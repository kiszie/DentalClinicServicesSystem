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B94D13" w14:textId="77777777" w:rsidR="00D97D55" w:rsidRPr="00AE54BB" w:rsidRDefault="00D97D55" w:rsidP="00D97D55">
      <w:pPr>
        <w:widowControl w:val="0"/>
        <w:jc w:val="center"/>
        <w:rPr>
          <w:rFonts w:ascii="Times New Roman" w:hAnsi="Times New Roman" w:cs="Times New Roman"/>
          <w:b/>
          <w:color w:val="auto"/>
          <w:sz w:val="56"/>
          <w:szCs w:val="56"/>
        </w:rPr>
      </w:pPr>
      <w:r w:rsidRPr="00AE54BB">
        <w:rPr>
          <w:rFonts w:ascii="Times New Roman" w:hAnsi="Times New Roman" w:cs="Times New Roman"/>
          <w:b/>
          <w:color w:val="auto"/>
          <w:sz w:val="56"/>
          <w:szCs w:val="56"/>
        </w:rPr>
        <w:t>Dental Clinic Services System</w:t>
      </w:r>
    </w:p>
    <w:p w14:paraId="60CEB6C1" w14:textId="77777777" w:rsidR="00D97D55" w:rsidRPr="00AE54BB" w:rsidRDefault="00410472" w:rsidP="00D97D55">
      <w:pPr>
        <w:widowControl w:val="0"/>
        <w:jc w:val="center"/>
        <w:rPr>
          <w:rFonts w:ascii="Times New Roman" w:hAnsi="Times New Roman" w:cs="Times New Roman"/>
          <w:bCs/>
          <w:color w:val="auto"/>
          <w:sz w:val="40"/>
          <w:szCs w:val="40"/>
        </w:rPr>
      </w:pPr>
      <w:r w:rsidRPr="00AE54BB">
        <w:rPr>
          <w:rFonts w:ascii="Times New Roman" w:hAnsi="Times New Roman" w:cs="Times New Roman"/>
          <w:bCs/>
          <w:color w:val="auto"/>
          <w:sz w:val="40"/>
          <w:szCs w:val="40"/>
        </w:rPr>
        <w:t>So</w:t>
      </w:r>
      <w:r w:rsidR="00F26A11" w:rsidRPr="00AE54BB">
        <w:rPr>
          <w:rFonts w:ascii="Times New Roman" w:hAnsi="Times New Roman" w:cs="Times New Roman"/>
          <w:bCs/>
          <w:color w:val="auto"/>
          <w:sz w:val="40"/>
          <w:szCs w:val="40"/>
        </w:rPr>
        <w:t>ftware Design</w:t>
      </w:r>
    </w:p>
    <w:p w14:paraId="7545F6D5" w14:textId="77777777" w:rsidR="00D97D55" w:rsidRPr="00AE54BB" w:rsidRDefault="00D97D55" w:rsidP="00D97D55">
      <w:pPr>
        <w:widowControl w:val="0"/>
        <w:jc w:val="center"/>
        <w:rPr>
          <w:rFonts w:ascii="Times New Roman" w:hAnsi="Times New Roman" w:cs="Times New Roman"/>
          <w:bCs/>
          <w:color w:val="auto"/>
          <w:sz w:val="56"/>
          <w:szCs w:val="56"/>
        </w:rPr>
      </w:pPr>
    </w:p>
    <w:p w14:paraId="181B38BA" w14:textId="77777777" w:rsidR="00D97D55" w:rsidRPr="00AE54BB" w:rsidRDefault="00D97D55" w:rsidP="00D97D55">
      <w:pPr>
        <w:widowControl w:val="0"/>
        <w:jc w:val="center"/>
        <w:rPr>
          <w:rFonts w:ascii="Times New Roman" w:hAnsi="Times New Roman" w:cs="Times New Roman"/>
          <w:bCs/>
          <w:color w:val="auto"/>
          <w:sz w:val="56"/>
          <w:szCs w:val="56"/>
        </w:rPr>
      </w:pPr>
    </w:p>
    <w:p w14:paraId="675BE80C" w14:textId="77777777" w:rsidR="00D97D55" w:rsidRPr="00AE54BB" w:rsidRDefault="00D97D55" w:rsidP="00D97D55">
      <w:pPr>
        <w:widowControl w:val="0"/>
        <w:jc w:val="center"/>
        <w:rPr>
          <w:rFonts w:ascii="Times New Roman" w:hAnsi="Times New Roman" w:cs="Times New Roman"/>
          <w:bCs/>
          <w:color w:val="auto"/>
          <w:sz w:val="56"/>
          <w:szCs w:val="56"/>
        </w:rPr>
      </w:pPr>
    </w:p>
    <w:p w14:paraId="4BE20234" w14:textId="77777777" w:rsidR="00D97D55" w:rsidRPr="00AE54BB" w:rsidRDefault="00D97D55" w:rsidP="00D97D55">
      <w:pPr>
        <w:widowControl w:val="0"/>
        <w:jc w:val="center"/>
        <w:rPr>
          <w:rFonts w:ascii="Times New Roman" w:hAnsi="Times New Roman" w:cs="Times New Roman"/>
          <w:bCs/>
          <w:color w:val="auto"/>
          <w:sz w:val="36"/>
          <w:szCs w:val="36"/>
        </w:rPr>
      </w:pPr>
      <w:r w:rsidRPr="00AE54BB">
        <w:rPr>
          <w:rFonts w:ascii="Times New Roman" w:hAnsi="Times New Roman" w:cs="Times New Roman"/>
          <w:bCs/>
          <w:color w:val="auto"/>
          <w:sz w:val="36"/>
          <w:szCs w:val="36"/>
        </w:rPr>
        <w:t>By</w:t>
      </w:r>
    </w:p>
    <w:p w14:paraId="387B69AC" w14:textId="77777777" w:rsidR="00D97D55" w:rsidRPr="00AE54BB" w:rsidRDefault="00D97D55" w:rsidP="00D97D55">
      <w:pPr>
        <w:widowControl w:val="0"/>
        <w:jc w:val="center"/>
        <w:rPr>
          <w:rFonts w:ascii="Times New Roman" w:hAnsi="Times New Roman" w:cs="Times New Roman"/>
          <w:b/>
          <w:color w:val="auto"/>
          <w:sz w:val="32"/>
          <w:szCs w:val="32"/>
        </w:rPr>
      </w:pPr>
      <w:r w:rsidRPr="00AE54BB">
        <w:rPr>
          <w:rFonts w:ascii="Times New Roman" w:hAnsi="Times New Roman" w:cs="Times New Roman"/>
          <w:b/>
          <w:color w:val="auto"/>
          <w:sz w:val="32"/>
          <w:szCs w:val="32"/>
        </w:rPr>
        <w:t>Kanokwan Maneerat</w:t>
      </w:r>
      <w:r w:rsidRPr="00AE54BB">
        <w:rPr>
          <w:rFonts w:ascii="Times New Roman" w:hAnsi="Times New Roman" w:cs="Times New Roman"/>
          <w:b/>
          <w:color w:val="auto"/>
          <w:sz w:val="32"/>
          <w:szCs w:val="32"/>
        </w:rPr>
        <w:tab/>
        <w:t>542115002</w:t>
      </w:r>
    </w:p>
    <w:p w14:paraId="7191AAB9" w14:textId="77777777" w:rsidR="00D97D55" w:rsidRPr="00AE54BB" w:rsidRDefault="00D97D55" w:rsidP="00D97D55">
      <w:pPr>
        <w:widowControl w:val="0"/>
        <w:jc w:val="center"/>
        <w:rPr>
          <w:rFonts w:ascii="Times New Roman" w:hAnsi="Times New Roman" w:cs="Times New Roman"/>
          <w:b/>
          <w:color w:val="auto"/>
          <w:sz w:val="32"/>
          <w:szCs w:val="32"/>
        </w:rPr>
      </w:pPr>
      <w:r w:rsidRPr="00AE54BB">
        <w:rPr>
          <w:rFonts w:ascii="Times New Roman" w:hAnsi="Times New Roman" w:cs="Times New Roman"/>
          <w:b/>
          <w:color w:val="auto"/>
          <w:sz w:val="32"/>
          <w:szCs w:val="32"/>
        </w:rPr>
        <w:t>Worapun Wongkium      542115055</w:t>
      </w:r>
    </w:p>
    <w:p w14:paraId="7C4F60BB" w14:textId="77777777" w:rsidR="00D97D55" w:rsidRPr="00AE54BB" w:rsidRDefault="00D97D55" w:rsidP="00D97D55">
      <w:pPr>
        <w:widowControl w:val="0"/>
        <w:jc w:val="center"/>
        <w:rPr>
          <w:rFonts w:ascii="Times New Roman" w:hAnsi="Times New Roman" w:cs="Times New Roman"/>
          <w:b/>
          <w:color w:val="auto"/>
          <w:sz w:val="32"/>
          <w:szCs w:val="32"/>
        </w:rPr>
      </w:pPr>
    </w:p>
    <w:p w14:paraId="0C3EEAEF" w14:textId="77777777" w:rsidR="00D97D55" w:rsidRPr="00AE54BB" w:rsidRDefault="00D97D55" w:rsidP="00D97D55">
      <w:pPr>
        <w:widowControl w:val="0"/>
        <w:jc w:val="center"/>
        <w:rPr>
          <w:rFonts w:ascii="Times New Roman" w:hAnsi="Times New Roman" w:cs="Times New Roman"/>
          <w:b/>
          <w:color w:val="auto"/>
          <w:sz w:val="32"/>
          <w:szCs w:val="32"/>
        </w:rPr>
      </w:pPr>
    </w:p>
    <w:p w14:paraId="64C7962F" w14:textId="77777777" w:rsidR="00D97D55" w:rsidRPr="00AE54BB" w:rsidRDefault="00D97D55" w:rsidP="00D97D55">
      <w:pPr>
        <w:widowControl w:val="0"/>
        <w:jc w:val="center"/>
        <w:rPr>
          <w:rFonts w:ascii="Times New Roman" w:hAnsi="Times New Roman" w:cs="Times New Roman"/>
          <w:b/>
          <w:color w:val="auto"/>
          <w:sz w:val="32"/>
          <w:szCs w:val="32"/>
        </w:rPr>
      </w:pPr>
    </w:p>
    <w:p w14:paraId="57D96E3A" w14:textId="77777777" w:rsidR="00D97D55" w:rsidRPr="00AE54BB" w:rsidRDefault="00D97D55" w:rsidP="00D97D55">
      <w:pPr>
        <w:widowControl w:val="0"/>
        <w:jc w:val="center"/>
        <w:rPr>
          <w:rFonts w:ascii="Times New Roman" w:hAnsi="Times New Roman" w:cs="Times New Roman"/>
          <w:b/>
          <w:color w:val="auto"/>
          <w:sz w:val="32"/>
          <w:szCs w:val="32"/>
        </w:rPr>
      </w:pPr>
    </w:p>
    <w:p w14:paraId="4B668927" w14:textId="77777777" w:rsidR="00D97D55" w:rsidRPr="00AE54BB" w:rsidRDefault="00D97D55" w:rsidP="00D97D55">
      <w:pPr>
        <w:widowControl w:val="0"/>
        <w:jc w:val="center"/>
        <w:rPr>
          <w:rFonts w:ascii="Times New Roman" w:hAnsi="Times New Roman" w:cs="Times New Roman"/>
          <w:b/>
          <w:color w:val="auto"/>
          <w:sz w:val="32"/>
          <w:szCs w:val="32"/>
        </w:rPr>
      </w:pPr>
    </w:p>
    <w:p w14:paraId="37A86E17" w14:textId="77777777" w:rsidR="00D97D55" w:rsidRPr="00AE54BB" w:rsidRDefault="00D97D55" w:rsidP="00D97D55">
      <w:pPr>
        <w:widowControl w:val="0"/>
        <w:jc w:val="center"/>
        <w:rPr>
          <w:rFonts w:ascii="Times New Roman" w:hAnsi="Times New Roman" w:cs="Times New Roman"/>
          <w:bCs/>
          <w:color w:val="auto"/>
          <w:sz w:val="32"/>
          <w:szCs w:val="32"/>
        </w:rPr>
      </w:pPr>
      <w:r w:rsidRPr="00AE54BB">
        <w:rPr>
          <w:rFonts w:ascii="Times New Roman" w:hAnsi="Times New Roman" w:cs="Times New Roman"/>
          <w:bCs/>
          <w:color w:val="auto"/>
          <w:sz w:val="32"/>
          <w:szCs w:val="32"/>
        </w:rPr>
        <w:t>Department of Software Engineering</w:t>
      </w:r>
    </w:p>
    <w:p w14:paraId="539448CA" w14:textId="77777777" w:rsidR="00D97D55" w:rsidRPr="00AE54BB" w:rsidRDefault="00D97D55" w:rsidP="00D97D55">
      <w:pPr>
        <w:widowControl w:val="0"/>
        <w:jc w:val="center"/>
        <w:rPr>
          <w:rFonts w:ascii="Times New Roman" w:hAnsi="Times New Roman" w:cs="Times New Roman"/>
          <w:bCs/>
          <w:color w:val="auto"/>
          <w:sz w:val="32"/>
          <w:szCs w:val="32"/>
        </w:rPr>
      </w:pPr>
      <w:r w:rsidRPr="00AE54BB">
        <w:rPr>
          <w:rFonts w:ascii="Times New Roman" w:hAnsi="Times New Roman" w:cs="Times New Roman"/>
          <w:bCs/>
          <w:color w:val="auto"/>
          <w:sz w:val="32"/>
          <w:szCs w:val="32"/>
        </w:rPr>
        <w:t>College of Arts, Media, and Technology</w:t>
      </w:r>
    </w:p>
    <w:p w14:paraId="7AB93E74" w14:textId="77777777" w:rsidR="00D97D55" w:rsidRPr="00AE54BB" w:rsidRDefault="00D97D55" w:rsidP="00D97D55">
      <w:pPr>
        <w:widowControl w:val="0"/>
        <w:jc w:val="center"/>
        <w:rPr>
          <w:rFonts w:ascii="Times New Roman" w:hAnsi="Times New Roman" w:cs="Times New Roman"/>
          <w:bCs/>
          <w:color w:val="auto"/>
          <w:sz w:val="32"/>
          <w:szCs w:val="32"/>
        </w:rPr>
      </w:pPr>
      <w:r w:rsidRPr="00AE54BB">
        <w:rPr>
          <w:rFonts w:ascii="Times New Roman" w:hAnsi="Times New Roman" w:cs="Times New Roman"/>
          <w:bCs/>
          <w:color w:val="auto"/>
          <w:sz w:val="32"/>
          <w:szCs w:val="32"/>
        </w:rPr>
        <w:t>Chiang Mai University</w:t>
      </w:r>
    </w:p>
    <w:p w14:paraId="2F9DD683" w14:textId="77777777" w:rsidR="00D97D55" w:rsidRPr="00AE54BB" w:rsidRDefault="00D97D55" w:rsidP="00D97D55">
      <w:pPr>
        <w:widowControl w:val="0"/>
        <w:jc w:val="center"/>
        <w:rPr>
          <w:rFonts w:ascii="Times New Roman" w:hAnsi="Times New Roman" w:cs="Times New Roman"/>
          <w:bCs/>
          <w:color w:val="auto"/>
          <w:sz w:val="32"/>
          <w:szCs w:val="32"/>
        </w:rPr>
      </w:pPr>
    </w:p>
    <w:p w14:paraId="553B287E" w14:textId="77777777" w:rsidR="00D97D55" w:rsidRPr="00AE54BB" w:rsidRDefault="00D97D55" w:rsidP="00D97D55">
      <w:pPr>
        <w:widowControl w:val="0"/>
        <w:jc w:val="center"/>
        <w:rPr>
          <w:rFonts w:ascii="Times New Roman" w:hAnsi="Times New Roman" w:cs="Times New Roman"/>
          <w:bCs/>
          <w:color w:val="auto"/>
          <w:sz w:val="32"/>
          <w:szCs w:val="32"/>
        </w:rPr>
      </w:pPr>
    </w:p>
    <w:p w14:paraId="598D5FDC" w14:textId="77777777" w:rsidR="00D97D55" w:rsidRPr="00AE54BB" w:rsidRDefault="00D97D55" w:rsidP="00D97D55">
      <w:pPr>
        <w:widowControl w:val="0"/>
        <w:jc w:val="center"/>
        <w:rPr>
          <w:rFonts w:ascii="Times New Roman" w:hAnsi="Times New Roman" w:cs="Times New Roman"/>
          <w:bCs/>
          <w:color w:val="auto"/>
          <w:sz w:val="32"/>
          <w:szCs w:val="32"/>
        </w:rPr>
      </w:pPr>
    </w:p>
    <w:p w14:paraId="1FA35EF4" w14:textId="77777777" w:rsidR="00D97D55" w:rsidRPr="00AE54BB" w:rsidRDefault="00D97D55" w:rsidP="00D97D55">
      <w:pPr>
        <w:widowControl w:val="0"/>
        <w:jc w:val="center"/>
        <w:rPr>
          <w:rFonts w:ascii="Times New Roman" w:hAnsi="Times New Roman" w:cs="Times New Roman"/>
          <w:bCs/>
          <w:color w:val="auto"/>
          <w:sz w:val="32"/>
          <w:szCs w:val="32"/>
        </w:rPr>
      </w:pPr>
      <w:r w:rsidRPr="00AE54BB">
        <w:rPr>
          <w:rFonts w:ascii="Times New Roman" w:hAnsi="Times New Roman" w:cs="Times New Roman"/>
          <w:bCs/>
          <w:color w:val="auto"/>
          <w:sz w:val="32"/>
          <w:szCs w:val="32"/>
        </w:rPr>
        <w:t>Project Adviser</w:t>
      </w:r>
    </w:p>
    <w:p w14:paraId="597E7CEC" w14:textId="77777777" w:rsidR="00D97D55" w:rsidRPr="00AE54BB" w:rsidRDefault="00D97D55" w:rsidP="00D97D55">
      <w:pPr>
        <w:widowControl w:val="0"/>
        <w:jc w:val="center"/>
        <w:rPr>
          <w:rFonts w:ascii="Times New Roman" w:hAnsi="Times New Roman" w:cs="Times New Roman"/>
          <w:bCs/>
          <w:color w:val="auto"/>
          <w:sz w:val="32"/>
          <w:szCs w:val="32"/>
        </w:rPr>
      </w:pPr>
    </w:p>
    <w:p w14:paraId="648B521C" w14:textId="77777777" w:rsidR="00D97D55" w:rsidRPr="00AE54BB" w:rsidRDefault="00D97D55" w:rsidP="00D97D55">
      <w:pPr>
        <w:widowControl w:val="0"/>
        <w:jc w:val="center"/>
        <w:rPr>
          <w:rFonts w:ascii="Times New Roman" w:hAnsi="Times New Roman" w:cs="Times New Roman"/>
          <w:bCs/>
          <w:color w:val="auto"/>
          <w:sz w:val="32"/>
          <w:szCs w:val="32"/>
        </w:rPr>
      </w:pPr>
      <w:r w:rsidRPr="00AE54BB">
        <w:rPr>
          <w:rFonts w:ascii="Times New Roman" w:hAnsi="Times New Roman" w:cs="Times New Roman"/>
          <w:bCs/>
          <w:color w:val="auto"/>
          <w:sz w:val="32"/>
          <w:szCs w:val="32"/>
        </w:rPr>
        <w:t>______________________________</w:t>
      </w:r>
    </w:p>
    <w:p w14:paraId="4FD9D6FC" w14:textId="3E7BE59C" w:rsidR="00D97D55" w:rsidRPr="00AE54BB" w:rsidRDefault="00BA745B" w:rsidP="00D97D55">
      <w:pPr>
        <w:widowControl w:val="0"/>
        <w:jc w:val="center"/>
        <w:rPr>
          <w:rFonts w:ascii="Times New Roman" w:hAnsi="Times New Roman" w:cs="Times New Roman"/>
          <w:bCs/>
          <w:color w:val="auto"/>
          <w:sz w:val="32"/>
          <w:szCs w:val="32"/>
        </w:rPr>
      </w:pPr>
      <w:r>
        <w:rPr>
          <w:rFonts w:ascii="Times New Roman" w:hAnsi="Times New Roman" w:cs="Times New Roman"/>
          <w:bCs/>
          <w:color w:val="auto"/>
          <w:sz w:val="32"/>
          <w:szCs w:val="32"/>
        </w:rPr>
        <w:t>Miss Pattama Longanee</w:t>
      </w:r>
    </w:p>
    <w:p w14:paraId="73196114" w14:textId="77777777" w:rsidR="001D13C3" w:rsidRPr="00AE54BB" w:rsidRDefault="001D13C3">
      <w:pPr>
        <w:rPr>
          <w:rFonts w:ascii="Times New Roman" w:hAnsi="Times New Roman" w:cs="Times New Roman"/>
          <w:color w:val="auto"/>
        </w:rPr>
      </w:pPr>
    </w:p>
    <w:p w14:paraId="2FAE2CCF" w14:textId="77777777" w:rsidR="00D97D55" w:rsidRPr="00AE54BB" w:rsidRDefault="00D97D55">
      <w:pPr>
        <w:rPr>
          <w:rFonts w:ascii="Times New Roman" w:hAnsi="Times New Roman" w:cs="Times New Roman"/>
          <w:color w:val="auto"/>
        </w:rPr>
      </w:pPr>
    </w:p>
    <w:p w14:paraId="47F9D472" w14:textId="77777777" w:rsidR="00D97D55" w:rsidRPr="00AE54BB" w:rsidRDefault="00D97D55">
      <w:pPr>
        <w:rPr>
          <w:rFonts w:ascii="Times New Roman" w:hAnsi="Times New Roman" w:cs="Times New Roman"/>
          <w:color w:val="auto"/>
        </w:rPr>
      </w:pPr>
    </w:p>
    <w:p w14:paraId="5657EBAF" w14:textId="77777777" w:rsidR="00D97D55" w:rsidRPr="00AE54BB" w:rsidRDefault="00D97D55">
      <w:pPr>
        <w:rPr>
          <w:rFonts w:ascii="Times New Roman" w:hAnsi="Times New Roman" w:cs="Times New Roman"/>
          <w:color w:val="auto"/>
        </w:rPr>
      </w:pPr>
    </w:p>
    <w:p w14:paraId="05F9835A" w14:textId="77777777" w:rsidR="00D97D55" w:rsidRPr="00AE54BB" w:rsidRDefault="00D97D55">
      <w:pPr>
        <w:rPr>
          <w:rFonts w:ascii="Times New Roman" w:hAnsi="Times New Roman" w:cs="Times New Roman"/>
          <w:color w:val="auto"/>
        </w:rPr>
      </w:pPr>
    </w:p>
    <w:p w14:paraId="5030C0F4" w14:textId="77777777" w:rsidR="00D97D55" w:rsidRPr="00AE54BB" w:rsidRDefault="00D97D55">
      <w:pPr>
        <w:rPr>
          <w:rFonts w:ascii="Times New Roman" w:hAnsi="Times New Roman" w:cs="Times New Roman"/>
          <w:color w:val="auto"/>
        </w:rPr>
      </w:pPr>
    </w:p>
    <w:p w14:paraId="79671F63" w14:textId="77777777" w:rsidR="00D97D55" w:rsidRPr="00AE54BB" w:rsidRDefault="00D97D55">
      <w:pPr>
        <w:rPr>
          <w:rFonts w:ascii="Times New Roman" w:hAnsi="Times New Roman" w:cs="Times New Roman"/>
          <w:color w:val="auto"/>
        </w:rPr>
      </w:pPr>
    </w:p>
    <w:p w14:paraId="042C1580" w14:textId="77777777" w:rsidR="00D97D55" w:rsidRPr="00AE54BB" w:rsidRDefault="00D97D55">
      <w:pPr>
        <w:rPr>
          <w:rFonts w:ascii="Times New Roman" w:hAnsi="Times New Roman" w:cs="Times New Roman"/>
          <w:color w:val="auto"/>
        </w:rPr>
      </w:pPr>
    </w:p>
    <w:p w14:paraId="2A417EC8" w14:textId="77777777" w:rsidR="00D97D55" w:rsidRPr="00AE54BB" w:rsidRDefault="00D97D55">
      <w:pPr>
        <w:rPr>
          <w:rFonts w:ascii="Times New Roman" w:hAnsi="Times New Roman" w:cs="Times New Roman"/>
          <w:color w:val="auto"/>
        </w:rPr>
      </w:pPr>
    </w:p>
    <w:p w14:paraId="2DA989BC" w14:textId="77777777" w:rsidR="00D97D55" w:rsidRPr="00AE54BB" w:rsidRDefault="00410472" w:rsidP="00D97D55">
      <w:pPr>
        <w:spacing w:after="160" w:line="259" w:lineRule="auto"/>
        <w:jc w:val="center"/>
        <w:rPr>
          <w:rFonts w:ascii="Times New Roman" w:hAnsi="Times New Roman" w:cs="Times New Roman"/>
          <w:b/>
          <w:color w:val="auto"/>
          <w:sz w:val="32"/>
          <w:szCs w:val="32"/>
        </w:rPr>
      </w:pPr>
      <w:r w:rsidRPr="00AE54BB">
        <w:rPr>
          <w:rFonts w:ascii="Times New Roman" w:hAnsi="Times New Roman" w:cs="Times New Roman"/>
          <w:b/>
          <w:color w:val="auto"/>
          <w:sz w:val="32"/>
          <w:szCs w:val="32"/>
        </w:rPr>
        <w:lastRenderedPageBreak/>
        <w:t>So</w:t>
      </w:r>
      <w:r w:rsidR="00F26A11" w:rsidRPr="00AE54BB">
        <w:rPr>
          <w:rFonts w:ascii="Times New Roman" w:hAnsi="Times New Roman" w:cs="Times New Roman"/>
          <w:b/>
          <w:color w:val="auto"/>
          <w:sz w:val="32"/>
          <w:szCs w:val="32"/>
        </w:rPr>
        <w:t>ftware Design</w:t>
      </w:r>
    </w:p>
    <w:p w14:paraId="5C15CB49" w14:textId="77777777" w:rsidR="00D97D55" w:rsidRPr="00AE54BB" w:rsidRDefault="00D97D55" w:rsidP="00D97D55">
      <w:pPr>
        <w:spacing w:after="160" w:line="259" w:lineRule="auto"/>
        <w:jc w:val="both"/>
        <w:rPr>
          <w:rFonts w:ascii="Times New Roman" w:hAnsi="Times New Roman" w:cs="Times New Roman"/>
          <w:b/>
          <w:color w:val="auto"/>
          <w:sz w:val="24"/>
          <w:szCs w:val="24"/>
        </w:rPr>
      </w:pPr>
      <w:r w:rsidRPr="00AE54BB">
        <w:rPr>
          <w:rFonts w:ascii="Times New Roman" w:hAnsi="Times New Roman" w:cs="Times New Roman"/>
          <w:b/>
          <w:color w:val="auto"/>
          <w:sz w:val="24"/>
          <w:szCs w:val="24"/>
        </w:rPr>
        <w:t>Revision Table</w:t>
      </w:r>
    </w:p>
    <w:tbl>
      <w:tblPr>
        <w:tblStyle w:val="TableGrid"/>
        <w:tblW w:w="10187" w:type="dxa"/>
        <w:jc w:val="center"/>
        <w:tblLayout w:type="fixed"/>
        <w:tblLook w:val="04A0" w:firstRow="1" w:lastRow="0" w:firstColumn="1" w:lastColumn="0" w:noHBand="0" w:noVBand="1"/>
      </w:tblPr>
      <w:tblGrid>
        <w:gridCol w:w="2378"/>
        <w:gridCol w:w="2137"/>
        <w:gridCol w:w="1056"/>
        <w:gridCol w:w="1660"/>
        <w:gridCol w:w="1507"/>
        <w:gridCol w:w="1449"/>
      </w:tblGrid>
      <w:tr w:rsidR="00320DB1" w:rsidRPr="00AE54BB" w14:paraId="6408FE1F" w14:textId="77777777" w:rsidTr="00320DB1">
        <w:trPr>
          <w:trHeight w:val="1358"/>
          <w:jc w:val="center"/>
        </w:trPr>
        <w:tc>
          <w:tcPr>
            <w:tcW w:w="2378" w:type="dxa"/>
            <w:shd w:val="clear" w:color="auto" w:fill="auto"/>
            <w:vAlign w:val="center"/>
          </w:tcPr>
          <w:p w14:paraId="4B248F21" w14:textId="77777777" w:rsidR="00D97D55" w:rsidRPr="00AE54BB" w:rsidRDefault="00D97D55" w:rsidP="0045124A">
            <w:pPr>
              <w:spacing w:after="160" w:line="259" w:lineRule="auto"/>
              <w:jc w:val="center"/>
              <w:rPr>
                <w:rFonts w:ascii="Times New Roman" w:hAnsi="Times New Roman" w:cs="Times New Roman"/>
                <w:b/>
                <w:color w:val="auto"/>
                <w:sz w:val="24"/>
                <w:szCs w:val="24"/>
              </w:rPr>
            </w:pPr>
            <w:r w:rsidRPr="00AE54BB">
              <w:rPr>
                <w:rFonts w:ascii="Times New Roman" w:hAnsi="Times New Roman" w:cs="Times New Roman"/>
                <w:b/>
                <w:color w:val="auto"/>
                <w:sz w:val="24"/>
                <w:szCs w:val="24"/>
              </w:rPr>
              <w:t>Document Name</w:t>
            </w:r>
          </w:p>
        </w:tc>
        <w:tc>
          <w:tcPr>
            <w:tcW w:w="2137" w:type="dxa"/>
            <w:shd w:val="clear" w:color="auto" w:fill="auto"/>
            <w:vAlign w:val="center"/>
          </w:tcPr>
          <w:p w14:paraId="5493B622" w14:textId="77777777" w:rsidR="00D97D55" w:rsidRPr="00AE54BB" w:rsidRDefault="00D97D55" w:rsidP="0045124A">
            <w:pPr>
              <w:spacing w:after="160" w:line="259" w:lineRule="auto"/>
              <w:jc w:val="center"/>
              <w:rPr>
                <w:rFonts w:ascii="Times New Roman" w:hAnsi="Times New Roman" w:cs="Times New Roman"/>
                <w:b/>
                <w:color w:val="auto"/>
                <w:sz w:val="24"/>
                <w:szCs w:val="24"/>
              </w:rPr>
            </w:pPr>
            <w:r w:rsidRPr="00AE54BB">
              <w:rPr>
                <w:rFonts w:ascii="Times New Roman" w:hAnsi="Times New Roman" w:cs="Times New Roman"/>
                <w:b/>
                <w:color w:val="auto"/>
                <w:sz w:val="24"/>
                <w:szCs w:val="24"/>
              </w:rPr>
              <w:t>Detail</w:t>
            </w:r>
          </w:p>
        </w:tc>
        <w:tc>
          <w:tcPr>
            <w:tcW w:w="1056" w:type="dxa"/>
            <w:shd w:val="clear" w:color="auto" w:fill="auto"/>
            <w:vAlign w:val="center"/>
          </w:tcPr>
          <w:p w14:paraId="41BF2BB1" w14:textId="77777777" w:rsidR="00D97D55" w:rsidRPr="00AE54BB" w:rsidRDefault="00D97D55" w:rsidP="0045124A">
            <w:pPr>
              <w:spacing w:after="160" w:line="259" w:lineRule="auto"/>
              <w:jc w:val="center"/>
              <w:rPr>
                <w:rFonts w:ascii="Times New Roman" w:hAnsi="Times New Roman" w:cs="Times New Roman"/>
                <w:b/>
                <w:color w:val="auto"/>
                <w:sz w:val="24"/>
                <w:szCs w:val="24"/>
              </w:rPr>
            </w:pPr>
            <w:r w:rsidRPr="00AE54BB">
              <w:rPr>
                <w:rFonts w:ascii="Times New Roman" w:hAnsi="Times New Roman" w:cs="Times New Roman"/>
                <w:b/>
                <w:color w:val="auto"/>
                <w:sz w:val="24"/>
                <w:szCs w:val="24"/>
              </w:rPr>
              <w:t>Status</w:t>
            </w:r>
          </w:p>
        </w:tc>
        <w:tc>
          <w:tcPr>
            <w:tcW w:w="1660" w:type="dxa"/>
            <w:shd w:val="clear" w:color="auto" w:fill="auto"/>
            <w:vAlign w:val="center"/>
          </w:tcPr>
          <w:p w14:paraId="5DFBEA02" w14:textId="77777777" w:rsidR="00D97D55" w:rsidRPr="00AE54BB" w:rsidRDefault="00D97D55" w:rsidP="0045124A">
            <w:pPr>
              <w:spacing w:after="160" w:line="259" w:lineRule="auto"/>
              <w:jc w:val="center"/>
              <w:rPr>
                <w:rFonts w:ascii="Times New Roman" w:hAnsi="Times New Roman" w:cs="Times New Roman"/>
                <w:b/>
                <w:color w:val="auto"/>
                <w:sz w:val="24"/>
                <w:szCs w:val="24"/>
              </w:rPr>
            </w:pPr>
            <w:r w:rsidRPr="00AE54BB">
              <w:rPr>
                <w:rFonts w:ascii="Times New Roman" w:hAnsi="Times New Roman" w:cs="Times New Roman"/>
                <w:b/>
                <w:color w:val="auto"/>
                <w:sz w:val="24"/>
                <w:szCs w:val="24"/>
              </w:rPr>
              <w:t>Date</w:t>
            </w:r>
          </w:p>
        </w:tc>
        <w:tc>
          <w:tcPr>
            <w:tcW w:w="1507" w:type="dxa"/>
            <w:shd w:val="clear" w:color="auto" w:fill="auto"/>
            <w:vAlign w:val="center"/>
          </w:tcPr>
          <w:p w14:paraId="244D3E39" w14:textId="77777777" w:rsidR="00D97D55" w:rsidRPr="00AE54BB" w:rsidRDefault="00D97D55" w:rsidP="0045124A">
            <w:pPr>
              <w:spacing w:after="160" w:line="259" w:lineRule="auto"/>
              <w:jc w:val="center"/>
              <w:rPr>
                <w:rFonts w:ascii="Times New Roman" w:hAnsi="Times New Roman" w:cs="Times New Roman"/>
                <w:b/>
                <w:color w:val="auto"/>
                <w:sz w:val="24"/>
                <w:szCs w:val="24"/>
              </w:rPr>
            </w:pPr>
            <w:r w:rsidRPr="00AE54BB">
              <w:rPr>
                <w:rFonts w:ascii="Times New Roman" w:hAnsi="Times New Roman" w:cs="Times New Roman"/>
                <w:b/>
                <w:color w:val="auto"/>
                <w:sz w:val="24"/>
                <w:szCs w:val="24"/>
              </w:rPr>
              <w:t>Viewable</w:t>
            </w:r>
          </w:p>
        </w:tc>
        <w:tc>
          <w:tcPr>
            <w:tcW w:w="1449" w:type="dxa"/>
            <w:shd w:val="clear" w:color="auto" w:fill="auto"/>
            <w:vAlign w:val="center"/>
          </w:tcPr>
          <w:p w14:paraId="4258CEF9" w14:textId="77777777" w:rsidR="00D97D55" w:rsidRPr="00AE54BB" w:rsidRDefault="00D97D55" w:rsidP="0045124A">
            <w:pPr>
              <w:spacing w:after="160" w:line="259" w:lineRule="auto"/>
              <w:jc w:val="center"/>
              <w:rPr>
                <w:rFonts w:ascii="Times New Roman" w:hAnsi="Times New Roman" w:cs="Times New Roman"/>
                <w:b/>
                <w:color w:val="auto"/>
                <w:sz w:val="24"/>
                <w:szCs w:val="24"/>
              </w:rPr>
            </w:pPr>
            <w:r w:rsidRPr="00AE54BB">
              <w:rPr>
                <w:rFonts w:ascii="Times New Roman" w:hAnsi="Times New Roman" w:cs="Times New Roman"/>
                <w:b/>
                <w:color w:val="auto"/>
                <w:sz w:val="24"/>
                <w:szCs w:val="24"/>
              </w:rPr>
              <w:t>Reviewer&amp; Responsible</w:t>
            </w:r>
          </w:p>
        </w:tc>
      </w:tr>
      <w:tr w:rsidR="00E45868" w:rsidRPr="00AE54BB" w14:paraId="2700F0BE" w14:textId="77777777" w:rsidTr="00320DB1">
        <w:trPr>
          <w:trHeight w:val="1358"/>
          <w:jc w:val="center"/>
        </w:trPr>
        <w:tc>
          <w:tcPr>
            <w:tcW w:w="2378" w:type="dxa"/>
            <w:shd w:val="clear" w:color="auto" w:fill="auto"/>
            <w:vAlign w:val="center"/>
          </w:tcPr>
          <w:p w14:paraId="4809D908" w14:textId="77777777" w:rsidR="00E45868" w:rsidRPr="00AE54BB" w:rsidRDefault="00E45868" w:rsidP="00E45868">
            <w:pPr>
              <w:spacing w:after="160" w:line="259" w:lineRule="auto"/>
              <w:jc w:val="center"/>
              <w:rPr>
                <w:rFonts w:ascii="Times New Roman" w:hAnsi="Times New Roman" w:cs="Times New Roman"/>
                <w:bCs/>
                <w:color w:val="auto"/>
                <w:sz w:val="24"/>
                <w:szCs w:val="24"/>
              </w:rPr>
            </w:pPr>
            <w:r w:rsidRPr="00AE54BB">
              <w:rPr>
                <w:rFonts w:ascii="Times New Roman" w:hAnsi="Times New Roman" w:cs="Times New Roman"/>
                <w:bCs/>
                <w:color w:val="auto"/>
                <w:sz w:val="24"/>
                <w:szCs w:val="24"/>
              </w:rPr>
              <w:t>DCSS – SDD – v 0.1</w:t>
            </w:r>
          </w:p>
        </w:tc>
        <w:tc>
          <w:tcPr>
            <w:tcW w:w="2137" w:type="dxa"/>
            <w:shd w:val="clear" w:color="auto" w:fill="auto"/>
            <w:vAlign w:val="center"/>
          </w:tcPr>
          <w:p w14:paraId="3CD7E5B8" w14:textId="77777777" w:rsidR="00E45868" w:rsidRPr="00AE54BB" w:rsidRDefault="00E45868" w:rsidP="00E45868">
            <w:pPr>
              <w:spacing w:after="160" w:line="259" w:lineRule="auto"/>
              <w:jc w:val="center"/>
              <w:rPr>
                <w:rFonts w:ascii="Times New Roman" w:hAnsi="Times New Roman" w:cs="Times New Roman"/>
                <w:bCs/>
                <w:color w:val="auto"/>
                <w:sz w:val="24"/>
                <w:szCs w:val="24"/>
              </w:rPr>
            </w:pPr>
            <w:r w:rsidRPr="00AE54BB">
              <w:rPr>
                <w:rFonts w:ascii="Times New Roman" w:hAnsi="Times New Roman" w:cs="Times New Roman"/>
                <w:bCs/>
                <w:color w:val="auto"/>
                <w:sz w:val="24"/>
                <w:szCs w:val="24"/>
              </w:rPr>
              <w:t>Add all document</w:t>
            </w:r>
          </w:p>
        </w:tc>
        <w:tc>
          <w:tcPr>
            <w:tcW w:w="1056" w:type="dxa"/>
            <w:shd w:val="clear" w:color="auto" w:fill="auto"/>
            <w:vAlign w:val="center"/>
          </w:tcPr>
          <w:p w14:paraId="41948734" w14:textId="77777777" w:rsidR="00E45868" w:rsidRPr="00AE54BB" w:rsidRDefault="00E45868" w:rsidP="00E45868">
            <w:pPr>
              <w:spacing w:after="160" w:line="259" w:lineRule="auto"/>
              <w:jc w:val="center"/>
              <w:rPr>
                <w:rFonts w:ascii="Times New Roman" w:hAnsi="Times New Roman" w:cs="Times New Roman"/>
                <w:bCs/>
                <w:color w:val="auto"/>
                <w:sz w:val="24"/>
                <w:szCs w:val="24"/>
              </w:rPr>
            </w:pPr>
            <w:r w:rsidRPr="00AE54BB">
              <w:rPr>
                <w:rFonts w:ascii="Times New Roman" w:hAnsi="Times New Roman" w:cs="Times New Roman"/>
                <w:bCs/>
                <w:color w:val="auto"/>
                <w:sz w:val="24"/>
                <w:szCs w:val="24"/>
              </w:rPr>
              <w:t>Draft</w:t>
            </w:r>
          </w:p>
        </w:tc>
        <w:tc>
          <w:tcPr>
            <w:tcW w:w="1660" w:type="dxa"/>
            <w:shd w:val="clear" w:color="auto" w:fill="auto"/>
            <w:vAlign w:val="center"/>
          </w:tcPr>
          <w:p w14:paraId="7A13BB0A" w14:textId="77777777" w:rsidR="00E45868" w:rsidRPr="00AE54BB" w:rsidRDefault="00E45868" w:rsidP="00E45868">
            <w:pPr>
              <w:spacing w:after="160" w:line="259" w:lineRule="auto"/>
              <w:jc w:val="center"/>
              <w:rPr>
                <w:rFonts w:ascii="Times New Roman" w:hAnsi="Times New Roman" w:cs="Times New Roman"/>
                <w:bCs/>
                <w:color w:val="auto"/>
                <w:sz w:val="24"/>
                <w:szCs w:val="24"/>
              </w:rPr>
            </w:pPr>
            <w:r w:rsidRPr="00AE54BB">
              <w:rPr>
                <w:rFonts w:ascii="Times New Roman" w:hAnsi="Times New Roman" w:cs="Times New Roman"/>
                <w:bCs/>
                <w:color w:val="auto"/>
                <w:sz w:val="24"/>
                <w:szCs w:val="24"/>
              </w:rPr>
              <w:t>04/06/2014</w:t>
            </w:r>
          </w:p>
        </w:tc>
        <w:tc>
          <w:tcPr>
            <w:tcW w:w="1507" w:type="dxa"/>
            <w:shd w:val="clear" w:color="auto" w:fill="auto"/>
            <w:vAlign w:val="center"/>
          </w:tcPr>
          <w:p w14:paraId="61FB7713" w14:textId="77777777" w:rsidR="00E45868" w:rsidRPr="00AE54BB" w:rsidRDefault="00E45868" w:rsidP="00E45868">
            <w:pPr>
              <w:spacing w:after="160" w:line="259" w:lineRule="auto"/>
              <w:jc w:val="center"/>
              <w:rPr>
                <w:rFonts w:ascii="Times New Roman" w:hAnsi="Times New Roman" w:cs="Times New Roman"/>
                <w:bCs/>
                <w:color w:val="auto"/>
                <w:sz w:val="24"/>
                <w:szCs w:val="24"/>
              </w:rPr>
            </w:pPr>
            <w:r w:rsidRPr="00AE54BB">
              <w:rPr>
                <w:rFonts w:ascii="Times New Roman" w:hAnsi="Times New Roman" w:cs="Times New Roman"/>
                <w:bCs/>
                <w:color w:val="auto"/>
                <w:sz w:val="24"/>
                <w:szCs w:val="24"/>
              </w:rPr>
              <w:t>Adviser</w:t>
            </w:r>
          </w:p>
        </w:tc>
        <w:tc>
          <w:tcPr>
            <w:tcW w:w="1449" w:type="dxa"/>
            <w:shd w:val="clear" w:color="auto" w:fill="auto"/>
            <w:vAlign w:val="center"/>
          </w:tcPr>
          <w:p w14:paraId="07140B44" w14:textId="77777777" w:rsidR="00E45868" w:rsidRPr="00AE54BB" w:rsidRDefault="00E45868" w:rsidP="00E45868">
            <w:pPr>
              <w:spacing w:after="160" w:line="259" w:lineRule="auto"/>
              <w:jc w:val="center"/>
              <w:rPr>
                <w:rFonts w:ascii="Times New Roman" w:hAnsi="Times New Roman" w:cs="Times New Roman"/>
                <w:bCs/>
                <w:color w:val="auto"/>
                <w:sz w:val="24"/>
                <w:szCs w:val="24"/>
              </w:rPr>
            </w:pPr>
            <w:r w:rsidRPr="00AE54BB">
              <w:rPr>
                <w:rFonts w:ascii="Times New Roman" w:hAnsi="Times New Roman" w:cs="Times New Roman"/>
                <w:bCs/>
                <w:color w:val="auto"/>
                <w:sz w:val="24"/>
                <w:szCs w:val="24"/>
              </w:rPr>
              <w:t>Kanokwan &amp; Worapun</w:t>
            </w:r>
          </w:p>
        </w:tc>
      </w:tr>
      <w:tr w:rsidR="00E45868" w:rsidRPr="00AE54BB" w14:paraId="5D7F9576" w14:textId="77777777" w:rsidTr="00320DB1">
        <w:trPr>
          <w:trHeight w:val="453"/>
          <w:jc w:val="center"/>
        </w:trPr>
        <w:tc>
          <w:tcPr>
            <w:tcW w:w="2378" w:type="dxa"/>
            <w:shd w:val="clear" w:color="auto" w:fill="auto"/>
            <w:vAlign w:val="center"/>
          </w:tcPr>
          <w:p w14:paraId="6A2075F9" w14:textId="77777777" w:rsidR="00E45868" w:rsidRPr="00AE54BB" w:rsidRDefault="00E45868" w:rsidP="00E45868">
            <w:pPr>
              <w:spacing w:after="160" w:line="259" w:lineRule="auto"/>
              <w:jc w:val="center"/>
              <w:rPr>
                <w:rFonts w:ascii="Times New Roman" w:hAnsi="Times New Roman" w:cs="Times New Roman"/>
                <w:bCs/>
                <w:color w:val="auto"/>
                <w:szCs w:val="22"/>
              </w:rPr>
            </w:pPr>
            <w:r w:rsidRPr="00AE54BB">
              <w:rPr>
                <w:rFonts w:ascii="Times New Roman" w:hAnsi="Times New Roman" w:cs="Times New Roman"/>
                <w:bCs/>
                <w:color w:val="auto"/>
                <w:sz w:val="24"/>
                <w:szCs w:val="24"/>
              </w:rPr>
              <w:t>DCSS – SDD – v 0.2</w:t>
            </w:r>
          </w:p>
        </w:tc>
        <w:tc>
          <w:tcPr>
            <w:tcW w:w="2137" w:type="dxa"/>
            <w:shd w:val="clear" w:color="auto" w:fill="auto"/>
            <w:vAlign w:val="center"/>
          </w:tcPr>
          <w:p w14:paraId="7A5AC033" w14:textId="77777777" w:rsidR="00E45868" w:rsidRPr="00AE54BB" w:rsidRDefault="00E45868" w:rsidP="00E45868">
            <w:pPr>
              <w:spacing w:after="160" w:line="259" w:lineRule="auto"/>
              <w:jc w:val="center"/>
              <w:rPr>
                <w:rFonts w:ascii="Times New Roman" w:hAnsi="Times New Roman" w:cs="Times New Roman"/>
                <w:bCs/>
                <w:color w:val="auto"/>
                <w:szCs w:val="22"/>
              </w:rPr>
            </w:pPr>
            <w:r w:rsidRPr="00AE54BB">
              <w:rPr>
                <w:rFonts w:ascii="Times New Roman" w:hAnsi="Times New Roman" w:cs="Times New Roman"/>
                <w:bCs/>
                <w:color w:val="auto"/>
                <w:szCs w:val="22"/>
              </w:rPr>
              <w:t>Change class diagram and class diagram description</w:t>
            </w:r>
          </w:p>
        </w:tc>
        <w:tc>
          <w:tcPr>
            <w:tcW w:w="1056" w:type="dxa"/>
            <w:shd w:val="clear" w:color="auto" w:fill="auto"/>
            <w:vAlign w:val="center"/>
          </w:tcPr>
          <w:p w14:paraId="068C5034" w14:textId="77777777" w:rsidR="00E45868" w:rsidRPr="00AE54BB" w:rsidRDefault="00E45868" w:rsidP="00E45868">
            <w:pPr>
              <w:spacing w:after="160" w:line="259" w:lineRule="auto"/>
              <w:jc w:val="center"/>
              <w:rPr>
                <w:rFonts w:ascii="Times New Roman" w:hAnsi="Times New Roman" w:cs="Times New Roman"/>
                <w:bCs/>
                <w:color w:val="auto"/>
                <w:sz w:val="24"/>
                <w:szCs w:val="24"/>
              </w:rPr>
            </w:pPr>
            <w:r w:rsidRPr="00AE54BB">
              <w:rPr>
                <w:rFonts w:ascii="Times New Roman" w:hAnsi="Times New Roman" w:cs="Times New Roman"/>
                <w:bCs/>
                <w:color w:val="auto"/>
                <w:sz w:val="24"/>
                <w:szCs w:val="24"/>
              </w:rPr>
              <w:t>Draft</w:t>
            </w:r>
          </w:p>
        </w:tc>
        <w:tc>
          <w:tcPr>
            <w:tcW w:w="1660" w:type="dxa"/>
            <w:shd w:val="clear" w:color="auto" w:fill="auto"/>
            <w:vAlign w:val="center"/>
          </w:tcPr>
          <w:p w14:paraId="4FED8F1D" w14:textId="77777777" w:rsidR="00E45868" w:rsidRPr="00AE54BB" w:rsidRDefault="00E45868" w:rsidP="00E45868">
            <w:pPr>
              <w:spacing w:after="160" w:line="259" w:lineRule="auto"/>
              <w:jc w:val="center"/>
              <w:rPr>
                <w:rFonts w:ascii="Times New Roman" w:hAnsi="Times New Roman" w:cs="Times New Roman"/>
                <w:bCs/>
                <w:color w:val="auto"/>
                <w:sz w:val="24"/>
                <w:szCs w:val="24"/>
              </w:rPr>
            </w:pPr>
            <w:r w:rsidRPr="00AE54BB">
              <w:rPr>
                <w:rFonts w:ascii="Times New Roman" w:hAnsi="Times New Roman" w:cs="Times New Roman"/>
                <w:bCs/>
                <w:color w:val="auto"/>
                <w:sz w:val="24"/>
                <w:szCs w:val="24"/>
              </w:rPr>
              <w:t>10/06/2014</w:t>
            </w:r>
          </w:p>
        </w:tc>
        <w:tc>
          <w:tcPr>
            <w:tcW w:w="1507" w:type="dxa"/>
            <w:shd w:val="clear" w:color="auto" w:fill="auto"/>
            <w:vAlign w:val="center"/>
          </w:tcPr>
          <w:p w14:paraId="67983C86" w14:textId="77777777" w:rsidR="00E45868" w:rsidRPr="00AE54BB" w:rsidRDefault="00E45868" w:rsidP="00E45868">
            <w:pPr>
              <w:spacing w:after="160" w:line="259" w:lineRule="auto"/>
              <w:jc w:val="center"/>
              <w:rPr>
                <w:rFonts w:ascii="Times New Roman" w:hAnsi="Times New Roman" w:cs="Times New Roman"/>
                <w:bCs/>
                <w:color w:val="auto"/>
                <w:sz w:val="24"/>
                <w:szCs w:val="24"/>
              </w:rPr>
            </w:pPr>
            <w:r w:rsidRPr="00AE54BB">
              <w:rPr>
                <w:rFonts w:ascii="Times New Roman" w:hAnsi="Times New Roman" w:cs="Times New Roman"/>
                <w:bCs/>
                <w:color w:val="auto"/>
                <w:sz w:val="24"/>
                <w:szCs w:val="24"/>
              </w:rPr>
              <w:t>Adviser</w:t>
            </w:r>
          </w:p>
        </w:tc>
        <w:tc>
          <w:tcPr>
            <w:tcW w:w="1449" w:type="dxa"/>
            <w:shd w:val="clear" w:color="auto" w:fill="auto"/>
            <w:vAlign w:val="center"/>
          </w:tcPr>
          <w:p w14:paraId="5656DD96" w14:textId="77777777" w:rsidR="00E45868" w:rsidRPr="00AE54BB" w:rsidRDefault="00E45868" w:rsidP="00E45868">
            <w:pPr>
              <w:spacing w:after="160" w:line="259" w:lineRule="auto"/>
              <w:jc w:val="center"/>
              <w:rPr>
                <w:rFonts w:ascii="Times New Roman" w:hAnsi="Times New Roman" w:cs="Times New Roman"/>
                <w:bCs/>
                <w:color w:val="auto"/>
                <w:sz w:val="24"/>
                <w:szCs w:val="24"/>
              </w:rPr>
            </w:pPr>
            <w:r w:rsidRPr="00AE54BB">
              <w:rPr>
                <w:rFonts w:ascii="Times New Roman" w:hAnsi="Times New Roman" w:cs="Times New Roman"/>
                <w:bCs/>
                <w:color w:val="auto"/>
                <w:sz w:val="24"/>
                <w:szCs w:val="24"/>
              </w:rPr>
              <w:t>Kanokwan &amp; Worapun</w:t>
            </w:r>
          </w:p>
        </w:tc>
      </w:tr>
      <w:tr w:rsidR="00E45868" w:rsidRPr="00AE54BB" w14:paraId="598B91C7" w14:textId="77777777" w:rsidTr="00320DB1">
        <w:trPr>
          <w:trHeight w:val="453"/>
          <w:jc w:val="center"/>
        </w:trPr>
        <w:tc>
          <w:tcPr>
            <w:tcW w:w="2378" w:type="dxa"/>
            <w:shd w:val="clear" w:color="auto" w:fill="auto"/>
            <w:vAlign w:val="center"/>
          </w:tcPr>
          <w:p w14:paraId="0295C522" w14:textId="77777777" w:rsidR="00E45868" w:rsidRPr="00AE54BB" w:rsidRDefault="00E45868" w:rsidP="00E45868">
            <w:pPr>
              <w:spacing w:after="160" w:line="259" w:lineRule="auto"/>
              <w:jc w:val="center"/>
              <w:rPr>
                <w:rFonts w:ascii="Times New Roman" w:hAnsi="Times New Roman" w:cs="Times New Roman"/>
                <w:bCs/>
                <w:color w:val="auto"/>
                <w:szCs w:val="22"/>
              </w:rPr>
            </w:pPr>
            <w:r w:rsidRPr="00AE54BB">
              <w:rPr>
                <w:rFonts w:ascii="Times New Roman" w:hAnsi="Times New Roman" w:cs="Times New Roman"/>
                <w:bCs/>
                <w:color w:val="auto"/>
                <w:sz w:val="24"/>
                <w:szCs w:val="24"/>
              </w:rPr>
              <w:t>DCSS – SDD – v 0.3</w:t>
            </w:r>
          </w:p>
        </w:tc>
        <w:tc>
          <w:tcPr>
            <w:tcW w:w="2137" w:type="dxa"/>
            <w:shd w:val="clear" w:color="auto" w:fill="auto"/>
            <w:vAlign w:val="center"/>
          </w:tcPr>
          <w:p w14:paraId="46B86718" w14:textId="77777777" w:rsidR="00E45868" w:rsidRPr="00AE54BB" w:rsidRDefault="00E45868" w:rsidP="00E45868">
            <w:pPr>
              <w:spacing w:after="160" w:line="259" w:lineRule="auto"/>
              <w:jc w:val="center"/>
              <w:rPr>
                <w:rFonts w:ascii="Times New Roman" w:hAnsi="Times New Roman" w:cs="Times New Roman"/>
                <w:bCs/>
                <w:color w:val="auto"/>
                <w:szCs w:val="22"/>
              </w:rPr>
            </w:pPr>
            <w:r w:rsidRPr="00AE54BB">
              <w:rPr>
                <w:rFonts w:ascii="Times New Roman" w:hAnsi="Times New Roman" w:cs="Times New Roman"/>
                <w:bCs/>
                <w:color w:val="auto"/>
                <w:szCs w:val="22"/>
              </w:rPr>
              <w:t xml:space="preserve">Edit class diagram and class diagram description </w:t>
            </w:r>
          </w:p>
        </w:tc>
        <w:tc>
          <w:tcPr>
            <w:tcW w:w="1056" w:type="dxa"/>
            <w:shd w:val="clear" w:color="auto" w:fill="auto"/>
            <w:vAlign w:val="center"/>
          </w:tcPr>
          <w:p w14:paraId="2B57D0F9" w14:textId="77777777" w:rsidR="00E45868" w:rsidRPr="00AE54BB" w:rsidRDefault="00E45868" w:rsidP="00E45868">
            <w:pPr>
              <w:spacing w:after="160" w:line="259" w:lineRule="auto"/>
              <w:jc w:val="center"/>
              <w:rPr>
                <w:rFonts w:ascii="Times New Roman" w:hAnsi="Times New Roman" w:cs="Times New Roman"/>
                <w:bCs/>
                <w:color w:val="auto"/>
                <w:sz w:val="24"/>
                <w:szCs w:val="24"/>
              </w:rPr>
            </w:pPr>
            <w:r w:rsidRPr="00AE54BB">
              <w:rPr>
                <w:rFonts w:ascii="Times New Roman" w:hAnsi="Times New Roman" w:cs="Times New Roman"/>
                <w:bCs/>
                <w:color w:val="auto"/>
                <w:sz w:val="24"/>
                <w:szCs w:val="24"/>
              </w:rPr>
              <w:t>Draft</w:t>
            </w:r>
          </w:p>
        </w:tc>
        <w:tc>
          <w:tcPr>
            <w:tcW w:w="1660" w:type="dxa"/>
            <w:shd w:val="clear" w:color="auto" w:fill="auto"/>
            <w:vAlign w:val="center"/>
          </w:tcPr>
          <w:p w14:paraId="62F8B559" w14:textId="77777777" w:rsidR="00E45868" w:rsidRPr="00AE54BB" w:rsidRDefault="00E45868" w:rsidP="00E45868">
            <w:pPr>
              <w:spacing w:after="160" w:line="259" w:lineRule="auto"/>
              <w:jc w:val="center"/>
              <w:rPr>
                <w:rFonts w:ascii="Times New Roman" w:hAnsi="Times New Roman" w:cs="Times New Roman"/>
                <w:bCs/>
                <w:color w:val="auto"/>
                <w:sz w:val="24"/>
                <w:szCs w:val="24"/>
              </w:rPr>
            </w:pPr>
            <w:r w:rsidRPr="00AE54BB">
              <w:rPr>
                <w:rFonts w:ascii="Times New Roman" w:hAnsi="Times New Roman" w:cs="Times New Roman"/>
                <w:bCs/>
                <w:color w:val="auto"/>
                <w:sz w:val="24"/>
                <w:szCs w:val="24"/>
              </w:rPr>
              <w:t>27/06/2014</w:t>
            </w:r>
          </w:p>
        </w:tc>
        <w:tc>
          <w:tcPr>
            <w:tcW w:w="1507" w:type="dxa"/>
            <w:shd w:val="clear" w:color="auto" w:fill="auto"/>
            <w:vAlign w:val="center"/>
          </w:tcPr>
          <w:p w14:paraId="7A520FD0" w14:textId="77777777" w:rsidR="00E45868" w:rsidRPr="00AE54BB" w:rsidRDefault="00E45868" w:rsidP="00E45868">
            <w:pPr>
              <w:spacing w:after="160" w:line="259" w:lineRule="auto"/>
              <w:jc w:val="center"/>
              <w:rPr>
                <w:rFonts w:ascii="Times New Roman" w:hAnsi="Times New Roman" w:cs="Times New Roman"/>
                <w:bCs/>
                <w:color w:val="auto"/>
                <w:sz w:val="24"/>
                <w:szCs w:val="24"/>
              </w:rPr>
            </w:pPr>
            <w:r w:rsidRPr="00AE54BB">
              <w:rPr>
                <w:rFonts w:ascii="Times New Roman" w:hAnsi="Times New Roman" w:cs="Times New Roman"/>
                <w:bCs/>
                <w:color w:val="auto"/>
                <w:sz w:val="24"/>
                <w:szCs w:val="24"/>
              </w:rPr>
              <w:t>Adviser</w:t>
            </w:r>
          </w:p>
        </w:tc>
        <w:tc>
          <w:tcPr>
            <w:tcW w:w="1449" w:type="dxa"/>
            <w:shd w:val="clear" w:color="auto" w:fill="auto"/>
            <w:vAlign w:val="center"/>
          </w:tcPr>
          <w:p w14:paraId="3935A1C3" w14:textId="77777777" w:rsidR="00E45868" w:rsidRPr="00AE54BB" w:rsidRDefault="00E45868" w:rsidP="00E45868">
            <w:pPr>
              <w:spacing w:after="160" w:line="259" w:lineRule="auto"/>
              <w:jc w:val="center"/>
              <w:rPr>
                <w:rFonts w:ascii="Times New Roman" w:hAnsi="Times New Roman" w:cs="Times New Roman"/>
                <w:bCs/>
                <w:color w:val="auto"/>
                <w:sz w:val="24"/>
                <w:szCs w:val="24"/>
              </w:rPr>
            </w:pPr>
            <w:r w:rsidRPr="00AE54BB">
              <w:rPr>
                <w:rFonts w:ascii="Times New Roman" w:hAnsi="Times New Roman" w:cs="Times New Roman"/>
                <w:bCs/>
                <w:color w:val="auto"/>
                <w:sz w:val="24"/>
                <w:szCs w:val="24"/>
              </w:rPr>
              <w:t>Kanokwan &amp; Worapun</w:t>
            </w:r>
          </w:p>
        </w:tc>
      </w:tr>
      <w:tr w:rsidR="00E45868" w:rsidRPr="00AE54BB" w14:paraId="2E709288" w14:textId="77777777" w:rsidTr="00320DB1">
        <w:trPr>
          <w:trHeight w:val="453"/>
          <w:jc w:val="center"/>
        </w:trPr>
        <w:tc>
          <w:tcPr>
            <w:tcW w:w="2378" w:type="dxa"/>
            <w:shd w:val="clear" w:color="auto" w:fill="auto"/>
            <w:vAlign w:val="center"/>
          </w:tcPr>
          <w:p w14:paraId="5A645443" w14:textId="77777777" w:rsidR="00E45868" w:rsidRPr="00AE54BB" w:rsidRDefault="00E45868" w:rsidP="00E45868">
            <w:pPr>
              <w:spacing w:after="160" w:line="259" w:lineRule="auto"/>
              <w:jc w:val="center"/>
              <w:rPr>
                <w:rFonts w:ascii="Times New Roman" w:hAnsi="Times New Roman" w:cs="Times New Roman"/>
                <w:bCs/>
                <w:color w:val="auto"/>
                <w:szCs w:val="22"/>
              </w:rPr>
            </w:pPr>
            <w:r w:rsidRPr="00AE54BB">
              <w:rPr>
                <w:rFonts w:ascii="Times New Roman" w:hAnsi="Times New Roman" w:cs="Times New Roman"/>
                <w:bCs/>
                <w:color w:val="auto"/>
                <w:sz w:val="24"/>
                <w:szCs w:val="24"/>
              </w:rPr>
              <w:t>DCSS – SDD – v 0.4</w:t>
            </w:r>
          </w:p>
        </w:tc>
        <w:tc>
          <w:tcPr>
            <w:tcW w:w="2137" w:type="dxa"/>
            <w:shd w:val="clear" w:color="auto" w:fill="auto"/>
            <w:vAlign w:val="center"/>
          </w:tcPr>
          <w:p w14:paraId="5601676E" w14:textId="77777777" w:rsidR="00E45868" w:rsidRPr="00AE54BB" w:rsidRDefault="00E45868" w:rsidP="00E45868">
            <w:pPr>
              <w:spacing w:after="160" w:line="259" w:lineRule="auto"/>
              <w:jc w:val="center"/>
              <w:rPr>
                <w:rFonts w:ascii="Times New Roman" w:hAnsi="Times New Roman" w:cs="Times New Roman"/>
                <w:bCs/>
                <w:color w:val="auto"/>
                <w:szCs w:val="22"/>
              </w:rPr>
            </w:pPr>
            <w:r w:rsidRPr="00AE54BB">
              <w:rPr>
                <w:rFonts w:ascii="Times New Roman" w:hAnsi="Times New Roman" w:cs="Times New Roman"/>
                <w:bCs/>
                <w:color w:val="auto"/>
                <w:szCs w:val="22"/>
              </w:rPr>
              <w:t>Edit class diagram, class diagram description, Sequence diagram</w:t>
            </w:r>
          </w:p>
        </w:tc>
        <w:tc>
          <w:tcPr>
            <w:tcW w:w="1056" w:type="dxa"/>
            <w:shd w:val="clear" w:color="auto" w:fill="auto"/>
            <w:vAlign w:val="center"/>
          </w:tcPr>
          <w:p w14:paraId="0EE9BFAE" w14:textId="77777777" w:rsidR="00E45868" w:rsidRPr="00AE54BB" w:rsidRDefault="00E45868" w:rsidP="00E45868">
            <w:pPr>
              <w:spacing w:after="160" w:line="259" w:lineRule="auto"/>
              <w:jc w:val="center"/>
              <w:rPr>
                <w:rFonts w:ascii="Times New Roman" w:hAnsi="Times New Roman" w:cs="Times New Roman"/>
                <w:bCs/>
                <w:color w:val="auto"/>
                <w:sz w:val="24"/>
                <w:szCs w:val="24"/>
              </w:rPr>
            </w:pPr>
            <w:r w:rsidRPr="00AE54BB">
              <w:rPr>
                <w:rFonts w:ascii="Times New Roman" w:hAnsi="Times New Roman" w:cs="Times New Roman"/>
                <w:bCs/>
                <w:color w:val="auto"/>
                <w:sz w:val="24"/>
                <w:szCs w:val="24"/>
              </w:rPr>
              <w:t>Draft</w:t>
            </w:r>
          </w:p>
        </w:tc>
        <w:tc>
          <w:tcPr>
            <w:tcW w:w="1660" w:type="dxa"/>
            <w:shd w:val="clear" w:color="auto" w:fill="auto"/>
            <w:vAlign w:val="center"/>
          </w:tcPr>
          <w:p w14:paraId="386B2C16" w14:textId="77777777" w:rsidR="00E45868" w:rsidRPr="00AE54BB" w:rsidRDefault="00E45868" w:rsidP="00E45868">
            <w:pPr>
              <w:spacing w:after="160" w:line="259" w:lineRule="auto"/>
              <w:jc w:val="center"/>
              <w:rPr>
                <w:rFonts w:ascii="Times New Roman" w:hAnsi="Times New Roman" w:cs="Times New Roman"/>
                <w:bCs/>
                <w:color w:val="auto"/>
                <w:sz w:val="24"/>
                <w:szCs w:val="24"/>
              </w:rPr>
            </w:pPr>
            <w:r w:rsidRPr="00AE54BB">
              <w:rPr>
                <w:rFonts w:ascii="Times New Roman" w:hAnsi="Times New Roman" w:cs="Times New Roman"/>
                <w:bCs/>
                <w:color w:val="auto"/>
                <w:sz w:val="24"/>
                <w:szCs w:val="24"/>
              </w:rPr>
              <w:t>07/06/2014</w:t>
            </w:r>
          </w:p>
        </w:tc>
        <w:tc>
          <w:tcPr>
            <w:tcW w:w="1507" w:type="dxa"/>
            <w:shd w:val="clear" w:color="auto" w:fill="auto"/>
            <w:vAlign w:val="center"/>
          </w:tcPr>
          <w:p w14:paraId="0287127A" w14:textId="77777777" w:rsidR="00E45868" w:rsidRPr="00AE54BB" w:rsidRDefault="00E45868" w:rsidP="00E45868">
            <w:pPr>
              <w:spacing w:after="160" w:line="259" w:lineRule="auto"/>
              <w:jc w:val="center"/>
              <w:rPr>
                <w:rFonts w:ascii="Times New Roman" w:hAnsi="Times New Roman" w:cs="Times New Roman"/>
                <w:bCs/>
                <w:color w:val="auto"/>
                <w:sz w:val="24"/>
                <w:szCs w:val="24"/>
              </w:rPr>
            </w:pPr>
            <w:r w:rsidRPr="00AE54BB">
              <w:rPr>
                <w:rFonts w:ascii="Times New Roman" w:hAnsi="Times New Roman" w:cs="Times New Roman"/>
                <w:bCs/>
                <w:color w:val="auto"/>
                <w:sz w:val="24"/>
                <w:szCs w:val="24"/>
              </w:rPr>
              <w:t>Adviser</w:t>
            </w:r>
          </w:p>
        </w:tc>
        <w:tc>
          <w:tcPr>
            <w:tcW w:w="1449" w:type="dxa"/>
            <w:shd w:val="clear" w:color="auto" w:fill="auto"/>
            <w:vAlign w:val="center"/>
          </w:tcPr>
          <w:p w14:paraId="12DC7491" w14:textId="77777777" w:rsidR="00E45868" w:rsidRPr="00AE54BB" w:rsidRDefault="00E45868" w:rsidP="00E45868">
            <w:pPr>
              <w:spacing w:after="160" w:line="259" w:lineRule="auto"/>
              <w:jc w:val="center"/>
              <w:rPr>
                <w:rFonts w:ascii="Times New Roman" w:hAnsi="Times New Roman" w:cs="Times New Roman"/>
                <w:bCs/>
                <w:color w:val="auto"/>
                <w:sz w:val="24"/>
                <w:szCs w:val="24"/>
              </w:rPr>
            </w:pPr>
            <w:r w:rsidRPr="00AE54BB">
              <w:rPr>
                <w:rFonts w:ascii="Times New Roman" w:hAnsi="Times New Roman" w:cs="Times New Roman"/>
                <w:bCs/>
                <w:color w:val="auto"/>
                <w:sz w:val="24"/>
                <w:szCs w:val="24"/>
              </w:rPr>
              <w:t>Kanokwan &amp; Worapun</w:t>
            </w:r>
          </w:p>
        </w:tc>
      </w:tr>
      <w:tr w:rsidR="00E45868" w:rsidRPr="00AE54BB" w14:paraId="49FCC361" w14:textId="77777777" w:rsidTr="008C4F59">
        <w:trPr>
          <w:trHeight w:val="427"/>
          <w:jc w:val="center"/>
        </w:trPr>
        <w:tc>
          <w:tcPr>
            <w:tcW w:w="2378" w:type="dxa"/>
            <w:shd w:val="clear" w:color="auto" w:fill="auto"/>
            <w:vAlign w:val="center"/>
          </w:tcPr>
          <w:p w14:paraId="2FB22A33" w14:textId="77777777" w:rsidR="00E45868" w:rsidRPr="00AE54BB" w:rsidRDefault="00E45868" w:rsidP="008C4F59">
            <w:pPr>
              <w:spacing w:after="160" w:line="259" w:lineRule="auto"/>
              <w:jc w:val="center"/>
              <w:rPr>
                <w:rFonts w:ascii="Times New Roman" w:hAnsi="Times New Roman" w:cs="Times New Roman"/>
                <w:bCs/>
                <w:color w:val="auto"/>
                <w:szCs w:val="22"/>
              </w:rPr>
            </w:pPr>
            <w:r w:rsidRPr="00AE54BB">
              <w:rPr>
                <w:rFonts w:ascii="Times New Roman" w:hAnsi="Times New Roman" w:cs="Times New Roman"/>
                <w:bCs/>
                <w:color w:val="auto"/>
                <w:sz w:val="24"/>
                <w:szCs w:val="24"/>
              </w:rPr>
              <w:t>DCSS – SDD – v 0.5</w:t>
            </w:r>
          </w:p>
        </w:tc>
        <w:tc>
          <w:tcPr>
            <w:tcW w:w="2137" w:type="dxa"/>
            <w:shd w:val="clear" w:color="auto" w:fill="auto"/>
            <w:vAlign w:val="center"/>
          </w:tcPr>
          <w:p w14:paraId="6109A23E" w14:textId="77777777" w:rsidR="00E45868" w:rsidRPr="00AE54BB" w:rsidRDefault="00E45868" w:rsidP="00E45868">
            <w:pPr>
              <w:spacing w:after="160" w:line="259" w:lineRule="auto"/>
              <w:jc w:val="center"/>
              <w:rPr>
                <w:rFonts w:ascii="Times New Roman" w:hAnsi="Times New Roman" w:cs="Times New Roman"/>
                <w:bCs/>
                <w:color w:val="auto"/>
                <w:szCs w:val="22"/>
              </w:rPr>
            </w:pPr>
            <w:r w:rsidRPr="00AE54BB">
              <w:rPr>
                <w:rFonts w:ascii="Times New Roman" w:hAnsi="Times New Roman" w:cs="Times New Roman"/>
                <w:bCs/>
                <w:color w:val="auto"/>
                <w:szCs w:val="22"/>
              </w:rPr>
              <w:t>Edit class diagram, class diagram description, Sequence diagram</w:t>
            </w:r>
          </w:p>
        </w:tc>
        <w:tc>
          <w:tcPr>
            <w:tcW w:w="1056" w:type="dxa"/>
            <w:shd w:val="clear" w:color="auto" w:fill="auto"/>
            <w:vAlign w:val="center"/>
          </w:tcPr>
          <w:p w14:paraId="49A21BCF" w14:textId="77777777" w:rsidR="00E45868" w:rsidRPr="00AE54BB" w:rsidRDefault="00E45868" w:rsidP="00E45868">
            <w:pPr>
              <w:spacing w:after="160" w:line="259" w:lineRule="auto"/>
              <w:jc w:val="center"/>
              <w:rPr>
                <w:rFonts w:ascii="Times New Roman" w:hAnsi="Times New Roman" w:cs="Times New Roman"/>
                <w:bCs/>
                <w:color w:val="auto"/>
                <w:sz w:val="24"/>
                <w:szCs w:val="24"/>
              </w:rPr>
            </w:pPr>
            <w:r w:rsidRPr="00AE54BB">
              <w:rPr>
                <w:rFonts w:ascii="Times New Roman" w:hAnsi="Times New Roman" w:cs="Times New Roman"/>
                <w:bCs/>
                <w:color w:val="auto"/>
                <w:sz w:val="24"/>
                <w:szCs w:val="24"/>
              </w:rPr>
              <w:t>Draft</w:t>
            </w:r>
          </w:p>
        </w:tc>
        <w:tc>
          <w:tcPr>
            <w:tcW w:w="1660" w:type="dxa"/>
            <w:shd w:val="clear" w:color="auto" w:fill="auto"/>
            <w:vAlign w:val="center"/>
          </w:tcPr>
          <w:p w14:paraId="6B11B4A1" w14:textId="77777777" w:rsidR="00E45868" w:rsidRPr="00AE54BB" w:rsidRDefault="00E45868" w:rsidP="00E45868">
            <w:pPr>
              <w:spacing w:after="160" w:line="259" w:lineRule="auto"/>
              <w:jc w:val="center"/>
              <w:rPr>
                <w:rFonts w:ascii="Times New Roman" w:hAnsi="Times New Roman" w:cs="Times New Roman"/>
                <w:bCs/>
                <w:color w:val="auto"/>
                <w:sz w:val="24"/>
                <w:szCs w:val="24"/>
              </w:rPr>
            </w:pPr>
            <w:r w:rsidRPr="00AE54BB">
              <w:rPr>
                <w:rFonts w:ascii="Times New Roman" w:hAnsi="Times New Roman" w:cs="Times New Roman"/>
                <w:bCs/>
                <w:color w:val="auto"/>
                <w:sz w:val="24"/>
                <w:szCs w:val="24"/>
              </w:rPr>
              <w:t>07/06/2014</w:t>
            </w:r>
          </w:p>
        </w:tc>
        <w:tc>
          <w:tcPr>
            <w:tcW w:w="1507" w:type="dxa"/>
            <w:shd w:val="clear" w:color="auto" w:fill="auto"/>
            <w:vAlign w:val="center"/>
          </w:tcPr>
          <w:p w14:paraId="214B7BED" w14:textId="77777777" w:rsidR="00E45868" w:rsidRPr="00AE54BB" w:rsidRDefault="00E45868" w:rsidP="00E45868">
            <w:pPr>
              <w:spacing w:after="160" w:line="259" w:lineRule="auto"/>
              <w:jc w:val="center"/>
              <w:rPr>
                <w:rFonts w:ascii="Times New Roman" w:hAnsi="Times New Roman" w:cs="Times New Roman"/>
                <w:bCs/>
                <w:color w:val="auto"/>
                <w:sz w:val="24"/>
                <w:szCs w:val="24"/>
              </w:rPr>
            </w:pPr>
            <w:r w:rsidRPr="00AE54BB">
              <w:rPr>
                <w:rFonts w:ascii="Times New Roman" w:hAnsi="Times New Roman" w:cs="Times New Roman"/>
                <w:bCs/>
                <w:color w:val="auto"/>
                <w:sz w:val="24"/>
                <w:szCs w:val="24"/>
              </w:rPr>
              <w:t>Adviser</w:t>
            </w:r>
          </w:p>
        </w:tc>
        <w:tc>
          <w:tcPr>
            <w:tcW w:w="1449" w:type="dxa"/>
            <w:shd w:val="clear" w:color="auto" w:fill="auto"/>
            <w:vAlign w:val="center"/>
          </w:tcPr>
          <w:p w14:paraId="67DDFB40" w14:textId="77777777" w:rsidR="00E45868" w:rsidRPr="00AE54BB" w:rsidRDefault="00E45868" w:rsidP="00E45868">
            <w:pPr>
              <w:spacing w:after="160" w:line="259" w:lineRule="auto"/>
              <w:jc w:val="center"/>
              <w:rPr>
                <w:rFonts w:ascii="Times New Roman" w:hAnsi="Times New Roman" w:cs="Times New Roman"/>
                <w:bCs/>
                <w:color w:val="auto"/>
                <w:sz w:val="24"/>
                <w:szCs w:val="24"/>
              </w:rPr>
            </w:pPr>
            <w:r w:rsidRPr="00AE54BB">
              <w:rPr>
                <w:rFonts w:ascii="Times New Roman" w:hAnsi="Times New Roman" w:cs="Times New Roman"/>
                <w:bCs/>
                <w:color w:val="auto"/>
                <w:sz w:val="24"/>
                <w:szCs w:val="24"/>
              </w:rPr>
              <w:t>Kanokwan &amp; Worapun</w:t>
            </w:r>
          </w:p>
        </w:tc>
      </w:tr>
      <w:tr w:rsidR="005D0324" w:rsidRPr="00AE54BB" w14:paraId="2E037E19" w14:textId="77777777" w:rsidTr="008C4F59">
        <w:trPr>
          <w:trHeight w:val="427"/>
          <w:jc w:val="center"/>
        </w:trPr>
        <w:tc>
          <w:tcPr>
            <w:tcW w:w="2378" w:type="dxa"/>
            <w:shd w:val="clear" w:color="auto" w:fill="auto"/>
            <w:vAlign w:val="center"/>
          </w:tcPr>
          <w:p w14:paraId="00E0471E" w14:textId="77777777" w:rsidR="005D0324" w:rsidRPr="00AE54BB" w:rsidRDefault="005D0324" w:rsidP="008C4F59">
            <w:pPr>
              <w:spacing w:after="160" w:line="259" w:lineRule="auto"/>
              <w:jc w:val="center"/>
              <w:rPr>
                <w:rFonts w:ascii="Times New Roman" w:hAnsi="Times New Roman" w:cs="Times New Roman"/>
                <w:bCs/>
                <w:color w:val="auto"/>
                <w:sz w:val="24"/>
                <w:szCs w:val="24"/>
              </w:rPr>
            </w:pPr>
            <w:r w:rsidRPr="00AE54BB">
              <w:rPr>
                <w:rFonts w:ascii="Times New Roman" w:hAnsi="Times New Roman" w:cs="Times New Roman"/>
                <w:bCs/>
                <w:color w:val="auto"/>
                <w:sz w:val="24"/>
                <w:szCs w:val="24"/>
              </w:rPr>
              <w:t>DCSS – SDD – v 0.6</w:t>
            </w:r>
          </w:p>
        </w:tc>
        <w:tc>
          <w:tcPr>
            <w:tcW w:w="2137" w:type="dxa"/>
            <w:shd w:val="clear" w:color="auto" w:fill="auto"/>
            <w:vAlign w:val="center"/>
          </w:tcPr>
          <w:p w14:paraId="37150C70" w14:textId="77777777" w:rsidR="005D0324" w:rsidRPr="00AE54BB" w:rsidRDefault="003748C7" w:rsidP="00E45868">
            <w:pPr>
              <w:spacing w:after="160" w:line="259" w:lineRule="auto"/>
              <w:jc w:val="center"/>
              <w:rPr>
                <w:rFonts w:ascii="Times New Roman" w:hAnsi="Times New Roman" w:cs="Times New Roman"/>
                <w:bCs/>
                <w:color w:val="auto"/>
                <w:szCs w:val="22"/>
              </w:rPr>
            </w:pPr>
            <w:r w:rsidRPr="00AE54BB">
              <w:rPr>
                <w:rFonts w:ascii="Times New Roman" w:hAnsi="Times New Roman" w:cs="Times New Roman"/>
                <w:bCs/>
                <w:color w:val="auto"/>
                <w:szCs w:val="22"/>
              </w:rPr>
              <w:t>Double check all document</w:t>
            </w:r>
          </w:p>
        </w:tc>
        <w:tc>
          <w:tcPr>
            <w:tcW w:w="1056" w:type="dxa"/>
            <w:shd w:val="clear" w:color="auto" w:fill="auto"/>
            <w:vAlign w:val="center"/>
          </w:tcPr>
          <w:p w14:paraId="3D8AE38E" w14:textId="77777777" w:rsidR="005D0324" w:rsidRPr="00AE54BB" w:rsidRDefault="005D0324" w:rsidP="00E45868">
            <w:pPr>
              <w:spacing w:after="160" w:line="259" w:lineRule="auto"/>
              <w:jc w:val="center"/>
              <w:rPr>
                <w:rFonts w:ascii="Times New Roman" w:hAnsi="Times New Roman" w:cs="Times New Roman"/>
                <w:bCs/>
                <w:color w:val="auto"/>
                <w:sz w:val="24"/>
                <w:szCs w:val="24"/>
              </w:rPr>
            </w:pPr>
            <w:r w:rsidRPr="00AE54BB">
              <w:rPr>
                <w:rFonts w:ascii="Times New Roman" w:hAnsi="Times New Roman" w:cs="Times New Roman"/>
                <w:bCs/>
                <w:color w:val="auto"/>
                <w:sz w:val="24"/>
                <w:szCs w:val="24"/>
              </w:rPr>
              <w:t>Draft</w:t>
            </w:r>
          </w:p>
        </w:tc>
        <w:tc>
          <w:tcPr>
            <w:tcW w:w="1660" w:type="dxa"/>
            <w:shd w:val="clear" w:color="auto" w:fill="auto"/>
            <w:vAlign w:val="center"/>
          </w:tcPr>
          <w:p w14:paraId="14488CBD" w14:textId="77777777" w:rsidR="005D0324" w:rsidRPr="00AE54BB" w:rsidRDefault="005D0324" w:rsidP="00E45868">
            <w:pPr>
              <w:spacing w:after="160" w:line="259" w:lineRule="auto"/>
              <w:jc w:val="center"/>
              <w:rPr>
                <w:rFonts w:ascii="Times New Roman" w:hAnsi="Times New Roman" w:cs="Times New Roman"/>
                <w:bCs/>
                <w:color w:val="auto"/>
                <w:sz w:val="24"/>
                <w:szCs w:val="24"/>
              </w:rPr>
            </w:pPr>
            <w:r w:rsidRPr="00AE54BB">
              <w:rPr>
                <w:rFonts w:ascii="Times New Roman" w:hAnsi="Times New Roman" w:cs="Times New Roman"/>
                <w:bCs/>
                <w:color w:val="auto"/>
                <w:sz w:val="24"/>
                <w:szCs w:val="24"/>
              </w:rPr>
              <w:t>07/06/2014</w:t>
            </w:r>
          </w:p>
        </w:tc>
        <w:tc>
          <w:tcPr>
            <w:tcW w:w="1507" w:type="dxa"/>
            <w:shd w:val="clear" w:color="auto" w:fill="auto"/>
            <w:vAlign w:val="center"/>
          </w:tcPr>
          <w:p w14:paraId="3E4BF372" w14:textId="77777777" w:rsidR="005D0324" w:rsidRPr="00AE54BB" w:rsidRDefault="005D0324" w:rsidP="00E45868">
            <w:pPr>
              <w:spacing w:after="160" w:line="259" w:lineRule="auto"/>
              <w:jc w:val="center"/>
              <w:rPr>
                <w:rFonts w:ascii="Times New Roman" w:hAnsi="Times New Roman" w:cs="Times New Roman"/>
                <w:bCs/>
                <w:color w:val="auto"/>
                <w:sz w:val="24"/>
                <w:szCs w:val="24"/>
              </w:rPr>
            </w:pPr>
            <w:r w:rsidRPr="00AE54BB">
              <w:rPr>
                <w:rFonts w:ascii="Times New Roman" w:hAnsi="Times New Roman" w:cs="Times New Roman"/>
                <w:bCs/>
                <w:color w:val="auto"/>
                <w:sz w:val="24"/>
                <w:szCs w:val="24"/>
              </w:rPr>
              <w:t>Adviser</w:t>
            </w:r>
          </w:p>
        </w:tc>
        <w:tc>
          <w:tcPr>
            <w:tcW w:w="1449" w:type="dxa"/>
            <w:shd w:val="clear" w:color="auto" w:fill="auto"/>
            <w:vAlign w:val="center"/>
          </w:tcPr>
          <w:p w14:paraId="02C72C84" w14:textId="77777777" w:rsidR="005D0324" w:rsidRPr="00AE54BB" w:rsidRDefault="005D0324" w:rsidP="00E45868">
            <w:pPr>
              <w:spacing w:after="160" w:line="259" w:lineRule="auto"/>
              <w:jc w:val="center"/>
              <w:rPr>
                <w:rFonts w:ascii="Times New Roman" w:hAnsi="Times New Roman" w:cs="Times New Roman"/>
                <w:bCs/>
                <w:color w:val="auto"/>
                <w:sz w:val="24"/>
                <w:szCs w:val="24"/>
              </w:rPr>
            </w:pPr>
            <w:r w:rsidRPr="00AE54BB">
              <w:rPr>
                <w:rFonts w:ascii="Times New Roman" w:hAnsi="Times New Roman" w:cs="Times New Roman"/>
                <w:bCs/>
                <w:color w:val="auto"/>
                <w:sz w:val="24"/>
                <w:szCs w:val="24"/>
              </w:rPr>
              <w:t>Kanokwan &amp; Worapun</w:t>
            </w:r>
          </w:p>
        </w:tc>
      </w:tr>
      <w:tr w:rsidR="008C4F59" w:rsidRPr="00AE54BB" w14:paraId="722945DC" w14:textId="77777777" w:rsidTr="008C4F59">
        <w:trPr>
          <w:trHeight w:val="427"/>
          <w:jc w:val="center"/>
        </w:trPr>
        <w:tc>
          <w:tcPr>
            <w:tcW w:w="2378" w:type="dxa"/>
            <w:shd w:val="clear" w:color="auto" w:fill="auto"/>
            <w:vAlign w:val="center"/>
          </w:tcPr>
          <w:p w14:paraId="57095D20" w14:textId="77777777" w:rsidR="008C4F59" w:rsidRPr="00AE54BB" w:rsidRDefault="008C4F59" w:rsidP="008C4F59">
            <w:pPr>
              <w:spacing w:after="160" w:line="259" w:lineRule="auto"/>
              <w:jc w:val="center"/>
              <w:rPr>
                <w:rFonts w:ascii="Times New Roman" w:hAnsi="Times New Roman" w:cs="Times New Roman"/>
                <w:bCs/>
                <w:color w:val="auto"/>
                <w:sz w:val="24"/>
                <w:szCs w:val="24"/>
              </w:rPr>
            </w:pPr>
            <w:r w:rsidRPr="00AE54BB">
              <w:rPr>
                <w:rFonts w:ascii="Times New Roman" w:hAnsi="Times New Roman" w:cs="Times New Roman"/>
                <w:bCs/>
                <w:color w:val="auto"/>
                <w:sz w:val="24"/>
                <w:szCs w:val="24"/>
              </w:rPr>
              <w:t>DCSS – SDD – v 0.7</w:t>
            </w:r>
          </w:p>
        </w:tc>
        <w:tc>
          <w:tcPr>
            <w:tcW w:w="2137" w:type="dxa"/>
            <w:shd w:val="clear" w:color="auto" w:fill="auto"/>
            <w:vAlign w:val="center"/>
          </w:tcPr>
          <w:p w14:paraId="1D466F84" w14:textId="77777777" w:rsidR="008C4F59" w:rsidRPr="00AE54BB" w:rsidRDefault="008C4F59" w:rsidP="00E45868">
            <w:pPr>
              <w:spacing w:after="160" w:line="259" w:lineRule="auto"/>
              <w:jc w:val="center"/>
              <w:rPr>
                <w:rFonts w:ascii="Times New Roman" w:hAnsi="Times New Roman" w:cs="Times New Roman"/>
                <w:bCs/>
                <w:color w:val="auto"/>
                <w:szCs w:val="22"/>
              </w:rPr>
            </w:pPr>
            <w:r w:rsidRPr="00AE54BB">
              <w:rPr>
                <w:rFonts w:ascii="Times New Roman" w:hAnsi="Times New Roman" w:cs="Times New Roman"/>
                <w:bCs/>
                <w:color w:val="auto"/>
                <w:szCs w:val="22"/>
              </w:rPr>
              <w:t>Edit sequence diagram</w:t>
            </w:r>
          </w:p>
        </w:tc>
        <w:tc>
          <w:tcPr>
            <w:tcW w:w="1056" w:type="dxa"/>
            <w:shd w:val="clear" w:color="auto" w:fill="auto"/>
            <w:vAlign w:val="center"/>
          </w:tcPr>
          <w:p w14:paraId="3230DB18" w14:textId="77777777" w:rsidR="008C4F59" w:rsidRPr="00AE54BB" w:rsidRDefault="008C4F59" w:rsidP="00E45868">
            <w:pPr>
              <w:spacing w:after="160" w:line="259" w:lineRule="auto"/>
              <w:jc w:val="center"/>
              <w:rPr>
                <w:rFonts w:ascii="Times New Roman" w:hAnsi="Times New Roman" w:cs="Times New Roman"/>
                <w:bCs/>
                <w:color w:val="auto"/>
                <w:sz w:val="24"/>
                <w:szCs w:val="24"/>
              </w:rPr>
            </w:pPr>
            <w:r w:rsidRPr="00AE54BB">
              <w:rPr>
                <w:rFonts w:ascii="Times New Roman" w:hAnsi="Times New Roman" w:cs="Times New Roman"/>
                <w:bCs/>
                <w:color w:val="auto"/>
                <w:sz w:val="24"/>
                <w:szCs w:val="24"/>
              </w:rPr>
              <w:t>Draft</w:t>
            </w:r>
          </w:p>
        </w:tc>
        <w:tc>
          <w:tcPr>
            <w:tcW w:w="1660" w:type="dxa"/>
            <w:shd w:val="clear" w:color="auto" w:fill="auto"/>
            <w:vAlign w:val="center"/>
          </w:tcPr>
          <w:p w14:paraId="1751EDC8" w14:textId="77777777" w:rsidR="008C4F59" w:rsidRPr="00AE54BB" w:rsidRDefault="008C4F59" w:rsidP="00E45868">
            <w:pPr>
              <w:spacing w:after="160" w:line="259" w:lineRule="auto"/>
              <w:jc w:val="center"/>
              <w:rPr>
                <w:rFonts w:ascii="Times New Roman" w:hAnsi="Times New Roman" w:cs="Times New Roman"/>
                <w:bCs/>
                <w:color w:val="auto"/>
                <w:sz w:val="24"/>
                <w:szCs w:val="24"/>
              </w:rPr>
            </w:pPr>
            <w:r w:rsidRPr="00AE54BB">
              <w:rPr>
                <w:rFonts w:ascii="Times New Roman" w:hAnsi="Times New Roman" w:cs="Times New Roman"/>
                <w:bCs/>
                <w:color w:val="auto"/>
                <w:sz w:val="24"/>
                <w:szCs w:val="24"/>
              </w:rPr>
              <w:t>07/15/2014</w:t>
            </w:r>
          </w:p>
        </w:tc>
        <w:tc>
          <w:tcPr>
            <w:tcW w:w="1507" w:type="dxa"/>
            <w:shd w:val="clear" w:color="auto" w:fill="auto"/>
            <w:vAlign w:val="center"/>
          </w:tcPr>
          <w:p w14:paraId="3D1BBEC3" w14:textId="77777777" w:rsidR="008C4F59" w:rsidRPr="00AE54BB" w:rsidRDefault="008C4F59" w:rsidP="00E45868">
            <w:pPr>
              <w:spacing w:after="160" w:line="259" w:lineRule="auto"/>
              <w:jc w:val="center"/>
              <w:rPr>
                <w:rFonts w:ascii="Times New Roman" w:hAnsi="Times New Roman" w:cs="Times New Roman"/>
                <w:bCs/>
                <w:color w:val="auto"/>
                <w:sz w:val="24"/>
                <w:szCs w:val="24"/>
              </w:rPr>
            </w:pPr>
            <w:r w:rsidRPr="00AE54BB">
              <w:rPr>
                <w:rFonts w:ascii="Times New Roman" w:hAnsi="Times New Roman" w:cs="Times New Roman"/>
                <w:bCs/>
                <w:color w:val="auto"/>
                <w:sz w:val="24"/>
                <w:szCs w:val="24"/>
              </w:rPr>
              <w:t>Adviser</w:t>
            </w:r>
          </w:p>
        </w:tc>
        <w:tc>
          <w:tcPr>
            <w:tcW w:w="1449" w:type="dxa"/>
            <w:shd w:val="clear" w:color="auto" w:fill="auto"/>
            <w:vAlign w:val="center"/>
          </w:tcPr>
          <w:p w14:paraId="6C722604" w14:textId="77777777" w:rsidR="008C4F59" w:rsidRPr="00AE54BB" w:rsidRDefault="008C4F59" w:rsidP="00E45868">
            <w:pPr>
              <w:spacing w:after="160" w:line="259" w:lineRule="auto"/>
              <w:jc w:val="center"/>
              <w:rPr>
                <w:rFonts w:ascii="Times New Roman" w:hAnsi="Times New Roman" w:cs="Times New Roman"/>
                <w:bCs/>
                <w:color w:val="auto"/>
                <w:sz w:val="24"/>
                <w:szCs w:val="24"/>
              </w:rPr>
            </w:pPr>
            <w:r w:rsidRPr="00AE54BB">
              <w:rPr>
                <w:rFonts w:ascii="Times New Roman" w:hAnsi="Times New Roman" w:cs="Times New Roman"/>
                <w:bCs/>
                <w:color w:val="auto"/>
                <w:sz w:val="24"/>
                <w:szCs w:val="24"/>
              </w:rPr>
              <w:t>Kanokwan &amp; Worapun</w:t>
            </w:r>
          </w:p>
        </w:tc>
      </w:tr>
      <w:tr w:rsidR="00071943" w:rsidRPr="00AE54BB" w14:paraId="267B9D7E" w14:textId="77777777" w:rsidTr="008C4F59">
        <w:trPr>
          <w:trHeight w:val="427"/>
          <w:jc w:val="center"/>
        </w:trPr>
        <w:tc>
          <w:tcPr>
            <w:tcW w:w="2378" w:type="dxa"/>
            <w:shd w:val="clear" w:color="auto" w:fill="auto"/>
            <w:vAlign w:val="center"/>
          </w:tcPr>
          <w:p w14:paraId="24065129" w14:textId="639E742D" w:rsidR="00071943" w:rsidRPr="00AE54BB" w:rsidRDefault="00071943" w:rsidP="008C4F59">
            <w:pPr>
              <w:spacing w:after="160" w:line="259" w:lineRule="auto"/>
              <w:jc w:val="center"/>
              <w:rPr>
                <w:rFonts w:ascii="Times New Roman" w:hAnsi="Times New Roman" w:cs="Times New Roman"/>
                <w:bCs/>
                <w:color w:val="auto"/>
                <w:sz w:val="24"/>
                <w:szCs w:val="24"/>
              </w:rPr>
            </w:pPr>
            <w:r w:rsidRPr="00AE54BB">
              <w:rPr>
                <w:rFonts w:ascii="Times New Roman" w:hAnsi="Times New Roman" w:cs="Times New Roman"/>
                <w:bCs/>
                <w:color w:val="auto"/>
                <w:sz w:val="24"/>
                <w:szCs w:val="24"/>
              </w:rPr>
              <w:t>DCSS – SDD – v 0.8</w:t>
            </w:r>
          </w:p>
        </w:tc>
        <w:tc>
          <w:tcPr>
            <w:tcW w:w="2137" w:type="dxa"/>
            <w:shd w:val="clear" w:color="auto" w:fill="auto"/>
            <w:vAlign w:val="center"/>
          </w:tcPr>
          <w:p w14:paraId="21644825" w14:textId="50DBDB22" w:rsidR="00071943" w:rsidRPr="00AE54BB" w:rsidRDefault="00071943" w:rsidP="00E45868">
            <w:pPr>
              <w:spacing w:after="160" w:line="259" w:lineRule="auto"/>
              <w:jc w:val="center"/>
              <w:rPr>
                <w:rFonts w:ascii="Times New Roman" w:hAnsi="Times New Roman" w:cs="Times New Roman"/>
                <w:bCs/>
                <w:color w:val="auto"/>
                <w:szCs w:val="22"/>
              </w:rPr>
            </w:pPr>
            <w:r w:rsidRPr="00AE54BB">
              <w:rPr>
                <w:rFonts w:ascii="Times New Roman" w:hAnsi="Times New Roman" w:cs="Times New Roman"/>
                <w:bCs/>
                <w:color w:val="auto"/>
                <w:szCs w:val="22"/>
              </w:rPr>
              <w:t>Edit class diagram and database description</w:t>
            </w:r>
          </w:p>
        </w:tc>
        <w:tc>
          <w:tcPr>
            <w:tcW w:w="1056" w:type="dxa"/>
            <w:shd w:val="clear" w:color="auto" w:fill="auto"/>
            <w:vAlign w:val="center"/>
          </w:tcPr>
          <w:p w14:paraId="1F307A67" w14:textId="432ACC48" w:rsidR="00071943" w:rsidRPr="00AE54BB" w:rsidRDefault="00071943" w:rsidP="00E45868">
            <w:pPr>
              <w:spacing w:after="160" w:line="259" w:lineRule="auto"/>
              <w:jc w:val="center"/>
              <w:rPr>
                <w:rFonts w:ascii="Times New Roman" w:hAnsi="Times New Roman" w:cs="Times New Roman"/>
                <w:bCs/>
                <w:color w:val="auto"/>
                <w:sz w:val="24"/>
                <w:szCs w:val="24"/>
              </w:rPr>
            </w:pPr>
            <w:r w:rsidRPr="00AE54BB">
              <w:rPr>
                <w:rFonts w:ascii="Times New Roman" w:hAnsi="Times New Roman" w:cs="Times New Roman"/>
                <w:bCs/>
                <w:color w:val="auto"/>
                <w:sz w:val="24"/>
                <w:szCs w:val="24"/>
              </w:rPr>
              <w:t>Draft</w:t>
            </w:r>
          </w:p>
        </w:tc>
        <w:tc>
          <w:tcPr>
            <w:tcW w:w="1660" w:type="dxa"/>
            <w:shd w:val="clear" w:color="auto" w:fill="auto"/>
            <w:vAlign w:val="center"/>
          </w:tcPr>
          <w:p w14:paraId="21D4756C" w14:textId="2B5366BD" w:rsidR="00071943" w:rsidRPr="00AE54BB" w:rsidRDefault="00071943" w:rsidP="00E45868">
            <w:pPr>
              <w:spacing w:after="160" w:line="259" w:lineRule="auto"/>
              <w:jc w:val="center"/>
              <w:rPr>
                <w:rFonts w:ascii="Times New Roman" w:hAnsi="Times New Roman" w:cs="Times New Roman"/>
                <w:bCs/>
                <w:color w:val="auto"/>
                <w:sz w:val="24"/>
                <w:szCs w:val="24"/>
              </w:rPr>
            </w:pPr>
            <w:r w:rsidRPr="00AE54BB">
              <w:rPr>
                <w:rFonts w:ascii="Times New Roman" w:hAnsi="Times New Roman" w:cs="Times New Roman"/>
                <w:bCs/>
                <w:color w:val="auto"/>
                <w:sz w:val="24"/>
                <w:szCs w:val="24"/>
              </w:rPr>
              <w:t>07/20/2014</w:t>
            </w:r>
          </w:p>
        </w:tc>
        <w:tc>
          <w:tcPr>
            <w:tcW w:w="1507" w:type="dxa"/>
            <w:shd w:val="clear" w:color="auto" w:fill="auto"/>
            <w:vAlign w:val="center"/>
          </w:tcPr>
          <w:p w14:paraId="6EA965F5" w14:textId="6B544277" w:rsidR="00071943" w:rsidRPr="00AE54BB" w:rsidRDefault="00071943" w:rsidP="00E45868">
            <w:pPr>
              <w:spacing w:after="160" w:line="259" w:lineRule="auto"/>
              <w:jc w:val="center"/>
              <w:rPr>
                <w:rFonts w:ascii="Times New Roman" w:hAnsi="Times New Roman" w:cs="Times New Roman"/>
                <w:bCs/>
                <w:color w:val="auto"/>
                <w:sz w:val="24"/>
                <w:szCs w:val="24"/>
              </w:rPr>
            </w:pPr>
            <w:r w:rsidRPr="00AE54BB">
              <w:rPr>
                <w:rFonts w:ascii="Times New Roman" w:hAnsi="Times New Roman" w:cs="Times New Roman"/>
                <w:bCs/>
                <w:color w:val="auto"/>
                <w:sz w:val="24"/>
                <w:szCs w:val="24"/>
              </w:rPr>
              <w:t>Adviser</w:t>
            </w:r>
          </w:p>
        </w:tc>
        <w:tc>
          <w:tcPr>
            <w:tcW w:w="1449" w:type="dxa"/>
            <w:shd w:val="clear" w:color="auto" w:fill="auto"/>
            <w:vAlign w:val="center"/>
          </w:tcPr>
          <w:p w14:paraId="73B94AE8" w14:textId="7ED4A461" w:rsidR="00071943" w:rsidRPr="00AE54BB" w:rsidRDefault="00071943" w:rsidP="00E45868">
            <w:pPr>
              <w:spacing w:after="160" w:line="259" w:lineRule="auto"/>
              <w:jc w:val="center"/>
              <w:rPr>
                <w:rFonts w:ascii="Times New Roman" w:hAnsi="Times New Roman" w:cs="Times New Roman"/>
                <w:bCs/>
                <w:color w:val="auto"/>
                <w:sz w:val="24"/>
                <w:szCs w:val="24"/>
              </w:rPr>
            </w:pPr>
            <w:r w:rsidRPr="00AE54BB">
              <w:rPr>
                <w:rFonts w:ascii="Times New Roman" w:hAnsi="Times New Roman" w:cs="Times New Roman"/>
                <w:bCs/>
                <w:color w:val="auto"/>
                <w:sz w:val="24"/>
                <w:szCs w:val="24"/>
              </w:rPr>
              <w:t>Kanokwan &amp; Worapun</w:t>
            </w:r>
          </w:p>
        </w:tc>
      </w:tr>
      <w:tr w:rsidR="00310C08" w:rsidRPr="00AE54BB" w14:paraId="435476EA" w14:textId="77777777" w:rsidTr="008C4F59">
        <w:trPr>
          <w:trHeight w:val="427"/>
          <w:jc w:val="center"/>
        </w:trPr>
        <w:tc>
          <w:tcPr>
            <w:tcW w:w="2378" w:type="dxa"/>
            <w:shd w:val="clear" w:color="auto" w:fill="auto"/>
            <w:vAlign w:val="center"/>
          </w:tcPr>
          <w:p w14:paraId="42A1C6B9" w14:textId="7CEDD6E2" w:rsidR="00310C08" w:rsidRPr="00AE54BB" w:rsidRDefault="00310C08" w:rsidP="008C4F59">
            <w:pPr>
              <w:spacing w:after="160" w:line="259" w:lineRule="auto"/>
              <w:jc w:val="center"/>
              <w:rPr>
                <w:rFonts w:ascii="Times New Roman" w:hAnsi="Times New Roman" w:cs="Times New Roman"/>
                <w:bCs/>
                <w:color w:val="auto"/>
                <w:sz w:val="24"/>
                <w:szCs w:val="24"/>
              </w:rPr>
            </w:pPr>
            <w:r w:rsidRPr="00AE54BB">
              <w:rPr>
                <w:rFonts w:ascii="Times New Roman" w:hAnsi="Times New Roman" w:cs="Times New Roman"/>
                <w:bCs/>
                <w:color w:val="auto"/>
                <w:sz w:val="24"/>
                <w:szCs w:val="24"/>
              </w:rPr>
              <w:t>DCSS – SDD – v 0.9</w:t>
            </w:r>
          </w:p>
        </w:tc>
        <w:tc>
          <w:tcPr>
            <w:tcW w:w="2137" w:type="dxa"/>
            <w:shd w:val="clear" w:color="auto" w:fill="auto"/>
            <w:vAlign w:val="center"/>
          </w:tcPr>
          <w:p w14:paraId="53517B6D" w14:textId="4B599124" w:rsidR="00310C08" w:rsidRPr="00AE54BB" w:rsidRDefault="00310C08" w:rsidP="00E45868">
            <w:pPr>
              <w:spacing w:after="160" w:line="259" w:lineRule="auto"/>
              <w:jc w:val="center"/>
              <w:rPr>
                <w:rFonts w:ascii="Times New Roman" w:hAnsi="Times New Roman" w:cs="Times New Roman"/>
                <w:bCs/>
                <w:color w:val="auto"/>
                <w:szCs w:val="22"/>
              </w:rPr>
            </w:pPr>
            <w:r w:rsidRPr="00AE54BB">
              <w:rPr>
                <w:rFonts w:ascii="Times New Roman" w:hAnsi="Times New Roman" w:cs="Times New Roman"/>
                <w:bCs/>
                <w:color w:val="auto"/>
                <w:szCs w:val="22"/>
              </w:rPr>
              <w:t>Edit Sequence diagram</w:t>
            </w:r>
          </w:p>
        </w:tc>
        <w:tc>
          <w:tcPr>
            <w:tcW w:w="1056" w:type="dxa"/>
            <w:shd w:val="clear" w:color="auto" w:fill="auto"/>
            <w:vAlign w:val="center"/>
          </w:tcPr>
          <w:p w14:paraId="77F8E4BA" w14:textId="3E765EB1" w:rsidR="00310C08" w:rsidRPr="00AE54BB" w:rsidRDefault="00310C08" w:rsidP="00E45868">
            <w:pPr>
              <w:spacing w:after="160" w:line="259" w:lineRule="auto"/>
              <w:jc w:val="center"/>
              <w:rPr>
                <w:rFonts w:ascii="Times New Roman" w:hAnsi="Times New Roman" w:cs="Times New Roman"/>
                <w:bCs/>
                <w:color w:val="auto"/>
                <w:sz w:val="24"/>
                <w:szCs w:val="24"/>
              </w:rPr>
            </w:pPr>
            <w:r w:rsidRPr="00AE54BB">
              <w:rPr>
                <w:rFonts w:ascii="Times New Roman" w:hAnsi="Times New Roman" w:cs="Times New Roman"/>
                <w:bCs/>
                <w:color w:val="auto"/>
                <w:sz w:val="24"/>
                <w:szCs w:val="24"/>
              </w:rPr>
              <w:t>Draft</w:t>
            </w:r>
          </w:p>
        </w:tc>
        <w:tc>
          <w:tcPr>
            <w:tcW w:w="1660" w:type="dxa"/>
            <w:shd w:val="clear" w:color="auto" w:fill="auto"/>
            <w:vAlign w:val="center"/>
          </w:tcPr>
          <w:p w14:paraId="226BB580" w14:textId="4F53BF85" w:rsidR="00310C08" w:rsidRPr="00AE54BB" w:rsidRDefault="00310C08" w:rsidP="00E45868">
            <w:pPr>
              <w:spacing w:after="160" w:line="259" w:lineRule="auto"/>
              <w:jc w:val="center"/>
              <w:rPr>
                <w:rFonts w:ascii="Times New Roman" w:hAnsi="Times New Roman" w:cs="Times New Roman"/>
                <w:bCs/>
                <w:color w:val="auto"/>
                <w:sz w:val="24"/>
                <w:szCs w:val="24"/>
              </w:rPr>
            </w:pPr>
            <w:r w:rsidRPr="00AE54BB">
              <w:rPr>
                <w:rFonts w:ascii="Times New Roman" w:hAnsi="Times New Roman" w:cs="Times New Roman"/>
                <w:bCs/>
                <w:color w:val="auto"/>
                <w:sz w:val="24"/>
                <w:szCs w:val="24"/>
              </w:rPr>
              <w:t>07/23/2014</w:t>
            </w:r>
          </w:p>
        </w:tc>
        <w:tc>
          <w:tcPr>
            <w:tcW w:w="1507" w:type="dxa"/>
            <w:shd w:val="clear" w:color="auto" w:fill="auto"/>
            <w:vAlign w:val="center"/>
          </w:tcPr>
          <w:p w14:paraId="191EA1C8" w14:textId="6A6034E5" w:rsidR="00310C08" w:rsidRPr="00AE54BB" w:rsidRDefault="00310C08" w:rsidP="00E45868">
            <w:pPr>
              <w:spacing w:after="160" w:line="259" w:lineRule="auto"/>
              <w:jc w:val="center"/>
              <w:rPr>
                <w:rFonts w:ascii="Times New Roman" w:hAnsi="Times New Roman" w:cs="Times New Roman"/>
                <w:bCs/>
                <w:color w:val="auto"/>
                <w:sz w:val="24"/>
                <w:szCs w:val="24"/>
              </w:rPr>
            </w:pPr>
            <w:r w:rsidRPr="00AE54BB">
              <w:rPr>
                <w:rFonts w:ascii="Times New Roman" w:hAnsi="Times New Roman" w:cs="Times New Roman"/>
                <w:bCs/>
                <w:color w:val="auto"/>
                <w:sz w:val="24"/>
                <w:szCs w:val="24"/>
              </w:rPr>
              <w:t>Adviser</w:t>
            </w:r>
          </w:p>
        </w:tc>
        <w:tc>
          <w:tcPr>
            <w:tcW w:w="1449" w:type="dxa"/>
            <w:shd w:val="clear" w:color="auto" w:fill="auto"/>
            <w:vAlign w:val="center"/>
          </w:tcPr>
          <w:p w14:paraId="47312490" w14:textId="5754912C" w:rsidR="00310C08" w:rsidRPr="00AE54BB" w:rsidRDefault="00310C08" w:rsidP="00E45868">
            <w:pPr>
              <w:spacing w:after="160" w:line="259" w:lineRule="auto"/>
              <w:jc w:val="center"/>
              <w:rPr>
                <w:rFonts w:ascii="Times New Roman" w:hAnsi="Times New Roman" w:cs="Times New Roman"/>
                <w:bCs/>
                <w:color w:val="auto"/>
                <w:sz w:val="24"/>
                <w:szCs w:val="24"/>
              </w:rPr>
            </w:pPr>
            <w:r w:rsidRPr="00AE54BB">
              <w:rPr>
                <w:rFonts w:ascii="Times New Roman" w:hAnsi="Times New Roman" w:cs="Times New Roman"/>
                <w:bCs/>
                <w:color w:val="auto"/>
                <w:sz w:val="24"/>
                <w:szCs w:val="24"/>
              </w:rPr>
              <w:t>Kanokwan &amp; Worapun</w:t>
            </w:r>
          </w:p>
        </w:tc>
      </w:tr>
      <w:tr w:rsidR="00324E70" w:rsidRPr="00AE54BB" w14:paraId="142FC5D4" w14:textId="77777777" w:rsidTr="008C4F59">
        <w:trPr>
          <w:trHeight w:val="427"/>
          <w:jc w:val="center"/>
        </w:trPr>
        <w:tc>
          <w:tcPr>
            <w:tcW w:w="2378" w:type="dxa"/>
            <w:shd w:val="clear" w:color="auto" w:fill="auto"/>
            <w:vAlign w:val="center"/>
          </w:tcPr>
          <w:p w14:paraId="1D44EA84" w14:textId="07E40E19" w:rsidR="00324E70" w:rsidRPr="00AE54BB" w:rsidRDefault="00324E70" w:rsidP="008C4F59">
            <w:pPr>
              <w:spacing w:after="160" w:line="259" w:lineRule="auto"/>
              <w:jc w:val="center"/>
              <w:rPr>
                <w:rFonts w:ascii="Times New Roman" w:hAnsi="Times New Roman" w:cs="Times New Roman"/>
                <w:bCs/>
                <w:color w:val="auto"/>
                <w:sz w:val="24"/>
                <w:szCs w:val="24"/>
              </w:rPr>
            </w:pPr>
            <w:r w:rsidRPr="00AE54BB">
              <w:rPr>
                <w:rFonts w:ascii="Times New Roman" w:hAnsi="Times New Roman" w:cs="Times New Roman"/>
                <w:bCs/>
                <w:color w:val="auto"/>
                <w:sz w:val="24"/>
                <w:szCs w:val="24"/>
              </w:rPr>
              <w:t>DCSS – SDD – v 1.0</w:t>
            </w:r>
          </w:p>
        </w:tc>
        <w:tc>
          <w:tcPr>
            <w:tcW w:w="2137" w:type="dxa"/>
            <w:shd w:val="clear" w:color="auto" w:fill="auto"/>
            <w:vAlign w:val="center"/>
          </w:tcPr>
          <w:p w14:paraId="77E58166" w14:textId="52FD7E85" w:rsidR="00324E70" w:rsidRPr="00AE54BB" w:rsidRDefault="00324E70" w:rsidP="00E45868">
            <w:pPr>
              <w:spacing w:after="160" w:line="259" w:lineRule="auto"/>
              <w:jc w:val="center"/>
              <w:rPr>
                <w:rFonts w:ascii="Times New Roman" w:hAnsi="Times New Roman" w:cs="Times New Roman"/>
                <w:bCs/>
                <w:color w:val="auto"/>
                <w:szCs w:val="22"/>
              </w:rPr>
            </w:pPr>
            <w:r w:rsidRPr="00AE54BB">
              <w:rPr>
                <w:rFonts w:ascii="Times New Roman" w:hAnsi="Times New Roman" w:cs="Times New Roman"/>
                <w:bCs/>
                <w:color w:val="auto"/>
                <w:szCs w:val="22"/>
              </w:rPr>
              <w:t>Double check</w:t>
            </w:r>
          </w:p>
        </w:tc>
        <w:tc>
          <w:tcPr>
            <w:tcW w:w="1056" w:type="dxa"/>
            <w:shd w:val="clear" w:color="auto" w:fill="auto"/>
            <w:vAlign w:val="center"/>
          </w:tcPr>
          <w:p w14:paraId="3AA20FC7" w14:textId="61EB8FF1" w:rsidR="00324E70" w:rsidRPr="00AE54BB" w:rsidRDefault="00324E70" w:rsidP="00E45868">
            <w:pPr>
              <w:spacing w:after="160" w:line="259" w:lineRule="auto"/>
              <w:jc w:val="center"/>
              <w:rPr>
                <w:rFonts w:ascii="Times New Roman" w:hAnsi="Times New Roman" w:cs="Times New Roman"/>
                <w:bCs/>
                <w:color w:val="auto"/>
                <w:sz w:val="24"/>
                <w:szCs w:val="24"/>
              </w:rPr>
            </w:pPr>
            <w:r w:rsidRPr="00AE54BB">
              <w:rPr>
                <w:rFonts w:ascii="Times New Roman" w:hAnsi="Times New Roman" w:cs="Times New Roman"/>
                <w:bCs/>
                <w:color w:val="auto"/>
                <w:sz w:val="24"/>
                <w:szCs w:val="24"/>
              </w:rPr>
              <w:t>Release</w:t>
            </w:r>
          </w:p>
        </w:tc>
        <w:tc>
          <w:tcPr>
            <w:tcW w:w="1660" w:type="dxa"/>
            <w:shd w:val="clear" w:color="auto" w:fill="auto"/>
            <w:vAlign w:val="center"/>
          </w:tcPr>
          <w:p w14:paraId="76442A85" w14:textId="5CA2C09C" w:rsidR="00324E70" w:rsidRPr="00AE54BB" w:rsidRDefault="00CF705A"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07/31</w:t>
            </w:r>
            <w:r w:rsidR="00324E70" w:rsidRPr="00AE54BB">
              <w:rPr>
                <w:rFonts w:ascii="Times New Roman" w:hAnsi="Times New Roman" w:cs="Times New Roman"/>
                <w:bCs/>
                <w:color w:val="auto"/>
                <w:sz w:val="24"/>
                <w:szCs w:val="24"/>
              </w:rPr>
              <w:t>/2014</w:t>
            </w:r>
          </w:p>
        </w:tc>
        <w:tc>
          <w:tcPr>
            <w:tcW w:w="1507" w:type="dxa"/>
            <w:shd w:val="clear" w:color="auto" w:fill="auto"/>
            <w:vAlign w:val="center"/>
          </w:tcPr>
          <w:p w14:paraId="3020195E" w14:textId="3DD8ED37" w:rsidR="00324E70" w:rsidRPr="00AE54BB" w:rsidRDefault="00324E70" w:rsidP="00E45868">
            <w:pPr>
              <w:spacing w:after="160" w:line="259" w:lineRule="auto"/>
              <w:jc w:val="center"/>
              <w:rPr>
                <w:rFonts w:ascii="Times New Roman" w:hAnsi="Times New Roman" w:cs="Times New Roman"/>
                <w:bCs/>
                <w:color w:val="auto"/>
                <w:sz w:val="24"/>
                <w:szCs w:val="24"/>
              </w:rPr>
            </w:pPr>
            <w:r w:rsidRPr="00AE54BB">
              <w:rPr>
                <w:rFonts w:ascii="Times New Roman" w:hAnsi="Times New Roman" w:cs="Times New Roman"/>
                <w:bCs/>
                <w:color w:val="auto"/>
                <w:sz w:val="24"/>
                <w:szCs w:val="24"/>
              </w:rPr>
              <w:t>Adviser</w:t>
            </w:r>
          </w:p>
        </w:tc>
        <w:tc>
          <w:tcPr>
            <w:tcW w:w="1449" w:type="dxa"/>
            <w:shd w:val="clear" w:color="auto" w:fill="auto"/>
            <w:vAlign w:val="center"/>
          </w:tcPr>
          <w:p w14:paraId="5A79F819" w14:textId="310FA72B" w:rsidR="00324E70" w:rsidRPr="00AE54BB" w:rsidRDefault="00324E70" w:rsidP="00E45868">
            <w:pPr>
              <w:spacing w:after="160" w:line="259" w:lineRule="auto"/>
              <w:jc w:val="center"/>
              <w:rPr>
                <w:rFonts w:ascii="Times New Roman" w:hAnsi="Times New Roman" w:cs="Times New Roman"/>
                <w:bCs/>
                <w:color w:val="auto"/>
                <w:sz w:val="24"/>
                <w:szCs w:val="24"/>
              </w:rPr>
            </w:pPr>
            <w:r w:rsidRPr="00AE54BB">
              <w:rPr>
                <w:rFonts w:ascii="Times New Roman" w:hAnsi="Times New Roman" w:cs="Times New Roman"/>
                <w:bCs/>
                <w:color w:val="auto"/>
                <w:sz w:val="24"/>
                <w:szCs w:val="24"/>
              </w:rPr>
              <w:t>Kanokwan &amp; Worapun</w:t>
            </w:r>
          </w:p>
        </w:tc>
      </w:tr>
      <w:tr w:rsidR="00BA745B" w:rsidRPr="00AE54BB" w14:paraId="4915DDAD" w14:textId="77777777" w:rsidTr="008C4F59">
        <w:trPr>
          <w:trHeight w:val="427"/>
          <w:jc w:val="center"/>
        </w:trPr>
        <w:tc>
          <w:tcPr>
            <w:tcW w:w="2378" w:type="dxa"/>
            <w:shd w:val="clear" w:color="auto" w:fill="auto"/>
            <w:vAlign w:val="center"/>
          </w:tcPr>
          <w:p w14:paraId="7B40EF63" w14:textId="21CF31D1" w:rsidR="00BA745B" w:rsidRPr="00AE54BB" w:rsidRDefault="00BA745B" w:rsidP="008C4F59">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DCSS – SDD – v 1.1</w:t>
            </w:r>
          </w:p>
        </w:tc>
        <w:tc>
          <w:tcPr>
            <w:tcW w:w="2137" w:type="dxa"/>
            <w:shd w:val="clear" w:color="auto" w:fill="auto"/>
            <w:vAlign w:val="center"/>
          </w:tcPr>
          <w:p w14:paraId="052C9876" w14:textId="24B6E7C2" w:rsidR="00BA745B" w:rsidRPr="00AE54BB" w:rsidRDefault="00BA745B" w:rsidP="00E45868">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Edit some of information</w:t>
            </w:r>
          </w:p>
        </w:tc>
        <w:tc>
          <w:tcPr>
            <w:tcW w:w="1056" w:type="dxa"/>
            <w:shd w:val="clear" w:color="auto" w:fill="auto"/>
            <w:vAlign w:val="center"/>
          </w:tcPr>
          <w:p w14:paraId="1AE1A523" w14:textId="4CFA1966" w:rsidR="00BA745B" w:rsidRPr="00AE54BB" w:rsidRDefault="00BA745B" w:rsidP="00E45868">
            <w:pPr>
              <w:spacing w:after="160" w:line="259" w:lineRule="auto"/>
              <w:jc w:val="center"/>
              <w:rPr>
                <w:rFonts w:ascii="Times New Roman" w:hAnsi="Times New Roman" w:cs="Times New Roman"/>
                <w:bCs/>
                <w:color w:val="auto"/>
                <w:sz w:val="24"/>
                <w:szCs w:val="24"/>
              </w:rPr>
            </w:pPr>
            <w:r w:rsidRPr="00AE54BB">
              <w:rPr>
                <w:rFonts w:ascii="Times New Roman" w:hAnsi="Times New Roman" w:cs="Times New Roman"/>
                <w:bCs/>
                <w:color w:val="auto"/>
                <w:sz w:val="24"/>
                <w:szCs w:val="24"/>
              </w:rPr>
              <w:t>Release</w:t>
            </w:r>
          </w:p>
        </w:tc>
        <w:tc>
          <w:tcPr>
            <w:tcW w:w="1660" w:type="dxa"/>
            <w:shd w:val="clear" w:color="auto" w:fill="auto"/>
            <w:vAlign w:val="center"/>
          </w:tcPr>
          <w:p w14:paraId="5D88E104" w14:textId="31AD49F4" w:rsidR="00BA745B" w:rsidRDefault="00BA745B"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8/26/2014</w:t>
            </w:r>
          </w:p>
        </w:tc>
        <w:tc>
          <w:tcPr>
            <w:tcW w:w="1507" w:type="dxa"/>
            <w:shd w:val="clear" w:color="auto" w:fill="auto"/>
            <w:vAlign w:val="center"/>
          </w:tcPr>
          <w:p w14:paraId="672D4439" w14:textId="0AD0BBF1" w:rsidR="00BA745B" w:rsidRPr="00AE54BB" w:rsidRDefault="00BA745B" w:rsidP="00E45868">
            <w:pPr>
              <w:spacing w:after="160" w:line="259" w:lineRule="auto"/>
              <w:jc w:val="center"/>
              <w:rPr>
                <w:rFonts w:ascii="Times New Roman" w:hAnsi="Times New Roman" w:cs="Times New Roman"/>
                <w:bCs/>
                <w:color w:val="auto"/>
                <w:sz w:val="24"/>
                <w:szCs w:val="24"/>
              </w:rPr>
            </w:pPr>
            <w:r w:rsidRPr="00AE54BB">
              <w:rPr>
                <w:rFonts w:ascii="Times New Roman" w:hAnsi="Times New Roman" w:cs="Times New Roman"/>
                <w:bCs/>
                <w:color w:val="auto"/>
                <w:sz w:val="24"/>
                <w:szCs w:val="24"/>
              </w:rPr>
              <w:t>Adviser</w:t>
            </w:r>
          </w:p>
        </w:tc>
        <w:tc>
          <w:tcPr>
            <w:tcW w:w="1449" w:type="dxa"/>
            <w:shd w:val="clear" w:color="auto" w:fill="auto"/>
            <w:vAlign w:val="center"/>
          </w:tcPr>
          <w:p w14:paraId="4E9F1C84" w14:textId="27A972D6" w:rsidR="00BA745B" w:rsidRPr="00AE54BB" w:rsidRDefault="00BA745B" w:rsidP="00E45868">
            <w:pPr>
              <w:spacing w:after="160" w:line="259" w:lineRule="auto"/>
              <w:jc w:val="center"/>
              <w:rPr>
                <w:rFonts w:ascii="Times New Roman" w:hAnsi="Times New Roman" w:cs="Times New Roman"/>
                <w:bCs/>
                <w:color w:val="auto"/>
                <w:sz w:val="24"/>
                <w:szCs w:val="24"/>
              </w:rPr>
            </w:pPr>
            <w:r w:rsidRPr="00AE54BB">
              <w:rPr>
                <w:rFonts w:ascii="Times New Roman" w:hAnsi="Times New Roman" w:cs="Times New Roman"/>
                <w:bCs/>
                <w:color w:val="auto"/>
                <w:sz w:val="24"/>
                <w:szCs w:val="24"/>
              </w:rPr>
              <w:t>Kanokwan &amp; Worapun</w:t>
            </w:r>
          </w:p>
        </w:tc>
      </w:tr>
    </w:tbl>
    <w:p w14:paraId="346A0408" w14:textId="77777777" w:rsidR="00D97D55" w:rsidRPr="00AE54BB" w:rsidRDefault="00D97D55" w:rsidP="00D97D55">
      <w:pPr>
        <w:spacing w:after="160" w:line="259" w:lineRule="auto"/>
        <w:jc w:val="both"/>
        <w:rPr>
          <w:rFonts w:ascii="Times New Roman" w:hAnsi="Times New Roman" w:cs="Times New Roman"/>
          <w:b/>
          <w:color w:val="auto"/>
          <w:sz w:val="24"/>
          <w:szCs w:val="24"/>
        </w:rPr>
      </w:pPr>
    </w:p>
    <w:p w14:paraId="46C18554" w14:textId="77777777" w:rsidR="00D57804" w:rsidRPr="00AE54BB" w:rsidRDefault="00D57804">
      <w:pPr>
        <w:rPr>
          <w:rFonts w:ascii="Times New Roman" w:hAnsi="Times New Roman" w:cs="Times New Roman"/>
          <w:color w:val="auto"/>
        </w:rPr>
      </w:pPr>
    </w:p>
    <w:sdt>
      <w:sdtPr>
        <w:rPr>
          <w:rFonts w:ascii="Times New Roman" w:eastAsia="Arial" w:hAnsi="Times New Roman" w:cs="Times New Roman"/>
          <w:b w:val="0"/>
          <w:bCs w:val="0"/>
          <w:color w:val="auto"/>
          <w:sz w:val="22"/>
          <w:lang w:eastAsia="en-US" w:bidi="th-TH"/>
        </w:rPr>
        <w:id w:val="410131037"/>
        <w:docPartObj>
          <w:docPartGallery w:val="Table of Contents"/>
          <w:docPartUnique/>
        </w:docPartObj>
      </w:sdtPr>
      <w:sdtEndPr>
        <w:rPr>
          <w:sz w:val="24"/>
          <w:szCs w:val="24"/>
        </w:rPr>
      </w:sdtEndPr>
      <w:sdtContent>
        <w:p w14:paraId="30B9D75F" w14:textId="0FEAA01B" w:rsidR="006E57C7" w:rsidRPr="00AE54BB" w:rsidRDefault="00D81F26">
          <w:pPr>
            <w:pStyle w:val="TOCHeading"/>
            <w:rPr>
              <w:rFonts w:ascii="Times New Roman" w:hAnsi="Times New Roman" w:cs="Times New Roman"/>
              <w:color w:val="auto"/>
              <w:sz w:val="32"/>
              <w:szCs w:val="32"/>
            </w:rPr>
          </w:pPr>
          <w:r w:rsidRPr="00AE54BB">
            <w:rPr>
              <w:rFonts w:ascii="Times New Roman" w:hAnsi="Times New Roman" w:cs="Times New Roman"/>
              <w:color w:val="auto"/>
              <w:sz w:val="32"/>
              <w:szCs w:val="32"/>
            </w:rPr>
            <w:t xml:space="preserve">Table of </w:t>
          </w:r>
          <w:r w:rsidR="006E57C7" w:rsidRPr="00AE54BB">
            <w:rPr>
              <w:rFonts w:ascii="Times New Roman" w:hAnsi="Times New Roman" w:cs="Times New Roman"/>
              <w:color w:val="auto"/>
              <w:sz w:val="32"/>
              <w:szCs w:val="32"/>
            </w:rPr>
            <w:t>Contents</w:t>
          </w:r>
        </w:p>
        <w:p w14:paraId="5B23B1B7" w14:textId="77777777" w:rsidR="00AD5E30" w:rsidRPr="00AE54BB" w:rsidRDefault="006E57C7">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AE54BB">
            <w:rPr>
              <w:rFonts w:ascii="Times New Roman" w:hAnsi="Times New Roman" w:cs="Times New Roman"/>
              <w:color w:val="auto"/>
              <w:sz w:val="24"/>
              <w:szCs w:val="24"/>
            </w:rPr>
            <w:fldChar w:fldCharType="begin"/>
          </w:r>
          <w:r w:rsidRPr="00AE54BB">
            <w:rPr>
              <w:rFonts w:ascii="Times New Roman" w:hAnsi="Times New Roman" w:cs="Times New Roman"/>
              <w:color w:val="auto"/>
              <w:sz w:val="24"/>
              <w:szCs w:val="24"/>
            </w:rPr>
            <w:instrText xml:space="preserve"> TOC \o "1-3" \h \z \u </w:instrText>
          </w:r>
          <w:r w:rsidRPr="00AE54BB">
            <w:rPr>
              <w:rFonts w:ascii="Times New Roman" w:hAnsi="Times New Roman" w:cs="Times New Roman"/>
              <w:color w:val="auto"/>
              <w:sz w:val="24"/>
              <w:szCs w:val="24"/>
            </w:rPr>
            <w:fldChar w:fldCharType="separate"/>
          </w:r>
          <w:r w:rsidR="00AD5E30" w:rsidRPr="00AE54BB">
            <w:rPr>
              <w:rFonts w:ascii="Times New Roman" w:hAnsi="Times New Roman" w:cs="Times New Roman"/>
              <w:noProof/>
              <w:color w:val="auto"/>
            </w:rPr>
            <w:t>Chapter One: Introduction</w:t>
          </w:r>
          <w:r w:rsidR="00AD5E30" w:rsidRPr="00AE54BB">
            <w:rPr>
              <w:rFonts w:ascii="Times New Roman" w:hAnsi="Times New Roman" w:cs="Times New Roman"/>
              <w:noProof/>
              <w:color w:val="auto"/>
            </w:rPr>
            <w:tab/>
          </w:r>
          <w:r w:rsidR="00AD5E30" w:rsidRPr="00AE54BB">
            <w:rPr>
              <w:rFonts w:ascii="Times New Roman" w:hAnsi="Times New Roman" w:cs="Times New Roman"/>
              <w:noProof/>
              <w:color w:val="auto"/>
            </w:rPr>
            <w:fldChar w:fldCharType="begin"/>
          </w:r>
          <w:r w:rsidR="00AD5E30" w:rsidRPr="00AE54BB">
            <w:rPr>
              <w:rFonts w:ascii="Times New Roman" w:hAnsi="Times New Roman" w:cs="Times New Roman"/>
              <w:noProof/>
              <w:color w:val="auto"/>
            </w:rPr>
            <w:instrText xml:space="preserve"> PAGEREF _Toc268343122 \h </w:instrText>
          </w:r>
          <w:r w:rsidR="00AD5E30" w:rsidRPr="00AE54BB">
            <w:rPr>
              <w:rFonts w:ascii="Times New Roman" w:hAnsi="Times New Roman" w:cs="Times New Roman"/>
              <w:noProof/>
              <w:color w:val="auto"/>
            </w:rPr>
          </w:r>
          <w:r w:rsidR="00AD5E30" w:rsidRPr="00AE54BB">
            <w:rPr>
              <w:rFonts w:ascii="Times New Roman" w:hAnsi="Times New Roman" w:cs="Times New Roman"/>
              <w:noProof/>
              <w:color w:val="auto"/>
            </w:rPr>
            <w:fldChar w:fldCharType="separate"/>
          </w:r>
          <w:r w:rsidR="005022BE">
            <w:rPr>
              <w:rFonts w:ascii="Times New Roman" w:hAnsi="Times New Roman" w:cs="Times New Roman"/>
              <w:noProof/>
              <w:color w:val="auto"/>
            </w:rPr>
            <w:t>4</w:t>
          </w:r>
          <w:r w:rsidR="00AD5E30" w:rsidRPr="00AE54BB">
            <w:rPr>
              <w:rFonts w:ascii="Times New Roman" w:hAnsi="Times New Roman" w:cs="Times New Roman"/>
              <w:noProof/>
              <w:color w:val="auto"/>
            </w:rPr>
            <w:fldChar w:fldCharType="end"/>
          </w:r>
        </w:p>
        <w:p w14:paraId="03658D41" w14:textId="77777777" w:rsidR="00AD5E30" w:rsidRPr="00AE54BB" w:rsidRDefault="00AD5E30">
          <w:pPr>
            <w:pStyle w:val="TOC2"/>
            <w:tabs>
              <w:tab w:val="left" w:pos="625"/>
            </w:tabs>
            <w:rPr>
              <w:rFonts w:eastAsiaTheme="minorEastAsia"/>
              <w:iCs w:val="0"/>
              <w:color w:val="auto"/>
              <w:sz w:val="24"/>
              <w:szCs w:val="24"/>
              <w:lang w:eastAsia="ja-JP"/>
            </w:rPr>
          </w:pPr>
          <w:r w:rsidRPr="00AE54BB">
            <w:rPr>
              <w:color w:val="auto"/>
            </w:rPr>
            <w:t>1.</w:t>
          </w:r>
          <w:r w:rsidRPr="00AE54BB">
            <w:rPr>
              <w:rFonts w:eastAsiaTheme="minorEastAsia"/>
              <w:iCs w:val="0"/>
              <w:color w:val="auto"/>
              <w:sz w:val="24"/>
              <w:szCs w:val="24"/>
              <w:lang w:eastAsia="ja-JP"/>
            </w:rPr>
            <w:tab/>
          </w:r>
          <w:r w:rsidRPr="00AE54BB">
            <w:rPr>
              <w:color w:val="auto"/>
            </w:rPr>
            <w:t>Introduction</w:t>
          </w:r>
          <w:r w:rsidRPr="00AE54BB">
            <w:rPr>
              <w:color w:val="auto"/>
            </w:rPr>
            <w:tab/>
          </w:r>
          <w:r w:rsidRPr="00AE54BB">
            <w:rPr>
              <w:color w:val="auto"/>
            </w:rPr>
            <w:fldChar w:fldCharType="begin"/>
          </w:r>
          <w:r w:rsidRPr="00AE54BB">
            <w:rPr>
              <w:color w:val="auto"/>
            </w:rPr>
            <w:instrText xml:space="preserve"> PAGEREF _Toc268343123 \h </w:instrText>
          </w:r>
          <w:r w:rsidRPr="00AE54BB">
            <w:rPr>
              <w:color w:val="auto"/>
            </w:rPr>
          </w:r>
          <w:r w:rsidRPr="00AE54BB">
            <w:rPr>
              <w:color w:val="auto"/>
            </w:rPr>
            <w:fldChar w:fldCharType="separate"/>
          </w:r>
          <w:r w:rsidR="005022BE">
            <w:rPr>
              <w:color w:val="auto"/>
            </w:rPr>
            <w:t>4</w:t>
          </w:r>
          <w:r w:rsidRPr="00AE54BB">
            <w:rPr>
              <w:color w:val="auto"/>
            </w:rPr>
            <w:fldChar w:fldCharType="end"/>
          </w:r>
        </w:p>
        <w:p w14:paraId="69E8ACEF" w14:textId="77777777" w:rsidR="00AD5E30" w:rsidRPr="00AE54BB" w:rsidRDefault="00AD5E30">
          <w:pPr>
            <w:pStyle w:val="TOC2"/>
            <w:rPr>
              <w:rFonts w:eastAsiaTheme="minorEastAsia"/>
              <w:iCs w:val="0"/>
              <w:color w:val="auto"/>
              <w:sz w:val="24"/>
              <w:szCs w:val="24"/>
              <w:lang w:eastAsia="ja-JP"/>
            </w:rPr>
          </w:pPr>
          <w:r w:rsidRPr="00AE54BB">
            <w:rPr>
              <w:color w:val="auto"/>
            </w:rPr>
            <w:t>1.1 Objectives</w:t>
          </w:r>
          <w:r w:rsidRPr="00AE54BB">
            <w:rPr>
              <w:color w:val="auto"/>
            </w:rPr>
            <w:tab/>
          </w:r>
          <w:r w:rsidRPr="00AE54BB">
            <w:rPr>
              <w:color w:val="auto"/>
            </w:rPr>
            <w:fldChar w:fldCharType="begin"/>
          </w:r>
          <w:r w:rsidRPr="00AE54BB">
            <w:rPr>
              <w:color w:val="auto"/>
            </w:rPr>
            <w:instrText xml:space="preserve"> PAGEREF _Toc268343124 \h </w:instrText>
          </w:r>
          <w:r w:rsidRPr="00AE54BB">
            <w:rPr>
              <w:color w:val="auto"/>
            </w:rPr>
          </w:r>
          <w:r w:rsidRPr="00AE54BB">
            <w:rPr>
              <w:color w:val="auto"/>
            </w:rPr>
            <w:fldChar w:fldCharType="separate"/>
          </w:r>
          <w:r w:rsidR="005022BE">
            <w:rPr>
              <w:color w:val="auto"/>
            </w:rPr>
            <w:t>4</w:t>
          </w:r>
          <w:r w:rsidRPr="00AE54BB">
            <w:rPr>
              <w:color w:val="auto"/>
            </w:rPr>
            <w:fldChar w:fldCharType="end"/>
          </w:r>
        </w:p>
        <w:p w14:paraId="1E3F411E" w14:textId="77777777" w:rsidR="00AD5E30" w:rsidRPr="00AE54BB" w:rsidRDefault="00AD5E30">
          <w:pPr>
            <w:pStyle w:val="TOC2"/>
            <w:rPr>
              <w:rFonts w:eastAsiaTheme="minorEastAsia"/>
              <w:iCs w:val="0"/>
              <w:color w:val="auto"/>
              <w:sz w:val="24"/>
              <w:szCs w:val="24"/>
              <w:lang w:eastAsia="ja-JP"/>
            </w:rPr>
          </w:pPr>
          <w:r w:rsidRPr="00AE54BB">
            <w:rPr>
              <w:color w:val="auto"/>
            </w:rPr>
            <w:t>1.2 Project Scope</w:t>
          </w:r>
          <w:r w:rsidRPr="00AE54BB">
            <w:rPr>
              <w:color w:val="auto"/>
            </w:rPr>
            <w:tab/>
          </w:r>
          <w:r w:rsidRPr="00AE54BB">
            <w:rPr>
              <w:color w:val="auto"/>
            </w:rPr>
            <w:fldChar w:fldCharType="begin"/>
          </w:r>
          <w:r w:rsidRPr="00AE54BB">
            <w:rPr>
              <w:color w:val="auto"/>
            </w:rPr>
            <w:instrText xml:space="preserve"> PAGEREF _Toc268343125 \h </w:instrText>
          </w:r>
          <w:r w:rsidRPr="00AE54BB">
            <w:rPr>
              <w:color w:val="auto"/>
            </w:rPr>
          </w:r>
          <w:r w:rsidRPr="00AE54BB">
            <w:rPr>
              <w:color w:val="auto"/>
            </w:rPr>
            <w:fldChar w:fldCharType="separate"/>
          </w:r>
          <w:r w:rsidR="005022BE">
            <w:rPr>
              <w:color w:val="auto"/>
            </w:rPr>
            <w:t>4</w:t>
          </w:r>
          <w:r w:rsidRPr="00AE54BB">
            <w:rPr>
              <w:color w:val="auto"/>
            </w:rPr>
            <w:fldChar w:fldCharType="end"/>
          </w:r>
        </w:p>
        <w:p w14:paraId="7BB1CBC6" w14:textId="77777777" w:rsidR="00AD5E30" w:rsidRPr="00AE54BB" w:rsidRDefault="00AD5E30">
          <w:pPr>
            <w:pStyle w:val="TOC2"/>
            <w:rPr>
              <w:rFonts w:eastAsiaTheme="minorEastAsia"/>
              <w:iCs w:val="0"/>
              <w:color w:val="auto"/>
              <w:sz w:val="24"/>
              <w:szCs w:val="24"/>
              <w:lang w:eastAsia="ja-JP"/>
            </w:rPr>
          </w:pPr>
          <w:r w:rsidRPr="00AE54BB">
            <w:rPr>
              <w:color w:val="auto"/>
            </w:rPr>
            <w:t>1.3 User Classes and Characteristics</w:t>
          </w:r>
          <w:r w:rsidRPr="00AE54BB">
            <w:rPr>
              <w:color w:val="auto"/>
            </w:rPr>
            <w:tab/>
          </w:r>
          <w:r w:rsidRPr="00AE54BB">
            <w:rPr>
              <w:color w:val="auto"/>
            </w:rPr>
            <w:fldChar w:fldCharType="begin"/>
          </w:r>
          <w:r w:rsidRPr="00AE54BB">
            <w:rPr>
              <w:color w:val="auto"/>
            </w:rPr>
            <w:instrText xml:space="preserve"> PAGEREF _Toc268343126 \h </w:instrText>
          </w:r>
          <w:r w:rsidRPr="00AE54BB">
            <w:rPr>
              <w:color w:val="auto"/>
            </w:rPr>
          </w:r>
          <w:r w:rsidRPr="00AE54BB">
            <w:rPr>
              <w:color w:val="auto"/>
            </w:rPr>
            <w:fldChar w:fldCharType="separate"/>
          </w:r>
          <w:r w:rsidR="005022BE">
            <w:rPr>
              <w:color w:val="auto"/>
            </w:rPr>
            <w:t>5</w:t>
          </w:r>
          <w:r w:rsidRPr="00AE54BB">
            <w:rPr>
              <w:color w:val="auto"/>
            </w:rPr>
            <w:fldChar w:fldCharType="end"/>
          </w:r>
        </w:p>
        <w:p w14:paraId="6EE36DC1" w14:textId="77777777" w:rsidR="00AD5E30" w:rsidRPr="00AE54BB" w:rsidRDefault="00AD5E30">
          <w:pPr>
            <w:pStyle w:val="TOC2"/>
            <w:rPr>
              <w:rFonts w:eastAsiaTheme="minorEastAsia"/>
              <w:iCs w:val="0"/>
              <w:color w:val="auto"/>
              <w:sz w:val="24"/>
              <w:szCs w:val="24"/>
              <w:lang w:eastAsia="ja-JP"/>
            </w:rPr>
          </w:pPr>
          <w:r w:rsidRPr="00AE54BB">
            <w:rPr>
              <w:color w:val="auto"/>
            </w:rPr>
            <w:t>1.4 Operation Environment</w:t>
          </w:r>
          <w:r w:rsidRPr="00AE54BB">
            <w:rPr>
              <w:color w:val="auto"/>
            </w:rPr>
            <w:tab/>
          </w:r>
          <w:r w:rsidRPr="00AE54BB">
            <w:rPr>
              <w:color w:val="auto"/>
            </w:rPr>
            <w:fldChar w:fldCharType="begin"/>
          </w:r>
          <w:r w:rsidRPr="00AE54BB">
            <w:rPr>
              <w:color w:val="auto"/>
            </w:rPr>
            <w:instrText xml:space="preserve"> PAGEREF _Toc268343127 \h </w:instrText>
          </w:r>
          <w:r w:rsidRPr="00AE54BB">
            <w:rPr>
              <w:color w:val="auto"/>
            </w:rPr>
          </w:r>
          <w:r w:rsidRPr="00AE54BB">
            <w:rPr>
              <w:color w:val="auto"/>
            </w:rPr>
            <w:fldChar w:fldCharType="separate"/>
          </w:r>
          <w:r w:rsidR="005022BE">
            <w:rPr>
              <w:color w:val="auto"/>
            </w:rPr>
            <w:t>5</w:t>
          </w:r>
          <w:r w:rsidRPr="00AE54BB">
            <w:rPr>
              <w:color w:val="auto"/>
            </w:rPr>
            <w:fldChar w:fldCharType="end"/>
          </w:r>
        </w:p>
        <w:p w14:paraId="25F664A6" w14:textId="77777777" w:rsidR="00AD5E30" w:rsidRPr="00AE54BB" w:rsidRDefault="00AD5E30">
          <w:pPr>
            <w:pStyle w:val="TOC2"/>
            <w:rPr>
              <w:rFonts w:eastAsiaTheme="minorEastAsia"/>
              <w:iCs w:val="0"/>
              <w:color w:val="auto"/>
              <w:sz w:val="24"/>
              <w:szCs w:val="24"/>
              <w:lang w:eastAsia="ja-JP"/>
            </w:rPr>
          </w:pPr>
          <w:r w:rsidRPr="00AE54BB">
            <w:rPr>
              <w:rFonts w:eastAsiaTheme="minorHAnsi"/>
              <w:color w:val="auto"/>
            </w:rPr>
            <w:t>1.5 Acronyms and Definitions Acronyms</w:t>
          </w:r>
          <w:r w:rsidRPr="00AE54BB">
            <w:rPr>
              <w:color w:val="auto"/>
            </w:rPr>
            <w:tab/>
          </w:r>
          <w:r w:rsidRPr="00AE54BB">
            <w:rPr>
              <w:color w:val="auto"/>
            </w:rPr>
            <w:fldChar w:fldCharType="begin"/>
          </w:r>
          <w:r w:rsidRPr="00AE54BB">
            <w:rPr>
              <w:color w:val="auto"/>
            </w:rPr>
            <w:instrText xml:space="preserve"> PAGEREF _Toc268343128 \h </w:instrText>
          </w:r>
          <w:r w:rsidRPr="00AE54BB">
            <w:rPr>
              <w:color w:val="auto"/>
            </w:rPr>
          </w:r>
          <w:r w:rsidRPr="00AE54BB">
            <w:rPr>
              <w:color w:val="auto"/>
            </w:rPr>
            <w:fldChar w:fldCharType="separate"/>
          </w:r>
          <w:r w:rsidR="005022BE">
            <w:rPr>
              <w:color w:val="auto"/>
            </w:rPr>
            <w:t>6</w:t>
          </w:r>
          <w:r w:rsidRPr="00AE54BB">
            <w:rPr>
              <w:color w:val="auto"/>
            </w:rPr>
            <w:fldChar w:fldCharType="end"/>
          </w:r>
        </w:p>
        <w:p w14:paraId="787FFE8E" w14:textId="77777777" w:rsidR="00AD5E30" w:rsidRPr="00AE54BB" w:rsidRDefault="00AD5E30">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AE54BB">
            <w:rPr>
              <w:rFonts w:ascii="Times New Roman" w:eastAsiaTheme="minorHAnsi" w:hAnsi="Times New Roman" w:cs="Times New Roman"/>
              <w:noProof/>
              <w:color w:val="auto"/>
              <w:lang w:bidi="ar-SA"/>
            </w:rPr>
            <w:t>Chapter Two: Overall Description</w:t>
          </w:r>
          <w:r w:rsidRPr="00AE54BB">
            <w:rPr>
              <w:rFonts w:ascii="Times New Roman" w:hAnsi="Times New Roman" w:cs="Times New Roman"/>
              <w:noProof/>
              <w:color w:val="auto"/>
            </w:rPr>
            <w:tab/>
          </w:r>
          <w:r w:rsidRPr="00AE54BB">
            <w:rPr>
              <w:rFonts w:ascii="Times New Roman" w:hAnsi="Times New Roman" w:cs="Times New Roman"/>
              <w:noProof/>
              <w:color w:val="auto"/>
            </w:rPr>
            <w:fldChar w:fldCharType="begin"/>
          </w:r>
          <w:r w:rsidRPr="00AE54BB">
            <w:rPr>
              <w:rFonts w:ascii="Times New Roman" w:hAnsi="Times New Roman" w:cs="Times New Roman"/>
              <w:noProof/>
              <w:color w:val="auto"/>
            </w:rPr>
            <w:instrText xml:space="preserve"> PAGEREF _Toc268343129 \h </w:instrText>
          </w:r>
          <w:r w:rsidRPr="00AE54BB">
            <w:rPr>
              <w:rFonts w:ascii="Times New Roman" w:hAnsi="Times New Roman" w:cs="Times New Roman"/>
              <w:noProof/>
              <w:color w:val="auto"/>
            </w:rPr>
          </w:r>
          <w:r w:rsidRPr="00AE54BB">
            <w:rPr>
              <w:rFonts w:ascii="Times New Roman" w:hAnsi="Times New Roman" w:cs="Times New Roman"/>
              <w:noProof/>
              <w:color w:val="auto"/>
            </w:rPr>
            <w:fldChar w:fldCharType="separate"/>
          </w:r>
          <w:r w:rsidR="005022BE">
            <w:rPr>
              <w:rFonts w:ascii="Times New Roman" w:hAnsi="Times New Roman" w:cs="Times New Roman"/>
              <w:noProof/>
              <w:color w:val="auto"/>
            </w:rPr>
            <w:t>7</w:t>
          </w:r>
          <w:r w:rsidRPr="00AE54BB">
            <w:rPr>
              <w:rFonts w:ascii="Times New Roman" w:hAnsi="Times New Roman" w:cs="Times New Roman"/>
              <w:noProof/>
              <w:color w:val="auto"/>
            </w:rPr>
            <w:fldChar w:fldCharType="end"/>
          </w:r>
        </w:p>
        <w:p w14:paraId="61558E03" w14:textId="77777777" w:rsidR="00AD5E30" w:rsidRPr="00AE54BB" w:rsidRDefault="00AD5E30">
          <w:pPr>
            <w:pStyle w:val="TOC2"/>
            <w:tabs>
              <w:tab w:val="left" w:pos="625"/>
            </w:tabs>
            <w:rPr>
              <w:rFonts w:eastAsiaTheme="minorEastAsia"/>
              <w:iCs w:val="0"/>
              <w:color w:val="auto"/>
              <w:sz w:val="24"/>
              <w:szCs w:val="24"/>
              <w:lang w:eastAsia="ja-JP"/>
            </w:rPr>
          </w:pPr>
          <w:r w:rsidRPr="00AE54BB">
            <w:rPr>
              <w:color w:val="auto"/>
            </w:rPr>
            <w:t>2.</w:t>
          </w:r>
          <w:r w:rsidRPr="00AE54BB">
            <w:rPr>
              <w:rFonts w:eastAsiaTheme="minorEastAsia"/>
              <w:iCs w:val="0"/>
              <w:color w:val="auto"/>
              <w:sz w:val="24"/>
              <w:szCs w:val="24"/>
              <w:lang w:eastAsia="ja-JP"/>
            </w:rPr>
            <w:tab/>
          </w:r>
          <w:r w:rsidRPr="00AE54BB">
            <w:rPr>
              <w:color w:val="auto"/>
            </w:rPr>
            <w:t>Overall Description</w:t>
          </w:r>
          <w:r w:rsidRPr="00AE54BB">
            <w:rPr>
              <w:color w:val="auto"/>
            </w:rPr>
            <w:tab/>
          </w:r>
          <w:r w:rsidRPr="00AE54BB">
            <w:rPr>
              <w:color w:val="auto"/>
            </w:rPr>
            <w:fldChar w:fldCharType="begin"/>
          </w:r>
          <w:r w:rsidRPr="00AE54BB">
            <w:rPr>
              <w:color w:val="auto"/>
            </w:rPr>
            <w:instrText xml:space="preserve"> PAGEREF _Toc268343130 \h </w:instrText>
          </w:r>
          <w:r w:rsidRPr="00AE54BB">
            <w:rPr>
              <w:color w:val="auto"/>
            </w:rPr>
          </w:r>
          <w:r w:rsidRPr="00AE54BB">
            <w:rPr>
              <w:color w:val="auto"/>
            </w:rPr>
            <w:fldChar w:fldCharType="separate"/>
          </w:r>
          <w:r w:rsidR="005022BE">
            <w:rPr>
              <w:color w:val="auto"/>
            </w:rPr>
            <w:t>7</w:t>
          </w:r>
          <w:r w:rsidRPr="00AE54BB">
            <w:rPr>
              <w:color w:val="auto"/>
            </w:rPr>
            <w:fldChar w:fldCharType="end"/>
          </w:r>
        </w:p>
        <w:p w14:paraId="2A35EFD1" w14:textId="77777777" w:rsidR="00AD5E30" w:rsidRPr="00AE54BB" w:rsidRDefault="00AD5E30">
          <w:pPr>
            <w:pStyle w:val="TOC2"/>
            <w:rPr>
              <w:rFonts w:eastAsiaTheme="minorEastAsia"/>
              <w:iCs w:val="0"/>
              <w:color w:val="auto"/>
              <w:sz w:val="24"/>
              <w:szCs w:val="24"/>
              <w:lang w:eastAsia="ja-JP"/>
            </w:rPr>
          </w:pPr>
          <w:r w:rsidRPr="00AE54BB">
            <w:rPr>
              <w:color w:val="auto"/>
            </w:rPr>
            <w:t>2.1 Product Perspective</w:t>
          </w:r>
          <w:r w:rsidRPr="00AE54BB">
            <w:rPr>
              <w:color w:val="auto"/>
            </w:rPr>
            <w:tab/>
          </w:r>
          <w:r w:rsidRPr="00AE54BB">
            <w:rPr>
              <w:color w:val="auto"/>
            </w:rPr>
            <w:fldChar w:fldCharType="begin"/>
          </w:r>
          <w:r w:rsidRPr="00AE54BB">
            <w:rPr>
              <w:color w:val="auto"/>
            </w:rPr>
            <w:instrText xml:space="preserve"> PAGEREF _Toc268343131 \h </w:instrText>
          </w:r>
          <w:r w:rsidRPr="00AE54BB">
            <w:rPr>
              <w:color w:val="auto"/>
            </w:rPr>
          </w:r>
          <w:r w:rsidRPr="00AE54BB">
            <w:rPr>
              <w:color w:val="auto"/>
            </w:rPr>
            <w:fldChar w:fldCharType="separate"/>
          </w:r>
          <w:r w:rsidR="005022BE">
            <w:rPr>
              <w:color w:val="auto"/>
            </w:rPr>
            <w:t>7</w:t>
          </w:r>
          <w:r w:rsidRPr="00AE54BB">
            <w:rPr>
              <w:color w:val="auto"/>
            </w:rPr>
            <w:fldChar w:fldCharType="end"/>
          </w:r>
        </w:p>
        <w:p w14:paraId="723DFFE3" w14:textId="77777777" w:rsidR="00AD5E30" w:rsidRPr="00AE54BB" w:rsidRDefault="00AD5E30">
          <w:pPr>
            <w:pStyle w:val="TOC2"/>
            <w:rPr>
              <w:rFonts w:eastAsiaTheme="minorEastAsia"/>
              <w:iCs w:val="0"/>
              <w:color w:val="auto"/>
              <w:sz w:val="24"/>
              <w:szCs w:val="24"/>
              <w:lang w:eastAsia="ja-JP"/>
            </w:rPr>
          </w:pPr>
          <w:r w:rsidRPr="00AE54BB">
            <w:rPr>
              <w:color w:val="auto"/>
            </w:rPr>
            <w:t>2.2 Product Features</w:t>
          </w:r>
          <w:r w:rsidRPr="00AE54BB">
            <w:rPr>
              <w:color w:val="auto"/>
            </w:rPr>
            <w:tab/>
          </w:r>
          <w:r w:rsidRPr="00AE54BB">
            <w:rPr>
              <w:color w:val="auto"/>
            </w:rPr>
            <w:fldChar w:fldCharType="begin"/>
          </w:r>
          <w:r w:rsidRPr="00AE54BB">
            <w:rPr>
              <w:color w:val="auto"/>
            </w:rPr>
            <w:instrText xml:space="preserve"> PAGEREF _Toc268343132 \h </w:instrText>
          </w:r>
          <w:r w:rsidRPr="00AE54BB">
            <w:rPr>
              <w:color w:val="auto"/>
            </w:rPr>
          </w:r>
          <w:r w:rsidRPr="00AE54BB">
            <w:rPr>
              <w:color w:val="auto"/>
            </w:rPr>
            <w:fldChar w:fldCharType="separate"/>
          </w:r>
          <w:r w:rsidR="005022BE">
            <w:rPr>
              <w:color w:val="auto"/>
            </w:rPr>
            <w:t>7</w:t>
          </w:r>
          <w:r w:rsidRPr="00AE54BB">
            <w:rPr>
              <w:color w:val="auto"/>
            </w:rPr>
            <w:fldChar w:fldCharType="end"/>
          </w:r>
        </w:p>
        <w:p w14:paraId="4F8E94EF" w14:textId="77777777" w:rsidR="00AD5E30" w:rsidRPr="00AE54BB" w:rsidRDefault="00AD5E30">
          <w:pPr>
            <w:pStyle w:val="TOC2"/>
            <w:rPr>
              <w:rFonts w:eastAsiaTheme="minorEastAsia"/>
              <w:iCs w:val="0"/>
              <w:color w:val="auto"/>
              <w:sz w:val="24"/>
              <w:szCs w:val="24"/>
              <w:lang w:eastAsia="ja-JP"/>
            </w:rPr>
          </w:pPr>
          <w:r w:rsidRPr="00AE54BB">
            <w:rPr>
              <w:color w:val="auto"/>
            </w:rPr>
            <w:t>2.3 Design and Implementation Constraints</w:t>
          </w:r>
          <w:r w:rsidRPr="00AE54BB">
            <w:rPr>
              <w:color w:val="auto"/>
            </w:rPr>
            <w:tab/>
          </w:r>
          <w:r w:rsidRPr="00AE54BB">
            <w:rPr>
              <w:color w:val="auto"/>
            </w:rPr>
            <w:fldChar w:fldCharType="begin"/>
          </w:r>
          <w:r w:rsidRPr="00AE54BB">
            <w:rPr>
              <w:color w:val="auto"/>
            </w:rPr>
            <w:instrText xml:space="preserve"> PAGEREF _Toc268343133 \h </w:instrText>
          </w:r>
          <w:r w:rsidRPr="00AE54BB">
            <w:rPr>
              <w:color w:val="auto"/>
            </w:rPr>
          </w:r>
          <w:r w:rsidRPr="00AE54BB">
            <w:rPr>
              <w:color w:val="auto"/>
            </w:rPr>
            <w:fldChar w:fldCharType="separate"/>
          </w:r>
          <w:r w:rsidR="005022BE">
            <w:rPr>
              <w:color w:val="auto"/>
            </w:rPr>
            <w:t>7</w:t>
          </w:r>
          <w:r w:rsidRPr="00AE54BB">
            <w:rPr>
              <w:color w:val="auto"/>
            </w:rPr>
            <w:fldChar w:fldCharType="end"/>
          </w:r>
        </w:p>
        <w:p w14:paraId="2BF47D33" w14:textId="77777777" w:rsidR="00AD5E30" w:rsidRPr="00AE54BB" w:rsidRDefault="00AD5E30">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AE54BB">
            <w:rPr>
              <w:rFonts w:ascii="Times New Roman" w:eastAsiaTheme="minorHAnsi" w:hAnsi="Times New Roman" w:cs="Times New Roman"/>
              <w:noProof/>
              <w:color w:val="auto"/>
              <w:lang w:bidi="ar-SA"/>
            </w:rPr>
            <w:t>Chapter Three: System Architecture</w:t>
          </w:r>
          <w:r w:rsidRPr="00AE54BB">
            <w:rPr>
              <w:rFonts w:ascii="Times New Roman" w:hAnsi="Times New Roman" w:cs="Times New Roman"/>
              <w:noProof/>
              <w:color w:val="auto"/>
            </w:rPr>
            <w:tab/>
          </w:r>
          <w:r w:rsidRPr="00AE54BB">
            <w:rPr>
              <w:rFonts w:ascii="Times New Roman" w:hAnsi="Times New Roman" w:cs="Times New Roman"/>
              <w:noProof/>
              <w:color w:val="auto"/>
            </w:rPr>
            <w:fldChar w:fldCharType="begin"/>
          </w:r>
          <w:r w:rsidRPr="00AE54BB">
            <w:rPr>
              <w:rFonts w:ascii="Times New Roman" w:hAnsi="Times New Roman" w:cs="Times New Roman"/>
              <w:noProof/>
              <w:color w:val="auto"/>
            </w:rPr>
            <w:instrText xml:space="preserve"> PAGEREF _Toc268343134 \h </w:instrText>
          </w:r>
          <w:r w:rsidRPr="00AE54BB">
            <w:rPr>
              <w:rFonts w:ascii="Times New Roman" w:hAnsi="Times New Roman" w:cs="Times New Roman"/>
              <w:noProof/>
              <w:color w:val="auto"/>
            </w:rPr>
          </w:r>
          <w:r w:rsidRPr="00AE54BB">
            <w:rPr>
              <w:rFonts w:ascii="Times New Roman" w:hAnsi="Times New Roman" w:cs="Times New Roman"/>
              <w:noProof/>
              <w:color w:val="auto"/>
            </w:rPr>
            <w:fldChar w:fldCharType="separate"/>
          </w:r>
          <w:r w:rsidR="005022BE">
            <w:rPr>
              <w:rFonts w:ascii="Times New Roman" w:hAnsi="Times New Roman" w:cs="Times New Roman"/>
              <w:noProof/>
              <w:color w:val="auto"/>
            </w:rPr>
            <w:t>8</w:t>
          </w:r>
          <w:r w:rsidRPr="00AE54BB">
            <w:rPr>
              <w:rFonts w:ascii="Times New Roman" w:hAnsi="Times New Roman" w:cs="Times New Roman"/>
              <w:noProof/>
              <w:color w:val="auto"/>
            </w:rPr>
            <w:fldChar w:fldCharType="end"/>
          </w:r>
        </w:p>
        <w:p w14:paraId="5D73E857" w14:textId="77777777" w:rsidR="00AD5E30" w:rsidRPr="00AE54BB" w:rsidRDefault="00AD5E30">
          <w:pPr>
            <w:pStyle w:val="TOC2"/>
            <w:tabs>
              <w:tab w:val="left" w:pos="625"/>
            </w:tabs>
            <w:rPr>
              <w:rFonts w:eastAsiaTheme="minorEastAsia"/>
              <w:iCs w:val="0"/>
              <w:color w:val="auto"/>
              <w:sz w:val="24"/>
              <w:szCs w:val="24"/>
              <w:lang w:eastAsia="ja-JP"/>
            </w:rPr>
          </w:pPr>
          <w:r w:rsidRPr="00AE54BB">
            <w:rPr>
              <w:color w:val="auto"/>
            </w:rPr>
            <w:t>3.</w:t>
          </w:r>
          <w:r w:rsidRPr="00AE54BB">
            <w:rPr>
              <w:rFonts w:eastAsiaTheme="minorEastAsia"/>
              <w:iCs w:val="0"/>
              <w:color w:val="auto"/>
              <w:sz w:val="24"/>
              <w:szCs w:val="24"/>
              <w:lang w:eastAsia="ja-JP"/>
            </w:rPr>
            <w:tab/>
          </w:r>
          <w:r w:rsidRPr="00AE54BB">
            <w:rPr>
              <w:color w:val="auto"/>
            </w:rPr>
            <w:t>System Architecture</w:t>
          </w:r>
          <w:r w:rsidRPr="00AE54BB">
            <w:rPr>
              <w:color w:val="auto"/>
            </w:rPr>
            <w:tab/>
          </w:r>
          <w:r w:rsidRPr="00AE54BB">
            <w:rPr>
              <w:color w:val="auto"/>
            </w:rPr>
            <w:fldChar w:fldCharType="begin"/>
          </w:r>
          <w:r w:rsidRPr="00AE54BB">
            <w:rPr>
              <w:color w:val="auto"/>
            </w:rPr>
            <w:instrText xml:space="preserve"> PAGEREF _Toc268343135 \h </w:instrText>
          </w:r>
          <w:r w:rsidRPr="00AE54BB">
            <w:rPr>
              <w:color w:val="auto"/>
            </w:rPr>
          </w:r>
          <w:r w:rsidRPr="00AE54BB">
            <w:rPr>
              <w:color w:val="auto"/>
            </w:rPr>
            <w:fldChar w:fldCharType="separate"/>
          </w:r>
          <w:r w:rsidR="005022BE">
            <w:rPr>
              <w:color w:val="auto"/>
            </w:rPr>
            <w:t>8</w:t>
          </w:r>
          <w:r w:rsidRPr="00AE54BB">
            <w:rPr>
              <w:color w:val="auto"/>
            </w:rPr>
            <w:fldChar w:fldCharType="end"/>
          </w:r>
        </w:p>
        <w:p w14:paraId="42A53124" w14:textId="77777777" w:rsidR="00AD5E30" w:rsidRPr="00AE54BB" w:rsidRDefault="00AD5E30">
          <w:pPr>
            <w:pStyle w:val="TOC2"/>
            <w:rPr>
              <w:rFonts w:eastAsiaTheme="minorEastAsia"/>
              <w:iCs w:val="0"/>
              <w:color w:val="auto"/>
              <w:sz w:val="24"/>
              <w:szCs w:val="24"/>
              <w:lang w:eastAsia="ja-JP"/>
            </w:rPr>
          </w:pPr>
          <w:r w:rsidRPr="00AE54BB">
            <w:rPr>
              <w:color w:val="auto"/>
            </w:rPr>
            <w:t>3.1 Technologies used</w:t>
          </w:r>
          <w:r w:rsidRPr="00AE54BB">
            <w:rPr>
              <w:color w:val="auto"/>
            </w:rPr>
            <w:tab/>
          </w:r>
          <w:r w:rsidRPr="00AE54BB">
            <w:rPr>
              <w:color w:val="auto"/>
            </w:rPr>
            <w:fldChar w:fldCharType="begin"/>
          </w:r>
          <w:r w:rsidRPr="00AE54BB">
            <w:rPr>
              <w:color w:val="auto"/>
            </w:rPr>
            <w:instrText xml:space="preserve"> PAGEREF _Toc268343136 \h </w:instrText>
          </w:r>
          <w:r w:rsidRPr="00AE54BB">
            <w:rPr>
              <w:color w:val="auto"/>
            </w:rPr>
          </w:r>
          <w:r w:rsidRPr="00AE54BB">
            <w:rPr>
              <w:color w:val="auto"/>
            </w:rPr>
            <w:fldChar w:fldCharType="separate"/>
          </w:r>
          <w:r w:rsidR="005022BE">
            <w:rPr>
              <w:color w:val="auto"/>
            </w:rPr>
            <w:t>9</w:t>
          </w:r>
          <w:r w:rsidRPr="00AE54BB">
            <w:rPr>
              <w:color w:val="auto"/>
            </w:rPr>
            <w:fldChar w:fldCharType="end"/>
          </w:r>
        </w:p>
        <w:p w14:paraId="565AFC42" w14:textId="77777777" w:rsidR="00AD5E30" w:rsidRPr="00AE54BB" w:rsidRDefault="00AD5E30">
          <w:pPr>
            <w:pStyle w:val="TOC3"/>
            <w:rPr>
              <w:rFonts w:ascii="Times New Roman" w:eastAsiaTheme="minorEastAsia" w:hAnsi="Times New Roman" w:cs="Times New Roman"/>
              <w:lang w:eastAsia="ja-JP"/>
            </w:rPr>
          </w:pPr>
          <w:r w:rsidRPr="00AE54BB">
            <w:rPr>
              <w:rFonts w:ascii="Times New Roman" w:hAnsi="Times New Roman" w:cs="Times New Roman"/>
            </w:rPr>
            <w:t>3.1.1 Adobe® PhoneGap™ Build</w:t>
          </w:r>
          <w:r w:rsidRPr="00AE54BB">
            <w:rPr>
              <w:rFonts w:ascii="Times New Roman" w:hAnsi="Times New Roman" w:cs="Times New Roman"/>
            </w:rPr>
            <w:tab/>
          </w:r>
          <w:r w:rsidRPr="00AE54BB">
            <w:rPr>
              <w:rFonts w:ascii="Times New Roman" w:hAnsi="Times New Roman" w:cs="Times New Roman"/>
            </w:rPr>
            <w:fldChar w:fldCharType="begin"/>
          </w:r>
          <w:r w:rsidRPr="00AE54BB">
            <w:rPr>
              <w:rFonts w:ascii="Times New Roman" w:hAnsi="Times New Roman" w:cs="Times New Roman"/>
            </w:rPr>
            <w:instrText xml:space="preserve"> PAGEREF _Toc268343137 \h </w:instrText>
          </w:r>
          <w:r w:rsidRPr="00AE54BB">
            <w:rPr>
              <w:rFonts w:ascii="Times New Roman" w:hAnsi="Times New Roman" w:cs="Times New Roman"/>
            </w:rPr>
          </w:r>
          <w:r w:rsidRPr="00AE54BB">
            <w:rPr>
              <w:rFonts w:ascii="Times New Roman" w:hAnsi="Times New Roman" w:cs="Times New Roman"/>
            </w:rPr>
            <w:fldChar w:fldCharType="separate"/>
          </w:r>
          <w:r w:rsidR="005022BE">
            <w:rPr>
              <w:rFonts w:ascii="Times New Roman" w:hAnsi="Times New Roman" w:cs="Times New Roman"/>
            </w:rPr>
            <w:t>9</w:t>
          </w:r>
          <w:r w:rsidRPr="00AE54BB">
            <w:rPr>
              <w:rFonts w:ascii="Times New Roman" w:hAnsi="Times New Roman" w:cs="Times New Roman"/>
            </w:rPr>
            <w:fldChar w:fldCharType="end"/>
          </w:r>
        </w:p>
        <w:p w14:paraId="7B8C4312" w14:textId="77777777" w:rsidR="00AD5E30" w:rsidRPr="00AE54BB" w:rsidRDefault="00AD5E30">
          <w:pPr>
            <w:pStyle w:val="TOC3"/>
            <w:rPr>
              <w:rFonts w:ascii="Times New Roman" w:eastAsiaTheme="minorEastAsia" w:hAnsi="Times New Roman" w:cs="Times New Roman"/>
              <w:lang w:eastAsia="ja-JP"/>
            </w:rPr>
          </w:pPr>
          <w:r w:rsidRPr="00AE54BB">
            <w:rPr>
              <w:rFonts w:ascii="Times New Roman" w:hAnsi="Times New Roman" w:cs="Times New Roman"/>
            </w:rPr>
            <w:t>3.1.2 HTML5</w:t>
          </w:r>
          <w:r w:rsidRPr="00AE54BB">
            <w:rPr>
              <w:rFonts w:ascii="Times New Roman" w:hAnsi="Times New Roman" w:cs="Times New Roman"/>
            </w:rPr>
            <w:tab/>
          </w:r>
          <w:r w:rsidRPr="00AE54BB">
            <w:rPr>
              <w:rFonts w:ascii="Times New Roman" w:hAnsi="Times New Roman" w:cs="Times New Roman"/>
            </w:rPr>
            <w:fldChar w:fldCharType="begin"/>
          </w:r>
          <w:r w:rsidRPr="00AE54BB">
            <w:rPr>
              <w:rFonts w:ascii="Times New Roman" w:hAnsi="Times New Roman" w:cs="Times New Roman"/>
            </w:rPr>
            <w:instrText xml:space="preserve"> PAGEREF _Toc268343138 \h </w:instrText>
          </w:r>
          <w:r w:rsidRPr="00AE54BB">
            <w:rPr>
              <w:rFonts w:ascii="Times New Roman" w:hAnsi="Times New Roman" w:cs="Times New Roman"/>
            </w:rPr>
          </w:r>
          <w:r w:rsidRPr="00AE54BB">
            <w:rPr>
              <w:rFonts w:ascii="Times New Roman" w:hAnsi="Times New Roman" w:cs="Times New Roman"/>
            </w:rPr>
            <w:fldChar w:fldCharType="separate"/>
          </w:r>
          <w:r w:rsidR="005022BE">
            <w:rPr>
              <w:rFonts w:ascii="Times New Roman" w:hAnsi="Times New Roman" w:cs="Times New Roman"/>
            </w:rPr>
            <w:t>9</w:t>
          </w:r>
          <w:r w:rsidRPr="00AE54BB">
            <w:rPr>
              <w:rFonts w:ascii="Times New Roman" w:hAnsi="Times New Roman" w:cs="Times New Roman"/>
            </w:rPr>
            <w:fldChar w:fldCharType="end"/>
          </w:r>
        </w:p>
        <w:p w14:paraId="4EF5F43D" w14:textId="77777777" w:rsidR="00AD5E30" w:rsidRPr="00AE54BB" w:rsidRDefault="00AD5E30">
          <w:pPr>
            <w:pStyle w:val="TOC3"/>
            <w:rPr>
              <w:rFonts w:ascii="Times New Roman" w:eastAsiaTheme="minorEastAsia" w:hAnsi="Times New Roman" w:cs="Times New Roman"/>
              <w:lang w:eastAsia="ja-JP"/>
            </w:rPr>
          </w:pPr>
          <w:r w:rsidRPr="00AE54BB">
            <w:rPr>
              <w:rFonts w:ascii="Times New Roman" w:hAnsi="Times New Roman" w:cs="Times New Roman"/>
            </w:rPr>
            <w:t>3.1.3 MySQL Server</w:t>
          </w:r>
          <w:r w:rsidRPr="00AE54BB">
            <w:rPr>
              <w:rFonts w:ascii="Times New Roman" w:hAnsi="Times New Roman" w:cs="Times New Roman"/>
            </w:rPr>
            <w:tab/>
          </w:r>
          <w:r w:rsidRPr="00AE54BB">
            <w:rPr>
              <w:rFonts w:ascii="Times New Roman" w:hAnsi="Times New Roman" w:cs="Times New Roman"/>
            </w:rPr>
            <w:fldChar w:fldCharType="begin"/>
          </w:r>
          <w:r w:rsidRPr="00AE54BB">
            <w:rPr>
              <w:rFonts w:ascii="Times New Roman" w:hAnsi="Times New Roman" w:cs="Times New Roman"/>
            </w:rPr>
            <w:instrText xml:space="preserve"> PAGEREF _Toc268343139 \h </w:instrText>
          </w:r>
          <w:r w:rsidRPr="00AE54BB">
            <w:rPr>
              <w:rFonts w:ascii="Times New Roman" w:hAnsi="Times New Roman" w:cs="Times New Roman"/>
            </w:rPr>
          </w:r>
          <w:r w:rsidRPr="00AE54BB">
            <w:rPr>
              <w:rFonts w:ascii="Times New Roman" w:hAnsi="Times New Roman" w:cs="Times New Roman"/>
            </w:rPr>
            <w:fldChar w:fldCharType="separate"/>
          </w:r>
          <w:r w:rsidR="005022BE">
            <w:rPr>
              <w:rFonts w:ascii="Times New Roman" w:hAnsi="Times New Roman" w:cs="Times New Roman"/>
            </w:rPr>
            <w:t>9</w:t>
          </w:r>
          <w:r w:rsidRPr="00AE54BB">
            <w:rPr>
              <w:rFonts w:ascii="Times New Roman" w:hAnsi="Times New Roman" w:cs="Times New Roman"/>
            </w:rPr>
            <w:fldChar w:fldCharType="end"/>
          </w:r>
        </w:p>
        <w:p w14:paraId="4CA794D0" w14:textId="77777777" w:rsidR="00AD5E30" w:rsidRPr="00AE54BB" w:rsidRDefault="00AD5E30">
          <w:pPr>
            <w:pStyle w:val="TOC3"/>
            <w:rPr>
              <w:rFonts w:ascii="Times New Roman" w:eastAsiaTheme="minorEastAsia" w:hAnsi="Times New Roman" w:cs="Times New Roman"/>
              <w:lang w:eastAsia="ja-JP"/>
            </w:rPr>
          </w:pPr>
          <w:r w:rsidRPr="00AE54BB">
            <w:rPr>
              <w:rFonts w:ascii="Times New Roman" w:hAnsi="Times New Roman" w:cs="Times New Roman"/>
            </w:rPr>
            <w:t>3.1.4 Apache web server 2.5.10</w:t>
          </w:r>
          <w:r w:rsidRPr="00AE54BB">
            <w:rPr>
              <w:rFonts w:ascii="Times New Roman" w:hAnsi="Times New Roman" w:cs="Times New Roman"/>
            </w:rPr>
            <w:tab/>
          </w:r>
          <w:r w:rsidRPr="00AE54BB">
            <w:rPr>
              <w:rFonts w:ascii="Times New Roman" w:hAnsi="Times New Roman" w:cs="Times New Roman"/>
            </w:rPr>
            <w:fldChar w:fldCharType="begin"/>
          </w:r>
          <w:r w:rsidRPr="00AE54BB">
            <w:rPr>
              <w:rFonts w:ascii="Times New Roman" w:hAnsi="Times New Roman" w:cs="Times New Roman"/>
            </w:rPr>
            <w:instrText xml:space="preserve"> PAGEREF _Toc268343140 \h </w:instrText>
          </w:r>
          <w:r w:rsidRPr="00AE54BB">
            <w:rPr>
              <w:rFonts w:ascii="Times New Roman" w:hAnsi="Times New Roman" w:cs="Times New Roman"/>
            </w:rPr>
          </w:r>
          <w:r w:rsidRPr="00AE54BB">
            <w:rPr>
              <w:rFonts w:ascii="Times New Roman" w:hAnsi="Times New Roman" w:cs="Times New Roman"/>
            </w:rPr>
            <w:fldChar w:fldCharType="separate"/>
          </w:r>
          <w:r w:rsidR="005022BE">
            <w:rPr>
              <w:rFonts w:ascii="Times New Roman" w:hAnsi="Times New Roman" w:cs="Times New Roman"/>
            </w:rPr>
            <w:t>9</w:t>
          </w:r>
          <w:r w:rsidRPr="00AE54BB">
            <w:rPr>
              <w:rFonts w:ascii="Times New Roman" w:hAnsi="Times New Roman" w:cs="Times New Roman"/>
            </w:rPr>
            <w:fldChar w:fldCharType="end"/>
          </w:r>
        </w:p>
        <w:p w14:paraId="5404C26F" w14:textId="77777777" w:rsidR="00AD5E30" w:rsidRPr="00AE54BB" w:rsidRDefault="00AD5E30">
          <w:pPr>
            <w:pStyle w:val="TOC3"/>
            <w:rPr>
              <w:rFonts w:ascii="Times New Roman" w:eastAsiaTheme="minorEastAsia" w:hAnsi="Times New Roman" w:cs="Times New Roman"/>
              <w:lang w:eastAsia="ja-JP"/>
            </w:rPr>
          </w:pPr>
          <w:r w:rsidRPr="00AE54BB">
            <w:rPr>
              <w:rFonts w:ascii="Times New Roman" w:hAnsi="Times New Roman" w:cs="Times New Roman"/>
            </w:rPr>
            <w:t>3.1.5 CodeIgniter 2.1.4</w:t>
          </w:r>
          <w:r w:rsidRPr="00AE54BB">
            <w:rPr>
              <w:rFonts w:ascii="Times New Roman" w:hAnsi="Times New Roman" w:cs="Times New Roman"/>
            </w:rPr>
            <w:tab/>
          </w:r>
          <w:r w:rsidRPr="00AE54BB">
            <w:rPr>
              <w:rFonts w:ascii="Times New Roman" w:hAnsi="Times New Roman" w:cs="Times New Roman"/>
            </w:rPr>
            <w:fldChar w:fldCharType="begin"/>
          </w:r>
          <w:r w:rsidRPr="00AE54BB">
            <w:rPr>
              <w:rFonts w:ascii="Times New Roman" w:hAnsi="Times New Roman" w:cs="Times New Roman"/>
            </w:rPr>
            <w:instrText xml:space="preserve"> PAGEREF _Toc268343141 \h </w:instrText>
          </w:r>
          <w:r w:rsidRPr="00AE54BB">
            <w:rPr>
              <w:rFonts w:ascii="Times New Roman" w:hAnsi="Times New Roman" w:cs="Times New Roman"/>
            </w:rPr>
          </w:r>
          <w:r w:rsidRPr="00AE54BB">
            <w:rPr>
              <w:rFonts w:ascii="Times New Roman" w:hAnsi="Times New Roman" w:cs="Times New Roman"/>
            </w:rPr>
            <w:fldChar w:fldCharType="separate"/>
          </w:r>
          <w:r w:rsidR="005022BE">
            <w:rPr>
              <w:rFonts w:ascii="Times New Roman" w:hAnsi="Times New Roman" w:cs="Times New Roman"/>
            </w:rPr>
            <w:t>9</w:t>
          </w:r>
          <w:r w:rsidRPr="00AE54BB">
            <w:rPr>
              <w:rFonts w:ascii="Times New Roman" w:hAnsi="Times New Roman" w:cs="Times New Roman"/>
            </w:rPr>
            <w:fldChar w:fldCharType="end"/>
          </w:r>
        </w:p>
        <w:p w14:paraId="55A3F21E" w14:textId="77777777" w:rsidR="00AD5E30" w:rsidRPr="00AE54BB" w:rsidRDefault="00AD5E30">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AE54BB">
            <w:rPr>
              <w:rFonts w:ascii="Times New Roman" w:eastAsiaTheme="minorHAnsi" w:hAnsi="Times New Roman" w:cs="Times New Roman"/>
              <w:noProof/>
              <w:color w:val="auto"/>
              <w:lang w:bidi="ar-SA"/>
            </w:rPr>
            <w:t>Chapter Four: Detail Design</w:t>
          </w:r>
          <w:r w:rsidRPr="00AE54BB">
            <w:rPr>
              <w:rFonts w:ascii="Times New Roman" w:hAnsi="Times New Roman" w:cs="Times New Roman"/>
              <w:noProof/>
              <w:color w:val="auto"/>
            </w:rPr>
            <w:tab/>
          </w:r>
          <w:r w:rsidRPr="00AE54BB">
            <w:rPr>
              <w:rFonts w:ascii="Times New Roman" w:hAnsi="Times New Roman" w:cs="Times New Roman"/>
              <w:noProof/>
              <w:color w:val="auto"/>
            </w:rPr>
            <w:fldChar w:fldCharType="begin"/>
          </w:r>
          <w:r w:rsidRPr="00AE54BB">
            <w:rPr>
              <w:rFonts w:ascii="Times New Roman" w:hAnsi="Times New Roman" w:cs="Times New Roman"/>
              <w:noProof/>
              <w:color w:val="auto"/>
            </w:rPr>
            <w:instrText xml:space="preserve"> PAGEREF _Toc268343142 \h </w:instrText>
          </w:r>
          <w:r w:rsidRPr="00AE54BB">
            <w:rPr>
              <w:rFonts w:ascii="Times New Roman" w:hAnsi="Times New Roman" w:cs="Times New Roman"/>
              <w:noProof/>
              <w:color w:val="auto"/>
            </w:rPr>
          </w:r>
          <w:r w:rsidRPr="00AE54BB">
            <w:rPr>
              <w:rFonts w:ascii="Times New Roman" w:hAnsi="Times New Roman" w:cs="Times New Roman"/>
              <w:noProof/>
              <w:color w:val="auto"/>
            </w:rPr>
            <w:fldChar w:fldCharType="separate"/>
          </w:r>
          <w:r w:rsidR="005022BE">
            <w:rPr>
              <w:rFonts w:ascii="Times New Roman" w:hAnsi="Times New Roman" w:cs="Times New Roman"/>
              <w:noProof/>
              <w:color w:val="auto"/>
            </w:rPr>
            <w:t>10</w:t>
          </w:r>
          <w:r w:rsidRPr="00AE54BB">
            <w:rPr>
              <w:rFonts w:ascii="Times New Roman" w:hAnsi="Times New Roman" w:cs="Times New Roman"/>
              <w:noProof/>
              <w:color w:val="auto"/>
            </w:rPr>
            <w:fldChar w:fldCharType="end"/>
          </w:r>
        </w:p>
        <w:p w14:paraId="0D8C41EB" w14:textId="77777777" w:rsidR="00AD5E30" w:rsidRPr="00AE54BB" w:rsidRDefault="00AD5E30">
          <w:pPr>
            <w:pStyle w:val="TOC2"/>
            <w:rPr>
              <w:rFonts w:eastAsiaTheme="minorEastAsia"/>
              <w:iCs w:val="0"/>
              <w:color w:val="auto"/>
              <w:sz w:val="24"/>
              <w:szCs w:val="24"/>
              <w:lang w:eastAsia="ja-JP"/>
            </w:rPr>
          </w:pPr>
          <w:r w:rsidRPr="00AE54BB">
            <w:rPr>
              <w:color w:val="auto"/>
            </w:rPr>
            <w:t>4. Detail Design</w:t>
          </w:r>
          <w:r w:rsidRPr="00AE54BB">
            <w:rPr>
              <w:color w:val="auto"/>
            </w:rPr>
            <w:tab/>
          </w:r>
          <w:r w:rsidRPr="00AE54BB">
            <w:rPr>
              <w:color w:val="auto"/>
            </w:rPr>
            <w:fldChar w:fldCharType="begin"/>
          </w:r>
          <w:r w:rsidRPr="00AE54BB">
            <w:rPr>
              <w:color w:val="auto"/>
            </w:rPr>
            <w:instrText xml:space="preserve"> PAGEREF _Toc268343143 \h </w:instrText>
          </w:r>
          <w:r w:rsidRPr="00AE54BB">
            <w:rPr>
              <w:color w:val="auto"/>
            </w:rPr>
          </w:r>
          <w:r w:rsidRPr="00AE54BB">
            <w:rPr>
              <w:color w:val="auto"/>
            </w:rPr>
            <w:fldChar w:fldCharType="separate"/>
          </w:r>
          <w:r w:rsidR="005022BE">
            <w:rPr>
              <w:color w:val="auto"/>
            </w:rPr>
            <w:t>10</w:t>
          </w:r>
          <w:r w:rsidRPr="00AE54BB">
            <w:rPr>
              <w:color w:val="auto"/>
            </w:rPr>
            <w:fldChar w:fldCharType="end"/>
          </w:r>
        </w:p>
        <w:p w14:paraId="58C97FC1" w14:textId="77777777" w:rsidR="00AD5E30" w:rsidRPr="00AE54BB" w:rsidRDefault="00AD5E30">
          <w:pPr>
            <w:pStyle w:val="TOC2"/>
            <w:rPr>
              <w:rFonts w:eastAsiaTheme="minorEastAsia"/>
              <w:iCs w:val="0"/>
              <w:color w:val="auto"/>
              <w:sz w:val="24"/>
              <w:szCs w:val="24"/>
              <w:lang w:eastAsia="ja-JP"/>
            </w:rPr>
          </w:pPr>
          <w:r w:rsidRPr="00AE54BB">
            <w:rPr>
              <w:rFonts w:eastAsiaTheme="minorHAnsi"/>
              <w:color w:val="auto"/>
            </w:rPr>
            <w:t xml:space="preserve">4.1 </w:t>
          </w:r>
          <w:r w:rsidRPr="00AE54BB">
            <w:rPr>
              <w:color w:val="auto"/>
            </w:rPr>
            <w:t>Class diagram</w:t>
          </w:r>
          <w:r w:rsidRPr="00AE54BB">
            <w:rPr>
              <w:color w:val="auto"/>
            </w:rPr>
            <w:tab/>
          </w:r>
          <w:r w:rsidRPr="00AE54BB">
            <w:rPr>
              <w:color w:val="auto"/>
            </w:rPr>
            <w:fldChar w:fldCharType="begin"/>
          </w:r>
          <w:r w:rsidRPr="00AE54BB">
            <w:rPr>
              <w:color w:val="auto"/>
            </w:rPr>
            <w:instrText xml:space="preserve"> PAGEREF _Toc268343144 \h </w:instrText>
          </w:r>
          <w:r w:rsidRPr="00AE54BB">
            <w:rPr>
              <w:color w:val="auto"/>
            </w:rPr>
          </w:r>
          <w:r w:rsidRPr="00AE54BB">
            <w:rPr>
              <w:color w:val="auto"/>
            </w:rPr>
            <w:fldChar w:fldCharType="separate"/>
          </w:r>
          <w:r w:rsidR="005022BE">
            <w:rPr>
              <w:color w:val="auto"/>
            </w:rPr>
            <w:t>11</w:t>
          </w:r>
          <w:r w:rsidRPr="00AE54BB">
            <w:rPr>
              <w:color w:val="auto"/>
            </w:rPr>
            <w:fldChar w:fldCharType="end"/>
          </w:r>
        </w:p>
        <w:p w14:paraId="4536EF79" w14:textId="77777777" w:rsidR="00AD5E30" w:rsidRPr="00AE54BB" w:rsidRDefault="00AD5E30">
          <w:pPr>
            <w:pStyle w:val="TOC3"/>
            <w:rPr>
              <w:rFonts w:ascii="Times New Roman" w:eastAsiaTheme="minorEastAsia" w:hAnsi="Times New Roman" w:cs="Times New Roman"/>
              <w:lang w:eastAsia="ja-JP"/>
            </w:rPr>
          </w:pPr>
          <w:r w:rsidRPr="00AE54BB">
            <w:rPr>
              <w:rFonts w:ascii="Times New Roman" w:hAnsi="Times New Roman" w:cs="Times New Roman"/>
            </w:rPr>
            <w:t>4.1.1 DCSS website class diagram</w:t>
          </w:r>
          <w:r w:rsidRPr="00AE54BB">
            <w:rPr>
              <w:rFonts w:ascii="Times New Roman" w:hAnsi="Times New Roman" w:cs="Times New Roman"/>
            </w:rPr>
            <w:tab/>
          </w:r>
          <w:r w:rsidRPr="00AE54BB">
            <w:rPr>
              <w:rFonts w:ascii="Times New Roman" w:hAnsi="Times New Roman" w:cs="Times New Roman"/>
            </w:rPr>
            <w:fldChar w:fldCharType="begin"/>
          </w:r>
          <w:r w:rsidRPr="00AE54BB">
            <w:rPr>
              <w:rFonts w:ascii="Times New Roman" w:hAnsi="Times New Roman" w:cs="Times New Roman"/>
            </w:rPr>
            <w:instrText xml:space="preserve"> PAGEREF _Toc268343145 \h </w:instrText>
          </w:r>
          <w:r w:rsidRPr="00AE54BB">
            <w:rPr>
              <w:rFonts w:ascii="Times New Roman" w:hAnsi="Times New Roman" w:cs="Times New Roman"/>
            </w:rPr>
          </w:r>
          <w:r w:rsidRPr="00AE54BB">
            <w:rPr>
              <w:rFonts w:ascii="Times New Roman" w:hAnsi="Times New Roman" w:cs="Times New Roman"/>
            </w:rPr>
            <w:fldChar w:fldCharType="separate"/>
          </w:r>
          <w:r w:rsidR="005022BE">
            <w:rPr>
              <w:rFonts w:ascii="Times New Roman" w:hAnsi="Times New Roman" w:cs="Times New Roman"/>
            </w:rPr>
            <w:t>11</w:t>
          </w:r>
          <w:r w:rsidRPr="00AE54BB">
            <w:rPr>
              <w:rFonts w:ascii="Times New Roman" w:hAnsi="Times New Roman" w:cs="Times New Roman"/>
            </w:rPr>
            <w:fldChar w:fldCharType="end"/>
          </w:r>
        </w:p>
        <w:p w14:paraId="678DBF0F" w14:textId="77777777" w:rsidR="00AD5E30" w:rsidRPr="00AE54BB" w:rsidRDefault="00AD5E30">
          <w:pPr>
            <w:pStyle w:val="TOC3"/>
            <w:rPr>
              <w:rFonts w:ascii="Times New Roman" w:eastAsiaTheme="minorEastAsia" w:hAnsi="Times New Roman" w:cs="Times New Roman"/>
              <w:lang w:eastAsia="ja-JP"/>
            </w:rPr>
          </w:pPr>
          <w:r w:rsidRPr="00AE54BB">
            <w:rPr>
              <w:rFonts w:ascii="Times New Roman" w:hAnsi="Times New Roman" w:cs="Times New Roman"/>
            </w:rPr>
            <w:t>4.1.2 DCSS mobile application class diagram</w:t>
          </w:r>
          <w:r w:rsidRPr="00AE54BB">
            <w:rPr>
              <w:rFonts w:ascii="Times New Roman" w:hAnsi="Times New Roman" w:cs="Times New Roman"/>
            </w:rPr>
            <w:tab/>
          </w:r>
          <w:r w:rsidRPr="00AE54BB">
            <w:rPr>
              <w:rFonts w:ascii="Times New Roman" w:hAnsi="Times New Roman" w:cs="Times New Roman"/>
            </w:rPr>
            <w:fldChar w:fldCharType="begin"/>
          </w:r>
          <w:r w:rsidRPr="00AE54BB">
            <w:rPr>
              <w:rFonts w:ascii="Times New Roman" w:hAnsi="Times New Roman" w:cs="Times New Roman"/>
            </w:rPr>
            <w:instrText xml:space="preserve"> PAGEREF _Toc268343146 \h </w:instrText>
          </w:r>
          <w:r w:rsidRPr="00AE54BB">
            <w:rPr>
              <w:rFonts w:ascii="Times New Roman" w:hAnsi="Times New Roman" w:cs="Times New Roman"/>
            </w:rPr>
          </w:r>
          <w:r w:rsidRPr="00AE54BB">
            <w:rPr>
              <w:rFonts w:ascii="Times New Roman" w:hAnsi="Times New Roman" w:cs="Times New Roman"/>
            </w:rPr>
            <w:fldChar w:fldCharType="separate"/>
          </w:r>
          <w:r w:rsidR="005022BE">
            <w:rPr>
              <w:rFonts w:ascii="Times New Roman" w:hAnsi="Times New Roman" w:cs="Times New Roman"/>
            </w:rPr>
            <w:t>12</w:t>
          </w:r>
          <w:r w:rsidRPr="00AE54BB">
            <w:rPr>
              <w:rFonts w:ascii="Times New Roman" w:hAnsi="Times New Roman" w:cs="Times New Roman"/>
            </w:rPr>
            <w:fldChar w:fldCharType="end"/>
          </w:r>
        </w:p>
        <w:p w14:paraId="43E794F1" w14:textId="77777777" w:rsidR="00AD5E30" w:rsidRPr="00AE54BB" w:rsidRDefault="00AD5E30">
          <w:pPr>
            <w:pStyle w:val="TOC2"/>
            <w:rPr>
              <w:rFonts w:eastAsiaTheme="minorEastAsia"/>
              <w:iCs w:val="0"/>
              <w:color w:val="auto"/>
              <w:sz w:val="24"/>
              <w:szCs w:val="24"/>
              <w:lang w:eastAsia="ja-JP"/>
            </w:rPr>
          </w:pPr>
          <w:r w:rsidRPr="00AE54BB">
            <w:rPr>
              <w:color w:val="auto"/>
            </w:rPr>
            <w:t>4.2Class Diagram Description</w:t>
          </w:r>
          <w:r w:rsidRPr="00AE54BB">
            <w:rPr>
              <w:color w:val="auto"/>
            </w:rPr>
            <w:tab/>
          </w:r>
          <w:r w:rsidRPr="00AE54BB">
            <w:rPr>
              <w:color w:val="auto"/>
            </w:rPr>
            <w:fldChar w:fldCharType="begin"/>
          </w:r>
          <w:r w:rsidRPr="00AE54BB">
            <w:rPr>
              <w:color w:val="auto"/>
            </w:rPr>
            <w:instrText xml:space="preserve"> PAGEREF _Toc268343147 \h </w:instrText>
          </w:r>
          <w:r w:rsidRPr="00AE54BB">
            <w:rPr>
              <w:color w:val="auto"/>
            </w:rPr>
          </w:r>
          <w:r w:rsidRPr="00AE54BB">
            <w:rPr>
              <w:color w:val="auto"/>
            </w:rPr>
            <w:fldChar w:fldCharType="separate"/>
          </w:r>
          <w:r w:rsidR="005022BE">
            <w:rPr>
              <w:color w:val="auto"/>
            </w:rPr>
            <w:t>13</w:t>
          </w:r>
          <w:r w:rsidRPr="00AE54BB">
            <w:rPr>
              <w:color w:val="auto"/>
            </w:rPr>
            <w:fldChar w:fldCharType="end"/>
          </w:r>
        </w:p>
        <w:p w14:paraId="2649AA02" w14:textId="77777777" w:rsidR="00AD5E30" w:rsidRPr="00AE54BB" w:rsidRDefault="00AD5E30">
          <w:pPr>
            <w:pStyle w:val="TOC3"/>
            <w:rPr>
              <w:rFonts w:ascii="Times New Roman" w:eastAsiaTheme="minorEastAsia" w:hAnsi="Times New Roman" w:cs="Times New Roman"/>
              <w:lang w:eastAsia="ja-JP"/>
            </w:rPr>
          </w:pPr>
          <w:r w:rsidRPr="00AE54BB">
            <w:rPr>
              <w:rFonts w:ascii="Times New Roman" w:hAnsi="Times New Roman" w:cs="Times New Roman"/>
            </w:rPr>
            <w:t>4.2.1 Class Diagram Description (DCSS website)</w:t>
          </w:r>
          <w:r w:rsidRPr="00AE54BB">
            <w:rPr>
              <w:rFonts w:ascii="Times New Roman" w:hAnsi="Times New Roman" w:cs="Times New Roman"/>
            </w:rPr>
            <w:tab/>
          </w:r>
          <w:r w:rsidRPr="00AE54BB">
            <w:rPr>
              <w:rFonts w:ascii="Times New Roman" w:hAnsi="Times New Roman" w:cs="Times New Roman"/>
            </w:rPr>
            <w:fldChar w:fldCharType="begin"/>
          </w:r>
          <w:r w:rsidRPr="00AE54BB">
            <w:rPr>
              <w:rFonts w:ascii="Times New Roman" w:hAnsi="Times New Roman" w:cs="Times New Roman"/>
            </w:rPr>
            <w:instrText xml:space="preserve"> PAGEREF _Toc268343148 \h </w:instrText>
          </w:r>
          <w:r w:rsidRPr="00AE54BB">
            <w:rPr>
              <w:rFonts w:ascii="Times New Roman" w:hAnsi="Times New Roman" w:cs="Times New Roman"/>
            </w:rPr>
          </w:r>
          <w:r w:rsidRPr="00AE54BB">
            <w:rPr>
              <w:rFonts w:ascii="Times New Roman" w:hAnsi="Times New Roman" w:cs="Times New Roman"/>
            </w:rPr>
            <w:fldChar w:fldCharType="separate"/>
          </w:r>
          <w:r w:rsidR="005022BE">
            <w:rPr>
              <w:rFonts w:ascii="Times New Roman" w:hAnsi="Times New Roman" w:cs="Times New Roman"/>
            </w:rPr>
            <w:t>13</w:t>
          </w:r>
          <w:r w:rsidRPr="00AE54BB">
            <w:rPr>
              <w:rFonts w:ascii="Times New Roman" w:hAnsi="Times New Roman" w:cs="Times New Roman"/>
            </w:rPr>
            <w:fldChar w:fldCharType="end"/>
          </w:r>
        </w:p>
        <w:p w14:paraId="730BDB00" w14:textId="77777777" w:rsidR="00AD5E30" w:rsidRPr="00AE54BB" w:rsidRDefault="00AD5E30">
          <w:pPr>
            <w:pStyle w:val="TOC3"/>
            <w:rPr>
              <w:rFonts w:ascii="Times New Roman" w:eastAsiaTheme="minorEastAsia" w:hAnsi="Times New Roman" w:cs="Times New Roman"/>
              <w:lang w:eastAsia="ja-JP"/>
            </w:rPr>
          </w:pPr>
          <w:r w:rsidRPr="00AE54BB">
            <w:rPr>
              <w:rFonts w:ascii="Times New Roman" w:hAnsi="Times New Roman" w:cs="Times New Roman"/>
            </w:rPr>
            <w:t>4.2.2 Class Diagram Description (DCSS mobile application)</w:t>
          </w:r>
          <w:r w:rsidRPr="00AE54BB">
            <w:rPr>
              <w:rFonts w:ascii="Times New Roman" w:hAnsi="Times New Roman" w:cs="Times New Roman"/>
            </w:rPr>
            <w:tab/>
          </w:r>
          <w:r w:rsidRPr="00AE54BB">
            <w:rPr>
              <w:rFonts w:ascii="Times New Roman" w:hAnsi="Times New Roman" w:cs="Times New Roman"/>
            </w:rPr>
            <w:fldChar w:fldCharType="begin"/>
          </w:r>
          <w:r w:rsidRPr="00AE54BB">
            <w:rPr>
              <w:rFonts w:ascii="Times New Roman" w:hAnsi="Times New Roman" w:cs="Times New Roman"/>
            </w:rPr>
            <w:instrText xml:space="preserve"> PAGEREF _Toc268343149 \h </w:instrText>
          </w:r>
          <w:r w:rsidRPr="00AE54BB">
            <w:rPr>
              <w:rFonts w:ascii="Times New Roman" w:hAnsi="Times New Roman" w:cs="Times New Roman"/>
            </w:rPr>
          </w:r>
          <w:r w:rsidRPr="00AE54BB">
            <w:rPr>
              <w:rFonts w:ascii="Times New Roman" w:hAnsi="Times New Roman" w:cs="Times New Roman"/>
            </w:rPr>
            <w:fldChar w:fldCharType="separate"/>
          </w:r>
          <w:r w:rsidR="005022BE">
            <w:rPr>
              <w:rFonts w:ascii="Times New Roman" w:hAnsi="Times New Roman" w:cs="Times New Roman"/>
            </w:rPr>
            <w:t>25</w:t>
          </w:r>
          <w:r w:rsidRPr="00AE54BB">
            <w:rPr>
              <w:rFonts w:ascii="Times New Roman" w:hAnsi="Times New Roman" w:cs="Times New Roman"/>
            </w:rPr>
            <w:fldChar w:fldCharType="end"/>
          </w:r>
        </w:p>
        <w:p w14:paraId="28DD8BC2" w14:textId="77777777" w:rsidR="00AD5E30" w:rsidRPr="00AE54BB" w:rsidRDefault="00AD5E30">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AE54BB">
            <w:rPr>
              <w:rFonts w:ascii="Times New Roman" w:eastAsiaTheme="minorHAnsi" w:hAnsi="Times New Roman" w:cs="Times New Roman"/>
              <w:noProof/>
              <w:color w:val="auto"/>
              <w:lang w:bidi="ar-SA"/>
            </w:rPr>
            <w:t>Chapter Five: Sequence Diagram</w:t>
          </w:r>
          <w:r w:rsidRPr="00AE54BB">
            <w:rPr>
              <w:rFonts w:ascii="Times New Roman" w:hAnsi="Times New Roman" w:cs="Times New Roman"/>
              <w:noProof/>
              <w:color w:val="auto"/>
            </w:rPr>
            <w:tab/>
          </w:r>
          <w:r w:rsidRPr="00AE54BB">
            <w:rPr>
              <w:rFonts w:ascii="Times New Roman" w:hAnsi="Times New Roman" w:cs="Times New Roman"/>
              <w:noProof/>
              <w:color w:val="auto"/>
            </w:rPr>
            <w:fldChar w:fldCharType="begin"/>
          </w:r>
          <w:r w:rsidRPr="00AE54BB">
            <w:rPr>
              <w:rFonts w:ascii="Times New Roman" w:hAnsi="Times New Roman" w:cs="Times New Roman"/>
              <w:noProof/>
              <w:color w:val="auto"/>
            </w:rPr>
            <w:instrText xml:space="preserve"> PAGEREF _Toc268343150 \h </w:instrText>
          </w:r>
          <w:r w:rsidRPr="00AE54BB">
            <w:rPr>
              <w:rFonts w:ascii="Times New Roman" w:hAnsi="Times New Roman" w:cs="Times New Roman"/>
              <w:noProof/>
              <w:color w:val="auto"/>
            </w:rPr>
          </w:r>
          <w:r w:rsidRPr="00AE54BB">
            <w:rPr>
              <w:rFonts w:ascii="Times New Roman" w:hAnsi="Times New Roman" w:cs="Times New Roman"/>
              <w:noProof/>
              <w:color w:val="auto"/>
            </w:rPr>
            <w:fldChar w:fldCharType="separate"/>
          </w:r>
          <w:r w:rsidR="005022BE">
            <w:rPr>
              <w:rFonts w:ascii="Times New Roman" w:hAnsi="Times New Roman" w:cs="Times New Roman"/>
              <w:noProof/>
              <w:color w:val="auto"/>
            </w:rPr>
            <w:t>27</w:t>
          </w:r>
          <w:r w:rsidRPr="00AE54BB">
            <w:rPr>
              <w:rFonts w:ascii="Times New Roman" w:hAnsi="Times New Roman" w:cs="Times New Roman"/>
              <w:noProof/>
              <w:color w:val="auto"/>
            </w:rPr>
            <w:fldChar w:fldCharType="end"/>
          </w:r>
        </w:p>
        <w:p w14:paraId="56475596" w14:textId="77777777" w:rsidR="00AD5E30" w:rsidRPr="00AE54BB" w:rsidRDefault="00AD5E30">
          <w:pPr>
            <w:pStyle w:val="TOC2"/>
            <w:rPr>
              <w:rFonts w:eastAsiaTheme="minorEastAsia"/>
              <w:iCs w:val="0"/>
              <w:color w:val="auto"/>
              <w:sz w:val="24"/>
              <w:szCs w:val="24"/>
              <w:lang w:eastAsia="ja-JP"/>
            </w:rPr>
          </w:pPr>
          <w:r w:rsidRPr="00AE54BB">
            <w:rPr>
              <w:color w:val="auto"/>
            </w:rPr>
            <w:t>5. Sequence Diagram</w:t>
          </w:r>
          <w:r w:rsidRPr="00AE54BB">
            <w:rPr>
              <w:color w:val="auto"/>
            </w:rPr>
            <w:tab/>
          </w:r>
          <w:r w:rsidRPr="00AE54BB">
            <w:rPr>
              <w:color w:val="auto"/>
            </w:rPr>
            <w:fldChar w:fldCharType="begin"/>
          </w:r>
          <w:r w:rsidRPr="00AE54BB">
            <w:rPr>
              <w:color w:val="auto"/>
            </w:rPr>
            <w:instrText xml:space="preserve"> PAGEREF _Toc268343151 \h </w:instrText>
          </w:r>
          <w:r w:rsidRPr="00AE54BB">
            <w:rPr>
              <w:color w:val="auto"/>
            </w:rPr>
          </w:r>
          <w:r w:rsidRPr="00AE54BB">
            <w:rPr>
              <w:color w:val="auto"/>
            </w:rPr>
            <w:fldChar w:fldCharType="separate"/>
          </w:r>
          <w:r w:rsidR="005022BE">
            <w:rPr>
              <w:color w:val="auto"/>
            </w:rPr>
            <w:t>27</w:t>
          </w:r>
          <w:r w:rsidRPr="00AE54BB">
            <w:rPr>
              <w:color w:val="auto"/>
            </w:rPr>
            <w:fldChar w:fldCharType="end"/>
          </w:r>
        </w:p>
        <w:p w14:paraId="09AB399B" w14:textId="77777777" w:rsidR="00AD5E30" w:rsidRPr="00AE54BB" w:rsidRDefault="00AD5E30">
          <w:pPr>
            <w:pStyle w:val="TOC2"/>
            <w:rPr>
              <w:rFonts w:eastAsiaTheme="minorEastAsia"/>
              <w:iCs w:val="0"/>
              <w:color w:val="auto"/>
              <w:sz w:val="24"/>
              <w:szCs w:val="24"/>
              <w:lang w:eastAsia="ja-JP"/>
            </w:rPr>
          </w:pPr>
          <w:r w:rsidRPr="00AE54BB">
            <w:rPr>
              <w:color w:val="auto"/>
            </w:rPr>
            <w:t>5.1 DCSS website Sequence Diagram</w:t>
          </w:r>
          <w:r w:rsidRPr="00AE54BB">
            <w:rPr>
              <w:color w:val="auto"/>
            </w:rPr>
            <w:tab/>
          </w:r>
          <w:r w:rsidRPr="00AE54BB">
            <w:rPr>
              <w:color w:val="auto"/>
            </w:rPr>
            <w:fldChar w:fldCharType="begin"/>
          </w:r>
          <w:r w:rsidRPr="00AE54BB">
            <w:rPr>
              <w:color w:val="auto"/>
            </w:rPr>
            <w:instrText xml:space="preserve"> PAGEREF _Toc268343152 \h </w:instrText>
          </w:r>
          <w:r w:rsidRPr="00AE54BB">
            <w:rPr>
              <w:color w:val="auto"/>
            </w:rPr>
          </w:r>
          <w:r w:rsidRPr="00AE54BB">
            <w:rPr>
              <w:color w:val="auto"/>
            </w:rPr>
            <w:fldChar w:fldCharType="separate"/>
          </w:r>
          <w:r w:rsidR="005022BE">
            <w:rPr>
              <w:color w:val="auto"/>
            </w:rPr>
            <w:t>27</w:t>
          </w:r>
          <w:r w:rsidRPr="00AE54BB">
            <w:rPr>
              <w:color w:val="auto"/>
            </w:rPr>
            <w:fldChar w:fldCharType="end"/>
          </w:r>
        </w:p>
        <w:p w14:paraId="08CDA82F" w14:textId="77777777" w:rsidR="00AD5E30" w:rsidRPr="00AE54BB" w:rsidRDefault="00AD5E30">
          <w:pPr>
            <w:pStyle w:val="TOC2"/>
            <w:rPr>
              <w:rFonts w:eastAsiaTheme="minorEastAsia"/>
              <w:iCs w:val="0"/>
              <w:color w:val="auto"/>
              <w:sz w:val="24"/>
              <w:szCs w:val="24"/>
              <w:lang w:eastAsia="ja-JP"/>
            </w:rPr>
          </w:pPr>
          <w:r w:rsidRPr="00AE54BB">
            <w:rPr>
              <w:color w:val="auto"/>
            </w:rPr>
            <w:t>5.2 DCSS mobile application Sequence Diagram</w:t>
          </w:r>
          <w:r w:rsidRPr="00AE54BB">
            <w:rPr>
              <w:color w:val="auto"/>
            </w:rPr>
            <w:tab/>
          </w:r>
          <w:r w:rsidRPr="00AE54BB">
            <w:rPr>
              <w:color w:val="auto"/>
            </w:rPr>
            <w:fldChar w:fldCharType="begin"/>
          </w:r>
          <w:r w:rsidRPr="00AE54BB">
            <w:rPr>
              <w:color w:val="auto"/>
            </w:rPr>
            <w:instrText xml:space="preserve"> PAGEREF _Toc268343153 \h </w:instrText>
          </w:r>
          <w:r w:rsidRPr="00AE54BB">
            <w:rPr>
              <w:color w:val="auto"/>
            </w:rPr>
          </w:r>
          <w:r w:rsidRPr="00AE54BB">
            <w:rPr>
              <w:color w:val="auto"/>
            </w:rPr>
            <w:fldChar w:fldCharType="separate"/>
          </w:r>
          <w:r w:rsidR="005022BE">
            <w:rPr>
              <w:color w:val="auto"/>
            </w:rPr>
            <w:t>46</w:t>
          </w:r>
          <w:r w:rsidRPr="00AE54BB">
            <w:rPr>
              <w:color w:val="auto"/>
            </w:rPr>
            <w:fldChar w:fldCharType="end"/>
          </w:r>
        </w:p>
        <w:p w14:paraId="54B9C161" w14:textId="77777777" w:rsidR="00AD5E30" w:rsidRPr="00AE54BB" w:rsidRDefault="00AD5E30">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AE54BB">
            <w:rPr>
              <w:rFonts w:ascii="Times New Roman" w:eastAsiaTheme="minorHAnsi" w:hAnsi="Times New Roman" w:cs="Times New Roman"/>
              <w:noProof/>
              <w:color w:val="auto"/>
              <w:lang w:bidi="ar-SA"/>
            </w:rPr>
            <w:t>Chapter Six: Database Design</w:t>
          </w:r>
          <w:r w:rsidRPr="00AE54BB">
            <w:rPr>
              <w:rFonts w:ascii="Times New Roman" w:hAnsi="Times New Roman" w:cs="Times New Roman"/>
              <w:noProof/>
              <w:color w:val="auto"/>
            </w:rPr>
            <w:tab/>
          </w:r>
          <w:r w:rsidRPr="00AE54BB">
            <w:rPr>
              <w:rFonts w:ascii="Times New Roman" w:hAnsi="Times New Roman" w:cs="Times New Roman"/>
              <w:noProof/>
              <w:color w:val="auto"/>
            </w:rPr>
            <w:fldChar w:fldCharType="begin"/>
          </w:r>
          <w:r w:rsidRPr="00AE54BB">
            <w:rPr>
              <w:rFonts w:ascii="Times New Roman" w:hAnsi="Times New Roman" w:cs="Times New Roman"/>
              <w:noProof/>
              <w:color w:val="auto"/>
            </w:rPr>
            <w:instrText xml:space="preserve"> PAGEREF _Toc268343154 \h </w:instrText>
          </w:r>
          <w:r w:rsidRPr="00AE54BB">
            <w:rPr>
              <w:rFonts w:ascii="Times New Roman" w:hAnsi="Times New Roman" w:cs="Times New Roman"/>
              <w:noProof/>
              <w:color w:val="auto"/>
            </w:rPr>
          </w:r>
          <w:r w:rsidRPr="00AE54BB">
            <w:rPr>
              <w:rFonts w:ascii="Times New Roman" w:hAnsi="Times New Roman" w:cs="Times New Roman"/>
              <w:noProof/>
              <w:color w:val="auto"/>
            </w:rPr>
            <w:fldChar w:fldCharType="separate"/>
          </w:r>
          <w:r w:rsidR="005022BE">
            <w:rPr>
              <w:rFonts w:ascii="Times New Roman" w:hAnsi="Times New Roman" w:cs="Times New Roman"/>
              <w:noProof/>
              <w:color w:val="auto"/>
            </w:rPr>
            <w:t>51</w:t>
          </w:r>
          <w:r w:rsidRPr="00AE54BB">
            <w:rPr>
              <w:rFonts w:ascii="Times New Roman" w:hAnsi="Times New Roman" w:cs="Times New Roman"/>
              <w:noProof/>
              <w:color w:val="auto"/>
            </w:rPr>
            <w:fldChar w:fldCharType="end"/>
          </w:r>
        </w:p>
        <w:p w14:paraId="753C89D1" w14:textId="77777777" w:rsidR="00AD5E30" w:rsidRPr="00AE54BB" w:rsidRDefault="00AD5E30">
          <w:pPr>
            <w:pStyle w:val="TOC2"/>
            <w:rPr>
              <w:rFonts w:eastAsiaTheme="minorEastAsia"/>
              <w:iCs w:val="0"/>
              <w:color w:val="auto"/>
              <w:sz w:val="24"/>
              <w:szCs w:val="24"/>
              <w:lang w:eastAsia="ja-JP"/>
            </w:rPr>
          </w:pPr>
          <w:r w:rsidRPr="00AE54BB">
            <w:rPr>
              <w:color w:val="auto"/>
            </w:rPr>
            <w:t xml:space="preserve">6. </w:t>
          </w:r>
          <w:r w:rsidRPr="00AE54BB">
            <w:rPr>
              <w:rFonts w:eastAsiaTheme="minorHAnsi"/>
              <w:color w:val="auto"/>
            </w:rPr>
            <w:t>Database Design</w:t>
          </w:r>
          <w:r w:rsidRPr="00AE54BB">
            <w:rPr>
              <w:color w:val="auto"/>
            </w:rPr>
            <w:tab/>
          </w:r>
          <w:r w:rsidRPr="00AE54BB">
            <w:rPr>
              <w:color w:val="auto"/>
            </w:rPr>
            <w:fldChar w:fldCharType="begin"/>
          </w:r>
          <w:r w:rsidRPr="00AE54BB">
            <w:rPr>
              <w:color w:val="auto"/>
            </w:rPr>
            <w:instrText xml:space="preserve"> PAGEREF _Toc268343155 \h </w:instrText>
          </w:r>
          <w:r w:rsidRPr="00AE54BB">
            <w:rPr>
              <w:color w:val="auto"/>
            </w:rPr>
          </w:r>
          <w:r w:rsidRPr="00AE54BB">
            <w:rPr>
              <w:color w:val="auto"/>
            </w:rPr>
            <w:fldChar w:fldCharType="separate"/>
          </w:r>
          <w:r w:rsidR="005022BE">
            <w:rPr>
              <w:color w:val="auto"/>
            </w:rPr>
            <w:t>51</w:t>
          </w:r>
          <w:r w:rsidRPr="00AE54BB">
            <w:rPr>
              <w:color w:val="auto"/>
            </w:rPr>
            <w:fldChar w:fldCharType="end"/>
          </w:r>
        </w:p>
        <w:p w14:paraId="2E800020" w14:textId="77777777" w:rsidR="00AD5E30" w:rsidRPr="00AE54BB" w:rsidRDefault="00AD5E30">
          <w:pPr>
            <w:pStyle w:val="TOC2"/>
            <w:rPr>
              <w:rFonts w:eastAsiaTheme="minorEastAsia"/>
              <w:iCs w:val="0"/>
              <w:color w:val="auto"/>
              <w:sz w:val="24"/>
              <w:szCs w:val="24"/>
              <w:lang w:eastAsia="ja-JP"/>
            </w:rPr>
          </w:pPr>
          <w:r w:rsidRPr="00AE54BB">
            <w:rPr>
              <w:color w:val="auto"/>
            </w:rPr>
            <w:t>6.1 Database design</w:t>
          </w:r>
          <w:r w:rsidRPr="00AE54BB">
            <w:rPr>
              <w:color w:val="auto"/>
            </w:rPr>
            <w:tab/>
          </w:r>
          <w:r w:rsidRPr="00AE54BB">
            <w:rPr>
              <w:color w:val="auto"/>
            </w:rPr>
            <w:fldChar w:fldCharType="begin"/>
          </w:r>
          <w:r w:rsidRPr="00AE54BB">
            <w:rPr>
              <w:color w:val="auto"/>
            </w:rPr>
            <w:instrText xml:space="preserve"> PAGEREF _Toc268343156 \h </w:instrText>
          </w:r>
          <w:r w:rsidRPr="00AE54BB">
            <w:rPr>
              <w:color w:val="auto"/>
            </w:rPr>
          </w:r>
          <w:r w:rsidRPr="00AE54BB">
            <w:rPr>
              <w:color w:val="auto"/>
            </w:rPr>
            <w:fldChar w:fldCharType="separate"/>
          </w:r>
          <w:r w:rsidR="005022BE">
            <w:rPr>
              <w:color w:val="auto"/>
            </w:rPr>
            <w:t>51</w:t>
          </w:r>
          <w:r w:rsidRPr="00AE54BB">
            <w:rPr>
              <w:color w:val="auto"/>
            </w:rPr>
            <w:fldChar w:fldCharType="end"/>
          </w:r>
        </w:p>
        <w:p w14:paraId="7F91A65C" w14:textId="77777777" w:rsidR="00AD5E30" w:rsidRPr="00AE54BB" w:rsidRDefault="00AD5E30">
          <w:pPr>
            <w:pStyle w:val="TOC2"/>
            <w:rPr>
              <w:rFonts w:eastAsiaTheme="minorEastAsia"/>
              <w:iCs w:val="0"/>
              <w:color w:val="auto"/>
              <w:sz w:val="24"/>
              <w:szCs w:val="24"/>
              <w:lang w:eastAsia="ja-JP"/>
            </w:rPr>
          </w:pPr>
          <w:r w:rsidRPr="00AE54BB">
            <w:rPr>
              <w:color w:val="auto"/>
            </w:rPr>
            <w:t>6.2 Database Description</w:t>
          </w:r>
          <w:r w:rsidRPr="00AE54BB">
            <w:rPr>
              <w:color w:val="auto"/>
            </w:rPr>
            <w:tab/>
          </w:r>
          <w:r w:rsidRPr="00AE54BB">
            <w:rPr>
              <w:color w:val="auto"/>
            </w:rPr>
            <w:fldChar w:fldCharType="begin"/>
          </w:r>
          <w:r w:rsidRPr="00AE54BB">
            <w:rPr>
              <w:color w:val="auto"/>
            </w:rPr>
            <w:instrText xml:space="preserve"> PAGEREF _Toc268343157 \h </w:instrText>
          </w:r>
          <w:r w:rsidRPr="00AE54BB">
            <w:rPr>
              <w:color w:val="auto"/>
            </w:rPr>
          </w:r>
          <w:r w:rsidRPr="00AE54BB">
            <w:rPr>
              <w:color w:val="auto"/>
            </w:rPr>
            <w:fldChar w:fldCharType="separate"/>
          </w:r>
          <w:r w:rsidR="005022BE">
            <w:rPr>
              <w:color w:val="auto"/>
            </w:rPr>
            <w:t>52</w:t>
          </w:r>
          <w:r w:rsidRPr="00AE54BB">
            <w:rPr>
              <w:color w:val="auto"/>
            </w:rPr>
            <w:fldChar w:fldCharType="end"/>
          </w:r>
        </w:p>
        <w:p w14:paraId="11A8165B" w14:textId="77777777" w:rsidR="00AD5E30" w:rsidRPr="00AE54BB" w:rsidRDefault="00AD5E30">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AE54BB">
            <w:rPr>
              <w:rFonts w:ascii="Times New Roman" w:eastAsiaTheme="minorHAnsi" w:hAnsi="Times New Roman" w:cs="Times New Roman"/>
              <w:noProof/>
              <w:color w:val="auto"/>
              <w:lang w:bidi="ar-SA"/>
            </w:rPr>
            <w:t>Chapter Seven: User Interface Design</w:t>
          </w:r>
          <w:r w:rsidRPr="00AE54BB">
            <w:rPr>
              <w:rFonts w:ascii="Times New Roman" w:hAnsi="Times New Roman" w:cs="Times New Roman"/>
              <w:noProof/>
              <w:color w:val="auto"/>
            </w:rPr>
            <w:tab/>
          </w:r>
          <w:r w:rsidRPr="00AE54BB">
            <w:rPr>
              <w:rFonts w:ascii="Times New Roman" w:hAnsi="Times New Roman" w:cs="Times New Roman"/>
              <w:noProof/>
              <w:color w:val="auto"/>
            </w:rPr>
            <w:fldChar w:fldCharType="begin"/>
          </w:r>
          <w:r w:rsidRPr="00AE54BB">
            <w:rPr>
              <w:rFonts w:ascii="Times New Roman" w:hAnsi="Times New Roman" w:cs="Times New Roman"/>
              <w:noProof/>
              <w:color w:val="auto"/>
            </w:rPr>
            <w:instrText xml:space="preserve"> PAGEREF _Toc268343158 \h </w:instrText>
          </w:r>
          <w:r w:rsidRPr="00AE54BB">
            <w:rPr>
              <w:rFonts w:ascii="Times New Roman" w:hAnsi="Times New Roman" w:cs="Times New Roman"/>
              <w:noProof/>
              <w:color w:val="auto"/>
            </w:rPr>
          </w:r>
          <w:r w:rsidRPr="00AE54BB">
            <w:rPr>
              <w:rFonts w:ascii="Times New Roman" w:hAnsi="Times New Roman" w:cs="Times New Roman"/>
              <w:noProof/>
              <w:color w:val="auto"/>
            </w:rPr>
            <w:fldChar w:fldCharType="separate"/>
          </w:r>
          <w:r w:rsidR="005022BE">
            <w:rPr>
              <w:rFonts w:ascii="Times New Roman" w:hAnsi="Times New Roman" w:cs="Times New Roman"/>
              <w:noProof/>
              <w:color w:val="auto"/>
            </w:rPr>
            <w:t>56</w:t>
          </w:r>
          <w:r w:rsidRPr="00AE54BB">
            <w:rPr>
              <w:rFonts w:ascii="Times New Roman" w:hAnsi="Times New Roman" w:cs="Times New Roman"/>
              <w:noProof/>
              <w:color w:val="auto"/>
            </w:rPr>
            <w:fldChar w:fldCharType="end"/>
          </w:r>
        </w:p>
        <w:p w14:paraId="786E4924" w14:textId="77777777" w:rsidR="00AD5E30" w:rsidRPr="00AE54BB" w:rsidRDefault="00AD5E30">
          <w:pPr>
            <w:pStyle w:val="TOC2"/>
            <w:rPr>
              <w:rFonts w:eastAsiaTheme="minorEastAsia"/>
              <w:iCs w:val="0"/>
              <w:color w:val="auto"/>
              <w:sz w:val="24"/>
              <w:szCs w:val="24"/>
              <w:lang w:eastAsia="ja-JP"/>
            </w:rPr>
          </w:pPr>
          <w:r w:rsidRPr="00AE54BB">
            <w:rPr>
              <w:color w:val="auto"/>
            </w:rPr>
            <w:t xml:space="preserve">7. </w:t>
          </w:r>
          <w:r w:rsidRPr="00AE54BB">
            <w:rPr>
              <w:rFonts w:eastAsiaTheme="minorHAnsi"/>
              <w:color w:val="auto"/>
            </w:rPr>
            <w:t>User Interface Design</w:t>
          </w:r>
          <w:r w:rsidRPr="00AE54BB">
            <w:rPr>
              <w:color w:val="auto"/>
            </w:rPr>
            <w:tab/>
          </w:r>
          <w:r w:rsidRPr="00AE54BB">
            <w:rPr>
              <w:color w:val="auto"/>
            </w:rPr>
            <w:fldChar w:fldCharType="begin"/>
          </w:r>
          <w:r w:rsidRPr="00AE54BB">
            <w:rPr>
              <w:color w:val="auto"/>
            </w:rPr>
            <w:instrText xml:space="preserve"> PAGEREF _Toc268343159 \h </w:instrText>
          </w:r>
          <w:r w:rsidRPr="00AE54BB">
            <w:rPr>
              <w:color w:val="auto"/>
            </w:rPr>
          </w:r>
          <w:r w:rsidRPr="00AE54BB">
            <w:rPr>
              <w:color w:val="auto"/>
            </w:rPr>
            <w:fldChar w:fldCharType="separate"/>
          </w:r>
          <w:r w:rsidR="005022BE">
            <w:rPr>
              <w:color w:val="auto"/>
            </w:rPr>
            <w:t>56</w:t>
          </w:r>
          <w:r w:rsidRPr="00AE54BB">
            <w:rPr>
              <w:color w:val="auto"/>
            </w:rPr>
            <w:fldChar w:fldCharType="end"/>
          </w:r>
        </w:p>
        <w:p w14:paraId="39F8F11A" w14:textId="77777777" w:rsidR="00AD5E30" w:rsidRPr="00AE54BB" w:rsidRDefault="00AD5E30">
          <w:pPr>
            <w:pStyle w:val="TOC2"/>
            <w:rPr>
              <w:rFonts w:eastAsiaTheme="minorEastAsia"/>
              <w:iCs w:val="0"/>
              <w:color w:val="auto"/>
              <w:sz w:val="24"/>
              <w:szCs w:val="24"/>
              <w:lang w:eastAsia="ja-JP"/>
            </w:rPr>
          </w:pPr>
          <w:r w:rsidRPr="00AE54BB">
            <w:rPr>
              <w:color w:val="auto"/>
            </w:rPr>
            <w:t>7.1 Web design</w:t>
          </w:r>
          <w:r w:rsidRPr="00AE54BB">
            <w:rPr>
              <w:color w:val="auto"/>
            </w:rPr>
            <w:tab/>
          </w:r>
          <w:r w:rsidRPr="00AE54BB">
            <w:rPr>
              <w:color w:val="auto"/>
            </w:rPr>
            <w:fldChar w:fldCharType="begin"/>
          </w:r>
          <w:r w:rsidRPr="00AE54BB">
            <w:rPr>
              <w:color w:val="auto"/>
            </w:rPr>
            <w:instrText xml:space="preserve"> PAGEREF _Toc268343160 \h </w:instrText>
          </w:r>
          <w:r w:rsidRPr="00AE54BB">
            <w:rPr>
              <w:color w:val="auto"/>
            </w:rPr>
          </w:r>
          <w:r w:rsidRPr="00AE54BB">
            <w:rPr>
              <w:color w:val="auto"/>
            </w:rPr>
            <w:fldChar w:fldCharType="separate"/>
          </w:r>
          <w:r w:rsidR="005022BE">
            <w:rPr>
              <w:color w:val="auto"/>
            </w:rPr>
            <w:t>56</w:t>
          </w:r>
          <w:r w:rsidRPr="00AE54BB">
            <w:rPr>
              <w:color w:val="auto"/>
            </w:rPr>
            <w:fldChar w:fldCharType="end"/>
          </w:r>
        </w:p>
        <w:p w14:paraId="64881CD2" w14:textId="514F3473" w:rsidR="006E57C7" w:rsidRPr="00AE54BB" w:rsidRDefault="006E57C7">
          <w:pPr>
            <w:rPr>
              <w:rFonts w:ascii="Times New Roman" w:hAnsi="Times New Roman" w:cs="Times New Roman"/>
              <w:color w:val="auto"/>
              <w:sz w:val="24"/>
              <w:szCs w:val="24"/>
            </w:rPr>
          </w:pPr>
          <w:r w:rsidRPr="00AE54BB">
            <w:rPr>
              <w:rFonts w:ascii="Times New Roman" w:hAnsi="Times New Roman" w:cs="Times New Roman"/>
              <w:b/>
              <w:bCs/>
              <w:noProof/>
              <w:color w:val="auto"/>
              <w:sz w:val="24"/>
              <w:szCs w:val="24"/>
            </w:rPr>
            <w:fldChar w:fldCharType="end"/>
          </w:r>
        </w:p>
      </w:sdtContent>
    </w:sdt>
    <w:p w14:paraId="528A30D2" w14:textId="77777777" w:rsidR="006C0813" w:rsidRPr="00AE54BB" w:rsidRDefault="006C0813" w:rsidP="000629D1">
      <w:pPr>
        <w:pStyle w:val="Heading1"/>
        <w:rPr>
          <w:rFonts w:ascii="Times New Roman" w:hAnsi="Times New Roman" w:cs="Times New Roman"/>
          <w:sz w:val="36"/>
          <w:szCs w:val="44"/>
        </w:rPr>
      </w:pPr>
      <w:bookmarkStart w:id="0" w:name="_Toc260001441"/>
      <w:bookmarkStart w:id="1" w:name="_Toc393744707"/>
      <w:bookmarkStart w:id="2" w:name="_Toc268343122"/>
    </w:p>
    <w:p w14:paraId="71668051" w14:textId="77777777" w:rsidR="000629D1" w:rsidRPr="00AE54BB" w:rsidRDefault="000629D1" w:rsidP="000629D1">
      <w:pPr>
        <w:pStyle w:val="Heading1"/>
        <w:rPr>
          <w:rFonts w:ascii="Times New Roman" w:hAnsi="Times New Roman" w:cs="Times New Roman"/>
          <w:b w:val="0"/>
          <w:bCs w:val="0"/>
          <w:sz w:val="36"/>
          <w:szCs w:val="44"/>
        </w:rPr>
      </w:pPr>
      <w:r w:rsidRPr="00AE54BB">
        <w:rPr>
          <w:rFonts w:ascii="Times New Roman" w:hAnsi="Times New Roman" w:cs="Times New Roman"/>
          <w:sz w:val="36"/>
          <w:szCs w:val="44"/>
        </w:rPr>
        <w:lastRenderedPageBreak/>
        <w:t>Chapter One: Introduction</w:t>
      </w:r>
      <w:bookmarkEnd w:id="0"/>
      <w:bookmarkEnd w:id="1"/>
      <w:bookmarkEnd w:id="2"/>
    </w:p>
    <w:p w14:paraId="045588F5" w14:textId="126B1FBB" w:rsidR="000629D1" w:rsidRPr="00AE54BB" w:rsidRDefault="001B6F5D" w:rsidP="006C0813">
      <w:pPr>
        <w:pStyle w:val="Heading2"/>
        <w:rPr>
          <w:rFonts w:ascii="Times New Roman" w:hAnsi="Times New Roman" w:cs="Times New Roman"/>
          <w:color w:val="auto"/>
          <w:sz w:val="32"/>
          <w:szCs w:val="32"/>
        </w:rPr>
      </w:pPr>
      <w:bookmarkStart w:id="3" w:name="_Toc260001442"/>
      <w:bookmarkStart w:id="4" w:name="_Toc393744708"/>
      <w:bookmarkStart w:id="5" w:name="_Toc268343123"/>
      <w:r w:rsidRPr="00AE54BB">
        <w:rPr>
          <w:rFonts w:ascii="Times New Roman" w:hAnsi="Times New Roman" w:cs="Times New Roman"/>
          <w:color w:val="auto"/>
          <w:sz w:val="32"/>
          <w:szCs w:val="32"/>
        </w:rPr>
        <w:t xml:space="preserve">1. </w:t>
      </w:r>
      <w:r w:rsidR="000629D1" w:rsidRPr="00AE54BB">
        <w:rPr>
          <w:rFonts w:ascii="Times New Roman" w:hAnsi="Times New Roman" w:cs="Times New Roman"/>
          <w:color w:val="auto"/>
          <w:sz w:val="32"/>
          <w:szCs w:val="32"/>
        </w:rPr>
        <w:t>Introduction</w:t>
      </w:r>
      <w:bookmarkEnd w:id="3"/>
      <w:bookmarkEnd w:id="4"/>
      <w:bookmarkEnd w:id="5"/>
    </w:p>
    <w:p w14:paraId="6073D746" w14:textId="77777777" w:rsidR="000629D1" w:rsidRPr="00AE54BB" w:rsidRDefault="000629D1" w:rsidP="006C0813">
      <w:pPr>
        <w:pStyle w:val="Heading2"/>
        <w:ind w:firstLine="720"/>
        <w:rPr>
          <w:rFonts w:ascii="Times New Roman" w:hAnsi="Times New Roman" w:cs="Times New Roman"/>
          <w:color w:val="auto"/>
          <w:sz w:val="28"/>
        </w:rPr>
      </w:pPr>
      <w:bookmarkStart w:id="6" w:name="_Toc260001443"/>
      <w:bookmarkStart w:id="7" w:name="_Toc393744709"/>
      <w:bookmarkStart w:id="8" w:name="_Toc268343124"/>
      <w:r w:rsidRPr="00AE54BB">
        <w:rPr>
          <w:rFonts w:ascii="Times New Roman" w:hAnsi="Times New Roman" w:cs="Times New Roman"/>
          <w:color w:val="auto"/>
          <w:sz w:val="28"/>
        </w:rPr>
        <w:t>1.1 Objectives</w:t>
      </w:r>
      <w:bookmarkEnd w:id="6"/>
      <w:bookmarkEnd w:id="7"/>
      <w:bookmarkEnd w:id="8"/>
    </w:p>
    <w:p w14:paraId="57168214" w14:textId="77777777" w:rsidR="000629D1" w:rsidRPr="00AE54BB" w:rsidRDefault="000629D1" w:rsidP="000629D1">
      <w:pPr>
        <w:rPr>
          <w:rFonts w:ascii="Times New Roman" w:hAnsi="Times New Roman" w:cs="Times New Roman"/>
          <w:color w:val="auto"/>
        </w:rPr>
      </w:pPr>
      <w:r w:rsidRPr="00AE54BB">
        <w:rPr>
          <w:rFonts w:ascii="Times New Roman" w:hAnsi="Times New Roman" w:cs="Times New Roman"/>
          <w:color w:val="auto"/>
        </w:rPr>
        <w:tab/>
      </w:r>
    </w:p>
    <w:p w14:paraId="15891774" w14:textId="22BE9462" w:rsidR="0004506C" w:rsidRPr="00AE54BB" w:rsidRDefault="0004506C" w:rsidP="0004506C">
      <w:pPr>
        <w:ind w:firstLine="720"/>
        <w:jc w:val="both"/>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Dental clinic service system consists of a web application and a mobile application which supports iOS7. The system supports English language for people who are patients, officers, or dentists of dental clinics. Furthermore, it offers some features for visitors who would like to gain information about the clinic. This system will reduce officers’ work and help patients save their time. Patients can find information about the dental clinic and personal information using the mobile application as well as the web application. For the visitor who wants to have a dental treatment from the clinic, and the dentist can use the system for checking </w:t>
      </w:r>
      <w:r w:rsidR="00324E70" w:rsidRPr="00AE54BB">
        <w:rPr>
          <w:rFonts w:ascii="Times New Roman" w:hAnsi="Times New Roman" w:cs="Times New Roman"/>
          <w:color w:val="auto"/>
          <w:sz w:val="24"/>
          <w:szCs w:val="24"/>
        </w:rPr>
        <w:t>their</w:t>
      </w:r>
      <w:r w:rsidRPr="00AE54BB">
        <w:rPr>
          <w:rFonts w:ascii="Times New Roman" w:hAnsi="Times New Roman" w:cs="Times New Roman"/>
          <w:color w:val="auto"/>
          <w:sz w:val="24"/>
          <w:szCs w:val="24"/>
        </w:rPr>
        <w:t xml:space="preserve"> appointment schedule. Dental clinic services system integrates the services that are provided by most dental clinics into the web application and the mobile application. By combining all the services into one, the system provides more convenience to dental clinic users as well as staff.</w:t>
      </w:r>
    </w:p>
    <w:p w14:paraId="47557CFB" w14:textId="77777777" w:rsidR="000629D1" w:rsidRPr="00AE54BB" w:rsidRDefault="000629D1" w:rsidP="00D33713">
      <w:pPr>
        <w:widowControl w:val="0"/>
        <w:autoSpaceDE w:val="0"/>
        <w:autoSpaceDN w:val="0"/>
        <w:adjustRightInd w:val="0"/>
        <w:spacing w:after="240" w:line="240" w:lineRule="auto"/>
        <w:jc w:val="both"/>
        <w:rPr>
          <w:rFonts w:ascii="Times New Roman" w:eastAsiaTheme="minorHAnsi" w:hAnsi="Times New Roman" w:cs="Times New Roman"/>
          <w:color w:val="auto"/>
          <w:sz w:val="24"/>
          <w:szCs w:val="24"/>
          <w:lang w:bidi="ar-SA"/>
        </w:rPr>
      </w:pPr>
      <w:r w:rsidRPr="00AE54BB">
        <w:rPr>
          <w:rFonts w:ascii="Times New Roman" w:hAnsi="Times New Roman" w:cs="Times New Roman"/>
          <w:color w:val="auto"/>
          <w:sz w:val="24"/>
          <w:szCs w:val="24"/>
        </w:rPr>
        <w:tab/>
      </w:r>
      <w:r w:rsidRPr="00AE54BB">
        <w:rPr>
          <w:rFonts w:ascii="Times New Roman" w:eastAsiaTheme="minorHAnsi" w:hAnsi="Times New Roman" w:cs="Times New Roman"/>
          <w:color w:val="auto"/>
          <w:sz w:val="24"/>
          <w:szCs w:val="24"/>
          <w:lang w:bidi="ar-SA"/>
        </w:rPr>
        <w:t xml:space="preserve">This Software </w:t>
      </w:r>
      <w:r w:rsidR="00095DED" w:rsidRPr="00AE54BB">
        <w:rPr>
          <w:rFonts w:ascii="Times New Roman" w:eastAsiaTheme="minorHAnsi" w:hAnsi="Times New Roman" w:cs="Times New Roman"/>
          <w:color w:val="auto"/>
          <w:sz w:val="24"/>
          <w:szCs w:val="24"/>
          <w:lang w:bidi="ar-SA"/>
        </w:rPr>
        <w:t xml:space="preserve">Design </w:t>
      </w:r>
      <w:r w:rsidRPr="00AE54BB">
        <w:rPr>
          <w:rFonts w:ascii="Times New Roman" w:eastAsiaTheme="minorHAnsi" w:hAnsi="Times New Roman" w:cs="Times New Roman"/>
          <w:color w:val="auto"/>
          <w:sz w:val="24"/>
          <w:szCs w:val="24"/>
          <w:lang w:bidi="ar-SA"/>
        </w:rPr>
        <w:t xml:space="preserve">has described in more detail of each </w:t>
      </w:r>
      <w:r w:rsidR="00095DED" w:rsidRPr="00AE54BB">
        <w:rPr>
          <w:rFonts w:ascii="Times New Roman" w:eastAsiaTheme="minorHAnsi" w:hAnsi="Times New Roman" w:cs="Times New Roman"/>
          <w:color w:val="auto"/>
          <w:sz w:val="24"/>
          <w:szCs w:val="24"/>
          <w:lang w:bidi="ar-SA"/>
        </w:rPr>
        <w:t>design</w:t>
      </w:r>
      <w:r w:rsidR="0004506C" w:rsidRPr="00AE54BB">
        <w:rPr>
          <w:rFonts w:ascii="Times New Roman" w:eastAsiaTheme="minorHAnsi" w:hAnsi="Times New Roman" w:cs="Times New Roman"/>
          <w:color w:val="auto"/>
          <w:sz w:val="24"/>
          <w:szCs w:val="24"/>
          <w:lang w:bidi="ar-SA"/>
        </w:rPr>
        <w:t xml:space="preserve"> </w:t>
      </w:r>
      <w:r w:rsidR="007C76D7" w:rsidRPr="00AE54BB">
        <w:rPr>
          <w:rFonts w:ascii="Times New Roman" w:eastAsiaTheme="minorHAnsi" w:hAnsi="Times New Roman" w:cs="Times New Roman"/>
          <w:color w:val="auto"/>
          <w:sz w:val="24"/>
          <w:szCs w:val="24"/>
          <w:lang w:bidi="ar-SA"/>
        </w:rPr>
        <w:t xml:space="preserve">of system </w:t>
      </w:r>
      <w:r w:rsidRPr="00AE54BB">
        <w:rPr>
          <w:rFonts w:ascii="Times New Roman" w:eastAsiaTheme="minorHAnsi" w:hAnsi="Times New Roman" w:cs="Times New Roman"/>
          <w:color w:val="auto"/>
          <w:sz w:val="24"/>
          <w:szCs w:val="24"/>
          <w:lang w:bidi="ar-SA"/>
        </w:rPr>
        <w:t>and each function</w:t>
      </w:r>
      <w:r w:rsidR="007C76D7" w:rsidRPr="00AE54BB">
        <w:rPr>
          <w:rFonts w:ascii="Times New Roman" w:eastAsiaTheme="minorHAnsi" w:hAnsi="Times New Roman" w:cs="Times New Roman"/>
          <w:color w:val="auto"/>
          <w:sz w:val="24"/>
          <w:szCs w:val="24"/>
          <w:lang w:bidi="ar-SA"/>
        </w:rPr>
        <w:t xml:space="preserve"> flow</w:t>
      </w:r>
      <w:r w:rsidRPr="00AE54BB">
        <w:rPr>
          <w:rFonts w:ascii="Times New Roman" w:eastAsiaTheme="minorHAnsi" w:hAnsi="Times New Roman" w:cs="Times New Roman"/>
          <w:color w:val="auto"/>
          <w:sz w:val="24"/>
          <w:szCs w:val="24"/>
          <w:lang w:bidi="ar-SA"/>
        </w:rPr>
        <w:t xml:space="preserve"> that the system should </w:t>
      </w:r>
      <w:r w:rsidR="007C76D7" w:rsidRPr="00AE54BB">
        <w:rPr>
          <w:rFonts w:ascii="Times New Roman" w:eastAsiaTheme="minorHAnsi" w:hAnsi="Times New Roman" w:cs="Times New Roman"/>
          <w:color w:val="auto"/>
          <w:sz w:val="24"/>
          <w:szCs w:val="24"/>
          <w:lang w:bidi="ar-SA"/>
        </w:rPr>
        <w:t>do</w:t>
      </w:r>
      <w:r w:rsidRPr="00AE54BB">
        <w:rPr>
          <w:rFonts w:ascii="Times New Roman" w:eastAsiaTheme="minorHAnsi" w:hAnsi="Times New Roman" w:cs="Times New Roman"/>
          <w:color w:val="auto"/>
          <w:sz w:val="24"/>
          <w:szCs w:val="24"/>
          <w:lang w:bidi="ar-SA"/>
        </w:rPr>
        <w:t>. The document includes</w:t>
      </w:r>
      <w:r w:rsidR="00EE14F8" w:rsidRPr="00AE54BB">
        <w:rPr>
          <w:rFonts w:ascii="Times New Roman" w:eastAsiaTheme="minorHAnsi" w:hAnsi="Times New Roman" w:cs="Times New Roman"/>
          <w:color w:val="auto"/>
          <w:sz w:val="24"/>
          <w:szCs w:val="24"/>
          <w:lang w:bidi="ar-SA"/>
        </w:rPr>
        <w:t xml:space="preserve"> the Scope of project, Product function, U</w:t>
      </w:r>
      <w:r w:rsidRPr="00AE54BB">
        <w:rPr>
          <w:rFonts w:ascii="Times New Roman" w:eastAsiaTheme="minorHAnsi" w:hAnsi="Times New Roman" w:cs="Times New Roman"/>
          <w:color w:val="auto"/>
          <w:sz w:val="24"/>
          <w:szCs w:val="24"/>
          <w:lang w:bidi="ar-SA"/>
        </w:rPr>
        <w:t xml:space="preserve">ser characteristic, </w:t>
      </w:r>
      <w:r w:rsidR="00EE14F8" w:rsidRPr="00AE54BB">
        <w:rPr>
          <w:rFonts w:ascii="Times New Roman" w:eastAsiaTheme="minorHAnsi" w:hAnsi="Times New Roman" w:cs="Times New Roman"/>
          <w:color w:val="auto"/>
          <w:sz w:val="24"/>
          <w:szCs w:val="24"/>
          <w:lang w:bidi="ar-SA"/>
        </w:rPr>
        <w:t>System a</w:t>
      </w:r>
      <w:r w:rsidR="005808E7" w:rsidRPr="00AE54BB">
        <w:rPr>
          <w:rFonts w:ascii="Times New Roman" w:eastAsiaTheme="minorHAnsi" w:hAnsi="Times New Roman" w:cs="Times New Roman"/>
          <w:color w:val="auto"/>
          <w:sz w:val="24"/>
          <w:szCs w:val="24"/>
          <w:lang w:bidi="ar-SA"/>
        </w:rPr>
        <w:t xml:space="preserve">rchitecture, </w:t>
      </w:r>
      <w:r w:rsidR="00EE14F8" w:rsidRPr="00AE54BB">
        <w:rPr>
          <w:rFonts w:ascii="Times New Roman" w:eastAsiaTheme="minorHAnsi" w:hAnsi="Times New Roman" w:cs="Times New Roman"/>
          <w:color w:val="auto"/>
          <w:sz w:val="24"/>
          <w:szCs w:val="24"/>
          <w:lang w:bidi="ar-SA"/>
        </w:rPr>
        <w:t>D</w:t>
      </w:r>
      <w:r w:rsidR="00392646" w:rsidRPr="00AE54BB">
        <w:rPr>
          <w:rFonts w:ascii="Times New Roman" w:eastAsiaTheme="minorHAnsi" w:hAnsi="Times New Roman" w:cs="Times New Roman"/>
          <w:color w:val="auto"/>
          <w:sz w:val="24"/>
          <w:szCs w:val="24"/>
          <w:lang w:bidi="ar-SA"/>
        </w:rPr>
        <w:t>etail</w:t>
      </w:r>
      <w:r w:rsidR="00EE14F8" w:rsidRPr="00AE54BB">
        <w:rPr>
          <w:rFonts w:ascii="Times New Roman" w:eastAsiaTheme="minorHAnsi" w:hAnsi="Times New Roman" w:cs="Times New Roman"/>
          <w:color w:val="auto"/>
          <w:sz w:val="24"/>
          <w:szCs w:val="24"/>
          <w:lang w:bidi="ar-SA"/>
        </w:rPr>
        <w:t xml:space="preserve"> design</w:t>
      </w:r>
      <w:r w:rsidRPr="00AE54BB">
        <w:rPr>
          <w:rFonts w:ascii="Times New Roman" w:eastAsiaTheme="minorHAnsi" w:hAnsi="Times New Roman" w:cs="Times New Roman"/>
          <w:color w:val="auto"/>
          <w:sz w:val="24"/>
          <w:szCs w:val="24"/>
          <w:lang w:bidi="ar-SA"/>
        </w:rPr>
        <w:t xml:space="preserve">, </w:t>
      </w:r>
      <w:r w:rsidR="00392646" w:rsidRPr="00AE54BB">
        <w:rPr>
          <w:rFonts w:ascii="Times New Roman" w:eastAsiaTheme="minorHAnsi" w:hAnsi="Times New Roman" w:cs="Times New Roman"/>
          <w:color w:val="auto"/>
          <w:sz w:val="24"/>
          <w:szCs w:val="24"/>
          <w:lang w:bidi="ar-SA"/>
        </w:rPr>
        <w:t xml:space="preserve">Sequence diagram, </w:t>
      </w:r>
      <w:r w:rsidRPr="00AE54BB">
        <w:rPr>
          <w:rFonts w:ascii="Times New Roman" w:eastAsiaTheme="minorHAnsi" w:hAnsi="Times New Roman" w:cs="Times New Roman"/>
          <w:color w:val="auto"/>
          <w:sz w:val="24"/>
          <w:szCs w:val="24"/>
          <w:lang w:bidi="ar-SA"/>
        </w:rPr>
        <w:t xml:space="preserve">and </w:t>
      </w:r>
      <w:r w:rsidR="00392646" w:rsidRPr="00AE54BB">
        <w:rPr>
          <w:rFonts w:ascii="Times New Roman" w:eastAsiaTheme="minorHAnsi" w:hAnsi="Times New Roman" w:cs="Times New Roman"/>
          <w:color w:val="auto"/>
          <w:sz w:val="24"/>
          <w:szCs w:val="24"/>
          <w:lang w:bidi="ar-SA"/>
        </w:rPr>
        <w:t>User interface design.</w:t>
      </w:r>
    </w:p>
    <w:p w14:paraId="35A879BC" w14:textId="77777777" w:rsidR="00A430E9" w:rsidRPr="00AE54BB" w:rsidRDefault="00A430E9" w:rsidP="0004516F">
      <w:pPr>
        <w:pStyle w:val="Heading2"/>
        <w:ind w:firstLine="720"/>
        <w:rPr>
          <w:rFonts w:ascii="Times New Roman" w:hAnsi="Times New Roman" w:cs="Times New Roman"/>
          <w:color w:val="auto"/>
          <w:sz w:val="28"/>
        </w:rPr>
      </w:pPr>
      <w:bookmarkStart w:id="9" w:name="_Toc393744710"/>
      <w:bookmarkStart w:id="10" w:name="_Toc268343125"/>
      <w:r w:rsidRPr="00AE54BB">
        <w:rPr>
          <w:rFonts w:ascii="Times New Roman" w:hAnsi="Times New Roman" w:cs="Times New Roman"/>
          <w:color w:val="auto"/>
          <w:sz w:val="28"/>
        </w:rPr>
        <w:t>1.2 Project Scope</w:t>
      </w:r>
      <w:bookmarkEnd w:id="9"/>
      <w:bookmarkEnd w:id="10"/>
    </w:p>
    <w:p w14:paraId="1B52DEE4" w14:textId="77777777" w:rsidR="00A430E9" w:rsidRPr="00AE54BB" w:rsidRDefault="00A430E9" w:rsidP="00A430E9">
      <w:pPr>
        <w:rPr>
          <w:rFonts w:ascii="Times New Roman" w:hAnsi="Times New Roman" w:cs="Times New Roman"/>
          <w:color w:val="auto"/>
        </w:rPr>
      </w:pPr>
    </w:p>
    <w:p w14:paraId="553D9024" w14:textId="77777777" w:rsidR="00A430E9" w:rsidRPr="00AE54BB" w:rsidRDefault="00A430E9" w:rsidP="00A430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New Roman" w:hAnsi="Times New Roman" w:cs="Times New Roman"/>
          <w:color w:val="auto"/>
          <w:sz w:val="24"/>
          <w:szCs w:val="30"/>
        </w:rPr>
      </w:pPr>
      <w:r w:rsidRPr="00AE54BB">
        <w:rPr>
          <w:rFonts w:ascii="Times New Roman" w:hAnsi="Times New Roman" w:cs="Times New Roman"/>
          <w:color w:val="auto"/>
          <w:sz w:val="24"/>
          <w:szCs w:val="32"/>
        </w:rPr>
        <w:t xml:space="preserve">The objective of this software </w:t>
      </w:r>
      <w:r w:rsidR="0004506C" w:rsidRPr="00AE54BB">
        <w:rPr>
          <w:rFonts w:ascii="Times New Roman" w:hAnsi="Times New Roman" w:cs="Times New Roman"/>
          <w:color w:val="auto"/>
          <w:sz w:val="24"/>
          <w:szCs w:val="32"/>
        </w:rPr>
        <w:t>design</w:t>
      </w:r>
      <w:r w:rsidRPr="00AE54BB">
        <w:rPr>
          <w:rFonts w:ascii="Times New Roman" w:hAnsi="Times New Roman" w:cs="Times New Roman"/>
          <w:color w:val="auto"/>
          <w:sz w:val="24"/>
          <w:szCs w:val="32"/>
        </w:rPr>
        <w:t xml:space="preserve"> is to specify </w:t>
      </w:r>
      <w:r w:rsidR="0004506C" w:rsidRPr="00AE54BB">
        <w:rPr>
          <w:rFonts w:ascii="Times New Roman" w:hAnsi="Times New Roman" w:cs="Times New Roman"/>
          <w:color w:val="auto"/>
          <w:sz w:val="24"/>
          <w:szCs w:val="32"/>
        </w:rPr>
        <w:t xml:space="preserve">the </w:t>
      </w:r>
      <w:r w:rsidRPr="00AE54BB">
        <w:rPr>
          <w:rFonts w:ascii="Times New Roman" w:hAnsi="Times New Roman" w:cs="Times New Roman"/>
          <w:color w:val="auto"/>
          <w:sz w:val="24"/>
          <w:szCs w:val="32"/>
        </w:rPr>
        <w:t xml:space="preserve">requirements </w:t>
      </w:r>
      <w:r w:rsidR="0004506C" w:rsidRPr="00AE54BB">
        <w:rPr>
          <w:rFonts w:ascii="Times New Roman" w:hAnsi="Times New Roman" w:cs="Times New Roman"/>
          <w:color w:val="auto"/>
          <w:sz w:val="24"/>
          <w:szCs w:val="32"/>
        </w:rPr>
        <w:t>that the system should fulfill, which are as follows</w:t>
      </w:r>
      <w:r w:rsidRPr="00AE54BB">
        <w:rPr>
          <w:rFonts w:ascii="Times New Roman" w:hAnsi="Times New Roman" w:cs="Times New Roman"/>
          <w:color w:val="auto"/>
          <w:sz w:val="24"/>
          <w:szCs w:val="32"/>
        </w:rPr>
        <w:t>:</w:t>
      </w:r>
    </w:p>
    <w:p w14:paraId="35CFA193" w14:textId="77777777" w:rsidR="0004506C" w:rsidRPr="00AE54BB" w:rsidRDefault="00A430E9" w:rsidP="00A430E9">
      <w:pPr>
        <w:pStyle w:val="ListParagraph"/>
        <w:widowControl w:val="0"/>
        <w:numPr>
          <w:ilvl w:val="0"/>
          <w:numId w:val="35"/>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30"/>
        </w:rPr>
      </w:pPr>
      <w:r w:rsidRPr="00AE54BB">
        <w:rPr>
          <w:rFonts w:ascii="Times New Roman" w:hAnsi="Times New Roman" w:cs="Times New Roman"/>
          <w:color w:val="auto"/>
          <w:sz w:val="24"/>
          <w:szCs w:val="32"/>
        </w:rPr>
        <w:t xml:space="preserve">Dental clinic services system </w:t>
      </w:r>
      <w:r w:rsidR="0004506C" w:rsidRPr="00AE54BB">
        <w:rPr>
          <w:rFonts w:ascii="Times New Roman" w:eastAsiaTheme="minorHAnsi" w:hAnsi="Times New Roman" w:cs="Times New Roman"/>
          <w:color w:val="auto"/>
          <w:sz w:val="24"/>
          <w:szCs w:val="24"/>
          <w:lang w:bidi="ar-SA"/>
        </w:rPr>
        <w:t xml:space="preserve">provides an application that is accessible via web browser on a computer and also on a mobile phone. </w:t>
      </w:r>
    </w:p>
    <w:p w14:paraId="79765ED6" w14:textId="77777777" w:rsidR="00A430E9" w:rsidRPr="00AE54BB" w:rsidRDefault="00A430E9" w:rsidP="00A430E9">
      <w:pPr>
        <w:pStyle w:val="ListParagraph"/>
        <w:widowControl w:val="0"/>
        <w:numPr>
          <w:ilvl w:val="0"/>
          <w:numId w:val="35"/>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30"/>
        </w:rPr>
      </w:pPr>
      <w:r w:rsidRPr="00AE54BB">
        <w:rPr>
          <w:rFonts w:ascii="Times New Roman" w:hAnsi="Times New Roman" w:cs="Times New Roman"/>
          <w:color w:val="auto"/>
          <w:sz w:val="24"/>
          <w:szCs w:val="32"/>
        </w:rPr>
        <w:t xml:space="preserve">Dental clinic services system </w:t>
      </w:r>
      <w:r w:rsidR="0004506C" w:rsidRPr="00AE54BB">
        <w:rPr>
          <w:rFonts w:ascii="Times New Roman" w:hAnsi="Times New Roman" w:cs="Times New Roman"/>
          <w:color w:val="auto"/>
          <w:sz w:val="24"/>
          <w:szCs w:val="32"/>
        </w:rPr>
        <w:t>on mobile phone</w:t>
      </w:r>
      <w:r w:rsidR="00677CC8" w:rsidRPr="00AE54BB">
        <w:rPr>
          <w:rFonts w:ascii="Times New Roman" w:hAnsi="Times New Roman" w:cs="Times New Roman"/>
          <w:color w:val="auto"/>
          <w:sz w:val="24"/>
          <w:szCs w:val="32"/>
        </w:rPr>
        <w:t xml:space="preserve"> support iOS</w:t>
      </w:r>
      <w:r w:rsidRPr="00AE54BB">
        <w:rPr>
          <w:rFonts w:ascii="Times New Roman" w:hAnsi="Times New Roman" w:cs="Times New Roman"/>
          <w:color w:val="auto"/>
          <w:sz w:val="24"/>
          <w:szCs w:val="32"/>
        </w:rPr>
        <w:t xml:space="preserve">. </w:t>
      </w:r>
    </w:p>
    <w:p w14:paraId="4D214129" w14:textId="77777777" w:rsidR="00A430E9" w:rsidRPr="00AE54BB" w:rsidRDefault="00A430E9" w:rsidP="00A430E9">
      <w:pPr>
        <w:pStyle w:val="ListParagraph"/>
        <w:widowControl w:val="0"/>
        <w:numPr>
          <w:ilvl w:val="0"/>
          <w:numId w:val="35"/>
        </w:numPr>
        <w:tabs>
          <w:tab w:val="left" w:pos="360"/>
          <w:tab w:val="left" w:pos="720"/>
        </w:tabs>
        <w:autoSpaceDE w:val="0"/>
        <w:autoSpaceDN w:val="0"/>
        <w:adjustRightInd w:val="0"/>
        <w:spacing w:after="240" w:line="240" w:lineRule="auto"/>
        <w:rPr>
          <w:rFonts w:ascii="Times New Roman" w:hAnsi="Times New Roman" w:cs="Times New Roman"/>
          <w:color w:val="auto"/>
          <w:sz w:val="24"/>
          <w:szCs w:val="30"/>
        </w:rPr>
      </w:pPr>
      <w:r w:rsidRPr="00AE54BB">
        <w:rPr>
          <w:rFonts w:ascii="Times New Roman" w:hAnsi="Times New Roman" w:cs="Times New Roman"/>
          <w:color w:val="auto"/>
          <w:sz w:val="24"/>
          <w:szCs w:val="32"/>
        </w:rPr>
        <w:t>Dental clinic services system supports English language only.</w:t>
      </w:r>
    </w:p>
    <w:p w14:paraId="0FCDA0D5" w14:textId="77777777" w:rsidR="00A430E9" w:rsidRPr="00AE54BB" w:rsidRDefault="00A430E9" w:rsidP="00A430E9">
      <w:pPr>
        <w:pStyle w:val="ListParagraph"/>
        <w:widowControl w:val="0"/>
        <w:numPr>
          <w:ilvl w:val="0"/>
          <w:numId w:val="35"/>
        </w:numPr>
        <w:tabs>
          <w:tab w:val="left" w:pos="360"/>
          <w:tab w:val="left" w:pos="720"/>
        </w:tabs>
        <w:autoSpaceDE w:val="0"/>
        <w:autoSpaceDN w:val="0"/>
        <w:adjustRightInd w:val="0"/>
        <w:spacing w:after="240" w:line="240" w:lineRule="auto"/>
        <w:rPr>
          <w:rFonts w:ascii="Times New Roman" w:hAnsi="Times New Roman" w:cs="Times New Roman"/>
          <w:color w:val="auto"/>
          <w:sz w:val="24"/>
          <w:szCs w:val="30"/>
        </w:rPr>
      </w:pPr>
      <w:r w:rsidRPr="00AE54BB">
        <w:rPr>
          <w:rFonts w:ascii="Times New Roman" w:hAnsi="Times New Roman" w:cs="Times New Roman"/>
          <w:color w:val="auto"/>
          <w:sz w:val="24"/>
          <w:szCs w:val="32"/>
        </w:rPr>
        <w:t xml:space="preserve">Dental clinic services system provides </w:t>
      </w:r>
      <w:r w:rsidR="00677CC8" w:rsidRPr="00AE54BB">
        <w:rPr>
          <w:rFonts w:ascii="Times New Roman" w:hAnsi="Times New Roman" w:cs="Times New Roman"/>
          <w:color w:val="auto"/>
          <w:sz w:val="24"/>
          <w:szCs w:val="32"/>
        </w:rPr>
        <w:t xml:space="preserve">features </w:t>
      </w:r>
      <w:r w:rsidRPr="00AE54BB">
        <w:rPr>
          <w:rFonts w:ascii="Times New Roman" w:hAnsi="Times New Roman" w:cs="Times New Roman"/>
          <w:color w:val="auto"/>
          <w:sz w:val="24"/>
          <w:szCs w:val="32"/>
        </w:rPr>
        <w:t>for dental clinics’ registered user whose are patients, officers and dentists.</w:t>
      </w:r>
    </w:p>
    <w:p w14:paraId="5E9FC42C" w14:textId="77777777" w:rsidR="00A430E9" w:rsidRPr="00AE54BB" w:rsidRDefault="00A430E9" w:rsidP="00A430E9">
      <w:pPr>
        <w:pStyle w:val="ListParagraph"/>
        <w:widowControl w:val="0"/>
        <w:numPr>
          <w:ilvl w:val="0"/>
          <w:numId w:val="35"/>
        </w:numPr>
        <w:tabs>
          <w:tab w:val="left" w:pos="360"/>
          <w:tab w:val="left" w:pos="668"/>
          <w:tab w:val="left" w:pos="720"/>
        </w:tabs>
        <w:autoSpaceDE w:val="0"/>
        <w:autoSpaceDN w:val="0"/>
        <w:adjustRightInd w:val="0"/>
        <w:spacing w:after="240" w:line="240" w:lineRule="auto"/>
        <w:rPr>
          <w:rFonts w:ascii="Times New Roman" w:hAnsi="Times New Roman" w:cs="Times New Roman"/>
          <w:color w:val="auto"/>
          <w:sz w:val="30"/>
          <w:szCs w:val="30"/>
        </w:rPr>
      </w:pPr>
      <w:r w:rsidRPr="00AE54BB">
        <w:rPr>
          <w:rFonts w:ascii="Times New Roman" w:hAnsi="Times New Roman" w:cs="Times New Roman"/>
          <w:color w:val="auto"/>
          <w:sz w:val="24"/>
          <w:szCs w:val="32"/>
        </w:rPr>
        <w:t xml:space="preserve">Dental clinic services system </w:t>
      </w:r>
      <w:r w:rsidR="00677CC8" w:rsidRPr="00AE54BB">
        <w:rPr>
          <w:rFonts w:ascii="Times New Roman" w:hAnsi="Times New Roman" w:cs="Times New Roman"/>
          <w:color w:val="auto"/>
          <w:sz w:val="24"/>
          <w:szCs w:val="32"/>
        </w:rPr>
        <w:t xml:space="preserve">assists managing </w:t>
      </w:r>
      <w:r w:rsidRPr="00AE54BB">
        <w:rPr>
          <w:rFonts w:ascii="Times New Roman" w:hAnsi="Times New Roman" w:cs="Times New Roman"/>
          <w:color w:val="auto"/>
          <w:sz w:val="24"/>
          <w:szCs w:val="32"/>
        </w:rPr>
        <w:t>appointments of patients and dentists</w:t>
      </w:r>
      <w:r w:rsidR="00677CC8" w:rsidRPr="00AE54BB">
        <w:rPr>
          <w:rFonts w:ascii="Times New Roman" w:hAnsi="Times New Roman" w:cs="Times New Roman"/>
          <w:color w:val="auto"/>
          <w:sz w:val="24"/>
          <w:szCs w:val="32"/>
        </w:rPr>
        <w:t xml:space="preserve"> using the web application and the mobile application</w:t>
      </w:r>
      <w:r w:rsidRPr="00AE54BB">
        <w:rPr>
          <w:rFonts w:ascii="Times New Roman" w:hAnsi="Times New Roman" w:cs="Times New Roman"/>
          <w:color w:val="auto"/>
          <w:sz w:val="24"/>
          <w:szCs w:val="32"/>
        </w:rPr>
        <w:t>.</w:t>
      </w:r>
    </w:p>
    <w:p w14:paraId="3235C00D" w14:textId="77777777" w:rsidR="00A430E9" w:rsidRPr="00AE54BB" w:rsidRDefault="00A430E9" w:rsidP="00594AA3">
      <w:pPr>
        <w:pStyle w:val="ListParagraph"/>
        <w:widowControl w:val="0"/>
        <w:numPr>
          <w:ilvl w:val="0"/>
          <w:numId w:val="35"/>
        </w:numPr>
        <w:tabs>
          <w:tab w:val="left" w:pos="360"/>
          <w:tab w:val="left" w:pos="668"/>
          <w:tab w:val="left" w:pos="720"/>
        </w:tabs>
        <w:autoSpaceDE w:val="0"/>
        <w:autoSpaceDN w:val="0"/>
        <w:adjustRightInd w:val="0"/>
        <w:spacing w:after="240" w:line="240" w:lineRule="auto"/>
        <w:rPr>
          <w:rFonts w:ascii="Times New Roman" w:hAnsi="Times New Roman" w:cs="Times New Roman"/>
          <w:color w:val="auto"/>
          <w:sz w:val="30"/>
          <w:szCs w:val="30"/>
        </w:rPr>
      </w:pPr>
      <w:r w:rsidRPr="00AE54BB">
        <w:rPr>
          <w:rFonts w:ascii="Times New Roman" w:hAnsi="Times New Roman" w:cs="Times New Roman"/>
          <w:color w:val="auto"/>
          <w:sz w:val="24"/>
          <w:szCs w:val="32"/>
        </w:rPr>
        <w:t xml:space="preserve">Dental clinic services system provides </w:t>
      </w:r>
      <w:r w:rsidR="00677CC8" w:rsidRPr="00AE54BB">
        <w:rPr>
          <w:rFonts w:ascii="Times New Roman" w:hAnsi="Times New Roman" w:cs="Times New Roman"/>
          <w:color w:val="auto"/>
          <w:sz w:val="24"/>
          <w:szCs w:val="32"/>
        </w:rPr>
        <w:t xml:space="preserve">a </w:t>
      </w:r>
      <w:r w:rsidRPr="00AE54BB">
        <w:rPr>
          <w:rFonts w:ascii="Times New Roman" w:hAnsi="Times New Roman" w:cs="Times New Roman"/>
          <w:color w:val="auto"/>
          <w:sz w:val="24"/>
          <w:szCs w:val="32"/>
        </w:rPr>
        <w:t xml:space="preserve">user authentication for </w:t>
      </w:r>
      <w:r w:rsidR="00677CC8" w:rsidRPr="00AE54BB">
        <w:rPr>
          <w:rFonts w:ascii="Times New Roman" w:hAnsi="Times New Roman" w:cs="Times New Roman"/>
          <w:color w:val="auto"/>
          <w:sz w:val="24"/>
          <w:szCs w:val="32"/>
        </w:rPr>
        <w:t>each patient and dentist through dental clinic officers.</w:t>
      </w:r>
    </w:p>
    <w:p w14:paraId="5315740F" w14:textId="77777777" w:rsidR="00594AA3" w:rsidRPr="00AE54BB" w:rsidRDefault="00594AA3" w:rsidP="00594AA3">
      <w:pPr>
        <w:widowControl w:val="0"/>
        <w:tabs>
          <w:tab w:val="left" w:pos="360"/>
          <w:tab w:val="left" w:pos="668"/>
          <w:tab w:val="left" w:pos="720"/>
        </w:tabs>
        <w:autoSpaceDE w:val="0"/>
        <w:autoSpaceDN w:val="0"/>
        <w:adjustRightInd w:val="0"/>
        <w:spacing w:after="240" w:line="240" w:lineRule="auto"/>
        <w:rPr>
          <w:rFonts w:ascii="Times New Roman" w:hAnsi="Times New Roman" w:cs="Times New Roman"/>
          <w:color w:val="auto"/>
          <w:sz w:val="30"/>
          <w:szCs w:val="30"/>
        </w:rPr>
      </w:pPr>
    </w:p>
    <w:p w14:paraId="52DFD457" w14:textId="77777777" w:rsidR="0005214B" w:rsidRPr="00AE54BB" w:rsidRDefault="0005214B" w:rsidP="00594AA3">
      <w:pPr>
        <w:pStyle w:val="Heading3"/>
        <w:ind w:firstLine="720"/>
        <w:rPr>
          <w:rFonts w:ascii="Times New Roman" w:hAnsi="Times New Roman" w:cs="Times New Roman"/>
          <w:color w:val="auto"/>
          <w:sz w:val="28"/>
        </w:rPr>
        <w:sectPr w:rsidR="0005214B" w:rsidRPr="00AE54BB" w:rsidSect="00BB202D">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cols w:space="708"/>
          <w:titlePg/>
          <w:docGrid w:linePitch="360"/>
        </w:sectPr>
      </w:pPr>
      <w:bookmarkStart w:id="11" w:name="_Toc266105466"/>
      <w:bookmarkStart w:id="12" w:name="_Toc393744711"/>
    </w:p>
    <w:p w14:paraId="4E04F7B0" w14:textId="6935E003" w:rsidR="00A430E9" w:rsidRPr="00AE54BB" w:rsidRDefault="00A430E9" w:rsidP="006C0813">
      <w:pPr>
        <w:pStyle w:val="Heading2"/>
        <w:ind w:firstLine="720"/>
        <w:rPr>
          <w:rFonts w:ascii="Times New Roman" w:hAnsi="Times New Roman" w:cs="Times New Roman"/>
          <w:color w:val="auto"/>
          <w:sz w:val="28"/>
        </w:rPr>
      </w:pPr>
      <w:bookmarkStart w:id="13" w:name="_Toc268343126"/>
      <w:r w:rsidRPr="00AE54BB">
        <w:rPr>
          <w:rFonts w:ascii="Times New Roman" w:hAnsi="Times New Roman" w:cs="Times New Roman"/>
          <w:color w:val="auto"/>
          <w:sz w:val="28"/>
        </w:rPr>
        <w:lastRenderedPageBreak/>
        <w:t>1.3 User Classes and Characteristics</w:t>
      </w:r>
      <w:bookmarkEnd w:id="11"/>
      <w:bookmarkEnd w:id="12"/>
      <w:bookmarkEnd w:id="13"/>
    </w:p>
    <w:p w14:paraId="2F9F0842" w14:textId="77777777" w:rsidR="00A430E9" w:rsidRPr="00AE54BB" w:rsidRDefault="00A430E9" w:rsidP="00A430E9">
      <w:pPr>
        <w:rPr>
          <w:rFonts w:ascii="Times New Roman" w:hAnsi="Times New Roman" w:cs="Times New Roman"/>
          <w:color w:val="auto"/>
        </w:rPr>
      </w:pPr>
    </w:p>
    <w:p w14:paraId="030CA658" w14:textId="77777777" w:rsidR="00594AA3" w:rsidRDefault="00594AA3" w:rsidP="00EA37E8">
      <w:pPr>
        <w:pStyle w:val="ListParagraph"/>
        <w:widowControl w:val="0"/>
        <w:numPr>
          <w:ilvl w:val="0"/>
          <w:numId w:val="24"/>
        </w:numPr>
        <w:autoSpaceDE w:val="0"/>
        <w:autoSpaceDN w:val="0"/>
        <w:adjustRightInd w:val="0"/>
        <w:spacing w:after="240" w:line="240" w:lineRule="auto"/>
        <w:ind w:left="0" w:firstLine="360"/>
        <w:rPr>
          <w:rFonts w:ascii="Times New Roman" w:eastAsiaTheme="minorHAnsi" w:hAnsi="Times New Roman" w:cs="Times New Roman"/>
          <w:color w:val="auto"/>
          <w:sz w:val="24"/>
          <w:szCs w:val="24"/>
          <w:lang w:bidi="ar-SA"/>
        </w:rPr>
      </w:pPr>
      <w:r w:rsidRPr="00AE54BB">
        <w:rPr>
          <w:rFonts w:ascii="Times New Roman" w:eastAsiaTheme="minorHAnsi" w:hAnsi="Times New Roman" w:cs="Times New Roman"/>
          <w:color w:val="auto"/>
          <w:sz w:val="24"/>
          <w:szCs w:val="24"/>
          <w:lang w:bidi="ar-SA"/>
        </w:rPr>
        <w:t>The system divides users into three groups. Information and characteristics of each group are listed below.</w:t>
      </w:r>
    </w:p>
    <w:p w14:paraId="017B241B" w14:textId="63278ABB" w:rsidR="00BA745B" w:rsidRPr="00AE54BB" w:rsidRDefault="00BA745B" w:rsidP="00BA745B">
      <w:pPr>
        <w:widowControl w:val="0"/>
        <w:numPr>
          <w:ilvl w:val="0"/>
          <w:numId w:val="24"/>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color w:val="auto"/>
          <w:sz w:val="24"/>
          <w:szCs w:val="24"/>
        </w:rPr>
      </w:pPr>
      <w:r>
        <w:rPr>
          <w:rFonts w:ascii="Times New Roman" w:hAnsi="Times New Roman" w:cs="Times New Roman"/>
          <w:b/>
          <w:bCs/>
          <w:color w:val="auto"/>
          <w:sz w:val="24"/>
          <w:szCs w:val="24"/>
        </w:rPr>
        <w:t>Visitor</w:t>
      </w:r>
    </w:p>
    <w:p w14:paraId="6C24C81E" w14:textId="669E9B1C" w:rsidR="00BA745B" w:rsidRDefault="00BA745B" w:rsidP="00BA74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This group of user </w:t>
      </w:r>
      <w:r>
        <w:rPr>
          <w:rFonts w:ascii="Times New Roman" w:hAnsi="Times New Roman" w:cs="Times New Roman"/>
          <w:color w:val="auto"/>
          <w:sz w:val="24"/>
          <w:szCs w:val="24"/>
        </w:rPr>
        <w:t>no needs to register to the system</w:t>
      </w:r>
      <w:r w:rsidRPr="00AE54BB">
        <w:rPr>
          <w:rFonts w:ascii="Times New Roman" w:hAnsi="Times New Roman" w:cs="Times New Roman"/>
          <w:color w:val="auto"/>
          <w:sz w:val="24"/>
          <w:szCs w:val="24"/>
        </w:rPr>
        <w:t xml:space="preserve"> to use the services on the website or to use their mobile phone. </w:t>
      </w:r>
      <w:r>
        <w:rPr>
          <w:rFonts w:ascii="Times New Roman" w:hAnsi="Times New Roman" w:cs="Times New Roman"/>
          <w:color w:val="auto"/>
          <w:sz w:val="24"/>
          <w:szCs w:val="24"/>
        </w:rPr>
        <w:t>Visitor is</w:t>
      </w:r>
      <w:r w:rsidRPr="00AE54BB">
        <w:rPr>
          <w:rFonts w:ascii="Times New Roman" w:hAnsi="Times New Roman" w:cs="Times New Roman"/>
          <w:color w:val="auto"/>
          <w:sz w:val="24"/>
          <w:szCs w:val="24"/>
        </w:rPr>
        <w:t xml:space="preserve"> able to:</w:t>
      </w:r>
    </w:p>
    <w:p w14:paraId="6F4F68DF" w14:textId="07589F96" w:rsidR="00BA745B" w:rsidRPr="00AE54BB" w:rsidRDefault="00BA745B" w:rsidP="00BA745B">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Pr>
          <w:rFonts w:ascii="Times New Roman" w:hAnsi="Times New Roman" w:cs="Times New Roman"/>
          <w:color w:val="auto"/>
          <w:sz w:val="24"/>
          <w:szCs w:val="24"/>
        </w:rPr>
        <w:t>Visitor can view calendar from Google Calendar.</w:t>
      </w:r>
    </w:p>
    <w:p w14:paraId="175633B2" w14:textId="669E9B1C" w:rsidR="00A430E9" w:rsidRPr="00AE54BB" w:rsidRDefault="00A430E9" w:rsidP="00A430E9">
      <w:pPr>
        <w:widowControl w:val="0"/>
        <w:numPr>
          <w:ilvl w:val="0"/>
          <w:numId w:val="24"/>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Patient</w:t>
      </w:r>
    </w:p>
    <w:p w14:paraId="6109F035" w14:textId="77777777" w:rsidR="00A430E9" w:rsidRPr="00AE54BB" w:rsidRDefault="00594AA3" w:rsidP="00EA37E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color w:val="auto"/>
          <w:sz w:val="24"/>
          <w:szCs w:val="24"/>
        </w:rPr>
      </w:pPr>
      <w:r w:rsidRPr="00AE54BB">
        <w:rPr>
          <w:rFonts w:ascii="Times New Roman" w:hAnsi="Times New Roman" w:cs="Times New Roman"/>
          <w:color w:val="auto"/>
          <w:sz w:val="24"/>
          <w:szCs w:val="24"/>
        </w:rPr>
        <w:t>This group of user</w:t>
      </w:r>
      <w:r w:rsidR="00A430E9" w:rsidRPr="00AE54BB">
        <w:rPr>
          <w:rFonts w:ascii="Times New Roman" w:hAnsi="Times New Roman" w:cs="Times New Roman"/>
          <w:color w:val="auto"/>
          <w:sz w:val="24"/>
          <w:szCs w:val="24"/>
        </w:rPr>
        <w:t xml:space="preserve"> need</w:t>
      </w:r>
      <w:r w:rsidRPr="00AE54BB">
        <w:rPr>
          <w:rFonts w:ascii="Times New Roman" w:hAnsi="Times New Roman" w:cs="Times New Roman"/>
          <w:color w:val="auto"/>
          <w:sz w:val="24"/>
          <w:szCs w:val="24"/>
        </w:rPr>
        <w:t>s</w:t>
      </w:r>
      <w:r w:rsidR="00A430E9" w:rsidRPr="00AE54BB">
        <w:rPr>
          <w:rFonts w:ascii="Times New Roman" w:hAnsi="Times New Roman" w:cs="Times New Roman"/>
          <w:color w:val="auto"/>
          <w:sz w:val="24"/>
          <w:szCs w:val="24"/>
        </w:rPr>
        <w:t xml:space="preserve"> to be registered to the system at the dental clinic. They will get patientID and password from the clinic to use the </w:t>
      </w:r>
      <w:r w:rsidRPr="00AE54BB">
        <w:rPr>
          <w:rFonts w:ascii="Times New Roman" w:hAnsi="Times New Roman" w:cs="Times New Roman"/>
          <w:color w:val="auto"/>
          <w:sz w:val="24"/>
          <w:szCs w:val="24"/>
        </w:rPr>
        <w:t>services on the website or to use</w:t>
      </w:r>
      <w:r w:rsidR="00A430E9" w:rsidRPr="00AE54BB">
        <w:rPr>
          <w:rFonts w:ascii="Times New Roman" w:hAnsi="Times New Roman" w:cs="Times New Roman"/>
          <w:color w:val="auto"/>
          <w:sz w:val="24"/>
          <w:szCs w:val="24"/>
        </w:rPr>
        <w:t xml:space="preserve"> their mobile phone. Patients use their patientID to login. Patients are able to:</w:t>
      </w:r>
    </w:p>
    <w:p w14:paraId="5551091B" w14:textId="77777777" w:rsidR="00A430E9" w:rsidRPr="00AE54BB" w:rsidRDefault="001754B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AE54BB">
        <w:rPr>
          <w:rFonts w:ascii="Times New Roman" w:hAnsi="Times New Roman" w:cs="Times New Roman"/>
          <w:color w:val="auto"/>
          <w:sz w:val="24"/>
          <w:szCs w:val="24"/>
        </w:rPr>
        <w:t>Patient can receive a</w:t>
      </w:r>
      <w:r w:rsidR="00A430E9" w:rsidRPr="00AE54BB">
        <w:rPr>
          <w:rFonts w:ascii="Times New Roman" w:hAnsi="Times New Roman" w:cs="Times New Roman"/>
          <w:color w:val="auto"/>
          <w:sz w:val="24"/>
          <w:szCs w:val="24"/>
        </w:rPr>
        <w:t xml:space="preserve"> pateintID and password from the dental clinic.</w:t>
      </w:r>
    </w:p>
    <w:p w14:paraId="20D72135" w14:textId="77777777" w:rsidR="00A430E9" w:rsidRPr="00AE54BB" w:rsidRDefault="001754B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AE54BB">
        <w:rPr>
          <w:rFonts w:ascii="Times New Roman" w:hAnsi="Times New Roman" w:cs="Times New Roman"/>
          <w:color w:val="auto"/>
          <w:sz w:val="24"/>
          <w:szCs w:val="24"/>
        </w:rPr>
        <w:t>Patient can login to the web application</w:t>
      </w:r>
      <w:r w:rsidR="00A430E9" w:rsidRPr="00AE54BB">
        <w:rPr>
          <w:rFonts w:ascii="Times New Roman" w:hAnsi="Times New Roman" w:cs="Times New Roman"/>
          <w:color w:val="auto"/>
          <w:sz w:val="24"/>
          <w:szCs w:val="24"/>
        </w:rPr>
        <w:t xml:space="preserve"> and the mobile application.</w:t>
      </w:r>
    </w:p>
    <w:p w14:paraId="7821C445" w14:textId="77777777" w:rsidR="00A430E9" w:rsidRPr="00AE54BB" w:rsidRDefault="00A430E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AE54BB">
        <w:rPr>
          <w:rFonts w:ascii="Times New Roman" w:hAnsi="Times New Roman" w:cs="Times New Roman"/>
          <w:color w:val="auto"/>
          <w:sz w:val="24"/>
          <w:szCs w:val="24"/>
        </w:rPr>
        <w:t>Pat</w:t>
      </w:r>
      <w:r w:rsidR="001754B9" w:rsidRPr="00AE54BB">
        <w:rPr>
          <w:rFonts w:ascii="Times New Roman" w:hAnsi="Times New Roman" w:cs="Times New Roman"/>
          <w:color w:val="auto"/>
          <w:sz w:val="24"/>
          <w:szCs w:val="24"/>
        </w:rPr>
        <w:t>ient can logout from the web application</w:t>
      </w:r>
      <w:r w:rsidRPr="00AE54BB">
        <w:rPr>
          <w:rFonts w:ascii="Times New Roman" w:hAnsi="Times New Roman" w:cs="Times New Roman"/>
          <w:color w:val="auto"/>
          <w:sz w:val="24"/>
          <w:szCs w:val="24"/>
        </w:rPr>
        <w:t xml:space="preserve"> and </w:t>
      </w:r>
      <w:r w:rsidR="001754B9" w:rsidRPr="00AE54BB">
        <w:rPr>
          <w:rFonts w:ascii="Times New Roman" w:hAnsi="Times New Roman" w:cs="Times New Roman"/>
          <w:color w:val="auto"/>
          <w:sz w:val="24"/>
          <w:szCs w:val="24"/>
        </w:rPr>
        <w:t xml:space="preserve">the </w:t>
      </w:r>
      <w:r w:rsidRPr="00AE54BB">
        <w:rPr>
          <w:rFonts w:ascii="Times New Roman" w:hAnsi="Times New Roman" w:cs="Times New Roman"/>
          <w:color w:val="auto"/>
          <w:sz w:val="24"/>
          <w:szCs w:val="24"/>
        </w:rPr>
        <w:t>mobile application.</w:t>
      </w:r>
    </w:p>
    <w:p w14:paraId="427378FD" w14:textId="77777777" w:rsidR="00A430E9" w:rsidRPr="00AE54BB" w:rsidRDefault="00A430E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AE54BB">
        <w:rPr>
          <w:rFonts w:ascii="Times New Roman" w:hAnsi="Times New Roman" w:cs="Times New Roman"/>
          <w:color w:val="auto"/>
          <w:sz w:val="24"/>
          <w:szCs w:val="24"/>
        </w:rPr>
        <w:t>Patient can view his/her appointment in the patient schedule.</w:t>
      </w:r>
    </w:p>
    <w:p w14:paraId="62F5475E" w14:textId="77777777" w:rsidR="00A430E9" w:rsidRPr="00AE54BB" w:rsidRDefault="00A430E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AE54BB">
        <w:rPr>
          <w:rFonts w:ascii="Times New Roman" w:hAnsi="Times New Roman" w:cs="Times New Roman"/>
          <w:color w:val="auto"/>
          <w:sz w:val="24"/>
          <w:szCs w:val="24"/>
        </w:rPr>
        <w:t>Patient can view all appointments in the dental clinic schedule.</w:t>
      </w:r>
    </w:p>
    <w:p w14:paraId="76BFC998" w14:textId="77777777" w:rsidR="00A430E9" w:rsidRPr="00AE54BB" w:rsidRDefault="00A430E9" w:rsidP="00A430E9">
      <w:pPr>
        <w:widowControl w:val="0"/>
        <w:numPr>
          <w:ilvl w:val="0"/>
          <w:numId w:val="3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Officer</w:t>
      </w:r>
    </w:p>
    <w:p w14:paraId="36A5D45D" w14:textId="77777777" w:rsidR="00A430E9" w:rsidRPr="00AE54BB" w:rsidRDefault="00415E32" w:rsidP="00EA37E8">
      <w:pPr>
        <w:widowControl w:val="0"/>
        <w:tabs>
          <w:tab w:val="left" w:pos="220"/>
          <w:tab w:val="left" w:pos="720"/>
        </w:tabs>
        <w:autoSpaceDE w:val="0"/>
        <w:autoSpaceDN w:val="0"/>
        <w:adjustRightInd w:val="0"/>
        <w:spacing w:after="240"/>
        <w:jc w:val="both"/>
        <w:rPr>
          <w:rFonts w:ascii="Times New Roman" w:hAnsi="Times New Roman" w:cs="Times New Roman"/>
          <w:color w:val="auto"/>
          <w:sz w:val="24"/>
          <w:szCs w:val="24"/>
        </w:rPr>
      </w:pPr>
      <w:r w:rsidRPr="00AE54BB">
        <w:rPr>
          <w:rFonts w:ascii="Times New Roman" w:hAnsi="Times New Roman" w:cs="Times New Roman"/>
          <w:color w:val="auto"/>
          <w:sz w:val="24"/>
          <w:szCs w:val="24"/>
        </w:rPr>
        <w:tab/>
        <w:t>This group of users has</w:t>
      </w:r>
      <w:r w:rsidR="00A430E9" w:rsidRPr="00AE54BB">
        <w:rPr>
          <w:rFonts w:ascii="Times New Roman" w:hAnsi="Times New Roman" w:cs="Times New Roman"/>
          <w:color w:val="auto"/>
          <w:sz w:val="24"/>
          <w:szCs w:val="24"/>
        </w:rPr>
        <w:t xml:space="preserve"> the highest privilege in the system. They are given access to management functions for maintaining the system. Officers are able to:</w:t>
      </w:r>
    </w:p>
    <w:p w14:paraId="12D0CF47" w14:textId="1F0C3ED2" w:rsidR="00A430E9" w:rsidRPr="00AE54BB" w:rsidRDefault="001754B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Officer can login to the web application </w:t>
      </w:r>
      <w:r w:rsidR="00AE54BB">
        <w:rPr>
          <w:rFonts w:ascii="Times New Roman" w:hAnsi="Times New Roman" w:cs="Times New Roman"/>
          <w:color w:val="auto"/>
          <w:sz w:val="24"/>
          <w:szCs w:val="24"/>
        </w:rPr>
        <w:t>using officer</w:t>
      </w:r>
      <w:r w:rsidR="00A430E9" w:rsidRPr="00AE54BB">
        <w:rPr>
          <w:rFonts w:ascii="Times New Roman" w:hAnsi="Times New Roman" w:cs="Times New Roman"/>
          <w:color w:val="auto"/>
          <w:sz w:val="24"/>
          <w:szCs w:val="24"/>
        </w:rPr>
        <w:t>ID and password.</w:t>
      </w:r>
    </w:p>
    <w:p w14:paraId="6FAC81F3" w14:textId="77777777" w:rsidR="00A430E9" w:rsidRPr="00AE54BB"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AE54BB">
        <w:rPr>
          <w:rFonts w:ascii="Times New Roman" w:hAnsi="Times New Roman" w:cs="Times New Roman"/>
          <w:color w:val="auto"/>
          <w:sz w:val="24"/>
          <w:szCs w:val="24"/>
        </w:rPr>
        <w:t>Off</w:t>
      </w:r>
      <w:r w:rsidR="001754B9" w:rsidRPr="00AE54BB">
        <w:rPr>
          <w:rFonts w:ascii="Times New Roman" w:hAnsi="Times New Roman" w:cs="Times New Roman"/>
          <w:color w:val="auto"/>
          <w:sz w:val="24"/>
          <w:szCs w:val="24"/>
        </w:rPr>
        <w:t>icer can logout from the web application</w:t>
      </w:r>
      <w:r w:rsidRPr="00AE54BB">
        <w:rPr>
          <w:rFonts w:ascii="Times New Roman" w:hAnsi="Times New Roman" w:cs="Times New Roman"/>
          <w:color w:val="auto"/>
          <w:sz w:val="24"/>
          <w:szCs w:val="24"/>
        </w:rPr>
        <w:t>.</w:t>
      </w:r>
    </w:p>
    <w:p w14:paraId="48023918" w14:textId="77777777" w:rsidR="00A430E9" w:rsidRPr="00AE54BB"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AE54BB">
        <w:rPr>
          <w:rFonts w:ascii="Times New Roman" w:hAnsi="Times New Roman" w:cs="Times New Roman"/>
          <w:color w:val="auto"/>
          <w:sz w:val="24"/>
          <w:szCs w:val="24"/>
        </w:rPr>
        <w:t>Officer can register for new patients and dentists.</w:t>
      </w:r>
    </w:p>
    <w:p w14:paraId="18552444" w14:textId="77777777" w:rsidR="00A430E9" w:rsidRPr="00AE54BB"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AE54BB">
        <w:rPr>
          <w:rFonts w:ascii="Times New Roman" w:hAnsi="Times New Roman" w:cs="Times New Roman"/>
          <w:color w:val="auto"/>
          <w:sz w:val="24"/>
          <w:szCs w:val="24"/>
        </w:rPr>
        <w:t>Officer can add an appointment into the dental clinic schedule.</w:t>
      </w:r>
    </w:p>
    <w:p w14:paraId="155CF050" w14:textId="77777777" w:rsidR="00A430E9" w:rsidRPr="00AE54BB"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AE54BB">
        <w:rPr>
          <w:rFonts w:ascii="Times New Roman" w:hAnsi="Times New Roman" w:cs="Times New Roman"/>
          <w:color w:val="auto"/>
          <w:sz w:val="24"/>
          <w:szCs w:val="24"/>
        </w:rPr>
        <w:t>Officer can edit an appointment in the dental clinic schedule.</w:t>
      </w:r>
    </w:p>
    <w:p w14:paraId="297BFBF7" w14:textId="77777777" w:rsidR="00A430E9" w:rsidRPr="00AE54BB"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AE54BB">
        <w:rPr>
          <w:rFonts w:ascii="Times New Roman" w:hAnsi="Times New Roman" w:cs="Times New Roman"/>
          <w:color w:val="auto"/>
          <w:sz w:val="24"/>
          <w:szCs w:val="24"/>
        </w:rPr>
        <w:t>Officer can delete an appointment in the dental clinic schedule.</w:t>
      </w:r>
    </w:p>
    <w:p w14:paraId="147DF079" w14:textId="77777777" w:rsidR="00A430E9" w:rsidRPr="00AE54BB" w:rsidRDefault="00A430E9" w:rsidP="00A430E9">
      <w:pPr>
        <w:widowControl w:val="0"/>
        <w:tabs>
          <w:tab w:val="left" w:pos="220"/>
          <w:tab w:val="left" w:pos="720"/>
        </w:tabs>
        <w:autoSpaceDE w:val="0"/>
        <w:autoSpaceDN w:val="0"/>
        <w:adjustRightInd w:val="0"/>
        <w:spacing w:after="240"/>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ab/>
        <w:t>Dentist</w:t>
      </w:r>
    </w:p>
    <w:p w14:paraId="3E7F1F35" w14:textId="5E335CCD" w:rsidR="00A430E9" w:rsidRPr="00AE54BB" w:rsidRDefault="001754B9" w:rsidP="00EA37E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color w:val="auto"/>
          <w:sz w:val="24"/>
          <w:szCs w:val="24"/>
        </w:rPr>
      </w:pPr>
      <w:r w:rsidRPr="00AE54BB">
        <w:rPr>
          <w:rFonts w:ascii="Times New Roman" w:hAnsi="Times New Roman" w:cs="Times New Roman"/>
          <w:color w:val="auto"/>
          <w:sz w:val="24"/>
          <w:szCs w:val="24"/>
        </w:rPr>
        <w:tab/>
        <w:t>This group of user</w:t>
      </w:r>
      <w:r w:rsidR="00A430E9" w:rsidRPr="00AE54BB">
        <w:rPr>
          <w:rFonts w:ascii="Times New Roman" w:hAnsi="Times New Roman" w:cs="Times New Roman"/>
          <w:color w:val="auto"/>
          <w:sz w:val="24"/>
          <w:szCs w:val="24"/>
        </w:rPr>
        <w:t xml:space="preserve"> need</w:t>
      </w:r>
      <w:r w:rsidRPr="00AE54BB">
        <w:rPr>
          <w:rFonts w:ascii="Times New Roman" w:hAnsi="Times New Roman" w:cs="Times New Roman"/>
          <w:color w:val="auto"/>
          <w:sz w:val="24"/>
          <w:szCs w:val="24"/>
        </w:rPr>
        <w:t>s</w:t>
      </w:r>
      <w:r w:rsidR="00A430E9" w:rsidRPr="00AE54BB">
        <w:rPr>
          <w:rFonts w:ascii="Times New Roman" w:hAnsi="Times New Roman" w:cs="Times New Roman"/>
          <w:color w:val="auto"/>
          <w:sz w:val="24"/>
          <w:szCs w:val="24"/>
        </w:rPr>
        <w:t xml:space="preserve"> to be registered to the system at the dental clinic. They will register their account at the clinic. Dentist use</w:t>
      </w:r>
      <w:r w:rsidRPr="00AE54BB">
        <w:rPr>
          <w:rFonts w:ascii="Times New Roman" w:hAnsi="Times New Roman" w:cs="Times New Roman"/>
          <w:color w:val="auto"/>
          <w:sz w:val="24"/>
          <w:szCs w:val="24"/>
        </w:rPr>
        <w:t>s</w:t>
      </w:r>
      <w:r w:rsidR="00A430E9" w:rsidRPr="00AE54BB">
        <w:rPr>
          <w:rFonts w:ascii="Times New Roman" w:hAnsi="Times New Roman" w:cs="Times New Roman"/>
          <w:color w:val="auto"/>
          <w:sz w:val="24"/>
          <w:szCs w:val="24"/>
        </w:rPr>
        <w:t xml:space="preserve"> their </w:t>
      </w:r>
      <w:r w:rsidR="00324E70" w:rsidRPr="00AE54BB">
        <w:rPr>
          <w:rFonts w:ascii="Times New Roman" w:hAnsi="Times New Roman" w:cs="Times New Roman"/>
          <w:color w:val="auto"/>
          <w:sz w:val="24"/>
          <w:szCs w:val="24"/>
        </w:rPr>
        <w:t>dentist</w:t>
      </w:r>
      <w:r w:rsidR="00A430E9" w:rsidRPr="00AE54BB">
        <w:rPr>
          <w:rFonts w:ascii="Times New Roman" w:hAnsi="Times New Roman" w:cs="Times New Roman"/>
          <w:color w:val="auto"/>
          <w:sz w:val="24"/>
          <w:szCs w:val="24"/>
        </w:rPr>
        <w:t>ID and password to login to the system to use the services. Dentists are able to:</w:t>
      </w:r>
    </w:p>
    <w:p w14:paraId="2DDD1882" w14:textId="771A3D39" w:rsidR="00A430E9" w:rsidRPr="00AE54BB" w:rsidRDefault="001754B9" w:rsidP="00A430E9">
      <w:pPr>
        <w:pStyle w:val="ListParagraph"/>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color w:val="auto"/>
          <w:sz w:val="24"/>
          <w:szCs w:val="24"/>
        </w:rPr>
      </w:pPr>
      <w:r w:rsidRPr="00AE54BB">
        <w:rPr>
          <w:rFonts w:ascii="Times New Roman" w:hAnsi="Times New Roman" w:cs="Times New Roman"/>
          <w:color w:val="auto"/>
          <w:sz w:val="24"/>
          <w:szCs w:val="24"/>
        </w:rPr>
        <w:t>Dentist can login to the web application</w:t>
      </w:r>
      <w:r w:rsidR="00A430E9" w:rsidRPr="00AE54BB">
        <w:rPr>
          <w:rFonts w:ascii="Times New Roman" w:hAnsi="Times New Roman" w:cs="Times New Roman"/>
          <w:color w:val="auto"/>
          <w:sz w:val="24"/>
          <w:szCs w:val="24"/>
        </w:rPr>
        <w:t xml:space="preserve"> by using </w:t>
      </w:r>
      <w:r w:rsidR="00324E70" w:rsidRPr="00AE54BB">
        <w:rPr>
          <w:rFonts w:ascii="Times New Roman" w:hAnsi="Times New Roman" w:cs="Times New Roman"/>
          <w:color w:val="auto"/>
          <w:sz w:val="24"/>
          <w:szCs w:val="24"/>
        </w:rPr>
        <w:t>dentist</w:t>
      </w:r>
      <w:r w:rsidR="00A430E9" w:rsidRPr="00AE54BB">
        <w:rPr>
          <w:rFonts w:ascii="Times New Roman" w:hAnsi="Times New Roman" w:cs="Times New Roman"/>
          <w:color w:val="auto"/>
          <w:sz w:val="24"/>
          <w:szCs w:val="24"/>
        </w:rPr>
        <w:t>ID and password</w:t>
      </w:r>
    </w:p>
    <w:p w14:paraId="16020E6B" w14:textId="77777777" w:rsidR="00A430E9" w:rsidRPr="00AE54BB" w:rsidRDefault="00A430E9" w:rsidP="00A430E9">
      <w:pPr>
        <w:pStyle w:val="ListParagraph"/>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color w:val="auto"/>
          <w:sz w:val="24"/>
          <w:szCs w:val="24"/>
        </w:rPr>
      </w:pPr>
      <w:r w:rsidRPr="00AE54BB">
        <w:rPr>
          <w:rFonts w:ascii="Times New Roman" w:hAnsi="Times New Roman" w:cs="Times New Roman"/>
          <w:color w:val="auto"/>
          <w:sz w:val="24"/>
          <w:szCs w:val="24"/>
        </w:rPr>
        <w:t>Den</w:t>
      </w:r>
      <w:r w:rsidR="001754B9" w:rsidRPr="00AE54BB">
        <w:rPr>
          <w:rFonts w:ascii="Times New Roman" w:hAnsi="Times New Roman" w:cs="Times New Roman"/>
          <w:color w:val="auto"/>
          <w:sz w:val="24"/>
          <w:szCs w:val="24"/>
        </w:rPr>
        <w:t>tist can logout from the web application</w:t>
      </w:r>
      <w:r w:rsidRPr="00AE54BB">
        <w:rPr>
          <w:rFonts w:ascii="Times New Roman" w:hAnsi="Times New Roman" w:cs="Times New Roman"/>
          <w:color w:val="auto"/>
          <w:sz w:val="24"/>
          <w:szCs w:val="24"/>
        </w:rPr>
        <w:t xml:space="preserve"> </w:t>
      </w:r>
    </w:p>
    <w:p w14:paraId="67EFD485" w14:textId="77777777" w:rsidR="00A430E9" w:rsidRPr="00AE54BB" w:rsidRDefault="00A430E9" w:rsidP="00A430E9">
      <w:pPr>
        <w:pStyle w:val="ListParagraph"/>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color w:val="auto"/>
          <w:sz w:val="24"/>
          <w:szCs w:val="24"/>
        </w:rPr>
      </w:pPr>
      <w:r w:rsidRPr="00AE54BB">
        <w:rPr>
          <w:rFonts w:ascii="Times New Roman" w:hAnsi="Times New Roman" w:cs="Times New Roman"/>
          <w:color w:val="auto"/>
          <w:sz w:val="24"/>
          <w:szCs w:val="24"/>
        </w:rPr>
        <w:t>Dentist can view his/her appointment</w:t>
      </w:r>
      <w:r w:rsidR="001754B9" w:rsidRPr="00AE54BB">
        <w:rPr>
          <w:rFonts w:ascii="Times New Roman" w:hAnsi="Times New Roman" w:cs="Times New Roman"/>
          <w:color w:val="auto"/>
          <w:sz w:val="24"/>
          <w:szCs w:val="24"/>
        </w:rPr>
        <w:t>s</w:t>
      </w:r>
      <w:r w:rsidRPr="00AE54BB">
        <w:rPr>
          <w:rFonts w:ascii="Times New Roman" w:hAnsi="Times New Roman" w:cs="Times New Roman"/>
          <w:color w:val="auto"/>
          <w:sz w:val="24"/>
          <w:szCs w:val="24"/>
        </w:rPr>
        <w:t xml:space="preserve"> in the dentist schedule</w:t>
      </w:r>
    </w:p>
    <w:p w14:paraId="2CD9E1B5" w14:textId="70E98ECC" w:rsidR="0004516F" w:rsidRPr="00AE54BB" w:rsidRDefault="00A430E9" w:rsidP="0004516F">
      <w:pPr>
        <w:pStyle w:val="ListParagraph"/>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color w:val="auto"/>
          <w:sz w:val="24"/>
          <w:szCs w:val="24"/>
        </w:rPr>
      </w:pPr>
      <w:r w:rsidRPr="00AE54BB">
        <w:rPr>
          <w:rFonts w:ascii="Times New Roman" w:hAnsi="Times New Roman" w:cs="Times New Roman"/>
          <w:color w:val="auto"/>
          <w:sz w:val="24"/>
          <w:szCs w:val="24"/>
        </w:rPr>
        <w:t>Dentist can view all appointment</w:t>
      </w:r>
      <w:r w:rsidR="001754B9" w:rsidRPr="00AE54BB">
        <w:rPr>
          <w:rFonts w:ascii="Times New Roman" w:hAnsi="Times New Roman" w:cs="Times New Roman"/>
          <w:color w:val="auto"/>
          <w:sz w:val="24"/>
          <w:szCs w:val="24"/>
        </w:rPr>
        <w:t>s</w:t>
      </w:r>
      <w:r w:rsidRPr="00AE54BB">
        <w:rPr>
          <w:rFonts w:ascii="Times New Roman" w:hAnsi="Times New Roman" w:cs="Times New Roman"/>
          <w:color w:val="auto"/>
          <w:sz w:val="24"/>
          <w:szCs w:val="24"/>
        </w:rPr>
        <w:t xml:space="preserve"> in the dental clinic schedule</w:t>
      </w:r>
      <w:bookmarkStart w:id="14" w:name="_Toc260001451"/>
    </w:p>
    <w:p w14:paraId="2531F55F" w14:textId="494FC9E1" w:rsidR="000629D1" w:rsidRPr="00AE54BB" w:rsidRDefault="000629D1" w:rsidP="006C0813">
      <w:pPr>
        <w:pStyle w:val="Heading2"/>
        <w:ind w:firstLine="709"/>
        <w:rPr>
          <w:rFonts w:ascii="Times New Roman" w:eastAsiaTheme="minorHAnsi" w:hAnsi="Times New Roman" w:cs="Times New Roman"/>
          <w:bCs w:val="0"/>
          <w:color w:val="auto"/>
          <w:sz w:val="28"/>
          <w:lang w:bidi="ar-SA"/>
        </w:rPr>
      </w:pPr>
      <w:bookmarkStart w:id="15" w:name="_Toc268343127"/>
      <w:r w:rsidRPr="00AE54BB">
        <w:rPr>
          <w:rFonts w:ascii="Times New Roman" w:hAnsi="Times New Roman" w:cs="Times New Roman"/>
          <w:bCs w:val="0"/>
          <w:color w:val="auto"/>
          <w:sz w:val="28"/>
          <w:lang w:bidi="ar-SA"/>
        </w:rPr>
        <w:lastRenderedPageBreak/>
        <w:t>1.4 Operation Environment</w:t>
      </w:r>
      <w:bookmarkEnd w:id="14"/>
      <w:bookmarkEnd w:id="15"/>
    </w:p>
    <w:p w14:paraId="4B181D39" w14:textId="77777777" w:rsidR="0004516F" w:rsidRPr="00AE54BB" w:rsidRDefault="0004516F" w:rsidP="0004516F">
      <w:pPr>
        <w:pStyle w:val="NoSpacing"/>
        <w:rPr>
          <w:rFonts w:ascii="Times New Roman" w:hAnsi="Times New Roman" w:cs="Times New Roman"/>
          <w:lang w:bidi="ar-SA"/>
        </w:rPr>
      </w:pPr>
    </w:p>
    <w:p w14:paraId="089EFDCE" w14:textId="4641B44B" w:rsidR="00A430E9" w:rsidRPr="00AE54BB" w:rsidRDefault="008E51E3" w:rsidP="00EA37E8">
      <w:pPr>
        <w:widowControl w:val="0"/>
        <w:tabs>
          <w:tab w:val="left" w:pos="220"/>
          <w:tab w:val="left" w:pos="720"/>
        </w:tabs>
        <w:autoSpaceDE w:val="0"/>
        <w:autoSpaceDN w:val="0"/>
        <w:adjustRightInd w:val="0"/>
        <w:spacing w:after="240" w:line="240" w:lineRule="auto"/>
        <w:ind w:firstLine="709"/>
        <w:jc w:val="both"/>
        <w:rPr>
          <w:rFonts w:ascii="Times New Roman" w:eastAsiaTheme="minorHAnsi" w:hAnsi="Times New Roman" w:cs="Times New Roman"/>
          <w:color w:val="auto"/>
          <w:sz w:val="24"/>
          <w:szCs w:val="24"/>
          <w:lang w:bidi="ar-SA"/>
        </w:rPr>
      </w:pPr>
      <w:r w:rsidRPr="00AE54BB">
        <w:rPr>
          <w:rFonts w:ascii="Times New Roman" w:eastAsiaTheme="minorHAnsi" w:hAnsi="Times New Roman" w:cs="Times New Roman"/>
          <w:color w:val="auto"/>
          <w:sz w:val="24"/>
          <w:szCs w:val="24"/>
          <w:lang w:bidi="ar-SA"/>
        </w:rPr>
        <w:t>Dental clinic services system uses web service technology and iOS technology. All the characters must have the Internet connection. Patients who want to use the mobile application must use a smartphone which supports iOS7.</w:t>
      </w:r>
    </w:p>
    <w:p w14:paraId="1D4195E4" w14:textId="77777777" w:rsidR="008244C8" w:rsidRPr="00AE54BB" w:rsidRDefault="008244C8" w:rsidP="00372F35">
      <w:pPr>
        <w:widowControl w:val="0"/>
        <w:tabs>
          <w:tab w:val="left" w:pos="220"/>
          <w:tab w:val="left" w:pos="720"/>
        </w:tabs>
        <w:autoSpaceDE w:val="0"/>
        <w:autoSpaceDN w:val="0"/>
        <w:adjustRightInd w:val="0"/>
        <w:spacing w:after="240" w:line="240" w:lineRule="auto"/>
        <w:ind w:left="360"/>
        <w:rPr>
          <w:rFonts w:ascii="Times New Roman" w:eastAsiaTheme="minorHAnsi" w:hAnsi="Times New Roman" w:cs="Times New Roman"/>
          <w:color w:val="auto"/>
          <w:sz w:val="24"/>
          <w:szCs w:val="24"/>
          <w:lang w:bidi="ar-SA"/>
        </w:rPr>
      </w:pPr>
    </w:p>
    <w:p w14:paraId="567B7577" w14:textId="77777777" w:rsidR="00372F35" w:rsidRPr="00AE54BB" w:rsidRDefault="000629D1" w:rsidP="0004516F">
      <w:pPr>
        <w:pStyle w:val="Heading2"/>
        <w:rPr>
          <w:rFonts w:ascii="Times New Roman" w:eastAsiaTheme="minorHAnsi" w:hAnsi="Times New Roman" w:cs="Times New Roman"/>
          <w:bCs w:val="0"/>
          <w:color w:val="auto"/>
          <w:sz w:val="24"/>
          <w:szCs w:val="24"/>
          <w:lang w:bidi="ar-SA"/>
        </w:rPr>
      </w:pPr>
      <w:r w:rsidRPr="00AE54BB">
        <w:rPr>
          <w:rFonts w:ascii="Times New Roman" w:eastAsiaTheme="minorHAnsi" w:hAnsi="Times New Roman" w:cs="Times New Roman"/>
          <w:color w:val="auto"/>
          <w:sz w:val="24"/>
          <w:szCs w:val="24"/>
          <w:lang w:bidi="ar-SA"/>
        </w:rPr>
        <w:tab/>
      </w:r>
      <w:bookmarkStart w:id="16" w:name="_Toc268343128"/>
      <w:r w:rsidRPr="00AE54BB">
        <w:rPr>
          <w:rFonts w:ascii="Times New Roman" w:eastAsiaTheme="minorHAnsi" w:hAnsi="Times New Roman" w:cs="Times New Roman"/>
          <w:bCs w:val="0"/>
          <w:color w:val="auto"/>
          <w:sz w:val="28"/>
          <w:lang w:bidi="ar-SA"/>
        </w:rPr>
        <w:t>1.5 Acronyms and Definitions Acronyms</w:t>
      </w:r>
      <w:bookmarkEnd w:id="16"/>
    </w:p>
    <w:p w14:paraId="7725E9F2" w14:textId="77777777" w:rsidR="0004516F" w:rsidRPr="00AE54BB" w:rsidRDefault="0004516F" w:rsidP="0004516F">
      <w:pPr>
        <w:pStyle w:val="NoSpacing"/>
        <w:rPr>
          <w:rFonts w:ascii="Times New Roman" w:hAnsi="Times New Roman" w:cs="Times New Roman"/>
          <w:lang w:bidi="ar-SA"/>
        </w:rPr>
      </w:pPr>
    </w:p>
    <w:tbl>
      <w:tblPr>
        <w:tblStyle w:val="TableGrid"/>
        <w:tblW w:w="0" w:type="auto"/>
        <w:tblInd w:w="2518" w:type="dxa"/>
        <w:tblLook w:val="04A0" w:firstRow="1" w:lastRow="0" w:firstColumn="1" w:lastColumn="0" w:noHBand="0" w:noVBand="1"/>
      </w:tblPr>
      <w:tblGrid>
        <w:gridCol w:w="2410"/>
        <w:gridCol w:w="4314"/>
      </w:tblGrid>
      <w:tr w:rsidR="00324E70" w:rsidRPr="00AE54BB" w14:paraId="264C47FB" w14:textId="77777777" w:rsidTr="006C0813">
        <w:tc>
          <w:tcPr>
            <w:tcW w:w="2410" w:type="dxa"/>
          </w:tcPr>
          <w:p w14:paraId="0AFD2536" w14:textId="77777777" w:rsidR="00324E70" w:rsidRPr="00AE54BB" w:rsidRDefault="00324E70" w:rsidP="006C0813">
            <w:pPr>
              <w:jc w:val="center"/>
              <w:rPr>
                <w:rFonts w:ascii="Times New Roman" w:hAnsi="Times New Roman" w:cs="Times New Roman"/>
                <w:b/>
                <w:bCs/>
                <w:color w:val="auto"/>
                <w:sz w:val="24"/>
                <w:szCs w:val="32"/>
              </w:rPr>
            </w:pPr>
            <w:r w:rsidRPr="00AE54BB">
              <w:rPr>
                <w:rFonts w:ascii="Times New Roman" w:hAnsi="Times New Roman" w:cs="Times New Roman"/>
                <w:b/>
                <w:bCs/>
                <w:color w:val="auto"/>
                <w:sz w:val="24"/>
                <w:szCs w:val="32"/>
              </w:rPr>
              <w:t>Acronyms</w:t>
            </w:r>
          </w:p>
        </w:tc>
        <w:tc>
          <w:tcPr>
            <w:tcW w:w="4314" w:type="dxa"/>
          </w:tcPr>
          <w:p w14:paraId="2C8931E7" w14:textId="77777777" w:rsidR="00324E70" w:rsidRPr="00AE54BB" w:rsidRDefault="00324E70" w:rsidP="006C0813">
            <w:pPr>
              <w:jc w:val="center"/>
              <w:rPr>
                <w:rFonts w:ascii="Times New Roman" w:hAnsi="Times New Roman" w:cs="Times New Roman"/>
                <w:b/>
                <w:bCs/>
                <w:color w:val="auto"/>
                <w:sz w:val="24"/>
                <w:szCs w:val="32"/>
              </w:rPr>
            </w:pPr>
            <w:r w:rsidRPr="00AE54BB">
              <w:rPr>
                <w:rFonts w:ascii="Times New Roman" w:hAnsi="Times New Roman" w:cs="Times New Roman"/>
                <w:b/>
                <w:bCs/>
                <w:color w:val="auto"/>
                <w:sz w:val="24"/>
                <w:szCs w:val="32"/>
              </w:rPr>
              <w:t>Stands for</w:t>
            </w:r>
          </w:p>
        </w:tc>
      </w:tr>
      <w:tr w:rsidR="00324E70" w:rsidRPr="00AE54BB" w14:paraId="7D199C1B" w14:textId="77777777" w:rsidTr="006C0813">
        <w:tc>
          <w:tcPr>
            <w:tcW w:w="2410" w:type="dxa"/>
          </w:tcPr>
          <w:p w14:paraId="57723296" w14:textId="77777777" w:rsidR="00324E70" w:rsidRPr="00AE54BB" w:rsidRDefault="00324E70" w:rsidP="006C0813">
            <w:pPr>
              <w:jc w:val="center"/>
              <w:rPr>
                <w:rFonts w:ascii="Times New Roman" w:hAnsi="Times New Roman" w:cs="Times New Roman"/>
                <w:color w:val="auto"/>
                <w:sz w:val="24"/>
                <w:szCs w:val="32"/>
              </w:rPr>
            </w:pPr>
            <w:r w:rsidRPr="00AE54BB">
              <w:rPr>
                <w:rFonts w:ascii="Times New Roman" w:hAnsi="Times New Roman" w:cs="Times New Roman"/>
                <w:color w:val="auto"/>
                <w:sz w:val="24"/>
                <w:szCs w:val="32"/>
              </w:rPr>
              <w:t>Registered User</w:t>
            </w:r>
          </w:p>
        </w:tc>
        <w:tc>
          <w:tcPr>
            <w:tcW w:w="4314" w:type="dxa"/>
          </w:tcPr>
          <w:p w14:paraId="530B8C7E" w14:textId="77777777" w:rsidR="00324E70" w:rsidRPr="00AE54BB" w:rsidRDefault="00324E70" w:rsidP="006C0813">
            <w:pPr>
              <w:jc w:val="center"/>
              <w:rPr>
                <w:rFonts w:ascii="Times New Roman" w:hAnsi="Times New Roman" w:cs="Times New Roman"/>
                <w:color w:val="auto"/>
                <w:sz w:val="24"/>
                <w:szCs w:val="32"/>
              </w:rPr>
            </w:pPr>
            <w:r w:rsidRPr="00AE54BB">
              <w:rPr>
                <w:rFonts w:ascii="Times New Roman" w:hAnsi="Times New Roman" w:cs="Times New Roman"/>
                <w:color w:val="auto"/>
                <w:sz w:val="24"/>
                <w:szCs w:val="32"/>
              </w:rPr>
              <w:t>Patient, Dentist, and Officer</w:t>
            </w:r>
          </w:p>
        </w:tc>
      </w:tr>
      <w:tr w:rsidR="00324E70" w:rsidRPr="00AE54BB" w14:paraId="5E6F6593" w14:textId="77777777" w:rsidTr="006C0813">
        <w:tc>
          <w:tcPr>
            <w:tcW w:w="2410" w:type="dxa"/>
          </w:tcPr>
          <w:p w14:paraId="5A86ABF2" w14:textId="77777777" w:rsidR="00324E70" w:rsidRPr="00AE54BB" w:rsidRDefault="00324E70" w:rsidP="006C0813">
            <w:pPr>
              <w:jc w:val="center"/>
              <w:rPr>
                <w:rFonts w:ascii="Times New Roman" w:hAnsi="Times New Roman" w:cs="Times New Roman"/>
                <w:color w:val="auto"/>
                <w:sz w:val="24"/>
                <w:szCs w:val="32"/>
              </w:rPr>
            </w:pPr>
            <w:r w:rsidRPr="00AE54BB">
              <w:rPr>
                <w:rFonts w:ascii="Times New Roman" w:hAnsi="Times New Roman" w:cs="Times New Roman"/>
                <w:color w:val="auto"/>
                <w:sz w:val="24"/>
                <w:szCs w:val="32"/>
              </w:rPr>
              <w:t>Non-registered User</w:t>
            </w:r>
          </w:p>
        </w:tc>
        <w:tc>
          <w:tcPr>
            <w:tcW w:w="4314" w:type="dxa"/>
          </w:tcPr>
          <w:p w14:paraId="7B7F51BB" w14:textId="77777777" w:rsidR="00324E70" w:rsidRPr="00AE54BB" w:rsidRDefault="00324E70" w:rsidP="006C0813">
            <w:pPr>
              <w:jc w:val="center"/>
              <w:rPr>
                <w:rFonts w:ascii="Times New Roman" w:hAnsi="Times New Roman" w:cs="Times New Roman"/>
                <w:color w:val="auto"/>
                <w:sz w:val="24"/>
                <w:szCs w:val="32"/>
              </w:rPr>
            </w:pPr>
            <w:r w:rsidRPr="00AE54BB">
              <w:rPr>
                <w:rFonts w:ascii="Times New Roman" w:hAnsi="Times New Roman" w:cs="Times New Roman"/>
                <w:color w:val="auto"/>
                <w:sz w:val="24"/>
                <w:szCs w:val="32"/>
              </w:rPr>
              <w:t>Visitor</w:t>
            </w:r>
          </w:p>
        </w:tc>
      </w:tr>
      <w:tr w:rsidR="00324E70" w:rsidRPr="00AE54BB" w14:paraId="51BEF283" w14:textId="77777777" w:rsidTr="006C0813">
        <w:tc>
          <w:tcPr>
            <w:tcW w:w="2410" w:type="dxa"/>
          </w:tcPr>
          <w:p w14:paraId="72988EF1" w14:textId="77777777" w:rsidR="00324E70" w:rsidRPr="00AE54BB" w:rsidRDefault="00324E70" w:rsidP="006C0813">
            <w:pPr>
              <w:jc w:val="center"/>
              <w:rPr>
                <w:rFonts w:ascii="Times New Roman" w:hAnsi="Times New Roman" w:cs="Times New Roman"/>
                <w:color w:val="auto"/>
                <w:sz w:val="24"/>
                <w:szCs w:val="32"/>
              </w:rPr>
            </w:pPr>
            <w:r w:rsidRPr="00AE54BB">
              <w:rPr>
                <w:rFonts w:ascii="Times New Roman" w:hAnsi="Times New Roman" w:cs="Times New Roman"/>
                <w:color w:val="auto"/>
                <w:sz w:val="24"/>
                <w:szCs w:val="32"/>
              </w:rPr>
              <w:t>PSR</w:t>
            </w:r>
          </w:p>
        </w:tc>
        <w:tc>
          <w:tcPr>
            <w:tcW w:w="4314" w:type="dxa"/>
          </w:tcPr>
          <w:p w14:paraId="61B0ABE2" w14:textId="77777777" w:rsidR="00324E70" w:rsidRPr="00AE54BB" w:rsidRDefault="00324E70" w:rsidP="006C0813">
            <w:pPr>
              <w:jc w:val="center"/>
              <w:rPr>
                <w:rFonts w:ascii="Times New Roman" w:hAnsi="Times New Roman" w:cs="Times New Roman"/>
                <w:color w:val="auto"/>
                <w:sz w:val="24"/>
                <w:szCs w:val="32"/>
              </w:rPr>
            </w:pPr>
            <w:r w:rsidRPr="00AE54BB">
              <w:rPr>
                <w:rFonts w:ascii="Times New Roman" w:hAnsi="Times New Roman" w:cs="Times New Roman"/>
                <w:color w:val="auto"/>
                <w:sz w:val="24"/>
                <w:szCs w:val="32"/>
              </w:rPr>
              <w:t>Project Status Report</w:t>
            </w:r>
          </w:p>
        </w:tc>
      </w:tr>
      <w:tr w:rsidR="00324E70" w:rsidRPr="00AE54BB" w14:paraId="392A00ED" w14:textId="77777777" w:rsidTr="006C0813">
        <w:tc>
          <w:tcPr>
            <w:tcW w:w="2410" w:type="dxa"/>
          </w:tcPr>
          <w:p w14:paraId="256A7DA2" w14:textId="77777777" w:rsidR="00324E70" w:rsidRPr="00AE54BB" w:rsidRDefault="00324E70" w:rsidP="006C0813">
            <w:pPr>
              <w:jc w:val="center"/>
              <w:rPr>
                <w:rFonts w:ascii="Times New Roman" w:hAnsi="Times New Roman" w:cs="Times New Roman"/>
                <w:color w:val="auto"/>
                <w:sz w:val="24"/>
                <w:szCs w:val="32"/>
              </w:rPr>
            </w:pPr>
            <w:r w:rsidRPr="00AE54BB">
              <w:rPr>
                <w:rFonts w:ascii="Times New Roman" w:hAnsi="Times New Roman" w:cs="Times New Roman"/>
                <w:color w:val="auto"/>
                <w:sz w:val="24"/>
                <w:szCs w:val="32"/>
              </w:rPr>
              <w:t>PM</w:t>
            </w:r>
          </w:p>
        </w:tc>
        <w:tc>
          <w:tcPr>
            <w:tcW w:w="4314" w:type="dxa"/>
          </w:tcPr>
          <w:p w14:paraId="016274DD" w14:textId="77777777" w:rsidR="00324E70" w:rsidRPr="00AE54BB" w:rsidRDefault="00324E70" w:rsidP="006C0813">
            <w:pPr>
              <w:jc w:val="center"/>
              <w:rPr>
                <w:rFonts w:ascii="Times New Roman" w:hAnsi="Times New Roman" w:cs="Times New Roman"/>
                <w:color w:val="auto"/>
                <w:sz w:val="24"/>
                <w:szCs w:val="32"/>
              </w:rPr>
            </w:pPr>
            <w:r w:rsidRPr="00AE54BB">
              <w:rPr>
                <w:rFonts w:ascii="Times New Roman" w:hAnsi="Times New Roman" w:cs="Times New Roman"/>
                <w:color w:val="auto"/>
                <w:sz w:val="24"/>
                <w:szCs w:val="32"/>
              </w:rPr>
              <w:t>Project Management</w:t>
            </w:r>
          </w:p>
        </w:tc>
      </w:tr>
      <w:tr w:rsidR="00324E70" w:rsidRPr="00AE54BB" w14:paraId="5CDADAD5" w14:textId="77777777" w:rsidTr="006C0813">
        <w:tc>
          <w:tcPr>
            <w:tcW w:w="2410" w:type="dxa"/>
          </w:tcPr>
          <w:p w14:paraId="1B72583F" w14:textId="77777777" w:rsidR="00324E70" w:rsidRPr="00AE54BB" w:rsidRDefault="00324E70" w:rsidP="006C0813">
            <w:pPr>
              <w:jc w:val="center"/>
              <w:rPr>
                <w:rFonts w:ascii="Times New Roman" w:hAnsi="Times New Roman" w:cs="Times New Roman"/>
                <w:color w:val="auto"/>
                <w:sz w:val="24"/>
                <w:szCs w:val="32"/>
              </w:rPr>
            </w:pPr>
            <w:r w:rsidRPr="00AE54BB">
              <w:rPr>
                <w:rFonts w:ascii="Times New Roman" w:hAnsi="Times New Roman" w:cs="Times New Roman"/>
                <w:color w:val="auto"/>
                <w:sz w:val="24"/>
                <w:szCs w:val="32"/>
              </w:rPr>
              <w:t>PMP</w:t>
            </w:r>
          </w:p>
        </w:tc>
        <w:tc>
          <w:tcPr>
            <w:tcW w:w="4314" w:type="dxa"/>
          </w:tcPr>
          <w:p w14:paraId="0CB02728" w14:textId="77777777" w:rsidR="00324E70" w:rsidRPr="00AE54BB" w:rsidRDefault="00324E70" w:rsidP="006C0813">
            <w:pPr>
              <w:jc w:val="center"/>
              <w:rPr>
                <w:rFonts w:ascii="Times New Roman" w:hAnsi="Times New Roman" w:cs="Times New Roman"/>
                <w:color w:val="auto"/>
                <w:sz w:val="24"/>
                <w:szCs w:val="32"/>
              </w:rPr>
            </w:pPr>
            <w:r w:rsidRPr="00AE54BB">
              <w:rPr>
                <w:rFonts w:ascii="Times New Roman" w:hAnsi="Times New Roman" w:cs="Times New Roman"/>
                <w:color w:val="auto"/>
                <w:sz w:val="24"/>
                <w:szCs w:val="32"/>
              </w:rPr>
              <w:t>Project Management Plan</w:t>
            </w:r>
          </w:p>
        </w:tc>
      </w:tr>
      <w:tr w:rsidR="00324E70" w:rsidRPr="00AE54BB" w14:paraId="041E06C3" w14:textId="77777777" w:rsidTr="006C0813">
        <w:tc>
          <w:tcPr>
            <w:tcW w:w="2410" w:type="dxa"/>
          </w:tcPr>
          <w:p w14:paraId="530A0B26" w14:textId="77777777" w:rsidR="00324E70" w:rsidRPr="00AE54BB" w:rsidRDefault="00324E70" w:rsidP="006C0813">
            <w:pPr>
              <w:jc w:val="center"/>
              <w:rPr>
                <w:rFonts w:ascii="Times New Roman" w:hAnsi="Times New Roman" w:cs="Times New Roman"/>
                <w:color w:val="auto"/>
                <w:sz w:val="24"/>
                <w:szCs w:val="32"/>
              </w:rPr>
            </w:pPr>
            <w:r w:rsidRPr="00AE54BB">
              <w:rPr>
                <w:rFonts w:ascii="Times New Roman" w:hAnsi="Times New Roman" w:cs="Times New Roman"/>
                <w:color w:val="auto"/>
                <w:sz w:val="24"/>
                <w:szCs w:val="32"/>
              </w:rPr>
              <w:t>URS</w:t>
            </w:r>
          </w:p>
        </w:tc>
        <w:tc>
          <w:tcPr>
            <w:tcW w:w="4314" w:type="dxa"/>
          </w:tcPr>
          <w:p w14:paraId="435A8E9D" w14:textId="77777777" w:rsidR="00324E70" w:rsidRPr="00AE54BB" w:rsidRDefault="00324E70" w:rsidP="006C0813">
            <w:pPr>
              <w:jc w:val="center"/>
              <w:rPr>
                <w:rFonts w:ascii="Times New Roman" w:hAnsi="Times New Roman" w:cs="Times New Roman"/>
                <w:color w:val="auto"/>
                <w:sz w:val="24"/>
                <w:szCs w:val="32"/>
              </w:rPr>
            </w:pPr>
            <w:r w:rsidRPr="00AE54BB">
              <w:rPr>
                <w:rFonts w:ascii="Times New Roman" w:hAnsi="Times New Roman" w:cs="Times New Roman"/>
                <w:color w:val="auto"/>
                <w:sz w:val="24"/>
                <w:szCs w:val="32"/>
              </w:rPr>
              <w:t>User Requirement Specification</w:t>
            </w:r>
          </w:p>
        </w:tc>
      </w:tr>
      <w:tr w:rsidR="00324E70" w:rsidRPr="00AE54BB" w14:paraId="097478F7" w14:textId="77777777" w:rsidTr="006C0813">
        <w:tc>
          <w:tcPr>
            <w:tcW w:w="2410" w:type="dxa"/>
          </w:tcPr>
          <w:p w14:paraId="0EF625A2" w14:textId="77777777" w:rsidR="00324E70" w:rsidRPr="00AE54BB" w:rsidRDefault="00324E70" w:rsidP="006C0813">
            <w:pPr>
              <w:jc w:val="center"/>
              <w:rPr>
                <w:rFonts w:ascii="Times New Roman" w:hAnsi="Times New Roman" w:cs="Times New Roman"/>
                <w:color w:val="auto"/>
                <w:sz w:val="24"/>
                <w:szCs w:val="32"/>
              </w:rPr>
            </w:pPr>
            <w:r w:rsidRPr="00AE54BB">
              <w:rPr>
                <w:rFonts w:ascii="Times New Roman" w:hAnsi="Times New Roman" w:cs="Times New Roman"/>
                <w:color w:val="auto"/>
                <w:sz w:val="24"/>
                <w:szCs w:val="32"/>
              </w:rPr>
              <w:t>SRS</w:t>
            </w:r>
          </w:p>
        </w:tc>
        <w:tc>
          <w:tcPr>
            <w:tcW w:w="4314" w:type="dxa"/>
          </w:tcPr>
          <w:p w14:paraId="140E7393" w14:textId="77777777" w:rsidR="00324E70" w:rsidRPr="00AE54BB" w:rsidRDefault="00324E70" w:rsidP="006C0813">
            <w:pPr>
              <w:jc w:val="center"/>
              <w:rPr>
                <w:rFonts w:ascii="Times New Roman" w:hAnsi="Times New Roman" w:cs="Times New Roman"/>
                <w:color w:val="auto"/>
                <w:sz w:val="24"/>
                <w:szCs w:val="32"/>
              </w:rPr>
            </w:pPr>
            <w:r w:rsidRPr="00AE54BB">
              <w:rPr>
                <w:rFonts w:ascii="Times New Roman" w:hAnsi="Times New Roman" w:cs="Times New Roman"/>
                <w:color w:val="auto"/>
                <w:sz w:val="24"/>
                <w:szCs w:val="32"/>
              </w:rPr>
              <w:t>Software Requirement Specification</w:t>
            </w:r>
          </w:p>
        </w:tc>
      </w:tr>
      <w:tr w:rsidR="00324E70" w:rsidRPr="00AE54BB" w14:paraId="1AE544DE" w14:textId="77777777" w:rsidTr="006C0813">
        <w:tc>
          <w:tcPr>
            <w:tcW w:w="2410" w:type="dxa"/>
          </w:tcPr>
          <w:p w14:paraId="545155CD" w14:textId="77777777" w:rsidR="00324E70" w:rsidRPr="00AE54BB" w:rsidRDefault="00324E70" w:rsidP="006C0813">
            <w:pPr>
              <w:jc w:val="center"/>
              <w:rPr>
                <w:rFonts w:ascii="Times New Roman" w:hAnsi="Times New Roman" w:cs="Times New Roman"/>
                <w:color w:val="auto"/>
                <w:sz w:val="24"/>
                <w:szCs w:val="32"/>
              </w:rPr>
            </w:pPr>
            <w:r w:rsidRPr="00AE54BB">
              <w:rPr>
                <w:rFonts w:ascii="Times New Roman" w:hAnsi="Times New Roman" w:cs="Times New Roman"/>
                <w:color w:val="auto"/>
                <w:sz w:val="24"/>
                <w:szCs w:val="32"/>
              </w:rPr>
              <w:t xml:space="preserve">VSE </w:t>
            </w:r>
          </w:p>
        </w:tc>
        <w:tc>
          <w:tcPr>
            <w:tcW w:w="4314" w:type="dxa"/>
          </w:tcPr>
          <w:p w14:paraId="4F556A8B" w14:textId="77777777" w:rsidR="00324E70" w:rsidRPr="00AE54BB" w:rsidRDefault="00324E70" w:rsidP="006C0813">
            <w:pPr>
              <w:jc w:val="center"/>
              <w:rPr>
                <w:rFonts w:ascii="Times New Roman" w:hAnsi="Times New Roman" w:cs="Times New Roman"/>
                <w:color w:val="auto"/>
                <w:sz w:val="24"/>
                <w:szCs w:val="32"/>
              </w:rPr>
            </w:pPr>
            <w:r w:rsidRPr="00AE54BB">
              <w:rPr>
                <w:rFonts w:ascii="Times New Roman" w:hAnsi="Times New Roman" w:cs="Times New Roman"/>
                <w:color w:val="auto"/>
                <w:sz w:val="24"/>
                <w:szCs w:val="32"/>
              </w:rPr>
              <w:t>Very Small Entity</w:t>
            </w:r>
          </w:p>
        </w:tc>
      </w:tr>
      <w:tr w:rsidR="00324E70" w:rsidRPr="00AE54BB" w14:paraId="50FA34D6" w14:textId="77777777" w:rsidTr="006C0813">
        <w:tc>
          <w:tcPr>
            <w:tcW w:w="2410" w:type="dxa"/>
          </w:tcPr>
          <w:p w14:paraId="688FC17A" w14:textId="77777777" w:rsidR="00324E70" w:rsidRPr="00AE54BB" w:rsidRDefault="00324E70" w:rsidP="006C0813">
            <w:pPr>
              <w:jc w:val="center"/>
              <w:rPr>
                <w:rFonts w:ascii="Times New Roman" w:hAnsi="Times New Roman" w:cs="Times New Roman"/>
                <w:color w:val="auto"/>
                <w:sz w:val="24"/>
                <w:szCs w:val="32"/>
              </w:rPr>
            </w:pPr>
            <w:r w:rsidRPr="00AE54BB">
              <w:rPr>
                <w:rFonts w:ascii="Times New Roman" w:hAnsi="Times New Roman" w:cs="Times New Roman"/>
                <w:color w:val="auto"/>
                <w:sz w:val="24"/>
                <w:szCs w:val="32"/>
              </w:rPr>
              <w:t>QR code</w:t>
            </w:r>
          </w:p>
        </w:tc>
        <w:tc>
          <w:tcPr>
            <w:tcW w:w="4314" w:type="dxa"/>
          </w:tcPr>
          <w:p w14:paraId="6DFE5470" w14:textId="77777777" w:rsidR="00324E70" w:rsidRPr="00AE54BB" w:rsidRDefault="00324E70" w:rsidP="006C0813">
            <w:pPr>
              <w:jc w:val="center"/>
              <w:rPr>
                <w:rFonts w:ascii="Times New Roman" w:hAnsi="Times New Roman" w:cs="Times New Roman"/>
                <w:color w:val="auto"/>
                <w:sz w:val="24"/>
                <w:szCs w:val="32"/>
              </w:rPr>
            </w:pPr>
            <w:r w:rsidRPr="00AE54BB">
              <w:rPr>
                <w:rFonts w:ascii="Times New Roman" w:hAnsi="Times New Roman" w:cs="Times New Roman"/>
                <w:color w:val="auto"/>
                <w:sz w:val="24"/>
                <w:szCs w:val="32"/>
              </w:rPr>
              <w:t>Quick Response Code</w:t>
            </w:r>
          </w:p>
        </w:tc>
      </w:tr>
      <w:tr w:rsidR="00324E70" w:rsidRPr="00AE54BB" w14:paraId="40EB1EBF" w14:textId="77777777" w:rsidTr="006C0813">
        <w:tc>
          <w:tcPr>
            <w:tcW w:w="2410" w:type="dxa"/>
          </w:tcPr>
          <w:p w14:paraId="29C9E22A" w14:textId="77777777" w:rsidR="00324E70" w:rsidRPr="00AE54BB" w:rsidRDefault="00324E70" w:rsidP="006C0813">
            <w:pPr>
              <w:jc w:val="center"/>
              <w:rPr>
                <w:rFonts w:ascii="Times New Roman" w:hAnsi="Times New Roman" w:cs="Times New Roman"/>
                <w:color w:val="auto"/>
                <w:sz w:val="24"/>
                <w:szCs w:val="32"/>
              </w:rPr>
            </w:pPr>
            <w:r w:rsidRPr="00AE54BB">
              <w:rPr>
                <w:rFonts w:ascii="Times New Roman" w:hAnsi="Times New Roman" w:cs="Times New Roman"/>
                <w:color w:val="auto"/>
                <w:sz w:val="24"/>
                <w:szCs w:val="32"/>
              </w:rPr>
              <w:t>UC</w:t>
            </w:r>
          </w:p>
        </w:tc>
        <w:tc>
          <w:tcPr>
            <w:tcW w:w="4314" w:type="dxa"/>
          </w:tcPr>
          <w:p w14:paraId="40F638BA" w14:textId="77777777" w:rsidR="00324E70" w:rsidRPr="00AE54BB" w:rsidRDefault="00324E70" w:rsidP="006C0813">
            <w:pPr>
              <w:jc w:val="center"/>
              <w:rPr>
                <w:rFonts w:ascii="Times New Roman" w:hAnsi="Times New Roman" w:cs="Times New Roman"/>
                <w:color w:val="auto"/>
                <w:sz w:val="24"/>
                <w:szCs w:val="32"/>
              </w:rPr>
            </w:pPr>
            <w:r w:rsidRPr="00AE54BB">
              <w:rPr>
                <w:rFonts w:ascii="Times New Roman" w:hAnsi="Times New Roman" w:cs="Times New Roman"/>
                <w:color w:val="auto"/>
              </w:rPr>
              <w:t>Use Case</w:t>
            </w:r>
          </w:p>
        </w:tc>
      </w:tr>
      <w:tr w:rsidR="00324E70" w:rsidRPr="00AE54BB" w14:paraId="50F95EBE" w14:textId="77777777" w:rsidTr="006C0813">
        <w:tc>
          <w:tcPr>
            <w:tcW w:w="2410" w:type="dxa"/>
          </w:tcPr>
          <w:p w14:paraId="170763CD" w14:textId="77777777" w:rsidR="00324E70" w:rsidRPr="00AE54BB" w:rsidRDefault="00324E70" w:rsidP="006C0813">
            <w:pPr>
              <w:jc w:val="center"/>
              <w:rPr>
                <w:rFonts w:ascii="Times New Roman" w:hAnsi="Times New Roman" w:cs="Times New Roman"/>
                <w:color w:val="auto"/>
                <w:sz w:val="24"/>
                <w:szCs w:val="32"/>
              </w:rPr>
            </w:pPr>
            <w:r w:rsidRPr="00AE54BB">
              <w:rPr>
                <w:rFonts w:ascii="Times New Roman" w:hAnsi="Times New Roman" w:cs="Times New Roman"/>
                <w:color w:val="auto"/>
              </w:rPr>
              <w:t>AD</w:t>
            </w:r>
          </w:p>
        </w:tc>
        <w:tc>
          <w:tcPr>
            <w:tcW w:w="4314" w:type="dxa"/>
          </w:tcPr>
          <w:p w14:paraId="118C5DDB" w14:textId="77777777" w:rsidR="00324E70" w:rsidRPr="00AE54BB" w:rsidRDefault="00324E70" w:rsidP="006C0813">
            <w:pPr>
              <w:jc w:val="center"/>
              <w:rPr>
                <w:rFonts w:ascii="Times New Roman" w:hAnsi="Times New Roman" w:cs="Times New Roman"/>
                <w:color w:val="auto"/>
              </w:rPr>
            </w:pPr>
            <w:r w:rsidRPr="00AE54BB">
              <w:rPr>
                <w:rFonts w:ascii="Times New Roman" w:hAnsi="Times New Roman" w:cs="Times New Roman"/>
                <w:color w:val="auto"/>
              </w:rPr>
              <w:t>Activity Diagram</w:t>
            </w:r>
          </w:p>
        </w:tc>
      </w:tr>
      <w:tr w:rsidR="00324E70" w:rsidRPr="00AE54BB" w14:paraId="4CE7A6FE" w14:textId="77777777" w:rsidTr="006C0813">
        <w:tc>
          <w:tcPr>
            <w:tcW w:w="2410" w:type="dxa"/>
          </w:tcPr>
          <w:p w14:paraId="09B4841B" w14:textId="77777777" w:rsidR="00324E70" w:rsidRPr="00AE54BB" w:rsidRDefault="00324E70" w:rsidP="006C0813">
            <w:pPr>
              <w:jc w:val="center"/>
              <w:rPr>
                <w:rFonts w:ascii="Times New Roman" w:hAnsi="Times New Roman" w:cs="Times New Roman"/>
                <w:color w:val="auto"/>
              </w:rPr>
            </w:pPr>
            <w:r w:rsidRPr="00AE54BB">
              <w:rPr>
                <w:rFonts w:ascii="Times New Roman" w:hAnsi="Times New Roman" w:cs="Times New Roman"/>
                <w:color w:val="auto"/>
              </w:rPr>
              <w:t>UI</w:t>
            </w:r>
          </w:p>
        </w:tc>
        <w:tc>
          <w:tcPr>
            <w:tcW w:w="4314" w:type="dxa"/>
          </w:tcPr>
          <w:p w14:paraId="6D3CB48E" w14:textId="77777777" w:rsidR="00324E70" w:rsidRPr="00AE54BB" w:rsidRDefault="00324E70" w:rsidP="006C0813">
            <w:pPr>
              <w:jc w:val="center"/>
              <w:rPr>
                <w:rFonts w:ascii="Times New Roman" w:hAnsi="Times New Roman" w:cs="Times New Roman"/>
                <w:color w:val="auto"/>
              </w:rPr>
            </w:pPr>
            <w:r w:rsidRPr="00AE54BB">
              <w:rPr>
                <w:rFonts w:ascii="Times New Roman" w:hAnsi="Times New Roman" w:cs="Times New Roman"/>
                <w:color w:val="auto"/>
              </w:rPr>
              <w:t>User Interface</w:t>
            </w:r>
          </w:p>
        </w:tc>
      </w:tr>
      <w:tr w:rsidR="00324E70" w:rsidRPr="00AE54BB" w14:paraId="7F99C39B" w14:textId="77777777" w:rsidTr="006C0813">
        <w:tc>
          <w:tcPr>
            <w:tcW w:w="2410" w:type="dxa"/>
          </w:tcPr>
          <w:p w14:paraId="6DFE3E67" w14:textId="77777777" w:rsidR="00324E70" w:rsidRPr="00AE54BB" w:rsidRDefault="00324E70" w:rsidP="006C0813">
            <w:pPr>
              <w:jc w:val="center"/>
              <w:rPr>
                <w:rFonts w:ascii="Times New Roman" w:hAnsi="Times New Roman" w:cs="Times New Roman"/>
                <w:color w:val="auto"/>
              </w:rPr>
            </w:pPr>
            <w:r w:rsidRPr="00AE54BB">
              <w:rPr>
                <w:rFonts w:ascii="Times New Roman" w:hAnsi="Times New Roman" w:cs="Times New Roman"/>
                <w:color w:val="auto"/>
              </w:rPr>
              <w:t>UTC</w:t>
            </w:r>
          </w:p>
        </w:tc>
        <w:tc>
          <w:tcPr>
            <w:tcW w:w="4314" w:type="dxa"/>
          </w:tcPr>
          <w:p w14:paraId="4DACF758" w14:textId="77777777" w:rsidR="00324E70" w:rsidRPr="00AE54BB" w:rsidRDefault="00324E70" w:rsidP="006C0813">
            <w:pPr>
              <w:jc w:val="center"/>
              <w:rPr>
                <w:rFonts w:ascii="Times New Roman" w:hAnsi="Times New Roman" w:cs="Times New Roman"/>
                <w:color w:val="auto"/>
              </w:rPr>
            </w:pPr>
            <w:r w:rsidRPr="00AE54BB">
              <w:rPr>
                <w:rFonts w:ascii="Times New Roman" w:hAnsi="Times New Roman" w:cs="Times New Roman"/>
                <w:color w:val="auto"/>
              </w:rPr>
              <w:t>Unit Test Case</w:t>
            </w:r>
          </w:p>
        </w:tc>
      </w:tr>
      <w:tr w:rsidR="00324E70" w:rsidRPr="00AE54BB" w14:paraId="2BCD8824" w14:textId="77777777" w:rsidTr="006C0813">
        <w:tc>
          <w:tcPr>
            <w:tcW w:w="2410" w:type="dxa"/>
          </w:tcPr>
          <w:p w14:paraId="48F20CF1" w14:textId="77777777" w:rsidR="00324E70" w:rsidRPr="00AE54BB" w:rsidRDefault="00324E70" w:rsidP="006C0813">
            <w:pPr>
              <w:jc w:val="center"/>
              <w:rPr>
                <w:rFonts w:ascii="Times New Roman" w:hAnsi="Times New Roman" w:cs="Times New Roman"/>
                <w:color w:val="auto"/>
              </w:rPr>
            </w:pPr>
            <w:r w:rsidRPr="00AE54BB">
              <w:rPr>
                <w:rFonts w:ascii="Times New Roman" w:hAnsi="Times New Roman" w:cs="Times New Roman"/>
                <w:color w:val="auto"/>
              </w:rPr>
              <w:t>STC</w:t>
            </w:r>
          </w:p>
        </w:tc>
        <w:tc>
          <w:tcPr>
            <w:tcW w:w="4314" w:type="dxa"/>
          </w:tcPr>
          <w:p w14:paraId="08E7484E" w14:textId="77777777" w:rsidR="00324E70" w:rsidRPr="00AE54BB" w:rsidRDefault="00324E70" w:rsidP="006C0813">
            <w:pPr>
              <w:jc w:val="center"/>
              <w:rPr>
                <w:rFonts w:ascii="Times New Roman" w:hAnsi="Times New Roman" w:cs="Times New Roman"/>
                <w:color w:val="auto"/>
              </w:rPr>
            </w:pPr>
            <w:r w:rsidRPr="00AE54BB">
              <w:rPr>
                <w:rFonts w:ascii="Times New Roman" w:hAnsi="Times New Roman" w:cs="Times New Roman"/>
                <w:color w:val="auto"/>
              </w:rPr>
              <w:t>System Test Case</w:t>
            </w:r>
          </w:p>
        </w:tc>
      </w:tr>
      <w:tr w:rsidR="00324E70" w:rsidRPr="00AE54BB" w14:paraId="21401CBB" w14:textId="77777777" w:rsidTr="006C0813">
        <w:tc>
          <w:tcPr>
            <w:tcW w:w="2410" w:type="dxa"/>
          </w:tcPr>
          <w:p w14:paraId="06ECA293" w14:textId="77777777" w:rsidR="00324E70" w:rsidRPr="00AE54BB" w:rsidRDefault="00324E70" w:rsidP="006C0813">
            <w:pPr>
              <w:jc w:val="center"/>
              <w:rPr>
                <w:rFonts w:ascii="Times New Roman" w:hAnsi="Times New Roman" w:cs="Times New Roman"/>
                <w:color w:val="auto"/>
              </w:rPr>
            </w:pPr>
            <w:r w:rsidRPr="00AE54BB">
              <w:rPr>
                <w:rFonts w:ascii="Times New Roman" w:hAnsi="Times New Roman" w:cs="Times New Roman"/>
                <w:color w:val="auto"/>
              </w:rPr>
              <w:t>CD</w:t>
            </w:r>
          </w:p>
        </w:tc>
        <w:tc>
          <w:tcPr>
            <w:tcW w:w="4314" w:type="dxa"/>
          </w:tcPr>
          <w:p w14:paraId="3F259E8B" w14:textId="77777777" w:rsidR="00324E70" w:rsidRPr="00AE54BB" w:rsidRDefault="00324E70" w:rsidP="006C0813">
            <w:pPr>
              <w:jc w:val="center"/>
              <w:rPr>
                <w:rFonts w:ascii="Times New Roman" w:hAnsi="Times New Roman" w:cs="Times New Roman"/>
                <w:color w:val="auto"/>
              </w:rPr>
            </w:pPr>
            <w:r w:rsidRPr="00AE54BB">
              <w:rPr>
                <w:rFonts w:ascii="Times New Roman" w:hAnsi="Times New Roman" w:cs="Times New Roman"/>
                <w:color w:val="auto"/>
              </w:rPr>
              <w:t>Class Diagram</w:t>
            </w:r>
          </w:p>
        </w:tc>
      </w:tr>
      <w:tr w:rsidR="00324E70" w:rsidRPr="00AE54BB" w14:paraId="4895E7FD" w14:textId="77777777" w:rsidTr="006C0813">
        <w:tc>
          <w:tcPr>
            <w:tcW w:w="2410" w:type="dxa"/>
          </w:tcPr>
          <w:p w14:paraId="339AEA6E" w14:textId="77777777" w:rsidR="00324E70" w:rsidRPr="00AE54BB" w:rsidRDefault="00324E70" w:rsidP="006C0813">
            <w:pPr>
              <w:jc w:val="center"/>
              <w:rPr>
                <w:rFonts w:ascii="Times New Roman" w:hAnsi="Times New Roman" w:cs="Times New Roman"/>
                <w:color w:val="auto"/>
              </w:rPr>
            </w:pPr>
            <w:r w:rsidRPr="00AE54BB">
              <w:rPr>
                <w:rFonts w:ascii="Times New Roman" w:hAnsi="Times New Roman" w:cs="Times New Roman"/>
                <w:color w:val="auto"/>
              </w:rPr>
              <w:t>SD</w:t>
            </w:r>
          </w:p>
        </w:tc>
        <w:tc>
          <w:tcPr>
            <w:tcW w:w="4314" w:type="dxa"/>
          </w:tcPr>
          <w:p w14:paraId="59205626" w14:textId="77777777" w:rsidR="00324E70" w:rsidRPr="00AE54BB" w:rsidRDefault="00324E70" w:rsidP="006C0813">
            <w:pPr>
              <w:jc w:val="center"/>
              <w:rPr>
                <w:rFonts w:ascii="Times New Roman" w:hAnsi="Times New Roman" w:cs="Times New Roman"/>
                <w:color w:val="auto"/>
              </w:rPr>
            </w:pPr>
            <w:r w:rsidRPr="00AE54BB">
              <w:rPr>
                <w:rFonts w:ascii="Times New Roman" w:hAnsi="Times New Roman" w:cs="Times New Roman"/>
                <w:color w:val="auto"/>
              </w:rPr>
              <w:t>Sequence Diagram</w:t>
            </w:r>
          </w:p>
        </w:tc>
      </w:tr>
    </w:tbl>
    <w:p w14:paraId="2BB298E4" w14:textId="77777777" w:rsidR="000629D1" w:rsidRPr="00AE54BB" w:rsidRDefault="000629D1" w:rsidP="00372F35">
      <w:pPr>
        <w:widowControl w:val="0"/>
        <w:tabs>
          <w:tab w:val="left" w:pos="220"/>
          <w:tab w:val="left" w:pos="720"/>
        </w:tabs>
        <w:autoSpaceDE w:val="0"/>
        <w:autoSpaceDN w:val="0"/>
        <w:adjustRightInd w:val="0"/>
        <w:spacing w:after="240"/>
        <w:rPr>
          <w:rFonts w:ascii="Times New Roman" w:eastAsiaTheme="minorHAnsi" w:hAnsi="Times New Roman" w:cs="Times New Roman"/>
          <w:color w:val="auto"/>
          <w:sz w:val="24"/>
          <w:szCs w:val="24"/>
          <w:lang w:bidi="ar-SA"/>
        </w:rPr>
      </w:pPr>
    </w:p>
    <w:p w14:paraId="7DA021B1" w14:textId="77777777" w:rsidR="000629D1" w:rsidRPr="00AE54BB" w:rsidRDefault="000629D1"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03396C5B" w14:textId="77777777" w:rsidR="001B72E7" w:rsidRPr="00AE54BB"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4CFE85A5" w14:textId="77777777" w:rsidR="001B72E7" w:rsidRPr="00AE54BB"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5B59F9B0" w14:textId="77777777" w:rsidR="001B72E7" w:rsidRPr="00AE54BB"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5CCB140" w14:textId="77777777" w:rsidR="001B72E7" w:rsidRPr="00AE54BB"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38B8B5B3" w14:textId="77777777" w:rsidR="001B72E7" w:rsidRPr="00AE54BB"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11F5884" w14:textId="77777777" w:rsidR="001B72E7" w:rsidRPr="00AE54BB"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4A93742E" w14:textId="77777777" w:rsidR="001B72E7" w:rsidRPr="00AE54BB"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15DCD358" w14:textId="77777777" w:rsidR="001B72E7" w:rsidRPr="00AE54BB"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53A48726" w14:textId="77777777" w:rsidR="001B72E7" w:rsidRPr="00AE54BB"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69E18EC6" w14:textId="77777777" w:rsidR="001B72E7" w:rsidRPr="00AE54BB"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1176FE25" w14:textId="77777777" w:rsidR="000629D1" w:rsidRPr="00AE54BB" w:rsidRDefault="000629D1" w:rsidP="000629D1">
      <w:pPr>
        <w:pStyle w:val="Heading1"/>
        <w:rPr>
          <w:rFonts w:ascii="Times New Roman" w:eastAsiaTheme="minorHAnsi" w:hAnsi="Times New Roman" w:cs="Times New Roman"/>
          <w:sz w:val="36"/>
          <w:szCs w:val="36"/>
          <w:lang w:bidi="ar-SA"/>
        </w:rPr>
      </w:pPr>
      <w:bookmarkStart w:id="17" w:name="_Toc260001446"/>
      <w:bookmarkStart w:id="18" w:name="_Toc393744712"/>
      <w:bookmarkStart w:id="19" w:name="_Toc268343129"/>
      <w:r w:rsidRPr="00AE54BB">
        <w:rPr>
          <w:rFonts w:ascii="Times New Roman" w:eastAsiaTheme="minorHAnsi" w:hAnsi="Times New Roman" w:cs="Times New Roman"/>
          <w:sz w:val="36"/>
          <w:szCs w:val="36"/>
          <w:lang w:bidi="ar-SA"/>
        </w:rPr>
        <w:lastRenderedPageBreak/>
        <w:t>Chapter Two: Overall Description</w:t>
      </w:r>
      <w:bookmarkEnd w:id="17"/>
      <w:bookmarkEnd w:id="18"/>
      <w:bookmarkEnd w:id="19"/>
    </w:p>
    <w:p w14:paraId="3848796C" w14:textId="50C3D0BA" w:rsidR="000629D1" w:rsidRPr="00AE54BB" w:rsidRDefault="001B6F5D" w:rsidP="001B6F5D">
      <w:pPr>
        <w:pStyle w:val="Heading2"/>
        <w:rPr>
          <w:rFonts w:ascii="Times New Roman" w:hAnsi="Times New Roman" w:cs="Times New Roman"/>
          <w:color w:val="auto"/>
          <w:sz w:val="32"/>
          <w:szCs w:val="32"/>
          <w:lang w:bidi="ar-SA"/>
        </w:rPr>
      </w:pPr>
      <w:bookmarkStart w:id="20" w:name="_Toc260001447"/>
      <w:bookmarkStart w:id="21" w:name="_Toc393744713"/>
      <w:bookmarkStart w:id="22" w:name="_Toc268343130"/>
      <w:r w:rsidRPr="00AE54BB">
        <w:rPr>
          <w:rFonts w:ascii="Times New Roman" w:hAnsi="Times New Roman" w:cs="Times New Roman"/>
          <w:color w:val="auto"/>
          <w:sz w:val="32"/>
          <w:szCs w:val="32"/>
          <w:lang w:bidi="ar-SA"/>
        </w:rPr>
        <w:t xml:space="preserve">2. </w:t>
      </w:r>
      <w:r w:rsidR="000629D1" w:rsidRPr="00AE54BB">
        <w:rPr>
          <w:rFonts w:ascii="Times New Roman" w:hAnsi="Times New Roman" w:cs="Times New Roman"/>
          <w:color w:val="auto"/>
          <w:sz w:val="32"/>
          <w:szCs w:val="32"/>
          <w:lang w:bidi="ar-SA"/>
        </w:rPr>
        <w:t>Overall Description</w:t>
      </w:r>
      <w:bookmarkEnd w:id="20"/>
      <w:bookmarkEnd w:id="21"/>
      <w:bookmarkEnd w:id="22"/>
    </w:p>
    <w:p w14:paraId="4F66FD53" w14:textId="77777777" w:rsidR="00DE2269" w:rsidRPr="00AE54BB" w:rsidRDefault="000629D1" w:rsidP="0004516F">
      <w:pPr>
        <w:pStyle w:val="Heading2"/>
        <w:rPr>
          <w:rFonts w:ascii="Times New Roman" w:hAnsi="Times New Roman" w:cs="Times New Roman"/>
          <w:color w:val="auto"/>
          <w:sz w:val="28"/>
          <w:lang w:bidi="ar-SA"/>
        </w:rPr>
      </w:pPr>
      <w:r w:rsidRPr="00AE54BB">
        <w:rPr>
          <w:rFonts w:ascii="Times New Roman" w:hAnsi="Times New Roman" w:cs="Times New Roman"/>
          <w:color w:val="auto"/>
          <w:sz w:val="28"/>
          <w:lang w:bidi="ar-SA"/>
        </w:rPr>
        <w:tab/>
      </w:r>
      <w:bookmarkStart w:id="23" w:name="_Toc393744714"/>
      <w:bookmarkStart w:id="24" w:name="_Toc268343131"/>
      <w:r w:rsidR="00DE2269" w:rsidRPr="00AE54BB">
        <w:rPr>
          <w:rFonts w:ascii="Times New Roman" w:hAnsi="Times New Roman" w:cs="Times New Roman"/>
          <w:color w:val="auto"/>
          <w:sz w:val="28"/>
          <w:lang w:bidi="ar-SA"/>
        </w:rPr>
        <w:t>2.1 Product Perspective</w:t>
      </w:r>
      <w:bookmarkEnd w:id="23"/>
      <w:bookmarkEnd w:id="24"/>
    </w:p>
    <w:p w14:paraId="3D1131DE" w14:textId="77777777" w:rsidR="0023522E" w:rsidRPr="00AE54BB" w:rsidRDefault="0023522E" w:rsidP="0023522E">
      <w:pPr>
        <w:rPr>
          <w:rFonts w:ascii="Times New Roman" w:hAnsi="Times New Roman" w:cs="Times New Roman"/>
          <w:color w:val="auto"/>
        </w:rPr>
      </w:pPr>
    </w:p>
    <w:p w14:paraId="57B2EDE2" w14:textId="1CC36D56" w:rsidR="008E51E3" w:rsidRPr="00AE54BB" w:rsidRDefault="008E51E3" w:rsidP="008E51E3">
      <w:pPr>
        <w:widowControl w:val="0"/>
        <w:autoSpaceDE w:val="0"/>
        <w:autoSpaceDN w:val="0"/>
        <w:adjustRightInd w:val="0"/>
        <w:spacing w:after="240" w:line="240" w:lineRule="auto"/>
        <w:ind w:firstLine="720"/>
        <w:jc w:val="both"/>
        <w:rPr>
          <w:rFonts w:ascii="Times New Roman" w:eastAsiaTheme="minorHAnsi" w:hAnsi="Times New Roman" w:cs="Times New Roman"/>
          <w:color w:val="auto"/>
          <w:sz w:val="24"/>
          <w:szCs w:val="24"/>
          <w:lang w:bidi="ar-SA"/>
        </w:rPr>
      </w:pPr>
      <w:r w:rsidRPr="00AE54BB">
        <w:rPr>
          <w:rFonts w:ascii="Times New Roman" w:eastAsiaTheme="minorHAnsi" w:hAnsi="Times New Roman" w:cs="Times New Roman"/>
          <w:color w:val="auto"/>
          <w:sz w:val="24"/>
          <w:szCs w:val="24"/>
          <w:lang w:bidi="ar-SA"/>
        </w:rPr>
        <w:t xml:space="preserve">Dental clinic services system consists a mobile application on iOS and a web application. The system helps patients save their time to contact with the dental clinic by providing features such as making an appointment, viewing upcoming appointment, and getting cost estimation. It also helps dentists to follow up their patients and view/manage their appointment schedule. The system reduces work load of officers by providing them with features such as using QR code to identify patients at the clinic and managing appointments for patients and dentists. </w:t>
      </w:r>
      <w:r w:rsidR="00B8399A" w:rsidRPr="00AE54BB">
        <w:rPr>
          <w:rFonts w:ascii="Times New Roman" w:eastAsiaTheme="minorHAnsi" w:hAnsi="Times New Roman" w:cs="Times New Roman"/>
          <w:color w:val="auto"/>
          <w:sz w:val="24"/>
          <w:szCs w:val="24"/>
          <w:lang w:bidi="ar-SA"/>
        </w:rPr>
        <w:t>Dental clinic services system integrates the services that are frequently sought and commonly used by most dental clinics into the web application and the mobile application. By combining all the services into one, the system provides more convenience to dental clinic users as well as staff.</w:t>
      </w:r>
    </w:p>
    <w:p w14:paraId="065CE7F3" w14:textId="77777777" w:rsidR="00DE2269" w:rsidRPr="00AE54BB" w:rsidRDefault="00DE2269" w:rsidP="0004516F">
      <w:pPr>
        <w:pStyle w:val="Heading2"/>
        <w:ind w:firstLine="720"/>
        <w:rPr>
          <w:rFonts w:ascii="Times New Roman" w:hAnsi="Times New Roman" w:cs="Times New Roman"/>
          <w:color w:val="auto"/>
          <w:sz w:val="28"/>
          <w:lang w:bidi="ar-SA"/>
        </w:rPr>
      </w:pPr>
      <w:bookmarkStart w:id="25" w:name="_Toc393744715"/>
      <w:bookmarkStart w:id="26" w:name="_Toc268343132"/>
      <w:r w:rsidRPr="00AE54BB">
        <w:rPr>
          <w:rFonts w:ascii="Times New Roman" w:hAnsi="Times New Roman" w:cs="Times New Roman"/>
          <w:color w:val="auto"/>
          <w:sz w:val="28"/>
          <w:lang w:bidi="ar-SA"/>
        </w:rPr>
        <w:t>2.2 Product Features</w:t>
      </w:r>
      <w:bookmarkEnd w:id="25"/>
      <w:bookmarkEnd w:id="26"/>
    </w:p>
    <w:p w14:paraId="353AF785" w14:textId="77777777" w:rsidR="0023522E" w:rsidRPr="00AE54BB" w:rsidRDefault="0023522E" w:rsidP="002352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Cs w:val="22"/>
        </w:rPr>
      </w:pPr>
      <w:r w:rsidRPr="00AE54BB">
        <w:rPr>
          <w:rFonts w:ascii="Times New Roman" w:hAnsi="Times New Roman" w:cs="Times New Roman"/>
          <w:color w:val="auto"/>
        </w:rPr>
        <w:t xml:space="preserve">The dental clinic services system offers seven features. </w:t>
      </w:r>
    </w:p>
    <w:p w14:paraId="32368388" w14:textId="77777777" w:rsidR="0023522E" w:rsidRPr="00AE54BB" w:rsidRDefault="0023522E" w:rsidP="0023522E">
      <w:pPr>
        <w:pStyle w:val="ListParagraph"/>
        <w:widowControl w:val="0"/>
        <w:numPr>
          <w:ilvl w:val="0"/>
          <w:numId w:val="3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Cs w:val="22"/>
        </w:rPr>
      </w:pPr>
      <w:r w:rsidRPr="00AE54BB">
        <w:rPr>
          <w:rFonts w:ascii="Times New Roman" w:hAnsi="Times New Roman" w:cs="Times New Roman"/>
          <w:color w:val="auto"/>
          <w:szCs w:val="22"/>
        </w:rPr>
        <w:t>Feature 1: Schedule management</w:t>
      </w:r>
    </w:p>
    <w:p w14:paraId="7060C68E" w14:textId="1316FCE9" w:rsidR="0023522E" w:rsidRPr="00AE54BB" w:rsidRDefault="0023522E" w:rsidP="0023522E">
      <w:pPr>
        <w:pStyle w:val="ListParagraph"/>
        <w:widowControl w:val="0"/>
        <w:numPr>
          <w:ilvl w:val="0"/>
          <w:numId w:val="36"/>
        </w:numPr>
        <w:jc w:val="both"/>
        <w:rPr>
          <w:rFonts w:ascii="Times New Roman" w:hAnsi="Times New Roman" w:cs="Times New Roman"/>
          <w:color w:val="auto"/>
          <w:szCs w:val="22"/>
        </w:rPr>
      </w:pPr>
      <w:r w:rsidRPr="00AE54BB">
        <w:rPr>
          <w:rFonts w:ascii="Times New Roman" w:hAnsi="Times New Roman" w:cs="Times New Roman"/>
          <w:color w:val="auto"/>
          <w:szCs w:val="22"/>
        </w:rPr>
        <w:t xml:space="preserve">Feature 2: </w:t>
      </w:r>
      <w:r w:rsidR="00BA745B" w:rsidRPr="00AE54BB">
        <w:rPr>
          <w:rFonts w:ascii="Times New Roman" w:hAnsi="Times New Roman" w:cs="Times New Roman"/>
          <w:color w:val="auto"/>
          <w:szCs w:val="22"/>
        </w:rPr>
        <w:t>Appointment management</w:t>
      </w:r>
    </w:p>
    <w:p w14:paraId="4BAE20BC" w14:textId="73F13D73" w:rsidR="0023522E" w:rsidRPr="00AE54BB" w:rsidRDefault="0023522E" w:rsidP="0023522E">
      <w:pPr>
        <w:pStyle w:val="ListParagraph"/>
        <w:widowControl w:val="0"/>
        <w:numPr>
          <w:ilvl w:val="0"/>
          <w:numId w:val="36"/>
        </w:numPr>
        <w:jc w:val="both"/>
        <w:rPr>
          <w:rFonts w:ascii="Times New Roman" w:hAnsi="Times New Roman" w:cs="Times New Roman"/>
          <w:color w:val="auto"/>
          <w:szCs w:val="22"/>
        </w:rPr>
      </w:pPr>
      <w:r w:rsidRPr="00AE54BB">
        <w:rPr>
          <w:rFonts w:ascii="Times New Roman" w:hAnsi="Times New Roman" w:cs="Times New Roman"/>
          <w:color w:val="auto"/>
          <w:szCs w:val="22"/>
        </w:rPr>
        <w:t xml:space="preserve">Feature 3: </w:t>
      </w:r>
      <w:r w:rsidR="00BA745B" w:rsidRPr="00AE54BB">
        <w:rPr>
          <w:rFonts w:ascii="Times New Roman" w:hAnsi="Times New Roman" w:cs="Times New Roman"/>
          <w:color w:val="auto"/>
          <w:szCs w:val="22"/>
        </w:rPr>
        <w:t>User registration and authentication</w:t>
      </w:r>
    </w:p>
    <w:p w14:paraId="722A9C8B" w14:textId="77777777" w:rsidR="0023522E" w:rsidRPr="00AE54BB" w:rsidRDefault="0023522E" w:rsidP="0023522E">
      <w:pPr>
        <w:pStyle w:val="ListParagraph"/>
        <w:widowControl w:val="0"/>
        <w:numPr>
          <w:ilvl w:val="0"/>
          <w:numId w:val="37"/>
        </w:numPr>
        <w:jc w:val="both"/>
        <w:rPr>
          <w:rFonts w:ascii="Times New Roman" w:hAnsi="Times New Roman" w:cs="Times New Roman"/>
          <w:color w:val="auto"/>
          <w:szCs w:val="22"/>
        </w:rPr>
      </w:pPr>
      <w:r w:rsidRPr="00AE54BB">
        <w:rPr>
          <w:rFonts w:ascii="Times New Roman" w:hAnsi="Times New Roman" w:cs="Times New Roman"/>
          <w:color w:val="auto"/>
          <w:szCs w:val="22"/>
        </w:rPr>
        <w:t>Feature 4: Patient identification using QR code</w:t>
      </w:r>
    </w:p>
    <w:p w14:paraId="67C46EF0" w14:textId="77777777" w:rsidR="0023522E" w:rsidRPr="00AE54BB" w:rsidRDefault="0023522E" w:rsidP="0023522E">
      <w:pPr>
        <w:pStyle w:val="ListParagraph"/>
        <w:widowControl w:val="0"/>
        <w:numPr>
          <w:ilvl w:val="0"/>
          <w:numId w:val="37"/>
        </w:numPr>
        <w:jc w:val="both"/>
        <w:rPr>
          <w:rFonts w:ascii="Times New Roman" w:hAnsi="Times New Roman" w:cs="Times New Roman"/>
          <w:b/>
          <w:bCs/>
          <w:color w:val="auto"/>
          <w:szCs w:val="22"/>
        </w:rPr>
      </w:pPr>
      <w:r w:rsidRPr="00AE54BB">
        <w:rPr>
          <w:rFonts w:ascii="Times New Roman" w:hAnsi="Times New Roman" w:cs="Times New Roman"/>
          <w:color w:val="auto"/>
          <w:szCs w:val="22"/>
        </w:rPr>
        <w:t xml:space="preserve">Feature 5: Dental care consulting and following </w:t>
      </w:r>
      <w:r w:rsidRPr="00AE54BB">
        <w:rPr>
          <w:rFonts w:ascii="Times New Roman" w:hAnsi="Times New Roman" w:cs="Times New Roman"/>
          <w:color w:val="auto"/>
          <w:sz w:val="24"/>
          <w:szCs w:val="24"/>
        </w:rPr>
        <w:t>up</w:t>
      </w:r>
    </w:p>
    <w:p w14:paraId="75E0E37F" w14:textId="77777777" w:rsidR="0023522E" w:rsidRPr="00AE54BB" w:rsidRDefault="0023522E" w:rsidP="0023522E">
      <w:pPr>
        <w:pStyle w:val="ListParagraph"/>
        <w:widowControl w:val="0"/>
        <w:numPr>
          <w:ilvl w:val="0"/>
          <w:numId w:val="36"/>
        </w:numPr>
        <w:jc w:val="both"/>
        <w:rPr>
          <w:rFonts w:ascii="Times New Roman" w:hAnsi="Times New Roman" w:cs="Times New Roman"/>
          <w:color w:val="auto"/>
          <w:szCs w:val="22"/>
        </w:rPr>
      </w:pPr>
      <w:r w:rsidRPr="00AE54BB">
        <w:rPr>
          <w:rFonts w:ascii="Times New Roman" w:hAnsi="Times New Roman" w:cs="Times New Roman"/>
          <w:color w:val="auto"/>
          <w:szCs w:val="22"/>
        </w:rPr>
        <w:t>Feature 6: A dental clinic information and promotion</w:t>
      </w:r>
    </w:p>
    <w:p w14:paraId="4F847812" w14:textId="77777777" w:rsidR="0023522E" w:rsidRPr="00AE54BB" w:rsidRDefault="0023522E" w:rsidP="0023522E">
      <w:pPr>
        <w:pStyle w:val="ListParagraph"/>
        <w:widowControl w:val="0"/>
        <w:numPr>
          <w:ilvl w:val="0"/>
          <w:numId w:val="3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rPr>
      </w:pPr>
      <w:r w:rsidRPr="00AE54BB">
        <w:rPr>
          <w:rFonts w:ascii="Times New Roman" w:hAnsi="Times New Roman" w:cs="Times New Roman"/>
          <w:color w:val="auto"/>
          <w:szCs w:val="22"/>
        </w:rPr>
        <w:t>Feature 7: Cost estimation of dental treatments</w:t>
      </w:r>
    </w:p>
    <w:p w14:paraId="27FF2AF9" w14:textId="77777777" w:rsidR="0023522E" w:rsidRPr="00AE54BB" w:rsidRDefault="0023522E" w:rsidP="002352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rPr>
      </w:pPr>
      <w:r w:rsidRPr="00AE54BB">
        <w:rPr>
          <w:rFonts w:ascii="Times New Roman" w:hAnsi="Times New Roman" w:cs="Times New Roman"/>
          <w:color w:val="auto"/>
        </w:rPr>
        <w:t>Each of features will create a step-by-step suit by priority. In this progress we will develop Feature 1, 2, and 3</w:t>
      </w:r>
    </w:p>
    <w:p w14:paraId="03206389" w14:textId="77777777" w:rsidR="00DE2269" w:rsidRPr="00AE54BB" w:rsidRDefault="00DE2269" w:rsidP="006C0813">
      <w:pPr>
        <w:pStyle w:val="Heading2"/>
        <w:ind w:firstLine="720"/>
        <w:rPr>
          <w:rFonts w:ascii="Times New Roman" w:hAnsi="Times New Roman" w:cs="Times New Roman"/>
          <w:color w:val="auto"/>
          <w:sz w:val="28"/>
          <w:lang w:bidi="ar-SA"/>
        </w:rPr>
      </w:pPr>
      <w:bookmarkStart w:id="27" w:name="_Toc393744716"/>
      <w:bookmarkStart w:id="28" w:name="_Toc268343133"/>
      <w:r w:rsidRPr="00AE54BB">
        <w:rPr>
          <w:rFonts w:ascii="Times New Roman" w:hAnsi="Times New Roman" w:cs="Times New Roman"/>
          <w:color w:val="auto"/>
          <w:sz w:val="28"/>
          <w:lang w:bidi="ar-SA"/>
        </w:rPr>
        <w:t>2.3 Design and Implementation Constraints</w:t>
      </w:r>
      <w:bookmarkEnd w:id="27"/>
      <w:bookmarkEnd w:id="28"/>
    </w:p>
    <w:p w14:paraId="5A373949" w14:textId="77777777" w:rsidR="00A34103" w:rsidRPr="00AE54BB" w:rsidRDefault="00A34103" w:rsidP="00A34103">
      <w:pPr>
        <w:ind w:firstLine="360"/>
        <w:rPr>
          <w:rFonts w:ascii="Times New Roman" w:hAnsi="Times New Roman" w:cs="Times New Roman"/>
          <w:b/>
          <w:color w:val="auto"/>
          <w:sz w:val="24"/>
          <w:szCs w:val="24"/>
        </w:rPr>
      </w:pPr>
      <w:bookmarkStart w:id="29" w:name="_Toc393744717"/>
      <w:bookmarkStart w:id="30" w:name="_Toc393895657"/>
    </w:p>
    <w:p w14:paraId="0C97206A" w14:textId="1AA22A23" w:rsidR="0023522E" w:rsidRPr="00AE54BB" w:rsidRDefault="0023522E" w:rsidP="00A34103">
      <w:pPr>
        <w:ind w:firstLine="360"/>
        <w:rPr>
          <w:rFonts w:ascii="Times New Roman" w:hAnsi="Times New Roman" w:cs="Times New Roman"/>
          <w:b/>
          <w:color w:val="auto"/>
          <w:sz w:val="24"/>
          <w:szCs w:val="24"/>
        </w:rPr>
      </w:pPr>
      <w:r w:rsidRPr="00AE54BB">
        <w:rPr>
          <w:rFonts w:ascii="Times New Roman" w:hAnsi="Times New Roman" w:cs="Times New Roman"/>
          <w:b/>
          <w:color w:val="auto"/>
          <w:sz w:val="24"/>
          <w:szCs w:val="24"/>
        </w:rPr>
        <w:t>List of project constraints:</w:t>
      </w:r>
      <w:bookmarkEnd w:id="29"/>
      <w:bookmarkEnd w:id="30"/>
    </w:p>
    <w:p w14:paraId="1CC34B58" w14:textId="77777777" w:rsidR="0023522E" w:rsidRPr="00AE54BB" w:rsidRDefault="0023522E" w:rsidP="00A34103">
      <w:pPr>
        <w:ind w:firstLine="360"/>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The application works only on iOS version7.  </w:t>
      </w:r>
    </w:p>
    <w:p w14:paraId="0B2E285C" w14:textId="77777777" w:rsidR="008E51E3" w:rsidRPr="00AE54BB" w:rsidRDefault="0023522E" w:rsidP="008E51E3">
      <w:pPr>
        <w:pStyle w:val="ListParagraph"/>
        <w:widowControl w:val="0"/>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 w:val="24"/>
          <w:szCs w:val="24"/>
        </w:rPr>
      </w:pPr>
      <w:r w:rsidRPr="00AE54BB">
        <w:rPr>
          <w:rFonts w:ascii="Times New Roman" w:hAnsi="Times New Roman" w:cs="Times New Roman"/>
          <w:color w:val="auto"/>
          <w:sz w:val="24"/>
          <w:szCs w:val="24"/>
        </w:rPr>
        <w:t>The application requires the Internet connection.</w:t>
      </w:r>
    </w:p>
    <w:p w14:paraId="04CEFAE6" w14:textId="77777777" w:rsidR="008E51E3" w:rsidRPr="00AE54BB" w:rsidRDefault="008E51E3" w:rsidP="008E51E3">
      <w:pPr>
        <w:pStyle w:val="ListParagraph"/>
        <w:widowControl w:val="0"/>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lang w:bidi="ar-SA"/>
        </w:rPr>
        <w:t>The application is available for the users who are already registered to the system and also people who are not. Some features are offered to the registered users only.</w:t>
      </w:r>
    </w:p>
    <w:p w14:paraId="137BFE7F" w14:textId="77777777" w:rsidR="000629D1" w:rsidRPr="00AE54BB" w:rsidRDefault="000629D1" w:rsidP="00DE2269">
      <w:pPr>
        <w:pStyle w:val="Heading3"/>
        <w:rPr>
          <w:rFonts w:ascii="Times New Roman" w:eastAsiaTheme="minorHAnsi" w:hAnsi="Times New Roman" w:cs="Times New Roman"/>
          <w:color w:val="auto"/>
          <w:sz w:val="24"/>
          <w:szCs w:val="24"/>
          <w:lang w:bidi="ar-SA"/>
        </w:rPr>
      </w:pPr>
    </w:p>
    <w:p w14:paraId="16DEFB0F" w14:textId="77777777" w:rsidR="000629D1" w:rsidRPr="00AE54BB"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03523107" w14:textId="77777777" w:rsidR="000629D1" w:rsidRPr="00AE54BB"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032F88B7" w14:textId="77777777" w:rsidR="000629D1" w:rsidRPr="00AE54BB"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519C81ED" w14:textId="77777777" w:rsidR="000629D1" w:rsidRPr="00AE54BB"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08633987" w14:textId="77777777" w:rsidR="00324E70" w:rsidRPr="00AE54BB" w:rsidRDefault="00324E70"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31708EFD" w14:textId="77777777" w:rsidR="000629D1" w:rsidRPr="00AE54BB" w:rsidRDefault="000629D1" w:rsidP="00EA37E8">
      <w:pPr>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60889A84" w14:textId="77777777" w:rsidR="00E903AC" w:rsidRPr="00AE54BB" w:rsidRDefault="00E903AC" w:rsidP="000666EB">
      <w:pPr>
        <w:pStyle w:val="Heading1"/>
        <w:rPr>
          <w:rFonts w:ascii="Times New Roman" w:eastAsiaTheme="minorHAnsi" w:hAnsi="Times New Roman" w:cs="Times New Roman"/>
          <w:sz w:val="36"/>
          <w:szCs w:val="36"/>
          <w:lang w:bidi="ar-SA"/>
        </w:rPr>
      </w:pPr>
      <w:bookmarkStart w:id="31" w:name="_Toc393744718"/>
      <w:bookmarkStart w:id="32" w:name="_Toc268343134"/>
      <w:r w:rsidRPr="00AE54BB">
        <w:rPr>
          <w:rFonts w:ascii="Times New Roman" w:eastAsiaTheme="minorHAnsi" w:hAnsi="Times New Roman" w:cs="Times New Roman"/>
          <w:sz w:val="36"/>
          <w:szCs w:val="36"/>
          <w:lang w:bidi="ar-SA"/>
        </w:rPr>
        <w:lastRenderedPageBreak/>
        <w:t xml:space="preserve">Chapter Three: </w:t>
      </w:r>
      <w:r w:rsidR="00F26A11" w:rsidRPr="00AE54BB">
        <w:rPr>
          <w:rFonts w:ascii="Times New Roman" w:eastAsiaTheme="minorHAnsi" w:hAnsi="Times New Roman" w:cs="Times New Roman"/>
          <w:sz w:val="36"/>
          <w:szCs w:val="36"/>
          <w:lang w:bidi="ar-SA"/>
        </w:rPr>
        <w:t>System Architecture</w:t>
      </w:r>
      <w:bookmarkEnd w:id="31"/>
      <w:bookmarkEnd w:id="32"/>
    </w:p>
    <w:p w14:paraId="739CAE8A" w14:textId="2D59F86D" w:rsidR="00EF4B17" w:rsidRPr="00AE54BB" w:rsidRDefault="001B6F5D" w:rsidP="001B6F5D">
      <w:pPr>
        <w:pStyle w:val="Heading2"/>
        <w:rPr>
          <w:rFonts w:ascii="Times New Roman" w:hAnsi="Times New Roman" w:cs="Times New Roman"/>
          <w:color w:val="auto"/>
          <w:sz w:val="32"/>
          <w:szCs w:val="32"/>
          <w:lang w:bidi="ar-SA"/>
        </w:rPr>
      </w:pPr>
      <w:bookmarkStart w:id="33" w:name="_Toc393744719"/>
      <w:bookmarkStart w:id="34" w:name="_Toc268343135"/>
      <w:r w:rsidRPr="00AE54BB">
        <w:rPr>
          <w:rFonts w:ascii="Times New Roman" w:hAnsi="Times New Roman" w:cs="Times New Roman"/>
          <w:color w:val="auto"/>
          <w:sz w:val="32"/>
          <w:szCs w:val="32"/>
          <w:lang w:bidi="ar-SA"/>
        </w:rPr>
        <w:t xml:space="preserve">3. </w:t>
      </w:r>
      <w:r w:rsidR="00EF4B17" w:rsidRPr="00AE54BB">
        <w:rPr>
          <w:rFonts w:ascii="Times New Roman" w:hAnsi="Times New Roman" w:cs="Times New Roman"/>
          <w:color w:val="auto"/>
          <w:sz w:val="32"/>
          <w:szCs w:val="32"/>
          <w:lang w:bidi="ar-SA"/>
        </w:rPr>
        <w:t>System Architecture</w:t>
      </w:r>
      <w:bookmarkEnd w:id="33"/>
      <w:bookmarkEnd w:id="34"/>
    </w:p>
    <w:p w14:paraId="5CE0D63F" w14:textId="77777777" w:rsidR="008F68A5" w:rsidRPr="00AE54BB" w:rsidRDefault="008F68A5" w:rsidP="008F68A5">
      <w:pPr>
        <w:pStyle w:val="ListParagraph"/>
        <w:rPr>
          <w:rFonts w:ascii="Times New Roman" w:hAnsi="Times New Roman" w:cs="Times New Roman"/>
          <w:color w:val="auto"/>
          <w:lang w:bidi="ar-SA"/>
        </w:rPr>
      </w:pPr>
    </w:p>
    <w:p w14:paraId="3888214E" w14:textId="77777777" w:rsidR="008F68A5" w:rsidRPr="00AE54BB" w:rsidRDefault="008F68A5" w:rsidP="008F68A5">
      <w:pPr>
        <w:pStyle w:val="ListParagraph"/>
        <w:rPr>
          <w:rFonts w:ascii="Times New Roman" w:hAnsi="Times New Roman" w:cs="Times New Roman"/>
          <w:color w:val="auto"/>
          <w:lang w:bidi="ar-SA"/>
        </w:rPr>
      </w:pPr>
    </w:p>
    <w:p w14:paraId="59726ED2" w14:textId="77777777" w:rsidR="00A6313C" w:rsidRPr="00AE54BB" w:rsidRDefault="00A6313C" w:rsidP="005351BA">
      <w:pPr>
        <w:rPr>
          <w:rFonts w:ascii="Times New Roman" w:hAnsi="Times New Roman" w:cs="Times New Roman"/>
          <w:color w:val="auto"/>
          <w:lang w:bidi="ar-SA"/>
        </w:rPr>
      </w:pPr>
      <w:r w:rsidRPr="00AE54BB">
        <w:rPr>
          <w:rFonts w:ascii="Times New Roman" w:hAnsi="Times New Roman" w:cs="Times New Roman"/>
          <w:noProof/>
          <w:color w:val="auto"/>
        </w:rPr>
        <w:drawing>
          <wp:inline distT="0" distB="0" distL="0" distR="0" wp14:anchorId="347DE742" wp14:editId="5D1D921C">
            <wp:extent cx="5741035" cy="34328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1035" cy="3432810"/>
                    </a:xfrm>
                    <a:prstGeom prst="rect">
                      <a:avLst/>
                    </a:prstGeom>
                    <a:noFill/>
                    <a:ln>
                      <a:noFill/>
                    </a:ln>
                  </pic:spPr>
                </pic:pic>
              </a:graphicData>
            </a:graphic>
          </wp:inline>
        </w:drawing>
      </w:r>
    </w:p>
    <w:p w14:paraId="1612650E" w14:textId="77777777" w:rsidR="00A6313C" w:rsidRPr="00AE54BB" w:rsidRDefault="00A6313C" w:rsidP="00A6313C">
      <w:pPr>
        <w:jc w:val="center"/>
        <w:rPr>
          <w:rFonts w:ascii="Times New Roman" w:hAnsi="Times New Roman" w:cs="Times New Roman"/>
          <w:color w:val="auto"/>
          <w:lang w:bidi="ar-SA"/>
        </w:rPr>
      </w:pPr>
    </w:p>
    <w:p w14:paraId="5ABB79BD" w14:textId="77777777" w:rsidR="00A6313C" w:rsidRPr="00AE54BB" w:rsidRDefault="00A6313C" w:rsidP="008F68A5">
      <w:pPr>
        <w:jc w:val="center"/>
        <w:rPr>
          <w:rFonts w:ascii="Times New Roman" w:hAnsi="Times New Roman" w:cs="Times New Roman"/>
          <w:color w:val="auto"/>
          <w:sz w:val="24"/>
          <w:szCs w:val="32"/>
          <w:lang w:bidi="ar-SA"/>
        </w:rPr>
      </w:pPr>
      <w:r w:rsidRPr="00AE54BB">
        <w:rPr>
          <w:rFonts w:ascii="Times New Roman" w:hAnsi="Times New Roman" w:cs="Times New Roman"/>
          <w:color w:val="auto"/>
          <w:sz w:val="24"/>
          <w:szCs w:val="32"/>
          <w:lang w:bidi="ar-SA"/>
        </w:rPr>
        <w:t>Figure 1: Shows the system architecture o</w:t>
      </w:r>
      <w:r w:rsidR="008F68A5" w:rsidRPr="00AE54BB">
        <w:rPr>
          <w:rFonts w:ascii="Times New Roman" w:hAnsi="Times New Roman" w:cs="Times New Roman"/>
          <w:color w:val="auto"/>
          <w:sz w:val="24"/>
          <w:szCs w:val="32"/>
          <w:lang w:bidi="ar-SA"/>
        </w:rPr>
        <w:t>f Dental Clinic Services System</w:t>
      </w:r>
    </w:p>
    <w:p w14:paraId="653A3594" w14:textId="77777777" w:rsidR="00A6313C" w:rsidRPr="00AE54BB" w:rsidRDefault="00A6313C" w:rsidP="00A6313C">
      <w:pPr>
        <w:jc w:val="both"/>
        <w:rPr>
          <w:rFonts w:ascii="Times New Roman" w:hAnsi="Times New Roman" w:cs="Times New Roman"/>
          <w:color w:val="auto"/>
          <w:sz w:val="24"/>
          <w:szCs w:val="32"/>
          <w:lang w:bidi="ar-SA"/>
        </w:rPr>
      </w:pPr>
    </w:p>
    <w:p w14:paraId="05265A84" w14:textId="77777777" w:rsidR="008F68A5" w:rsidRPr="00AE54BB" w:rsidRDefault="008F68A5" w:rsidP="00A6313C">
      <w:pPr>
        <w:jc w:val="both"/>
        <w:rPr>
          <w:rFonts w:ascii="Times New Roman" w:hAnsi="Times New Roman" w:cs="Times New Roman"/>
          <w:color w:val="auto"/>
          <w:sz w:val="24"/>
          <w:szCs w:val="32"/>
          <w:lang w:bidi="ar-SA"/>
        </w:rPr>
      </w:pPr>
    </w:p>
    <w:p w14:paraId="2B6B3513" w14:textId="77777777" w:rsidR="008E51E3" w:rsidRPr="00AE54BB" w:rsidRDefault="008E51E3" w:rsidP="008E51E3">
      <w:pPr>
        <w:jc w:val="both"/>
        <w:rPr>
          <w:rFonts w:ascii="Times New Roman" w:hAnsi="Times New Roman" w:cs="Times New Roman"/>
          <w:color w:val="auto"/>
          <w:sz w:val="24"/>
          <w:szCs w:val="32"/>
          <w:lang w:bidi="ar-SA"/>
        </w:rPr>
      </w:pPr>
      <w:r w:rsidRPr="00AE54BB">
        <w:rPr>
          <w:rFonts w:ascii="Times New Roman" w:hAnsi="Times New Roman" w:cs="Times New Roman"/>
          <w:b/>
          <w:bCs/>
          <w:color w:val="auto"/>
          <w:sz w:val="24"/>
          <w:szCs w:val="32"/>
          <w:lang w:bidi="ar-SA"/>
        </w:rPr>
        <w:t>Mobile Application for Smart Phone:</w:t>
      </w:r>
      <w:r w:rsidRPr="00AE54BB">
        <w:rPr>
          <w:rFonts w:ascii="Times New Roman" w:hAnsi="Times New Roman" w:cs="Times New Roman"/>
          <w:color w:val="auto"/>
          <w:sz w:val="24"/>
          <w:szCs w:val="32"/>
          <w:lang w:bidi="ar-SA"/>
        </w:rPr>
        <w:t xml:space="preserve"> This part uses html language to create a hybrid mobile application from PhoneGap and PhoneGap Build. The application supports smart phones running on iOS only. User who does not login to the system are considered a ‘</w:t>
      </w:r>
      <w:r w:rsidRPr="00AE54BB">
        <w:rPr>
          <w:rFonts w:ascii="Times New Roman" w:hAnsi="Times New Roman" w:cs="Times New Roman"/>
          <w:i/>
          <w:iCs/>
          <w:color w:val="auto"/>
          <w:sz w:val="24"/>
          <w:szCs w:val="32"/>
          <w:lang w:bidi="ar-SA"/>
        </w:rPr>
        <w:t>Visitor</w:t>
      </w:r>
      <w:r w:rsidRPr="00AE54BB">
        <w:rPr>
          <w:rFonts w:ascii="Times New Roman" w:hAnsi="Times New Roman" w:cs="Times New Roman"/>
          <w:color w:val="auto"/>
          <w:sz w:val="24"/>
          <w:szCs w:val="32"/>
          <w:lang w:bidi="ar-SA"/>
        </w:rPr>
        <w:t>’. Visitor can view all appointments of the clinic, get cost estimation, view promotion and dental clinic information, and gain basic knowledge of dental treatment. User who uses a patientID and a password to login to the system is called ‘</w:t>
      </w:r>
      <w:r w:rsidRPr="00AE54BB">
        <w:rPr>
          <w:rFonts w:ascii="Times New Roman" w:hAnsi="Times New Roman" w:cs="Times New Roman"/>
          <w:i/>
          <w:iCs/>
          <w:color w:val="auto"/>
          <w:sz w:val="24"/>
          <w:szCs w:val="32"/>
          <w:lang w:bidi="ar-SA"/>
        </w:rPr>
        <w:t>Patient</w:t>
      </w:r>
      <w:r w:rsidRPr="00AE54BB">
        <w:rPr>
          <w:rFonts w:ascii="Times New Roman" w:hAnsi="Times New Roman" w:cs="Times New Roman"/>
          <w:color w:val="auto"/>
          <w:sz w:val="24"/>
          <w:szCs w:val="32"/>
          <w:lang w:bidi="ar-SA"/>
        </w:rPr>
        <w:t>’. Patient can view his/her appointment schedule, receive a QR Code that is used for user identification at the clinic, consult with dentists, and use all services provided for visitors.</w:t>
      </w:r>
    </w:p>
    <w:p w14:paraId="4ADFD971" w14:textId="77777777" w:rsidR="008E51E3" w:rsidRPr="00AE54BB" w:rsidRDefault="008E51E3" w:rsidP="008E51E3">
      <w:pPr>
        <w:jc w:val="both"/>
        <w:rPr>
          <w:rFonts w:ascii="Times New Roman" w:hAnsi="Times New Roman" w:cs="Times New Roman"/>
          <w:color w:val="auto"/>
          <w:sz w:val="24"/>
          <w:szCs w:val="32"/>
          <w:lang w:bidi="ar-SA"/>
        </w:rPr>
      </w:pPr>
    </w:p>
    <w:p w14:paraId="08A59F18" w14:textId="77777777" w:rsidR="008E51E3" w:rsidRPr="00AE54BB" w:rsidRDefault="008E51E3" w:rsidP="008E51E3">
      <w:pPr>
        <w:jc w:val="both"/>
        <w:rPr>
          <w:rFonts w:ascii="Times New Roman" w:hAnsi="Times New Roman" w:cs="Times New Roman"/>
          <w:color w:val="auto"/>
          <w:sz w:val="24"/>
          <w:szCs w:val="32"/>
          <w:lang w:bidi="ar-SA"/>
        </w:rPr>
      </w:pPr>
      <w:r w:rsidRPr="00AE54BB">
        <w:rPr>
          <w:rFonts w:ascii="Times New Roman" w:hAnsi="Times New Roman" w:cs="Times New Roman"/>
          <w:b/>
          <w:bCs/>
          <w:color w:val="auto"/>
          <w:sz w:val="24"/>
          <w:szCs w:val="32"/>
          <w:lang w:bidi="ar-SA"/>
        </w:rPr>
        <w:t>Web Application</w:t>
      </w:r>
      <w:r w:rsidRPr="00AE54BB">
        <w:rPr>
          <w:rFonts w:ascii="Times New Roman" w:hAnsi="Times New Roman" w:cs="Times New Roman"/>
          <w:color w:val="auto"/>
          <w:sz w:val="24"/>
          <w:szCs w:val="32"/>
          <w:lang w:bidi="ar-SA"/>
        </w:rPr>
        <w:t>: Web application can be used by all types of users (Patient, Officer, and Dentist). Patient can use all services provided by both the web application and the mobile application. Officer can use the web application to manage appointments, dentist accounts, patient accounts, and also manage all the data in web application and the mobile application. For example, officer can change the price in cost estimation function and change information of the dental clinic and dentists.</w:t>
      </w:r>
    </w:p>
    <w:p w14:paraId="54D5036E" w14:textId="77777777" w:rsidR="008E51E3" w:rsidRPr="00AE54BB" w:rsidRDefault="008E51E3" w:rsidP="008E51E3">
      <w:pPr>
        <w:jc w:val="both"/>
        <w:rPr>
          <w:rFonts w:ascii="Times New Roman" w:hAnsi="Times New Roman" w:cs="Times New Roman"/>
          <w:color w:val="auto"/>
          <w:sz w:val="24"/>
          <w:szCs w:val="32"/>
          <w:lang w:bidi="ar-SA"/>
        </w:rPr>
      </w:pPr>
      <w:r w:rsidRPr="00AE54BB">
        <w:rPr>
          <w:rFonts w:ascii="Times New Roman" w:hAnsi="Times New Roman" w:cs="Times New Roman"/>
          <w:color w:val="auto"/>
          <w:sz w:val="24"/>
          <w:szCs w:val="32"/>
          <w:lang w:bidi="ar-SA"/>
        </w:rPr>
        <w:t xml:space="preserve"> </w:t>
      </w:r>
    </w:p>
    <w:p w14:paraId="0AF17725" w14:textId="77777777" w:rsidR="008E51E3" w:rsidRPr="00AE54BB" w:rsidRDefault="008E51E3" w:rsidP="008E51E3">
      <w:pPr>
        <w:jc w:val="both"/>
        <w:rPr>
          <w:rFonts w:ascii="Times New Roman" w:hAnsi="Times New Roman" w:cs="Times New Roman"/>
          <w:color w:val="auto"/>
          <w:sz w:val="24"/>
          <w:szCs w:val="32"/>
          <w:lang w:bidi="ar-SA"/>
        </w:rPr>
      </w:pPr>
      <w:r w:rsidRPr="00AE54BB">
        <w:rPr>
          <w:rFonts w:ascii="Times New Roman" w:hAnsi="Times New Roman" w:cs="Times New Roman"/>
          <w:b/>
          <w:bCs/>
          <w:color w:val="auto"/>
          <w:sz w:val="24"/>
          <w:szCs w:val="32"/>
          <w:lang w:bidi="ar-SA"/>
        </w:rPr>
        <w:lastRenderedPageBreak/>
        <w:t>Web Server:</w:t>
      </w:r>
      <w:r w:rsidRPr="00AE54BB">
        <w:rPr>
          <w:rFonts w:ascii="Times New Roman" w:hAnsi="Times New Roman" w:cs="Times New Roman"/>
          <w:color w:val="auto"/>
          <w:sz w:val="24"/>
          <w:szCs w:val="32"/>
          <w:lang w:bidi="ar-SA"/>
        </w:rPr>
        <w:t xml:space="preserve"> Web server is the server that supports the services provided for the mobile application as well as the web application. It stores and provides the system data that is accessed via both the web application and the mobile application. </w:t>
      </w:r>
    </w:p>
    <w:p w14:paraId="6C74744C" w14:textId="77777777" w:rsidR="008E51E3" w:rsidRPr="00AE54BB" w:rsidRDefault="008E51E3" w:rsidP="008E51E3">
      <w:pPr>
        <w:jc w:val="both"/>
        <w:rPr>
          <w:rFonts w:ascii="Times New Roman" w:hAnsi="Times New Roman" w:cs="Times New Roman"/>
          <w:color w:val="auto"/>
          <w:sz w:val="24"/>
          <w:szCs w:val="32"/>
          <w:lang w:bidi="ar-SA"/>
        </w:rPr>
      </w:pPr>
    </w:p>
    <w:p w14:paraId="5556698A" w14:textId="61AE6A00" w:rsidR="008244C8" w:rsidRPr="00AE54BB" w:rsidRDefault="008E51E3" w:rsidP="008244C8">
      <w:pPr>
        <w:jc w:val="both"/>
        <w:rPr>
          <w:rFonts w:ascii="Times New Roman" w:hAnsi="Times New Roman" w:cs="Times New Roman"/>
          <w:color w:val="auto"/>
          <w:lang w:bidi="ar-SA"/>
        </w:rPr>
      </w:pPr>
      <w:r w:rsidRPr="00AE54BB">
        <w:rPr>
          <w:rFonts w:ascii="Times New Roman" w:hAnsi="Times New Roman" w:cs="Times New Roman"/>
          <w:b/>
          <w:bCs/>
          <w:color w:val="auto"/>
          <w:sz w:val="24"/>
          <w:szCs w:val="32"/>
          <w:lang w:bidi="ar-SA"/>
        </w:rPr>
        <w:t>QR Code and Web Cam:</w:t>
      </w:r>
      <w:r w:rsidRPr="00AE54BB">
        <w:rPr>
          <w:rFonts w:ascii="Times New Roman" w:hAnsi="Times New Roman" w:cs="Times New Roman"/>
          <w:color w:val="auto"/>
          <w:sz w:val="24"/>
          <w:szCs w:val="32"/>
          <w:lang w:bidi="ar-SA"/>
        </w:rPr>
        <w:t xml:space="preserve"> QR Code is used to identify the patients at the clinic. Each QR Code contains a patientID for the web cam to read. Once the system retrieves the patient information from the QR Code, the information is used to look up the patient’s appointments and manage the waiting queue at the clinic. Web cam is used to read QR Codes.</w:t>
      </w:r>
    </w:p>
    <w:p w14:paraId="6FE1F41B" w14:textId="77777777" w:rsidR="0005214B" w:rsidRPr="00AE54BB" w:rsidRDefault="0005214B" w:rsidP="00731E23">
      <w:pPr>
        <w:ind w:firstLine="720"/>
        <w:jc w:val="both"/>
        <w:rPr>
          <w:rFonts w:ascii="Times New Roman" w:hAnsi="Times New Roman" w:cs="Times New Roman"/>
          <w:b/>
          <w:bCs/>
          <w:color w:val="auto"/>
          <w:sz w:val="32"/>
          <w:szCs w:val="32"/>
          <w:lang w:bidi="ar-SA"/>
        </w:rPr>
      </w:pPr>
    </w:p>
    <w:p w14:paraId="71FA53D0" w14:textId="61A2A4F1" w:rsidR="00F62881" w:rsidRPr="00AE54BB" w:rsidRDefault="008244C8" w:rsidP="00324E70">
      <w:pPr>
        <w:pStyle w:val="Heading2"/>
        <w:ind w:firstLine="720"/>
        <w:rPr>
          <w:rFonts w:ascii="Times New Roman" w:hAnsi="Times New Roman" w:cs="Times New Roman"/>
          <w:color w:val="auto"/>
          <w:sz w:val="28"/>
          <w:szCs w:val="28"/>
          <w:lang w:bidi="ar-SA"/>
        </w:rPr>
      </w:pPr>
      <w:bookmarkStart w:id="35" w:name="_Toc268343136"/>
      <w:r w:rsidRPr="00AE54BB">
        <w:rPr>
          <w:rFonts w:ascii="Times New Roman" w:hAnsi="Times New Roman" w:cs="Times New Roman"/>
          <w:color w:val="auto"/>
          <w:sz w:val="28"/>
          <w:szCs w:val="28"/>
          <w:lang w:bidi="ar-SA"/>
        </w:rPr>
        <w:t>3.1 Technologies used</w:t>
      </w:r>
      <w:bookmarkEnd w:id="35"/>
    </w:p>
    <w:p w14:paraId="7FC928E6" w14:textId="618506F7" w:rsidR="008244C8" w:rsidRPr="00AE54BB" w:rsidRDefault="008244C8" w:rsidP="0004516F">
      <w:pPr>
        <w:pStyle w:val="Heading3"/>
        <w:rPr>
          <w:rFonts w:ascii="Times New Roman" w:hAnsi="Times New Roman" w:cs="Times New Roman"/>
          <w:color w:val="auto"/>
          <w:sz w:val="24"/>
          <w:szCs w:val="24"/>
          <w:lang w:bidi="ar-SA"/>
        </w:rPr>
      </w:pPr>
      <w:bookmarkStart w:id="36" w:name="_Toc268343137"/>
      <w:r w:rsidRPr="00AE54BB">
        <w:rPr>
          <w:rFonts w:ascii="Times New Roman" w:hAnsi="Times New Roman" w:cs="Times New Roman"/>
          <w:color w:val="auto"/>
          <w:sz w:val="24"/>
          <w:szCs w:val="24"/>
          <w:lang w:bidi="ar-SA"/>
        </w:rPr>
        <w:t xml:space="preserve">3.1.1 </w:t>
      </w:r>
      <w:r w:rsidR="00F62881" w:rsidRPr="00AE54BB">
        <w:rPr>
          <w:rFonts w:ascii="Times New Roman" w:hAnsi="Times New Roman" w:cs="Times New Roman"/>
          <w:color w:val="auto"/>
          <w:sz w:val="24"/>
          <w:szCs w:val="24"/>
          <w:lang w:bidi="ar-SA"/>
        </w:rPr>
        <w:t>Adobe® PhoneGap™ Build</w:t>
      </w:r>
      <w:bookmarkEnd w:id="36"/>
    </w:p>
    <w:p w14:paraId="7D0B95DA" w14:textId="3FCD8587" w:rsidR="00EF4B17" w:rsidRPr="00AE54BB" w:rsidRDefault="00731E23" w:rsidP="00EA37E8">
      <w:pPr>
        <w:jc w:val="both"/>
        <w:rPr>
          <w:rFonts w:ascii="Times New Roman" w:hAnsi="Times New Roman" w:cs="Times New Roman"/>
          <w:color w:val="auto"/>
          <w:sz w:val="24"/>
          <w:szCs w:val="24"/>
          <w:lang w:bidi="ar-SA"/>
        </w:rPr>
      </w:pPr>
      <w:r w:rsidRPr="00AE54BB">
        <w:rPr>
          <w:rFonts w:ascii="Times New Roman" w:hAnsi="Times New Roman" w:cs="Times New Roman"/>
          <w:color w:val="auto"/>
          <w:sz w:val="24"/>
          <w:szCs w:val="24"/>
          <w:lang w:bidi="ar-SA"/>
        </w:rPr>
        <w:tab/>
      </w:r>
      <w:r w:rsidR="00F62881" w:rsidRPr="00AE54BB">
        <w:rPr>
          <w:rFonts w:ascii="Times New Roman" w:hAnsi="Times New Roman" w:cs="Times New Roman"/>
          <w:color w:val="auto"/>
          <w:sz w:val="24"/>
          <w:szCs w:val="24"/>
          <w:lang w:bidi="ar-SA"/>
        </w:rPr>
        <w:t xml:space="preserve">Adobe® PhoneGap™ Build </w:t>
      </w:r>
      <w:r w:rsidR="00F46439" w:rsidRPr="00AE54BB">
        <w:rPr>
          <w:rFonts w:ascii="Times New Roman" w:hAnsi="Times New Roman" w:cs="Times New Roman"/>
          <w:color w:val="auto"/>
          <w:sz w:val="24"/>
          <w:szCs w:val="24"/>
          <w:lang w:bidi="ar-SA"/>
        </w:rPr>
        <w:t xml:space="preserve">is an open-source frame work that </w:t>
      </w:r>
      <w:r w:rsidRPr="00AE54BB">
        <w:rPr>
          <w:rFonts w:ascii="Times New Roman" w:hAnsi="Times New Roman" w:cs="Times New Roman"/>
          <w:color w:val="auto"/>
          <w:sz w:val="24"/>
          <w:szCs w:val="24"/>
          <w:lang w:bidi="ar-SA"/>
        </w:rPr>
        <w:t xml:space="preserve">allow us to upload html, css and javascript to build as a </w:t>
      </w:r>
      <w:r w:rsidR="00F46439" w:rsidRPr="00AE54BB">
        <w:rPr>
          <w:rFonts w:ascii="Times New Roman" w:hAnsi="Times New Roman" w:cs="Times New Roman"/>
          <w:color w:val="auto"/>
          <w:sz w:val="24"/>
          <w:szCs w:val="24"/>
          <w:lang w:bidi="ar-SA"/>
        </w:rPr>
        <w:t>hybrid application for mobile phone. Adobe PhoneGap support many operating system such as iOS, Android, Windows Phone, webOS, Blackbery and more</w:t>
      </w:r>
      <w:r w:rsidR="00945E12" w:rsidRPr="00AE54BB">
        <w:rPr>
          <w:rFonts w:ascii="Times New Roman" w:hAnsi="Times New Roman" w:cs="Times New Roman"/>
          <w:color w:val="auto"/>
          <w:sz w:val="24"/>
          <w:szCs w:val="24"/>
          <w:lang w:bidi="ar-SA"/>
        </w:rPr>
        <w:t>.</w:t>
      </w:r>
    </w:p>
    <w:p w14:paraId="5B11BDE8" w14:textId="6B91799A" w:rsidR="00F62881" w:rsidRPr="00AE54BB" w:rsidRDefault="00F62881" w:rsidP="0004516F">
      <w:pPr>
        <w:pStyle w:val="Heading3"/>
        <w:rPr>
          <w:rFonts w:ascii="Times New Roman" w:hAnsi="Times New Roman" w:cs="Times New Roman"/>
          <w:color w:val="auto"/>
          <w:sz w:val="24"/>
          <w:szCs w:val="24"/>
          <w:lang w:bidi="ar-SA"/>
        </w:rPr>
      </w:pPr>
      <w:bookmarkStart w:id="37" w:name="_Toc268343138"/>
      <w:r w:rsidRPr="00AE54BB">
        <w:rPr>
          <w:rFonts w:ascii="Times New Roman" w:hAnsi="Times New Roman" w:cs="Times New Roman"/>
          <w:color w:val="auto"/>
          <w:sz w:val="24"/>
          <w:szCs w:val="24"/>
          <w:lang w:bidi="ar-SA"/>
        </w:rPr>
        <w:t>3.1.2 HTML5</w:t>
      </w:r>
      <w:bookmarkEnd w:id="37"/>
    </w:p>
    <w:p w14:paraId="4BA47B16" w14:textId="6C706D13" w:rsidR="00F62881" w:rsidRPr="00AE54BB" w:rsidRDefault="00F62881" w:rsidP="00F62881">
      <w:pPr>
        <w:jc w:val="both"/>
        <w:rPr>
          <w:rFonts w:ascii="Times New Roman" w:hAnsi="Times New Roman" w:cs="Times New Roman"/>
          <w:color w:val="auto"/>
          <w:sz w:val="24"/>
          <w:szCs w:val="24"/>
        </w:rPr>
      </w:pPr>
      <w:r w:rsidRPr="00AE54BB">
        <w:rPr>
          <w:rFonts w:ascii="Times New Roman" w:hAnsi="Times New Roman" w:cs="Times New Roman"/>
          <w:color w:val="auto"/>
          <w:sz w:val="24"/>
          <w:szCs w:val="24"/>
          <w:lang w:bidi="ar-SA"/>
        </w:rPr>
        <w:tab/>
      </w:r>
      <w:r w:rsidRPr="00AE54BB">
        <w:rPr>
          <w:rFonts w:ascii="Times New Roman" w:hAnsi="Times New Roman" w:cs="Times New Roman"/>
          <w:color w:val="auto"/>
          <w:sz w:val="24"/>
          <w:szCs w:val="24"/>
        </w:rPr>
        <w:t>HTML5 is markup language used for creating websites. Evolved from the HTML standard, HTML5 has more features such as working with MAP system, and creating a graphic without flash. It works with CSS and JavaScript and can be used not only to develop for the World Wide Web also but also to create mobile applications.</w:t>
      </w:r>
    </w:p>
    <w:p w14:paraId="0BDC38B6" w14:textId="12870AB6" w:rsidR="00E11C6F" w:rsidRPr="00AE54BB" w:rsidRDefault="00E11C6F" w:rsidP="0004516F">
      <w:pPr>
        <w:pStyle w:val="Heading3"/>
        <w:rPr>
          <w:rFonts w:ascii="Times New Roman" w:hAnsi="Times New Roman" w:cs="Times New Roman"/>
          <w:color w:val="auto"/>
          <w:sz w:val="24"/>
          <w:szCs w:val="24"/>
        </w:rPr>
      </w:pPr>
      <w:bookmarkStart w:id="38" w:name="_Toc268343139"/>
      <w:r w:rsidRPr="00AE54BB">
        <w:rPr>
          <w:rFonts w:ascii="Times New Roman" w:hAnsi="Times New Roman" w:cs="Times New Roman"/>
          <w:color w:val="auto"/>
          <w:sz w:val="24"/>
          <w:szCs w:val="24"/>
        </w:rPr>
        <w:t>3.1.3 MySQL Server</w:t>
      </w:r>
      <w:bookmarkEnd w:id="38"/>
      <w:r w:rsidRPr="00AE54BB">
        <w:rPr>
          <w:rFonts w:ascii="Times New Roman" w:hAnsi="Times New Roman" w:cs="Times New Roman"/>
          <w:color w:val="auto"/>
          <w:sz w:val="23"/>
          <w:szCs w:val="23"/>
          <w:shd w:val="clear" w:color="auto" w:fill="F5F5F5"/>
        </w:rPr>
        <w:t xml:space="preserve"> </w:t>
      </w:r>
    </w:p>
    <w:p w14:paraId="76A7298C" w14:textId="4D2D5EDF" w:rsidR="00E11C6F" w:rsidRPr="00AE54BB" w:rsidRDefault="00E11C6F" w:rsidP="00F62881">
      <w:pPr>
        <w:jc w:val="both"/>
        <w:rPr>
          <w:rFonts w:ascii="Times New Roman" w:hAnsi="Times New Roman" w:cs="Times New Roman"/>
          <w:color w:val="auto"/>
          <w:sz w:val="24"/>
          <w:szCs w:val="24"/>
        </w:rPr>
      </w:pPr>
      <w:r w:rsidRPr="00AE54BB">
        <w:rPr>
          <w:rFonts w:ascii="Times New Roman" w:hAnsi="Times New Roman" w:cs="Times New Roman"/>
          <w:color w:val="auto"/>
          <w:sz w:val="24"/>
          <w:szCs w:val="24"/>
        </w:rPr>
        <w:tab/>
        <w:t>MySQL Server is a Rational Database Management System(RDBMS) that stores data in separate tables. MySQL Server is an open source database that can be used in many different platforms and is very fast, reliable, scalable, and easy to use. It also provides a high performance, multi-threading, and multiuser rational database management.</w:t>
      </w:r>
    </w:p>
    <w:p w14:paraId="67A50F0F" w14:textId="34CBD277" w:rsidR="00E11C6F" w:rsidRPr="00AE54BB" w:rsidRDefault="00E11C6F" w:rsidP="0004516F">
      <w:pPr>
        <w:pStyle w:val="Heading3"/>
        <w:rPr>
          <w:rFonts w:ascii="Times New Roman" w:hAnsi="Times New Roman" w:cs="Times New Roman"/>
          <w:color w:val="auto"/>
          <w:sz w:val="24"/>
          <w:szCs w:val="24"/>
        </w:rPr>
      </w:pPr>
      <w:bookmarkStart w:id="39" w:name="_Toc268343140"/>
      <w:r w:rsidRPr="00AE54BB">
        <w:rPr>
          <w:rFonts w:ascii="Times New Roman" w:hAnsi="Times New Roman" w:cs="Times New Roman"/>
          <w:color w:val="auto"/>
          <w:sz w:val="24"/>
          <w:szCs w:val="24"/>
        </w:rPr>
        <w:t>3.1.4 Apache web server</w:t>
      </w:r>
      <w:r w:rsidR="0004516F" w:rsidRPr="00AE54BB">
        <w:rPr>
          <w:rFonts w:ascii="Times New Roman" w:hAnsi="Times New Roman" w:cs="Times New Roman"/>
          <w:color w:val="auto"/>
          <w:sz w:val="24"/>
          <w:szCs w:val="24"/>
        </w:rPr>
        <w:t xml:space="preserve"> 2.5.10</w:t>
      </w:r>
      <w:bookmarkEnd w:id="39"/>
      <w:r w:rsidR="00AA3892" w:rsidRPr="00AE54BB">
        <w:rPr>
          <w:rFonts w:ascii="Times New Roman" w:hAnsi="Times New Roman" w:cs="Times New Roman"/>
          <w:color w:val="auto"/>
          <w:sz w:val="24"/>
          <w:szCs w:val="24"/>
          <w:shd w:val="clear" w:color="auto" w:fill="FFFFFF"/>
        </w:rPr>
        <w:t xml:space="preserve"> </w:t>
      </w:r>
    </w:p>
    <w:p w14:paraId="5D36C1C1" w14:textId="68EDCA4B" w:rsidR="00E11C6F" w:rsidRPr="00AE54BB" w:rsidRDefault="00E11C6F" w:rsidP="00F62881">
      <w:pPr>
        <w:jc w:val="both"/>
        <w:rPr>
          <w:rFonts w:ascii="Times New Roman" w:hAnsi="Times New Roman" w:cs="Times New Roman"/>
          <w:color w:val="auto"/>
          <w:sz w:val="24"/>
          <w:szCs w:val="24"/>
        </w:rPr>
      </w:pPr>
      <w:r w:rsidRPr="00AE54BB">
        <w:rPr>
          <w:rFonts w:ascii="Times New Roman" w:hAnsi="Times New Roman" w:cs="Times New Roman"/>
          <w:color w:val="auto"/>
          <w:sz w:val="24"/>
          <w:szCs w:val="24"/>
        </w:rPr>
        <w:tab/>
      </w:r>
      <w:r w:rsidR="00AA3892" w:rsidRPr="00AE54BB">
        <w:rPr>
          <w:rFonts w:ascii="Times New Roman" w:hAnsi="Times New Roman" w:cs="Times New Roman"/>
          <w:color w:val="auto"/>
          <w:sz w:val="24"/>
          <w:szCs w:val="24"/>
        </w:rPr>
        <w:t xml:space="preserve">Apache is a </w:t>
      </w:r>
      <w:hyperlink r:id="rId16" w:history="1">
        <w:r w:rsidR="00AA3892" w:rsidRPr="00AE54BB">
          <w:rPr>
            <w:rStyle w:val="Hyperlink"/>
            <w:rFonts w:ascii="Times New Roman" w:hAnsi="Times New Roman" w:cs="Times New Roman"/>
            <w:color w:val="auto"/>
            <w:sz w:val="24"/>
            <w:szCs w:val="24"/>
          </w:rPr>
          <w:t>public-domain</w:t>
        </w:r>
      </w:hyperlink>
      <w:r w:rsidR="00AA3892" w:rsidRPr="00AE54BB">
        <w:rPr>
          <w:rFonts w:ascii="Times New Roman" w:hAnsi="Times New Roman" w:cs="Times New Roman"/>
          <w:color w:val="auto"/>
          <w:sz w:val="24"/>
          <w:szCs w:val="24"/>
        </w:rPr>
        <w:t xml:space="preserve"> </w:t>
      </w:r>
      <w:hyperlink r:id="rId17" w:history="1">
        <w:r w:rsidR="00AA3892" w:rsidRPr="00AE54BB">
          <w:rPr>
            <w:rStyle w:val="Hyperlink"/>
            <w:rFonts w:ascii="Times New Roman" w:hAnsi="Times New Roman" w:cs="Times New Roman"/>
            <w:color w:val="auto"/>
            <w:sz w:val="24"/>
            <w:szCs w:val="24"/>
          </w:rPr>
          <w:t>open source</w:t>
        </w:r>
      </w:hyperlink>
      <w:r w:rsidR="00AA3892" w:rsidRPr="00AE54BB">
        <w:rPr>
          <w:rFonts w:ascii="Times New Roman" w:hAnsi="Times New Roman" w:cs="Times New Roman"/>
          <w:color w:val="auto"/>
          <w:sz w:val="24"/>
          <w:szCs w:val="24"/>
        </w:rPr>
        <w:t xml:space="preserve"> </w:t>
      </w:r>
      <w:hyperlink r:id="rId18" w:history="1">
        <w:r w:rsidR="00AA3892" w:rsidRPr="00AE54BB">
          <w:rPr>
            <w:rStyle w:val="Hyperlink"/>
            <w:rFonts w:ascii="Times New Roman" w:hAnsi="Times New Roman" w:cs="Times New Roman"/>
            <w:color w:val="auto"/>
            <w:sz w:val="24"/>
            <w:szCs w:val="24"/>
          </w:rPr>
          <w:t>Web server</w:t>
        </w:r>
      </w:hyperlink>
      <w:r w:rsidR="00AA3892" w:rsidRPr="00AE54BB">
        <w:rPr>
          <w:rFonts w:ascii="Times New Roman" w:hAnsi="Times New Roman" w:cs="Times New Roman"/>
          <w:color w:val="auto"/>
          <w:sz w:val="24"/>
          <w:szCs w:val="24"/>
        </w:rPr>
        <w:t xml:space="preserve"> which provide a web page through the HTTP protocol. It is support in every operating system, including </w:t>
      </w:r>
      <w:hyperlink r:id="rId19" w:tooltip="Unix" w:history="1">
        <w:r w:rsidR="00AA3892" w:rsidRPr="00AE54BB">
          <w:rPr>
            <w:rStyle w:val="Hyperlink"/>
            <w:rFonts w:ascii="Times New Roman" w:hAnsi="Times New Roman" w:cs="Times New Roman"/>
            <w:color w:val="auto"/>
            <w:sz w:val="24"/>
            <w:szCs w:val="24"/>
          </w:rPr>
          <w:t>Unix</w:t>
        </w:r>
      </w:hyperlink>
      <w:r w:rsidR="00AA3892" w:rsidRPr="00AE54BB">
        <w:rPr>
          <w:rFonts w:ascii="Times New Roman" w:hAnsi="Times New Roman" w:cs="Times New Roman"/>
          <w:color w:val="auto"/>
          <w:sz w:val="24"/>
          <w:szCs w:val="24"/>
        </w:rPr>
        <w:t xml:space="preserve">, </w:t>
      </w:r>
      <w:hyperlink r:id="rId20" w:tooltip="FreeBSD" w:history="1">
        <w:r w:rsidR="00AA3892" w:rsidRPr="00AE54BB">
          <w:rPr>
            <w:rStyle w:val="Hyperlink"/>
            <w:rFonts w:ascii="Times New Roman" w:hAnsi="Times New Roman" w:cs="Times New Roman"/>
            <w:color w:val="auto"/>
            <w:sz w:val="24"/>
            <w:szCs w:val="24"/>
          </w:rPr>
          <w:t>FreeBSD</w:t>
        </w:r>
      </w:hyperlink>
      <w:r w:rsidR="00AA3892" w:rsidRPr="00AE54BB">
        <w:rPr>
          <w:rFonts w:ascii="Times New Roman" w:hAnsi="Times New Roman" w:cs="Times New Roman"/>
          <w:color w:val="auto"/>
          <w:sz w:val="24"/>
          <w:szCs w:val="24"/>
        </w:rPr>
        <w:t xml:space="preserve">, </w:t>
      </w:r>
      <w:hyperlink r:id="rId21" w:tooltip="Linux" w:history="1">
        <w:r w:rsidR="00AA3892" w:rsidRPr="00AE54BB">
          <w:rPr>
            <w:rStyle w:val="Hyperlink"/>
            <w:rFonts w:ascii="Times New Roman" w:hAnsi="Times New Roman" w:cs="Times New Roman"/>
            <w:color w:val="auto"/>
            <w:sz w:val="24"/>
            <w:szCs w:val="24"/>
          </w:rPr>
          <w:t>Linux</w:t>
        </w:r>
      </w:hyperlink>
      <w:r w:rsidR="00AA3892" w:rsidRPr="00AE54BB">
        <w:rPr>
          <w:rFonts w:ascii="Times New Roman" w:hAnsi="Times New Roman" w:cs="Times New Roman"/>
          <w:color w:val="auto"/>
          <w:sz w:val="24"/>
          <w:szCs w:val="24"/>
        </w:rPr>
        <w:t xml:space="preserve">, </w:t>
      </w:r>
      <w:hyperlink r:id="rId22" w:tooltip="Solaris (operating system)" w:history="1">
        <w:r w:rsidR="00AA3892" w:rsidRPr="00AE54BB">
          <w:rPr>
            <w:rStyle w:val="Hyperlink"/>
            <w:rFonts w:ascii="Times New Roman" w:hAnsi="Times New Roman" w:cs="Times New Roman"/>
            <w:color w:val="auto"/>
            <w:sz w:val="24"/>
            <w:szCs w:val="24"/>
          </w:rPr>
          <w:t>Solaris</w:t>
        </w:r>
      </w:hyperlink>
      <w:r w:rsidR="00AA3892" w:rsidRPr="00AE54BB">
        <w:rPr>
          <w:rFonts w:ascii="Times New Roman" w:hAnsi="Times New Roman" w:cs="Times New Roman"/>
          <w:color w:val="auto"/>
          <w:sz w:val="24"/>
          <w:szCs w:val="24"/>
        </w:rPr>
        <w:t xml:space="preserve">, </w:t>
      </w:r>
      <w:hyperlink r:id="rId23" w:tooltip="Novell NetWare" w:history="1">
        <w:r w:rsidR="00AA3892" w:rsidRPr="00AE54BB">
          <w:rPr>
            <w:rStyle w:val="Hyperlink"/>
            <w:rFonts w:ascii="Times New Roman" w:hAnsi="Times New Roman" w:cs="Times New Roman"/>
            <w:color w:val="auto"/>
            <w:sz w:val="24"/>
            <w:szCs w:val="24"/>
          </w:rPr>
          <w:t>Novell NetWare</w:t>
        </w:r>
      </w:hyperlink>
      <w:r w:rsidR="00AA3892" w:rsidRPr="00AE54BB">
        <w:rPr>
          <w:rFonts w:ascii="Times New Roman" w:hAnsi="Times New Roman" w:cs="Times New Roman"/>
          <w:color w:val="auto"/>
          <w:sz w:val="24"/>
          <w:szCs w:val="24"/>
        </w:rPr>
        <w:t xml:space="preserve">, </w:t>
      </w:r>
      <w:hyperlink r:id="rId24" w:tooltip="OS X" w:history="1">
        <w:r w:rsidR="00AA3892" w:rsidRPr="00AE54BB">
          <w:rPr>
            <w:rStyle w:val="Hyperlink"/>
            <w:rFonts w:ascii="Times New Roman" w:hAnsi="Times New Roman" w:cs="Times New Roman"/>
            <w:color w:val="auto"/>
            <w:sz w:val="24"/>
            <w:szCs w:val="24"/>
          </w:rPr>
          <w:t>OS X</w:t>
        </w:r>
      </w:hyperlink>
      <w:r w:rsidR="00AA3892" w:rsidRPr="00AE54BB">
        <w:rPr>
          <w:rFonts w:ascii="Times New Roman" w:hAnsi="Times New Roman" w:cs="Times New Roman"/>
          <w:color w:val="auto"/>
          <w:sz w:val="24"/>
          <w:szCs w:val="24"/>
        </w:rPr>
        <w:t xml:space="preserve">, </w:t>
      </w:r>
      <w:hyperlink r:id="rId25" w:tooltip="Microsoft Windows" w:history="1">
        <w:r w:rsidR="00AA3892" w:rsidRPr="00AE54BB">
          <w:rPr>
            <w:rStyle w:val="Hyperlink"/>
            <w:rFonts w:ascii="Times New Roman" w:hAnsi="Times New Roman" w:cs="Times New Roman"/>
            <w:color w:val="auto"/>
            <w:sz w:val="24"/>
            <w:szCs w:val="24"/>
          </w:rPr>
          <w:t>Microsoft Windows</w:t>
        </w:r>
      </w:hyperlink>
      <w:r w:rsidR="00AA3892" w:rsidRPr="00AE54BB">
        <w:rPr>
          <w:rFonts w:ascii="Times New Roman" w:hAnsi="Times New Roman" w:cs="Times New Roman"/>
          <w:color w:val="auto"/>
          <w:sz w:val="24"/>
          <w:szCs w:val="24"/>
        </w:rPr>
        <w:t xml:space="preserve">, </w:t>
      </w:r>
      <w:hyperlink r:id="rId26" w:tooltip="OS/2" w:history="1">
        <w:r w:rsidR="00AA3892" w:rsidRPr="00AE54BB">
          <w:rPr>
            <w:rStyle w:val="Hyperlink"/>
            <w:rFonts w:ascii="Times New Roman" w:hAnsi="Times New Roman" w:cs="Times New Roman"/>
            <w:color w:val="auto"/>
            <w:sz w:val="24"/>
            <w:szCs w:val="24"/>
          </w:rPr>
          <w:t>OS/2</w:t>
        </w:r>
      </w:hyperlink>
      <w:r w:rsidR="00AA3892" w:rsidRPr="00AE54BB">
        <w:rPr>
          <w:rFonts w:ascii="Times New Roman" w:hAnsi="Times New Roman" w:cs="Times New Roman"/>
          <w:color w:val="auto"/>
          <w:sz w:val="24"/>
          <w:szCs w:val="24"/>
        </w:rPr>
        <w:t xml:space="preserve">, </w:t>
      </w:r>
      <w:hyperlink r:id="rId27" w:tooltip="Transaction Processing Facility" w:history="1">
        <w:r w:rsidR="00AA3892" w:rsidRPr="00AE54BB">
          <w:rPr>
            <w:rStyle w:val="Hyperlink"/>
            <w:rFonts w:ascii="Times New Roman" w:hAnsi="Times New Roman" w:cs="Times New Roman"/>
            <w:color w:val="auto"/>
            <w:sz w:val="24"/>
            <w:szCs w:val="24"/>
          </w:rPr>
          <w:t>TPF</w:t>
        </w:r>
      </w:hyperlink>
      <w:r w:rsidR="00AA3892" w:rsidRPr="00AE54BB">
        <w:rPr>
          <w:rFonts w:ascii="Times New Roman" w:hAnsi="Times New Roman" w:cs="Times New Roman"/>
          <w:color w:val="auto"/>
          <w:sz w:val="24"/>
          <w:szCs w:val="24"/>
        </w:rPr>
        <w:t xml:space="preserve">, </w:t>
      </w:r>
      <w:hyperlink r:id="rId28" w:tooltip="OpenVMS" w:history="1">
        <w:r w:rsidR="00AA3892" w:rsidRPr="00AE54BB">
          <w:rPr>
            <w:rStyle w:val="Hyperlink"/>
            <w:rFonts w:ascii="Times New Roman" w:hAnsi="Times New Roman" w:cs="Times New Roman"/>
            <w:color w:val="auto"/>
            <w:sz w:val="24"/>
            <w:szCs w:val="24"/>
          </w:rPr>
          <w:t>OpenVMS</w:t>
        </w:r>
      </w:hyperlink>
      <w:r w:rsidR="00AA3892" w:rsidRPr="00AE54BB">
        <w:rPr>
          <w:rFonts w:ascii="Times New Roman" w:hAnsi="Times New Roman" w:cs="Times New Roman"/>
          <w:color w:val="auto"/>
          <w:sz w:val="24"/>
          <w:szCs w:val="24"/>
        </w:rPr>
        <w:t xml:space="preserve"> and </w:t>
      </w:r>
      <w:hyperlink r:id="rId29" w:tooltip="EComStation" w:history="1">
        <w:r w:rsidR="00AA3892" w:rsidRPr="00AE54BB">
          <w:rPr>
            <w:rStyle w:val="Hyperlink"/>
            <w:rFonts w:ascii="Times New Roman" w:hAnsi="Times New Roman" w:cs="Times New Roman"/>
            <w:color w:val="auto"/>
            <w:sz w:val="24"/>
            <w:szCs w:val="24"/>
          </w:rPr>
          <w:t>eComStation</w:t>
        </w:r>
      </w:hyperlink>
      <w:r w:rsidR="00AA3892" w:rsidRPr="00AE54BB">
        <w:rPr>
          <w:rFonts w:ascii="Times New Roman" w:hAnsi="Times New Roman" w:cs="Times New Roman"/>
          <w:color w:val="auto"/>
          <w:sz w:val="24"/>
          <w:szCs w:val="24"/>
        </w:rPr>
        <w:t>.</w:t>
      </w:r>
    </w:p>
    <w:p w14:paraId="16CF9D07" w14:textId="31FDD130" w:rsidR="00AA3892" w:rsidRPr="00AE54BB" w:rsidRDefault="00AA3892" w:rsidP="0004516F">
      <w:pPr>
        <w:pStyle w:val="Heading3"/>
        <w:rPr>
          <w:rFonts w:ascii="Times New Roman" w:hAnsi="Times New Roman" w:cs="Times New Roman"/>
          <w:color w:val="auto"/>
          <w:sz w:val="24"/>
          <w:szCs w:val="24"/>
        </w:rPr>
      </w:pPr>
      <w:bookmarkStart w:id="40" w:name="_Toc268343141"/>
      <w:r w:rsidRPr="00AE54BB">
        <w:rPr>
          <w:rFonts w:ascii="Times New Roman" w:hAnsi="Times New Roman" w:cs="Times New Roman"/>
          <w:color w:val="auto"/>
          <w:sz w:val="24"/>
          <w:szCs w:val="24"/>
        </w:rPr>
        <w:t>3.1.5 CodeIgniter 2.1.4</w:t>
      </w:r>
      <w:bookmarkEnd w:id="40"/>
    </w:p>
    <w:p w14:paraId="714EE3BE" w14:textId="23EDEE6E" w:rsidR="00AA3892" w:rsidRPr="00AE54BB" w:rsidRDefault="00AA3892" w:rsidP="00F62881">
      <w:pPr>
        <w:jc w:val="both"/>
        <w:rPr>
          <w:rFonts w:ascii="Times New Roman" w:hAnsi="Times New Roman" w:cs="Times New Roman"/>
          <w:color w:val="auto"/>
          <w:sz w:val="24"/>
          <w:szCs w:val="24"/>
        </w:rPr>
      </w:pPr>
      <w:r w:rsidRPr="00AE54BB">
        <w:rPr>
          <w:rFonts w:ascii="Times New Roman" w:hAnsi="Times New Roman" w:cs="Times New Roman"/>
          <w:color w:val="auto"/>
          <w:sz w:val="24"/>
          <w:szCs w:val="24"/>
        </w:rPr>
        <w:tab/>
        <w:t>CaodeIgniter is a free and open source web application framework created in PHP language. CodeIgniter is designed based on Model-View-Controller(MVC) It works with PHP version 4 and 5, and makes it easier to use CRUD for any databases such as MySQL, Postgress, and SqlServer.</w:t>
      </w:r>
    </w:p>
    <w:p w14:paraId="79E0C042" w14:textId="77777777" w:rsidR="00AA3892" w:rsidRPr="00AE54BB" w:rsidRDefault="00AA3892" w:rsidP="00F62881">
      <w:pPr>
        <w:jc w:val="both"/>
        <w:rPr>
          <w:rFonts w:ascii="Times New Roman" w:hAnsi="Times New Roman" w:cs="Times New Roman"/>
          <w:color w:val="auto"/>
          <w:sz w:val="24"/>
          <w:szCs w:val="24"/>
        </w:rPr>
      </w:pPr>
    </w:p>
    <w:p w14:paraId="3E3C9D10" w14:textId="77777777" w:rsidR="00AA3892" w:rsidRPr="00AE54BB" w:rsidRDefault="00AA3892" w:rsidP="00F62881">
      <w:pPr>
        <w:jc w:val="both"/>
        <w:rPr>
          <w:rFonts w:ascii="Times New Roman" w:hAnsi="Times New Roman" w:cs="Times New Roman"/>
          <w:color w:val="auto"/>
          <w:sz w:val="24"/>
          <w:szCs w:val="24"/>
        </w:rPr>
      </w:pPr>
    </w:p>
    <w:p w14:paraId="366236AB" w14:textId="77777777" w:rsidR="00AA3892" w:rsidRPr="00AE54BB" w:rsidRDefault="00AA3892" w:rsidP="00F62881">
      <w:pPr>
        <w:jc w:val="both"/>
        <w:rPr>
          <w:rFonts w:ascii="Times New Roman" w:hAnsi="Times New Roman" w:cs="Times New Roman"/>
          <w:color w:val="auto"/>
          <w:sz w:val="24"/>
          <w:szCs w:val="24"/>
        </w:rPr>
      </w:pPr>
    </w:p>
    <w:p w14:paraId="665C84A7" w14:textId="77777777" w:rsidR="00AA3892" w:rsidRPr="00AE54BB" w:rsidRDefault="00AA3892" w:rsidP="00204242">
      <w:pPr>
        <w:pStyle w:val="Heading1"/>
        <w:rPr>
          <w:rFonts w:ascii="Times New Roman" w:eastAsiaTheme="minorHAnsi" w:hAnsi="Times New Roman" w:cs="Times New Roman"/>
          <w:sz w:val="36"/>
          <w:szCs w:val="36"/>
          <w:lang w:bidi="ar-SA"/>
        </w:rPr>
      </w:pPr>
      <w:bookmarkStart w:id="41" w:name="_Toc393744720"/>
      <w:bookmarkStart w:id="42" w:name="_Toc268343142"/>
      <w:r w:rsidRPr="00AE54BB">
        <w:rPr>
          <w:rFonts w:ascii="Times New Roman" w:eastAsiaTheme="minorHAnsi" w:hAnsi="Times New Roman" w:cs="Times New Roman"/>
          <w:sz w:val="36"/>
          <w:szCs w:val="36"/>
          <w:lang w:bidi="ar-SA"/>
        </w:rPr>
        <w:lastRenderedPageBreak/>
        <w:t>Chapter Four: Detail Design</w:t>
      </w:r>
      <w:bookmarkEnd w:id="41"/>
      <w:bookmarkEnd w:id="42"/>
    </w:p>
    <w:p w14:paraId="0284B712" w14:textId="556BED41" w:rsidR="00282AF0" w:rsidRPr="00AE54BB" w:rsidRDefault="00AA3892" w:rsidP="00204242">
      <w:pPr>
        <w:pStyle w:val="Heading2"/>
        <w:rPr>
          <w:rFonts w:ascii="Times New Roman" w:hAnsi="Times New Roman" w:cs="Times New Roman"/>
          <w:b w:val="0"/>
          <w:bCs w:val="0"/>
          <w:color w:val="auto"/>
          <w:sz w:val="32"/>
          <w:szCs w:val="32"/>
          <w:lang w:bidi="ar-SA"/>
        </w:rPr>
      </w:pPr>
      <w:bookmarkStart w:id="43" w:name="_Toc268343143"/>
      <w:r w:rsidRPr="00AE54BB">
        <w:rPr>
          <w:rFonts w:ascii="Times New Roman" w:hAnsi="Times New Roman" w:cs="Times New Roman"/>
          <w:color w:val="auto"/>
          <w:sz w:val="32"/>
          <w:szCs w:val="32"/>
          <w:lang w:bidi="ar-SA"/>
        </w:rPr>
        <w:t>4. Detail Design</w:t>
      </w:r>
      <w:bookmarkEnd w:id="43"/>
      <w:r w:rsidRPr="00AE54BB">
        <w:rPr>
          <w:rFonts w:ascii="Times New Roman" w:hAnsi="Times New Roman" w:cs="Times New Roman"/>
          <w:b w:val="0"/>
          <w:bCs w:val="0"/>
          <w:color w:val="auto"/>
          <w:sz w:val="32"/>
          <w:szCs w:val="32"/>
          <w:lang w:bidi="ar-SA"/>
        </w:rPr>
        <w:tab/>
      </w:r>
    </w:p>
    <w:p w14:paraId="396B2D5C" w14:textId="77777777" w:rsidR="00282AF0" w:rsidRPr="00AE54BB" w:rsidRDefault="00282AF0" w:rsidP="00282AF0">
      <w:pPr>
        <w:ind w:firstLine="360"/>
        <w:rPr>
          <w:rFonts w:ascii="Times New Roman" w:hAnsi="Times New Roman" w:cs="Times New Roman"/>
          <w:color w:val="auto"/>
          <w:sz w:val="24"/>
          <w:szCs w:val="24"/>
          <w:lang w:bidi="ar-SA"/>
        </w:rPr>
      </w:pPr>
    </w:p>
    <w:p w14:paraId="713026C4" w14:textId="1D1B3408" w:rsidR="00A542D0" w:rsidRPr="00AE54BB" w:rsidRDefault="00E343AF" w:rsidP="00282AF0">
      <w:pPr>
        <w:ind w:firstLine="360"/>
        <w:rPr>
          <w:rFonts w:ascii="Times New Roman" w:hAnsi="Times New Roman" w:cs="Times New Roman"/>
          <w:color w:val="auto"/>
          <w:sz w:val="24"/>
          <w:szCs w:val="24"/>
          <w:lang w:bidi="ar-SA"/>
        </w:rPr>
      </w:pPr>
      <w:r w:rsidRPr="00AE54BB">
        <w:rPr>
          <w:rFonts w:ascii="Times New Roman" w:hAnsi="Times New Roman" w:cs="Times New Roman"/>
          <w:color w:val="auto"/>
          <w:sz w:val="24"/>
          <w:szCs w:val="24"/>
          <w:lang w:bidi="ar-SA"/>
        </w:rPr>
        <w:t>MVC(Model-View-Controller) is one of design pattern. MVC divide</w:t>
      </w:r>
      <w:r w:rsidR="00B7026C" w:rsidRPr="00AE54BB">
        <w:rPr>
          <w:rFonts w:ascii="Times New Roman" w:hAnsi="Times New Roman" w:cs="Times New Roman"/>
          <w:color w:val="auto"/>
          <w:sz w:val="24"/>
          <w:szCs w:val="24"/>
          <w:lang w:bidi="ar-SA"/>
        </w:rPr>
        <w:t>s</w:t>
      </w:r>
      <w:r w:rsidRPr="00AE54BB">
        <w:rPr>
          <w:rFonts w:ascii="Times New Roman" w:hAnsi="Times New Roman" w:cs="Times New Roman"/>
          <w:color w:val="auto"/>
          <w:sz w:val="24"/>
          <w:szCs w:val="24"/>
          <w:lang w:bidi="ar-SA"/>
        </w:rPr>
        <w:t xml:space="preserve"> the structure </w:t>
      </w:r>
      <w:r w:rsidR="00B7026C" w:rsidRPr="00AE54BB">
        <w:rPr>
          <w:rFonts w:ascii="Times New Roman" w:hAnsi="Times New Roman" w:cs="Times New Roman"/>
          <w:color w:val="auto"/>
          <w:sz w:val="24"/>
          <w:szCs w:val="24"/>
          <w:lang w:bidi="ar-SA"/>
        </w:rPr>
        <w:t xml:space="preserve">of the system </w:t>
      </w:r>
      <w:r w:rsidRPr="00AE54BB">
        <w:rPr>
          <w:rFonts w:ascii="Times New Roman" w:hAnsi="Times New Roman" w:cs="Times New Roman"/>
          <w:color w:val="auto"/>
          <w:sz w:val="24"/>
          <w:szCs w:val="24"/>
          <w:lang w:bidi="ar-SA"/>
        </w:rPr>
        <w:t>in</w:t>
      </w:r>
      <w:r w:rsidR="00B7026C" w:rsidRPr="00AE54BB">
        <w:rPr>
          <w:rFonts w:ascii="Times New Roman" w:hAnsi="Times New Roman" w:cs="Times New Roman"/>
          <w:color w:val="auto"/>
          <w:sz w:val="24"/>
          <w:szCs w:val="24"/>
          <w:lang w:bidi="ar-SA"/>
        </w:rPr>
        <w:t>to</w:t>
      </w:r>
      <w:r w:rsidRPr="00AE54BB">
        <w:rPr>
          <w:rFonts w:ascii="Times New Roman" w:hAnsi="Times New Roman" w:cs="Times New Roman"/>
          <w:color w:val="auto"/>
          <w:sz w:val="24"/>
          <w:szCs w:val="24"/>
          <w:lang w:bidi="ar-SA"/>
        </w:rPr>
        <w:t xml:space="preserve"> three </w:t>
      </w:r>
      <w:r w:rsidR="00B7026C" w:rsidRPr="00AE54BB">
        <w:rPr>
          <w:rFonts w:ascii="Times New Roman" w:hAnsi="Times New Roman" w:cs="Times New Roman"/>
          <w:color w:val="auto"/>
          <w:sz w:val="24"/>
          <w:szCs w:val="24"/>
          <w:lang w:bidi="ar-SA"/>
        </w:rPr>
        <w:t xml:space="preserve">parts, </w:t>
      </w:r>
      <w:r w:rsidRPr="00AE54BB">
        <w:rPr>
          <w:rFonts w:ascii="Times New Roman" w:hAnsi="Times New Roman" w:cs="Times New Roman"/>
          <w:color w:val="auto"/>
          <w:sz w:val="24"/>
          <w:szCs w:val="24"/>
          <w:lang w:bidi="ar-SA"/>
        </w:rPr>
        <w:t>which are model, view, and controller.</w:t>
      </w:r>
    </w:p>
    <w:p w14:paraId="4499C5EE" w14:textId="2879AFDB" w:rsidR="00E343AF" w:rsidRPr="00AE54BB" w:rsidRDefault="00E343AF" w:rsidP="00D81F26">
      <w:pPr>
        <w:pStyle w:val="ListParagraph"/>
        <w:numPr>
          <w:ilvl w:val="0"/>
          <w:numId w:val="42"/>
        </w:numPr>
        <w:rPr>
          <w:rFonts w:ascii="Times New Roman" w:hAnsi="Times New Roman" w:cs="Times New Roman"/>
          <w:color w:val="auto"/>
          <w:sz w:val="24"/>
          <w:szCs w:val="24"/>
          <w:lang w:bidi="ar-SA"/>
        </w:rPr>
      </w:pPr>
      <w:r w:rsidRPr="00AE54BB">
        <w:rPr>
          <w:rFonts w:ascii="Times New Roman" w:hAnsi="Times New Roman" w:cs="Times New Roman"/>
          <w:color w:val="auto"/>
          <w:sz w:val="24"/>
          <w:szCs w:val="24"/>
          <w:lang w:bidi="ar-SA"/>
        </w:rPr>
        <w:t>Model is the for</w:t>
      </w:r>
      <w:r w:rsidR="00A542D0" w:rsidRPr="00AE54BB">
        <w:rPr>
          <w:rFonts w:ascii="Times New Roman" w:hAnsi="Times New Roman" w:cs="Times New Roman"/>
          <w:color w:val="auto"/>
          <w:sz w:val="24"/>
          <w:szCs w:val="24"/>
          <w:lang w:bidi="ar-SA"/>
        </w:rPr>
        <w:t xml:space="preserve">m that </w:t>
      </w:r>
      <w:r w:rsidR="00B7026C" w:rsidRPr="00AE54BB">
        <w:rPr>
          <w:rFonts w:ascii="Times New Roman" w:hAnsi="Times New Roman" w:cs="Times New Roman"/>
          <w:color w:val="auto"/>
          <w:sz w:val="24"/>
          <w:szCs w:val="24"/>
          <w:lang w:bidi="ar-SA"/>
        </w:rPr>
        <w:t xml:space="preserve">is </w:t>
      </w:r>
      <w:r w:rsidR="00A542D0" w:rsidRPr="00AE54BB">
        <w:rPr>
          <w:rFonts w:ascii="Times New Roman" w:hAnsi="Times New Roman" w:cs="Times New Roman"/>
          <w:color w:val="auto"/>
          <w:sz w:val="24"/>
          <w:szCs w:val="24"/>
          <w:lang w:bidi="ar-SA"/>
        </w:rPr>
        <w:t>use</w:t>
      </w:r>
      <w:r w:rsidR="00B7026C" w:rsidRPr="00AE54BB">
        <w:rPr>
          <w:rFonts w:ascii="Times New Roman" w:hAnsi="Times New Roman" w:cs="Times New Roman"/>
          <w:color w:val="auto"/>
          <w:sz w:val="24"/>
          <w:szCs w:val="24"/>
          <w:lang w:bidi="ar-SA"/>
        </w:rPr>
        <w:t>d</w:t>
      </w:r>
      <w:r w:rsidR="00A542D0" w:rsidRPr="00AE54BB">
        <w:rPr>
          <w:rFonts w:ascii="Times New Roman" w:hAnsi="Times New Roman" w:cs="Times New Roman"/>
          <w:color w:val="auto"/>
          <w:sz w:val="24"/>
          <w:szCs w:val="24"/>
          <w:lang w:bidi="ar-SA"/>
        </w:rPr>
        <w:t xml:space="preserve"> to </w:t>
      </w:r>
      <w:r w:rsidR="00B7026C" w:rsidRPr="00AE54BB">
        <w:rPr>
          <w:rFonts w:ascii="Times New Roman" w:hAnsi="Times New Roman" w:cs="Times New Roman"/>
          <w:color w:val="auto"/>
          <w:sz w:val="24"/>
          <w:szCs w:val="24"/>
          <w:lang w:bidi="ar-SA"/>
        </w:rPr>
        <w:t xml:space="preserve">work </w:t>
      </w:r>
      <w:r w:rsidR="00A542D0" w:rsidRPr="00AE54BB">
        <w:rPr>
          <w:rFonts w:ascii="Times New Roman" w:hAnsi="Times New Roman" w:cs="Times New Roman"/>
          <w:color w:val="auto"/>
          <w:sz w:val="24"/>
          <w:szCs w:val="24"/>
          <w:lang w:bidi="ar-SA"/>
        </w:rPr>
        <w:t xml:space="preserve">with </w:t>
      </w:r>
      <w:r w:rsidRPr="00AE54BB">
        <w:rPr>
          <w:rFonts w:ascii="Times New Roman" w:hAnsi="Times New Roman" w:cs="Times New Roman"/>
          <w:color w:val="auto"/>
          <w:sz w:val="24"/>
          <w:szCs w:val="24"/>
          <w:lang w:bidi="ar-SA"/>
        </w:rPr>
        <w:t>database</w:t>
      </w:r>
    </w:p>
    <w:p w14:paraId="5A4B17EC" w14:textId="15254E74" w:rsidR="00E343AF" w:rsidRPr="00AE54BB" w:rsidRDefault="00E343AF" w:rsidP="00D81F26">
      <w:pPr>
        <w:pStyle w:val="ListParagraph"/>
        <w:numPr>
          <w:ilvl w:val="0"/>
          <w:numId w:val="41"/>
        </w:numPr>
        <w:rPr>
          <w:rFonts w:ascii="Times New Roman" w:hAnsi="Times New Roman" w:cs="Times New Roman"/>
          <w:color w:val="auto"/>
          <w:sz w:val="24"/>
          <w:szCs w:val="24"/>
          <w:lang w:bidi="ar-SA"/>
        </w:rPr>
      </w:pPr>
      <w:r w:rsidRPr="00AE54BB">
        <w:rPr>
          <w:rFonts w:ascii="Times New Roman" w:hAnsi="Times New Roman" w:cs="Times New Roman"/>
          <w:color w:val="auto"/>
          <w:sz w:val="24"/>
          <w:szCs w:val="24"/>
          <w:lang w:bidi="ar-SA"/>
        </w:rPr>
        <w:t>View is the form that bring</w:t>
      </w:r>
      <w:r w:rsidR="00B7026C" w:rsidRPr="00AE54BB">
        <w:rPr>
          <w:rFonts w:ascii="Times New Roman" w:hAnsi="Times New Roman" w:cs="Times New Roman"/>
          <w:color w:val="auto"/>
          <w:sz w:val="24"/>
          <w:szCs w:val="24"/>
          <w:lang w:bidi="ar-SA"/>
        </w:rPr>
        <w:t>s</w:t>
      </w:r>
      <w:r w:rsidRPr="00AE54BB">
        <w:rPr>
          <w:rFonts w:ascii="Times New Roman" w:hAnsi="Times New Roman" w:cs="Times New Roman"/>
          <w:color w:val="auto"/>
          <w:sz w:val="24"/>
          <w:szCs w:val="24"/>
          <w:lang w:bidi="ar-SA"/>
        </w:rPr>
        <w:t xml:space="preserve"> data from </w:t>
      </w:r>
      <w:r w:rsidR="00B7026C" w:rsidRPr="00AE54BB">
        <w:rPr>
          <w:rFonts w:ascii="Times New Roman" w:hAnsi="Times New Roman" w:cs="Times New Roman"/>
          <w:color w:val="auto"/>
          <w:sz w:val="24"/>
          <w:szCs w:val="24"/>
          <w:lang w:bidi="ar-SA"/>
        </w:rPr>
        <w:t xml:space="preserve">the </w:t>
      </w:r>
      <w:r w:rsidRPr="00AE54BB">
        <w:rPr>
          <w:rFonts w:ascii="Times New Roman" w:hAnsi="Times New Roman" w:cs="Times New Roman"/>
          <w:color w:val="auto"/>
          <w:sz w:val="24"/>
          <w:szCs w:val="24"/>
          <w:lang w:bidi="ar-SA"/>
        </w:rPr>
        <w:t>model</w:t>
      </w:r>
      <w:r w:rsidR="00A542D0" w:rsidRPr="00AE54BB">
        <w:rPr>
          <w:rFonts w:ascii="Times New Roman" w:hAnsi="Times New Roman" w:cs="Times New Roman"/>
          <w:color w:val="auto"/>
          <w:sz w:val="24"/>
          <w:szCs w:val="24"/>
          <w:lang w:bidi="ar-SA"/>
        </w:rPr>
        <w:t>s</w:t>
      </w:r>
      <w:r w:rsidRPr="00AE54BB">
        <w:rPr>
          <w:rFonts w:ascii="Times New Roman" w:hAnsi="Times New Roman" w:cs="Times New Roman"/>
          <w:color w:val="auto"/>
          <w:sz w:val="24"/>
          <w:szCs w:val="24"/>
          <w:lang w:bidi="ar-SA"/>
        </w:rPr>
        <w:t xml:space="preserve"> </w:t>
      </w:r>
      <w:r w:rsidR="00B7026C" w:rsidRPr="00AE54BB">
        <w:rPr>
          <w:rFonts w:ascii="Times New Roman" w:hAnsi="Times New Roman" w:cs="Times New Roman"/>
          <w:color w:val="auto"/>
          <w:sz w:val="24"/>
          <w:szCs w:val="24"/>
          <w:lang w:bidi="ar-SA"/>
        </w:rPr>
        <w:t>and</w:t>
      </w:r>
      <w:r w:rsidRPr="00AE54BB">
        <w:rPr>
          <w:rFonts w:ascii="Times New Roman" w:hAnsi="Times New Roman" w:cs="Times New Roman"/>
          <w:color w:val="auto"/>
          <w:sz w:val="24"/>
          <w:szCs w:val="24"/>
          <w:lang w:bidi="ar-SA"/>
        </w:rPr>
        <w:t xml:space="preserve"> </w:t>
      </w:r>
      <w:r w:rsidR="00B7026C" w:rsidRPr="00AE54BB">
        <w:rPr>
          <w:rFonts w:ascii="Times New Roman" w:hAnsi="Times New Roman" w:cs="Times New Roman"/>
          <w:color w:val="auto"/>
          <w:sz w:val="24"/>
          <w:szCs w:val="24"/>
          <w:lang w:bidi="ar-SA"/>
        </w:rPr>
        <w:t>display it in the</w:t>
      </w:r>
      <w:r w:rsidRPr="00AE54BB">
        <w:rPr>
          <w:rFonts w:ascii="Times New Roman" w:hAnsi="Times New Roman" w:cs="Times New Roman"/>
          <w:color w:val="auto"/>
          <w:sz w:val="24"/>
          <w:szCs w:val="24"/>
          <w:lang w:bidi="ar-SA"/>
        </w:rPr>
        <w:t xml:space="preserve"> user interface</w:t>
      </w:r>
    </w:p>
    <w:p w14:paraId="29D33BF3" w14:textId="42F2E5BC" w:rsidR="00AA3892" w:rsidRPr="00AE54BB" w:rsidRDefault="00E343AF" w:rsidP="00D81F26">
      <w:pPr>
        <w:pStyle w:val="ListParagraph"/>
        <w:numPr>
          <w:ilvl w:val="0"/>
          <w:numId w:val="41"/>
        </w:numPr>
        <w:rPr>
          <w:rFonts w:ascii="Times New Roman" w:hAnsi="Times New Roman" w:cs="Times New Roman"/>
          <w:color w:val="auto"/>
          <w:sz w:val="24"/>
          <w:szCs w:val="24"/>
          <w:lang w:bidi="ar-SA"/>
        </w:rPr>
      </w:pPr>
      <w:r w:rsidRPr="00AE54BB">
        <w:rPr>
          <w:rFonts w:ascii="Times New Roman" w:hAnsi="Times New Roman" w:cs="Times New Roman"/>
          <w:color w:val="auto"/>
          <w:sz w:val="24"/>
          <w:szCs w:val="24"/>
          <w:lang w:bidi="ar-SA"/>
        </w:rPr>
        <w:t>Controller is the form that collect</w:t>
      </w:r>
      <w:r w:rsidR="00B7026C" w:rsidRPr="00AE54BB">
        <w:rPr>
          <w:rFonts w:ascii="Times New Roman" w:hAnsi="Times New Roman" w:cs="Times New Roman"/>
          <w:color w:val="auto"/>
          <w:sz w:val="24"/>
          <w:szCs w:val="24"/>
          <w:lang w:bidi="ar-SA"/>
        </w:rPr>
        <w:t>s</w:t>
      </w:r>
      <w:r w:rsidRPr="00AE54BB">
        <w:rPr>
          <w:rFonts w:ascii="Times New Roman" w:hAnsi="Times New Roman" w:cs="Times New Roman"/>
          <w:color w:val="auto"/>
          <w:sz w:val="24"/>
          <w:szCs w:val="24"/>
          <w:lang w:bidi="ar-SA"/>
        </w:rPr>
        <w:t xml:space="preserve"> </w:t>
      </w:r>
      <w:r w:rsidR="00B7026C" w:rsidRPr="00AE54BB">
        <w:rPr>
          <w:rFonts w:ascii="Times New Roman" w:hAnsi="Times New Roman" w:cs="Times New Roman"/>
          <w:color w:val="auto"/>
          <w:sz w:val="24"/>
          <w:szCs w:val="24"/>
          <w:lang w:bidi="ar-SA"/>
        </w:rPr>
        <w:t xml:space="preserve">user </w:t>
      </w:r>
      <w:r w:rsidRPr="00AE54BB">
        <w:rPr>
          <w:rFonts w:ascii="Times New Roman" w:hAnsi="Times New Roman" w:cs="Times New Roman"/>
          <w:color w:val="auto"/>
          <w:sz w:val="24"/>
          <w:szCs w:val="24"/>
          <w:lang w:bidi="ar-SA"/>
        </w:rPr>
        <w:t>input and process</w:t>
      </w:r>
      <w:r w:rsidR="00B7026C" w:rsidRPr="00AE54BB">
        <w:rPr>
          <w:rFonts w:ascii="Times New Roman" w:hAnsi="Times New Roman" w:cs="Times New Roman"/>
          <w:color w:val="auto"/>
          <w:sz w:val="24"/>
          <w:szCs w:val="24"/>
          <w:lang w:bidi="ar-SA"/>
        </w:rPr>
        <w:t xml:space="preserve">es it. It </w:t>
      </w:r>
      <w:r w:rsidRPr="00AE54BB">
        <w:rPr>
          <w:rFonts w:ascii="Times New Roman" w:hAnsi="Times New Roman" w:cs="Times New Roman"/>
          <w:color w:val="auto"/>
          <w:sz w:val="24"/>
          <w:szCs w:val="24"/>
          <w:lang w:bidi="ar-SA"/>
        </w:rPr>
        <w:t xml:space="preserve">also </w:t>
      </w:r>
      <w:r w:rsidR="00B7026C" w:rsidRPr="00AE54BB">
        <w:rPr>
          <w:rFonts w:ascii="Times New Roman" w:hAnsi="Times New Roman" w:cs="Times New Roman"/>
          <w:color w:val="auto"/>
          <w:sz w:val="24"/>
          <w:szCs w:val="24"/>
          <w:lang w:bidi="ar-SA"/>
        </w:rPr>
        <w:t xml:space="preserve">coordinates the </w:t>
      </w:r>
      <w:r w:rsidR="00A542D0" w:rsidRPr="00AE54BB">
        <w:rPr>
          <w:rFonts w:ascii="Times New Roman" w:hAnsi="Times New Roman" w:cs="Times New Roman"/>
          <w:color w:val="auto"/>
          <w:sz w:val="24"/>
          <w:szCs w:val="24"/>
          <w:lang w:bidi="ar-SA"/>
        </w:rPr>
        <w:t xml:space="preserve">view and </w:t>
      </w:r>
      <w:r w:rsidR="00B7026C" w:rsidRPr="00AE54BB">
        <w:rPr>
          <w:rFonts w:ascii="Times New Roman" w:hAnsi="Times New Roman" w:cs="Times New Roman"/>
          <w:color w:val="auto"/>
          <w:sz w:val="24"/>
          <w:szCs w:val="24"/>
          <w:lang w:bidi="ar-SA"/>
        </w:rPr>
        <w:t xml:space="preserve">the </w:t>
      </w:r>
      <w:r w:rsidR="00A542D0" w:rsidRPr="00AE54BB">
        <w:rPr>
          <w:rFonts w:ascii="Times New Roman" w:hAnsi="Times New Roman" w:cs="Times New Roman"/>
          <w:color w:val="auto"/>
          <w:sz w:val="24"/>
          <w:szCs w:val="24"/>
          <w:lang w:bidi="ar-SA"/>
        </w:rPr>
        <w:t>model to work</w:t>
      </w:r>
      <w:r w:rsidR="00B7026C" w:rsidRPr="00AE54BB">
        <w:rPr>
          <w:rFonts w:ascii="Times New Roman" w:hAnsi="Times New Roman" w:cs="Times New Roman"/>
          <w:color w:val="auto"/>
          <w:sz w:val="24"/>
          <w:szCs w:val="24"/>
          <w:lang w:bidi="ar-SA"/>
        </w:rPr>
        <w:t xml:space="preserve"> together</w:t>
      </w:r>
      <w:r w:rsidR="00A542D0" w:rsidRPr="00AE54BB">
        <w:rPr>
          <w:rFonts w:ascii="Times New Roman" w:hAnsi="Times New Roman" w:cs="Times New Roman"/>
          <w:color w:val="auto"/>
          <w:sz w:val="24"/>
          <w:szCs w:val="24"/>
          <w:lang w:bidi="ar-SA"/>
        </w:rPr>
        <w:t>.</w:t>
      </w:r>
    </w:p>
    <w:p w14:paraId="2E99AE73" w14:textId="77777777" w:rsidR="00157054" w:rsidRPr="00AE54BB" w:rsidRDefault="00157054" w:rsidP="00D81F26">
      <w:pPr>
        <w:rPr>
          <w:rFonts w:ascii="Times New Roman" w:hAnsi="Times New Roman" w:cs="Times New Roman"/>
          <w:color w:val="auto"/>
          <w:sz w:val="24"/>
          <w:szCs w:val="24"/>
          <w:lang w:bidi="ar-SA"/>
        </w:rPr>
      </w:pPr>
    </w:p>
    <w:p w14:paraId="68D21C28" w14:textId="68AD7CE0" w:rsidR="00157054" w:rsidRPr="00AE54BB" w:rsidRDefault="00157054" w:rsidP="00D81F26">
      <w:pPr>
        <w:rPr>
          <w:rFonts w:ascii="Times New Roman" w:hAnsi="Times New Roman" w:cs="Times New Roman"/>
          <w:color w:val="auto"/>
          <w:sz w:val="24"/>
          <w:szCs w:val="24"/>
          <w:lang w:bidi="ar-SA"/>
        </w:rPr>
      </w:pPr>
      <w:r w:rsidRPr="00AE54BB">
        <w:rPr>
          <w:rFonts w:ascii="Times New Roman" w:hAnsi="Times New Roman" w:cs="Times New Roman"/>
          <w:color w:val="auto"/>
          <w:sz w:val="24"/>
          <w:szCs w:val="24"/>
          <w:lang w:bidi="ar-SA"/>
        </w:rPr>
        <w:t xml:space="preserve">  </w:t>
      </w:r>
    </w:p>
    <w:p w14:paraId="24CA1DDC" w14:textId="6B90F039" w:rsidR="008244C8" w:rsidRPr="00AE54BB" w:rsidRDefault="00310C08" w:rsidP="008244C8">
      <w:pPr>
        <w:rPr>
          <w:rFonts w:ascii="Times New Roman" w:hAnsi="Times New Roman" w:cs="Times New Roman"/>
          <w:color w:val="auto"/>
          <w:lang w:bidi="ar-SA"/>
        </w:rPr>
      </w:pPr>
      <w:r w:rsidRPr="00AE54BB">
        <w:rPr>
          <w:rFonts w:ascii="Times New Roman" w:hAnsi="Times New Roman" w:cs="Times New Roman"/>
          <w:noProof/>
          <w:color w:val="auto"/>
        </w:rPr>
        <w:drawing>
          <wp:inline distT="0" distB="0" distL="0" distR="0" wp14:anchorId="66E416E3" wp14:editId="03AB5A76">
            <wp:extent cx="5731510" cy="2123985"/>
            <wp:effectExtent l="0" t="0" r="2540" b="0"/>
            <wp:docPr id="103" name="Picture 103" descr="D:\from desktop\senior project\pic\codeign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from desktop\senior project\pic\codeignit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123985"/>
                    </a:xfrm>
                    <a:prstGeom prst="rect">
                      <a:avLst/>
                    </a:prstGeom>
                    <a:noFill/>
                    <a:ln>
                      <a:noFill/>
                    </a:ln>
                  </pic:spPr>
                </pic:pic>
              </a:graphicData>
            </a:graphic>
          </wp:inline>
        </w:drawing>
      </w:r>
    </w:p>
    <w:p w14:paraId="673C0DAF" w14:textId="77777777" w:rsidR="00310C08" w:rsidRPr="00AE54BB" w:rsidRDefault="00310C08" w:rsidP="008244C8">
      <w:pPr>
        <w:rPr>
          <w:rFonts w:ascii="Times New Roman" w:hAnsi="Times New Roman" w:cs="Times New Roman"/>
          <w:color w:val="auto"/>
          <w:lang w:bidi="ar-SA"/>
        </w:rPr>
      </w:pPr>
    </w:p>
    <w:p w14:paraId="6166108D" w14:textId="5F5A1ECB" w:rsidR="00310C08" w:rsidRPr="00AE54BB" w:rsidRDefault="00310C08" w:rsidP="00310C08">
      <w:pPr>
        <w:jc w:val="center"/>
        <w:rPr>
          <w:rFonts w:ascii="Times New Roman" w:hAnsi="Times New Roman" w:cs="Times New Roman"/>
          <w:color w:val="auto"/>
          <w:sz w:val="24"/>
          <w:szCs w:val="32"/>
          <w:lang w:bidi="ar-SA"/>
        </w:rPr>
      </w:pPr>
      <w:r w:rsidRPr="00AE54BB">
        <w:rPr>
          <w:rFonts w:ascii="Times New Roman" w:hAnsi="Times New Roman" w:cs="Times New Roman"/>
          <w:color w:val="auto"/>
          <w:sz w:val="24"/>
          <w:szCs w:val="32"/>
          <w:lang w:bidi="ar-SA"/>
        </w:rPr>
        <w:t>Figure 2: Shows the MVC pattern by using CodeIgniter</w:t>
      </w:r>
    </w:p>
    <w:p w14:paraId="05E5F148" w14:textId="77777777" w:rsidR="00310C08" w:rsidRPr="00AE54BB" w:rsidRDefault="00310C08" w:rsidP="008244C8">
      <w:pPr>
        <w:rPr>
          <w:rFonts w:ascii="Times New Roman" w:hAnsi="Times New Roman" w:cs="Times New Roman"/>
          <w:color w:val="auto"/>
          <w:lang w:bidi="ar-SA"/>
        </w:rPr>
        <w:sectPr w:rsidR="00310C08" w:rsidRPr="00AE54BB" w:rsidSect="00310C08">
          <w:pgSz w:w="11906" w:h="16838"/>
          <w:pgMar w:top="1440" w:right="1440" w:bottom="1440" w:left="1440" w:header="708" w:footer="708" w:gutter="0"/>
          <w:cols w:space="708"/>
          <w:docGrid w:linePitch="360"/>
        </w:sectPr>
      </w:pPr>
    </w:p>
    <w:p w14:paraId="1D0676D1" w14:textId="77777777" w:rsidR="00222DE0" w:rsidRPr="00AE54BB" w:rsidRDefault="00222DE0" w:rsidP="001B6F5D">
      <w:pPr>
        <w:pStyle w:val="Heading2"/>
        <w:ind w:firstLine="720"/>
        <w:rPr>
          <w:rFonts w:ascii="Times New Roman" w:hAnsi="Times New Roman" w:cs="Times New Roman"/>
          <w:color w:val="auto"/>
          <w:sz w:val="32"/>
          <w:szCs w:val="36"/>
        </w:rPr>
      </w:pPr>
      <w:bookmarkStart w:id="44" w:name="_Toc393744721"/>
      <w:bookmarkStart w:id="45" w:name="_Toc268343144"/>
      <w:r w:rsidRPr="00AE54BB">
        <w:rPr>
          <w:rFonts w:ascii="Times New Roman" w:eastAsiaTheme="minorHAnsi" w:hAnsi="Times New Roman" w:cs="Times New Roman"/>
          <w:color w:val="auto"/>
          <w:sz w:val="32"/>
          <w:szCs w:val="36"/>
          <w:lang w:bidi="ar-SA"/>
        </w:rPr>
        <w:lastRenderedPageBreak/>
        <w:t xml:space="preserve">4.1 </w:t>
      </w:r>
      <w:r w:rsidR="00F26A11" w:rsidRPr="00AE54BB">
        <w:rPr>
          <w:rFonts w:ascii="Times New Roman" w:hAnsi="Times New Roman" w:cs="Times New Roman"/>
          <w:color w:val="auto"/>
          <w:sz w:val="32"/>
          <w:szCs w:val="36"/>
        </w:rPr>
        <w:t>Class diagram</w:t>
      </w:r>
      <w:bookmarkEnd w:id="44"/>
      <w:bookmarkEnd w:id="45"/>
    </w:p>
    <w:p w14:paraId="1C08E0EF" w14:textId="047FDEA8" w:rsidR="00FE44AF" w:rsidRPr="00AE54BB" w:rsidRDefault="00FE44AF" w:rsidP="001B6F5D">
      <w:pPr>
        <w:pStyle w:val="Heading3"/>
        <w:rPr>
          <w:rFonts w:ascii="Times New Roman" w:hAnsi="Times New Roman" w:cs="Times New Roman"/>
          <w:color w:val="auto"/>
          <w:sz w:val="28"/>
        </w:rPr>
      </w:pPr>
      <w:bookmarkStart w:id="46" w:name="_Toc268343145"/>
      <w:r w:rsidRPr="00AE54BB">
        <w:rPr>
          <w:rFonts w:ascii="Times New Roman" w:hAnsi="Times New Roman" w:cs="Times New Roman"/>
          <w:color w:val="auto"/>
          <w:sz w:val="28"/>
        </w:rPr>
        <w:t>4.1.1 DCSS website class diagram</w:t>
      </w:r>
      <w:bookmarkEnd w:id="46"/>
    </w:p>
    <w:p w14:paraId="1BA9F35D" w14:textId="77777777" w:rsidR="00B12910" w:rsidRPr="00AE54BB" w:rsidRDefault="00B12910" w:rsidP="00754471">
      <w:pPr>
        <w:rPr>
          <w:rFonts w:ascii="Times New Roman" w:hAnsi="Times New Roman" w:cs="Times New Roman"/>
          <w:b/>
          <w:color w:val="auto"/>
          <w:sz w:val="28"/>
        </w:rPr>
      </w:pPr>
    </w:p>
    <w:p w14:paraId="61E9F5A6" w14:textId="77777777" w:rsidR="00A6313C" w:rsidRPr="00AE54BB" w:rsidRDefault="000F0925" w:rsidP="00754471">
      <w:pPr>
        <w:jc w:val="center"/>
        <w:rPr>
          <w:rFonts w:ascii="Times New Roman" w:hAnsi="Times New Roman" w:cs="Times New Roman"/>
          <w:color w:val="auto"/>
        </w:rPr>
      </w:pPr>
      <w:r w:rsidRPr="00AE54BB">
        <w:rPr>
          <w:rFonts w:ascii="Times New Roman" w:hAnsi="Times New Roman" w:cs="Times New Roman"/>
          <w:noProof/>
          <w:color w:val="auto"/>
        </w:rPr>
        <w:drawing>
          <wp:inline distT="0" distB="0" distL="0" distR="0" wp14:anchorId="527B32C8" wp14:editId="5B581119">
            <wp:extent cx="8590451" cy="3285461"/>
            <wp:effectExtent l="0" t="0" r="1270" b="0"/>
            <wp:docPr id="4" name="Picture 4" descr="D:\from desktop\senior project\progress1\usecase\cd.jpg\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cd.jpg\class diagram.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591168" cy="3285735"/>
                    </a:xfrm>
                    <a:prstGeom prst="rect">
                      <a:avLst/>
                    </a:prstGeom>
                    <a:noFill/>
                    <a:ln>
                      <a:noFill/>
                    </a:ln>
                  </pic:spPr>
                </pic:pic>
              </a:graphicData>
            </a:graphic>
          </wp:inline>
        </w:drawing>
      </w:r>
    </w:p>
    <w:p w14:paraId="6781CA5A" w14:textId="77777777" w:rsidR="00A6313C" w:rsidRPr="00AE54BB" w:rsidRDefault="00A6313C" w:rsidP="00754471">
      <w:pPr>
        <w:rPr>
          <w:rFonts w:ascii="Times New Roman" w:hAnsi="Times New Roman" w:cs="Times New Roman"/>
          <w:color w:val="auto"/>
          <w:sz w:val="28"/>
          <w:szCs w:val="36"/>
        </w:rPr>
      </w:pPr>
    </w:p>
    <w:p w14:paraId="793CD1DB" w14:textId="078DA681" w:rsidR="00A6313C" w:rsidRPr="00AE54BB" w:rsidRDefault="00310C08" w:rsidP="00EA37E8">
      <w:pPr>
        <w:pStyle w:val="NoSpacing"/>
        <w:jc w:val="center"/>
        <w:rPr>
          <w:rFonts w:ascii="Times New Roman" w:hAnsi="Times New Roman" w:cs="Times New Roman"/>
          <w:sz w:val="24"/>
          <w:szCs w:val="32"/>
        </w:rPr>
      </w:pPr>
      <w:r w:rsidRPr="00AE54BB">
        <w:rPr>
          <w:rFonts w:ascii="Times New Roman" w:hAnsi="Times New Roman" w:cs="Times New Roman"/>
          <w:sz w:val="24"/>
          <w:szCs w:val="32"/>
        </w:rPr>
        <w:t>Figure 3</w:t>
      </w:r>
      <w:r w:rsidR="00A6313C" w:rsidRPr="00AE54BB">
        <w:rPr>
          <w:rFonts w:ascii="Times New Roman" w:hAnsi="Times New Roman" w:cs="Times New Roman"/>
          <w:sz w:val="24"/>
          <w:szCs w:val="32"/>
        </w:rPr>
        <w:t>: Shows class diagram of Dental Clinic Services System</w:t>
      </w:r>
    </w:p>
    <w:p w14:paraId="4EED647C" w14:textId="77777777" w:rsidR="00301D0E" w:rsidRPr="00AE54BB" w:rsidRDefault="00301D0E" w:rsidP="00754471">
      <w:pPr>
        <w:rPr>
          <w:rFonts w:ascii="Times New Roman" w:hAnsi="Times New Roman" w:cs="Times New Roman"/>
          <w:color w:val="auto"/>
        </w:rPr>
        <w:sectPr w:rsidR="00301D0E" w:rsidRPr="00AE54BB" w:rsidSect="00EF4B17">
          <w:footerReference w:type="default" r:id="rId32"/>
          <w:pgSz w:w="16838" w:h="11906" w:orient="landscape"/>
          <w:pgMar w:top="1440" w:right="1440" w:bottom="1440" w:left="1440" w:header="708" w:footer="708" w:gutter="0"/>
          <w:cols w:space="708"/>
          <w:docGrid w:linePitch="360"/>
        </w:sectPr>
      </w:pPr>
    </w:p>
    <w:p w14:paraId="0434C2D1" w14:textId="36A1C95A" w:rsidR="00FE44AF" w:rsidRPr="00AE54BB" w:rsidRDefault="00FE44AF" w:rsidP="001B6F5D">
      <w:pPr>
        <w:pStyle w:val="Heading3"/>
        <w:rPr>
          <w:rFonts w:ascii="Times New Roman" w:hAnsi="Times New Roman" w:cs="Times New Roman"/>
          <w:b w:val="0"/>
          <w:color w:val="auto"/>
          <w:sz w:val="28"/>
        </w:rPr>
      </w:pPr>
      <w:bookmarkStart w:id="47" w:name="_Toc268343146"/>
      <w:r w:rsidRPr="00AE54BB">
        <w:rPr>
          <w:rFonts w:ascii="Times New Roman" w:hAnsi="Times New Roman" w:cs="Times New Roman"/>
          <w:color w:val="auto"/>
          <w:sz w:val="28"/>
        </w:rPr>
        <w:lastRenderedPageBreak/>
        <w:t>4.1.2 DCSS mobile application class diagram</w:t>
      </w:r>
      <w:bookmarkEnd w:id="47"/>
    </w:p>
    <w:p w14:paraId="590FE7BA" w14:textId="77777777" w:rsidR="00006BD3" w:rsidRPr="00AE54BB" w:rsidRDefault="00006BD3" w:rsidP="00D01AD2">
      <w:pPr>
        <w:rPr>
          <w:rFonts w:ascii="Times New Roman" w:hAnsi="Times New Roman" w:cs="Times New Roman"/>
          <w:b/>
          <w:color w:val="auto"/>
          <w:sz w:val="28"/>
        </w:rPr>
      </w:pPr>
    </w:p>
    <w:p w14:paraId="3FDDE8A1" w14:textId="77777777" w:rsidR="00D01AD2" w:rsidRPr="00AE54BB" w:rsidRDefault="00D01AD2" w:rsidP="00D01AD2">
      <w:pPr>
        <w:rPr>
          <w:rFonts w:ascii="Times New Roman" w:hAnsi="Times New Roman" w:cs="Times New Roman"/>
          <w:b/>
          <w:color w:val="auto"/>
          <w:sz w:val="28"/>
        </w:rPr>
      </w:pPr>
    </w:p>
    <w:p w14:paraId="3F322C60" w14:textId="77777777" w:rsidR="00D01AD2" w:rsidRPr="00AE54BB" w:rsidRDefault="00D01AD2" w:rsidP="00D01AD2">
      <w:pPr>
        <w:rPr>
          <w:rStyle w:val="Heading2Char"/>
          <w:rFonts w:ascii="Times New Roman" w:hAnsi="Times New Roman" w:cs="Times New Roman"/>
          <w:color w:val="auto"/>
          <w:sz w:val="28"/>
          <w:szCs w:val="28"/>
        </w:rPr>
      </w:pPr>
    </w:p>
    <w:p w14:paraId="5239B21F" w14:textId="00457226" w:rsidR="00006BD3" w:rsidRPr="00AE54BB" w:rsidRDefault="00D01AD2" w:rsidP="00754471">
      <w:pPr>
        <w:jc w:val="center"/>
        <w:rPr>
          <w:rStyle w:val="Heading2Char"/>
          <w:rFonts w:ascii="Times New Roman" w:hAnsi="Times New Roman" w:cs="Times New Roman"/>
          <w:color w:val="auto"/>
          <w:sz w:val="28"/>
          <w:szCs w:val="28"/>
        </w:rPr>
      </w:pPr>
      <w:r w:rsidRPr="00AE54BB">
        <w:rPr>
          <w:rFonts w:ascii="Times New Roman" w:eastAsiaTheme="majorEastAsia" w:hAnsi="Times New Roman" w:cs="Times New Roman"/>
          <w:b/>
          <w:bCs/>
          <w:noProof/>
          <w:color w:val="auto"/>
          <w:sz w:val="28"/>
        </w:rPr>
        <w:drawing>
          <wp:inline distT="0" distB="0" distL="0" distR="0" wp14:anchorId="0338C67B" wp14:editId="34230E07">
            <wp:extent cx="6426200" cy="2235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Mobile.jpg"/>
                    <pic:cNvPicPr/>
                  </pic:nvPicPr>
                  <pic:blipFill>
                    <a:blip r:embed="rId33">
                      <a:extLst>
                        <a:ext uri="{28A0092B-C50C-407E-A947-70E740481C1C}">
                          <a14:useLocalDpi xmlns:a14="http://schemas.microsoft.com/office/drawing/2010/main" val="0"/>
                        </a:ext>
                      </a:extLst>
                    </a:blip>
                    <a:stretch>
                      <a:fillRect/>
                    </a:stretch>
                  </pic:blipFill>
                  <pic:spPr>
                    <a:xfrm>
                      <a:off x="0" y="0"/>
                      <a:ext cx="6426200" cy="2235200"/>
                    </a:xfrm>
                    <a:prstGeom prst="rect">
                      <a:avLst/>
                    </a:prstGeom>
                  </pic:spPr>
                </pic:pic>
              </a:graphicData>
            </a:graphic>
          </wp:inline>
        </w:drawing>
      </w:r>
    </w:p>
    <w:p w14:paraId="0A732A27" w14:textId="77777777" w:rsidR="00006BD3" w:rsidRPr="00AE54BB" w:rsidRDefault="00006BD3" w:rsidP="00754471">
      <w:pPr>
        <w:jc w:val="center"/>
        <w:rPr>
          <w:rStyle w:val="Heading2Char"/>
          <w:rFonts w:ascii="Times New Roman" w:hAnsi="Times New Roman" w:cs="Times New Roman"/>
          <w:color w:val="auto"/>
          <w:sz w:val="28"/>
          <w:szCs w:val="28"/>
        </w:rPr>
      </w:pPr>
    </w:p>
    <w:p w14:paraId="02DD2816" w14:textId="77777777" w:rsidR="00D01AD2" w:rsidRPr="00AE54BB" w:rsidRDefault="00D01AD2" w:rsidP="00EA37E8">
      <w:pPr>
        <w:pStyle w:val="NoSpacing"/>
        <w:jc w:val="center"/>
        <w:rPr>
          <w:rStyle w:val="Heading2Char"/>
          <w:rFonts w:ascii="Times New Roman" w:hAnsi="Times New Roman" w:cs="Times New Roman"/>
          <w:color w:val="auto"/>
          <w:sz w:val="28"/>
          <w:szCs w:val="28"/>
        </w:rPr>
      </w:pPr>
    </w:p>
    <w:p w14:paraId="26F0CBBF" w14:textId="5786935A" w:rsidR="0051206D" w:rsidRPr="00AE54BB" w:rsidRDefault="00310C08" w:rsidP="00EA37E8">
      <w:pPr>
        <w:pStyle w:val="NoSpacing"/>
        <w:jc w:val="center"/>
        <w:rPr>
          <w:rFonts w:ascii="Times New Roman" w:hAnsi="Times New Roman" w:cs="Times New Roman"/>
          <w:sz w:val="24"/>
          <w:szCs w:val="24"/>
        </w:rPr>
        <w:sectPr w:rsidR="0051206D" w:rsidRPr="00AE54BB" w:rsidSect="00EA2E37">
          <w:footerReference w:type="default" r:id="rId34"/>
          <w:pgSz w:w="16838" w:h="11906" w:orient="landscape"/>
          <w:pgMar w:top="1440" w:right="1440" w:bottom="1440" w:left="1440" w:header="708" w:footer="708" w:gutter="0"/>
          <w:cols w:space="708"/>
          <w:docGrid w:linePitch="360"/>
        </w:sectPr>
      </w:pPr>
      <w:r w:rsidRPr="00AE54BB">
        <w:rPr>
          <w:rFonts w:ascii="Times New Roman" w:hAnsi="Times New Roman" w:cs="Times New Roman"/>
          <w:sz w:val="24"/>
          <w:szCs w:val="24"/>
        </w:rPr>
        <w:t>Figure 4</w:t>
      </w:r>
      <w:r w:rsidR="00B83F09" w:rsidRPr="00AE54BB">
        <w:rPr>
          <w:rFonts w:ascii="Times New Roman" w:hAnsi="Times New Roman" w:cs="Times New Roman"/>
          <w:sz w:val="24"/>
          <w:szCs w:val="24"/>
        </w:rPr>
        <w:t>: Shows class diagram of Dental Clinic Services System in mobile application</w:t>
      </w:r>
    </w:p>
    <w:p w14:paraId="7EC51561" w14:textId="478023BA" w:rsidR="00A252B3" w:rsidRPr="00AE54BB" w:rsidRDefault="00CB3787" w:rsidP="001B6F5D">
      <w:pPr>
        <w:pStyle w:val="Heading2"/>
        <w:ind w:firstLine="720"/>
        <w:rPr>
          <w:rStyle w:val="Heading2Char"/>
          <w:rFonts w:ascii="Times New Roman" w:hAnsi="Times New Roman" w:cs="Times New Roman"/>
          <w:b/>
          <w:bCs/>
          <w:color w:val="auto"/>
          <w:sz w:val="28"/>
          <w:szCs w:val="28"/>
        </w:rPr>
      </w:pPr>
      <w:bookmarkStart w:id="48" w:name="_Toc393744722"/>
      <w:bookmarkStart w:id="49" w:name="_Toc268343147"/>
      <w:r w:rsidRPr="00AE54BB">
        <w:rPr>
          <w:rStyle w:val="Heading2Char"/>
          <w:rFonts w:ascii="Times New Roman" w:hAnsi="Times New Roman" w:cs="Times New Roman"/>
          <w:b/>
          <w:bCs/>
          <w:color w:val="auto"/>
          <w:sz w:val="28"/>
          <w:szCs w:val="28"/>
        </w:rPr>
        <w:lastRenderedPageBreak/>
        <w:t>4.2</w:t>
      </w:r>
      <w:r w:rsidR="00867941" w:rsidRPr="00AE54BB">
        <w:rPr>
          <w:rStyle w:val="Heading2Char"/>
          <w:rFonts w:ascii="Times New Roman" w:hAnsi="Times New Roman" w:cs="Times New Roman"/>
          <w:b/>
          <w:bCs/>
          <w:color w:val="auto"/>
          <w:sz w:val="28"/>
          <w:szCs w:val="28"/>
        </w:rPr>
        <w:t xml:space="preserve"> </w:t>
      </w:r>
      <w:r w:rsidR="00A252B3" w:rsidRPr="00AE54BB">
        <w:rPr>
          <w:rStyle w:val="Heading2Char"/>
          <w:rFonts w:ascii="Times New Roman" w:hAnsi="Times New Roman" w:cs="Times New Roman"/>
          <w:b/>
          <w:bCs/>
          <w:color w:val="auto"/>
          <w:sz w:val="28"/>
          <w:szCs w:val="28"/>
        </w:rPr>
        <w:t>Class Diagram Description</w:t>
      </w:r>
      <w:bookmarkEnd w:id="48"/>
      <w:bookmarkEnd w:id="49"/>
    </w:p>
    <w:p w14:paraId="69D236E0" w14:textId="7F43247E" w:rsidR="00A00169" w:rsidRPr="00AE54BB" w:rsidRDefault="00A00169" w:rsidP="001B6F5D">
      <w:pPr>
        <w:pStyle w:val="Heading3"/>
        <w:rPr>
          <w:rStyle w:val="Heading2Char"/>
          <w:rFonts w:ascii="Times New Roman" w:hAnsi="Times New Roman" w:cs="Times New Roman"/>
          <w:b/>
          <w:bCs/>
          <w:color w:val="auto"/>
          <w:sz w:val="28"/>
          <w:szCs w:val="36"/>
        </w:rPr>
      </w:pPr>
      <w:bookmarkStart w:id="50" w:name="_Toc393744723"/>
      <w:bookmarkStart w:id="51" w:name="_Toc268343148"/>
      <w:r w:rsidRPr="00AE54BB">
        <w:rPr>
          <w:rStyle w:val="Heading2Char"/>
          <w:rFonts w:ascii="Times New Roman" w:hAnsi="Times New Roman" w:cs="Times New Roman"/>
          <w:b/>
          <w:bCs/>
          <w:color w:val="auto"/>
          <w:sz w:val="28"/>
          <w:szCs w:val="36"/>
        </w:rPr>
        <w:t>4.2.1 Class Diagram Description (DCSS website)</w:t>
      </w:r>
      <w:bookmarkEnd w:id="50"/>
      <w:bookmarkEnd w:id="51"/>
    </w:p>
    <w:p w14:paraId="281C8D18" w14:textId="77777777" w:rsidR="006B574B" w:rsidRPr="00AE54BB" w:rsidRDefault="006B574B" w:rsidP="00007415">
      <w:pPr>
        <w:pStyle w:val="NoSpacing"/>
        <w:rPr>
          <w:rFonts w:ascii="Times New Roman" w:hAnsi="Times New Roman" w:cs="Times New Roman"/>
        </w:rPr>
      </w:pPr>
    </w:p>
    <w:p w14:paraId="40902D54" w14:textId="77777777" w:rsidR="00E444F3" w:rsidRPr="00AE54BB" w:rsidRDefault="00023C94" w:rsidP="00007415">
      <w:pPr>
        <w:pStyle w:val="NoSpacing"/>
        <w:rPr>
          <w:rStyle w:val="Heading2Char"/>
          <w:rFonts w:ascii="Times New Roman" w:eastAsiaTheme="minorHAnsi" w:hAnsi="Times New Roman" w:cs="Times New Roman"/>
          <w:color w:val="auto"/>
          <w:sz w:val="22"/>
          <w:szCs w:val="28"/>
        </w:rPr>
      </w:pPr>
      <w:bookmarkStart w:id="52" w:name="_Toc393744724"/>
      <w:bookmarkStart w:id="53" w:name="_Toc393747108"/>
      <w:bookmarkStart w:id="54" w:name="_Toc393895668"/>
      <w:bookmarkStart w:id="55" w:name="_Toc393897452"/>
      <w:r w:rsidRPr="00AE54BB">
        <w:rPr>
          <w:rStyle w:val="Heading2Char"/>
          <w:rFonts w:ascii="Times New Roman" w:eastAsiaTheme="minorHAnsi" w:hAnsi="Times New Roman" w:cs="Times New Roman"/>
          <w:color w:val="auto"/>
          <w:sz w:val="24"/>
          <w:szCs w:val="32"/>
        </w:rPr>
        <w:t xml:space="preserve">CD-01, </w:t>
      </w:r>
      <w:r w:rsidR="004149E6" w:rsidRPr="00AE54BB">
        <w:rPr>
          <w:rStyle w:val="Heading2Char"/>
          <w:rFonts w:ascii="Times New Roman" w:eastAsiaTheme="minorHAnsi" w:hAnsi="Times New Roman" w:cs="Times New Roman"/>
          <w:color w:val="auto"/>
          <w:sz w:val="24"/>
          <w:szCs w:val="32"/>
        </w:rPr>
        <w:t>Class name: Dentist_Model</w:t>
      </w:r>
      <w:bookmarkEnd w:id="52"/>
      <w:bookmarkEnd w:id="53"/>
      <w:bookmarkEnd w:id="54"/>
      <w:bookmarkEnd w:id="55"/>
    </w:p>
    <w:p w14:paraId="6A5D947A" w14:textId="77777777" w:rsidR="006B574B" w:rsidRPr="00AE54BB" w:rsidRDefault="006B574B" w:rsidP="00FC6A41">
      <w:pPr>
        <w:pStyle w:val="NoSpacing"/>
        <w:rPr>
          <w:rStyle w:val="Heading2Char"/>
          <w:rFonts w:ascii="Times New Roman" w:eastAsiaTheme="minorHAnsi" w:hAnsi="Times New Roman" w:cs="Times New Roman"/>
          <w:color w:val="auto"/>
          <w:sz w:val="24"/>
          <w:szCs w:val="24"/>
        </w:rPr>
      </w:pPr>
    </w:p>
    <w:p w14:paraId="7627D650" w14:textId="595E7854" w:rsidR="00E444F3" w:rsidRPr="00AE54BB" w:rsidRDefault="003E3145" w:rsidP="00007415">
      <w:pPr>
        <w:pStyle w:val="NoSpacing"/>
        <w:jc w:val="center"/>
        <w:rPr>
          <w:rStyle w:val="Heading2Char"/>
          <w:rFonts w:ascii="Times New Roman" w:hAnsi="Times New Roman" w:cs="Times New Roman"/>
          <w:color w:val="auto"/>
          <w:sz w:val="28"/>
          <w:szCs w:val="28"/>
        </w:rPr>
      </w:pPr>
      <w:r w:rsidRPr="00AE54BB">
        <w:rPr>
          <w:rFonts w:ascii="Times New Roman" w:hAnsi="Times New Roman" w:cs="Times New Roman"/>
          <w:noProof/>
          <w:sz w:val="28"/>
        </w:rPr>
        <w:drawing>
          <wp:inline distT="0" distB="0" distL="0" distR="0" wp14:anchorId="299D44AE" wp14:editId="56306D91">
            <wp:extent cx="4038794" cy="1190846"/>
            <wp:effectExtent l="0" t="0" r="0" b="9525"/>
            <wp:docPr id="36" name="Picture 36" descr="D:\from desktop\senior project\progress1\usecase\cd.jpg\dentist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cd.jpg\dentist_model.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33036" cy="1189148"/>
                    </a:xfrm>
                    <a:prstGeom prst="rect">
                      <a:avLst/>
                    </a:prstGeom>
                    <a:noFill/>
                    <a:ln>
                      <a:noFill/>
                    </a:ln>
                  </pic:spPr>
                </pic:pic>
              </a:graphicData>
            </a:graphic>
          </wp:inline>
        </w:drawing>
      </w:r>
    </w:p>
    <w:p w14:paraId="7155C35B" w14:textId="77777777" w:rsidR="008E2959" w:rsidRPr="00AE54BB" w:rsidRDefault="008E2959" w:rsidP="00007415">
      <w:pPr>
        <w:pStyle w:val="NoSpacing"/>
        <w:rPr>
          <w:rStyle w:val="Heading2Char"/>
          <w:rFonts w:ascii="Times New Roman" w:hAnsi="Times New Roman" w:cs="Times New Roman"/>
          <w:color w:val="auto"/>
          <w:sz w:val="28"/>
          <w:szCs w:val="28"/>
        </w:rPr>
      </w:pPr>
      <w:bookmarkStart w:id="56" w:name="_Toc393744725"/>
      <w:bookmarkStart w:id="57" w:name="_Toc393747109"/>
      <w:bookmarkStart w:id="58" w:name="_Toc393895669"/>
      <w:bookmarkStart w:id="59" w:name="_Toc393897453"/>
      <w:r w:rsidRPr="00AE54BB">
        <w:rPr>
          <w:rStyle w:val="Heading2Char"/>
          <w:rFonts w:ascii="Times New Roman" w:eastAsiaTheme="minorHAnsi" w:hAnsi="Times New Roman" w:cs="Times New Roman"/>
          <w:color w:val="auto"/>
          <w:sz w:val="24"/>
          <w:szCs w:val="32"/>
        </w:rPr>
        <w:t>Property</w:t>
      </w:r>
      <w:bookmarkEnd w:id="56"/>
      <w:bookmarkEnd w:id="57"/>
      <w:bookmarkEnd w:id="58"/>
      <w:bookmarkEnd w:id="59"/>
    </w:p>
    <w:p w14:paraId="0234637D" w14:textId="77777777" w:rsidR="008E2959" w:rsidRPr="00AE54BB" w:rsidRDefault="008E2959" w:rsidP="00FC6A41">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1D10CF" w:rsidRPr="00AE54BB" w14:paraId="59E6B946" w14:textId="77777777" w:rsidTr="006E0A2A">
        <w:trPr>
          <w:trHeight w:val="191"/>
          <w:jc w:val="center"/>
        </w:trPr>
        <w:tc>
          <w:tcPr>
            <w:tcW w:w="562" w:type="dxa"/>
            <w:shd w:val="clear" w:color="auto" w:fill="D9D9D9"/>
            <w:vAlign w:val="center"/>
          </w:tcPr>
          <w:p w14:paraId="2ED95567" w14:textId="77777777" w:rsidR="008E2959" w:rsidRPr="00AE54BB" w:rsidRDefault="008E2959" w:rsidP="006E0A2A">
            <w:pPr>
              <w:pStyle w:val="NoSpacing"/>
              <w:jc w:val="center"/>
              <w:rPr>
                <w:rStyle w:val="Heading2Char"/>
                <w:rFonts w:ascii="Times New Roman" w:hAnsi="Times New Roman" w:cs="Times New Roman"/>
                <w:color w:val="auto"/>
                <w:sz w:val="24"/>
                <w:szCs w:val="24"/>
              </w:rPr>
            </w:pPr>
            <w:bookmarkStart w:id="60" w:name="_Toc393744726"/>
            <w:bookmarkStart w:id="61" w:name="_Toc393747110"/>
            <w:bookmarkStart w:id="62" w:name="_Toc393895670"/>
            <w:bookmarkStart w:id="63" w:name="_Toc393897454"/>
            <w:r w:rsidRPr="00AE54BB">
              <w:rPr>
                <w:rStyle w:val="Heading2Char"/>
                <w:rFonts w:ascii="Times New Roman" w:hAnsi="Times New Roman" w:cs="Times New Roman"/>
                <w:color w:val="auto"/>
                <w:sz w:val="24"/>
                <w:szCs w:val="24"/>
              </w:rPr>
              <w:t>ID</w:t>
            </w:r>
            <w:bookmarkEnd w:id="60"/>
            <w:bookmarkEnd w:id="61"/>
            <w:bookmarkEnd w:id="62"/>
            <w:bookmarkEnd w:id="63"/>
          </w:p>
        </w:tc>
        <w:tc>
          <w:tcPr>
            <w:tcW w:w="2807" w:type="dxa"/>
            <w:shd w:val="clear" w:color="auto" w:fill="D9D9D9"/>
            <w:vAlign w:val="center"/>
          </w:tcPr>
          <w:p w14:paraId="62AE2397" w14:textId="77777777" w:rsidR="008E2959" w:rsidRPr="00AE54BB" w:rsidRDefault="008E2959" w:rsidP="006E0A2A">
            <w:pPr>
              <w:pStyle w:val="NoSpacing"/>
              <w:jc w:val="center"/>
              <w:rPr>
                <w:rStyle w:val="Heading2Char"/>
                <w:rFonts w:ascii="Times New Roman" w:hAnsi="Times New Roman" w:cs="Times New Roman"/>
                <w:color w:val="auto"/>
                <w:sz w:val="24"/>
                <w:szCs w:val="24"/>
              </w:rPr>
            </w:pPr>
            <w:bookmarkStart w:id="64" w:name="_Toc393744727"/>
            <w:bookmarkStart w:id="65" w:name="_Toc393747111"/>
            <w:bookmarkStart w:id="66" w:name="_Toc393895671"/>
            <w:bookmarkStart w:id="67" w:name="_Toc393897455"/>
            <w:r w:rsidRPr="00AE54BB">
              <w:rPr>
                <w:rStyle w:val="Heading2Char"/>
                <w:rFonts w:ascii="Times New Roman" w:hAnsi="Times New Roman" w:cs="Times New Roman"/>
                <w:color w:val="auto"/>
                <w:sz w:val="24"/>
                <w:szCs w:val="24"/>
              </w:rPr>
              <w:t>Name</w:t>
            </w:r>
            <w:bookmarkEnd w:id="64"/>
            <w:bookmarkEnd w:id="65"/>
            <w:bookmarkEnd w:id="66"/>
            <w:bookmarkEnd w:id="67"/>
          </w:p>
        </w:tc>
        <w:tc>
          <w:tcPr>
            <w:tcW w:w="4018" w:type="dxa"/>
            <w:shd w:val="clear" w:color="auto" w:fill="D9D9D9"/>
            <w:vAlign w:val="center"/>
          </w:tcPr>
          <w:p w14:paraId="4D983A29" w14:textId="77777777" w:rsidR="008E2959" w:rsidRPr="00AE54BB" w:rsidRDefault="008E2959" w:rsidP="006E0A2A">
            <w:pPr>
              <w:pStyle w:val="NoSpacing"/>
              <w:jc w:val="center"/>
              <w:rPr>
                <w:rStyle w:val="Heading2Char"/>
                <w:rFonts w:ascii="Times New Roman" w:hAnsi="Times New Roman" w:cs="Times New Roman"/>
                <w:color w:val="auto"/>
                <w:sz w:val="24"/>
                <w:szCs w:val="24"/>
              </w:rPr>
            </w:pPr>
            <w:bookmarkStart w:id="68" w:name="_Toc393744728"/>
            <w:bookmarkStart w:id="69" w:name="_Toc393747112"/>
            <w:bookmarkStart w:id="70" w:name="_Toc393895672"/>
            <w:bookmarkStart w:id="71" w:name="_Toc393897456"/>
            <w:r w:rsidRPr="00AE54BB">
              <w:rPr>
                <w:rStyle w:val="Heading2Char"/>
                <w:rFonts w:ascii="Times New Roman" w:hAnsi="Times New Roman" w:cs="Times New Roman"/>
                <w:color w:val="auto"/>
                <w:sz w:val="24"/>
                <w:szCs w:val="24"/>
              </w:rPr>
              <w:t>Description</w:t>
            </w:r>
            <w:bookmarkEnd w:id="68"/>
            <w:bookmarkEnd w:id="69"/>
            <w:bookmarkEnd w:id="70"/>
            <w:bookmarkEnd w:id="71"/>
          </w:p>
        </w:tc>
        <w:tc>
          <w:tcPr>
            <w:tcW w:w="1855" w:type="dxa"/>
            <w:shd w:val="clear" w:color="auto" w:fill="D9D9D9"/>
            <w:vAlign w:val="center"/>
          </w:tcPr>
          <w:p w14:paraId="63FC1CB8" w14:textId="77777777" w:rsidR="008E2959" w:rsidRPr="00AE54BB" w:rsidRDefault="008E2959" w:rsidP="006E0A2A">
            <w:pPr>
              <w:pStyle w:val="NoSpacing"/>
              <w:jc w:val="center"/>
              <w:rPr>
                <w:rStyle w:val="Heading2Char"/>
                <w:rFonts w:ascii="Times New Roman" w:hAnsi="Times New Roman" w:cs="Times New Roman"/>
                <w:color w:val="auto"/>
                <w:sz w:val="24"/>
                <w:szCs w:val="24"/>
              </w:rPr>
            </w:pPr>
            <w:bookmarkStart w:id="72" w:name="_Toc393744729"/>
            <w:bookmarkStart w:id="73" w:name="_Toc393747113"/>
            <w:bookmarkStart w:id="74" w:name="_Toc393895673"/>
            <w:bookmarkStart w:id="75" w:name="_Toc393897457"/>
            <w:r w:rsidRPr="00AE54BB">
              <w:rPr>
                <w:rStyle w:val="Heading2Char"/>
                <w:rFonts w:ascii="Times New Roman" w:hAnsi="Times New Roman" w:cs="Times New Roman"/>
                <w:color w:val="auto"/>
                <w:sz w:val="24"/>
                <w:szCs w:val="24"/>
              </w:rPr>
              <w:t>Remark</w:t>
            </w:r>
            <w:bookmarkEnd w:id="72"/>
            <w:bookmarkEnd w:id="73"/>
            <w:bookmarkEnd w:id="74"/>
            <w:bookmarkEnd w:id="75"/>
          </w:p>
        </w:tc>
      </w:tr>
      <w:tr w:rsidR="001D10CF" w:rsidRPr="00AE54BB" w14:paraId="2BAD8352" w14:textId="77777777" w:rsidTr="006E0A2A">
        <w:trPr>
          <w:trHeight w:val="321"/>
          <w:jc w:val="center"/>
        </w:trPr>
        <w:tc>
          <w:tcPr>
            <w:tcW w:w="562" w:type="dxa"/>
            <w:vAlign w:val="center"/>
          </w:tcPr>
          <w:p w14:paraId="035EAAFE" w14:textId="77777777" w:rsidR="008E2959" w:rsidRPr="00AE54BB" w:rsidRDefault="00BF70E6" w:rsidP="006E0A2A">
            <w:pPr>
              <w:pStyle w:val="NoSpacing"/>
              <w:jc w:val="center"/>
              <w:rPr>
                <w:rStyle w:val="Heading2Char"/>
                <w:rFonts w:ascii="Times New Roman" w:hAnsi="Times New Roman" w:cs="Times New Roman"/>
                <w:b w:val="0"/>
                <w:color w:val="auto"/>
                <w:sz w:val="24"/>
                <w:szCs w:val="24"/>
              </w:rPr>
            </w:pPr>
            <w:bookmarkStart w:id="76" w:name="_Toc393744730"/>
            <w:bookmarkStart w:id="77" w:name="_Toc393747114"/>
            <w:bookmarkStart w:id="78" w:name="_Toc393895674"/>
            <w:bookmarkStart w:id="79" w:name="_Toc393897458"/>
            <w:r w:rsidRPr="00AE54BB">
              <w:rPr>
                <w:rStyle w:val="Heading2Char"/>
                <w:rFonts w:ascii="Times New Roman" w:hAnsi="Times New Roman" w:cs="Times New Roman"/>
                <w:b w:val="0"/>
                <w:color w:val="auto"/>
                <w:sz w:val="24"/>
                <w:szCs w:val="24"/>
              </w:rPr>
              <w:t>-</w:t>
            </w:r>
            <w:bookmarkEnd w:id="76"/>
            <w:bookmarkEnd w:id="77"/>
            <w:bookmarkEnd w:id="78"/>
            <w:bookmarkEnd w:id="79"/>
          </w:p>
        </w:tc>
        <w:tc>
          <w:tcPr>
            <w:tcW w:w="2807" w:type="dxa"/>
            <w:vAlign w:val="center"/>
          </w:tcPr>
          <w:p w14:paraId="61D28FB7" w14:textId="77777777" w:rsidR="008E2959" w:rsidRPr="00AE54BB" w:rsidRDefault="00BF70E6" w:rsidP="006E0A2A">
            <w:pPr>
              <w:pStyle w:val="NoSpacing"/>
              <w:jc w:val="center"/>
              <w:rPr>
                <w:rStyle w:val="Heading2Char"/>
                <w:rFonts w:ascii="Times New Roman" w:hAnsi="Times New Roman" w:cs="Times New Roman"/>
                <w:b w:val="0"/>
                <w:color w:val="auto"/>
                <w:sz w:val="24"/>
                <w:szCs w:val="24"/>
              </w:rPr>
            </w:pPr>
            <w:bookmarkStart w:id="80" w:name="_Toc393744731"/>
            <w:bookmarkStart w:id="81" w:name="_Toc393747115"/>
            <w:bookmarkStart w:id="82" w:name="_Toc393895675"/>
            <w:bookmarkStart w:id="83" w:name="_Toc393897459"/>
            <w:r w:rsidRPr="00AE54BB">
              <w:rPr>
                <w:rStyle w:val="Heading2Char"/>
                <w:rFonts w:ascii="Times New Roman" w:hAnsi="Times New Roman" w:cs="Times New Roman"/>
                <w:b w:val="0"/>
                <w:color w:val="auto"/>
                <w:sz w:val="24"/>
                <w:szCs w:val="24"/>
              </w:rPr>
              <w:t>-</w:t>
            </w:r>
            <w:bookmarkEnd w:id="80"/>
            <w:bookmarkEnd w:id="81"/>
            <w:bookmarkEnd w:id="82"/>
            <w:bookmarkEnd w:id="83"/>
          </w:p>
        </w:tc>
        <w:tc>
          <w:tcPr>
            <w:tcW w:w="4018" w:type="dxa"/>
            <w:vAlign w:val="center"/>
          </w:tcPr>
          <w:p w14:paraId="65E03738" w14:textId="77777777" w:rsidR="008E2959" w:rsidRPr="00AE54BB" w:rsidRDefault="00BF70E6" w:rsidP="006E0A2A">
            <w:pPr>
              <w:pStyle w:val="NoSpacing"/>
              <w:jc w:val="center"/>
              <w:rPr>
                <w:rStyle w:val="Heading2Char"/>
                <w:rFonts w:ascii="Times New Roman" w:eastAsiaTheme="minorHAnsi" w:hAnsi="Times New Roman" w:cs="Times New Roman"/>
                <w:b w:val="0"/>
                <w:bCs w:val="0"/>
                <w:color w:val="auto"/>
                <w:sz w:val="24"/>
                <w:szCs w:val="24"/>
                <w:lang w:bidi="ar-SA"/>
              </w:rPr>
            </w:pPr>
            <w:r w:rsidRPr="00AE54BB">
              <w:rPr>
                <w:rFonts w:ascii="Times New Roman" w:hAnsi="Times New Roman" w:cs="Times New Roman"/>
              </w:rPr>
              <w:t>-</w:t>
            </w:r>
          </w:p>
        </w:tc>
        <w:tc>
          <w:tcPr>
            <w:tcW w:w="1855" w:type="dxa"/>
            <w:vAlign w:val="center"/>
          </w:tcPr>
          <w:p w14:paraId="65B35414" w14:textId="77777777" w:rsidR="008E2959" w:rsidRPr="00AE54BB" w:rsidRDefault="001D10CF" w:rsidP="006E0A2A">
            <w:pPr>
              <w:pStyle w:val="NoSpacing"/>
              <w:jc w:val="center"/>
              <w:rPr>
                <w:rStyle w:val="Heading2Char"/>
                <w:rFonts w:ascii="Times New Roman" w:hAnsi="Times New Roman" w:cs="Times New Roman"/>
                <w:b w:val="0"/>
                <w:color w:val="auto"/>
                <w:sz w:val="24"/>
                <w:szCs w:val="24"/>
              </w:rPr>
            </w:pPr>
            <w:bookmarkStart w:id="84" w:name="_Toc393744732"/>
            <w:bookmarkStart w:id="85" w:name="_Toc393747116"/>
            <w:bookmarkStart w:id="86" w:name="_Toc393895676"/>
            <w:bookmarkStart w:id="87" w:name="_Toc393897460"/>
            <w:r w:rsidRPr="00AE54BB">
              <w:rPr>
                <w:rStyle w:val="Heading2Char"/>
                <w:rFonts w:ascii="Times New Roman" w:hAnsi="Times New Roman" w:cs="Times New Roman"/>
                <w:b w:val="0"/>
                <w:color w:val="auto"/>
                <w:sz w:val="24"/>
                <w:szCs w:val="24"/>
              </w:rPr>
              <w:t>-</w:t>
            </w:r>
            <w:bookmarkEnd w:id="84"/>
            <w:bookmarkEnd w:id="85"/>
            <w:bookmarkEnd w:id="86"/>
            <w:bookmarkEnd w:id="87"/>
          </w:p>
        </w:tc>
      </w:tr>
    </w:tbl>
    <w:p w14:paraId="3A93A486" w14:textId="77777777" w:rsidR="0033450A" w:rsidRPr="00AE54BB" w:rsidRDefault="0033450A" w:rsidP="00FC6A41">
      <w:pPr>
        <w:pStyle w:val="NoSpacing"/>
        <w:rPr>
          <w:rStyle w:val="Heading2Char"/>
          <w:rFonts w:ascii="Times New Roman" w:hAnsi="Times New Roman" w:cs="Times New Roman"/>
          <w:color w:val="auto"/>
          <w:sz w:val="24"/>
          <w:szCs w:val="24"/>
        </w:rPr>
      </w:pPr>
    </w:p>
    <w:p w14:paraId="4D1B8A50" w14:textId="77777777" w:rsidR="0033450A" w:rsidRPr="00AE54BB" w:rsidRDefault="0033450A" w:rsidP="00FC6A41">
      <w:pPr>
        <w:pStyle w:val="NoSpacing"/>
        <w:rPr>
          <w:rStyle w:val="Heading2Char"/>
          <w:rFonts w:ascii="Times New Roman" w:hAnsi="Times New Roman" w:cs="Times New Roman"/>
          <w:color w:val="auto"/>
          <w:sz w:val="24"/>
          <w:szCs w:val="24"/>
        </w:rPr>
      </w:pPr>
      <w:bookmarkStart w:id="88" w:name="_Toc393744733"/>
      <w:bookmarkStart w:id="89" w:name="_Toc393747117"/>
      <w:bookmarkStart w:id="90" w:name="_Toc393895677"/>
      <w:bookmarkStart w:id="91" w:name="_Toc393897461"/>
      <w:r w:rsidRPr="00AE54BB">
        <w:rPr>
          <w:rStyle w:val="Heading2Char"/>
          <w:rFonts w:ascii="Times New Roman" w:hAnsi="Times New Roman" w:cs="Times New Roman"/>
          <w:color w:val="auto"/>
          <w:sz w:val="24"/>
          <w:szCs w:val="24"/>
        </w:rPr>
        <w:t>Method</w:t>
      </w:r>
      <w:bookmarkEnd w:id="88"/>
      <w:bookmarkEnd w:id="89"/>
      <w:bookmarkEnd w:id="90"/>
      <w:bookmarkEnd w:id="91"/>
    </w:p>
    <w:p w14:paraId="3495EC8A" w14:textId="77777777" w:rsidR="0033450A" w:rsidRPr="00AE54BB" w:rsidRDefault="0033450A" w:rsidP="00FC6A41">
      <w:pPr>
        <w:pStyle w:val="NoSpacing"/>
        <w:rPr>
          <w:rStyle w:val="Heading2Char"/>
          <w:rFonts w:ascii="Times New Roman" w:hAnsi="Times New Roman" w:cs="Times New Roman"/>
          <w:color w:val="auto"/>
          <w:sz w:val="24"/>
          <w:szCs w:val="24"/>
        </w:rPr>
      </w:pPr>
    </w:p>
    <w:tbl>
      <w:tblPr>
        <w:tblStyle w:val="TableGrid"/>
        <w:tblW w:w="9209" w:type="dxa"/>
        <w:tblLayout w:type="fixed"/>
        <w:tblLook w:val="04A0" w:firstRow="1" w:lastRow="0" w:firstColumn="1" w:lastColumn="0" w:noHBand="0" w:noVBand="1"/>
      </w:tblPr>
      <w:tblGrid>
        <w:gridCol w:w="562"/>
        <w:gridCol w:w="2552"/>
        <w:gridCol w:w="2551"/>
        <w:gridCol w:w="2127"/>
        <w:gridCol w:w="1417"/>
      </w:tblGrid>
      <w:tr w:rsidR="007757BD" w:rsidRPr="00AE54BB" w14:paraId="269D9736" w14:textId="77777777" w:rsidTr="00D03214">
        <w:trPr>
          <w:trHeight w:val="191"/>
        </w:trPr>
        <w:tc>
          <w:tcPr>
            <w:tcW w:w="562" w:type="dxa"/>
            <w:shd w:val="clear" w:color="auto" w:fill="D9D9D9"/>
            <w:vAlign w:val="center"/>
          </w:tcPr>
          <w:p w14:paraId="76A03CED" w14:textId="77777777" w:rsidR="007757BD" w:rsidRPr="00AE54BB" w:rsidRDefault="007757BD" w:rsidP="006E0A2A">
            <w:pPr>
              <w:pStyle w:val="NoSpacing"/>
              <w:jc w:val="center"/>
              <w:rPr>
                <w:rStyle w:val="Heading2Char"/>
                <w:rFonts w:ascii="Times New Roman" w:hAnsi="Times New Roman" w:cs="Times New Roman"/>
                <w:color w:val="auto"/>
                <w:sz w:val="24"/>
                <w:szCs w:val="24"/>
              </w:rPr>
            </w:pPr>
            <w:bookmarkStart w:id="92" w:name="_Toc393744734"/>
            <w:bookmarkStart w:id="93" w:name="_Toc393747118"/>
            <w:bookmarkStart w:id="94" w:name="_Toc393895678"/>
            <w:bookmarkStart w:id="95" w:name="_Toc393897462"/>
            <w:r w:rsidRPr="00AE54BB">
              <w:rPr>
                <w:rStyle w:val="Heading2Char"/>
                <w:rFonts w:ascii="Times New Roman" w:hAnsi="Times New Roman" w:cs="Times New Roman"/>
                <w:color w:val="auto"/>
                <w:sz w:val="24"/>
                <w:szCs w:val="24"/>
              </w:rPr>
              <w:t>ID</w:t>
            </w:r>
            <w:bookmarkEnd w:id="92"/>
            <w:bookmarkEnd w:id="93"/>
            <w:bookmarkEnd w:id="94"/>
            <w:bookmarkEnd w:id="95"/>
          </w:p>
        </w:tc>
        <w:tc>
          <w:tcPr>
            <w:tcW w:w="2552" w:type="dxa"/>
            <w:shd w:val="clear" w:color="auto" w:fill="D9D9D9"/>
            <w:vAlign w:val="center"/>
          </w:tcPr>
          <w:p w14:paraId="7C4E4548" w14:textId="77777777" w:rsidR="007757BD" w:rsidRPr="00AE54BB" w:rsidRDefault="007757BD" w:rsidP="006E0A2A">
            <w:pPr>
              <w:pStyle w:val="NoSpacing"/>
              <w:jc w:val="center"/>
              <w:rPr>
                <w:rStyle w:val="Heading2Char"/>
                <w:rFonts w:ascii="Times New Roman" w:hAnsi="Times New Roman" w:cs="Times New Roman"/>
                <w:color w:val="auto"/>
                <w:sz w:val="24"/>
                <w:szCs w:val="24"/>
              </w:rPr>
            </w:pPr>
            <w:bookmarkStart w:id="96" w:name="_Toc393744735"/>
            <w:bookmarkStart w:id="97" w:name="_Toc393747119"/>
            <w:bookmarkStart w:id="98" w:name="_Toc393895679"/>
            <w:bookmarkStart w:id="99" w:name="_Toc393897463"/>
            <w:r w:rsidRPr="00AE54BB">
              <w:rPr>
                <w:rStyle w:val="Heading2Char"/>
                <w:rFonts w:ascii="Times New Roman" w:hAnsi="Times New Roman" w:cs="Times New Roman"/>
                <w:color w:val="auto"/>
                <w:sz w:val="24"/>
                <w:szCs w:val="24"/>
              </w:rPr>
              <w:t>Name</w:t>
            </w:r>
            <w:bookmarkEnd w:id="96"/>
            <w:bookmarkEnd w:id="97"/>
            <w:bookmarkEnd w:id="98"/>
            <w:bookmarkEnd w:id="99"/>
          </w:p>
        </w:tc>
        <w:tc>
          <w:tcPr>
            <w:tcW w:w="2551" w:type="dxa"/>
            <w:shd w:val="clear" w:color="auto" w:fill="D9D9D9"/>
            <w:vAlign w:val="center"/>
          </w:tcPr>
          <w:p w14:paraId="61C4DEA7" w14:textId="77777777" w:rsidR="007757BD" w:rsidRPr="00AE54BB" w:rsidRDefault="007757BD" w:rsidP="006E0A2A">
            <w:pPr>
              <w:pStyle w:val="NoSpacing"/>
              <w:jc w:val="center"/>
              <w:rPr>
                <w:rStyle w:val="Heading2Char"/>
                <w:rFonts w:ascii="Times New Roman" w:hAnsi="Times New Roman" w:cs="Times New Roman"/>
                <w:color w:val="auto"/>
                <w:sz w:val="24"/>
                <w:szCs w:val="24"/>
              </w:rPr>
            </w:pPr>
            <w:bookmarkStart w:id="100" w:name="_Toc393744736"/>
            <w:bookmarkStart w:id="101" w:name="_Toc393747120"/>
            <w:bookmarkStart w:id="102" w:name="_Toc393895680"/>
            <w:bookmarkStart w:id="103" w:name="_Toc393897464"/>
            <w:r w:rsidRPr="00AE54BB">
              <w:rPr>
                <w:rStyle w:val="Heading2Char"/>
                <w:rFonts w:ascii="Times New Roman" w:hAnsi="Times New Roman" w:cs="Times New Roman"/>
                <w:color w:val="auto"/>
                <w:sz w:val="24"/>
                <w:szCs w:val="24"/>
              </w:rPr>
              <w:t>Description</w:t>
            </w:r>
            <w:bookmarkEnd w:id="100"/>
            <w:bookmarkEnd w:id="101"/>
            <w:bookmarkEnd w:id="102"/>
            <w:bookmarkEnd w:id="103"/>
          </w:p>
        </w:tc>
        <w:tc>
          <w:tcPr>
            <w:tcW w:w="2127" w:type="dxa"/>
            <w:shd w:val="clear" w:color="auto" w:fill="D9D9D9"/>
            <w:vAlign w:val="center"/>
          </w:tcPr>
          <w:p w14:paraId="589EA47A" w14:textId="77777777" w:rsidR="007757BD" w:rsidRPr="00AE54BB" w:rsidRDefault="007757BD" w:rsidP="00D03214">
            <w:pPr>
              <w:pStyle w:val="NoSpacing"/>
              <w:jc w:val="center"/>
              <w:rPr>
                <w:rStyle w:val="Heading2Char"/>
                <w:rFonts w:ascii="Times New Roman" w:hAnsi="Times New Roman" w:cs="Times New Roman"/>
                <w:color w:val="auto"/>
                <w:sz w:val="24"/>
                <w:szCs w:val="24"/>
              </w:rPr>
            </w:pPr>
            <w:bookmarkStart w:id="104" w:name="_Toc393744737"/>
            <w:bookmarkStart w:id="105" w:name="_Toc393747121"/>
            <w:bookmarkStart w:id="106" w:name="_Toc393895681"/>
            <w:bookmarkStart w:id="107" w:name="_Toc393897465"/>
            <w:r w:rsidRPr="00AE54BB">
              <w:rPr>
                <w:rStyle w:val="Heading2Char"/>
                <w:rFonts w:ascii="Times New Roman" w:hAnsi="Times New Roman" w:cs="Times New Roman"/>
                <w:color w:val="auto"/>
                <w:sz w:val="24"/>
                <w:szCs w:val="24"/>
              </w:rPr>
              <w:t>Parameters</w:t>
            </w:r>
            <w:bookmarkEnd w:id="104"/>
            <w:bookmarkEnd w:id="105"/>
            <w:bookmarkEnd w:id="106"/>
            <w:bookmarkEnd w:id="107"/>
          </w:p>
        </w:tc>
        <w:tc>
          <w:tcPr>
            <w:tcW w:w="1417" w:type="dxa"/>
            <w:shd w:val="clear" w:color="auto" w:fill="D9D9D9"/>
            <w:vAlign w:val="center"/>
          </w:tcPr>
          <w:p w14:paraId="5918C72B" w14:textId="79288CAA" w:rsidR="007757BD" w:rsidRPr="00AE54BB" w:rsidRDefault="007757BD" w:rsidP="00D03214">
            <w:pPr>
              <w:pStyle w:val="NoSpacing"/>
              <w:jc w:val="center"/>
              <w:rPr>
                <w:rStyle w:val="Heading2Char"/>
                <w:rFonts w:ascii="Times New Roman" w:hAnsi="Times New Roman" w:cs="Times New Roman"/>
                <w:color w:val="auto"/>
                <w:sz w:val="24"/>
                <w:szCs w:val="24"/>
              </w:rPr>
            </w:pPr>
            <w:bookmarkStart w:id="108" w:name="_Toc393744738"/>
            <w:bookmarkStart w:id="109" w:name="_Toc393747122"/>
            <w:bookmarkStart w:id="110" w:name="_Toc393895682"/>
            <w:bookmarkStart w:id="111" w:name="_Toc393897466"/>
            <w:r w:rsidRPr="00AE54BB">
              <w:rPr>
                <w:rStyle w:val="Heading2Char"/>
                <w:rFonts w:ascii="Times New Roman" w:hAnsi="Times New Roman" w:cs="Times New Roman"/>
                <w:color w:val="auto"/>
                <w:sz w:val="24"/>
                <w:szCs w:val="24"/>
              </w:rPr>
              <w:t>Return</w:t>
            </w:r>
            <w:bookmarkEnd w:id="108"/>
            <w:bookmarkEnd w:id="109"/>
            <w:bookmarkEnd w:id="110"/>
            <w:bookmarkEnd w:id="111"/>
          </w:p>
        </w:tc>
      </w:tr>
      <w:tr w:rsidR="007757BD" w:rsidRPr="00AE54BB" w14:paraId="35E8B051" w14:textId="77777777" w:rsidTr="00D03214">
        <w:tc>
          <w:tcPr>
            <w:tcW w:w="562" w:type="dxa"/>
            <w:vAlign w:val="center"/>
          </w:tcPr>
          <w:p w14:paraId="06BEBD40" w14:textId="77777777" w:rsidR="007757BD" w:rsidRPr="00AE54BB" w:rsidRDefault="007757BD" w:rsidP="006E0A2A">
            <w:pPr>
              <w:pStyle w:val="NoSpacing"/>
              <w:rPr>
                <w:rStyle w:val="Heading2Char"/>
                <w:rFonts w:ascii="Times New Roman" w:hAnsi="Times New Roman" w:cs="Times New Roman"/>
                <w:b w:val="0"/>
                <w:color w:val="auto"/>
                <w:sz w:val="24"/>
                <w:szCs w:val="24"/>
              </w:rPr>
            </w:pPr>
            <w:bookmarkStart w:id="112" w:name="_Toc393744739"/>
            <w:bookmarkStart w:id="113" w:name="_Toc393747123"/>
            <w:bookmarkStart w:id="114" w:name="_Toc393895683"/>
            <w:bookmarkStart w:id="115" w:name="_Toc393897467"/>
            <w:r w:rsidRPr="00AE54BB">
              <w:rPr>
                <w:rStyle w:val="Heading2Char"/>
                <w:rFonts w:ascii="Times New Roman" w:hAnsi="Times New Roman" w:cs="Times New Roman"/>
                <w:b w:val="0"/>
                <w:color w:val="auto"/>
                <w:sz w:val="24"/>
                <w:szCs w:val="24"/>
              </w:rPr>
              <w:t>1</w:t>
            </w:r>
            <w:bookmarkEnd w:id="112"/>
            <w:bookmarkEnd w:id="113"/>
            <w:bookmarkEnd w:id="114"/>
            <w:bookmarkEnd w:id="115"/>
          </w:p>
        </w:tc>
        <w:tc>
          <w:tcPr>
            <w:tcW w:w="2552" w:type="dxa"/>
            <w:vAlign w:val="center"/>
          </w:tcPr>
          <w:p w14:paraId="5E6EF06D" w14:textId="23A94A80" w:rsidR="007757BD" w:rsidRPr="00AE54BB" w:rsidRDefault="007757BD" w:rsidP="00FC6A41">
            <w:pPr>
              <w:pStyle w:val="NoSpacing"/>
              <w:rPr>
                <w:rStyle w:val="Heading2Char"/>
                <w:rFonts w:ascii="Times New Roman" w:hAnsi="Times New Roman" w:cs="Times New Roman"/>
                <w:b w:val="0"/>
                <w:color w:val="auto"/>
                <w:sz w:val="24"/>
                <w:szCs w:val="24"/>
              </w:rPr>
            </w:pPr>
            <w:bookmarkStart w:id="116" w:name="_Toc393744740"/>
            <w:bookmarkStart w:id="117" w:name="_Toc393747124"/>
            <w:bookmarkStart w:id="118" w:name="_Toc393895684"/>
            <w:bookmarkStart w:id="119" w:name="_Toc393897468"/>
            <w:r w:rsidRPr="00AE54BB">
              <w:rPr>
                <w:rStyle w:val="Heading2Char"/>
                <w:rFonts w:ascii="Times New Roman" w:hAnsi="Times New Roman" w:cs="Times New Roman"/>
                <w:b w:val="0"/>
                <w:color w:val="auto"/>
                <w:sz w:val="24"/>
                <w:szCs w:val="24"/>
              </w:rPr>
              <w:t>login</w:t>
            </w:r>
            <w:bookmarkEnd w:id="116"/>
            <w:bookmarkEnd w:id="117"/>
            <w:bookmarkEnd w:id="118"/>
            <w:bookmarkEnd w:id="119"/>
          </w:p>
        </w:tc>
        <w:tc>
          <w:tcPr>
            <w:tcW w:w="2551" w:type="dxa"/>
            <w:vAlign w:val="center"/>
          </w:tcPr>
          <w:p w14:paraId="610A7DEE" w14:textId="18496C78" w:rsidR="007757BD" w:rsidRPr="00AE54BB" w:rsidRDefault="007757BD" w:rsidP="00FC6A41">
            <w:pPr>
              <w:pStyle w:val="NoSpacing"/>
              <w:rPr>
                <w:rStyle w:val="Heading2Char"/>
                <w:rFonts w:ascii="Times New Roman" w:eastAsiaTheme="minorHAnsi" w:hAnsi="Times New Roman" w:cs="Times New Roman"/>
                <w:b w:val="0"/>
                <w:bCs w:val="0"/>
                <w:color w:val="auto"/>
                <w:sz w:val="24"/>
                <w:szCs w:val="24"/>
                <w:lang w:bidi="ar-SA"/>
              </w:rPr>
            </w:pPr>
            <w:r w:rsidRPr="00AE54BB">
              <w:rPr>
                <w:rFonts w:ascii="Times New Roman" w:hAnsi="Times New Roman" w:cs="Times New Roman"/>
                <w:sz w:val="24"/>
                <w:szCs w:val="24"/>
              </w:rPr>
              <w:t xml:space="preserve">Method uses to login for </w:t>
            </w:r>
            <w:r w:rsidR="007D1288" w:rsidRPr="00AE54BB">
              <w:rPr>
                <w:rStyle w:val="Heading2Char"/>
                <w:rFonts w:ascii="Times New Roman" w:eastAsiaTheme="minorHAnsi" w:hAnsi="Times New Roman" w:cs="Times New Roman"/>
                <w:b w:val="0"/>
                <w:bCs w:val="0"/>
                <w:color w:val="auto"/>
                <w:sz w:val="24"/>
                <w:szCs w:val="24"/>
                <w:lang w:bidi="ar-SA"/>
              </w:rPr>
              <w:t>dentist</w:t>
            </w:r>
          </w:p>
        </w:tc>
        <w:tc>
          <w:tcPr>
            <w:tcW w:w="2127" w:type="dxa"/>
            <w:vAlign w:val="center"/>
          </w:tcPr>
          <w:p w14:paraId="6A8E08B9" w14:textId="77777777" w:rsidR="007757BD" w:rsidRPr="00AE54BB" w:rsidRDefault="007757BD" w:rsidP="00D03214">
            <w:pPr>
              <w:pStyle w:val="NoSpacing"/>
              <w:jc w:val="center"/>
              <w:rPr>
                <w:rStyle w:val="Heading2Char"/>
                <w:rFonts w:ascii="Times New Roman" w:hAnsi="Times New Roman" w:cs="Times New Roman"/>
                <w:b w:val="0"/>
                <w:color w:val="auto"/>
                <w:sz w:val="24"/>
                <w:szCs w:val="24"/>
              </w:rPr>
            </w:pPr>
            <w:bookmarkStart w:id="120" w:name="_Toc393744741"/>
            <w:bookmarkStart w:id="121" w:name="_Toc393747125"/>
            <w:bookmarkStart w:id="122" w:name="_Toc393895685"/>
            <w:bookmarkStart w:id="123" w:name="_Toc393897469"/>
            <w:r w:rsidRPr="00AE54BB">
              <w:rPr>
                <w:rStyle w:val="Heading2Char"/>
                <w:rFonts w:ascii="Times New Roman" w:hAnsi="Times New Roman" w:cs="Times New Roman"/>
                <w:b w:val="0"/>
                <w:color w:val="auto"/>
                <w:sz w:val="24"/>
                <w:szCs w:val="24"/>
              </w:rPr>
              <w:t>$dentistID:varchar,</w:t>
            </w:r>
            <w:bookmarkEnd w:id="120"/>
            <w:bookmarkEnd w:id="121"/>
            <w:bookmarkEnd w:id="122"/>
            <w:bookmarkEnd w:id="123"/>
          </w:p>
          <w:p w14:paraId="65F1854F" w14:textId="77777777" w:rsidR="007757BD" w:rsidRPr="00AE54BB" w:rsidRDefault="007757BD" w:rsidP="00D03214">
            <w:pPr>
              <w:pStyle w:val="NoSpacing"/>
              <w:jc w:val="center"/>
              <w:rPr>
                <w:rStyle w:val="Heading2Char"/>
                <w:rFonts w:ascii="Times New Roman" w:hAnsi="Times New Roman" w:cs="Times New Roman"/>
                <w:b w:val="0"/>
                <w:color w:val="auto"/>
                <w:sz w:val="24"/>
                <w:szCs w:val="24"/>
              </w:rPr>
            </w:pPr>
            <w:bookmarkStart w:id="124" w:name="_Toc393744742"/>
            <w:bookmarkStart w:id="125" w:name="_Toc393747126"/>
            <w:bookmarkStart w:id="126" w:name="_Toc393895686"/>
            <w:bookmarkStart w:id="127" w:name="_Toc393897470"/>
            <w:r w:rsidRPr="00AE54BB">
              <w:rPr>
                <w:rStyle w:val="Heading2Char"/>
                <w:rFonts w:ascii="Times New Roman" w:hAnsi="Times New Roman" w:cs="Times New Roman"/>
                <w:b w:val="0"/>
                <w:color w:val="auto"/>
                <w:sz w:val="24"/>
                <w:szCs w:val="24"/>
              </w:rPr>
              <w:t>$password:varchar</w:t>
            </w:r>
            <w:bookmarkEnd w:id="124"/>
            <w:bookmarkEnd w:id="125"/>
            <w:bookmarkEnd w:id="126"/>
            <w:bookmarkEnd w:id="127"/>
          </w:p>
        </w:tc>
        <w:tc>
          <w:tcPr>
            <w:tcW w:w="1417" w:type="dxa"/>
            <w:vAlign w:val="center"/>
          </w:tcPr>
          <w:p w14:paraId="7D941B4F" w14:textId="03264BAA" w:rsidR="007757BD" w:rsidRPr="00AE54BB" w:rsidRDefault="00E75701" w:rsidP="00D03214">
            <w:pPr>
              <w:pStyle w:val="NoSpacing"/>
              <w:jc w:val="center"/>
              <w:rPr>
                <w:rStyle w:val="Heading2Char"/>
                <w:rFonts w:ascii="Times New Roman" w:hAnsi="Times New Roman" w:cs="Times New Roman"/>
                <w:b w:val="0"/>
                <w:color w:val="auto"/>
                <w:sz w:val="24"/>
                <w:szCs w:val="24"/>
              </w:rPr>
            </w:pPr>
            <w:bookmarkStart w:id="128" w:name="_Toc393744743"/>
            <w:bookmarkStart w:id="129" w:name="_Toc393747127"/>
            <w:bookmarkStart w:id="130" w:name="_Toc393895687"/>
            <w:bookmarkStart w:id="131" w:name="_Toc393897471"/>
            <w:r w:rsidRPr="00AE54BB">
              <w:rPr>
                <w:rStyle w:val="Heading2Char"/>
                <w:rFonts w:ascii="Times New Roman" w:hAnsi="Times New Roman" w:cs="Times New Roman"/>
                <w:b w:val="0"/>
                <w:color w:val="auto"/>
                <w:sz w:val="24"/>
                <w:szCs w:val="24"/>
              </w:rPr>
              <w:t>boolean</w:t>
            </w:r>
            <w:bookmarkEnd w:id="128"/>
            <w:bookmarkEnd w:id="129"/>
            <w:bookmarkEnd w:id="130"/>
            <w:bookmarkEnd w:id="131"/>
          </w:p>
        </w:tc>
      </w:tr>
      <w:tr w:rsidR="007757BD" w:rsidRPr="00AE54BB" w14:paraId="206AC717" w14:textId="77777777" w:rsidTr="00D03214">
        <w:tc>
          <w:tcPr>
            <w:tcW w:w="562" w:type="dxa"/>
            <w:vAlign w:val="center"/>
          </w:tcPr>
          <w:p w14:paraId="3AC0EEC4" w14:textId="77777777" w:rsidR="007757BD" w:rsidRPr="00AE54BB" w:rsidRDefault="007757BD" w:rsidP="006E0A2A">
            <w:pPr>
              <w:pStyle w:val="NoSpacing"/>
              <w:rPr>
                <w:rStyle w:val="Heading2Char"/>
                <w:rFonts w:ascii="Times New Roman" w:hAnsi="Times New Roman" w:cs="Times New Roman"/>
                <w:b w:val="0"/>
                <w:color w:val="auto"/>
                <w:sz w:val="24"/>
                <w:szCs w:val="24"/>
              </w:rPr>
            </w:pPr>
            <w:bookmarkStart w:id="132" w:name="_Toc393744744"/>
            <w:bookmarkStart w:id="133" w:name="_Toc393747128"/>
            <w:bookmarkStart w:id="134" w:name="_Toc393895688"/>
            <w:bookmarkStart w:id="135" w:name="_Toc393897472"/>
            <w:r w:rsidRPr="00AE54BB">
              <w:rPr>
                <w:rStyle w:val="Heading2Char"/>
                <w:rFonts w:ascii="Times New Roman" w:hAnsi="Times New Roman" w:cs="Times New Roman"/>
                <w:b w:val="0"/>
                <w:color w:val="auto"/>
                <w:sz w:val="24"/>
                <w:szCs w:val="24"/>
              </w:rPr>
              <w:t>2</w:t>
            </w:r>
            <w:bookmarkEnd w:id="132"/>
            <w:bookmarkEnd w:id="133"/>
            <w:bookmarkEnd w:id="134"/>
            <w:bookmarkEnd w:id="135"/>
          </w:p>
        </w:tc>
        <w:tc>
          <w:tcPr>
            <w:tcW w:w="2552" w:type="dxa"/>
            <w:vAlign w:val="center"/>
          </w:tcPr>
          <w:p w14:paraId="169498CB" w14:textId="77777777" w:rsidR="007757BD" w:rsidRPr="00AE54BB" w:rsidRDefault="007757BD" w:rsidP="00FC6A41">
            <w:pPr>
              <w:pStyle w:val="NoSpacing"/>
              <w:rPr>
                <w:rStyle w:val="Heading2Char"/>
                <w:rFonts w:ascii="Times New Roman" w:hAnsi="Times New Roman" w:cs="Times New Roman"/>
                <w:b w:val="0"/>
                <w:color w:val="auto"/>
                <w:sz w:val="24"/>
                <w:szCs w:val="24"/>
              </w:rPr>
            </w:pPr>
            <w:bookmarkStart w:id="136" w:name="_Toc393744745"/>
            <w:bookmarkStart w:id="137" w:name="_Toc393747129"/>
            <w:bookmarkStart w:id="138" w:name="_Toc393895689"/>
            <w:bookmarkStart w:id="139" w:name="_Toc393897473"/>
            <w:r w:rsidRPr="00AE54BB">
              <w:rPr>
                <w:rStyle w:val="Heading2Char"/>
                <w:rFonts w:ascii="Times New Roman" w:hAnsi="Times New Roman" w:cs="Times New Roman"/>
                <w:b w:val="0"/>
                <w:color w:val="auto"/>
                <w:sz w:val="24"/>
                <w:szCs w:val="24"/>
              </w:rPr>
              <w:t>get_d_data</w:t>
            </w:r>
            <w:bookmarkEnd w:id="136"/>
            <w:bookmarkEnd w:id="137"/>
            <w:bookmarkEnd w:id="138"/>
            <w:bookmarkEnd w:id="139"/>
          </w:p>
        </w:tc>
        <w:tc>
          <w:tcPr>
            <w:tcW w:w="2551" w:type="dxa"/>
            <w:vAlign w:val="center"/>
          </w:tcPr>
          <w:p w14:paraId="5DB65114" w14:textId="77777777" w:rsidR="007757BD" w:rsidRPr="00AE54BB" w:rsidRDefault="007757BD" w:rsidP="00FC6A41">
            <w:pPr>
              <w:pStyle w:val="NoSpacing"/>
              <w:rPr>
                <w:rFonts w:ascii="Times New Roman" w:hAnsi="Times New Roman" w:cs="Times New Roman"/>
                <w:sz w:val="24"/>
                <w:szCs w:val="24"/>
                <w:lang w:bidi="ar-SA"/>
              </w:rPr>
            </w:pPr>
            <w:r w:rsidRPr="00AE54BB">
              <w:rPr>
                <w:rFonts w:ascii="Times New Roman" w:hAnsi="Times New Roman" w:cs="Times New Roman"/>
                <w:sz w:val="24"/>
                <w:szCs w:val="24"/>
              </w:rPr>
              <w:t>Method uses to get the dentists’ data from database</w:t>
            </w:r>
          </w:p>
        </w:tc>
        <w:tc>
          <w:tcPr>
            <w:tcW w:w="2127" w:type="dxa"/>
            <w:vAlign w:val="center"/>
          </w:tcPr>
          <w:p w14:paraId="365141FC" w14:textId="77777777" w:rsidR="007757BD" w:rsidRPr="00AE54BB" w:rsidRDefault="007757BD" w:rsidP="00D03214">
            <w:pPr>
              <w:pStyle w:val="NoSpacing"/>
              <w:jc w:val="center"/>
              <w:rPr>
                <w:rStyle w:val="Heading2Char"/>
                <w:rFonts w:ascii="Times New Roman" w:hAnsi="Times New Roman" w:cs="Times New Roman"/>
                <w:b w:val="0"/>
                <w:color w:val="auto"/>
                <w:sz w:val="24"/>
                <w:szCs w:val="24"/>
              </w:rPr>
            </w:pPr>
            <w:bookmarkStart w:id="140" w:name="_Toc393744746"/>
            <w:bookmarkStart w:id="141" w:name="_Toc393747130"/>
            <w:bookmarkStart w:id="142" w:name="_Toc393895690"/>
            <w:bookmarkStart w:id="143" w:name="_Toc393897474"/>
            <w:r w:rsidRPr="00AE54BB">
              <w:rPr>
                <w:rStyle w:val="Heading2Char"/>
                <w:rFonts w:ascii="Times New Roman" w:hAnsi="Times New Roman" w:cs="Times New Roman"/>
                <w:b w:val="0"/>
                <w:color w:val="auto"/>
                <w:sz w:val="24"/>
                <w:szCs w:val="24"/>
              </w:rPr>
              <w:t>-</w:t>
            </w:r>
            <w:bookmarkEnd w:id="140"/>
            <w:bookmarkEnd w:id="141"/>
            <w:bookmarkEnd w:id="142"/>
            <w:bookmarkEnd w:id="143"/>
          </w:p>
        </w:tc>
        <w:tc>
          <w:tcPr>
            <w:tcW w:w="1417" w:type="dxa"/>
            <w:vAlign w:val="center"/>
          </w:tcPr>
          <w:p w14:paraId="665D3297" w14:textId="06060913" w:rsidR="007757BD" w:rsidRPr="00AE54BB" w:rsidRDefault="003D6A47" w:rsidP="00D03214">
            <w:pPr>
              <w:pStyle w:val="NoSpacing"/>
              <w:jc w:val="center"/>
              <w:rPr>
                <w:rStyle w:val="Heading2Char"/>
                <w:rFonts w:ascii="Times New Roman" w:hAnsi="Times New Roman" w:cs="Times New Roman"/>
                <w:b w:val="0"/>
                <w:color w:val="auto"/>
                <w:sz w:val="24"/>
                <w:szCs w:val="24"/>
              </w:rPr>
            </w:pPr>
            <w:bookmarkStart w:id="144" w:name="_Toc393744747"/>
            <w:bookmarkStart w:id="145" w:name="_Toc393747131"/>
            <w:bookmarkStart w:id="146" w:name="_Toc393895691"/>
            <w:bookmarkStart w:id="147" w:name="_Toc393897475"/>
            <w:r w:rsidRPr="00AE54BB">
              <w:rPr>
                <w:rStyle w:val="Heading2Char"/>
                <w:rFonts w:ascii="Times New Roman" w:hAnsi="Times New Roman" w:cs="Times New Roman"/>
                <w:b w:val="0"/>
                <w:color w:val="auto"/>
                <w:sz w:val="24"/>
                <w:szCs w:val="24"/>
              </w:rPr>
              <w:t>void</w:t>
            </w:r>
            <w:bookmarkEnd w:id="144"/>
            <w:bookmarkEnd w:id="145"/>
            <w:bookmarkEnd w:id="146"/>
            <w:bookmarkEnd w:id="147"/>
          </w:p>
        </w:tc>
      </w:tr>
      <w:tr w:rsidR="007757BD" w:rsidRPr="00AE54BB" w14:paraId="12BC4487" w14:textId="77777777" w:rsidTr="00D03214">
        <w:tc>
          <w:tcPr>
            <w:tcW w:w="562" w:type="dxa"/>
            <w:vAlign w:val="center"/>
          </w:tcPr>
          <w:p w14:paraId="3B6476FA" w14:textId="77777777" w:rsidR="007757BD" w:rsidRPr="00AE54BB" w:rsidRDefault="007757BD" w:rsidP="006E0A2A">
            <w:pPr>
              <w:pStyle w:val="NoSpacing"/>
              <w:rPr>
                <w:rStyle w:val="Heading2Char"/>
                <w:rFonts w:ascii="Times New Roman" w:hAnsi="Times New Roman" w:cs="Times New Roman"/>
                <w:b w:val="0"/>
                <w:color w:val="auto"/>
                <w:sz w:val="24"/>
                <w:szCs w:val="24"/>
              </w:rPr>
            </w:pPr>
            <w:bookmarkStart w:id="148" w:name="_Toc393744748"/>
            <w:bookmarkStart w:id="149" w:name="_Toc393747132"/>
            <w:bookmarkStart w:id="150" w:name="_Toc393895692"/>
            <w:bookmarkStart w:id="151" w:name="_Toc393897476"/>
            <w:r w:rsidRPr="00AE54BB">
              <w:rPr>
                <w:rStyle w:val="Heading2Char"/>
                <w:rFonts w:ascii="Times New Roman" w:hAnsi="Times New Roman" w:cs="Times New Roman"/>
                <w:b w:val="0"/>
                <w:color w:val="auto"/>
                <w:sz w:val="24"/>
                <w:szCs w:val="24"/>
              </w:rPr>
              <w:t>3</w:t>
            </w:r>
            <w:bookmarkEnd w:id="148"/>
            <w:bookmarkEnd w:id="149"/>
            <w:bookmarkEnd w:id="150"/>
            <w:bookmarkEnd w:id="151"/>
          </w:p>
        </w:tc>
        <w:tc>
          <w:tcPr>
            <w:tcW w:w="2552" w:type="dxa"/>
            <w:vAlign w:val="center"/>
          </w:tcPr>
          <w:p w14:paraId="18352273" w14:textId="542D49F9" w:rsidR="007757BD" w:rsidRPr="00AE54BB" w:rsidRDefault="007757BD" w:rsidP="00FC6A41">
            <w:pPr>
              <w:pStyle w:val="NoSpacing"/>
              <w:rPr>
                <w:rStyle w:val="Heading2Char"/>
                <w:rFonts w:ascii="Times New Roman" w:hAnsi="Times New Roman" w:cs="Times New Roman"/>
                <w:b w:val="0"/>
                <w:color w:val="auto"/>
                <w:sz w:val="24"/>
                <w:szCs w:val="24"/>
              </w:rPr>
            </w:pPr>
            <w:bookmarkStart w:id="152" w:name="_Toc393744749"/>
            <w:bookmarkStart w:id="153" w:name="_Toc393747133"/>
            <w:bookmarkStart w:id="154" w:name="_Toc393895693"/>
            <w:bookmarkStart w:id="155" w:name="_Toc393897477"/>
            <w:r w:rsidRPr="00AE54BB">
              <w:rPr>
                <w:rStyle w:val="Heading2Char"/>
                <w:rFonts w:ascii="Times New Roman" w:hAnsi="Times New Roman" w:cs="Times New Roman"/>
                <w:b w:val="0"/>
                <w:color w:val="auto"/>
                <w:sz w:val="24"/>
                <w:szCs w:val="24"/>
              </w:rPr>
              <w:t>getAppointmentByDID</w:t>
            </w:r>
            <w:bookmarkEnd w:id="152"/>
            <w:bookmarkEnd w:id="153"/>
            <w:bookmarkEnd w:id="154"/>
            <w:bookmarkEnd w:id="155"/>
          </w:p>
        </w:tc>
        <w:tc>
          <w:tcPr>
            <w:tcW w:w="2551" w:type="dxa"/>
            <w:vAlign w:val="center"/>
          </w:tcPr>
          <w:p w14:paraId="49775025" w14:textId="77777777" w:rsidR="007757BD" w:rsidRPr="00AE54BB" w:rsidRDefault="007757BD" w:rsidP="00FC6A41">
            <w:pPr>
              <w:pStyle w:val="NoSpacing"/>
              <w:rPr>
                <w:rFonts w:ascii="Times New Roman" w:hAnsi="Times New Roman" w:cs="Times New Roman"/>
                <w:sz w:val="24"/>
                <w:szCs w:val="24"/>
                <w:lang w:bidi="ar-SA"/>
              </w:rPr>
            </w:pPr>
            <w:r w:rsidRPr="00AE54BB">
              <w:rPr>
                <w:rFonts w:ascii="Times New Roman" w:hAnsi="Times New Roman" w:cs="Times New Roman"/>
                <w:sz w:val="24"/>
                <w:szCs w:val="24"/>
              </w:rPr>
              <w:t>Method uses to get appointments data of dentist from database by using dentistID</w:t>
            </w:r>
          </w:p>
        </w:tc>
        <w:tc>
          <w:tcPr>
            <w:tcW w:w="2127" w:type="dxa"/>
            <w:vAlign w:val="center"/>
          </w:tcPr>
          <w:p w14:paraId="014A8864" w14:textId="77777777" w:rsidR="007757BD" w:rsidRPr="00AE54BB" w:rsidRDefault="007757BD" w:rsidP="00D03214">
            <w:pPr>
              <w:pStyle w:val="NoSpacing"/>
              <w:jc w:val="center"/>
              <w:rPr>
                <w:rStyle w:val="Heading2Char"/>
                <w:rFonts w:ascii="Times New Roman" w:hAnsi="Times New Roman" w:cs="Times New Roman"/>
                <w:b w:val="0"/>
                <w:color w:val="auto"/>
                <w:sz w:val="24"/>
                <w:szCs w:val="24"/>
              </w:rPr>
            </w:pPr>
            <w:bookmarkStart w:id="156" w:name="_Toc393744750"/>
            <w:bookmarkStart w:id="157" w:name="_Toc393747134"/>
            <w:bookmarkStart w:id="158" w:name="_Toc393895694"/>
            <w:bookmarkStart w:id="159" w:name="_Toc393897478"/>
            <w:r w:rsidRPr="00AE54BB">
              <w:rPr>
                <w:rStyle w:val="Heading2Char"/>
                <w:rFonts w:ascii="Times New Roman" w:hAnsi="Times New Roman" w:cs="Times New Roman"/>
                <w:b w:val="0"/>
                <w:color w:val="auto"/>
                <w:sz w:val="24"/>
                <w:szCs w:val="24"/>
              </w:rPr>
              <w:t>$dentistID:varchar</w:t>
            </w:r>
            <w:bookmarkEnd w:id="156"/>
            <w:bookmarkEnd w:id="157"/>
            <w:bookmarkEnd w:id="158"/>
            <w:bookmarkEnd w:id="159"/>
          </w:p>
        </w:tc>
        <w:tc>
          <w:tcPr>
            <w:tcW w:w="1417" w:type="dxa"/>
            <w:vAlign w:val="center"/>
          </w:tcPr>
          <w:p w14:paraId="235F1BDA" w14:textId="26BD59F5" w:rsidR="007757BD" w:rsidRPr="00AE54BB" w:rsidRDefault="00030619" w:rsidP="00030619">
            <w:pPr>
              <w:pStyle w:val="NoSpacing"/>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dentist []</w:t>
            </w:r>
          </w:p>
        </w:tc>
      </w:tr>
      <w:tr w:rsidR="007757BD" w:rsidRPr="00AE54BB" w14:paraId="7B120322" w14:textId="77777777" w:rsidTr="00D03214">
        <w:tc>
          <w:tcPr>
            <w:tcW w:w="562" w:type="dxa"/>
            <w:vAlign w:val="center"/>
          </w:tcPr>
          <w:p w14:paraId="5B9DB536" w14:textId="77777777" w:rsidR="007757BD" w:rsidRPr="00AE54BB" w:rsidRDefault="007757BD" w:rsidP="006E0A2A">
            <w:pPr>
              <w:pStyle w:val="NoSpacing"/>
              <w:rPr>
                <w:rStyle w:val="Heading2Char"/>
                <w:rFonts w:ascii="Times New Roman" w:hAnsi="Times New Roman" w:cs="Times New Roman"/>
                <w:b w:val="0"/>
                <w:color w:val="auto"/>
                <w:sz w:val="24"/>
                <w:szCs w:val="24"/>
              </w:rPr>
            </w:pPr>
            <w:bookmarkStart w:id="160" w:name="_Toc393744752"/>
            <w:bookmarkStart w:id="161" w:name="_Toc393747136"/>
            <w:bookmarkStart w:id="162" w:name="_Toc393895696"/>
            <w:bookmarkStart w:id="163" w:name="_Toc393897480"/>
            <w:r w:rsidRPr="00AE54BB">
              <w:rPr>
                <w:rStyle w:val="Heading2Char"/>
                <w:rFonts w:ascii="Times New Roman" w:hAnsi="Times New Roman" w:cs="Times New Roman"/>
                <w:b w:val="0"/>
                <w:color w:val="auto"/>
                <w:sz w:val="24"/>
                <w:szCs w:val="24"/>
              </w:rPr>
              <w:t>4</w:t>
            </w:r>
            <w:bookmarkEnd w:id="160"/>
            <w:bookmarkEnd w:id="161"/>
            <w:bookmarkEnd w:id="162"/>
            <w:bookmarkEnd w:id="163"/>
          </w:p>
        </w:tc>
        <w:tc>
          <w:tcPr>
            <w:tcW w:w="2552" w:type="dxa"/>
            <w:vAlign w:val="center"/>
          </w:tcPr>
          <w:p w14:paraId="4C3DC9B9" w14:textId="6E5C6D1F" w:rsidR="007757BD" w:rsidRPr="00AE54BB" w:rsidRDefault="007757BD" w:rsidP="00FC6A41">
            <w:pPr>
              <w:pStyle w:val="NoSpacing"/>
              <w:rPr>
                <w:rStyle w:val="Heading2Char"/>
                <w:rFonts w:ascii="Times New Roman" w:hAnsi="Times New Roman" w:cs="Times New Roman"/>
                <w:b w:val="0"/>
                <w:color w:val="auto"/>
                <w:sz w:val="24"/>
                <w:szCs w:val="24"/>
              </w:rPr>
            </w:pPr>
            <w:bookmarkStart w:id="164" w:name="_Toc393744753"/>
            <w:bookmarkStart w:id="165" w:name="_Toc393747137"/>
            <w:bookmarkStart w:id="166" w:name="_Toc393895697"/>
            <w:bookmarkStart w:id="167" w:name="_Toc393897481"/>
            <w:r w:rsidRPr="00AE54BB">
              <w:rPr>
                <w:rStyle w:val="Heading2Char"/>
                <w:rFonts w:ascii="Times New Roman" w:hAnsi="Times New Roman" w:cs="Times New Roman"/>
                <w:b w:val="0"/>
                <w:color w:val="auto"/>
                <w:sz w:val="24"/>
                <w:szCs w:val="24"/>
              </w:rPr>
              <w:t>getDataById</w:t>
            </w:r>
            <w:bookmarkEnd w:id="164"/>
            <w:bookmarkEnd w:id="165"/>
            <w:bookmarkEnd w:id="166"/>
            <w:bookmarkEnd w:id="167"/>
          </w:p>
        </w:tc>
        <w:tc>
          <w:tcPr>
            <w:tcW w:w="2551" w:type="dxa"/>
            <w:vAlign w:val="center"/>
          </w:tcPr>
          <w:p w14:paraId="79708BFB" w14:textId="77777777" w:rsidR="007757BD" w:rsidRPr="00AE54BB" w:rsidRDefault="007757BD" w:rsidP="00FC6A41">
            <w:pPr>
              <w:pStyle w:val="NoSpacing"/>
              <w:rPr>
                <w:rStyle w:val="Heading2Char"/>
                <w:rFonts w:ascii="Times New Roman" w:hAnsi="Times New Roman" w:cs="Times New Roman"/>
                <w:b w:val="0"/>
                <w:color w:val="auto"/>
                <w:sz w:val="24"/>
                <w:szCs w:val="24"/>
              </w:rPr>
            </w:pPr>
            <w:r w:rsidRPr="00AE54BB">
              <w:rPr>
                <w:rFonts w:ascii="Times New Roman" w:hAnsi="Times New Roman" w:cs="Times New Roman"/>
                <w:sz w:val="24"/>
                <w:szCs w:val="24"/>
              </w:rPr>
              <w:t>Method uses to get the dentists’ data from database</w:t>
            </w:r>
            <w:r w:rsidRPr="00AE54BB">
              <w:rPr>
                <w:rStyle w:val="Heading2Char"/>
                <w:rFonts w:ascii="Times New Roman" w:hAnsi="Times New Roman" w:cs="Times New Roman"/>
                <w:b w:val="0"/>
                <w:color w:val="auto"/>
                <w:sz w:val="24"/>
                <w:szCs w:val="24"/>
              </w:rPr>
              <w:t xml:space="preserve"> by using dentistID</w:t>
            </w:r>
          </w:p>
        </w:tc>
        <w:tc>
          <w:tcPr>
            <w:tcW w:w="2127" w:type="dxa"/>
            <w:vAlign w:val="center"/>
          </w:tcPr>
          <w:p w14:paraId="6DB70ADA" w14:textId="77777777" w:rsidR="007757BD" w:rsidRPr="00AE54BB" w:rsidRDefault="007757BD" w:rsidP="00D03214">
            <w:pPr>
              <w:pStyle w:val="NoSpacing"/>
              <w:jc w:val="center"/>
              <w:rPr>
                <w:rStyle w:val="Heading2Char"/>
                <w:rFonts w:ascii="Times New Roman" w:hAnsi="Times New Roman" w:cs="Times New Roman"/>
                <w:b w:val="0"/>
                <w:color w:val="auto"/>
                <w:sz w:val="24"/>
                <w:szCs w:val="24"/>
              </w:rPr>
            </w:pPr>
            <w:bookmarkStart w:id="168" w:name="_Toc393744754"/>
            <w:bookmarkStart w:id="169" w:name="_Toc393747138"/>
            <w:bookmarkStart w:id="170" w:name="_Toc393895698"/>
            <w:bookmarkStart w:id="171" w:name="_Toc393897482"/>
            <w:r w:rsidRPr="00AE54BB">
              <w:rPr>
                <w:rStyle w:val="Heading2Char"/>
                <w:rFonts w:ascii="Times New Roman" w:hAnsi="Times New Roman" w:cs="Times New Roman"/>
                <w:b w:val="0"/>
                <w:color w:val="auto"/>
                <w:sz w:val="24"/>
                <w:szCs w:val="24"/>
              </w:rPr>
              <w:t>$dentistID:varchar</w:t>
            </w:r>
            <w:bookmarkEnd w:id="168"/>
            <w:bookmarkEnd w:id="169"/>
            <w:bookmarkEnd w:id="170"/>
            <w:bookmarkEnd w:id="171"/>
          </w:p>
        </w:tc>
        <w:tc>
          <w:tcPr>
            <w:tcW w:w="1417" w:type="dxa"/>
            <w:vAlign w:val="center"/>
          </w:tcPr>
          <w:p w14:paraId="222831FA" w14:textId="50498B2E" w:rsidR="007757BD" w:rsidRPr="00AE54BB" w:rsidRDefault="003D6A47" w:rsidP="00D03214">
            <w:pPr>
              <w:pStyle w:val="NoSpacing"/>
              <w:jc w:val="center"/>
              <w:rPr>
                <w:rStyle w:val="Heading2Char"/>
                <w:rFonts w:ascii="Times New Roman" w:hAnsi="Times New Roman" w:cs="Times New Roman"/>
                <w:b w:val="0"/>
                <w:color w:val="auto"/>
                <w:sz w:val="24"/>
                <w:szCs w:val="24"/>
              </w:rPr>
            </w:pPr>
            <w:bookmarkStart w:id="172" w:name="_Toc393744755"/>
            <w:bookmarkStart w:id="173" w:name="_Toc393747139"/>
            <w:bookmarkStart w:id="174" w:name="_Toc393895699"/>
            <w:bookmarkStart w:id="175" w:name="_Toc393897483"/>
            <w:r w:rsidRPr="00AE54BB">
              <w:rPr>
                <w:rStyle w:val="Heading2Char"/>
                <w:rFonts w:ascii="Times New Roman" w:hAnsi="Times New Roman" w:cs="Times New Roman"/>
                <w:b w:val="0"/>
                <w:color w:val="auto"/>
                <w:sz w:val="24"/>
                <w:szCs w:val="24"/>
              </w:rPr>
              <w:t>void</w:t>
            </w:r>
            <w:bookmarkEnd w:id="172"/>
            <w:bookmarkEnd w:id="173"/>
            <w:bookmarkEnd w:id="174"/>
            <w:bookmarkEnd w:id="175"/>
          </w:p>
        </w:tc>
      </w:tr>
    </w:tbl>
    <w:p w14:paraId="2A077BDC" w14:textId="77777777" w:rsidR="00023C94" w:rsidRPr="00AE54BB" w:rsidRDefault="00023C94" w:rsidP="00FC6A41">
      <w:pPr>
        <w:pStyle w:val="NoSpacing"/>
        <w:rPr>
          <w:rStyle w:val="Heading2Char"/>
          <w:rFonts w:ascii="Times New Roman" w:hAnsi="Times New Roman" w:cs="Times New Roman"/>
          <w:color w:val="auto"/>
          <w:sz w:val="24"/>
          <w:szCs w:val="24"/>
        </w:rPr>
      </w:pPr>
    </w:p>
    <w:p w14:paraId="55F579EC" w14:textId="77777777" w:rsidR="00EA37E8" w:rsidRPr="00AE54BB" w:rsidRDefault="00EA37E8" w:rsidP="00FC6A41">
      <w:pPr>
        <w:pStyle w:val="NoSpacing"/>
        <w:rPr>
          <w:rStyle w:val="Heading2Char"/>
          <w:rFonts w:ascii="Times New Roman" w:hAnsi="Times New Roman" w:cs="Times New Roman"/>
          <w:color w:val="auto"/>
          <w:sz w:val="24"/>
          <w:szCs w:val="24"/>
        </w:rPr>
      </w:pPr>
    </w:p>
    <w:p w14:paraId="30FA02D9" w14:textId="23160675" w:rsidR="00A252B3" w:rsidRPr="00AE54BB" w:rsidRDefault="00964C32" w:rsidP="00FC6A41">
      <w:pPr>
        <w:pStyle w:val="NoSpacing"/>
        <w:rPr>
          <w:rStyle w:val="Heading2Char"/>
          <w:rFonts w:ascii="Times New Roman" w:hAnsi="Times New Roman" w:cs="Times New Roman"/>
          <w:color w:val="auto"/>
          <w:sz w:val="24"/>
          <w:szCs w:val="24"/>
        </w:rPr>
      </w:pPr>
      <w:bookmarkStart w:id="176" w:name="_Toc393744756"/>
      <w:bookmarkStart w:id="177" w:name="_Toc393747140"/>
      <w:bookmarkStart w:id="178" w:name="_Toc393895700"/>
      <w:bookmarkStart w:id="179" w:name="_Toc393897484"/>
      <w:r w:rsidRPr="00AE54BB">
        <w:rPr>
          <w:rStyle w:val="Heading2Char"/>
          <w:rFonts w:ascii="Times New Roman" w:hAnsi="Times New Roman" w:cs="Times New Roman"/>
          <w:color w:val="auto"/>
          <w:sz w:val="24"/>
          <w:szCs w:val="24"/>
        </w:rPr>
        <w:t>CD-02</w:t>
      </w:r>
      <w:r w:rsidR="00023C94" w:rsidRPr="00AE54BB">
        <w:rPr>
          <w:rStyle w:val="Heading2Char"/>
          <w:rFonts w:ascii="Times New Roman" w:hAnsi="Times New Roman" w:cs="Times New Roman"/>
          <w:color w:val="auto"/>
          <w:sz w:val="24"/>
          <w:szCs w:val="24"/>
        </w:rPr>
        <w:t xml:space="preserve">, </w:t>
      </w:r>
      <w:r w:rsidR="00BF70E6" w:rsidRPr="00AE54BB">
        <w:rPr>
          <w:rStyle w:val="Heading2Char"/>
          <w:rFonts w:ascii="Times New Roman" w:hAnsi="Times New Roman" w:cs="Times New Roman"/>
          <w:color w:val="auto"/>
          <w:sz w:val="24"/>
          <w:szCs w:val="24"/>
        </w:rPr>
        <w:t>Class name: Dentist_Manage</w:t>
      </w:r>
      <w:bookmarkEnd w:id="176"/>
      <w:bookmarkEnd w:id="177"/>
      <w:bookmarkEnd w:id="178"/>
      <w:bookmarkEnd w:id="179"/>
    </w:p>
    <w:p w14:paraId="43DD5262" w14:textId="77777777" w:rsidR="00754471" w:rsidRPr="00AE54BB" w:rsidRDefault="00754471" w:rsidP="00FC6A41">
      <w:pPr>
        <w:pStyle w:val="NoSpacing"/>
        <w:rPr>
          <w:rStyle w:val="Heading2Char"/>
          <w:rFonts w:ascii="Times New Roman" w:hAnsi="Times New Roman" w:cs="Times New Roman"/>
          <w:color w:val="auto"/>
          <w:sz w:val="24"/>
          <w:szCs w:val="24"/>
        </w:rPr>
      </w:pPr>
    </w:p>
    <w:p w14:paraId="024C1561" w14:textId="0FD7D794" w:rsidR="00023C94" w:rsidRPr="00AE54BB" w:rsidRDefault="00D32C1D" w:rsidP="00840C3D">
      <w:pPr>
        <w:pStyle w:val="NoSpacing"/>
        <w:jc w:val="center"/>
        <w:rPr>
          <w:rStyle w:val="Heading2Char"/>
          <w:rFonts w:ascii="Times New Roman" w:hAnsi="Times New Roman" w:cs="Times New Roman"/>
          <w:color w:val="auto"/>
          <w:sz w:val="24"/>
          <w:szCs w:val="24"/>
        </w:rPr>
      </w:pPr>
      <w:r w:rsidRPr="00AE54BB">
        <w:rPr>
          <w:rFonts w:ascii="Times New Roman" w:hAnsi="Times New Roman" w:cs="Times New Roman"/>
          <w:noProof/>
        </w:rPr>
        <w:drawing>
          <wp:inline distT="0" distB="0" distL="0" distR="0" wp14:anchorId="550B7366" wp14:editId="2180BB40">
            <wp:extent cx="4007880" cy="882502"/>
            <wp:effectExtent l="0" t="0" r="0" b="0"/>
            <wp:docPr id="38" name="Picture 38" descr="D:\from desktop\senior project\progress1\usecase\cd.jpg\dentis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cd.jpg\dentist_manag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07485" cy="882415"/>
                    </a:xfrm>
                    <a:prstGeom prst="rect">
                      <a:avLst/>
                    </a:prstGeom>
                    <a:noFill/>
                    <a:ln>
                      <a:noFill/>
                    </a:ln>
                  </pic:spPr>
                </pic:pic>
              </a:graphicData>
            </a:graphic>
          </wp:inline>
        </w:drawing>
      </w:r>
    </w:p>
    <w:p w14:paraId="765C8209" w14:textId="77777777" w:rsidR="00EA37E8" w:rsidRPr="00AE54BB" w:rsidRDefault="00EA37E8" w:rsidP="00FC6A41">
      <w:pPr>
        <w:pStyle w:val="NoSpacing"/>
        <w:rPr>
          <w:rStyle w:val="Heading2Char"/>
          <w:rFonts w:ascii="Times New Roman" w:hAnsi="Times New Roman" w:cs="Times New Roman"/>
          <w:color w:val="auto"/>
          <w:sz w:val="24"/>
          <w:szCs w:val="24"/>
        </w:rPr>
      </w:pPr>
      <w:bookmarkStart w:id="180" w:name="_Toc393744757"/>
      <w:bookmarkStart w:id="181" w:name="_Toc393747141"/>
    </w:p>
    <w:p w14:paraId="3BDCD5D9" w14:textId="77777777" w:rsidR="00CD512E" w:rsidRPr="00AE54BB" w:rsidRDefault="00CD512E" w:rsidP="00FC6A41">
      <w:pPr>
        <w:pStyle w:val="NoSpacing"/>
        <w:rPr>
          <w:rStyle w:val="Heading2Char"/>
          <w:rFonts w:ascii="Times New Roman" w:hAnsi="Times New Roman" w:cs="Times New Roman"/>
          <w:color w:val="auto"/>
          <w:sz w:val="24"/>
          <w:szCs w:val="24"/>
        </w:rPr>
      </w:pPr>
      <w:bookmarkStart w:id="182" w:name="_Toc393895701"/>
      <w:bookmarkStart w:id="183" w:name="_Toc393897485"/>
      <w:r w:rsidRPr="00AE54BB">
        <w:rPr>
          <w:rStyle w:val="Heading2Char"/>
          <w:rFonts w:ascii="Times New Roman" w:hAnsi="Times New Roman" w:cs="Times New Roman"/>
          <w:color w:val="auto"/>
          <w:sz w:val="24"/>
          <w:szCs w:val="24"/>
        </w:rPr>
        <w:t>Property</w:t>
      </w:r>
      <w:bookmarkEnd w:id="180"/>
      <w:bookmarkEnd w:id="181"/>
      <w:bookmarkEnd w:id="182"/>
      <w:bookmarkEnd w:id="183"/>
    </w:p>
    <w:p w14:paraId="2204B4BC" w14:textId="77777777" w:rsidR="00543B64" w:rsidRPr="00AE54BB" w:rsidRDefault="00543B64" w:rsidP="00FC6A41">
      <w:pPr>
        <w:pStyle w:val="NoSpacing"/>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671"/>
        <w:gridCol w:w="2698"/>
        <w:gridCol w:w="4018"/>
        <w:gridCol w:w="1855"/>
      </w:tblGrid>
      <w:tr w:rsidR="00607B69" w:rsidRPr="00AE54BB" w14:paraId="73FBD52D" w14:textId="77777777" w:rsidTr="006E0A2A">
        <w:trPr>
          <w:trHeight w:val="191"/>
        </w:trPr>
        <w:tc>
          <w:tcPr>
            <w:tcW w:w="671" w:type="dxa"/>
            <w:shd w:val="clear" w:color="auto" w:fill="D9D9D9"/>
            <w:vAlign w:val="center"/>
          </w:tcPr>
          <w:p w14:paraId="2996650B" w14:textId="77777777" w:rsidR="00543B64" w:rsidRPr="00AE54BB" w:rsidRDefault="00543B64" w:rsidP="006E0A2A">
            <w:pPr>
              <w:pStyle w:val="NoSpacing"/>
              <w:jc w:val="center"/>
              <w:rPr>
                <w:rStyle w:val="Heading2Char"/>
                <w:rFonts w:ascii="Times New Roman" w:hAnsi="Times New Roman" w:cs="Times New Roman"/>
                <w:color w:val="auto"/>
                <w:sz w:val="24"/>
                <w:szCs w:val="24"/>
              </w:rPr>
            </w:pPr>
            <w:bookmarkStart w:id="184" w:name="_Toc393744758"/>
            <w:bookmarkStart w:id="185" w:name="_Toc393747142"/>
            <w:bookmarkStart w:id="186" w:name="_Toc393895702"/>
            <w:bookmarkStart w:id="187" w:name="_Toc393897486"/>
            <w:r w:rsidRPr="00AE54BB">
              <w:rPr>
                <w:rStyle w:val="Heading2Char"/>
                <w:rFonts w:ascii="Times New Roman" w:hAnsi="Times New Roman" w:cs="Times New Roman"/>
                <w:color w:val="auto"/>
                <w:sz w:val="24"/>
                <w:szCs w:val="24"/>
              </w:rPr>
              <w:t>ID</w:t>
            </w:r>
            <w:bookmarkEnd w:id="184"/>
            <w:bookmarkEnd w:id="185"/>
            <w:bookmarkEnd w:id="186"/>
            <w:bookmarkEnd w:id="187"/>
          </w:p>
        </w:tc>
        <w:tc>
          <w:tcPr>
            <w:tcW w:w="2698" w:type="dxa"/>
            <w:shd w:val="clear" w:color="auto" w:fill="D9D9D9"/>
            <w:vAlign w:val="center"/>
          </w:tcPr>
          <w:p w14:paraId="09AF1B2F" w14:textId="77777777" w:rsidR="00543B64" w:rsidRPr="00AE54BB" w:rsidRDefault="00543B64" w:rsidP="006E0A2A">
            <w:pPr>
              <w:pStyle w:val="NoSpacing"/>
              <w:jc w:val="center"/>
              <w:rPr>
                <w:rStyle w:val="Heading2Char"/>
                <w:rFonts w:ascii="Times New Roman" w:hAnsi="Times New Roman" w:cs="Times New Roman"/>
                <w:color w:val="auto"/>
                <w:sz w:val="24"/>
                <w:szCs w:val="24"/>
              </w:rPr>
            </w:pPr>
            <w:bookmarkStart w:id="188" w:name="_Toc393744759"/>
            <w:bookmarkStart w:id="189" w:name="_Toc393747143"/>
            <w:bookmarkStart w:id="190" w:name="_Toc393895703"/>
            <w:bookmarkStart w:id="191" w:name="_Toc393897487"/>
            <w:r w:rsidRPr="00AE54BB">
              <w:rPr>
                <w:rStyle w:val="Heading2Char"/>
                <w:rFonts w:ascii="Times New Roman" w:hAnsi="Times New Roman" w:cs="Times New Roman"/>
                <w:color w:val="auto"/>
                <w:sz w:val="24"/>
                <w:szCs w:val="24"/>
              </w:rPr>
              <w:t>Name</w:t>
            </w:r>
            <w:bookmarkEnd w:id="188"/>
            <w:bookmarkEnd w:id="189"/>
            <w:bookmarkEnd w:id="190"/>
            <w:bookmarkEnd w:id="191"/>
          </w:p>
        </w:tc>
        <w:tc>
          <w:tcPr>
            <w:tcW w:w="4018" w:type="dxa"/>
            <w:shd w:val="clear" w:color="auto" w:fill="D9D9D9"/>
            <w:vAlign w:val="center"/>
          </w:tcPr>
          <w:p w14:paraId="1DB298CB" w14:textId="77777777" w:rsidR="00543B64" w:rsidRPr="00AE54BB" w:rsidRDefault="00543B64" w:rsidP="006E0A2A">
            <w:pPr>
              <w:pStyle w:val="NoSpacing"/>
              <w:jc w:val="center"/>
              <w:rPr>
                <w:rStyle w:val="Heading2Char"/>
                <w:rFonts w:ascii="Times New Roman" w:hAnsi="Times New Roman" w:cs="Times New Roman"/>
                <w:color w:val="auto"/>
                <w:sz w:val="24"/>
                <w:szCs w:val="24"/>
              </w:rPr>
            </w:pPr>
            <w:bookmarkStart w:id="192" w:name="_Toc393744760"/>
            <w:bookmarkStart w:id="193" w:name="_Toc393747144"/>
            <w:bookmarkStart w:id="194" w:name="_Toc393895704"/>
            <w:bookmarkStart w:id="195" w:name="_Toc393897488"/>
            <w:r w:rsidRPr="00AE54BB">
              <w:rPr>
                <w:rStyle w:val="Heading2Char"/>
                <w:rFonts w:ascii="Times New Roman" w:hAnsi="Times New Roman" w:cs="Times New Roman"/>
                <w:color w:val="auto"/>
                <w:sz w:val="24"/>
                <w:szCs w:val="24"/>
              </w:rPr>
              <w:t>Description</w:t>
            </w:r>
            <w:bookmarkEnd w:id="192"/>
            <w:bookmarkEnd w:id="193"/>
            <w:bookmarkEnd w:id="194"/>
            <w:bookmarkEnd w:id="195"/>
          </w:p>
        </w:tc>
        <w:tc>
          <w:tcPr>
            <w:tcW w:w="1855" w:type="dxa"/>
            <w:shd w:val="clear" w:color="auto" w:fill="D9D9D9"/>
            <w:vAlign w:val="center"/>
          </w:tcPr>
          <w:p w14:paraId="679C587E" w14:textId="77777777" w:rsidR="00543B64" w:rsidRPr="00AE54BB" w:rsidRDefault="00543B64" w:rsidP="006E0A2A">
            <w:pPr>
              <w:pStyle w:val="NoSpacing"/>
              <w:jc w:val="center"/>
              <w:rPr>
                <w:rStyle w:val="Heading2Char"/>
                <w:rFonts w:ascii="Times New Roman" w:hAnsi="Times New Roman" w:cs="Times New Roman"/>
                <w:color w:val="auto"/>
                <w:sz w:val="24"/>
                <w:szCs w:val="24"/>
              </w:rPr>
            </w:pPr>
            <w:bookmarkStart w:id="196" w:name="_Toc393744761"/>
            <w:bookmarkStart w:id="197" w:name="_Toc393747145"/>
            <w:bookmarkStart w:id="198" w:name="_Toc393895705"/>
            <w:bookmarkStart w:id="199" w:name="_Toc393897489"/>
            <w:r w:rsidRPr="00AE54BB">
              <w:rPr>
                <w:rStyle w:val="Heading2Char"/>
                <w:rFonts w:ascii="Times New Roman" w:hAnsi="Times New Roman" w:cs="Times New Roman"/>
                <w:color w:val="auto"/>
                <w:sz w:val="24"/>
                <w:szCs w:val="24"/>
              </w:rPr>
              <w:t>Remark</w:t>
            </w:r>
            <w:bookmarkEnd w:id="196"/>
            <w:bookmarkEnd w:id="197"/>
            <w:bookmarkEnd w:id="198"/>
            <w:bookmarkEnd w:id="199"/>
          </w:p>
        </w:tc>
      </w:tr>
      <w:tr w:rsidR="00543B64" w:rsidRPr="00AE54BB" w14:paraId="408C3FD8" w14:textId="77777777" w:rsidTr="006E0A2A">
        <w:trPr>
          <w:trHeight w:val="321"/>
        </w:trPr>
        <w:tc>
          <w:tcPr>
            <w:tcW w:w="671" w:type="dxa"/>
            <w:vAlign w:val="center"/>
          </w:tcPr>
          <w:p w14:paraId="1F2E25C5" w14:textId="77777777" w:rsidR="00543B64" w:rsidRPr="00AE54BB" w:rsidRDefault="00543B64" w:rsidP="006E0A2A">
            <w:pPr>
              <w:pStyle w:val="NoSpacing"/>
              <w:jc w:val="center"/>
              <w:rPr>
                <w:rStyle w:val="Heading2Char"/>
                <w:rFonts w:ascii="Times New Roman" w:hAnsi="Times New Roman" w:cs="Times New Roman"/>
                <w:b w:val="0"/>
                <w:color w:val="auto"/>
                <w:sz w:val="24"/>
                <w:szCs w:val="24"/>
              </w:rPr>
            </w:pPr>
            <w:bookmarkStart w:id="200" w:name="_Toc393744762"/>
            <w:bookmarkStart w:id="201" w:name="_Toc393747146"/>
            <w:bookmarkStart w:id="202" w:name="_Toc393895706"/>
            <w:bookmarkStart w:id="203" w:name="_Toc393897490"/>
            <w:r w:rsidRPr="00AE54BB">
              <w:rPr>
                <w:rStyle w:val="Heading2Char"/>
                <w:rFonts w:ascii="Times New Roman" w:hAnsi="Times New Roman" w:cs="Times New Roman"/>
                <w:b w:val="0"/>
                <w:color w:val="auto"/>
                <w:sz w:val="24"/>
                <w:szCs w:val="24"/>
              </w:rPr>
              <w:t>-</w:t>
            </w:r>
            <w:bookmarkEnd w:id="200"/>
            <w:bookmarkEnd w:id="201"/>
            <w:bookmarkEnd w:id="202"/>
            <w:bookmarkEnd w:id="203"/>
          </w:p>
        </w:tc>
        <w:tc>
          <w:tcPr>
            <w:tcW w:w="2698" w:type="dxa"/>
            <w:vAlign w:val="center"/>
          </w:tcPr>
          <w:p w14:paraId="486BCB4F" w14:textId="77777777" w:rsidR="00543B64" w:rsidRPr="00AE54BB" w:rsidRDefault="00543B64" w:rsidP="006E0A2A">
            <w:pPr>
              <w:pStyle w:val="NoSpacing"/>
              <w:jc w:val="center"/>
              <w:rPr>
                <w:rStyle w:val="Heading2Char"/>
                <w:rFonts w:ascii="Times New Roman" w:hAnsi="Times New Roman" w:cs="Times New Roman"/>
                <w:b w:val="0"/>
                <w:color w:val="auto"/>
                <w:sz w:val="24"/>
                <w:szCs w:val="24"/>
              </w:rPr>
            </w:pPr>
            <w:bookmarkStart w:id="204" w:name="_Toc393744763"/>
            <w:bookmarkStart w:id="205" w:name="_Toc393747147"/>
            <w:bookmarkStart w:id="206" w:name="_Toc393895707"/>
            <w:bookmarkStart w:id="207" w:name="_Toc393897491"/>
            <w:r w:rsidRPr="00AE54BB">
              <w:rPr>
                <w:rStyle w:val="Heading2Char"/>
                <w:rFonts w:ascii="Times New Roman" w:hAnsi="Times New Roman" w:cs="Times New Roman"/>
                <w:b w:val="0"/>
                <w:color w:val="auto"/>
                <w:sz w:val="24"/>
                <w:szCs w:val="24"/>
              </w:rPr>
              <w:t>-</w:t>
            </w:r>
            <w:bookmarkEnd w:id="204"/>
            <w:bookmarkEnd w:id="205"/>
            <w:bookmarkEnd w:id="206"/>
            <w:bookmarkEnd w:id="207"/>
          </w:p>
        </w:tc>
        <w:tc>
          <w:tcPr>
            <w:tcW w:w="4018" w:type="dxa"/>
            <w:vAlign w:val="center"/>
          </w:tcPr>
          <w:p w14:paraId="6A63803F" w14:textId="77777777" w:rsidR="00543B64" w:rsidRPr="00AE54BB" w:rsidRDefault="00543B64" w:rsidP="006E0A2A">
            <w:pPr>
              <w:pStyle w:val="NoSpacing"/>
              <w:jc w:val="center"/>
              <w:rPr>
                <w:rStyle w:val="Heading2Char"/>
                <w:rFonts w:ascii="Times New Roman" w:eastAsiaTheme="minorHAnsi" w:hAnsi="Times New Roman" w:cs="Times New Roman"/>
                <w:b w:val="0"/>
                <w:bCs w:val="0"/>
                <w:color w:val="auto"/>
                <w:sz w:val="24"/>
                <w:szCs w:val="24"/>
                <w:lang w:bidi="ar-SA"/>
              </w:rPr>
            </w:pPr>
            <w:r w:rsidRPr="00AE54BB">
              <w:rPr>
                <w:rFonts w:ascii="Times New Roman" w:hAnsi="Times New Roman" w:cs="Times New Roman"/>
              </w:rPr>
              <w:t>-</w:t>
            </w:r>
          </w:p>
        </w:tc>
        <w:tc>
          <w:tcPr>
            <w:tcW w:w="1855" w:type="dxa"/>
            <w:vAlign w:val="center"/>
          </w:tcPr>
          <w:p w14:paraId="063BD5F8" w14:textId="77777777" w:rsidR="00543B64" w:rsidRPr="00AE54BB" w:rsidRDefault="00543B64" w:rsidP="006E0A2A">
            <w:pPr>
              <w:pStyle w:val="NoSpacing"/>
              <w:jc w:val="center"/>
              <w:rPr>
                <w:rStyle w:val="Heading2Char"/>
                <w:rFonts w:ascii="Times New Roman" w:hAnsi="Times New Roman" w:cs="Times New Roman"/>
                <w:b w:val="0"/>
                <w:color w:val="auto"/>
                <w:sz w:val="24"/>
                <w:szCs w:val="24"/>
              </w:rPr>
            </w:pPr>
            <w:bookmarkStart w:id="208" w:name="_Toc393744764"/>
            <w:bookmarkStart w:id="209" w:name="_Toc393747148"/>
            <w:bookmarkStart w:id="210" w:name="_Toc393895708"/>
            <w:bookmarkStart w:id="211" w:name="_Toc393897492"/>
            <w:r w:rsidRPr="00AE54BB">
              <w:rPr>
                <w:rStyle w:val="Heading2Char"/>
                <w:rFonts w:ascii="Times New Roman" w:hAnsi="Times New Roman" w:cs="Times New Roman"/>
                <w:b w:val="0"/>
                <w:color w:val="auto"/>
                <w:sz w:val="24"/>
                <w:szCs w:val="24"/>
              </w:rPr>
              <w:t>-</w:t>
            </w:r>
            <w:bookmarkEnd w:id="208"/>
            <w:bookmarkEnd w:id="209"/>
            <w:bookmarkEnd w:id="210"/>
            <w:bookmarkEnd w:id="211"/>
          </w:p>
        </w:tc>
      </w:tr>
    </w:tbl>
    <w:p w14:paraId="284B0615" w14:textId="77777777" w:rsidR="006E0A2A" w:rsidRPr="00AE54BB" w:rsidRDefault="006E0A2A" w:rsidP="00FC6A41">
      <w:pPr>
        <w:pStyle w:val="NoSpacing"/>
        <w:rPr>
          <w:rStyle w:val="Heading2Char"/>
          <w:rFonts w:ascii="Times New Roman" w:hAnsi="Times New Roman" w:cs="Times New Roman"/>
          <w:color w:val="auto"/>
          <w:sz w:val="24"/>
          <w:szCs w:val="24"/>
        </w:rPr>
      </w:pPr>
      <w:bookmarkStart w:id="212" w:name="_Toc393744765"/>
      <w:bookmarkStart w:id="213" w:name="_Toc393747149"/>
      <w:bookmarkStart w:id="214" w:name="_Toc393895709"/>
      <w:bookmarkStart w:id="215" w:name="_Toc393897493"/>
    </w:p>
    <w:p w14:paraId="69BE7FA5" w14:textId="77777777" w:rsidR="00CD512E" w:rsidRPr="00AE54BB" w:rsidRDefault="00CD512E" w:rsidP="00FC6A41">
      <w:pPr>
        <w:pStyle w:val="NoSpacing"/>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Method</w:t>
      </w:r>
      <w:bookmarkEnd w:id="212"/>
      <w:bookmarkEnd w:id="213"/>
      <w:bookmarkEnd w:id="214"/>
      <w:bookmarkEnd w:id="215"/>
    </w:p>
    <w:p w14:paraId="4C33D7E6" w14:textId="77777777" w:rsidR="00543B64" w:rsidRPr="00AE54BB" w:rsidRDefault="00543B64" w:rsidP="00FC6A41">
      <w:pPr>
        <w:pStyle w:val="NoSpacing"/>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671"/>
        <w:gridCol w:w="2131"/>
        <w:gridCol w:w="2693"/>
        <w:gridCol w:w="2126"/>
        <w:gridCol w:w="1621"/>
      </w:tblGrid>
      <w:tr w:rsidR="00607B69" w:rsidRPr="00AE54BB" w14:paraId="563CFAD9" w14:textId="77777777" w:rsidTr="00D03214">
        <w:trPr>
          <w:trHeight w:val="191"/>
        </w:trPr>
        <w:tc>
          <w:tcPr>
            <w:tcW w:w="671" w:type="dxa"/>
            <w:shd w:val="clear" w:color="auto" w:fill="D9D9D9"/>
            <w:vAlign w:val="center"/>
          </w:tcPr>
          <w:p w14:paraId="7BEE6F2A" w14:textId="77777777" w:rsidR="00D32C1D" w:rsidRPr="00AE54BB" w:rsidRDefault="00D32C1D" w:rsidP="006E0A2A">
            <w:pPr>
              <w:pStyle w:val="NoSpacing"/>
              <w:jc w:val="center"/>
              <w:rPr>
                <w:rStyle w:val="Heading2Char"/>
                <w:rFonts w:ascii="Times New Roman" w:hAnsi="Times New Roman" w:cs="Times New Roman"/>
                <w:color w:val="auto"/>
                <w:sz w:val="24"/>
                <w:szCs w:val="24"/>
              </w:rPr>
            </w:pPr>
            <w:bookmarkStart w:id="216" w:name="_Toc393744766"/>
            <w:bookmarkStart w:id="217" w:name="_Toc393747150"/>
            <w:bookmarkStart w:id="218" w:name="_Toc393895710"/>
            <w:bookmarkStart w:id="219" w:name="_Toc393897494"/>
            <w:r w:rsidRPr="00AE54BB">
              <w:rPr>
                <w:rStyle w:val="Heading2Char"/>
                <w:rFonts w:ascii="Times New Roman" w:hAnsi="Times New Roman" w:cs="Times New Roman"/>
                <w:color w:val="auto"/>
                <w:sz w:val="24"/>
                <w:szCs w:val="24"/>
              </w:rPr>
              <w:t>ID</w:t>
            </w:r>
            <w:bookmarkEnd w:id="216"/>
            <w:bookmarkEnd w:id="217"/>
            <w:bookmarkEnd w:id="218"/>
            <w:bookmarkEnd w:id="219"/>
          </w:p>
        </w:tc>
        <w:tc>
          <w:tcPr>
            <w:tcW w:w="2131" w:type="dxa"/>
            <w:shd w:val="clear" w:color="auto" w:fill="D9D9D9"/>
            <w:vAlign w:val="center"/>
          </w:tcPr>
          <w:p w14:paraId="052B8B95" w14:textId="77777777" w:rsidR="00D32C1D" w:rsidRPr="00AE54BB" w:rsidRDefault="00D32C1D" w:rsidP="006E0A2A">
            <w:pPr>
              <w:pStyle w:val="NoSpacing"/>
              <w:jc w:val="center"/>
              <w:rPr>
                <w:rStyle w:val="Heading2Char"/>
                <w:rFonts w:ascii="Times New Roman" w:hAnsi="Times New Roman" w:cs="Times New Roman"/>
                <w:color w:val="auto"/>
                <w:sz w:val="24"/>
                <w:szCs w:val="24"/>
              </w:rPr>
            </w:pPr>
            <w:bookmarkStart w:id="220" w:name="_Toc393744767"/>
            <w:bookmarkStart w:id="221" w:name="_Toc393747151"/>
            <w:bookmarkStart w:id="222" w:name="_Toc393895711"/>
            <w:bookmarkStart w:id="223" w:name="_Toc393897495"/>
            <w:r w:rsidRPr="00AE54BB">
              <w:rPr>
                <w:rStyle w:val="Heading2Char"/>
                <w:rFonts w:ascii="Times New Roman" w:hAnsi="Times New Roman" w:cs="Times New Roman"/>
                <w:color w:val="auto"/>
                <w:sz w:val="24"/>
                <w:szCs w:val="24"/>
              </w:rPr>
              <w:t>Name</w:t>
            </w:r>
            <w:bookmarkEnd w:id="220"/>
            <w:bookmarkEnd w:id="221"/>
            <w:bookmarkEnd w:id="222"/>
            <w:bookmarkEnd w:id="223"/>
          </w:p>
        </w:tc>
        <w:tc>
          <w:tcPr>
            <w:tcW w:w="2693" w:type="dxa"/>
            <w:shd w:val="clear" w:color="auto" w:fill="D9D9D9"/>
            <w:vAlign w:val="center"/>
          </w:tcPr>
          <w:p w14:paraId="72968734" w14:textId="77777777" w:rsidR="00D32C1D" w:rsidRPr="00AE54BB" w:rsidRDefault="00D32C1D" w:rsidP="006E0A2A">
            <w:pPr>
              <w:pStyle w:val="NoSpacing"/>
              <w:jc w:val="center"/>
              <w:rPr>
                <w:rStyle w:val="Heading2Char"/>
                <w:rFonts w:ascii="Times New Roman" w:hAnsi="Times New Roman" w:cs="Times New Roman"/>
                <w:color w:val="auto"/>
                <w:sz w:val="24"/>
                <w:szCs w:val="24"/>
              </w:rPr>
            </w:pPr>
            <w:bookmarkStart w:id="224" w:name="_Toc393744768"/>
            <w:bookmarkStart w:id="225" w:name="_Toc393747152"/>
            <w:bookmarkStart w:id="226" w:name="_Toc393895712"/>
            <w:bookmarkStart w:id="227" w:name="_Toc393897496"/>
            <w:r w:rsidRPr="00AE54BB">
              <w:rPr>
                <w:rStyle w:val="Heading2Char"/>
                <w:rFonts w:ascii="Times New Roman" w:hAnsi="Times New Roman" w:cs="Times New Roman"/>
                <w:color w:val="auto"/>
                <w:sz w:val="24"/>
                <w:szCs w:val="24"/>
              </w:rPr>
              <w:t>Description</w:t>
            </w:r>
            <w:bookmarkEnd w:id="224"/>
            <w:bookmarkEnd w:id="225"/>
            <w:bookmarkEnd w:id="226"/>
            <w:bookmarkEnd w:id="227"/>
          </w:p>
        </w:tc>
        <w:tc>
          <w:tcPr>
            <w:tcW w:w="2126" w:type="dxa"/>
            <w:shd w:val="clear" w:color="auto" w:fill="D9D9D9"/>
            <w:vAlign w:val="center"/>
          </w:tcPr>
          <w:p w14:paraId="03E7209D" w14:textId="0DCAC5DB" w:rsidR="00D32C1D" w:rsidRPr="00AE54BB" w:rsidRDefault="00D32C1D" w:rsidP="00D03214">
            <w:pPr>
              <w:pStyle w:val="NoSpacing"/>
              <w:jc w:val="center"/>
              <w:rPr>
                <w:rStyle w:val="Heading2Char"/>
                <w:rFonts w:ascii="Times New Roman" w:hAnsi="Times New Roman" w:cs="Times New Roman"/>
                <w:color w:val="auto"/>
                <w:sz w:val="24"/>
                <w:szCs w:val="24"/>
              </w:rPr>
            </w:pPr>
            <w:bookmarkStart w:id="228" w:name="_Toc393744769"/>
            <w:bookmarkStart w:id="229" w:name="_Toc393747153"/>
            <w:bookmarkStart w:id="230" w:name="_Toc393895713"/>
            <w:bookmarkStart w:id="231" w:name="_Toc393897497"/>
            <w:r w:rsidRPr="00AE54BB">
              <w:rPr>
                <w:rStyle w:val="Heading2Char"/>
                <w:rFonts w:ascii="Times New Roman" w:hAnsi="Times New Roman" w:cs="Times New Roman"/>
                <w:color w:val="auto"/>
                <w:sz w:val="24"/>
                <w:szCs w:val="24"/>
              </w:rPr>
              <w:t>Parameters</w:t>
            </w:r>
            <w:bookmarkEnd w:id="228"/>
            <w:bookmarkEnd w:id="229"/>
            <w:bookmarkEnd w:id="230"/>
            <w:bookmarkEnd w:id="231"/>
          </w:p>
        </w:tc>
        <w:tc>
          <w:tcPr>
            <w:tcW w:w="1621" w:type="dxa"/>
            <w:shd w:val="clear" w:color="auto" w:fill="D9D9D9"/>
            <w:vAlign w:val="center"/>
          </w:tcPr>
          <w:p w14:paraId="13CDB8F3" w14:textId="186B0F00" w:rsidR="00D32C1D" w:rsidRPr="00AE54BB" w:rsidRDefault="00D32C1D" w:rsidP="00D03214">
            <w:pPr>
              <w:pStyle w:val="NoSpacing"/>
              <w:jc w:val="center"/>
              <w:rPr>
                <w:rStyle w:val="Heading2Char"/>
                <w:rFonts w:ascii="Times New Roman" w:hAnsi="Times New Roman" w:cs="Times New Roman"/>
                <w:color w:val="auto"/>
                <w:sz w:val="24"/>
                <w:szCs w:val="24"/>
              </w:rPr>
            </w:pPr>
            <w:bookmarkStart w:id="232" w:name="_Toc393744770"/>
            <w:bookmarkStart w:id="233" w:name="_Toc393747154"/>
            <w:bookmarkStart w:id="234" w:name="_Toc393895714"/>
            <w:bookmarkStart w:id="235" w:name="_Toc393897498"/>
            <w:r w:rsidRPr="00AE54BB">
              <w:rPr>
                <w:rStyle w:val="Heading2Char"/>
                <w:rFonts w:ascii="Times New Roman" w:hAnsi="Times New Roman" w:cs="Times New Roman"/>
                <w:color w:val="auto"/>
                <w:sz w:val="24"/>
                <w:szCs w:val="24"/>
              </w:rPr>
              <w:t>Return</w:t>
            </w:r>
            <w:bookmarkEnd w:id="232"/>
            <w:bookmarkEnd w:id="233"/>
            <w:bookmarkEnd w:id="234"/>
            <w:bookmarkEnd w:id="235"/>
          </w:p>
        </w:tc>
      </w:tr>
      <w:tr w:rsidR="00607B69" w:rsidRPr="00AE54BB" w14:paraId="2BE64415" w14:textId="77777777" w:rsidTr="00D03214">
        <w:tc>
          <w:tcPr>
            <w:tcW w:w="671" w:type="dxa"/>
            <w:vAlign w:val="center"/>
          </w:tcPr>
          <w:p w14:paraId="7C7035FD" w14:textId="77777777" w:rsidR="00D32C1D" w:rsidRPr="00AE54BB" w:rsidRDefault="00D32C1D" w:rsidP="00FC6A41">
            <w:pPr>
              <w:pStyle w:val="NoSpacing"/>
              <w:rPr>
                <w:rStyle w:val="Heading2Char"/>
                <w:rFonts w:ascii="Times New Roman" w:hAnsi="Times New Roman" w:cs="Times New Roman"/>
                <w:b w:val="0"/>
                <w:color w:val="auto"/>
                <w:sz w:val="24"/>
                <w:szCs w:val="24"/>
              </w:rPr>
            </w:pPr>
            <w:bookmarkStart w:id="236" w:name="_Toc393744771"/>
            <w:bookmarkStart w:id="237" w:name="_Toc393747155"/>
            <w:bookmarkStart w:id="238" w:name="_Toc393895715"/>
            <w:bookmarkStart w:id="239" w:name="_Toc393897499"/>
            <w:r w:rsidRPr="00AE54BB">
              <w:rPr>
                <w:rStyle w:val="Heading2Char"/>
                <w:rFonts w:ascii="Times New Roman" w:hAnsi="Times New Roman" w:cs="Times New Roman"/>
                <w:b w:val="0"/>
                <w:color w:val="auto"/>
                <w:sz w:val="24"/>
                <w:szCs w:val="24"/>
              </w:rPr>
              <w:t>1</w:t>
            </w:r>
            <w:bookmarkEnd w:id="236"/>
            <w:bookmarkEnd w:id="237"/>
            <w:bookmarkEnd w:id="238"/>
            <w:bookmarkEnd w:id="239"/>
          </w:p>
        </w:tc>
        <w:tc>
          <w:tcPr>
            <w:tcW w:w="2131" w:type="dxa"/>
            <w:vAlign w:val="center"/>
          </w:tcPr>
          <w:p w14:paraId="77D41EF9" w14:textId="37FFCD09" w:rsidR="00D32C1D" w:rsidRPr="00AE54BB" w:rsidRDefault="00D32C1D" w:rsidP="00FC6A41">
            <w:pPr>
              <w:pStyle w:val="NoSpacing"/>
              <w:rPr>
                <w:rStyle w:val="Heading2Char"/>
                <w:rFonts w:ascii="Times New Roman" w:hAnsi="Times New Roman" w:cs="Times New Roman"/>
                <w:b w:val="0"/>
                <w:color w:val="auto"/>
                <w:sz w:val="24"/>
                <w:szCs w:val="24"/>
              </w:rPr>
            </w:pPr>
            <w:bookmarkStart w:id="240" w:name="_Toc393744772"/>
            <w:bookmarkStart w:id="241" w:name="_Toc393747156"/>
            <w:bookmarkStart w:id="242" w:name="_Toc393895716"/>
            <w:bookmarkStart w:id="243" w:name="_Toc393897500"/>
            <w:r w:rsidRPr="00AE54BB">
              <w:rPr>
                <w:rStyle w:val="Heading2Char"/>
                <w:rFonts w:ascii="Times New Roman" w:hAnsi="Times New Roman" w:cs="Times New Roman"/>
                <w:b w:val="0"/>
                <w:color w:val="auto"/>
                <w:sz w:val="24"/>
                <w:szCs w:val="24"/>
              </w:rPr>
              <w:t>login</w:t>
            </w:r>
            <w:bookmarkEnd w:id="240"/>
            <w:bookmarkEnd w:id="241"/>
            <w:bookmarkEnd w:id="242"/>
            <w:bookmarkEnd w:id="243"/>
          </w:p>
        </w:tc>
        <w:tc>
          <w:tcPr>
            <w:tcW w:w="2693" w:type="dxa"/>
            <w:vAlign w:val="center"/>
          </w:tcPr>
          <w:p w14:paraId="1FB51E3C" w14:textId="570C216F" w:rsidR="00D32C1D" w:rsidRPr="00AE54BB" w:rsidRDefault="00D32C1D" w:rsidP="00FC6A41">
            <w:pPr>
              <w:pStyle w:val="NoSpacing"/>
              <w:rPr>
                <w:rStyle w:val="Heading2Char"/>
                <w:rFonts w:ascii="Times New Roman" w:eastAsiaTheme="minorHAnsi" w:hAnsi="Times New Roman" w:cs="Times New Roman"/>
                <w:b w:val="0"/>
                <w:bCs w:val="0"/>
                <w:color w:val="auto"/>
                <w:sz w:val="24"/>
                <w:szCs w:val="24"/>
                <w:lang w:bidi="ar-SA"/>
              </w:rPr>
            </w:pPr>
            <w:r w:rsidRPr="00AE54BB">
              <w:rPr>
                <w:rFonts w:ascii="Times New Roman" w:hAnsi="Times New Roman" w:cs="Times New Roman"/>
                <w:sz w:val="24"/>
                <w:szCs w:val="24"/>
              </w:rPr>
              <w:t xml:space="preserve">Method uses to login for </w:t>
            </w:r>
            <w:r w:rsidR="007D1288" w:rsidRPr="00AE54BB">
              <w:rPr>
                <w:rStyle w:val="Heading2Char"/>
                <w:rFonts w:ascii="Times New Roman" w:eastAsiaTheme="minorHAnsi" w:hAnsi="Times New Roman" w:cs="Times New Roman"/>
                <w:b w:val="0"/>
                <w:bCs w:val="0"/>
                <w:color w:val="auto"/>
                <w:sz w:val="24"/>
                <w:szCs w:val="24"/>
                <w:lang w:bidi="ar-SA"/>
              </w:rPr>
              <w:t>dentist</w:t>
            </w:r>
          </w:p>
        </w:tc>
        <w:tc>
          <w:tcPr>
            <w:tcW w:w="2126" w:type="dxa"/>
            <w:vAlign w:val="center"/>
          </w:tcPr>
          <w:p w14:paraId="750D7AC5" w14:textId="1E2A8C64" w:rsidR="00D32C1D" w:rsidRPr="00AE54BB" w:rsidRDefault="00D32C1D" w:rsidP="00D03214">
            <w:pPr>
              <w:pStyle w:val="NoSpacing"/>
              <w:jc w:val="center"/>
              <w:rPr>
                <w:rStyle w:val="Heading2Char"/>
                <w:rFonts w:ascii="Times New Roman" w:eastAsiaTheme="minorHAnsi" w:hAnsi="Times New Roman" w:cs="Times New Roman"/>
                <w:b w:val="0"/>
                <w:bCs w:val="0"/>
                <w:color w:val="auto"/>
                <w:sz w:val="24"/>
                <w:szCs w:val="24"/>
                <w:lang w:bidi="ar-SA"/>
              </w:rPr>
            </w:pPr>
            <w:bookmarkStart w:id="244" w:name="_Toc393744773"/>
            <w:bookmarkStart w:id="245" w:name="_Toc393747157"/>
            <w:bookmarkStart w:id="246" w:name="_Toc393895717"/>
            <w:bookmarkStart w:id="247" w:name="_Toc393897501"/>
            <w:r w:rsidRPr="00AE54BB">
              <w:rPr>
                <w:rStyle w:val="Heading2Char"/>
                <w:rFonts w:ascii="Times New Roman" w:hAnsi="Times New Roman" w:cs="Times New Roman"/>
                <w:b w:val="0"/>
                <w:color w:val="auto"/>
                <w:sz w:val="24"/>
                <w:szCs w:val="24"/>
              </w:rPr>
              <w:t>$dentistID:varchar,$password:varchar</w:t>
            </w:r>
            <w:bookmarkEnd w:id="244"/>
            <w:bookmarkEnd w:id="245"/>
            <w:bookmarkEnd w:id="246"/>
            <w:bookmarkEnd w:id="247"/>
          </w:p>
        </w:tc>
        <w:tc>
          <w:tcPr>
            <w:tcW w:w="1621" w:type="dxa"/>
            <w:vAlign w:val="center"/>
          </w:tcPr>
          <w:p w14:paraId="0255AD4E" w14:textId="46B0AA9D" w:rsidR="00D32C1D" w:rsidRPr="00AE54BB" w:rsidRDefault="00D32C1D" w:rsidP="00D03214">
            <w:pPr>
              <w:pStyle w:val="NoSpacing"/>
              <w:jc w:val="center"/>
              <w:rPr>
                <w:rStyle w:val="Heading2Char"/>
                <w:rFonts w:ascii="Times New Roman" w:hAnsi="Times New Roman" w:cs="Times New Roman"/>
                <w:b w:val="0"/>
                <w:color w:val="auto"/>
                <w:sz w:val="24"/>
                <w:szCs w:val="24"/>
              </w:rPr>
            </w:pPr>
            <w:bookmarkStart w:id="248" w:name="_Toc393744774"/>
            <w:bookmarkStart w:id="249" w:name="_Toc393747158"/>
            <w:bookmarkStart w:id="250" w:name="_Toc393895718"/>
            <w:bookmarkStart w:id="251" w:name="_Toc393897502"/>
            <w:r w:rsidRPr="00AE54BB">
              <w:rPr>
                <w:rStyle w:val="Heading2Char"/>
                <w:rFonts w:ascii="Times New Roman" w:hAnsi="Times New Roman" w:cs="Times New Roman"/>
                <w:b w:val="0"/>
                <w:color w:val="auto"/>
                <w:sz w:val="24"/>
                <w:szCs w:val="24"/>
              </w:rPr>
              <w:t>boolean</w:t>
            </w:r>
            <w:bookmarkEnd w:id="248"/>
            <w:bookmarkEnd w:id="249"/>
            <w:bookmarkEnd w:id="250"/>
            <w:bookmarkEnd w:id="251"/>
          </w:p>
        </w:tc>
      </w:tr>
      <w:tr w:rsidR="00095CC8" w:rsidRPr="00AE54BB" w14:paraId="1ECE9821" w14:textId="77777777" w:rsidTr="00D03214">
        <w:tc>
          <w:tcPr>
            <w:tcW w:w="671" w:type="dxa"/>
            <w:vAlign w:val="center"/>
          </w:tcPr>
          <w:p w14:paraId="3BCE9CB1" w14:textId="77777777" w:rsidR="00D32C1D" w:rsidRPr="00AE54BB" w:rsidRDefault="00D32C1D" w:rsidP="00FC6A41">
            <w:pPr>
              <w:pStyle w:val="NoSpacing"/>
              <w:rPr>
                <w:rStyle w:val="Heading2Char"/>
                <w:rFonts w:ascii="Times New Roman" w:hAnsi="Times New Roman" w:cs="Times New Roman"/>
                <w:b w:val="0"/>
                <w:color w:val="auto"/>
                <w:sz w:val="24"/>
                <w:szCs w:val="24"/>
              </w:rPr>
            </w:pPr>
            <w:bookmarkStart w:id="252" w:name="_Toc393744775"/>
            <w:bookmarkStart w:id="253" w:name="_Toc393747159"/>
            <w:bookmarkStart w:id="254" w:name="_Toc393895719"/>
            <w:bookmarkStart w:id="255" w:name="_Toc393897503"/>
            <w:r w:rsidRPr="00AE54BB">
              <w:rPr>
                <w:rStyle w:val="Heading2Char"/>
                <w:rFonts w:ascii="Times New Roman" w:hAnsi="Times New Roman" w:cs="Times New Roman"/>
                <w:b w:val="0"/>
                <w:color w:val="auto"/>
                <w:sz w:val="24"/>
                <w:szCs w:val="24"/>
              </w:rPr>
              <w:t>2</w:t>
            </w:r>
            <w:bookmarkEnd w:id="252"/>
            <w:bookmarkEnd w:id="253"/>
            <w:bookmarkEnd w:id="254"/>
            <w:bookmarkEnd w:id="255"/>
          </w:p>
        </w:tc>
        <w:tc>
          <w:tcPr>
            <w:tcW w:w="2131" w:type="dxa"/>
            <w:vAlign w:val="center"/>
          </w:tcPr>
          <w:p w14:paraId="005E1296" w14:textId="3F42F39E" w:rsidR="00D32C1D" w:rsidRPr="00AE54BB" w:rsidRDefault="00D32C1D" w:rsidP="00FC6A41">
            <w:pPr>
              <w:pStyle w:val="NoSpacing"/>
              <w:rPr>
                <w:rStyle w:val="Heading2Char"/>
                <w:rFonts w:ascii="Times New Roman" w:hAnsi="Times New Roman" w:cs="Times New Roman"/>
                <w:b w:val="0"/>
                <w:color w:val="auto"/>
                <w:sz w:val="24"/>
                <w:szCs w:val="24"/>
              </w:rPr>
            </w:pPr>
            <w:bookmarkStart w:id="256" w:name="_Toc393744776"/>
            <w:bookmarkStart w:id="257" w:name="_Toc393747160"/>
            <w:bookmarkStart w:id="258" w:name="_Toc393895720"/>
            <w:bookmarkStart w:id="259" w:name="_Toc393897504"/>
            <w:r w:rsidRPr="00AE54BB">
              <w:rPr>
                <w:rStyle w:val="Heading2Char"/>
                <w:rFonts w:ascii="Times New Roman" w:hAnsi="Times New Roman" w:cs="Times New Roman"/>
                <w:b w:val="0"/>
                <w:color w:val="auto"/>
                <w:sz w:val="24"/>
                <w:szCs w:val="24"/>
              </w:rPr>
              <w:t>getCalendarByDID</w:t>
            </w:r>
            <w:bookmarkEnd w:id="256"/>
            <w:bookmarkEnd w:id="257"/>
            <w:bookmarkEnd w:id="258"/>
            <w:bookmarkEnd w:id="259"/>
          </w:p>
        </w:tc>
        <w:tc>
          <w:tcPr>
            <w:tcW w:w="2693" w:type="dxa"/>
            <w:vAlign w:val="center"/>
          </w:tcPr>
          <w:p w14:paraId="5887A853" w14:textId="77777777" w:rsidR="00D32C1D" w:rsidRPr="00AE54BB" w:rsidRDefault="00D32C1D" w:rsidP="00FC6A41">
            <w:pPr>
              <w:pStyle w:val="NoSpacing"/>
              <w:rPr>
                <w:rFonts w:ascii="Times New Roman" w:hAnsi="Times New Roman" w:cs="Times New Roman"/>
                <w:sz w:val="24"/>
                <w:szCs w:val="24"/>
              </w:rPr>
            </w:pPr>
            <w:r w:rsidRPr="00AE54BB">
              <w:rPr>
                <w:rFonts w:ascii="Times New Roman" w:hAnsi="Times New Roman" w:cs="Times New Roman"/>
                <w:sz w:val="24"/>
                <w:szCs w:val="24"/>
              </w:rPr>
              <w:t>Method uses to get appointments data</w:t>
            </w:r>
          </w:p>
          <w:p w14:paraId="33FBC7A1" w14:textId="41E71118" w:rsidR="00D32C1D" w:rsidRPr="00AE54BB" w:rsidRDefault="00D32C1D" w:rsidP="00FC6A41">
            <w:pPr>
              <w:pStyle w:val="NoSpacing"/>
              <w:rPr>
                <w:rFonts w:ascii="Times New Roman" w:hAnsi="Times New Roman" w:cs="Times New Roman"/>
                <w:sz w:val="24"/>
                <w:szCs w:val="24"/>
                <w:lang w:bidi="ar-SA"/>
              </w:rPr>
            </w:pPr>
            <w:r w:rsidRPr="00AE54BB">
              <w:rPr>
                <w:rFonts w:ascii="Times New Roman" w:hAnsi="Times New Roman" w:cs="Times New Roman"/>
                <w:sz w:val="24"/>
                <w:szCs w:val="24"/>
              </w:rPr>
              <w:t>of dentist from database by using dentistID</w:t>
            </w:r>
          </w:p>
        </w:tc>
        <w:tc>
          <w:tcPr>
            <w:tcW w:w="2126" w:type="dxa"/>
            <w:vAlign w:val="center"/>
          </w:tcPr>
          <w:p w14:paraId="061A6C19" w14:textId="742F0403" w:rsidR="00D32C1D" w:rsidRPr="00AE54BB" w:rsidRDefault="00D32C1D" w:rsidP="00D03214">
            <w:pPr>
              <w:pStyle w:val="NoSpacing"/>
              <w:jc w:val="center"/>
              <w:rPr>
                <w:rFonts w:ascii="Times New Roman" w:hAnsi="Times New Roman" w:cs="Times New Roman"/>
                <w:sz w:val="24"/>
                <w:szCs w:val="24"/>
                <w:lang w:bidi="ar-SA"/>
              </w:rPr>
            </w:pPr>
            <w:bookmarkStart w:id="260" w:name="_Toc393744777"/>
            <w:bookmarkStart w:id="261" w:name="_Toc393747161"/>
            <w:bookmarkStart w:id="262" w:name="_Toc393895721"/>
            <w:bookmarkStart w:id="263" w:name="_Toc393897505"/>
            <w:r w:rsidRPr="00AE54BB">
              <w:rPr>
                <w:rStyle w:val="Heading2Char"/>
                <w:rFonts w:ascii="Times New Roman" w:hAnsi="Times New Roman" w:cs="Times New Roman"/>
                <w:b w:val="0"/>
                <w:color w:val="auto"/>
                <w:sz w:val="24"/>
                <w:szCs w:val="24"/>
              </w:rPr>
              <w:t>$dentistID:varchar</w:t>
            </w:r>
            <w:bookmarkEnd w:id="260"/>
            <w:bookmarkEnd w:id="261"/>
            <w:bookmarkEnd w:id="262"/>
            <w:bookmarkEnd w:id="263"/>
          </w:p>
        </w:tc>
        <w:tc>
          <w:tcPr>
            <w:tcW w:w="1621" w:type="dxa"/>
            <w:vAlign w:val="center"/>
          </w:tcPr>
          <w:p w14:paraId="5D263BBD" w14:textId="15D68612" w:rsidR="00D32C1D" w:rsidRPr="00AE54BB" w:rsidRDefault="00030619" w:rsidP="00D03214">
            <w:pPr>
              <w:pStyle w:val="NoSpacing"/>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dentist array[]</w:t>
            </w:r>
          </w:p>
        </w:tc>
      </w:tr>
    </w:tbl>
    <w:p w14:paraId="76AEF4FD" w14:textId="77777777" w:rsidR="005777A9" w:rsidRPr="00AE54BB" w:rsidRDefault="005777A9" w:rsidP="00FC6A41">
      <w:pPr>
        <w:pStyle w:val="NoSpacing"/>
        <w:rPr>
          <w:rStyle w:val="Heading2Char"/>
          <w:rFonts w:ascii="Times New Roman" w:hAnsi="Times New Roman" w:cs="Times New Roman"/>
          <w:color w:val="auto"/>
          <w:sz w:val="24"/>
          <w:szCs w:val="24"/>
        </w:rPr>
      </w:pPr>
    </w:p>
    <w:p w14:paraId="30F9874C" w14:textId="77777777" w:rsidR="00023C94" w:rsidRPr="00AE54BB" w:rsidRDefault="00023C94" w:rsidP="00FC6A41">
      <w:pPr>
        <w:pStyle w:val="NoSpacing"/>
        <w:rPr>
          <w:rStyle w:val="Heading2Char"/>
          <w:rFonts w:ascii="Times New Roman" w:hAnsi="Times New Roman" w:cs="Times New Roman"/>
          <w:color w:val="auto"/>
          <w:sz w:val="24"/>
          <w:szCs w:val="24"/>
        </w:rPr>
      </w:pPr>
    </w:p>
    <w:p w14:paraId="6FC82BF9" w14:textId="77777777" w:rsidR="00543B64" w:rsidRPr="00AE54BB" w:rsidRDefault="00023C94" w:rsidP="00FC6A41">
      <w:pPr>
        <w:pStyle w:val="NoSpacing"/>
        <w:rPr>
          <w:rStyle w:val="Heading2Char"/>
          <w:rFonts w:ascii="Times New Roman" w:hAnsi="Times New Roman" w:cs="Times New Roman"/>
          <w:color w:val="auto"/>
          <w:sz w:val="24"/>
          <w:szCs w:val="24"/>
        </w:rPr>
      </w:pPr>
      <w:bookmarkStart w:id="264" w:name="_Toc393744779"/>
      <w:bookmarkStart w:id="265" w:name="_Toc393747163"/>
      <w:bookmarkStart w:id="266" w:name="_Toc393895723"/>
      <w:bookmarkStart w:id="267" w:name="_Toc393897507"/>
      <w:r w:rsidRPr="00AE54BB">
        <w:rPr>
          <w:rStyle w:val="Heading2Char"/>
          <w:rFonts w:ascii="Times New Roman" w:hAnsi="Times New Roman" w:cs="Times New Roman"/>
          <w:color w:val="auto"/>
          <w:sz w:val="24"/>
          <w:szCs w:val="24"/>
        </w:rPr>
        <w:t xml:space="preserve">CD-03, </w:t>
      </w:r>
      <w:r w:rsidR="00543B64" w:rsidRPr="00AE54BB">
        <w:rPr>
          <w:rStyle w:val="Heading2Char"/>
          <w:rFonts w:ascii="Times New Roman" w:hAnsi="Times New Roman" w:cs="Times New Roman"/>
          <w:color w:val="auto"/>
          <w:sz w:val="24"/>
          <w:szCs w:val="24"/>
        </w:rPr>
        <w:t>Class name: Dentist_Controller</w:t>
      </w:r>
      <w:bookmarkEnd w:id="264"/>
      <w:bookmarkEnd w:id="265"/>
      <w:bookmarkEnd w:id="266"/>
      <w:bookmarkEnd w:id="267"/>
    </w:p>
    <w:p w14:paraId="6D4BE697" w14:textId="77777777" w:rsidR="00543B64" w:rsidRPr="00AE54BB" w:rsidRDefault="00543B64" w:rsidP="00FC6A41">
      <w:pPr>
        <w:pStyle w:val="NoSpacing"/>
        <w:rPr>
          <w:rStyle w:val="Heading2Char"/>
          <w:rFonts w:ascii="Times New Roman" w:hAnsi="Times New Roman" w:cs="Times New Roman"/>
          <w:color w:val="auto"/>
          <w:sz w:val="24"/>
          <w:szCs w:val="24"/>
        </w:rPr>
      </w:pPr>
    </w:p>
    <w:p w14:paraId="13DA27DE" w14:textId="7ED1C28C" w:rsidR="00543B64" w:rsidRPr="00AE54BB" w:rsidRDefault="00E16C6F" w:rsidP="00840C3D">
      <w:pPr>
        <w:pStyle w:val="NoSpacing"/>
        <w:jc w:val="center"/>
        <w:rPr>
          <w:rStyle w:val="Heading2Char"/>
          <w:rFonts w:ascii="Times New Roman" w:hAnsi="Times New Roman" w:cs="Times New Roman"/>
          <w:color w:val="auto"/>
          <w:sz w:val="24"/>
          <w:szCs w:val="24"/>
        </w:rPr>
      </w:pPr>
      <w:r w:rsidRPr="00AE54BB">
        <w:rPr>
          <w:rFonts w:ascii="Times New Roman" w:hAnsi="Times New Roman" w:cs="Times New Roman"/>
          <w:noProof/>
        </w:rPr>
        <w:drawing>
          <wp:inline distT="0" distB="0" distL="0" distR="0" wp14:anchorId="33B813D3" wp14:editId="2DA9DDE4">
            <wp:extent cx="3742023" cy="1615044"/>
            <wp:effectExtent l="0" t="0" r="0" b="4445"/>
            <wp:docPr id="68" name="Picture 68" descr="D:\from desktop\senior project\progress1\usecase\cd.jpg\dentist 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rom desktop\senior project\progress1\usecase\cd.jpg\dentist controlle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43788" cy="1615806"/>
                    </a:xfrm>
                    <a:prstGeom prst="rect">
                      <a:avLst/>
                    </a:prstGeom>
                    <a:noFill/>
                    <a:ln>
                      <a:noFill/>
                    </a:ln>
                  </pic:spPr>
                </pic:pic>
              </a:graphicData>
            </a:graphic>
          </wp:inline>
        </w:drawing>
      </w:r>
    </w:p>
    <w:p w14:paraId="3338309D" w14:textId="77777777" w:rsidR="00543B64" w:rsidRPr="00AE54BB" w:rsidRDefault="00543B64" w:rsidP="00FC6A41">
      <w:pPr>
        <w:pStyle w:val="NoSpacing"/>
        <w:rPr>
          <w:rStyle w:val="Heading2Char"/>
          <w:rFonts w:ascii="Times New Roman" w:hAnsi="Times New Roman" w:cs="Times New Roman"/>
          <w:color w:val="auto"/>
          <w:sz w:val="24"/>
          <w:szCs w:val="24"/>
        </w:rPr>
      </w:pPr>
    </w:p>
    <w:p w14:paraId="0DADBD06" w14:textId="77777777" w:rsidR="00543B64" w:rsidRPr="00AE54BB" w:rsidRDefault="00543B64" w:rsidP="00FC6A41">
      <w:pPr>
        <w:pStyle w:val="NoSpacing"/>
        <w:rPr>
          <w:rStyle w:val="Heading2Char"/>
          <w:rFonts w:ascii="Times New Roman" w:hAnsi="Times New Roman" w:cs="Times New Roman"/>
          <w:color w:val="auto"/>
          <w:sz w:val="24"/>
          <w:szCs w:val="24"/>
        </w:rPr>
      </w:pPr>
      <w:bookmarkStart w:id="268" w:name="_Toc393744780"/>
      <w:bookmarkStart w:id="269" w:name="_Toc393747164"/>
      <w:bookmarkStart w:id="270" w:name="_Toc393895724"/>
      <w:bookmarkStart w:id="271" w:name="_Toc393897508"/>
      <w:r w:rsidRPr="00AE54BB">
        <w:rPr>
          <w:rStyle w:val="Heading2Char"/>
          <w:rFonts w:ascii="Times New Roman" w:hAnsi="Times New Roman" w:cs="Times New Roman"/>
          <w:color w:val="auto"/>
          <w:sz w:val="24"/>
          <w:szCs w:val="24"/>
        </w:rPr>
        <w:t>Property</w:t>
      </w:r>
      <w:bookmarkEnd w:id="268"/>
      <w:bookmarkEnd w:id="269"/>
      <w:bookmarkEnd w:id="270"/>
      <w:bookmarkEnd w:id="271"/>
    </w:p>
    <w:p w14:paraId="5D393551" w14:textId="77777777" w:rsidR="00543B64" w:rsidRPr="00AE54BB" w:rsidRDefault="00543B64" w:rsidP="00FC6A41">
      <w:pPr>
        <w:pStyle w:val="NoSpacing"/>
        <w:rPr>
          <w:rStyle w:val="Heading2Char"/>
          <w:rFonts w:ascii="Times New Roman" w:hAnsi="Times New Roman" w:cs="Times New Roman"/>
          <w:color w:val="auto"/>
          <w:sz w:val="24"/>
          <w:szCs w:val="24"/>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607B69" w:rsidRPr="00AE54BB" w14:paraId="45ADEF14" w14:textId="77777777" w:rsidTr="006E0A2A">
        <w:trPr>
          <w:trHeight w:val="218"/>
        </w:trPr>
        <w:tc>
          <w:tcPr>
            <w:tcW w:w="1106" w:type="dxa"/>
            <w:shd w:val="clear" w:color="auto" w:fill="D9D9D9"/>
            <w:vAlign w:val="center"/>
          </w:tcPr>
          <w:p w14:paraId="76BF4FB8" w14:textId="77777777" w:rsidR="00543B64" w:rsidRPr="00AE54BB" w:rsidRDefault="00543B64" w:rsidP="006E0A2A">
            <w:pPr>
              <w:pStyle w:val="NoSpacing"/>
              <w:jc w:val="center"/>
              <w:rPr>
                <w:rStyle w:val="Heading2Char"/>
                <w:rFonts w:ascii="Times New Roman" w:hAnsi="Times New Roman" w:cs="Times New Roman"/>
                <w:color w:val="auto"/>
                <w:sz w:val="24"/>
                <w:szCs w:val="24"/>
              </w:rPr>
            </w:pPr>
            <w:bookmarkStart w:id="272" w:name="_Toc393744781"/>
            <w:bookmarkStart w:id="273" w:name="_Toc393747165"/>
            <w:bookmarkStart w:id="274" w:name="_Toc393895725"/>
            <w:bookmarkStart w:id="275" w:name="_Toc393897509"/>
            <w:r w:rsidRPr="00AE54BB">
              <w:rPr>
                <w:rStyle w:val="Heading2Char"/>
                <w:rFonts w:ascii="Times New Roman" w:hAnsi="Times New Roman" w:cs="Times New Roman"/>
                <w:color w:val="auto"/>
                <w:sz w:val="24"/>
                <w:szCs w:val="24"/>
              </w:rPr>
              <w:t>ID</w:t>
            </w:r>
            <w:bookmarkEnd w:id="272"/>
            <w:bookmarkEnd w:id="273"/>
            <w:bookmarkEnd w:id="274"/>
            <w:bookmarkEnd w:id="275"/>
          </w:p>
        </w:tc>
        <w:tc>
          <w:tcPr>
            <w:tcW w:w="2562" w:type="dxa"/>
            <w:shd w:val="clear" w:color="auto" w:fill="D9D9D9"/>
            <w:vAlign w:val="center"/>
          </w:tcPr>
          <w:p w14:paraId="24624A3E" w14:textId="77777777" w:rsidR="00543B64" w:rsidRPr="00AE54BB" w:rsidRDefault="00543B64" w:rsidP="006E0A2A">
            <w:pPr>
              <w:pStyle w:val="NoSpacing"/>
              <w:jc w:val="center"/>
              <w:rPr>
                <w:rStyle w:val="Heading2Char"/>
                <w:rFonts w:ascii="Times New Roman" w:hAnsi="Times New Roman" w:cs="Times New Roman"/>
                <w:color w:val="auto"/>
                <w:sz w:val="24"/>
                <w:szCs w:val="24"/>
              </w:rPr>
            </w:pPr>
            <w:bookmarkStart w:id="276" w:name="_Toc393744782"/>
            <w:bookmarkStart w:id="277" w:name="_Toc393747166"/>
            <w:bookmarkStart w:id="278" w:name="_Toc393895726"/>
            <w:bookmarkStart w:id="279" w:name="_Toc393897510"/>
            <w:r w:rsidRPr="00AE54BB">
              <w:rPr>
                <w:rStyle w:val="Heading2Char"/>
                <w:rFonts w:ascii="Times New Roman" w:hAnsi="Times New Roman" w:cs="Times New Roman"/>
                <w:color w:val="auto"/>
                <w:sz w:val="24"/>
                <w:szCs w:val="24"/>
              </w:rPr>
              <w:t>Name</w:t>
            </w:r>
            <w:bookmarkEnd w:id="276"/>
            <w:bookmarkEnd w:id="277"/>
            <w:bookmarkEnd w:id="278"/>
            <w:bookmarkEnd w:id="279"/>
          </w:p>
        </w:tc>
        <w:tc>
          <w:tcPr>
            <w:tcW w:w="3274" w:type="dxa"/>
            <w:shd w:val="clear" w:color="auto" w:fill="D9D9D9"/>
            <w:vAlign w:val="center"/>
          </w:tcPr>
          <w:p w14:paraId="69C704DD" w14:textId="77777777" w:rsidR="00543B64" w:rsidRPr="00AE54BB" w:rsidRDefault="00543B64" w:rsidP="006E0A2A">
            <w:pPr>
              <w:pStyle w:val="NoSpacing"/>
              <w:jc w:val="center"/>
              <w:rPr>
                <w:rStyle w:val="Heading2Char"/>
                <w:rFonts w:ascii="Times New Roman" w:hAnsi="Times New Roman" w:cs="Times New Roman"/>
                <w:color w:val="auto"/>
                <w:sz w:val="24"/>
                <w:szCs w:val="24"/>
              </w:rPr>
            </w:pPr>
            <w:bookmarkStart w:id="280" w:name="_Toc393744783"/>
            <w:bookmarkStart w:id="281" w:name="_Toc393747167"/>
            <w:bookmarkStart w:id="282" w:name="_Toc393895727"/>
            <w:bookmarkStart w:id="283" w:name="_Toc393897511"/>
            <w:r w:rsidRPr="00AE54BB">
              <w:rPr>
                <w:rStyle w:val="Heading2Char"/>
                <w:rFonts w:ascii="Times New Roman" w:hAnsi="Times New Roman" w:cs="Times New Roman"/>
                <w:color w:val="auto"/>
                <w:sz w:val="24"/>
                <w:szCs w:val="24"/>
              </w:rPr>
              <w:t>Description</w:t>
            </w:r>
            <w:bookmarkEnd w:id="280"/>
            <w:bookmarkEnd w:id="281"/>
            <w:bookmarkEnd w:id="282"/>
            <w:bookmarkEnd w:id="283"/>
          </w:p>
        </w:tc>
        <w:tc>
          <w:tcPr>
            <w:tcW w:w="2340" w:type="dxa"/>
            <w:shd w:val="clear" w:color="auto" w:fill="D9D9D9"/>
            <w:vAlign w:val="center"/>
          </w:tcPr>
          <w:p w14:paraId="1312720C" w14:textId="77777777" w:rsidR="00543B64" w:rsidRPr="00AE54BB" w:rsidRDefault="00543B64" w:rsidP="006E0A2A">
            <w:pPr>
              <w:pStyle w:val="NoSpacing"/>
              <w:jc w:val="center"/>
              <w:rPr>
                <w:rStyle w:val="Heading2Char"/>
                <w:rFonts w:ascii="Times New Roman" w:hAnsi="Times New Roman" w:cs="Times New Roman"/>
                <w:color w:val="auto"/>
                <w:sz w:val="24"/>
                <w:szCs w:val="24"/>
              </w:rPr>
            </w:pPr>
            <w:bookmarkStart w:id="284" w:name="_Toc393744784"/>
            <w:bookmarkStart w:id="285" w:name="_Toc393747168"/>
            <w:bookmarkStart w:id="286" w:name="_Toc393895728"/>
            <w:bookmarkStart w:id="287" w:name="_Toc393897512"/>
            <w:r w:rsidRPr="00AE54BB">
              <w:rPr>
                <w:rStyle w:val="Heading2Char"/>
                <w:rFonts w:ascii="Times New Roman" w:hAnsi="Times New Roman" w:cs="Times New Roman"/>
                <w:color w:val="auto"/>
                <w:sz w:val="24"/>
                <w:szCs w:val="24"/>
              </w:rPr>
              <w:t>Remark</w:t>
            </w:r>
            <w:bookmarkEnd w:id="284"/>
            <w:bookmarkEnd w:id="285"/>
            <w:bookmarkEnd w:id="286"/>
            <w:bookmarkEnd w:id="287"/>
          </w:p>
        </w:tc>
      </w:tr>
      <w:tr w:rsidR="00543B64" w:rsidRPr="00AE54BB" w14:paraId="2880E393" w14:textId="77777777" w:rsidTr="006E0A2A">
        <w:trPr>
          <w:trHeight w:val="249"/>
        </w:trPr>
        <w:tc>
          <w:tcPr>
            <w:tcW w:w="1106" w:type="dxa"/>
            <w:vAlign w:val="center"/>
          </w:tcPr>
          <w:p w14:paraId="3CB9BF5D" w14:textId="77777777" w:rsidR="00543B64" w:rsidRPr="00AE54BB" w:rsidRDefault="00543B64" w:rsidP="006E0A2A">
            <w:pPr>
              <w:pStyle w:val="NoSpacing"/>
              <w:jc w:val="center"/>
              <w:rPr>
                <w:rStyle w:val="Heading2Char"/>
                <w:rFonts w:ascii="Times New Roman" w:hAnsi="Times New Roman" w:cs="Times New Roman"/>
                <w:b w:val="0"/>
                <w:color w:val="auto"/>
                <w:sz w:val="24"/>
                <w:szCs w:val="24"/>
              </w:rPr>
            </w:pPr>
            <w:bookmarkStart w:id="288" w:name="_Toc393744785"/>
            <w:bookmarkStart w:id="289" w:name="_Toc393747169"/>
            <w:bookmarkStart w:id="290" w:name="_Toc393895136"/>
            <w:bookmarkStart w:id="291" w:name="_Toc393895729"/>
            <w:bookmarkStart w:id="292" w:name="_Toc393897513"/>
            <w:r w:rsidRPr="00AE54BB">
              <w:rPr>
                <w:rStyle w:val="Heading2Char"/>
                <w:rFonts w:ascii="Times New Roman" w:hAnsi="Times New Roman" w:cs="Times New Roman"/>
                <w:b w:val="0"/>
                <w:color w:val="auto"/>
                <w:sz w:val="24"/>
                <w:szCs w:val="24"/>
              </w:rPr>
              <w:t>-</w:t>
            </w:r>
            <w:bookmarkEnd w:id="288"/>
            <w:bookmarkEnd w:id="289"/>
            <w:bookmarkEnd w:id="290"/>
            <w:bookmarkEnd w:id="291"/>
            <w:bookmarkEnd w:id="292"/>
          </w:p>
        </w:tc>
        <w:tc>
          <w:tcPr>
            <w:tcW w:w="2562" w:type="dxa"/>
            <w:vAlign w:val="center"/>
          </w:tcPr>
          <w:p w14:paraId="3CEF183F" w14:textId="77777777" w:rsidR="00543B64" w:rsidRPr="00AE54BB" w:rsidRDefault="00543B64" w:rsidP="006E0A2A">
            <w:pPr>
              <w:pStyle w:val="NoSpacing"/>
              <w:jc w:val="center"/>
              <w:rPr>
                <w:rStyle w:val="Heading2Char"/>
                <w:rFonts w:ascii="Times New Roman" w:hAnsi="Times New Roman" w:cs="Times New Roman"/>
                <w:b w:val="0"/>
                <w:color w:val="auto"/>
                <w:sz w:val="24"/>
                <w:szCs w:val="24"/>
              </w:rPr>
            </w:pPr>
            <w:bookmarkStart w:id="293" w:name="_Toc393744786"/>
            <w:bookmarkStart w:id="294" w:name="_Toc393747170"/>
            <w:bookmarkStart w:id="295" w:name="_Toc393895137"/>
            <w:bookmarkStart w:id="296" w:name="_Toc393895730"/>
            <w:bookmarkStart w:id="297" w:name="_Toc393897514"/>
            <w:r w:rsidRPr="00AE54BB">
              <w:rPr>
                <w:rStyle w:val="Heading2Char"/>
                <w:rFonts w:ascii="Times New Roman" w:hAnsi="Times New Roman" w:cs="Times New Roman"/>
                <w:b w:val="0"/>
                <w:color w:val="auto"/>
                <w:sz w:val="24"/>
                <w:szCs w:val="24"/>
              </w:rPr>
              <w:t>-</w:t>
            </w:r>
            <w:bookmarkEnd w:id="293"/>
            <w:bookmarkEnd w:id="294"/>
            <w:bookmarkEnd w:id="295"/>
            <w:bookmarkEnd w:id="296"/>
            <w:bookmarkEnd w:id="297"/>
          </w:p>
        </w:tc>
        <w:tc>
          <w:tcPr>
            <w:tcW w:w="3274" w:type="dxa"/>
            <w:vAlign w:val="center"/>
          </w:tcPr>
          <w:p w14:paraId="3B81EAF9" w14:textId="77777777" w:rsidR="00543B64" w:rsidRPr="00AE54BB" w:rsidRDefault="00543B64" w:rsidP="006E0A2A">
            <w:pPr>
              <w:pStyle w:val="NoSpacing"/>
              <w:jc w:val="center"/>
              <w:rPr>
                <w:rStyle w:val="Heading2Char"/>
                <w:rFonts w:ascii="Times New Roman" w:eastAsiaTheme="minorHAnsi" w:hAnsi="Times New Roman" w:cs="Times New Roman"/>
                <w:b w:val="0"/>
                <w:bCs w:val="0"/>
                <w:color w:val="auto"/>
                <w:sz w:val="24"/>
                <w:szCs w:val="24"/>
                <w:lang w:bidi="ar-SA"/>
              </w:rPr>
            </w:pPr>
            <w:bookmarkStart w:id="298" w:name="_Toc393744787"/>
            <w:bookmarkStart w:id="299" w:name="_Toc393747171"/>
            <w:bookmarkStart w:id="300" w:name="_Toc393895138"/>
            <w:bookmarkStart w:id="301" w:name="_Toc393895731"/>
            <w:bookmarkStart w:id="302" w:name="_Toc393897515"/>
            <w:r w:rsidRPr="00AE54BB">
              <w:rPr>
                <w:rStyle w:val="Heading2Char"/>
                <w:rFonts w:ascii="Times New Roman" w:eastAsiaTheme="minorHAnsi" w:hAnsi="Times New Roman" w:cs="Times New Roman"/>
                <w:b w:val="0"/>
                <w:bCs w:val="0"/>
                <w:color w:val="auto"/>
                <w:sz w:val="24"/>
                <w:szCs w:val="24"/>
                <w:lang w:bidi="ar-SA"/>
              </w:rPr>
              <w:t>-</w:t>
            </w:r>
            <w:bookmarkEnd w:id="298"/>
            <w:bookmarkEnd w:id="299"/>
            <w:bookmarkEnd w:id="300"/>
            <w:bookmarkEnd w:id="301"/>
            <w:bookmarkEnd w:id="302"/>
          </w:p>
        </w:tc>
        <w:tc>
          <w:tcPr>
            <w:tcW w:w="2340" w:type="dxa"/>
            <w:vAlign w:val="center"/>
          </w:tcPr>
          <w:p w14:paraId="0220343E" w14:textId="77777777" w:rsidR="00543B64" w:rsidRPr="00AE54BB" w:rsidRDefault="00543B64" w:rsidP="006E0A2A">
            <w:pPr>
              <w:pStyle w:val="NoSpacing"/>
              <w:jc w:val="center"/>
              <w:rPr>
                <w:rStyle w:val="Heading2Char"/>
                <w:rFonts w:ascii="Times New Roman" w:hAnsi="Times New Roman" w:cs="Times New Roman"/>
                <w:b w:val="0"/>
                <w:color w:val="auto"/>
                <w:sz w:val="24"/>
                <w:szCs w:val="24"/>
              </w:rPr>
            </w:pPr>
            <w:bookmarkStart w:id="303" w:name="_Toc393744788"/>
            <w:bookmarkStart w:id="304" w:name="_Toc393747172"/>
            <w:bookmarkStart w:id="305" w:name="_Toc393895139"/>
            <w:bookmarkStart w:id="306" w:name="_Toc393895732"/>
            <w:bookmarkStart w:id="307" w:name="_Toc393897516"/>
            <w:r w:rsidRPr="00AE54BB">
              <w:rPr>
                <w:rStyle w:val="Heading2Char"/>
                <w:rFonts w:ascii="Times New Roman" w:hAnsi="Times New Roman" w:cs="Times New Roman"/>
                <w:b w:val="0"/>
                <w:color w:val="auto"/>
                <w:sz w:val="24"/>
                <w:szCs w:val="24"/>
              </w:rPr>
              <w:t>-</w:t>
            </w:r>
            <w:bookmarkEnd w:id="303"/>
            <w:bookmarkEnd w:id="304"/>
            <w:bookmarkEnd w:id="305"/>
            <w:bookmarkEnd w:id="306"/>
            <w:bookmarkEnd w:id="307"/>
          </w:p>
        </w:tc>
      </w:tr>
    </w:tbl>
    <w:p w14:paraId="7720561F" w14:textId="77777777" w:rsidR="007271F7" w:rsidRPr="00AE54BB" w:rsidRDefault="007271F7" w:rsidP="00FC6A41">
      <w:pPr>
        <w:pStyle w:val="NoSpacing"/>
        <w:rPr>
          <w:rStyle w:val="Heading2Char"/>
          <w:rFonts w:ascii="Times New Roman" w:hAnsi="Times New Roman" w:cs="Times New Roman"/>
          <w:color w:val="auto"/>
          <w:sz w:val="24"/>
          <w:szCs w:val="24"/>
        </w:rPr>
      </w:pPr>
    </w:p>
    <w:p w14:paraId="73A6C594" w14:textId="77777777" w:rsidR="00543B64" w:rsidRPr="00AE54BB" w:rsidRDefault="00543B64" w:rsidP="00FC6A41">
      <w:pPr>
        <w:pStyle w:val="NoSpacing"/>
        <w:rPr>
          <w:rStyle w:val="Heading2Char"/>
          <w:rFonts w:ascii="Times New Roman" w:hAnsi="Times New Roman" w:cs="Times New Roman"/>
          <w:color w:val="auto"/>
          <w:sz w:val="24"/>
          <w:szCs w:val="24"/>
        </w:rPr>
      </w:pPr>
      <w:bookmarkStart w:id="308" w:name="_Toc393744789"/>
      <w:bookmarkStart w:id="309" w:name="_Toc393747173"/>
      <w:bookmarkStart w:id="310" w:name="_Toc393895140"/>
      <w:bookmarkStart w:id="311" w:name="_Toc393895733"/>
      <w:bookmarkStart w:id="312" w:name="_Toc393897517"/>
      <w:r w:rsidRPr="00AE54BB">
        <w:rPr>
          <w:rStyle w:val="Heading2Char"/>
          <w:rFonts w:ascii="Times New Roman" w:hAnsi="Times New Roman" w:cs="Times New Roman"/>
          <w:color w:val="auto"/>
          <w:sz w:val="24"/>
          <w:szCs w:val="24"/>
        </w:rPr>
        <w:t>Method</w:t>
      </w:r>
      <w:bookmarkEnd w:id="308"/>
      <w:bookmarkEnd w:id="309"/>
      <w:bookmarkEnd w:id="310"/>
      <w:bookmarkEnd w:id="311"/>
      <w:bookmarkEnd w:id="312"/>
    </w:p>
    <w:p w14:paraId="0950773B" w14:textId="77777777" w:rsidR="00522207" w:rsidRPr="00AE54BB" w:rsidRDefault="00522207" w:rsidP="00FC6A41">
      <w:pPr>
        <w:pStyle w:val="NoSpacing"/>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792"/>
        <w:gridCol w:w="2010"/>
        <w:gridCol w:w="2693"/>
        <w:gridCol w:w="2126"/>
        <w:gridCol w:w="1621"/>
      </w:tblGrid>
      <w:tr w:rsidR="00AE54BB" w:rsidRPr="00AE54BB" w14:paraId="77194AB6" w14:textId="7E6EA15B" w:rsidTr="00030619">
        <w:trPr>
          <w:trHeight w:val="191"/>
        </w:trPr>
        <w:tc>
          <w:tcPr>
            <w:tcW w:w="792" w:type="dxa"/>
            <w:shd w:val="clear" w:color="auto" w:fill="D9D9D9"/>
            <w:vAlign w:val="center"/>
          </w:tcPr>
          <w:p w14:paraId="5FF6B23A" w14:textId="77777777" w:rsidR="007271F7" w:rsidRPr="00AE54BB" w:rsidRDefault="007271F7" w:rsidP="006E0A2A">
            <w:pPr>
              <w:pStyle w:val="NoSpacing"/>
              <w:jc w:val="center"/>
              <w:rPr>
                <w:rStyle w:val="Heading2Char"/>
                <w:rFonts w:ascii="Times New Roman" w:hAnsi="Times New Roman" w:cs="Times New Roman"/>
                <w:color w:val="auto"/>
                <w:sz w:val="24"/>
                <w:szCs w:val="24"/>
              </w:rPr>
            </w:pPr>
            <w:bookmarkStart w:id="313" w:name="_Toc393744790"/>
            <w:bookmarkStart w:id="314" w:name="_Toc393747174"/>
            <w:bookmarkStart w:id="315" w:name="_Toc393895141"/>
            <w:bookmarkStart w:id="316" w:name="_Toc393895734"/>
            <w:bookmarkStart w:id="317" w:name="_Toc393897518"/>
            <w:r w:rsidRPr="00AE54BB">
              <w:rPr>
                <w:rStyle w:val="Heading2Char"/>
                <w:rFonts w:ascii="Times New Roman" w:hAnsi="Times New Roman" w:cs="Times New Roman"/>
                <w:color w:val="auto"/>
                <w:sz w:val="24"/>
                <w:szCs w:val="24"/>
              </w:rPr>
              <w:t>ID</w:t>
            </w:r>
            <w:bookmarkEnd w:id="313"/>
            <w:bookmarkEnd w:id="314"/>
            <w:bookmarkEnd w:id="315"/>
            <w:bookmarkEnd w:id="316"/>
            <w:bookmarkEnd w:id="317"/>
          </w:p>
        </w:tc>
        <w:tc>
          <w:tcPr>
            <w:tcW w:w="2010" w:type="dxa"/>
            <w:shd w:val="clear" w:color="auto" w:fill="D9D9D9"/>
            <w:vAlign w:val="center"/>
          </w:tcPr>
          <w:p w14:paraId="162057D4" w14:textId="77777777" w:rsidR="007271F7" w:rsidRPr="00AE54BB" w:rsidRDefault="007271F7" w:rsidP="006E0A2A">
            <w:pPr>
              <w:pStyle w:val="NoSpacing"/>
              <w:jc w:val="center"/>
              <w:rPr>
                <w:rStyle w:val="Heading2Char"/>
                <w:rFonts w:ascii="Times New Roman" w:hAnsi="Times New Roman" w:cs="Times New Roman"/>
                <w:color w:val="auto"/>
                <w:sz w:val="24"/>
                <w:szCs w:val="24"/>
              </w:rPr>
            </w:pPr>
            <w:bookmarkStart w:id="318" w:name="_Toc393744791"/>
            <w:bookmarkStart w:id="319" w:name="_Toc393747175"/>
            <w:bookmarkStart w:id="320" w:name="_Toc393895142"/>
            <w:bookmarkStart w:id="321" w:name="_Toc393895735"/>
            <w:bookmarkStart w:id="322" w:name="_Toc393897519"/>
            <w:r w:rsidRPr="00AE54BB">
              <w:rPr>
                <w:rStyle w:val="Heading2Char"/>
                <w:rFonts w:ascii="Times New Roman" w:hAnsi="Times New Roman" w:cs="Times New Roman"/>
                <w:color w:val="auto"/>
                <w:sz w:val="24"/>
                <w:szCs w:val="24"/>
              </w:rPr>
              <w:t>Name</w:t>
            </w:r>
            <w:bookmarkEnd w:id="318"/>
            <w:bookmarkEnd w:id="319"/>
            <w:bookmarkEnd w:id="320"/>
            <w:bookmarkEnd w:id="321"/>
            <w:bookmarkEnd w:id="322"/>
          </w:p>
        </w:tc>
        <w:tc>
          <w:tcPr>
            <w:tcW w:w="2693" w:type="dxa"/>
            <w:shd w:val="clear" w:color="auto" w:fill="D9D9D9"/>
            <w:vAlign w:val="center"/>
          </w:tcPr>
          <w:p w14:paraId="71D6240C" w14:textId="77777777" w:rsidR="007271F7" w:rsidRPr="00AE54BB" w:rsidRDefault="007271F7" w:rsidP="006E0A2A">
            <w:pPr>
              <w:pStyle w:val="NoSpacing"/>
              <w:jc w:val="center"/>
              <w:rPr>
                <w:rStyle w:val="Heading2Char"/>
                <w:rFonts w:ascii="Times New Roman" w:hAnsi="Times New Roman" w:cs="Times New Roman"/>
                <w:color w:val="auto"/>
                <w:sz w:val="24"/>
                <w:szCs w:val="24"/>
              </w:rPr>
            </w:pPr>
            <w:bookmarkStart w:id="323" w:name="_Toc393744792"/>
            <w:bookmarkStart w:id="324" w:name="_Toc393747176"/>
            <w:bookmarkStart w:id="325" w:name="_Toc393895143"/>
            <w:bookmarkStart w:id="326" w:name="_Toc393895736"/>
            <w:bookmarkStart w:id="327" w:name="_Toc393897520"/>
            <w:r w:rsidRPr="00AE54BB">
              <w:rPr>
                <w:rStyle w:val="Heading2Char"/>
                <w:rFonts w:ascii="Times New Roman" w:hAnsi="Times New Roman" w:cs="Times New Roman"/>
                <w:color w:val="auto"/>
                <w:sz w:val="24"/>
                <w:szCs w:val="24"/>
              </w:rPr>
              <w:t>Description</w:t>
            </w:r>
            <w:bookmarkEnd w:id="323"/>
            <w:bookmarkEnd w:id="324"/>
            <w:bookmarkEnd w:id="325"/>
            <w:bookmarkEnd w:id="326"/>
            <w:bookmarkEnd w:id="327"/>
          </w:p>
        </w:tc>
        <w:tc>
          <w:tcPr>
            <w:tcW w:w="2126" w:type="dxa"/>
            <w:shd w:val="clear" w:color="auto" w:fill="D9D9D9"/>
            <w:vAlign w:val="center"/>
          </w:tcPr>
          <w:p w14:paraId="3F31DDDD" w14:textId="5EC8125E" w:rsidR="007271F7" w:rsidRPr="00AE54BB" w:rsidRDefault="007271F7" w:rsidP="00D03214">
            <w:pPr>
              <w:pStyle w:val="NoSpacing"/>
              <w:jc w:val="center"/>
              <w:rPr>
                <w:rStyle w:val="Heading2Char"/>
                <w:rFonts w:ascii="Times New Roman" w:hAnsi="Times New Roman" w:cs="Times New Roman"/>
                <w:color w:val="auto"/>
                <w:sz w:val="24"/>
                <w:szCs w:val="24"/>
              </w:rPr>
            </w:pPr>
            <w:bookmarkStart w:id="328" w:name="_Toc393744793"/>
            <w:bookmarkStart w:id="329" w:name="_Toc393747177"/>
            <w:bookmarkStart w:id="330" w:name="_Toc393895144"/>
            <w:bookmarkStart w:id="331" w:name="_Toc393895737"/>
            <w:bookmarkStart w:id="332" w:name="_Toc393897521"/>
            <w:r w:rsidRPr="00AE54BB">
              <w:rPr>
                <w:rStyle w:val="Heading2Char"/>
                <w:rFonts w:ascii="Times New Roman" w:hAnsi="Times New Roman" w:cs="Times New Roman"/>
                <w:color w:val="auto"/>
                <w:sz w:val="24"/>
                <w:szCs w:val="24"/>
              </w:rPr>
              <w:t>Parameters</w:t>
            </w:r>
            <w:bookmarkEnd w:id="328"/>
            <w:bookmarkEnd w:id="329"/>
            <w:bookmarkEnd w:id="330"/>
            <w:bookmarkEnd w:id="331"/>
            <w:bookmarkEnd w:id="332"/>
          </w:p>
        </w:tc>
        <w:tc>
          <w:tcPr>
            <w:tcW w:w="1621" w:type="dxa"/>
            <w:shd w:val="clear" w:color="auto" w:fill="D9D9D9"/>
            <w:vAlign w:val="center"/>
          </w:tcPr>
          <w:p w14:paraId="75312188" w14:textId="4F08FFC1" w:rsidR="007271F7" w:rsidRPr="00AE54BB" w:rsidRDefault="007271F7" w:rsidP="00D03214">
            <w:pPr>
              <w:pStyle w:val="NoSpacing"/>
              <w:jc w:val="center"/>
              <w:rPr>
                <w:rStyle w:val="Heading2Char"/>
                <w:rFonts w:ascii="Times New Roman" w:hAnsi="Times New Roman" w:cs="Times New Roman"/>
                <w:color w:val="auto"/>
                <w:sz w:val="24"/>
                <w:szCs w:val="24"/>
              </w:rPr>
            </w:pPr>
            <w:bookmarkStart w:id="333" w:name="_Toc393744794"/>
            <w:bookmarkStart w:id="334" w:name="_Toc393747178"/>
            <w:bookmarkStart w:id="335" w:name="_Toc393895145"/>
            <w:bookmarkStart w:id="336" w:name="_Toc393895738"/>
            <w:bookmarkStart w:id="337" w:name="_Toc393897522"/>
            <w:r w:rsidRPr="00AE54BB">
              <w:rPr>
                <w:rStyle w:val="Heading2Char"/>
                <w:rFonts w:ascii="Times New Roman" w:hAnsi="Times New Roman" w:cs="Times New Roman"/>
                <w:color w:val="auto"/>
                <w:sz w:val="24"/>
                <w:szCs w:val="24"/>
              </w:rPr>
              <w:t>Return</w:t>
            </w:r>
            <w:bookmarkEnd w:id="333"/>
            <w:bookmarkEnd w:id="334"/>
            <w:bookmarkEnd w:id="335"/>
            <w:bookmarkEnd w:id="336"/>
            <w:bookmarkEnd w:id="337"/>
          </w:p>
        </w:tc>
      </w:tr>
      <w:tr w:rsidR="00AE54BB" w:rsidRPr="00AE54BB" w14:paraId="490AD40F" w14:textId="47628D4A" w:rsidTr="00030619">
        <w:trPr>
          <w:trHeight w:val="528"/>
        </w:trPr>
        <w:tc>
          <w:tcPr>
            <w:tcW w:w="792" w:type="dxa"/>
            <w:vAlign w:val="center"/>
          </w:tcPr>
          <w:p w14:paraId="205429BF" w14:textId="77777777" w:rsidR="007271F7" w:rsidRPr="00AE54BB" w:rsidRDefault="007271F7" w:rsidP="00FC6A41">
            <w:pPr>
              <w:pStyle w:val="NoSpacing"/>
              <w:rPr>
                <w:rStyle w:val="Heading2Char"/>
                <w:rFonts w:ascii="Times New Roman" w:hAnsi="Times New Roman" w:cs="Times New Roman"/>
                <w:b w:val="0"/>
                <w:color w:val="auto"/>
                <w:sz w:val="24"/>
                <w:szCs w:val="24"/>
              </w:rPr>
            </w:pPr>
            <w:bookmarkStart w:id="338" w:name="_Toc393744795"/>
            <w:bookmarkStart w:id="339" w:name="_Toc393747179"/>
            <w:bookmarkStart w:id="340" w:name="_Toc393895146"/>
            <w:bookmarkStart w:id="341" w:name="_Toc393895739"/>
            <w:bookmarkStart w:id="342" w:name="_Toc393897523"/>
            <w:r w:rsidRPr="00AE54BB">
              <w:rPr>
                <w:rStyle w:val="Heading2Char"/>
                <w:rFonts w:ascii="Times New Roman" w:hAnsi="Times New Roman" w:cs="Times New Roman"/>
                <w:b w:val="0"/>
                <w:color w:val="auto"/>
                <w:sz w:val="24"/>
                <w:szCs w:val="24"/>
              </w:rPr>
              <w:t>1</w:t>
            </w:r>
            <w:bookmarkEnd w:id="338"/>
            <w:bookmarkEnd w:id="339"/>
            <w:bookmarkEnd w:id="340"/>
            <w:bookmarkEnd w:id="341"/>
            <w:bookmarkEnd w:id="342"/>
          </w:p>
        </w:tc>
        <w:tc>
          <w:tcPr>
            <w:tcW w:w="2010" w:type="dxa"/>
            <w:vAlign w:val="center"/>
          </w:tcPr>
          <w:p w14:paraId="57D24127" w14:textId="77777777" w:rsidR="007271F7" w:rsidRPr="00AE54BB" w:rsidRDefault="007271F7" w:rsidP="00FC6A41">
            <w:pPr>
              <w:pStyle w:val="NoSpacing"/>
              <w:rPr>
                <w:rStyle w:val="Heading2Char"/>
                <w:rFonts w:ascii="Times New Roman" w:hAnsi="Times New Roman" w:cs="Times New Roman"/>
                <w:b w:val="0"/>
                <w:color w:val="auto"/>
                <w:sz w:val="24"/>
                <w:szCs w:val="24"/>
              </w:rPr>
            </w:pPr>
            <w:bookmarkStart w:id="343" w:name="_Toc393744796"/>
            <w:bookmarkStart w:id="344" w:name="_Toc393747180"/>
            <w:bookmarkStart w:id="345" w:name="_Toc393895147"/>
            <w:bookmarkStart w:id="346" w:name="_Toc393895740"/>
            <w:bookmarkStart w:id="347" w:name="_Toc393897524"/>
            <w:r w:rsidRPr="00AE54BB">
              <w:rPr>
                <w:rStyle w:val="Heading2Char"/>
                <w:rFonts w:ascii="Times New Roman" w:hAnsi="Times New Roman" w:cs="Times New Roman"/>
                <w:b w:val="0"/>
                <w:color w:val="auto"/>
                <w:sz w:val="24"/>
                <w:szCs w:val="24"/>
              </w:rPr>
              <w:t>login()</w:t>
            </w:r>
            <w:bookmarkEnd w:id="343"/>
            <w:bookmarkEnd w:id="344"/>
            <w:bookmarkEnd w:id="345"/>
            <w:bookmarkEnd w:id="346"/>
            <w:bookmarkEnd w:id="347"/>
          </w:p>
        </w:tc>
        <w:tc>
          <w:tcPr>
            <w:tcW w:w="2693" w:type="dxa"/>
            <w:vAlign w:val="center"/>
          </w:tcPr>
          <w:p w14:paraId="381A5AEC" w14:textId="77777777" w:rsidR="007271F7" w:rsidRPr="00AE54BB" w:rsidRDefault="007271F7" w:rsidP="00FC6A41">
            <w:pPr>
              <w:pStyle w:val="NoSpacing"/>
              <w:rPr>
                <w:rStyle w:val="Heading2Char"/>
                <w:rFonts w:ascii="Times New Roman" w:eastAsiaTheme="minorHAnsi" w:hAnsi="Times New Roman" w:cs="Times New Roman"/>
                <w:b w:val="0"/>
                <w:bCs w:val="0"/>
                <w:color w:val="auto"/>
                <w:sz w:val="24"/>
                <w:szCs w:val="24"/>
                <w:lang w:bidi="ar-SA"/>
              </w:rPr>
            </w:pPr>
            <w:r w:rsidRPr="00AE54BB">
              <w:rPr>
                <w:rFonts w:ascii="Times New Roman" w:hAnsi="Times New Roman" w:cs="Times New Roman"/>
                <w:sz w:val="24"/>
                <w:szCs w:val="24"/>
              </w:rPr>
              <w:t>Method uses to login for dentist.</w:t>
            </w:r>
          </w:p>
        </w:tc>
        <w:tc>
          <w:tcPr>
            <w:tcW w:w="2126" w:type="dxa"/>
            <w:vAlign w:val="center"/>
          </w:tcPr>
          <w:p w14:paraId="661EDCD5" w14:textId="274880C8" w:rsidR="007271F7" w:rsidRPr="00AE54BB" w:rsidRDefault="007271F7" w:rsidP="00D03214">
            <w:pPr>
              <w:pStyle w:val="NoSpacing"/>
              <w:jc w:val="center"/>
              <w:rPr>
                <w:rStyle w:val="Heading2Char"/>
                <w:rFonts w:ascii="Times New Roman" w:hAnsi="Times New Roman" w:cs="Times New Roman"/>
                <w:b w:val="0"/>
                <w:color w:val="auto"/>
                <w:sz w:val="24"/>
                <w:szCs w:val="24"/>
              </w:rPr>
            </w:pPr>
            <w:bookmarkStart w:id="348" w:name="_Toc393744797"/>
            <w:bookmarkStart w:id="349" w:name="_Toc393747181"/>
            <w:bookmarkStart w:id="350" w:name="_Toc393895148"/>
            <w:bookmarkStart w:id="351" w:name="_Toc393895741"/>
            <w:bookmarkStart w:id="352" w:name="_Toc393897525"/>
            <w:r w:rsidRPr="00AE54BB">
              <w:rPr>
                <w:rStyle w:val="Heading2Char"/>
                <w:rFonts w:ascii="Times New Roman" w:hAnsi="Times New Roman" w:cs="Times New Roman"/>
                <w:b w:val="0"/>
                <w:color w:val="auto"/>
                <w:sz w:val="24"/>
                <w:szCs w:val="24"/>
              </w:rPr>
              <w:t>-</w:t>
            </w:r>
            <w:bookmarkEnd w:id="348"/>
            <w:bookmarkEnd w:id="349"/>
            <w:bookmarkEnd w:id="350"/>
            <w:bookmarkEnd w:id="351"/>
            <w:bookmarkEnd w:id="352"/>
          </w:p>
        </w:tc>
        <w:tc>
          <w:tcPr>
            <w:tcW w:w="1621" w:type="dxa"/>
            <w:vAlign w:val="center"/>
          </w:tcPr>
          <w:p w14:paraId="2AD320F5" w14:textId="254F0CD8" w:rsidR="007271F7" w:rsidRPr="00AE54BB" w:rsidRDefault="007271F7" w:rsidP="00D03214">
            <w:pPr>
              <w:pStyle w:val="NoSpacing"/>
              <w:jc w:val="center"/>
              <w:rPr>
                <w:rStyle w:val="Heading2Char"/>
                <w:rFonts w:ascii="Times New Roman" w:hAnsi="Times New Roman" w:cs="Times New Roman"/>
                <w:b w:val="0"/>
                <w:color w:val="auto"/>
                <w:sz w:val="24"/>
                <w:szCs w:val="24"/>
              </w:rPr>
            </w:pPr>
            <w:bookmarkStart w:id="353" w:name="_Toc393744798"/>
            <w:bookmarkStart w:id="354" w:name="_Toc393747182"/>
            <w:bookmarkStart w:id="355" w:name="_Toc393895149"/>
            <w:bookmarkStart w:id="356" w:name="_Toc393895742"/>
            <w:bookmarkStart w:id="357" w:name="_Toc393897526"/>
            <w:r w:rsidRPr="00AE54BB">
              <w:rPr>
                <w:rStyle w:val="Heading2Char"/>
                <w:rFonts w:ascii="Times New Roman" w:hAnsi="Times New Roman" w:cs="Times New Roman"/>
                <w:b w:val="0"/>
                <w:color w:val="auto"/>
                <w:sz w:val="24"/>
                <w:szCs w:val="24"/>
              </w:rPr>
              <w:t>void</w:t>
            </w:r>
            <w:bookmarkEnd w:id="353"/>
            <w:bookmarkEnd w:id="354"/>
            <w:bookmarkEnd w:id="355"/>
            <w:bookmarkEnd w:id="356"/>
            <w:bookmarkEnd w:id="357"/>
          </w:p>
        </w:tc>
      </w:tr>
      <w:tr w:rsidR="00AE54BB" w:rsidRPr="00AE54BB" w14:paraId="0436AD59" w14:textId="0981AEE8" w:rsidTr="00030619">
        <w:tc>
          <w:tcPr>
            <w:tcW w:w="792" w:type="dxa"/>
            <w:vAlign w:val="center"/>
          </w:tcPr>
          <w:p w14:paraId="3F7626E1" w14:textId="77777777" w:rsidR="007271F7" w:rsidRPr="00AE54BB" w:rsidRDefault="007271F7" w:rsidP="00FC6A41">
            <w:pPr>
              <w:pStyle w:val="NoSpacing"/>
              <w:rPr>
                <w:rStyle w:val="Heading2Char"/>
                <w:rFonts w:ascii="Times New Roman" w:hAnsi="Times New Roman" w:cs="Times New Roman"/>
                <w:b w:val="0"/>
                <w:color w:val="auto"/>
                <w:sz w:val="24"/>
                <w:szCs w:val="24"/>
              </w:rPr>
            </w:pPr>
            <w:bookmarkStart w:id="358" w:name="_Toc393744799"/>
            <w:bookmarkStart w:id="359" w:name="_Toc393747183"/>
            <w:bookmarkStart w:id="360" w:name="_Toc393895150"/>
            <w:bookmarkStart w:id="361" w:name="_Toc393895743"/>
            <w:bookmarkStart w:id="362" w:name="_Toc393897527"/>
            <w:r w:rsidRPr="00AE54BB">
              <w:rPr>
                <w:rStyle w:val="Heading2Char"/>
                <w:rFonts w:ascii="Times New Roman" w:hAnsi="Times New Roman" w:cs="Times New Roman"/>
                <w:b w:val="0"/>
                <w:color w:val="auto"/>
                <w:sz w:val="24"/>
                <w:szCs w:val="24"/>
              </w:rPr>
              <w:t>2</w:t>
            </w:r>
            <w:bookmarkEnd w:id="358"/>
            <w:bookmarkEnd w:id="359"/>
            <w:bookmarkEnd w:id="360"/>
            <w:bookmarkEnd w:id="361"/>
            <w:bookmarkEnd w:id="362"/>
          </w:p>
        </w:tc>
        <w:tc>
          <w:tcPr>
            <w:tcW w:w="2010" w:type="dxa"/>
            <w:vAlign w:val="center"/>
          </w:tcPr>
          <w:p w14:paraId="32BE6101" w14:textId="77777777" w:rsidR="007271F7" w:rsidRPr="00AE54BB" w:rsidRDefault="007271F7" w:rsidP="00FC6A41">
            <w:pPr>
              <w:pStyle w:val="NoSpacing"/>
              <w:rPr>
                <w:rStyle w:val="Heading2Char"/>
                <w:rFonts w:ascii="Times New Roman" w:hAnsi="Times New Roman" w:cs="Times New Roman"/>
                <w:b w:val="0"/>
                <w:color w:val="auto"/>
                <w:sz w:val="24"/>
                <w:szCs w:val="24"/>
              </w:rPr>
            </w:pPr>
            <w:bookmarkStart w:id="363" w:name="_Toc393744800"/>
            <w:bookmarkStart w:id="364" w:name="_Toc393747184"/>
            <w:bookmarkStart w:id="365" w:name="_Toc393895151"/>
            <w:bookmarkStart w:id="366" w:name="_Toc393895744"/>
            <w:bookmarkStart w:id="367" w:name="_Toc393897528"/>
            <w:r w:rsidRPr="00AE54BB">
              <w:rPr>
                <w:rStyle w:val="Heading2Char"/>
                <w:rFonts w:ascii="Times New Roman" w:hAnsi="Times New Roman" w:cs="Times New Roman"/>
                <w:b w:val="0"/>
                <w:color w:val="auto"/>
                <w:sz w:val="24"/>
                <w:szCs w:val="24"/>
              </w:rPr>
              <w:t>logout()</w:t>
            </w:r>
            <w:bookmarkEnd w:id="363"/>
            <w:bookmarkEnd w:id="364"/>
            <w:bookmarkEnd w:id="365"/>
            <w:bookmarkEnd w:id="366"/>
            <w:bookmarkEnd w:id="367"/>
          </w:p>
        </w:tc>
        <w:tc>
          <w:tcPr>
            <w:tcW w:w="2693" w:type="dxa"/>
            <w:vAlign w:val="center"/>
          </w:tcPr>
          <w:p w14:paraId="4C9C1FFB" w14:textId="77777777" w:rsidR="007271F7" w:rsidRPr="00AE54BB" w:rsidRDefault="007271F7" w:rsidP="00FC6A41">
            <w:pPr>
              <w:pStyle w:val="NoSpacing"/>
              <w:rPr>
                <w:rStyle w:val="Heading2Char"/>
                <w:rFonts w:ascii="Times New Roman" w:hAnsi="Times New Roman" w:cs="Times New Roman"/>
                <w:b w:val="0"/>
                <w:color w:val="auto"/>
                <w:sz w:val="24"/>
                <w:szCs w:val="24"/>
              </w:rPr>
            </w:pPr>
            <w:r w:rsidRPr="00AE54BB">
              <w:rPr>
                <w:rFonts w:ascii="Times New Roman" w:hAnsi="Times New Roman" w:cs="Times New Roman"/>
                <w:sz w:val="24"/>
                <w:szCs w:val="24"/>
              </w:rPr>
              <w:t>Method uses to logout for dentist.</w:t>
            </w:r>
          </w:p>
        </w:tc>
        <w:tc>
          <w:tcPr>
            <w:tcW w:w="2126" w:type="dxa"/>
            <w:vAlign w:val="center"/>
          </w:tcPr>
          <w:p w14:paraId="1C83B801" w14:textId="23814130" w:rsidR="007271F7" w:rsidRPr="00AE54BB" w:rsidRDefault="007271F7" w:rsidP="00D03214">
            <w:pPr>
              <w:pStyle w:val="NoSpacing"/>
              <w:jc w:val="center"/>
              <w:rPr>
                <w:rStyle w:val="Heading2Char"/>
                <w:rFonts w:ascii="Times New Roman" w:hAnsi="Times New Roman" w:cs="Times New Roman"/>
                <w:b w:val="0"/>
                <w:color w:val="auto"/>
                <w:sz w:val="24"/>
                <w:szCs w:val="24"/>
              </w:rPr>
            </w:pPr>
            <w:bookmarkStart w:id="368" w:name="_Toc393744801"/>
            <w:bookmarkStart w:id="369" w:name="_Toc393747185"/>
            <w:bookmarkStart w:id="370" w:name="_Toc393895152"/>
            <w:bookmarkStart w:id="371" w:name="_Toc393895745"/>
            <w:bookmarkStart w:id="372" w:name="_Toc393897529"/>
            <w:r w:rsidRPr="00AE54BB">
              <w:rPr>
                <w:rStyle w:val="Heading2Char"/>
                <w:rFonts w:ascii="Times New Roman" w:hAnsi="Times New Roman" w:cs="Times New Roman"/>
                <w:b w:val="0"/>
                <w:color w:val="auto"/>
                <w:sz w:val="24"/>
                <w:szCs w:val="24"/>
              </w:rPr>
              <w:t>-</w:t>
            </w:r>
            <w:bookmarkEnd w:id="368"/>
            <w:bookmarkEnd w:id="369"/>
            <w:bookmarkEnd w:id="370"/>
            <w:bookmarkEnd w:id="371"/>
            <w:bookmarkEnd w:id="372"/>
          </w:p>
        </w:tc>
        <w:tc>
          <w:tcPr>
            <w:tcW w:w="1621" w:type="dxa"/>
            <w:vAlign w:val="center"/>
          </w:tcPr>
          <w:p w14:paraId="4F1FAFB4" w14:textId="4723F752" w:rsidR="007271F7" w:rsidRPr="00AE54BB" w:rsidRDefault="007271F7" w:rsidP="00D03214">
            <w:pPr>
              <w:pStyle w:val="NoSpacing"/>
              <w:jc w:val="center"/>
              <w:rPr>
                <w:rStyle w:val="Heading2Char"/>
                <w:rFonts w:ascii="Times New Roman" w:hAnsi="Times New Roman" w:cs="Times New Roman"/>
                <w:b w:val="0"/>
                <w:color w:val="auto"/>
                <w:sz w:val="24"/>
                <w:szCs w:val="24"/>
              </w:rPr>
            </w:pPr>
            <w:bookmarkStart w:id="373" w:name="_Toc393744802"/>
            <w:bookmarkStart w:id="374" w:name="_Toc393747186"/>
            <w:bookmarkStart w:id="375" w:name="_Toc393895153"/>
            <w:bookmarkStart w:id="376" w:name="_Toc393895746"/>
            <w:bookmarkStart w:id="377" w:name="_Toc393897530"/>
            <w:r w:rsidRPr="00AE54BB">
              <w:rPr>
                <w:rStyle w:val="Heading2Char"/>
                <w:rFonts w:ascii="Times New Roman" w:hAnsi="Times New Roman" w:cs="Times New Roman"/>
                <w:b w:val="0"/>
                <w:color w:val="auto"/>
                <w:sz w:val="24"/>
                <w:szCs w:val="24"/>
              </w:rPr>
              <w:t>void</w:t>
            </w:r>
            <w:bookmarkEnd w:id="373"/>
            <w:bookmarkEnd w:id="374"/>
            <w:bookmarkEnd w:id="375"/>
            <w:bookmarkEnd w:id="376"/>
            <w:bookmarkEnd w:id="377"/>
          </w:p>
        </w:tc>
      </w:tr>
      <w:tr w:rsidR="00AE54BB" w:rsidRPr="00AE54BB" w14:paraId="6DC2CEA9" w14:textId="564F46FB" w:rsidTr="00030619">
        <w:tblPrEx>
          <w:tblLook w:val="0000" w:firstRow="0" w:lastRow="0" w:firstColumn="0" w:lastColumn="0" w:noHBand="0" w:noVBand="0"/>
        </w:tblPrEx>
        <w:trPr>
          <w:trHeight w:val="620"/>
        </w:trPr>
        <w:tc>
          <w:tcPr>
            <w:tcW w:w="792" w:type="dxa"/>
            <w:vAlign w:val="center"/>
          </w:tcPr>
          <w:p w14:paraId="40A4DE8A" w14:textId="77777777" w:rsidR="007271F7" w:rsidRPr="00AE54BB" w:rsidRDefault="007271F7" w:rsidP="00FC6A41">
            <w:pPr>
              <w:pStyle w:val="NoSpacing"/>
              <w:rPr>
                <w:rStyle w:val="Heading2Char"/>
                <w:rFonts w:ascii="Times New Roman" w:hAnsi="Times New Roman" w:cs="Times New Roman"/>
                <w:b w:val="0"/>
                <w:color w:val="auto"/>
                <w:sz w:val="24"/>
                <w:szCs w:val="24"/>
              </w:rPr>
            </w:pPr>
            <w:bookmarkStart w:id="378" w:name="_Toc393744803"/>
            <w:bookmarkStart w:id="379" w:name="_Toc393747187"/>
            <w:bookmarkStart w:id="380" w:name="_Toc393895154"/>
            <w:bookmarkStart w:id="381" w:name="_Toc393895747"/>
            <w:bookmarkStart w:id="382" w:name="_Toc393897531"/>
            <w:r w:rsidRPr="00AE54BB">
              <w:rPr>
                <w:rStyle w:val="Heading2Char"/>
                <w:rFonts w:ascii="Times New Roman" w:hAnsi="Times New Roman" w:cs="Times New Roman"/>
                <w:b w:val="0"/>
                <w:color w:val="auto"/>
                <w:sz w:val="24"/>
                <w:szCs w:val="24"/>
              </w:rPr>
              <w:t>3</w:t>
            </w:r>
            <w:bookmarkEnd w:id="378"/>
            <w:bookmarkEnd w:id="379"/>
            <w:bookmarkEnd w:id="380"/>
            <w:bookmarkEnd w:id="381"/>
            <w:bookmarkEnd w:id="382"/>
          </w:p>
        </w:tc>
        <w:tc>
          <w:tcPr>
            <w:tcW w:w="2010" w:type="dxa"/>
            <w:vAlign w:val="center"/>
          </w:tcPr>
          <w:p w14:paraId="0FFA183F" w14:textId="30AEA1AF" w:rsidR="007271F7" w:rsidRPr="00AE54BB" w:rsidRDefault="007271F7" w:rsidP="00FC6A41">
            <w:pPr>
              <w:pStyle w:val="NoSpacing"/>
              <w:rPr>
                <w:rStyle w:val="Heading2Char"/>
                <w:rFonts w:ascii="Times New Roman" w:hAnsi="Times New Roman" w:cs="Times New Roman"/>
                <w:b w:val="0"/>
                <w:color w:val="auto"/>
                <w:sz w:val="24"/>
                <w:szCs w:val="24"/>
              </w:rPr>
            </w:pPr>
            <w:bookmarkStart w:id="383" w:name="_Toc393744804"/>
            <w:bookmarkStart w:id="384" w:name="_Toc393747188"/>
            <w:bookmarkStart w:id="385" w:name="_Toc393895155"/>
            <w:bookmarkStart w:id="386" w:name="_Toc393895748"/>
            <w:bookmarkStart w:id="387" w:name="_Toc393897532"/>
            <w:r w:rsidRPr="00AE54BB">
              <w:rPr>
                <w:rStyle w:val="Heading2Char"/>
                <w:rFonts w:ascii="Times New Roman" w:hAnsi="Times New Roman" w:cs="Times New Roman"/>
                <w:b w:val="0"/>
                <w:color w:val="auto"/>
                <w:sz w:val="24"/>
                <w:szCs w:val="24"/>
              </w:rPr>
              <w:t>get_d_db()</w:t>
            </w:r>
            <w:bookmarkEnd w:id="383"/>
            <w:bookmarkEnd w:id="384"/>
            <w:bookmarkEnd w:id="385"/>
            <w:bookmarkEnd w:id="386"/>
            <w:bookmarkEnd w:id="387"/>
          </w:p>
        </w:tc>
        <w:tc>
          <w:tcPr>
            <w:tcW w:w="2693" w:type="dxa"/>
            <w:vAlign w:val="center"/>
          </w:tcPr>
          <w:p w14:paraId="0880E0A3" w14:textId="77777777" w:rsidR="007271F7" w:rsidRPr="00AE54BB" w:rsidRDefault="007271F7" w:rsidP="00FC6A41">
            <w:pPr>
              <w:pStyle w:val="NoSpacing"/>
              <w:rPr>
                <w:rStyle w:val="Heading2Char"/>
                <w:rFonts w:ascii="Times New Roman" w:hAnsi="Times New Roman" w:cs="Times New Roman"/>
                <w:b w:val="0"/>
                <w:color w:val="auto"/>
                <w:sz w:val="24"/>
                <w:szCs w:val="24"/>
              </w:rPr>
            </w:pPr>
            <w:bookmarkStart w:id="388" w:name="_Toc393744805"/>
            <w:bookmarkStart w:id="389" w:name="_Toc393747189"/>
            <w:bookmarkStart w:id="390" w:name="_Toc393895156"/>
            <w:bookmarkStart w:id="391" w:name="_Toc393895749"/>
            <w:bookmarkStart w:id="392" w:name="_Toc393897533"/>
            <w:r w:rsidRPr="00AE54BB">
              <w:rPr>
                <w:rStyle w:val="Heading2Char"/>
                <w:rFonts w:ascii="Times New Roman" w:hAnsi="Times New Roman" w:cs="Times New Roman"/>
                <w:b w:val="0"/>
                <w:color w:val="auto"/>
                <w:sz w:val="24"/>
                <w:szCs w:val="24"/>
              </w:rPr>
              <w:t>Method uses to get dentist data from database</w:t>
            </w:r>
            <w:bookmarkEnd w:id="388"/>
            <w:bookmarkEnd w:id="389"/>
            <w:bookmarkEnd w:id="390"/>
            <w:bookmarkEnd w:id="391"/>
            <w:bookmarkEnd w:id="392"/>
          </w:p>
        </w:tc>
        <w:tc>
          <w:tcPr>
            <w:tcW w:w="2126" w:type="dxa"/>
            <w:vAlign w:val="center"/>
          </w:tcPr>
          <w:p w14:paraId="53368616" w14:textId="367D88D9" w:rsidR="007271F7" w:rsidRPr="00AE54BB" w:rsidRDefault="007271F7" w:rsidP="00D03214">
            <w:pPr>
              <w:pStyle w:val="NoSpacing"/>
              <w:jc w:val="center"/>
              <w:rPr>
                <w:rStyle w:val="Heading2Char"/>
                <w:rFonts w:ascii="Times New Roman" w:hAnsi="Times New Roman" w:cs="Times New Roman"/>
                <w:b w:val="0"/>
                <w:color w:val="auto"/>
                <w:sz w:val="24"/>
                <w:szCs w:val="24"/>
              </w:rPr>
            </w:pPr>
            <w:bookmarkStart w:id="393" w:name="_Toc393744806"/>
            <w:bookmarkStart w:id="394" w:name="_Toc393747190"/>
            <w:bookmarkStart w:id="395" w:name="_Toc393895157"/>
            <w:bookmarkStart w:id="396" w:name="_Toc393895750"/>
            <w:bookmarkStart w:id="397" w:name="_Toc393897534"/>
            <w:r w:rsidRPr="00AE54BB">
              <w:rPr>
                <w:rStyle w:val="Heading2Char"/>
                <w:rFonts w:ascii="Times New Roman" w:hAnsi="Times New Roman" w:cs="Times New Roman"/>
                <w:b w:val="0"/>
                <w:color w:val="auto"/>
                <w:sz w:val="24"/>
                <w:szCs w:val="24"/>
              </w:rPr>
              <w:t>-</w:t>
            </w:r>
            <w:bookmarkEnd w:id="393"/>
            <w:bookmarkEnd w:id="394"/>
            <w:bookmarkEnd w:id="395"/>
            <w:bookmarkEnd w:id="396"/>
            <w:bookmarkEnd w:id="397"/>
          </w:p>
        </w:tc>
        <w:tc>
          <w:tcPr>
            <w:tcW w:w="1621" w:type="dxa"/>
            <w:vAlign w:val="center"/>
          </w:tcPr>
          <w:p w14:paraId="3A62EE9D" w14:textId="49D3DEB4" w:rsidR="007271F7" w:rsidRPr="00AE54BB" w:rsidRDefault="007271F7" w:rsidP="00D03214">
            <w:pPr>
              <w:pStyle w:val="NoSpacing"/>
              <w:jc w:val="center"/>
              <w:rPr>
                <w:rStyle w:val="Heading2Char"/>
                <w:rFonts w:ascii="Times New Roman" w:hAnsi="Times New Roman" w:cs="Times New Roman"/>
                <w:b w:val="0"/>
                <w:color w:val="auto"/>
                <w:sz w:val="24"/>
                <w:szCs w:val="24"/>
              </w:rPr>
            </w:pPr>
            <w:bookmarkStart w:id="398" w:name="_Toc393744807"/>
            <w:bookmarkStart w:id="399" w:name="_Toc393747191"/>
            <w:bookmarkStart w:id="400" w:name="_Toc393895158"/>
            <w:bookmarkStart w:id="401" w:name="_Toc393895751"/>
            <w:bookmarkStart w:id="402" w:name="_Toc393897535"/>
            <w:r w:rsidRPr="00AE54BB">
              <w:rPr>
                <w:rStyle w:val="Heading2Char"/>
                <w:rFonts w:ascii="Times New Roman" w:hAnsi="Times New Roman" w:cs="Times New Roman"/>
                <w:b w:val="0"/>
                <w:color w:val="auto"/>
                <w:sz w:val="24"/>
                <w:szCs w:val="24"/>
              </w:rPr>
              <w:t>void</w:t>
            </w:r>
            <w:bookmarkEnd w:id="398"/>
            <w:bookmarkEnd w:id="399"/>
            <w:bookmarkEnd w:id="400"/>
            <w:bookmarkEnd w:id="401"/>
            <w:bookmarkEnd w:id="402"/>
          </w:p>
        </w:tc>
      </w:tr>
      <w:tr w:rsidR="00AE54BB" w:rsidRPr="00AE54BB" w14:paraId="1DCCC4DB" w14:textId="77EBCEA4" w:rsidTr="00030619">
        <w:tblPrEx>
          <w:tblLook w:val="0000" w:firstRow="0" w:lastRow="0" w:firstColumn="0" w:lastColumn="0" w:noHBand="0" w:noVBand="0"/>
        </w:tblPrEx>
        <w:trPr>
          <w:trHeight w:val="120"/>
        </w:trPr>
        <w:tc>
          <w:tcPr>
            <w:tcW w:w="792" w:type="dxa"/>
            <w:vAlign w:val="center"/>
          </w:tcPr>
          <w:p w14:paraId="657F0CF9" w14:textId="77777777" w:rsidR="007271F7" w:rsidRPr="00AE54BB" w:rsidRDefault="007271F7" w:rsidP="00FC6A41">
            <w:pPr>
              <w:pStyle w:val="NoSpacing"/>
              <w:rPr>
                <w:rStyle w:val="Heading2Char"/>
                <w:rFonts w:ascii="Times New Roman" w:hAnsi="Times New Roman" w:cs="Times New Roman"/>
                <w:b w:val="0"/>
                <w:color w:val="auto"/>
                <w:sz w:val="24"/>
                <w:szCs w:val="24"/>
              </w:rPr>
            </w:pPr>
            <w:bookmarkStart w:id="403" w:name="_Toc393744808"/>
            <w:bookmarkStart w:id="404" w:name="_Toc393747192"/>
            <w:bookmarkStart w:id="405" w:name="_Toc393895159"/>
            <w:bookmarkStart w:id="406" w:name="_Toc393895752"/>
            <w:bookmarkStart w:id="407" w:name="_Toc393897536"/>
            <w:r w:rsidRPr="00AE54BB">
              <w:rPr>
                <w:rStyle w:val="Heading2Char"/>
                <w:rFonts w:ascii="Times New Roman" w:hAnsi="Times New Roman" w:cs="Times New Roman"/>
                <w:b w:val="0"/>
                <w:color w:val="auto"/>
                <w:sz w:val="24"/>
                <w:szCs w:val="24"/>
              </w:rPr>
              <w:t>4</w:t>
            </w:r>
            <w:bookmarkEnd w:id="403"/>
            <w:bookmarkEnd w:id="404"/>
            <w:bookmarkEnd w:id="405"/>
            <w:bookmarkEnd w:id="406"/>
            <w:bookmarkEnd w:id="407"/>
          </w:p>
        </w:tc>
        <w:tc>
          <w:tcPr>
            <w:tcW w:w="2010" w:type="dxa"/>
            <w:vAlign w:val="center"/>
          </w:tcPr>
          <w:p w14:paraId="562195BB" w14:textId="075C1997" w:rsidR="007271F7" w:rsidRPr="00AE54BB" w:rsidRDefault="007271F7" w:rsidP="00FC6A41">
            <w:pPr>
              <w:pStyle w:val="NoSpacing"/>
              <w:rPr>
                <w:rStyle w:val="Heading2Char"/>
                <w:rFonts w:ascii="Times New Roman" w:hAnsi="Times New Roman" w:cs="Times New Roman"/>
                <w:b w:val="0"/>
                <w:color w:val="auto"/>
                <w:sz w:val="24"/>
                <w:szCs w:val="24"/>
              </w:rPr>
            </w:pPr>
            <w:bookmarkStart w:id="408" w:name="_Toc393744809"/>
            <w:bookmarkStart w:id="409" w:name="_Toc393747193"/>
            <w:bookmarkStart w:id="410" w:name="_Toc393895160"/>
            <w:bookmarkStart w:id="411" w:name="_Toc393895753"/>
            <w:bookmarkStart w:id="412" w:name="_Toc393897537"/>
            <w:r w:rsidRPr="00AE54BB">
              <w:rPr>
                <w:rStyle w:val="Heading2Char"/>
                <w:rFonts w:ascii="Times New Roman" w:hAnsi="Times New Roman" w:cs="Times New Roman"/>
                <w:b w:val="0"/>
                <w:color w:val="auto"/>
                <w:sz w:val="24"/>
                <w:szCs w:val="24"/>
              </w:rPr>
              <w:t>dentistCalendar</w:t>
            </w:r>
            <w:bookmarkEnd w:id="408"/>
            <w:bookmarkEnd w:id="409"/>
            <w:bookmarkEnd w:id="410"/>
            <w:bookmarkEnd w:id="411"/>
            <w:bookmarkEnd w:id="412"/>
          </w:p>
        </w:tc>
        <w:tc>
          <w:tcPr>
            <w:tcW w:w="2693" w:type="dxa"/>
            <w:vAlign w:val="center"/>
          </w:tcPr>
          <w:p w14:paraId="617A08A3" w14:textId="622C7095" w:rsidR="007271F7" w:rsidRPr="00AE54BB" w:rsidRDefault="007271F7" w:rsidP="00FC6A41">
            <w:pPr>
              <w:pStyle w:val="NoSpacing"/>
              <w:rPr>
                <w:rStyle w:val="Heading2Char"/>
                <w:rFonts w:ascii="Times New Roman" w:hAnsi="Times New Roman" w:cs="Times New Roman"/>
                <w:b w:val="0"/>
                <w:color w:val="auto"/>
                <w:sz w:val="24"/>
                <w:szCs w:val="24"/>
              </w:rPr>
            </w:pPr>
            <w:bookmarkStart w:id="413" w:name="_Toc393744810"/>
            <w:bookmarkStart w:id="414" w:name="_Toc393747194"/>
            <w:bookmarkStart w:id="415" w:name="_Toc393895161"/>
            <w:bookmarkStart w:id="416" w:name="_Toc393895754"/>
            <w:bookmarkStart w:id="417" w:name="_Toc393897538"/>
            <w:r w:rsidRPr="00AE54BB">
              <w:rPr>
                <w:rStyle w:val="Heading2Char"/>
                <w:rFonts w:ascii="Times New Roman" w:hAnsi="Times New Roman" w:cs="Times New Roman"/>
                <w:b w:val="0"/>
                <w:color w:val="auto"/>
                <w:sz w:val="24"/>
                <w:szCs w:val="24"/>
              </w:rPr>
              <w:t>Method uses to get dentist calendar by dentistID</w:t>
            </w:r>
            <w:bookmarkEnd w:id="413"/>
            <w:bookmarkEnd w:id="414"/>
            <w:bookmarkEnd w:id="415"/>
            <w:bookmarkEnd w:id="416"/>
            <w:bookmarkEnd w:id="417"/>
          </w:p>
        </w:tc>
        <w:tc>
          <w:tcPr>
            <w:tcW w:w="2126" w:type="dxa"/>
            <w:vAlign w:val="center"/>
          </w:tcPr>
          <w:p w14:paraId="21AA5006" w14:textId="64232412" w:rsidR="007271F7" w:rsidRPr="00AE54BB" w:rsidRDefault="00030619" w:rsidP="00D03214">
            <w:pPr>
              <w:pStyle w:val="NoSpacing"/>
              <w:jc w:val="center"/>
              <w:rPr>
                <w:rStyle w:val="Heading2Char"/>
                <w:rFonts w:ascii="Times New Roman" w:hAnsi="Times New Roman" w:cs="Times New Roman"/>
                <w:b w:val="0"/>
                <w:color w:val="auto"/>
                <w:sz w:val="24"/>
                <w:szCs w:val="24"/>
              </w:rPr>
            </w:pPr>
            <w:bookmarkStart w:id="418" w:name="_Toc393744811"/>
            <w:bookmarkStart w:id="419" w:name="_Toc393747195"/>
            <w:bookmarkStart w:id="420" w:name="_Toc393895162"/>
            <w:bookmarkStart w:id="421" w:name="_Toc393895755"/>
            <w:bookmarkStart w:id="422" w:name="_Toc393897539"/>
            <w:r w:rsidRPr="00AE54BB">
              <w:rPr>
                <w:rStyle w:val="Heading2Char"/>
                <w:rFonts w:ascii="Times New Roman" w:hAnsi="Times New Roman" w:cs="Times New Roman"/>
                <w:b w:val="0"/>
                <w:color w:val="auto"/>
                <w:sz w:val="24"/>
                <w:szCs w:val="24"/>
              </w:rPr>
              <w:t>$dentist</w:t>
            </w:r>
            <w:r w:rsidR="007271F7" w:rsidRPr="00AE54BB">
              <w:rPr>
                <w:rStyle w:val="Heading2Char"/>
                <w:rFonts w:ascii="Times New Roman" w:hAnsi="Times New Roman" w:cs="Times New Roman"/>
                <w:b w:val="0"/>
                <w:color w:val="auto"/>
                <w:sz w:val="24"/>
                <w:szCs w:val="24"/>
              </w:rPr>
              <w:t>ID:varchar</w:t>
            </w:r>
            <w:bookmarkEnd w:id="418"/>
            <w:bookmarkEnd w:id="419"/>
            <w:bookmarkEnd w:id="420"/>
            <w:bookmarkEnd w:id="421"/>
            <w:bookmarkEnd w:id="422"/>
          </w:p>
        </w:tc>
        <w:tc>
          <w:tcPr>
            <w:tcW w:w="1621" w:type="dxa"/>
            <w:vAlign w:val="center"/>
          </w:tcPr>
          <w:p w14:paraId="2C636E0E" w14:textId="4930DC7A" w:rsidR="007271F7" w:rsidRPr="00AE54BB" w:rsidRDefault="00030619" w:rsidP="00030619">
            <w:pPr>
              <w:pStyle w:val="NoSpacing"/>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dentist []</w:t>
            </w:r>
          </w:p>
        </w:tc>
      </w:tr>
      <w:tr w:rsidR="00AE54BB" w:rsidRPr="00AE54BB" w14:paraId="1085065A" w14:textId="77777777" w:rsidTr="00030619">
        <w:tblPrEx>
          <w:tblLook w:val="0000" w:firstRow="0" w:lastRow="0" w:firstColumn="0" w:lastColumn="0" w:noHBand="0" w:noVBand="0"/>
        </w:tblPrEx>
        <w:trPr>
          <w:trHeight w:val="120"/>
        </w:trPr>
        <w:tc>
          <w:tcPr>
            <w:tcW w:w="792" w:type="dxa"/>
            <w:vAlign w:val="center"/>
          </w:tcPr>
          <w:p w14:paraId="0DC8E187" w14:textId="5A515B3F" w:rsidR="007271F7" w:rsidRPr="00AE54BB" w:rsidRDefault="007271F7" w:rsidP="00FC6A41">
            <w:pPr>
              <w:pStyle w:val="NoSpacing"/>
              <w:rPr>
                <w:rStyle w:val="Heading2Char"/>
                <w:rFonts w:ascii="Times New Roman" w:hAnsi="Times New Roman" w:cs="Times New Roman"/>
                <w:b w:val="0"/>
                <w:color w:val="auto"/>
                <w:sz w:val="24"/>
                <w:szCs w:val="24"/>
              </w:rPr>
            </w:pPr>
            <w:bookmarkStart w:id="423" w:name="_Toc393744813"/>
            <w:bookmarkStart w:id="424" w:name="_Toc393747197"/>
            <w:bookmarkStart w:id="425" w:name="_Toc393895164"/>
            <w:bookmarkStart w:id="426" w:name="_Toc393895757"/>
            <w:bookmarkStart w:id="427" w:name="_Toc393897541"/>
            <w:r w:rsidRPr="00AE54BB">
              <w:rPr>
                <w:rStyle w:val="Heading2Char"/>
                <w:rFonts w:ascii="Times New Roman" w:hAnsi="Times New Roman" w:cs="Times New Roman"/>
                <w:b w:val="0"/>
                <w:color w:val="auto"/>
                <w:sz w:val="24"/>
                <w:szCs w:val="24"/>
              </w:rPr>
              <w:t>5</w:t>
            </w:r>
            <w:bookmarkEnd w:id="423"/>
            <w:bookmarkEnd w:id="424"/>
            <w:bookmarkEnd w:id="425"/>
            <w:bookmarkEnd w:id="426"/>
            <w:bookmarkEnd w:id="427"/>
          </w:p>
        </w:tc>
        <w:tc>
          <w:tcPr>
            <w:tcW w:w="2010" w:type="dxa"/>
            <w:vAlign w:val="center"/>
          </w:tcPr>
          <w:p w14:paraId="6E80ADFD" w14:textId="7E2674B2" w:rsidR="007271F7" w:rsidRPr="00AE54BB" w:rsidRDefault="007271F7" w:rsidP="00FC6A41">
            <w:pPr>
              <w:pStyle w:val="NoSpacing"/>
              <w:rPr>
                <w:rStyle w:val="Heading2Char"/>
                <w:rFonts w:ascii="Times New Roman" w:hAnsi="Times New Roman" w:cs="Times New Roman"/>
                <w:b w:val="0"/>
                <w:color w:val="auto"/>
                <w:sz w:val="24"/>
                <w:szCs w:val="24"/>
              </w:rPr>
            </w:pPr>
            <w:bookmarkStart w:id="428" w:name="_Toc393744814"/>
            <w:bookmarkStart w:id="429" w:name="_Toc393747198"/>
            <w:bookmarkStart w:id="430" w:name="_Toc393895165"/>
            <w:bookmarkStart w:id="431" w:name="_Toc393895758"/>
            <w:bookmarkStart w:id="432" w:name="_Toc393897542"/>
            <w:r w:rsidRPr="00AE54BB">
              <w:rPr>
                <w:rStyle w:val="Heading2Char"/>
                <w:rFonts w:ascii="Times New Roman" w:hAnsi="Times New Roman" w:cs="Times New Roman"/>
                <w:b w:val="0"/>
                <w:color w:val="auto"/>
                <w:sz w:val="24"/>
                <w:szCs w:val="24"/>
              </w:rPr>
              <w:t>callCalendar</w:t>
            </w:r>
            <w:bookmarkEnd w:id="428"/>
            <w:bookmarkEnd w:id="429"/>
            <w:bookmarkEnd w:id="430"/>
            <w:bookmarkEnd w:id="431"/>
            <w:bookmarkEnd w:id="432"/>
          </w:p>
        </w:tc>
        <w:tc>
          <w:tcPr>
            <w:tcW w:w="2693" w:type="dxa"/>
            <w:vAlign w:val="center"/>
          </w:tcPr>
          <w:p w14:paraId="599FBAB8" w14:textId="12AAD4F9" w:rsidR="007271F7" w:rsidRPr="00AE54BB" w:rsidRDefault="007271F7" w:rsidP="00FC6A41">
            <w:pPr>
              <w:pStyle w:val="NoSpacing"/>
              <w:rPr>
                <w:rStyle w:val="Heading2Char"/>
                <w:rFonts w:ascii="Times New Roman" w:hAnsi="Times New Roman" w:cs="Times New Roman"/>
                <w:b w:val="0"/>
                <w:color w:val="auto"/>
                <w:sz w:val="24"/>
                <w:szCs w:val="24"/>
              </w:rPr>
            </w:pPr>
            <w:bookmarkStart w:id="433" w:name="_Toc393744815"/>
            <w:bookmarkStart w:id="434" w:name="_Toc393747199"/>
            <w:bookmarkStart w:id="435" w:name="_Toc393895166"/>
            <w:bookmarkStart w:id="436" w:name="_Toc393895759"/>
            <w:bookmarkStart w:id="437" w:name="_Toc393897543"/>
            <w:r w:rsidRPr="00AE54BB">
              <w:rPr>
                <w:rStyle w:val="Heading2Char"/>
                <w:rFonts w:ascii="Times New Roman" w:hAnsi="Times New Roman" w:cs="Times New Roman"/>
                <w:b w:val="0"/>
                <w:color w:val="auto"/>
                <w:sz w:val="24"/>
                <w:szCs w:val="24"/>
              </w:rPr>
              <w:t>Method uses to call appointment calendar page</w:t>
            </w:r>
            <w:bookmarkEnd w:id="433"/>
            <w:bookmarkEnd w:id="434"/>
            <w:bookmarkEnd w:id="435"/>
            <w:bookmarkEnd w:id="436"/>
            <w:bookmarkEnd w:id="437"/>
          </w:p>
        </w:tc>
        <w:tc>
          <w:tcPr>
            <w:tcW w:w="2126" w:type="dxa"/>
            <w:vAlign w:val="center"/>
          </w:tcPr>
          <w:p w14:paraId="5FCB0FC4" w14:textId="3EB9162B" w:rsidR="007271F7" w:rsidRPr="00AE54BB" w:rsidRDefault="007271F7" w:rsidP="00D03214">
            <w:pPr>
              <w:pStyle w:val="NoSpacing"/>
              <w:jc w:val="center"/>
              <w:rPr>
                <w:rStyle w:val="Heading2Char"/>
                <w:rFonts w:ascii="Times New Roman" w:hAnsi="Times New Roman" w:cs="Times New Roman"/>
                <w:b w:val="0"/>
                <w:color w:val="auto"/>
                <w:sz w:val="24"/>
                <w:szCs w:val="24"/>
              </w:rPr>
            </w:pPr>
            <w:bookmarkStart w:id="438" w:name="_Toc393744816"/>
            <w:bookmarkStart w:id="439" w:name="_Toc393747200"/>
            <w:bookmarkStart w:id="440" w:name="_Toc393895167"/>
            <w:bookmarkStart w:id="441" w:name="_Toc393895760"/>
            <w:bookmarkStart w:id="442" w:name="_Toc393897544"/>
            <w:r w:rsidRPr="00AE54BB">
              <w:rPr>
                <w:rStyle w:val="Heading2Char"/>
                <w:rFonts w:ascii="Times New Roman" w:hAnsi="Times New Roman" w:cs="Times New Roman"/>
                <w:b w:val="0"/>
                <w:color w:val="auto"/>
                <w:sz w:val="24"/>
                <w:szCs w:val="24"/>
              </w:rPr>
              <w:t>-</w:t>
            </w:r>
            <w:bookmarkEnd w:id="438"/>
            <w:bookmarkEnd w:id="439"/>
            <w:bookmarkEnd w:id="440"/>
            <w:bookmarkEnd w:id="441"/>
            <w:bookmarkEnd w:id="442"/>
          </w:p>
        </w:tc>
        <w:tc>
          <w:tcPr>
            <w:tcW w:w="1621" w:type="dxa"/>
            <w:vAlign w:val="center"/>
          </w:tcPr>
          <w:p w14:paraId="0C28B3C3" w14:textId="5D9454EC" w:rsidR="007271F7" w:rsidRPr="00AE54BB" w:rsidRDefault="007271F7" w:rsidP="00D03214">
            <w:pPr>
              <w:pStyle w:val="NoSpacing"/>
              <w:jc w:val="center"/>
              <w:rPr>
                <w:rStyle w:val="Heading2Char"/>
                <w:rFonts w:ascii="Times New Roman" w:hAnsi="Times New Roman" w:cs="Times New Roman"/>
                <w:b w:val="0"/>
                <w:color w:val="auto"/>
                <w:sz w:val="24"/>
                <w:szCs w:val="24"/>
              </w:rPr>
            </w:pPr>
            <w:bookmarkStart w:id="443" w:name="_Toc393744817"/>
            <w:bookmarkStart w:id="444" w:name="_Toc393747201"/>
            <w:bookmarkStart w:id="445" w:name="_Toc393895168"/>
            <w:bookmarkStart w:id="446" w:name="_Toc393895761"/>
            <w:bookmarkStart w:id="447" w:name="_Toc393897545"/>
            <w:r w:rsidRPr="00AE54BB">
              <w:rPr>
                <w:rStyle w:val="Heading2Char"/>
                <w:rFonts w:ascii="Times New Roman" w:hAnsi="Times New Roman" w:cs="Times New Roman"/>
                <w:b w:val="0"/>
                <w:color w:val="auto"/>
                <w:sz w:val="24"/>
                <w:szCs w:val="24"/>
              </w:rPr>
              <w:t>void</w:t>
            </w:r>
            <w:bookmarkEnd w:id="443"/>
            <w:bookmarkEnd w:id="444"/>
            <w:bookmarkEnd w:id="445"/>
            <w:bookmarkEnd w:id="446"/>
            <w:bookmarkEnd w:id="447"/>
          </w:p>
        </w:tc>
      </w:tr>
    </w:tbl>
    <w:p w14:paraId="68B233D1" w14:textId="77777777" w:rsidR="00E16C6F" w:rsidRPr="00AE54BB" w:rsidRDefault="00E16C6F" w:rsidP="00FC6A41">
      <w:pPr>
        <w:pStyle w:val="NoSpacing"/>
        <w:rPr>
          <w:rStyle w:val="Heading2Char"/>
          <w:rFonts w:ascii="Times New Roman" w:hAnsi="Times New Roman" w:cs="Times New Roman"/>
          <w:color w:val="auto"/>
          <w:sz w:val="24"/>
          <w:szCs w:val="24"/>
        </w:rPr>
      </w:pPr>
    </w:p>
    <w:p w14:paraId="77B66546" w14:textId="2BDFEB90" w:rsidR="00754471" w:rsidRPr="00AE54BB" w:rsidRDefault="00543B64" w:rsidP="00FC6A41">
      <w:pPr>
        <w:pStyle w:val="NoSpacing"/>
        <w:rPr>
          <w:rStyle w:val="Heading2Char"/>
          <w:rFonts w:ascii="Times New Roman" w:eastAsiaTheme="minorHAnsi" w:hAnsi="Times New Roman" w:cs="Times New Roman"/>
          <w:b w:val="0"/>
          <w:bCs w:val="0"/>
          <w:color w:val="auto"/>
          <w:sz w:val="22"/>
          <w:szCs w:val="28"/>
        </w:rPr>
      </w:pPr>
      <w:r w:rsidRPr="00AE54BB">
        <w:rPr>
          <w:rStyle w:val="Heading2Char"/>
          <w:rFonts w:ascii="Times New Roman" w:eastAsiaTheme="minorHAnsi" w:hAnsi="Times New Roman" w:cs="Times New Roman"/>
          <w:b w:val="0"/>
          <w:bCs w:val="0"/>
          <w:color w:val="auto"/>
          <w:sz w:val="22"/>
          <w:szCs w:val="28"/>
        </w:rPr>
        <w:tab/>
      </w:r>
    </w:p>
    <w:p w14:paraId="6EFAD1D2" w14:textId="77777777" w:rsidR="00522207" w:rsidRPr="00AE54BB" w:rsidRDefault="00522207" w:rsidP="00FC6A41">
      <w:pPr>
        <w:pStyle w:val="NoSpacing"/>
        <w:rPr>
          <w:rStyle w:val="Heading2Char"/>
          <w:rFonts w:ascii="Times New Roman" w:eastAsiaTheme="minorHAnsi" w:hAnsi="Times New Roman" w:cs="Times New Roman"/>
          <w:b w:val="0"/>
          <w:bCs w:val="0"/>
          <w:color w:val="auto"/>
          <w:sz w:val="22"/>
          <w:szCs w:val="28"/>
        </w:rPr>
      </w:pPr>
    </w:p>
    <w:p w14:paraId="275058C1" w14:textId="77777777" w:rsidR="00522207" w:rsidRPr="00AE54BB" w:rsidRDefault="00522207" w:rsidP="00FC6A41">
      <w:pPr>
        <w:pStyle w:val="NoSpacing"/>
        <w:rPr>
          <w:rStyle w:val="Heading2Char"/>
          <w:rFonts w:ascii="Times New Roman" w:eastAsiaTheme="minorHAnsi" w:hAnsi="Times New Roman" w:cs="Times New Roman"/>
          <w:b w:val="0"/>
          <w:bCs w:val="0"/>
          <w:color w:val="auto"/>
          <w:sz w:val="22"/>
          <w:szCs w:val="28"/>
        </w:rPr>
      </w:pPr>
    </w:p>
    <w:p w14:paraId="5069BA81" w14:textId="77777777" w:rsidR="00522207" w:rsidRPr="00AE54BB" w:rsidRDefault="00522207" w:rsidP="00FC6A41">
      <w:pPr>
        <w:pStyle w:val="NoSpacing"/>
        <w:rPr>
          <w:rStyle w:val="Heading2Char"/>
          <w:rFonts w:ascii="Times New Roman" w:eastAsiaTheme="minorHAnsi" w:hAnsi="Times New Roman" w:cs="Times New Roman"/>
          <w:b w:val="0"/>
          <w:bCs w:val="0"/>
          <w:color w:val="auto"/>
          <w:sz w:val="22"/>
          <w:szCs w:val="28"/>
        </w:rPr>
      </w:pPr>
    </w:p>
    <w:p w14:paraId="0EF6F018" w14:textId="77777777" w:rsidR="00F65DBF" w:rsidRPr="00AE54BB" w:rsidRDefault="00F65DBF" w:rsidP="00FC6A41">
      <w:pPr>
        <w:pStyle w:val="NoSpacing"/>
        <w:rPr>
          <w:rStyle w:val="Heading2Char"/>
          <w:rFonts w:ascii="Times New Roman" w:hAnsi="Times New Roman" w:cs="Times New Roman"/>
          <w:color w:val="auto"/>
          <w:sz w:val="24"/>
          <w:szCs w:val="24"/>
        </w:rPr>
      </w:pPr>
      <w:bookmarkStart w:id="448" w:name="_Toc393744818"/>
      <w:bookmarkStart w:id="449" w:name="_Toc393747202"/>
      <w:bookmarkStart w:id="450" w:name="_Toc393895169"/>
      <w:bookmarkStart w:id="451" w:name="_Toc393895762"/>
      <w:bookmarkStart w:id="452" w:name="_Toc393897546"/>
      <w:r w:rsidRPr="00AE54BB">
        <w:rPr>
          <w:rStyle w:val="Heading2Char"/>
          <w:rFonts w:ascii="Times New Roman" w:hAnsi="Times New Roman" w:cs="Times New Roman"/>
          <w:color w:val="auto"/>
          <w:sz w:val="24"/>
          <w:szCs w:val="24"/>
        </w:rPr>
        <w:lastRenderedPageBreak/>
        <w:t>CD-0</w:t>
      </w:r>
      <w:r w:rsidR="00543B64" w:rsidRPr="00AE54BB">
        <w:rPr>
          <w:rStyle w:val="Heading2Char"/>
          <w:rFonts w:ascii="Times New Roman" w:hAnsi="Times New Roman" w:cs="Times New Roman"/>
          <w:color w:val="auto"/>
          <w:sz w:val="24"/>
          <w:szCs w:val="24"/>
        </w:rPr>
        <w:t>4</w:t>
      </w:r>
      <w:r w:rsidR="00023C94" w:rsidRPr="00AE54BB">
        <w:rPr>
          <w:rStyle w:val="Heading2Char"/>
          <w:rFonts w:ascii="Times New Roman" w:hAnsi="Times New Roman" w:cs="Times New Roman"/>
          <w:color w:val="auto"/>
          <w:sz w:val="24"/>
          <w:szCs w:val="24"/>
        </w:rPr>
        <w:t xml:space="preserve">, </w:t>
      </w:r>
      <w:r w:rsidRPr="00AE54BB">
        <w:rPr>
          <w:rStyle w:val="Heading2Char"/>
          <w:rFonts w:ascii="Times New Roman" w:hAnsi="Times New Roman" w:cs="Times New Roman"/>
          <w:color w:val="auto"/>
          <w:sz w:val="24"/>
          <w:szCs w:val="24"/>
        </w:rPr>
        <w:t>Class name: Patie</w:t>
      </w:r>
      <w:r w:rsidR="00301D0E" w:rsidRPr="00AE54BB">
        <w:rPr>
          <w:rStyle w:val="Heading2Char"/>
          <w:rFonts w:ascii="Times New Roman" w:hAnsi="Times New Roman" w:cs="Times New Roman"/>
          <w:color w:val="auto"/>
          <w:sz w:val="24"/>
          <w:szCs w:val="24"/>
        </w:rPr>
        <w:t>nt_</w:t>
      </w:r>
      <w:r w:rsidR="007E5318" w:rsidRPr="00AE54BB">
        <w:rPr>
          <w:rStyle w:val="Heading2Char"/>
          <w:rFonts w:ascii="Times New Roman" w:hAnsi="Times New Roman" w:cs="Times New Roman"/>
          <w:color w:val="auto"/>
          <w:sz w:val="24"/>
          <w:szCs w:val="24"/>
        </w:rPr>
        <w:t>Model</w:t>
      </w:r>
      <w:bookmarkEnd w:id="448"/>
      <w:bookmarkEnd w:id="449"/>
      <w:bookmarkEnd w:id="450"/>
      <w:bookmarkEnd w:id="451"/>
      <w:bookmarkEnd w:id="452"/>
    </w:p>
    <w:p w14:paraId="3265857D" w14:textId="77777777" w:rsidR="00F65DBF" w:rsidRPr="00AE54BB" w:rsidRDefault="00F65DBF" w:rsidP="00FC6A41">
      <w:pPr>
        <w:pStyle w:val="NoSpacing"/>
        <w:rPr>
          <w:rStyle w:val="Heading2Char"/>
          <w:rFonts w:ascii="Times New Roman" w:hAnsi="Times New Roman" w:cs="Times New Roman"/>
          <w:color w:val="auto"/>
          <w:sz w:val="24"/>
          <w:szCs w:val="24"/>
        </w:rPr>
      </w:pPr>
    </w:p>
    <w:p w14:paraId="7BBECBCC" w14:textId="72136E55" w:rsidR="00F65DBF" w:rsidRPr="00AE54BB" w:rsidRDefault="007271F7" w:rsidP="00840C3D">
      <w:pPr>
        <w:pStyle w:val="NoSpacing"/>
        <w:jc w:val="center"/>
        <w:rPr>
          <w:rStyle w:val="Heading2Char"/>
          <w:rFonts w:ascii="Times New Roman" w:hAnsi="Times New Roman" w:cs="Times New Roman"/>
          <w:color w:val="auto"/>
          <w:sz w:val="24"/>
          <w:szCs w:val="24"/>
        </w:rPr>
      </w:pPr>
      <w:r w:rsidRPr="00AE54BB">
        <w:rPr>
          <w:rFonts w:ascii="Times New Roman" w:hAnsi="Times New Roman" w:cs="Times New Roman"/>
          <w:noProof/>
        </w:rPr>
        <w:drawing>
          <wp:inline distT="0" distB="0" distL="0" distR="0" wp14:anchorId="5B998295" wp14:editId="04D7E4CD">
            <wp:extent cx="4317493" cy="1063256"/>
            <wp:effectExtent l="0" t="0" r="6985" b="3810"/>
            <wp:docPr id="42" name="Picture 42" descr="D:\from desktop\senior project\progress1\usecase\cd.jpg\patient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cd.jpg\patient_model.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7485" cy="1063254"/>
                    </a:xfrm>
                    <a:prstGeom prst="rect">
                      <a:avLst/>
                    </a:prstGeom>
                    <a:noFill/>
                    <a:ln>
                      <a:noFill/>
                    </a:ln>
                  </pic:spPr>
                </pic:pic>
              </a:graphicData>
            </a:graphic>
          </wp:inline>
        </w:drawing>
      </w:r>
    </w:p>
    <w:p w14:paraId="619D4492" w14:textId="77777777" w:rsidR="007B7A06" w:rsidRPr="00AE54BB" w:rsidRDefault="007B7A06" w:rsidP="00FC6A41">
      <w:pPr>
        <w:pStyle w:val="NoSpacing"/>
        <w:rPr>
          <w:rStyle w:val="Heading2Char"/>
          <w:rFonts w:ascii="Times New Roman" w:hAnsi="Times New Roman" w:cs="Times New Roman"/>
          <w:color w:val="auto"/>
          <w:sz w:val="24"/>
          <w:szCs w:val="24"/>
        </w:rPr>
      </w:pPr>
    </w:p>
    <w:p w14:paraId="695C91CB" w14:textId="77777777" w:rsidR="00943012" w:rsidRPr="00AE54BB" w:rsidRDefault="00943012" w:rsidP="00FC6A41">
      <w:pPr>
        <w:pStyle w:val="NoSpacing"/>
        <w:rPr>
          <w:rStyle w:val="Heading2Char"/>
          <w:rFonts w:ascii="Times New Roman" w:hAnsi="Times New Roman" w:cs="Times New Roman"/>
          <w:color w:val="auto"/>
          <w:sz w:val="24"/>
          <w:szCs w:val="24"/>
        </w:rPr>
      </w:pPr>
      <w:bookmarkStart w:id="453" w:name="_Toc393744819"/>
      <w:bookmarkStart w:id="454" w:name="_Toc393747203"/>
      <w:bookmarkStart w:id="455" w:name="_Toc393895170"/>
      <w:bookmarkStart w:id="456" w:name="_Toc393895763"/>
      <w:bookmarkStart w:id="457" w:name="_Toc393897547"/>
      <w:r w:rsidRPr="00AE54BB">
        <w:rPr>
          <w:rStyle w:val="Heading2Char"/>
          <w:rFonts w:ascii="Times New Roman" w:hAnsi="Times New Roman" w:cs="Times New Roman"/>
          <w:color w:val="auto"/>
          <w:sz w:val="24"/>
          <w:szCs w:val="24"/>
        </w:rPr>
        <w:t>Property</w:t>
      </w:r>
      <w:bookmarkEnd w:id="453"/>
      <w:bookmarkEnd w:id="454"/>
      <w:bookmarkEnd w:id="455"/>
      <w:bookmarkEnd w:id="456"/>
      <w:bookmarkEnd w:id="457"/>
    </w:p>
    <w:p w14:paraId="1F520326" w14:textId="77777777" w:rsidR="00943012" w:rsidRPr="00AE54BB" w:rsidRDefault="00943012" w:rsidP="00FC6A41">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607B69" w:rsidRPr="00AE54BB" w14:paraId="029B7433" w14:textId="77777777" w:rsidTr="00524BDD">
        <w:trPr>
          <w:trHeight w:val="191"/>
        </w:trPr>
        <w:tc>
          <w:tcPr>
            <w:tcW w:w="959" w:type="dxa"/>
            <w:shd w:val="clear" w:color="auto" w:fill="D9D9D9"/>
            <w:vAlign w:val="center"/>
          </w:tcPr>
          <w:p w14:paraId="284F7996" w14:textId="77777777" w:rsidR="00943012" w:rsidRPr="00AE54BB" w:rsidRDefault="00943012" w:rsidP="00524BDD">
            <w:pPr>
              <w:pStyle w:val="NoSpacing"/>
              <w:jc w:val="center"/>
              <w:rPr>
                <w:rStyle w:val="Heading2Char"/>
                <w:rFonts w:ascii="Times New Roman" w:eastAsiaTheme="minorEastAsia" w:hAnsi="Times New Roman" w:cs="Times New Roman"/>
                <w:color w:val="auto"/>
                <w:sz w:val="24"/>
                <w:szCs w:val="24"/>
              </w:rPr>
            </w:pPr>
            <w:bookmarkStart w:id="458" w:name="_Toc393744820"/>
            <w:bookmarkStart w:id="459" w:name="_Toc393747204"/>
            <w:bookmarkStart w:id="460" w:name="_Toc393895171"/>
            <w:bookmarkStart w:id="461" w:name="_Toc393895764"/>
            <w:bookmarkStart w:id="462" w:name="_Toc393897548"/>
            <w:r w:rsidRPr="00AE54BB">
              <w:rPr>
                <w:rStyle w:val="Heading2Char"/>
                <w:rFonts w:ascii="Times New Roman" w:eastAsiaTheme="minorEastAsia" w:hAnsi="Times New Roman" w:cs="Times New Roman"/>
                <w:color w:val="auto"/>
                <w:sz w:val="24"/>
                <w:szCs w:val="24"/>
              </w:rPr>
              <w:t>ID</w:t>
            </w:r>
            <w:bookmarkEnd w:id="458"/>
            <w:bookmarkEnd w:id="459"/>
            <w:bookmarkEnd w:id="460"/>
            <w:bookmarkEnd w:id="461"/>
            <w:bookmarkEnd w:id="462"/>
          </w:p>
        </w:tc>
        <w:tc>
          <w:tcPr>
            <w:tcW w:w="1843" w:type="dxa"/>
            <w:shd w:val="clear" w:color="auto" w:fill="D9D9D9"/>
            <w:vAlign w:val="center"/>
          </w:tcPr>
          <w:p w14:paraId="0BF82C7D" w14:textId="77777777" w:rsidR="00943012" w:rsidRPr="00AE54BB" w:rsidRDefault="00943012" w:rsidP="00524BDD">
            <w:pPr>
              <w:pStyle w:val="NoSpacing"/>
              <w:jc w:val="center"/>
              <w:rPr>
                <w:rStyle w:val="Heading2Char"/>
                <w:rFonts w:ascii="Times New Roman" w:eastAsiaTheme="minorEastAsia" w:hAnsi="Times New Roman" w:cs="Times New Roman"/>
                <w:color w:val="auto"/>
                <w:sz w:val="24"/>
                <w:szCs w:val="24"/>
              </w:rPr>
            </w:pPr>
            <w:bookmarkStart w:id="463" w:name="_Toc393744821"/>
            <w:bookmarkStart w:id="464" w:name="_Toc393747205"/>
            <w:bookmarkStart w:id="465" w:name="_Toc393895172"/>
            <w:bookmarkStart w:id="466" w:name="_Toc393895765"/>
            <w:bookmarkStart w:id="467" w:name="_Toc393897549"/>
            <w:r w:rsidRPr="00AE54BB">
              <w:rPr>
                <w:rStyle w:val="Heading2Char"/>
                <w:rFonts w:ascii="Times New Roman" w:eastAsiaTheme="minorEastAsia" w:hAnsi="Times New Roman" w:cs="Times New Roman"/>
                <w:color w:val="auto"/>
                <w:sz w:val="24"/>
                <w:szCs w:val="24"/>
              </w:rPr>
              <w:t>Name</w:t>
            </w:r>
            <w:bookmarkEnd w:id="463"/>
            <w:bookmarkEnd w:id="464"/>
            <w:bookmarkEnd w:id="465"/>
            <w:bookmarkEnd w:id="466"/>
            <w:bookmarkEnd w:id="467"/>
          </w:p>
        </w:tc>
        <w:tc>
          <w:tcPr>
            <w:tcW w:w="3358" w:type="dxa"/>
            <w:shd w:val="clear" w:color="auto" w:fill="D9D9D9"/>
            <w:vAlign w:val="center"/>
          </w:tcPr>
          <w:p w14:paraId="4ACF6557" w14:textId="77777777" w:rsidR="00943012" w:rsidRPr="00AE54BB" w:rsidRDefault="00943012" w:rsidP="00524BDD">
            <w:pPr>
              <w:pStyle w:val="NoSpacing"/>
              <w:jc w:val="center"/>
              <w:rPr>
                <w:rStyle w:val="Heading2Char"/>
                <w:rFonts w:ascii="Times New Roman" w:eastAsiaTheme="minorEastAsia" w:hAnsi="Times New Roman" w:cs="Times New Roman"/>
                <w:color w:val="auto"/>
                <w:sz w:val="24"/>
                <w:szCs w:val="24"/>
              </w:rPr>
            </w:pPr>
            <w:bookmarkStart w:id="468" w:name="_Toc393744822"/>
            <w:bookmarkStart w:id="469" w:name="_Toc393747206"/>
            <w:bookmarkStart w:id="470" w:name="_Toc393895173"/>
            <w:bookmarkStart w:id="471" w:name="_Toc393895766"/>
            <w:bookmarkStart w:id="472" w:name="_Toc393897550"/>
            <w:r w:rsidRPr="00AE54BB">
              <w:rPr>
                <w:rStyle w:val="Heading2Char"/>
                <w:rFonts w:ascii="Times New Roman" w:eastAsiaTheme="minorEastAsia" w:hAnsi="Times New Roman" w:cs="Times New Roman"/>
                <w:color w:val="auto"/>
                <w:sz w:val="24"/>
                <w:szCs w:val="24"/>
              </w:rPr>
              <w:t>Description</w:t>
            </w:r>
            <w:bookmarkEnd w:id="468"/>
            <w:bookmarkEnd w:id="469"/>
            <w:bookmarkEnd w:id="470"/>
            <w:bookmarkEnd w:id="471"/>
            <w:bookmarkEnd w:id="472"/>
          </w:p>
        </w:tc>
        <w:tc>
          <w:tcPr>
            <w:tcW w:w="3082" w:type="dxa"/>
            <w:shd w:val="clear" w:color="auto" w:fill="D9D9D9"/>
            <w:vAlign w:val="center"/>
          </w:tcPr>
          <w:p w14:paraId="116FA1B6" w14:textId="77777777" w:rsidR="00943012" w:rsidRPr="00AE54BB" w:rsidRDefault="00943012" w:rsidP="00524BDD">
            <w:pPr>
              <w:pStyle w:val="NoSpacing"/>
              <w:jc w:val="center"/>
              <w:rPr>
                <w:rStyle w:val="Heading2Char"/>
                <w:rFonts w:ascii="Times New Roman" w:eastAsiaTheme="minorEastAsia" w:hAnsi="Times New Roman" w:cs="Times New Roman"/>
                <w:color w:val="auto"/>
                <w:sz w:val="24"/>
                <w:szCs w:val="24"/>
              </w:rPr>
            </w:pPr>
            <w:bookmarkStart w:id="473" w:name="_Toc393744823"/>
            <w:bookmarkStart w:id="474" w:name="_Toc393747207"/>
            <w:bookmarkStart w:id="475" w:name="_Toc393895174"/>
            <w:bookmarkStart w:id="476" w:name="_Toc393895767"/>
            <w:bookmarkStart w:id="477" w:name="_Toc393897551"/>
            <w:r w:rsidRPr="00AE54BB">
              <w:rPr>
                <w:rStyle w:val="Heading2Char"/>
                <w:rFonts w:ascii="Times New Roman" w:eastAsiaTheme="minorEastAsia" w:hAnsi="Times New Roman" w:cs="Times New Roman"/>
                <w:color w:val="auto"/>
                <w:sz w:val="24"/>
                <w:szCs w:val="24"/>
              </w:rPr>
              <w:t>Remark</w:t>
            </w:r>
            <w:bookmarkEnd w:id="473"/>
            <w:bookmarkEnd w:id="474"/>
            <w:bookmarkEnd w:id="475"/>
            <w:bookmarkEnd w:id="476"/>
            <w:bookmarkEnd w:id="477"/>
          </w:p>
        </w:tc>
      </w:tr>
      <w:tr w:rsidR="00943012" w:rsidRPr="00AE54BB" w14:paraId="5758FF26" w14:textId="77777777" w:rsidTr="00524BDD">
        <w:tc>
          <w:tcPr>
            <w:tcW w:w="959" w:type="dxa"/>
            <w:vAlign w:val="center"/>
          </w:tcPr>
          <w:p w14:paraId="20C57B08" w14:textId="77777777" w:rsidR="00943012" w:rsidRPr="00AE54BB" w:rsidRDefault="00943012" w:rsidP="00524BDD">
            <w:pPr>
              <w:pStyle w:val="NoSpacing"/>
              <w:jc w:val="center"/>
              <w:rPr>
                <w:rStyle w:val="Heading2Char"/>
                <w:rFonts w:ascii="Times New Roman" w:eastAsiaTheme="minorEastAsia" w:hAnsi="Times New Roman" w:cs="Times New Roman"/>
                <w:b w:val="0"/>
                <w:bCs w:val="0"/>
                <w:color w:val="auto"/>
                <w:sz w:val="24"/>
                <w:szCs w:val="24"/>
              </w:rPr>
            </w:pPr>
            <w:bookmarkStart w:id="478" w:name="_Toc393744824"/>
            <w:bookmarkStart w:id="479" w:name="_Toc393747208"/>
            <w:bookmarkStart w:id="480" w:name="_Toc393895175"/>
            <w:bookmarkStart w:id="481" w:name="_Toc393895768"/>
            <w:bookmarkStart w:id="482" w:name="_Toc393897552"/>
            <w:r w:rsidRPr="00AE54BB">
              <w:rPr>
                <w:rStyle w:val="Heading2Char"/>
                <w:rFonts w:ascii="Times New Roman" w:eastAsiaTheme="minorEastAsia" w:hAnsi="Times New Roman" w:cs="Times New Roman"/>
                <w:b w:val="0"/>
                <w:bCs w:val="0"/>
                <w:color w:val="auto"/>
                <w:sz w:val="24"/>
                <w:szCs w:val="24"/>
              </w:rPr>
              <w:t>-</w:t>
            </w:r>
            <w:bookmarkEnd w:id="478"/>
            <w:bookmarkEnd w:id="479"/>
            <w:bookmarkEnd w:id="480"/>
            <w:bookmarkEnd w:id="481"/>
            <w:bookmarkEnd w:id="482"/>
          </w:p>
        </w:tc>
        <w:tc>
          <w:tcPr>
            <w:tcW w:w="1843" w:type="dxa"/>
            <w:vAlign w:val="center"/>
          </w:tcPr>
          <w:p w14:paraId="530DA5B8" w14:textId="77777777" w:rsidR="00943012" w:rsidRPr="00AE54BB" w:rsidRDefault="00943012" w:rsidP="00524BDD">
            <w:pPr>
              <w:pStyle w:val="NoSpacing"/>
              <w:jc w:val="center"/>
              <w:rPr>
                <w:rStyle w:val="Heading2Char"/>
                <w:rFonts w:ascii="Times New Roman" w:eastAsiaTheme="minorEastAsia" w:hAnsi="Times New Roman" w:cs="Times New Roman"/>
                <w:b w:val="0"/>
                <w:bCs w:val="0"/>
                <w:color w:val="auto"/>
                <w:sz w:val="24"/>
                <w:szCs w:val="24"/>
              </w:rPr>
            </w:pPr>
            <w:bookmarkStart w:id="483" w:name="_Toc393744825"/>
            <w:bookmarkStart w:id="484" w:name="_Toc393747209"/>
            <w:bookmarkStart w:id="485" w:name="_Toc393895176"/>
            <w:bookmarkStart w:id="486" w:name="_Toc393895769"/>
            <w:bookmarkStart w:id="487" w:name="_Toc393897553"/>
            <w:r w:rsidRPr="00AE54BB">
              <w:rPr>
                <w:rStyle w:val="Heading2Char"/>
                <w:rFonts w:ascii="Times New Roman" w:eastAsiaTheme="minorEastAsia" w:hAnsi="Times New Roman" w:cs="Times New Roman"/>
                <w:b w:val="0"/>
                <w:bCs w:val="0"/>
                <w:color w:val="auto"/>
                <w:sz w:val="24"/>
                <w:szCs w:val="24"/>
              </w:rPr>
              <w:t>-</w:t>
            </w:r>
            <w:bookmarkEnd w:id="483"/>
            <w:bookmarkEnd w:id="484"/>
            <w:bookmarkEnd w:id="485"/>
            <w:bookmarkEnd w:id="486"/>
            <w:bookmarkEnd w:id="487"/>
          </w:p>
        </w:tc>
        <w:tc>
          <w:tcPr>
            <w:tcW w:w="3358" w:type="dxa"/>
            <w:vAlign w:val="center"/>
          </w:tcPr>
          <w:p w14:paraId="4D9B5D15" w14:textId="77777777" w:rsidR="00943012" w:rsidRPr="00AE54BB" w:rsidRDefault="00943012" w:rsidP="00524BDD">
            <w:pPr>
              <w:pStyle w:val="NoSpacing"/>
              <w:jc w:val="center"/>
              <w:rPr>
                <w:rStyle w:val="Heading2Char"/>
                <w:rFonts w:ascii="Times New Roman" w:eastAsiaTheme="minorEastAsia" w:hAnsi="Times New Roman" w:cs="Times New Roman"/>
                <w:b w:val="0"/>
                <w:bCs w:val="0"/>
                <w:color w:val="auto"/>
                <w:sz w:val="24"/>
                <w:szCs w:val="24"/>
              </w:rPr>
            </w:pPr>
            <w:bookmarkStart w:id="488" w:name="_Toc393744826"/>
            <w:bookmarkStart w:id="489" w:name="_Toc393747210"/>
            <w:bookmarkStart w:id="490" w:name="_Toc393895177"/>
            <w:bookmarkStart w:id="491" w:name="_Toc393895770"/>
            <w:bookmarkStart w:id="492" w:name="_Toc393897554"/>
            <w:r w:rsidRPr="00AE54BB">
              <w:rPr>
                <w:rStyle w:val="Heading2Char"/>
                <w:rFonts w:ascii="Times New Roman" w:eastAsiaTheme="minorEastAsia" w:hAnsi="Times New Roman" w:cs="Times New Roman"/>
                <w:b w:val="0"/>
                <w:bCs w:val="0"/>
                <w:color w:val="auto"/>
                <w:sz w:val="24"/>
                <w:szCs w:val="24"/>
              </w:rPr>
              <w:t>-</w:t>
            </w:r>
            <w:bookmarkEnd w:id="488"/>
            <w:bookmarkEnd w:id="489"/>
            <w:bookmarkEnd w:id="490"/>
            <w:bookmarkEnd w:id="491"/>
            <w:bookmarkEnd w:id="492"/>
          </w:p>
        </w:tc>
        <w:tc>
          <w:tcPr>
            <w:tcW w:w="3082" w:type="dxa"/>
            <w:vAlign w:val="center"/>
          </w:tcPr>
          <w:p w14:paraId="5C4ED547" w14:textId="77777777" w:rsidR="00943012" w:rsidRPr="00AE54BB" w:rsidRDefault="00943012" w:rsidP="00524BDD">
            <w:pPr>
              <w:pStyle w:val="NoSpacing"/>
              <w:jc w:val="center"/>
              <w:rPr>
                <w:rStyle w:val="Heading2Char"/>
                <w:rFonts w:ascii="Times New Roman" w:eastAsiaTheme="minorEastAsia" w:hAnsi="Times New Roman" w:cs="Times New Roman"/>
                <w:b w:val="0"/>
                <w:bCs w:val="0"/>
                <w:color w:val="auto"/>
                <w:sz w:val="24"/>
                <w:szCs w:val="24"/>
              </w:rPr>
            </w:pPr>
            <w:bookmarkStart w:id="493" w:name="_Toc393744827"/>
            <w:bookmarkStart w:id="494" w:name="_Toc393747211"/>
            <w:bookmarkStart w:id="495" w:name="_Toc393895178"/>
            <w:bookmarkStart w:id="496" w:name="_Toc393895771"/>
            <w:bookmarkStart w:id="497" w:name="_Toc393897555"/>
            <w:r w:rsidRPr="00AE54BB">
              <w:rPr>
                <w:rStyle w:val="Heading2Char"/>
                <w:rFonts w:ascii="Times New Roman" w:eastAsiaTheme="minorEastAsia" w:hAnsi="Times New Roman" w:cs="Times New Roman"/>
                <w:b w:val="0"/>
                <w:bCs w:val="0"/>
                <w:color w:val="auto"/>
                <w:sz w:val="24"/>
                <w:szCs w:val="24"/>
              </w:rPr>
              <w:t>-</w:t>
            </w:r>
            <w:bookmarkEnd w:id="493"/>
            <w:bookmarkEnd w:id="494"/>
            <w:bookmarkEnd w:id="495"/>
            <w:bookmarkEnd w:id="496"/>
            <w:bookmarkEnd w:id="497"/>
          </w:p>
        </w:tc>
      </w:tr>
    </w:tbl>
    <w:p w14:paraId="0C414666" w14:textId="77777777" w:rsidR="00943012" w:rsidRPr="00AE54BB" w:rsidRDefault="00943012" w:rsidP="00FC6A41">
      <w:pPr>
        <w:pStyle w:val="NoSpacing"/>
        <w:rPr>
          <w:rStyle w:val="Heading2Char"/>
          <w:rFonts w:ascii="Times New Roman" w:hAnsi="Times New Roman" w:cs="Times New Roman"/>
          <w:color w:val="auto"/>
          <w:sz w:val="24"/>
          <w:szCs w:val="24"/>
        </w:rPr>
      </w:pPr>
    </w:p>
    <w:p w14:paraId="3F36789E" w14:textId="77777777" w:rsidR="00943012" w:rsidRPr="00AE54BB" w:rsidRDefault="00943012" w:rsidP="00FC6A41">
      <w:pPr>
        <w:pStyle w:val="NoSpacing"/>
        <w:rPr>
          <w:rStyle w:val="Heading2Char"/>
          <w:rFonts w:ascii="Times New Roman" w:hAnsi="Times New Roman" w:cs="Times New Roman"/>
          <w:color w:val="auto"/>
          <w:sz w:val="24"/>
          <w:szCs w:val="24"/>
        </w:rPr>
      </w:pPr>
      <w:bookmarkStart w:id="498" w:name="_Toc393744828"/>
      <w:bookmarkStart w:id="499" w:name="_Toc393747212"/>
      <w:bookmarkStart w:id="500" w:name="_Toc393895179"/>
      <w:bookmarkStart w:id="501" w:name="_Toc393895772"/>
      <w:bookmarkStart w:id="502" w:name="_Toc393897556"/>
      <w:r w:rsidRPr="00AE54BB">
        <w:rPr>
          <w:rStyle w:val="Heading2Char"/>
          <w:rFonts w:ascii="Times New Roman" w:hAnsi="Times New Roman" w:cs="Times New Roman"/>
          <w:color w:val="auto"/>
          <w:sz w:val="24"/>
          <w:szCs w:val="24"/>
        </w:rPr>
        <w:t>Method</w:t>
      </w:r>
      <w:bookmarkEnd w:id="498"/>
      <w:bookmarkEnd w:id="499"/>
      <w:bookmarkEnd w:id="500"/>
      <w:bookmarkEnd w:id="501"/>
      <w:bookmarkEnd w:id="502"/>
    </w:p>
    <w:p w14:paraId="27BE1CC4" w14:textId="77777777" w:rsidR="00943012" w:rsidRPr="00AE54BB" w:rsidRDefault="00943012" w:rsidP="00FC6A41">
      <w:pPr>
        <w:pStyle w:val="NoSpacing"/>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ab/>
      </w:r>
    </w:p>
    <w:tbl>
      <w:tblPr>
        <w:tblStyle w:val="TableGrid"/>
        <w:tblW w:w="0" w:type="auto"/>
        <w:tblLayout w:type="fixed"/>
        <w:tblLook w:val="04A0" w:firstRow="1" w:lastRow="0" w:firstColumn="1" w:lastColumn="0" w:noHBand="0" w:noVBand="1"/>
      </w:tblPr>
      <w:tblGrid>
        <w:gridCol w:w="731"/>
        <w:gridCol w:w="2354"/>
        <w:gridCol w:w="2410"/>
        <w:gridCol w:w="2126"/>
        <w:gridCol w:w="1621"/>
      </w:tblGrid>
      <w:tr w:rsidR="00607B69" w:rsidRPr="00AE54BB" w14:paraId="2A970C91" w14:textId="778361D5" w:rsidTr="00D03214">
        <w:trPr>
          <w:trHeight w:val="191"/>
        </w:trPr>
        <w:tc>
          <w:tcPr>
            <w:tcW w:w="731" w:type="dxa"/>
            <w:shd w:val="clear" w:color="auto" w:fill="D9D9D9"/>
            <w:vAlign w:val="center"/>
          </w:tcPr>
          <w:p w14:paraId="43625D1A" w14:textId="77777777" w:rsidR="007271F7" w:rsidRPr="00AE54BB" w:rsidRDefault="007271F7" w:rsidP="00524BDD">
            <w:pPr>
              <w:pStyle w:val="NoSpacing"/>
              <w:jc w:val="center"/>
              <w:rPr>
                <w:rStyle w:val="Heading2Char"/>
                <w:rFonts w:ascii="Times New Roman" w:hAnsi="Times New Roman" w:cs="Times New Roman"/>
                <w:color w:val="auto"/>
                <w:sz w:val="24"/>
                <w:szCs w:val="24"/>
              </w:rPr>
            </w:pPr>
            <w:bookmarkStart w:id="503" w:name="_Toc393744829"/>
            <w:bookmarkStart w:id="504" w:name="_Toc393747213"/>
            <w:bookmarkStart w:id="505" w:name="_Toc393895180"/>
            <w:bookmarkStart w:id="506" w:name="_Toc393895773"/>
            <w:bookmarkStart w:id="507" w:name="_Toc393897557"/>
            <w:r w:rsidRPr="00AE54BB">
              <w:rPr>
                <w:rStyle w:val="Heading2Char"/>
                <w:rFonts w:ascii="Times New Roman" w:hAnsi="Times New Roman" w:cs="Times New Roman"/>
                <w:color w:val="auto"/>
                <w:sz w:val="24"/>
                <w:szCs w:val="24"/>
              </w:rPr>
              <w:t>ID</w:t>
            </w:r>
            <w:bookmarkEnd w:id="503"/>
            <w:bookmarkEnd w:id="504"/>
            <w:bookmarkEnd w:id="505"/>
            <w:bookmarkEnd w:id="506"/>
            <w:bookmarkEnd w:id="507"/>
          </w:p>
        </w:tc>
        <w:tc>
          <w:tcPr>
            <w:tcW w:w="2354" w:type="dxa"/>
            <w:shd w:val="clear" w:color="auto" w:fill="D9D9D9"/>
            <w:vAlign w:val="center"/>
          </w:tcPr>
          <w:p w14:paraId="2F9A7661" w14:textId="77777777" w:rsidR="007271F7" w:rsidRPr="00AE54BB" w:rsidRDefault="007271F7" w:rsidP="00524BDD">
            <w:pPr>
              <w:pStyle w:val="NoSpacing"/>
              <w:jc w:val="center"/>
              <w:rPr>
                <w:rStyle w:val="Heading2Char"/>
                <w:rFonts w:ascii="Times New Roman" w:hAnsi="Times New Roman" w:cs="Times New Roman"/>
                <w:color w:val="auto"/>
                <w:sz w:val="24"/>
                <w:szCs w:val="24"/>
              </w:rPr>
            </w:pPr>
            <w:bookmarkStart w:id="508" w:name="_Toc393744830"/>
            <w:bookmarkStart w:id="509" w:name="_Toc393747214"/>
            <w:bookmarkStart w:id="510" w:name="_Toc393895181"/>
            <w:bookmarkStart w:id="511" w:name="_Toc393895774"/>
            <w:bookmarkStart w:id="512" w:name="_Toc393897558"/>
            <w:r w:rsidRPr="00AE54BB">
              <w:rPr>
                <w:rStyle w:val="Heading2Char"/>
                <w:rFonts w:ascii="Times New Roman" w:hAnsi="Times New Roman" w:cs="Times New Roman"/>
                <w:color w:val="auto"/>
                <w:sz w:val="24"/>
                <w:szCs w:val="24"/>
              </w:rPr>
              <w:t>Name</w:t>
            </w:r>
            <w:bookmarkEnd w:id="508"/>
            <w:bookmarkEnd w:id="509"/>
            <w:bookmarkEnd w:id="510"/>
            <w:bookmarkEnd w:id="511"/>
            <w:bookmarkEnd w:id="512"/>
          </w:p>
        </w:tc>
        <w:tc>
          <w:tcPr>
            <w:tcW w:w="2410" w:type="dxa"/>
            <w:shd w:val="clear" w:color="auto" w:fill="D9D9D9"/>
            <w:vAlign w:val="center"/>
          </w:tcPr>
          <w:p w14:paraId="53BC2919" w14:textId="77777777" w:rsidR="007271F7" w:rsidRPr="00AE54BB" w:rsidRDefault="007271F7" w:rsidP="00524BDD">
            <w:pPr>
              <w:pStyle w:val="NoSpacing"/>
              <w:jc w:val="center"/>
              <w:rPr>
                <w:rStyle w:val="Heading2Char"/>
                <w:rFonts w:ascii="Times New Roman" w:hAnsi="Times New Roman" w:cs="Times New Roman"/>
                <w:color w:val="auto"/>
                <w:sz w:val="24"/>
                <w:szCs w:val="24"/>
              </w:rPr>
            </w:pPr>
            <w:bookmarkStart w:id="513" w:name="_Toc393744831"/>
            <w:bookmarkStart w:id="514" w:name="_Toc393747215"/>
            <w:bookmarkStart w:id="515" w:name="_Toc393895182"/>
            <w:bookmarkStart w:id="516" w:name="_Toc393895775"/>
            <w:bookmarkStart w:id="517" w:name="_Toc393897559"/>
            <w:r w:rsidRPr="00AE54BB">
              <w:rPr>
                <w:rStyle w:val="Heading2Char"/>
                <w:rFonts w:ascii="Times New Roman" w:hAnsi="Times New Roman" w:cs="Times New Roman"/>
                <w:color w:val="auto"/>
                <w:sz w:val="24"/>
                <w:szCs w:val="24"/>
              </w:rPr>
              <w:t>Description</w:t>
            </w:r>
            <w:bookmarkEnd w:id="513"/>
            <w:bookmarkEnd w:id="514"/>
            <w:bookmarkEnd w:id="515"/>
            <w:bookmarkEnd w:id="516"/>
            <w:bookmarkEnd w:id="517"/>
          </w:p>
        </w:tc>
        <w:tc>
          <w:tcPr>
            <w:tcW w:w="2126" w:type="dxa"/>
            <w:shd w:val="clear" w:color="auto" w:fill="D9D9D9"/>
            <w:vAlign w:val="center"/>
          </w:tcPr>
          <w:p w14:paraId="74819752" w14:textId="4FD3FB9E" w:rsidR="007271F7" w:rsidRPr="00AE54BB" w:rsidRDefault="007271F7" w:rsidP="00D03214">
            <w:pPr>
              <w:pStyle w:val="NoSpacing"/>
              <w:jc w:val="center"/>
              <w:rPr>
                <w:rStyle w:val="Heading2Char"/>
                <w:rFonts w:ascii="Times New Roman" w:hAnsi="Times New Roman" w:cs="Times New Roman"/>
                <w:color w:val="auto"/>
                <w:sz w:val="24"/>
                <w:szCs w:val="24"/>
              </w:rPr>
            </w:pPr>
            <w:bookmarkStart w:id="518" w:name="_Toc393744832"/>
            <w:bookmarkStart w:id="519" w:name="_Toc393747216"/>
            <w:bookmarkStart w:id="520" w:name="_Toc393895183"/>
            <w:bookmarkStart w:id="521" w:name="_Toc393895776"/>
            <w:bookmarkStart w:id="522" w:name="_Toc393897560"/>
            <w:r w:rsidRPr="00AE54BB">
              <w:rPr>
                <w:rStyle w:val="Heading2Char"/>
                <w:rFonts w:ascii="Times New Roman" w:hAnsi="Times New Roman" w:cs="Times New Roman"/>
                <w:color w:val="auto"/>
                <w:sz w:val="24"/>
                <w:szCs w:val="24"/>
              </w:rPr>
              <w:t>Parameters</w:t>
            </w:r>
            <w:bookmarkEnd w:id="518"/>
            <w:bookmarkEnd w:id="519"/>
            <w:bookmarkEnd w:id="520"/>
            <w:bookmarkEnd w:id="521"/>
            <w:bookmarkEnd w:id="522"/>
          </w:p>
        </w:tc>
        <w:tc>
          <w:tcPr>
            <w:tcW w:w="1621" w:type="dxa"/>
            <w:shd w:val="clear" w:color="auto" w:fill="D9D9D9"/>
            <w:vAlign w:val="center"/>
          </w:tcPr>
          <w:p w14:paraId="064D16E7" w14:textId="23EF4353" w:rsidR="007271F7" w:rsidRPr="00AE54BB" w:rsidRDefault="007271F7" w:rsidP="00D03214">
            <w:pPr>
              <w:pStyle w:val="NoSpacing"/>
              <w:jc w:val="center"/>
              <w:rPr>
                <w:rStyle w:val="Heading2Char"/>
                <w:rFonts w:ascii="Times New Roman" w:hAnsi="Times New Roman" w:cs="Times New Roman"/>
                <w:color w:val="auto"/>
                <w:sz w:val="24"/>
                <w:szCs w:val="24"/>
              </w:rPr>
            </w:pPr>
            <w:bookmarkStart w:id="523" w:name="_Toc393744833"/>
            <w:bookmarkStart w:id="524" w:name="_Toc393747217"/>
            <w:bookmarkStart w:id="525" w:name="_Toc393895184"/>
            <w:bookmarkStart w:id="526" w:name="_Toc393895777"/>
            <w:bookmarkStart w:id="527" w:name="_Toc393897561"/>
            <w:r w:rsidRPr="00AE54BB">
              <w:rPr>
                <w:rStyle w:val="Heading2Char"/>
                <w:rFonts w:ascii="Times New Roman" w:hAnsi="Times New Roman" w:cs="Times New Roman"/>
                <w:color w:val="auto"/>
                <w:sz w:val="24"/>
                <w:szCs w:val="24"/>
              </w:rPr>
              <w:t>Return</w:t>
            </w:r>
            <w:bookmarkEnd w:id="523"/>
            <w:bookmarkEnd w:id="524"/>
            <w:bookmarkEnd w:id="525"/>
            <w:bookmarkEnd w:id="526"/>
            <w:bookmarkEnd w:id="527"/>
          </w:p>
        </w:tc>
      </w:tr>
      <w:tr w:rsidR="00607B69" w:rsidRPr="00AE54BB" w14:paraId="41823FE5" w14:textId="76C70307" w:rsidTr="00D03214">
        <w:tc>
          <w:tcPr>
            <w:tcW w:w="731" w:type="dxa"/>
          </w:tcPr>
          <w:p w14:paraId="7FC9E02D" w14:textId="77777777" w:rsidR="007271F7" w:rsidRPr="00AE54BB" w:rsidRDefault="007271F7" w:rsidP="00FC6A41">
            <w:pPr>
              <w:pStyle w:val="NoSpacing"/>
              <w:rPr>
                <w:rStyle w:val="Heading2Char"/>
                <w:rFonts w:ascii="Times New Roman" w:hAnsi="Times New Roman" w:cs="Times New Roman"/>
                <w:b w:val="0"/>
                <w:color w:val="auto"/>
                <w:sz w:val="24"/>
                <w:szCs w:val="24"/>
              </w:rPr>
            </w:pPr>
            <w:bookmarkStart w:id="528" w:name="_Toc393744834"/>
            <w:bookmarkStart w:id="529" w:name="_Toc393747218"/>
            <w:bookmarkStart w:id="530" w:name="_Toc393895185"/>
            <w:bookmarkStart w:id="531" w:name="_Toc393895778"/>
            <w:bookmarkStart w:id="532" w:name="_Toc393897562"/>
            <w:r w:rsidRPr="00AE54BB">
              <w:rPr>
                <w:rStyle w:val="Heading2Char"/>
                <w:rFonts w:ascii="Times New Roman" w:hAnsi="Times New Roman" w:cs="Times New Roman"/>
                <w:b w:val="0"/>
                <w:color w:val="auto"/>
                <w:sz w:val="24"/>
                <w:szCs w:val="24"/>
              </w:rPr>
              <w:t>1</w:t>
            </w:r>
            <w:bookmarkEnd w:id="528"/>
            <w:bookmarkEnd w:id="529"/>
            <w:bookmarkEnd w:id="530"/>
            <w:bookmarkEnd w:id="531"/>
            <w:bookmarkEnd w:id="532"/>
          </w:p>
        </w:tc>
        <w:tc>
          <w:tcPr>
            <w:tcW w:w="2354" w:type="dxa"/>
            <w:vAlign w:val="center"/>
          </w:tcPr>
          <w:p w14:paraId="7EAA25D1" w14:textId="2EF0C29A" w:rsidR="007271F7" w:rsidRPr="00AE54BB" w:rsidRDefault="007271F7" w:rsidP="00FC6A41">
            <w:pPr>
              <w:pStyle w:val="NoSpacing"/>
              <w:rPr>
                <w:rStyle w:val="Heading2Char"/>
                <w:rFonts w:ascii="Times New Roman" w:hAnsi="Times New Roman" w:cs="Times New Roman"/>
                <w:b w:val="0"/>
                <w:color w:val="auto"/>
                <w:sz w:val="24"/>
                <w:szCs w:val="24"/>
              </w:rPr>
            </w:pPr>
            <w:bookmarkStart w:id="533" w:name="_Toc393744835"/>
            <w:bookmarkStart w:id="534" w:name="_Toc393747219"/>
            <w:bookmarkStart w:id="535" w:name="_Toc393895186"/>
            <w:bookmarkStart w:id="536" w:name="_Toc393895779"/>
            <w:bookmarkStart w:id="537" w:name="_Toc393897563"/>
            <w:r w:rsidRPr="00AE54BB">
              <w:rPr>
                <w:rStyle w:val="Heading2Char"/>
                <w:rFonts w:ascii="Times New Roman" w:hAnsi="Times New Roman" w:cs="Times New Roman"/>
                <w:b w:val="0"/>
                <w:color w:val="auto"/>
                <w:sz w:val="24"/>
                <w:szCs w:val="24"/>
              </w:rPr>
              <w:t>login</w:t>
            </w:r>
            <w:bookmarkEnd w:id="533"/>
            <w:bookmarkEnd w:id="534"/>
            <w:bookmarkEnd w:id="535"/>
            <w:bookmarkEnd w:id="536"/>
            <w:bookmarkEnd w:id="537"/>
          </w:p>
        </w:tc>
        <w:tc>
          <w:tcPr>
            <w:tcW w:w="2410" w:type="dxa"/>
          </w:tcPr>
          <w:p w14:paraId="6079AC59" w14:textId="77777777" w:rsidR="007271F7" w:rsidRPr="00AE54BB" w:rsidRDefault="007271F7" w:rsidP="00FC6A41">
            <w:pPr>
              <w:pStyle w:val="NoSpacing"/>
              <w:rPr>
                <w:rStyle w:val="Heading2Char"/>
                <w:rFonts w:ascii="Times New Roman" w:eastAsiaTheme="minorHAnsi" w:hAnsi="Times New Roman" w:cs="Times New Roman"/>
                <w:b w:val="0"/>
                <w:bCs w:val="0"/>
                <w:color w:val="auto"/>
                <w:sz w:val="24"/>
                <w:szCs w:val="24"/>
                <w:lang w:bidi="ar-SA"/>
              </w:rPr>
            </w:pPr>
            <w:r w:rsidRPr="00AE54BB">
              <w:rPr>
                <w:rFonts w:ascii="Times New Roman" w:hAnsi="Times New Roman" w:cs="Times New Roman"/>
                <w:sz w:val="24"/>
                <w:szCs w:val="24"/>
              </w:rPr>
              <w:t>Method uses to login for patient.</w:t>
            </w:r>
          </w:p>
        </w:tc>
        <w:tc>
          <w:tcPr>
            <w:tcW w:w="2126" w:type="dxa"/>
            <w:vAlign w:val="center"/>
          </w:tcPr>
          <w:p w14:paraId="36D5C20D" w14:textId="2B4F38F2" w:rsidR="007271F7" w:rsidRPr="00AE54BB" w:rsidRDefault="007271F7" w:rsidP="00D03214">
            <w:pPr>
              <w:pStyle w:val="NoSpacing"/>
              <w:jc w:val="center"/>
              <w:rPr>
                <w:rStyle w:val="Heading2Char"/>
                <w:rFonts w:ascii="Times New Roman" w:hAnsi="Times New Roman" w:cs="Times New Roman"/>
                <w:b w:val="0"/>
                <w:color w:val="auto"/>
                <w:sz w:val="24"/>
                <w:szCs w:val="24"/>
              </w:rPr>
            </w:pPr>
            <w:bookmarkStart w:id="538" w:name="_Toc393744836"/>
            <w:bookmarkStart w:id="539" w:name="_Toc393747220"/>
            <w:bookmarkStart w:id="540" w:name="_Toc393895187"/>
            <w:bookmarkStart w:id="541" w:name="_Toc393895780"/>
            <w:bookmarkStart w:id="542" w:name="_Toc393897564"/>
            <w:r w:rsidRPr="00AE54BB">
              <w:rPr>
                <w:rStyle w:val="Heading2Char"/>
                <w:rFonts w:ascii="Times New Roman" w:hAnsi="Times New Roman" w:cs="Times New Roman"/>
                <w:b w:val="0"/>
                <w:color w:val="auto"/>
                <w:sz w:val="24"/>
                <w:szCs w:val="24"/>
              </w:rPr>
              <w:t>$patientID:varchar,$password:varchar</w:t>
            </w:r>
            <w:bookmarkEnd w:id="538"/>
            <w:bookmarkEnd w:id="539"/>
            <w:bookmarkEnd w:id="540"/>
            <w:bookmarkEnd w:id="541"/>
            <w:bookmarkEnd w:id="542"/>
          </w:p>
        </w:tc>
        <w:tc>
          <w:tcPr>
            <w:tcW w:w="1621" w:type="dxa"/>
            <w:vAlign w:val="center"/>
          </w:tcPr>
          <w:p w14:paraId="4BCC1E0D" w14:textId="036C3212" w:rsidR="007271F7" w:rsidRPr="00AE54BB" w:rsidRDefault="007271F7" w:rsidP="00D03214">
            <w:pPr>
              <w:pStyle w:val="NoSpacing"/>
              <w:jc w:val="center"/>
              <w:rPr>
                <w:rStyle w:val="Heading2Char"/>
                <w:rFonts w:ascii="Times New Roman" w:hAnsi="Times New Roman" w:cs="Times New Roman"/>
                <w:b w:val="0"/>
                <w:color w:val="auto"/>
                <w:sz w:val="24"/>
                <w:szCs w:val="24"/>
              </w:rPr>
            </w:pPr>
            <w:bookmarkStart w:id="543" w:name="_Toc393744837"/>
            <w:bookmarkStart w:id="544" w:name="_Toc393747221"/>
            <w:bookmarkStart w:id="545" w:name="_Toc393895188"/>
            <w:bookmarkStart w:id="546" w:name="_Toc393895781"/>
            <w:bookmarkStart w:id="547" w:name="_Toc393897565"/>
            <w:r w:rsidRPr="00AE54BB">
              <w:rPr>
                <w:rStyle w:val="Heading2Char"/>
                <w:rFonts w:ascii="Times New Roman" w:hAnsi="Times New Roman" w:cs="Times New Roman"/>
                <w:b w:val="0"/>
                <w:color w:val="auto"/>
                <w:sz w:val="24"/>
                <w:szCs w:val="24"/>
              </w:rPr>
              <w:t>boolean</w:t>
            </w:r>
            <w:bookmarkEnd w:id="543"/>
            <w:bookmarkEnd w:id="544"/>
            <w:bookmarkEnd w:id="545"/>
            <w:bookmarkEnd w:id="546"/>
            <w:bookmarkEnd w:id="547"/>
          </w:p>
        </w:tc>
      </w:tr>
      <w:tr w:rsidR="00607B69" w:rsidRPr="00AE54BB" w14:paraId="091BC5A6" w14:textId="320C331E" w:rsidTr="00D03214">
        <w:tc>
          <w:tcPr>
            <w:tcW w:w="731" w:type="dxa"/>
          </w:tcPr>
          <w:p w14:paraId="3CD9FF7F" w14:textId="77777777" w:rsidR="007271F7" w:rsidRPr="00AE54BB" w:rsidRDefault="007271F7" w:rsidP="00FC6A41">
            <w:pPr>
              <w:pStyle w:val="NoSpacing"/>
              <w:rPr>
                <w:rStyle w:val="Heading2Char"/>
                <w:rFonts w:ascii="Times New Roman" w:hAnsi="Times New Roman" w:cs="Times New Roman"/>
                <w:b w:val="0"/>
                <w:color w:val="auto"/>
                <w:sz w:val="24"/>
                <w:szCs w:val="24"/>
              </w:rPr>
            </w:pPr>
            <w:bookmarkStart w:id="548" w:name="_Toc393744838"/>
            <w:bookmarkStart w:id="549" w:name="_Toc393747222"/>
            <w:bookmarkStart w:id="550" w:name="_Toc393895189"/>
            <w:bookmarkStart w:id="551" w:name="_Toc393895782"/>
            <w:bookmarkStart w:id="552" w:name="_Toc393897566"/>
            <w:r w:rsidRPr="00AE54BB">
              <w:rPr>
                <w:rStyle w:val="Heading2Char"/>
                <w:rFonts w:ascii="Times New Roman" w:hAnsi="Times New Roman" w:cs="Times New Roman"/>
                <w:b w:val="0"/>
                <w:color w:val="auto"/>
                <w:sz w:val="24"/>
                <w:szCs w:val="24"/>
              </w:rPr>
              <w:t>2</w:t>
            </w:r>
            <w:bookmarkEnd w:id="548"/>
            <w:bookmarkEnd w:id="549"/>
            <w:bookmarkEnd w:id="550"/>
            <w:bookmarkEnd w:id="551"/>
            <w:bookmarkEnd w:id="552"/>
          </w:p>
        </w:tc>
        <w:tc>
          <w:tcPr>
            <w:tcW w:w="2354" w:type="dxa"/>
            <w:vAlign w:val="center"/>
          </w:tcPr>
          <w:p w14:paraId="122B73AC" w14:textId="77777777" w:rsidR="007271F7" w:rsidRPr="00AE54BB" w:rsidRDefault="007271F7" w:rsidP="00FC6A41">
            <w:pPr>
              <w:pStyle w:val="NoSpacing"/>
              <w:rPr>
                <w:rStyle w:val="Heading2Char"/>
                <w:rFonts w:ascii="Times New Roman" w:hAnsi="Times New Roman" w:cs="Times New Roman"/>
                <w:b w:val="0"/>
                <w:color w:val="auto"/>
                <w:sz w:val="24"/>
                <w:szCs w:val="24"/>
              </w:rPr>
            </w:pPr>
            <w:bookmarkStart w:id="553" w:name="_Toc393744839"/>
            <w:bookmarkStart w:id="554" w:name="_Toc393747223"/>
            <w:bookmarkStart w:id="555" w:name="_Toc393895190"/>
            <w:bookmarkStart w:id="556" w:name="_Toc393895783"/>
            <w:bookmarkStart w:id="557" w:name="_Toc393897567"/>
            <w:r w:rsidRPr="00AE54BB">
              <w:rPr>
                <w:rStyle w:val="Heading2Char"/>
                <w:rFonts w:ascii="Times New Roman" w:hAnsi="Times New Roman" w:cs="Times New Roman"/>
                <w:b w:val="0"/>
                <w:color w:val="auto"/>
                <w:sz w:val="24"/>
                <w:szCs w:val="24"/>
              </w:rPr>
              <w:t>get_p_data()</w:t>
            </w:r>
            <w:bookmarkEnd w:id="553"/>
            <w:bookmarkEnd w:id="554"/>
            <w:bookmarkEnd w:id="555"/>
            <w:bookmarkEnd w:id="556"/>
            <w:bookmarkEnd w:id="557"/>
          </w:p>
        </w:tc>
        <w:tc>
          <w:tcPr>
            <w:tcW w:w="2410" w:type="dxa"/>
          </w:tcPr>
          <w:p w14:paraId="28013A5E" w14:textId="77777777" w:rsidR="007271F7" w:rsidRPr="00AE54BB" w:rsidRDefault="007271F7" w:rsidP="00FC6A41">
            <w:pPr>
              <w:pStyle w:val="NoSpacing"/>
              <w:rPr>
                <w:rStyle w:val="Heading2Char"/>
                <w:rFonts w:ascii="Times New Roman" w:hAnsi="Times New Roman" w:cs="Times New Roman"/>
                <w:b w:val="0"/>
                <w:color w:val="auto"/>
                <w:sz w:val="24"/>
                <w:szCs w:val="24"/>
              </w:rPr>
            </w:pPr>
            <w:r w:rsidRPr="00AE54BB">
              <w:rPr>
                <w:rFonts w:ascii="Times New Roman" w:hAnsi="Times New Roman" w:cs="Times New Roman"/>
                <w:sz w:val="24"/>
                <w:szCs w:val="24"/>
              </w:rPr>
              <w:t>Method use to get the patients’ data from database</w:t>
            </w:r>
          </w:p>
        </w:tc>
        <w:tc>
          <w:tcPr>
            <w:tcW w:w="2126" w:type="dxa"/>
            <w:vAlign w:val="center"/>
          </w:tcPr>
          <w:p w14:paraId="5228FA6B" w14:textId="65665952" w:rsidR="007271F7" w:rsidRPr="00AE54BB" w:rsidRDefault="007271F7" w:rsidP="00D03214">
            <w:pPr>
              <w:pStyle w:val="NoSpacing"/>
              <w:jc w:val="center"/>
              <w:rPr>
                <w:rStyle w:val="Heading2Char"/>
                <w:rFonts w:ascii="Times New Roman" w:hAnsi="Times New Roman" w:cs="Times New Roman"/>
                <w:b w:val="0"/>
                <w:color w:val="auto"/>
                <w:sz w:val="24"/>
                <w:szCs w:val="24"/>
              </w:rPr>
            </w:pPr>
            <w:bookmarkStart w:id="558" w:name="_Toc393744840"/>
            <w:bookmarkStart w:id="559" w:name="_Toc393747224"/>
            <w:bookmarkStart w:id="560" w:name="_Toc393895191"/>
            <w:bookmarkStart w:id="561" w:name="_Toc393895784"/>
            <w:bookmarkStart w:id="562" w:name="_Toc393897568"/>
            <w:r w:rsidRPr="00AE54BB">
              <w:rPr>
                <w:rStyle w:val="Heading2Char"/>
                <w:rFonts w:ascii="Times New Roman" w:hAnsi="Times New Roman" w:cs="Times New Roman"/>
                <w:b w:val="0"/>
                <w:color w:val="auto"/>
                <w:sz w:val="24"/>
                <w:szCs w:val="24"/>
              </w:rPr>
              <w:t>-</w:t>
            </w:r>
            <w:bookmarkEnd w:id="558"/>
            <w:bookmarkEnd w:id="559"/>
            <w:bookmarkEnd w:id="560"/>
            <w:bookmarkEnd w:id="561"/>
            <w:bookmarkEnd w:id="562"/>
          </w:p>
        </w:tc>
        <w:tc>
          <w:tcPr>
            <w:tcW w:w="1621" w:type="dxa"/>
            <w:vAlign w:val="center"/>
          </w:tcPr>
          <w:p w14:paraId="1911D28E" w14:textId="25AB7248" w:rsidR="007271F7" w:rsidRPr="00AE54BB" w:rsidRDefault="007271F7" w:rsidP="00D03214">
            <w:pPr>
              <w:pStyle w:val="NoSpacing"/>
              <w:jc w:val="center"/>
              <w:rPr>
                <w:rStyle w:val="Heading2Char"/>
                <w:rFonts w:ascii="Times New Roman" w:hAnsi="Times New Roman" w:cs="Times New Roman"/>
                <w:b w:val="0"/>
                <w:color w:val="auto"/>
                <w:sz w:val="24"/>
                <w:szCs w:val="24"/>
              </w:rPr>
            </w:pPr>
            <w:bookmarkStart w:id="563" w:name="_Toc393744841"/>
            <w:bookmarkStart w:id="564" w:name="_Toc393747225"/>
            <w:bookmarkStart w:id="565" w:name="_Toc393895192"/>
            <w:bookmarkStart w:id="566" w:name="_Toc393895785"/>
            <w:bookmarkStart w:id="567" w:name="_Toc393897569"/>
            <w:r w:rsidRPr="00AE54BB">
              <w:rPr>
                <w:rStyle w:val="Heading2Char"/>
                <w:rFonts w:ascii="Times New Roman" w:hAnsi="Times New Roman" w:cs="Times New Roman"/>
                <w:b w:val="0"/>
                <w:color w:val="auto"/>
                <w:sz w:val="24"/>
                <w:szCs w:val="24"/>
              </w:rPr>
              <w:t>void</w:t>
            </w:r>
            <w:bookmarkEnd w:id="563"/>
            <w:bookmarkEnd w:id="564"/>
            <w:bookmarkEnd w:id="565"/>
            <w:bookmarkEnd w:id="566"/>
            <w:bookmarkEnd w:id="567"/>
          </w:p>
        </w:tc>
      </w:tr>
      <w:tr w:rsidR="007271F7" w:rsidRPr="00AE54BB" w14:paraId="18B2FA5B" w14:textId="4FB9A22E" w:rsidTr="00D03214">
        <w:tblPrEx>
          <w:tblLook w:val="0000" w:firstRow="0" w:lastRow="0" w:firstColumn="0" w:lastColumn="0" w:noHBand="0" w:noVBand="0"/>
        </w:tblPrEx>
        <w:trPr>
          <w:trHeight w:val="752"/>
        </w:trPr>
        <w:tc>
          <w:tcPr>
            <w:tcW w:w="731" w:type="dxa"/>
          </w:tcPr>
          <w:p w14:paraId="097A1E91" w14:textId="77777777" w:rsidR="007271F7" w:rsidRPr="00AE54BB" w:rsidRDefault="007271F7" w:rsidP="00FC6A41">
            <w:pPr>
              <w:pStyle w:val="NoSpacing"/>
              <w:rPr>
                <w:rStyle w:val="Heading2Char"/>
                <w:rFonts w:ascii="Times New Roman" w:hAnsi="Times New Roman" w:cs="Times New Roman"/>
                <w:b w:val="0"/>
                <w:color w:val="auto"/>
                <w:sz w:val="24"/>
                <w:szCs w:val="24"/>
              </w:rPr>
            </w:pPr>
            <w:bookmarkStart w:id="568" w:name="_Toc393744842"/>
            <w:bookmarkStart w:id="569" w:name="_Toc393747226"/>
            <w:bookmarkStart w:id="570" w:name="_Toc393895193"/>
            <w:bookmarkStart w:id="571" w:name="_Toc393895786"/>
            <w:bookmarkStart w:id="572" w:name="_Toc393897570"/>
            <w:r w:rsidRPr="00AE54BB">
              <w:rPr>
                <w:rStyle w:val="Heading2Char"/>
                <w:rFonts w:ascii="Times New Roman" w:hAnsi="Times New Roman" w:cs="Times New Roman"/>
                <w:b w:val="0"/>
                <w:color w:val="auto"/>
                <w:sz w:val="24"/>
                <w:szCs w:val="24"/>
              </w:rPr>
              <w:t>3</w:t>
            </w:r>
            <w:bookmarkEnd w:id="568"/>
            <w:bookmarkEnd w:id="569"/>
            <w:bookmarkEnd w:id="570"/>
            <w:bookmarkEnd w:id="571"/>
            <w:bookmarkEnd w:id="572"/>
          </w:p>
        </w:tc>
        <w:tc>
          <w:tcPr>
            <w:tcW w:w="2354" w:type="dxa"/>
            <w:vAlign w:val="center"/>
          </w:tcPr>
          <w:p w14:paraId="2CF34910" w14:textId="6FE73524" w:rsidR="007271F7" w:rsidRPr="00AE54BB" w:rsidRDefault="007271F7" w:rsidP="00FC6A41">
            <w:pPr>
              <w:pStyle w:val="NoSpacing"/>
              <w:rPr>
                <w:rStyle w:val="Heading2Char"/>
                <w:rFonts w:ascii="Times New Roman" w:hAnsi="Times New Roman" w:cs="Times New Roman"/>
                <w:b w:val="0"/>
                <w:color w:val="auto"/>
                <w:sz w:val="24"/>
                <w:szCs w:val="24"/>
              </w:rPr>
            </w:pPr>
            <w:bookmarkStart w:id="573" w:name="_Toc393744843"/>
            <w:bookmarkStart w:id="574" w:name="_Toc393747227"/>
            <w:bookmarkStart w:id="575" w:name="_Toc393895194"/>
            <w:bookmarkStart w:id="576" w:name="_Toc393895787"/>
            <w:bookmarkStart w:id="577" w:name="_Toc393897571"/>
            <w:r w:rsidRPr="00AE54BB">
              <w:rPr>
                <w:rStyle w:val="Heading2Char"/>
                <w:rFonts w:ascii="Times New Roman" w:hAnsi="Times New Roman" w:cs="Times New Roman"/>
                <w:b w:val="0"/>
                <w:color w:val="auto"/>
                <w:sz w:val="24"/>
                <w:szCs w:val="24"/>
              </w:rPr>
              <w:t>getAppointmentByID</w:t>
            </w:r>
            <w:bookmarkEnd w:id="573"/>
            <w:bookmarkEnd w:id="574"/>
            <w:bookmarkEnd w:id="575"/>
            <w:bookmarkEnd w:id="576"/>
            <w:bookmarkEnd w:id="577"/>
          </w:p>
        </w:tc>
        <w:tc>
          <w:tcPr>
            <w:tcW w:w="2410" w:type="dxa"/>
          </w:tcPr>
          <w:p w14:paraId="0C46C0FC" w14:textId="77777777" w:rsidR="007271F7" w:rsidRPr="00AE54BB" w:rsidRDefault="007271F7" w:rsidP="00FC6A41">
            <w:pPr>
              <w:pStyle w:val="NoSpacing"/>
              <w:rPr>
                <w:rStyle w:val="Heading2Char"/>
                <w:rFonts w:ascii="Times New Roman" w:hAnsi="Times New Roman" w:cs="Times New Roman"/>
                <w:b w:val="0"/>
                <w:color w:val="auto"/>
                <w:sz w:val="24"/>
                <w:szCs w:val="24"/>
              </w:rPr>
            </w:pPr>
            <w:bookmarkStart w:id="578" w:name="_Toc393744844"/>
            <w:bookmarkStart w:id="579" w:name="_Toc393747228"/>
            <w:bookmarkStart w:id="580" w:name="_Toc393895195"/>
            <w:bookmarkStart w:id="581" w:name="_Toc393895788"/>
            <w:bookmarkStart w:id="582" w:name="_Toc393897572"/>
            <w:r w:rsidRPr="00AE54BB">
              <w:rPr>
                <w:rStyle w:val="Heading2Char"/>
                <w:rFonts w:ascii="Times New Roman" w:hAnsi="Times New Roman" w:cs="Times New Roman"/>
                <w:b w:val="0"/>
                <w:color w:val="auto"/>
                <w:sz w:val="24"/>
                <w:szCs w:val="24"/>
              </w:rPr>
              <w:t>Method uses to get the appointments’ data from database</w:t>
            </w:r>
            <w:bookmarkEnd w:id="578"/>
            <w:bookmarkEnd w:id="579"/>
            <w:bookmarkEnd w:id="580"/>
            <w:bookmarkEnd w:id="581"/>
            <w:bookmarkEnd w:id="582"/>
          </w:p>
        </w:tc>
        <w:tc>
          <w:tcPr>
            <w:tcW w:w="2126" w:type="dxa"/>
            <w:vAlign w:val="center"/>
          </w:tcPr>
          <w:p w14:paraId="116632AE" w14:textId="440C59BC" w:rsidR="007271F7" w:rsidRPr="00AE54BB" w:rsidRDefault="007271F7" w:rsidP="00D03214">
            <w:pPr>
              <w:pStyle w:val="NoSpacing"/>
              <w:jc w:val="center"/>
              <w:rPr>
                <w:rStyle w:val="Heading2Char"/>
                <w:rFonts w:ascii="Times New Roman" w:hAnsi="Times New Roman" w:cs="Times New Roman"/>
                <w:b w:val="0"/>
                <w:color w:val="auto"/>
                <w:sz w:val="24"/>
                <w:szCs w:val="24"/>
              </w:rPr>
            </w:pPr>
            <w:bookmarkStart w:id="583" w:name="_Toc393744845"/>
            <w:bookmarkStart w:id="584" w:name="_Toc393747229"/>
            <w:bookmarkStart w:id="585" w:name="_Toc393895196"/>
            <w:bookmarkStart w:id="586" w:name="_Toc393895789"/>
            <w:bookmarkStart w:id="587" w:name="_Toc393897573"/>
            <w:r w:rsidRPr="00AE54BB">
              <w:rPr>
                <w:rStyle w:val="Heading2Char"/>
                <w:rFonts w:ascii="Times New Roman" w:hAnsi="Times New Roman" w:cs="Times New Roman"/>
                <w:b w:val="0"/>
                <w:color w:val="auto"/>
                <w:sz w:val="24"/>
                <w:szCs w:val="24"/>
              </w:rPr>
              <w:t>$patientID:varchar</w:t>
            </w:r>
            <w:bookmarkEnd w:id="583"/>
            <w:bookmarkEnd w:id="584"/>
            <w:bookmarkEnd w:id="585"/>
            <w:bookmarkEnd w:id="586"/>
            <w:bookmarkEnd w:id="587"/>
          </w:p>
        </w:tc>
        <w:tc>
          <w:tcPr>
            <w:tcW w:w="1621" w:type="dxa"/>
            <w:vAlign w:val="center"/>
          </w:tcPr>
          <w:p w14:paraId="1F8F957B" w14:textId="7287114E" w:rsidR="007271F7" w:rsidRPr="00AE54BB" w:rsidRDefault="00030619" w:rsidP="00030619">
            <w:pPr>
              <w:pStyle w:val="NoSpacing"/>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patient []</w:t>
            </w:r>
          </w:p>
        </w:tc>
      </w:tr>
    </w:tbl>
    <w:p w14:paraId="253B30EE" w14:textId="77777777" w:rsidR="005777A9" w:rsidRPr="00AE54BB" w:rsidRDefault="005777A9" w:rsidP="00FC6A41">
      <w:pPr>
        <w:pStyle w:val="NoSpacing"/>
        <w:rPr>
          <w:rStyle w:val="Heading2Char"/>
          <w:rFonts w:ascii="Times New Roman" w:hAnsi="Times New Roman" w:cs="Times New Roman"/>
          <w:color w:val="auto"/>
          <w:sz w:val="24"/>
          <w:szCs w:val="24"/>
        </w:rPr>
      </w:pPr>
    </w:p>
    <w:p w14:paraId="407D5A04" w14:textId="77777777" w:rsidR="00754471" w:rsidRPr="00AE54BB" w:rsidRDefault="00754471" w:rsidP="00FC6A41">
      <w:pPr>
        <w:pStyle w:val="NoSpacing"/>
        <w:rPr>
          <w:rStyle w:val="Heading2Char"/>
          <w:rFonts w:ascii="Times New Roman" w:hAnsi="Times New Roman" w:cs="Times New Roman"/>
          <w:color w:val="auto"/>
          <w:sz w:val="24"/>
          <w:szCs w:val="24"/>
        </w:rPr>
      </w:pPr>
      <w:bookmarkStart w:id="588" w:name="_Toc393744847"/>
    </w:p>
    <w:p w14:paraId="23F31363" w14:textId="77777777" w:rsidR="00754471" w:rsidRPr="00AE54BB" w:rsidRDefault="00754471" w:rsidP="00FC6A41">
      <w:pPr>
        <w:pStyle w:val="NoSpacing"/>
        <w:rPr>
          <w:rStyle w:val="Heading2Char"/>
          <w:rFonts w:ascii="Times New Roman" w:hAnsi="Times New Roman" w:cs="Times New Roman"/>
          <w:color w:val="auto"/>
          <w:sz w:val="24"/>
          <w:szCs w:val="24"/>
        </w:rPr>
      </w:pPr>
    </w:p>
    <w:p w14:paraId="3A6A0D6D" w14:textId="77777777" w:rsidR="006E0A2A" w:rsidRPr="00AE54BB" w:rsidRDefault="006E0A2A" w:rsidP="00FC6A41">
      <w:pPr>
        <w:pStyle w:val="NoSpacing"/>
        <w:rPr>
          <w:rStyle w:val="Heading2Char"/>
          <w:rFonts w:ascii="Times New Roman" w:hAnsi="Times New Roman" w:cs="Times New Roman"/>
          <w:color w:val="auto"/>
          <w:sz w:val="24"/>
          <w:szCs w:val="24"/>
        </w:rPr>
      </w:pPr>
      <w:bookmarkStart w:id="589" w:name="_Toc393747231"/>
      <w:bookmarkStart w:id="590" w:name="_Toc393895198"/>
      <w:bookmarkStart w:id="591" w:name="_Toc393895791"/>
      <w:bookmarkStart w:id="592" w:name="_Toc393897575"/>
    </w:p>
    <w:p w14:paraId="1191EE49"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266F1846"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0F030049"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012EB59C"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77F9C0EA"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436AC765"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727052C4"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5A242AAE"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38862A41"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0E0FDFAD"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12049E15"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563141E0"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3AB91BB2"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6A685606"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3FB926A1"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3D0BD165"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096CE08B"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30EEE799"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5837ADC6"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6B1272EC"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3DCFBA73"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2B6C1324" w14:textId="77777777" w:rsidR="00543B64" w:rsidRPr="00AE54BB" w:rsidRDefault="00543B64" w:rsidP="00FC6A41">
      <w:pPr>
        <w:pStyle w:val="NoSpacing"/>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lastRenderedPageBreak/>
        <w:t>CD-05</w:t>
      </w:r>
      <w:r w:rsidR="00023C94" w:rsidRPr="00AE54BB">
        <w:rPr>
          <w:rStyle w:val="Heading2Char"/>
          <w:rFonts w:ascii="Times New Roman" w:hAnsi="Times New Roman" w:cs="Times New Roman"/>
          <w:color w:val="auto"/>
          <w:sz w:val="24"/>
          <w:szCs w:val="24"/>
        </w:rPr>
        <w:t xml:space="preserve">, </w:t>
      </w:r>
      <w:r w:rsidRPr="00AE54BB">
        <w:rPr>
          <w:rStyle w:val="Heading2Char"/>
          <w:rFonts w:ascii="Times New Roman" w:hAnsi="Times New Roman" w:cs="Times New Roman"/>
          <w:color w:val="auto"/>
          <w:sz w:val="24"/>
          <w:szCs w:val="24"/>
        </w:rPr>
        <w:t>Class name: Patient_Manage</w:t>
      </w:r>
      <w:bookmarkEnd w:id="588"/>
      <w:bookmarkEnd w:id="589"/>
      <w:bookmarkEnd w:id="590"/>
      <w:bookmarkEnd w:id="591"/>
      <w:bookmarkEnd w:id="592"/>
    </w:p>
    <w:p w14:paraId="6C271B80" w14:textId="77777777" w:rsidR="00543B64" w:rsidRPr="00AE54BB" w:rsidRDefault="00543B64" w:rsidP="00FC6A41">
      <w:pPr>
        <w:pStyle w:val="NoSpacing"/>
        <w:rPr>
          <w:rStyle w:val="Heading2Char"/>
          <w:rFonts w:ascii="Times New Roman" w:hAnsi="Times New Roman" w:cs="Times New Roman"/>
          <w:color w:val="auto"/>
          <w:sz w:val="24"/>
          <w:szCs w:val="24"/>
        </w:rPr>
      </w:pPr>
    </w:p>
    <w:p w14:paraId="3356EC05" w14:textId="1120F349" w:rsidR="00543B64" w:rsidRPr="00AE54BB" w:rsidRDefault="007D1288" w:rsidP="00840C3D">
      <w:pPr>
        <w:pStyle w:val="NoSpacing"/>
        <w:jc w:val="center"/>
        <w:rPr>
          <w:rStyle w:val="Heading2Char"/>
          <w:rFonts w:ascii="Times New Roman" w:hAnsi="Times New Roman" w:cs="Times New Roman"/>
          <w:color w:val="auto"/>
          <w:sz w:val="24"/>
          <w:szCs w:val="24"/>
        </w:rPr>
      </w:pPr>
      <w:r w:rsidRPr="00AE54BB">
        <w:rPr>
          <w:rFonts w:ascii="Times New Roman" w:eastAsiaTheme="majorEastAsia" w:hAnsi="Times New Roman" w:cs="Times New Roman"/>
          <w:noProof/>
        </w:rPr>
        <w:drawing>
          <wp:inline distT="0" distB="0" distL="0" distR="0" wp14:anchorId="43614824" wp14:editId="2065D812">
            <wp:extent cx="4546254" cy="882503"/>
            <wp:effectExtent l="0" t="0" r="6985" b="0"/>
            <wp:docPr id="63" name="Picture 63" descr="D:\from desktop\senior project\progress1\usecase\cd.jpg\patien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rom desktop\senior project\progress1\usecase\cd.jpg\patient_manag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51656" cy="883552"/>
                    </a:xfrm>
                    <a:prstGeom prst="rect">
                      <a:avLst/>
                    </a:prstGeom>
                    <a:noFill/>
                    <a:ln>
                      <a:noFill/>
                    </a:ln>
                  </pic:spPr>
                </pic:pic>
              </a:graphicData>
            </a:graphic>
          </wp:inline>
        </w:drawing>
      </w:r>
    </w:p>
    <w:p w14:paraId="485CC7AE" w14:textId="77777777" w:rsidR="00754471" w:rsidRPr="00AE54BB" w:rsidRDefault="00754471" w:rsidP="00FC6A41">
      <w:pPr>
        <w:pStyle w:val="NoSpacing"/>
        <w:rPr>
          <w:rStyle w:val="Heading2Char"/>
          <w:rFonts w:ascii="Times New Roman" w:hAnsi="Times New Roman" w:cs="Times New Roman"/>
          <w:color w:val="auto"/>
          <w:sz w:val="24"/>
          <w:szCs w:val="24"/>
        </w:rPr>
      </w:pPr>
    </w:p>
    <w:p w14:paraId="2A654C48" w14:textId="77777777" w:rsidR="00754471" w:rsidRPr="00AE54BB" w:rsidRDefault="00754471" w:rsidP="00FC6A41">
      <w:pPr>
        <w:pStyle w:val="NoSpacing"/>
        <w:rPr>
          <w:rStyle w:val="Heading2Char"/>
          <w:rFonts w:ascii="Times New Roman" w:hAnsi="Times New Roman" w:cs="Times New Roman"/>
          <w:color w:val="auto"/>
          <w:sz w:val="24"/>
          <w:szCs w:val="24"/>
        </w:rPr>
      </w:pPr>
    </w:p>
    <w:p w14:paraId="28A952A9" w14:textId="77777777" w:rsidR="00543B64" w:rsidRPr="00AE54BB" w:rsidRDefault="00543B64" w:rsidP="00FC6A41">
      <w:pPr>
        <w:pStyle w:val="NoSpacing"/>
        <w:rPr>
          <w:rStyle w:val="Heading2Char"/>
          <w:rFonts w:ascii="Times New Roman" w:hAnsi="Times New Roman" w:cs="Times New Roman"/>
          <w:color w:val="auto"/>
          <w:sz w:val="24"/>
          <w:szCs w:val="24"/>
        </w:rPr>
      </w:pPr>
      <w:bookmarkStart w:id="593" w:name="_Toc393744848"/>
      <w:bookmarkStart w:id="594" w:name="_Toc393747232"/>
      <w:bookmarkStart w:id="595" w:name="_Toc393895199"/>
      <w:bookmarkStart w:id="596" w:name="_Toc393895792"/>
      <w:bookmarkStart w:id="597" w:name="_Toc393897576"/>
      <w:r w:rsidRPr="00AE54BB">
        <w:rPr>
          <w:rStyle w:val="Heading2Char"/>
          <w:rFonts w:ascii="Times New Roman" w:hAnsi="Times New Roman" w:cs="Times New Roman"/>
          <w:color w:val="auto"/>
          <w:sz w:val="24"/>
          <w:szCs w:val="24"/>
        </w:rPr>
        <w:t>Property</w:t>
      </w:r>
      <w:bookmarkEnd w:id="593"/>
      <w:bookmarkEnd w:id="594"/>
      <w:bookmarkEnd w:id="595"/>
      <w:bookmarkEnd w:id="596"/>
      <w:bookmarkEnd w:id="597"/>
    </w:p>
    <w:p w14:paraId="02D4E4E1" w14:textId="77777777" w:rsidR="00543B64" w:rsidRPr="00AE54BB" w:rsidRDefault="00543B64" w:rsidP="00FC6A41">
      <w:pPr>
        <w:pStyle w:val="NoSpacing"/>
        <w:rPr>
          <w:rStyle w:val="Heading2Char"/>
          <w:rFonts w:ascii="Times New Roman" w:hAnsi="Times New Roman" w:cs="Times New Roman"/>
          <w:color w:val="auto"/>
          <w:sz w:val="28"/>
          <w:szCs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607B69" w:rsidRPr="00AE54BB" w14:paraId="1D6FDBE9" w14:textId="77777777" w:rsidTr="00524BDD">
        <w:trPr>
          <w:trHeight w:val="218"/>
        </w:trPr>
        <w:tc>
          <w:tcPr>
            <w:tcW w:w="1106" w:type="dxa"/>
            <w:shd w:val="clear" w:color="auto" w:fill="D9D9D9"/>
            <w:vAlign w:val="center"/>
          </w:tcPr>
          <w:p w14:paraId="3C5D4A27" w14:textId="77777777" w:rsidR="00543B64" w:rsidRPr="00AE54BB" w:rsidRDefault="00543B64" w:rsidP="00524BDD">
            <w:pPr>
              <w:pStyle w:val="NoSpacing"/>
              <w:jc w:val="center"/>
              <w:rPr>
                <w:rStyle w:val="Heading2Char"/>
                <w:rFonts w:ascii="Times New Roman" w:hAnsi="Times New Roman" w:cs="Times New Roman"/>
                <w:color w:val="auto"/>
                <w:sz w:val="24"/>
                <w:szCs w:val="24"/>
              </w:rPr>
            </w:pPr>
            <w:bookmarkStart w:id="598" w:name="_Toc393744849"/>
            <w:bookmarkStart w:id="599" w:name="_Toc393747233"/>
            <w:bookmarkStart w:id="600" w:name="_Toc393895200"/>
            <w:bookmarkStart w:id="601" w:name="_Toc393895793"/>
            <w:bookmarkStart w:id="602" w:name="_Toc393897577"/>
            <w:r w:rsidRPr="00AE54BB">
              <w:rPr>
                <w:rStyle w:val="Heading2Char"/>
                <w:rFonts w:ascii="Times New Roman" w:hAnsi="Times New Roman" w:cs="Times New Roman"/>
                <w:color w:val="auto"/>
                <w:sz w:val="24"/>
                <w:szCs w:val="24"/>
              </w:rPr>
              <w:t>ID</w:t>
            </w:r>
            <w:bookmarkEnd w:id="598"/>
            <w:bookmarkEnd w:id="599"/>
            <w:bookmarkEnd w:id="600"/>
            <w:bookmarkEnd w:id="601"/>
            <w:bookmarkEnd w:id="602"/>
          </w:p>
        </w:tc>
        <w:tc>
          <w:tcPr>
            <w:tcW w:w="2562" w:type="dxa"/>
            <w:shd w:val="clear" w:color="auto" w:fill="D9D9D9"/>
            <w:vAlign w:val="center"/>
          </w:tcPr>
          <w:p w14:paraId="61F29FC5" w14:textId="77777777" w:rsidR="00543B64" w:rsidRPr="00AE54BB" w:rsidRDefault="00543B64" w:rsidP="00524BDD">
            <w:pPr>
              <w:pStyle w:val="NoSpacing"/>
              <w:jc w:val="center"/>
              <w:rPr>
                <w:rStyle w:val="Heading2Char"/>
                <w:rFonts w:ascii="Times New Roman" w:hAnsi="Times New Roman" w:cs="Times New Roman"/>
                <w:color w:val="auto"/>
                <w:sz w:val="24"/>
                <w:szCs w:val="24"/>
              </w:rPr>
            </w:pPr>
            <w:bookmarkStart w:id="603" w:name="_Toc393744850"/>
            <w:bookmarkStart w:id="604" w:name="_Toc393747234"/>
            <w:bookmarkStart w:id="605" w:name="_Toc393895201"/>
            <w:bookmarkStart w:id="606" w:name="_Toc393895794"/>
            <w:bookmarkStart w:id="607" w:name="_Toc393897578"/>
            <w:r w:rsidRPr="00AE54BB">
              <w:rPr>
                <w:rStyle w:val="Heading2Char"/>
                <w:rFonts w:ascii="Times New Roman" w:hAnsi="Times New Roman" w:cs="Times New Roman"/>
                <w:color w:val="auto"/>
                <w:sz w:val="24"/>
                <w:szCs w:val="24"/>
              </w:rPr>
              <w:t>Name</w:t>
            </w:r>
            <w:bookmarkEnd w:id="603"/>
            <w:bookmarkEnd w:id="604"/>
            <w:bookmarkEnd w:id="605"/>
            <w:bookmarkEnd w:id="606"/>
            <w:bookmarkEnd w:id="607"/>
          </w:p>
        </w:tc>
        <w:tc>
          <w:tcPr>
            <w:tcW w:w="3274" w:type="dxa"/>
            <w:shd w:val="clear" w:color="auto" w:fill="D9D9D9"/>
            <w:vAlign w:val="center"/>
          </w:tcPr>
          <w:p w14:paraId="33E84519" w14:textId="69FF4B50" w:rsidR="00543B64" w:rsidRPr="00AE54BB" w:rsidRDefault="00543B64" w:rsidP="00524BDD">
            <w:pPr>
              <w:pStyle w:val="NoSpacing"/>
              <w:jc w:val="center"/>
              <w:rPr>
                <w:rStyle w:val="Heading2Char"/>
                <w:rFonts w:ascii="Times New Roman" w:hAnsi="Times New Roman" w:cs="Times New Roman"/>
                <w:color w:val="auto"/>
                <w:sz w:val="24"/>
                <w:szCs w:val="24"/>
              </w:rPr>
            </w:pPr>
            <w:bookmarkStart w:id="608" w:name="_Toc393744851"/>
            <w:bookmarkStart w:id="609" w:name="_Toc393747235"/>
            <w:bookmarkStart w:id="610" w:name="_Toc393895202"/>
            <w:bookmarkStart w:id="611" w:name="_Toc393895795"/>
            <w:bookmarkStart w:id="612" w:name="_Toc393897579"/>
            <w:r w:rsidRPr="00AE54BB">
              <w:rPr>
                <w:rStyle w:val="Heading2Char"/>
                <w:rFonts w:ascii="Times New Roman" w:hAnsi="Times New Roman" w:cs="Times New Roman"/>
                <w:color w:val="auto"/>
                <w:sz w:val="24"/>
                <w:szCs w:val="24"/>
              </w:rPr>
              <w:t>Description</w:t>
            </w:r>
            <w:bookmarkEnd w:id="608"/>
            <w:bookmarkEnd w:id="609"/>
            <w:bookmarkEnd w:id="610"/>
            <w:bookmarkEnd w:id="611"/>
            <w:bookmarkEnd w:id="612"/>
          </w:p>
        </w:tc>
        <w:tc>
          <w:tcPr>
            <w:tcW w:w="2340" w:type="dxa"/>
            <w:shd w:val="clear" w:color="auto" w:fill="D9D9D9"/>
            <w:vAlign w:val="center"/>
          </w:tcPr>
          <w:p w14:paraId="70AFA593" w14:textId="77777777" w:rsidR="00543B64" w:rsidRPr="00AE54BB" w:rsidRDefault="00543B64" w:rsidP="00524BDD">
            <w:pPr>
              <w:pStyle w:val="NoSpacing"/>
              <w:jc w:val="center"/>
              <w:rPr>
                <w:rStyle w:val="Heading2Char"/>
                <w:rFonts w:ascii="Times New Roman" w:hAnsi="Times New Roman" w:cs="Times New Roman"/>
                <w:color w:val="auto"/>
                <w:sz w:val="24"/>
                <w:szCs w:val="24"/>
              </w:rPr>
            </w:pPr>
            <w:bookmarkStart w:id="613" w:name="_Toc393744852"/>
            <w:bookmarkStart w:id="614" w:name="_Toc393747236"/>
            <w:bookmarkStart w:id="615" w:name="_Toc393895203"/>
            <w:bookmarkStart w:id="616" w:name="_Toc393895796"/>
            <w:bookmarkStart w:id="617" w:name="_Toc393897580"/>
            <w:r w:rsidRPr="00AE54BB">
              <w:rPr>
                <w:rStyle w:val="Heading2Char"/>
                <w:rFonts w:ascii="Times New Roman" w:hAnsi="Times New Roman" w:cs="Times New Roman"/>
                <w:color w:val="auto"/>
                <w:sz w:val="24"/>
                <w:szCs w:val="24"/>
              </w:rPr>
              <w:t>Remark</w:t>
            </w:r>
            <w:bookmarkEnd w:id="613"/>
            <w:bookmarkEnd w:id="614"/>
            <w:bookmarkEnd w:id="615"/>
            <w:bookmarkEnd w:id="616"/>
            <w:bookmarkEnd w:id="617"/>
          </w:p>
        </w:tc>
      </w:tr>
      <w:tr w:rsidR="00543B64" w:rsidRPr="00AE54BB" w14:paraId="5BF2D755" w14:textId="77777777" w:rsidTr="00524BDD">
        <w:trPr>
          <w:trHeight w:val="293"/>
        </w:trPr>
        <w:tc>
          <w:tcPr>
            <w:tcW w:w="1106" w:type="dxa"/>
            <w:vAlign w:val="center"/>
          </w:tcPr>
          <w:p w14:paraId="67543583" w14:textId="77777777" w:rsidR="00543B64" w:rsidRPr="00AE54BB" w:rsidRDefault="00543B64" w:rsidP="00524BDD">
            <w:pPr>
              <w:pStyle w:val="NoSpacing"/>
              <w:jc w:val="center"/>
              <w:rPr>
                <w:rStyle w:val="Heading2Char"/>
                <w:rFonts w:ascii="Times New Roman" w:hAnsi="Times New Roman" w:cs="Times New Roman"/>
                <w:b w:val="0"/>
                <w:color w:val="auto"/>
                <w:sz w:val="24"/>
                <w:szCs w:val="24"/>
              </w:rPr>
            </w:pPr>
            <w:bookmarkStart w:id="618" w:name="_Toc393744853"/>
            <w:bookmarkStart w:id="619" w:name="_Toc393747237"/>
            <w:bookmarkStart w:id="620" w:name="_Toc393895204"/>
            <w:bookmarkStart w:id="621" w:name="_Toc393895797"/>
            <w:bookmarkStart w:id="622" w:name="_Toc393897581"/>
            <w:r w:rsidRPr="00AE54BB">
              <w:rPr>
                <w:rStyle w:val="Heading2Char"/>
                <w:rFonts w:ascii="Times New Roman" w:hAnsi="Times New Roman" w:cs="Times New Roman"/>
                <w:b w:val="0"/>
                <w:color w:val="auto"/>
                <w:sz w:val="24"/>
                <w:szCs w:val="24"/>
              </w:rPr>
              <w:t>-</w:t>
            </w:r>
            <w:bookmarkEnd w:id="618"/>
            <w:bookmarkEnd w:id="619"/>
            <w:bookmarkEnd w:id="620"/>
            <w:bookmarkEnd w:id="621"/>
            <w:bookmarkEnd w:id="622"/>
          </w:p>
        </w:tc>
        <w:tc>
          <w:tcPr>
            <w:tcW w:w="2562" w:type="dxa"/>
            <w:vAlign w:val="center"/>
          </w:tcPr>
          <w:p w14:paraId="2495C173" w14:textId="77777777" w:rsidR="00543B64" w:rsidRPr="00AE54BB" w:rsidRDefault="00543B64" w:rsidP="00524BDD">
            <w:pPr>
              <w:pStyle w:val="NoSpacing"/>
              <w:jc w:val="center"/>
              <w:rPr>
                <w:rStyle w:val="Heading2Char"/>
                <w:rFonts w:ascii="Times New Roman" w:hAnsi="Times New Roman" w:cs="Times New Roman"/>
                <w:b w:val="0"/>
                <w:color w:val="auto"/>
                <w:sz w:val="24"/>
                <w:szCs w:val="24"/>
              </w:rPr>
            </w:pPr>
            <w:bookmarkStart w:id="623" w:name="_Toc393744854"/>
            <w:bookmarkStart w:id="624" w:name="_Toc393747238"/>
            <w:bookmarkStart w:id="625" w:name="_Toc393895205"/>
            <w:bookmarkStart w:id="626" w:name="_Toc393895798"/>
            <w:bookmarkStart w:id="627" w:name="_Toc393897582"/>
            <w:r w:rsidRPr="00AE54BB">
              <w:rPr>
                <w:rStyle w:val="Heading2Char"/>
                <w:rFonts w:ascii="Times New Roman" w:hAnsi="Times New Roman" w:cs="Times New Roman"/>
                <w:b w:val="0"/>
                <w:color w:val="auto"/>
                <w:sz w:val="24"/>
                <w:szCs w:val="24"/>
              </w:rPr>
              <w:t>-</w:t>
            </w:r>
            <w:bookmarkEnd w:id="623"/>
            <w:bookmarkEnd w:id="624"/>
            <w:bookmarkEnd w:id="625"/>
            <w:bookmarkEnd w:id="626"/>
            <w:bookmarkEnd w:id="627"/>
          </w:p>
        </w:tc>
        <w:tc>
          <w:tcPr>
            <w:tcW w:w="3274" w:type="dxa"/>
            <w:vAlign w:val="center"/>
          </w:tcPr>
          <w:p w14:paraId="202B30F8" w14:textId="77777777" w:rsidR="00543B64" w:rsidRPr="00AE54BB" w:rsidRDefault="00543B64" w:rsidP="00524BDD">
            <w:pPr>
              <w:pStyle w:val="NoSpacing"/>
              <w:jc w:val="center"/>
              <w:rPr>
                <w:rStyle w:val="Heading2Char"/>
                <w:rFonts w:ascii="Times New Roman" w:eastAsiaTheme="minorHAnsi" w:hAnsi="Times New Roman" w:cs="Times New Roman"/>
                <w:b w:val="0"/>
                <w:bCs w:val="0"/>
                <w:color w:val="auto"/>
                <w:sz w:val="24"/>
                <w:szCs w:val="24"/>
                <w:lang w:bidi="ar-SA"/>
              </w:rPr>
            </w:pPr>
            <w:bookmarkStart w:id="628" w:name="_Toc393744855"/>
            <w:bookmarkStart w:id="629" w:name="_Toc393747239"/>
            <w:bookmarkStart w:id="630" w:name="_Toc393895206"/>
            <w:bookmarkStart w:id="631" w:name="_Toc393895799"/>
            <w:bookmarkStart w:id="632" w:name="_Toc393897583"/>
            <w:r w:rsidRPr="00AE54BB">
              <w:rPr>
                <w:rStyle w:val="Heading2Char"/>
                <w:rFonts w:ascii="Times New Roman" w:eastAsiaTheme="minorHAnsi" w:hAnsi="Times New Roman" w:cs="Times New Roman"/>
                <w:b w:val="0"/>
                <w:bCs w:val="0"/>
                <w:color w:val="auto"/>
                <w:sz w:val="24"/>
                <w:szCs w:val="24"/>
                <w:lang w:bidi="ar-SA"/>
              </w:rPr>
              <w:t>-</w:t>
            </w:r>
            <w:bookmarkEnd w:id="628"/>
            <w:bookmarkEnd w:id="629"/>
            <w:bookmarkEnd w:id="630"/>
            <w:bookmarkEnd w:id="631"/>
            <w:bookmarkEnd w:id="632"/>
          </w:p>
        </w:tc>
        <w:tc>
          <w:tcPr>
            <w:tcW w:w="2340" w:type="dxa"/>
            <w:vAlign w:val="center"/>
          </w:tcPr>
          <w:p w14:paraId="34026BEB" w14:textId="77777777" w:rsidR="00543B64" w:rsidRPr="00AE54BB" w:rsidRDefault="00543B64" w:rsidP="00524BDD">
            <w:pPr>
              <w:pStyle w:val="NoSpacing"/>
              <w:jc w:val="center"/>
              <w:rPr>
                <w:rStyle w:val="Heading2Char"/>
                <w:rFonts w:ascii="Times New Roman" w:hAnsi="Times New Roman" w:cs="Times New Roman"/>
                <w:b w:val="0"/>
                <w:color w:val="auto"/>
                <w:sz w:val="24"/>
                <w:szCs w:val="24"/>
              </w:rPr>
            </w:pPr>
            <w:bookmarkStart w:id="633" w:name="_Toc393744856"/>
            <w:bookmarkStart w:id="634" w:name="_Toc393747240"/>
            <w:bookmarkStart w:id="635" w:name="_Toc393895207"/>
            <w:bookmarkStart w:id="636" w:name="_Toc393895800"/>
            <w:bookmarkStart w:id="637" w:name="_Toc393897584"/>
            <w:r w:rsidRPr="00AE54BB">
              <w:rPr>
                <w:rStyle w:val="Heading2Char"/>
                <w:rFonts w:ascii="Times New Roman" w:hAnsi="Times New Roman" w:cs="Times New Roman"/>
                <w:b w:val="0"/>
                <w:color w:val="auto"/>
                <w:sz w:val="24"/>
                <w:szCs w:val="24"/>
              </w:rPr>
              <w:t>-</w:t>
            </w:r>
            <w:bookmarkEnd w:id="633"/>
            <w:bookmarkEnd w:id="634"/>
            <w:bookmarkEnd w:id="635"/>
            <w:bookmarkEnd w:id="636"/>
            <w:bookmarkEnd w:id="637"/>
          </w:p>
        </w:tc>
      </w:tr>
    </w:tbl>
    <w:p w14:paraId="2B201957" w14:textId="77777777" w:rsidR="00543B64" w:rsidRPr="00AE54BB" w:rsidRDefault="00543B64" w:rsidP="00FC6A41">
      <w:pPr>
        <w:pStyle w:val="NoSpacing"/>
        <w:rPr>
          <w:rStyle w:val="Heading2Char"/>
          <w:rFonts w:ascii="Times New Roman" w:hAnsi="Times New Roman" w:cs="Times New Roman"/>
          <w:color w:val="auto"/>
          <w:sz w:val="24"/>
          <w:szCs w:val="24"/>
        </w:rPr>
      </w:pPr>
    </w:p>
    <w:p w14:paraId="0978D648" w14:textId="77777777" w:rsidR="00543B64" w:rsidRPr="00AE54BB" w:rsidRDefault="00543B64" w:rsidP="00FC6A41">
      <w:pPr>
        <w:pStyle w:val="NoSpacing"/>
        <w:rPr>
          <w:rStyle w:val="Heading2Char"/>
          <w:rFonts w:ascii="Times New Roman" w:hAnsi="Times New Roman" w:cs="Times New Roman"/>
          <w:color w:val="auto"/>
          <w:sz w:val="24"/>
          <w:szCs w:val="24"/>
        </w:rPr>
      </w:pPr>
      <w:bookmarkStart w:id="638" w:name="_Toc393744857"/>
      <w:bookmarkStart w:id="639" w:name="_Toc393747241"/>
      <w:bookmarkStart w:id="640" w:name="_Toc393895208"/>
      <w:bookmarkStart w:id="641" w:name="_Toc393895801"/>
      <w:bookmarkStart w:id="642" w:name="_Toc393897585"/>
      <w:r w:rsidRPr="00AE54BB">
        <w:rPr>
          <w:rStyle w:val="Heading2Char"/>
          <w:rFonts w:ascii="Times New Roman" w:hAnsi="Times New Roman" w:cs="Times New Roman"/>
          <w:color w:val="auto"/>
          <w:sz w:val="24"/>
          <w:szCs w:val="24"/>
        </w:rPr>
        <w:t>Method</w:t>
      </w:r>
      <w:bookmarkEnd w:id="638"/>
      <w:bookmarkEnd w:id="639"/>
      <w:bookmarkEnd w:id="640"/>
      <w:bookmarkEnd w:id="641"/>
      <w:bookmarkEnd w:id="642"/>
    </w:p>
    <w:p w14:paraId="7F09EA2F" w14:textId="77777777" w:rsidR="006E0A2A" w:rsidRPr="00AE54BB" w:rsidRDefault="006E0A2A" w:rsidP="00FC6A41">
      <w:pPr>
        <w:pStyle w:val="NoSpacing"/>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672"/>
        <w:gridCol w:w="2271"/>
        <w:gridCol w:w="2552"/>
        <w:gridCol w:w="2126"/>
        <w:gridCol w:w="1621"/>
      </w:tblGrid>
      <w:tr w:rsidR="00AE54BB" w:rsidRPr="00AE54BB" w14:paraId="4068EB19" w14:textId="5292B95B" w:rsidTr="00D03214">
        <w:trPr>
          <w:trHeight w:val="191"/>
        </w:trPr>
        <w:tc>
          <w:tcPr>
            <w:tcW w:w="672" w:type="dxa"/>
            <w:shd w:val="clear" w:color="auto" w:fill="D9D9D9"/>
            <w:vAlign w:val="center"/>
          </w:tcPr>
          <w:p w14:paraId="7BC13A0E" w14:textId="77777777" w:rsidR="007D1288" w:rsidRPr="00AE54BB" w:rsidRDefault="007D1288" w:rsidP="00524BDD">
            <w:pPr>
              <w:pStyle w:val="NoSpacing"/>
              <w:jc w:val="center"/>
              <w:rPr>
                <w:rStyle w:val="Heading2Char"/>
                <w:rFonts w:ascii="Times New Roman" w:hAnsi="Times New Roman" w:cs="Times New Roman"/>
                <w:color w:val="auto"/>
                <w:sz w:val="24"/>
                <w:szCs w:val="24"/>
              </w:rPr>
            </w:pPr>
            <w:bookmarkStart w:id="643" w:name="_Toc393744858"/>
            <w:bookmarkStart w:id="644" w:name="_Toc393747242"/>
            <w:bookmarkStart w:id="645" w:name="_Toc393895209"/>
            <w:bookmarkStart w:id="646" w:name="_Toc393895802"/>
            <w:bookmarkStart w:id="647" w:name="_Toc393897586"/>
            <w:r w:rsidRPr="00AE54BB">
              <w:rPr>
                <w:rStyle w:val="Heading2Char"/>
                <w:rFonts w:ascii="Times New Roman" w:hAnsi="Times New Roman" w:cs="Times New Roman"/>
                <w:color w:val="auto"/>
                <w:sz w:val="24"/>
                <w:szCs w:val="24"/>
              </w:rPr>
              <w:t>ID</w:t>
            </w:r>
            <w:bookmarkEnd w:id="643"/>
            <w:bookmarkEnd w:id="644"/>
            <w:bookmarkEnd w:id="645"/>
            <w:bookmarkEnd w:id="646"/>
            <w:bookmarkEnd w:id="647"/>
          </w:p>
        </w:tc>
        <w:tc>
          <w:tcPr>
            <w:tcW w:w="2271" w:type="dxa"/>
            <w:shd w:val="clear" w:color="auto" w:fill="D9D9D9"/>
            <w:vAlign w:val="center"/>
          </w:tcPr>
          <w:p w14:paraId="3EDD2A3D" w14:textId="77777777" w:rsidR="007D1288" w:rsidRPr="00AE54BB" w:rsidRDefault="007D1288" w:rsidP="00524BDD">
            <w:pPr>
              <w:pStyle w:val="NoSpacing"/>
              <w:jc w:val="center"/>
              <w:rPr>
                <w:rStyle w:val="Heading2Char"/>
                <w:rFonts w:ascii="Times New Roman" w:hAnsi="Times New Roman" w:cs="Times New Roman"/>
                <w:color w:val="auto"/>
                <w:sz w:val="24"/>
                <w:szCs w:val="24"/>
              </w:rPr>
            </w:pPr>
            <w:bookmarkStart w:id="648" w:name="_Toc393744859"/>
            <w:bookmarkStart w:id="649" w:name="_Toc393747243"/>
            <w:bookmarkStart w:id="650" w:name="_Toc393895210"/>
            <w:bookmarkStart w:id="651" w:name="_Toc393895803"/>
            <w:bookmarkStart w:id="652" w:name="_Toc393897587"/>
            <w:r w:rsidRPr="00AE54BB">
              <w:rPr>
                <w:rStyle w:val="Heading2Char"/>
                <w:rFonts w:ascii="Times New Roman" w:hAnsi="Times New Roman" w:cs="Times New Roman"/>
                <w:color w:val="auto"/>
                <w:sz w:val="24"/>
                <w:szCs w:val="24"/>
              </w:rPr>
              <w:t>Name</w:t>
            </w:r>
            <w:bookmarkEnd w:id="648"/>
            <w:bookmarkEnd w:id="649"/>
            <w:bookmarkEnd w:id="650"/>
            <w:bookmarkEnd w:id="651"/>
            <w:bookmarkEnd w:id="652"/>
          </w:p>
        </w:tc>
        <w:tc>
          <w:tcPr>
            <w:tcW w:w="2552" w:type="dxa"/>
            <w:shd w:val="clear" w:color="auto" w:fill="D9D9D9"/>
            <w:vAlign w:val="center"/>
          </w:tcPr>
          <w:p w14:paraId="45AA4971" w14:textId="77777777" w:rsidR="007D1288" w:rsidRPr="00AE54BB" w:rsidRDefault="007D1288" w:rsidP="00524BDD">
            <w:pPr>
              <w:pStyle w:val="NoSpacing"/>
              <w:jc w:val="center"/>
              <w:rPr>
                <w:rStyle w:val="Heading2Char"/>
                <w:rFonts w:ascii="Times New Roman" w:hAnsi="Times New Roman" w:cs="Times New Roman"/>
                <w:color w:val="auto"/>
                <w:sz w:val="24"/>
                <w:szCs w:val="24"/>
              </w:rPr>
            </w:pPr>
            <w:bookmarkStart w:id="653" w:name="_Toc393744860"/>
            <w:bookmarkStart w:id="654" w:name="_Toc393747244"/>
            <w:bookmarkStart w:id="655" w:name="_Toc393895211"/>
            <w:bookmarkStart w:id="656" w:name="_Toc393895804"/>
            <w:bookmarkStart w:id="657" w:name="_Toc393897588"/>
            <w:r w:rsidRPr="00AE54BB">
              <w:rPr>
                <w:rStyle w:val="Heading2Char"/>
                <w:rFonts w:ascii="Times New Roman" w:hAnsi="Times New Roman" w:cs="Times New Roman"/>
                <w:color w:val="auto"/>
                <w:sz w:val="24"/>
                <w:szCs w:val="24"/>
              </w:rPr>
              <w:t>Description</w:t>
            </w:r>
            <w:bookmarkEnd w:id="653"/>
            <w:bookmarkEnd w:id="654"/>
            <w:bookmarkEnd w:id="655"/>
            <w:bookmarkEnd w:id="656"/>
            <w:bookmarkEnd w:id="657"/>
          </w:p>
        </w:tc>
        <w:tc>
          <w:tcPr>
            <w:tcW w:w="2126" w:type="dxa"/>
            <w:shd w:val="clear" w:color="auto" w:fill="D9D9D9"/>
            <w:vAlign w:val="center"/>
          </w:tcPr>
          <w:p w14:paraId="30D04161" w14:textId="14FA5AA4" w:rsidR="007D1288" w:rsidRPr="00AE54BB" w:rsidRDefault="007D1288" w:rsidP="00D03214">
            <w:pPr>
              <w:pStyle w:val="NoSpacing"/>
              <w:jc w:val="center"/>
              <w:rPr>
                <w:rStyle w:val="Heading2Char"/>
                <w:rFonts w:ascii="Times New Roman" w:hAnsi="Times New Roman" w:cs="Times New Roman"/>
                <w:color w:val="auto"/>
                <w:sz w:val="24"/>
                <w:szCs w:val="24"/>
              </w:rPr>
            </w:pPr>
            <w:bookmarkStart w:id="658" w:name="_Toc393744861"/>
            <w:bookmarkStart w:id="659" w:name="_Toc393747245"/>
            <w:bookmarkStart w:id="660" w:name="_Toc393895212"/>
            <w:bookmarkStart w:id="661" w:name="_Toc393895805"/>
            <w:bookmarkStart w:id="662" w:name="_Toc393897589"/>
            <w:r w:rsidRPr="00AE54BB">
              <w:rPr>
                <w:rStyle w:val="Heading2Char"/>
                <w:rFonts w:ascii="Times New Roman" w:hAnsi="Times New Roman" w:cs="Times New Roman"/>
                <w:color w:val="auto"/>
                <w:sz w:val="24"/>
                <w:szCs w:val="24"/>
              </w:rPr>
              <w:t>Parameters</w:t>
            </w:r>
            <w:bookmarkEnd w:id="658"/>
            <w:bookmarkEnd w:id="659"/>
            <w:bookmarkEnd w:id="660"/>
            <w:bookmarkEnd w:id="661"/>
            <w:bookmarkEnd w:id="662"/>
          </w:p>
        </w:tc>
        <w:tc>
          <w:tcPr>
            <w:tcW w:w="1621" w:type="dxa"/>
            <w:shd w:val="clear" w:color="auto" w:fill="D9D9D9"/>
            <w:vAlign w:val="center"/>
          </w:tcPr>
          <w:p w14:paraId="61DDA7DB" w14:textId="03F73C8A" w:rsidR="007D1288" w:rsidRPr="00AE54BB" w:rsidRDefault="007D1288" w:rsidP="00D03214">
            <w:pPr>
              <w:pStyle w:val="NoSpacing"/>
              <w:jc w:val="center"/>
              <w:rPr>
                <w:rStyle w:val="Heading2Char"/>
                <w:rFonts w:ascii="Times New Roman" w:hAnsi="Times New Roman" w:cs="Times New Roman"/>
                <w:color w:val="auto"/>
                <w:sz w:val="24"/>
                <w:szCs w:val="24"/>
              </w:rPr>
            </w:pPr>
            <w:bookmarkStart w:id="663" w:name="_Toc393744862"/>
            <w:bookmarkStart w:id="664" w:name="_Toc393747246"/>
            <w:bookmarkStart w:id="665" w:name="_Toc393895213"/>
            <w:bookmarkStart w:id="666" w:name="_Toc393895806"/>
            <w:bookmarkStart w:id="667" w:name="_Toc393897590"/>
            <w:r w:rsidRPr="00AE54BB">
              <w:rPr>
                <w:rStyle w:val="Heading2Char"/>
                <w:rFonts w:ascii="Times New Roman" w:hAnsi="Times New Roman" w:cs="Times New Roman"/>
                <w:color w:val="auto"/>
                <w:sz w:val="24"/>
                <w:szCs w:val="24"/>
              </w:rPr>
              <w:t>Return</w:t>
            </w:r>
            <w:bookmarkEnd w:id="663"/>
            <w:bookmarkEnd w:id="664"/>
            <w:bookmarkEnd w:id="665"/>
            <w:bookmarkEnd w:id="666"/>
            <w:bookmarkEnd w:id="667"/>
          </w:p>
        </w:tc>
      </w:tr>
      <w:tr w:rsidR="00AE54BB" w:rsidRPr="00AE54BB" w14:paraId="0C5E89B8" w14:textId="3A8C3888" w:rsidTr="00D03214">
        <w:trPr>
          <w:trHeight w:val="528"/>
        </w:trPr>
        <w:tc>
          <w:tcPr>
            <w:tcW w:w="672" w:type="dxa"/>
            <w:vAlign w:val="center"/>
          </w:tcPr>
          <w:p w14:paraId="140FF527" w14:textId="77777777" w:rsidR="007D1288" w:rsidRPr="00AE54BB" w:rsidRDefault="007D1288" w:rsidP="00524BDD">
            <w:pPr>
              <w:pStyle w:val="NoSpacing"/>
              <w:rPr>
                <w:rStyle w:val="Heading2Char"/>
                <w:rFonts w:ascii="Times New Roman" w:hAnsi="Times New Roman" w:cs="Times New Roman"/>
                <w:b w:val="0"/>
                <w:color w:val="auto"/>
                <w:sz w:val="24"/>
                <w:szCs w:val="24"/>
              </w:rPr>
            </w:pPr>
            <w:bookmarkStart w:id="668" w:name="_Toc393744863"/>
            <w:bookmarkStart w:id="669" w:name="_Toc393747247"/>
            <w:bookmarkStart w:id="670" w:name="_Toc393895214"/>
            <w:bookmarkStart w:id="671" w:name="_Toc393895807"/>
            <w:bookmarkStart w:id="672" w:name="_Toc393897591"/>
            <w:r w:rsidRPr="00AE54BB">
              <w:rPr>
                <w:rStyle w:val="Heading2Char"/>
                <w:rFonts w:ascii="Times New Roman" w:hAnsi="Times New Roman" w:cs="Times New Roman"/>
                <w:b w:val="0"/>
                <w:color w:val="auto"/>
                <w:sz w:val="24"/>
                <w:szCs w:val="24"/>
              </w:rPr>
              <w:t>1</w:t>
            </w:r>
            <w:bookmarkEnd w:id="668"/>
            <w:bookmarkEnd w:id="669"/>
            <w:bookmarkEnd w:id="670"/>
            <w:bookmarkEnd w:id="671"/>
            <w:bookmarkEnd w:id="672"/>
          </w:p>
        </w:tc>
        <w:tc>
          <w:tcPr>
            <w:tcW w:w="2271" w:type="dxa"/>
            <w:vAlign w:val="center"/>
          </w:tcPr>
          <w:p w14:paraId="433C8F31" w14:textId="050F41CE" w:rsidR="007D1288" w:rsidRPr="00AE54BB" w:rsidRDefault="007D1288" w:rsidP="00524BDD">
            <w:pPr>
              <w:pStyle w:val="NoSpacing"/>
              <w:rPr>
                <w:rStyle w:val="Heading2Char"/>
                <w:rFonts w:ascii="Times New Roman" w:hAnsi="Times New Roman" w:cs="Times New Roman"/>
                <w:b w:val="0"/>
                <w:color w:val="auto"/>
                <w:sz w:val="24"/>
                <w:szCs w:val="24"/>
              </w:rPr>
            </w:pPr>
            <w:bookmarkStart w:id="673" w:name="_Toc393744864"/>
            <w:bookmarkStart w:id="674" w:name="_Toc393747248"/>
            <w:bookmarkStart w:id="675" w:name="_Toc393895215"/>
            <w:bookmarkStart w:id="676" w:name="_Toc393895808"/>
            <w:bookmarkStart w:id="677" w:name="_Toc393897592"/>
            <w:r w:rsidRPr="00AE54BB">
              <w:rPr>
                <w:rStyle w:val="Heading2Char"/>
                <w:rFonts w:ascii="Times New Roman" w:hAnsi="Times New Roman" w:cs="Times New Roman"/>
                <w:b w:val="0"/>
                <w:color w:val="auto"/>
                <w:sz w:val="24"/>
                <w:szCs w:val="24"/>
              </w:rPr>
              <w:t>login</w:t>
            </w:r>
            <w:bookmarkEnd w:id="673"/>
            <w:bookmarkEnd w:id="674"/>
            <w:bookmarkEnd w:id="675"/>
            <w:bookmarkEnd w:id="676"/>
            <w:bookmarkEnd w:id="677"/>
          </w:p>
        </w:tc>
        <w:tc>
          <w:tcPr>
            <w:tcW w:w="2552" w:type="dxa"/>
            <w:vAlign w:val="center"/>
          </w:tcPr>
          <w:p w14:paraId="054E2338" w14:textId="77777777" w:rsidR="007D1288" w:rsidRPr="00AE54BB" w:rsidRDefault="007D1288" w:rsidP="00524BDD">
            <w:pPr>
              <w:pStyle w:val="NoSpacing"/>
              <w:rPr>
                <w:rStyle w:val="Heading2Char"/>
                <w:rFonts w:ascii="Times New Roman" w:eastAsiaTheme="minorHAnsi" w:hAnsi="Times New Roman" w:cs="Times New Roman"/>
                <w:b w:val="0"/>
                <w:bCs w:val="0"/>
                <w:color w:val="auto"/>
                <w:sz w:val="24"/>
                <w:szCs w:val="24"/>
                <w:lang w:bidi="ar-SA"/>
              </w:rPr>
            </w:pPr>
            <w:r w:rsidRPr="00AE54BB">
              <w:rPr>
                <w:rFonts w:ascii="Times New Roman" w:hAnsi="Times New Roman" w:cs="Times New Roman"/>
                <w:sz w:val="24"/>
                <w:szCs w:val="24"/>
              </w:rPr>
              <w:t>Method uses to login for patient.</w:t>
            </w:r>
          </w:p>
        </w:tc>
        <w:tc>
          <w:tcPr>
            <w:tcW w:w="2126" w:type="dxa"/>
            <w:vAlign w:val="center"/>
          </w:tcPr>
          <w:p w14:paraId="21A9DBB6" w14:textId="268CDD37" w:rsidR="007D1288" w:rsidRPr="00AE54BB" w:rsidRDefault="007D1288" w:rsidP="00D03214">
            <w:pPr>
              <w:pStyle w:val="NoSpacing"/>
              <w:jc w:val="center"/>
              <w:rPr>
                <w:rStyle w:val="Heading2Char"/>
                <w:rFonts w:ascii="Times New Roman" w:hAnsi="Times New Roman" w:cs="Times New Roman"/>
                <w:b w:val="0"/>
                <w:color w:val="auto"/>
                <w:sz w:val="24"/>
                <w:szCs w:val="24"/>
              </w:rPr>
            </w:pPr>
            <w:bookmarkStart w:id="678" w:name="_Toc393744865"/>
            <w:bookmarkStart w:id="679" w:name="_Toc393747249"/>
            <w:bookmarkStart w:id="680" w:name="_Toc393895216"/>
            <w:bookmarkStart w:id="681" w:name="_Toc393895809"/>
            <w:bookmarkStart w:id="682" w:name="_Toc393897593"/>
            <w:r w:rsidRPr="00AE54BB">
              <w:rPr>
                <w:rStyle w:val="Heading2Char"/>
                <w:rFonts w:ascii="Times New Roman" w:hAnsi="Times New Roman" w:cs="Times New Roman"/>
                <w:b w:val="0"/>
                <w:color w:val="auto"/>
                <w:sz w:val="24"/>
                <w:szCs w:val="24"/>
              </w:rPr>
              <w:t>$patientID:varchar,$password:varchar</w:t>
            </w:r>
            <w:bookmarkEnd w:id="678"/>
            <w:bookmarkEnd w:id="679"/>
            <w:bookmarkEnd w:id="680"/>
            <w:bookmarkEnd w:id="681"/>
            <w:bookmarkEnd w:id="682"/>
          </w:p>
        </w:tc>
        <w:tc>
          <w:tcPr>
            <w:tcW w:w="1621" w:type="dxa"/>
            <w:vAlign w:val="center"/>
          </w:tcPr>
          <w:p w14:paraId="30618490" w14:textId="532E9E65" w:rsidR="007D1288" w:rsidRPr="00AE54BB" w:rsidRDefault="007D1288" w:rsidP="00D03214">
            <w:pPr>
              <w:pStyle w:val="NoSpacing"/>
              <w:jc w:val="center"/>
              <w:rPr>
                <w:rStyle w:val="Heading2Char"/>
                <w:rFonts w:ascii="Times New Roman" w:hAnsi="Times New Roman" w:cs="Times New Roman"/>
                <w:b w:val="0"/>
                <w:color w:val="auto"/>
                <w:sz w:val="24"/>
                <w:szCs w:val="24"/>
              </w:rPr>
            </w:pPr>
            <w:bookmarkStart w:id="683" w:name="_Toc393744866"/>
            <w:bookmarkStart w:id="684" w:name="_Toc393747250"/>
            <w:bookmarkStart w:id="685" w:name="_Toc393895217"/>
            <w:bookmarkStart w:id="686" w:name="_Toc393895810"/>
            <w:bookmarkStart w:id="687" w:name="_Toc393897594"/>
            <w:r w:rsidRPr="00AE54BB">
              <w:rPr>
                <w:rStyle w:val="Heading2Char"/>
                <w:rFonts w:ascii="Times New Roman" w:hAnsi="Times New Roman" w:cs="Times New Roman"/>
                <w:b w:val="0"/>
                <w:color w:val="auto"/>
                <w:sz w:val="24"/>
                <w:szCs w:val="24"/>
              </w:rPr>
              <w:t>boolean</w:t>
            </w:r>
            <w:bookmarkEnd w:id="683"/>
            <w:bookmarkEnd w:id="684"/>
            <w:bookmarkEnd w:id="685"/>
            <w:bookmarkEnd w:id="686"/>
            <w:bookmarkEnd w:id="687"/>
          </w:p>
        </w:tc>
      </w:tr>
      <w:tr w:rsidR="00AE54BB" w:rsidRPr="00AE54BB" w14:paraId="6A7DF551" w14:textId="01237F27" w:rsidTr="00D03214">
        <w:tc>
          <w:tcPr>
            <w:tcW w:w="672" w:type="dxa"/>
            <w:vAlign w:val="center"/>
          </w:tcPr>
          <w:p w14:paraId="21D61EF4" w14:textId="77777777" w:rsidR="00030619" w:rsidRPr="00AE54BB" w:rsidRDefault="00030619" w:rsidP="00524BDD">
            <w:pPr>
              <w:pStyle w:val="NoSpacing"/>
              <w:rPr>
                <w:rStyle w:val="Heading2Char"/>
                <w:rFonts w:ascii="Times New Roman" w:hAnsi="Times New Roman" w:cs="Times New Roman"/>
                <w:b w:val="0"/>
                <w:color w:val="auto"/>
                <w:sz w:val="24"/>
                <w:szCs w:val="24"/>
              </w:rPr>
            </w:pPr>
            <w:bookmarkStart w:id="688" w:name="_Toc393744867"/>
            <w:bookmarkStart w:id="689" w:name="_Toc393747251"/>
            <w:bookmarkStart w:id="690" w:name="_Toc393895218"/>
            <w:bookmarkStart w:id="691" w:name="_Toc393895811"/>
            <w:bookmarkStart w:id="692" w:name="_Toc393897595"/>
            <w:r w:rsidRPr="00AE54BB">
              <w:rPr>
                <w:rStyle w:val="Heading2Char"/>
                <w:rFonts w:ascii="Times New Roman" w:hAnsi="Times New Roman" w:cs="Times New Roman"/>
                <w:b w:val="0"/>
                <w:color w:val="auto"/>
                <w:sz w:val="24"/>
                <w:szCs w:val="24"/>
              </w:rPr>
              <w:t>2</w:t>
            </w:r>
            <w:bookmarkEnd w:id="688"/>
            <w:bookmarkEnd w:id="689"/>
            <w:bookmarkEnd w:id="690"/>
            <w:bookmarkEnd w:id="691"/>
            <w:bookmarkEnd w:id="692"/>
          </w:p>
        </w:tc>
        <w:tc>
          <w:tcPr>
            <w:tcW w:w="2271" w:type="dxa"/>
            <w:vAlign w:val="center"/>
          </w:tcPr>
          <w:p w14:paraId="2E6E3894" w14:textId="2ABA4678" w:rsidR="00030619" w:rsidRPr="00AE54BB" w:rsidRDefault="00030619" w:rsidP="00524BDD">
            <w:pPr>
              <w:pStyle w:val="NoSpacing"/>
              <w:rPr>
                <w:rStyle w:val="Heading2Char"/>
                <w:rFonts w:ascii="Times New Roman" w:hAnsi="Times New Roman" w:cs="Times New Roman"/>
                <w:b w:val="0"/>
                <w:color w:val="auto"/>
                <w:sz w:val="24"/>
                <w:szCs w:val="24"/>
              </w:rPr>
            </w:pPr>
            <w:bookmarkStart w:id="693" w:name="_Toc393744868"/>
            <w:bookmarkStart w:id="694" w:name="_Toc393747252"/>
            <w:bookmarkStart w:id="695" w:name="_Toc393895219"/>
            <w:bookmarkStart w:id="696" w:name="_Toc393895812"/>
            <w:bookmarkStart w:id="697" w:name="_Toc393897596"/>
            <w:r w:rsidRPr="00AE54BB">
              <w:rPr>
                <w:rStyle w:val="Heading2Char"/>
                <w:rFonts w:ascii="Times New Roman" w:hAnsi="Times New Roman" w:cs="Times New Roman"/>
                <w:b w:val="0"/>
                <w:color w:val="auto"/>
                <w:sz w:val="24"/>
                <w:szCs w:val="24"/>
              </w:rPr>
              <w:t>getCalendarByPID</w:t>
            </w:r>
            <w:bookmarkEnd w:id="693"/>
            <w:bookmarkEnd w:id="694"/>
            <w:bookmarkEnd w:id="695"/>
            <w:bookmarkEnd w:id="696"/>
            <w:bookmarkEnd w:id="697"/>
          </w:p>
        </w:tc>
        <w:tc>
          <w:tcPr>
            <w:tcW w:w="2552" w:type="dxa"/>
            <w:vAlign w:val="center"/>
          </w:tcPr>
          <w:p w14:paraId="557D599C" w14:textId="77777777" w:rsidR="00030619" w:rsidRPr="00AE54BB" w:rsidRDefault="00030619" w:rsidP="00524BDD">
            <w:pPr>
              <w:pStyle w:val="NoSpacing"/>
              <w:rPr>
                <w:rStyle w:val="Heading2Char"/>
                <w:rFonts w:ascii="Times New Roman" w:hAnsi="Times New Roman" w:cs="Times New Roman"/>
                <w:b w:val="0"/>
                <w:color w:val="auto"/>
                <w:sz w:val="24"/>
                <w:szCs w:val="24"/>
              </w:rPr>
            </w:pPr>
            <w:r w:rsidRPr="00AE54BB">
              <w:rPr>
                <w:rFonts w:ascii="Times New Roman" w:hAnsi="Times New Roman" w:cs="Times New Roman"/>
                <w:sz w:val="24"/>
                <w:szCs w:val="24"/>
              </w:rPr>
              <w:t>Method uses to get patients’ calendar by using patientID</w:t>
            </w:r>
          </w:p>
        </w:tc>
        <w:tc>
          <w:tcPr>
            <w:tcW w:w="2126" w:type="dxa"/>
            <w:vAlign w:val="center"/>
          </w:tcPr>
          <w:p w14:paraId="44E39954" w14:textId="42895CCF" w:rsidR="00030619" w:rsidRPr="00AE54BB" w:rsidRDefault="00030619" w:rsidP="00D03214">
            <w:pPr>
              <w:pStyle w:val="NoSpacing"/>
              <w:jc w:val="center"/>
              <w:rPr>
                <w:rStyle w:val="Heading2Char"/>
                <w:rFonts w:ascii="Times New Roman" w:hAnsi="Times New Roman" w:cs="Times New Roman"/>
                <w:b w:val="0"/>
                <w:color w:val="auto"/>
                <w:sz w:val="24"/>
                <w:szCs w:val="24"/>
              </w:rPr>
            </w:pPr>
            <w:bookmarkStart w:id="698" w:name="_Toc393744869"/>
            <w:bookmarkStart w:id="699" w:name="_Toc393747253"/>
            <w:bookmarkStart w:id="700" w:name="_Toc393895220"/>
            <w:bookmarkStart w:id="701" w:name="_Toc393895813"/>
            <w:bookmarkStart w:id="702" w:name="_Toc393897597"/>
            <w:r w:rsidRPr="00AE54BB">
              <w:rPr>
                <w:rStyle w:val="Heading2Char"/>
                <w:rFonts w:ascii="Times New Roman" w:hAnsi="Times New Roman" w:cs="Times New Roman"/>
                <w:b w:val="0"/>
                <w:color w:val="auto"/>
                <w:sz w:val="24"/>
                <w:szCs w:val="24"/>
              </w:rPr>
              <w:t>$patientID:varchar</w:t>
            </w:r>
            <w:bookmarkEnd w:id="698"/>
            <w:bookmarkEnd w:id="699"/>
            <w:bookmarkEnd w:id="700"/>
            <w:bookmarkEnd w:id="701"/>
            <w:bookmarkEnd w:id="702"/>
          </w:p>
        </w:tc>
        <w:tc>
          <w:tcPr>
            <w:tcW w:w="1621" w:type="dxa"/>
            <w:vAlign w:val="center"/>
          </w:tcPr>
          <w:p w14:paraId="49D1A7AD" w14:textId="42AFC723" w:rsidR="00030619" w:rsidRPr="00AE54BB" w:rsidRDefault="00030619" w:rsidP="00030619">
            <w:pPr>
              <w:pStyle w:val="NoSpacing"/>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patient []</w:t>
            </w:r>
          </w:p>
        </w:tc>
      </w:tr>
    </w:tbl>
    <w:p w14:paraId="7D392167" w14:textId="77777777" w:rsidR="00C6319A" w:rsidRPr="00AE54BB" w:rsidRDefault="00C6319A" w:rsidP="00FC6A41">
      <w:pPr>
        <w:pStyle w:val="NoSpacing"/>
        <w:rPr>
          <w:rStyle w:val="Heading2Char"/>
          <w:rFonts w:ascii="Times New Roman" w:hAnsi="Times New Roman" w:cs="Times New Roman"/>
          <w:color w:val="auto"/>
          <w:sz w:val="24"/>
          <w:szCs w:val="24"/>
        </w:rPr>
      </w:pPr>
    </w:p>
    <w:p w14:paraId="13C36BB9" w14:textId="77777777" w:rsidR="0051206D" w:rsidRPr="00AE54BB" w:rsidRDefault="0051206D" w:rsidP="00FC6A41">
      <w:pPr>
        <w:pStyle w:val="NoSpacing"/>
        <w:rPr>
          <w:rStyle w:val="Heading2Char"/>
          <w:rFonts w:ascii="Times New Roman" w:hAnsi="Times New Roman" w:cs="Times New Roman"/>
          <w:color w:val="auto"/>
          <w:sz w:val="24"/>
          <w:szCs w:val="24"/>
        </w:rPr>
      </w:pPr>
    </w:p>
    <w:p w14:paraId="6530AB36" w14:textId="77777777" w:rsidR="006E0A2A" w:rsidRPr="00AE54BB" w:rsidRDefault="006E0A2A" w:rsidP="00FC6A41">
      <w:pPr>
        <w:pStyle w:val="NoSpacing"/>
        <w:rPr>
          <w:rStyle w:val="Heading2Char"/>
          <w:rFonts w:ascii="Times New Roman" w:hAnsi="Times New Roman" w:cs="Times New Roman"/>
          <w:color w:val="auto"/>
          <w:sz w:val="24"/>
          <w:szCs w:val="24"/>
        </w:rPr>
      </w:pPr>
      <w:bookmarkStart w:id="703" w:name="_Toc393744871"/>
      <w:bookmarkStart w:id="704" w:name="_Toc393747255"/>
      <w:bookmarkStart w:id="705" w:name="_Toc393895222"/>
      <w:bookmarkStart w:id="706" w:name="_Toc393895815"/>
      <w:bookmarkStart w:id="707" w:name="_Toc393897599"/>
    </w:p>
    <w:p w14:paraId="172523DE"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06DDA8AF"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009CFB6C"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21661A67"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650FB5C9"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26BDD998"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5C5157DC"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37A4833D"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3D4B9FB7"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193B002E"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0782B03E"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3BAFF199"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67D44176"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54E045A0"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3ADBEB55"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21DFFE69"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292FD684"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2B454DA9"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1CC11FB8"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37EA88B9"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3B8BE17F"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00569923"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153D7895"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132EC3B3" w14:textId="77777777" w:rsidR="00524BDD" w:rsidRPr="00AE54BB" w:rsidRDefault="00524BDD" w:rsidP="00FC6A41">
      <w:pPr>
        <w:pStyle w:val="NoSpacing"/>
        <w:rPr>
          <w:rStyle w:val="Heading2Char"/>
          <w:rFonts w:ascii="Times New Roman" w:hAnsi="Times New Roman" w:cs="Times New Roman"/>
          <w:color w:val="auto"/>
          <w:sz w:val="24"/>
          <w:szCs w:val="24"/>
        </w:rPr>
      </w:pPr>
    </w:p>
    <w:p w14:paraId="7247ADB1"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4B08630F" w14:textId="77777777" w:rsidR="00F65DBF" w:rsidRPr="00AE54BB" w:rsidRDefault="00543B64" w:rsidP="00FC6A41">
      <w:pPr>
        <w:pStyle w:val="NoSpacing"/>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lastRenderedPageBreak/>
        <w:t>CD-06</w:t>
      </w:r>
      <w:r w:rsidR="00023C94" w:rsidRPr="00AE54BB">
        <w:rPr>
          <w:rStyle w:val="Heading2Char"/>
          <w:rFonts w:ascii="Times New Roman" w:hAnsi="Times New Roman" w:cs="Times New Roman"/>
          <w:color w:val="auto"/>
          <w:sz w:val="24"/>
          <w:szCs w:val="24"/>
        </w:rPr>
        <w:t xml:space="preserve">, </w:t>
      </w:r>
      <w:r w:rsidR="00F65DBF" w:rsidRPr="00AE54BB">
        <w:rPr>
          <w:rStyle w:val="Heading2Char"/>
          <w:rFonts w:ascii="Times New Roman" w:hAnsi="Times New Roman" w:cs="Times New Roman"/>
          <w:color w:val="auto"/>
          <w:sz w:val="24"/>
          <w:szCs w:val="24"/>
        </w:rPr>
        <w:t>Class name: Patient_Controller</w:t>
      </w:r>
      <w:bookmarkEnd w:id="703"/>
      <w:bookmarkEnd w:id="704"/>
      <w:bookmarkEnd w:id="705"/>
      <w:bookmarkEnd w:id="706"/>
      <w:bookmarkEnd w:id="707"/>
    </w:p>
    <w:p w14:paraId="1BCD21E6" w14:textId="77777777" w:rsidR="007E5318" w:rsidRPr="00AE54BB" w:rsidRDefault="007E5318" w:rsidP="00FC6A41">
      <w:pPr>
        <w:pStyle w:val="NoSpacing"/>
        <w:rPr>
          <w:rStyle w:val="Heading2Char"/>
          <w:rFonts w:ascii="Times New Roman" w:hAnsi="Times New Roman" w:cs="Times New Roman"/>
          <w:color w:val="auto"/>
          <w:sz w:val="24"/>
          <w:szCs w:val="24"/>
        </w:rPr>
      </w:pPr>
    </w:p>
    <w:p w14:paraId="279A3A2A" w14:textId="556F8BBC" w:rsidR="00771E58" w:rsidRPr="00AE54BB" w:rsidRDefault="00E16C6F" w:rsidP="00840C3D">
      <w:pPr>
        <w:pStyle w:val="NoSpacing"/>
        <w:jc w:val="center"/>
        <w:rPr>
          <w:rStyle w:val="Heading2Char"/>
          <w:rFonts w:ascii="Times New Roman" w:hAnsi="Times New Roman" w:cs="Times New Roman"/>
          <w:color w:val="auto"/>
          <w:sz w:val="24"/>
          <w:szCs w:val="24"/>
        </w:rPr>
      </w:pPr>
      <w:r w:rsidRPr="00AE54BB">
        <w:rPr>
          <w:rFonts w:ascii="Times New Roman" w:eastAsiaTheme="majorEastAsia" w:hAnsi="Times New Roman" w:cs="Times New Roman"/>
          <w:noProof/>
        </w:rPr>
        <w:drawing>
          <wp:inline distT="0" distB="0" distL="0" distR="0" wp14:anchorId="033798BC" wp14:editId="752D6DD5">
            <wp:extent cx="4133323" cy="1793174"/>
            <wp:effectExtent l="0" t="0" r="635" b="0"/>
            <wp:docPr id="69" name="Picture 69" descr="D:\from desktop\senior project\progress1\usecase\cd.jpg\patient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rom desktop\senior project\progress1\usecase\cd.jpg\patient_controller.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0056" cy="1791757"/>
                    </a:xfrm>
                    <a:prstGeom prst="rect">
                      <a:avLst/>
                    </a:prstGeom>
                    <a:noFill/>
                    <a:ln>
                      <a:noFill/>
                    </a:ln>
                  </pic:spPr>
                </pic:pic>
              </a:graphicData>
            </a:graphic>
          </wp:inline>
        </w:drawing>
      </w:r>
    </w:p>
    <w:p w14:paraId="62B62D48" w14:textId="77777777" w:rsidR="004E3864" w:rsidRPr="00AE54BB" w:rsidRDefault="004E3864" w:rsidP="00FC6A41">
      <w:pPr>
        <w:pStyle w:val="NoSpacing"/>
        <w:rPr>
          <w:rStyle w:val="Heading2Char"/>
          <w:rFonts w:ascii="Times New Roman" w:hAnsi="Times New Roman" w:cs="Times New Roman"/>
          <w:color w:val="auto"/>
          <w:sz w:val="24"/>
          <w:szCs w:val="24"/>
        </w:rPr>
      </w:pPr>
      <w:bookmarkStart w:id="708" w:name="_Toc393744872"/>
      <w:bookmarkStart w:id="709" w:name="_Toc393747256"/>
      <w:bookmarkStart w:id="710" w:name="_Toc393895223"/>
      <w:bookmarkStart w:id="711" w:name="_Toc393895816"/>
      <w:bookmarkStart w:id="712" w:name="_Toc393897600"/>
      <w:r w:rsidRPr="00AE54BB">
        <w:rPr>
          <w:rStyle w:val="Heading2Char"/>
          <w:rFonts w:ascii="Times New Roman" w:hAnsi="Times New Roman" w:cs="Times New Roman"/>
          <w:color w:val="auto"/>
          <w:sz w:val="24"/>
          <w:szCs w:val="24"/>
        </w:rPr>
        <w:t>Property</w:t>
      </w:r>
      <w:bookmarkEnd w:id="708"/>
      <w:bookmarkEnd w:id="709"/>
      <w:bookmarkEnd w:id="710"/>
      <w:bookmarkEnd w:id="711"/>
      <w:bookmarkEnd w:id="712"/>
    </w:p>
    <w:p w14:paraId="01F3FCB3" w14:textId="77777777" w:rsidR="004E3864" w:rsidRPr="00AE54BB" w:rsidRDefault="004E3864" w:rsidP="00FC6A41">
      <w:pPr>
        <w:pStyle w:val="NoSpacing"/>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2835"/>
        <w:gridCol w:w="2366"/>
        <w:gridCol w:w="3082"/>
      </w:tblGrid>
      <w:tr w:rsidR="00607B69" w:rsidRPr="00AE54BB" w14:paraId="1D6994AA" w14:textId="77777777" w:rsidTr="00524BDD">
        <w:trPr>
          <w:trHeight w:val="191"/>
        </w:trPr>
        <w:tc>
          <w:tcPr>
            <w:tcW w:w="959" w:type="dxa"/>
            <w:shd w:val="clear" w:color="auto" w:fill="D9D9D9"/>
            <w:vAlign w:val="center"/>
          </w:tcPr>
          <w:p w14:paraId="083214D4" w14:textId="77777777" w:rsidR="004E3864" w:rsidRPr="00AE54BB" w:rsidRDefault="004E3864" w:rsidP="00524BDD">
            <w:pPr>
              <w:pStyle w:val="NoSpacing"/>
              <w:jc w:val="center"/>
              <w:rPr>
                <w:rStyle w:val="Heading2Char"/>
                <w:rFonts w:ascii="Times New Roman" w:hAnsi="Times New Roman" w:cs="Times New Roman"/>
                <w:color w:val="auto"/>
                <w:sz w:val="24"/>
                <w:szCs w:val="24"/>
              </w:rPr>
            </w:pPr>
            <w:bookmarkStart w:id="713" w:name="_Toc393744873"/>
            <w:bookmarkStart w:id="714" w:name="_Toc393747257"/>
            <w:bookmarkStart w:id="715" w:name="_Toc393895224"/>
            <w:bookmarkStart w:id="716" w:name="_Toc393895817"/>
            <w:bookmarkStart w:id="717" w:name="_Toc393897601"/>
            <w:r w:rsidRPr="00AE54BB">
              <w:rPr>
                <w:rStyle w:val="Heading2Char"/>
                <w:rFonts w:ascii="Times New Roman" w:hAnsi="Times New Roman" w:cs="Times New Roman"/>
                <w:color w:val="auto"/>
                <w:sz w:val="24"/>
                <w:szCs w:val="24"/>
              </w:rPr>
              <w:t>ID</w:t>
            </w:r>
            <w:bookmarkEnd w:id="713"/>
            <w:bookmarkEnd w:id="714"/>
            <w:bookmarkEnd w:id="715"/>
            <w:bookmarkEnd w:id="716"/>
            <w:bookmarkEnd w:id="717"/>
          </w:p>
        </w:tc>
        <w:tc>
          <w:tcPr>
            <w:tcW w:w="2835" w:type="dxa"/>
            <w:shd w:val="clear" w:color="auto" w:fill="D9D9D9"/>
            <w:vAlign w:val="center"/>
          </w:tcPr>
          <w:p w14:paraId="0455CC88" w14:textId="77777777" w:rsidR="004E3864" w:rsidRPr="00AE54BB" w:rsidRDefault="004E3864" w:rsidP="00524BDD">
            <w:pPr>
              <w:pStyle w:val="NoSpacing"/>
              <w:jc w:val="center"/>
              <w:rPr>
                <w:rStyle w:val="Heading2Char"/>
                <w:rFonts w:ascii="Times New Roman" w:hAnsi="Times New Roman" w:cs="Times New Roman"/>
                <w:color w:val="auto"/>
                <w:sz w:val="24"/>
                <w:szCs w:val="24"/>
              </w:rPr>
            </w:pPr>
            <w:bookmarkStart w:id="718" w:name="_Toc393744874"/>
            <w:bookmarkStart w:id="719" w:name="_Toc393747258"/>
            <w:bookmarkStart w:id="720" w:name="_Toc393895225"/>
            <w:bookmarkStart w:id="721" w:name="_Toc393895818"/>
            <w:bookmarkStart w:id="722" w:name="_Toc393897602"/>
            <w:r w:rsidRPr="00AE54BB">
              <w:rPr>
                <w:rStyle w:val="Heading2Char"/>
                <w:rFonts w:ascii="Times New Roman" w:hAnsi="Times New Roman" w:cs="Times New Roman"/>
                <w:color w:val="auto"/>
                <w:sz w:val="24"/>
                <w:szCs w:val="24"/>
              </w:rPr>
              <w:t>Name</w:t>
            </w:r>
            <w:bookmarkEnd w:id="718"/>
            <w:bookmarkEnd w:id="719"/>
            <w:bookmarkEnd w:id="720"/>
            <w:bookmarkEnd w:id="721"/>
            <w:bookmarkEnd w:id="722"/>
          </w:p>
        </w:tc>
        <w:tc>
          <w:tcPr>
            <w:tcW w:w="2366" w:type="dxa"/>
            <w:shd w:val="clear" w:color="auto" w:fill="D9D9D9"/>
            <w:vAlign w:val="center"/>
          </w:tcPr>
          <w:p w14:paraId="6A943AC3" w14:textId="77777777" w:rsidR="004E3864" w:rsidRPr="00AE54BB" w:rsidRDefault="004E3864" w:rsidP="00524BDD">
            <w:pPr>
              <w:pStyle w:val="NoSpacing"/>
              <w:jc w:val="center"/>
              <w:rPr>
                <w:rStyle w:val="Heading2Char"/>
                <w:rFonts w:ascii="Times New Roman" w:hAnsi="Times New Roman" w:cs="Times New Roman"/>
                <w:color w:val="auto"/>
                <w:sz w:val="24"/>
                <w:szCs w:val="24"/>
              </w:rPr>
            </w:pPr>
            <w:bookmarkStart w:id="723" w:name="_Toc393744875"/>
            <w:bookmarkStart w:id="724" w:name="_Toc393747259"/>
            <w:bookmarkStart w:id="725" w:name="_Toc393895226"/>
            <w:bookmarkStart w:id="726" w:name="_Toc393895819"/>
            <w:bookmarkStart w:id="727" w:name="_Toc393897603"/>
            <w:r w:rsidRPr="00AE54BB">
              <w:rPr>
                <w:rStyle w:val="Heading2Char"/>
                <w:rFonts w:ascii="Times New Roman" w:hAnsi="Times New Roman" w:cs="Times New Roman"/>
                <w:color w:val="auto"/>
                <w:sz w:val="24"/>
                <w:szCs w:val="24"/>
              </w:rPr>
              <w:t>Description</w:t>
            </w:r>
            <w:bookmarkEnd w:id="723"/>
            <w:bookmarkEnd w:id="724"/>
            <w:bookmarkEnd w:id="725"/>
            <w:bookmarkEnd w:id="726"/>
            <w:bookmarkEnd w:id="727"/>
          </w:p>
        </w:tc>
        <w:tc>
          <w:tcPr>
            <w:tcW w:w="3082" w:type="dxa"/>
            <w:shd w:val="clear" w:color="auto" w:fill="D9D9D9"/>
            <w:vAlign w:val="center"/>
          </w:tcPr>
          <w:p w14:paraId="539F32B8" w14:textId="77777777" w:rsidR="004E3864" w:rsidRPr="00AE54BB" w:rsidRDefault="004E3864" w:rsidP="00524BDD">
            <w:pPr>
              <w:pStyle w:val="NoSpacing"/>
              <w:jc w:val="center"/>
              <w:rPr>
                <w:rStyle w:val="Heading2Char"/>
                <w:rFonts w:ascii="Times New Roman" w:hAnsi="Times New Roman" w:cs="Times New Roman"/>
                <w:color w:val="auto"/>
                <w:sz w:val="24"/>
                <w:szCs w:val="24"/>
              </w:rPr>
            </w:pPr>
            <w:bookmarkStart w:id="728" w:name="_Toc393744876"/>
            <w:bookmarkStart w:id="729" w:name="_Toc393747260"/>
            <w:bookmarkStart w:id="730" w:name="_Toc393895227"/>
            <w:bookmarkStart w:id="731" w:name="_Toc393895820"/>
            <w:bookmarkStart w:id="732" w:name="_Toc393897604"/>
            <w:r w:rsidRPr="00AE54BB">
              <w:rPr>
                <w:rStyle w:val="Heading2Char"/>
                <w:rFonts w:ascii="Times New Roman" w:hAnsi="Times New Roman" w:cs="Times New Roman"/>
                <w:color w:val="auto"/>
                <w:sz w:val="24"/>
                <w:szCs w:val="24"/>
              </w:rPr>
              <w:t>Remark</w:t>
            </w:r>
            <w:bookmarkEnd w:id="728"/>
            <w:bookmarkEnd w:id="729"/>
            <w:bookmarkEnd w:id="730"/>
            <w:bookmarkEnd w:id="731"/>
            <w:bookmarkEnd w:id="732"/>
          </w:p>
        </w:tc>
      </w:tr>
      <w:tr w:rsidR="00095CC8" w:rsidRPr="00AE54BB" w14:paraId="367ABE79" w14:textId="77777777" w:rsidTr="00524BDD">
        <w:tc>
          <w:tcPr>
            <w:tcW w:w="959" w:type="dxa"/>
            <w:vAlign w:val="center"/>
          </w:tcPr>
          <w:p w14:paraId="7678ECBC" w14:textId="77777777" w:rsidR="004E3864" w:rsidRPr="00AE54BB" w:rsidRDefault="004E3864" w:rsidP="00524BDD">
            <w:pPr>
              <w:pStyle w:val="NoSpacing"/>
              <w:jc w:val="center"/>
              <w:rPr>
                <w:rStyle w:val="Heading2Char"/>
                <w:rFonts w:ascii="Times New Roman" w:hAnsi="Times New Roman" w:cs="Times New Roman"/>
                <w:b w:val="0"/>
                <w:color w:val="auto"/>
                <w:sz w:val="24"/>
                <w:szCs w:val="24"/>
              </w:rPr>
            </w:pPr>
            <w:bookmarkStart w:id="733" w:name="_Toc393744877"/>
            <w:bookmarkStart w:id="734" w:name="_Toc393747261"/>
            <w:bookmarkStart w:id="735" w:name="_Toc393895228"/>
            <w:bookmarkStart w:id="736" w:name="_Toc393895821"/>
            <w:bookmarkStart w:id="737" w:name="_Toc393897605"/>
            <w:r w:rsidRPr="00AE54BB">
              <w:rPr>
                <w:rStyle w:val="Heading2Char"/>
                <w:rFonts w:ascii="Times New Roman" w:hAnsi="Times New Roman" w:cs="Times New Roman"/>
                <w:b w:val="0"/>
                <w:color w:val="auto"/>
                <w:sz w:val="24"/>
                <w:szCs w:val="24"/>
              </w:rPr>
              <w:t>-</w:t>
            </w:r>
            <w:bookmarkEnd w:id="733"/>
            <w:bookmarkEnd w:id="734"/>
            <w:bookmarkEnd w:id="735"/>
            <w:bookmarkEnd w:id="736"/>
            <w:bookmarkEnd w:id="737"/>
          </w:p>
        </w:tc>
        <w:tc>
          <w:tcPr>
            <w:tcW w:w="2835" w:type="dxa"/>
            <w:vAlign w:val="center"/>
          </w:tcPr>
          <w:p w14:paraId="181EE43B" w14:textId="77777777" w:rsidR="004E3864" w:rsidRPr="00AE54BB" w:rsidRDefault="004E3864" w:rsidP="00524BDD">
            <w:pPr>
              <w:pStyle w:val="NoSpacing"/>
              <w:jc w:val="center"/>
              <w:rPr>
                <w:rStyle w:val="Heading2Char"/>
                <w:rFonts w:ascii="Times New Roman" w:hAnsi="Times New Roman" w:cs="Times New Roman"/>
                <w:b w:val="0"/>
                <w:color w:val="auto"/>
                <w:sz w:val="24"/>
                <w:szCs w:val="24"/>
              </w:rPr>
            </w:pPr>
            <w:bookmarkStart w:id="738" w:name="_Toc393744878"/>
            <w:bookmarkStart w:id="739" w:name="_Toc393747262"/>
            <w:bookmarkStart w:id="740" w:name="_Toc393895229"/>
            <w:bookmarkStart w:id="741" w:name="_Toc393895822"/>
            <w:bookmarkStart w:id="742" w:name="_Toc393897606"/>
            <w:r w:rsidRPr="00AE54BB">
              <w:rPr>
                <w:rStyle w:val="Heading2Char"/>
                <w:rFonts w:ascii="Times New Roman" w:hAnsi="Times New Roman" w:cs="Times New Roman"/>
                <w:b w:val="0"/>
                <w:color w:val="auto"/>
                <w:sz w:val="24"/>
                <w:szCs w:val="24"/>
              </w:rPr>
              <w:t>-</w:t>
            </w:r>
            <w:bookmarkEnd w:id="738"/>
            <w:bookmarkEnd w:id="739"/>
            <w:bookmarkEnd w:id="740"/>
            <w:bookmarkEnd w:id="741"/>
            <w:bookmarkEnd w:id="742"/>
          </w:p>
        </w:tc>
        <w:tc>
          <w:tcPr>
            <w:tcW w:w="2366" w:type="dxa"/>
            <w:vAlign w:val="center"/>
          </w:tcPr>
          <w:p w14:paraId="74266FB1" w14:textId="77777777" w:rsidR="004E3864" w:rsidRPr="00AE54BB" w:rsidRDefault="004E3864" w:rsidP="00524BDD">
            <w:pPr>
              <w:pStyle w:val="NoSpacing"/>
              <w:jc w:val="center"/>
              <w:rPr>
                <w:rStyle w:val="Heading2Char"/>
                <w:rFonts w:ascii="Times New Roman" w:eastAsiaTheme="minorHAnsi" w:hAnsi="Times New Roman" w:cs="Times New Roman"/>
                <w:b w:val="0"/>
                <w:bCs w:val="0"/>
                <w:color w:val="auto"/>
                <w:sz w:val="24"/>
                <w:szCs w:val="24"/>
                <w:lang w:bidi="ar-SA"/>
              </w:rPr>
            </w:pPr>
            <w:bookmarkStart w:id="743" w:name="_Toc393744879"/>
            <w:bookmarkStart w:id="744" w:name="_Toc393747263"/>
            <w:bookmarkStart w:id="745" w:name="_Toc393895230"/>
            <w:bookmarkStart w:id="746" w:name="_Toc393895823"/>
            <w:bookmarkStart w:id="747" w:name="_Toc393897607"/>
            <w:r w:rsidRPr="00AE54BB">
              <w:rPr>
                <w:rStyle w:val="Heading2Char"/>
                <w:rFonts w:ascii="Times New Roman" w:eastAsiaTheme="minorHAnsi" w:hAnsi="Times New Roman" w:cs="Times New Roman"/>
                <w:b w:val="0"/>
                <w:bCs w:val="0"/>
                <w:color w:val="auto"/>
                <w:sz w:val="24"/>
                <w:szCs w:val="24"/>
                <w:lang w:bidi="ar-SA"/>
              </w:rPr>
              <w:t>-</w:t>
            </w:r>
            <w:bookmarkEnd w:id="743"/>
            <w:bookmarkEnd w:id="744"/>
            <w:bookmarkEnd w:id="745"/>
            <w:bookmarkEnd w:id="746"/>
            <w:bookmarkEnd w:id="747"/>
          </w:p>
        </w:tc>
        <w:tc>
          <w:tcPr>
            <w:tcW w:w="3082" w:type="dxa"/>
            <w:vAlign w:val="center"/>
          </w:tcPr>
          <w:p w14:paraId="0197C55A" w14:textId="77777777" w:rsidR="004E3864" w:rsidRPr="00AE54BB" w:rsidRDefault="004E3864" w:rsidP="00524BDD">
            <w:pPr>
              <w:pStyle w:val="NoSpacing"/>
              <w:jc w:val="center"/>
              <w:rPr>
                <w:rStyle w:val="Heading2Char"/>
                <w:rFonts w:ascii="Times New Roman" w:hAnsi="Times New Roman" w:cs="Times New Roman"/>
                <w:b w:val="0"/>
                <w:color w:val="auto"/>
                <w:sz w:val="24"/>
                <w:szCs w:val="24"/>
              </w:rPr>
            </w:pPr>
            <w:bookmarkStart w:id="748" w:name="_Toc393744880"/>
            <w:bookmarkStart w:id="749" w:name="_Toc393747264"/>
            <w:bookmarkStart w:id="750" w:name="_Toc393895231"/>
            <w:bookmarkStart w:id="751" w:name="_Toc393895824"/>
            <w:bookmarkStart w:id="752" w:name="_Toc393897608"/>
            <w:r w:rsidRPr="00AE54BB">
              <w:rPr>
                <w:rStyle w:val="Heading2Char"/>
                <w:rFonts w:ascii="Times New Roman" w:hAnsi="Times New Roman" w:cs="Times New Roman"/>
                <w:b w:val="0"/>
                <w:color w:val="auto"/>
                <w:sz w:val="24"/>
                <w:szCs w:val="24"/>
              </w:rPr>
              <w:t>-</w:t>
            </w:r>
            <w:bookmarkEnd w:id="748"/>
            <w:bookmarkEnd w:id="749"/>
            <w:bookmarkEnd w:id="750"/>
            <w:bookmarkEnd w:id="751"/>
            <w:bookmarkEnd w:id="752"/>
          </w:p>
        </w:tc>
      </w:tr>
    </w:tbl>
    <w:p w14:paraId="43B1DBA0" w14:textId="77777777" w:rsidR="00240910" w:rsidRPr="00AE54BB" w:rsidRDefault="00240910" w:rsidP="00FC6A41">
      <w:pPr>
        <w:pStyle w:val="NoSpacing"/>
        <w:rPr>
          <w:rStyle w:val="Heading2Char"/>
          <w:rFonts w:ascii="Times New Roman" w:hAnsi="Times New Roman" w:cs="Times New Roman"/>
          <w:color w:val="auto"/>
          <w:sz w:val="24"/>
          <w:szCs w:val="24"/>
        </w:rPr>
      </w:pPr>
    </w:p>
    <w:p w14:paraId="1DEA0B51" w14:textId="77777777" w:rsidR="004E3864" w:rsidRPr="00AE54BB" w:rsidRDefault="004E3864" w:rsidP="00FC6A41">
      <w:pPr>
        <w:pStyle w:val="NoSpacing"/>
        <w:rPr>
          <w:rStyle w:val="Heading2Char"/>
          <w:rFonts w:ascii="Times New Roman" w:hAnsi="Times New Roman" w:cs="Times New Roman"/>
          <w:color w:val="auto"/>
          <w:sz w:val="24"/>
          <w:szCs w:val="24"/>
        </w:rPr>
      </w:pPr>
      <w:bookmarkStart w:id="753" w:name="_Toc393744881"/>
      <w:bookmarkStart w:id="754" w:name="_Toc393747265"/>
      <w:bookmarkStart w:id="755" w:name="_Toc393895232"/>
      <w:bookmarkStart w:id="756" w:name="_Toc393895825"/>
      <w:bookmarkStart w:id="757" w:name="_Toc393897609"/>
      <w:r w:rsidRPr="00AE54BB">
        <w:rPr>
          <w:rStyle w:val="Heading2Char"/>
          <w:rFonts w:ascii="Times New Roman" w:hAnsi="Times New Roman" w:cs="Times New Roman"/>
          <w:color w:val="auto"/>
          <w:sz w:val="24"/>
          <w:szCs w:val="24"/>
        </w:rPr>
        <w:t>Method</w:t>
      </w:r>
      <w:bookmarkEnd w:id="753"/>
      <w:bookmarkEnd w:id="754"/>
      <w:bookmarkEnd w:id="755"/>
      <w:bookmarkEnd w:id="756"/>
      <w:bookmarkEnd w:id="757"/>
    </w:p>
    <w:p w14:paraId="36C0DBD2" w14:textId="77777777" w:rsidR="004E3864" w:rsidRPr="00AE54BB" w:rsidRDefault="004E3864" w:rsidP="00FC6A41">
      <w:pPr>
        <w:pStyle w:val="NoSpacing"/>
        <w:rPr>
          <w:rStyle w:val="Heading2Char"/>
          <w:rFonts w:ascii="Times New Roman" w:hAnsi="Times New Roman" w:cs="Times New Roman"/>
          <w:color w:val="auto"/>
          <w:sz w:val="28"/>
          <w:szCs w:val="28"/>
        </w:rPr>
      </w:pPr>
      <w:r w:rsidRPr="00AE54BB">
        <w:rPr>
          <w:rStyle w:val="Heading2Char"/>
          <w:rFonts w:ascii="Times New Roman" w:hAnsi="Times New Roman" w:cs="Times New Roman"/>
          <w:color w:val="auto"/>
          <w:sz w:val="28"/>
          <w:szCs w:val="28"/>
        </w:rPr>
        <w:tab/>
      </w:r>
    </w:p>
    <w:tbl>
      <w:tblPr>
        <w:tblStyle w:val="TableGrid"/>
        <w:tblW w:w="0" w:type="auto"/>
        <w:tblLook w:val="04A0" w:firstRow="1" w:lastRow="0" w:firstColumn="1" w:lastColumn="0" w:noHBand="0" w:noVBand="1"/>
      </w:tblPr>
      <w:tblGrid>
        <w:gridCol w:w="987"/>
        <w:gridCol w:w="1956"/>
        <w:gridCol w:w="2552"/>
        <w:gridCol w:w="2126"/>
        <w:gridCol w:w="1621"/>
      </w:tblGrid>
      <w:tr w:rsidR="00AE54BB" w:rsidRPr="00AE54BB" w14:paraId="0C884579" w14:textId="03FC80CE" w:rsidTr="00D03214">
        <w:trPr>
          <w:trHeight w:val="191"/>
        </w:trPr>
        <w:tc>
          <w:tcPr>
            <w:tcW w:w="987" w:type="dxa"/>
            <w:shd w:val="clear" w:color="auto" w:fill="D9D9D9"/>
            <w:vAlign w:val="center"/>
          </w:tcPr>
          <w:p w14:paraId="1FBDE660" w14:textId="77777777" w:rsidR="00240910" w:rsidRPr="00AE54BB" w:rsidRDefault="00240910" w:rsidP="00524BDD">
            <w:pPr>
              <w:pStyle w:val="NoSpacing"/>
              <w:jc w:val="center"/>
              <w:rPr>
                <w:rStyle w:val="Heading2Char"/>
                <w:rFonts w:ascii="Times New Roman" w:hAnsi="Times New Roman" w:cs="Times New Roman"/>
                <w:color w:val="auto"/>
                <w:sz w:val="24"/>
                <w:szCs w:val="24"/>
              </w:rPr>
            </w:pPr>
            <w:bookmarkStart w:id="758" w:name="_Toc393744882"/>
            <w:bookmarkStart w:id="759" w:name="_Toc393747266"/>
            <w:bookmarkStart w:id="760" w:name="_Toc393895233"/>
            <w:bookmarkStart w:id="761" w:name="_Toc393895826"/>
            <w:bookmarkStart w:id="762" w:name="_Toc393897610"/>
            <w:r w:rsidRPr="00AE54BB">
              <w:rPr>
                <w:rStyle w:val="Heading2Char"/>
                <w:rFonts w:ascii="Times New Roman" w:hAnsi="Times New Roman" w:cs="Times New Roman"/>
                <w:color w:val="auto"/>
                <w:sz w:val="24"/>
                <w:szCs w:val="24"/>
              </w:rPr>
              <w:t>ID</w:t>
            </w:r>
            <w:bookmarkEnd w:id="758"/>
            <w:bookmarkEnd w:id="759"/>
            <w:bookmarkEnd w:id="760"/>
            <w:bookmarkEnd w:id="761"/>
            <w:bookmarkEnd w:id="762"/>
          </w:p>
        </w:tc>
        <w:tc>
          <w:tcPr>
            <w:tcW w:w="1956" w:type="dxa"/>
            <w:shd w:val="clear" w:color="auto" w:fill="D9D9D9"/>
            <w:vAlign w:val="center"/>
          </w:tcPr>
          <w:p w14:paraId="533BB79B" w14:textId="77777777" w:rsidR="00240910" w:rsidRPr="00AE54BB" w:rsidRDefault="00240910" w:rsidP="00524BDD">
            <w:pPr>
              <w:pStyle w:val="NoSpacing"/>
              <w:jc w:val="center"/>
              <w:rPr>
                <w:rStyle w:val="Heading2Char"/>
                <w:rFonts w:ascii="Times New Roman" w:hAnsi="Times New Roman" w:cs="Times New Roman"/>
                <w:color w:val="auto"/>
                <w:sz w:val="24"/>
                <w:szCs w:val="24"/>
              </w:rPr>
            </w:pPr>
            <w:bookmarkStart w:id="763" w:name="_Toc393744883"/>
            <w:bookmarkStart w:id="764" w:name="_Toc393747267"/>
            <w:bookmarkStart w:id="765" w:name="_Toc393895234"/>
            <w:bookmarkStart w:id="766" w:name="_Toc393895827"/>
            <w:bookmarkStart w:id="767" w:name="_Toc393897611"/>
            <w:r w:rsidRPr="00AE54BB">
              <w:rPr>
                <w:rStyle w:val="Heading2Char"/>
                <w:rFonts w:ascii="Times New Roman" w:hAnsi="Times New Roman" w:cs="Times New Roman"/>
                <w:color w:val="auto"/>
                <w:sz w:val="24"/>
                <w:szCs w:val="24"/>
              </w:rPr>
              <w:t>Name</w:t>
            </w:r>
            <w:bookmarkEnd w:id="763"/>
            <w:bookmarkEnd w:id="764"/>
            <w:bookmarkEnd w:id="765"/>
            <w:bookmarkEnd w:id="766"/>
            <w:bookmarkEnd w:id="767"/>
          </w:p>
        </w:tc>
        <w:tc>
          <w:tcPr>
            <w:tcW w:w="2552" w:type="dxa"/>
            <w:shd w:val="clear" w:color="auto" w:fill="D9D9D9"/>
            <w:vAlign w:val="center"/>
          </w:tcPr>
          <w:p w14:paraId="34FFA122" w14:textId="77777777" w:rsidR="00240910" w:rsidRPr="00AE54BB" w:rsidRDefault="00240910" w:rsidP="00524BDD">
            <w:pPr>
              <w:pStyle w:val="NoSpacing"/>
              <w:jc w:val="center"/>
              <w:rPr>
                <w:rStyle w:val="Heading2Char"/>
                <w:rFonts w:ascii="Times New Roman" w:hAnsi="Times New Roman" w:cs="Times New Roman"/>
                <w:color w:val="auto"/>
                <w:sz w:val="24"/>
                <w:szCs w:val="24"/>
              </w:rPr>
            </w:pPr>
            <w:bookmarkStart w:id="768" w:name="_Toc393744884"/>
            <w:bookmarkStart w:id="769" w:name="_Toc393747268"/>
            <w:bookmarkStart w:id="770" w:name="_Toc393895235"/>
            <w:bookmarkStart w:id="771" w:name="_Toc393895828"/>
            <w:bookmarkStart w:id="772" w:name="_Toc393897612"/>
            <w:r w:rsidRPr="00AE54BB">
              <w:rPr>
                <w:rStyle w:val="Heading2Char"/>
                <w:rFonts w:ascii="Times New Roman" w:hAnsi="Times New Roman" w:cs="Times New Roman"/>
                <w:color w:val="auto"/>
                <w:sz w:val="24"/>
                <w:szCs w:val="24"/>
              </w:rPr>
              <w:t>Description</w:t>
            </w:r>
            <w:bookmarkEnd w:id="768"/>
            <w:bookmarkEnd w:id="769"/>
            <w:bookmarkEnd w:id="770"/>
            <w:bookmarkEnd w:id="771"/>
            <w:bookmarkEnd w:id="772"/>
          </w:p>
        </w:tc>
        <w:tc>
          <w:tcPr>
            <w:tcW w:w="2126" w:type="dxa"/>
            <w:shd w:val="clear" w:color="auto" w:fill="D9D9D9"/>
            <w:vAlign w:val="center"/>
          </w:tcPr>
          <w:p w14:paraId="4DD55770" w14:textId="49577465" w:rsidR="00240910" w:rsidRPr="00AE54BB" w:rsidRDefault="00240910" w:rsidP="00D03214">
            <w:pPr>
              <w:pStyle w:val="NoSpacing"/>
              <w:jc w:val="center"/>
              <w:rPr>
                <w:rStyle w:val="Heading2Char"/>
                <w:rFonts w:ascii="Times New Roman" w:hAnsi="Times New Roman" w:cs="Times New Roman"/>
                <w:color w:val="auto"/>
                <w:sz w:val="24"/>
                <w:szCs w:val="24"/>
              </w:rPr>
            </w:pPr>
            <w:bookmarkStart w:id="773" w:name="_Toc393744885"/>
            <w:bookmarkStart w:id="774" w:name="_Toc393747269"/>
            <w:bookmarkStart w:id="775" w:name="_Toc393895236"/>
            <w:bookmarkStart w:id="776" w:name="_Toc393895829"/>
            <w:bookmarkStart w:id="777" w:name="_Toc393897613"/>
            <w:r w:rsidRPr="00AE54BB">
              <w:rPr>
                <w:rStyle w:val="Heading2Char"/>
                <w:rFonts w:ascii="Times New Roman" w:hAnsi="Times New Roman" w:cs="Times New Roman"/>
                <w:color w:val="auto"/>
                <w:sz w:val="24"/>
                <w:szCs w:val="24"/>
              </w:rPr>
              <w:t>Parameters</w:t>
            </w:r>
            <w:bookmarkEnd w:id="773"/>
            <w:bookmarkEnd w:id="774"/>
            <w:bookmarkEnd w:id="775"/>
            <w:bookmarkEnd w:id="776"/>
            <w:bookmarkEnd w:id="777"/>
          </w:p>
        </w:tc>
        <w:tc>
          <w:tcPr>
            <w:tcW w:w="1621" w:type="dxa"/>
            <w:shd w:val="clear" w:color="auto" w:fill="D9D9D9"/>
            <w:vAlign w:val="center"/>
          </w:tcPr>
          <w:p w14:paraId="08E60B1F" w14:textId="48DAB5D0" w:rsidR="00240910" w:rsidRPr="00AE54BB" w:rsidRDefault="00240910" w:rsidP="00D03214">
            <w:pPr>
              <w:pStyle w:val="NoSpacing"/>
              <w:jc w:val="center"/>
              <w:rPr>
                <w:rStyle w:val="Heading2Char"/>
                <w:rFonts w:ascii="Times New Roman" w:hAnsi="Times New Roman" w:cs="Times New Roman"/>
                <w:color w:val="auto"/>
                <w:sz w:val="24"/>
                <w:szCs w:val="24"/>
              </w:rPr>
            </w:pPr>
            <w:bookmarkStart w:id="778" w:name="_Toc393744886"/>
            <w:bookmarkStart w:id="779" w:name="_Toc393747270"/>
            <w:bookmarkStart w:id="780" w:name="_Toc393895237"/>
            <w:bookmarkStart w:id="781" w:name="_Toc393895830"/>
            <w:bookmarkStart w:id="782" w:name="_Toc393897614"/>
            <w:r w:rsidRPr="00AE54BB">
              <w:rPr>
                <w:rStyle w:val="Heading2Char"/>
                <w:rFonts w:ascii="Times New Roman" w:hAnsi="Times New Roman" w:cs="Times New Roman"/>
                <w:color w:val="auto"/>
                <w:sz w:val="24"/>
                <w:szCs w:val="24"/>
              </w:rPr>
              <w:t>Return</w:t>
            </w:r>
            <w:bookmarkEnd w:id="778"/>
            <w:bookmarkEnd w:id="779"/>
            <w:bookmarkEnd w:id="780"/>
            <w:bookmarkEnd w:id="781"/>
            <w:bookmarkEnd w:id="782"/>
          </w:p>
        </w:tc>
      </w:tr>
      <w:tr w:rsidR="00AE54BB" w:rsidRPr="00AE54BB" w14:paraId="17CB82E3" w14:textId="02B92889" w:rsidTr="00D03214">
        <w:tc>
          <w:tcPr>
            <w:tcW w:w="987" w:type="dxa"/>
            <w:vAlign w:val="center"/>
          </w:tcPr>
          <w:p w14:paraId="62DDE801" w14:textId="77777777" w:rsidR="00240910" w:rsidRPr="00AE54BB" w:rsidRDefault="00240910" w:rsidP="00524BDD">
            <w:pPr>
              <w:pStyle w:val="NoSpacing"/>
              <w:rPr>
                <w:rStyle w:val="Heading2Char"/>
                <w:rFonts w:ascii="Times New Roman" w:hAnsi="Times New Roman" w:cs="Times New Roman"/>
                <w:b w:val="0"/>
                <w:color w:val="auto"/>
                <w:sz w:val="24"/>
                <w:szCs w:val="24"/>
              </w:rPr>
            </w:pPr>
            <w:bookmarkStart w:id="783" w:name="_Toc393744887"/>
            <w:bookmarkStart w:id="784" w:name="_Toc393747271"/>
            <w:bookmarkStart w:id="785" w:name="_Toc393895238"/>
            <w:bookmarkStart w:id="786" w:name="_Toc393895831"/>
            <w:bookmarkStart w:id="787" w:name="_Toc393897615"/>
            <w:r w:rsidRPr="00AE54BB">
              <w:rPr>
                <w:rStyle w:val="Heading2Char"/>
                <w:rFonts w:ascii="Times New Roman" w:hAnsi="Times New Roman" w:cs="Times New Roman"/>
                <w:b w:val="0"/>
                <w:color w:val="auto"/>
                <w:sz w:val="24"/>
                <w:szCs w:val="24"/>
              </w:rPr>
              <w:t>1</w:t>
            </w:r>
            <w:bookmarkEnd w:id="783"/>
            <w:bookmarkEnd w:id="784"/>
            <w:bookmarkEnd w:id="785"/>
            <w:bookmarkEnd w:id="786"/>
            <w:bookmarkEnd w:id="787"/>
          </w:p>
        </w:tc>
        <w:tc>
          <w:tcPr>
            <w:tcW w:w="1956" w:type="dxa"/>
            <w:vAlign w:val="center"/>
          </w:tcPr>
          <w:p w14:paraId="761A5F47" w14:textId="57646FE7" w:rsidR="00240910" w:rsidRPr="00AE54BB" w:rsidRDefault="00240910" w:rsidP="00524BDD">
            <w:pPr>
              <w:pStyle w:val="NoSpacing"/>
              <w:rPr>
                <w:rStyle w:val="Heading2Char"/>
                <w:rFonts w:ascii="Times New Roman" w:hAnsi="Times New Roman" w:cs="Times New Roman"/>
                <w:b w:val="0"/>
                <w:color w:val="auto"/>
                <w:sz w:val="24"/>
                <w:szCs w:val="24"/>
              </w:rPr>
            </w:pPr>
            <w:bookmarkStart w:id="788" w:name="_Toc393744888"/>
            <w:bookmarkStart w:id="789" w:name="_Toc393747272"/>
            <w:bookmarkStart w:id="790" w:name="_Toc393895239"/>
            <w:bookmarkStart w:id="791" w:name="_Toc393895832"/>
            <w:bookmarkStart w:id="792" w:name="_Toc393897616"/>
            <w:r w:rsidRPr="00AE54BB">
              <w:rPr>
                <w:rStyle w:val="Heading2Char"/>
                <w:rFonts w:ascii="Times New Roman" w:hAnsi="Times New Roman" w:cs="Times New Roman"/>
                <w:b w:val="0"/>
                <w:color w:val="auto"/>
                <w:sz w:val="24"/>
                <w:szCs w:val="24"/>
              </w:rPr>
              <w:t>login</w:t>
            </w:r>
            <w:bookmarkEnd w:id="788"/>
            <w:bookmarkEnd w:id="789"/>
            <w:bookmarkEnd w:id="790"/>
            <w:bookmarkEnd w:id="791"/>
            <w:bookmarkEnd w:id="792"/>
          </w:p>
        </w:tc>
        <w:tc>
          <w:tcPr>
            <w:tcW w:w="2552" w:type="dxa"/>
            <w:vAlign w:val="center"/>
          </w:tcPr>
          <w:p w14:paraId="6CC61CBA" w14:textId="77777777" w:rsidR="00240910" w:rsidRPr="00AE54BB" w:rsidRDefault="00240910" w:rsidP="00524BDD">
            <w:pPr>
              <w:pStyle w:val="NoSpacing"/>
              <w:rPr>
                <w:rStyle w:val="Heading2Char"/>
                <w:rFonts w:ascii="Times New Roman" w:eastAsiaTheme="minorHAnsi" w:hAnsi="Times New Roman" w:cs="Times New Roman"/>
                <w:b w:val="0"/>
                <w:bCs w:val="0"/>
                <w:color w:val="auto"/>
                <w:sz w:val="24"/>
                <w:szCs w:val="24"/>
                <w:lang w:bidi="ar-SA"/>
              </w:rPr>
            </w:pPr>
            <w:r w:rsidRPr="00AE54BB">
              <w:rPr>
                <w:rFonts w:ascii="Times New Roman" w:hAnsi="Times New Roman" w:cs="Times New Roman"/>
                <w:sz w:val="24"/>
                <w:szCs w:val="24"/>
              </w:rPr>
              <w:t>Method uses to login for patient.</w:t>
            </w:r>
          </w:p>
        </w:tc>
        <w:tc>
          <w:tcPr>
            <w:tcW w:w="2126" w:type="dxa"/>
            <w:vAlign w:val="center"/>
          </w:tcPr>
          <w:p w14:paraId="0749082E" w14:textId="57DFF6AF" w:rsidR="00240910" w:rsidRPr="00AE54BB" w:rsidRDefault="00AD3CEF" w:rsidP="00D03214">
            <w:pPr>
              <w:pStyle w:val="NoSpacing"/>
              <w:jc w:val="center"/>
              <w:rPr>
                <w:rStyle w:val="Heading2Char"/>
                <w:rFonts w:ascii="Times New Roman" w:hAnsi="Times New Roman" w:cs="Times New Roman"/>
                <w:b w:val="0"/>
                <w:color w:val="auto"/>
                <w:sz w:val="24"/>
                <w:szCs w:val="24"/>
              </w:rPr>
            </w:pPr>
            <w:bookmarkStart w:id="793" w:name="_Toc393744889"/>
            <w:bookmarkStart w:id="794" w:name="_Toc393747273"/>
            <w:bookmarkStart w:id="795" w:name="_Toc393895240"/>
            <w:bookmarkStart w:id="796" w:name="_Toc393895833"/>
            <w:bookmarkStart w:id="797" w:name="_Toc393897617"/>
            <w:r w:rsidRPr="00AE54BB">
              <w:rPr>
                <w:rStyle w:val="Heading2Char"/>
                <w:rFonts w:ascii="Times New Roman" w:hAnsi="Times New Roman" w:cs="Times New Roman"/>
                <w:b w:val="0"/>
                <w:color w:val="auto"/>
                <w:sz w:val="24"/>
                <w:szCs w:val="24"/>
              </w:rPr>
              <w:t>-</w:t>
            </w:r>
            <w:bookmarkEnd w:id="793"/>
            <w:bookmarkEnd w:id="794"/>
            <w:bookmarkEnd w:id="795"/>
            <w:bookmarkEnd w:id="796"/>
            <w:bookmarkEnd w:id="797"/>
          </w:p>
        </w:tc>
        <w:tc>
          <w:tcPr>
            <w:tcW w:w="1621" w:type="dxa"/>
            <w:vAlign w:val="center"/>
          </w:tcPr>
          <w:p w14:paraId="1454C13A" w14:textId="3FA5BE38" w:rsidR="00240910" w:rsidRPr="00AE54BB" w:rsidRDefault="00240910" w:rsidP="00D03214">
            <w:pPr>
              <w:pStyle w:val="NoSpacing"/>
              <w:jc w:val="center"/>
              <w:rPr>
                <w:rStyle w:val="Heading2Char"/>
                <w:rFonts w:ascii="Times New Roman" w:hAnsi="Times New Roman" w:cs="Times New Roman"/>
                <w:b w:val="0"/>
                <w:color w:val="auto"/>
                <w:sz w:val="24"/>
                <w:szCs w:val="24"/>
              </w:rPr>
            </w:pPr>
            <w:bookmarkStart w:id="798" w:name="_Toc393744890"/>
            <w:bookmarkStart w:id="799" w:name="_Toc393747274"/>
            <w:bookmarkStart w:id="800" w:name="_Toc393895241"/>
            <w:bookmarkStart w:id="801" w:name="_Toc393895834"/>
            <w:bookmarkStart w:id="802" w:name="_Toc393897618"/>
            <w:r w:rsidRPr="00AE54BB">
              <w:rPr>
                <w:rStyle w:val="Heading2Char"/>
                <w:rFonts w:ascii="Times New Roman" w:hAnsi="Times New Roman" w:cs="Times New Roman"/>
                <w:b w:val="0"/>
                <w:color w:val="auto"/>
                <w:sz w:val="24"/>
                <w:szCs w:val="24"/>
              </w:rPr>
              <w:t>void</w:t>
            </w:r>
            <w:bookmarkEnd w:id="798"/>
            <w:bookmarkEnd w:id="799"/>
            <w:bookmarkEnd w:id="800"/>
            <w:bookmarkEnd w:id="801"/>
            <w:bookmarkEnd w:id="802"/>
          </w:p>
        </w:tc>
      </w:tr>
      <w:tr w:rsidR="00AE54BB" w:rsidRPr="00AE54BB" w14:paraId="442CB3F7" w14:textId="682F8C24" w:rsidTr="00D03214">
        <w:tc>
          <w:tcPr>
            <w:tcW w:w="987" w:type="dxa"/>
            <w:vAlign w:val="center"/>
          </w:tcPr>
          <w:p w14:paraId="7568FE73" w14:textId="77777777" w:rsidR="00240910" w:rsidRPr="00AE54BB" w:rsidRDefault="00240910" w:rsidP="00524BDD">
            <w:pPr>
              <w:pStyle w:val="NoSpacing"/>
              <w:rPr>
                <w:rStyle w:val="Heading2Char"/>
                <w:rFonts w:ascii="Times New Roman" w:hAnsi="Times New Roman" w:cs="Times New Roman"/>
                <w:b w:val="0"/>
                <w:color w:val="auto"/>
                <w:sz w:val="24"/>
                <w:szCs w:val="24"/>
              </w:rPr>
            </w:pPr>
            <w:bookmarkStart w:id="803" w:name="_Toc393744891"/>
            <w:bookmarkStart w:id="804" w:name="_Toc393747275"/>
            <w:bookmarkStart w:id="805" w:name="_Toc393895242"/>
            <w:bookmarkStart w:id="806" w:name="_Toc393895835"/>
            <w:bookmarkStart w:id="807" w:name="_Toc393897619"/>
            <w:r w:rsidRPr="00AE54BB">
              <w:rPr>
                <w:rStyle w:val="Heading2Char"/>
                <w:rFonts w:ascii="Times New Roman" w:hAnsi="Times New Roman" w:cs="Times New Roman"/>
                <w:b w:val="0"/>
                <w:color w:val="auto"/>
                <w:sz w:val="24"/>
                <w:szCs w:val="24"/>
              </w:rPr>
              <w:t>2</w:t>
            </w:r>
            <w:bookmarkEnd w:id="803"/>
            <w:bookmarkEnd w:id="804"/>
            <w:bookmarkEnd w:id="805"/>
            <w:bookmarkEnd w:id="806"/>
            <w:bookmarkEnd w:id="807"/>
          </w:p>
        </w:tc>
        <w:tc>
          <w:tcPr>
            <w:tcW w:w="1956" w:type="dxa"/>
            <w:vAlign w:val="center"/>
          </w:tcPr>
          <w:p w14:paraId="57F686A0" w14:textId="3AF32F74" w:rsidR="00240910" w:rsidRPr="00AE54BB" w:rsidRDefault="00240910" w:rsidP="00524BDD">
            <w:pPr>
              <w:pStyle w:val="NoSpacing"/>
              <w:rPr>
                <w:rStyle w:val="Heading2Char"/>
                <w:rFonts w:ascii="Times New Roman" w:hAnsi="Times New Roman" w:cs="Times New Roman"/>
                <w:b w:val="0"/>
                <w:color w:val="auto"/>
                <w:sz w:val="24"/>
                <w:szCs w:val="24"/>
              </w:rPr>
            </w:pPr>
            <w:bookmarkStart w:id="808" w:name="_Toc393744892"/>
            <w:bookmarkStart w:id="809" w:name="_Toc393747276"/>
            <w:bookmarkStart w:id="810" w:name="_Toc393895243"/>
            <w:bookmarkStart w:id="811" w:name="_Toc393895836"/>
            <w:bookmarkStart w:id="812" w:name="_Toc393897620"/>
            <w:r w:rsidRPr="00AE54BB">
              <w:rPr>
                <w:rStyle w:val="Heading2Char"/>
                <w:rFonts w:ascii="Times New Roman" w:hAnsi="Times New Roman" w:cs="Times New Roman"/>
                <w:b w:val="0"/>
                <w:color w:val="auto"/>
                <w:sz w:val="24"/>
                <w:szCs w:val="24"/>
              </w:rPr>
              <w:t>logout</w:t>
            </w:r>
            <w:bookmarkEnd w:id="808"/>
            <w:bookmarkEnd w:id="809"/>
            <w:bookmarkEnd w:id="810"/>
            <w:bookmarkEnd w:id="811"/>
            <w:bookmarkEnd w:id="812"/>
          </w:p>
        </w:tc>
        <w:tc>
          <w:tcPr>
            <w:tcW w:w="2552" w:type="dxa"/>
            <w:vAlign w:val="center"/>
          </w:tcPr>
          <w:p w14:paraId="279783EA" w14:textId="77777777" w:rsidR="00240910" w:rsidRPr="00AE54BB" w:rsidRDefault="00240910" w:rsidP="00524BDD">
            <w:pPr>
              <w:pStyle w:val="NoSpacing"/>
              <w:rPr>
                <w:rStyle w:val="Heading2Char"/>
                <w:rFonts w:ascii="Times New Roman" w:hAnsi="Times New Roman" w:cs="Times New Roman"/>
                <w:b w:val="0"/>
                <w:color w:val="auto"/>
                <w:sz w:val="24"/>
                <w:szCs w:val="24"/>
              </w:rPr>
            </w:pPr>
            <w:r w:rsidRPr="00AE54BB">
              <w:rPr>
                <w:rFonts w:ascii="Times New Roman" w:hAnsi="Times New Roman" w:cs="Times New Roman"/>
                <w:sz w:val="24"/>
                <w:szCs w:val="24"/>
              </w:rPr>
              <w:t>Method uses to logout for patient.</w:t>
            </w:r>
          </w:p>
        </w:tc>
        <w:tc>
          <w:tcPr>
            <w:tcW w:w="2126" w:type="dxa"/>
            <w:vAlign w:val="center"/>
          </w:tcPr>
          <w:p w14:paraId="7AAC6F09" w14:textId="46077276" w:rsidR="00240910" w:rsidRPr="00AE54BB" w:rsidRDefault="00AD3CEF" w:rsidP="00D03214">
            <w:pPr>
              <w:pStyle w:val="NoSpacing"/>
              <w:jc w:val="center"/>
              <w:rPr>
                <w:rStyle w:val="Heading2Char"/>
                <w:rFonts w:ascii="Times New Roman" w:hAnsi="Times New Roman" w:cs="Times New Roman"/>
                <w:b w:val="0"/>
                <w:color w:val="auto"/>
                <w:sz w:val="24"/>
                <w:szCs w:val="24"/>
              </w:rPr>
            </w:pPr>
            <w:bookmarkStart w:id="813" w:name="_Toc393744893"/>
            <w:bookmarkStart w:id="814" w:name="_Toc393747277"/>
            <w:bookmarkStart w:id="815" w:name="_Toc393895244"/>
            <w:bookmarkStart w:id="816" w:name="_Toc393895837"/>
            <w:bookmarkStart w:id="817" w:name="_Toc393897621"/>
            <w:r w:rsidRPr="00AE54BB">
              <w:rPr>
                <w:rStyle w:val="Heading2Char"/>
                <w:rFonts w:ascii="Times New Roman" w:hAnsi="Times New Roman" w:cs="Times New Roman"/>
                <w:b w:val="0"/>
                <w:color w:val="auto"/>
                <w:sz w:val="24"/>
                <w:szCs w:val="24"/>
              </w:rPr>
              <w:t>-</w:t>
            </w:r>
            <w:bookmarkEnd w:id="813"/>
            <w:bookmarkEnd w:id="814"/>
            <w:bookmarkEnd w:id="815"/>
            <w:bookmarkEnd w:id="816"/>
            <w:bookmarkEnd w:id="817"/>
          </w:p>
        </w:tc>
        <w:tc>
          <w:tcPr>
            <w:tcW w:w="1621" w:type="dxa"/>
            <w:vAlign w:val="center"/>
          </w:tcPr>
          <w:p w14:paraId="032040C3" w14:textId="3AFD1A66" w:rsidR="00240910" w:rsidRPr="00AE54BB" w:rsidRDefault="00240910" w:rsidP="00D03214">
            <w:pPr>
              <w:pStyle w:val="NoSpacing"/>
              <w:jc w:val="center"/>
              <w:rPr>
                <w:rStyle w:val="Heading2Char"/>
                <w:rFonts w:ascii="Times New Roman" w:hAnsi="Times New Roman" w:cs="Times New Roman"/>
                <w:b w:val="0"/>
                <w:color w:val="auto"/>
                <w:sz w:val="24"/>
                <w:szCs w:val="24"/>
              </w:rPr>
            </w:pPr>
            <w:bookmarkStart w:id="818" w:name="_Toc393744894"/>
            <w:bookmarkStart w:id="819" w:name="_Toc393747278"/>
            <w:bookmarkStart w:id="820" w:name="_Toc393895245"/>
            <w:bookmarkStart w:id="821" w:name="_Toc393895838"/>
            <w:bookmarkStart w:id="822" w:name="_Toc393897622"/>
            <w:r w:rsidRPr="00AE54BB">
              <w:rPr>
                <w:rStyle w:val="Heading2Char"/>
                <w:rFonts w:ascii="Times New Roman" w:hAnsi="Times New Roman" w:cs="Times New Roman"/>
                <w:b w:val="0"/>
                <w:color w:val="auto"/>
                <w:sz w:val="24"/>
                <w:szCs w:val="24"/>
              </w:rPr>
              <w:t>void</w:t>
            </w:r>
            <w:bookmarkEnd w:id="818"/>
            <w:bookmarkEnd w:id="819"/>
            <w:bookmarkEnd w:id="820"/>
            <w:bookmarkEnd w:id="821"/>
            <w:bookmarkEnd w:id="822"/>
          </w:p>
        </w:tc>
      </w:tr>
      <w:tr w:rsidR="00AE54BB" w:rsidRPr="00AE54BB" w14:paraId="0EA3EF56" w14:textId="691FC852" w:rsidTr="00D03214">
        <w:tblPrEx>
          <w:tblLook w:val="0000" w:firstRow="0" w:lastRow="0" w:firstColumn="0" w:lastColumn="0" w:noHBand="0" w:noVBand="0"/>
        </w:tblPrEx>
        <w:trPr>
          <w:trHeight w:val="916"/>
        </w:trPr>
        <w:tc>
          <w:tcPr>
            <w:tcW w:w="987" w:type="dxa"/>
            <w:vAlign w:val="center"/>
          </w:tcPr>
          <w:p w14:paraId="0200E2C6" w14:textId="77777777" w:rsidR="00240910" w:rsidRPr="00AE54BB" w:rsidRDefault="00240910" w:rsidP="00524BDD">
            <w:pPr>
              <w:pStyle w:val="NoSpacing"/>
              <w:rPr>
                <w:rStyle w:val="Heading2Char"/>
                <w:rFonts w:ascii="Times New Roman" w:hAnsi="Times New Roman" w:cs="Times New Roman"/>
                <w:b w:val="0"/>
                <w:color w:val="auto"/>
                <w:sz w:val="24"/>
                <w:szCs w:val="24"/>
              </w:rPr>
            </w:pPr>
            <w:bookmarkStart w:id="823" w:name="_Toc393744895"/>
            <w:bookmarkStart w:id="824" w:name="_Toc393747279"/>
            <w:bookmarkStart w:id="825" w:name="_Toc393895246"/>
            <w:bookmarkStart w:id="826" w:name="_Toc393895839"/>
            <w:bookmarkStart w:id="827" w:name="_Toc393897623"/>
            <w:r w:rsidRPr="00AE54BB">
              <w:rPr>
                <w:rStyle w:val="Heading2Char"/>
                <w:rFonts w:ascii="Times New Roman" w:hAnsi="Times New Roman" w:cs="Times New Roman"/>
                <w:b w:val="0"/>
                <w:color w:val="auto"/>
                <w:sz w:val="24"/>
                <w:szCs w:val="24"/>
              </w:rPr>
              <w:t>3</w:t>
            </w:r>
            <w:bookmarkEnd w:id="823"/>
            <w:bookmarkEnd w:id="824"/>
            <w:bookmarkEnd w:id="825"/>
            <w:bookmarkEnd w:id="826"/>
            <w:bookmarkEnd w:id="827"/>
          </w:p>
        </w:tc>
        <w:tc>
          <w:tcPr>
            <w:tcW w:w="1956" w:type="dxa"/>
            <w:vAlign w:val="center"/>
          </w:tcPr>
          <w:p w14:paraId="770889D0" w14:textId="4BA9735D" w:rsidR="00240910" w:rsidRPr="00AE54BB" w:rsidRDefault="00240910" w:rsidP="00524BDD">
            <w:pPr>
              <w:pStyle w:val="NoSpacing"/>
              <w:rPr>
                <w:rStyle w:val="Heading2Char"/>
                <w:rFonts w:ascii="Times New Roman" w:hAnsi="Times New Roman" w:cs="Times New Roman"/>
                <w:b w:val="0"/>
                <w:color w:val="auto"/>
                <w:sz w:val="24"/>
                <w:szCs w:val="24"/>
              </w:rPr>
            </w:pPr>
            <w:bookmarkStart w:id="828" w:name="_Toc393744896"/>
            <w:bookmarkStart w:id="829" w:name="_Toc393747280"/>
            <w:bookmarkStart w:id="830" w:name="_Toc393895247"/>
            <w:bookmarkStart w:id="831" w:name="_Toc393895840"/>
            <w:bookmarkStart w:id="832" w:name="_Toc393897624"/>
            <w:r w:rsidRPr="00AE54BB">
              <w:rPr>
                <w:rStyle w:val="Heading2Char"/>
                <w:rFonts w:ascii="Times New Roman" w:hAnsi="Times New Roman" w:cs="Times New Roman"/>
                <w:b w:val="0"/>
                <w:color w:val="auto"/>
                <w:sz w:val="24"/>
                <w:szCs w:val="24"/>
              </w:rPr>
              <w:t>get_p_db</w:t>
            </w:r>
            <w:bookmarkEnd w:id="828"/>
            <w:bookmarkEnd w:id="829"/>
            <w:bookmarkEnd w:id="830"/>
            <w:bookmarkEnd w:id="831"/>
            <w:bookmarkEnd w:id="832"/>
          </w:p>
        </w:tc>
        <w:tc>
          <w:tcPr>
            <w:tcW w:w="2552" w:type="dxa"/>
            <w:vAlign w:val="center"/>
          </w:tcPr>
          <w:p w14:paraId="1D9BE023" w14:textId="77777777" w:rsidR="00240910" w:rsidRPr="00AE54BB" w:rsidRDefault="00240910" w:rsidP="00524BDD">
            <w:pPr>
              <w:pStyle w:val="NoSpacing"/>
              <w:rPr>
                <w:rStyle w:val="Heading2Char"/>
                <w:rFonts w:ascii="Times New Roman" w:hAnsi="Times New Roman" w:cs="Times New Roman"/>
                <w:b w:val="0"/>
                <w:color w:val="auto"/>
                <w:sz w:val="24"/>
                <w:szCs w:val="24"/>
              </w:rPr>
            </w:pPr>
            <w:bookmarkStart w:id="833" w:name="_Toc393744897"/>
            <w:bookmarkStart w:id="834" w:name="_Toc393747281"/>
            <w:bookmarkStart w:id="835" w:name="_Toc393895248"/>
            <w:bookmarkStart w:id="836" w:name="_Toc393895841"/>
            <w:bookmarkStart w:id="837" w:name="_Toc393897625"/>
            <w:r w:rsidRPr="00AE54BB">
              <w:rPr>
                <w:rStyle w:val="Heading2Char"/>
                <w:rFonts w:ascii="Times New Roman" w:hAnsi="Times New Roman" w:cs="Times New Roman"/>
                <w:b w:val="0"/>
                <w:color w:val="auto"/>
                <w:sz w:val="24"/>
                <w:szCs w:val="24"/>
              </w:rPr>
              <w:t>Method uses to get patients’ data from database</w:t>
            </w:r>
            <w:bookmarkEnd w:id="833"/>
            <w:bookmarkEnd w:id="834"/>
            <w:bookmarkEnd w:id="835"/>
            <w:bookmarkEnd w:id="836"/>
            <w:bookmarkEnd w:id="837"/>
          </w:p>
        </w:tc>
        <w:tc>
          <w:tcPr>
            <w:tcW w:w="2126" w:type="dxa"/>
            <w:vAlign w:val="center"/>
          </w:tcPr>
          <w:p w14:paraId="7FF25496" w14:textId="26BEFF5F" w:rsidR="00240910" w:rsidRPr="00AE54BB" w:rsidRDefault="00AD3CEF" w:rsidP="00D03214">
            <w:pPr>
              <w:pStyle w:val="NoSpacing"/>
              <w:jc w:val="center"/>
              <w:rPr>
                <w:rStyle w:val="Heading2Char"/>
                <w:rFonts w:ascii="Times New Roman" w:hAnsi="Times New Roman" w:cs="Times New Roman"/>
                <w:b w:val="0"/>
                <w:color w:val="auto"/>
                <w:sz w:val="24"/>
                <w:szCs w:val="24"/>
              </w:rPr>
            </w:pPr>
            <w:bookmarkStart w:id="838" w:name="_Toc393744898"/>
            <w:bookmarkStart w:id="839" w:name="_Toc393747282"/>
            <w:bookmarkStart w:id="840" w:name="_Toc393895249"/>
            <w:bookmarkStart w:id="841" w:name="_Toc393895842"/>
            <w:bookmarkStart w:id="842" w:name="_Toc393897626"/>
            <w:r w:rsidRPr="00AE54BB">
              <w:rPr>
                <w:rStyle w:val="Heading2Char"/>
                <w:rFonts w:ascii="Times New Roman" w:hAnsi="Times New Roman" w:cs="Times New Roman"/>
                <w:b w:val="0"/>
                <w:color w:val="auto"/>
                <w:sz w:val="24"/>
                <w:szCs w:val="24"/>
              </w:rPr>
              <w:t>-</w:t>
            </w:r>
            <w:bookmarkEnd w:id="838"/>
            <w:bookmarkEnd w:id="839"/>
            <w:bookmarkEnd w:id="840"/>
            <w:bookmarkEnd w:id="841"/>
            <w:bookmarkEnd w:id="842"/>
          </w:p>
        </w:tc>
        <w:tc>
          <w:tcPr>
            <w:tcW w:w="1621" w:type="dxa"/>
            <w:vAlign w:val="center"/>
          </w:tcPr>
          <w:p w14:paraId="0354D406" w14:textId="3339B40E" w:rsidR="00240910" w:rsidRPr="00AE54BB" w:rsidRDefault="00240910" w:rsidP="00D03214">
            <w:pPr>
              <w:pStyle w:val="NoSpacing"/>
              <w:jc w:val="center"/>
              <w:rPr>
                <w:rStyle w:val="Heading2Char"/>
                <w:rFonts w:ascii="Times New Roman" w:hAnsi="Times New Roman" w:cs="Times New Roman"/>
                <w:b w:val="0"/>
                <w:color w:val="auto"/>
                <w:sz w:val="24"/>
                <w:szCs w:val="24"/>
              </w:rPr>
            </w:pPr>
            <w:bookmarkStart w:id="843" w:name="_Toc393744899"/>
            <w:bookmarkStart w:id="844" w:name="_Toc393747283"/>
            <w:bookmarkStart w:id="845" w:name="_Toc393895250"/>
            <w:bookmarkStart w:id="846" w:name="_Toc393895843"/>
            <w:bookmarkStart w:id="847" w:name="_Toc393897627"/>
            <w:r w:rsidRPr="00AE54BB">
              <w:rPr>
                <w:rStyle w:val="Heading2Char"/>
                <w:rFonts w:ascii="Times New Roman" w:hAnsi="Times New Roman" w:cs="Times New Roman"/>
                <w:b w:val="0"/>
                <w:color w:val="auto"/>
                <w:sz w:val="24"/>
                <w:szCs w:val="24"/>
              </w:rPr>
              <w:t>void</w:t>
            </w:r>
            <w:bookmarkEnd w:id="843"/>
            <w:bookmarkEnd w:id="844"/>
            <w:bookmarkEnd w:id="845"/>
            <w:bookmarkEnd w:id="846"/>
            <w:bookmarkEnd w:id="847"/>
          </w:p>
        </w:tc>
      </w:tr>
      <w:tr w:rsidR="00AE54BB" w:rsidRPr="00AE54BB" w14:paraId="3C9392B6" w14:textId="2CF2C179" w:rsidTr="00D03214">
        <w:tblPrEx>
          <w:tblLook w:val="0000" w:firstRow="0" w:lastRow="0" w:firstColumn="0" w:lastColumn="0" w:noHBand="0" w:noVBand="0"/>
        </w:tblPrEx>
        <w:trPr>
          <w:trHeight w:val="134"/>
        </w:trPr>
        <w:tc>
          <w:tcPr>
            <w:tcW w:w="987" w:type="dxa"/>
            <w:vAlign w:val="center"/>
          </w:tcPr>
          <w:p w14:paraId="42217EFF" w14:textId="77777777" w:rsidR="00240910" w:rsidRPr="00AE54BB" w:rsidRDefault="00240910" w:rsidP="00524BDD">
            <w:pPr>
              <w:pStyle w:val="NoSpacing"/>
              <w:rPr>
                <w:rStyle w:val="Heading2Char"/>
                <w:rFonts w:ascii="Times New Roman" w:hAnsi="Times New Roman" w:cs="Times New Roman"/>
                <w:b w:val="0"/>
                <w:color w:val="auto"/>
                <w:sz w:val="24"/>
                <w:szCs w:val="24"/>
              </w:rPr>
            </w:pPr>
            <w:bookmarkStart w:id="848" w:name="_Toc393744900"/>
            <w:bookmarkStart w:id="849" w:name="_Toc393747284"/>
            <w:bookmarkStart w:id="850" w:name="_Toc393895251"/>
            <w:bookmarkStart w:id="851" w:name="_Toc393895844"/>
            <w:bookmarkStart w:id="852" w:name="_Toc393897628"/>
            <w:r w:rsidRPr="00AE54BB">
              <w:rPr>
                <w:rStyle w:val="Heading2Char"/>
                <w:rFonts w:ascii="Times New Roman" w:hAnsi="Times New Roman" w:cs="Times New Roman"/>
                <w:b w:val="0"/>
                <w:color w:val="auto"/>
                <w:sz w:val="24"/>
                <w:szCs w:val="24"/>
              </w:rPr>
              <w:t>4</w:t>
            </w:r>
            <w:bookmarkEnd w:id="848"/>
            <w:bookmarkEnd w:id="849"/>
            <w:bookmarkEnd w:id="850"/>
            <w:bookmarkEnd w:id="851"/>
            <w:bookmarkEnd w:id="852"/>
          </w:p>
        </w:tc>
        <w:tc>
          <w:tcPr>
            <w:tcW w:w="1956" w:type="dxa"/>
            <w:vAlign w:val="center"/>
          </w:tcPr>
          <w:p w14:paraId="1A11E4CA" w14:textId="52F8D577" w:rsidR="00240910" w:rsidRPr="00AE54BB" w:rsidRDefault="00240910" w:rsidP="00524BDD">
            <w:pPr>
              <w:pStyle w:val="NoSpacing"/>
              <w:rPr>
                <w:rStyle w:val="Heading2Char"/>
                <w:rFonts w:ascii="Times New Roman" w:hAnsi="Times New Roman" w:cs="Times New Roman"/>
                <w:b w:val="0"/>
                <w:color w:val="auto"/>
                <w:sz w:val="24"/>
                <w:szCs w:val="24"/>
              </w:rPr>
            </w:pPr>
            <w:bookmarkStart w:id="853" w:name="_Toc393744901"/>
            <w:bookmarkStart w:id="854" w:name="_Toc393747285"/>
            <w:bookmarkStart w:id="855" w:name="_Toc393895252"/>
            <w:bookmarkStart w:id="856" w:name="_Toc393895845"/>
            <w:bookmarkStart w:id="857" w:name="_Toc393897629"/>
            <w:r w:rsidRPr="00AE54BB">
              <w:rPr>
                <w:rStyle w:val="Heading2Char"/>
                <w:rFonts w:ascii="Times New Roman" w:hAnsi="Times New Roman" w:cs="Times New Roman"/>
                <w:b w:val="0"/>
                <w:color w:val="auto"/>
                <w:sz w:val="24"/>
                <w:szCs w:val="24"/>
              </w:rPr>
              <w:t>callCalendar</w:t>
            </w:r>
            <w:bookmarkEnd w:id="853"/>
            <w:bookmarkEnd w:id="854"/>
            <w:bookmarkEnd w:id="855"/>
            <w:bookmarkEnd w:id="856"/>
            <w:bookmarkEnd w:id="857"/>
          </w:p>
        </w:tc>
        <w:tc>
          <w:tcPr>
            <w:tcW w:w="2552" w:type="dxa"/>
            <w:vAlign w:val="center"/>
          </w:tcPr>
          <w:p w14:paraId="3B82DF4B" w14:textId="77777777" w:rsidR="00240910" w:rsidRPr="00AE54BB" w:rsidRDefault="00240910" w:rsidP="00524BDD">
            <w:pPr>
              <w:pStyle w:val="NoSpacing"/>
              <w:rPr>
                <w:rStyle w:val="Heading2Char"/>
                <w:rFonts w:ascii="Times New Roman" w:hAnsi="Times New Roman" w:cs="Times New Roman"/>
                <w:b w:val="0"/>
                <w:color w:val="auto"/>
                <w:sz w:val="24"/>
                <w:szCs w:val="24"/>
              </w:rPr>
            </w:pPr>
            <w:bookmarkStart w:id="858" w:name="_Toc393744902"/>
            <w:bookmarkStart w:id="859" w:name="_Toc393747286"/>
            <w:bookmarkStart w:id="860" w:name="_Toc393895253"/>
            <w:bookmarkStart w:id="861" w:name="_Toc393895846"/>
            <w:bookmarkStart w:id="862" w:name="_Toc393897630"/>
            <w:r w:rsidRPr="00AE54BB">
              <w:rPr>
                <w:rStyle w:val="Heading2Char"/>
                <w:rFonts w:ascii="Times New Roman" w:hAnsi="Times New Roman" w:cs="Times New Roman"/>
                <w:b w:val="0"/>
                <w:color w:val="auto"/>
                <w:sz w:val="24"/>
                <w:szCs w:val="24"/>
              </w:rPr>
              <w:t>Method uses to call calendar page</w:t>
            </w:r>
            <w:bookmarkEnd w:id="858"/>
            <w:bookmarkEnd w:id="859"/>
            <w:bookmarkEnd w:id="860"/>
            <w:bookmarkEnd w:id="861"/>
            <w:bookmarkEnd w:id="862"/>
          </w:p>
        </w:tc>
        <w:tc>
          <w:tcPr>
            <w:tcW w:w="2126" w:type="dxa"/>
            <w:vAlign w:val="center"/>
          </w:tcPr>
          <w:p w14:paraId="26BD05C8" w14:textId="0857A593" w:rsidR="00240910" w:rsidRPr="00AE54BB" w:rsidRDefault="00AD3CEF" w:rsidP="00D03214">
            <w:pPr>
              <w:pStyle w:val="NoSpacing"/>
              <w:jc w:val="center"/>
              <w:rPr>
                <w:rStyle w:val="Heading2Char"/>
                <w:rFonts w:ascii="Times New Roman" w:hAnsi="Times New Roman" w:cs="Times New Roman"/>
                <w:b w:val="0"/>
                <w:color w:val="auto"/>
                <w:sz w:val="24"/>
                <w:szCs w:val="24"/>
              </w:rPr>
            </w:pPr>
            <w:bookmarkStart w:id="863" w:name="_Toc393744903"/>
            <w:bookmarkStart w:id="864" w:name="_Toc393747287"/>
            <w:bookmarkStart w:id="865" w:name="_Toc393895254"/>
            <w:bookmarkStart w:id="866" w:name="_Toc393895847"/>
            <w:bookmarkStart w:id="867" w:name="_Toc393897631"/>
            <w:r w:rsidRPr="00AE54BB">
              <w:rPr>
                <w:rStyle w:val="Heading2Char"/>
                <w:rFonts w:ascii="Times New Roman" w:hAnsi="Times New Roman" w:cs="Times New Roman"/>
                <w:b w:val="0"/>
                <w:color w:val="auto"/>
                <w:sz w:val="24"/>
                <w:szCs w:val="24"/>
              </w:rPr>
              <w:t>-</w:t>
            </w:r>
            <w:bookmarkEnd w:id="863"/>
            <w:bookmarkEnd w:id="864"/>
            <w:bookmarkEnd w:id="865"/>
            <w:bookmarkEnd w:id="866"/>
            <w:bookmarkEnd w:id="867"/>
          </w:p>
        </w:tc>
        <w:tc>
          <w:tcPr>
            <w:tcW w:w="1621" w:type="dxa"/>
            <w:vAlign w:val="center"/>
          </w:tcPr>
          <w:p w14:paraId="77F5192B" w14:textId="47BD54D4" w:rsidR="00240910" w:rsidRPr="00AE54BB" w:rsidRDefault="00240910" w:rsidP="00D03214">
            <w:pPr>
              <w:pStyle w:val="NoSpacing"/>
              <w:jc w:val="center"/>
              <w:rPr>
                <w:rStyle w:val="Heading2Char"/>
                <w:rFonts w:ascii="Times New Roman" w:hAnsi="Times New Roman" w:cs="Times New Roman"/>
                <w:b w:val="0"/>
                <w:color w:val="auto"/>
                <w:sz w:val="24"/>
                <w:szCs w:val="24"/>
              </w:rPr>
            </w:pPr>
            <w:bookmarkStart w:id="868" w:name="_Toc393744904"/>
            <w:bookmarkStart w:id="869" w:name="_Toc393747288"/>
            <w:bookmarkStart w:id="870" w:name="_Toc393895255"/>
            <w:bookmarkStart w:id="871" w:name="_Toc393895848"/>
            <w:bookmarkStart w:id="872" w:name="_Toc393897632"/>
            <w:r w:rsidRPr="00AE54BB">
              <w:rPr>
                <w:rStyle w:val="Heading2Char"/>
                <w:rFonts w:ascii="Times New Roman" w:hAnsi="Times New Roman" w:cs="Times New Roman"/>
                <w:b w:val="0"/>
                <w:color w:val="auto"/>
                <w:sz w:val="24"/>
                <w:szCs w:val="24"/>
              </w:rPr>
              <w:t>void</w:t>
            </w:r>
            <w:bookmarkEnd w:id="868"/>
            <w:bookmarkEnd w:id="869"/>
            <w:bookmarkEnd w:id="870"/>
            <w:bookmarkEnd w:id="871"/>
            <w:bookmarkEnd w:id="872"/>
          </w:p>
        </w:tc>
      </w:tr>
      <w:tr w:rsidR="00AE54BB" w:rsidRPr="00AE54BB" w14:paraId="63F30A89" w14:textId="7D6D5898" w:rsidTr="00D03214">
        <w:tblPrEx>
          <w:tblLook w:val="0000" w:firstRow="0" w:lastRow="0" w:firstColumn="0" w:lastColumn="0" w:noHBand="0" w:noVBand="0"/>
        </w:tblPrEx>
        <w:trPr>
          <w:trHeight w:val="134"/>
        </w:trPr>
        <w:tc>
          <w:tcPr>
            <w:tcW w:w="987" w:type="dxa"/>
            <w:vAlign w:val="center"/>
          </w:tcPr>
          <w:p w14:paraId="04702DC8" w14:textId="77777777" w:rsidR="00030619" w:rsidRPr="00AE54BB" w:rsidRDefault="00030619" w:rsidP="00524BDD">
            <w:pPr>
              <w:pStyle w:val="NoSpacing"/>
              <w:rPr>
                <w:rStyle w:val="Heading2Char"/>
                <w:rFonts w:ascii="Times New Roman" w:hAnsi="Times New Roman" w:cs="Times New Roman"/>
                <w:b w:val="0"/>
                <w:color w:val="auto"/>
                <w:sz w:val="24"/>
                <w:szCs w:val="24"/>
              </w:rPr>
            </w:pPr>
            <w:bookmarkStart w:id="873" w:name="_Toc393744905"/>
            <w:bookmarkStart w:id="874" w:name="_Toc393747289"/>
            <w:bookmarkStart w:id="875" w:name="_Toc393895256"/>
            <w:bookmarkStart w:id="876" w:name="_Toc393895849"/>
            <w:bookmarkStart w:id="877" w:name="_Toc393897633"/>
            <w:r w:rsidRPr="00AE54BB">
              <w:rPr>
                <w:rStyle w:val="Heading2Char"/>
                <w:rFonts w:ascii="Times New Roman" w:hAnsi="Times New Roman" w:cs="Times New Roman"/>
                <w:b w:val="0"/>
                <w:color w:val="auto"/>
                <w:sz w:val="24"/>
                <w:szCs w:val="24"/>
              </w:rPr>
              <w:t>5</w:t>
            </w:r>
            <w:bookmarkEnd w:id="873"/>
            <w:bookmarkEnd w:id="874"/>
            <w:bookmarkEnd w:id="875"/>
            <w:bookmarkEnd w:id="876"/>
            <w:bookmarkEnd w:id="877"/>
          </w:p>
        </w:tc>
        <w:tc>
          <w:tcPr>
            <w:tcW w:w="1956" w:type="dxa"/>
            <w:vAlign w:val="center"/>
          </w:tcPr>
          <w:p w14:paraId="5E990714" w14:textId="50748545" w:rsidR="00030619" w:rsidRPr="00AE54BB" w:rsidRDefault="00030619" w:rsidP="00524BDD">
            <w:pPr>
              <w:pStyle w:val="NoSpacing"/>
              <w:rPr>
                <w:rStyle w:val="Heading2Char"/>
                <w:rFonts w:ascii="Times New Roman" w:hAnsi="Times New Roman" w:cs="Times New Roman"/>
                <w:b w:val="0"/>
                <w:color w:val="auto"/>
                <w:sz w:val="24"/>
                <w:szCs w:val="24"/>
              </w:rPr>
            </w:pPr>
            <w:bookmarkStart w:id="878" w:name="_Toc393744906"/>
            <w:bookmarkStart w:id="879" w:name="_Toc393747290"/>
            <w:bookmarkStart w:id="880" w:name="_Toc393895257"/>
            <w:bookmarkStart w:id="881" w:name="_Toc393895850"/>
            <w:bookmarkStart w:id="882" w:name="_Toc393897634"/>
            <w:r w:rsidRPr="00AE54BB">
              <w:rPr>
                <w:rStyle w:val="Heading2Char"/>
                <w:rFonts w:ascii="Times New Roman" w:hAnsi="Times New Roman" w:cs="Times New Roman"/>
                <w:b w:val="0"/>
                <w:color w:val="auto"/>
                <w:sz w:val="24"/>
                <w:szCs w:val="24"/>
              </w:rPr>
              <w:t>patientCalendar</w:t>
            </w:r>
            <w:bookmarkEnd w:id="878"/>
            <w:bookmarkEnd w:id="879"/>
            <w:bookmarkEnd w:id="880"/>
            <w:bookmarkEnd w:id="881"/>
            <w:bookmarkEnd w:id="882"/>
          </w:p>
        </w:tc>
        <w:tc>
          <w:tcPr>
            <w:tcW w:w="2552" w:type="dxa"/>
            <w:vAlign w:val="center"/>
          </w:tcPr>
          <w:p w14:paraId="2FB177AA" w14:textId="77777777" w:rsidR="00030619" w:rsidRPr="00AE54BB" w:rsidRDefault="00030619" w:rsidP="00524BDD">
            <w:pPr>
              <w:pStyle w:val="NoSpacing"/>
              <w:rPr>
                <w:rStyle w:val="Heading2Char"/>
                <w:rFonts w:ascii="Times New Roman" w:hAnsi="Times New Roman" w:cs="Times New Roman"/>
                <w:b w:val="0"/>
                <w:color w:val="auto"/>
                <w:sz w:val="24"/>
                <w:szCs w:val="24"/>
              </w:rPr>
            </w:pPr>
            <w:bookmarkStart w:id="883" w:name="_Toc393744907"/>
            <w:bookmarkStart w:id="884" w:name="_Toc393747291"/>
            <w:bookmarkStart w:id="885" w:name="_Toc393895258"/>
            <w:bookmarkStart w:id="886" w:name="_Toc393895851"/>
            <w:bookmarkStart w:id="887" w:name="_Toc393897635"/>
            <w:r w:rsidRPr="00AE54BB">
              <w:rPr>
                <w:rStyle w:val="Heading2Char"/>
                <w:rFonts w:ascii="Times New Roman" w:hAnsi="Times New Roman" w:cs="Times New Roman"/>
                <w:b w:val="0"/>
                <w:color w:val="auto"/>
                <w:sz w:val="24"/>
                <w:szCs w:val="24"/>
              </w:rPr>
              <w:t>Method uses to call their own calendar</w:t>
            </w:r>
            <w:bookmarkEnd w:id="883"/>
            <w:bookmarkEnd w:id="884"/>
            <w:bookmarkEnd w:id="885"/>
            <w:bookmarkEnd w:id="886"/>
            <w:bookmarkEnd w:id="887"/>
          </w:p>
        </w:tc>
        <w:tc>
          <w:tcPr>
            <w:tcW w:w="2126" w:type="dxa"/>
            <w:vAlign w:val="center"/>
          </w:tcPr>
          <w:p w14:paraId="46486FBA" w14:textId="1F3E9F5A" w:rsidR="00030619" w:rsidRPr="00AE54BB" w:rsidRDefault="00030619" w:rsidP="00D03214">
            <w:pPr>
              <w:pStyle w:val="NoSpacing"/>
              <w:jc w:val="center"/>
              <w:rPr>
                <w:rStyle w:val="Heading2Char"/>
                <w:rFonts w:ascii="Times New Roman" w:hAnsi="Times New Roman" w:cs="Times New Roman"/>
                <w:b w:val="0"/>
                <w:color w:val="auto"/>
                <w:sz w:val="24"/>
                <w:szCs w:val="24"/>
              </w:rPr>
            </w:pPr>
            <w:bookmarkStart w:id="888" w:name="_Toc393744908"/>
            <w:bookmarkStart w:id="889" w:name="_Toc393747292"/>
            <w:bookmarkStart w:id="890" w:name="_Toc393895259"/>
            <w:bookmarkStart w:id="891" w:name="_Toc393895852"/>
            <w:bookmarkStart w:id="892" w:name="_Toc393897636"/>
            <w:r w:rsidRPr="00AE54BB">
              <w:rPr>
                <w:rStyle w:val="Heading2Char"/>
                <w:rFonts w:ascii="Times New Roman" w:hAnsi="Times New Roman" w:cs="Times New Roman"/>
                <w:b w:val="0"/>
                <w:color w:val="auto"/>
                <w:sz w:val="24"/>
                <w:szCs w:val="24"/>
              </w:rPr>
              <w:t>$patientID:varchar</w:t>
            </w:r>
            <w:bookmarkEnd w:id="888"/>
            <w:bookmarkEnd w:id="889"/>
            <w:bookmarkEnd w:id="890"/>
            <w:bookmarkEnd w:id="891"/>
            <w:bookmarkEnd w:id="892"/>
          </w:p>
        </w:tc>
        <w:tc>
          <w:tcPr>
            <w:tcW w:w="1621" w:type="dxa"/>
            <w:vAlign w:val="center"/>
          </w:tcPr>
          <w:p w14:paraId="66ECCC4F" w14:textId="6C774F78" w:rsidR="00030619" w:rsidRPr="00AE54BB" w:rsidRDefault="00030619" w:rsidP="00030619">
            <w:pPr>
              <w:pStyle w:val="NoSpacing"/>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patient []</w:t>
            </w:r>
          </w:p>
        </w:tc>
      </w:tr>
    </w:tbl>
    <w:p w14:paraId="6B054E0A" w14:textId="77777777" w:rsidR="00754471" w:rsidRPr="00AE54BB" w:rsidRDefault="00754471" w:rsidP="00FC6A41">
      <w:pPr>
        <w:pStyle w:val="NoSpacing"/>
        <w:rPr>
          <w:rStyle w:val="Heading2Char"/>
          <w:rFonts w:ascii="Times New Roman" w:hAnsi="Times New Roman" w:cs="Times New Roman"/>
          <w:color w:val="auto"/>
          <w:sz w:val="24"/>
          <w:szCs w:val="24"/>
        </w:rPr>
      </w:pPr>
    </w:p>
    <w:p w14:paraId="515A1454" w14:textId="77777777" w:rsidR="00607B69" w:rsidRPr="00AE54BB" w:rsidRDefault="00607B69" w:rsidP="00FC6A41">
      <w:pPr>
        <w:pStyle w:val="NoSpacing"/>
        <w:rPr>
          <w:rStyle w:val="Heading2Char"/>
          <w:rFonts w:ascii="Times New Roman" w:hAnsi="Times New Roman" w:cs="Times New Roman"/>
          <w:color w:val="auto"/>
          <w:sz w:val="24"/>
          <w:szCs w:val="24"/>
        </w:rPr>
      </w:pPr>
    </w:p>
    <w:p w14:paraId="42DF4509" w14:textId="77777777" w:rsidR="006E0A2A" w:rsidRPr="00AE54BB" w:rsidRDefault="006E0A2A" w:rsidP="00FC6A41">
      <w:pPr>
        <w:pStyle w:val="NoSpacing"/>
        <w:rPr>
          <w:rStyle w:val="Heading2Char"/>
          <w:rFonts w:ascii="Times New Roman" w:hAnsi="Times New Roman" w:cs="Times New Roman"/>
          <w:color w:val="auto"/>
          <w:sz w:val="24"/>
          <w:szCs w:val="24"/>
        </w:rPr>
      </w:pPr>
      <w:bookmarkStart w:id="893" w:name="_Toc393744910"/>
      <w:bookmarkStart w:id="894" w:name="_Toc393747294"/>
      <w:bookmarkStart w:id="895" w:name="_Toc393895261"/>
      <w:bookmarkStart w:id="896" w:name="_Toc393895854"/>
      <w:bookmarkStart w:id="897" w:name="_Toc393897638"/>
    </w:p>
    <w:p w14:paraId="0A683F51"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5C51C01F"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474439DB"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1F6C632C"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1C2555F2"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5F5ED8EA"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54B46518"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27972CA0"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6D97C6F8"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72B917EB"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41D78E14"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05726AEA"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117C37BA"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65728E32"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76C5F3C5" w14:textId="77777777" w:rsidR="006E0A2A" w:rsidRPr="00AE54BB" w:rsidRDefault="006E0A2A" w:rsidP="00FC6A41">
      <w:pPr>
        <w:pStyle w:val="NoSpacing"/>
        <w:rPr>
          <w:rStyle w:val="Heading2Char"/>
          <w:rFonts w:ascii="Times New Roman" w:hAnsi="Times New Roman" w:cs="Times New Roman"/>
          <w:color w:val="auto"/>
          <w:sz w:val="24"/>
          <w:szCs w:val="24"/>
        </w:rPr>
      </w:pPr>
    </w:p>
    <w:p w14:paraId="77AAA731" w14:textId="2E67A607" w:rsidR="00771E58" w:rsidRPr="00AE54BB" w:rsidRDefault="00010C68" w:rsidP="00FC6A41">
      <w:pPr>
        <w:pStyle w:val="NoSpacing"/>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lastRenderedPageBreak/>
        <w:t>CD-07</w:t>
      </w:r>
      <w:r w:rsidR="00771E58" w:rsidRPr="00AE54BB">
        <w:rPr>
          <w:rStyle w:val="Heading2Char"/>
          <w:rFonts w:ascii="Times New Roman" w:hAnsi="Times New Roman" w:cs="Times New Roman"/>
          <w:color w:val="auto"/>
          <w:sz w:val="24"/>
          <w:szCs w:val="24"/>
        </w:rPr>
        <w:t>,</w:t>
      </w:r>
      <w:r w:rsidR="00AD3CEF" w:rsidRPr="00AE54BB" w:rsidDel="00AD3CEF">
        <w:rPr>
          <w:rStyle w:val="Heading2Char"/>
          <w:rFonts w:ascii="Times New Roman" w:hAnsi="Times New Roman" w:cs="Times New Roman"/>
          <w:color w:val="auto"/>
          <w:sz w:val="24"/>
          <w:szCs w:val="24"/>
        </w:rPr>
        <w:t xml:space="preserve"> </w:t>
      </w:r>
      <w:r w:rsidR="00771E58" w:rsidRPr="00AE54BB">
        <w:rPr>
          <w:rStyle w:val="Heading2Char"/>
          <w:rFonts w:ascii="Times New Roman" w:hAnsi="Times New Roman" w:cs="Times New Roman"/>
          <w:color w:val="auto"/>
          <w:sz w:val="24"/>
          <w:szCs w:val="24"/>
        </w:rPr>
        <w:t>Class name: Officer_Model</w:t>
      </w:r>
      <w:bookmarkEnd w:id="893"/>
      <w:bookmarkEnd w:id="894"/>
      <w:bookmarkEnd w:id="895"/>
      <w:bookmarkEnd w:id="896"/>
      <w:bookmarkEnd w:id="897"/>
    </w:p>
    <w:p w14:paraId="68DD05B3" w14:textId="77777777" w:rsidR="002056BC" w:rsidRPr="00AE54BB" w:rsidRDefault="002056BC" w:rsidP="00FC6A41">
      <w:pPr>
        <w:pStyle w:val="NoSpacing"/>
        <w:rPr>
          <w:rStyle w:val="Heading2Char"/>
          <w:rFonts w:ascii="Times New Roman" w:hAnsi="Times New Roman" w:cs="Times New Roman"/>
          <w:color w:val="auto"/>
          <w:sz w:val="24"/>
          <w:szCs w:val="24"/>
        </w:rPr>
      </w:pPr>
    </w:p>
    <w:p w14:paraId="02308A75" w14:textId="47199176" w:rsidR="00771E58" w:rsidRPr="00AE54BB" w:rsidRDefault="00EA1171" w:rsidP="006E0A2A">
      <w:pPr>
        <w:pStyle w:val="NoSpacing"/>
        <w:jc w:val="center"/>
        <w:rPr>
          <w:rFonts w:ascii="Times New Roman" w:eastAsiaTheme="majorEastAsia" w:hAnsi="Times New Roman" w:cs="Times New Roman"/>
        </w:rPr>
      </w:pPr>
      <w:r w:rsidRPr="00AE54BB">
        <w:rPr>
          <w:rFonts w:ascii="Times New Roman" w:eastAsiaTheme="majorEastAsia" w:hAnsi="Times New Roman" w:cs="Times New Roman"/>
          <w:noProof/>
        </w:rPr>
        <w:drawing>
          <wp:inline distT="0" distB="0" distL="0" distR="0" wp14:anchorId="0064FA61" wp14:editId="00917E5C">
            <wp:extent cx="3476846" cy="4548627"/>
            <wp:effectExtent l="0" t="0" r="9525" b="4445"/>
            <wp:docPr id="23" name="Picture 23" descr="D:\from desktop\senior project\progress1\usecase\cd.jpg\officer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cd.jpg\officer_model.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79089" cy="4551562"/>
                    </a:xfrm>
                    <a:prstGeom prst="rect">
                      <a:avLst/>
                    </a:prstGeom>
                    <a:noFill/>
                    <a:ln>
                      <a:noFill/>
                    </a:ln>
                  </pic:spPr>
                </pic:pic>
              </a:graphicData>
            </a:graphic>
          </wp:inline>
        </w:drawing>
      </w:r>
    </w:p>
    <w:p w14:paraId="1B3C6999" w14:textId="77777777" w:rsidR="00771E58" w:rsidRPr="00AE54BB" w:rsidRDefault="00771E58" w:rsidP="00FC6A41">
      <w:pPr>
        <w:pStyle w:val="NoSpacing"/>
        <w:rPr>
          <w:rFonts w:ascii="Times New Roman" w:eastAsiaTheme="majorEastAsia" w:hAnsi="Times New Roman" w:cs="Times New Roman"/>
        </w:rPr>
      </w:pPr>
    </w:p>
    <w:p w14:paraId="77ABC3CF" w14:textId="77777777" w:rsidR="003C7AC3" w:rsidRPr="00AE54BB" w:rsidRDefault="003C7AC3" w:rsidP="00FC6A41">
      <w:pPr>
        <w:pStyle w:val="NoSpacing"/>
        <w:rPr>
          <w:rStyle w:val="Heading2Char"/>
          <w:rFonts w:ascii="Times New Roman" w:hAnsi="Times New Roman" w:cs="Times New Roman"/>
          <w:color w:val="auto"/>
          <w:sz w:val="24"/>
          <w:szCs w:val="24"/>
        </w:rPr>
      </w:pPr>
      <w:bookmarkStart w:id="898" w:name="_Toc393744911"/>
      <w:bookmarkStart w:id="899" w:name="_Toc393747295"/>
      <w:bookmarkStart w:id="900" w:name="_Toc393895262"/>
      <w:bookmarkStart w:id="901" w:name="_Toc393895855"/>
      <w:bookmarkStart w:id="902" w:name="_Toc393897639"/>
      <w:r w:rsidRPr="00AE54BB">
        <w:rPr>
          <w:rStyle w:val="Heading2Char"/>
          <w:rFonts w:ascii="Times New Roman" w:hAnsi="Times New Roman" w:cs="Times New Roman"/>
          <w:color w:val="auto"/>
          <w:sz w:val="24"/>
          <w:szCs w:val="24"/>
        </w:rPr>
        <w:t>Property</w:t>
      </w:r>
      <w:bookmarkEnd w:id="898"/>
      <w:bookmarkEnd w:id="899"/>
      <w:bookmarkEnd w:id="900"/>
      <w:bookmarkEnd w:id="901"/>
      <w:bookmarkEnd w:id="902"/>
    </w:p>
    <w:p w14:paraId="1383DA02" w14:textId="77777777" w:rsidR="003C7AC3" w:rsidRPr="00AE54BB" w:rsidRDefault="003C7AC3" w:rsidP="00FC6A41">
      <w:pPr>
        <w:pStyle w:val="NoSpacing"/>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2693"/>
        <w:gridCol w:w="2508"/>
        <w:gridCol w:w="3082"/>
      </w:tblGrid>
      <w:tr w:rsidR="00607B69" w:rsidRPr="00AE54BB" w14:paraId="33251EB9" w14:textId="77777777" w:rsidTr="00524BDD">
        <w:trPr>
          <w:trHeight w:val="191"/>
        </w:trPr>
        <w:tc>
          <w:tcPr>
            <w:tcW w:w="959" w:type="dxa"/>
            <w:shd w:val="clear" w:color="auto" w:fill="D9D9D9"/>
            <w:vAlign w:val="center"/>
          </w:tcPr>
          <w:p w14:paraId="444F314E" w14:textId="77777777" w:rsidR="003C7AC3" w:rsidRPr="00AE54BB" w:rsidRDefault="003C7AC3" w:rsidP="00524BDD">
            <w:pPr>
              <w:pStyle w:val="NoSpacing"/>
              <w:jc w:val="center"/>
              <w:rPr>
                <w:rStyle w:val="Heading2Char"/>
                <w:rFonts w:ascii="Times New Roman" w:hAnsi="Times New Roman" w:cs="Times New Roman"/>
                <w:color w:val="auto"/>
                <w:sz w:val="24"/>
                <w:szCs w:val="24"/>
              </w:rPr>
            </w:pPr>
            <w:bookmarkStart w:id="903" w:name="_Toc393744912"/>
            <w:bookmarkStart w:id="904" w:name="_Toc393747296"/>
            <w:bookmarkStart w:id="905" w:name="_Toc393895263"/>
            <w:bookmarkStart w:id="906" w:name="_Toc393895856"/>
            <w:bookmarkStart w:id="907" w:name="_Toc393897640"/>
            <w:r w:rsidRPr="00AE54BB">
              <w:rPr>
                <w:rStyle w:val="Heading2Char"/>
                <w:rFonts w:ascii="Times New Roman" w:hAnsi="Times New Roman" w:cs="Times New Roman"/>
                <w:color w:val="auto"/>
                <w:sz w:val="24"/>
                <w:szCs w:val="24"/>
              </w:rPr>
              <w:t>ID</w:t>
            </w:r>
            <w:bookmarkEnd w:id="903"/>
            <w:bookmarkEnd w:id="904"/>
            <w:bookmarkEnd w:id="905"/>
            <w:bookmarkEnd w:id="906"/>
            <w:bookmarkEnd w:id="907"/>
          </w:p>
        </w:tc>
        <w:tc>
          <w:tcPr>
            <w:tcW w:w="2693" w:type="dxa"/>
            <w:shd w:val="clear" w:color="auto" w:fill="D9D9D9"/>
            <w:vAlign w:val="center"/>
          </w:tcPr>
          <w:p w14:paraId="2D23481E" w14:textId="77777777" w:rsidR="003C7AC3" w:rsidRPr="00AE54BB" w:rsidRDefault="003C7AC3" w:rsidP="00524BDD">
            <w:pPr>
              <w:pStyle w:val="NoSpacing"/>
              <w:jc w:val="center"/>
              <w:rPr>
                <w:rStyle w:val="Heading2Char"/>
                <w:rFonts w:ascii="Times New Roman" w:hAnsi="Times New Roman" w:cs="Times New Roman"/>
                <w:color w:val="auto"/>
                <w:sz w:val="24"/>
                <w:szCs w:val="24"/>
              </w:rPr>
            </w:pPr>
            <w:bookmarkStart w:id="908" w:name="_Toc393744913"/>
            <w:bookmarkStart w:id="909" w:name="_Toc393747297"/>
            <w:bookmarkStart w:id="910" w:name="_Toc393895264"/>
            <w:bookmarkStart w:id="911" w:name="_Toc393895857"/>
            <w:bookmarkStart w:id="912" w:name="_Toc393897641"/>
            <w:r w:rsidRPr="00AE54BB">
              <w:rPr>
                <w:rStyle w:val="Heading2Char"/>
                <w:rFonts w:ascii="Times New Roman" w:hAnsi="Times New Roman" w:cs="Times New Roman"/>
                <w:color w:val="auto"/>
                <w:sz w:val="24"/>
                <w:szCs w:val="24"/>
              </w:rPr>
              <w:t>Name</w:t>
            </w:r>
            <w:bookmarkEnd w:id="908"/>
            <w:bookmarkEnd w:id="909"/>
            <w:bookmarkEnd w:id="910"/>
            <w:bookmarkEnd w:id="911"/>
            <w:bookmarkEnd w:id="912"/>
          </w:p>
        </w:tc>
        <w:tc>
          <w:tcPr>
            <w:tcW w:w="2508" w:type="dxa"/>
            <w:shd w:val="clear" w:color="auto" w:fill="D9D9D9"/>
            <w:vAlign w:val="center"/>
          </w:tcPr>
          <w:p w14:paraId="3D926504" w14:textId="77777777" w:rsidR="003C7AC3" w:rsidRPr="00AE54BB" w:rsidRDefault="003C7AC3" w:rsidP="00524BDD">
            <w:pPr>
              <w:pStyle w:val="NoSpacing"/>
              <w:jc w:val="center"/>
              <w:rPr>
                <w:rStyle w:val="Heading2Char"/>
                <w:rFonts w:ascii="Times New Roman" w:hAnsi="Times New Roman" w:cs="Times New Roman"/>
                <w:color w:val="auto"/>
                <w:sz w:val="24"/>
                <w:szCs w:val="24"/>
              </w:rPr>
            </w:pPr>
            <w:bookmarkStart w:id="913" w:name="_Toc393744914"/>
            <w:bookmarkStart w:id="914" w:name="_Toc393747298"/>
            <w:bookmarkStart w:id="915" w:name="_Toc393895265"/>
            <w:bookmarkStart w:id="916" w:name="_Toc393895858"/>
            <w:bookmarkStart w:id="917" w:name="_Toc393897642"/>
            <w:r w:rsidRPr="00AE54BB">
              <w:rPr>
                <w:rStyle w:val="Heading2Char"/>
                <w:rFonts w:ascii="Times New Roman" w:hAnsi="Times New Roman" w:cs="Times New Roman"/>
                <w:color w:val="auto"/>
                <w:sz w:val="24"/>
                <w:szCs w:val="24"/>
              </w:rPr>
              <w:t>Description</w:t>
            </w:r>
            <w:bookmarkEnd w:id="913"/>
            <w:bookmarkEnd w:id="914"/>
            <w:bookmarkEnd w:id="915"/>
            <w:bookmarkEnd w:id="916"/>
            <w:bookmarkEnd w:id="917"/>
          </w:p>
        </w:tc>
        <w:tc>
          <w:tcPr>
            <w:tcW w:w="3082" w:type="dxa"/>
            <w:shd w:val="clear" w:color="auto" w:fill="D9D9D9"/>
            <w:vAlign w:val="center"/>
          </w:tcPr>
          <w:p w14:paraId="343A142F" w14:textId="77777777" w:rsidR="003C7AC3" w:rsidRPr="00AE54BB" w:rsidRDefault="003C7AC3" w:rsidP="00524BDD">
            <w:pPr>
              <w:pStyle w:val="NoSpacing"/>
              <w:jc w:val="center"/>
              <w:rPr>
                <w:rStyle w:val="Heading2Char"/>
                <w:rFonts w:ascii="Times New Roman" w:hAnsi="Times New Roman" w:cs="Times New Roman"/>
                <w:color w:val="auto"/>
                <w:sz w:val="24"/>
                <w:szCs w:val="24"/>
              </w:rPr>
            </w:pPr>
            <w:bookmarkStart w:id="918" w:name="_Toc393744915"/>
            <w:bookmarkStart w:id="919" w:name="_Toc393747299"/>
            <w:bookmarkStart w:id="920" w:name="_Toc393895266"/>
            <w:bookmarkStart w:id="921" w:name="_Toc393895859"/>
            <w:bookmarkStart w:id="922" w:name="_Toc393897643"/>
            <w:r w:rsidRPr="00AE54BB">
              <w:rPr>
                <w:rStyle w:val="Heading2Char"/>
                <w:rFonts w:ascii="Times New Roman" w:hAnsi="Times New Roman" w:cs="Times New Roman"/>
                <w:color w:val="auto"/>
                <w:sz w:val="24"/>
                <w:szCs w:val="24"/>
              </w:rPr>
              <w:t>Remark</w:t>
            </w:r>
            <w:bookmarkEnd w:id="918"/>
            <w:bookmarkEnd w:id="919"/>
            <w:bookmarkEnd w:id="920"/>
            <w:bookmarkEnd w:id="921"/>
            <w:bookmarkEnd w:id="922"/>
          </w:p>
        </w:tc>
      </w:tr>
      <w:tr w:rsidR="003C7AC3" w:rsidRPr="00AE54BB" w14:paraId="4387225D" w14:textId="77777777" w:rsidTr="00524BDD">
        <w:tc>
          <w:tcPr>
            <w:tcW w:w="959" w:type="dxa"/>
            <w:vAlign w:val="center"/>
          </w:tcPr>
          <w:p w14:paraId="32187C45" w14:textId="77777777" w:rsidR="003C7AC3" w:rsidRPr="00AE54BB" w:rsidRDefault="003C7AC3" w:rsidP="00524BDD">
            <w:pPr>
              <w:pStyle w:val="NoSpacing"/>
              <w:jc w:val="center"/>
              <w:rPr>
                <w:rStyle w:val="Heading2Char"/>
                <w:rFonts w:ascii="Times New Roman" w:hAnsi="Times New Roman" w:cs="Times New Roman"/>
                <w:b w:val="0"/>
                <w:color w:val="auto"/>
                <w:sz w:val="24"/>
                <w:szCs w:val="24"/>
              </w:rPr>
            </w:pPr>
            <w:bookmarkStart w:id="923" w:name="_Toc393744916"/>
            <w:bookmarkStart w:id="924" w:name="_Toc393747300"/>
            <w:bookmarkStart w:id="925" w:name="_Toc393895267"/>
            <w:bookmarkStart w:id="926" w:name="_Toc393895860"/>
            <w:bookmarkStart w:id="927" w:name="_Toc393897644"/>
            <w:r w:rsidRPr="00AE54BB">
              <w:rPr>
                <w:rStyle w:val="Heading2Char"/>
                <w:rFonts w:ascii="Times New Roman" w:hAnsi="Times New Roman" w:cs="Times New Roman"/>
                <w:b w:val="0"/>
                <w:color w:val="auto"/>
                <w:sz w:val="24"/>
                <w:szCs w:val="24"/>
              </w:rPr>
              <w:t>-</w:t>
            </w:r>
            <w:bookmarkEnd w:id="923"/>
            <w:bookmarkEnd w:id="924"/>
            <w:bookmarkEnd w:id="925"/>
            <w:bookmarkEnd w:id="926"/>
            <w:bookmarkEnd w:id="927"/>
          </w:p>
        </w:tc>
        <w:tc>
          <w:tcPr>
            <w:tcW w:w="2693" w:type="dxa"/>
            <w:vAlign w:val="center"/>
          </w:tcPr>
          <w:p w14:paraId="70642D78" w14:textId="77777777" w:rsidR="003C7AC3" w:rsidRPr="00AE54BB" w:rsidRDefault="003C7AC3" w:rsidP="00524BDD">
            <w:pPr>
              <w:pStyle w:val="NoSpacing"/>
              <w:jc w:val="center"/>
              <w:rPr>
                <w:rStyle w:val="Heading2Char"/>
                <w:rFonts w:ascii="Times New Roman" w:hAnsi="Times New Roman" w:cs="Times New Roman"/>
                <w:b w:val="0"/>
                <w:color w:val="auto"/>
                <w:sz w:val="24"/>
                <w:szCs w:val="24"/>
              </w:rPr>
            </w:pPr>
            <w:bookmarkStart w:id="928" w:name="_Toc393744917"/>
            <w:bookmarkStart w:id="929" w:name="_Toc393747301"/>
            <w:bookmarkStart w:id="930" w:name="_Toc393895268"/>
            <w:bookmarkStart w:id="931" w:name="_Toc393895861"/>
            <w:bookmarkStart w:id="932" w:name="_Toc393897645"/>
            <w:r w:rsidRPr="00AE54BB">
              <w:rPr>
                <w:rStyle w:val="Heading2Char"/>
                <w:rFonts w:ascii="Times New Roman" w:hAnsi="Times New Roman" w:cs="Times New Roman"/>
                <w:b w:val="0"/>
                <w:color w:val="auto"/>
                <w:sz w:val="24"/>
                <w:szCs w:val="24"/>
              </w:rPr>
              <w:t>-</w:t>
            </w:r>
            <w:bookmarkEnd w:id="928"/>
            <w:bookmarkEnd w:id="929"/>
            <w:bookmarkEnd w:id="930"/>
            <w:bookmarkEnd w:id="931"/>
            <w:bookmarkEnd w:id="932"/>
          </w:p>
        </w:tc>
        <w:tc>
          <w:tcPr>
            <w:tcW w:w="2508" w:type="dxa"/>
            <w:vAlign w:val="center"/>
          </w:tcPr>
          <w:p w14:paraId="4E313C98" w14:textId="77777777" w:rsidR="003C7AC3" w:rsidRPr="00AE54BB" w:rsidRDefault="003C7AC3" w:rsidP="00524BDD">
            <w:pPr>
              <w:pStyle w:val="NoSpacing"/>
              <w:jc w:val="center"/>
              <w:rPr>
                <w:rStyle w:val="Heading2Char"/>
                <w:rFonts w:ascii="Times New Roman" w:eastAsiaTheme="minorHAnsi" w:hAnsi="Times New Roman" w:cs="Times New Roman"/>
                <w:b w:val="0"/>
                <w:bCs w:val="0"/>
                <w:color w:val="auto"/>
                <w:sz w:val="24"/>
                <w:szCs w:val="24"/>
                <w:lang w:bidi="ar-SA"/>
              </w:rPr>
            </w:pPr>
            <w:bookmarkStart w:id="933" w:name="_Toc393744918"/>
            <w:bookmarkStart w:id="934" w:name="_Toc393747302"/>
            <w:bookmarkStart w:id="935" w:name="_Toc393895269"/>
            <w:bookmarkStart w:id="936" w:name="_Toc393895862"/>
            <w:bookmarkStart w:id="937" w:name="_Toc393897646"/>
            <w:r w:rsidRPr="00AE54BB">
              <w:rPr>
                <w:rStyle w:val="Heading2Char"/>
                <w:rFonts w:ascii="Times New Roman" w:eastAsiaTheme="minorHAnsi" w:hAnsi="Times New Roman" w:cs="Times New Roman"/>
                <w:b w:val="0"/>
                <w:bCs w:val="0"/>
                <w:color w:val="auto"/>
                <w:sz w:val="24"/>
                <w:szCs w:val="24"/>
                <w:lang w:bidi="ar-SA"/>
              </w:rPr>
              <w:t>-</w:t>
            </w:r>
            <w:bookmarkEnd w:id="933"/>
            <w:bookmarkEnd w:id="934"/>
            <w:bookmarkEnd w:id="935"/>
            <w:bookmarkEnd w:id="936"/>
            <w:bookmarkEnd w:id="937"/>
          </w:p>
        </w:tc>
        <w:tc>
          <w:tcPr>
            <w:tcW w:w="3082" w:type="dxa"/>
            <w:vAlign w:val="center"/>
          </w:tcPr>
          <w:p w14:paraId="51EE718D" w14:textId="77777777" w:rsidR="003C7AC3" w:rsidRPr="00AE54BB" w:rsidRDefault="003C7AC3" w:rsidP="00524BDD">
            <w:pPr>
              <w:pStyle w:val="NoSpacing"/>
              <w:jc w:val="center"/>
              <w:rPr>
                <w:rStyle w:val="Heading2Char"/>
                <w:rFonts w:ascii="Times New Roman" w:hAnsi="Times New Roman" w:cs="Times New Roman"/>
                <w:b w:val="0"/>
                <w:color w:val="auto"/>
                <w:sz w:val="24"/>
                <w:szCs w:val="24"/>
              </w:rPr>
            </w:pPr>
            <w:bookmarkStart w:id="938" w:name="_Toc393744919"/>
            <w:bookmarkStart w:id="939" w:name="_Toc393747303"/>
            <w:bookmarkStart w:id="940" w:name="_Toc393895270"/>
            <w:bookmarkStart w:id="941" w:name="_Toc393895863"/>
            <w:bookmarkStart w:id="942" w:name="_Toc393897647"/>
            <w:r w:rsidRPr="00AE54BB">
              <w:rPr>
                <w:rStyle w:val="Heading2Char"/>
                <w:rFonts w:ascii="Times New Roman" w:hAnsi="Times New Roman" w:cs="Times New Roman"/>
                <w:b w:val="0"/>
                <w:color w:val="auto"/>
                <w:sz w:val="24"/>
                <w:szCs w:val="24"/>
              </w:rPr>
              <w:t>-</w:t>
            </w:r>
            <w:bookmarkEnd w:id="938"/>
            <w:bookmarkEnd w:id="939"/>
            <w:bookmarkEnd w:id="940"/>
            <w:bookmarkEnd w:id="941"/>
            <w:bookmarkEnd w:id="942"/>
          </w:p>
        </w:tc>
      </w:tr>
    </w:tbl>
    <w:p w14:paraId="323E1218" w14:textId="77777777" w:rsidR="003C7AC3" w:rsidRPr="00AE54BB" w:rsidRDefault="003C7AC3" w:rsidP="00FC6A41">
      <w:pPr>
        <w:pStyle w:val="NoSpacing"/>
        <w:rPr>
          <w:rStyle w:val="Heading2Char"/>
          <w:rFonts w:ascii="Times New Roman" w:hAnsi="Times New Roman" w:cs="Times New Roman"/>
          <w:color w:val="auto"/>
          <w:sz w:val="24"/>
          <w:szCs w:val="24"/>
        </w:rPr>
      </w:pPr>
    </w:p>
    <w:p w14:paraId="5A5FE7FA" w14:textId="77777777" w:rsidR="003C7AC3" w:rsidRPr="00AE54BB" w:rsidRDefault="003C7AC3" w:rsidP="00FC6A41">
      <w:pPr>
        <w:pStyle w:val="NoSpacing"/>
        <w:rPr>
          <w:rStyle w:val="Heading2Char"/>
          <w:rFonts w:ascii="Times New Roman" w:hAnsi="Times New Roman" w:cs="Times New Roman"/>
          <w:color w:val="auto"/>
          <w:sz w:val="24"/>
          <w:szCs w:val="24"/>
        </w:rPr>
      </w:pPr>
      <w:bookmarkStart w:id="943" w:name="_Toc393744920"/>
      <w:bookmarkStart w:id="944" w:name="_Toc393747304"/>
      <w:bookmarkStart w:id="945" w:name="_Toc393895271"/>
      <w:bookmarkStart w:id="946" w:name="_Toc393895864"/>
      <w:bookmarkStart w:id="947" w:name="_Toc393897648"/>
      <w:r w:rsidRPr="00AE54BB">
        <w:rPr>
          <w:rStyle w:val="Heading2Char"/>
          <w:rFonts w:ascii="Times New Roman" w:hAnsi="Times New Roman" w:cs="Times New Roman"/>
          <w:color w:val="auto"/>
          <w:sz w:val="24"/>
          <w:szCs w:val="24"/>
        </w:rPr>
        <w:t>Method</w:t>
      </w:r>
      <w:bookmarkEnd w:id="943"/>
      <w:bookmarkEnd w:id="944"/>
      <w:bookmarkEnd w:id="945"/>
      <w:bookmarkEnd w:id="946"/>
      <w:bookmarkEnd w:id="947"/>
    </w:p>
    <w:p w14:paraId="2C534806" w14:textId="359F8FF7" w:rsidR="003C7AC3" w:rsidRPr="00AE54BB" w:rsidRDefault="003C7AC3" w:rsidP="00524BDD">
      <w:pPr>
        <w:pStyle w:val="NoSpacing"/>
        <w:jc w:val="center"/>
        <w:rPr>
          <w:rStyle w:val="Heading2Char"/>
          <w:rFonts w:ascii="Times New Roman" w:hAnsi="Times New Roman" w:cs="Times New Roman"/>
          <w:color w:val="auto"/>
          <w:sz w:val="28"/>
          <w:szCs w:val="28"/>
        </w:rPr>
      </w:pPr>
    </w:p>
    <w:tbl>
      <w:tblPr>
        <w:tblStyle w:val="TableGrid"/>
        <w:tblW w:w="0" w:type="auto"/>
        <w:tblLayout w:type="fixed"/>
        <w:tblLook w:val="04A0" w:firstRow="1" w:lastRow="0" w:firstColumn="1" w:lastColumn="0" w:noHBand="0" w:noVBand="1"/>
      </w:tblPr>
      <w:tblGrid>
        <w:gridCol w:w="534"/>
        <w:gridCol w:w="2835"/>
        <w:gridCol w:w="1984"/>
        <w:gridCol w:w="2126"/>
        <w:gridCol w:w="1763"/>
      </w:tblGrid>
      <w:tr w:rsidR="00AE54BB" w:rsidRPr="00AE54BB" w14:paraId="26044BF9" w14:textId="186DBE95" w:rsidTr="007A2A2B">
        <w:trPr>
          <w:trHeight w:val="191"/>
        </w:trPr>
        <w:tc>
          <w:tcPr>
            <w:tcW w:w="534" w:type="dxa"/>
            <w:shd w:val="clear" w:color="auto" w:fill="D9D9D9"/>
            <w:vAlign w:val="center"/>
          </w:tcPr>
          <w:p w14:paraId="11FEDEBB" w14:textId="77777777" w:rsidR="003A3D8C" w:rsidRPr="00AE54BB" w:rsidRDefault="003A3D8C" w:rsidP="00524BDD">
            <w:pPr>
              <w:pStyle w:val="NoSpacing"/>
              <w:jc w:val="center"/>
              <w:rPr>
                <w:rStyle w:val="Heading2Char"/>
                <w:rFonts w:ascii="Times New Roman" w:hAnsi="Times New Roman" w:cs="Times New Roman"/>
                <w:color w:val="auto"/>
                <w:sz w:val="24"/>
                <w:szCs w:val="24"/>
              </w:rPr>
            </w:pPr>
            <w:bookmarkStart w:id="948" w:name="_Toc393744921"/>
            <w:bookmarkStart w:id="949" w:name="_Toc393747305"/>
            <w:bookmarkStart w:id="950" w:name="_Toc393895272"/>
            <w:bookmarkStart w:id="951" w:name="_Toc393895865"/>
            <w:bookmarkStart w:id="952" w:name="_Toc393897649"/>
            <w:r w:rsidRPr="00AE54BB">
              <w:rPr>
                <w:rStyle w:val="Heading2Char"/>
                <w:rFonts w:ascii="Times New Roman" w:hAnsi="Times New Roman" w:cs="Times New Roman"/>
                <w:color w:val="auto"/>
                <w:sz w:val="24"/>
                <w:szCs w:val="24"/>
              </w:rPr>
              <w:t>ID</w:t>
            </w:r>
            <w:bookmarkEnd w:id="948"/>
            <w:bookmarkEnd w:id="949"/>
            <w:bookmarkEnd w:id="950"/>
            <w:bookmarkEnd w:id="951"/>
            <w:bookmarkEnd w:id="952"/>
          </w:p>
        </w:tc>
        <w:tc>
          <w:tcPr>
            <w:tcW w:w="2835" w:type="dxa"/>
            <w:shd w:val="clear" w:color="auto" w:fill="D9D9D9"/>
            <w:vAlign w:val="center"/>
          </w:tcPr>
          <w:p w14:paraId="79B36985" w14:textId="77777777" w:rsidR="003A3D8C" w:rsidRPr="00AE54BB" w:rsidRDefault="003A3D8C" w:rsidP="00524BDD">
            <w:pPr>
              <w:pStyle w:val="NoSpacing"/>
              <w:jc w:val="center"/>
              <w:rPr>
                <w:rStyle w:val="Heading2Char"/>
                <w:rFonts w:ascii="Times New Roman" w:hAnsi="Times New Roman" w:cs="Times New Roman"/>
                <w:color w:val="auto"/>
                <w:sz w:val="24"/>
                <w:szCs w:val="24"/>
              </w:rPr>
            </w:pPr>
            <w:bookmarkStart w:id="953" w:name="_Toc393744922"/>
            <w:bookmarkStart w:id="954" w:name="_Toc393747306"/>
            <w:bookmarkStart w:id="955" w:name="_Toc393895273"/>
            <w:bookmarkStart w:id="956" w:name="_Toc393895866"/>
            <w:bookmarkStart w:id="957" w:name="_Toc393897650"/>
            <w:r w:rsidRPr="00AE54BB">
              <w:rPr>
                <w:rStyle w:val="Heading2Char"/>
                <w:rFonts w:ascii="Times New Roman" w:hAnsi="Times New Roman" w:cs="Times New Roman"/>
                <w:color w:val="auto"/>
                <w:sz w:val="24"/>
                <w:szCs w:val="24"/>
              </w:rPr>
              <w:t>Name</w:t>
            </w:r>
            <w:bookmarkEnd w:id="953"/>
            <w:bookmarkEnd w:id="954"/>
            <w:bookmarkEnd w:id="955"/>
            <w:bookmarkEnd w:id="956"/>
            <w:bookmarkEnd w:id="957"/>
          </w:p>
        </w:tc>
        <w:tc>
          <w:tcPr>
            <w:tcW w:w="1984" w:type="dxa"/>
            <w:shd w:val="clear" w:color="auto" w:fill="D9D9D9"/>
            <w:vAlign w:val="center"/>
          </w:tcPr>
          <w:p w14:paraId="72E41F5B" w14:textId="77777777" w:rsidR="003A3D8C" w:rsidRPr="00AE54BB" w:rsidRDefault="003A3D8C" w:rsidP="00524BDD">
            <w:pPr>
              <w:pStyle w:val="NoSpacing"/>
              <w:jc w:val="center"/>
              <w:rPr>
                <w:rStyle w:val="Heading2Char"/>
                <w:rFonts w:ascii="Times New Roman" w:hAnsi="Times New Roman" w:cs="Times New Roman"/>
                <w:color w:val="auto"/>
                <w:sz w:val="24"/>
                <w:szCs w:val="24"/>
              </w:rPr>
            </w:pPr>
            <w:bookmarkStart w:id="958" w:name="_Toc393744923"/>
            <w:bookmarkStart w:id="959" w:name="_Toc393747307"/>
            <w:bookmarkStart w:id="960" w:name="_Toc393895274"/>
            <w:bookmarkStart w:id="961" w:name="_Toc393895867"/>
            <w:bookmarkStart w:id="962" w:name="_Toc393897651"/>
            <w:r w:rsidRPr="00AE54BB">
              <w:rPr>
                <w:rStyle w:val="Heading2Char"/>
                <w:rFonts w:ascii="Times New Roman" w:hAnsi="Times New Roman" w:cs="Times New Roman"/>
                <w:color w:val="auto"/>
                <w:sz w:val="24"/>
                <w:szCs w:val="24"/>
              </w:rPr>
              <w:t>Description</w:t>
            </w:r>
            <w:bookmarkEnd w:id="958"/>
            <w:bookmarkEnd w:id="959"/>
            <w:bookmarkEnd w:id="960"/>
            <w:bookmarkEnd w:id="961"/>
            <w:bookmarkEnd w:id="962"/>
          </w:p>
        </w:tc>
        <w:tc>
          <w:tcPr>
            <w:tcW w:w="2126" w:type="dxa"/>
            <w:shd w:val="clear" w:color="auto" w:fill="D9D9D9"/>
            <w:vAlign w:val="center"/>
          </w:tcPr>
          <w:p w14:paraId="3493D2A1" w14:textId="4FAA21F5" w:rsidR="003A3D8C" w:rsidRPr="00AE54BB" w:rsidRDefault="003A3D8C" w:rsidP="00D03214">
            <w:pPr>
              <w:pStyle w:val="NoSpacing"/>
              <w:jc w:val="center"/>
              <w:rPr>
                <w:rStyle w:val="Heading2Char"/>
                <w:rFonts w:ascii="Times New Roman" w:hAnsi="Times New Roman" w:cs="Times New Roman"/>
                <w:color w:val="auto"/>
                <w:sz w:val="24"/>
                <w:szCs w:val="24"/>
              </w:rPr>
            </w:pPr>
            <w:bookmarkStart w:id="963" w:name="_Toc393744924"/>
            <w:bookmarkStart w:id="964" w:name="_Toc393747308"/>
            <w:bookmarkStart w:id="965" w:name="_Toc393895275"/>
            <w:bookmarkStart w:id="966" w:name="_Toc393895868"/>
            <w:bookmarkStart w:id="967" w:name="_Toc393897652"/>
            <w:r w:rsidRPr="00AE54BB">
              <w:rPr>
                <w:rStyle w:val="Heading2Char"/>
                <w:rFonts w:ascii="Times New Roman" w:hAnsi="Times New Roman" w:cs="Times New Roman"/>
                <w:color w:val="auto"/>
                <w:sz w:val="24"/>
                <w:szCs w:val="24"/>
              </w:rPr>
              <w:t>Parameters</w:t>
            </w:r>
            <w:bookmarkEnd w:id="963"/>
            <w:bookmarkEnd w:id="964"/>
            <w:bookmarkEnd w:id="965"/>
            <w:bookmarkEnd w:id="966"/>
            <w:bookmarkEnd w:id="967"/>
          </w:p>
        </w:tc>
        <w:tc>
          <w:tcPr>
            <w:tcW w:w="1763" w:type="dxa"/>
            <w:shd w:val="clear" w:color="auto" w:fill="D9D9D9"/>
            <w:vAlign w:val="center"/>
          </w:tcPr>
          <w:p w14:paraId="453521AF" w14:textId="0A578771" w:rsidR="003A3D8C" w:rsidRPr="00AE54BB" w:rsidRDefault="003A3D8C" w:rsidP="00D03214">
            <w:pPr>
              <w:pStyle w:val="NoSpacing"/>
              <w:jc w:val="center"/>
              <w:rPr>
                <w:rStyle w:val="Heading2Char"/>
                <w:rFonts w:ascii="Times New Roman" w:hAnsi="Times New Roman" w:cs="Times New Roman"/>
                <w:color w:val="auto"/>
                <w:sz w:val="24"/>
                <w:szCs w:val="24"/>
              </w:rPr>
            </w:pPr>
            <w:bookmarkStart w:id="968" w:name="_Toc393744925"/>
            <w:bookmarkStart w:id="969" w:name="_Toc393747309"/>
            <w:bookmarkStart w:id="970" w:name="_Toc393895276"/>
            <w:bookmarkStart w:id="971" w:name="_Toc393895869"/>
            <w:bookmarkStart w:id="972" w:name="_Toc393897653"/>
            <w:r w:rsidRPr="00AE54BB">
              <w:rPr>
                <w:rStyle w:val="Heading2Char"/>
                <w:rFonts w:ascii="Times New Roman" w:hAnsi="Times New Roman" w:cs="Times New Roman"/>
                <w:color w:val="auto"/>
                <w:sz w:val="24"/>
                <w:szCs w:val="24"/>
              </w:rPr>
              <w:t>Return</w:t>
            </w:r>
            <w:bookmarkEnd w:id="968"/>
            <w:bookmarkEnd w:id="969"/>
            <w:bookmarkEnd w:id="970"/>
            <w:bookmarkEnd w:id="971"/>
            <w:bookmarkEnd w:id="972"/>
          </w:p>
        </w:tc>
      </w:tr>
      <w:tr w:rsidR="00AE54BB" w:rsidRPr="00AE54BB" w14:paraId="4F538F4D" w14:textId="56BB70EA" w:rsidTr="007A2A2B">
        <w:trPr>
          <w:trHeight w:val="710"/>
        </w:trPr>
        <w:tc>
          <w:tcPr>
            <w:tcW w:w="534" w:type="dxa"/>
            <w:vAlign w:val="center"/>
          </w:tcPr>
          <w:p w14:paraId="0DE34F00" w14:textId="77777777" w:rsidR="003A3D8C" w:rsidRPr="00AE54BB" w:rsidRDefault="003A3D8C" w:rsidP="00524BDD">
            <w:pPr>
              <w:pStyle w:val="NoSpacing"/>
              <w:rPr>
                <w:rStyle w:val="Heading2Char"/>
                <w:rFonts w:ascii="Times New Roman" w:hAnsi="Times New Roman" w:cs="Times New Roman"/>
                <w:b w:val="0"/>
                <w:color w:val="auto"/>
                <w:sz w:val="24"/>
                <w:szCs w:val="24"/>
              </w:rPr>
            </w:pPr>
            <w:bookmarkStart w:id="973" w:name="_Toc393744926"/>
            <w:bookmarkStart w:id="974" w:name="_Toc393747310"/>
            <w:bookmarkStart w:id="975" w:name="_Toc393895277"/>
            <w:bookmarkStart w:id="976" w:name="_Toc393895870"/>
            <w:bookmarkStart w:id="977" w:name="_Toc393897654"/>
            <w:r w:rsidRPr="00AE54BB">
              <w:rPr>
                <w:rStyle w:val="Heading2Char"/>
                <w:rFonts w:ascii="Times New Roman" w:hAnsi="Times New Roman" w:cs="Times New Roman"/>
                <w:b w:val="0"/>
                <w:color w:val="auto"/>
                <w:sz w:val="24"/>
                <w:szCs w:val="24"/>
              </w:rPr>
              <w:t>1</w:t>
            </w:r>
            <w:bookmarkEnd w:id="973"/>
            <w:bookmarkEnd w:id="974"/>
            <w:bookmarkEnd w:id="975"/>
            <w:bookmarkEnd w:id="976"/>
            <w:bookmarkEnd w:id="977"/>
          </w:p>
        </w:tc>
        <w:tc>
          <w:tcPr>
            <w:tcW w:w="2835" w:type="dxa"/>
            <w:vAlign w:val="center"/>
          </w:tcPr>
          <w:p w14:paraId="645A67AC" w14:textId="075C2917" w:rsidR="003A3D8C" w:rsidRPr="00AE54BB" w:rsidRDefault="003A3D8C" w:rsidP="00524BDD">
            <w:pPr>
              <w:pStyle w:val="NoSpacing"/>
              <w:rPr>
                <w:rStyle w:val="Heading2Char"/>
                <w:rFonts w:ascii="Times New Roman" w:hAnsi="Times New Roman" w:cs="Times New Roman"/>
                <w:b w:val="0"/>
                <w:color w:val="auto"/>
                <w:sz w:val="24"/>
                <w:szCs w:val="24"/>
              </w:rPr>
            </w:pPr>
            <w:bookmarkStart w:id="978" w:name="_Toc393744927"/>
            <w:bookmarkStart w:id="979" w:name="_Toc393747311"/>
            <w:bookmarkStart w:id="980" w:name="_Toc393895278"/>
            <w:bookmarkStart w:id="981" w:name="_Toc393895871"/>
            <w:bookmarkStart w:id="982" w:name="_Toc393897655"/>
            <w:r w:rsidRPr="00AE54BB">
              <w:rPr>
                <w:rStyle w:val="Heading2Char"/>
                <w:rFonts w:ascii="Times New Roman" w:hAnsi="Times New Roman" w:cs="Times New Roman"/>
                <w:b w:val="0"/>
                <w:color w:val="auto"/>
                <w:sz w:val="24"/>
                <w:szCs w:val="24"/>
              </w:rPr>
              <w:t>login</w:t>
            </w:r>
            <w:bookmarkEnd w:id="978"/>
            <w:bookmarkEnd w:id="979"/>
            <w:bookmarkEnd w:id="980"/>
            <w:bookmarkEnd w:id="981"/>
            <w:bookmarkEnd w:id="982"/>
          </w:p>
        </w:tc>
        <w:tc>
          <w:tcPr>
            <w:tcW w:w="1984" w:type="dxa"/>
            <w:vAlign w:val="center"/>
          </w:tcPr>
          <w:p w14:paraId="7B4825EB" w14:textId="77777777" w:rsidR="003A3D8C" w:rsidRPr="00AE54BB" w:rsidRDefault="003A3D8C" w:rsidP="00524BDD">
            <w:pPr>
              <w:pStyle w:val="NoSpacing"/>
              <w:rPr>
                <w:rStyle w:val="Heading2Char"/>
                <w:rFonts w:ascii="Times New Roman" w:eastAsiaTheme="minorHAnsi" w:hAnsi="Times New Roman" w:cs="Times New Roman"/>
                <w:b w:val="0"/>
                <w:bCs w:val="0"/>
                <w:color w:val="auto"/>
                <w:sz w:val="24"/>
                <w:szCs w:val="24"/>
                <w:lang w:bidi="ar-SA"/>
              </w:rPr>
            </w:pPr>
            <w:r w:rsidRPr="00AE54BB">
              <w:rPr>
                <w:rFonts w:ascii="Times New Roman" w:hAnsi="Times New Roman" w:cs="Times New Roman"/>
                <w:sz w:val="24"/>
                <w:szCs w:val="24"/>
              </w:rPr>
              <w:t>Method uses to login for patient.</w:t>
            </w:r>
          </w:p>
        </w:tc>
        <w:tc>
          <w:tcPr>
            <w:tcW w:w="2126" w:type="dxa"/>
            <w:vAlign w:val="center"/>
          </w:tcPr>
          <w:p w14:paraId="19E3B2EB" w14:textId="6B748745" w:rsidR="003A3D8C" w:rsidRPr="00AE54BB" w:rsidRDefault="003A3D8C" w:rsidP="00D03214">
            <w:pPr>
              <w:pStyle w:val="NoSpacing"/>
              <w:jc w:val="center"/>
              <w:rPr>
                <w:rStyle w:val="Heading2Char"/>
                <w:rFonts w:ascii="Times New Roman" w:hAnsi="Times New Roman" w:cs="Times New Roman"/>
                <w:b w:val="0"/>
                <w:color w:val="auto"/>
                <w:sz w:val="24"/>
                <w:szCs w:val="24"/>
              </w:rPr>
            </w:pPr>
            <w:bookmarkStart w:id="983" w:name="_Toc393744928"/>
            <w:bookmarkStart w:id="984" w:name="_Toc393747312"/>
            <w:bookmarkStart w:id="985" w:name="_Toc393895279"/>
            <w:bookmarkStart w:id="986" w:name="_Toc393895872"/>
            <w:bookmarkStart w:id="987" w:name="_Toc393897656"/>
            <w:r w:rsidRPr="00AE54BB">
              <w:rPr>
                <w:rStyle w:val="Heading2Char"/>
                <w:rFonts w:ascii="Times New Roman" w:hAnsi="Times New Roman" w:cs="Times New Roman"/>
                <w:b w:val="0"/>
                <w:color w:val="auto"/>
                <w:sz w:val="24"/>
                <w:szCs w:val="24"/>
              </w:rPr>
              <w:t>$dentistID:varchar</w:t>
            </w:r>
            <w:bookmarkEnd w:id="983"/>
            <w:bookmarkEnd w:id="984"/>
            <w:bookmarkEnd w:id="985"/>
            <w:bookmarkEnd w:id="986"/>
            <w:bookmarkEnd w:id="987"/>
          </w:p>
        </w:tc>
        <w:tc>
          <w:tcPr>
            <w:tcW w:w="1763" w:type="dxa"/>
            <w:vAlign w:val="center"/>
          </w:tcPr>
          <w:p w14:paraId="6FE7B093" w14:textId="75A1073B" w:rsidR="003A3D8C" w:rsidRPr="00AE54BB" w:rsidRDefault="003A3D8C" w:rsidP="00D03214">
            <w:pPr>
              <w:pStyle w:val="NoSpacing"/>
              <w:jc w:val="center"/>
              <w:rPr>
                <w:rStyle w:val="Heading2Char"/>
                <w:rFonts w:ascii="Times New Roman" w:hAnsi="Times New Roman" w:cs="Times New Roman"/>
                <w:b w:val="0"/>
                <w:color w:val="auto"/>
                <w:sz w:val="24"/>
                <w:szCs w:val="24"/>
              </w:rPr>
            </w:pPr>
            <w:bookmarkStart w:id="988" w:name="_Toc393744929"/>
            <w:bookmarkStart w:id="989" w:name="_Toc393747313"/>
            <w:bookmarkStart w:id="990" w:name="_Toc393895280"/>
            <w:bookmarkStart w:id="991" w:name="_Toc393895873"/>
            <w:bookmarkStart w:id="992" w:name="_Toc393897657"/>
            <w:r w:rsidRPr="00AE54BB">
              <w:rPr>
                <w:rStyle w:val="Heading2Char"/>
                <w:rFonts w:ascii="Times New Roman" w:hAnsi="Times New Roman" w:cs="Times New Roman"/>
                <w:b w:val="0"/>
                <w:color w:val="auto"/>
                <w:sz w:val="24"/>
                <w:szCs w:val="24"/>
              </w:rPr>
              <w:t>void</w:t>
            </w:r>
            <w:bookmarkEnd w:id="988"/>
            <w:bookmarkEnd w:id="989"/>
            <w:bookmarkEnd w:id="990"/>
            <w:bookmarkEnd w:id="991"/>
            <w:bookmarkEnd w:id="992"/>
          </w:p>
        </w:tc>
      </w:tr>
      <w:tr w:rsidR="00AE54BB" w:rsidRPr="00AE54BB" w14:paraId="05FAC6D4" w14:textId="16D741E0" w:rsidTr="007A2A2B">
        <w:trPr>
          <w:trHeight w:val="892"/>
        </w:trPr>
        <w:tc>
          <w:tcPr>
            <w:tcW w:w="534" w:type="dxa"/>
            <w:vAlign w:val="center"/>
          </w:tcPr>
          <w:p w14:paraId="53AD6413" w14:textId="77777777" w:rsidR="00030619" w:rsidRPr="00AE54BB" w:rsidRDefault="00030619" w:rsidP="00524BDD">
            <w:pPr>
              <w:pStyle w:val="NoSpacing"/>
              <w:rPr>
                <w:rStyle w:val="Heading2Char"/>
                <w:rFonts w:ascii="Times New Roman" w:hAnsi="Times New Roman" w:cs="Times New Roman"/>
                <w:b w:val="0"/>
                <w:color w:val="auto"/>
                <w:sz w:val="24"/>
                <w:szCs w:val="24"/>
              </w:rPr>
            </w:pPr>
            <w:bookmarkStart w:id="993" w:name="_Toc393744930"/>
            <w:bookmarkStart w:id="994" w:name="_Toc393747314"/>
            <w:bookmarkStart w:id="995" w:name="_Toc393895281"/>
            <w:bookmarkStart w:id="996" w:name="_Toc393895874"/>
            <w:bookmarkStart w:id="997" w:name="_Toc393897658"/>
            <w:r w:rsidRPr="00AE54BB">
              <w:rPr>
                <w:rStyle w:val="Heading2Char"/>
                <w:rFonts w:ascii="Times New Roman" w:hAnsi="Times New Roman" w:cs="Times New Roman"/>
                <w:b w:val="0"/>
                <w:color w:val="auto"/>
                <w:sz w:val="24"/>
                <w:szCs w:val="24"/>
              </w:rPr>
              <w:t>2</w:t>
            </w:r>
            <w:bookmarkEnd w:id="993"/>
            <w:bookmarkEnd w:id="994"/>
            <w:bookmarkEnd w:id="995"/>
            <w:bookmarkEnd w:id="996"/>
            <w:bookmarkEnd w:id="997"/>
          </w:p>
        </w:tc>
        <w:tc>
          <w:tcPr>
            <w:tcW w:w="2835" w:type="dxa"/>
            <w:vAlign w:val="center"/>
          </w:tcPr>
          <w:p w14:paraId="3DE50458" w14:textId="26FC7483" w:rsidR="00030619" w:rsidRPr="00AE54BB" w:rsidRDefault="00030619" w:rsidP="00524BDD">
            <w:pPr>
              <w:pStyle w:val="NoSpacing"/>
              <w:rPr>
                <w:rStyle w:val="Heading2Char"/>
                <w:rFonts w:ascii="Times New Roman" w:hAnsi="Times New Roman" w:cs="Times New Roman"/>
                <w:b w:val="0"/>
                <w:color w:val="auto"/>
                <w:sz w:val="24"/>
                <w:szCs w:val="24"/>
              </w:rPr>
            </w:pPr>
            <w:bookmarkStart w:id="998" w:name="_Toc393744931"/>
            <w:bookmarkStart w:id="999" w:name="_Toc393747315"/>
            <w:bookmarkStart w:id="1000" w:name="_Toc393895282"/>
            <w:bookmarkStart w:id="1001" w:name="_Toc393895875"/>
            <w:bookmarkStart w:id="1002" w:name="_Toc393897659"/>
            <w:r w:rsidRPr="00AE54BB">
              <w:rPr>
                <w:rStyle w:val="Heading2Char"/>
                <w:rFonts w:ascii="Times New Roman" w:hAnsi="Times New Roman" w:cs="Times New Roman"/>
                <w:b w:val="0"/>
                <w:color w:val="auto"/>
                <w:sz w:val="24"/>
                <w:szCs w:val="24"/>
              </w:rPr>
              <w:t>get_db</w:t>
            </w:r>
            <w:bookmarkEnd w:id="998"/>
            <w:bookmarkEnd w:id="999"/>
            <w:bookmarkEnd w:id="1000"/>
            <w:bookmarkEnd w:id="1001"/>
            <w:bookmarkEnd w:id="1002"/>
          </w:p>
        </w:tc>
        <w:tc>
          <w:tcPr>
            <w:tcW w:w="1984" w:type="dxa"/>
            <w:vAlign w:val="center"/>
          </w:tcPr>
          <w:p w14:paraId="15E47CD6" w14:textId="77777777" w:rsidR="00030619" w:rsidRPr="00AE54BB" w:rsidRDefault="00030619" w:rsidP="00524BDD">
            <w:pPr>
              <w:pStyle w:val="NoSpacing"/>
              <w:rPr>
                <w:rFonts w:ascii="Times New Roman" w:hAnsi="Times New Roman" w:cs="Times New Roman"/>
                <w:sz w:val="24"/>
                <w:szCs w:val="24"/>
              </w:rPr>
            </w:pPr>
            <w:r w:rsidRPr="00AE54BB">
              <w:rPr>
                <w:rFonts w:ascii="Times New Roman" w:hAnsi="Times New Roman" w:cs="Times New Roman"/>
                <w:sz w:val="24"/>
                <w:szCs w:val="24"/>
              </w:rPr>
              <w:t>Method uses to get all dentists’ data and officers’ data from database</w:t>
            </w:r>
          </w:p>
        </w:tc>
        <w:tc>
          <w:tcPr>
            <w:tcW w:w="2126" w:type="dxa"/>
            <w:vAlign w:val="center"/>
          </w:tcPr>
          <w:p w14:paraId="7995E18D" w14:textId="5457430E" w:rsidR="00030619" w:rsidRPr="00AE54BB" w:rsidRDefault="00030619" w:rsidP="00D03214">
            <w:pPr>
              <w:pStyle w:val="NoSpacing"/>
              <w:jc w:val="center"/>
              <w:rPr>
                <w:rStyle w:val="Heading2Char"/>
                <w:rFonts w:ascii="Times New Roman" w:hAnsi="Times New Roman" w:cs="Times New Roman"/>
                <w:b w:val="0"/>
                <w:color w:val="auto"/>
                <w:sz w:val="24"/>
                <w:szCs w:val="24"/>
              </w:rPr>
            </w:pPr>
            <w:bookmarkStart w:id="1003" w:name="_Toc393744932"/>
            <w:bookmarkStart w:id="1004" w:name="_Toc393747316"/>
            <w:bookmarkStart w:id="1005" w:name="_Toc393895283"/>
            <w:bookmarkStart w:id="1006" w:name="_Toc393895876"/>
            <w:bookmarkStart w:id="1007" w:name="_Toc393897660"/>
            <w:r w:rsidRPr="00AE54BB">
              <w:rPr>
                <w:rStyle w:val="Heading2Char"/>
                <w:rFonts w:ascii="Times New Roman" w:hAnsi="Times New Roman" w:cs="Times New Roman"/>
                <w:b w:val="0"/>
                <w:color w:val="auto"/>
                <w:sz w:val="24"/>
                <w:szCs w:val="24"/>
              </w:rPr>
              <w:t>-</w:t>
            </w:r>
            <w:bookmarkEnd w:id="1003"/>
            <w:bookmarkEnd w:id="1004"/>
            <w:bookmarkEnd w:id="1005"/>
            <w:bookmarkEnd w:id="1006"/>
            <w:bookmarkEnd w:id="1007"/>
          </w:p>
        </w:tc>
        <w:tc>
          <w:tcPr>
            <w:tcW w:w="1763" w:type="dxa"/>
            <w:vAlign w:val="center"/>
          </w:tcPr>
          <w:p w14:paraId="5B06DF9A" w14:textId="5BBF4A0E" w:rsidR="00030619" w:rsidRPr="00AE54BB" w:rsidRDefault="00030619" w:rsidP="007A2A2B">
            <w:pPr>
              <w:pStyle w:val="NoSpacing"/>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dentist[]</w:t>
            </w:r>
          </w:p>
        </w:tc>
      </w:tr>
      <w:tr w:rsidR="00AE54BB" w:rsidRPr="00AE54BB" w14:paraId="68EED47F" w14:textId="2B50ED3B" w:rsidTr="007A2A2B">
        <w:tc>
          <w:tcPr>
            <w:tcW w:w="534" w:type="dxa"/>
            <w:vAlign w:val="center"/>
          </w:tcPr>
          <w:p w14:paraId="00AA5603" w14:textId="77777777" w:rsidR="00030619" w:rsidRPr="00AE54BB" w:rsidRDefault="00030619" w:rsidP="00524BDD">
            <w:pPr>
              <w:pStyle w:val="NoSpacing"/>
              <w:rPr>
                <w:rStyle w:val="Heading2Char"/>
                <w:rFonts w:ascii="Times New Roman" w:hAnsi="Times New Roman" w:cs="Times New Roman"/>
                <w:b w:val="0"/>
                <w:color w:val="auto"/>
                <w:sz w:val="24"/>
                <w:szCs w:val="24"/>
              </w:rPr>
            </w:pPr>
            <w:bookmarkStart w:id="1008" w:name="_Toc393744934"/>
            <w:bookmarkStart w:id="1009" w:name="_Toc393747318"/>
            <w:bookmarkStart w:id="1010" w:name="_Toc393895285"/>
            <w:bookmarkStart w:id="1011" w:name="_Toc393895878"/>
            <w:bookmarkStart w:id="1012" w:name="_Toc393897662"/>
            <w:r w:rsidRPr="00AE54BB">
              <w:rPr>
                <w:rStyle w:val="Heading2Char"/>
                <w:rFonts w:ascii="Times New Roman" w:hAnsi="Times New Roman" w:cs="Times New Roman"/>
                <w:b w:val="0"/>
                <w:color w:val="auto"/>
                <w:sz w:val="24"/>
                <w:szCs w:val="24"/>
              </w:rPr>
              <w:t>3</w:t>
            </w:r>
            <w:bookmarkEnd w:id="1008"/>
            <w:bookmarkEnd w:id="1009"/>
            <w:bookmarkEnd w:id="1010"/>
            <w:bookmarkEnd w:id="1011"/>
            <w:bookmarkEnd w:id="1012"/>
          </w:p>
        </w:tc>
        <w:tc>
          <w:tcPr>
            <w:tcW w:w="2835" w:type="dxa"/>
            <w:vAlign w:val="center"/>
          </w:tcPr>
          <w:p w14:paraId="21B25DE6" w14:textId="6C997D17" w:rsidR="00030619" w:rsidRPr="00AE54BB" w:rsidRDefault="00030619" w:rsidP="00524BDD">
            <w:pPr>
              <w:pStyle w:val="NoSpacing"/>
              <w:rPr>
                <w:rStyle w:val="Heading2Char"/>
                <w:rFonts w:ascii="Times New Roman" w:hAnsi="Times New Roman" w:cs="Times New Roman"/>
                <w:b w:val="0"/>
                <w:color w:val="auto"/>
                <w:sz w:val="24"/>
                <w:szCs w:val="24"/>
              </w:rPr>
            </w:pPr>
            <w:bookmarkStart w:id="1013" w:name="_Toc393744935"/>
            <w:bookmarkStart w:id="1014" w:name="_Toc393747319"/>
            <w:bookmarkStart w:id="1015" w:name="_Toc393895286"/>
            <w:bookmarkStart w:id="1016" w:name="_Toc393895879"/>
            <w:bookmarkStart w:id="1017" w:name="_Toc393897663"/>
            <w:r w:rsidRPr="00AE54BB">
              <w:rPr>
                <w:rStyle w:val="Heading2Char"/>
                <w:rFonts w:ascii="Times New Roman" w:hAnsi="Times New Roman" w:cs="Times New Roman"/>
                <w:b w:val="0"/>
                <w:color w:val="auto"/>
                <w:sz w:val="24"/>
                <w:szCs w:val="24"/>
              </w:rPr>
              <w:t>get_p_data</w:t>
            </w:r>
            <w:bookmarkEnd w:id="1013"/>
            <w:bookmarkEnd w:id="1014"/>
            <w:bookmarkEnd w:id="1015"/>
            <w:bookmarkEnd w:id="1016"/>
            <w:bookmarkEnd w:id="1017"/>
          </w:p>
        </w:tc>
        <w:tc>
          <w:tcPr>
            <w:tcW w:w="1984" w:type="dxa"/>
            <w:vAlign w:val="center"/>
          </w:tcPr>
          <w:p w14:paraId="52C90BDC" w14:textId="77777777" w:rsidR="00030619" w:rsidRPr="00AE54BB" w:rsidRDefault="00030619" w:rsidP="00524BDD">
            <w:pPr>
              <w:pStyle w:val="NoSpacing"/>
              <w:rPr>
                <w:rStyle w:val="Heading2Char"/>
                <w:rFonts w:ascii="Times New Roman" w:hAnsi="Times New Roman" w:cs="Times New Roman"/>
                <w:b w:val="0"/>
                <w:color w:val="auto"/>
                <w:sz w:val="24"/>
                <w:szCs w:val="24"/>
              </w:rPr>
            </w:pPr>
            <w:bookmarkStart w:id="1018" w:name="_Toc393744936"/>
            <w:bookmarkStart w:id="1019" w:name="_Toc393747320"/>
            <w:bookmarkStart w:id="1020" w:name="_Toc393895287"/>
            <w:bookmarkStart w:id="1021" w:name="_Toc393895880"/>
            <w:bookmarkStart w:id="1022" w:name="_Toc393897664"/>
            <w:r w:rsidRPr="00AE54BB">
              <w:rPr>
                <w:rStyle w:val="Heading2Char"/>
                <w:rFonts w:ascii="Times New Roman" w:hAnsi="Times New Roman" w:cs="Times New Roman"/>
                <w:b w:val="0"/>
                <w:color w:val="auto"/>
                <w:sz w:val="24"/>
                <w:szCs w:val="24"/>
              </w:rPr>
              <w:t>Method uses to get all patients’ data from database</w:t>
            </w:r>
            <w:bookmarkEnd w:id="1018"/>
            <w:bookmarkEnd w:id="1019"/>
            <w:bookmarkEnd w:id="1020"/>
            <w:bookmarkEnd w:id="1021"/>
            <w:bookmarkEnd w:id="1022"/>
          </w:p>
        </w:tc>
        <w:tc>
          <w:tcPr>
            <w:tcW w:w="2126" w:type="dxa"/>
            <w:vAlign w:val="center"/>
          </w:tcPr>
          <w:p w14:paraId="05D8CAF5" w14:textId="6D32FC7A" w:rsidR="00030619" w:rsidRPr="00AE54BB" w:rsidRDefault="00030619" w:rsidP="00D03214">
            <w:pPr>
              <w:pStyle w:val="NoSpacing"/>
              <w:jc w:val="center"/>
              <w:rPr>
                <w:rStyle w:val="Heading2Char"/>
                <w:rFonts w:ascii="Times New Roman" w:hAnsi="Times New Roman" w:cs="Times New Roman"/>
                <w:b w:val="0"/>
                <w:color w:val="auto"/>
                <w:sz w:val="24"/>
                <w:szCs w:val="24"/>
              </w:rPr>
            </w:pPr>
            <w:bookmarkStart w:id="1023" w:name="_Toc393744937"/>
            <w:bookmarkStart w:id="1024" w:name="_Toc393747321"/>
            <w:bookmarkStart w:id="1025" w:name="_Toc393895288"/>
            <w:bookmarkStart w:id="1026" w:name="_Toc393895881"/>
            <w:bookmarkStart w:id="1027" w:name="_Toc393897665"/>
            <w:r w:rsidRPr="00AE54BB">
              <w:rPr>
                <w:rStyle w:val="Heading2Char"/>
                <w:rFonts w:ascii="Times New Roman" w:hAnsi="Times New Roman" w:cs="Times New Roman"/>
                <w:b w:val="0"/>
                <w:color w:val="auto"/>
                <w:sz w:val="24"/>
                <w:szCs w:val="24"/>
              </w:rPr>
              <w:t>-</w:t>
            </w:r>
            <w:bookmarkEnd w:id="1023"/>
            <w:bookmarkEnd w:id="1024"/>
            <w:bookmarkEnd w:id="1025"/>
            <w:bookmarkEnd w:id="1026"/>
            <w:bookmarkEnd w:id="1027"/>
          </w:p>
        </w:tc>
        <w:tc>
          <w:tcPr>
            <w:tcW w:w="1763" w:type="dxa"/>
            <w:vAlign w:val="center"/>
          </w:tcPr>
          <w:p w14:paraId="5AA9AFF9" w14:textId="3A212CB5" w:rsidR="00030619" w:rsidRPr="00AE54BB" w:rsidRDefault="00030619" w:rsidP="007A2A2B">
            <w:pPr>
              <w:pStyle w:val="NoSpacing"/>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p</w:t>
            </w:r>
            <w:r w:rsidR="007A2A2B" w:rsidRPr="00AE54BB">
              <w:rPr>
                <w:rStyle w:val="Heading2Char"/>
                <w:rFonts w:ascii="Times New Roman" w:hAnsi="Times New Roman" w:cs="Times New Roman"/>
                <w:b w:val="0"/>
                <w:color w:val="auto"/>
                <w:sz w:val="24"/>
                <w:szCs w:val="24"/>
              </w:rPr>
              <w:t>atient</w:t>
            </w:r>
            <w:r w:rsidRPr="00AE54BB">
              <w:rPr>
                <w:rStyle w:val="Heading2Char"/>
                <w:rFonts w:ascii="Times New Roman" w:hAnsi="Times New Roman" w:cs="Times New Roman"/>
                <w:b w:val="0"/>
                <w:color w:val="auto"/>
                <w:sz w:val="24"/>
                <w:szCs w:val="24"/>
              </w:rPr>
              <w:t>[]</w:t>
            </w:r>
          </w:p>
        </w:tc>
      </w:tr>
      <w:tr w:rsidR="00AE54BB" w:rsidRPr="00AE54BB" w14:paraId="59F18DDD" w14:textId="4AF0FAC8" w:rsidTr="007A2A2B">
        <w:tblPrEx>
          <w:tblLook w:val="0000" w:firstRow="0" w:lastRow="0" w:firstColumn="0" w:lastColumn="0" w:noHBand="0" w:noVBand="0"/>
        </w:tblPrEx>
        <w:trPr>
          <w:trHeight w:val="620"/>
        </w:trPr>
        <w:tc>
          <w:tcPr>
            <w:tcW w:w="534" w:type="dxa"/>
            <w:vAlign w:val="center"/>
          </w:tcPr>
          <w:p w14:paraId="2D5AEE85" w14:textId="77777777" w:rsidR="00030619" w:rsidRPr="00AE54BB" w:rsidRDefault="00030619" w:rsidP="00524BDD">
            <w:pPr>
              <w:pStyle w:val="NoSpacing"/>
              <w:rPr>
                <w:rStyle w:val="Heading2Char"/>
                <w:rFonts w:ascii="Times New Roman" w:hAnsi="Times New Roman" w:cs="Times New Roman"/>
                <w:b w:val="0"/>
                <w:color w:val="auto"/>
                <w:sz w:val="24"/>
                <w:szCs w:val="24"/>
              </w:rPr>
            </w:pPr>
            <w:bookmarkStart w:id="1028" w:name="_Toc393744939"/>
            <w:bookmarkStart w:id="1029" w:name="_Toc393747323"/>
            <w:bookmarkStart w:id="1030" w:name="_Toc393895290"/>
            <w:bookmarkStart w:id="1031" w:name="_Toc393895883"/>
            <w:bookmarkStart w:id="1032" w:name="_Toc393897667"/>
            <w:r w:rsidRPr="00AE54BB">
              <w:rPr>
                <w:rStyle w:val="Heading2Char"/>
                <w:rFonts w:ascii="Times New Roman" w:hAnsi="Times New Roman" w:cs="Times New Roman"/>
                <w:b w:val="0"/>
                <w:color w:val="auto"/>
                <w:sz w:val="24"/>
                <w:szCs w:val="24"/>
              </w:rPr>
              <w:lastRenderedPageBreak/>
              <w:t>4</w:t>
            </w:r>
            <w:bookmarkEnd w:id="1028"/>
            <w:bookmarkEnd w:id="1029"/>
            <w:bookmarkEnd w:id="1030"/>
            <w:bookmarkEnd w:id="1031"/>
            <w:bookmarkEnd w:id="1032"/>
          </w:p>
        </w:tc>
        <w:tc>
          <w:tcPr>
            <w:tcW w:w="2835" w:type="dxa"/>
            <w:vAlign w:val="center"/>
          </w:tcPr>
          <w:p w14:paraId="147D2AC1" w14:textId="3D449644" w:rsidR="00030619" w:rsidRPr="00AE54BB" w:rsidRDefault="00030619" w:rsidP="00524BDD">
            <w:pPr>
              <w:pStyle w:val="NoSpacing"/>
              <w:rPr>
                <w:rStyle w:val="Heading2Char"/>
                <w:rFonts w:ascii="Times New Roman" w:hAnsi="Times New Roman" w:cs="Times New Roman"/>
                <w:b w:val="0"/>
                <w:color w:val="auto"/>
                <w:sz w:val="24"/>
                <w:szCs w:val="24"/>
              </w:rPr>
            </w:pPr>
            <w:bookmarkStart w:id="1033" w:name="_Toc393744940"/>
            <w:bookmarkStart w:id="1034" w:name="_Toc393747324"/>
            <w:bookmarkStart w:id="1035" w:name="_Toc393895291"/>
            <w:bookmarkStart w:id="1036" w:name="_Toc393895884"/>
            <w:bookmarkStart w:id="1037" w:name="_Toc393897668"/>
            <w:r w:rsidRPr="00AE54BB">
              <w:rPr>
                <w:rStyle w:val="Heading2Char"/>
                <w:rFonts w:ascii="Times New Roman" w:hAnsi="Times New Roman" w:cs="Times New Roman"/>
                <w:b w:val="0"/>
                <w:color w:val="auto"/>
                <w:sz w:val="24"/>
                <w:szCs w:val="24"/>
              </w:rPr>
              <w:t>getDataByID</w:t>
            </w:r>
            <w:bookmarkEnd w:id="1033"/>
            <w:bookmarkEnd w:id="1034"/>
            <w:bookmarkEnd w:id="1035"/>
            <w:bookmarkEnd w:id="1036"/>
            <w:bookmarkEnd w:id="1037"/>
          </w:p>
        </w:tc>
        <w:tc>
          <w:tcPr>
            <w:tcW w:w="1984" w:type="dxa"/>
            <w:vAlign w:val="center"/>
          </w:tcPr>
          <w:p w14:paraId="20DDD7B3" w14:textId="77777777" w:rsidR="00030619" w:rsidRPr="00AE54BB" w:rsidRDefault="00030619" w:rsidP="00524BDD">
            <w:pPr>
              <w:pStyle w:val="NoSpacing"/>
              <w:rPr>
                <w:rStyle w:val="Heading2Char"/>
                <w:rFonts w:ascii="Times New Roman" w:hAnsi="Times New Roman" w:cs="Times New Roman"/>
                <w:b w:val="0"/>
                <w:color w:val="auto"/>
                <w:sz w:val="24"/>
                <w:szCs w:val="24"/>
              </w:rPr>
            </w:pPr>
            <w:bookmarkStart w:id="1038" w:name="_Toc393744941"/>
            <w:bookmarkStart w:id="1039" w:name="_Toc393747325"/>
            <w:bookmarkStart w:id="1040" w:name="_Toc393895292"/>
            <w:bookmarkStart w:id="1041" w:name="_Toc393895885"/>
            <w:bookmarkStart w:id="1042" w:name="_Toc393897669"/>
            <w:r w:rsidRPr="00AE54BB">
              <w:rPr>
                <w:rStyle w:val="Heading2Char"/>
                <w:rFonts w:ascii="Times New Roman" w:hAnsi="Times New Roman" w:cs="Times New Roman"/>
                <w:b w:val="0"/>
                <w:color w:val="auto"/>
                <w:sz w:val="24"/>
                <w:szCs w:val="24"/>
              </w:rPr>
              <w:t>Method uses to get data of dentist by using dentistID</w:t>
            </w:r>
            <w:bookmarkEnd w:id="1038"/>
            <w:bookmarkEnd w:id="1039"/>
            <w:bookmarkEnd w:id="1040"/>
            <w:bookmarkEnd w:id="1041"/>
            <w:bookmarkEnd w:id="1042"/>
          </w:p>
        </w:tc>
        <w:tc>
          <w:tcPr>
            <w:tcW w:w="2126" w:type="dxa"/>
            <w:vAlign w:val="center"/>
          </w:tcPr>
          <w:p w14:paraId="79A8C098" w14:textId="4CF7AC66" w:rsidR="00030619" w:rsidRPr="00AE54BB" w:rsidRDefault="00030619" w:rsidP="00D03214">
            <w:pPr>
              <w:pStyle w:val="NoSpacing"/>
              <w:jc w:val="center"/>
              <w:rPr>
                <w:rStyle w:val="Heading2Char"/>
                <w:rFonts w:ascii="Times New Roman" w:hAnsi="Times New Roman" w:cs="Times New Roman"/>
                <w:b w:val="0"/>
                <w:color w:val="auto"/>
                <w:sz w:val="24"/>
                <w:szCs w:val="24"/>
              </w:rPr>
            </w:pPr>
            <w:bookmarkStart w:id="1043" w:name="_Toc393744942"/>
            <w:bookmarkStart w:id="1044" w:name="_Toc393747326"/>
            <w:bookmarkStart w:id="1045" w:name="_Toc393895293"/>
            <w:bookmarkStart w:id="1046" w:name="_Toc393895886"/>
            <w:bookmarkStart w:id="1047" w:name="_Toc393897670"/>
            <w:r w:rsidRPr="00AE54BB">
              <w:rPr>
                <w:rStyle w:val="Heading2Char"/>
                <w:rFonts w:ascii="Times New Roman" w:hAnsi="Times New Roman" w:cs="Times New Roman"/>
                <w:b w:val="0"/>
                <w:color w:val="auto"/>
                <w:sz w:val="24"/>
                <w:szCs w:val="24"/>
              </w:rPr>
              <w:t>$dentistID:varchar</w:t>
            </w:r>
            <w:bookmarkEnd w:id="1043"/>
            <w:bookmarkEnd w:id="1044"/>
            <w:bookmarkEnd w:id="1045"/>
            <w:bookmarkEnd w:id="1046"/>
            <w:bookmarkEnd w:id="1047"/>
          </w:p>
        </w:tc>
        <w:tc>
          <w:tcPr>
            <w:tcW w:w="1763" w:type="dxa"/>
            <w:vAlign w:val="center"/>
          </w:tcPr>
          <w:p w14:paraId="19D1BAC0" w14:textId="5488E4E2" w:rsidR="00030619" w:rsidRPr="00AE54BB" w:rsidRDefault="00030619" w:rsidP="007A2A2B">
            <w:pPr>
              <w:pStyle w:val="NoSpacing"/>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dentis</w:t>
            </w:r>
            <w:r w:rsidR="007A2A2B" w:rsidRPr="00AE54BB">
              <w:rPr>
                <w:rStyle w:val="Heading2Char"/>
                <w:rFonts w:ascii="Times New Roman" w:hAnsi="Times New Roman" w:cs="Times New Roman"/>
                <w:b w:val="0"/>
                <w:color w:val="auto"/>
                <w:sz w:val="24"/>
                <w:szCs w:val="24"/>
              </w:rPr>
              <w:t>t</w:t>
            </w:r>
            <w:r w:rsidRPr="00AE54BB">
              <w:rPr>
                <w:rStyle w:val="Heading2Char"/>
                <w:rFonts w:ascii="Times New Roman" w:hAnsi="Times New Roman" w:cs="Times New Roman"/>
                <w:b w:val="0"/>
                <w:color w:val="auto"/>
                <w:sz w:val="24"/>
                <w:szCs w:val="24"/>
              </w:rPr>
              <w:t>[]</w:t>
            </w:r>
          </w:p>
        </w:tc>
      </w:tr>
      <w:tr w:rsidR="00AE54BB" w:rsidRPr="00AE54BB" w14:paraId="51CFD52F" w14:textId="182E57D5" w:rsidTr="007A2A2B">
        <w:tblPrEx>
          <w:tblLook w:val="0000" w:firstRow="0" w:lastRow="0" w:firstColumn="0" w:lastColumn="0" w:noHBand="0" w:noVBand="0"/>
        </w:tblPrEx>
        <w:trPr>
          <w:trHeight w:val="120"/>
        </w:trPr>
        <w:tc>
          <w:tcPr>
            <w:tcW w:w="534" w:type="dxa"/>
            <w:vAlign w:val="center"/>
          </w:tcPr>
          <w:p w14:paraId="22DC40DC" w14:textId="77777777" w:rsidR="00030619" w:rsidRPr="00AE54BB" w:rsidRDefault="00030619" w:rsidP="00524BDD">
            <w:pPr>
              <w:pStyle w:val="NoSpacing"/>
              <w:rPr>
                <w:rStyle w:val="Heading2Char"/>
                <w:rFonts w:ascii="Times New Roman" w:hAnsi="Times New Roman" w:cs="Times New Roman"/>
                <w:b w:val="0"/>
                <w:color w:val="auto"/>
                <w:sz w:val="24"/>
                <w:szCs w:val="24"/>
              </w:rPr>
            </w:pPr>
            <w:bookmarkStart w:id="1048" w:name="_Toc393744944"/>
            <w:bookmarkStart w:id="1049" w:name="_Toc393747328"/>
            <w:bookmarkStart w:id="1050" w:name="_Toc393895295"/>
            <w:bookmarkStart w:id="1051" w:name="_Toc393895888"/>
            <w:bookmarkStart w:id="1052" w:name="_Toc393897672"/>
            <w:r w:rsidRPr="00AE54BB">
              <w:rPr>
                <w:rStyle w:val="Heading2Char"/>
                <w:rFonts w:ascii="Times New Roman" w:hAnsi="Times New Roman" w:cs="Times New Roman"/>
                <w:b w:val="0"/>
                <w:color w:val="auto"/>
                <w:sz w:val="24"/>
                <w:szCs w:val="24"/>
              </w:rPr>
              <w:t>4</w:t>
            </w:r>
            <w:bookmarkEnd w:id="1048"/>
            <w:bookmarkEnd w:id="1049"/>
            <w:bookmarkEnd w:id="1050"/>
            <w:bookmarkEnd w:id="1051"/>
            <w:bookmarkEnd w:id="1052"/>
          </w:p>
        </w:tc>
        <w:tc>
          <w:tcPr>
            <w:tcW w:w="2835" w:type="dxa"/>
            <w:vAlign w:val="center"/>
          </w:tcPr>
          <w:p w14:paraId="76B10F23" w14:textId="1619D0EF" w:rsidR="00030619" w:rsidRPr="00AE54BB" w:rsidRDefault="00030619" w:rsidP="00524BDD">
            <w:pPr>
              <w:pStyle w:val="NoSpacing"/>
              <w:rPr>
                <w:rStyle w:val="Heading2Char"/>
                <w:rFonts w:ascii="Times New Roman" w:hAnsi="Times New Roman" w:cs="Times New Roman"/>
                <w:b w:val="0"/>
                <w:color w:val="auto"/>
                <w:sz w:val="24"/>
                <w:szCs w:val="24"/>
              </w:rPr>
            </w:pPr>
            <w:bookmarkStart w:id="1053" w:name="_Toc393744945"/>
            <w:bookmarkStart w:id="1054" w:name="_Toc393747329"/>
            <w:bookmarkStart w:id="1055" w:name="_Toc393895296"/>
            <w:bookmarkStart w:id="1056" w:name="_Toc393895889"/>
            <w:bookmarkStart w:id="1057" w:name="_Toc393897673"/>
            <w:r w:rsidRPr="00AE54BB">
              <w:rPr>
                <w:rStyle w:val="Heading2Char"/>
                <w:rFonts w:ascii="Times New Roman" w:hAnsi="Times New Roman" w:cs="Times New Roman"/>
                <w:b w:val="0"/>
                <w:color w:val="auto"/>
                <w:sz w:val="24"/>
                <w:szCs w:val="24"/>
              </w:rPr>
              <w:t>get_p_DataByID</w:t>
            </w:r>
            <w:bookmarkEnd w:id="1053"/>
            <w:bookmarkEnd w:id="1054"/>
            <w:bookmarkEnd w:id="1055"/>
            <w:bookmarkEnd w:id="1056"/>
            <w:bookmarkEnd w:id="1057"/>
          </w:p>
        </w:tc>
        <w:tc>
          <w:tcPr>
            <w:tcW w:w="1984" w:type="dxa"/>
            <w:vAlign w:val="center"/>
          </w:tcPr>
          <w:p w14:paraId="019E9C0B" w14:textId="77777777" w:rsidR="00030619" w:rsidRPr="00AE54BB" w:rsidRDefault="00030619" w:rsidP="00524BDD">
            <w:pPr>
              <w:pStyle w:val="NoSpacing"/>
              <w:rPr>
                <w:rStyle w:val="Heading2Char"/>
                <w:rFonts w:ascii="Times New Roman" w:hAnsi="Times New Roman" w:cs="Times New Roman"/>
                <w:b w:val="0"/>
                <w:color w:val="auto"/>
                <w:sz w:val="24"/>
                <w:szCs w:val="24"/>
              </w:rPr>
            </w:pPr>
            <w:bookmarkStart w:id="1058" w:name="_Toc393744946"/>
            <w:bookmarkStart w:id="1059" w:name="_Toc393747330"/>
            <w:bookmarkStart w:id="1060" w:name="_Toc393895297"/>
            <w:bookmarkStart w:id="1061" w:name="_Toc393895890"/>
            <w:bookmarkStart w:id="1062" w:name="_Toc393897674"/>
            <w:r w:rsidRPr="00AE54BB">
              <w:rPr>
                <w:rStyle w:val="Heading2Char"/>
                <w:rFonts w:ascii="Times New Roman" w:hAnsi="Times New Roman" w:cs="Times New Roman"/>
                <w:b w:val="0"/>
                <w:color w:val="auto"/>
                <w:sz w:val="24"/>
                <w:szCs w:val="24"/>
              </w:rPr>
              <w:t>Method uses to get data of patient by using patientID</w:t>
            </w:r>
            <w:bookmarkEnd w:id="1058"/>
            <w:bookmarkEnd w:id="1059"/>
            <w:bookmarkEnd w:id="1060"/>
            <w:bookmarkEnd w:id="1061"/>
            <w:bookmarkEnd w:id="1062"/>
          </w:p>
        </w:tc>
        <w:tc>
          <w:tcPr>
            <w:tcW w:w="2126" w:type="dxa"/>
            <w:vAlign w:val="center"/>
          </w:tcPr>
          <w:p w14:paraId="3CD4FBE2" w14:textId="0CAE357F" w:rsidR="00030619" w:rsidRPr="00AE54BB" w:rsidRDefault="00030619" w:rsidP="00D03214">
            <w:pPr>
              <w:pStyle w:val="NoSpacing"/>
              <w:jc w:val="center"/>
              <w:rPr>
                <w:rStyle w:val="Heading2Char"/>
                <w:rFonts w:ascii="Times New Roman" w:hAnsi="Times New Roman" w:cs="Times New Roman"/>
                <w:b w:val="0"/>
                <w:color w:val="auto"/>
                <w:sz w:val="24"/>
                <w:szCs w:val="24"/>
              </w:rPr>
            </w:pPr>
            <w:bookmarkStart w:id="1063" w:name="_Toc393744947"/>
            <w:bookmarkStart w:id="1064" w:name="_Toc393747331"/>
            <w:bookmarkStart w:id="1065" w:name="_Toc393895298"/>
            <w:bookmarkStart w:id="1066" w:name="_Toc393895891"/>
            <w:bookmarkStart w:id="1067" w:name="_Toc393897675"/>
            <w:r w:rsidRPr="00AE54BB">
              <w:rPr>
                <w:rStyle w:val="Heading2Char"/>
                <w:rFonts w:ascii="Times New Roman" w:hAnsi="Times New Roman" w:cs="Times New Roman"/>
                <w:b w:val="0"/>
                <w:color w:val="auto"/>
                <w:sz w:val="24"/>
                <w:szCs w:val="24"/>
              </w:rPr>
              <w:t>$pateintID:varchar</w:t>
            </w:r>
            <w:bookmarkEnd w:id="1063"/>
            <w:bookmarkEnd w:id="1064"/>
            <w:bookmarkEnd w:id="1065"/>
            <w:bookmarkEnd w:id="1066"/>
            <w:bookmarkEnd w:id="1067"/>
          </w:p>
        </w:tc>
        <w:tc>
          <w:tcPr>
            <w:tcW w:w="1763" w:type="dxa"/>
            <w:vAlign w:val="center"/>
          </w:tcPr>
          <w:p w14:paraId="44EC3DE7" w14:textId="78DFCEAA" w:rsidR="00030619" w:rsidRPr="00AE54BB" w:rsidRDefault="00030619" w:rsidP="007A2A2B">
            <w:pPr>
              <w:pStyle w:val="NoSpacing"/>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patient</w:t>
            </w:r>
            <w:r w:rsidR="007A2A2B" w:rsidRPr="00AE54BB">
              <w:rPr>
                <w:rStyle w:val="Heading2Char"/>
                <w:rFonts w:ascii="Times New Roman" w:hAnsi="Times New Roman" w:cs="Times New Roman"/>
                <w:b w:val="0"/>
                <w:color w:val="auto"/>
                <w:sz w:val="24"/>
                <w:szCs w:val="24"/>
              </w:rPr>
              <w:t xml:space="preserve"> </w:t>
            </w:r>
            <w:r w:rsidRPr="00AE54BB">
              <w:rPr>
                <w:rStyle w:val="Heading2Char"/>
                <w:rFonts w:ascii="Times New Roman" w:hAnsi="Times New Roman" w:cs="Times New Roman"/>
                <w:b w:val="0"/>
                <w:color w:val="auto"/>
                <w:sz w:val="24"/>
                <w:szCs w:val="24"/>
              </w:rPr>
              <w:t>[]</w:t>
            </w:r>
          </w:p>
        </w:tc>
      </w:tr>
      <w:tr w:rsidR="00AE54BB" w:rsidRPr="00AE54BB" w14:paraId="60B084BF" w14:textId="4BD6BE48" w:rsidTr="007A2A2B">
        <w:tblPrEx>
          <w:tblLook w:val="0000" w:firstRow="0" w:lastRow="0" w:firstColumn="0" w:lastColumn="0" w:noHBand="0" w:noVBand="0"/>
        </w:tblPrEx>
        <w:trPr>
          <w:trHeight w:val="120"/>
        </w:trPr>
        <w:tc>
          <w:tcPr>
            <w:tcW w:w="534" w:type="dxa"/>
            <w:vAlign w:val="center"/>
          </w:tcPr>
          <w:p w14:paraId="2D324757" w14:textId="77777777" w:rsidR="00030619" w:rsidRPr="00AE54BB" w:rsidRDefault="00030619" w:rsidP="00524BDD">
            <w:pPr>
              <w:pStyle w:val="NoSpacing"/>
              <w:rPr>
                <w:rStyle w:val="Heading2Char"/>
                <w:rFonts w:ascii="Times New Roman" w:hAnsi="Times New Roman" w:cs="Times New Roman"/>
                <w:b w:val="0"/>
                <w:color w:val="auto"/>
                <w:sz w:val="24"/>
                <w:szCs w:val="24"/>
              </w:rPr>
            </w:pPr>
            <w:bookmarkStart w:id="1068" w:name="_Toc393744949"/>
            <w:bookmarkStart w:id="1069" w:name="_Toc393747333"/>
            <w:bookmarkStart w:id="1070" w:name="_Toc393895300"/>
            <w:bookmarkStart w:id="1071" w:name="_Toc393895893"/>
            <w:bookmarkStart w:id="1072" w:name="_Toc393897677"/>
            <w:r w:rsidRPr="00AE54BB">
              <w:rPr>
                <w:rStyle w:val="Heading2Char"/>
                <w:rFonts w:ascii="Times New Roman" w:hAnsi="Times New Roman" w:cs="Times New Roman"/>
                <w:b w:val="0"/>
                <w:color w:val="auto"/>
                <w:sz w:val="24"/>
                <w:szCs w:val="24"/>
              </w:rPr>
              <w:t>5</w:t>
            </w:r>
            <w:bookmarkEnd w:id="1068"/>
            <w:bookmarkEnd w:id="1069"/>
            <w:bookmarkEnd w:id="1070"/>
            <w:bookmarkEnd w:id="1071"/>
            <w:bookmarkEnd w:id="1072"/>
          </w:p>
        </w:tc>
        <w:tc>
          <w:tcPr>
            <w:tcW w:w="2835" w:type="dxa"/>
            <w:vAlign w:val="center"/>
          </w:tcPr>
          <w:p w14:paraId="7CE79138" w14:textId="6A3CB0E2" w:rsidR="00030619" w:rsidRPr="00AE54BB" w:rsidRDefault="00030619" w:rsidP="00524BDD">
            <w:pPr>
              <w:pStyle w:val="NoSpacing"/>
              <w:rPr>
                <w:rStyle w:val="Heading2Char"/>
                <w:rFonts w:ascii="Times New Roman" w:hAnsi="Times New Roman" w:cs="Times New Roman"/>
                <w:b w:val="0"/>
                <w:color w:val="auto"/>
                <w:sz w:val="24"/>
                <w:szCs w:val="24"/>
              </w:rPr>
            </w:pPr>
            <w:bookmarkStart w:id="1073" w:name="_Toc393744950"/>
            <w:bookmarkStart w:id="1074" w:name="_Toc393747334"/>
            <w:bookmarkStart w:id="1075" w:name="_Toc393895301"/>
            <w:bookmarkStart w:id="1076" w:name="_Toc393895894"/>
            <w:bookmarkStart w:id="1077" w:name="_Toc393897678"/>
            <w:r w:rsidRPr="00AE54BB">
              <w:rPr>
                <w:rStyle w:val="Heading2Char"/>
                <w:rFonts w:ascii="Times New Roman" w:hAnsi="Times New Roman" w:cs="Times New Roman"/>
                <w:b w:val="0"/>
                <w:color w:val="auto"/>
                <w:sz w:val="24"/>
                <w:szCs w:val="24"/>
              </w:rPr>
              <w:t>addnew</w:t>
            </w:r>
            <w:bookmarkEnd w:id="1073"/>
            <w:bookmarkEnd w:id="1074"/>
            <w:bookmarkEnd w:id="1075"/>
            <w:bookmarkEnd w:id="1076"/>
            <w:bookmarkEnd w:id="1077"/>
          </w:p>
        </w:tc>
        <w:tc>
          <w:tcPr>
            <w:tcW w:w="1984" w:type="dxa"/>
            <w:vAlign w:val="center"/>
          </w:tcPr>
          <w:p w14:paraId="5ABB0F86" w14:textId="77777777" w:rsidR="00030619" w:rsidRPr="00AE54BB" w:rsidRDefault="00030619" w:rsidP="00524BDD">
            <w:pPr>
              <w:pStyle w:val="NoSpacing"/>
              <w:rPr>
                <w:rStyle w:val="Heading2Char"/>
                <w:rFonts w:ascii="Times New Roman" w:hAnsi="Times New Roman" w:cs="Times New Roman"/>
                <w:b w:val="0"/>
                <w:color w:val="auto"/>
                <w:sz w:val="24"/>
                <w:szCs w:val="24"/>
              </w:rPr>
            </w:pPr>
            <w:bookmarkStart w:id="1078" w:name="_Toc393744951"/>
            <w:bookmarkStart w:id="1079" w:name="_Toc393747335"/>
            <w:bookmarkStart w:id="1080" w:name="_Toc393895302"/>
            <w:bookmarkStart w:id="1081" w:name="_Toc393895895"/>
            <w:bookmarkStart w:id="1082" w:name="_Toc393897679"/>
            <w:r w:rsidRPr="00AE54BB">
              <w:rPr>
                <w:rStyle w:val="Heading2Char"/>
                <w:rFonts w:ascii="Times New Roman" w:hAnsi="Times New Roman" w:cs="Times New Roman"/>
                <w:b w:val="0"/>
                <w:color w:val="auto"/>
                <w:sz w:val="24"/>
                <w:szCs w:val="24"/>
              </w:rPr>
              <w:t>Method uses to add new patient to the database</w:t>
            </w:r>
            <w:bookmarkEnd w:id="1078"/>
            <w:bookmarkEnd w:id="1079"/>
            <w:bookmarkEnd w:id="1080"/>
            <w:bookmarkEnd w:id="1081"/>
            <w:bookmarkEnd w:id="1082"/>
          </w:p>
        </w:tc>
        <w:tc>
          <w:tcPr>
            <w:tcW w:w="2126" w:type="dxa"/>
            <w:vAlign w:val="center"/>
          </w:tcPr>
          <w:p w14:paraId="554F5D06" w14:textId="17BA34E4" w:rsidR="00030619" w:rsidRPr="00AE54BB" w:rsidRDefault="00030619" w:rsidP="00D03214">
            <w:pPr>
              <w:pStyle w:val="NoSpacing"/>
              <w:jc w:val="center"/>
              <w:rPr>
                <w:rStyle w:val="Heading2Char"/>
                <w:rFonts w:ascii="Times New Roman" w:hAnsi="Times New Roman" w:cs="Times New Roman"/>
                <w:b w:val="0"/>
                <w:color w:val="auto"/>
                <w:sz w:val="24"/>
                <w:szCs w:val="24"/>
              </w:rPr>
            </w:pPr>
            <w:bookmarkStart w:id="1083" w:name="_Toc393744952"/>
            <w:bookmarkStart w:id="1084" w:name="_Toc393747336"/>
            <w:bookmarkStart w:id="1085" w:name="_Toc393895303"/>
            <w:bookmarkStart w:id="1086" w:name="_Toc393895896"/>
            <w:bookmarkStart w:id="1087" w:name="_Toc393897680"/>
            <w:r w:rsidRPr="00AE54BB">
              <w:rPr>
                <w:rStyle w:val="Heading2Char"/>
                <w:rFonts w:ascii="Times New Roman" w:hAnsi="Times New Roman" w:cs="Times New Roman"/>
                <w:b w:val="0"/>
                <w:color w:val="auto"/>
                <w:sz w:val="24"/>
                <w:szCs w:val="24"/>
              </w:rPr>
              <w:t>$data:array[]</w:t>
            </w:r>
            <w:bookmarkEnd w:id="1083"/>
            <w:bookmarkEnd w:id="1084"/>
            <w:bookmarkEnd w:id="1085"/>
            <w:bookmarkEnd w:id="1086"/>
            <w:bookmarkEnd w:id="1087"/>
          </w:p>
        </w:tc>
        <w:tc>
          <w:tcPr>
            <w:tcW w:w="1763" w:type="dxa"/>
            <w:vAlign w:val="center"/>
          </w:tcPr>
          <w:p w14:paraId="084EACFF" w14:textId="355AAD30" w:rsidR="00030619" w:rsidRPr="00AE54BB" w:rsidRDefault="00030619" w:rsidP="00D03214">
            <w:pPr>
              <w:pStyle w:val="NoSpacing"/>
              <w:jc w:val="center"/>
              <w:rPr>
                <w:rStyle w:val="Heading2Char"/>
                <w:rFonts w:ascii="Times New Roman" w:hAnsi="Times New Roman" w:cs="Times New Roman"/>
                <w:b w:val="0"/>
                <w:color w:val="auto"/>
                <w:sz w:val="24"/>
                <w:szCs w:val="24"/>
              </w:rPr>
            </w:pPr>
            <w:bookmarkStart w:id="1088" w:name="_Toc393744953"/>
            <w:bookmarkStart w:id="1089" w:name="_Toc393747337"/>
            <w:bookmarkStart w:id="1090" w:name="_Toc393895304"/>
            <w:bookmarkStart w:id="1091" w:name="_Toc393895897"/>
            <w:bookmarkStart w:id="1092" w:name="_Toc393897681"/>
            <w:r w:rsidRPr="00AE54BB">
              <w:rPr>
                <w:rStyle w:val="Heading2Char"/>
                <w:rFonts w:ascii="Times New Roman" w:hAnsi="Times New Roman" w:cs="Times New Roman"/>
                <w:b w:val="0"/>
                <w:color w:val="auto"/>
                <w:sz w:val="24"/>
                <w:szCs w:val="24"/>
              </w:rPr>
              <w:t>boolean</w:t>
            </w:r>
            <w:bookmarkEnd w:id="1088"/>
            <w:bookmarkEnd w:id="1089"/>
            <w:bookmarkEnd w:id="1090"/>
            <w:bookmarkEnd w:id="1091"/>
            <w:bookmarkEnd w:id="1092"/>
          </w:p>
        </w:tc>
      </w:tr>
      <w:tr w:rsidR="00AE54BB" w:rsidRPr="00AE54BB" w14:paraId="4D0B94F7" w14:textId="7B8DDEB6" w:rsidTr="007A2A2B">
        <w:tblPrEx>
          <w:tblLook w:val="0000" w:firstRow="0" w:lastRow="0" w:firstColumn="0" w:lastColumn="0" w:noHBand="0" w:noVBand="0"/>
        </w:tblPrEx>
        <w:trPr>
          <w:trHeight w:val="160"/>
        </w:trPr>
        <w:tc>
          <w:tcPr>
            <w:tcW w:w="534" w:type="dxa"/>
            <w:vAlign w:val="center"/>
          </w:tcPr>
          <w:p w14:paraId="6EE17DDB" w14:textId="77777777" w:rsidR="00030619" w:rsidRPr="00AE54BB" w:rsidRDefault="00030619" w:rsidP="00524BDD">
            <w:pPr>
              <w:pStyle w:val="NoSpacing"/>
              <w:rPr>
                <w:rStyle w:val="Heading2Char"/>
                <w:rFonts w:ascii="Times New Roman" w:hAnsi="Times New Roman" w:cs="Times New Roman"/>
                <w:b w:val="0"/>
                <w:color w:val="auto"/>
                <w:sz w:val="24"/>
                <w:szCs w:val="24"/>
              </w:rPr>
            </w:pPr>
            <w:bookmarkStart w:id="1093" w:name="_Toc393744954"/>
            <w:bookmarkStart w:id="1094" w:name="_Toc393747338"/>
            <w:bookmarkStart w:id="1095" w:name="_Toc393895305"/>
            <w:bookmarkStart w:id="1096" w:name="_Toc393895898"/>
            <w:bookmarkStart w:id="1097" w:name="_Toc393897682"/>
            <w:r w:rsidRPr="00AE54BB">
              <w:rPr>
                <w:rStyle w:val="Heading2Char"/>
                <w:rFonts w:ascii="Times New Roman" w:hAnsi="Times New Roman" w:cs="Times New Roman"/>
                <w:b w:val="0"/>
                <w:color w:val="auto"/>
                <w:sz w:val="24"/>
                <w:szCs w:val="24"/>
              </w:rPr>
              <w:t>6</w:t>
            </w:r>
            <w:bookmarkEnd w:id="1093"/>
            <w:bookmarkEnd w:id="1094"/>
            <w:bookmarkEnd w:id="1095"/>
            <w:bookmarkEnd w:id="1096"/>
            <w:bookmarkEnd w:id="1097"/>
          </w:p>
        </w:tc>
        <w:tc>
          <w:tcPr>
            <w:tcW w:w="2835" w:type="dxa"/>
            <w:vAlign w:val="center"/>
          </w:tcPr>
          <w:p w14:paraId="5BA63F08" w14:textId="72B2D12B" w:rsidR="00030619" w:rsidRPr="00AE54BB" w:rsidRDefault="00030619" w:rsidP="00524BDD">
            <w:pPr>
              <w:pStyle w:val="NoSpacing"/>
              <w:rPr>
                <w:rStyle w:val="Heading2Char"/>
                <w:rFonts w:ascii="Times New Roman" w:hAnsi="Times New Roman" w:cs="Times New Roman"/>
                <w:b w:val="0"/>
                <w:color w:val="auto"/>
                <w:sz w:val="24"/>
                <w:szCs w:val="24"/>
              </w:rPr>
            </w:pPr>
            <w:bookmarkStart w:id="1098" w:name="_Toc393744955"/>
            <w:bookmarkStart w:id="1099" w:name="_Toc393747339"/>
            <w:bookmarkStart w:id="1100" w:name="_Toc393895306"/>
            <w:bookmarkStart w:id="1101" w:name="_Toc393895899"/>
            <w:bookmarkStart w:id="1102" w:name="_Toc393897683"/>
            <w:r w:rsidRPr="00AE54BB">
              <w:rPr>
                <w:rStyle w:val="Heading2Char"/>
                <w:rFonts w:ascii="Times New Roman" w:hAnsi="Times New Roman" w:cs="Times New Roman"/>
                <w:b w:val="0"/>
                <w:color w:val="auto"/>
                <w:sz w:val="24"/>
                <w:szCs w:val="24"/>
              </w:rPr>
              <w:t>update</w:t>
            </w:r>
            <w:bookmarkEnd w:id="1098"/>
            <w:bookmarkEnd w:id="1099"/>
            <w:bookmarkEnd w:id="1100"/>
            <w:bookmarkEnd w:id="1101"/>
            <w:bookmarkEnd w:id="1102"/>
          </w:p>
        </w:tc>
        <w:tc>
          <w:tcPr>
            <w:tcW w:w="1984" w:type="dxa"/>
            <w:vAlign w:val="center"/>
          </w:tcPr>
          <w:p w14:paraId="13CCF525" w14:textId="77777777" w:rsidR="00030619" w:rsidRPr="00AE54BB" w:rsidRDefault="00030619" w:rsidP="00524BDD">
            <w:pPr>
              <w:pStyle w:val="NoSpacing"/>
              <w:rPr>
                <w:rStyle w:val="Heading2Char"/>
                <w:rFonts w:ascii="Times New Roman" w:hAnsi="Times New Roman" w:cs="Times New Roman"/>
                <w:b w:val="0"/>
                <w:color w:val="auto"/>
                <w:sz w:val="24"/>
                <w:szCs w:val="24"/>
              </w:rPr>
            </w:pPr>
            <w:bookmarkStart w:id="1103" w:name="_Toc393744956"/>
            <w:bookmarkStart w:id="1104" w:name="_Toc393747340"/>
            <w:bookmarkStart w:id="1105" w:name="_Toc393895307"/>
            <w:bookmarkStart w:id="1106" w:name="_Toc393895900"/>
            <w:bookmarkStart w:id="1107" w:name="_Toc393897684"/>
            <w:r w:rsidRPr="00AE54BB">
              <w:rPr>
                <w:rStyle w:val="Heading2Char"/>
                <w:rFonts w:ascii="Times New Roman" w:hAnsi="Times New Roman" w:cs="Times New Roman"/>
                <w:b w:val="0"/>
                <w:color w:val="auto"/>
                <w:sz w:val="24"/>
                <w:szCs w:val="24"/>
              </w:rPr>
              <w:t>Method uses to update patients’ data to database</w:t>
            </w:r>
            <w:bookmarkEnd w:id="1103"/>
            <w:bookmarkEnd w:id="1104"/>
            <w:bookmarkEnd w:id="1105"/>
            <w:bookmarkEnd w:id="1106"/>
            <w:bookmarkEnd w:id="1107"/>
          </w:p>
        </w:tc>
        <w:tc>
          <w:tcPr>
            <w:tcW w:w="2126" w:type="dxa"/>
            <w:vAlign w:val="center"/>
          </w:tcPr>
          <w:p w14:paraId="38E53ABF" w14:textId="78732427" w:rsidR="00030619" w:rsidRPr="00AE54BB" w:rsidRDefault="00030619" w:rsidP="00D03214">
            <w:pPr>
              <w:pStyle w:val="NoSpacing"/>
              <w:jc w:val="center"/>
              <w:rPr>
                <w:rStyle w:val="Heading2Char"/>
                <w:rFonts w:ascii="Times New Roman" w:hAnsi="Times New Roman" w:cs="Times New Roman"/>
                <w:b w:val="0"/>
                <w:color w:val="auto"/>
                <w:sz w:val="24"/>
                <w:szCs w:val="24"/>
              </w:rPr>
            </w:pPr>
            <w:bookmarkStart w:id="1108" w:name="_Toc393744957"/>
            <w:bookmarkStart w:id="1109" w:name="_Toc393747341"/>
            <w:bookmarkStart w:id="1110" w:name="_Toc393895308"/>
            <w:bookmarkStart w:id="1111" w:name="_Toc393895901"/>
            <w:bookmarkStart w:id="1112" w:name="_Toc393897685"/>
            <w:r w:rsidRPr="00AE54BB">
              <w:rPr>
                <w:rStyle w:val="Heading2Char"/>
                <w:rFonts w:ascii="Times New Roman" w:hAnsi="Times New Roman" w:cs="Times New Roman"/>
                <w:b w:val="0"/>
                <w:color w:val="auto"/>
                <w:sz w:val="24"/>
                <w:szCs w:val="24"/>
              </w:rPr>
              <w:t>$data:array[]</w:t>
            </w:r>
            <w:bookmarkEnd w:id="1108"/>
            <w:bookmarkEnd w:id="1109"/>
            <w:bookmarkEnd w:id="1110"/>
            <w:bookmarkEnd w:id="1111"/>
            <w:bookmarkEnd w:id="1112"/>
          </w:p>
        </w:tc>
        <w:tc>
          <w:tcPr>
            <w:tcW w:w="1763" w:type="dxa"/>
            <w:vAlign w:val="center"/>
          </w:tcPr>
          <w:p w14:paraId="0CA5DFE3" w14:textId="510F4A71" w:rsidR="00030619" w:rsidRPr="00AE54BB" w:rsidRDefault="00030619" w:rsidP="00D03214">
            <w:pPr>
              <w:pStyle w:val="NoSpacing"/>
              <w:jc w:val="center"/>
              <w:rPr>
                <w:rStyle w:val="Heading2Char"/>
                <w:rFonts w:ascii="Times New Roman" w:hAnsi="Times New Roman" w:cs="Times New Roman"/>
                <w:b w:val="0"/>
                <w:color w:val="auto"/>
                <w:sz w:val="24"/>
                <w:szCs w:val="24"/>
              </w:rPr>
            </w:pPr>
            <w:bookmarkStart w:id="1113" w:name="_Toc393744958"/>
            <w:bookmarkStart w:id="1114" w:name="_Toc393747342"/>
            <w:bookmarkStart w:id="1115" w:name="_Toc393895309"/>
            <w:bookmarkStart w:id="1116" w:name="_Toc393895902"/>
            <w:bookmarkStart w:id="1117" w:name="_Toc393897686"/>
            <w:r w:rsidRPr="00AE54BB">
              <w:rPr>
                <w:rStyle w:val="Heading2Char"/>
                <w:rFonts w:ascii="Times New Roman" w:hAnsi="Times New Roman" w:cs="Times New Roman"/>
                <w:b w:val="0"/>
                <w:color w:val="auto"/>
                <w:sz w:val="24"/>
                <w:szCs w:val="24"/>
              </w:rPr>
              <w:t>boolean</w:t>
            </w:r>
            <w:bookmarkEnd w:id="1113"/>
            <w:bookmarkEnd w:id="1114"/>
            <w:bookmarkEnd w:id="1115"/>
            <w:bookmarkEnd w:id="1116"/>
            <w:bookmarkEnd w:id="1117"/>
          </w:p>
        </w:tc>
      </w:tr>
      <w:tr w:rsidR="00AE54BB" w:rsidRPr="00AE54BB" w14:paraId="4AA46B8A" w14:textId="5E4FB798" w:rsidTr="007A2A2B">
        <w:tblPrEx>
          <w:tblLook w:val="0000" w:firstRow="0" w:lastRow="0" w:firstColumn="0" w:lastColumn="0" w:noHBand="0" w:noVBand="0"/>
        </w:tblPrEx>
        <w:trPr>
          <w:trHeight w:val="211"/>
        </w:trPr>
        <w:tc>
          <w:tcPr>
            <w:tcW w:w="534" w:type="dxa"/>
            <w:vAlign w:val="center"/>
          </w:tcPr>
          <w:p w14:paraId="505EB0EE" w14:textId="77777777" w:rsidR="00030619" w:rsidRPr="00AE54BB" w:rsidRDefault="00030619" w:rsidP="00524BDD">
            <w:pPr>
              <w:pStyle w:val="NoSpacing"/>
              <w:rPr>
                <w:rStyle w:val="Heading2Char"/>
                <w:rFonts w:ascii="Times New Roman" w:hAnsi="Times New Roman" w:cs="Times New Roman"/>
                <w:b w:val="0"/>
                <w:color w:val="auto"/>
                <w:sz w:val="24"/>
                <w:szCs w:val="24"/>
              </w:rPr>
            </w:pPr>
            <w:bookmarkStart w:id="1118" w:name="_Toc393744959"/>
            <w:bookmarkStart w:id="1119" w:name="_Toc393747343"/>
            <w:bookmarkStart w:id="1120" w:name="_Toc393895310"/>
            <w:bookmarkStart w:id="1121" w:name="_Toc393895903"/>
            <w:bookmarkStart w:id="1122" w:name="_Toc393897687"/>
            <w:r w:rsidRPr="00AE54BB">
              <w:rPr>
                <w:rStyle w:val="Heading2Char"/>
                <w:rFonts w:ascii="Times New Roman" w:hAnsi="Times New Roman" w:cs="Times New Roman"/>
                <w:b w:val="0"/>
                <w:color w:val="auto"/>
                <w:sz w:val="24"/>
                <w:szCs w:val="24"/>
              </w:rPr>
              <w:t>8</w:t>
            </w:r>
            <w:bookmarkEnd w:id="1118"/>
            <w:bookmarkEnd w:id="1119"/>
            <w:bookmarkEnd w:id="1120"/>
            <w:bookmarkEnd w:id="1121"/>
            <w:bookmarkEnd w:id="1122"/>
          </w:p>
        </w:tc>
        <w:tc>
          <w:tcPr>
            <w:tcW w:w="2835" w:type="dxa"/>
            <w:vAlign w:val="center"/>
          </w:tcPr>
          <w:p w14:paraId="5BB67533" w14:textId="52A7B993" w:rsidR="00030619" w:rsidRPr="00AE54BB" w:rsidRDefault="00030619" w:rsidP="00524BDD">
            <w:pPr>
              <w:pStyle w:val="NoSpacing"/>
              <w:rPr>
                <w:rStyle w:val="Heading2Char"/>
                <w:rFonts w:ascii="Times New Roman" w:hAnsi="Times New Roman" w:cs="Times New Roman"/>
                <w:b w:val="0"/>
                <w:color w:val="auto"/>
                <w:sz w:val="24"/>
                <w:szCs w:val="24"/>
              </w:rPr>
            </w:pPr>
            <w:bookmarkStart w:id="1123" w:name="_Toc393744960"/>
            <w:bookmarkStart w:id="1124" w:name="_Toc393747344"/>
            <w:bookmarkStart w:id="1125" w:name="_Toc393895311"/>
            <w:bookmarkStart w:id="1126" w:name="_Toc393895904"/>
            <w:bookmarkStart w:id="1127" w:name="_Toc393897688"/>
            <w:r w:rsidRPr="00AE54BB">
              <w:rPr>
                <w:rStyle w:val="Heading2Char"/>
                <w:rFonts w:ascii="Times New Roman" w:hAnsi="Times New Roman" w:cs="Times New Roman"/>
                <w:b w:val="0"/>
                <w:color w:val="auto"/>
                <w:sz w:val="24"/>
                <w:szCs w:val="24"/>
              </w:rPr>
              <w:t>delete</w:t>
            </w:r>
            <w:bookmarkEnd w:id="1123"/>
            <w:bookmarkEnd w:id="1124"/>
            <w:bookmarkEnd w:id="1125"/>
            <w:bookmarkEnd w:id="1126"/>
            <w:bookmarkEnd w:id="1127"/>
          </w:p>
        </w:tc>
        <w:tc>
          <w:tcPr>
            <w:tcW w:w="1984" w:type="dxa"/>
            <w:vAlign w:val="center"/>
          </w:tcPr>
          <w:p w14:paraId="01BAFE19" w14:textId="77777777" w:rsidR="00030619" w:rsidRPr="00AE54BB" w:rsidRDefault="00030619" w:rsidP="00524BDD">
            <w:pPr>
              <w:pStyle w:val="NoSpacing"/>
              <w:rPr>
                <w:rStyle w:val="Heading2Char"/>
                <w:rFonts w:ascii="Times New Roman" w:hAnsi="Times New Roman" w:cs="Times New Roman"/>
                <w:b w:val="0"/>
                <w:color w:val="auto"/>
                <w:sz w:val="24"/>
                <w:szCs w:val="24"/>
              </w:rPr>
            </w:pPr>
            <w:bookmarkStart w:id="1128" w:name="_Toc393744961"/>
            <w:bookmarkStart w:id="1129" w:name="_Toc393747345"/>
            <w:bookmarkStart w:id="1130" w:name="_Toc393895312"/>
            <w:bookmarkStart w:id="1131" w:name="_Toc393895905"/>
            <w:bookmarkStart w:id="1132" w:name="_Toc393897689"/>
            <w:r w:rsidRPr="00AE54BB">
              <w:rPr>
                <w:rStyle w:val="Heading2Char"/>
                <w:rFonts w:ascii="Times New Roman" w:hAnsi="Times New Roman" w:cs="Times New Roman"/>
                <w:b w:val="0"/>
                <w:color w:val="auto"/>
                <w:sz w:val="24"/>
                <w:szCs w:val="24"/>
              </w:rPr>
              <w:t>Method uses to delete patient from database by using of patientID</w:t>
            </w:r>
            <w:bookmarkEnd w:id="1128"/>
            <w:bookmarkEnd w:id="1129"/>
            <w:bookmarkEnd w:id="1130"/>
            <w:bookmarkEnd w:id="1131"/>
            <w:bookmarkEnd w:id="1132"/>
          </w:p>
        </w:tc>
        <w:tc>
          <w:tcPr>
            <w:tcW w:w="2126" w:type="dxa"/>
            <w:vAlign w:val="center"/>
          </w:tcPr>
          <w:p w14:paraId="7DB2AD04" w14:textId="2F69B305" w:rsidR="00030619" w:rsidRPr="00AE54BB" w:rsidRDefault="00030619" w:rsidP="00D03214">
            <w:pPr>
              <w:pStyle w:val="NoSpacing"/>
              <w:jc w:val="center"/>
              <w:rPr>
                <w:rStyle w:val="Heading2Char"/>
                <w:rFonts w:ascii="Times New Roman" w:hAnsi="Times New Roman" w:cs="Times New Roman"/>
                <w:b w:val="0"/>
                <w:color w:val="auto"/>
                <w:sz w:val="24"/>
                <w:szCs w:val="24"/>
              </w:rPr>
            </w:pPr>
            <w:bookmarkStart w:id="1133" w:name="_Toc393744962"/>
            <w:bookmarkStart w:id="1134" w:name="_Toc393747346"/>
            <w:bookmarkStart w:id="1135" w:name="_Toc393895313"/>
            <w:bookmarkStart w:id="1136" w:name="_Toc393895906"/>
            <w:bookmarkStart w:id="1137" w:name="_Toc393897690"/>
            <w:r w:rsidRPr="00AE54BB">
              <w:rPr>
                <w:rStyle w:val="Heading2Char"/>
                <w:rFonts w:ascii="Times New Roman" w:hAnsi="Times New Roman" w:cs="Times New Roman"/>
                <w:b w:val="0"/>
                <w:color w:val="auto"/>
                <w:sz w:val="24"/>
                <w:szCs w:val="24"/>
              </w:rPr>
              <w:t>$patientID:varchar</w:t>
            </w:r>
            <w:bookmarkEnd w:id="1133"/>
            <w:bookmarkEnd w:id="1134"/>
            <w:bookmarkEnd w:id="1135"/>
            <w:bookmarkEnd w:id="1136"/>
            <w:bookmarkEnd w:id="1137"/>
          </w:p>
        </w:tc>
        <w:tc>
          <w:tcPr>
            <w:tcW w:w="1763" w:type="dxa"/>
            <w:vAlign w:val="center"/>
          </w:tcPr>
          <w:p w14:paraId="33432400" w14:textId="07872528" w:rsidR="00030619" w:rsidRPr="00AE54BB" w:rsidRDefault="00030619" w:rsidP="00D03214">
            <w:pPr>
              <w:pStyle w:val="NoSpacing"/>
              <w:jc w:val="center"/>
              <w:rPr>
                <w:rStyle w:val="Heading2Char"/>
                <w:rFonts w:ascii="Times New Roman" w:hAnsi="Times New Roman" w:cs="Times New Roman"/>
                <w:b w:val="0"/>
                <w:color w:val="auto"/>
                <w:sz w:val="24"/>
                <w:szCs w:val="24"/>
              </w:rPr>
            </w:pPr>
            <w:bookmarkStart w:id="1138" w:name="_Toc393744963"/>
            <w:bookmarkStart w:id="1139" w:name="_Toc393747347"/>
            <w:bookmarkStart w:id="1140" w:name="_Toc393895314"/>
            <w:bookmarkStart w:id="1141" w:name="_Toc393895907"/>
            <w:bookmarkStart w:id="1142" w:name="_Toc393897691"/>
            <w:r w:rsidRPr="00AE54BB">
              <w:rPr>
                <w:rStyle w:val="Heading2Char"/>
                <w:rFonts w:ascii="Times New Roman" w:hAnsi="Times New Roman" w:cs="Times New Roman"/>
                <w:b w:val="0"/>
                <w:color w:val="auto"/>
                <w:sz w:val="24"/>
                <w:szCs w:val="24"/>
              </w:rPr>
              <w:t>boolean</w:t>
            </w:r>
            <w:bookmarkEnd w:id="1138"/>
            <w:bookmarkEnd w:id="1139"/>
            <w:bookmarkEnd w:id="1140"/>
            <w:bookmarkEnd w:id="1141"/>
            <w:bookmarkEnd w:id="1142"/>
          </w:p>
        </w:tc>
      </w:tr>
      <w:tr w:rsidR="00AE54BB" w:rsidRPr="00AE54BB" w14:paraId="6D8DC412" w14:textId="051471C4" w:rsidTr="007A2A2B">
        <w:tblPrEx>
          <w:tblLook w:val="0000" w:firstRow="0" w:lastRow="0" w:firstColumn="0" w:lastColumn="0" w:noHBand="0" w:noVBand="0"/>
        </w:tblPrEx>
        <w:trPr>
          <w:trHeight w:val="400"/>
        </w:trPr>
        <w:tc>
          <w:tcPr>
            <w:tcW w:w="534" w:type="dxa"/>
            <w:vAlign w:val="center"/>
          </w:tcPr>
          <w:p w14:paraId="20BE6C12" w14:textId="77777777" w:rsidR="00030619" w:rsidRPr="00AE54BB" w:rsidRDefault="00030619" w:rsidP="00524BDD">
            <w:pPr>
              <w:pStyle w:val="NoSpacing"/>
              <w:rPr>
                <w:rStyle w:val="Heading2Char"/>
                <w:rFonts w:ascii="Times New Roman" w:hAnsi="Times New Roman" w:cs="Times New Roman"/>
                <w:b w:val="0"/>
                <w:color w:val="auto"/>
                <w:sz w:val="24"/>
                <w:szCs w:val="24"/>
              </w:rPr>
            </w:pPr>
            <w:bookmarkStart w:id="1143" w:name="_Toc393744964"/>
            <w:bookmarkStart w:id="1144" w:name="_Toc393747348"/>
            <w:bookmarkStart w:id="1145" w:name="_Toc393895315"/>
            <w:bookmarkStart w:id="1146" w:name="_Toc393895908"/>
            <w:bookmarkStart w:id="1147" w:name="_Toc393897692"/>
            <w:r w:rsidRPr="00AE54BB">
              <w:rPr>
                <w:rStyle w:val="Heading2Char"/>
                <w:rFonts w:ascii="Times New Roman" w:hAnsi="Times New Roman" w:cs="Times New Roman"/>
                <w:b w:val="0"/>
                <w:color w:val="auto"/>
                <w:sz w:val="24"/>
                <w:szCs w:val="24"/>
              </w:rPr>
              <w:t>9</w:t>
            </w:r>
            <w:bookmarkEnd w:id="1143"/>
            <w:bookmarkEnd w:id="1144"/>
            <w:bookmarkEnd w:id="1145"/>
            <w:bookmarkEnd w:id="1146"/>
            <w:bookmarkEnd w:id="1147"/>
          </w:p>
        </w:tc>
        <w:tc>
          <w:tcPr>
            <w:tcW w:w="2835" w:type="dxa"/>
            <w:vAlign w:val="center"/>
          </w:tcPr>
          <w:p w14:paraId="4444A756" w14:textId="66A92075" w:rsidR="00030619" w:rsidRPr="00AE54BB" w:rsidRDefault="00030619" w:rsidP="00524BDD">
            <w:pPr>
              <w:pStyle w:val="NoSpacing"/>
              <w:rPr>
                <w:rStyle w:val="Heading2Char"/>
                <w:rFonts w:ascii="Times New Roman" w:hAnsi="Times New Roman" w:cs="Times New Roman"/>
                <w:b w:val="0"/>
                <w:color w:val="auto"/>
                <w:sz w:val="24"/>
                <w:szCs w:val="24"/>
              </w:rPr>
            </w:pPr>
            <w:bookmarkStart w:id="1148" w:name="_Toc393744965"/>
            <w:bookmarkStart w:id="1149" w:name="_Toc393747349"/>
            <w:bookmarkStart w:id="1150" w:name="_Toc393895316"/>
            <w:bookmarkStart w:id="1151" w:name="_Toc393895909"/>
            <w:bookmarkStart w:id="1152" w:name="_Toc393897693"/>
            <w:r w:rsidRPr="00AE54BB">
              <w:rPr>
                <w:rStyle w:val="Heading2Char"/>
                <w:rFonts w:ascii="Times New Roman" w:hAnsi="Times New Roman" w:cs="Times New Roman"/>
                <w:b w:val="0"/>
                <w:color w:val="auto"/>
                <w:sz w:val="24"/>
                <w:szCs w:val="24"/>
              </w:rPr>
              <w:t>addnew_d</w:t>
            </w:r>
            <w:bookmarkEnd w:id="1148"/>
            <w:bookmarkEnd w:id="1149"/>
            <w:bookmarkEnd w:id="1150"/>
            <w:bookmarkEnd w:id="1151"/>
            <w:bookmarkEnd w:id="1152"/>
          </w:p>
        </w:tc>
        <w:tc>
          <w:tcPr>
            <w:tcW w:w="1984" w:type="dxa"/>
            <w:vAlign w:val="center"/>
          </w:tcPr>
          <w:p w14:paraId="18D45BF2" w14:textId="77777777" w:rsidR="00030619" w:rsidRPr="00AE54BB" w:rsidRDefault="00030619" w:rsidP="00524BDD">
            <w:pPr>
              <w:pStyle w:val="NoSpacing"/>
              <w:rPr>
                <w:rStyle w:val="Heading2Char"/>
                <w:rFonts w:ascii="Times New Roman" w:hAnsi="Times New Roman" w:cs="Times New Roman"/>
                <w:b w:val="0"/>
                <w:color w:val="auto"/>
                <w:sz w:val="24"/>
                <w:szCs w:val="24"/>
              </w:rPr>
            </w:pPr>
            <w:bookmarkStart w:id="1153" w:name="_Toc393744966"/>
            <w:bookmarkStart w:id="1154" w:name="_Toc393747350"/>
            <w:bookmarkStart w:id="1155" w:name="_Toc393895317"/>
            <w:bookmarkStart w:id="1156" w:name="_Toc393895910"/>
            <w:bookmarkStart w:id="1157" w:name="_Toc393897694"/>
            <w:r w:rsidRPr="00AE54BB">
              <w:rPr>
                <w:rStyle w:val="Heading2Char"/>
                <w:rFonts w:ascii="Times New Roman" w:hAnsi="Times New Roman" w:cs="Times New Roman"/>
                <w:b w:val="0"/>
                <w:color w:val="auto"/>
                <w:sz w:val="24"/>
                <w:szCs w:val="24"/>
              </w:rPr>
              <w:t>Method uses to add new dentist to the database</w:t>
            </w:r>
            <w:bookmarkEnd w:id="1153"/>
            <w:bookmarkEnd w:id="1154"/>
            <w:bookmarkEnd w:id="1155"/>
            <w:bookmarkEnd w:id="1156"/>
            <w:bookmarkEnd w:id="1157"/>
          </w:p>
        </w:tc>
        <w:tc>
          <w:tcPr>
            <w:tcW w:w="2126" w:type="dxa"/>
            <w:vAlign w:val="center"/>
          </w:tcPr>
          <w:p w14:paraId="25D81441" w14:textId="40DF4C75" w:rsidR="00030619" w:rsidRPr="00AE54BB" w:rsidRDefault="00030619" w:rsidP="00D03214">
            <w:pPr>
              <w:pStyle w:val="NoSpacing"/>
              <w:jc w:val="center"/>
              <w:rPr>
                <w:rStyle w:val="Heading2Char"/>
                <w:rFonts w:ascii="Times New Roman" w:hAnsi="Times New Roman" w:cs="Times New Roman"/>
                <w:b w:val="0"/>
                <w:color w:val="auto"/>
                <w:sz w:val="24"/>
                <w:szCs w:val="24"/>
              </w:rPr>
            </w:pPr>
            <w:bookmarkStart w:id="1158" w:name="_Toc393744967"/>
            <w:bookmarkStart w:id="1159" w:name="_Toc393747351"/>
            <w:bookmarkStart w:id="1160" w:name="_Toc393895318"/>
            <w:bookmarkStart w:id="1161" w:name="_Toc393895911"/>
            <w:bookmarkStart w:id="1162" w:name="_Toc393897695"/>
            <w:r w:rsidRPr="00AE54BB">
              <w:rPr>
                <w:rStyle w:val="Heading2Char"/>
                <w:rFonts w:ascii="Times New Roman" w:hAnsi="Times New Roman" w:cs="Times New Roman"/>
                <w:b w:val="0"/>
                <w:color w:val="auto"/>
                <w:sz w:val="24"/>
                <w:szCs w:val="24"/>
              </w:rPr>
              <w:t>$data:array[]</w:t>
            </w:r>
            <w:bookmarkEnd w:id="1158"/>
            <w:bookmarkEnd w:id="1159"/>
            <w:bookmarkEnd w:id="1160"/>
            <w:bookmarkEnd w:id="1161"/>
            <w:bookmarkEnd w:id="1162"/>
          </w:p>
        </w:tc>
        <w:tc>
          <w:tcPr>
            <w:tcW w:w="1763" w:type="dxa"/>
            <w:vAlign w:val="center"/>
          </w:tcPr>
          <w:p w14:paraId="7C5D279E" w14:textId="529D7329" w:rsidR="00030619" w:rsidRPr="00AE54BB" w:rsidRDefault="00030619" w:rsidP="00D03214">
            <w:pPr>
              <w:pStyle w:val="NoSpacing"/>
              <w:jc w:val="center"/>
              <w:rPr>
                <w:rStyle w:val="Heading2Char"/>
                <w:rFonts w:ascii="Times New Roman" w:hAnsi="Times New Roman" w:cs="Times New Roman"/>
                <w:b w:val="0"/>
                <w:color w:val="auto"/>
                <w:sz w:val="24"/>
                <w:szCs w:val="24"/>
              </w:rPr>
            </w:pPr>
            <w:bookmarkStart w:id="1163" w:name="_Toc393744968"/>
            <w:bookmarkStart w:id="1164" w:name="_Toc393747352"/>
            <w:bookmarkStart w:id="1165" w:name="_Toc393895319"/>
            <w:bookmarkStart w:id="1166" w:name="_Toc393895912"/>
            <w:bookmarkStart w:id="1167" w:name="_Toc393897696"/>
            <w:r w:rsidRPr="00AE54BB">
              <w:rPr>
                <w:rStyle w:val="Heading2Char"/>
                <w:rFonts w:ascii="Times New Roman" w:hAnsi="Times New Roman" w:cs="Times New Roman"/>
                <w:b w:val="0"/>
                <w:color w:val="auto"/>
                <w:sz w:val="24"/>
                <w:szCs w:val="24"/>
              </w:rPr>
              <w:t>boolean</w:t>
            </w:r>
            <w:bookmarkEnd w:id="1163"/>
            <w:bookmarkEnd w:id="1164"/>
            <w:bookmarkEnd w:id="1165"/>
            <w:bookmarkEnd w:id="1166"/>
            <w:bookmarkEnd w:id="1167"/>
          </w:p>
        </w:tc>
      </w:tr>
      <w:tr w:rsidR="00AE54BB" w:rsidRPr="00AE54BB" w14:paraId="23838567" w14:textId="7FCDACFD" w:rsidTr="007A2A2B">
        <w:tblPrEx>
          <w:tblLook w:val="0000" w:firstRow="0" w:lastRow="0" w:firstColumn="0" w:lastColumn="0" w:noHBand="0" w:noVBand="0"/>
        </w:tblPrEx>
        <w:trPr>
          <w:trHeight w:val="554"/>
        </w:trPr>
        <w:tc>
          <w:tcPr>
            <w:tcW w:w="534" w:type="dxa"/>
            <w:vAlign w:val="center"/>
          </w:tcPr>
          <w:p w14:paraId="72A7EB29" w14:textId="77777777" w:rsidR="00030619" w:rsidRPr="00AE54BB" w:rsidRDefault="00030619" w:rsidP="00524BDD">
            <w:pPr>
              <w:pStyle w:val="NoSpacing"/>
              <w:rPr>
                <w:rStyle w:val="Heading2Char"/>
                <w:rFonts w:ascii="Times New Roman" w:hAnsi="Times New Roman" w:cs="Times New Roman"/>
                <w:b w:val="0"/>
                <w:color w:val="auto"/>
                <w:sz w:val="24"/>
                <w:szCs w:val="24"/>
              </w:rPr>
            </w:pPr>
            <w:bookmarkStart w:id="1168" w:name="_Toc393744969"/>
            <w:bookmarkStart w:id="1169" w:name="_Toc393747353"/>
            <w:bookmarkStart w:id="1170" w:name="_Toc393895320"/>
            <w:bookmarkStart w:id="1171" w:name="_Toc393895913"/>
            <w:bookmarkStart w:id="1172" w:name="_Toc393897697"/>
            <w:r w:rsidRPr="00AE54BB">
              <w:rPr>
                <w:rStyle w:val="Heading2Char"/>
                <w:rFonts w:ascii="Times New Roman" w:hAnsi="Times New Roman" w:cs="Times New Roman"/>
                <w:b w:val="0"/>
                <w:color w:val="auto"/>
                <w:sz w:val="24"/>
                <w:szCs w:val="24"/>
              </w:rPr>
              <w:t>10</w:t>
            </w:r>
            <w:bookmarkEnd w:id="1168"/>
            <w:bookmarkEnd w:id="1169"/>
            <w:bookmarkEnd w:id="1170"/>
            <w:bookmarkEnd w:id="1171"/>
            <w:bookmarkEnd w:id="1172"/>
          </w:p>
        </w:tc>
        <w:tc>
          <w:tcPr>
            <w:tcW w:w="2835" w:type="dxa"/>
            <w:vAlign w:val="center"/>
          </w:tcPr>
          <w:p w14:paraId="2EF57137" w14:textId="014F19CD" w:rsidR="00030619" w:rsidRPr="00AE54BB" w:rsidRDefault="00030619" w:rsidP="00524BDD">
            <w:pPr>
              <w:pStyle w:val="NoSpacing"/>
              <w:rPr>
                <w:rStyle w:val="Heading2Char"/>
                <w:rFonts w:ascii="Times New Roman" w:hAnsi="Times New Roman" w:cs="Times New Roman"/>
                <w:b w:val="0"/>
                <w:color w:val="auto"/>
                <w:sz w:val="24"/>
                <w:szCs w:val="24"/>
              </w:rPr>
            </w:pPr>
            <w:bookmarkStart w:id="1173" w:name="_Toc393744970"/>
            <w:bookmarkStart w:id="1174" w:name="_Toc393747354"/>
            <w:bookmarkStart w:id="1175" w:name="_Toc393895321"/>
            <w:bookmarkStart w:id="1176" w:name="_Toc393895914"/>
            <w:bookmarkStart w:id="1177" w:name="_Toc393897698"/>
            <w:r w:rsidRPr="00AE54BB">
              <w:rPr>
                <w:rStyle w:val="Heading2Char"/>
                <w:rFonts w:ascii="Times New Roman" w:hAnsi="Times New Roman" w:cs="Times New Roman"/>
                <w:b w:val="0"/>
                <w:color w:val="auto"/>
                <w:sz w:val="24"/>
                <w:szCs w:val="24"/>
              </w:rPr>
              <w:t>d_update</w:t>
            </w:r>
            <w:bookmarkEnd w:id="1173"/>
            <w:bookmarkEnd w:id="1174"/>
            <w:bookmarkEnd w:id="1175"/>
            <w:bookmarkEnd w:id="1176"/>
            <w:bookmarkEnd w:id="1177"/>
          </w:p>
        </w:tc>
        <w:tc>
          <w:tcPr>
            <w:tcW w:w="1984" w:type="dxa"/>
            <w:vAlign w:val="center"/>
          </w:tcPr>
          <w:p w14:paraId="1905256C" w14:textId="77777777" w:rsidR="00030619" w:rsidRPr="00AE54BB" w:rsidRDefault="00030619" w:rsidP="00524BDD">
            <w:pPr>
              <w:pStyle w:val="NoSpacing"/>
              <w:rPr>
                <w:rStyle w:val="Heading2Char"/>
                <w:rFonts w:ascii="Times New Roman" w:hAnsi="Times New Roman" w:cs="Times New Roman"/>
                <w:b w:val="0"/>
                <w:color w:val="auto"/>
                <w:sz w:val="24"/>
                <w:szCs w:val="24"/>
              </w:rPr>
            </w:pPr>
            <w:bookmarkStart w:id="1178" w:name="_Toc393744971"/>
            <w:bookmarkStart w:id="1179" w:name="_Toc393747355"/>
            <w:bookmarkStart w:id="1180" w:name="_Toc393895322"/>
            <w:bookmarkStart w:id="1181" w:name="_Toc393895915"/>
            <w:bookmarkStart w:id="1182" w:name="_Toc393897699"/>
            <w:r w:rsidRPr="00AE54BB">
              <w:rPr>
                <w:rStyle w:val="Heading2Char"/>
                <w:rFonts w:ascii="Times New Roman" w:hAnsi="Times New Roman" w:cs="Times New Roman"/>
                <w:b w:val="0"/>
                <w:color w:val="auto"/>
                <w:sz w:val="24"/>
                <w:szCs w:val="24"/>
              </w:rPr>
              <w:t>Method uses to update dentists’ data to database</w:t>
            </w:r>
            <w:bookmarkEnd w:id="1178"/>
            <w:bookmarkEnd w:id="1179"/>
            <w:bookmarkEnd w:id="1180"/>
            <w:bookmarkEnd w:id="1181"/>
            <w:bookmarkEnd w:id="1182"/>
            <w:r w:rsidRPr="00AE54BB">
              <w:rPr>
                <w:rStyle w:val="Heading2Char"/>
                <w:rFonts w:ascii="Times New Roman" w:hAnsi="Times New Roman" w:cs="Times New Roman"/>
                <w:b w:val="0"/>
                <w:color w:val="auto"/>
                <w:sz w:val="24"/>
                <w:szCs w:val="24"/>
              </w:rPr>
              <w:t xml:space="preserve"> </w:t>
            </w:r>
          </w:p>
        </w:tc>
        <w:tc>
          <w:tcPr>
            <w:tcW w:w="2126" w:type="dxa"/>
            <w:vAlign w:val="center"/>
          </w:tcPr>
          <w:p w14:paraId="4305B5C9" w14:textId="50AD77C3" w:rsidR="00030619" w:rsidRPr="00AE54BB" w:rsidRDefault="00030619" w:rsidP="00D03214">
            <w:pPr>
              <w:pStyle w:val="NoSpacing"/>
              <w:jc w:val="center"/>
              <w:rPr>
                <w:rStyle w:val="Heading2Char"/>
                <w:rFonts w:ascii="Times New Roman" w:hAnsi="Times New Roman" w:cs="Times New Roman"/>
                <w:b w:val="0"/>
                <w:color w:val="auto"/>
                <w:sz w:val="24"/>
                <w:szCs w:val="24"/>
              </w:rPr>
            </w:pPr>
            <w:bookmarkStart w:id="1183" w:name="_Toc393744972"/>
            <w:bookmarkStart w:id="1184" w:name="_Toc393747356"/>
            <w:bookmarkStart w:id="1185" w:name="_Toc393895323"/>
            <w:bookmarkStart w:id="1186" w:name="_Toc393895916"/>
            <w:bookmarkStart w:id="1187" w:name="_Toc393897700"/>
            <w:r w:rsidRPr="00AE54BB">
              <w:rPr>
                <w:rStyle w:val="Heading2Char"/>
                <w:rFonts w:ascii="Times New Roman" w:hAnsi="Times New Roman" w:cs="Times New Roman"/>
                <w:b w:val="0"/>
                <w:color w:val="auto"/>
                <w:sz w:val="24"/>
                <w:szCs w:val="24"/>
              </w:rPr>
              <w:t>$data:array[]</w:t>
            </w:r>
            <w:bookmarkEnd w:id="1183"/>
            <w:bookmarkEnd w:id="1184"/>
            <w:bookmarkEnd w:id="1185"/>
            <w:bookmarkEnd w:id="1186"/>
            <w:bookmarkEnd w:id="1187"/>
          </w:p>
          <w:p w14:paraId="4BEECEE2" w14:textId="77777777" w:rsidR="00030619" w:rsidRPr="00AE54BB" w:rsidRDefault="00030619" w:rsidP="00D03214">
            <w:pPr>
              <w:pStyle w:val="NoSpacing"/>
              <w:jc w:val="center"/>
              <w:rPr>
                <w:rStyle w:val="Heading2Char"/>
                <w:rFonts w:ascii="Times New Roman" w:hAnsi="Times New Roman" w:cs="Times New Roman"/>
                <w:b w:val="0"/>
                <w:color w:val="auto"/>
                <w:sz w:val="24"/>
                <w:szCs w:val="24"/>
              </w:rPr>
            </w:pPr>
          </w:p>
        </w:tc>
        <w:tc>
          <w:tcPr>
            <w:tcW w:w="1763" w:type="dxa"/>
            <w:vAlign w:val="center"/>
          </w:tcPr>
          <w:p w14:paraId="107250B0" w14:textId="7D57D3BE" w:rsidR="00030619" w:rsidRPr="00AE54BB" w:rsidRDefault="00030619" w:rsidP="00D03214">
            <w:pPr>
              <w:pStyle w:val="NoSpacing"/>
              <w:jc w:val="center"/>
              <w:rPr>
                <w:rStyle w:val="Heading2Char"/>
                <w:rFonts w:ascii="Times New Roman" w:hAnsi="Times New Roman" w:cs="Times New Roman"/>
                <w:b w:val="0"/>
                <w:color w:val="auto"/>
                <w:sz w:val="24"/>
                <w:szCs w:val="24"/>
              </w:rPr>
            </w:pPr>
            <w:bookmarkStart w:id="1188" w:name="_Toc393744973"/>
            <w:bookmarkStart w:id="1189" w:name="_Toc393747357"/>
            <w:bookmarkStart w:id="1190" w:name="_Toc393895324"/>
            <w:bookmarkStart w:id="1191" w:name="_Toc393895917"/>
            <w:bookmarkStart w:id="1192" w:name="_Toc393897701"/>
            <w:r w:rsidRPr="00AE54BB">
              <w:rPr>
                <w:rStyle w:val="Heading2Char"/>
                <w:rFonts w:ascii="Times New Roman" w:hAnsi="Times New Roman" w:cs="Times New Roman"/>
                <w:b w:val="0"/>
                <w:color w:val="auto"/>
                <w:sz w:val="24"/>
                <w:szCs w:val="24"/>
              </w:rPr>
              <w:t>boolean</w:t>
            </w:r>
            <w:bookmarkEnd w:id="1188"/>
            <w:bookmarkEnd w:id="1189"/>
            <w:bookmarkEnd w:id="1190"/>
            <w:bookmarkEnd w:id="1191"/>
            <w:bookmarkEnd w:id="1192"/>
          </w:p>
        </w:tc>
      </w:tr>
      <w:tr w:rsidR="00AE54BB" w:rsidRPr="00AE54BB" w14:paraId="47A78DC9" w14:textId="1968DEAB" w:rsidTr="007A2A2B">
        <w:tblPrEx>
          <w:tblLook w:val="0000" w:firstRow="0" w:lastRow="0" w:firstColumn="0" w:lastColumn="0" w:noHBand="0" w:noVBand="0"/>
        </w:tblPrEx>
        <w:trPr>
          <w:trHeight w:val="554"/>
        </w:trPr>
        <w:tc>
          <w:tcPr>
            <w:tcW w:w="534" w:type="dxa"/>
            <w:vAlign w:val="center"/>
          </w:tcPr>
          <w:p w14:paraId="07A176F8" w14:textId="77777777" w:rsidR="00030619" w:rsidRPr="00AE54BB" w:rsidRDefault="00030619" w:rsidP="00524BDD">
            <w:pPr>
              <w:pStyle w:val="NoSpacing"/>
              <w:rPr>
                <w:rStyle w:val="Heading2Char"/>
                <w:rFonts w:ascii="Times New Roman" w:hAnsi="Times New Roman" w:cs="Times New Roman"/>
                <w:b w:val="0"/>
                <w:color w:val="auto"/>
                <w:sz w:val="24"/>
                <w:szCs w:val="24"/>
              </w:rPr>
            </w:pPr>
            <w:bookmarkStart w:id="1193" w:name="_Toc393744974"/>
            <w:bookmarkStart w:id="1194" w:name="_Toc393747358"/>
            <w:bookmarkStart w:id="1195" w:name="_Toc393895325"/>
            <w:bookmarkStart w:id="1196" w:name="_Toc393895918"/>
            <w:bookmarkStart w:id="1197" w:name="_Toc393897702"/>
            <w:r w:rsidRPr="00AE54BB">
              <w:rPr>
                <w:rStyle w:val="Heading2Char"/>
                <w:rFonts w:ascii="Times New Roman" w:hAnsi="Times New Roman" w:cs="Times New Roman"/>
                <w:b w:val="0"/>
                <w:color w:val="auto"/>
                <w:sz w:val="24"/>
                <w:szCs w:val="24"/>
              </w:rPr>
              <w:t>11</w:t>
            </w:r>
            <w:bookmarkEnd w:id="1193"/>
            <w:bookmarkEnd w:id="1194"/>
            <w:bookmarkEnd w:id="1195"/>
            <w:bookmarkEnd w:id="1196"/>
            <w:bookmarkEnd w:id="1197"/>
          </w:p>
        </w:tc>
        <w:tc>
          <w:tcPr>
            <w:tcW w:w="2835" w:type="dxa"/>
            <w:vAlign w:val="center"/>
          </w:tcPr>
          <w:p w14:paraId="585DC48F" w14:textId="006A946E" w:rsidR="00030619" w:rsidRPr="00AE54BB" w:rsidRDefault="00030619" w:rsidP="00524BDD">
            <w:pPr>
              <w:pStyle w:val="NoSpacing"/>
              <w:rPr>
                <w:rStyle w:val="Heading2Char"/>
                <w:rFonts w:ascii="Times New Roman" w:hAnsi="Times New Roman" w:cs="Times New Roman"/>
                <w:b w:val="0"/>
                <w:color w:val="auto"/>
                <w:sz w:val="24"/>
                <w:szCs w:val="24"/>
              </w:rPr>
            </w:pPr>
            <w:bookmarkStart w:id="1198" w:name="_Toc393744975"/>
            <w:bookmarkStart w:id="1199" w:name="_Toc393747359"/>
            <w:bookmarkStart w:id="1200" w:name="_Toc393895326"/>
            <w:bookmarkStart w:id="1201" w:name="_Toc393895919"/>
            <w:bookmarkStart w:id="1202" w:name="_Toc393897703"/>
            <w:r w:rsidRPr="00AE54BB">
              <w:rPr>
                <w:rStyle w:val="Heading2Char"/>
                <w:rFonts w:ascii="Times New Roman" w:hAnsi="Times New Roman" w:cs="Times New Roman"/>
                <w:b w:val="0"/>
                <w:color w:val="auto"/>
                <w:sz w:val="24"/>
                <w:szCs w:val="24"/>
              </w:rPr>
              <w:t>get_appointment</w:t>
            </w:r>
            <w:bookmarkEnd w:id="1198"/>
            <w:bookmarkEnd w:id="1199"/>
            <w:bookmarkEnd w:id="1200"/>
            <w:bookmarkEnd w:id="1201"/>
            <w:bookmarkEnd w:id="1202"/>
          </w:p>
        </w:tc>
        <w:tc>
          <w:tcPr>
            <w:tcW w:w="1984" w:type="dxa"/>
            <w:vAlign w:val="center"/>
          </w:tcPr>
          <w:p w14:paraId="204A9232" w14:textId="77777777" w:rsidR="00030619" w:rsidRPr="00AE54BB" w:rsidRDefault="00030619" w:rsidP="00524BDD">
            <w:pPr>
              <w:pStyle w:val="NoSpacing"/>
              <w:rPr>
                <w:rStyle w:val="Heading2Char"/>
                <w:rFonts w:ascii="Times New Roman" w:hAnsi="Times New Roman" w:cs="Times New Roman"/>
                <w:b w:val="0"/>
                <w:color w:val="auto"/>
                <w:sz w:val="24"/>
                <w:szCs w:val="24"/>
              </w:rPr>
            </w:pPr>
            <w:bookmarkStart w:id="1203" w:name="_Toc393744976"/>
            <w:bookmarkStart w:id="1204" w:name="_Toc393747360"/>
            <w:bookmarkStart w:id="1205" w:name="_Toc393895327"/>
            <w:bookmarkStart w:id="1206" w:name="_Toc393895920"/>
            <w:bookmarkStart w:id="1207" w:name="_Toc393897704"/>
            <w:r w:rsidRPr="00AE54BB">
              <w:rPr>
                <w:rStyle w:val="Heading2Char"/>
                <w:rFonts w:ascii="Times New Roman" w:hAnsi="Times New Roman" w:cs="Times New Roman"/>
                <w:b w:val="0"/>
                <w:color w:val="auto"/>
                <w:sz w:val="24"/>
                <w:szCs w:val="24"/>
              </w:rPr>
              <w:t>Method uses to get data of appointments from database</w:t>
            </w:r>
            <w:bookmarkEnd w:id="1203"/>
            <w:bookmarkEnd w:id="1204"/>
            <w:bookmarkEnd w:id="1205"/>
            <w:bookmarkEnd w:id="1206"/>
            <w:bookmarkEnd w:id="1207"/>
          </w:p>
        </w:tc>
        <w:tc>
          <w:tcPr>
            <w:tcW w:w="2126" w:type="dxa"/>
            <w:vAlign w:val="center"/>
          </w:tcPr>
          <w:p w14:paraId="67D73F62" w14:textId="4AA1B15E" w:rsidR="00030619" w:rsidRPr="00AE54BB" w:rsidRDefault="00030619" w:rsidP="00D03214">
            <w:pPr>
              <w:pStyle w:val="NoSpacing"/>
              <w:jc w:val="center"/>
              <w:rPr>
                <w:rStyle w:val="Heading2Char"/>
                <w:rFonts w:ascii="Times New Roman" w:hAnsi="Times New Roman" w:cs="Times New Roman"/>
                <w:b w:val="0"/>
                <w:color w:val="auto"/>
                <w:sz w:val="24"/>
                <w:szCs w:val="24"/>
              </w:rPr>
            </w:pPr>
            <w:bookmarkStart w:id="1208" w:name="_Toc393744977"/>
            <w:bookmarkStart w:id="1209" w:name="_Toc393747361"/>
            <w:bookmarkStart w:id="1210" w:name="_Toc393895328"/>
            <w:bookmarkStart w:id="1211" w:name="_Toc393895921"/>
            <w:bookmarkStart w:id="1212" w:name="_Toc393897705"/>
            <w:r w:rsidRPr="00AE54BB">
              <w:rPr>
                <w:rStyle w:val="Heading2Char"/>
                <w:rFonts w:ascii="Times New Roman" w:hAnsi="Times New Roman" w:cs="Times New Roman"/>
                <w:b w:val="0"/>
                <w:color w:val="auto"/>
                <w:sz w:val="24"/>
                <w:szCs w:val="24"/>
              </w:rPr>
              <w:t>-</w:t>
            </w:r>
            <w:bookmarkEnd w:id="1208"/>
            <w:bookmarkEnd w:id="1209"/>
            <w:bookmarkEnd w:id="1210"/>
            <w:bookmarkEnd w:id="1211"/>
            <w:bookmarkEnd w:id="1212"/>
          </w:p>
        </w:tc>
        <w:tc>
          <w:tcPr>
            <w:tcW w:w="1763" w:type="dxa"/>
            <w:vAlign w:val="center"/>
          </w:tcPr>
          <w:p w14:paraId="67331073" w14:textId="3D08476B" w:rsidR="00030619" w:rsidRPr="00AE54BB" w:rsidRDefault="00030619" w:rsidP="007A2A2B">
            <w:pPr>
              <w:pStyle w:val="NoSpacing"/>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appointment []</w:t>
            </w:r>
          </w:p>
        </w:tc>
      </w:tr>
      <w:tr w:rsidR="00AE54BB" w:rsidRPr="00AE54BB" w14:paraId="6A00E1CF" w14:textId="05A2D051" w:rsidTr="007A2A2B">
        <w:tblPrEx>
          <w:tblLook w:val="0000" w:firstRow="0" w:lastRow="0" w:firstColumn="0" w:lastColumn="0" w:noHBand="0" w:noVBand="0"/>
        </w:tblPrEx>
        <w:trPr>
          <w:trHeight w:val="554"/>
        </w:trPr>
        <w:tc>
          <w:tcPr>
            <w:tcW w:w="534" w:type="dxa"/>
            <w:vAlign w:val="center"/>
          </w:tcPr>
          <w:p w14:paraId="01F7232D" w14:textId="77777777" w:rsidR="00030619" w:rsidRPr="00AE54BB" w:rsidRDefault="00030619" w:rsidP="00524BDD">
            <w:pPr>
              <w:pStyle w:val="NoSpacing"/>
              <w:rPr>
                <w:rStyle w:val="Heading2Char"/>
                <w:rFonts w:ascii="Times New Roman" w:hAnsi="Times New Roman" w:cs="Times New Roman"/>
                <w:b w:val="0"/>
                <w:color w:val="auto"/>
                <w:sz w:val="24"/>
                <w:szCs w:val="24"/>
              </w:rPr>
            </w:pPr>
            <w:bookmarkStart w:id="1213" w:name="_Toc393744979"/>
            <w:bookmarkStart w:id="1214" w:name="_Toc393747363"/>
            <w:bookmarkStart w:id="1215" w:name="_Toc393895330"/>
            <w:bookmarkStart w:id="1216" w:name="_Toc393895923"/>
            <w:bookmarkStart w:id="1217" w:name="_Toc393897707"/>
            <w:r w:rsidRPr="00AE54BB">
              <w:rPr>
                <w:rStyle w:val="Heading2Char"/>
                <w:rFonts w:ascii="Times New Roman" w:hAnsi="Times New Roman" w:cs="Times New Roman"/>
                <w:b w:val="0"/>
                <w:color w:val="auto"/>
                <w:sz w:val="24"/>
                <w:szCs w:val="24"/>
              </w:rPr>
              <w:t>12</w:t>
            </w:r>
            <w:bookmarkEnd w:id="1213"/>
            <w:bookmarkEnd w:id="1214"/>
            <w:bookmarkEnd w:id="1215"/>
            <w:bookmarkEnd w:id="1216"/>
            <w:bookmarkEnd w:id="1217"/>
          </w:p>
        </w:tc>
        <w:tc>
          <w:tcPr>
            <w:tcW w:w="2835" w:type="dxa"/>
            <w:vAlign w:val="center"/>
          </w:tcPr>
          <w:p w14:paraId="010D2FF2" w14:textId="3A05318B" w:rsidR="00030619" w:rsidRPr="00AE54BB" w:rsidRDefault="00030619" w:rsidP="00524BDD">
            <w:pPr>
              <w:pStyle w:val="NoSpacing"/>
              <w:rPr>
                <w:rStyle w:val="Heading2Char"/>
                <w:rFonts w:ascii="Times New Roman" w:hAnsi="Times New Roman" w:cs="Times New Roman"/>
                <w:b w:val="0"/>
                <w:color w:val="auto"/>
                <w:sz w:val="24"/>
                <w:szCs w:val="24"/>
              </w:rPr>
            </w:pPr>
            <w:bookmarkStart w:id="1218" w:name="_Toc393744980"/>
            <w:bookmarkStart w:id="1219" w:name="_Toc393747364"/>
            <w:bookmarkStart w:id="1220" w:name="_Toc393895331"/>
            <w:bookmarkStart w:id="1221" w:name="_Toc393895924"/>
            <w:bookmarkStart w:id="1222" w:name="_Toc393897708"/>
            <w:r w:rsidRPr="00AE54BB">
              <w:rPr>
                <w:rStyle w:val="Heading2Char"/>
                <w:rFonts w:ascii="Times New Roman" w:hAnsi="Times New Roman" w:cs="Times New Roman"/>
                <w:b w:val="0"/>
                <w:color w:val="auto"/>
                <w:sz w:val="24"/>
                <w:szCs w:val="24"/>
              </w:rPr>
              <w:t>make_new</w:t>
            </w:r>
            <w:bookmarkEnd w:id="1218"/>
            <w:bookmarkEnd w:id="1219"/>
            <w:bookmarkEnd w:id="1220"/>
            <w:bookmarkEnd w:id="1221"/>
            <w:bookmarkEnd w:id="1222"/>
          </w:p>
        </w:tc>
        <w:tc>
          <w:tcPr>
            <w:tcW w:w="1984" w:type="dxa"/>
            <w:vAlign w:val="center"/>
          </w:tcPr>
          <w:p w14:paraId="71F50C0A" w14:textId="77777777" w:rsidR="00030619" w:rsidRPr="00AE54BB" w:rsidRDefault="00030619" w:rsidP="00524BDD">
            <w:pPr>
              <w:pStyle w:val="NoSpacing"/>
              <w:rPr>
                <w:rStyle w:val="Heading2Char"/>
                <w:rFonts w:ascii="Times New Roman" w:hAnsi="Times New Roman" w:cs="Times New Roman"/>
                <w:b w:val="0"/>
                <w:color w:val="auto"/>
                <w:sz w:val="24"/>
                <w:szCs w:val="24"/>
              </w:rPr>
            </w:pPr>
            <w:bookmarkStart w:id="1223" w:name="_Toc393744981"/>
            <w:bookmarkStart w:id="1224" w:name="_Toc393747365"/>
            <w:bookmarkStart w:id="1225" w:name="_Toc393895332"/>
            <w:bookmarkStart w:id="1226" w:name="_Toc393895925"/>
            <w:bookmarkStart w:id="1227" w:name="_Toc393897709"/>
            <w:r w:rsidRPr="00AE54BB">
              <w:rPr>
                <w:rStyle w:val="Heading2Char"/>
                <w:rFonts w:ascii="Times New Roman" w:hAnsi="Times New Roman" w:cs="Times New Roman"/>
                <w:b w:val="0"/>
                <w:color w:val="auto"/>
                <w:sz w:val="24"/>
                <w:szCs w:val="24"/>
              </w:rPr>
              <w:t>Method uses to add new appointment to database</w:t>
            </w:r>
            <w:bookmarkEnd w:id="1223"/>
            <w:bookmarkEnd w:id="1224"/>
            <w:bookmarkEnd w:id="1225"/>
            <w:bookmarkEnd w:id="1226"/>
            <w:bookmarkEnd w:id="1227"/>
          </w:p>
        </w:tc>
        <w:tc>
          <w:tcPr>
            <w:tcW w:w="2126" w:type="dxa"/>
            <w:vAlign w:val="center"/>
          </w:tcPr>
          <w:p w14:paraId="60DBC426" w14:textId="206EB5A6" w:rsidR="00030619" w:rsidRPr="00AE54BB" w:rsidRDefault="00030619" w:rsidP="00D03214">
            <w:pPr>
              <w:pStyle w:val="NoSpacing"/>
              <w:jc w:val="center"/>
              <w:rPr>
                <w:rStyle w:val="Heading2Char"/>
                <w:rFonts w:ascii="Times New Roman" w:hAnsi="Times New Roman" w:cs="Times New Roman"/>
                <w:b w:val="0"/>
                <w:color w:val="auto"/>
                <w:sz w:val="24"/>
                <w:szCs w:val="24"/>
              </w:rPr>
            </w:pPr>
            <w:bookmarkStart w:id="1228" w:name="_Toc393744982"/>
            <w:bookmarkStart w:id="1229" w:name="_Toc393747366"/>
            <w:bookmarkStart w:id="1230" w:name="_Toc393895333"/>
            <w:bookmarkStart w:id="1231" w:name="_Toc393895926"/>
            <w:bookmarkStart w:id="1232" w:name="_Toc393897710"/>
            <w:r w:rsidRPr="00AE54BB">
              <w:rPr>
                <w:rStyle w:val="Heading2Char"/>
                <w:rFonts w:ascii="Times New Roman" w:hAnsi="Times New Roman" w:cs="Times New Roman"/>
                <w:b w:val="0"/>
                <w:color w:val="auto"/>
                <w:sz w:val="24"/>
                <w:szCs w:val="24"/>
              </w:rPr>
              <w:t>$data:varchar</w:t>
            </w:r>
            <w:bookmarkEnd w:id="1228"/>
            <w:bookmarkEnd w:id="1229"/>
            <w:bookmarkEnd w:id="1230"/>
            <w:bookmarkEnd w:id="1231"/>
            <w:bookmarkEnd w:id="1232"/>
          </w:p>
        </w:tc>
        <w:tc>
          <w:tcPr>
            <w:tcW w:w="1763" w:type="dxa"/>
            <w:vAlign w:val="center"/>
          </w:tcPr>
          <w:p w14:paraId="521E774F" w14:textId="744A7FAE" w:rsidR="00030619" w:rsidRPr="00AE54BB" w:rsidRDefault="00030619" w:rsidP="00D03214">
            <w:pPr>
              <w:pStyle w:val="NoSpacing"/>
              <w:jc w:val="center"/>
              <w:rPr>
                <w:rStyle w:val="Heading2Char"/>
                <w:rFonts w:ascii="Times New Roman" w:hAnsi="Times New Roman" w:cs="Times New Roman"/>
                <w:b w:val="0"/>
                <w:color w:val="auto"/>
                <w:sz w:val="24"/>
                <w:szCs w:val="24"/>
              </w:rPr>
            </w:pPr>
            <w:bookmarkStart w:id="1233" w:name="_Toc393744983"/>
            <w:bookmarkStart w:id="1234" w:name="_Toc393747367"/>
            <w:bookmarkStart w:id="1235" w:name="_Toc393895334"/>
            <w:bookmarkStart w:id="1236" w:name="_Toc393895927"/>
            <w:bookmarkStart w:id="1237" w:name="_Toc393897711"/>
            <w:r w:rsidRPr="00AE54BB">
              <w:rPr>
                <w:rStyle w:val="Heading2Char"/>
                <w:rFonts w:ascii="Times New Roman" w:hAnsi="Times New Roman" w:cs="Times New Roman"/>
                <w:b w:val="0"/>
                <w:color w:val="auto"/>
                <w:sz w:val="24"/>
                <w:szCs w:val="24"/>
              </w:rPr>
              <w:t>boolean</w:t>
            </w:r>
            <w:bookmarkEnd w:id="1233"/>
            <w:bookmarkEnd w:id="1234"/>
            <w:bookmarkEnd w:id="1235"/>
            <w:bookmarkEnd w:id="1236"/>
            <w:bookmarkEnd w:id="1237"/>
          </w:p>
        </w:tc>
      </w:tr>
      <w:tr w:rsidR="00AE54BB" w:rsidRPr="00AE54BB" w14:paraId="2A17BA19" w14:textId="48B4DD28" w:rsidTr="007A2A2B">
        <w:tblPrEx>
          <w:tblLook w:val="0000" w:firstRow="0" w:lastRow="0" w:firstColumn="0" w:lastColumn="0" w:noHBand="0" w:noVBand="0"/>
        </w:tblPrEx>
        <w:trPr>
          <w:trHeight w:val="554"/>
        </w:trPr>
        <w:tc>
          <w:tcPr>
            <w:tcW w:w="534" w:type="dxa"/>
            <w:vAlign w:val="center"/>
          </w:tcPr>
          <w:p w14:paraId="3EE3B3A4" w14:textId="77777777" w:rsidR="00030619" w:rsidRPr="00AE54BB" w:rsidRDefault="00030619" w:rsidP="00524BDD">
            <w:pPr>
              <w:pStyle w:val="NoSpacing"/>
              <w:rPr>
                <w:rStyle w:val="Heading2Char"/>
                <w:rFonts w:ascii="Times New Roman" w:hAnsi="Times New Roman" w:cs="Times New Roman"/>
                <w:b w:val="0"/>
                <w:color w:val="auto"/>
                <w:sz w:val="24"/>
                <w:szCs w:val="24"/>
              </w:rPr>
            </w:pPr>
            <w:bookmarkStart w:id="1238" w:name="_Toc393744984"/>
            <w:bookmarkStart w:id="1239" w:name="_Toc393747368"/>
            <w:bookmarkStart w:id="1240" w:name="_Toc393895335"/>
            <w:bookmarkStart w:id="1241" w:name="_Toc393895928"/>
            <w:bookmarkStart w:id="1242" w:name="_Toc393897712"/>
            <w:r w:rsidRPr="00AE54BB">
              <w:rPr>
                <w:rStyle w:val="Heading2Char"/>
                <w:rFonts w:ascii="Times New Roman" w:hAnsi="Times New Roman" w:cs="Times New Roman"/>
                <w:b w:val="0"/>
                <w:color w:val="auto"/>
                <w:sz w:val="24"/>
                <w:szCs w:val="24"/>
              </w:rPr>
              <w:t>13</w:t>
            </w:r>
            <w:bookmarkEnd w:id="1238"/>
            <w:bookmarkEnd w:id="1239"/>
            <w:bookmarkEnd w:id="1240"/>
            <w:bookmarkEnd w:id="1241"/>
            <w:bookmarkEnd w:id="1242"/>
          </w:p>
        </w:tc>
        <w:tc>
          <w:tcPr>
            <w:tcW w:w="2835" w:type="dxa"/>
            <w:vAlign w:val="center"/>
          </w:tcPr>
          <w:p w14:paraId="406F7491" w14:textId="69111C69" w:rsidR="00030619" w:rsidRPr="00AE54BB" w:rsidRDefault="00030619" w:rsidP="00524BDD">
            <w:pPr>
              <w:pStyle w:val="NoSpacing"/>
              <w:rPr>
                <w:rStyle w:val="Heading2Char"/>
                <w:rFonts w:ascii="Times New Roman" w:hAnsi="Times New Roman" w:cs="Times New Roman"/>
                <w:b w:val="0"/>
                <w:color w:val="auto"/>
                <w:sz w:val="24"/>
                <w:szCs w:val="24"/>
              </w:rPr>
            </w:pPr>
            <w:bookmarkStart w:id="1243" w:name="_Toc393744985"/>
            <w:bookmarkStart w:id="1244" w:name="_Toc393747369"/>
            <w:bookmarkStart w:id="1245" w:name="_Toc393895336"/>
            <w:bookmarkStart w:id="1246" w:name="_Toc393895929"/>
            <w:bookmarkStart w:id="1247" w:name="_Toc393897713"/>
            <w:r w:rsidRPr="00AE54BB">
              <w:rPr>
                <w:rStyle w:val="Heading2Char"/>
                <w:rFonts w:ascii="Times New Roman" w:hAnsi="Times New Roman" w:cs="Times New Roman"/>
                <w:b w:val="0"/>
                <w:color w:val="auto"/>
                <w:sz w:val="24"/>
                <w:szCs w:val="24"/>
              </w:rPr>
              <w:t>appointment_update</w:t>
            </w:r>
            <w:bookmarkEnd w:id="1243"/>
            <w:bookmarkEnd w:id="1244"/>
            <w:bookmarkEnd w:id="1245"/>
            <w:bookmarkEnd w:id="1246"/>
            <w:bookmarkEnd w:id="1247"/>
          </w:p>
        </w:tc>
        <w:tc>
          <w:tcPr>
            <w:tcW w:w="1984" w:type="dxa"/>
            <w:vAlign w:val="center"/>
          </w:tcPr>
          <w:p w14:paraId="0ED7BE4A" w14:textId="77777777" w:rsidR="00030619" w:rsidRPr="00AE54BB" w:rsidRDefault="00030619" w:rsidP="00524BDD">
            <w:pPr>
              <w:pStyle w:val="NoSpacing"/>
              <w:rPr>
                <w:rStyle w:val="Heading2Char"/>
                <w:rFonts w:ascii="Times New Roman" w:hAnsi="Times New Roman" w:cs="Times New Roman"/>
                <w:b w:val="0"/>
                <w:color w:val="auto"/>
                <w:sz w:val="24"/>
                <w:szCs w:val="24"/>
              </w:rPr>
            </w:pPr>
            <w:bookmarkStart w:id="1248" w:name="_Toc393744986"/>
            <w:bookmarkStart w:id="1249" w:name="_Toc393747370"/>
            <w:bookmarkStart w:id="1250" w:name="_Toc393895337"/>
            <w:bookmarkStart w:id="1251" w:name="_Toc393895930"/>
            <w:bookmarkStart w:id="1252" w:name="_Toc393897714"/>
            <w:r w:rsidRPr="00AE54BB">
              <w:rPr>
                <w:rStyle w:val="Heading2Char"/>
                <w:rFonts w:ascii="Times New Roman" w:hAnsi="Times New Roman" w:cs="Times New Roman"/>
                <w:b w:val="0"/>
                <w:color w:val="auto"/>
                <w:sz w:val="24"/>
                <w:szCs w:val="24"/>
              </w:rPr>
              <w:t>Method uses to update appointments’ data to database</w:t>
            </w:r>
            <w:bookmarkEnd w:id="1248"/>
            <w:bookmarkEnd w:id="1249"/>
            <w:bookmarkEnd w:id="1250"/>
            <w:bookmarkEnd w:id="1251"/>
            <w:bookmarkEnd w:id="1252"/>
          </w:p>
        </w:tc>
        <w:tc>
          <w:tcPr>
            <w:tcW w:w="2126" w:type="dxa"/>
            <w:vAlign w:val="center"/>
          </w:tcPr>
          <w:p w14:paraId="05ABC7AC" w14:textId="1EBB218B" w:rsidR="00030619" w:rsidRPr="00AE54BB" w:rsidRDefault="00030619" w:rsidP="00D03214">
            <w:pPr>
              <w:pStyle w:val="NoSpacing"/>
              <w:jc w:val="center"/>
              <w:rPr>
                <w:rStyle w:val="Heading2Char"/>
                <w:rFonts w:ascii="Times New Roman" w:hAnsi="Times New Roman" w:cs="Times New Roman"/>
                <w:b w:val="0"/>
                <w:color w:val="auto"/>
                <w:sz w:val="24"/>
                <w:szCs w:val="24"/>
              </w:rPr>
            </w:pPr>
            <w:bookmarkStart w:id="1253" w:name="_Toc393744987"/>
            <w:bookmarkStart w:id="1254" w:name="_Toc393747371"/>
            <w:bookmarkStart w:id="1255" w:name="_Toc393895338"/>
            <w:bookmarkStart w:id="1256" w:name="_Toc393895931"/>
            <w:bookmarkStart w:id="1257" w:name="_Toc393897715"/>
            <w:r w:rsidRPr="00AE54BB">
              <w:rPr>
                <w:rStyle w:val="Heading2Char"/>
                <w:rFonts w:ascii="Times New Roman" w:hAnsi="Times New Roman" w:cs="Times New Roman"/>
                <w:b w:val="0"/>
                <w:color w:val="auto"/>
                <w:sz w:val="24"/>
                <w:szCs w:val="24"/>
              </w:rPr>
              <w:t>$data:varchar</w:t>
            </w:r>
            <w:bookmarkEnd w:id="1253"/>
            <w:bookmarkEnd w:id="1254"/>
            <w:bookmarkEnd w:id="1255"/>
            <w:bookmarkEnd w:id="1256"/>
            <w:bookmarkEnd w:id="1257"/>
          </w:p>
        </w:tc>
        <w:tc>
          <w:tcPr>
            <w:tcW w:w="1763" w:type="dxa"/>
            <w:vAlign w:val="center"/>
          </w:tcPr>
          <w:p w14:paraId="5D952B1C" w14:textId="2EF36550" w:rsidR="00030619" w:rsidRPr="00AE54BB" w:rsidRDefault="00030619" w:rsidP="00D03214">
            <w:pPr>
              <w:pStyle w:val="NoSpacing"/>
              <w:jc w:val="center"/>
              <w:rPr>
                <w:rStyle w:val="Heading2Char"/>
                <w:rFonts w:ascii="Times New Roman" w:hAnsi="Times New Roman" w:cs="Times New Roman"/>
                <w:b w:val="0"/>
                <w:color w:val="auto"/>
                <w:sz w:val="24"/>
                <w:szCs w:val="24"/>
              </w:rPr>
            </w:pPr>
            <w:bookmarkStart w:id="1258" w:name="_Toc393744988"/>
            <w:bookmarkStart w:id="1259" w:name="_Toc393747372"/>
            <w:bookmarkStart w:id="1260" w:name="_Toc393895339"/>
            <w:bookmarkStart w:id="1261" w:name="_Toc393895932"/>
            <w:bookmarkStart w:id="1262" w:name="_Toc393897716"/>
            <w:r w:rsidRPr="00AE54BB">
              <w:rPr>
                <w:rStyle w:val="Heading2Char"/>
                <w:rFonts w:ascii="Times New Roman" w:hAnsi="Times New Roman" w:cs="Times New Roman"/>
                <w:b w:val="0"/>
                <w:color w:val="auto"/>
                <w:sz w:val="24"/>
                <w:szCs w:val="24"/>
              </w:rPr>
              <w:t>boolean</w:t>
            </w:r>
            <w:bookmarkEnd w:id="1258"/>
            <w:bookmarkEnd w:id="1259"/>
            <w:bookmarkEnd w:id="1260"/>
            <w:bookmarkEnd w:id="1261"/>
            <w:bookmarkEnd w:id="1262"/>
          </w:p>
        </w:tc>
      </w:tr>
      <w:tr w:rsidR="00AE54BB" w:rsidRPr="00AE54BB" w14:paraId="1D4A0F51" w14:textId="3EB2DDDE" w:rsidTr="007A2A2B">
        <w:tblPrEx>
          <w:tblLook w:val="0000" w:firstRow="0" w:lastRow="0" w:firstColumn="0" w:lastColumn="0" w:noHBand="0" w:noVBand="0"/>
        </w:tblPrEx>
        <w:trPr>
          <w:trHeight w:val="554"/>
        </w:trPr>
        <w:tc>
          <w:tcPr>
            <w:tcW w:w="534" w:type="dxa"/>
            <w:vAlign w:val="center"/>
          </w:tcPr>
          <w:p w14:paraId="6B4B15CA" w14:textId="77777777" w:rsidR="00030619" w:rsidRPr="00AE54BB" w:rsidRDefault="00030619" w:rsidP="00524BDD">
            <w:pPr>
              <w:pStyle w:val="NoSpacing"/>
              <w:rPr>
                <w:rStyle w:val="Heading2Char"/>
                <w:rFonts w:ascii="Times New Roman" w:hAnsi="Times New Roman" w:cs="Times New Roman"/>
                <w:b w:val="0"/>
                <w:color w:val="auto"/>
                <w:sz w:val="24"/>
                <w:szCs w:val="24"/>
              </w:rPr>
            </w:pPr>
            <w:bookmarkStart w:id="1263" w:name="_Toc393744989"/>
            <w:bookmarkStart w:id="1264" w:name="_Toc393747373"/>
            <w:bookmarkStart w:id="1265" w:name="_Toc393895340"/>
            <w:bookmarkStart w:id="1266" w:name="_Toc393895933"/>
            <w:bookmarkStart w:id="1267" w:name="_Toc393897717"/>
            <w:r w:rsidRPr="00AE54BB">
              <w:rPr>
                <w:rStyle w:val="Heading2Char"/>
                <w:rFonts w:ascii="Times New Roman" w:hAnsi="Times New Roman" w:cs="Times New Roman"/>
                <w:b w:val="0"/>
                <w:color w:val="auto"/>
                <w:sz w:val="24"/>
                <w:szCs w:val="24"/>
              </w:rPr>
              <w:t>14</w:t>
            </w:r>
            <w:bookmarkEnd w:id="1263"/>
            <w:bookmarkEnd w:id="1264"/>
            <w:bookmarkEnd w:id="1265"/>
            <w:bookmarkEnd w:id="1266"/>
            <w:bookmarkEnd w:id="1267"/>
          </w:p>
        </w:tc>
        <w:tc>
          <w:tcPr>
            <w:tcW w:w="2835" w:type="dxa"/>
            <w:vAlign w:val="center"/>
          </w:tcPr>
          <w:p w14:paraId="3A8FD5E0" w14:textId="507BDF0E" w:rsidR="00030619" w:rsidRPr="00AE54BB" w:rsidRDefault="00030619" w:rsidP="00524BDD">
            <w:pPr>
              <w:pStyle w:val="NoSpacing"/>
              <w:rPr>
                <w:rStyle w:val="Heading2Char"/>
                <w:rFonts w:ascii="Times New Roman" w:hAnsi="Times New Roman" w:cs="Times New Roman"/>
                <w:b w:val="0"/>
                <w:color w:val="auto"/>
                <w:sz w:val="24"/>
                <w:szCs w:val="24"/>
              </w:rPr>
            </w:pPr>
            <w:bookmarkStart w:id="1268" w:name="_Toc393744990"/>
            <w:bookmarkStart w:id="1269" w:name="_Toc393747374"/>
            <w:bookmarkStart w:id="1270" w:name="_Toc393895341"/>
            <w:bookmarkStart w:id="1271" w:name="_Toc393895934"/>
            <w:bookmarkStart w:id="1272" w:name="_Toc393897718"/>
            <w:r w:rsidRPr="00AE54BB">
              <w:rPr>
                <w:rStyle w:val="Heading2Char"/>
                <w:rFonts w:ascii="Times New Roman" w:hAnsi="Times New Roman" w:cs="Times New Roman"/>
                <w:b w:val="0"/>
                <w:color w:val="auto"/>
                <w:sz w:val="24"/>
                <w:szCs w:val="24"/>
              </w:rPr>
              <w:t>app_delete</w:t>
            </w:r>
            <w:bookmarkEnd w:id="1268"/>
            <w:bookmarkEnd w:id="1269"/>
            <w:bookmarkEnd w:id="1270"/>
            <w:bookmarkEnd w:id="1271"/>
            <w:bookmarkEnd w:id="1272"/>
          </w:p>
        </w:tc>
        <w:tc>
          <w:tcPr>
            <w:tcW w:w="1984" w:type="dxa"/>
            <w:vAlign w:val="center"/>
          </w:tcPr>
          <w:p w14:paraId="3B0CD701" w14:textId="77777777" w:rsidR="00030619" w:rsidRPr="00AE54BB" w:rsidRDefault="00030619" w:rsidP="00524BDD">
            <w:pPr>
              <w:pStyle w:val="NoSpacing"/>
              <w:rPr>
                <w:rStyle w:val="Heading2Char"/>
                <w:rFonts w:ascii="Times New Roman" w:hAnsi="Times New Roman" w:cs="Times New Roman"/>
                <w:b w:val="0"/>
                <w:color w:val="auto"/>
                <w:sz w:val="24"/>
                <w:szCs w:val="24"/>
              </w:rPr>
            </w:pPr>
            <w:bookmarkStart w:id="1273" w:name="_Toc393744991"/>
            <w:bookmarkStart w:id="1274" w:name="_Toc393747375"/>
            <w:bookmarkStart w:id="1275" w:name="_Toc393895342"/>
            <w:bookmarkStart w:id="1276" w:name="_Toc393895935"/>
            <w:bookmarkStart w:id="1277" w:name="_Toc393897719"/>
            <w:r w:rsidRPr="00AE54BB">
              <w:rPr>
                <w:rStyle w:val="Heading2Char"/>
                <w:rFonts w:ascii="Times New Roman" w:hAnsi="Times New Roman" w:cs="Times New Roman"/>
                <w:b w:val="0"/>
                <w:color w:val="auto"/>
                <w:sz w:val="24"/>
                <w:szCs w:val="24"/>
              </w:rPr>
              <w:t>Method uses to delete appointments’ data from database</w:t>
            </w:r>
            <w:bookmarkEnd w:id="1273"/>
            <w:bookmarkEnd w:id="1274"/>
            <w:bookmarkEnd w:id="1275"/>
            <w:bookmarkEnd w:id="1276"/>
            <w:bookmarkEnd w:id="1277"/>
          </w:p>
        </w:tc>
        <w:tc>
          <w:tcPr>
            <w:tcW w:w="2126" w:type="dxa"/>
            <w:vAlign w:val="center"/>
          </w:tcPr>
          <w:p w14:paraId="76A11907" w14:textId="20B75AE4" w:rsidR="00030619" w:rsidRPr="00AE54BB" w:rsidRDefault="00030619" w:rsidP="00D03214">
            <w:pPr>
              <w:pStyle w:val="NoSpacing"/>
              <w:jc w:val="center"/>
              <w:rPr>
                <w:rStyle w:val="Heading2Char"/>
                <w:rFonts w:ascii="Times New Roman" w:hAnsi="Times New Roman" w:cs="Times New Roman"/>
                <w:b w:val="0"/>
                <w:color w:val="auto"/>
                <w:sz w:val="24"/>
                <w:szCs w:val="24"/>
              </w:rPr>
            </w:pPr>
            <w:bookmarkStart w:id="1278" w:name="_Toc393744992"/>
            <w:bookmarkStart w:id="1279" w:name="_Toc393747376"/>
            <w:bookmarkStart w:id="1280" w:name="_Toc393895343"/>
            <w:bookmarkStart w:id="1281" w:name="_Toc393895936"/>
            <w:bookmarkStart w:id="1282" w:name="_Toc393897720"/>
            <w:r w:rsidRPr="00AE54BB">
              <w:rPr>
                <w:rStyle w:val="Heading2Char"/>
                <w:rFonts w:ascii="Times New Roman" w:hAnsi="Times New Roman" w:cs="Times New Roman"/>
                <w:b w:val="0"/>
                <w:color w:val="auto"/>
                <w:sz w:val="24"/>
                <w:szCs w:val="24"/>
              </w:rPr>
              <w:t>$appointmentID:int</w:t>
            </w:r>
            <w:bookmarkEnd w:id="1278"/>
            <w:bookmarkEnd w:id="1279"/>
            <w:bookmarkEnd w:id="1280"/>
            <w:bookmarkEnd w:id="1281"/>
            <w:bookmarkEnd w:id="1282"/>
          </w:p>
        </w:tc>
        <w:tc>
          <w:tcPr>
            <w:tcW w:w="1763" w:type="dxa"/>
            <w:vAlign w:val="center"/>
          </w:tcPr>
          <w:p w14:paraId="6EF65A99" w14:textId="4A827432" w:rsidR="00030619" w:rsidRPr="00AE54BB" w:rsidRDefault="00030619" w:rsidP="00D03214">
            <w:pPr>
              <w:pStyle w:val="NoSpacing"/>
              <w:jc w:val="center"/>
              <w:rPr>
                <w:rStyle w:val="Heading2Char"/>
                <w:rFonts w:ascii="Times New Roman" w:hAnsi="Times New Roman" w:cs="Times New Roman"/>
                <w:b w:val="0"/>
                <w:color w:val="auto"/>
                <w:sz w:val="24"/>
                <w:szCs w:val="24"/>
              </w:rPr>
            </w:pPr>
            <w:bookmarkStart w:id="1283" w:name="_Toc393744993"/>
            <w:bookmarkStart w:id="1284" w:name="_Toc393747377"/>
            <w:bookmarkStart w:id="1285" w:name="_Toc393895344"/>
            <w:bookmarkStart w:id="1286" w:name="_Toc393895937"/>
            <w:bookmarkStart w:id="1287" w:name="_Toc393897721"/>
            <w:r w:rsidRPr="00AE54BB">
              <w:rPr>
                <w:rStyle w:val="Heading2Char"/>
                <w:rFonts w:ascii="Times New Roman" w:hAnsi="Times New Roman" w:cs="Times New Roman"/>
                <w:b w:val="0"/>
                <w:color w:val="auto"/>
                <w:sz w:val="24"/>
                <w:szCs w:val="24"/>
              </w:rPr>
              <w:t>boolean</w:t>
            </w:r>
            <w:bookmarkEnd w:id="1283"/>
            <w:bookmarkEnd w:id="1284"/>
            <w:bookmarkEnd w:id="1285"/>
            <w:bookmarkEnd w:id="1286"/>
            <w:bookmarkEnd w:id="1287"/>
          </w:p>
        </w:tc>
      </w:tr>
      <w:tr w:rsidR="00AE54BB" w:rsidRPr="00AE54BB" w14:paraId="4EF40EAD" w14:textId="341ABB00" w:rsidTr="007A2A2B">
        <w:tblPrEx>
          <w:tblLook w:val="0000" w:firstRow="0" w:lastRow="0" w:firstColumn="0" w:lastColumn="0" w:noHBand="0" w:noVBand="0"/>
        </w:tblPrEx>
        <w:trPr>
          <w:trHeight w:val="554"/>
        </w:trPr>
        <w:tc>
          <w:tcPr>
            <w:tcW w:w="534" w:type="dxa"/>
            <w:vAlign w:val="center"/>
          </w:tcPr>
          <w:p w14:paraId="3D3A4DF3" w14:textId="77777777" w:rsidR="00030619" w:rsidRPr="00AE54BB" w:rsidRDefault="00030619" w:rsidP="00524BDD">
            <w:pPr>
              <w:pStyle w:val="NoSpacing"/>
              <w:rPr>
                <w:rStyle w:val="Heading2Char"/>
                <w:rFonts w:ascii="Times New Roman" w:hAnsi="Times New Roman" w:cs="Times New Roman"/>
                <w:b w:val="0"/>
                <w:color w:val="auto"/>
                <w:sz w:val="24"/>
                <w:szCs w:val="24"/>
              </w:rPr>
            </w:pPr>
            <w:bookmarkStart w:id="1288" w:name="_Toc393744994"/>
            <w:bookmarkStart w:id="1289" w:name="_Toc393747378"/>
            <w:bookmarkStart w:id="1290" w:name="_Toc393895345"/>
            <w:bookmarkStart w:id="1291" w:name="_Toc393895938"/>
            <w:bookmarkStart w:id="1292" w:name="_Toc393897722"/>
            <w:r w:rsidRPr="00AE54BB">
              <w:rPr>
                <w:rStyle w:val="Heading2Char"/>
                <w:rFonts w:ascii="Times New Roman" w:hAnsi="Times New Roman" w:cs="Times New Roman"/>
                <w:b w:val="0"/>
                <w:color w:val="auto"/>
                <w:sz w:val="24"/>
                <w:szCs w:val="24"/>
              </w:rPr>
              <w:t>15</w:t>
            </w:r>
            <w:bookmarkEnd w:id="1288"/>
            <w:bookmarkEnd w:id="1289"/>
            <w:bookmarkEnd w:id="1290"/>
            <w:bookmarkEnd w:id="1291"/>
            <w:bookmarkEnd w:id="1292"/>
          </w:p>
        </w:tc>
        <w:tc>
          <w:tcPr>
            <w:tcW w:w="2835" w:type="dxa"/>
            <w:vAlign w:val="center"/>
          </w:tcPr>
          <w:p w14:paraId="00CD2D9C" w14:textId="3B29000A" w:rsidR="00030619" w:rsidRPr="00AE54BB" w:rsidRDefault="00030619" w:rsidP="00524BDD">
            <w:pPr>
              <w:pStyle w:val="NoSpacing"/>
              <w:rPr>
                <w:rStyle w:val="Heading2Char"/>
                <w:rFonts w:ascii="Times New Roman" w:hAnsi="Times New Roman" w:cs="Times New Roman"/>
                <w:b w:val="0"/>
                <w:color w:val="auto"/>
                <w:sz w:val="24"/>
                <w:szCs w:val="24"/>
              </w:rPr>
            </w:pPr>
            <w:bookmarkStart w:id="1293" w:name="_Toc393744995"/>
            <w:bookmarkStart w:id="1294" w:name="_Toc393747379"/>
            <w:bookmarkStart w:id="1295" w:name="_Toc393895346"/>
            <w:bookmarkStart w:id="1296" w:name="_Toc393895939"/>
            <w:bookmarkStart w:id="1297" w:name="_Toc393897723"/>
            <w:r w:rsidRPr="00AE54BB">
              <w:rPr>
                <w:rStyle w:val="Heading2Char"/>
                <w:rFonts w:ascii="Times New Roman" w:hAnsi="Times New Roman" w:cs="Times New Roman"/>
                <w:b w:val="0"/>
                <w:color w:val="auto"/>
                <w:sz w:val="24"/>
                <w:szCs w:val="24"/>
              </w:rPr>
              <w:t>getAppointmentByPID</w:t>
            </w:r>
            <w:bookmarkEnd w:id="1293"/>
            <w:bookmarkEnd w:id="1294"/>
            <w:bookmarkEnd w:id="1295"/>
            <w:bookmarkEnd w:id="1296"/>
            <w:bookmarkEnd w:id="1297"/>
          </w:p>
        </w:tc>
        <w:tc>
          <w:tcPr>
            <w:tcW w:w="1984" w:type="dxa"/>
            <w:vAlign w:val="center"/>
          </w:tcPr>
          <w:p w14:paraId="5A5B7457" w14:textId="77777777" w:rsidR="00030619" w:rsidRPr="00AE54BB" w:rsidRDefault="00030619" w:rsidP="00524BDD">
            <w:pPr>
              <w:pStyle w:val="NoSpacing"/>
              <w:rPr>
                <w:rStyle w:val="Heading2Char"/>
                <w:rFonts w:ascii="Times New Roman" w:hAnsi="Times New Roman" w:cs="Times New Roman"/>
                <w:b w:val="0"/>
                <w:color w:val="auto"/>
                <w:sz w:val="24"/>
                <w:szCs w:val="24"/>
              </w:rPr>
            </w:pPr>
            <w:bookmarkStart w:id="1298" w:name="_Toc393744996"/>
            <w:bookmarkStart w:id="1299" w:name="_Toc393747380"/>
            <w:bookmarkStart w:id="1300" w:name="_Toc393895347"/>
            <w:bookmarkStart w:id="1301" w:name="_Toc393895940"/>
            <w:bookmarkStart w:id="1302" w:name="_Toc393897724"/>
            <w:r w:rsidRPr="00AE54BB">
              <w:rPr>
                <w:rStyle w:val="Heading2Char"/>
                <w:rFonts w:ascii="Times New Roman" w:hAnsi="Times New Roman" w:cs="Times New Roman"/>
                <w:b w:val="0"/>
                <w:color w:val="auto"/>
                <w:sz w:val="24"/>
                <w:szCs w:val="24"/>
              </w:rPr>
              <w:t>Method uses to get appointments’ data from database by using patientID</w:t>
            </w:r>
            <w:bookmarkEnd w:id="1298"/>
            <w:bookmarkEnd w:id="1299"/>
            <w:bookmarkEnd w:id="1300"/>
            <w:bookmarkEnd w:id="1301"/>
            <w:bookmarkEnd w:id="1302"/>
          </w:p>
        </w:tc>
        <w:tc>
          <w:tcPr>
            <w:tcW w:w="2126" w:type="dxa"/>
            <w:vAlign w:val="center"/>
          </w:tcPr>
          <w:p w14:paraId="018B1011" w14:textId="2AC3AC0E" w:rsidR="00030619" w:rsidRPr="00AE54BB" w:rsidRDefault="00030619" w:rsidP="00D03214">
            <w:pPr>
              <w:pStyle w:val="NoSpacing"/>
              <w:jc w:val="center"/>
              <w:rPr>
                <w:rStyle w:val="Heading2Char"/>
                <w:rFonts w:ascii="Times New Roman" w:hAnsi="Times New Roman" w:cs="Times New Roman"/>
                <w:b w:val="0"/>
                <w:color w:val="auto"/>
                <w:sz w:val="24"/>
                <w:szCs w:val="24"/>
              </w:rPr>
            </w:pPr>
            <w:bookmarkStart w:id="1303" w:name="_Toc393744997"/>
            <w:bookmarkStart w:id="1304" w:name="_Toc393747381"/>
            <w:bookmarkStart w:id="1305" w:name="_Toc393895348"/>
            <w:bookmarkStart w:id="1306" w:name="_Toc393895941"/>
            <w:bookmarkStart w:id="1307" w:name="_Toc393897725"/>
            <w:r w:rsidRPr="00AE54BB">
              <w:rPr>
                <w:rStyle w:val="Heading2Char"/>
                <w:rFonts w:ascii="Times New Roman" w:hAnsi="Times New Roman" w:cs="Times New Roman"/>
                <w:b w:val="0"/>
                <w:color w:val="auto"/>
                <w:sz w:val="24"/>
                <w:szCs w:val="24"/>
              </w:rPr>
              <w:t>$patientID:varchar</w:t>
            </w:r>
            <w:bookmarkEnd w:id="1303"/>
            <w:bookmarkEnd w:id="1304"/>
            <w:bookmarkEnd w:id="1305"/>
            <w:bookmarkEnd w:id="1306"/>
            <w:bookmarkEnd w:id="1307"/>
          </w:p>
        </w:tc>
        <w:tc>
          <w:tcPr>
            <w:tcW w:w="1763" w:type="dxa"/>
            <w:vAlign w:val="center"/>
          </w:tcPr>
          <w:p w14:paraId="0084B30A" w14:textId="01A8B0DC" w:rsidR="00030619" w:rsidRPr="00AE54BB" w:rsidRDefault="00030619" w:rsidP="007A2A2B">
            <w:pPr>
              <w:pStyle w:val="NoSpacing"/>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appointment []</w:t>
            </w:r>
          </w:p>
        </w:tc>
      </w:tr>
      <w:tr w:rsidR="00AE54BB" w:rsidRPr="00AE54BB" w14:paraId="06B99FDA" w14:textId="3D3E74C1" w:rsidTr="007A2A2B">
        <w:tblPrEx>
          <w:tblLook w:val="0000" w:firstRow="0" w:lastRow="0" w:firstColumn="0" w:lastColumn="0" w:noHBand="0" w:noVBand="0"/>
        </w:tblPrEx>
        <w:trPr>
          <w:trHeight w:val="554"/>
        </w:trPr>
        <w:tc>
          <w:tcPr>
            <w:tcW w:w="534" w:type="dxa"/>
            <w:vAlign w:val="center"/>
          </w:tcPr>
          <w:p w14:paraId="03E3ED07" w14:textId="77777777" w:rsidR="00030619" w:rsidRPr="00AE54BB" w:rsidRDefault="00030619" w:rsidP="00524BDD">
            <w:pPr>
              <w:pStyle w:val="NoSpacing"/>
              <w:rPr>
                <w:rStyle w:val="Heading2Char"/>
                <w:rFonts w:ascii="Times New Roman" w:hAnsi="Times New Roman" w:cs="Times New Roman"/>
                <w:b w:val="0"/>
                <w:color w:val="auto"/>
                <w:sz w:val="24"/>
                <w:szCs w:val="24"/>
              </w:rPr>
            </w:pPr>
            <w:bookmarkStart w:id="1308" w:name="_Toc393744999"/>
            <w:bookmarkStart w:id="1309" w:name="_Toc393747383"/>
            <w:bookmarkStart w:id="1310" w:name="_Toc393895350"/>
            <w:bookmarkStart w:id="1311" w:name="_Toc393895943"/>
            <w:bookmarkStart w:id="1312" w:name="_Toc393897727"/>
            <w:r w:rsidRPr="00AE54BB">
              <w:rPr>
                <w:rStyle w:val="Heading2Char"/>
                <w:rFonts w:ascii="Times New Roman" w:hAnsi="Times New Roman" w:cs="Times New Roman"/>
                <w:b w:val="0"/>
                <w:color w:val="auto"/>
                <w:sz w:val="24"/>
                <w:szCs w:val="24"/>
              </w:rPr>
              <w:t>16</w:t>
            </w:r>
            <w:bookmarkEnd w:id="1308"/>
            <w:bookmarkEnd w:id="1309"/>
            <w:bookmarkEnd w:id="1310"/>
            <w:bookmarkEnd w:id="1311"/>
            <w:bookmarkEnd w:id="1312"/>
          </w:p>
        </w:tc>
        <w:tc>
          <w:tcPr>
            <w:tcW w:w="2835" w:type="dxa"/>
            <w:vAlign w:val="center"/>
          </w:tcPr>
          <w:p w14:paraId="5A08CCE1" w14:textId="21F437D1" w:rsidR="00030619" w:rsidRPr="00AE54BB" w:rsidRDefault="00030619" w:rsidP="00524BDD">
            <w:pPr>
              <w:pStyle w:val="NoSpacing"/>
              <w:rPr>
                <w:rStyle w:val="Heading2Char"/>
                <w:rFonts w:ascii="Times New Roman" w:hAnsi="Times New Roman" w:cs="Times New Roman"/>
                <w:b w:val="0"/>
                <w:color w:val="auto"/>
                <w:sz w:val="24"/>
                <w:szCs w:val="24"/>
              </w:rPr>
            </w:pPr>
            <w:bookmarkStart w:id="1313" w:name="_Toc393745000"/>
            <w:bookmarkStart w:id="1314" w:name="_Toc393747384"/>
            <w:bookmarkStart w:id="1315" w:name="_Toc393895351"/>
            <w:bookmarkStart w:id="1316" w:name="_Toc393895944"/>
            <w:bookmarkStart w:id="1317" w:name="_Toc393897728"/>
            <w:r w:rsidRPr="00AE54BB">
              <w:rPr>
                <w:rStyle w:val="Heading2Char"/>
                <w:rFonts w:ascii="Times New Roman" w:hAnsi="Times New Roman" w:cs="Times New Roman"/>
                <w:b w:val="0"/>
                <w:color w:val="auto"/>
                <w:sz w:val="24"/>
                <w:szCs w:val="24"/>
              </w:rPr>
              <w:t>getAppointmentByDID</w:t>
            </w:r>
            <w:bookmarkEnd w:id="1313"/>
            <w:bookmarkEnd w:id="1314"/>
            <w:bookmarkEnd w:id="1315"/>
            <w:bookmarkEnd w:id="1316"/>
            <w:bookmarkEnd w:id="1317"/>
          </w:p>
        </w:tc>
        <w:tc>
          <w:tcPr>
            <w:tcW w:w="1984" w:type="dxa"/>
            <w:vAlign w:val="center"/>
          </w:tcPr>
          <w:p w14:paraId="1EA8BB71" w14:textId="77777777" w:rsidR="00030619" w:rsidRPr="00AE54BB" w:rsidRDefault="00030619" w:rsidP="00524BDD">
            <w:pPr>
              <w:pStyle w:val="NoSpacing"/>
              <w:rPr>
                <w:rStyle w:val="Heading2Char"/>
                <w:rFonts w:ascii="Times New Roman" w:hAnsi="Times New Roman" w:cs="Times New Roman"/>
                <w:b w:val="0"/>
                <w:color w:val="auto"/>
                <w:sz w:val="24"/>
                <w:szCs w:val="24"/>
              </w:rPr>
            </w:pPr>
            <w:bookmarkStart w:id="1318" w:name="_Toc393745001"/>
            <w:bookmarkStart w:id="1319" w:name="_Toc393747385"/>
            <w:bookmarkStart w:id="1320" w:name="_Toc393895352"/>
            <w:bookmarkStart w:id="1321" w:name="_Toc393895945"/>
            <w:bookmarkStart w:id="1322" w:name="_Toc393897729"/>
            <w:r w:rsidRPr="00AE54BB">
              <w:rPr>
                <w:rStyle w:val="Heading2Char"/>
                <w:rFonts w:ascii="Times New Roman" w:hAnsi="Times New Roman" w:cs="Times New Roman"/>
                <w:b w:val="0"/>
                <w:color w:val="auto"/>
                <w:sz w:val="24"/>
                <w:szCs w:val="24"/>
              </w:rPr>
              <w:t xml:space="preserve">Method uses to get appointments’ data from database by using </w:t>
            </w:r>
            <w:r w:rsidRPr="00AE54BB">
              <w:rPr>
                <w:rStyle w:val="Heading2Char"/>
                <w:rFonts w:ascii="Times New Roman" w:hAnsi="Times New Roman" w:cs="Times New Roman"/>
                <w:b w:val="0"/>
                <w:color w:val="auto"/>
                <w:sz w:val="24"/>
                <w:szCs w:val="24"/>
              </w:rPr>
              <w:lastRenderedPageBreak/>
              <w:t>dentistID</w:t>
            </w:r>
            <w:bookmarkEnd w:id="1318"/>
            <w:bookmarkEnd w:id="1319"/>
            <w:bookmarkEnd w:id="1320"/>
            <w:bookmarkEnd w:id="1321"/>
            <w:bookmarkEnd w:id="1322"/>
          </w:p>
        </w:tc>
        <w:tc>
          <w:tcPr>
            <w:tcW w:w="2126" w:type="dxa"/>
            <w:vAlign w:val="center"/>
          </w:tcPr>
          <w:p w14:paraId="4A2BA083" w14:textId="5E5F83F6" w:rsidR="00030619" w:rsidRPr="00AE54BB" w:rsidRDefault="00030619" w:rsidP="00030619">
            <w:pPr>
              <w:pStyle w:val="NoSpacing"/>
              <w:jc w:val="center"/>
              <w:rPr>
                <w:rStyle w:val="Heading2Char"/>
                <w:rFonts w:ascii="Times New Roman" w:hAnsi="Times New Roman" w:cs="Times New Roman"/>
                <w:b w:val="0"/>
                <w:color w:val="auto"/>
                <w:sz w:val="24"/>
                <w:szCs w:val="24"/>
              </w:rPr>
            </w:pPr>
            <w:bookmarkStart w:id="1323" w:name="_Toc393745002"/>
            <w:bookmarkStart w:id="1324" w:name="_Toc393747386"/>
            <w:bookmarkStart w:id="1325" w:name="_Toc393895353"/>
            <w:bookmarkStart w:id="1326" w:name="_Toc393895946"/>
            <w:bookmarkStart w:id="1327" w:name="_Toc393897730"/>
            <w:r w:rsidRPr="00AE54BB">
              <w:rPr>
                <w:rStyle w:val="Heading2Char"/>
                <w:rFonts w:ascii="Times New Roman" w:hAnsi="Times New Roman" w:cs="Times New Roman"/>
                <w:b w:val="0"/>
                <w:color w:val="auto"/>
                <w:sz w:val="24"/>
                <w:szCs w:val="24"/>
              </w:rPr>
              <w:lastRenderedPageBreak/>
              <w:t>$dentistID:varchar</w:t>
            </w:r>
            <w:bookmarkEnd w:id="1323"/>
            <w:bookmarkEnd w:id="1324"/>
            <w:bookmarkEnd w:id="1325"/>
            <w:bookmarkEnd w:id="1326"/>
            <w:bookmarkEnd w:id="1327"/>
          </w:p>
        </w:tc>
        <w:tc>
          <w:tcPr>
            <w:tcW w:w="1763" w:type="dxa"/>
            <w:vAlign w:val="center"/>
          </w:tcPr>
          <w:p w14:paraId="2011D7BF" w14:textId="4247BE6C" w:rsidR="00030619" w:rsidRPr="00AE54BB" w:rsidRDefault="00030619" w:rsidP="007A2A2B">
            <w:pPr>
              <w:pStyle w:val="NoSpacing"/>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appointment []</w:t>
            </w:r>
          </w:p>
        </w:tc>
      </w:tr>
      <w:tr w:rsidR="00AE54BB" w:rsidRPr="00AE54BB" w14:paraId="27AB0D79" w14:textId="252C4414" w:rsidTr="007A2A2B">
        <w:tblPrEx>
          <w:tblLook w:val="0000" w:firstRow="0" w:lastRow="0" w:firstColumn="0" w:lastColumn="0" w:noHBand="0" w:noVBand="0"/>
        </w:tblPrEx>
        <w:trPr>
          <w:trHeight w:val="554"/>
        </w:trPr>
        <w:tc>
          <w:tcPr>
            <w:tcW w:w="534" w:type="dxa"/>
            <w:vAlign w:val="center"/>
          </w:tcPr>
          <w:p w14:paraId="1A363501" w14:textId="77777777" w:rsidR="00030619" w:rsidRPr="00AE54BB" w:rsidRDefault="00030619" w:rsidP="00524BDD">
            <w:pPr>
              <w:pStyle w:val="NoSpacing"/>
              <w:rPr>
                <w:rStyle w:val="Heading2Char"/>
                <w:rFonts w:ascii="Times New Roman" w:hAnsi="Times New Roman" w:cs="Times New Roman"/>
                <w:b w:val="0"/>
                <w:color w:val="auto"/>
                <w:sz w:val="24"/>
                <w:szCs w:val="24"/>
              </w:rPr>
            </w:pPr>
            <w:bookmarkStart w:id="1328" w:name="_Toc393745004"/>
            <w:bookmarkStart w:id="1329" w:name="_Toc393747388"/>
            <w:bookmarkStart w:id="1330" w:name="_Toc393895355"/>
            <w:bookmarkStart w:id="1331" w:name="_Toc393895948"/>
            <w:bookmarkStart w:id="1332" w:name="_Toc393897732"/>
            <w:r w:rsidRPr="00AE54BB">
              <w:rPr>
                <w:rStyle w:val="Heading2Char"/>
                <w:rFonts w:ascii="Times New Roman" w:hAnsi="Times New Roman" w:cs="Times New Roman"/>
                <w:b w:val="0"/>
                <w:color w:val="auto"/>
                <w:sz w:val="24"/>
                <w:szCs w:val="24"/>
              </w:rPr>
              <w:lastRenderedPageBreak/>
              <w:t>17</w:t>
            </w:r>
            <w:bookmarkEnd w:id="1328"/>
            <w:bookmarkEnd w:id="1329"/>
            <w:bookmarkEnd w:id="1330"/>
            <w:bookmarkEnd w:id="1331"/>
            <w:bookmarkEnd w:id="1332"/>
          </w:p>
        </w:tc>
        <w:tc>
          <w:tcPr>
            <w:tcW w:w="2835" w:type="dxa"/>
            <w:vAlign w:val="center"/>
          </w:tcPr>
          <w:p w14:paraId="2C9C33CB" w14:textId="3CE272FE" w:rsidR="00030619" w:rsidRPr="00AE54BB" w:rsidRDefault="00030619" w:rsidP="00524BDD">
            <w:pPr>
              <w:pStyle w:val="NoSpacing"/>
              <w:rPr>
                <w:rStyle w:val="Heading2Char"/>
                <w:rFonts w:ascii="Times New Roman" w:hAnsi="Times New Roman" w:cs="Times New Roman"/>
                <w:b w:val="0"/>
                <w:color w:val="auto"/>
                <w:sz w:val="24"/>
                <w:szCs w:val="24"/>
              </w:rPr>
            </w:pPr>
            <w:bookmarkStart w:id="1333" w:name="_Toc393745005"/>
            <w:bookmarkStart w:id="1334" w:name="_Toc393747389"/>
            <w:bookmarkStart w:id="1335" w:name="_Toc393895356"/>
            <w:bookmarkStart w:id="1336" w:name="_Toc393895949"/>
            <w:bookmarkStart w:id="1337" w:name="_Toc393897733"/>
            <w:r w:rsidRPr="00AE54BB">
              <w:rPr>
                <w:rStyle w:val="Heading2Char"/>
                <w:rFonts w:ascii="Times New Roman" w:hAnsi="Times New Roman" w:cs="Times New Roman"/>
                <w:b w:val="0"/>
                <w:color w:val="auto"/>
                <w:sz w:val="24"/>
                <w:szCs w:val="24"/>
              </w:rPr>
              <w:t>get_p_calendar</w:t>
            </w:r>
            <w:bookmarkEnd w:id="1333"/>
            <w:bookmarkEnd w:id="1334"/>
            <w:bookmarkEnd w:id="1335"/>
            <w:bookmarkEnd w:id="1336"/>
            <w:bookmarkEnd w:id="1337"/>
          </w:p>
        </w:tc>
        <w:tc>
          <w:tcPr>
            <w:tcW w:w="1984" w:type="dxa"/>
            <w:vAlign w:val="center"/>
          </w:tcPr>
          <w:p w14:paraId="7F7BB0B5" w14:textId="77777777" w:rsidR="00030619" w:rsidRPr="00AE54BB" w:rsidRDefault="00030619" w:rsidP="00524BDD">
            <w:pPr>
              <w:pStyle w:val="NoSpacing"/>
              <w:rPr>
                <w:rStyle w:val="Heading2Char"/>
                <w:rFonts w:ascii="Times New Roman" w:hAnsi="Times New Roman" w:cs="Times New Roman"/>
                <w:b w:val="0"/>
                <w:color w:val="auto"/>
                <w:sz w:val="24"/>
                <w:szCs w:val="24"/>
              </w:rPr>
            </w:pPr>
            <w:bookmarkStart w:id="1338" w:name="_Toc393745006"/>
            <w:bookmarkStart w:id="1339" w:name="_Toc393747390"/>
            <w:bookmarkStart w:id="1340" w:name="_Toc393895357"/>
            <w:bookmarkStart w:id="1341" w:name="_Toc393895950"/>
            <w:bookmarkStart w:id="1342" w:name="_Toc393897734"/>
            <w:r w:rsidRPr="00AE54BB">
              <w:rPr>
                <w:rStyle w:val="Heading2Char"/>
                <w:rFonts w:ascii="Times New Roman" w:hAnsi="Times New Roman" w:cs="Times New Roman"/>
                <w:b w:val="0"/>
                <w:color w:val="auto"/>
                <w:sz w:val="24"/>
                <w:szCs w:val="24"/>
              </w:rPr>
              <w:t>Method uses to get all appointments’ data from database</w:t>
            </w:r>
            <w:bookmarkEnd w:id="1338"/>
            <w:bookmarkEnd w:id="1339"/>
            <w:bookmarkEnd w:id="1340"/>
            <w:bookmarkEnd w:id="1341"/>
            <w:bookmarkEnd w:id="1342"/>
          </w:p>
        </w:tc>
        <w:tc>
          <w:tcPr>
            <w:tcW w:w="2126" w:type="dxa"/>
            <w:vAlign w:val="center"/>
          </w:tcPr>
          <w:p w14:paraId="47371846" w14:textId="582F7C88" w:rsidR="00030619" w:rsidRPr="00AE54BB" w:rsidRDefault="00030619" w:rsidP="00D03214">
            <w:pPr>
              <w:pStyle w:val="NoSpacing"/>
              <w:jc w:val="center"/>
              <w:rPr>
                <w:rStyle w:val="Heading2Char"/>
                <w:rFonts w:ascii="Times New Roman" w:hAnsi="Times New Roman" w:cs="Times New Roman"/>
                <w:b w:val="0"/>
                <w:color w:val="auto"/>
                <w:sz w:val="24"/>
                <w:szCs w:val="24"/>
              </w:rPr>
            </w:pPr>
            <w:bookmarkStart w:id="1343" w:name="_Toc393745007"/>
            <w:bookmarkStart w:id="1344" w:name="_Toc393747391"/>
            <w:bookmarkStart w:id="1345" w:name="_Toc393895358"/>
            <w:bookmarkStart w:id="1346" w:name="_Toc393895951"/>
            <w:bookmarkStart w:id="1347" w:name="_Toc393897735"/>
            <w:r w:rsidRPr="00AE54BB">
              <w:rPr>
                <w:rStyle w:val="Heading2Char"/>
                <w:rFonts w:ascii="Times New Roman" w:hAnsi="Times New Roman" w:cs="Times New Roman"/>
                <w:b w:val="0"/>
                <w:color w:val="auto"/>
                <w:sz w:val="24"/>
                <w:szCs w:val="24"/>
              </w:rPr>
              <w:t>-</w:t>
            </w:r>
            <w:bookmarkEnd w:id="1343"/>
            <w:bookmarkEnd w:id="1344"/>
            <w:bookmarkEnd w:id="1345"/>
            <w:bookmarkEnd w:id="1346"/>
            <w:bookmarkEnd w:id="1347"/>
          </w:p>
        </w:tc>
        <w:tc>
          <w:tcPr>
            <w:tcW w:w="1763" w:type="dxa"/>
            <w:vAlign w:val="center"/>
          </w:tcPr>
          <w:p w14:paraId="2E3C7820" w14:textId="5560FDC4" w:rsidR="00030619" w:rsidRPr="00AE54BB" w:rsidRDefault="00030619" w:rsidP="007A2A2B">
            <w:pPr>
              <w:pStyle w:val="NoSpacing"/>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appointment []</w:t>
            </w:r>
          </w:p>
        </w:tc>
      </w:tr>
      <w:tr w:rsidR="00AE54BB" w:rsidRPr="00AE54BB" w14:paraId="523F7E21" w14:textId="5D148CC4" w:rsidTr="007A2A2B">
        <w:tblPrEx>
          <w:tblLook w:val="0000" w:firstRow="0" w:lastRow="0" w:firstColumn="0" w:lastColumn="0" w:noHBand="0" w:noVBand="0"/>
        </w:tblPrEx>
        <w:trPr>
          <w:trHeight w:val="554"/>
        </w:trPr>
        <w:tc>
          <w:tcPr>
            <w:tcW w:w="534" w:type="dxa"/>
            <w:vAlign w:val="center"/>
          </w:tcPr>
          <w:p w14:paraId="68309ED7" w14:textId="77777777" w:rsidR="00030619" w:rsidRPr="00AE54BB" w:rsidRDefault="00030619" w:rsidP="00524BDD">
            <w:pPr>
              <w:pStyle w:val="NoSpacing"/>
              <w:rPr>
                <w:rStyle w:val="Heading2Char"/>
                <w:rFonts w:ascii="Times New Roman" w:hAnsi="Times New Roman" w:cs="Times New Roman"/>
                <w:b w:val="0"/>
                <w:color w:val="auto"/>
                <w:sz w:val="24"/>
                <w:szCs w:val="24"/>
              </w:rPr>
            </w:pPr>
            <w:bookmarkStart w:id="1348" w:name="_Toc393745009"/>
            <w:bookmarkStart w:id="1349" w:name="_Toc393747393"/>
            <w:bookmarkStart w:id="1350" w:name="_Toc393895360"/>
            <w:bookmarkStart w:id="1351" w:name="_Toc393895953"/>
            <w:bookmarkStart w:id="1352" w:name="_Toc393897737"/>
            <w:r w:rsidRPr="00AE54BB">
              <w:rPr>
                <w:rStyle w:val="Heading2Char"/>
                <w:rFonts w:ascii="Times New Roman" w:hAnsi="Times New Roman" w:cs="Times New Roman"/>
                <w:b w:val="0"/>
                <w:color w:val="auto"/>
                <w:sz w:val="24"/>
                <w:szCs w:val="24"/>
              </w:rPr>
              <w:t>18</w:t>
            </w:r>
            <w:bookmarkEnd w:id="1348"/>
            <w:bookmarkEnd w:id="1349"/>
            <w:bookmarkEnd w:id="1350"/>
            <w:bookmarkEnd w:id="1351"/>
            <w:bookmarkEnd w:id="1352"/>
          </w:p>
        </w:tc>
        <w:tc>
          <w:tcPr>
            <w:tcW w:w="2835" w:type="dxa"/>
            <w:vAlign w:val="center"/>
          </w:tcPr>
          <w:p w14:paraId="2C4A8DAD" w14:textId="1319C70A" w:rsidR="00030619" w:rsidRPr="00AE54BB" w:rsidRDefault="00030619" w:rsidP="00524BDD">
            <w:pPr>
              <w:pStyle w:val="NoSpacing"/>
              <w:rPr>
                <w:rStyle w:val="Heading2Char"/>
                <w:rFonts w:ascii="Times New Roman" w:hAnsi="Times New Roman" w:cs="Times New Roman"/>
                <w:b w:val="0"/>
                <w:color w:val="auto"/>
                <w:sz w:val="24"/>
                <w:szCs w:val="24"/>
              </w:rPr>
            </w:pPr>
            <w:bookmarkStart w:id="1353" w:name="_Toc393745010"/>
            <w:bookmarkStart w:id="1354" w:name="_Toc393747394"/>
            <w:bookmarkStart w:id="1355" w:name="_Toc393895361"/>
            <w:bookmarkStart w:id="1356" w:name="_Toc393895954"/>
            <w:bookmarkStart w:id="1357" w:name="_Toc393897738"/>
            <w:r w:rsidRPr="00AE54BB">
              <w:rPr>
                <w:rStyle w:val="Heading2Char"/>
                <w:rFonts w:ascii="Times New Roman" w:hAnsi="Times New Roman" w:cs="Times New Roman"/>
                <w:b w:val="0"/>
                <w:color w:val="auto"/>
                <w:sz w:val="24"/>
                <w:szCs w:val="24"/>
              </w:rPr>
              <w:t>get_d_calendar</w:t>
            </w:r>
            <w:bookmarkEnd w:id="1353"/>
            <w:bookmarkEnd w:id="1354"/>
            <w:bookmarkEnd w:id="1355"/>
            <w:bookmarkEnd w:id="1356"/>
            <w:bookmarkEnd w:id="1357"/>
          </w:p>
        </w:tc>
        <w:tc>
          <w:tcPr>
            <w:tcW w:w="1984" w:type="dxa"/>
            <w:vAlign w:val="center"/>
          </w:tcPr>
          <w:p w14:paraId="4329EB15" w14:textId="77777777" w:rsidR="00030619" w:rsidRPr="00AE54BB" w:rsidRDefault="00030619" w:rsidP="00524BDD">
            <w:pPr>
              <w:pStyle w:val="NoSpacing"/>
              <w:rPr>
                <w:rStyle w:val="Heading2Char"/>
                <w:rFonts w:ascii="Times New Roman" w:hAnsi="Times New Roman" w:cs="Times New Roman"/>
                <w:b w:val="0"/>
                <w:color w:val="auto"/>
                <w:sz w:val="24"/>
                <w:szCs w:val="24"/>
              </w:rPr>
            </w:pPr>
            <w:bookmarkStart w:id="1358" w:name="_Toc393745011"/>
            <w:bookmarkStart w:id="1359" w:name="_Toc393747395"/>
            <w:bookmarkStart w:id="1360" w:name="_Toc393895362"/>
            <w:bookmarkStart w:id="1361" w:name="_Toc393895955"/>
            <w:bookmarkStart w:id="1362" w:name="_Toc393897739"/>
            <w:r w:rsidRPr="00AE54BB">
              <w:rPr>
                <w:rStyle w:val="Heading2Char"/>
                <w:rFonts w:ascii="Times New Roman" w:hAnsi="Times New Roman" w:cs="Times New Roman"/>
                <w:b w:val="0"/>
                <w:color w:val="auto"/>
                <w:sz w:val="24"/>
                <w:szCs w:val="24"/>
              </w:rPr>
              <w:t>Method uses to get all appointments’ data from database</w:t>
            </w:r>
            <w:bookmarkEnd w:id="1358"/>
            <w:bookmarkEnd w:id="1359"/>
            <w:bookmarkEnd w:id="1360"/>
            <w:bookmarkEnd w:id="1361"/>
            <w:bookmarkEnd w:id="1362"/>
          </w:p>
        </w:tc>
        <w:tc>
          <w:tcPr>
            <w:tcW w:w="2126" w:type="dxa"/>
            <w:vAlign w:val="center"/>
          </w:tcPr>
          <w:p w14:paraId="3A2C582D" w14:textId="30C944D9" w:rsidR="00030619" w:rsidRPr="00AE54BB" w:rsidRDefault="00030619" w:rsidP="00D03214">
            <w:pPr>
              <w:pStyle w:val="NoSpacing"/>
              <w:jc w:val="center"/>
              <w:rPr>
                <w:rStyle w:val="Heading2Char"/>
                <w:rFonts w:ascii="Times New Roman" w:hAnsi="Times New Roman" w:cs="Times New Roman"/>
                <w:b w:val="0"/>
                <w:color w:val="auto"/>
                <w:sz w:val="24"/>
                <w:szCs w:val="24"/>
              </w:rPr>
            </w:pPr>
            <w:bookmarkStart w:id="1363" w:name="_Toc393745012"/>
            <w:bookmarkStart w:id="1364" w:name="_Toc393747396"/>
            <w:bookmarkStart w:id="1365" w:name="_Toc393895363"/>
            <w:bookmarkStart w:id="1366" w:name="_Toc393895956"/>
            <w:bookmarkStart w:id="1367" w:name="_Toc393897740"/>
            <w:r w:rsidRPr="00AE54BB">
              <w:rPr>
                <w:rStyle w:val="Heading2Char"/>
                <w:rFonts w:ascii="Times New Roman" w:hAnsi="Times New Roman" w:cs="Times New Roman"/>
                <w:b w:val="0"/>
                <w:color w:val="auto"/>
                <w:sz w:val="24"/>
                <w:szCs w:val="24"/>
              </w:rPr>
              <w:t>-</w:t>
            </w:r>
            <w:bookmarkEnd w:id="1363"/>
            <w:bookmarkEnd w:id="1364"/>
            <w:bookmarkEnd w:id="1365"/>
            <w:bookmarkEnd w:id="1366"/>
            <w:bookmarkEnd w:id="1367"/>
          </w:p>
        </w:tc>
        <w:tc>
          <w:tcPr>
            <w:tcW w:w="1763" w:type="dxa"/>
            <w:vAlign w:val="center"/>
          </w:tcPr>
          <w:p w14:paraId="786929A5" w14:textId="04F41B74" w:rsidR="00030619" w:rsidRPr="00AE54BB" w:rsidRDefault="00030619" w:rsidP="007A2A2B">
            <w:pPr>
              <w:pStyle w:val="NoSpacing"/>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appointment []</w:t>
            </w:r>
          </w:p>
        </w:tc>
      </w:tr>
      <w:tr w:rsidR="00AE54BB" w:rsidRPr="00AE54BB" w14:paraId="040A3323" w14:textId="77777777" w:rsidTr="007A2A2B">
        <w:tblPrEx>
          <w:tblLook w:val="0000" w:firstRow="0" w:lastRow="0" w:firstColumn="0" w:lastColumn="0" w:noHBand="0" w:noVBand="0"/>
        </w:tblPrEx>
        <w:trPr>
          <w:trHeight w:val="554"/>
        </w:trPr>
        <w:tc>
          <w:tcPr>
            <w:tcW w:w="534" w:type="dxa"/>
            <w:vAlign w:val="center"/>
          </w:tcPr>
          <w:p w14:paraId="7650D9FF" w14:textId="58767DC5" w:rsidR="00030619" w:rsidRPr="00AE54BB" w:rsidRDefault="00030619" w:rsidP="00524BDD">
            <w:pPr>
              <w:pStyle w:val="NoSpacing"/>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19</w:t>
            </w:r>
          </w:p>
        </w:tc>
        <w:tc>
          <w:tcPr>
            <w:tcW w:w="2835" w:type="dxa"/>
            <w:vAlign w:val="center"/>
          </w:tcPr>
          <w:p w14:paraId="16C7F9B6" w14:textId="54C3C7CE" w:rsidR="00030619" w:rsidRPr="00AE54BB" w:rsidRDefault="00030619" w:rsidP="00524BDD">
            <w:pPr>
              <w:pStyle w:val="NoSpacing"/>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checkDuplicate_p</w:t>
            </w:r>
          </w:p>
        </w:tc>
        <w:tc>
          <w:tcPr>
            <w:tcW w:w="1984" w:type="dxa"/>
            <w:vAlign w:val="center"/>
          </w:tcPr>
          <w:p w14:paraId="10C36827" w14:textId="75D5107C" w:rsidR="00030619" w:rsidRPr="00AE54BB" w:rsidRDefault="00030619" w:rsidP="00524BDD">
            <w:pPr>
              <w:pStyle w:val="NoSpacing"/>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Method uses to check that the patientID is duplicate or not</w:t>
            </w:r>
          </w:p>
        </w:tc>
        <w:tc>
          <w:tcPr>
            <w:tcW w:w="2126" w:type="dxa"/>
            <w:vAlign w:val="center"/>
          </w:tcPr>
          <w:p w14:paraId="337F5A04" w14:textId="09E65F69" w:rsidR="00030619" w:rsidRPr="00AE54BB" w:rsidRDefault="00030619" w:rsidP="00D03214">
            <w:pPr>
              <w:pStyle w:val="NoSpacing"/>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$patientID:varchar</w:t>
            </w:r>
          </w:p>
        </w:tc>
        <w:tc>
          <w:tcPr>
            <w:tcW w:w="1763" w:type="dxa"/>
            <w:vAlign w:val="center"/>
          </w:tcPr>
          <w:p w14:paraId="37AD079F" w14:textId="65E6E415" w:rsidR="00030619" w:rsidRPr="00AE54BB" w:rsidRDefault="00030619" w:rsidP="00D03214">
            <w:pPr>
              <w:pStyle w:val="NoSpacing"/>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boolean</w:t>
            </w:r>
          </w:p>
        </w:tc>
      </w:tr>
      <w:tr w:rsidR="00AE54BB" w:rsidRPr="00AE54BB" w14:paraId="1B59A1C9" w14:textId="77777777" w:rsidTr="007A2A2B">
        <w:tblPrEx>
          <w:tblLook w:val="0000" w:firstRow="0" w:lastRow="0" w:firstColumn="0" w:lastColumn="0" w:noHBand="0" w:noVBand="0"/>
        </w:tblPrEx>
        <w:trPr>
          <w:trHeight w:val="416"/>
        </w:trPr>
        <w:tc>
          <w:tcPr>
            <w:tcW w:w="534" w:type="dxa"/>
            <w:vAlign w:val="center"/>
          </w:tcPr>
          <w:p w14:paraId="3F634BCF" w14:textId="58A04DD8" w:rsidR="00030619" w:rsidRPr="00AE54BB" w:rsidRDefault="00030619" w:rsidP="00524BDD">
            <w:pPr>
              <w:pStyle w:val="NoSpacing"/>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20</w:t>
            </w:r>
          </w:p>
        </w:tc>
        <w:tc>
          <w:tcPr>
            <w:tcW w:w="2835" w:type="dxa"/>
            <w:vAlign w:val="center"/>
          </w:tcPr>
          <w:p w14:paraId="5F601A5D" w14:textId="18D74FA8" w:rsidR="00030619" w:rsidRPr="00AE54BB" w:rsidRDefault="00030619" w:rsidP="00524BDD">
            <w:pPr>
              <w:pStyle w:val="NoSpacing"/>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checkDuplicate_d</w:t>
            </w:r>
          </w:p>
        </w:tc>
        <w:tc>
          <w:tcPr>
            <w:tcW w:w="1984" w:type="dxa"/>
            <w:vAlign w:val="center"/>
          </w:tcPr>
          <w:p w14:paraId="04E05DA5" w14:textId="32AF11A4" w:rsidR="00030619" w:rsidRPr="00AE54BB" w:rsidRDefault="00030619" w:rsidP="00524BDD">
            <w:pPr>
              <w:pStyle w:val="NoSpacing"/>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Method uses to check that the dentistID is duplicate or not</w:t>
            </w:r>
          </w:p>
        </w:tc>
        <w:tc>
          <w:tcPr>
            <w:tcW w:w="2126" w:type="dxa"/>
            <w:vAlign w:val="center"/>
          </w:tcPr>
          <w:p w14:paraId="2E754016" w14:textId="75860F27" w:rsidR="00030619" w:rsidRPr="00AE54BB" w:rsidRDefault="00030619" w:rsidP="00D03214">
            <w:pPr>
              <w:pStyle w:val="NoSpacing"/>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$dentistID:varchar</w:t>
            </w:r>
          </w:p>
        </w:tc>
        <w:tc>
          <w:tcPr>
            <w:tcW w:w="1763" w:type="dxa"/>
            <w:vAlign w:val="center"/>
          </w:tcPr>
          <w:p w14:paraId="632847DC" w14:textId="62A34141" w:rsidR="00030619" w:rsidRPr="00AE54BB" w:rsidRDefault="00030619" w:rsidP="00D03214">
            <w:pPr>
              <w:pStyle w:val="NoSpacing"/>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boolean</w:t>
            </w:r>
          </w:p>
        </w:tc>
      </w:tr>
      <w:tr w:rsidR="00AE54BB" w:rsidRPr="00AE54BB" w14:paraId="2E49F718" w14:textId="77777777" w:rsidTr="007A2A2B">
        <w:tblPrEx>
          <w:tblLook w:val="0000" w:firstRow="0" w:lastRow="0" w:firstColumn="0" w:lastColumn="0" w:noHBand="0" w:noVBand="0"/>
        </w:tblPrEx>
        <w:trPr>
          <w:trHeight w:val="554"/>
        </w:trPr>
        <w:tc>
          <w:tcPr>
            <w:tcW w:w="534" w:type="dxa"/>
            <w:vAlign w:val="center"/>
          </w:tcPr>
          <w:p w14:paraId="1D2188AE" w14:textId="6B12ACC3" w:rsidR="00030619" w:rsidRPr="00AE54BB" w:rsidRDefault="00030619" w:rsidP="00524BDD">
            <w:pPr>
              <w:pStyle w:val="NoSpacing"/>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21</w:t>
            </w:r>
          </w:p>
        </w:tc>
        <w:tc>
          <w:tcPr>
            <w:tcW w:w="2835" w:type="dxa"/>
            <w:vAlign w:val="center"/>
          </w:tcPr>
          <w:p w14:paraId="2A852A91" w14:textId="490E3D02" w:rsidR="00030619" w:rsidRPr="00AE54BB" w:rsidRDefault="00030619" w:rsidP="00524BDD">
            <w:pPr>
              <w:pStyle w:val="NoSpacing"/>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checkDuplicate_app_dent</w:t>
            </w:r>
          </w:p>
        </w:tc>
        <w:tc>
          <w:tcPr>
            <w:tcW w:w="1984" w:type="dxa"/>
            <w:vAlign w:val="center"/>
          </w:tcPr>
          <w:p w14:paraId="51BECEB9" w14:textId="458BC399" w:rsidR="00030619" w:rsidRPr="00AE54BB" w:rsidRDefault="00030619" w:rsidP="00524BDD">
            <w:pPr>
              <w:pStyle w:val="NoSpacing"/>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Method uses to check that the dentistID is duplicate in appointment table or not</w:t>
            </w:r>
          </w:p>
        </w:tc>
        <w:tc>
          <w:tcPr>
            <w:tcW w:w="2126" w:type="dxa"/>
            <w:vAlign w:val="center"/>
          </w:tcPr>
          <w:p w14:paraId="200D6514" w14:textId="12585770" w:rsidR="00030619" w:rsidRPr="00AE54BB" w:rsidRDefault="00030619" w:rsidP="00D03214">
            <w:pPr>
              <w:pStyle w:val="NoSpacing"/>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$dentistID:varchar</w:t>
            </w:r>
          </w:p>
        </w:tc>
        <w:tc>
          <w:tcPr>
            <w:tcW w:w="1763" w:type="dxa"/>
            <w:vAlign w:val="center"/>
          </w:tcPr>
          <w:p w14:paraId="3CEB69E3" w14:textId="621F1045" w:rsidR="00030619" w:rsidRPr="00AE54BB" w:rsidRDefault="00030619" w:rsidP="00D03214">
            <w:pPr>
              <w:pStyle w:val="NoSpacing"/>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boolean</w:t>
            </w:r>
          </w:p>
        </w:tc>
      </w:tr>
      <w:tr w:rsidR="00AE54BB" w:rsidRPr="00AE54BB" w14:paraId="1B05D668" w14:textId="77777777" w:rsidTr="007A2A2B">
        <w:tblPrEx>
          <w:tblLook w:val="0000" w:firstRow="0" w:lastRow="0" w:firstColumn="0" w:lastColumn="0" w:noHBand="0" w:noVBand="0"/>
        </w:tblPrEx>
        <w:trPr>
          <w:trHeight w:val="554"/>
        </w:trPr>
        <w:tc>
          <w:tcPr>
            <w:tcW w:w="534" w:type="dxa"/>
            <w:vAlign w:val="center"/>
          </w:tcPr>
          <w:p w14:paraId="4B96C499" w14:textId="477C0D0E" w:rsidR="00030619" w:rsidRPr="00AE54BB" w:rsidRDefault="00030619" w:rsidP="00524BDD">
            <w:pPr>
              <w:pStyle w:val="NoSpacing"/>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22</w:t>
            </w:r>
          </w:p>
        </w:tc>
        <w:tc>
          <w:tcPr>
            <w:tcW w:w="2835" w:type="dxa"/>
            <w:vAlign w:val="center"/>
          </w:tcPr>
          <w:p w14:paraId="72010B01" w14:textId="2548B43A" w:rsidR="00030619" w:rsidRPr="00AE54BB" w:rsidRDefault="00030619" w:rsidP="00524BDD">
            <w:pPr>
              <w:pStyle w:val="NoSpacing"/>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checkDuplicate_app_date</w:t>
            </w:r>
          </w:p>
        </w:tc>
        <w:tc>
          <w:tcPr>
            <w:tcW w:w="1984" w:type="dxa"/>
            <w:vAlign w:val="center"/>
          </w:tcPr>
          <w:p w14:paraId="2D101502" w14:textId="079FBF25" w:rsidR="00030619" w:rsidRPr="00AE54BB" w:rsidRDefault="00030619" w:rsidP="004644AC">
            <w:pPr>
              <w:pStyle w:val="NoSpacing"/>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Method uses to check that there are duplicate date in appointment table or not</w:t>
            </w:r>
          </w:p>
        </w:tc>
        <w:tc>
          <w:tcPr>
            <w:tcW w:w="2126" w:type="dxa"/>
            <w:vAlign w:val="center"/>
          </w:tcPr>
          <w:p w14:paraId="5D02BA14" w14:textId="6048AFFE" w:rsidR="00030619" w:rsidRPr="00AE54BB" w:rsidRDefault="00030619" w:rsidP="004644AC">
            <w:pPr>
              <w:pStyle w:val="NoSpacing"/>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$aDate:date</w:t>
            </w:r>
          </w:p>
        </w:tc>
        <w:tc>
          <w:tcPr>
            <w:tcW w:w="1763" w:type="dxa"/>
            <w:vAlign w:val="center"/>
          </w:tcPr>
          <w:p w14:paraId="4CA96EA0" w14:textId="36403133" w:rsidR="00030619" w:rsidRPr="00AE54BB" w:rsidRDefault="00030619" w:rsidP="00D03214">
            <w:pPr>
              <w:pStyle w:val="NoSpacing"/>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boolean</w:t>
            </w:r>
          </w:p>
        </w:tc>
      </w:tr>
      <w:tr w:rsidR="00AE54BB" w:rsidRPr="00AE54BB" w14:paraId="02D3CDE1" w14:textId="77777777" w:rsidTr="007A2A2B">
        <w:tblPrEx>
          <w:tblLook w:val="0000" w:firstRow="0" w:lastRow="0" w:firstColumn="0" w:lastColumn="0" w:noHBand="0" w:noVBand="0"/>
        </w:tblPrEx>
        <w:trPr>
          <w:trHeight w:val="554"/>
        </w:trPr>
        <w:tc>
          <w:tcPr>
            <w:tcW w:w="534" w:type="dxa"/>
            <w:vAlign w:val="center"/>
          </w:tcPr>
          <w:p w14:paraId="66B7B173" w14:textId="128DD48F" w:rsidR="00030619" w:rsidRPr="00AE54BB" w:rsidRDefault="00030619" w:rsidP="00524BDD">
            <w:pPr>
              <w:pStyle w:val="NoSpacing"/>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23</w:t>
            </w:r>
          </w:p>
        </w:tc>
        <w:tc>
          <w:tcPr>
            <w:tcW w:w="2835" w:type="dxa"/>
            <w:vAlign w:val="center"/>
          </w:tcPr>
          <w:p w14:paraId="301F6CCF" w14:textId="66201EAF" w:rsidR="00030619" w:rsidRPr="00AE54BB" w:rsidRDefault="00030619" w:rsidP="00524BDD">
            <w:pPr>
              <w:pStyle w:val="NoSpacing"/>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checkDuplicate_app_time</w:t>
            </w:r>
          </w:p>
        </w:tc>
        <w:tc>
          <w:tcPr>
            <w:tcW w:w="1984" w:type="dxa"/>
            <w:vAlign w:val="center"/>
          </w:tcPr>
          <w:p w14:paraId="409E077B" w14:textId="12AE2EF8" w:rsidR="00030619" w:rsidRPr="00AE54BB" w:rsidRDefault="00030619" w:rsidP="004644AC">
            <w:pPr>
              <w:pStyle w:val="NoSpacing"/>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Method uses to check that there are duplicate time in appointment table or not</w:t>
            </w:r>
          </w:p>
        </w:tc>
        <w:tc>
          <w:tcPr>
            <w:tcW w:w="2126" w:type="dxa"/>
            <w:vAlign w:val="center"/>
          </w:tcPr>
          <w:p w14:paraId="0991E210" w14:textId="3F4CA2EE" w:rsidR="00030619" w:rsidRPr="00AE54BB" w:rsidRDefault="00030619" w:rsidP="004644AC">
            <w:pPr>
              <w:pStyle w:val="NoSpacing"/>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$startTime:time</w:t>
            </w:r>
          </w:p>
        </w:tc>
        <w:tc>
          <w:tcPr>
            <w:tcW w:w="1763" w:type="dxa"/>
            <w:vAlign w:val="center"/>
          </w:tcPr>
          <w:p w14:paraId="3C9A3443" w14:textId="7A135F32" w:rsidR="00030619" w:rsidRPr="00AE54BB" w:rsidRDefault="00030619" w:rsidP="00D03214">
            <w:pPr>
              <w:pStyle w:val="NoSpacing"/>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boolean</w:t>
            </w:r>
          </w:p>
        </w:tc>
      </w:tr>
    </w:tbl>
    <w:p w14:paraId="271E32B8" w14:textId="77777777" w:rsidR="006E0A2A" w:rsidRPr="00AE54BB" w:rsidRDefault="006E0A2A" w:rsidP="00754471">
      <w:pPr>
        <w:rPr>
          <w:rStyle w:val="Heading2Char"/>
          <w:rFonts w:ascii="Times New Roman" w:hAnsi="Times New Roman" w:cs="Times New Roman"/>
          <w:color w:val="auto"/>
          <w:sz w:val="24"/>
          <w:szCs w:val="24"/>
        </w:rPr>
      </w:pPr>
      <w:bookmarkStart w:id="1368" w:name="_Toc393745014"/>
      <w:bookmarkStart w:id="1369" w:name="_Toc393747398"/>
      <w:bookmarkStart w:id="1370" w:name="_Toc393895365"/>
      <w:bookmarkStart w:id="1371" w:name="_Toc393895958"/>
      <w:bookmarkStart w:id="1372" w:name="_Toc393897742"/>
    </w:p>
    <w:p w14:paraId="23CDDD0D" w14:textId="77777777" w:rsidR="007A2A2B" w:rsidRPr="00AE54BB" w:rsidRDefault="007A2A2B" w:rsidP="00754471">
      <w:pPr>
        <w:rPr>
          <w:rStyle w:val="Heading2Char"/>
          <w:rFonts w:ascii="Times New Roman" w:hAnsi="Times New Roman" w:cs="Times New Roman"/>
          <w:color w:val="auto"/>
          <w:sz w:val="24"/>
          <w:szCs w:val="24"/>
        </w:rPr>
      </w:pPr>
    </w:p>
    <w:p w14:paraId="2BA60022" w14:textId="77777777" w:rsidR="007A2A2B" w:rsidRPr="00AE54BB" w:rsidRDefault="007A2A2B" w:rsidP="00754471">
      <w:pPr>
        <w:rPr>
          <w:rStyle w:val="Heading2Char"/>
          <w:rFonts w:ascii="Times New Roman" w:hAnsi="Times New Roman" w:cs="Times New Roman"/>
          <w:color w:val="auto"/>
          <w:sz w:val="24"/>
          <w:szCs w:val="24"/>
        </w:rPr>
      </w:pPr>
    </w:p>
    <w:p w14:paraId="1A5FEBF9" w14:textId="77777777" w:rsidR="007A2A2B" w:rsidRPr="00AE54BB" w:rsidRDefault="007A2A2B" w:rsidP="00754471">
      <w:pPr>
        <w:rPr>
          <w:rStyle w:val="Heading2Char"/>
          <w:rFonts w:ascii="Times New Roman" w:hAnsi="Times New Roman" w:cs="Times New Roman"/>
          <w:color w:val="auto"/>
          <w:sz w:val="24"/>
          <w:szCs w:val="24"/>
        </w:rPr>
      </w:pPr>
    </w:p>
    <w:p w14:paraId="6CEC7E34" w14:textId="77777777" w:rsidR="007A2A2B" w:rsidRPr="00AE54BB" w:rsidRDefault="007A2A2B" w:rsidP="00754471">
      <w:pPr>
        <w:rPr>
          <w:rStyle w:val="Heading2Char"/>
          <w:rFonts w:ascii="Times New Roman" w:hAnsi="Times New Roman" w:cs="Times New Roman"/>
          <w:color w:val="auto"/>
          <w:sz w:val="24"/>
          <w:szCs w:val="24"/>
        </w:rPr>
      </w:pPr>
    </w:p>
    <w:p w14:paraId="47B28D6C" w14:textId="77777777" w:rsidR="007A2A2B" w:rsidRPr="00AE54BB" w:rsidRDefault="007A2A2B" w:rsidP="00754471">
      <w:pPr>
        <w:rPr>
          <w:rStyle w:val="Heading2Char"/>
          <w:rFonts w:ascii="Times New Roman" w:hAnsi="Times New Roman" w:cs="Times New Roman"/>
          <w:color w:val="auto"/>
          <w:sz w:val="24"/>
          <w:szCs w:val="24"/>
        </w:rPr>
      </w:pPr>
    </w:p>
    <w:p w14:paraId="27E83DE1" w14:textId="77777777" w:rsidR="007A2A2B" w:rsidRPr="00AE54BB" w:rsidRDefault="007A2A2B" w:rsidP="00754471">
      <w:pPr>
        <w:rPr>
          <w:rStyle w:val="Heading2Char"/>
          <w:rFonts w:ascii="Times New Roman" w:hAnsi="Times New Roman" w:cs="Times New Roman"/>
          <w:color w:val="auto"/>
          <w:sz w:val="24"/>
          <w:szCs w:val="24"/>
        </w:rPr>
      </w:pPr>
    </w:p>
    <w:p w14:paraId="139AABD2" w14:textId="77777777" w:rsidR="007A2A2B" w:rsidRPr="00AE54BB" w:rsidRDefault="007A2A2B" w:rsidP="00754471">
      <w:pPr>
        <w:rPr>
          <w:rStyle w:val="Heading2Char"/>
          <w:rFonts w:ascii="Times New Roman" w:hAnsi="Times New Roman" w:cs="Times New Roman"/>
          <w:color w:val="auto"/>
          <w:sz w:val="24"/>
          <w:szCs w:val="24"/>
        </w:rPr>
      </w:pPr>
    </w:p>
    <w:p w14:paraId="2FBE4AEA" w14:textId="77777777" w:rsidR="007A2A2B" w:rsidRPr="00AE54BB" w:rsidRDefault="007A2A2B" w:rsidP="00754471">
      <w:pPr>
        <w:rPr>
          <w:rStyle w:val="Heading2Char"/>
          <w:rFonts w:ascii="Times New Roman" w:hAnsi="Times New Roman" w:cs="Times New Roman"/>
          <w:color w:val="auto"/>
          <w:sz w:val="24"/>
          <w:szCs w:val="24"/>
        </w:rPr>
      </w:pPr>
    </w:p>
    <w:p w14:paraId="324CD29E" w14:textId="77777777" w:rsidR="007A2A2B" w:rsidRPr="00AE54BB" w:rsidRDefault="007A2A2B" w:rsidP="00754471">
      <w:pPr>
        <w:rPr>
          <w:rStyle w:val="Heading2Char"/>
          <w:rFonts w:ascii="Times New Roman" w:hAnsi="Times New Roman" w:cs="Times New Roman"/>
          <w:color w:val="auto"/>
          <w:sz w:val="24"/>
          <w:szCs w:val="24"/>
        </w:rPr>
      </w:pPr>
    </w:p>
    <w:p w14:paraId="4838C88C" w14:textId="77777777" w:rsidR="007A2A2B" w:rsidRPr="00AE54BB" w:rsidRDefault="007A2A2B" w:rsidP="00754471">
      <w:pPr>
        <w:rPr>
          <w:rStyle w:val="Heading2Char"/>
          <w:rFonts w:ascii="Times New Roman" w:hAnsi="Times New Roman" w:cs="Times New Roman"/>
          <w:color w:val="auto"/>
          <w:sz w:val="24"/>
          <w:szCs w:val="24"/>
        </w:rPr>
      </w:pPr>
    </w:p>
    <w:p w14:paraId="457271D5" w14:textId="77777777" w:rsidR="007A2A2B" w:rsidRPr="00AE54BB" w:rsidRDefault="007A2A2B" w:rsidP="00754471">
      <w:pPr>
        <w:rPr>
          <w:rStyle w:val="Heading2Char"/>
          <w:rFonts w:ascii="Times New Roman" w:hAnsi="Times New Roman" w:cs="Times New Roman"/>
          <w:color w:val="auto"/>
          <w:sz w:val="24"/>
          <w:szCs w:val="24"/>
        </w:rPr>
      </w:pPr>
    </w:p>
    <w:p w14:paraId="68D69246" w14:textId="77777777" w:rsidR="00ED0827" w:rsidRPr="00AE54BB" w:rsidRDefault="00ED0827" w:rsidP="00754471">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lastRenderedPageBreak/>
        <w:t>CD-08</w:t>
      </w:r>
      <w:r w:rsidR="00023C94" w:rsidRPr="00AE54BB">
        <w:rPr>
          <w:rStyle w:val="Heading2Char"/>
          <w:rFonts w:ascii="Times New Roman" w:hAnsi="Times New Roman" w:cs="Times New Roman"/>
          <w:color w:val="auto"/>
          <w:sz w:val="24"/>
          <w:szCs w:val="24"/>
        </w:rPr>
        <w:t xml:space="preserve">, </w:t>
      </w:r>
      <w:r w:rsidRPr="00AE54BB">
        <w:rPr>
          <w:rStyle w:val="Heading2Char"/>
          <w:rFonts w:ascii="Times New Roman" w:hAnsi="Times New Roman" w:cs="Times New Roman"/>
          <w:color w:val="auto"/>
          <w:sz w:val="24"/>
          <w:szCs w:val="24"/>
        </w:rPr>
        <w:t>Class name: Officer_Manage</w:t>
      </w:r>
      <w:bookmarkEnd w:id="1368"/>
      <w:bookmarkEnd w:id="1369"/>
      <w:bookmarkEnd w:id="1370"/>
      <w:bookmarkEnd w:id="1371"/>
      <w:bookmarkEnd w:id="1372"/>
    </w:p>
    <w:p w14:paraId="0AB682EA" w14:textId="77777777" w:rsidR="00ED0827" w:rsidRPr="00AE54BB" w:rsidRDefault="00ED0827" w:rsidP="00754471">
      <w:pPr>
        <w:rPr>
          <w:rStyle w:val="Heading2Char"/>
          <w:rFonts w:ascii="Times New Roman" w:hAnsi="Times New Roman" w:cs="Times New Roman"/>
          <w:color w:val="auto"/>
          <w:sz w:val="24"/>
          <w:szCs w:val="24"/>
        </w:rPr>
      </w:pPr>
    </w:p>
    <w:p w14:paraId="16C90BAC" w14:textId="45A854E2" w:rsidR="00ED0827" w:rsidRPr="00AE54BB" w:rsidRDefault="00B35D92" w:rsidP="00754471">
      <w:pPr>
        <w:jc w:val="center"/>
        <w:rPr>
          <w:rStyle w:val="Heading2Char"/>
          <w:rFonts w:ascii="Times New Roman" w:hAnsi="Times New Roman" w:cs="Times New Roman"/>
          <w:color w:val="auto"/>
          <w:sz w:val="24"/>
          <w:szCs w:val="24"/>
        </w:rPr>
      </w:pPr>
      <w:r w:rsidRPr="00AE54BB">
        <w:rPr>
          <w:rFonts w:ascii="Times New Roman" w:eastAsiaTheme="majorEastAsia" w:hAnsi="Times New Roman" w:cs="Times New Roman"/>
          <w:b/>
          <w:bCs/>
          <w:noProof/>
          <w:color w:val="auto"/>
          <w:sz w:val="24"/>
          <w:szCs w:val="24"/>
        </w:rPr>
        <w:drawing>
          <wp:inline distT="0" distB="0" distL="0" distR="0" wp14:anchorId="7EE8C462" wp14:editId="3F7308A3">
            <wp:extent cx="3780150" cy="4008475"/>
            <wp:effectExtent l="0" t="0" r="0" b="0"/>
            <wp:docPr id="66" name="Picture 66" descr="D:\from desktop\senior project\progress1\usecase\cd.jpg\officer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rom desktop\senior project\progress1\usecase\cd.jpg\officer_manag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9971" cy="4008285"/>
                    </a:xfrm>
                    <a:prstGeom prst="rect">
                      <a:avLst/>
                    </a:prstGeom>
                    <a:noFill/>
                    <a:ln>
                      <a:noFill/>
                    </a:ln>
                  </pic:spPr>
                </pic:pic>
              </a:graphicData>
            </a:graphic>
          </wp:inline>
        </w:drawing>
      </w:r>
    </w:p>
    <w:p w14:paraId="239637B6" w14:textId="77777777" w:rsidR="00ED0827" w:rsidRPr="00AE54BB" w:rsidRDefault="00ED0827" w:rsidP="00754471">
      <w:pPr>
        <w:rPr>
          <w:rStyle w:val="Heading2Char"/>
          <w:rFonts w:ascii="Times New Roman" w:hAnsi="Times New Roman" w:cs="Times New Roman"/>
          <w:color w:val="auto"/>
          <w:sz w:val="24"/>
          <w:szCs w:val="24"/>
        </w:rPr>
      </w:pPr>
      <w:bookmarkStart w:id="1373" w:name="_Toc393745015"/>
      <w:bookmarkStart w:id="1374" w:name="_Toc393747399"/>
      <w:bookmarkStart w:id="1375" w:name="_Toc393895366"/>
      <w:bookmarkStart w:id="1376" w:name="_Toc393895959"/>
      <w:bookmarkStart w:id="1377" w:name="_Toc393897743"/>
      <w:r w:rsidRPr="00AE54BB">
        <w:rPr>
          <w:rStyle w:val="Heading2Char"/>
          <w:rFonts w:ascii="Times New Roman" w:hAnsi="Times New Roman" w:cs="Times New Roman"/>
          <w:color w:val="auto"/>
          <w:sz w:val="24"/>
          <w:szCs w:val="24"/>
        </w:rPr>
        <w:t>Property</w:t>
      </w:r>
      <w:bookmarkEnd w:id="1373"/>
      <w:bookmarkEnd w:id="1374"/>
      <w:bookmarkEnd w:id="1375"/>
      <w:bookmarkEnd w:id="1376"/>
      <w:bookmarkEnd w:id="1377"/>
    </w:p>
    <w:p w14:paraId="54E406E0" w14:textId="77777777" w:rsidR="00ED0827" w:rsidRPr="00AE54BB" w:rsidRDefault="00ED0827" w:rsidP="00754471">
      <w:pPr>
        <w:rPr>
          <w:rStyle w:val="Heading2Char"/>
          <w:rFonts w:ascii="Times New Roman" w:hAnsi="Times New Roman" w:cs="Times New Roman"/>
          <w:color w:val="auto"/>
          <w:sz w:val="28"/>
          <w:szCs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607B69" w:rsidRPr="00AE54BB" w14:paraId="34CCCAF9" w14:textId="77777777" w:rsidTr="00524BDD">
        <w:trPr>
          <w:trHeight w:val="218"/>
        </w:trPr>
        <w:tc>
          <w:tcPr>
            <w:tcW w:w="1106" w:type="dxa"/>
            <w:shd w:val="clear" w:color="auto" w:fill="D9D9D9"/>
            <w:vAlign w:val="center"/>
          </w:tcPr>
          <w:p w14:paraId="4AE89D56" w14:textId="77777777" w:rsidR="00ED0827" w:rsidRPr="00AE54BB" w:rsidRDefault="00ED0827" w:rsidP="00524BDD">
            <w:pPr>
              <w:jc w:val="center"/>
              <w:rPr>
                <w:rStyle w:val="Heading2Char"/>
                <w:rFonts w:ascii="Times New Roman" w:hAnsi="Times New Roman" w:cs="Times New Roman"/>
                <w:color w:val="auto"/>
                <w:sz w:val="24"/>
                <w:szCs w:val="24"/>
              </w:rPr>
            </w:pPr>
            <w:bookmarkStart w:id="1378" w:name="_Toc393745016"/>
            <w:bookmarkStart w:id="1379" w:name="_Toc393747400"/>
            <w:bookmarkStart w:id="1380" w:name="_Toc393895367"/>
            <w:bookmarkStart w:id="1381" w:name="_Toc393895960"/>
            <w:bookmarkStart w:id="1382" w:name="_Toc393897744"/>
            <w:r w:rsidRPr="00AE54BB">
              <w:rPr>
                <w:rStyle w:val="Heading2Char"/>
                <w:rFonts w:ascii="Times New Roman" w:hAnsi="Times New Roman" w:cs="Times New Roman"/>
                <w:color w:val="auto"/>
                <w:sz w:val="24"/>
                <w:szCs w:val="24"/>
              </w:rPr>
              <w:t>ID</w:t>
            </w:r>
            <w:bookmarkEnd w:id="1378"/>
            <w:bookmarkEnd w:id="1379"/>
            <w:bookmarkEnd w:id="1380"/>
            <w:bookmarkEnd w:id="1381"/>
            <w:bookmarkEnd w:id="1382"/>
          </w:p>
        </w:tc>
        <w:tc>
          <w:tcPr>
            <w:tcW w:w="2562" w:type="dxa"/>
            <w:shd w:val="clear" w:color="auto" w:fill="D9D9D9"/>
            <w:vAlign w:val="center"/>
          </w:tcPr>
          <w:p w14:paraId="58E8BD8A" w14:textId="77777777" w:rsidR="00ED0827" w:rsidRPr="00AE54BB" w:rsidRDefault="00ED0827" w:rsidP="00524BDD">
            <w:pPr>
              <w:jc w:val="center"/>
              <w:rPr>
                <w:rStyle w:val="Heading2Char"/>
                <w:rFonts w:ascii="Times New Roman" w:hAnsi="Times New Roman" w:cs="Times New Roman"/>
                <w:color w:val="auto"/>
                <w:sz w:val="24"/>
                <w:szCs w:val="24"/>
              </w:rPr>
            </w:pPr>
            <w:bookmarkStart w:id="1383" w:name="_Toc393745017"/>
            <w:bookmarkStart w:id="1384" w:name="_Toc393747401"/>
            <w:bookmarkStart w:id="1385" w:name="_Toc393895368"/>
            <w:bookmarkStart w:id="1386" w:name="_Toc393895961"/>
            <w:bookmarkStart w:id="1387" w:name="_Toc393897745"/>
            <w:r w:rsidRPr="00AE54BB">
              <w:rPr>
                <w:rStyle w:val="Heading2Char"/>
                <w:rFonts w:ascii="Times New Roman" w:hAnsi="Times New Roman" w:cs="Times New Roman"/>
                <w:color w:val="auto"/>
                <w:sz w:val="24"/>
                <w:szCs w:val="24"/>
              </w:rPr>
              <w:t>Name</w:t>
            </w:r>
            <w:bookmarkEnd w:id="1383"/>
            <w:bookmarkEnd w:id="1384"/>
            <w:bookmarkEnd w:id="1385"/>
            <w:bookmarkEnd w:id="1386"/>
            <w:bookmarkEnd w:id="1387"/>
          </w:p>
        </w:tc>
        <w:tc>
          <w:tcPr>
            <w:tcW w:w="3274" w:type="dxa"/>
            <w:shd w:val="clear" w:color="auto" w:fill="D9D9D9"/>
            <w:vAlign w:val="center"/>
          </w:tcPr>
          <w:p w14:paraId="73BC340B" w14:textId="4562D849" w:rsidR="00ED0827" w:rsidRPr="00AE54BB" w:rsidRDefault="00ED0827" w:rsidP="00524BDD">
            <w:pPr>
              <w:jc w:val="center"/>
              <w:rPr>
                <w:rStyle w:val="Heading2Char"/>
                <w:rFonts w:ascii="Times New Roman" w:hAnsi="Times New Roman" w:cs="Times New Roman"/>
                <w:color w:val="auto"/>
                <w:sz w:val="24"/>
                <w:szCs w:val="24"/>
              </w:rPr>
            </w:pPr>
            <w:bookmarkStart w:id="1388" w:name="_Toc393745018"/>
            <w:bookmarkStart w:id="1389" w:name="_Toc393747402"/>
            <w:bookmarkStart w:id="1390" w:name="_Toc393895369"/>
            <w:bookmarkStart w:id="1391" w:name="_Toc393895962"/>
            <w:bookmarkStart w:id="1392" w:name="_Toc393897746"/>
            <w:r w:rsidRPr="00AE54BB">
              <w:rPr>
                <w:rStyle w:val="Heading2Char"/>
                <w:rFonts w:ascii="Times New Roman" w:hAnsi="Times New Roman" w:cs="Times New Roman"/>
                <w:color w:val="auto"/>
                <w:sz w:val="24"/>
                <w:szCs w:val="24"/>
              </w:rPr>
              <w:t>Description</w:t>
            </w:r>
            <w:bookmarkEnd w:id="1388"/>
            <w:bookmarkEnd w:id="1389"/>
            <w:bookmarkEnd w:id="1390"/>
            <w:bookmarkEnd w:id="1391"/>
            <w:bookmarkEnd w:id="1392"/>
          </w:p>
        </w:tc>
        <w:tc>
          <w:tcPr>
            <w:tcW w:w="2340" w:type="dxa"/>
            <w:shd w:val="clear" w:color="auto" w:fill="D9D9D9"/>
            <w:vAlign w:val="center"/>
          </w:tcPr>
          <w:p w14:paraId="16256CD4" w14:textId="77777777" w:rsidR="00ED0827" w:rsidRPr="00AE54BB" w:rsidRDefault="00ED0827" w:rsidP="00524BDD">
            <w:pPr>
              <w:jc w:val="center"/>
              <w:rPr>
                <w:rStyle w:val="Heading2Char"/>
                <w:rFonts w:ascii="Times New Roman" w:hAnsi="Times New Roman" w:cs="Times New Roman"/>
                <w:color w:val="auto"/>
                <w:sz w:val="24"/>
                <w:szCs w:val="24"/>
              </w:rPr>
            </w:pPr>
            <w:bookmarkStart w:id="1393" w:name="_Toc393745019"/>
            <w:bookmarkStart w:id="1394" w:name="_Toc393747403"/>
            <w:bookmarkStart w:id="1395" w:name="_Toc393895370"/>
            <w:bookmarkStart w:id="1396" w:name="_Toc393895963"/>
            <w:bookmarkStart w:id="1397" w:name="_Toc393897747"/>
            <w:r w:rsidRPr="00AE54BB">
              <w:rPr>
                <w:rStyle w:val="Heading2Char"/>
                <w:rFonts w:ascii="Times New Roman" w:hAnsi="Times New Roman" w:cs="Times New Roman"/>
                <w:color w:val="auto"/>
                <w:sz w:val="24"/>
                <w:szCs w:val="24"/>
              </w:rPr>
              <w:t>Remark</w:t>
            </w:r>
            <w:bookmarkEnd w:id="1393"/>
            <w:bookmarkEnd w:id="1394"/>
            <w:bookmarkEnd w:id="1395"/>
            <w:bookmarkEnd w:id="1396"/>
            <w:bookmarkEnd w:id="1397"/>
          </w:p>
        </w:tc>
      </w:tr>
      <w:tr w:rsidR="00ED0827" w:rsidRPr="00AE54BB" w14:paraId="16E5FD97" w14:textId="77777777" w:rsidTr="00524BDD">
        <w:trPr>
          <w:trHeight w:val="221"/>
        </w:trPr>
        <w:tc>
          <w:tcPr>
            <w:tcW w:w="1106" w:type="dxa"/>
            <w:vAlign w:val="center"/>
          </w:tcPr>
          <w:p w14:paraId="2F9370A6" w14:textId="77777777" w:rsidR="00ED0827" w:rsidRPr="00AE54BB" w:rsidRDefault="00ED0827" w:rsidP="00524BDD">
            <w:pPr>
              <w:jc w:val="center"/>
              <w:rPr>
                <w:rStyle w:val="Heading2Char"/>
                <w:rFonts w:ascii="Times New Roman" w:hAnsi="Times New Roman" w:cs="Times New Roman"/>
                <w:b w:val="0"/>
                <w:color w:val="auto"/>
                <w:sz w:val="24"/>
                <w:szCs w:val="24"/>
              </w:rPr>
            </w:pPr>
            <w:bookmarkStart w:id="1398" w:name="_Toc393745020"/>
            <w:bookmarkStart w:id="1399" w:name="_Toc393747404"/>
            <w:bookmarkStart w:id="1400" w:name="_Toc393895371"/>
            <w:bookmarkStart w:id="1401" w:name="_Toc393895964"/>
            <w:bookmarkStart w:id="1402" w:name="_Toc393897748"/>
            <w:r w:rsidRPr="00AE54BB">
              <w:rPr>
                <w:rStyle w:val="Heading2Char"/>
                <w:rFonts w:ascii="Times New Roman" w:hAnsi="Times New Roman" w:cs="Times New Roman"/>
                <w:b w:val="0"/>
                <w:color w:val="auto"/>
                <w:sz w:val="24"/>
                <w:szCs w:val="24"/>
              </w:rPr>
              <w:t>-</w:t>
            </w:r>
            <w:bookmarkEnd w:id="1398"/>
            <w:bookmarkEnd w:id="1399"/>
            <w:bookmarkEnd w:id="1400"/>
            <w:bookmarkEnd w:id="1401"/>
            <w:bookmarkEnd w:id="1402"/>
          </w:p>
        </w:tc>
        <w:tc>
          <w:tcPr>
            <w:tcW w:w="2562" w:type="dxa"/>
            <w:vAlign w:val="center"/>
          </w:tcPr>
          <w:p w14:paraId="46556101" w14:textId="77777777" w:rsidR="00ED0827" w:rsidRPr="00AE54BB" w:rsidRDefault="00ED0827" w:rsidP="00524BDD">
            <w:pPr>
              <w:jc w:val="center"/>
              <w:rPr>
                <w:rStyle w:val="Heading2Char"/>
                <w:rFonts w:ascii="Times New Roman" w:hAnsi="Times New Roman" w:cs="Times New Roman"/>
                <w:b w:val="0"/>
                <w:color w:val="auto"/>
                <w:sz w:val="24"/>
                <w:szCs w:val="24"/>
              </w:rPr>
            </w:pPr>
            <w:bookmarkStart w:id="1403" w:name="_Toc393745021"/>
            <w:bookmarkStart w:id="1404" w:name="_Toc393747405"/>
            <w:bookmarkStart w:id="1405" w:name="_Toc393895372"/>
            <w:bookmarkStart w:id="1406" w:name="_Toc393895965"/>
            <w:bookmarkStart w:id="1407" w:name="_Toc393897749"/>
            <w:r w:rsidRPr="00AE54BB">
              <w:rPr>
                <w:rStyle w:val="Heading2Char"/>
                <w:rFonts w:ascii="Times New Roman" w:hAnsi="Times New Roman" w:cs="Times New Roman"/>
                <w:b w:val="0"/>
                <w:color w:val="auto"/>
                <w:sz w:val="24"/>
                <w:szCs w:val="24"/>
              </w:rPr>
              <w:t>-</w:t>
            </w:r>
            <w:bookmarkEnd w:id="1403"/>
            <w:bookmarkEnd w:id="1404"/>
            <w:bookmarkEnd w:id="1405"/>
            <w:bookmarkEnd w:id="1406"/>
            <w:bookmarkEnd w:id="1407"/>
          </w:p>
        </w:tc>
        <w:tc>
          <w:tcPr>
            <w:tcW w:w="3274" w:type="dxa"/>
            <w:vAlign w:val="center"/>
          </w:tcPr>
          <w:p w14:paraId="54772EE4" w14:textId="77777777" w:rsidR="00ED0827" w:rsidRPr="00AE54BB" w:rsidRDefault="00ED0827" w:rsidP="00524BDD">
            <w:pPr>
              <w:jc w:val="center"/>
              <w:rPr>
                <w:rStyle w:val="Heading2Char"/>
                <w:rFonts w:ascii="Times New Roman" w:eastAsiaTheme="minorHAnsi" w:hAnsi="Times New Roman" w:cs="Times New Roman"/>
                <w:b w:val="0"/>
                <w:bCs w:val="0"/>
                <w:color w:val="auto"/>
                <w:sz w:val="24"/>
                <w:szCs w:val="24"/>
                <w:lang w:bidi="ar-SA"/>
              </w:rPr>
            </w:pPr>
            <w:bookmarkStart w:id="1408" w:name="_Toc393745022"/>
            <w:bookmarkStart w:id="1409" w:name="_Toc393747406"/>
            <w:bookmarkStart w:id="1410" w:name="_Toc393895373"/>
            <w:bookmarkStart w:id="1411" w:name="_Toc393895966"/>
            <w:bookmarkStart w:id="1412" w:name="_Toc393897750"/>
            <w:r w:rsidRPr="00AE54BB">
              <w:rPr>
                <w:rStyle w:val="Heading2Char"/>
                <w:rFonts w:ascii="Times New Roman" w:eastAsiaTheme="minorHAnsi" w:hAnsi="Times New Roman" w:cs="Times New Roman"/>
                <w:b w:val="0"/>
                <w:bCs w:val="0"/>
                <w:color w:val="auto"/>
                <w:sz w:val="24"/>
                <w:szCs w:val="24"/>
                <w:lang w:bidi="ar-SA"/>
              </w:rPr>
              <w:t>-</w:t>
            </w:r>
            <w:bookmarkEnd w:id="1408"/>
            <w:bookmarkEnd w:id="1409"/>
            <w:bookmarkEnd w:id="1410"/>
            <w:bookmarkEnd w:id="1411"/>
            <w:bookmarkEnd w:id="1412"/>
          </w:p>
        </w:tc>
        <w:tc>
          <w:tcPr>
            <w:tcW w:w="2340" w:type="dxa"/>
            <w:vAlign w:val="center"/>
          </w:tcPr>
          <w:p w14:paraId="7B4EBE43" w14:textId="77777777" w:rsidR="00ED0827" w:rsidRPr="00AE54BB" w:rsidRDefault="00ED0827" w:rsidP="00524BDD">
            <w:pPr>
              <w:jc w:val="center"/>
              <w:rPr>
                <w:rStyle w:val="Heading2Char"/>
                <w:rFonts w:ascii="Times New Roman" w:hAnsi="Times New Roman" w:cs="Times New Roman"/>
                <w:b w:val="0"/>
                <w:color w:val="auto"/>
                <w:sz w:val="24"/>
                <w:szCs w:val="24"/>
              </w:rPr>
            </w:pPr>
            <w:bookmarkStart w:id="1413" w:name="_Toc393745023"/>
            <w:bookmarkStart w:id="1414" w:name="_Toc393747407"/>
            <w:bookmarkStart w:id="1415" w:name="_Toc393895374"/>
            <w:bookmarkStart w:id="1416" w:name="_Toc393895967"/>
            <w:bookmarkStart w:id="1417" w:name="_Toc393897751"/>
            <w:r w:rsidRPr="00AE54BB">
              <w:rPr>
                <w:rStyle w:val="Heading2Char"/>
                <w:rFonts w:ascii="Times New Roman" w:hAnsi="Times New Roman" w:cs="Times New Roman"/>
                <w:b w:val="0"/>
                <w:color w:val="auto"/>
                <w:sz w:val="24"/>
                <w:szCs w:val="24"/>
              </w:rPr>
              <w:t>-</w:t>
            </w:r>
            <w:bookmarkEnd w:id="1413"/>
            <w:bookmarkEnd w:id="1414"/>
            <w:bookmarkEnd w:id="1415"/>
            <w:bookmarkEnd w:id="1416"/>
            <w:bookmarkEnd w:id="1417"/>
          </w:p>
        </w:tc>
      </w:tr>
    </w:tbl>
    <w:p w14:paraId="078F1E40" w14:textId="77777777" w:rsidR="00B35D92" w:rsidRPr="00AE54BB" w:rsidRDefault="00B35D92" w:rsidP="00754471">
      <w:pPr>
        <w:rPr>
          <w:rStyle w:val="Heading2Char"/>
          <w:rFonts w:ascii="Times New Roman" w:hAnsi="Times New Roman" w:cs="Times New Roman"/>
          <w:color w:val="auto"/>
          <w:sz w:val="24"/>
          <w:szCs w:val="24"/>
        </w:rPr>
      </w:pPr>
    </w:p>
    <w:p w14:paraId="3DD2426A" w14:textId="77777777" w:rsidR="00ED0827" w:rsidRPr="00AE54BB" w:rsidRDefault="00ED0827" w:rsidP="00754471">
      <w:pPr>
        <w:rPr>
          <w:rStyle w:val="Heading2Char"/>
          <w:rFonts w:ascii="Times New Roman" w:hAnsi="Times New Roman" w:cs="Times New Roman"/>
          <w:color w:val="auto"/>
          <w:sz w:val="24"/>
          <w:szCs w:val="24"/>
        </w:rPr>
      </w:pPr>
      <w:bookmarkStart w:id="1418" w:name="_Toc393745024"/>
      <w:bookmarkStart w:id="1419" w:name="_Toc393747408"/>
      <w:bookmarkStart w:id="1420" w:name="_Toc393895375"/>
      <w:bookmarkStart w:id="1421" w:name="_Toc393895968"/>
      <w:bookmarkStart w:id="1422" w:name="_Toc393897752"/>
      <w:r w:rsidRPr="00AE54BB">
        <w:rPr>
          <w:rStyle w:val="Heading2Char"/>
          <w:rFonts w:ascii="Times New Roman" w:hAnsi="Times New Roman" w:cs="Times New Roman"/>
          <w:color w:val="auto"/>
          <w:sz w:val="24"/>
          <w:szCs w:val="24"/>
        </w:rPr>
        <w:t>Method</w:t>
      </w:r>
      <w:bookmarkEnd w:id="1418"/>
      <w:bookmarkEnd w:id="1419"/>
      <w:bookmarkEnd w:id="1420"/>
      <w:bookmarkEnd w:id="1421"/>
      <w:bookmarkEnd w:id="1422"/>
    </w:p>
    <w:p w14:paraId="464AB6CC" w14:textId="77777777" w:rsidR="00ED0827" w:rsidRPr="00AE54BB" w:rsidRDefault="00ED0827" w:rsidP="00754471">
      <w:pPr>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740"/>
        <w:gridCol w:w="2487"/>
        <w:gridCol w:w="2268"/>
        <w:gridCol w:w="2126"/>
        <w:gridCol w:w="1621"/>
      </w:tblGrid>
      <w:tr w:rsidR="00AE54BB" w:rsidRPr="00AE54BB" w14:paraId="33D8A493" w14:textId="77777777" w:rsidTr="007A2A2B">
        <w:trPr>
          <w:trHeight w:val="191"/>
        </w:trPr>
        <w:tc>
          <w:tcPr>
            <w:tcW w:w="740" w:type="dxa"/>
            <w:shd w:val="clear" w:color="auto" w:fill="D9D9D9"/>
            <w:vAlign w:val="center"/>
          </w:tcPr>
          <w:p w14:paraId="188DB3BF" w14:textId="77777777" w:rsidR="00F40392" w:rsidRPr="00AE54BB" w:rsidRDefault="00F40392" w:rsidP="00524BDD">
            <w:pPr>
              <w:jc w:val="center"/>
              <w:rPr>
                <w:rStyle w:val="Heading2Char"/>
                <w:rFonts w:ascii="Times New Roman" w:hAnsi="Times New Roman" w:cs="Times New Roman"/>
                <w:color w:val="auto"/>
                <w:sz w:val="24"/>
                <w:szCs w:val="24"/>
              </w:rPr>
            </w:pPr>
            <w:bookmarkStart w:id="1423" w:name="_Toc393745025"/>
            <w:bookmarkStart w:id="1424" w:name="_Toc393747409"/>
            <w:bookmarkStart w:id="1425" w:name="_Toc393895376"/>
            <w:bookmarkStart w:id="1426" w:name="_Toc393895969"/>
            <w:bookmarkStart w:id="1427" w:name="_Toc393897753"/>
            <w:r w:rsidRPr="00AE54BB">
              <w:rPr>
                <w:rStyle w:val="Heading2Char"/>
                <w:rFonts w:ascii="Times New Roman" w:hAnsi="Times New Roman" w:cs="Times New Roman"/>
                <w:color w:val="auto"/>
                <w:sz w:val="24"/>
                <w:szCs w:val="24"/>
              </w:rPr>
              <w:t>ID</w:t>
            </w:r>
            <w:bookmarkEnd w:id="1423"/>
            <w:bookmarkEnd w:id="1424"/>
            <w:bookmarkEnd w:id="1425"/>
            <w:bookmarkEnd w:id="1426"/>
            <w:bookmarkEnd w:id="1427"/>
          </w:p>
        </w:tc>
        <w:tc>
          <w:tcPr>
            <w:tcW w:w="2487" w:type="dxa"/>
            <w:shd w:val="clear" w:color="auto" w:fill="D9D9D9"/>
            <w:vAlign w:val="center"/>
          </w:tcPr>
          <w:p w14:paraId="0F3571EB" w14:textId="77777777" w:rsidR="00F40392" w:rsidRPr="00AE54BB" w:rsidRDefault="00F40392" w:rsidP="00524BDD">
            <w:pPr>
              <w:jc w:val="center"/>
              <w:rPr>
                <w:rStyle w:val="Heading2Char"/>
                <w:rFonts w:ascii="Times New Roman" w:hAnsi="Times New Roman" w:cs="Times New Roman"/>
                <w:color w:val="auto"/>
                <w:sz w:val="24"/>
                <w:szCs w:val="24"/>
              </w:rPr>
            </w:pPr>
            <w:bookmarkStart w:id="1428" w:name="_Toc393745026"/>
            <w:bookmarkStart w:id="1429" w:name="_Toc393747410"/>
            <w:bookmarkStart w:id="1430" w:name="_Toc393895377"/>
            <w:bookmarkStart w:id="1431" w:name="_Toc393895970"/>
            <w:bookmarkStart w:id="1432" w:name="_Toc393897754"/>
            <w:r w:rsidRPr="00AE54BB">
              <w:rPr>
                <w:rStyle w:val="Heading2Char"/>
                <w:rFonts w:ascii="Times New Roman" w:hAnsi="Times New Roman" w:cs="Times New Roman"/>
                <w:color w:val="auto"/>
                <w:sz w:val="24"/>
                <w:szCs w:val="24"/>
              </w:rPr>
              <w:t>Name</w:t>
            </w:r>
            <w:bookmarkEnd w:id="1428"/>
            <w:bookmarkEnd w:id="1429"/>
            <w:bookmarkEnd w:id="1430"/>
            <w:bookmarkEnd w:id="1431"/>
            <w:bookmarkEnd w:id="1432"/>
          </w:p>
        </w:tc>
        <w:tc>
          <w:tcPr>
            <w:tcW w:w="2268" w:type="dxa"/>
            <w:shd w:val="clear" w:color="auto" w:fill="D9D9D9"/>
            <w:vAlign w:val="center"/>
          </w:tcPr>
          <w:p w14:paraId="105FFB72" w14:textId="77777777" w:rsidR="00F40392" w:rsidRPr="00AE54BB" w:rsidRDefault="00F40392" w:rsidP="00524BDD">
            <w:pPr>
              <w:jc w:val="center"/>
              <w:rPr>
                <w:rStyle w:val="Heading2Char"/>
                <w:rFonts w:ascii="Times New Roman" w:hAnsi="Times New Roman" w:cs="Times New Roman"/>
                <w:color w:val="auto"/>
                <w:sz w:val="24"/>
                <w:szCs w:val="24"/>
              </w:rPr>
            </w:pPr>
            <w:bookmarkStart w:id="1433" w:name="_Toc393745027"/>
            <w:bookmarkStart w:id="1434" w:name="_Toc393747411"/>
            <w:bookmarkStart w:id="1435" w:name="_Toc393895378"/>
            <w:bookmarkStart w:id="1436" w:name="_Toc393895971"/>
            <w:bookmarkStart w:id="1437" w:name="_Toc393897755"/>
            <w:r w:rsidRPr="00AE54BB">
              <w:rPr>
                <w:rStyle w:val="Heading2Char"/>
                <w:rFonts w:ascii="Times New Roman" w:hAnsi="Times New Roman" w:cs="Times New Roman"/>
                <w:color w:val="auto"/>
                <w:sz w:val="24"/>
                <w:szCs w:val="24"/>
              </w:rPr>
              <w:t>Description</w:t>
            </w:r>
            <w:bookmarkEnd w:id="1433"/>
            <w:bookmarkEnd w:id="1434"/>
            <w:bookmarkEnd w:id="1435"/>
            <w:bookmarkEnd w:id="1436"/>
            <w:bookmarkEnd w:id="1437"/>
          </w:p>
        </w:tc>
        <w:tc>
          <w:tcPr>
            <w:tcW w:w="2126" w:type="dxa"/>
            <w:shd w:val="clear" w:color="auto" w:fill="D9D9D9"/>
            <w:vAlign w:val="center"/>
          </w:tcPr>
          <w:p w14:paraId="4D3E0B4C" w14:textId="77777777" w:rsidR="00F40392" w:rsidRPr="00AE54BB" w:rsidRDefault="00F40392" w:rsidP="00D03214">
            <w:pPr>
              <w:jc w:val="center"/>
              <w:rPr>
                <w:rStyle w:val="Heading2Char"/>
                <w:rFonts w:ascii="Times New Roman" w:hAnsi="Times New Roman" w:cs="Times New Roman"/>
                <w:color w:val="auto"/>
                <w:sz w:val="24"/>
                <w:szCs w:val="24"/>
              </w:rPr>
            </w:pPr>
            <w:bookmarkStart w:id="1438" w:name="_Toc393745028"/>
            <w:bookmarkStart w:id="1439" w:name="_Toc393747412"/>
            <w:bookmarkStart w:id="1440" w:name="_Toc393895379"/>
            <w:bookmarkStart w:id="1441" w:name="_Toc393895972"/>
            <w:bookmarkStart w:id="1442" w:name="_Toc393897756"/>
            <w:r w:rsidRPr="00AE54BB">
              <w:rPr>
                <w:rStyle w:val="Heading2Char"/>
                <w:rFonts w:ascii="Times New Roman" w:hAnsi="Times New Roman" w:cs="Times New Roman"/>
                <w:color w:val="auto"/>
                <w:sz w:val="24"/>
                <w:szCs w:val="24"/>
              </w:rPr>
              <w:t>Parameters</w:t>
            </w:r>
            <w:bookmarkEnd w:id="1438"/>
            <w:bookmarkEnd w:id="1439"/>
            <w:bookmarkEnd w:id="1440"/>
            <w:bookmarkEnd w:id="1441"/>
            <w:bookmarkEnd w:id="1442"/>
          </w:p>
        </w:tc>
        <w:tc>
          <w:tcPr>
            <w:tcW w:w="1621" w:type="dxa"/>
            <w:shd w:val="clear" w:color="auto" w:fill="D9D9D9"/>
            <w:vAlign w:val="center"/>
          </w:tcPr>
          <w:p w14:paraId="60443601" w14:textId="77777777" w:rsidR="00F40392" w:rsidRPr="00AE54BB" w:rsidRDefault="00F40392" w:rsidP="00D03214">
            <w:pPr>
              <w:jc w:val="center"/>
              <w:rPr>
                <w:rStyle w:val="Heading2Char"/>
                <w:rFonts w:ascii="Times New Roman" w:hAnsi="Times New Roman" w:cs="Times New Roman"/>
                <w:color w:val="auto"/>
                <w:sz w:val="24"/>
                <w:szCs w:val="24"/>
              </w:rPr>
            </w:pPr>
            <w:bookmarkStart w:id="1443" w:name="_Toc393745029"/>
            <w:bookmarkStart w:id="1444" w:name="_Toc393747413"/>
            <w:bookmarkStart w:id="1445" w:name="_Toc393895380"/>
            <w:bookmarkStart w:id="1446" w:name="_Toc393895973"/>
            <w:bookmarkStart w:id="1447" w:name="_Toc393897757"/>
            <w:r w:rsidRPr="00AE54BB">
              <w:rPr>
                <w:rStyle w:val="Heading2Char"/>
                <w:rFonts w:ascii="Times New Roman" w:hAnsi="Times New Roman" w:cs="Times New Roman"/>
                <w:color w:val="auto"/>
                <w:sz w:val="24"/>
                <w:szCs w:val="24"/>
              </w:rPr>
              <w:t>Return</w:t>
            </w:r>
            <w:bookmarkEnd w:id="1443"/>
            <w:bookmarkEnd w:id="1444"/>
            <w:bookmarkEnd w:id="1445"/>
            <w:bookmarkEnd w:id="1446"/>
            <w:bookmarkEnd w:id="1447"/>
          </w:p>
        </w:tc>
      </w:tr>
      <w:tr w:rsidR="00AE54BB" w:rsidRPr="00AE54BB" w14:paraId="3B6C9F75" w14:textId="77777777" w:rsidTr="007A2A2B">
        <w:trPr>
          <w:trHeight w:val="710"/>
        </w:trPr>
        <w:tc>
          <w:tcPr>
            <w:tcW w:w="740" w:type="dxa"/>
            <w:vAlign w:val="center"/>
          </w:tcPr>
          <w:p w14:paraId="192E5793" w14:textId="77777777" w:rsidR="00F40392" w:rsidRPr="00AE54BB" w:rsidRDefault="00F40392" w:rsidP="00524BDD">
            <w:pPr>
              <w:rPr>
                <w:rStyle w:val="Heading2Char"/>
                <w:rFonts w:ascii="Times New Roman" w:hAnsi="Times New Roman" w:cs="Times New Roman"/>
                <w:b w:val="0"/>
                <w:color w:val="auto"/>
                <w:sz w:val="24"/>
                <w:szCs w:val="24"/>
              </w:rPr>
            </w:pPr>
            <w:bookmarkStart w:id="1448" w:name="_Toc393745030"/>
            <w:bookmarkStart w:id="1449" w:name="_Toc393747414"/>
            <w:bookmarkStart w:id="1450" w:name="_Toc393895381"/>
            <w:bookmarkStart w:id="1451" w:name="_Toc393895974"/>
            <w:bookmarkStart w:id="1452" w:name="_Toc393897758"/>
            <w:r w:rsidRPr="00AE54BB">
              <w:rPr>
                <w:rStyle w:val="Heading2Char"/>
                <w:rFonts w:ascii="Times New Roman" w:hAnsi="Times New Roman" w:cs="Times New Roman"/>
                <w:b w:val="0"/>
                <w:color w:val="auto"/>
                <w:sz w:val="24"/>
                <w:szCs w:val="24"/>
              </w:rPr>
              <w:t>1</w:t>
            </w:r>
            <w:bookmarkEnd w:id="1448"/>
            <w:bookmarkEnd w:id="1449"/>
            <w:bookmarkEnd w:id="1450"/>
            <w:bookmarkEnd w:id="1451"/>
            <w:bookmarkEnd w:id="1452"/>
          </w:p>
        </w:tc>
        <w:tc>
          <w:tcPr>
            <w:tcW w:w="2487" w:type="dxa"/>
            <w:vAlign w:val="center"/>
          </w:tcPr>
          <w:p w14:paraId="21E25069" w14:textId="77777777" w:rsidR="00F40392" w:rsidRPr="00AE54BB" w:rsidRDefault="00F40392" w:rsidP="00524BDD">
            <w:pPr>
              <w:rPr>
                <w:rStyle w:val="Heading2Char"/>
                <w:rFonts w:ascii="Times New Roman" w:hAnsi="Times New Roman" w:cs="Times New Roman"/>
                <w:b w:val="0"/>
                <w:color w:val="auto"/>
                <w:sz w:val="24"/>
                <w:szCs w:val="24"/>
              </w:rPr>
            </w:pPr>
            <w:bookmarkStart w:id="1453" w:name="_Toc393745031"/>
            <w:bookmarkStart w:id="1454" w:name="_Toc393747415"/>
            <w:bookmarkStart w:id="1455" w:name="_Toc393895382"/>
            <w:bookmarkStart w:id="1456" w:name="_Toc393895975"/>
            <w:bookmarkStart w:id="1457" w:name="_Toc393897759"/>
            <w:r w:rsidRPr="00AE54BB">
              <w:rPr>
                <w:rStyle w:val="Heading2Char"/>
                <w:rFonts w:ascii="Times New Roman" w:hAnsi="Times New Roman" w:cs="Times New Roman"/>
                <w:b w:val="0"/>
                <w:color w:val="auto"/>
                <w:sz w:val="24"/>
                <w:szCs w:val="24"/>
              </w:rPr>
              <w:t>login</w:t>
            </w:r>
            <w:bookmarkEnd w:id="1453"/>
            <w:bookmarkEnd w:id="1454"/>
            <w:bookmarkEnd w:id="1455"/>
            <w:bookmarkEnd w:id="1456"/>
            <w:bookmarkEnd w:id="1457"/>
          </w:p>
        </w:tc>
        <w:tc>
          <w:tcPr>
            <w:tcW w:w="2268" w:type="dxa"/>
            <w:vAlign w:val="center"/>
          </w:tcPr>
          <w:p w14:paraId="023393DB" w14:textId="77777777" w:rsidR="00F40392" w:rsidRPr="00AE54BB" w:rsidRDefault="00F40392" w:rsidP="00524BDD">
            <w:pPr>
              <w:rPr>
                <w:rStyle w:val="Heading2Char"/>
                <w:rFonts w:ascii="Times New Roman" w:eastAsiaTheme="minorHAnsi" w:hAnsi="Times New Roman" w:cs="Times New Roman"/>
                <w:b w:val="0"/>
                <w:bCs w:val="0"/>
                <w:color w:val="auto"/>
                <w:sz w:val="24"/>
                <w:szCs w:val="24"/>
                <w:lang w:bidi="ar-SA"/>
              </w:rPr>
            </w:pPr>
            <w:r w:rsidRPr="00AE54BB">
              <w:rPr>
                <w:rFonts w:ascii="Times New Roman" w:hAnsi="Times New Roman" w:cs="Times New Roman"/>
                <w:color w:val="auto"/>
                <w:sz w:val="24"/>
                <w:szCs w:val="24"/>
              </w:rPr>
              <w:t>Method uses to login for officer.</w:t>
            </w:r>
          </w:p>
        </w:tc>
        <w:tc>
          <w:tcPr>
            <w:tcW w:w="2126" w:type="dxa"/>
            <w:vAlign w:val="center"/>
          </w:tcPr>
          <w:p w14:paraId="0FBBE585" w14:textId="77777777" w:rsidR="00F40392" w:rsidRPr="00AE54BB" w:rsidRDefault="00F40392" w:rsidP="00D03214">
            <w:pPr>
              <w:jc w:val="center"/>
              <w:rPr>
                <w:rStyle w:val="Heading2Char"/>
                <w:rFonts w:ascii="Times New Roman" w:hAnsi="Times New Roman" w:cs="Times New Roman"/>
                <w:b w:val="0"/>
                <w:color w:val="auto"/>
                <w:sz w:val="24"/>
                <w:szCs w:val="24"/>
              </w:rPr>
            </w:pPr>
            <w:bookmarkStart w:id="1458" w:name="_Toc393745032"/>
            <w:bookmarkStart w:id="1459" w:name="_Toc393747416"/>
            <w:bookmarkStart w:id="1460" w:name="_Toc393895383"/>
            <w:bookmarkStart w:id="1461" w:name="_Toc393895976"/>
            <w:bookmarkStart w:id="1462" w:name="_Toc393897760"/>
            <w:r w:rsidRPr="00AE54BB">
              <w:rPr>
                <w:rStyle w:val="Heading2Char"/>
                <w:rFonts w:ascii="Times New Roman" w:hAnsi="Times New Roman" w:cs="Times New Roman"/>
                <w:b w:val="0"/>
                <w:color w:val="auto"/>
                <w:sz w:val="24"/>
                <w:szCs w:val="24"/>
              </w:rPr>
              <w:t>$patientID:varchar</w:t>
            </w:r>
            <w:bookmarkEnd w:id="1458"/>
            <w:bookmarkEnd w:id="1459"/>
            <w:bookmarkEnd w:id="1460"/>
            <w:bookmarkEnd w:id="1461"/>
            <w:bookmarkEnd w:id="1462"/>
          </w:p>
        </w:tc>
        <w:tc>
          <w:tcPr>
            <w:tcW w:w="1621" w:type="dxa"/>
            <w:vAlign w:val="center"/>
          </w:tcPr>
          <w:p w14:paraId="3660D232" w14:textId="77777777" w:rsidR="00F40392" w:rsidRPr="00AE54BB" w:rsidRDefault="00F40392" w:rsidP="00D03214">
            <w:pPr>
              <w:jc w:val="center"/>
              <w:rPr>
                <w:rStyle w:val="Heading2Char"/>
                <w:rFonts w:ascii="Times New Roman" w:hAnsi="Times New Roman" w:cs="Times New Roman"/>
                <w:b w:val="0"/>
                <w:color w:val="auto"/>
                <w:sz w:val="24"/>
                <w:szCs w:val="24"/>
              </w:rPr>
            </w:pPr>
            <w:bookmarkStart w:id="1463" w:name="_Toc393745033"/>
            <w:bookmarkStart w:id="1464" w:name="_Toc393747417"/>
            <w:bookmarkStart w:id="1465" w:name="_Toc393895384"/>
            <w:bookmarkStart w:id="1466" w:name="_Toc393895977"/>
            <w:bookmarkStart w:id="1467" w:name="_Toc393897761"/>
            <w:r w:rsidRPr="00AE54BB">
              <w:rPr>
                <w:rStyle w:val="Heading2Char"/>
                <w:rFonts w:ascii="Times New Roman" w:hAnsi="Times New Roman" w:cs="Times New Roman"/>
                <w:b w:val="0"/>
                <w:color w:val="auto"/>
                <w:sz w:val="24"/>
                <w:szCs w:val="24"/>
              </w:rPr>
              <w:t>boolean</w:t>
            </w:r>
            <w:bookmarkEnd w:id="1463"/>
            <w:bookmarkEnd w:id="1464"/>
            <w:bookmarkEnd w:id="1465"/>
            <w:bookmarkEnd w:id="1466"/>
            <w:bookmarkEnd w:id="1467"/>
          </w:p>
        </w:tc>
      </w:tr>
      <w:tr w:rsidR="00AE54BB" w:rsidRPr="00AE54BB" w14:paraId="37600456" w14:textId="77777777" w:rsidTr="007A2A2B">
        <w:trPr>
          <w:trHeight w:val="892"/>
        </w:trPr>
        <w:tc>
          <w:tcPr>
            <w:tcW w:w="740" w:type="dxa"/>
            <w:vAlign w:val="center"/>
          </w:tcPr>
          <w:p w14:paraId="512E166E" w14:textId="77777777" w:rsidR="00F40392" w:rsidRPr="00AE54BB" w:rsidRDefault="00F40392" w:rsidP="00524BDD">
            <w:pPr>
              <w:rPr>
                <w:rStyle w:val="Heading2Char"/>
                <w:rFonts w:ascii="Times New Roman" w:hAnsi="Times New Roman" w:cs="Times New Roman"/>
                <w:b w:val="0"/>
                <w:color w:val="auto"/>
                <w:sz w:val="24"/>
                <w:szCs w:val="24"/>
              </w:rPr>
            </w:pPr>
            <w:bookmarkStart w:id="1468" w:name="_Toc393745034"/>
            <w:bookmarkStart w:id="1469" w:name="_Toc393747418"/>
            <w:bookmarkStart w:id="1470" w:name="_Toc393895385"/>
            <w:bookmarkStart w:id="1471" w:name="_Toc393895978"/>
            <w:bookmarkStart w:id="1472" w:name="_Toc393897762"/>
            <w:r w:rsidRPr="00AE54BB">
              <w:rPr>
                <w:rStyle w:val="Heading2Char"/>
                <w:rFonts w:ascii="Times New Roman" w:hAnsi="Times New Roman" w:cs="Times New Roman"/>
                <w:b w:val="0"/>
                <w:color w:val="auto"/>
                <w:sz w:val="24"/>
                <w:szCs w:val="24"/>
              </w:rPr>
              <w:t>2</w:t>
            </w:r>
            <w:bookmarkEnd w:id="1468"/>
            <w:bookmarkEnd w:id="1469"/>
            <w:bookmarkEnd w:id="1470"/>
            <w:bookmarkEnd w:id="1471"/>
            <w:bookmarkEnd w:id="1472"/>
          </w:p>
        </w:tc>
        <w:tc>
          <w:tcPr>
            <w:tcW w:w="2487" w:type="dxa"/>
            <w:vAlign w:val="center"/>
          </w:tcPr>
          <w:p w14:paraId="701F6C60" w14:textId="77777777" w:rsidR="00F40392" w:rsidRPr="00AE54BB" w:rsidRDefault="00F40392" w:rsidP="00524BDD">
            <w:pPr>
              <w:rPr>
                <w:rStyle w:val="Heading2Char"/>
                <w:rFonts w:ascii="Times New Roman" w:hAnsi="Times New Roman" w:cs="Times New Roman"/>
                <w:b w:val="0"/>
                <w:color w:val="auto"/>
                <w:sz w:val="24"/>
                <w:szCs w:val="24"/>
              </w:rPr>
            </w:pPr>
            <w:bookmarkStart w:id="1473" w:name="_Toc393745035"/>
            <w:bookmarkStart w:id="1474" w:name="_Toc393747419"/>
            <w:bookmarkStart w:id="1475" w:name="_Toc393895386"/>
            <w:bookmarkStart w:id="1476" w:name="_Toc393895979"/>
            <w:bookmarkStart w:id="1477" w:name="_Toc393897763"/>
            <w:r w:rsidRPr="00AE54BB">
              <w:rPr>
                <w:rStyle w:val="Heading2Char"/>
                <w:rFonts w:ascii="Times New Roman" w:hAnsi="Times New Roman" w:cs="Times New Roman"/>
                <w:b w:val="0"/>
                <w:color w:val="auto"/>
                <w:sz w:val="24"/>
                <w:szCs w:val="24"/>
              </w:rPr>
              <w:t>get_db</w:t>
            </w:r>
            <w:bookmarkEnd w:id="1473"/>
            <w:bookmarkEnd w:id="1474"/>
            <w:bookmarkEnd w:id="1475"/>
            <w:bookmarkEnd w:id="1476"/>
            <w:bookmarkEnd w:id="1477"/>
          </w:p>
        </w:tc>
        <w:tc>
          <w:tcPr>
            <w:tcW w:w="2268" w:type="dxa"/>
            <w:vAlign w:val="center"/>
          </w:tcPr>
          <w:p w14:paraId="008D86BB" w14:textId="77777777" w:rsidR="00F40392" w:rsidRPr="00AE54BB" w:rsidRDefault="00F40392" w:rsidP="00524BDD">
            <w:pPr>
              <w:rPr>
                <w:rFonts w:ascii="Times New Roman" w:hAnsi="Times New Roman" w:cs="Times New Roman"/>
                <w:color w:val="auto"/>
                <w:sz w:val="24"/>
                <w:szCs w:val="24"/>
              </w:rPr>
            </w:pPr>
            <w:r w:rsidRPr="00AE54BB">
              <w:rPr>
                <w:rFonts w:ascii="Times New Roman" w:hAnsi="Times New Roman" w:cs="Times New Roman"/>
                <w:color w:val="auto"/>
                <w:sz w:val="24"/>
                <w:szCs w:val="24"/>
              </w:rPr>
              <w:t>Method uses to get all dentists’ data and officers’ data from database</w:t>
            </w:r>
          </w:p>
        </w:tc>
        <w:tc>
          <w:tcPr>
            <w:tcW w:w="2126" w:type="dxa"/>
            <w:vAlign w:val="center"/>
          </w:tcPr>
          <w:p w14:paraId="50765E1E" w14:textId="77777777" w:rsidR="00F40392" w:rsidRPr="00AE54BB" w:rsidRDefault="00F40392" w:rsidP="00D03214">
            <w:pPr>
              <w:jc w:val="center"/>
              <w:rPr>
                <w:rStyle w:val="Heading2Char"/>
                <w:rFonts w:ascii="Times New Roman" w:hAnsi="Times New Roman" w:cs="Times New Roman"/>
                <w:b w:val="0"/>
                <w:color w:val="auto"/>
                <w:sz w:val="24"/>
                <w:szCs w:val="24"/>
              </w:rPr>
            </w:pPr>
            <w:bookmarkStart w:id="1478" w:name="_Toc393745036"/>
            <w:bookmarkStart w:id="1479" w:name="_Toc393747420"/>
            <w:bookmarkStart w:id="1480" w:name="_Toc393895387"/>
            <w:bookmarkStart w:id="1481" w:name="_Toc393895980"/>
            <w:bookmarkStart w:id="1482" w:name="_Toc393897764"/>
            <w:r w:rsidRPr="00AE54BB">
              <w:rPr>
                <w:rStyle w:val="Heading2Char"/>
                <w:rFonts w:ascii="Times New Roman" w:hAnsi="Times New Roman" w:cs="Times New Roman"/>
                <w:b w:val="0"/>
                <w:color w:val="auto"/>
                <w:sz w:val="24"/>
                <w:szCs w:val="24"/>
              </w:rPr>
              <w:t>-</w:t>
            </w:r>
            <w:bookmarkEnd w:id="1478"/>
            <w:bookmarkEnd w:id="1479"/>
            <w:bookmarkEnd w:id="1480"/>
            <w:bookmarkEnd w:id="1481"/>
            <w:bookmarkEnd w:id="1482"/>
          </w:p>
        </w:tc>
        <w:tc>
          <w:tcPr>
            <w:tcW w:w="1621" w:type="dxa"/>
            <w:vAlign w:val="center"/>
          </w:tcPr>
          <w:p w14:paraId="680588DA" w14:textId="77777777" w:rsidR="00F40392" w:rsidRPr="00AE54BB" w:rsidRDefault="00F40392" w:rsidP="00D03214">
            <w:pPr>
              <w:jc w:val="center"/>
              <w:rPr>
                <w:rStyle w:val="Heading2Char"/>
                <w:rFonts w:ascii="Times New Roman" w:hAnsi="Times New Roman" w:cs="Times New Roman"/>
                <w:b w:val="0"/>
                <w:color w:val="auto"/>
                <w:sz w:val="24"/>
                <w:szCs w:val="24"/>
              </w:rPr>
            </w:pPr>
            <w:bookmarkStart w:id="1483" w:name="_Toc393745037"/>
            <w:bookmarkStart w:id="1484" w:name="_Toc393747421"/>
            <w:bookmarkStart w:id="1485" w:name="_Toc393895388"/>
            <w:bookmarkStart w:id="1486" w:name="_Toc393895981"/>
            <w:bookmarkStart w:id="1487" w:name="_Toc393897765"/>
            <w:r w:rsidRPr="00AE54BB">
              <w:rPr>
                <w:rStyle w:val="Heading2Char"/>
                <w:rFonts w:ascii="Times New Roman" w:hAnsi="Times New Roman" w:cs="Times New Roman"/>
                <w:b w:val="0"/>
                <w:color w:val="auto"/>
                <w:sz w:val="24"/>
                <w:szCs w:val="24"/>
              </w:rPr>
              <w:t>void</w:t>
            </w:r>
            <w:bookmarkEnd w:id="1483"/>
            <w:bookmarkEnd w:id="1484"/>
            <w:bookmarkEnd w:id="1485"/>
            <w:bookmarkEnd w:id="1486"/>
            <w:bookmarkEnd w:id="1487"/>
          </w:p>
        </w:tc>
      </w:tr>
      <w:tr w:rsidR="00AE54BB" w:rsidRPr="00AE54BB" w14:paraId="5CAAEE3C" w14:textId="77777777" w:rsidTr="007A2A2B">
        <w:tc>
          <w:tcPr>
            <w:tcW w:w="740" w:type="dxa"/>
            <w:vAlign w:val="center"/>
          </w:tcPr>
          <w:p w14:paraId="79933BB8" w14:textId="77777777" w:rsidR="00F40392" w:rsidRPr="00AE54BB" w:rsidRDefault="00F40392" w:rsidP="00524BDD">
            <w:pPr>
              <w:rPr>
                <w:rStyle w:val="Heading2Char"/>
                <w:rFonts w:ascii="Times New Roman" w:hAnsi="Times New Roman" w:cs="Times New Roman"/>
                <w:b w:val="0"/>
                <w:color w:val="auto"/>
                <w:sz w:val="24"/>
                <w:szCs w:val="24"/>
              </w:rPr>
            </w:pPr>
            <w:bookmarkStart w:id="1488" w:name="_Toc393745038"/>
            <w:bookmarkStart w:id="1489" w:name="_Toc393747422"/>
            <w:bookmarkStart w:id="1490" w:name="_Toc393895389"/>
            <w:bookmarkStart w:id="1491" w:name="_Toc393895982"/>
            <w:bookmarkStart w:id="1492" w:name="_Toc393897766"/>
            <w:r w:rsidRPr="00AE54BB">
              <w:rPr>
                <w:rStyle w:val="Heading2Char"/>
                <w:rFonts w:ascii="Times New Roman" w:hAnsi="Times New Roman" w:cs="Times New Roman"/>
                <w:b w:val="0"/>
                <w:color w:val="auto"/>
                <w:sz w:val="24"/>
                <w:szCs w:val="24"/>
              </w:rPr>
              <w:t>3</w:t>
            </w:r>
            <w:bookmarkEnd w:id="1488"/>
            <w:bookmarkEnd w:id="1489"/>
            <w:bookmarkEnd w:id="1490"/>
            <w:bookmarkEnd w:id="1491"/>
            <w:bookmarkEnd w:id="1492"/>
          </w:p>
        </w:tc>
        <w:tc>
          <w:tcPr>
            <w:tcW w:w="2487" w:type="dxa"/>
            <w:vAlign w:val="center"/>
          </w:tcPr>
          <w:p w14:paraId="2066F1F0" w14:textId="77777777" w:rsidR="00F40392" w:rsidRPr="00AE54BB" w:rsidRDefault="00F40392" w:rsidP="00524BDD">
            <w:pPr>
              <w:rPr>
                <w:rStyle w:val="Heading2Char"/>
                <w:rFonts w:ascii="Times New Roman" w:hAnsi="Times New Roman" w:cs="Times New Roman"/>
                <w:b w:val="0"/>
                <w:color w:val="auto"/>
                <w:sz w:val="24"/>
                <w:szCs w:val="24"/>
              </w:rPr>
            </w:pPr>
            <w:bookmarkStart w:id="1493" w:name="_Toc393745039"/>
            <w:bookmarkStart w:id="1494" w:name="_Toc393747423"/>
            <w:bookmarkStart w:id="1495" w:name="_Toc393895390"/>
            <w:bookmarkStart w:id="1496" w:name="_Toc393895983"/>
            <w:bookmarkStart w:id="1497" w:name="_Toc393897767"/>
            <w:r w:rsidRPr="00AE54BB">
              <w:rPr>
                <w:rStyle w:val="Heading2Char"/>
                <w:rFonts w:ascii="Times New Roman" w:hAnsi="Times New Roman" w:cs="Times New Roman"/>
                <w:b w:val="0"/>
                <w:color w:val="auto"/>
                <w:sz w:val="24"/>
                <w:szCs w:val="24"/>
              </w:rPr>
              <w:t>get_p_data</w:t>
            </w:r>
            <w:bookmarkEnd w:id="1493"/>
            <w:bookmarkEnd w:id="1494"/>
            <w:bookmarkEnd w:id="1495"/>
            <w:bookmarkEnd w:id="1496"/>
            <w:bookmarkEnd w:id="1497"/>
          </w:p>
        </w:tc>
        <w:tc>
          <w:tcPr>
            <w:tcW w:w="2268" w:type="dxa"/>
            <w:vAlign w:val="center"/>
          </w:tcPr>
          <w:p w14:paraId="285C53D7" w14:textId="77777777" w:rsidR="00F40392" w:rsidRPr="00AE54BB" w:rsidRDefault="00F40392" w:rsidP="00524BDD">
            <w:pPr>
              <w:rPr>
                <w:rStyle w:val="Heading2Char"/>
                <w:rFonts w:ascii="Times New Roman" w:hAnsi="Times New Roman" w:cs="Times New Roman"/>
                <w:b w:val="0"/>
                <w:color w:val="auto"/>
                <w:sz w:val="24"/>
                <w:szCs w:val="24"/>
              </w:rPr>
            </w:pPr>
            <w:bookmarkStart w:id="1498" w:name="_Toc393745040"/>
            <w:bookmarkStart w:id="1499" w:name="_Toc393747424"/>
            <w:bookmarkStart w:id="1500" w:name="_Toc393895391"/>
            <w:bookmarkStart w:id="1501" w:name="_Toc393895984"/>
            <w:bookmarkStart w:id="1502" w:name="_Toc393897768"/>
            <w:r w:rsidRPr="00AE54BB">
              <w:rPr>
                <w:rStyle w:val="Heading2Char"/>
                <w:rFonts w:ascii="Times New Roman" w:hAnsi="Times New Roman" w:cs="Times New Roman"/>
                <w:b w:val="0"/>
                <w:color w:val="auto"/>
                <w:sz w:val="24"/>
                <w:szCs w:val="24"/>
              </w:rPr>
              <w:t>Method uses to get all patients’ data from database</w:t>
            </w:r>
            <w:bookmarkEnd w:id="1498"/>
            <w:bookmarkEnd w:id="1499"/>
            <w:bookmarkEnd w:id="1500"/>
            <w:bookmarkEnd w:id="1501"/>
            <w:bookmarkEnd w:id="1502"/>
          </w:p>
        </w:tc>
        <w:tc>
          <w:tcPr>
            <w:tcW w:w="2126" w:type="dxa"/>
            <w:vAlign w:val="center"/>
          </w:tcPr>
          <w:p w14:paraId="790915CD" w14:textId="77777777" w:rsidR="00F40392" w:rsidRPr="00AE54BB" w:rsidRDefault="00F40392" w:rsidP="00D03214">
            <w:pPr>
              <w:jc w:val="center"/>
              <w:rPr>
                <w:rStyle w:val="Heading2Char"/>
                <w:rFonts w:ascii="Times New Roman" w:hAnsi="Times New Roman" w:cs="Times New Roman"/>
                <w:b w:val="0"/>
                <w:color w:val="auto"/>
                <w:sz w:val="24"/>
                <w:szCs w:val="24"/>
              </w:rPr>
            </w:pPr>
            <w:bookmarkStart w:id="1503" w:name="_Toc393745041"/>
            <w:bookmarkStart w:id="1504" w:name="_Toc393747425"/>
            <w:bookmarkStart w:id="1505" w:name="_Toc393895392"/>
            <w:bookmarkStart w:id="1506" w:name="_Toc393895985"/>
            <w:bookmarkStart w:id="1507" w:name="_Toc393897769"/>
            <w:r w:rsidRPr="00AE54BB">
              <w:rPr>
                <w:rStyle w:val="Heading2Char"/>
                <w:rFonts w:ascii="Times New Roman" w:hAnsi="Times New Roman" w:cs="Times New Roman"/>
                <w:b w:val="0"/>
                <w:color w:val="auto"/>
                <w:sz w:val="24"/>
                <w:szCs w:val="24"/>
              </w:rPr>
              <w:t>-</w:t>
            </w:r>
            <w:bookmarkEnd w:id="1503"/>
            <w:bookmarkEnd w:id="1504"/>
            <w:bookmarkEnd w:id="1505"/>
            <w:bookmarkEnd w:id="1506"/>
            <w:bookmarkEnd w:id="1507"/>
          </w:p>
        </w:tc>
        <w:tc>
          <w:tcPr>
            <w:tcW w:w="1621" w:type="dxa"/>
            <w:vAlign w:val="center"/>
          </w:tcPr>
          <w:p w14:paraId="6C964A3D" w14:textId="77777777" w:rsidR="00F40392" w:rsidRPr="00AE54BB" w:rsidRDefault="00F40392" w:rsidP="00D03214">
            <w:pPr>
              <w:jc w:val="center"/>
              <w:rPr>
                <w:rStyle w:val="Heading2Char"/>
                <w:rFonts w:ascii="Times New Roman" w:hAnsi="Times New Roman" w:cs="Times New Roman"/>
                <w:b w:val="0"/>
                <w:color w:val="auto"/>
                <w:sz w:val="24"/>
                <w:szCs w:val="24"/>
              </w:rPr>
            </w:pPr>
            <w:bookmarkStart w:id="1508" w:name="_Toc393745042"/>
            <w:bookmarkStart w:id="1509" w:name="_Toc393747426"/>
            <w:bookmarkStart w:id="1510" w:name="_Toc393895393"/>
            <w:bookmarkStart w:id="1511" w:name="_Toc393895986"/>
            <w:bookmarkStart w:id="1512" w:name="_Toc393897770"/>
            <w:r w:rsidRPr="00AE54BB">
              <w:rPr>
                <w:rStyle w:val="Heading2Char"/>
                <w:rFonts w:ascii="Times New Roman" w:hAnsi="Times New Roman" w:cs="Times New Roman"/>
                <w:b w:val="0"/>
                <w:color w:val="auto"/>
                <w:sz w:val="24"/>
                <w:szCs w:val="24"/>
              </w:rPr>
              <w:t>void</w:t>
            </w:r>
            <w:bookmarkEnd w:id="1508"/>
            <w:bookmarkEnd w:id="1509"/>
            <w:bookmarkEnd w:id="1510"/>
            <w:bookmarkEnd w:id="1511"/>
            <w:bookmarkEnd w:id="1512"/>
          </w:p>
        </w:tc>
      </w:tr>
      <w:tr w:rsidR="00AE54BB" w:rsidRPr="00AE54BB" w14:paraId="104FC894" w14:textId="77777777" w:rsidTr="007A2A2B">
        <w:tblPrEx>
          <w:tblLook w:val="0000" w:firstRow="0" w:lastRow="0" w:firstColumn="0" w:lastColumn="0" w:noHBand="0" w:noVBand="0"/>
        </w:tblPrEx>
        <w:trPr>
          <w:trHeight w:val="120"/>
        </w:trPr>
        <w:tc>
          <w:tcPr>
            <w:tcW w:w="740" w:type="dxa"/>
            <w:vAlign w:val="center"/>
          </w:tcPr>
          <w:p w14:paraId="2482592D" w14:textId="77777777" w:rsidR="00F40392" w:rsidRPr="00AE54BB" w:rsidRDefault="00F40392" w:rsidP="00524BDD">
            <w:pPr>
              <w:rPr>
                <w:rStyle w:val="Heading2Char"/>
                <w:rFonts w:ascii="Times New Roman" w:hAnsi="Times New Roman" w:cs="Times New Roman"/>
                <w:b w:val="0"/>
                <w:color w:val="auto"/>
                <w:sz w:val="24"/>
                <w:szCs w:val="24"/>
              </w:rPr>
            </w:pPr>
            <w:bookmarkStart w:id="1513" w:name="_Toc393745043"/>
            <w:bookmarkStart w:id="1514" w:name="_Toc393747427"/>
            <w:bookmarkStart w:id="1515" w:name="_Toc393895394"/>
            <w:bookmarkStart w:id="1516" w:name="_Toc393895987"/>
            <w:bookmarkStart w:id="1517" w:name="_Toc393897771"/>
            <w:r w:rsidRPr="00AE54BB">
              <w:rPr>
                <w:rStyle w:val="Heading2Char"/>
                <w:rFonts w:ascii="Times New Roman" w:hAnsi="Times New Roman" w:cs="Times New Roman"/>
                <w:b w:val="0"/>
                <w:color w:val="auto"/>
                <w:sz w:val="24"/>
                <w:szCs w:val="24"/>
              </w:rPr>
              <w:t>4</w:t>
            </w:r>
            <w:bookmarkEnd w:id="1513"/>
            <w:bookmarkEnd w:id="1514"/>
            <w:bookmarkEnd w:id="1515"/>
            <w:bookmarkEnd w:id="1516"/>
            <w:bookmarkEnd w:id="1517"/>
          </w:p>
        </w:tc>
        <w:tc>
          <w:tcPr>
            <w:tcW w:w="2487" w:type="dxa"/>
            <w:vAlign w:val="center"/>
          </w:tcPr>
          <w:p w14:paraId="37A3E3F9" w14:textId="77777777" w:rsidR="00F40392" w:rsidRPr="00AE54BB" w:rsidRDefault="00F40392" w:rsidP="00524BDD">
            <w:pPr>
              <w:rPr>
                <w:rStyle w:val="Heading2Char"/>
                <w:rFonts w:ascii="Times New Roman" w:hAnsi="Times New Roman" w:cs="Times New Roman"/>
                <w:b w:val="0"/>
                <w:color w:val="auto"/>
                <w:sz w:val="24"/>
                <w:szCs w:val="24"/>
              </w:rPr>
            </w:pPr>
            <w:bookmarkStart w:id="1518" w:name="_Toc393745044"/>
            <w:bookmarkStart w:id="1519" w:name="_Toc393747428"/>
            <w:bookmarkStart w:id="1520" w:name="_Toc393895395"/>
            <w:bookmarkStart w:id="1521" w:name="_Toc393895988"/>
            <w:bookmarkStart w:id="1522" w:name="_Toc393897772"/>
            <w:r w:rsidRPr="00AE54BB">
              <w:rPr>
                <w:rStyle w:val="Heading2Char"/>
                <w:rFonts w:ascii="Times New Roman" w:hAnsi="Times New Roman" w:cs="Times New Roman"/>
                <w:b w:val="0"/>
                <w:color w:val="auto"/>
                <w:sz w:val="24"/>
                <w:szCs w:val="24"/>
              </w:rPr>
              <w:t>p_register</w:t>
            </w:r>
            <w:bookmarkEnd w:id="1518"/>
            <w:bookmarkEnd w:id="1519"/>
            <w:bookmarkEnd w:id="1520"/>
            <w:bookmarkEnd w:id="1521"/>
            <w:bookmarkEnd w:id="1522"/>
          </w:p>
        </w:tc>
        <w:tc>
          <w:tcPr>
            <w:tcW w:w="2268" w:type="dxa"/>
            <w:vAlign w:val="center"/>
          </w:tcPr>
          <w:p w14:paraId="256D8C05" w14:textId="77777777" w:rsidR="00F40392" w:rsidRPr="00AE54BB" w:rsidRDefault="00F40392" w:rsidP="00524BDD">
            <w:pPr>
              <w:rPr>
                <w:rStyle w:val="Heading2Char"/>
                <w:rFonts w:ascii="Times New Roman" w:hAnsi="Times New Roman" w:cs="Times New Roman"/>
                <w:b w:val="0"/>
                <w:color w:val="auto"/>
                <w:sz w:val="24"/>
                <w:szCs w:val="24"/>
              </w:rPr>
            </w:pPr>
            <w:bookmarkStart w:id="1523" w:name="_Toc393745045"/>
            <w:bookmarkStart w:id="1524" w:name="_Toc393747429"/>
            <w:bookmarkStart w:id="1525" w:name="_Toc393895396"/>
            <w:bookmarkStart w:id="1526" w:name="_Toc393895989"/>
            <w:bookmarkStart w:id="1527" w:name="_Toc393897773"/>
            <w:r w:rsidRPr="00AE54BB">
              <w:rPr>
                <w:rStyle w:val="Heading2Char"/>
                <w:rFonts w:ascii="Times New Roman" w:hAnsi="Times New Roman" w:cs="Times New Roman"/>
                <w:b w:val="0"/>
                <w:color w:val="auto"/>
                <w:sz w:val="24"/>
                <w:szCs w:val="24"/>
              </w:rPr>
              <w:t>Method uses to register new patient to the database</w:t>
            </w:r>
            <w:bookmarkEnd w:id="1523"/>
            <w:bookmarkEnd w:id="1524"/>
            <w:bookmarkEnd w:id="1525"/>
            <w:bookmarkEnd w:id="1526"/>
            <w:bookmarkEnd w:id="1527"/>
          </w:p>
        </w:tc>
        <w:tc>
          <w:tcPr>
            <w:tcW w:w="2126" w:type="dxa"/>
            <w:vAlign w:val="center"/>
          </w:tcPr>
          <w:p w14:paraId="76A15702" w14:textId="77777777" w:rsidR="00F40392" w:rsidRPr="00AE54BB" w:rsidRDefault="00F40392" w:rsidP="00D03214">
            <w:pPr>
              <w:jc w:val="center"/>
              <w:rPr>
                <w:rStyle w:val="Heading2Char"/>
                <w:rFonts w:ascii="Times New Roman" w:hAnsi="Times New Roman" w:cs="Times New Roman"/>
                <w:b w:val="0"/>
                <w:color w:val="auto"/>
                <w:sz w:val="24"/>
                <w:szCs w:val="24"/>
              </w:rPr>
            </w:pPr>
            <w:bookmarkStart w:id="1528" w:name="_Toc393745046"/>
            <w:bookmarkStart w:id="1529" w:name="_Toc393747430"/>
            <w:bookmarkStart w:id="1530" w:name="_Toc393895397"/>
            <w:bookmarkStart w:id="1531" w:name="_Toc393895990"/>
            <w:bookmarkStart w:id="1532" w:name="_Toc393897774"/>
            <w:r w:rsidRPr="00AE54BB">
              <w:rPr>
                <w:rStyle w:val="Heading2Char"/>
                <w:rFonts w:ascii="Times New Roman" w:hAnsi="Times New Roman" w:cs="Times New Roman"/>
                <w:b w:val="0"/>
                <w:color w:val="auto"/>
                <w:sz w:val="24"/>
                <w:szCs w:val="24"/>
              </w:rPr>
              <w:t>-</w:t>
            </w:r>
            <w:bookmarkEnd w:id="1528"/>
            <w:bookmarkEnd w:id="1529"/>
            <w:bookmarkEnd w:id="1530"/>
            <w:bookmarkEnd w:id="1531"/>
            <w:bookmarkEnd w:id="1532"/>
          </w:p>
        </w:tc>
        <w:tc>
          <w:tcPr>
            <w:tcW w:w="1621" w:type="dxa"/>
            <w:vAlign w:val="center"/>
          </w:tcPr>
          <w:p w14:paraId="2693D499" w14:textId="77777777" w:rsidR="00F40392" w:rsidRPr="00AE54BB" w:rsidRDefault="00F40392" w:rsidP="00D03214">
            <w:pPr>
              <w:jc w:val="center"/>
              <w:rPr>
                <w:rStyle w:val="Heading2Char"/>
                <w:rFonts w:ascii="Times New Roman" w:hAnsi="Times New Roman" w:cs="Times New Roman"/>
                <w:b w:val="0"/>
                <w:color w:val="auto"/>
                <w:sz w:val="24"/>
                <w:szCs w:val="24"/>
              </w:rPr>
            </w:pPr>
            <w:bookmarkStart w:id="1533" w:name="_Toc393745047"/>
            <w:bookmarkStart w:id="1534" w:name="_Toc393747431"/>
            <w:bookmarkStart w:id="1535" w:name="_Toc393895398"/>
            <w:bookmarkStart w:id="1536" w:name="_Toc393895991"/>
            <w:bookmarkStart w:id="1537" w:name="_Toc393897775"/>
            <w:r w:rsidRPr="00AE54BB">
              <w:rPr>
                <w:rStyle w:val="Heading2Char"/>
                <w:rFonts w:ascii="Times New Roman" w:hAnsi="Times New Roman" w:cs="Times New Roman"/>
                <w:b w:val="0"/>
                <w:color w:val="auto"/>
                <w:sz w:val="24"/>
                <w:szCs w:val="24"/>
              </w:rPr>
              <w:t>boolean</w:t>
            </w:r>
            <w:bookmarkEnd w:id="1533"/>
            <w:bookmarkEnd w:id="1534"/>
            <w:bookmarkEnd w:id="1535"/>
            <w:bookmarkEnd w:id="1536"/>
            <w:bookmarkEnd w:id="1537"/>
          </w:p>
        </w:tc>
      </w:tr>
      <w:tr w:rsidR="00AE54BB" w:rsidRPr="00AE54BB" w14:paraId="12ED1FED" w14:textId="77777777" w:rsidTr="007A2A2B">
        <w:tblPrEx>
          <w:tblLook w:val="0000" w:firstRow="0" w:lastRow="0" w:firstColumn="0" w:lastColumn="0" w:noHBand="0" w:noVBand="0"/>
        </w:tblPrEx>
        <w:trPr>
          <w:trHeight w:val="160"/>
        </w:trPr>
        <w:tc>
          <w:tcPr>
            <w:tcW w:w="740" w:type="dxa"/>
            <w:vAlign w:val="center"/>
          </w:tcPr>
          <w:p w14:paraId="5FCE84D2" w14:textId="77777777" w:rsidR="00F40392" w:rsidRPr="00AE54BB" w:rsidRDefault="00F40392" w:rsidP="00524BDD">
            <w:pPr>
              <w:rPr>
                <w:rStyle w:val="Heading2Char"/>
                <w:rFonts w:ascii="Times New Roman" w:hAnsi="Times New Roman" w:cs="Times New Roman"/>
                <w:b w:val="0"/>
                <w:color w:val="auto"/>
                <w:sz w:val="24"/>
                <w:szCs w:val="24"/>
              </w:rPr>
            </w:pPr>
            <w:bookmarkStart w:id="1538" w:name="_Toc393745048"/>
            <w:bookmarkStart w:id="1539" w:name="_Toc393747432"/>
            <w:bookmarkStart w:id="1540" w:name="_Toc393895399"/>
            <w:bookmarkStart w:id="1541" w:name="_Toc393895992"/>
            <w:bookmarkStart w:id="1542" w:name="_Toc393897776"/>
            <w:r w:rsidRPr="00AE54BB">
              <w:rPr>
                <w:rStyle w:val="Heading2Char"/>
                <w:rFonts w:ascii="Times New Roman" w:hAnsi="Times New Roman" w:cs="Times New Roman"/>
                <w:b w:val="0"/>
                <w:color w:val="auto"/>
                <w:sz w:val="24"/>
                <w:szCs w:val="24"/>
              </w:rPr>
              <w:t>5</w:t>
            </w:r>
            <w:bookmarkEnd w:id="1538"/>
            <w:bookmarkEnd w:id="1539"/>
            <w:bookmarkEnd w:id="1540"/>
            <w:bookmarkEnd w:id="1541"/>
            <w:bookmarkEnd w:id="1542"/>
          </w:p>
        </w:tc>
        <w:tc>
          <w:tcPr>
            <w:tcW w:w="2487" w:type="dxa"/>
            <w:vAlign w:val="center"/>
          </w:tcPr>
          <w:p w14:paraId="10CA48D4" w14:textId="77777777" w:rsidR="00F40392" w:rsidRPr="00AE54BB" w:rsidRDefault="00F40392" w:rsidP="00524BDD">
            <w:pPr>
              <w:rPr>
                <w:rStyle w:val="Heading2Char"/>
                <w:rFonts w:ascii="Times New Roman" w:hAnsi="Times New Roman" w:cs="Times New Roman"/>
                <w:b w:val="0"/>
                <w:color w:val="auto"/>
                <w:sz w:val="24"/>
                <w:szCs w:val="24"/>
              </w:rPr>
            </w:pPr>
            <w:bookmarkStart w:id="1543" w:name="_Toc393745049"/>
            <w:bookmarkStart w:id="1544" w:name="_Toc393747433"/>
            <w:bookmarkStart w:id="1545" w:name="_Toc393895400"/>
            <w:bookmarkStart w:id="1546" w:name="_Toc393895993"/>
            <w:bookmarkStart w:id="1547" w:name="_Toc393897777"/>
            <w:r w:rsidRPr="00AE54BB">
              <w:rPr>
                <w:rStyle w:val="Heading2Char"/>
                <w:rFonts w:ascii="Times New Roman" w:hAnsi="Times New Roman" w:cs="Times New Roman"/>
                <w:b w:val="0"/>
                <w:color w:val="auto"/>
                <w:sz w:val="24"/>
                <w:szCs w:val="24"/>
              </w:rPr>
              <w:t>p_edit</w:t>
            </w:r>
            <w:bookmarkEnd w:id="1543"/>
            <w:bookmarkEnd w:id="1544"/>
            <w:bookmarkEnd w:id="1545"/>
            <w:bookmarkEnd w:id="1546"/>
            <w:bookmarkEnd w:id="1547"/>
          </w:p>
        </w:tc>
        <w:tc>
          <w:tcPr>
            <w:tcW w:w="2268" w:type="dxa"/>
            <w:vAlign w:val="center"/>
          </w:tcPr>
          <w:p w14:paraId="3B58AD01" w14:textId="77777777" w:rsidR="00F40392" w:rsidRPr="00AE54BB" w:rsidRDefault="00F40392" w:rsidP="00524BDD">
            <w:pPr>
              <w:rPr>
                <w:rStyle w:val="Heading2Char"/>
                <w:rFonts w:ascii="Times New Roman" w:hAnsi="Times New Roman" w:cs="Times New Roman"/>
                <w:b w:val="0"/>
                <w:color w:val="auto"/>
                <w:sz w:val="24"/>
                <w:szCs w:val="24"/>
              </w:rPr>
            </w:pPr>
            <w:bookmarkStart w:id="1548" w:name="_Toc393745050"/>
            <w:bookmarkStart w:id="1549" w:name="_Toc393747434"/>
            <w:bookmarkStart w:id="1550" w:name="_Toc393895401"/>
            <w:bookmarkStart w:id="1551" w:name="_Toc393895994"/>
            <w:bookmarkStart w:id="1552" w:name="_Toc393897778"/>
            <w:r w:rsidRPr="00AE54BB">
              <w:rPr>
                <w:rStyle w:val="Heading2Char"/>
                <w:rFonts w:ascii="Times New Roman" w:hAnsi="Times New Roman" w:cs="Times New Roman"/>
                <w:b w:val="0"/>
                <w:color w:val="auto"/>
                <w:sz w:val="24"/>
                <w:szCs w:val="24"/>
              </w:rPr>
              <w:t>Method uses to get patient’s data for edit</w:t>
            </w:r>
            <w:bookmarkEnd w:id="1548"/>
            <w:bookmarkEnd w:id="1549"/>
            <w:bookmarkEnd w:id="1550"/>
            <w:bookmarkEnd w:id="1551"/>
            <w:bookmarkEnd w:id="1552"/>
          </w:p>
        </w:tc>
        <w:tc>
          <w:tcPr>
            <w:tcW w:w="2126" w:type="dxa"/>
            <w:vAlign w:val="center"/>
          </w:tcPr>
          <w:p w14:paraId="53F1DDD9" w14:textId="77777777" w:rsidR="00F40392" w:rsidRPr="00AE54BB" w:rsidRDefault="00F40392" w:rsidP="00D03214">
            <w:pPr>
              <w:jc w:val="center"/>
              <w:rPr>
                <w:rStyle w:val="Heading2Char"/>
                <w:rFonts w:ascii="Times New Roman" w:hAnsi="Times New Roman" w:cs="Times New Roman"/>
                <w:b w:val="0"/>
                <w:color w:val="auto"/>
                <w:sz w:val="24"/>
                <w:szCs w:val="24"/>
              </w:rPr>
            </w:pPr>
            <w:bookmarkStart w:id="1553" w:name="_Toc393745051"/>
            <w:bookmarkStart w:id="1554" w:name="_Toc393747435"/>
            <w:bookmarkStart w:id="1555" w:name="_Toc393895402"/>
            <w:bookmarkStart w:id="1556" w:name="_Toc393895995"/>
            <w:bookmarkStart w:id="1557" w:name="_Toc393897779"/>
            <w:r w:rsidRPr="00AE54BB">
              <w:rPr>
                <w:rStyle w:val="Heading2Char"/>
                <w:rFonts w:ascii="Times New Roman" w:hAnsi="Times New Roman" w:cs="Times New Roman"/>
                <w:b w:val="0"/>
                <w:color w:val="auto"/>
                <w:sz w:val="24"/>
                <w:szCs w:val="24"/>
              </w:rPr>
              <w:t>$patientID:varchar</w:t>
            </w:r>
            <w:bookmarkEnd w:id="1553"/>
            <w:bookmarkEnd w:id="1554"/>
            <w:bookmarkEnd w:id="1555"/>
            <w:bookmarkEnd w:id="1556"/>
            <w:bookmarkEnd w:id="1557"/>
          </w:p>
        </w:tc>
        <w:tc>
          <w:tcPr>
            <w:tcW w:w="1621" w:type="dxa"/>
            <w:vAlign w:val="center"/>
          </w:tcPr>
          <w:p w14:paraId="00D8A98C" w14:textId="702515B1" w:rsidR="00F40392" w:rsidRPr="00AE54BB" w:rsidRDefault="007A2A2B" w:rsidP="007A2A2B">
            <w:pPr>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patient</w:t>
            </w:r>
            <w:r w:rsidR="00030619" w:rsidRPr="00AE54BB">
              <w:rPr>
                <w:rStyle w:val="Heading2Char"/>
                <w:rFonts w:ascii="Times New Roman" w:hAnsi="Times New Roman" w:cs="Times New Roman"/>
                <w:b w:val="0"/>
                <w:color w:val="auto"/>
                <w:sz w:val="24"/>
                <w:szCs w:val="24"/>
              </w:rPr>
              <w:t>[]</w:t>
            </w:r>
          </w:p>
        </w:tc>
      </w:tr>
      <w:tr w:rsidR="00AE54BB" w:rsidRPr="00AE54BB" w14:paraId="776D08BB" w14:textId="77777777" w:rsidTr="007A2A2B">
        <w:tblPrEx>
          <w:tblLook w:val="0000" w:firstRow="0" w:lastRow="0" w:firstColumn="0" w:lastColumn="0" w:noHBand="0" w:noVBand="0"/>
        </w:tblPrEx>
        <w:trPr>
          <w:trHeight w:val="160"/>
        </w:trPr>
        <w:tc>
          <w:tcPr>
            <w:tcW w:w="740" w:type="dxa"/>
            <w:vAlign w:val="center"/>
          </w:tcPr>
          <w:p w14:paraId="2DEE8631" w14:textId="77777777" w:rsidR="00F40392" w:rsidRPr="00AE54BB" w:rsidRDefault="00F40392" w:rsidP="00524BDD">
            <w:pPr>
              <w:rPr>
                <w:rStyle w:val="Heading2Char"/>
                <w:rFonts w:ascii="Times New Roman" w:hAnsi="Times New Roman" w:cs="Times New Roman"/>
                <w:b w:val="0"/>
                <w:color w:val="auto"/>
                <w:sz w:val="24"/>
                <w:szCs w:val="24"/>
              </w:rPr>
            </w:pPr>
            <w:bookmarkStart w:id="1558" w:name="_Toc393745053"/>
            <w:bookmarkStart w:id="1559" w:name="_Toc393747437"/>
            <w:bookmarkStart w:id="1560" w:name="_Toc393895404"/>
            <w:bookmarkStart w:id="1561" w:name="_Toc393895997"/>
            <w:bookmarkStart w:id="1562" w:name="_Toc393897781"/>
            <w:r w:rsidRPr="00AE54BB">
              <w:rPr>
                <w:rStyle w:val="Heading2Char"/>
                <w:rFonts w:ascii="Times New Roman" w:hAnsi="Times New Roman" w:cs="Times New Roman"/>
                <w:b w:val="0"/>
                <w:color w:val="auto"/>
                <w:sz w:val="24"/>
                <w:szCs w:val="24"/>
              </w:rPr>
              <w:t>6</w:t>
            </w:r>
            <w:bookmarkEnd w:id="1558"/>
            <w:bookmarkEnd w:id="1559"/>
            <w:bookmarkEnd w:id="1560"/>
            <w:bookmarkEnd w:id="1561"/>
            <w:bookmarkEnd w:id="1562"/>
          </w:p>
        </w:tc>
        <w:tc>
          <w:tcPr>
            <w:tcW w:w="2487" w:type="dxa"/>
            <w:vAlign w:val="center"/>
          </w:tcPr>
          <w:p w14:paraId="329EC288" w14:textId="77777777" w:rsidR="00F40392" w:rsidRPr="00AE54BB" w:rsidRDefault="00F40392" w:rsidP="00524BDD">
            <w:pPr>
              <w:rPr>
                <w:rStyle w:val="Heading2Char"/>
                <w:rFonts w:ascii="Times New Roman" w:hAnsi="Times New Roman" w:cs="Times New Roman"/>
                <w:b w:val="0"/>
                <w:color w:val="auto"/>
                <w:sz w:val="24"/>
                <w:szCs w:val="24"/>
              </w:rPr>
            </w:pPr>
            <w:bookmarkStart w:id="1563" w:name="_Toc393745054"/>
            <w:bookmarkStart w:id="1564" w:name="_Toc393747438"/>
            <w:bookmarkStart w:id="1565" w:name="_Toc393895405"/>
            <w:bookmarkStart w:id="1566" w:name="_Toc393895998"/>
            <w:bookmarkStart w:id="1567" w:name="_Toc393897782"/>
            <w:r w:rsidRPr="00AE54BB">
              <w:rPr>
                <w:rStyle w:val="Heading2Char"/>
                <w:rFonts w:ascii="Times New Roman" w:hAnsi="Times New Roman" w:cs="Times New Roman"/>
                <w:b w:val="0"/>
                <w:color w:val="auto"/>
                <w:sz w:val="24"/>
                <w:szCs w:val="24"/>
              </w:rPr>
              <w:t>edit_data</w:t>
            </w:r>
            <w:bookmarkEnd w:id="1563"/>
            <w:bookmarkEnd w:id="1564"/>
            <w:bookmarkEnd w:id="1565"/>
            <w:bookmarkEnd w:id="1566"/>
            <w:bookmarkEnd w:id="1567"/>
          </w:p>
        </w:tc>
        <w:tc>
          <w:tcPr>
            <w:tcW w:w="2268" w:type="dxa"/>
            <w:vAlign w:val="center"/>
          </w:tcPr>
          <w:p w14:paraId="0F99AA7F" w14:textId="77777777" w:rsidR="00F40392" w:rsidRPr="00AE54BB" w:rsidRDefault="00F40392" w:rsidP="00524BDD">
            <w:pPr>
              <w:rPr>
                <w:rStyle w:val="Heading2Char"/>
                <w:rFonts w:ascii="Times New Roman" w:hAnsi="Times New Roman" w:cs="Times New Roman"/>
                <w:b w:val="0"/>
                <w:color w:val="auto"/>
                <w:sz w:val="24"/>
                <w:szCs w:val="24"/>
              </w:rPr>
            </w:pPr>
            <w:bookmarkStart w:id="1568" w:name="_Toc393745055"/>
            <w:bookmarkStart w:id="1569" w:name="_Toc393747439"/>
            <w:bookmarkStart w:id="1570" w:name="_Toc393895406"/>
            <w:bookmarkStart w:id="1571" w:name="_Toc393895999"/>
            <w:bookmarkStart w:id="1572" w:name="_Toc393897783"/>
            <w:r w:rsidRPr="00AE54BB">
              <w:rPr>
                <w:rStyle w:val="Heading2Char"/>
                <w:rFonts w:ascii="Times New Roman" w:hAnsi="Times New Roman" w:cs="Times New Roman"/>
                <w:b w:val="0"/>
                <w:color w:val="auto"/>
                <w:sz w:val="24"/>
                <w:szCs w:val="24"/>
              </w:rPr>
              <w:t xml:space="preserve">Method uses to </w:t>
            </w:r>
            <w:r w:rsidRPr="00AE54BB">
              <w:rPr>
                <w:rStyle w:val="Heading2Char"/>
                <w:rFonts w:ascii="Times New Roman" w:hAnsi="Times New Roman" w:cs="Times New Roman"/>
                <w:b w:val="0"/>
                <w:color w:val="auto"/>
                <w:sz w:val="24"/>
                <w:szCs w:val="24"/>
              </w:rPr>
              <w:lastRenderedPageBreak/>
              <w:t>collect new data of patient for edit</w:t>
            </w:r>
            <w:bookmarkEnd w:id="1568"/>
            <w:bookmarkEnd w:id="1569"/>
            <w:bookmarkEnd w:id="1570"/>
            <w:bookmarkEnd w:id="1571"/>
            <w:bookmarkEnd w:id="1572"/>
          </w:p>
        </w:tc>
        <w:tc>
          <w:tcPr>
            <w:tcW w:w="2126" w:type="dxa"/>
            <w:vAlign w:val="center"/>
          </w:tcPr>
          <w:p w14:paraId="152E861F" w14:textId="77777777" w:rsidR="00F40392" w:rsidRPr="00AE54BB" w:rsidRDefault="00F40392" w:rsidP="00D03214">
            <w:pPr>
              <w:jc w:val="center"/>
              <w:rPr>
                <w:rStyle w:val="Heading2Char"/>
                <w:rFonts w:ascii="Times New Roman" w:hAnsi="Times New Roman" w:cs="Times New Roman"/>
                <w:b w:val="0"/>
                <w:color w:val="auto"/>
                <w:sz w:val="24"/>
                <w:szCs w:val="24"/>
              </w:rPr>
            </w:pPr>
            <w:bookmarkStart w:id="1573" w:name="_Toc393745056"/>
            <w:bookmarkStart w:id="1574" w:name="_Toc393747440"/>
            <w:bookmarkStart w:id="1575" w:name="_Toc393895407"/>
            <w:bookmarkStart w:id="1576" w:name="_Toc393896000"/>
            <w:bookmarkStart w:id="1577" w:name="_Toc393897784"/>
            <w:r w:rsidRPr="00AE54BB">
              <w:rPr>
                <w:rStyle w:val="Heading2Char"/>
                <w:rFonts w:ascii="Times New Roman" w:hAnsi="Times New Roman" w:cs="Times New Roman"/>
                <w:b w:val="0"/>
                <w:color w:val="auto"/>
                <w:sz w:val="24"/>
                <w:szCs w:val="24"/>
              </w:rPr>
              <w:lastRenderedPageBreak/>
              <w:t>-</w:t>
            </w:r>
            <w:bookmarkEnd w:id="1573"/>
            <w:bookmarkEnd w:id="1574"/>
            <w:bookmarkEnd w:id="1575"/>
            <w:bookmarkEnd w:id="1576"/>
            <w:bookmarkEnd w:id="1577"/>
          </w:p>
        </w:tc>
        <w:tc>
          <w:tcPr>
            <w:tcW w:w="1621" w:type="dxa"/>
            <w:vAlign w:val="center"/>
          </w:tcPr>
          <w:p w14:paraId="34DC0308" w14:textId="77777777" w:rsidR="00F40392" w:rsidRPr="00AE54BB" w:rsidRDefault="00F40392" w:rsidP="00D03214">
            <w:pPr>
              <w:jc w:val="center"/>
              <w:rPr>
                <w:rStyle w:val="Heading2Char"/>
                <w:rFonts w:ascii="Times New Roman" w:hAnsi="Times New Roman" w:cs="Times New Roman"/>
                <w:b w:val="0"/>
                <w:color w:val="auto"/>
                <w:sz w:val="24"/>
                <w:szCs w:val="24"/>
              </w:rPr>
            </w:pPr>
            <w:bookmarkStart w:id="1578" w:name="_Toc393745057"/>
            <w:bookmarkStart w:id="1579" w:name="_Toc393747441"/>
            <w:bookmarkStart w:id="1580" w:name="_Toc393895408"/>
            <w:bookmarkStart w:id="1581" w:name="_Toc393896001"/>
            <w:bookmarkStart w:id="1582" w:name="_Toc393897785"/>
            <w:r w:rsidRPr="00AE54BB">
              <w:rPr>
                <w:rStyle w:val="Heading2Char"/>
                <w:rFonts w:ascii="Times New Roman" w:hAnsi="Times New Roman" w:cs="Times New Roman"/>
                <w:b w:val="0"/>
                <w:color w:val="auto"/>
                <w:sz w:val="24"/>
                <w:szCs w:val="24"/>
              </w:rPr>
              <w:t>void</w:t>
            </w:r>
            <w:bookmarkEnd w:id="1578"/>
            <w:bookmarkEnd w:id="1579"/>
            <w:bookmarkEnd w:id="1580"/>
            <w:bookmarkEnd w:id="1581"/>
            <w:bookmarkEnd w:id="1582"/>
          </w:p>
        </w:tc>
      </w:tr>
      <w:tr w:rsidR="00AE54BB" w:rsidRPr="00AE54BB" w14:paraId="795C69C5" w14:textId="77777777" w:rsidTr="007A2A2B">
        <w:tblPrEx>
          <w:tblLook w:val="0000" w:firstRow="0" w:lastRow="0" w:firstColumn="0" w:lastColumn="0" w:noHBand="0" w:noVBand="0"/>
        </w:tblPrEx>
        <w:trPr>
          <w:trHeight w:val="211"/>
        </w:trPr>
        <w:tc>
          <w:tcPr>
            <w:tcW w:w="740" w:type="dxa"/>
            <w:vAlign w:val="center"/>
          </w:tcPr>
          <w:p w14:paraId="2CF4E6AF" w14:textId="77777777" w:rsidR="00F40392" w:rsidRPr="00AE54BB" w:rsidRDefault="00F40392" w:rsidP="00524BDD">
            <w:pPr>
              <w:rPr>
                <w:rStyle w:val="Heading2Char"/>
                <w:rFonts w:ascii="Times New Roman" w:hAnsi="Times New Roman" w:cs="Times New Roman"/>
                <w:b w:val="0"/>
                <w:color w:val="auto"/>
                <w:sz w:val="24"/>
                <w:szCs w:val="24"/>
              </w:rPr>
            </w:pPr>
            <w:bookmarkStart w:id="1583" w:name="_Toc393745058"/>
            <w:bookmarkStart w:id="1584" w:name="_Toc393747442"/>
            <w:bookmarkStart w:id="1585" w:name="_Toc393895409"/>
            <w:bookmarkStart w:id="1586" w:name="_Toc393896002"/>
            <w:bookmarkStart w:id="1587" w:name="_Toc393897786"/>
            <w:r w:rsidRPr="00AE54BB">
              <w:rPr>
                <w:rStyle w:val="Heading2Char"/>
                <w:rFonts w:ascii="Times New Roman" w:hAnsi="Times New Roman" w:cs="Times New Roman"/>
                <w:b w:val="0"/>
                <w:color w:val="auto"/>
                <w:sz w:val="24"/>
                <w:szCs w:val="24"/>
              </w:rPr>
              <w:lastRenderedPageBreak/>
              <w:t>7</w:t>
            </w:r>
            <w:bookmarkEnd w:id="1583"/>
            <w:bookmarkEnd w:id="1584"/>
            <w:bookmarkEnd w:id="1585"/>
            <w:bookmarkEnd w:id="1586"/>
            <w:bookmarkEnd w:id="1587"/>
          </w:p>
        </w:tc>
        <w:tc>
          <w:tcPr>
            <w:tcW w:w="2487" w:type="dxa"/>
            <w:vAlign w:val="center"/>
          </w:tcPr>
          <w:p w14:paraId="4A42834B" w14:textId="77777777" w:rsidR="00F40392" w:rsidRPr="00AE54BB" w:rsidRDefault="00F40392" w:rsidP="00524BDD">
            <w:pPr>
              <w:rPr>
                <w:rStyle w:val="Heading2Char"/>
                <w:rFonts w:ascii="Times New Roman" w:hAnsi="Times New Roman" w:cs="Times New Roman"/>
                <w:b w:val="0"/>
                <w:color w:val="auto"/>
                <w:sz w:val="24"/>
                <w:szCs w:val="24"/>
              </w:rPr>
            </w:pPr>
            <w:bookmarkStart w:id="1588" w:name="_Toc393745059"/>
            <w:bookmarkStart w:id="1589" w:name="_Toc393747443"/>
            <w:bookmarkStart w:id="1590" w:name="_Toc393895410"/>
            <w:bookmarkStart w:id="1591" w:name="_Toc393896003"/>
            <w:bookmarkStart w:id="1592" w:name="_Toc393897787"/>
            <w:r w:rsidRPr="00AE54BB">
              <w:rPr>
                <w:rStyle w:val="Heading2Char"/>
                <w:rFonts w:ascii="Times New Roman" w:hAnsi="Times New Roman" w:cs="Times New Roman"/>
                <w:b w:val="0"/>
                <w:color w:val="auto"/>
                <w:sz w:val="24"/>
                <w:szCs w:val="24"/>
              </w:rPr>
              <w:t>p_delete</w:t>
            </w:r>
            <w:bookmarkEnd w:id="1588"/>
            <w:bookmarkEnd w:id="1589"/>
            <w:bookmarkEnd w:id="1590"/>
            <w:bookmarkEnd w:id="1591"/>
            <w:bookmarkEnd w:id="1592"/>
          </w:p>
        </w:tc>
        <w:tc>
          <w:tcPr>
            <w:tcW w:w="2268" w:type="dxa"/>
            <w:vAlign w:val="center"/>
          </w:tcPr>
          <w:p w14:paraId="74B3A52A" w14:textId="77777777" w:rsidR="00F40392" w:rsidRPr="00AE54BB" w:rsidRDefault="00F40392" w:rsidP="00524BDD">
            <w:pPr>
              <w:rPr>
                <w:rStyle w:val="Heading2Char"/>
                <w:rFonts w:ascii="Times New Roman" w:hAnsi="Times New Roman" w:cs="Times New Roman"/>
                <w:b w:val="0"/>
                <w:color w:val="auto"/>
                <w:sz w:val="24"/>
                <w:szCs w:val="24"/>
              </w:rPr>
            </w:pPr>
            <w:bookmarkStart w:id="1593" w:name="_Toc393745060"/>
            <w:bookmarkStart w:id="1594" w:name="_Toc393747444"/>
            <w:bookmarkStart w:id="1595" w:name="_Toc393895411"/>
            <w:bookmarkStart w:id="1596" w:name="_Toc393896004"/>
            <w:bookmarkStart w:id="1597" w:name="_Toc393897788"/>
            <w:r w:rsidRPr="00AE54BB">
              <w:rPr>
                <w:rStyle w:val="Heading2Char"/>
                <w:rFonts w:ascii="Times New Roman" w:hAnsi="Times New Roman" w:cs="Times New Roman"/>
                <w:b w:val="0"/>
                <w:color w:val="auto"/>
                <w:sz w:val="24"/>
                <w:szCs w:val="24"/>
              </w:rPr>
              <w:t>Method uses to delete patient from database by using of patientID</w:t>
            </w:r>
            <w:bookmarkEnd w:id="1593"/>
            <w:bookmarkEnd w:id="1594"/>
            <w:bookmarkEnd w:id="1595"/>
            <w:bookmarkEnd w:id="1596"/>
            <w:bookmarkEnd w:id="1597"/>
          </w:p>
        </w:tc>
        <w:tc>
          <w:tcPr>
            <w:tcW w:w="2126" w:type="dxa"/>
            <w:vAlign w:val="center"/>
          </w:tcPr>
          <w:p w14:paraId="2AD4430E" w14:textId="77777777" w:rsidR="00F40392" w:rsidRPr="00AE54BB" w:rsidRDefault="00F40392" w:rsidP="00D03214">
            <w:pPr>
              <w:jc w:val="center"/>
              <w:rPr>
                <w:rStyle w:val="Heading2Char"/>
                <w:rFonts w:ascii="Times New Roman" w:hAnsi="Times New Roman" w:cs="Times New Roman"/>
                <w:b w:val="0"/>
                <w:color w:val="auto"/>
                <w:sz w:val="24"/>
                <w:szCs w:val="24"/>
              </w:rPr>
            </w:pPr>
            <w:bookmarkStart w:id="1598" w:name="_Toc393745061"/>
            <w:bookmarkStart w:id="1599" w:name="_Toc393747445"/>
            <w:bookmarkStart w:id="1600" w:name="_Toc393895412"/>
            <w:bookmarkStart w:id="1601" w:name="_Toc393896005"/>
            <w:bookmarkStart w:id="1602" w:name="_Toc393897789"/>
            <w:r w:rsidRPr="00AE54BB">
              <w:rPr>
                <w:rStyle w:val="Heading2Char"/>
                <w:rFonts w:ascii="Times New Roman" w:hAnsi="Times New Roman" w:cs="Times New Roman"/>
                <w:b w:val="0"/>
                <w:color w:val="auto"/>
                <w:sz w:val="24"/>
                <w:szCs w:val="24"/>
              </w:rPr>
              <w:t>$patientID:varchar</w:t>
            </w:r>
            <w:bookmarkEnd w:id="1598"/>
            <w:bookmarkEnd w:id="1599"/>
            <w:bookmarkEnd w:id="1600"/>
            <w:bookmarkEnd w:id="1601"/>
            <w:bookmarkEnd w:id="1602"/>
          </w:p>
        </w:tc>
        <w:tc>
          <w:tcPr>
            <w:tcW w:w="1621" w:type="dxa"/>
            <w:vAlign w:val="center"/>
          </w:tcPr>
          <w:p w14:paraId="2C1D413C" w14:textId="77777777" w:rsidR="00F40392" w:rsidRPr="00AE54BB" w:rsidRDefault="00F40392" w:rsidP="00D03214">
            <w:pPr>
              <w:jc w:val="center"/>
              <w:rPr>
                <w:rStyle w:val="Heading2Char"/>
                <w:rFonts w:ascii="Times New Roman" w:hAnsi="Times New Roman" w:cs="Times New Roman"/>
                <w:b w:val="0"/>
                <w:color w:val="auto"/>
                <w:sz w:val="24"/>
                <w:szCs w:val="24"/>
              </w:rPr>
            </w:pPr>
            <w:bookmarkStart w:id="1603" w:name="_Toc393745062"/>
            <w:bookmarkStart w:id="1604" w:name="_Toc393747446"/>
            <w:bookmarkStart w:id="1605" w:name="_Toc393895413"/>
            <w:bookmarkStart w:id="1606" w:name="_Toc393896006"/>
            <w:bookmarkStart w:id="1607" w:name="_Toc393897790"/>
            <w:r w:rsidRPr="00AE54BB">
              <w:rPr>
                <w:rStyle w:val="Heading2Char"/>
                <w:rFonts w:ascii="Times New Roman" w:hAnsi="Times New Roman" w:cs="Times New Roman"/>
                <w:b w:val="0"/>
                <w:color w:val="auto"/>
                <w:sz w:val="24"/>
                <w:szCs w:val="24"/>
              </w:rPr>
              <w:t>boolean</w:t>
            </w:r>
            <w:bookmarkEnd w:id="1603"/>
            <w:bookmarkEnd w:id="1604"/>
            <w:bookmarkEnd w:id="1605"/>
            <w:bookmarkEnd w:id="1606"/>
            <w:bookmarkEnd w:id="1607"/>
          </w:p>
        </w:tc>
      </w:tr>
      <w:tr w:rsidR="00AE54BB" w:rsidRPr="00AE54BB" w14:paraId="712DDD22" w14:textId="77777777" w:rsidTr="007A2A2B">
        <w:tblPrEx>
          <w:tblLook w:val="0000" w:firstRow="0" w:lastRow="0" w:firstColumn="0" w:lastColumn="0" w:noHBand="0" w:noVBand="0"/>
        </w:tblPrEx>
        <w:trPr>
          <w:trHeight w:val="400"/>
        </w:trPr>
        <w:tc>
          <w:tcPr>
            <w:tcW w:w="740" w:type="dxa"/>
            <w:vAlign w:val="center"/>
          </w:tcPr>
          <w:p w14:paraId="695295A3" w14:textId="77777777" w:rsidR="00F40392" w:rsidRPr="00AE54BB" w:rsidRDefault="00F40392" w:rsidP="00524BDD">
            <w:pPr>
              <w:rPr>
                <w:rStyle w:val="Heading2Char"/>
                <w:rFonts w:ascii="Times New Roman" w:hAnsi="Times New Roman" w:cs="Times New Roman"/>
                <w:b w:val="0"/>
                <w:color w:val="auto"/>
                <w:sz w:val="24"/>
                <w:szCs w:val="24"/>
              </w:rPr>
            </w:pPr>
            <w:bookmarkStart w:id="1608" w:name="_Toc393745063"/>
            <w:bookmarkStart w:id="1609" w:name="_Toc393747447"/>
            <w:bookmarkStart w:id="1610" w:name="_Toc393895414"/>
            <w:bookmarkStart w:id="1611" w:name="_Toc393896007"/>
            <w:bookmarkStart w:id="1612" w:name="_Toc393897791"/>
            <w:r w:rsidRPr="00AE54BB">
              <w:rPr>
                <w:rStyle w:val="Heading2Char"/>
                <w:rFonts w:ascii="Times New Roman" w:hAnsi="Times New Roman" w:cs="Times New Roman"/>
                <w:b w:val="0"/>
                <w:color w:val="auto"/>
                <w:sz w:val="24"/>
                <w:szCs w:val="24"/>
              </w:rPr>
              <w:t>8</w:t>
            </w:r>
            <w:bookmarkEnd w:id="1608"/>
            <w:bookmarkEnd w:id="1609"/>
            <w:bookmarkEnd w:id="1610"/>
            <w:bookmarkEnd w:id="1611"/>
            <w:bookmarkEnd w:id="1612"/>
          </w:p>
        </w:tc>
        <w:tc>
          <w:tcPr>
            <w:tcW w:w="2487" w:type="dxa"/>
            <w:vAlign w:val="center"/>
          </w:tcPr>
          <w:p w14:paraId="20437DC9" w14:textId="77777777" w:rsidR="00F40392" w:rsidRPr="00AE54BB" w:rsidRDefault="00F40392" w:rsidP="00524BDD">
            <w:pPr>
              <w:rPr>
                <w:rStyle w:val="Heading2Char"/>
                <w:rFonts w:ascii="Times New Roman" w:hAnsi="Times New Roman" w:cs="Times New Roman"/>
                <w:b w:val="0"/>
                <w:color w:val="auto"/>
                <w:sz w:val="24"/>
                <w:szCs w:val="24"/>
              </w:rPr>
            </w:pPr>
            <w:bookmarkStart w:id="1613" w:name="_Toc393745064"/>
            <w:bookmarkStart w:id="1614" w:name="_Toc393747448"/>
            <w:bookmarkStart w:id="1615" w:name="_Toc393895415"/>
            <w:bookmarkStart w:id="1616" w:name="_Toc393896008"/>
            <w:bookmarkStart w:id="1617" w:name="_Toc393897792"/>
            <w:r w:rsidRPr="00AE54BB">
              <w:rPr>
                <w:rStyle w:val="Heading2Char"/>
                <w:rFonts w:ascii="Times New Roman" w:hAnsi="Times New Roman" w:cs="Times New Roman"/>
                <w:b w:val="0"/>
                <w:color w:val="auto"/>
                <w:sz w:val="24"/>
                <w:szCs w:val="24"/>
              </w:rPr>
              <w:t>d_register</w:t>
            </w:r>
            <w:bookmarkEnd w:id="1613"/>
            <w:bookmarkEnd w:id="1614"/>
            <w:bookmarkEnd w:id="1615"/>
            <w:bookmarkEnd w:id="1616"/>
            <w:bookmarkEnd w:id="1617"/>
          </w:p>
        </w:tc>
        <w:tc>
          <w:tcPr>
            <w:tcW w:w="2268" w:type="dxa"/>
            <w:vAlign w:val="center"/>
          </w:tcPr>
          <w:p w14:paraId="583D4D41" w14:textId="77777777" w:rsidR="00F40392" w:rsidRPr="00AE54BB" w:rsidRDefault="00F40392" w:rsidP="00524BDD">
            <w:pPr>
              <w:rPr>
                <w:rStyle w:val="Heading2Char"/>
                <w:rFonts w:ascii="Times New Roman" w:hAnsi="Times New Roman" w:cs="Times New Roman"/>
                <w:b w:val="0"/>
                <w:color w:val="auto"/>
                <w:sz w:val="24"/>
                <w:szCs w:val="24"/>
              </w:rPr>
            </w:pPr>
            <w:bookmarkStart w:id="1618" w:name="_Toc393745065"/>
            <w:bookmarkStart w:id="1619" w:name="_Toc393747449"/>
            <w:bookmarkStart w:id="1620" w:name="_Toc393895416"/>
            <w:bookmarkStart w:id="1621" w:name="_Toc393896009"/>
            <w:bookmarkStart w:id="1622" w:name="_Toc393897793"/>
            <w:r w:rsidRPr="00AE54BB">
              <w:rPr>
                <w:rStyle w:val="Heading2Char"/>
                <w:rFonts w:ascii="Times New Roman" w:hAnsi="Times New Roman" w:cs="Times New Roman"/>
                <w:b w:val="0"/>
                <w:color w:val="auto"/>
                <w:sz w:val="24"/>
                <w:szCs w:val="24"/>
              </w:rPr>
              <w:t>Method uses to add new dentist to the database</w:t>
            </w:r>
            <w:bookmarkEnd w:id="1618"/>
            <w:bookmarkEnd w:id="1619"/>
            <w:bookmarkEnd w:id="1620"/>
            <w:bookmarkEnd w:id="1621"/>
            <w:bookmarkEnd w:id="1622"/>
          </w:p>
        </w:tc>
        <w:tc>
          <w:tcPr>
            <w:tcW w:w="2126" w:type="dxa"/>
            <w:vAlign w:val="center"/>
          </w:tcPr>
          <w:p w14:paraId="42C98A29" w14:textId="77777777" w:rsidR="00F40392" w:rsidRPr="00AE54BB" w:rsidRDefault="00F40392" w:rsidP="00D03214">
            <w:pPr>
              <w:jc w:val="center"/>
              <w:rPr>
                <w:rStyle w:val="Heading2Char"/>
                <w:rFonts w:ascii="Times New Roman" w:hAnsi="Times New Roman" w:cs="Times New Roman"/>
                <w:b w:val="0"/>
                <w:color w:val="auto"/>
                <w:sz w:val="24"/>
                <w:szCs w:val="24"/>
              </w:rPr>
            </w:pPr>
            <w:bookmarkStart w:id="1623" w:name="_Toc393745066"/>
            <w:bookmarkStart w:id="1624" w:name="_Toc393747450"/>
            <w:bookmarkStart w:id="1625" w:name="_Toc393895417"/>
            <w:bookmarkStart w:id="1626" w:name="_Toc393896010"/>
            <w:bookmarkStart w:id="1627" w:name="_Toc393897794"/>
            <w:r w:rsidRPr="00AE54BB">
              <w:rPr>
                <w:rStyle w:val="Heading2Char"/>
                <w:rFonts w:ascii="Times New Roman" w:hAnsi="Times New Roman" w:cs="Times New Roman"/>
                <w:b w:val="0"/>
                <w:color w:val="auto"/>
                <w:sz w:val="24"/>
                <w:szCs w:val="24"/>
              </w:rPr>
              <w:t>-</w:t>
            </w:r>
            <w:bookmarkEnd w:id="1623"/>
            <w:bookmarkEnd w:id="1624"/>
            <w:bookmarkEnd w:id="1625"/>
            <w:bookmarkEnd w:id="1626"/>
            <w:bookmarkEnd w:id="1627"/>
          </w:p>
        </w:tc>
        <w:tc>
          <w:tcPr>
            <w:tcW w:w="1621" w:type="dxa"/>
            <w:vAlign w:val="center"/>
          </w:tcPr>
          <w:p w14:paraId="48C60EAD" w14:textId="77777777" w:rsidR="00F40392" w:rsidRPr="00AE54BB" w:rsidRDefault="00F40392" w:rsidP="00D03214">
            <w:pPr>
              <w:jc w:val="center"/>
              <w:rPr>
                <w:rStyle w:val="Heading2Char"/>
                <w:rFonts w:ascii="Times New Roman" w:hAnsi="Times New Roman" w:cs="Times New Roman"/>
                <w:b w:val="0"/>
                <w:color w:val="auto"/>
                <w:sz w:val="24"/>
                <w:szCs w:val="24"/>
              </w:rPr>
            </w:pPr>
            <w:bookmarkStart w:id="1628" w:name="_Toc393745067"/>
            <w:bookmarkStart w:id="1629" w:name="_Toc393747451"/>
            <w:bookmarkStart w:id="1630" w:name="_Toc393895418"/>
            <w:bookmarkStart w:id="1631" w:name="_Toc393896011"/>
            <w:bookmarkStart w:id="1632" w:name="_Toc393897795"/>
            <w:r w:rsidRPr="00AE54BB">
              <w:rPr>
                <w:rStyle w:val="Heading2Char"/>
                <w:rFonts w:ascii="Times New Roman" w:hAnsi="Times New Roman" w:cs="Times New Roman"/>
                <w:b w:val="0"/>
                <w:color w:val="auto"/>
                <w:sz w:val="24"/>
                <w:szCs w:val="24"/>
              </w:rPr>
              <w:t>boolean</w:t>
            </w:r>
            <w:bookmarkEnd w:id="1628"/>
            <w:bookmarkEnd w:id="1629"/>
            <w:bookmarkEnd w:id="1630"/>
            <w:bookmarkEnd w:id="1631"/>
            <w:bookmarkEnd w:id="1632"/>
          </w:p>
        </w:tc>
      </w:tr>
      <w:tr w:rsidR="00AE54BB" w:rsidRPr="00AE54BB" w14:paraId="4689165C" w14:textId="77777777" w:rsidTr="007A2A2B">
        <w:tblPrEx>
          <w:tblLook w:val="0000" w:firstRow="0" w:lastRow="0" w:firstColumn="0" w:lastColumn="0" w:noHBand="0" w:noVBand="0"/>
        </w:tblPrEx>
        <w:trPr>
          <w:trHeight w:val="554"/>
        </w:trPr>
        <w:tc>
          <w:tcPr>
            <w:tcW w:w="740" w:type="dxa"/>
            <w:vAlign w:val="center"/>
          </w:tcPr>
          <w:p w14:paraId="07895CD6" w14:textId="77777777" w:rsidR="00F40392" w:rsidRPr="00AE54BB" w:rsidRDefault="00F40392" w:rsidP="00524BDD">
            <w:pPr>
              <w:rPr>
                <w:rStyle w:val="Heading2Char"/>
                <w:rFonts w:ascii="Times New Roman" w:hAnsi="Times New Roman" w:cs="Times New Roman"/>
                <w:b w:val="0"/>
                <w:color w:val="auto"/>
                <w:sz w:val="24"/>
                <w:szCs w:val="24"/>
              </w:rPr>
            </w:pPr>
            <w:bookmarkStart w:id="1633" w:name="_Toc393745068"/>
            <w:bookmarkStart w:id="1634" w:name="_Toc393747452"/>
            <w:bookmarkStart w:id="1635" w:name="_Toc393895419"/>
            <w:bookmarkStart w:id="1636" w:name="_Toc393896012"/>
            <w:bookmarkStart w:id="1637" w:name="_Toc393897796"/>
            <w:r w:rsidRPr="00AE54BB">
              <w:rPr>
                <w:rStyle w:val="Heading2Char"/>
                <w:rFonts w:ascii="Times New Roman" w:hAnsi="Times New Roman" w:cs="Times New Roman"/>
                <w:b w:val="0"/>
                <w:color w:val="auto"/>
                <w:sz w:val="24"/>
                <w:szCs w:val="24"/>
              </w:rPr>
              <w:t>9</w:t>
            </w:r>
            <w:bookmarkEnd w:id="1633"/>
            <w:bookmarkEnd w:id="1634"/>
            <w:bookmarkEnd w:id="1635"/>
            <w:bookmarkEnd w:id="1636"/>
            <w:bookmarkEnd w:id="1637"/>
          </w:p>
        </w:tc>
        <w:tc>
          <w:tcPr>
            <w:tcW w:w="2487" w:type="dxa"/>
            <w:vAlign w:val="center"/>
          </w:tcPr>
          <w:p w14:paraId="3BBB3E68" w14:textId="77777777" w:rsidR="00F40392" w:rsidRPr="00AE54BB" w:rsidRDefault="00F40392" w:rsidP="00524BDD">
            <w:pPr>
              <w:rPr>
                <w:rStyle w:val="Heading2Char"/>
                <w:rFonts w:ascii="Times New Roman" w:hAnsi="Times New Roman" w:cs="Times New Roman"/>
                <w:b w:val="0"/>
                <w:color w:val="auto"/>
                <w:sz w:val="24"/>
                <w:szCs w:val="24"/>
              </w:rPr>
            </w:pPr>
            <w:bookmarkStart w:id="1638" w:name="_Toc393745069"/>
            <w:bookmarkStart w:id="1639" w:name="_Toc393747453"/>
            <w:bookmarkStart w:id="1640" w:name="_Toc393895420"/>
            <w:bookmarkStart w:id="1641" w:name="_Toc393896013"/>
            <w:bookmarkStart w:id="1642" w:name="_Toc393897797"/>
            <w:r w:rsidRPr="00AE54BB">
              <w:rPr>
                <w:rStyle w:val="Heading2Char"/>
                <w:rFonts w:ascii="Times New Roman" w:hAnsi="Times New Roman" w:cs="Times New Roman"/>
                <w:b w:val="0"/>
                <w:color w:val="auto"/>
                <w:sz w:val="24"/>
                <w:szCs w:val="24"/>
              </w:rPr>
              <w:t>d_edit</w:t>
            </w:r>
            <w:bookmarkEnd w:id="1638"/>
            <w:bookmarkEnd w:id="1639"/>
            <w:bookmarkEnd w:id="1640"/>
            <w:bookmarkEnd w:id="1641"/>
            <w:bookmarkEnd w:id="1642"/>
          </w:p>
        </w:tc>
        <w:tc>
          <w:tcPr>
            <w:tcW w:w="2268" w:type="dxa"/>
            <w:vAlign w:val="center"/>
          </w:tcPr>
          <w:p w14:paraId="1955EC42" w14:textId="77777777" w:rsidR="00F40392" w:rsidRPr="00AE54BB" w:rsidRDefault="00F40392" w:rsidP="00524BDD">
            <w:pPr>
              <w:rPr>
                <w:rStyle w:val="Heading2Char"/>
                <w:rFonts w:ascii="Times New Roman" w:hAnsi="Times New Roman" w:cs="Times New Roman"/>
                <w:b w:val="0"/>
                <w:color w:val="auto"/>
                <w:sz w:val="24"/>
                <w:szCs w:val="24"/>
              </w:rPr>
            </w:pPr>
            <w:bookmarkStart w:id="1643" w:name="_Toc393745070"/>
            <w:bookmarkStart w:id="1644" w:name="_Toc393747454"/>
            <w:bookmarkStart w:id="1645" w:name="_Toc393895421"/>
            <w:bookmarkStart w:id="1646" w:name="_Toc393896014"/>
            <w:bookmarkStart w:id="1647" w:name="_Toc393897798"/>
            <w:r w:rsidRPr="00AE54BB">
              <w:rPr>
                <w:rStyle w:val="Heading2Char"/>
                <w:rFonts w:ascii="Times New Roman" w:hAnsi="Times New Roman" w:cs="Times New Roman"/>
                <w:b w:val="0"/>
                <w:color w:val="auto"/>
                <w:sz w:val="24"/>
                <w:szCs w:val="24"/>
              </w:rPr>
              <w:t>Method uses to get dentist’s data for edit</w:t>
            </w:r>
            <w:bookmarkEnd w:id="1643"/>
            <w:bookmarkEnd w:id="1644"/>
            <w:bookmarkEnd w:id="1645"/>
            <w:bookmarkEnd w:id="1646"/>
            <w:bookmarkEnd w:id="1647"/>
          </w:p>
        </w:tc>
        <w:tc>
          <w:tcPr>
            <w:tcW w:w="2126" w:type="dxa"/>
            <w:vAlign w:val="center"/>
          </w:tcPr>
          <w:p w14:paraId="1055569A" w14:textId="5E6920BF" w:rsidR="00F40392" w:rsidRPr="00AE54BB" w:rsidRDefault="00030619" w:rsidP="00D03214">
            <w:pPr>
              <w:jc w:val="center"/>
              <w:rPr>
                <w:rStyle w:val="Heading2Char"/>
                <w:rFonts w:ascii="Times New Roman" w:hAnsi="Times New Roman" w:cs="Times New Roman"/>
                <w:b w:val="0"/>
                <w:color w:val="auto"/>
                <w:sz w:val="24"/>
                <w:szCs w:val="24"/>
              </w:rPr>
            </w:pPr>
            <w:bookmarkStart w:id="1648" w:name="_Toc393745071"/>
            <w:bookmarkStart w:id="1649" w:name="_Toc393747455"/>
            <w:bookmarkStart w:id="1650" w:name="_Toc393895422"/>
            <w:bookmarkStart w:id="1651" w:name="_Toc393896015"/>
            <w:bookmarkStart w:id="1652" w:name="_Toc393897799"/>
            <w:r w:rsidRPr="00AE54BB">
              <w:rPr>
                <w:rStyle w:val="Heading2Char"/>
                <w:rFonts w:ascii="Times New Roman" w:hAnsi="Times New Roman" w:cs="Times New Roman"/>
                <w:b w:val="0"/>
                <w:color w:val="auto"/>
                <w:sz w:val="24"/>
                <w:szCs w:val="24"/>
              </w:rPr>
              <w:t>$d</w:t>
            </w:r>
            <w:r w:rsidR="00F40392" w:rsidRPr="00AE54BB">
              <w:rPr>
                <w:rStyle w:val="Heading2Char"/>
                <w:rFonts w:ascii="Times New Roman" w:hAnsi="Times New Roman" w:cs="Times New Roman"/>
                <w:b w:val="0"/>
                <w:color w:val="auto"/>
                <w:sz w:val="24"/>
                <w:szCs w:val="24"/>
              </w:rPr>
              <w:t>entistID:varchar</w:t>
            </w:r>
            <w:bookmarkEnd w:id="1648"/>
            <w:bookmarkEnd w:id="1649"/>
            <w:bookmarkEnd w:id="1650"/>
            <w:bookmarkEnd w:id="1651"/>
            <w:bookmarkEnd w:id="1652"/>
          </w:p>
        </w:tc>
        <w:tc>
          <w:tcPr>
            <w:tcW w:w="1621" w:type="dxa"/>
            <w:vAlign w:val="center"/>
          </w:tcPr>
          <w:p w14:paraId="34E81562" w14:textId="53016D7B" w:rsidR="00F40392" w:rsidRPr="00AE54BB" w:rsidRDefault="007A2A2B" w:rsidP="007A2A2B">
            <w:pPr>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d</w:t>
            </w:r>
            <w:r w:rsidR="00030619" w:rsidRPr="00AE54BB">
              <w:rPr>
                <w:rStyle w:val="Heading2Char"/>
                <w:rFonts w:ascii="Times New Roman" w:hAnsi="Times New Roman" w:cs="Times New Roman"/>
                <w:b w:val="0"/>
                <w:color w:val="auto"/>
                <w:sz w:val="24"/>
                <w:szCs w:val="24"/>
              </w:rPr>
              <w:t>entist[]</w:t>
            </w:r>
          </w:p>
        </w:tc>
      </w:tr>
      <w:tr w:rsidR="00AE54BB" w:rsidRPr="00AE54BB" w14:paraId="40AFD3E3" w14:textId="77777777" w:rsidTr="007A2A2B">
        <w:tblPrEx>
          <w:tblLook w:val="0000" w:firstRow="0" w:lastRow="0" w:firstColumn="0" w:lastColumn="0" w:noHBand="0" w:noVBand="0"/>
        </w:tblPrEx>
        <w:trPr>
          <w:trHeight w:val="554"/>
        </w:trPr>
        <w:tc>
          <w:tcPr>
            <w:tcW w:w="740" w:type="dxa"/>
            <w:vAlign w:val="center"/>
          </w:tcPr>
          <w:p w14:paraId="142BA563" w14:textId="77777777" w:rsidR="00F40392" w:rsidRPr="00AE54BB" w:rsidRDefault="00F40392" w:rsidP="00524BDD">
            <w:pPr>
              <w:rPr>
                <w:rStyle w:val="Heading2Char"/>
                <w:rFonts w:ascii="Times New Roman" w:hAnsi="Times New Roman" w:cs="Times New Roman"/>
                <w:b w:val="0"/>
                <w:color w:val="auto"/>
                <w:sz w:val="24"/>
                <w:szCs w:val="24"/>
              </w:rPr>
            </w:pPr>
            <w:bookmarkStart w:id="1653" w:name="_Toc393745073"/>
            <w:bookmarkStart w:id="1654" w:name="_Toc393747457"/>
            <w:bookmarkStart w:id="1655" w:name="_Toc393895424"/>
            <w:bookmarkStart w:id="1656" w:name="_Toc393896017"/>
            <w:bookmarkStart w:id="1657" w:name="_Toc393897801"/>
            <w:r w:rsidRPr="00AE54BB">
              <w:rPr>
                <w:rStyle w:val="Heading2Char"/>
                <w:rFonts w:ascii="Times New Roman" w:hAnsi="Times New Roman" w:cs="Times New Roman"/>
                <w:b w:val="0"/>
                <w:color w:val="auto"/>
                <w:sz w:val="24"/>
                <w:szCs w:val="24"/>
              </w:rPr>
              <w:t>10</w:t>
            </w:r>
            <w:bookmarkEnd w:id="1653"/>
            <w:bookmarkEnd w:id="1654"/>
            <w:bookmarkEnd w:id="1655"/>
            <w:bookmarkEnd w:id="1656"/>
            <w:bookmarkEnd w:id="1657"/>
          </w:p>
        </w:tc>
        <w:tc>
          <w:tcPr>
            <w:tcW w:w="2487" w:type="dxa"/>
            <w:vAlign w:val="center"/>
          </w:tcPr>
          <w:p w14:paraId="697471E6" w14:textId="77777777" w:rsidR="00F40392" w:rsidRPr="00AE54BB" w:rsidRDefault="00F40392" w:rsidP="00524BDD">
            <w:pPr>
              <w:rPr>
                <w:rStyle w:val="Heading2Char"/>
                <w:rFonts w:ascii="Times New Roman" w:hAnsi="Times New Roman" w:cs="Times New Roman"/>
                <w:b w:val="0"/>
                <w:color w:val="auto"/>
                <w:sz w:val="24"/>
                <w:szCs w:val="24"/>
              </w:rPr>
            </w:pPr>
            <w:bookmarkStart w:id="1658" w:name="_Toc393745074"/>
            <w:bookmarkStart w:id="1659" w:name="_Toc393747458"/>
            <w:bookmarkStart w:id="1660" w:name="_Toc393895425"/>
            <w:bookmarkStart w:id="1661" w:name="_Toc393896018"/>
            <w:bookmarkStart w:id="1662" w:name="_Toc393897802"/>
            <w:r w:rsidRPr="00AE54BB">
              <w:rPr>
                <w:rStyle w:val="Heading2Char"/>
                <w:rFonts w:ascii="Times New Roman" w:hAnsi="Times New Roman" w:cs="Times New Roman"/>
                <w:b w:val="0"/>
                <w:color w:val="auto"/>
                <w:sz w:val="24"/>
                <w:szCs w:val="24"/>
              </w:rPr>
              <w:t>d_edit_data</w:t>
            </w:r>
            <w:bookmarkEnd w:id="1658"/>
            <w:bookmarkEnd w:id="1659"/>
            <w:bookmarkEnd w:id="1660"/>
            <w:bookmarkEnd w:id="1661"/>
            <w:bookmarkEnd w:id="1662"/>
          </w:p>
        </w:tc>
        <w:tc>
          <w:tcPr>
            <w:tcW w:w="2268" w:type="dxa"/>
            <w:vAlign w:val="center"/>
          </w:tcPr>
          <w:p w14:paraId="33426178" w14:textId="77777777" w:rsidR="00F40392" w:rsidRPr="00AE54BB" w:rsidRDefault="00F40392" w:rsidP="00524BDD">
            <w:pPr>
              <w:rPr>
                <w:rStyle w:val="Heading2Char"/>
                <w:rFonts w:ascii="Times New Roman" w:hAnsi="Times New Roman" w:cs="Times New Roman"/>
                <w:b w:val="0"/>
                <w:color w:val="auto"/>
                <w:sz w:val="24"/>
                <w:szCs w:val="24"/>
              </w:rPr>
            </w:pPr>
            <w:bookmarkStart w:id="1663" w:name="_Toc393745075"/>
            <w:bookmarkStart w:id="1664" w:name="_Toc393747459"/>
            <w:bookmarkStart w:id="1665" w:name="_Toc393895426"/>
            <w:bookmarkStart w:id="1666" w:name="_Toc393896019"/>
            <w:bookmarkStart w:id="1667" w:name="_Toc393897803"/>
            <w:r w:rsidRPr="00AE54BB">
              <w:rPr>
                <w:rStyle w:val="Heading2Char"/>
                <w:rFonts w:ascii="Times New Roman" w:hAnsi="Times New Roman" w:cs="Times New Roman"/>
                <w:b w:val="0"/>
                <w:color w:val="auto"/>
                <w:sz w:val="24"/>
                <w:szCs w:val="24"/>
              </w:rPr>
              <w:t>Method uses to collect new data of dentist for edit</w:t>
            </w:r>
            <w:bookmarkEnd w:id="1663"/>
            <w:bookmarkEnd w:id="1664"/>
            <w:bookmarkEnd w:id="1665"/>
            <w:bookmarkEnd w:id="1666"/>
            <w:bookmarkEnd w:id="1667"/>
          </w:p>
        </w:tc>
        <w:tc>
          <w:tcPr>
            <w:tcW w:w="2126" w:type="dxa"/>
            <w:vAlign w:val="center"/>
          </w:tcPr>
          <w:p w14:paraId="14A1F510" w14:textId="77777777" w:rsidR="00F40392" w:rsidRPr="00AE54BB" w:rsidRDefault="00F40392" w:rsidP="00D03214">
            <w:pPr>
              <w:jc w:val="center"/>
              <w:rPr>
                <w:rStyle w:val="Heading2Char"/>
                <w:rFonts w:ascii="Times New Roman" w:hAnsi="Times New Roman" w:cs="Times New Roman"/>
                <w:b w:val="0"/>
                <w:color w:val="auto"/>
                <w:sz w:val="24"/>
                <w:szCs w:val="24"/>
              </w:rPr>
            </w:pPr>
            <w:bookmarkStart w:id="1668" w:name="_Toc393745076"/>
            <w:bookmarkStart w:id="1669" w:name="_Toc393747460"/>
            <w:bookmarkStart w:id="1670" w:name="_Toc393895427"/>
            <w:bookmarkStart w:id="1671" w:name="_Toc393896020"/>
            <w:bookmarkStart w:id="1672" w:name="_Toc393897804"/>
            <w:r w:rsidRPr="00AE54BB">
              <w:rPr>
                <w:rStyle w:val="Heading2Char"/>
                <w:rFonts w:ascii="Times New Roman" w:hAnsi="Times New Roman" w:cs="Times New Roman"/>
                <w:b w:val="0"/>
                <w:color w:val="auto"/>
                <w:sz w:val="24"/>
                <w:szCs w:val="24"/>
              </w:rPr>
              <w:t>-</w:t>
            </w:r>
            <w:bookmarkEnd w:id="1668"/>
            <w:bookmarkEnd w:id="1669"/>
            <w:bookmarkEnd w:id="1670"/>
            <w:bookmarkEnd w:id="1671"/>
            <w:bookmarkEnd w:id="1672"/>
          </w:p>
        </w:tc>
        <w:tc>
          <w:tcPr>
            <w:tcW w:w="1621" w:type="dxa"/>
            <w:vAlign w:val="center"/>
          </w:tcPr>
          <w:p w14:paraId="244330B2" w14:textId="77777777" w:rsidR="00F40392" w:rsidRPr="00AE54BB" w:rsidRDefault="00F40392" w:rsidP="00D03214">
            <w:pPr>
              <w:jc w:val="center"/>
              <w:rPr>
                <w:rStyle w:val="Heading2Char"/>
                <w:rFonts w:ascii="Times New Roman" w:hAnsi="Times New Roman" w:cs="Times New Roman"/>
                <w:b w:val="0"/>
                <w:color w:val="auto"/>
                <w:sz w:val="24"/>
                <w:szCs w:val="24"/>
              </w:rPr>
            </w:pPr>
            <w:bookmarkStart w:id="1673" w:name="_Toc393745077"/>
            <w:bookmarkStart w:id="1674" w:name="_Toc393747461"/>
            <w:bookmarkStart w:id="1675" w:name="_Toc393895428"/>
            <w:bookmarkStart w:id="1676" w:name="_Toc393896021"/>
            <w:bookmarkStart w:id="1677" w:name="_Toc393897805"/>
            <w:r w:rsidRPr="00AE54BB">
              <w:rPr>
                <w:rStyle w:val="Heading2Char"/>
                <w:rFonts w:ascii="Times New Roman" w:hAnsi="Times New Roman" w:cs="Times New Roman"/>
                <w:b w:val="0"/>
                <w:color w:val="auto"/>
                <w:sz w:val="24"/>
                <w:szCs w:val="24"/>
              </w:rPr>
              <w:t>void</w:t>
            </w:r>
            <w:bookmarkEnd w:id="1673"/>
            <w:bookmarkEnd w:id="1674"/>
            <w:bookmarkEnd w:id="1675"/>
            <w:bookmarkEnd w:id="1676"/>
            <w:bookmarkEnd w:id="1677"/>
          </w:p>
        </w:tc>
      </w:tr>
      <w:tr w:rsidR="00AE54BB" w:rsidRPr="00AE54BB" w14:paraId="0F69F76B" w14:textId="77777777" w:rsidTr="007A2A2B">
        <w:tblPrEx>
          <w:tblLook w:val="0000" w:firstRow="0" w:lastRow="0" w:firstColumn="0" w:lastColumn="0" w:noHBand="0" w:noVBand="0"/>
        </w:tblPrEx>
        <w:trPr>
          <w:trHeight w:val="554"/>
        </w:trPr>
        <w:tc>
          <w:tcPr>
            <w:tcW w:w="740" w:type="dxa"/>
            <w:vAlign w:val="center"/>
          </w:tcPr>
          <w:p w14:paraId="34608049" w14:textId="77777777" w:rsidR="00F40392" w:rsidRPr="00AE54BB" w:rsidRDefault="00F40392" w:rsidP="00524BDD">
            <w:pPr>
              <w:rPr>
                <w:rStyle w:val="Heading2Char"/>
                <w:rFonts w:ascii="Times New Roman" w:hAnsi="Times New Roman" w:cs="Times New Roman"/>
                <w:b w:val="0"/>
                <w:color w:val="auto"/>
                <w:sz w:val="24"/>
                <w:szCs w:val="24"/>
              </w:rPr>
            </w:pPr>
            <w:bookmarkStart w:id="1678" w:name="_Toc393745078"/>
            <w:bookmarkStart w:id="1679" w:name="_Toc393747462"/>
            <w:bookmarkStart w:id="1680" w:name="_Toc393895429"/>
            <w:bookmarkStart w:id="1681" w:name="_Toc393896022"/>
            <w:bookmarkStart w:id="1682" w:name="_Toc393897806"/>
            <w:r w:rsidRPr="00AE54BB">
              <w:rPr>
                <w:rStyle w:val="Heading2Char"/>
                <w:rFonts w:ascii="Times New Roman" w:hAnsi="Times New Roman" w:cs="Times New Roman"/>
                <w:b w:val="0"/>
                <w:color w:val="auto"/>
                <w:sz w:val="24"/>
                <w:szCs w:val="24"/>
              </w:rPr>
              <w:t>11</w:t>
            </w:r>
            <w:bookmarkEnd w:id="1678"/>
            <w:bookmarkEnd w:id="1679"/>
            <w:bookmarkEnd w:id="1680"/>
            <w:bookmarkEnd w:id="1681"/>
            <w:bookmarkEnd w:id="1682"/>
          </w:p>
        </w:tc>
        <w:tc>
          <w:tcPr>
            <w:tcW w:w="2487" w:type="dxa"/>
            <w:vAlign w:val="center"/>
          </w:tcPr>
          <w:p w14:paraId="75263BAB" w14:textId="77777777" w:rsidR="00F40392" w:rsidRPr="00AE54BB" w:rsidRDefault="00F40392" w:rsidP="00524BDD">
            <w:pPr>
              <w:rPr>
                <w:rStyle w:val="Heading2Char"/>
                <w:rFonts w:ascii="Times New Roman" w:hAnsi="Times New Roman" w:cs="Times New Roman"/>
                <w:b w:val="0"/>
                <w:color w:val="auto"/>
                <w:sz w:val="24"/>
                <w:szCs w:val="24"/>
              </w:rPr>
            </w:pPr>
            <w:bookmarkStart w:id="1683" w:name="_Toc393745079"/>
            <w:bookmarkStart w:id="1684" w:name="_Toc393747463"/>
            <w:bookmarkStart w:id="1685" w:name="_Toc393895430"/>
            <w:bookmarkStart w:id="1686" w:name="_Toc393896023"/>
            <w:bookmarkStart w:id="1687" w:name="_Toc393897807"/>
            <w:r w:rsidRPr="00AE54BB">
              <w:rPr>
                <w:rStyle w:val="Heading2Char"/>
                <w:rFonts w:ascii="Times New Roman" w:hAnsi="Times New Roman" w:cs="Times New Roman"/>
                <w:b w:val="0"/>
                <w:color w:val="auto"/>
                <w:sz w:val="24"/>
                <w:szCs w:val="24"/>
              </w:rPr>
              <w:t>d_delete</w:t>
            </w:r>
            <w:bookmarkEnd w:id="1683"/>
            <w:bookmarkEnd w:id="1684"/>
            <w:bookmarkEnd w:id="1685"/>
            <w:bookmarkEnd w:id="1686"/>
            <w:bookmarkEnd w:id="1687"/>
          </w:p>
        </w:tc>
        <w:tc>
          <w:tcPr>
            <w:tcW w:w="2268" w:type="dxa"/>
            <w:vAlign w:val="center"/>
          </w:tcPr>
          <w:p w14:paraId="56CC1671" w14:textId="77777777" w:rsidR="00F40392" w:rsidRPr="00AE54BB" w:rsidRDefault="00F40392" w:rsidP="00524BDD">
            <w:pPr>
              <w:rPr>
                <w:rStyle w:val="Heading2Char"/>
                <w:rFonts w:ascii="Times New Roman" w:hAnsi="Times New Roman" w:cs="Times New Roman"/>
                <w:b w:val="0"/>
                <w:color w:val="auto"/>
                <w:sz w:val="24"/>
                <w:szCs w:val="24"/>
              </w:rPr>
            </w:pPr>
            <w:bookmarkStart w:id="1688" w:name="_Toc393745080"/>
            <w:bookmarkStart w:id="1689" w:name="_Toc393747464"/>
            <w:bookmarkStart w:id="1690" w:name="_Toc393895431"/>
            <w:bookmarkStart w:id="1691" w:name="_Toc393896024"/>
            <w:bookmarkStart w:id="1692" w:name="_Toc393897808"/>
            <w:r w:rsidRPr="00AE54BB">
              <w:rPr>
                <w:rStyle w:val="Heading2Char"/>
                <w:rFonts w:ascii="Times New Roman" w:hAnsi="Times New Roman" w:cs="Times New Roman"/>
                <w:b w:val="0"/>
                <w:color w:val="auto"/>
                <w:sz w:val="24"/>
                <w:szCs w:val="24"/>
              </w:rPr>
              <w:t>Method uses to delete dentist from database by using of dentistID</w:t>
            </w:r>
            <w:bookmarkEnd w:id="1688"/>
            <w:bookmarkEnd w:id="1689"/>
            <w:bookmarkEnd w:id="1690"/>
            <w:bookmarkEnd w:id="1691"/>
            <w:bookmarkEnd w:id="1692"/>
          </w:p>
        </w:tc>
        <w:tc>
          <w:tcPr>
            <w:tcW w:w="2126" w:type="dxa"/>
            <w:vAlign w:val="center"/>
          </w:tcPr>
          <w:p w14:paraId="6E85C8B0" w14:textId="77777777" w:rsidR="00F40392" w:rsidRPr="00AE54BB" w:rsidRDefault="00F40392" w:rsidP="00D03214">
            <w:pPr>
              <w:jc w:val="center"/>
              <w:rPr>
                <w:rStyle w:val="Heading2Char"/>
                <w:rFonts w:ascii="Times New Roman" w:hAnsi="Times New Roman" w:cs="Times New Roman"/>
                <w:b w:val="0"/>
                <w:color w:val="auto"/>
                <w:sz w:val="24"/>
                <w:szCs w:val="24"/>
              </w:rPr>
            </w:pPr>
            <w:bookmarkStart w:id="1693" w:name="_Toc393745081"/>
            <w:bookmarkStart w:id="1694" w:name="_Toc393747465"/>
            <w:bookmarkStart w:id="1695" w:name="_Toc393895432"/>
            <w:bookmarkStart w:id="1696" w:name="_Toc393896025"/>
            <w:bookmarkStart w:id="1697" w:name="_Toc393897809"/>
            <w:r w:rsidRPr="00AE54BB">
              <w:rPr>
                <w:rStyle w:val="Heading2Char"/>
                <w:rFonts w:ascii="Times New Roman" w:hAnsi="Times New Roman" w:cs="Times New Roman"/>
                <w:b w:val="0"/>
                <w:color w:val="auto"/>
                <w:sz w:val="24"/>
                <w:szCs w:val="24"/>
              </w:rPr>
              <w:t>$dentistID:varchar</w:t>
            </w:r>
            <w:bookmarkEnd w:id="1693"/>
            <w:bookmarkEnd w:id="1694"/>
            <w:bookmarkEnd w:id="1695"/>
            <w:bookmarkEnd w:id="1696"/>
            <w:bookmarkEnd w:id="1697"/>
          </w:p>
        </w:tc>
        <w:tc>
          <w:tcPr>
            <w:tcW w:w="1621" w:type="dxa"/>
            <w:vAlign w:val="center"/>
          </w:tcPr>
          <w:p w14:paraId="1D70E766" w14:textId="7075E8CB" w:rsidR="00F40392" w:rsidRPr="00AE54BB" w:rsidRDefault="00030619" w:rsidP="007A2A2B">
            <w:pPr>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dentist[]</w:t>
            </w:r>
          </w:p>
        </w:tc>
      </w:tr>
      <w:tr w:rsidR="00AE54BB" w:rsidRPr="00AE54BB" w14:paraId="536C9579" w14:textId="77777777" w:rsidTr="007A2A2B">
        <w:tblPrEx>
          <w:tblLook w:val="0000" w:firstRow="0" w:lastRow="0" w:firstColumn="0" w:lastColumn="0" w:noHBand="0" w:noVBand="0"/>
        </w:tblPrEx>
        <w:trPr>
          <w:trHeight w:val="554"/>
        </w:trPr>
        <w:tc>
          <w:tcPr>
            <w:tcW w:w="740" w:type="dxa"/>
            <w:vAlign w:val="center"/>
          </w:tcPr>
          <w:p w14:paraId="6F4582A9" w14:textId="77777777" w:rsidR="00F40392" w:rsidRPr="00AE54BB" w:rsidRDefault="00F40392" w:rsidP="00524BDD">
            <w:pPr>
              <w:rPr>
                <w:rStyle w:val="Heading2Char"/>
                <w:rFonts w:ascii="Times New Roman" w:hAnsi="Times New Roman" w:cs="Times New Roman"/>
                <w:b w:val="0"/>
                <w:color w:val="auto"/>
                <w:sz w:val="24"/>
                <w:szCs w:val="24"/>
              </w:rPr>
            </w:pPr>
            <w:bookmarkStart w:id="1698" w:name="_Toc393745083"/>
            <w:bookmarkStart w:id="1699" w:name="_Toc393747467"/>
            <w:bookmarkStart w:id="1700" w:name="_Toc393895434"/>
            <w:bookmarkStart w:id="1701" w:name="_Toc393896027"/>
            <w:bookmarkStart w:id="1702" w:name="_Toc393897811"/>
            <w:r w:rsidRPr="00AE54BB">
              <w:rPr>
                <w:rStyle w:val="Heading2Char"/>
                <w:rFonts w:ascii="Times New Roman" w:hAnsi="Times New Roman" w:cs="Times New Roman"/>
                <w:b w:val="0"/>
                <w:color w:val="auto"/>
                <w:sz w:val="24"/>
                <w:szCs w:val="24"/>
              </w:rPr>
              <w:t>12</w:t>
            </w:r>
            <w:bookmarkEnd w:id="1698"/>
            <w:bookmarkEnd w:id="1699"/>
            <w:bookmarkEnd w:id="1700"/>
            <w:bookmarkEnd w:id="1701"/>
            <w:bookmarkEnd w:id="1702"/>
          </w:p>
        </w:tc>
        <w:tc>
          <w:tcPr>
            <w:tcW w:w="2487" w:type="dxa"/>
            <w:vAlign w:val="center"/>
          </w:tcPr>
          <w:p w14:paraId="58B26F79" w14:textId="77777777" w:rsidR="00F40392" w:rsidRPr="00AE54BB" w:rsidRDefault="00F40392" w:rsidP="00524BDD">
            <w:pPr>
              <w:rPr>
                <w:rStyle w:val="Heading2Char"/>
                <w:rFonts w:ascii="Times New Roman" w:hAnsi="Times New Roman" w:cs="Times New Roman"/>
                <w:b w:val="0"/>
                <w:color w:val="auto"/>
                <w:sz w:val="24"/>
                <w:szCs w:val="24"/>
              </w:rPr>
            </w:pPr>
            <w:bookmarkStart w:id="1703" w:name="_Toc393745084"/>
            <w:bookmarkStart w:id="1704" w:name="_Toc393747468"/>
            <w:bookmarkStart w:id="1705" w:name="_Toc393895435"/>
            <w:bookmarkStart w:id="1706" w:name="_Toc393896028"/>
            <w:bookmarkStart w:id="1707" w:name="_Toc393897812"/>
            <w:r w:rsidRPr="00AE54BB">
              <w:rPr>
                <w:rStyle w:val="Heading2Char"/>
                <w:rFonts w:ascii="Times New Roman" w:hAnsi="Times New Roman" w:cs="Times New Roman"/>
                <w:b w:val="0"/>
                <w:color w:val="auto"/>
                <w:sz w:val="24"/>
                <w:szCs w:val="24"/>
              </w:rPr>
              <w:t>view_appointment</w:t>
            </w:r>
            <w:bookmarkEnd w:id="1703"/>
            <w:bookmarkEnd w:id="1704"/>
            <w:bookmarkEnd w:id="1705"/>
            <w:bookmarkEnd w:id="1706"/>
            <w:bookmarkEnd w:id="1707"/>
          </w:p>
        </w:tc>
        <w:tc>
          <w:tcPr>
            <w:tcW w:w="2268" w:type="dxa"/>
            <w:vAlign w:val="center"/>
          </w:tcPr>
          <w:p w14:paraId="506B6C51" w14:textId="77777777" w:rsidR="00F40392" w:rsidRPr="00AE54BB" w:rsidRDefault="00F40392" w:rsidP="00524BDD">
            <w:pPr>
              <w:rPr>
                <w:rStyle w:val="Heading2Char"/>
                <w:rFonts w:ascii="Times New Roman" w:hAnsi="Times New Roman" w:cs="Times New Roman"/>
                <w:b w:val="0"/>
                <w:color w:val="auto"/>
                <w:sz w:val="24"/>
                <w:szCs w:val="24"/>
              </w:rPr>
            </w:pPr>
            <w:bookmarkStart w:id="1708" w:name="_Toc393745085"/>
            <w:bookmarkStart w:id="1709" w:name="_Toc393747469"/>
            <w:bookmarkStart w:id="1710" w:name="_Toc393895436"/>
            <w:bookmarkStart w:id="1711" w:name="_Toc393896029"/>
            <w:bookmarkStart w:id="1712" w:name="_Toc393897813"/>
            <w:r w:rsidRPr="00AE54BB">
              <w:rPr>
                <w:rStyle w:val="Heading2Char"/>
                <w:rFonts w:ascii="Times New Roman" w:hAnsi="Times New Roman" w:cs="Times New Roman"/>
                <w:b w:val="0"/>
                <w:color w:val="auto"/>
                <w:sz w:val="24"/>
                <w:szCs w:val="24"/>
              </w:rPr>
              <w:t>Method uses to get data of appointments from database</w:t>
            </w:r>
            <w:bookmarkEnd w:id="1708"/>
            <w:bookmarkEnd w:id="1709"/>
            <w:bookmarkEnd w:id="1710"/>
            <w:bookmarkEnd w:id="1711"/>
            <w:bookmarkEnd w:id="1712"/>
          </w:p>
        </w:tc>
        <w:tc>
          <w:tcPr>
            <w:tcW w:w="2126" w:type="dxa"/>
            <w:vAlign w:val="center"/>
          </w:tcPr>
          <w:p w14:paraId="442746D4" w14:textId="77777777" w:rsidR="00F40392" w:rsidRPr="00AE54BB" w:rsidRDefault="00F40392" w:rsidP="00D03214">
            <w:pPr>
              <w:jc w:val="center"/>
              <w:rPr>
                <w:rStyle w:val="Heading2Char"/>
                <w:rFonts w:ascii="Times New Roman" w:hAnsi="Times New Roman" w:cs="Times New Roman"/>
                <w:b w:val="0"/>
                <w:color w:val="auto"/>
                <w:sz w:val="24"/>
                <w:szCs w:val="24"/>
              </w:rPr>
            </w:pPr>
            <w:bookmarkStart w:id="1713" w:name="_Toc393745086"/>
            <w:bookmarkStart w:id="1714" w:name="_Toc393747470"/>
            <w:bookmarkStart w:id="1715" w:name="_Toc393895437"/>
            <w:bookmarkStart w:id="1716" w:name="_Toc393896030"/>
            <w:bookmarkStart w:id="1717" w:name="_Toc393897814"/>
            <w:r w:rsidRPr="00AE54BB">
              <w:rPr>
                <w:rStyle w:val="Heading2Char"/>
                <w:rFonts w:ascii="Times New Roman" w:hAnsi="Times New Roman" w:cs="Times New Roman"/>
                <w:b w:val="0"/>
                <w:color w:val="auto"/>
                <w:sz w:val="24"/>
                <w:szCs w:val="24"/>
              </w:rPr>
              <w:t>-</w:t>
            </w:r>
            <w:bookmarkEnd w:id="1713"/>
            <w:bookmarkEnd w:id="1714"/>
            <w:bookmarkEnd w:id="1715"/>
            <w:bookmarkEnd w:id="1716"/>
            <w:bookmarkEnd w:id="1717"/>
          </w:p>
        </w:tc>
        <w:tc>
          <w:tcPr>
            <w:tcW w:w="1621" w:type="dxa"/>
            <w:vAlign w:val="center"/>
          </w:tcPr>
          <w:p w14:paraId="31D4FFF8" w14:textId="77777777" w:rsidR="00F40392" w:rsidRPr="00AE54BB" w:rsidRDefault="00F40392" w:rsidP="00D03214">
            <w:pPr>
              <w:jc w:val="center"/>
              <w:rPr>
                <w:rStyle w:val="Heading2Char"/>
                <w:rFonts w:ascii="Times New Roman" w:hAnsi="Times New Roman" w:cs="Times New Roman"/>
                <w:b w:val="0"/>
                <w:color w:val="auto"/>
                <w:sz w:val="24"/>
                <w:szCs w:val="24"/>
              </w:rPr>
            </w:pPr>
            <w:bookmarkStart w:id="1718" w:name="_Toc393745087"/>
            <w:bookmarkStart w:id="1719" w:name="_Toc393747471"/>
            <w:bookmarkStart w:id="1720" w:name="_Toc393895438"/>
            <w:bookmarkStart w:id="1721" w:name="_Toc393896031"/>
            <w:bookmarkStart w:id="1722" w:name="_Toc393897815"/>
            <w:r w:rsidRPr="00AE54BB">
              <w:rPr>
                <w:rStyle w:val="Heading2Char"/>
                <w:rFonts w:ascii="Times New Roman" w:hAnsi="Times New Roman" w:cs="Times New Roman"/>
                <w:b w:val="0"/>
                <w:color w:val="auto"/>
                <w:sz w:val="24"/>
                <w:szCs w:val="24"/>
              </w:rPr>
              <w:t>void</w:t>
            </w:r>
            <w:bookmarkEnd w:id="1718"/>
            <w:bookmarkEnd w:id="1719"/>
            <w:bookmarkEnd w:id="1720"/>
            <w:bookmarkEnd w:id="1721"/>
            <w:bookmarkEnd w:id="1722"/>
          </w:p>
        </w:tc>
      </w:tr>
      <w:tr w:rsidR="00AE54BB" w:rsidRPr="00AE54BB" w14:paraId="4159A199" w14:textId="77777777" w:rsidTr="007A2A2B">
        <w:tblPrEx>
          <w:tblLook w:val="0000" w:firstRow="0" w:lastRow="0" w:firstColumn="0" w:lastColumn="0" w:noHBand="0" w:noVBand="0"/>
        </w:tblPrEx>
        <w:trPr>
          <w:trHeight w:val="554"/>
        </w:trPr>
        <w:tc>
          <w:tcPr>
            <w:tcW w:w="740" w:type="dxa"/>
            <w:vAlign w:val="center"/>
          </w:tcPr>
          <w:p w14:paraId="07AF2EA2" w14:textId="77777777" w:rsidR="00F40392" w:rsidRPr="00AE54BB" w:rsidRDefault="00F40392" w:rsidP="00524BDD">
            <w:pPr>
              <w:rPr>
                <w:rStyle w:val="Heading2Char"/>
                <w:rFonts w:ascii="Times New Roman" w:hAnsi="Times New Roman" w:cs="Times New Roman"/>
                <w:b w:val="0"/>
                <w:color w:val="auto"/>
                <w:sz w:val="24"/>
                <w:szCs w:val="24"/>
              </w:rPr>
            </w:pPr>
            <w:bookmarkStart w:id="1723" w:name="_Toc393745088"/>
            <w:bookmarkStart w:id="1724" w:name="_Toc393747472"/>
            <w:bookmarkStart w:id="1725" w:name="_Toc393895439"/>
            <w:bookmarkStart w:id="1726" w:name="_Toc393896032"/>
            <w:bookmarkStart w:id="1727" w:name="_Toc393897816"/>
            <w:r w:rsidRPr="00AE54BB">
              <w:rPr>
                <w:rStyle w:val="Heading2Char"/>
                <w:rFonts w:ascii="Times New Roman" w:hAnsi="Times New Roman" w:cs="Times New Roman"/>
                <w:b w:val="0"/>
                <w:color w:val="auto"/>
                <w:sz w:val="24"/>
                <w:szCs w:val="24"/>
              </w:rPr>
              <w:t>13</w:t>
            </w:r>
            <w:bookmarkEnd w:id="1723"/>
            <w:bookmarkEnd w:id="1724"/>
            <w:bookmarkEnd w:id="1725"/>
            <w:bookmarkEnd w:id="1726"/>
            <w:bookmarkEnd w:id="1727"/>
          </w:p>
        </w:tc>
        <w:tc>
          <w:tcPr>
            <w:tcW w:w="2487" w:type="dxa"/>
            <w:vAlign w:val="center"/>
          </w:tcPr>
          <w:p w14:paraId="669CB100" w14:textId="77777777" w:rsidR="00F40392" w:rsidRPr="00AE54BB" w:rsidRDefault="00F40392" w:rsidP="00524BDD">
            <w:pPr>
              <w:rPr>
                <w:rStyle w:val="Heading2Char"/>
                <w:rFonts w:ascii="Times New Roman" w:hAnsi="Times New Roman" w:cs="Times New Roman"/>
                <w:b w:val="0"/>
                <w:color w:val="auto"/>
                <w:sz w:val="24"/>
                <w:szCs w:val="24"/>
              </w:rPr>
            </w:pPr>
            <w:bookmarkStart w:id="1728" w:name="_Toc393745089"/>
            <w:bookmarkStart w:id="1729" w:name="_Toc393747473"/>
            <w:bookmarkStart w:id="1730" w:name="_Toc393895440"/>
            <w:bookmarkStart w:id="1731" w:name="_Toc393896033"/>
            <w:bookmarkStart w:id="1732" w:name="_Toc393897817"/>
            <w:r w:rsidRPr="00AE54BB">
              <w:rPr>
                <w:rStyle w:val="Heading2Char"/>
                <w:rFonts w:ascii="Times New Roman" w:hAnsi="Times New Roman" w:cs="Times New Roman"/>
                <w:b w:val="0"/>
                <w:color w:val="auto"/>
                <w:sz w:val="24"/>
                <w:szCs w:val="24"/>
              </w:rPr>
              <w:t>make_appointment</w:t>
            </w:r>
            <w:bookmarkEnd w:id="1728"/>
            <w:bookmarkEnd w:id="1729"/>
            <w:bookmarkEnd w:id="1730"/>
            <w:bookmarkEnd w:id="1731"/>
            <w:bookmarkEnd w:id="1732"/>
          </w:p>
        </w:tc>
        <w:tc>
          <w:tcPr>
            <w:tcW w:w="2268" w:type="dxa"/>
            <w:vAlign w:val="center"/>
          </w:tcPr>
          <w:p w14:paraId="243F3707" w14:textId="77777777" w:rsidR="00F40392" w:rsidRPr="00AE54BB" w:rsidRDefault="00F40392" w:rsidP="00524BDD">
            <w:pPr>
              <w:rPr>
                <w:rStyle w:val="Heading2Char"/>
                <w:rFonts w:ascii="Times New Roman" w:hAnsi="Times New Roman" w:cs="Times New Roman"/>
                <w:b w:val="0"/>
                <w:color w:val="auto"/>
                <w:sz w:val="24"/>
                <w:szCs w:val="24"/>
              </w:rPr>
            </w:pPr>
            <w:bookmarkStart w:id="1733" w:name="_Toc393745090"/>
            <w:bookmarkStart w:id="1734" w:name="_Toc393747474"/>
            <w:bookmarkStart w:id="1735" w:name="_Toc393895441"/>
            <w:bookmarkStart w:id="1736" w:name="_Toc393896034"/>
            <w:bookmarkStart w:id="1737" w:name="_Toc393897818"/>
            <w:r w:rsidRPr="00AE54BB">
              <w:rPr>
                <w:rStyle w:val="Heading2Char"/>
                <w:rFonts w:ascii="Times New Roman" w:hAnsi="Times New Roman" w:cs="Times New Roman"/>
                <w:b w:val="0"/>
                <w:color w:val="auto"/>
                <w:sz w:val="24"/>
                <w:szCs w:val="24"/>
              </w:rPr>
              <w:t>Method uses to add new appointment to database</w:t>
            </w:r>
            <w:bookmarkEnd w:id="1733"/>
            <w:bookmarkEnd w:id="1734"/>
            <w:bookmarkEnd w:id="1735"/>
            <w:bookmarkEnd w:id="1736"/>
            <w:bookmarkEnd w:id="1737"/>
          </w:p>
        </w:tc>
        <w:tc>
          <w:tcPr>
            <w:tcW w:w="2126" w:type="dxa"/>
            <w:vAlign w:val="center"/>
          </w:tcPr>
          <w:p w14:paraId="282EBBD8" w14:textId="77777777" w:rsidR="00F40392" w:rsidRPr="00AE54BB" w:rsidRDefault="00F40392" w:rsidP="00D03214">
            <w:pPr>
              <w:jc w:val="center"/>
              <w:rPr>
                <w:rStyle w:val="Heading2Char"/>
                <w:rFonts w:ascii="Times New Roman" w:hAnsi="Times New Roman" w:cs="Times New Roman"/>
                <w:b w:val="0"/>
                <w:color w:val="auto"/>
                <w:sz w:val="24"/>
                <w:szCs w:val="24"/>
              </w:rPr>
            </w:pPr>
            <w:bookmarkStart w:id="1738" w:name="_Toc393745091"/>
            <w:bookmarkStart w:id="1739" w:name="_Toc393747475"/>
            <w:bookmarkStart w:id="1740" w:name="_Toc393895442"/>
            <w:bookmarkStart w:id="1741" w:name="_Toc393896035"/>
            <w:bookmarkStart w:id="1742" w:name="_Toc393897819"/>
            <w:r w:rsidRPr="00AE54BB">
              <w:rPr>
                <w:rStyle w:val="Heading2Char"/>
                <w:rFonts w:ascii="Times New Roman" w:hAnsi="Times New Roman" w:cs="Times New Roman"/>
                <w:b w:val="0"/>
                <w:color w:val="auto"/>
                <w:sz w:val="24"/>
                <w:szCs w:val="24"/>
              </w:rPr>
              <w:t>-</w:t>
            </w:r>
            <w:bookmarkEnd w:id="1738"/>
            <w:bookmarkEnd w:id="1739"/>
            <w:bookmarkEnd w:id="1740"/>
            <w:bookmarkEnd w:id="1741"/>
            <w:bookmarkEnd w:id="1742"/>
          </w:p>
        </w:tc>
        <w:tc>
          <w:tcPr>
            <w:tcW w:w="1621" w:type="dxa"/>
            <w:vAlign w:val="center"/>
          </w:tcPr>
          <w:p w14:paraId="23E91F11" w14:textId="77777777" w:rsidR="00F40392" w:rsidRPr="00AE54BB" w:rsidRDefault="00F40392" w:rsidP="00D03214">
            <w:pPr>
              <w:jc w:val="center"/>
              <w:rPr>
                <w:rStyle w:val="Heading2Char"/>
                <w:rFonts w:ascii="Times New Roman" w:hAnsi="Times New Roman" w:cs="Times New Roman"/>
                <w:b w:val="0"/>
                <w:color w:val="auto"/>
                <w:sz w:val="24"/>
                <w:szCs w:val="24"/>
              </w:rPr>
            </w:pPr>
            <w:bookmarkStart w:id="1743" w:name="_Toc393745092"/>
            <w:bookmarkStart w:id="1744" w:name="_Toc393747476"/>
            <w:bookmarkStart w:id="1745" w:name="_Toc393895443"/>
            <w:bookmarkStart w:id="1746" w:name="_Toc393896036"/>
            <w:bookmarkStart w:id="1747" w:name="_Toc393897820"/>
            <w:r w:rsidRPr="00AE54BB">
              <w:rPr>
                <w:rStyle w:val="Heading2Char"/>
                <w:rFonts w:ascii="Times New Roman" w:hAnsi="Times New Roman" w:cs="Times New Roman"/>
                <w:b w:val="0"/>
                <w:color w:val="auto"/>
                <w:sz w:val="24"/>
                <w:szCs w:val="24"/>
              </w:rPr>
              <w:t>boolean</w:t>
            </w:r>
            <w:bookmarkEnd w:id="1743"/>
            <w:bookmarkEnd w:id="1744"/>
            <w:bookmarkEnd w:id="1745"/>
            <w:bookmarkEnd w:id="1746"/>
            <w:bookmarkEnd w:id="1747"/>
          </w:p>
        </w:tc>
      </w:tr>
      <w:tr w:rsidR="00AE54BB" w:rsidRPr="00AE54BB" w14:paraId="4CF57A6B" w14:textId="77777777" w:rsidTr="007A2A2B">
        <w:tblPrEx>
          <w:tblLook w:val="0000" w:firstRow="0" w:lastRow="0" w:firstColumn="0" w:lastColumn="0" w:noHBand="0" w:noVBand="0"/>
        </w:tblPrEx>
        <w:trPr>
          <w:trHeight w:val="554"/>
        </w:trPr>
        <w:tc>
          <w:tcPr>
            <w:tcW w:w="740" w:type="dxa"/>
            <w:vAlign w:val="center"/>
          </w:tcPr>
          <w:p w14:paraId="26993CEE" w14:textId="77777777" w:rsidR="00F40392" w:rsidRPr="00AE54BB" w:rsidRDefault="00F40392" w:rsidP="00524BDD">
            <w:pPr>
              <w:rPr>
                <w:rStyle w:val="Heading2Char"/>
                <w:rFonts w:ascii="Times New Roman" w:hAnsi="Times New Roman" w:cs="Times New Roman"/>
                <w:b w:val="0"/>
                <w:color w:val="auto"/>
                <w:sz w:val="24"/>
                <w:szCs w:val="24"/>
              </w:rPr>
            </w:pPr>
            <w:bookmarkStart w:id="1748" w:name="_Toc393745093"/>
            <w:bookmarkStart w:id="1749" w:name="_Toc393747477"/>
            <w:bookmarkStart w:id="1750" w:name="_Toc393895444"/>
            <w:bookmarkStart w:id="1751" w:name="_Toc393896037"/>
            <w:bookmarkStart w:id="1752" w:name="_Toc393897821"/>
            <w:r w:rsidRPr="00AE54BB">
              <w:rPr>
                <w:rStyle w:val="Heading2Char"/>
                <w:rFonts w:ascii="Times New Roman" w:hAnsi="Times New Roman" w:cs="Times New Roman"/>
                <w:b w:val="0"/>
                <w:color w:val="auto"/>
                <w:sz w:val="24"/>
                <w:szCs w:val="24"/>
              </w:rPr>
              <w:t>14</w:t>
            </w:r>
            <w:bookmarkEnd w:id="1748"/>
            <w:bookmarkEnd w:id="1749"/>
            <w:bookmarkEnd w:id="1750"/>
            <w:bookmarkEnd w:id="1751"/>
            <w:bookmarkEnd w:id="1752"/>
          </w:p>
        </w:tc>
        <w:tc>
          <w:tcPr>
            <w:tcW w:w="2487" w:type="dxa"/>
            <w:vAlign w:val="center"/>
          </w:tcPr>
          <w:p w14:paraId="5FC341D6" w14:textId="77777777" w:rsidR="00F40392" w:rsidRPr="00AE54BB" w:rsidRDefault="00F40392" w:rsidP="00524BDD">
            <w:pPr>
              <w:rPr>
                <w:rStyle w:val="Heading2Char"/>
                <w:rFonts w:ascii="Times New Roman" w:hAnsi="Times New Roman" w:cs="Times New Roman"/>
                <w:b w:val="0"/>
                <w:color w:val="auto"/>
                <w:sz w:val="24"/>
                <w:szCs w:val="24"/>
              </w:rPr>
            </w:pPr>
            <w:bookmarkStart w:id="1753" w:name="_Toc393745094"/>
            <w:bookmarkStart w:id="1754" w:name="_Toc393747478"/>
            <w:bookmarkStart w:id="1755" w:name="_Toc393895445"/>
            <w:bookmarkStart w:id="1756" w:name="_Toc393896038"/>
            <w:bookmarkStart w:id="1757" w:name="_Toc393897822"/>
            <w:r w:rsidRPr="00AE54BB">
              <w:rPr>
                <w:rStyle w:val="Heading2Char"/>
                <w:rFonts w:ascii="Times New Roman" w:hAnsi="Times New Roman" w:cs="Times New Roman"/>
                <w:b w:val="0"/>
                <w:color w:val="auto"/>
                <w:sz w:val="24"/>
                <w:szCs w:val="24"/>
              </w:rPr>
              <w:t>app_edit</w:t>
            </w:r>
            <w:bookmarkEnd w:id="1753"/>
            <w:bookmarkEnd w:id="1754"/>
            <w:bookmarkEnd w:id="1755"/>
            <w:bookmarkEnd w:id="1756"/>
            <w:bookmarkEnd w:id="1757"/>
          </w:p>
        </w:tc>
        <w:tc>
          <w:tcPr>
            <w:tcW w:w="2268" w:type="dxa"/>
            <w:vAlign w:val="center"/>
          </w:tcPr>
          <w:p w14:paraId="60C1A49A" w14:textId="77777777" w:rsidR="00F40392" w:rsidRPr="00AE54BB" w:rsidRDefault="00F40392" w:rsidP="00524BDD">
            <w:pPr>
              <w:rPr>
                <w:rStyle w:val="Heading2Char"/>
                <w:rFonts w:ascii="Times New Roman" w:hAnsi="Times New Roman" w:cs="Times New Roman"/>
                <w:b w:val="0"/>
                <w:color w:val="auto"/>
                <w:sz w:val="24"/>
                <w:szCs w:val="24"/>
              </w:rPr>
            </w:pPr>
            <w:bookmarkStart w:id="1758" w:name="_Toc393745095"/>
            <w:bookmarkStart w:id="1759" w:name="_Toc393747479"/>
            <w:bookmarkStart w:id="1760" w:name="_Toc393895446"/>
            <w:bookmarkStart w:id="1761" w:name="_Toc393896039"/>
            <w:bookmarkStart w:id="1762" w:name="_Toc393897823"/>
            <w:r w:rsidRPr="00AE54BB">
              <w:rPr>
                <w:rStyle w:val="Heading2Char"/>
                <w:rFonts w:ascii="Times New Roman" w:hAnsi="Times New Roman" w:cs="Times New Roman"/>
                <w:b w:val="0"/>
                <w:color w:val="auto"/>
                <w:sz w:val="24"/>
                <w:szCs w:val="24"/>
              </w:rPr>
              <w:t>Method uses to get appointment’s data for edit</w:t>
            </w:r>
            <w:bookmarkEnd w:id="1758"/>
            <w:bookmarkEnd w:id="1759"/>
            <w:bookmarkEnd w:id="1760"/>
            <w:bookmarkEnd w:id="1761"/>
            <w:bookmarkEnd w:id="1762"/>
          </w:p>
        </w:tc>
        <w:tc>
          <w:tcPr>
            <w:tcW w:w="2126" w:type="dxa"/>
            <w:vAlign w:val="center"/>
          </w:tcPr>
          <w:p w14:paraId="7FD49D6E" w14:textId="77777777" w:rsidR="00F40392" w:rsidRPr="00AE54BB" w:rsidRDefault="00F40392" w:rsidP="00D03214">
            <w:pPr>
              <w:jc w:val="center"/>
              <w:rPr>
                <w:rStyle w:val="Heading2Char"/>
                <w:rFonts w:ascii="Times New Roman" w:hAnsi="Times New Roman" w:cs="Times New Roman"/>
                <w:b w:val="0"/>
                <w:color w:val="auto"/>
                <w:sz w:val="24"/>
                <w:szCs w:val="24"/>
              </w:rPr>
            </w:pPr>
            <w:bookmarkStart w:id="1763" w:name="_Toc393745096"/>
            <w:bookmarkStart w:id="1764" w:name="_Toc393747480"/>
            <w:bookmarkStart w:id="1765" w:name="_Toc393895447"/>
            <w:bookmarkStart w:id="1766" w:name="_Toc393896040"/>
            <w:bookmarkStart w:id="1767" w:name="_Toc393897824"/>
            <w:r w:rsidRPr="00AE54BB">
              <w:rPr>
                <w:rStyle w:val="Heading2Char"/>
                <w:rFonts w:ascii="Times New Roman" w:hAnsi="Times New Roman" w:cs="Times New Roman"/>
                <w:b w:val="0"/>
                <w:color w:val="auto"/>
                <w:sz w:val="24"/>
                <w:szCs w:val="24"/>
              </w:rPr>
              <w:t>$appointmentID:int</w:t>
            </w:r>
            <w:bookmarkEnd w:id="1763"/>
            <w:bookmarkEnd w:id="1764"/>
            <w:bookmarkEnd w:id="1765"/>
            <w:bookmarkEnd w:id="1766"/>
            <w:bookmarkEnd w:id="1767"/>
          </w:p>
        </w:tc>
        <w:tc>
          <w:tcPr>
            <w:tcW w:w="1621" w:type="dxa"/>
            <w:vAlign w:val="center"/>
          </w:tcPr>
          <w:p w14:paraId="1AA87DF9" w14:textId="77777777" w:rsidR="00F40392" w:rsidRPr="00AE54BB" w:rsidRDefault="00F40392" w:rsidP="00D03214">
            <w:pPr>
              <w:jc w:val="center"/>
              <w:rPr>
                <w:rStyle w:val="Heading2Char"/>
                <w:rFonts w:ascii="Times New Roman" w:hAnsi="Times New Roman" w:cs="Times New Roman"/>
                <w:b w:val="0"/>
                <w:color w:val="auto"/>
                <w:sz w:val="24"/>
                <w:szCs w:val="24"/>
              </w:rPr>
            </w:pPr>
            <w:bookmarkStart w:id="1768" w:name="_Toc393745097"/>
            <w:bookmarkStart w:id="1769" w:name="_Toc393747481"/>
            <w:bookmarkStart w:id="1770" w:name="_Toc393895448"/>
            <w:bookmarkStart w:id="1771" w:name="_Toc393896041"/>
            <w:bookmarkStart w:id="1772" w:name="_Toc393897825"/>
            <w:r w:rsidRPr="00AE54BB">
              <w:rPr>
                <w:rStyle w:val="Heading2Char"/>
                <w:rFonts w:ascii="Times New Roman" w:hAnsi="Times New Roman" w:cs="Times New Roman"/>
                <w:b w:val="0"/>
                <w:color w:val="auto"/>
                <w:sz w:val="24"/>
                <w:szCs w:val="24"/>
              </w:rPr>
              <w:t>boolean</w:t>
            </w:r>
            <w:bookmarkEnd w:id="1768"/>
            <w:bookmarkEnd w:id="1769"/>
            <w:bookmarkEnd w:id="1770"/>
            <w:bookmarkEnd w:id="1771"/>
            <w:bookmarkEnd w:id="1772"/>
          </w:p>
        </w:tc>
      </w:tr>
      <w:tr w:rsidR="00AE54BB" w:rsidRPr="00AE54BB" w14:paraId="63DE6265" w14:textId="77777777" w:rsidTr="007A2A2B">
        <w:tblPrEx>
          <w:tblLook w:val="0000" w:firstRow="0" w:lastRow="0" w:firstColumn="0" w:lastColumn="0" w:noHBand="0" w:noVBand="0"/>
        </w:tblPrEx>
        <w:trPr>
          <w:trHeight w:val="554"/>
        </w:trPr>
        <w:tc>
          <w:tcPr>
            <w:tcW w:w="740" w:type="dxa"/>
            <w:vAlign w:val="center"/>
          </w:tcPr>
          <w:p w14:paraId="00664739" w14:textId="77777777" w:rsidR="00F40392" w:rsidRPr="00AE54BB" w:rsidRDefault="00F40392" w:rsidP="00524BDD">
            <w:pPr>
              <w:rPr>
                <w:rStyle w:val="Heading2Char"/>
                <w:rFonts w:ascii="Times New Roman" w:hAnsi="Times New Roman" w:cs="Times New Roman"/>
                <w:b w:val="0"/>
                <w:color w:val="auto"/>
                <w:sz w:val="24"/>
                <w:szCs w:val="24"/>
              </w:rPr>
            </w:pPr>
            <w:bookmarkStart w:id="1773" w:name="_Toc393745098"/>
            <w:bookmarkStart w:id="1774" w:name="_Toc393747482"/>
            <w:bookmarkStart w:id="1775" w:name="_Toc393895449"/>
            <w:bookmarkStart w:id="1776" w:name="_Toc393896042"/>
            <w:bookmarkStart w:id="1777" w:name="_Toc393897826"/>
            <w:r w:rsidRPr="00AE54BB">
              <w:rPr>
                <w:rStyle w:val="Heading2Char"/>
                <w:rFonts w:ascii="Times New Roman" w:hAnsi="Times New Roman" w:cs="Times New Roman"/>
                <w:b w:val="0"/>
                <w:color w:val="auto"/>
                <w:sz w:val="24"/>
                <w:szCs w:val="24"/>
              </w:rPr>
              <w:t>15</w:t>
            </w:r>
            <w:bookmarkEnd w:id="1773"/>
            <w:bookmarkEnd w:id="1774"/>
            <w:bookmarkEnd w:id="1775"/>
            <w:bookmarkEnd w:id="1776"/>
            <w:bookmarkEnd w:id="1777"/>
          </w:p>
        </w:tc>
        <w:tc>
          <w:tcPr>
            <w:tcW w:w="2487" w:type="dxa"/>
            <w:vAlign w:val="center"/>
          </w:tcPr>
          <w:p w14:paraId="6EC6FBD8" w14:textId="77777777" w:rsidR="00F40392" w:rsidRPr="00AE54BB" w:rsidRDefault="00F40392" w:rsidP="00524BDD">
            <w:pPr>
              <w:rPr>
                <w:rStyle w:val="Heading2Char"/>
                <w:rFonts w:ascii="Times New Roman" w:hAnsi="Times New Roman" w:cs="Times New Roman"/>
                <w:b w:val="0"/>
                <w:color w:val="auto"/>
                <w:sz w:val="24"/>
                <w:szCs w:val="24"/>
              </w:rPr>
            </w:pPr>
            <w:bookmarkStart w:id="1778" w:name="_Toc393745099"/>
            <w:bookmarkStart w:id="1779" w:name="_Toc393747483"/>
            <w:bookmarkStart w:id="1780" w:name="_Toc393895450"/>
            <w:bookmarkStart w:id="1781" w:name="_Toc393896043"/>
            <w:bookmarkStart w:id="1782" w:name="_Toc393897827"/>
            <w:r w:rsidRPr="00AE54BB">
              <w:rPr>
                <w:rStyle w:val="Heading2Char"/>
                <w:rFonts w:ascii="Times New Roman" w:hAnsi="Times New Roman" w:cs="Times New Roman"/>
                <w:b w:val="0"/>
                <w:color w:val="auto"/>
                <w:sz w:val="24"/>
                <w:szCs w:val="24"/>
              </w:rPr>
              <w:t>app_edit_data</w:t>
            </w:r>
            <w:bookmarkEnd w:id="1778"/>
            <w:bookmarkEnd w:id="1779"/>
            <w:bookmarkEnd w:id="1780"/>
            <w:bookmarkEnd w:id="1781"/>
            <w:bookmarkEnd w:id="1782"/>
          </w:p>
        </w:tc>
        <w:tc>
          <w:tcPr>
            <w:tcW w:w="2268" w:type="dxa"/>
            <w:vAlign w:val="center"/>
          </w:tcPr>
          <w:p w14:paraId="62B878C4" w14:textId="77777777" w:rsidR="00F40392" w:rsidRPr="00AE54BB" w:rsidRDefault="00F40392" w:rsidP="00524BDD">
            <w:pPr>
              <w:rPr>
                <w:rStyle w:val="Heading2Char"/>
                <w:rFonts w:ascii="Times New Roman" w:hAnsi="Times New Roman" w:cs="Times New Roman"/>
                <w:b w:val="0"/>
                <w:color w:val="auto"/>
                <w:sz w:val="24"/>
                <w:szCs w:val="24"/>
              </w:rPr>
            </w:pPr>
            <w:bookmarkStart w:id="1783" w:name="_Toc393745100"/>
            <w:bookmarkStart w:id="1784" w:name="_Toc393747484"/>
            <w:bookmarkStart w:id="1785" w:name="_Toc393895451"/>
            <w:bookmarkStart w:id="1786" w:name="_Toc393896044"/>
            <w:bookmarkStart w:id="1787" w:name="_Toc393897828"/>
            <w:r w:rsidRPr="00AE54BB">
              <w:rPr>
                <w:rStyle w:val="Heading2Char"/>
                <w:rFonts w:ascii="Times New Roman" w:hAnsi="Times New Roman" w:cs="Times New Roman"/>
                <w:b w:val="0"/>
                <w:color w:val="auto"/>
                <w:sz w:val="24"/>
                <w:szCs w:val="24"/>
              </w:rPr>
              <w:t>Method uses to collect new data of appointment for edit</w:t>
            </w:r>
            <w:bookmarkEnd w:id="1783"/>
            <w:bookmarkEnd w:id="1784"/>
            <w:bookmarkEnd w:id="1785"/>
            <w:bookmarkEnd w:id="1786"/>
            <w:bookmarkEnd w:id="1787"/>
          </w:p>
        </w:tc>
        <w:tc>
          <w:tcPr>
            <w:tcW w:w="2126" w:type="dxa"/>
            <w:vAlign w:val="center"/>
          </w:tcPr>
          <w:p w14:paraId="59FDE3A0" w14:textId="77777777" w:rsidR="00F40392" w:rsidRPr="00AE54BB" w:rsidRDefault="00F40392" w:rsidP="00D03214">
            <w:pPr>
              <w:jc w:val="center"/>
              <w:rPr>
                <w:rStyle w:val="Heading2Char"/>
                <w:rFonts w:ascii="Times New Roman" w:hAnsi="Times New Roman" w:cs="Times New Roman"/>
                <w:b w:val="0"/>
                <w:color w:val="auto"/>
                <w:sz w:val="24"/>
                <w:szCs w:val="24"/>
              </w:rPr>
            </w:pPr>
            <w:bookmarkStart w:id="1788" w:name="_Toc393745101"/>
            <w:bookmarkStart w:id="1789" w:name="_Toc393747485"/>
            <w:bookmarkStart w:id="1790" w:name="_Toc393895452"/>
            <w:bookmarkStart w:id="1791" w:name="_Toc393896045"/>
            <w:bookmarkStart w:id="1792" w:name="_Toc393897829"/>
            <w:r w:rsidRPr="00AE54BB">
              <w:rPr>
                <w:rStyle w:val="Heading2Char"/>
                <w:rFonts w:ascii="Times New Roman" w:hAnsi="Times New Roman" w:cs="Times New Roman"/>
                <w:b w:val="0"/>
                <w:color w:val="auto"/>
                <w:sz w:val="24"/>
                <w:szCs w:val="24"/>
              </w:rPr>
              <w:t>-</w:t>
            </w:r>
            <w:bookmarkEnd w:id="1788"/>
            <w:bookmarkEnd w:id="1789"/>
            <w:bookmarkEnd w:id="1790"/>
            <w:bookmarkEnd w:id="1791"/>
            <w:bookmarkEnd w:id="1792"/>
          </w:p>
        </w:tc>
        <w:tc>
          <w:tcPr>
            <w:tcW w:w="1621" w:type="dxa"/>
            <w:vAlign w:val="center"/>
          </w:tcPr>
          <w:p w14:paraId="7C124497" w14:textId="20DC9EE8" w:rsidR="00F40392" w:rsidRPr="00AE54BB" w:rsidRDefault="00030619" w:rsidP="007A2A2B">
            <w:pPr>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appointment[]</w:t>
            </w:r>
          </w:p>
        </w:tc>
      </w:tr>
      <w:tr w:rsidR="00AE54BB" w:rsidRPr="00AE54BB" w14:paraId="1344651D" w14:textId="77777777" w:rsidTr="007A2A2B">
        <w:tblPrEx>
          <w:tblLook w:val="0000" w:firstRow="0" w:lastRow="0" w:firstColumn="0" w:lastColumn="0" w:noHBand="0" w:noVBand="0"/>
        </w:tblPrEx>
        <w:trPr>
          <w:trHeight w:val="554"/>
        </w:trPr>
        <w:tc>
          <w:tcPr>
            <w:tcW w:w="740" w:type="dxa"/>
            <w:vAlign w:val="center"/>
          </w:tcPr>
          <w:p w14:paraId="65719B2D" w14:textId="77777777" w:rsidR="00F40392" w:rsidRPr="00AE54BB" w:rsidRDefault="00F40392" w:rsidP="00524BDD">
            <w:pPr>
              <w:rPr>
                <w:rStyle w:val="Heading2Char"/>
                <w:rFonts w:ascii="Times New Roman" w:hAnsi="Times New Roman" w:cs="Times New Roman"/>
                <w:b w:val="0"/>
                <w:color w:val="auto"/>
                <w:sz w:val="24"/>
                <w:szCs w:val="24"/>
              </w:rPr>
            </w:pPr>
            <w:bookmarkStart w:id="1793" w:name="_Toc393745103"/>
            <w:bookmarkStart w:id="1794" w:name="_Toc393747487"/>
            <w:bookmarkStart w:id="1795" w:name="_Toc393895454"/>
            <w:bookmarkStart w:id="1796" w:name="_Toc393896047"/>
            <w:bookmarkStart w:id="1797" w:name="_Toc393897831"/>
            <w:r w:rsidRPr="00AE54BB">
              <w:rPr>
                <w:rStyle w:val="Heading2Char"/>
                <w:rFonts w:ascii="Times New Roman" w:hAnsi="Times New Roman" w:cs="Times New Roman"/>
                <w:b w:val="0"/>
                <w:color w:val="auto"/>
                <w:sz w:val="24"/>
                <w:szCs w:val="24"/>
              </w:rPr>
              <w:t>16</w:t>
            </w:r>
            <w:bookmarkEnd w:id="1793"/>
            <w:bookmarkEnd w:id="1794"/>
            <w:bookmarkEnd w:id="1795"/>
            <w:bookmarkEnd w:id="1796"/>
            <w:bookmarkEnd w:id="1797"/>
          </w:p>
        </w:tc>
        <w:tc>
          <w:tcPr>
            <w:tcW w:w="2487" w:type="dxa"/>
            <w:vAlign w:val="center"/>
          </w:tcPr>
          <w:p w14:paraId="525AE90F" w14:textId="77777777" w:rsidR="00F40392" w:rsidRPr="00AE54BB" w:rsidRDefault="00F40392" w:rsidP="00524BDD">
            <w:pPr>
              <w:rPr>
                <w:rStyle w:val="Heading2Char"/>
                <w:rFonts w:ascii="Times New Roman" w:hAnsi="Times New Roman" w:cs="Times New Roman"/>
                <w:b w:val="0"/>
                <w:color w:val="auto"/>
                <w:sz w:val="24"/>
                <w:szCs w:val="24"/>
              </w:rPr>
            </w:pPr>
            <w:bookmarkStart w:id="1798" w:name="_Toc393745104"/>
            <w:bookmarkStart w:id="1799" w:name="_Toc393747488"/>
            <w:bookmarkStart w:id="1800" w:name="_Toc393895455"/>
            <w:bookmarkStart w:id="1801" w:name="_Toc393896048"/>
            <w:bookmarkStart w:id="1802" w:name="_Toc393897832"/>
            <w:r w:rsidRPr="00AE54BB">
              <w:rPr>
                <w:rStyle w:val="Heading2Char"/>
                <w:rFonts w:ascii="Times New Roman" w:hAnsi="Times New Roman" w:cs="Times New Roman"/>
                <w:b w:val="0"/>
                <w:color w:val="auto"/>
                <w:sz w:val="24"/>
                <w:szCs w:val="24"/>
              </w:rPr>
              <w:t>app_delete</w:t>
            </w:r>
            <w:bookmarkEnd w:id="1798"/>
            <w:bookmarkEnd w:id="1799"/>
            <w:bookmarkEnd w:id="1800"/>
            <w:bookmarkEnd w:id="1801"/>
            <w:bookmarkEnd w:id="1802"/>
          </w:p>
        </w:tc>
        <w:tc>
          <w:tcPr>
            <w:tcW w:w="2268" w:type="dxa"/>
            <w:vAlign w:val="center"/>
          </w:tcPr>
          <w:p w14:paraId="04ABCAE1" w14:textId="77777777" w:rsidR="00F40392" w:rsidRPr="00AE54BB" w:rsidRDefault="00F40392" w:rsidP="00524BDD">
            <w:pPr>
              <w:rPr>
                <w:rStyle w:val="Heading2Char"/>
                <w:rFonts w:ascii="Times New Roman" w:hAnsi="Times New Roman" w:cs="Times New Roman"/>
                <w:b w:val="0"/>
                <w:color w:val="auto"/>
                <w:sz w:val="24"/>
                <w:szCs w:val="24"/>
              </w:rPr>
            </w:pPr>
            <w:bookmarkStart w:id="1803" w:name="_Toc393745105"/>
            <w:bookmarkStart w:id="1804" w:name="_Toc393747489"/>
            <w:bookmarkStart w:id="1805" w:name="_Toc393895456"/>
            <w:bookmarkStart w:id="1806" w:name="_Toc393896049"/>
            <w:bookmarkStart w:id="1807" w:name="_Toc393897833"/>
            <w:r w:rsidRPr="00AE54BB">
              <w:rPr>
                <w:rStyle w:val="Heading2Char"/>
                <w:rFonts w:ascii="Times New Roman" w:hAnsi="Times New Roman" w:cs="Times New Roman"/>
                <w:b w:val="0"/>
                <w:color w:val="auto"/>
                <w:sz w:val="24"/>
                <w:szCs w:val="24"/>
              </w:rPr>
              <w:t>Method uses to delete appointments’ data from database</w:t>
            </w:r>
            <w:bookmarkEnd w:id="1803"/>
            <w:bookmarkEnd w:id="1804"/>
            <w:bookmarkEnd w:id="1805"/>
            <w:bookmarkEnd w:id="1806"/>
            <w:bookmarkEnd w:id="1807"/>
          </w:p>
        </w:tc>
        <w:tc>
          <w:tcPr>
            <w:tcW w:w="2126" w:type="dxa"/>
            <w:vAlign w:val="center"/>
          </w:tcPr>
          <w:p w14:paraId="4D92D8D4" w14:textId="77777777" w:rsidR="00F40392" w:rsidRPr="00AE54BB" w:rsidRDefault="00F40392" w:rsidP="00D03214">
            <w:pPr>
              <w:jc w:val="center"/>
              <w:rPr>
                <w:rStyle w:val="Heading2Char"/>
                <w:rFonts w:ascii="Times New Roman" w:hAnsi="Times New Roman" w:cs="Times New Roman"/>
                <w:b w:val="0"/>
                <w:color w:val="auto"/>
                <w:sz w:val="24"/>
                <w:szCs w:val="24"/>
              </w:rPr>
            </w:pPr>
            <w:bookmarkStart w:id="1808" w:name="_Toc393745106"/>
            <w:bookmarkStart w:id="1809" w:name="_Toc393747490"/>
            <w:bookmarkStart w:id="1810" w:name="_Toc393895457"/>
            <w:bookmarkStart w:id="1811" w:name="_Toc393896050"/>
            <w:bookmarkStart w:id="1812" w:name="_Toc393897834"/>
            <w:r w:rsidRPr="00AE54BB">
              <w:rPr>
                <w:rStyle w:val="Heading2Char"/>
                <w:rFonts w:ascii="Times New Roman" w:hAnsi="Times New Roman" w:cs="Times New Roman"/>
                <w:b w:val="0"/>
                <w:color w:val="auto"/>
                <w:sz w:val="24"/>
                <w:szCs w:val="24"/>
              </w:rPr>
              <w:t>$appointmentID:int</w:t>
            </w:r>
            <w:bookmarkEnd w:id="1808"/>
            <w:bookmarkEnd w:id="1809"/>
            <w:bookmarkEnd w:id="1810"/>
            <w:bookmarkEnd w:id="1811"/>
            <w:bookmarkEnd w:id="1812"/>
          </w:p>
        </w:tc>
        <w:tc>
          <w:tcPr>
            <w:tcW w:w="1621" w:type="dxa"/>
            <w:vAlign w:val="center"/>
          </w:tcPr>
          <w:p w14:paraId="1595149C" w14:textId="77777777" w:rsidR="00F40392" w:rsidRPr="00AE54BB" w:rsidRDefault="00F40392" w:rsidP="00D03214">
            <w:pPr>
              <w:jc w:val="center"/>
              <w:rPr>
                <w:rStyle w:val="Heading2Char"/>
                <w:rFonts w:ascii="Times New Roman" w:hAnsi="Times New Roman" w:cs="Times New Roman"/>
                <w:b w:val="0"/>
                <w:color w:val="auto"/>
                <w:sz w:val="24"/>
                <w:szCs w:val="24"/>
              </w:rPr>
            </w:pPr>
            <w:bookmarkStart w:id="1813" w:name="_Toc393745107"/>
            <w:bookmarkStart w:id="1814" w:name="_Toc393747491"/>
            <w:bookmarkStart w:id="1815" w:name="_Toc393895458"/>
            <w:bookmarkStart w:id="1816" w:name="_Toc393896051"/>
            <w:bookmarkStart w:id="1817" w:name="_Toc393897835"/>
            <w:r w:rsidRPr="00AE54BB">
              <w:rPr>
                <w:rStyle w:val="Heading2Char"/>
                <w:rFonts w:ascii="Times New Roman" w:hAnsi="Times New Roman" w:cs="Times New Roman"/>
                <w:b w:val="0"/>
                <w:color w:val="auto"/>
                <w:sz w:val="24"/>
                <w:szCs w:val="24"/>
              </w:rPr>
              <w:t>boolean</w:t>
            </w:r>
            <w:bookmarkEnd w:id="1813"/>
            <w:bookmarkEnd w:id="1814"/>
            <w:bookmarkEnd w:id="1815"/>
            <w:bookmarkEnd w:id="1816"/>
            <w:bookmarkEnd w:id="1817"/>
          </w:p>
        </w:tc>
      </w:tr>
      <w:tr w:rsidR="00AE54BB" w:rsidRPr="00AE54BB" w14:paraId="4428C891" w14:textId="77777777" w:rsidTr="007A2A2B">
        <w:tblPrEx>
          <w:tblLook w:val="0000" w:firstRow="0" w:lastRow="0" w:firstColumn="0" w:lastColumn="0" w:noHBand="0" w:noVBand="0"/>
        </w:tblPrEx>
        <w:trPr>
          <w:trHeight w:val="557"/>
        </w:trPr>
        <w:tc>
          <w:tcPr>
            <w:tcW w:w="740" w:type="dxa"/>
            <w:vAlign w:val="center"/>
          </w:tcPr>
          <w:p w14:paraId="41E7C51A" w14:textId="77777777" w:rsidR="00F40392" w:rsidRPr="00AE54BB" w:rsidRDefault="00F40392" w:rsidP="00524BDD">
            <w:pPr>
              <w:rPr>
                <w:rStyle w:val="Heading2Char"/>
                <w:rFonts w:ascii="Times New Roman" w:hAnsi="Times New Roman" w:cs="Times New Roman"/>
                <w:b w:val="0"/>
                <w:color w:val="auto"/>
                <w:sz w:val="24"/>
                <w:szCs w:val="24"/>
              </w:rPr>
            </w:pPr>
            <w:bookmarkStart w:id="1818" w:name="_Toc393745108"/>
            <w:bookmarkStart w:id="1819" w:name="_Toc393747492"/>
            <w:bookmarkStart w:id="1820" w:name="_Toc393895459"/>
            <w:bookmarkStart w:id="1821" w:name="_Toc393896052"/>
            <w:bookmarkStart w:id="1822" w:name="_Toc393897836"/>
            <w:r w:rsidRPr="00AE54BB">
              <w:rPr>
                <w:rStyle w:val="Heading2Char"/>
                <w:rFonts w:ascii="Times New Roman" w:hAnsi="Times New Roman" w:cs="Times New Roman"/>
                <w:b w:val="0"/>
                <w:color w:val="auto"/>
                <w:sz w:val="24"/>
                <w:szCs w:val="24"/>
              </w:rPr>
              <w:t>17</w:t>
            </w:r>
            <w:bookmarkEnd w:id="1818"/>
            <w:bookmarkEnd w:id="1819"/>
            <w:bookmarkEnd w:id="1820"/>
            <w:bookmarkEnd w:id="1821"/>
            <w:bookmarkEnd w:id="1822"/>
          </w:p>
        </w:tc>
        <w:tc>
          <w:tcPr>
            <w:tcW w:w="2487" w:type="dxa"/>
            <w:vAlign w:val="center"/>
          </w:tcPr>
          <w:p w14:paraId="73815FCB" w14:textId="77777777" w:rsidR="00F40392" w:rsidRPr="00AE54BB" w:rsidRDefault="00F40392" w:rsidP="00524BDD">
            <w:pPr>
              <w:rPr>
                <w:rStyle w:val="Heading2Char"/>
                <w:rFonts w:ascii="Times New Roman" w:hAnsi="Times New Roman" w:cs="Times New Roman"/>
                <w:b w:val="0"/>
                <w:color w:val="auto"/>
                <w:sz w:val="24"/>
                <w:szCs w:val="24"/>
              </w:rPr>
            </w:pPr>
            <w:bookmarkStart w:id="1823" w:name="_Toc393745109"/>
            <w:bookmarkStart w:id="1824" w:name="_Toc393747493"/>
            <w:bookmarkStart w:id="1825" w:name="_Toc393895460"/>
            <w:bookmarkStart w:id="1826" w:name="_Toc393896053"/>
            <w:bookmarkStart w:id="1827" w:name="_Toc393897837"/>
            <w:r w:rsidRPr="00AE54BB">
              <w:rPr>
                <w:rStyle w:val="Heading2Char"/>
                <w:rFonts w:ascii="Times New Roman" w:hAnsi="Times New Roman" w:cs="Times New Roman"/>
                <w:b w:val="0"/>
                <w:color w:val="auto"/>
                <w:sz w:val="24"/>
                <w:szCs w:val="24"/>
              </w:rPr>
              <w:t>save_appointment</w:t>
            </w:r>
            <w:bookmarkEnd w:id="1823"/>
            <w:bookmarkEnd w:id="1824"/>
            <w:bookmarkEnd w:id="1825"/>
            <w:bookmarkEnd w:id="1826"/>
            <w:bookmarkEnd w:id="1827"/>
          </w:p>
        </w:tc>
        <w:tc>
          <w:tcPr>
            <w:tcW w:w="2268" w:type="dxa"/>
            <w:vAlign w:val="center"/>
          </w:tcPr>
          <w:p w14:paraId="4544D76C" w14:textId="77777777" w:rsidR="00F40392" w:rsidRPr="00AE54BB" w:rsidRDefault="00F40392" w:rsidP="00524BDD">
            <w:pPr>
              <w:rPr>
                <w:rStyle w:val="Heading2Char"/>
                <w:rFonts w:ascii="Times New Roman" w:hAnsi="Times New Roman" w:cs="Times New Roman"/>
                <w:b w:val="0"/>
                <w:color w:val="auto"/>
                <w:sz w:val="24"/>
                <w:szCs w:val="24"/>
              </w:rPr>
            </w:pPr>
            <w:bookmarkStart w:id="1828" w:name="_Toc393745110"/>
            <w:bookmarkStart w:id="1829" w:name="_Toc393747494"/>
            <w:bookmarkStart w:id="1830" w:name="_Toc393895461"/>
            <w:bookmarkStart w:id="1831" w:name="_Toc393896054"/>
            <w:bookmarkStart w:id="1832" w:name="_Toc393897838"/>
            <w:r w:rsidRPr="00AE54BB">
              <w:rPr>
                <w:rStyle w:val="Heading2Char"/>
                <w:rFonts w:ascii="Times New Roman" w:hAnsi="Times New Roman" w:cs="Times New Roman"/>
                <w:b w:val="0"/>
                <w:color w:val="auto"/>
                <w:sz w:val="24"/>
                <w:szCs w:val="24"/>
              </w:rPr>
              <w:t>Method uses to call appointments’ data from database to save to Google calendar</w:t>
            </w:r>
            <w:bookmarkEnd w:id="1828"/>
            <w:bookmarkEnd w:id="1829"/>
            <w:bookmarkEnd w:id="1830"/>
            <w:bookmarkEnd w:id="1831"/>
            <w:bookmarkEnd w:id="1832"/>
          </w:p>
        </w:tc>
        <w:tc>
          <w:tcPr>
            <w:tcW w:w="2126" w:type="dxa"/>
            <w:vAlign w:val="center"/>
          </w:tcPr>
          <w:p w14:paraId="7D091AA1" w14:textId="77777777" w:rsidR="00F40392" w:rsidRPr="00AE54BB" w:rsidRDefault="00F40392" w:rsidP="00D03214">
            <w:pPr>
              <w:jc w:val="center"/>
              <w:rPr>
                <w:rStyle w:val="Heading2Char"/>
                <w:rFonts w:ascii="Times New Roman" w:hAnsi="Times New Roman" w:cs="Times New Roman"/>
                <w:b w:val="0"/>
                <w:color w:val="auto"/>
                <w:sz w:val="24"/>
                <w:szCs w:val="24"/>
              </w:rPr>
            </w:pPr>
            <w:bookmarkStart w:id="1833" w:name="_Toc393745111"/>
            <w:bookmarkStart w:id="1834" w:name="_Toc393747495"/>
            <w:bookmarkStart w:id="1835" w:name="_Toc393895462"/>
            <w:bookmarkStart w:id="1836" w:name="_Toc393896055"/>
            <w:bookmarkStart w:id="1837" w:name="_Toc393897839"/>
            <w:r w:rsidRPr="00AE54BB">
              <w:rPr>
                <w:rStyle w:val="Heading2Char"/>
                <w:rFonts w:ascii="Times New Roman" w:hAnsi="Times New Roman" w:cs="Times New Roman"/>
                <w:b w:val="0"/>
                <w:color w:val="auto"/>
                <w:sz w:val="24"/>
                <w:szCs w:val="24"/>
              </w:rPr>
              <w:t>$appointmentID:int</w:t>
            </w:r>
            <w:bookmarkEnd w:id="1833"/>
            <w:bookmarkEnd w:id="1834"/>
            <w:bookmarkEnd w:id="1835"/>
            <w:bookmarkEnd w:id="1836"/>
            <w:bookmarkEnd w:id="1837"/>
          </w:p>
        </w:tc>
        <w:tc>
          <w:tcPr>
            <w:tcW w:w="1621" w:type="dxa"/>
            <w:vAlign w:val="center"/>
          </w:tcPr>
          <w:p w14:paraId="614F8EDE" w14:textId="45CF3ECA" w:rsidR="00F40392" w:rsidRPr="00AE54BB" w:rsidRDefault="00030619" w:rsidP="007A2A2B">
            <w:pPr>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appointment[]</w:t>
            </w:r>
          </w:p>
        </w:tc>
      </w:tr>
      <w:tr w:rsidR="00AE54BB" w:rsidRPr="00AE54BB" w14:paraId="12AF1BF2" w14:textId="77777777" w:rsidTr="007A2A2B">
        <w:tblPrEx>
          <w:tblLook w:val="0000" w:firstRow="0" w:lastRow="0" w:firstColumn="0" w:lastColumn="0" w:noHBand="0" w:noVBand="0"/>
        </w:tblPrEx>
        <w:trPr>
          <w:trHeight w:val="554"/>
        </w:trPr>
        <w:tc>
          <w:tcPr>
            <w:tcW w:w="740" w:type="dxa"/>
            <w:vAlign w:val="center"/>
          </w:tcPr>
          <w:p w14:paraId="6BA34E6C" w14:textId="77777777" w:rsidR="00F40392" w:rsidRPr="00AE54BB" w:rsidRDefault="00F40392" w:rsidP="00524BDD">
            <w:pPr>
              <w:rPr>
                <w:rStyle w:val="Heading2Char"/>
                <w:rFonts w:ascii="Times New Roman" w:hAnsi="Times New Roman" w:cs="Times New Roman"/>
                <w:b w:val="0"/>
                <w:color w:val="auto"/>
                <w:sz w:val="24"/>
                <w:szCs w:val="24"/>
              </w:rPr>
            </w:pPr>
            <w:bookmarkStart w:id="1838" w:name="_Toc393745113"/>
            <w:bookmarkStart w:id="1839" w:name="_Toc393747497"/>
            <w:bookmarkStart w:id="1840" w:name="_Toc393895464"/>
            <w:bookmarkStart w:id="1841" w:name="_Toc393896057"/>
            <w:bookmarkStart w:id="1842" w:name="_Toc393897841"/>
            <w:r w:rsidRPr="00AE54BB">
              <w:rPr>
                <w:rStyle w:val="Heading2Char"/>
                <w:rFonts w:ascii="Times New Roman" w:hAnsi="Times New Roman" w:cs="Times New Roman"/>
                <w:b w:val="0"/>
                <w:color w:val="auto"/>
                <w:sz w:val="24"/>
                <w:szCs w:val="24"/>
              </w:rPr>
              <w:t>18</w:t>
            </w:r>
            <w:bookmarkEnd w:id="1838"/>
            <w:bookmarkEnd w:id="1839"/>
            <w:bookmarkEnd w:id="1840"/>
            <w:bookmarkEnd w:id="1841"/>
            <w:bookmarkEnd w:id="1842"/>
          </w:p>
        </w:tc>
        <w:tc>
          <w:tcPr>
            <w:tcW w:w="2487" w:type="dxa"/>
            <w:vAlign w:val="center"/>
          </w:tcPr>
          <w:p w14:paraId="730466B7" w14:textId="77777777" w:rsidR="00F40392" w:rsidRPr="00AE54BB" w:rsidRDefault="00F40392" w:rsidP="00524BDD">
            <w:pPr>
              <w:rPr>
                <w:rStyle w:val="Heading2Char"/>
                <w:rFonts w:ascii="Times New Roman" w:hAnsi="Times New Roman" w:cs="Times New Roman"/>
                <w:b w:val="0"/>
                <w:color w:val="auto"/>
                <w:sz w:val="24"/>
                <w:szCs w:val="24"/>
              </w:rPr>
            </w:pPr>
            <w:bookmarkStart w:id="1843" w:name="_Toc393745114"/>
            <w:bookmarkStart w:id="1844" w:name="_Toc393747498"/>
            <w:bookmarkStart w:id="1845" w:name="_Toc393895465"/>
            <w:bookmarkStart w:id="1846" w:name="_Toc393896058"/>
            <w:bookmarkStart w:id="1847" w:name="_Toc393897842"/>
            <w:r w:rsidRPr="00AE54BB">
              <w:rPr>
                <w:rStyle w:val="Heading2Char"/>
                <w:rFonts w:ascii="Times New Roman" w:hAnsi="Times New Roman" w:cs="Times New Roman"/>
                <w:b w:val="0"/>
                <w:color w:val="auto"/>
                <w:sz w:val="24"/>
                <w:szCs w:val="24"/>
              </w:rPr>
              <w:t>patientCalendar</w:t>
            </w:r>
            <w:bookmarkEnd w:id="1843"/>
            <w:bookmarkEnd w:id="1844"/>
            <w:bookmarkEnd w:id="1845"/>
            <w:bookmarkEnd w:id="1846"/>
            <w:bookmarkEnd w:id="1847"/>
          </w:p>
        </w:tc>
        <w:tc>
          <w:tcPr>
            <w:tcW w:w="2268" w:type="dxa"/>
            <w:vAlign w:val="center"/>
          </w:tcPr>
          <w:p w14:paraId="0AE56076" w14:textId="77777777" w:rsidR="00F40392" w:rsidRPr="00AE54BB" w:rsidRDefault="00F40392" w:rsidP="00524BDD">
            <w:pPr>
              <w:rPr>
                <w:rStyle w:val="Heading2Char"/>
                <w:rFonts w:ascii="Times New Roman" w:hAnsi="Times New Roman" w:cs="Times New Roman"/>
                <w:b w:val="0"/>
                <w:color w:val="auto"/>
                <w:sz w:val="24"/>
                <w:szCs w:val="24"/>
              </w:rPr>
            </w:pPr>
            <w:bookmarkStart w:id="1848" w:name="_Toc393745115"/>
            <w:bookmarkStart w:id="1849" w:name="_Toc393747499"/>
            <w:bookmarkStart w:id="1850" w:name="_Toc393895466"/>
            <w:bookmarkStart w:id="1851" w:name="_Toc393896059"/>
            <w:bookmarkStart w:id="1852" w:name="_Toc393897843"/>
            <w:r w:rsidRPr="00AE54BB">
              <w:rPr>
                <w:rStyle w:val="Heading2Char"/>
                <w:rFonts w:ascii="Times New Roman" w:hAnsi="Times New Roman" w:cs="Times New Roman"/>
                <w:b w:val="0"/>
                <w:color w:val="auto"/>
                <w:sz w:val="24"/>
                <w:szCs w:val="24"/>
              </w:rPr>
              <w:t>Method uses to get all appointments’ data from database by using patientID</w:t>
            </w:r>
            <w:bookmarkEnd w:id="1848"/>
            <w:bookmarkEnd w:id="1849"/>
            <w:bookmarkEnd w:id="1850"/>
            <w:bookmarkEnd w:id="1851"/>
            <w:bookmarkEnd w:id="1852"/>
          </w:p>
        </w:tc>
        <w:tc>
          <w:tcPr>
            <w:tcW w:w="2126" w:type="dxa"/>
            <w:vAlign w:val="center"/>
          </w:tcPr>
          <w:p w14:paraId="1CB24A96" w14:textId="77777777" w:rsidR="00F40392" w:rsidRPr="00AE54BB" w:rsidRDefault="00F40392" w:rsidP="00D03214">
            <w:pPr>
              <w:jc w:val="center"/>
              <w:rPr>
                <w:rStyle w:val="Heading2Char"/>
                <w:rFonts w:ascii="Times New Roman" w:hAnsi="Times New Roman" w:cs="Times New Roman"/>
                <w:b w:val="0"/>
                <w:color w:val="auto"/>
                <w:sz w:val="24"/>
                <w:szCs w:val="24"/>
              </w:rPr>
            </w:pPr>
            <w:bookmarkStart w:id="1853" w:name="_Toc393745116"/>
            <w:bookmarkStart w:id="1854" w:name="_Toc393747500"/>
            <w:bookmarkStart w:id="1855" w:name="_Toc393895467"/>
            <w:bookmarkStart w:id="1856" w:name="_Toc393896060"/>
            <w:bookmarkStart w:id="1857" w:name="_Toc393897844"/>
            <w:r w:rsidRPr="00AE54BB">
              <w:rPr>
                <w:rStyle w:val="Heading2Char"/>
                <w:rFonts w:ascii="Times New Roman" w:hAnsi="Times New Roman" w:cs="Times New Roman"/>
                <w:b w:val="0"/>
                <w:color w:val="auto"/>
                <w:sz w:val="24"/>
                <w:szCs w:val="24"/>
              </w:rPr>
              <w:t>$patientID:varchar</w:t>
            </w:r>
            <w:bookmarkEnd w:id="1853"/>
            <w:bookmarkEnd w:id="1854"/>
            <w:bookmarkEnd w:id="1855"/>
            <w:bookmarkEnd w:id="1856"/>
            <w:bookmarkEnd w:id="1857"/>
          </w:p>
        </w:tc>
        <w:tc>
          <w:tcPr>
            <w:tcW w:w="1621" w:type="dxa"/>
            <w:vAlign w:val="center"/>
          </w:tcPr>
          <w:p w14:paraId="7EE42D69" w14:textId="3AA89556" w:rsidR="00F40392" w:rsidRPr="00AE54BB" w:rsidRDefault="00030619" w:rsidP="007A2A2B">
            <w:pPr>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appointment[]</w:t>
            </w:r>
          </w:p>
        </w:tc>
      </w:tr>
      <w:tr w:rsidR="00AE54BB" w:rsidRPr="00AE54BB" w14:paraId="5B09BE6F" w14:textId="77777777" w:rsidTr="007A2A2B">
        <w:tblPrEx>
          <w:tblLook w:val="0000" w:firstRow="0" w:lastRow="0" w:firstColumn="0" w:lastColumn="0" w:noHBand="0" w:noVBand="0"/>
        </w:tblPrEx>
        <w:trPr>
          <w:trHeight w:val="554"/>
        </w:trPr>
        <w:tc>
          <w:tcPr>
            <w:tcW w:w="740" w:type="dxa"/>
            <w:vAlign w:val="center"/>
          </w:tcPr>
          <w:p w14:paraId="62CFBDB2" w14:textId="77777777" w:rsidR="00F40392" w:rsidRPr="00AE54BB" w:rsidRDefault="00F40392" w:rsidP="00524BDD">
            <w:pPr>
              <w:rPr>
                <w:rStyle w:val="Heading2Char"/>
                <w:rFonts w:ascii="Times New Roman" w:hAnsi="Times New Roman" w:cs="Times New Roman"/>
                <w:b w:val="0"/>
                <w:color w:val="auto"/>
                <w:sz w:val="24"/>
                <w:szCs w:val="24"/>
              </w:rPr>
            </w:pPr>
            <w:bookmarkStart w:id="1858" w:name="_Toc393745118"/>
            <w:bookmarkStart w:id="1859" w:name="_Toc393747502"/>
            <w:bookmarkStart w:id="1860" w:name="_Toc393895469"/>
            <w:bookmarkStart w:id="1861" w:name="_Toc393896062"/>
            <w:bookmarkStart w:id="1862" w:name="_Toc393897846"/>
            <w:r w:rsidRPr="00AE54BB">
              <w:rPr>
                <w:rStyle w:val="Heading2Char"/>
                <w:rFonts w:ascii="Times New Roman" w:hAnsi="Times New Roman" w:cs="Times New Roman"/>
                <w:b w:val="0"/>
                <w:color w:val="auto"/>
                <w:sz w:val="24"/>
                <w:szCs w:val="24"/>
              </w:rPr>
              <w:t>19</w:t>
            </w:r>
            <w:bookmarkEnd w:id="1858"/>
            <w:bookmarkEnd w:id="1859"/>
            <w:bookmarkEnd w:id="1860"/>
            <w:bookmarkEnd w:id="1861"/>
            <w:bookmarkEnd w:id="1862"/>
          </w:p>
        </w:tc>
        <w:tc>
          <w:tcPr>
            <w:tcW w:w="2487" w:type="dxa"/>
            <w:vAlign w:val="center"/>
          </w:tcPr>
          <w:p w14:paraId="56AD4B00" w14:textId="77777777" w:rsidR="00F40392" w:rsidRPr="00AE54BB" w:rsidRDefault="00F40392" w:rsidP="00524BDD">
            <w:pPr>
              <w:rPr>
                <w:rStyle w:val="Heading2Char"/>
                <w:rFonts w:ascii="Times New Roman" w:hAnsi="Times New Roman" w:cs="Times New Roman"/>
                <w:b w:val="0"/>
                <w:color w:val="auto"/>
                <w:sz w:val="24"/>
                <w:szCs w:val="24"/>
              </w:rPr>
            </w:pPr>
            <w:bookmarkStart w:id="1863" w:name="_Toc393745119"/>
            <w:bookmarkStart w:id="1864" w:name="_Toc393747503"/>
            <w:bookmarkStart w:id="1865" w:name="_Toc393895470"/>
            <w:bookmarkStart w:id="1866" w:name="_Toc393896063"/>
            <w:bookmarkStart w:id="1867" w:name="_Toc393897847"/>
            <w:r w:rsidRPr="00AE54BB">
              <w:rPr>
                <w:rStyle w:val="Heading2Char"/>
                <w:rFonts w:ascii="Times New Roman" w:hAnsi="Times New Roman" w:cs="Times New Roman"/>
                <w:b w:val="0"/>
                <w:color w:val="auto"/>
                <w:sz w:val="24"/>
                <w:szCs w:val="24"/>
              </w:rPr>
              <w:t>dentistCalendar</w:t>
            </w:r>
            <w:bookmarkEnd w:id="1863"/>
            <w:bookmarkEnd w:id="1864"/>
            <w:bookmarkEnd w:id="1865"/>
            <w:bookmarkEnd w:id="1866"/>
            <w:bookmarkEnd w:id="1867"/>
          </w:p>
        </w:tc>
        <w:tc>
          <w:tcPr>
            <w:tcW w:w="2268" w:type="dxa"/>
            <w:vAlign w:val="center"/>
          </w:tcPr>
          <w:p w14:paraId="51232A12" w14:textId="77777777" w:rsidR="00F40392" w:rsidRPr="00AE54BB" w:rsidRDefault="00F40392" w:rsidP="00524BDD">
            <w:pPr>
              <w:rPr>
                <w:rStyle w:val="Heading2Char"/>
                <w:rFonts w:ascii="Times New Roman" w:hAnsi="Times New Roman" w:cs="Times New Roman"/>
                <w:b w:val="0"/>
                <w:color w:val="auto"/>
                <w:sz w:val="24"/>
                <w:szCs w:val="24"/>
              </w:rPr>
            </w:pPr>
            <w:bookmarkStart w:id="1868" w:name="_Toc393745120"/>
            <w:bookmarkStart w:id="1869" w:name="_Toc393747504"/>
            <w:bookmarkStart w:id="1870" w:name="_Toc393895471"/>
            <w:bookmarkStart w:id="1871" w:name="_Toc393896064"/>
            <w:bookmarkStart w:id="1872" w:name="_Toc393897848"/>
            <w:r w:rsidRPr="00AE54BB">
              <w:rPr>
                <w:rStyle w:val="Heading2Char"/>
                <w:rFonts w:ascii="Times New Roman" w:hAnsi="Times New Roman" w:cs="Times New Roman"/>
                <w:b w:val="0"/>
                <w:color w:val="auto"/>
                <w:sz w:val="24"/>
                <w:szCs w:val="24"/>
              </w:rPr>
              <w:t>Method uses to get all appointments’ data from database by using dentistID</w:t>
            </w:r>
            <w:bookmarkEnd w:id="1868"/>
            <w:bookmarkEnd w:id="1869"/>
            <w:bookmarkEnd w:id="1870"/>
            <w:bookmarkEnd w:id="1871"/>
            <w:bookmarkEnd w:id="1872"/>
          </w:p>
        </w:tc>
        <w:tc>
          <w:tcPr>
            <w:tcW w:w="2126" w:type="dxa"/>
            <w:vAlign w:val="center"/>
          </w:tcPr>
          <w:p w14:paraId="4D11E408" w14:textId="77777777" w:rsidR="00F40392" w:rsidRPr="00AE54BB" w:rsidRDefault="00F40392" w:rsidP="00D03214">
            <w:pPr>
              <w:jc w:val="center"/>
              <w:rPr>
                <w:rStyle w:val="Heading2Char"/>
                <w:rFonts w:ascii="Times New Roman" w:hAnsi="Times New Roman" w:cs="Times New Roman"/>
                <w:b w:val="0"/>
                <w:color w:val="auto"/>
                <w:sz w:val="24"/>
                <w:szCs w:val="24"/>
              </w:rPr>
            </w:pPr>
            <w:bookmarkStart w:id="1873" w:name="_Toc393745121"/>
            <w:bookmarkStart w:id="1874" w:name="_Toc393747505"/>
            <w:bookmarkStart w:id="1875" w:name="_Toc393895472"/>
            <w:bookmarkStart w:id="1876" w:name="_Toc393896065"/>
            <w:bookmarkStart w:id="1877" w:name="_Toc393897849"/>
            <w:r w:rsidRPr="00AE54BB">
              <w:rPr>
                <w:rStyle w:val="Heading2Char"/>
                <w:rFonts w:ascii="Times New Roman" w:hAnsi="Times New Roman" w:cs="Times New Roman"/>
                <w:b w:val="0"/>
                <w:color w:val="auto"/>
                <w:sz w:val="24"/>
                <w:szCs w:val="24"/>
              </w:rPr>
              <w:t>$dentistID:varchar</w:t>
            </w:r>
            <w:bookmarkEnd w:id="1873"/>
            <w:bookmarkEnd w:id="1874"/>
            <w:bookmarkEnd w:id="1875"/>
            <w:bookmarkEnd w:id="1876"/>
            <w:bookmarkEnd w:id="1877"/>
          </w:p>
        </w:tc>
        <w:tc>
          <w:tcPr>
            <w:tcW w:w="1621" w:type="dxa"/>
            <w:vAlign w:val="center"/>
          </w:tcPr>
          <w:p w14:paraId="4265EB89" w14:textId="19E37369" w:rsidR="00F40392" w:rsidRPr="00AE54BB" w:rsidRDefault="00030619" w:rsidP="007A2A2B">
            <w:pPr>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appointment[]</w:t>
            </w:r>
          </w:p>
        </w:tc>
      </w:tr>
    </w:tbl>
    <w:p w14:paraId="02613EBA" w14:textId="77777777" w:rsidR="00ED0827" w:rsidRPr="00AE54BB" w:rsidRDefault="00ED0827" w:rsidP="00754471">
      <w:pPr>
        <w:rPr>
          <w:rFonts w:ascii="Times New Roman" w:eastAsiaTheme="majorEastAsia" w:hAnsi="Times New Roman" w:cs="Times New Roman"/>
          <w:color w:val="auto"/>
          <w:sz w:val="24"/>
          <w:szCs w:val="24"/>
        </w:rPr>
      </w:pPr>
    </w:p>
    <w:p w14:paraId="2B29DE73" w14:textId="77777777" w:rsidR="00524BDD" w:rsidRPr="00AE54BB" w:rsidRDefault="00524BDD" w:rsidP="00754471">
      <w:pPr>
        <w:rPr>
          <w:rStyle w:val="Heading2Char"/>
          <w:rFonts w:ascii="Times New Roman" w:hAnsi="Times New Roman" w:cs="Times New Roman"/>
          <w:color w:val="auto"/>
          <w:sz w:val="24"/>
          <w:szCs w:val="24"/>
        </w:rPr>
      </w:pPr>
    </w:p>
    <w:p w14:paraId="421350BC" w14:textId="77777777" w:rsidR="004644AC" w:rsidRPr="00AE54BB" w:rsidRDefault="004644AC" w:rsidP="00754471">
      <w:pPr>
        <w:rPr>
          <w:rStyle w:val="Heading2Char"/>
          <w:rFonts w:ascii="Times New Roman" w:hAnsi="Times New Roman" w:cs="Times New Roman"/>
          <w:color w:val="auto"/>
          <w:sz w:val="24"/>
          <w:szCs w:val="24"/>
        </w:rPr>
      </w:pPr>
    </w:p>
    <w:p w14:paraId="48E0F501" w14:textId="77777777" w:rsidR="00771E58" w:rsidRPr="00AE54BB" w:rsidRDefault="00ED0827" w:rsidP="00754471">
      <w:pPr>
        <w:rPr>
          <w:rStyle w:val="Heading2Char"/>
          <w:rFonts w:ascii="Times New Roman" w:hAnsi="Times New Roman" w:cs="Times New Roman"/>
          <w:color w:val="auto"/>
          <w:sz w:val="24"/>
          <w:szCs w:val="24"/>
        </w:rPr>
      </w:pPr>
      <w:bookmarkStart w:id="1878" w:name="_Toc393745123"/>
      <w:bookmarkStart w:id="1879" w:name="_Toc393747507"/>
      <w:bookmarkStart w:id="1880" w:name="_Toc393895474"/>
      <w:bookmarkStart w:id="1881" w:name="_Toc393896067"/>
      <w:bookmarkStart w:id="1882" w:name="_Toc393897851"/>
      <w:r w:rsidRPr="00AE54BB">
        <w:rPr>
          <w:rStyle w:val="Heading2Char"/>
          <w:rFonts w:ascii="Times New Roman" w:hAnsi="Times New Roman" w:cs="Times New Roman"/>
          <w:color w:val="auto"/>
          <w:sz w:val="24"/>
          <w:szCs w:val="24"/>
        </w:rPr>
        <w:lastRenderedPageBreak/>
        <w:t>CD-09</w:t>
      </w:r>
      <w:r w:rsidR="00023C94" w:rsidRPr="00AE54BB">
        <w:rPr>
          <w:rStyle w:val="Heading2Char"/>
          <w:rFonts w:ascii="Times New Roman" w:hAnsi="Times New Roman" w:cs="Times New Roman"/>
          <w:color w:val="auto"/>
          <w:sz w:val="24"/>
          <w:szCs w:val="24"/>
        </w:rPr>
        <w:t xml:space="preserve">, </w:t>
      </w:r>
      <w:r w:rsidR="00771E58" w:rsidRPr="00AE54BB">
        <w:rPr>
          <w:rStyle w:val="Heading2Char"/>
          <w:rFonts w:ascii="Times New Roman" w:hAnsi="Times New Roman" w:cs="Times New Roman"/>
          <w:color w:val="auto"/>
          <w:sz w:val="24"/>
          <w:szCs w:val="24"/>
        </w:rPr>
        <w:t>Class name: Officer_Controller</w:t>
      </w:r>
      <w:bookmarkEnd w:id="1878"/>
      <w:bookmarkEnd w:id="1879"/>
      <w:bookmarkEnd w:id="1880"/>
      <w:bookmarkEnd w:id="1881"/>
      <w:bookmarkEnd w:id="1882"/>
    </w:p>
    <w:p w14:paraId="7923F18A" w14:textId="77777777" w:rsidR="00421597" w:rsidRPr="00AE54BB" w:rsidRDefault="00421597" w:rsidP="00754471">
      <w:pPr>
        <w:rPr>
          <w:rStyle w:val="Heading2Char"/>
          <w:rFonts w:ascii="Times New Roman" w:hAnsi="Times New Roman" w:cs="Times New Roman"/>
          <w:color w:val="auto"/>
          <w:sz w:val="24"/>
          <w:szCs w:val="24"/>
        </w:rPr>
      </w:pPr>
    </w:p>
    <w:p w14:paraId="72F63497" w14:textId="0834A13C" w:rsidR="00F803D1" w:rsidRPr="00AE54BB" w:rsidRDefault="00F40392" w:rsidP="00754471">
      <w:pPr>
        <w:jc w:val="center"/>
        <w:rPr>
          <w:rFonts w:ascii="Times New Roman" w:eastAsiaTheme="majorEastAsia" w:hAnsi="Times New Roman" w:cs="Times New Roman"/>
          <w:b/>
          <w:bCs/>
          <w:color w:val="auto"/>
          <w:sz w:val="24"/>
          <w:szCs w:val="24"/>
        </w:rPr>
      </w:pPr>
      <w:r w:rsidRPr="00AE54BB">
        <w:rPr>
          <w:rFonts w:ascii="Times New Roman" w:eastAsiaTheme="majorEastAsia" w:hAnsi="Times New Roman" w:cs="Times New Roman"/>
          <w:b/>
          <w:bCs/>
          <w:noProof/>
          <w:color w:val="auto"/>
          <w:sz w:val="24"/>
          <w:szCs w:val="24"/>
        </w:rPr>
        <w:drawing>
          <wp:inline distT="0" distB="0" distL="0" distR="0" wp14:anchorId="6BFD92BD" wp14:editId="49A6B75B">
            <wp:extent cx="3135086" cy="4415640"/>
            <wp:effectExtent l="0" t="0" r="8255" b="4445"/>
            <wp:docPr id="67" name="Picture 67" descr="D:\from desktop\senior project\progress1\usecase\cd.jpg\officer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rom desktop\senior project\progress1\usecase\cd.jpg\officer_controller.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31281" cy="4410280"/>
                    </a:xfrm>
                    <a:prstGeom prst="rect">
                      <a:avLst/>
                    </a:prstGeom>
                    <a:noFill/>
                    <a:ln>
                      <a:noFill/>
                    </a:ln>
                  </pic:spPr>
                </pic:pic>
              </a:graphicData>
            </a:graphic>
          </wp:inline>
        </w:drawing>
      </w:r>
    </w:p>
    <w:p w14:paraId="6A4C6FA0" w14:textId="77777777" w:rsidR="00023C94" w:rsidRPr="00AE54BB" w:rsidRDefault="00023C94" w:rsidP="00754471">
      <w:pPr>
        <w:rPr>
          <w:rFonts w:ascii="Times New Roman" w:eastAsiaTheme="majorEastAsia" w:hAnsi="Times New Roman" w:cs="Times New Roman"/>
          <w:b/>
          <w:bCs/>
          <w:color w:val="auto"/>
          <w:sz w:val="24"/>
          <w:szCs w:val="24"/>
        </w:rPr>
      </w:pPr>
    </w:p>
    <w:p w14:paraId="11634730" w14:textId="77777777" w:rsidR="002056BC" w:rsidRPr="00AE54BB" w:rsidRDefault="002056BC" w:rsidP="00754471">
      <w:pPr>
        <w:rPr>
          <w:rStyle w:val="Heading2Char"/>
          <w:rFonts w:ascii="Times New Roman" w:hAnsi="Times New Roman" w:cs="Times New Roman"/>
          <w:color w:val="auto"/>
          <w:sz w:val="24"/>
          <w:szCs w:val="24"/>
        </w:rPr>
      </w:pPr>
      <w:bookmarkStart w:id="1883" w:name="_Toc393745124"/>
      <w:bookmarkStart w:id="1884" w:name="_Toc393747508"/>
      <w:bookmarkStart w:id="1885" w:name="_Toc393895475"/>
      <w:bookmarkStart w:id="1886" w:name="_Toc393896068"/>
      <w:bookmarkStart w:id="1887" w:name="_Toc393897852"/>
      <w:r w:rsidRPr="00AE54BB">
        <w:rPr>
          <w:rStyle w:val="Heading2Char"/>
          <w:rFonts w:ascii="Times New Roman" w:hAnsi="Times New Roman" w:cs="Times New Roman"/>
          <w:color w:val="auto"/>
          <w:sz w:val="24"/>
          <w:szCs w:val="24"/>
        </w:rPr>
        <w:t>Property</w:t>
      </w:r>
      <w:bookmarkEnd w:id="1883"/>
      <w:bookmarkEnd w:id="1884"/>
      <w:bookmarkEnd w:id="1885"/>
      <w:bookmarkEnd w:id="1886"/>
      <w:bookmarkEnd w:id="1887"/>
    </w:p>
    <w:p w14:paraId="28AEABCB" w14:textId="77777777" w:rsidR="002056BC" w:rsidRPr="00AE54BB" w:rsidRDefault="002056BC" w:rsidP="00754471">
      <w:pPr>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607B69" w:rsidRPr="00AE54BB" w14:paraId="3D5848C9" w14:textId="77777777" w:rsidTr="00524BDD">
        <w:trPr>
          <w:trHeight w:val="191"/>
        </w:trPr>
        <w:tc>
          <w:tcPr>
            <w:tcW w:w="959" w:type="dxa"/>
            <w:shd w:val="clear" w:color="auto" w:fill="D9D9D9"/>
            <w:vAlign w:val="center"/>
          </w:tcPr>
          <w:p w14:paraId="50015CCB" w14:textId="77777777" w:rsidR="002056BC" w:rsidRPr="00AE54BB" w:rsidRDefault="002056BC" w:rsidP="00524BDD">
            <w:pPr>
              <w:jc w:val="center"/>
              <w:rPr>
                <w:rStyle w:val="Heading2Char"/>
                <w:rFonts w:ascii="Times New Roman" w:hAnsi="Times New Roman" w:cs="Times New Roman"/>
                <w:color w:val="auto"/>
                <w:sz w:val="24"/>
                <w:szCs w:val="24"/>
              </w:rPr>
            </w:pPr>
            <w:bookmarkStart w:id="1888" w:name="_Toc393745125"/>
            <w:bookmarkStart w:id="1889" w:name="_Toc393747509"/>
            <w:bookmarkStart w:id="1890" w:name="_Toc393895476"/>
            <w:bookmarkStart w:id="1891" w:name="_Toc393896069"/>
            <w:bookmarkStart w:id="1892" w:name="_Toc393897853"/>
            <w:r w:rsidRPr="00AE54BB">
              <w:rPr>
                <w:rStyle w:val="Heading2Char"/>
                <w:rFonts w:ascii="Times New Roman" w:hAnsi="Times New Roman" w:cs="Times New Roman"/>
                <w:color w:val="auto"/>
                <w:sz w:val="24"/>
                <w:szCs w:val="24"/>
              </w:rPr>
              <w:t>ID</w:t>
            </w:r>
            <w:bookmarkEnd w:id="1888"/>
            <w:bookmarkEnd w:id="1889"/>
            <w:bookmarkEnd w:id="1890"/>
            <w:bookmarkEnd w:id="1891"/>
            <w:bookmarkEnd w:id="1892"/>
          </w:p>
        </w:tc>
        <w:tc>
          <w:tcPr>
            <w:tcW w:w="1843" w:type="dxa"/>
            <w:shd w:val="clear" w:color="auto" w:fill="D9D9D9"/>
            <w:vAlign w:val="center"/>
          </w:tcPr>
          <w:p w14:paraId="5F51AD9D" w14:textId="77777777" w:rsidR="002056BC" w:rsidRPr="00AE54BB" w:rsidRDefault="002056BC" w:rsidP="00524BDD">
            <w:pPr>
              <w:jc w:val="center"/>
              <w:rPr>
                <w:rStyle w:val="Heading2Char"/>
                <w:rFonts w:ascii="Times New Roman" w:hAnsi="Times New Roman" w:cs="Times New Roman"/>
                <w:color w:val="auto"/>
                <w:sz w:val="24"/>
                <w:szCs w:val="24"/>
              </w:rPr>
            </w:pPr>
            <w:bookmarkStart w:id="1893" w:name="_Toc393745126"/>
            <w:bookmarkStart w:id="1894" w:name="_Toc393747510"/>
            <w:bookmarkStart w:id="1895" w:name="_Toc393895477"/>
            <w:bookmarkStart w:id="1896" w:name="_Toc393896070"/>
            <w:bookmarkStart w:id="1897" w:name="_Toc393897854"/>
            <w:r w:rsidRPr="00AE54BB">
              <w:rPr>
                <w:rStyle w:val="Heading2Char"/>
                <w:rFonts w:ascii="Times New Roman" w:hAnsi="Times New Roman" w:cs="Times New Roman"/>
                <w:color w:val="auto"/>
                <w:sz w:val="24"/>
                <w:szCs w:val="24"/>
              </w:rPr>
              <w:t>Name</w:t>
            </w:r>
            <w:bookmarkEnd w:id="1893"/>
            <w:bookmarkEnd w:id="1894"/>
            <w:bookmarkEnd w:id="1895"/>
            <w:bookmarkEnd w:id="1896"/>
            <w:bookmarkEnd w:id="1897"/>
          </w:p>
        </w:tc>
        <w:tc>
          <w:tcPr>
            <w:tcW w:w="3358" w:type="dxa"/>
            <w:shd w:val="clear" w:color="auto" w:fill="D9D9D9"/>
            <w:vAlign w:val="center"/>
          </w:tcPr>
          <w:p w14:paraId="5B7E4004" w14:textId="77777777" w:rsidR="002056BC" w:rsidRPr="00AE54BB" w:rsidRDefault="002056BC" w:rsidP="00524BDD">
            <w:pPr>
              <w:jc w:val="center"/>
              <w:rPr>
                <w:rStyle w:val="Heading2Char"/>
                <w:rFonts w:ascii="Times New Roman" w:hAnsi="Times New Roman" w:cs="Times New Roman"/>
                <w:color w:val="auto"/>
                <w:sz w:val="24"/>
                <w:szCs w:val="24"/>
              </w:rPr>
            </w:pPr>
            <w:bookmarkStart w:id="1898" w:name="_Toc393745127"/>
            <w:bookmarkStart w:id="1899" w:name="_Toc393747511"/>
            <w:bookmarkStart w:id="1900" w:name="_Toc393895478"/>
            <w:bookmarkStart w:id="1901" w:name="_Toc393896071"/>
            <w:bookmarkStart w:id="1902" w:name="_Toc393897855"/>
            <w:r w:rsidRPr="00AE54BB">
              <w:rPr>
                <w:rStyle w:val="Heading2Char"/>
                <w:rFonts w:ascii="Times New Roman" w:hAnsi="Times New Roman" w:cs="Times New Roman"/>
                <w:color w:val="auto"/>
                <w:sz w:val="24"/>
                <w:szCs w:val="24"/>
              </w:rPr>
              <w:t>Description</w:t>
            </w:r>
            <w:bookmarkEnd w:id="1898"/>
            <w:bookmarkEnd w:id="1899"/>
            <w:bookmarkEnd w:id="1900"/>
            <w:bookmarkEnd w:id="1901"/>
            <w:bookmarkEnd w:id="1902"/>
          </w:p>
        </w:tc>
        <w:tc>
          <w:tcPr>
            <w:tcW w:w="3082" w:type="dxa"/>
            <w:shd w:val="clear" w:color="auto" w:fill="D9D9D9"/>
            <w:vAlign w:val="center"/>
          </w:tcPr>
          <w:p w14:paraId="156ACD72" w14:textId="77777777" w:rsidR="002056BC" w:rsidRPr="00AE54BB" w:rsidRDefault="002056BC" w:rsidP="00524BDD">
            <w:pPr>
              <w:jc w:val="center"/>
              <w:rPr>
                <w:rStyle w:val="Heading2Char"/>
                <w:rFonts w:ascii="Times New Roman" w:hAnsi="Times New Roman" w:cs="Times New Roman"/>
                <w:color w:val="auto"/>
                <w:sz w:val="24"/>
                <w:szCs w:val="24"/>
              </w:rPr>
            </w:pPr>
            <w:bookmarkStart w:id="1903" w:name="_Toc393745128"/>
            <w:bookmarkStart w:id="1904" w:name="_Toc393747512"/>
            <w:bookmarkStart w:id="1905" w:name="_Toc393895479"/>
            <w:bookmarkStart w:id="1906" w:name="_Toc393896072"/>
            <w:bookmarkStart w:id="1907" w:name="_Toc393897856"/>
            <w:r w:rsidRPr="00AE54BB">
              <w:rPr>
                <w:rStyle w:val="Heading2Char"/>
                <w:rFonts w:ascii="Times New Roman" w:hAnsi="Times New Roman" w:cs="Times New Roman"/>
                <w:color w:val="auto"/>
                <w:sz w:val="24"/>
                <w:szCs w:val="24"/>
              </w:rPr>
              <w:t>Remark</w:t>
            </w:r>
            <w:bookmarkEnd w:id="1903"/>
            <w:bookmarkEnd w:id="1904"/>
            <w:bookmarkEnd w:id="1905"/>
            <w:bookmarkEnd w:id="1906"/>
            <w:bookmarkEnd w:id="1907"/>
          </w:p>
        </w:tc>
      </w:tr>
      <w:tr w:rsidR="00607B69" w:rsidRPr="00AE54BB" w14:paraId="1872DA5E" w14:textId="77777777" w:rsidTr="00524BDD">
        <w:tc>
          <w:tcPr>
            <w:tcW w:w="959" w:type="dxa"/>
            <w:vAlign w:val="center"/>
          </w:tcPr>
          <w:p w14:paraId="7EED0D99" w14:textId="77777777" w:rsidR="002056BC" w:rsidRPr="00AE54BB" w:rsidRDefault="002056BC" w:rsidP="00524BDD">
            <w:pPr>
              <w:jc w:val="center"/>
              <w:rPr>
                <w:rStyle w:val="Heading2Char"/>
                <w:rFonts w:ascii="Times New Roman" w:hAnsi="Times New Roman" w:cs="Times New Roman"/>
                <w:b w:val="0"/>
                <w:color w:val="auto"/>
                <w:sz w:val="24"/>
                <w:szCs w:val="24"/>
              </w:rPr>
            </w:pPr>
            <w:bookmarkStart w:id="1908" w:name="_Toc393745129"/>
            <w:bookmarkStart w:id="1909" w:name="_Toc393747513"/>
            <w:bookmarkStart w:id="1910" w:name="_Toc393895480"/>
            <w:bookmarkStart w:id="1911" w:name="_Toc393896073"/>
            <w:bookmarkStart w:id="1912" w:name="_Toc393897857"/>
            <w:r w:rsidRPr="00AE54BB">
              <w:rPr>
                <w:rStyle w:val="Heading2Char"/>
                <w:rFonts w:ascii="Times New Roman" w:hAnsi="Times New Roman" w:cs="Times New Roman"/>
                <w:b w:val="0"/>
                <w:color w:val="auto"/>
                <w:sz w:val="24"/>
                <w:szCs w:val="24"/>
              </w:rPr>
              <w:t>-</w:t>
            </w:r>
            <w:bookmarkEnd w:id="1908"/>
            <w:bookmarkEnd w:id="1909"/>
            <w:bookmarkEnd w:id="1910"/>
            <w:bookmarkEnd w:id="1911"/>
            <w:bookmarkEnd w:id="1912"/>
          </w:p>
        </w:tc>
        <w:tc>
          <w:tcPr>
            <w:tcW w:w="1843" w:type="dxa"/>
            <w:vAlign w:val="center"/>
          </w:tcPr>
          <w:p w14:paraId="672FAAD4" w14:textId="77777777" w:rsidR="002056BC" w:rsidRPr="00AE54BB" w:rsidRDefault="002056BC" w:rsidP="00524BDD">
            <w:pPr>
              <w:jc w:val="center"/>
              <w:rPr>
                <w:rStyle w:val="Heading2Char"/>
                <w:rFonts w:ascii="Times New Roman" w:hAnsi="Times New Roman" w:cs="Times New Roman"/>
                <w:b w:val="0"/>
                <w:color w:val="auto"/>
                <w:sz w:val="24"/>
                <w:szCs w:val="24"/>
              </w:rPr>
            </w:pPr>
            <w:bookmarkStart w:id="1913" w:name="_Toc393745130"/>
            <w:bookmarkStart w:id="1914" w:name="_Toc393747514"/>
            <w:bookmarkStart w:id="1915" w:name="_Toc393895481"/>
            <w:bookmarkStart w:id="1916" w:name="_Toc393896074"/>
            <w:bookmarkStart w:id="1917" w:name="_Toc393897858"/>
            <w:r w:rsidRPr="00AE54BB">
              <w:rPr>
                <w:rStyle w:val="Heading2Char"/>
                <w:rFonts w:ascii="Times New Roman" w:hAnsi="Times New Roman" w:cs="Times New Roman"/>
                <w:b w:val="0"/>
                <w:color w:val="auto"/>
                <w:sz w:val="24"/>
                <w:szCs w:val="24"/>
              </w:rPr>
              <w:t>-</w:t>
            </w:r>
            <w:bookmarkEnd w:id="1913"/>
            <w:bookmarkEnd w:id="1914"/>
            <w:bookmarkEnd w:id="1915"/>
            <w:bookmarkEnd w:id="1916"/>
            <w:bookmarkEnd w:id="1917"/>
          </w:p>
        </w:tc>
        <w:tc>
          <w:tcPr>
            <w:tcW w:w="3358" w:type="dxa"/>
            <w:vAlign w:val="center"/>
          </w:tcPr>
          <w:p w14:paraId="2AB977C9" w14:textId="77777777" w:rsidR="002056BC" w:rsidRPr="00AE54BB" w:rsidRDefault="002056BC" w:rsidP="00524BDD">
            <w:pPr>
              <w:jc w:val="center"/>
              <w:rPr>
                <w:rStyle w:val="Heading2Char"/>
                <w:rFonts w:ascii="Times New Roman" w:eastAsiaTheme="minorHAnsi" w:hAnsi="Times New Roman" w:cs="Times New Roman"/>
                <w:b w:val="0"/>
                <w:bCs w:val="0"/>
                <w:color w:val="auto"/>
                <w:sz w:val="24"/>
                <w:szCs w:val="24"/>
                <w:lang w:bidi="ar-SA"/>
              </w:rPr>
            </w:pPr>
            <w:bookmarkStart w:id="1918" w:name="_Toc393745131"/>
            <w:bookmarkStart w:id="1919" w:name="_Toc393747515"/>
            <w:bookmarkStart w:id="1920" w:name="_Toc393895482"/>
            <w:bookmarkStart w:id="1921" w:name="_Toc393896075"/>
            <w:bookmarkStart w:id="1922" w:name="_Toc393897859"/>
            <w:r w:rsidRPr="00AE54BB">
              <w:rPr>
                <w:rStyle w:val="Heading2Char"/>
                <w:rFonts w:ascii="Times New Roman" w:eastAsiaTheme="minorHAnsi" w:hAnsi="Times New Roman" w:cs="Times New Roman"/>
                <w:b w:val="0"/>
                <w:bCs w:val="0"/>
                <w:color w:val="auto"/>
                <w:sz w:val="24"/>
                <w:szCs w:val="24"/>
                <w:lang w:bidi="ar-SA"/>
              </w:rPr>
              <w:t>-</w:t>
            </w:r>
            <w:bookmarkEnd w:id="1918"/>
            <w:bookmarkEnd w:id="1919"/>
            <w:bookmarkEnd w:id="1920"/>
            <w:bookmarkEnd w:id="1921"/>
            <w:bookmarkEnd w:id="1922"/>
          </w:p>
        </w:tc>
        <w:tc>
          <w:tcPr>
            <w:tcW w:w="3082" w:type="dxa"/>
            <w:vAlign w:val="center"/>
          </w:tcPr>
          <w:p w14:paraId="28351BA9" w14:textId="77777777" w:rsidR="002056BC" w:rsidRPr="00AE54BB" w:rsidRDefault="002056BC" w:rsidP="00524BDD">
            <w:pPr>
              <w:jc w:val="center"/>
              <w:rPr>
                <w:rStyle w:val="Heading2Char"/>
                <w:rFonts w:ascii="Times New Roman" w:hAnsi="Times New Roman" w:cs="Times New Roman"/>
                <w:b w:val="0"/>
                <w:color w:val="auto"/>
                <w:sz w:val="24"/>
                <w:szCs w:val="24"/>
              </w:rPr>
            </w:pPr>
            <w:bookmarkStart w:id="1923" w:name="_Toc393745132"/>
            <w:bookmarkStart w:id="1924" w:name="_Toc393747516"/>
            <w:bookmarkStart w:id="1925" w:name="_Toc393895483"/>
            <w:bookmarkStart w:id="1926" w:name="_Toc393896076"/>
            <w:bookmarkStart w:id="1927" w:name="_Toc393897860"/>
            <w:r w:rsidRPr="00AE54BB">
              <w:rPr>
                <w:rStyle w:val="Heading2Char"/>
                <w:rFonts w:ascii="Times New Roman" w:hAnsi="Times New Roman" w:cs="Times New Roman"/>
                <w:b w:val="0"/>
                <w:color w:val="auto"/>
                <w:sz w:val="24"/>
                <w:szCs w:val="24"/>
              </w:rPr>
              <w:t>-</w:t>
            </w:r>
            <w:bookmarkEnd w:id="1923"/>
            <w:bookmarkEnd w:id="1924"/>
            <w:bookmarkEnd w:id="1925"/>
            <w:bookmarkEnd w:id="1926"/>
            <w:bookmarkEnd w:id="1927"/>
          </w:p>
        </w:tc>
      </w:tr>
    </w:tbl>
    <w:p w14:paraId="0047B8B3" w14:textId="77777777" w:rsidR="00524BDD" w:rsidRPr="00AE54BB" w:rsidRDefault="00524BDD" w:rsidP="00754471">
      <w:pPr>
        <w:rPr>
          <w:rStyle w:val="Heading2Char"/>
          <w:rFonts w:ascii="Times New Roman" w:hAnsi="Times New Roman" w:cs="Times New Roman"/>
          <w:color w:val="auto"/>
          <w:sz w:val="24"/>
          <w:szCs w:val="24"/>
        </w:rPr>
      </w:pPr>
      <w:bookmarkStart w:id="1928" w:name="_Toc393745133"/>
      <w:bookmarkStart w:id="1929" w:name="_Toc393747517"/>
      <w:bookmarkStart w:id="1930" w:name="_Toc393895484"/>
      <w:bookmarkStart w:id="1931" w:name="_Toc393896077"/>
      <w:bookmarkStart w:id="1932" w:name="_Toc393897861"/>
    </w:p>
    <w:p w14:paraId="14C5ED68" w14:textId="77777777" w:rsidR="002056BC" w:rsidRPr="00AE54BB" w:rsidRDefault="00964C32" w:rsidP="00754471">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Method</w:t>
      </w:r>
      <w:bookmarkEnd w:id="1928"/>
      <w:bookmarkEnd w:id="1929"/>
      <w:bookmarkEnd w:id="1930"/>
      <w:bookmarkEnd w:id="1931"/>
      <w:bookmarkEnd w:id="1932"/>
    </w:p>
    <w:p w14:paraId="5A85531D" w14:textId="77777777" w:rsidR="00524BDD" w:rsidRPr="00AE54BB" w:rsidRDefault="00524BDD" w:rsidP="00754471">
      <w:pPr>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677"/>
        <w:gridCol w:w="2125"/>
        <w:gridCol w:w="2551"/>
        <w:gridCol w:w="2693"/>
        <w:gridCol w:w="1196"/>
      </w:tblGrid>
      <w:tr w:rsidR="00607B69" w:rsidRPr="00AE54BB" w14:paraId="144B1061" w14:textId="77777777" w:rsidTr="00D03214">
        <w:trPr>
          <w:trHeight w:val="191"/>
        </w:trPr>
        <w:tc>
          <w:tcPr>
            <w:tcW w:w="677" w:type="dxa"/>
            <w:shd w:val="clear" w:color="auto" w:fill="D9D9D9"/>
            <w:vAlign w:val="center"/>
          </w:tcPr>
          <w:p w14:paraId="2A113299" w14:textId="77777777" w:rsidR="0095052F" w:rsidRPr="00AE54BB" w:rsidRDefault="0095052F" w:rsidP="00524BDD">
            <w:pPr>
              <w:jc w:val="center"/>
              <w:rPr>
                <w:rStyle w:val="Heading2Char"/>
                <w:rFonts w:ascii="Times New Roman" w:hAnsi="Times New Roman" w:cs="Times New Roman"/>
                <w:color w:val="auto"/>
                <w:sz w:val="24"/>
                <w:szCs w:val="24"/>
              </w:rPr>
            </w:pPr>
            <w:bookmarkStart w:id="1933" w:name="_Toc393745134"/>
            <w:bookmarkStart w:id="1934" w:name="_Toc393747518"/>
            <w:bookmarkStart w:id="1935" w:name="_Toc393895485"/>
            <w:bookmarkStart w:id="1936" w:name="_Toc393896078"/>
            <w:bookmarkStart w:id="1937" w:name="_Toc393897862"/>
            <w:r w:rsidRPr="00AE54BB">
              <w:rPr>
                <w:rStyle w:val="Heading2Char"/>
                <w:rFonts w:ascii="Times New Roman" w:hAnsi="Times New Roman" w:cs="Times New Roman"/>
                <w:color w:val="auto"/>
                <w:sz w:val="24"/>
                <w:szCs w:val="24"/>
              </w:rPr>
              <w:t>ID</w:t>
            </w:r>
            <w:bookmarkEnd w:id="1933"/>
            <w:bookmarkEnd w:id="1934"/>
            <w:bookmarkEnd w:id="1935"/>
            <w:bookmarkEnd w:id="1936"/>
            <w:bookmarkEnd w:id="1937"/>
          </w:p>
        </w:tc>
        <w:tc>
          <w:tcPr>
            <w:tcW w:w="2125" w:type="dxa"/>
            <w:shd w:val="clear" w:color="auto" w:fill="D9D9D9"/>
            <w:vAlign w:val="center"/>
          </w:tcPr>
          <w:p w14:paraId="70CEE222" w14:textId="77777777" w:rsidR="0095052F" w:rsidRPr="00AE54BB" w:rsidRDefault="0095052F" w:rsidP="00524BDD">
            <w:pPr>
              <w:jc w:val="center"/>
              <w:rPr>
                <w:rStyle w:val="Heading2Char"/>
                <w:rFonts w:ascii="Times New Roman" w:hAnsi="Times New Roman" w:cs="Times New Roman"/>
                <w:color w:val="auto"/>
                <w:sz w:val="24"/>
                <w:szCs w:val="24"/>
              </w:rPr>
            </w:pPr>
            <w:bookmarkStart w:id="1938" w:name="_Toc393745135"/>
            <w:bookmarkStart w:id="1939" w:name="_Toc393747519"/>
            <w:bookmarkStart w:id="1940" w:name="_Toc393895486"/>
            <w:bookmarkStart w:id="1941" w:name="_Toc393896079"/>
            <w:bookmarkStart w:id="1942" w:name="_Toc393897863"/>
            <w:r w:rsidRPr="00AE54BB">
              <w:rPr>
                <w:rStyle w:val="Heading2Char"/>
                <w:rFonts w:ascii="Times New Roman" w:hAnsi="Times New Roman" w:cs="Times New Roman"/>
                <w:color w:val="auto"/>
                <w:sz w:val="24"/>
                <w:szCs w:val="24"/>
              </w:rPr>
              <w:t>Name</w:t>
            </w:r>
            <w:bookmarkEnd w:id="1938"/>
            <w:bookmarkEnd w:id="1939"/>
            <w:bookmarkEnd w:id="1940"/>
            <w:bookmarkEnd w:id="1941"/>
            <w:bookmarkEnd w:id="1942"/>
          </w:p>
        </w:tc>
        <w:tc>
          <w:tcPr>
            <w:tcW w:w="2551" w:type="dxa"/>
            <w:shd w:val="clear" w:color="auto" w:fill="D9D9D9"/>
            <w:vAlign w:val="center"/>
          </w:tcPr>
          <w:p w14:paraId="4BC6284A" w14:textId="77777777" w:rsidR="0095052F" w:rsidRPr="00AE54BB" w:rsidRDefault="0095052F" w:rsidP="00524BDD">
            <w:pPr>
              <w:jc w:val="center"/>
              <w:rPr>
                <w:rStyle w:val="Heading2Char"/>
                <w:rFonts w:ascii="Times New Roman" w:hAnsi="Times New Roman" w:cs="Times New Roman"/>
                <w:color w:val="auto"/>
                <w:sz w:val="24"/>
                <w:szCs w:val="24"/>
              </w:rPr>
            </w:pPr>
            <w:bookmarkStart w:id="1943" w:name="_Toc393745136"/>
            <w:bookmarkStart w:id="1944" w:name="_Toc393747520"/>
            <w:bookmarkStart w:id="1945" w:name="_Toc393895487"/>
            <w:bookmarkStart w:id="1946" w:name="_Toc393896080"/>
            <w:bookmarkStart w:id="1947" w:name="_Toc393897864"/>
            <w:r w:rsidRPr="00AE54BB">
              <w:rPr>
                <w:rStyle w:val="Heading2Char"/>
                <w:rFonts w:ascii="Times New Roman" w:hAnsi="Times New Roman" w:cs="Times New Roman"/>
                <w:color w:val="auto"/>
                <w:sz w:val="24"/>
                <w:szCs w:val="24"/>
              </w:rPr>
              <w:t>Description</w:t>
            </w:r>
            <w:bookmarkEnd w:id="1943"/>
            <w:bookmarkEnd w:id="1944"/>
            <w:bookmarkEnd w:id="1945"/>
            <w:bookmarkEnd w:id="1946"/>
            <w:bookmarkEnd w:id="1947"/>
          </w:p>
        </w:tc>
        <w:tc>
          <w:tcPr>
            <w:tcW w:w="2693" w:type="dxa"/>
            <w:shd w:val="clear" w:color="auto" w:fill="D9D9D9"/>
            <w:vAlign w:val="center"/>
          </w:tcPr>
          <w:p w14:paraId="0C047521" w14:textId="77777777" w:rsidR="0095052F" w:rsidRPr="00AE54BB" w:rsidRDefault="0095052F" w:rsidP="00D03214">
            <w:pPr>
              <w:jc w:val="center"/>
              <w:rPr>
                <w:rStyle w:val="Heading2Char"/>
                <w:rFonts w:ascii="Times New Roman" w:hAnsi="Times New Roman" w:cs="Times New Roman"/>
                <w:color w:val="auto"/>
                <w:sz w:val="24"/>
                <w:szCs w:val="24"/>
              </w:rPr>
            </w:pPr>
            <w:bookmarkStart w:id="1948" w:name="_Toc393745137"/>
            <w:bookmarkStart w:id="1949" w:name="_Toc393747521"/>
            <w:bookmarkStart w:id="1950" w:name="_Toc393895488"/>
            <w:bookmarkStart w:id="1951" w:name="_Toc393896081"/>
            <w:bookmarkStart w:id="1952" w:name="_Toc393897865"/>
            <w:r w:rsidRPr="00AE54BB">
              <w:rPr>
                <w:rStyle w:val="Heading2Char"/>
                <w:rFonts w:ascii="Times New Roman" w:hAnsi="Times New Roman" w:cs="Times New Roman"/>
                <w:color w:val="auto"/>
                <w:sz w:val="24"/>
                <w:szCs w:val="24"/>
              </w:rPr>
              <w:t>Parameters</w:t>
            </w:r>
            <w:bookmarkEnd w:id="1948"/>
            <w:bookmarkEnd w:id="1949"/>
            <w:bookmarkEnd w:id="1950"/>
            <w:bookmarkEnd w:id="1951"/>
            <w:bookmarkEnd w:id="1952"/>
          </w:p>
        </w:tc>
        <w:tc>
          <w:tcPr>
            <w:tcW w:w="1196" w:type="dxa"/>
            <w:shd w:val="clear" w:color="auto" w:fill="D9D9D9"/>
            <w:vAlign w:val="center"/>
          </w:tcPr>
          <w:p w14:paraId="220E2917" w14:textId="77777777" w:rsidR="0095052F" w:rsidRPr="00AE54BB" w:rsidRDefault="0095052F" w:rsidP="00D03214">
            <w:pPr>
              <w:jc w:val="center"/>
              <w:rPr>
                <w:rStyle w:val="Heading2Char"/>
                <w:rFonts w:ascii="Times New Roman" w:hAnsi="Times New Roman" w:cs="Times New Roman"/>
                <w:color w:val="auto"/>
                <w:sz w:val="24"/>
                <w:szCs w:val="24"/>
              </w:rPr>
            </w:pPr>
            <w:bookmarkStart w:id="1953" w:name="_Toc393745138"/>
            <w:bookmarkStart w:id="1954" w:name="_Toc393747522"/>
            <w:bookmarkStart w:id="1955" w:name="_Toc393895489"/>
            <w:bookmarkStart w:id="1956" w:name="_Toc393896082"/>
            <w:bookmarkStart w:id="1957" w:name="_Toc393897866"/>
            <w:r w:rsidRPr="00AE54BB">
              <w:rPr>
                <w:rStyle w:val="Heading2Char"/>
                <w:rFonts w:ascii="Times New Roman" w:hAnsi="Times New Roman" w:cs="Times New Roman"/>
                <w:color w:val="auto"/>
                <w:sz w:val="24"/>
                <w:szCs w:val="24"/>
              </w:rPr>
              <w:t>Return</w:t>
            </w:r>
            <w:bookmarkEnd w:id="1953"/>
            <w:bookmarkEnd w:id="1954"/>
            <w:bookmarkEnd w:id="1955"/>
            <w:bookmarkEnd w:id="1956"/>
            <w:bookmarkEnd w:id="1957"/>
          </w:p>
        </w:tc>
      </w:tr>
      <w:tr w:rsidR="00607B69" w:rsidRPr="00AE54BB" w14:paraId="109CB27B" w14:textId="77777777" w:rsidTr="00D03214">
        <w:trPr>
          <w:trHeight w:val="703"/>
        </w:trPr>
        <w:tc>
          <w:tcPr>
            <w:tcW w:w="677" w:type="dxa"/>
            <w:vAlign w:val="center"/>
          </w:tcPr>
          <w:p w14:paraId="1EC0157C" w14:textId="77777777" w:rsidR="0095052F" w:rsidRPr="00AE54BB" w:rsidRDefault="0095052F" w:rsidP="00524BDD">
            <w:pPr>
              <w:rPr>
                <w:rStyle w:val="Heading2Char"/>
                <w:rFonts w:ascii="Times New Roman" w:hAnsi="Times New Roman" w:cs="Times New Roman"/>
                <w:b w:val="0"/>
                <w:color w:val="auto"/>
                <w:sz w:val="24"/>
                <w:szCs w:val="24"/>
              </w:rPr>
            </w:pPr>
            <w:bookmarkStart w:id="1958" w:name="_Toc393745139"/>
            <w:bookmarkStart w:id="1959" w:name="_Toc393747523"/>
            <w:bookmarkStart w:id="1960" w:name="_Toc393895490"/>
            <w:bookmarkStart w:id="1961" w:name="_Toc393896083"/>
            <w:bookmarkStart w:id="1962" w:name="_Toc393897867"/>
            <w:r w:rsidRPr="00AE54BB">
              <w:rPr>
                <w:rStyle w:val="Heading2Char"/>
                <w:rFonts w:ascii="Times New Roman" w:hAnsi="Times New Roman" w:cs="Times New Roman"/>
                <w:b w:val="0"/>
                <w:color w:val="auto"/>
                <w:sz w:val="24"/>
                <w:szCs w:val="24"/>
              </w:rPr>
              <w:t>1</w:t>
            </w:r>
            <w:bookmarkEnd w:id="1958"/>
            <w:bookmarkEnd w:id="1959"/>
            <w:bookmarkEnd w:id="1960"/>
            <w:bookmarkEnd w:id="1961"/>
            <w:bookmarkEnd w:id="1962"/>
          </w:p>
        </w:tc>
        <w:tc>
          <w:tcPr>
            <w:tcW w:w="2125" w:type="dxa"/>
            <w:vAlign w:val="center"/>
          </w:tcPr>
          <w:p w14:paraId="4A04EB05" w14:textId="77777777" w:rsidR="0095052F" w:rsidRPr="00AE54BB" w:rsidRDefault="0095052F" w:rsidP="00524BDD">
            <w:pPr>
              <w:rPr>
                <w:rStyle w:val="Heading2Char"/>
                <w:rFonts w:ascii="Times New Roman" w:hAnsi="Times New Roman" w:cs="Times New Roman"/>
                <w:b w:val="0"/>
                <w:color w:val="auto"/>
                <w:sz w:val="24"/>
                <w:szCs w:val="24"/>
              </w:rPr>
            </w:pPr>
            <w:bookmarkStart w:id="1963" w:name="_Toc393745140"/>
            <w:bookmarkStart w:id="1964" w:name="_Toc393747524"/>
            <w:bookmarkStart w:id="1965" w:name="_Toc393895491"/>
            <w:bookmarkStart w:id="1966" w:name="_Toc393896084"/>
            <w:bookmarkStart w:id="1967" w:name="_Toc393897868"/>
            <w:r w:rsidRPr="00AE54BB">
              <w:rPr>
                <w:rStyle w:val="Heading2Char"/>
                <w:rFonts w:ascii="Times New Roman" w:hAnsi="Times New Roman" w:cs="Times New Roman"/>
                <w:b w:val="0"/>
                <w:color w:val="auto"/>
                <w:sz w:val="24"/>
                <w:szCs w:val="24"/>
              </w:rPr>
              <w:t>login</w:t>
            </w:r>
            <w:bookmarkEnd w:id="1963"/>
            <w:bookmarkEnd w:id="1964"/>
            <w:bookmarkEnd w:id="1965"/>
            <w:bookmarkEnd w:id="1966"/>
            <w:bookmarkEnd w:id="1967"/>
          </w:p>
        </w:tc>
        <w:tc>
          <w:tcPr>
            <w:tcW w:w="2551" w:type="dxa"/>
            <w:vAlign w:val="center"/>
          </w:tcPr>
          <w:p w14:paraId="39B908C4" w14:textId="77777777" w:rsidR="0095052F" w:rsidRPr="00AE54BB" w:rsidRDefault="0095052F" w:rsidP="00524BDD">
            <w:pPr>
              <w:rPr>
                <w:rStyle w:val="Heading2Char"/>
                <w:rFonts w:ascii="Times New Roman" w:eastAsia="Arial" w:hAnsi="Times New Roman" w:cs="Times New Roman"/>
                <w:b w:val="0"/>
                <w:bCs w:val="0"/>
                <w:color w:val="auto"/>
                <w:sz w:val="24"/>
                <w:szCs w:val="24"/>
              </w:rPr>
            </w:pPr>
            <w:r w:rsidRPr="00AE54BB">
              <w:rPr>
                <w:rFonts w:ascii="Times New Roman" w:hAnsi="Times New Roman" w:cs="Times New Roman"/>
                <w:color w:val="auto"/>
                <w:sz w:val="24"/>
                <w:szCs w:val="24"/>
              </w:rPr>
              <w:t>Method uses to login for patient.</w:t>
            </w:r>
          </w:p>
        </w:tc>
        <w:tc>
          <w:tcPr>
            <w:tcW w:w="2693" w:type="dxa"/>
            <w:vAlign w:val="center"/>
          </w:tcPr>
          <w:p w14:paraId="0A921AE7" w14:textId="77777777" w:rsidR="0095052F" w:rsidRPr="00AE54BB" w:rsidRDefault="0095052F" w:rsidP="00D03214">
            <w:pPr>
              <w:jc w:val="center"/>
              <w:rPr>
                <w:rStyle w:val="Heading2Char"/>
                <w:rFonts w:ascii="Times New Roman" w:hAnsi="Times New Roman" w:cs="Times New Roman"/>
                <w:b w:val="0"/>
                <w:color w:val="auto"/>
                <w:sz w:val="24"/>
                <w:szCs w:val="24"/>
              </w:rPr>
            </w:pPr>
            <w:bookmarkStart w:id="1968" w:name="_Toc393745141"/>
            <w:bookmarkStart w:id="1969" w:name="_Toc393747525"/>
            <w:bookmarkStart w:id="1970" w:name="_Toc393895492"/>
            <w:bookmarkStart w:id="1971" w:name="_Toc393896085"/>
            <w:bookmarkStart w:id="1972" w:name="_Toc393897869"/>
            <w:r w:rsidRPr="00AE54BB">
              <w:rPr>
                <w:rStyle w:val="Heading2Char"/>
                <w:rFonts w:ascii="Times New Roman" w:hAnsi="Times New Roman" w:cs="Times New Roman"/>
                <w:b w:val="0"/>
                <w:color w:val="auto"/>
                <w:sz w:val="24"/>
                <w:szCs w:val="24"/>
              </w:rPr>
              <w:t>-</w:t>
            </w:r>
            <w:bookmarkEnd w:id="1968"/>
            <w:bookmarkEnd w:id="1969"/>
            <w:bookmarkEnd w:id="1970"/>
            <w:bookmarkEnd w:id="1971"/>
            <w:bookmarkEnd w:id="1972"/>
          </w:p>
        </w:tc>
        <w:tc>
          <w:tcPr>
            <w:tcW w:w="1196" w:type="dxa"/>
            <w:vAlign w:val="center"/>
          </w:tcPr>
          <w:p w14:paraId="221EBF46" w14:textId="77777777" w:rsidR="0095052F" w:rsidRPr="00AE54BB" w:rsidRDefault="0095052F" w:rsidP="00D03214">
            <w:pPr>
              <w:jc w:val="center"/>
              <w:rPr>
                <w:rStyle w:val="Heading2Char"/>
                <w:rFonts w:ascii="Times New Roman" w:hAnsi="Times New Roman" w:cs="Times New Roman"/>
                <w:b w:val="0"/>
                <w:color w:val="auto"/>
                <w:sz w:val="24"/>
                <w:szCs w:val="24"/>
              </w:rPr>
            </w:pPr>
            <w:bookmarkStart w:id="1973" w:name="_Toc393745142"/>
            <w:bookmarkStart w:id="1974" w:name="_Toc393747526"/>
            <w:bookmarkStart w:id="1975" w:name="_Toc393895493"/>
            <w:bookmarkStart w:id="1976" w:name="_Toc393896086"/>
            <w:bookmarkStart w:id="1977" w:name="_Toc393897870"/>
            <w:r w:rsidRPr="00AE54BB">
              <w:rPr>
                <w:rStyle w:val="Heading2Char"/>
                <w:rFonts w:ascii="Times New Roman" w:hAnsi="Times New Roman" w:cs="Times New Roman"/>
                <w:b w:val="0"/>
                <w:color w:val="auto"/>
                <w:sz w:val="24"/>
                <w:szCs w:val="24"/>
              </w:rPr>
              <w:t>void</w:t>
            </w:r>
            <w:bookmarkEnd w:id="1973"/>
            <w:bookmarkEnd w:id="1974"/>
            <w:bookmarkEnd w:id="1975"/>
            <w:bookmarkEnd w:id="1976"/>
            <w:bookmarkEnd w:id="1977"/>
          </w:p>
        </w:tc>
      </w:tr>
      <w:tr w:rsidR="00607B69" w:rsidRPr="00AE54BB" w14:paraId="63E43911" w14:textId="77777777" w:rsidTr="00D03214">
        <w:trPr>
          <w:trHeight w:val="521"/>
        </w:trPr>
        <w:tc>
          <w:tcPr>
            <w:tcW w:w="677" w:type="dxa"/>
            <w:vAlign w:val="center"/>
          </w:tcPr>
          <w:p w14:paraId="6677C830" w14:textId="77777777" w:rsidR="0095052F" w:rsidRPr="00AE54BB" w:rsidRDefault="0095052F" w:rsidP="00524BDD">
            <w:pPr>
              <w:rPr>
                <w:rStyle w:val="Heading2Char"/>
                <w:rFonts w:ascii="Times New Roman" w:hAnsi="Times New Roman" w:cs="Times New Roman"/>
                <w:b w:val="0"/>
                <w:color w:val="auto"/>
                <w:sz w:val="24"/>
                <w:szCs w:val="24"/>
              </w:rPr>
            </w:pPr>
            <w:bookmarkStart w:id="1978" w:name="_Toc393745143"/>
            <w:bookmarkStart w:id="1979" w:name="_Toc393747527"/>
            <w:bookmarkStart w:id="1980" w:name="_Toc393895494"/>
            <w:bookmarkStart w:id="1981" w:name="_Toc393896087"/>
            <w:bookmarkStart w:id="1982" w:name="_Toc393897871"/>
            <w:r w:rsidRPr="00AE54BB">
              <w:rPr>
                <w:rStyle w:val="Heading2Char"/>
                <w:rFonts w:ascii="Times New Roman" w:hAnsi="Times New Roman" w:cs="Times New Roman"/>
                <w:b w:val="0"/>
                <w:color w:val="auto"/>
                <w:sz w:val="24"/>
                <w:szCs w:val="24"/>
              </w:rPr>
              <w:t>2</w:t>
            </w:r>
            <w:bookmarkEnd w:id="1978"/>
            <w:bookmarkEnd w:id="1979"/>
            <w:bookmarkEnd w:id="1980"/>
            <w:bookmarkEnd w:id="1981"/>
            <w:bookmarkEnd w:id="1982"/>
          </w:p>
        </w:tc>
        <w:tc>
          <w:tcPr>
            <w:tcW w:w="2125" w:type="dxa"/>
            <w:vAlign w:val="center"/>
          </w:tcPr>
          <w:p w14:paraId="1C47B96C" w14:textId="77777777" w:rsidR="0095052F" w:rsidRPr="00AE54BB" w:rsidRDefault="0095052F" w:rsidP="00524BDD">
            <w:pPr>
              <w:rPr>
                <w:rStyle w:val="Heading2Char"/>
                <w:rFonts w:ascii="Times New Roman" w:hAnsi="Times New Roman" w:cs="Times New Roman"/>
                <w:b w:val="0"/>
                <w:color w:val="auto"/>
                <w:sz w:val="24"/>
                <w:szCs w:val="24"/>
              </w:rPr>
            </w:pPr>
            <w:bookmarkStart w:id="1983" w:name="_Toc393745144"/>
            <w:bookmarkStart w:id="1984" w:name="_Toc393747528"/>
            <w:bookmarkStart w:id="1985" w:name="_Toc393895495"/>
            <w:bookmarkStart w:id="1986" w:name="_Toc393896088"/>
            <w:bookmarkStart w:id="1987" w:name="_Toc393897872"/>
            <w:r w:rsidRPr="00AE54BB">
              <w:rPr>
                <w:rStyle w:val="Heading2Char"/>
                <w:rFonts w:ascii="Times New Roman" w:hAnsi="Times New Roman" w:cs="Times New Roman"/>
                <w:b w:val="0"/>
                <w:color w:val="auto"/>
                <w:sz w:val="24"/>
                <w:szCs w:val="24"/>
              </w:rPr>
              <w:t>logout</w:t>
            </w:r>
            <w:bookmarkEnd w:id="1983"/>
            <w:bookmarkEnd w:id="1984"/>
            <w:bookmarkEnd w:id="1985"/>
            <w:bookmarkEnd w:id="1986"/>
            <w:bookmarkEnd w:id="1987"/>
          </w:p>
        </w:tc>
        <w:tc>
          <w:tcPr>
            <w:tcW w:w="2551" w:type="dxa"/>
            <w:vAlign w:val="center"/>
          </w:tcPr>
          <w:p w14:paraId="06A131DD" w14:textId="77777777" w:rsidR="0095052F" w:rsidRPr="00AE54BB" w:rsidRDefault="0095052F" w:rsidP="00524BDD">
            <w:pPr>
              <w:rPr>
                <w:rFonts w:ascii="Times New Roman" w:hAnsi="Times New Roman" w:cs="Times New Roman"/>
                <w:color w:val="auto"/>
                <w:sz w:val="24"/>
                <w:szCs w:val="24"/>
              </w:rPr>
            </w:pPr>
            <w:r w:rsidRPr="00AE54BB">
              <w:rPr>
                <w:rFonts w:ascii="Times New Roman" w:hAnsi="Times New Roman" w:cs="Times New Roman"/>
                <w:color w:val="auto"/>
                <w:sz w:val="24"/>
                <w:szCs w:val="24"/>
              </w:rPr>
              <w:t>Method uses to logout for patient.</w:t>
            </w:r>
          </w:p>
        </w:tc>
        <w:tc>
          <w:tcPr>
            <w:tcW w:w="2693" w:type="dxa"/>
            <w:vAlign w:val="center"/>
          </w:tcPr>
          <w:p w14:paraId="7102A5A7" w14:textId="77777777" w:rsidR="0095052F" w:rsidRPr="00AE54BB" w:rsidRDefault="0095052F" w:rsidP="00D03214">
            <w:pPr>
              <w:jc w:val="center"/>
              <w:rPr>
                <w:rStyle w:val="Heading2Char"/>
                <w:rFonts w:ascii="Times New Roman" w:hAnsi="Times New Roman" w:cs="Times New Roman"/>
                <w:b w:val="0"/>
                <w:color w:val="auto"/>
                <w:sz w:val="24"/>
                <w:szCs w:val="24"/>
              </w:rPr>
            </w:pPr>
            <w:bookmarkStart w:id="1988" w:name="_Toc393745145"/>
            <w:bookmarkStart w:id="1989" w:name="_Toc393747529"/>
            <w:bookmarkStart w:id="1990" w:name="_Toc393895496"/>
            <w:bookmarkStart w:id="1991" w:name="_Toc393896089"/>
            <w:bookmarkStart w:id="1992" w:name="_Toc393897873"/>
            <w:r w:rsidRPr="00AE54BB">
              <w:rPr>
                <w:rStyle w:val="Heading2Char"/>
                <w:rFonts w:ascii="Times New Roman" w:hAnsi="Times New Roman" w:cs="Times New Roman"/>
                <w:b w:val="0"/>
                <w:color w:val="auto"/>
                <w:sz w:val="24"/>
                <w:szCs w:val="24"/>
              </w:rPr>
              <w:t>-</w:t>
            </w:r>
            <w:bookmarkEnd w:id="1988"/>
            <w:bookmarkEnd w:id="1989"/>
            <w:bookmarkEnd w:id="1990"/>
            <w:bookmarkEnd w:id="1991"/>
            <w:bookmarkEnd w:id="1992"/>
          </w:p>
        </w:tc>
        <w:tc>
          <w:tcPr>
            <w:tcW w:w="1196" w:type="dxa"/>
            <w:vAlign w:val="center"/>
          </w:tcPr>
          <w:p w14:paraId="0D99E49E" w14:textId="77777777" w:rsidR="0095052F" w:rsidRPr="00AE54BB" w:rsidRDefault="0095052F" w:rsidP="00D03214">
            <w:pPr>
              <w:jc w:val="center"/>
              <w:rPr>
                <w:rStyle w:val="Heading2Char"/>
                <w:rFonts w:ascii="Times New Roman" w:hAnsi="Times New Roman" w:cs="Times New Roman"/>
                <w:b w:val="0"/>
                <w:color w:val="auto"/>
                <w:sz w:val="24"/>
                <w:szCs w:val="24"/>
              </w:rPr>
            </w:pPr>
            <w:bookmarkStart w:id="1993" w:name="_Toc393745146"/>
            <w:bookmarkStart w:id="1994" w:name="_Toc393747530"/>
            <w:bookmarkStart w:id="1995" w:name="_Toc393895497"/>
            <w:bookmarkStart w:id="1996" w:name="_Toc393896090"/>
            <w:bookmarkStart w:id="1997" w:name="_Toc393897874"/>
            <w:r w:rsidRPr="00AE54BB">
              <w:rPr>
                <w:rStyle w:val="Heading2Char"/>
                <w:rFonts w:ascii="Times New Roman" w:hAnsi="Times New Roman" w:cs="Times New Roman"/>
                <w:b w:val="0"/>
                <w:color w:val="auto"/>
                <w:sz w:val="24"/>
                <w:szCs w:val="24"/>
              </w:rPr>
              <w:t>void</w:t>
            </w:r>
            <w:bookmarkEnd w:id="1993"/>
            <w:bookmarkEnd w:id="1994"/>
            <w:bookmarkEnd w:id="1995"/>
            <w:bookmarkEnd w:id="1996"/>
            <w:bookmarkEnd w:id="1997"/>
          </w:p>
        </w:tc>
      </w:tr>
      <w:tr w:rsidR="00607B69" w:rsidRPr="00AE54BB" w14:paraId="3CFC3AEC" w14:textId="77777777" w:rsidTr="00D03214">
        <w:tc>
          <w:tcPr>
            <w:tcW w:w="677" w:type="dxa"/>
            <w:vAlign w:val="center"/>
          </w:tcPr>
          <w:p w14:paraId="456E3FCE" w14:textId="77777777" w:rsidR="0095052F" w:rsidRPr="00AE54BB" w:rsidRDefault="0095052F" w:rsidP="00524BDD">
            <w:pPr>
              <w:rPr>
                <w:rStyle w:val="Heading2Char"/>
                <w:rFonts w:ascii="Times New Roman" w:hAnsi="Times New Roman" w:cs="Times New Roman"/>
                <w:b w:val="0"/>
                <w:color w:val="auto"/>
                <w:sz w:val="24"/>
                <w:szCs w:val="24"/>
              </w:rPr>
            </w:pPr>
            <w:bookmarkStart w:id="1998" w:name="_Toc393745147"/>
            <w:bookmarkStart w:id="1999" w:name="_Toc393747531"/>
            <w:bookmarkStart w:id="2000" w:name="_Toc393895498"/>
            <w:bookmarkStart w:id="2001" w:name="_Toc393896091"/>
            <w:bookmarkStart w:id="2002" w:name="_Toc393897875"/>
            <w:r w:rsidRPr="00AE54BB">
              <w:rPr>
                <w:rStyle w:val="Heading2Char"/>
                <w:rFonts w:ascii="Times New Roman" w:hAnsi="Times New Roman" w:cs="Times New Roman"/>
                <w:b w:val="0"/>
                <w:color w:val="auto"/>
                <w:sz w:val="24"/>
                <w:szCs w:val="24"/>
              </w:rPr>
              <w:t>3</w:t>
            </w:r>
            <w:bookmarkEnd w:id="1998"/>
            <w:bookmarkEnd w:id="1999"/>
            <w:bookmarkEnd w:id="2000"/>
            <w:bookmarkEnd w:id="2001"/>
            <w:bookmarkEnd w:id="2002"/>
          </w:p>
        </w:tc>
        <w:tc>
          <w:tcPr>
            <w:tcW w:w="2125" w:type="dxa"/>
            <w:vAlign w:val="center"/>
          </w:tcPr>
          <w:p w14:paraId="31929AA1" w14:textId="77777777" w:rsidR="0095052F" w:rsidRPr="00AE54BB" w:rsidRDefault="0095052F" w:rsidP="00524BDD">
            <w:pPr>
              <w:rPr>
                <w:rStyle w:val="Heading2Char"/>
                <w:rFonts w:ascii="Times New Roman" w:hAnsi="Times New Roman" w:cs="Times New Roman"/>
                <w:b w:val="0"/>
                <w:color w:val="auto"/>
                <w:sz w:val="24"/>
                <w:szCs w:val="24"/>
              </w:rPr>
            </w:pPr>
            <w:bookmarkStart w:id="2003" w:name="_Toc393745148"/>
            <w:bookmarkStart w:id="2004" w:name="_Toc393747532"/>
            <w:bookmarkStart w:id="2005" w:name="_Toc393895499"/>
            <w:bookmarkStart w:id="2006" w:name="_Toc393896092"/>
            <w:bookmarkStart w:id="2007" w:name="_Toc393897876"/>
            <w:r w:rsidRPr="00AE54BB">
              <w:rPr>
                <w:rStyle w:val="Heading2Char"/>
                <w:rFonts w:ascii="Times New Roman" w:hAnsi="Times New Roman" w:cs="Times New Roman"/>
                <w:b w:val="0"/>
                <w:color w:val="auto"/>
                <w:sz w:val="24"/>
                <w:szCs w:val="24"/>
              </w:rPr>
              <w:t>get_db</w:t>
            </w:r>
            <w:bookmarkEnd w:id="2003"/>
            <w:bookmarkEnd w:id="2004"/>
            <w:bookmarkEnd w:id="2005"/>
            <w:bookmarkEnd w:id="2006"/>
            <w:bookmarkEnd w:id="2007"/>
          </w:p>
        </w:tc>
        <w:tc>
          <w:tcPr>
            <w:tcW w:w="2551" w:type="dxa"/>
            <w:vAlign w:val="center"/>
          </w:tcPr>
          <w:p w14:paraId="6042CF54" w14:textId="77777777" w:rsidR="0095052F" w:rsidRPr="00AE54BB" w:rsidRDefault="0095052F" w:rsidP="00524BDD">
            <w:pPr>
              <w:rPr>
                <w:rStyle w:val="Heading2Char"/>
                <w:rFonts w:ascii="Times New Roman" w:hAnsi="Times New Roman" w:cs="Times New Roman"/>
                <w:b w:val="0"/>
                <w:color w:val="auto"/>
                <w:sz w:val="24"/>
                <w:szCs w:val="24"/>
              </w:rPr>
            </w:pPr>
            <w:r w:rsidRPr="00AE54BB">
              <w:rPr>
                <w:rFonts w:ascii="Times New Roman" w:hAnsi="Times New Roman" w:cs="Times New Roman"/>
                <w:color w:val="auto"/>
                <w:sz w:val="24"/>
                <w:szCs w:val="24"/>
              </w:rPr>
              <w:t>Method uses to get all dentists’ data and officers’ data from database</w:t>
            </w:r>
          </w:p>
        </w:tc>
        <w:tc>
          <w:tcPr>
            <w:tcW w:w="2693" w:type="dxa"/>
            <w:vAlign w:val="center"/>
          </w:tcPr>
          <w:p w14:paraId="7E18B63C" w14:textId="77777777" w:rsidR="0095052F" w:rsidRPr="00AE54BB" w:rsidRDefault="0095052F" w:rsidP="00D03214">
            <w:pPr>
              <w:jc w:val="center"/>
              <w:rPr>
                <w:rStyle w:val="Heading2Char"/>
                <w:rFonts w:ascii="Times New Roman" w:hAnsi="Times New Roman" w:cs="Times New Roman"/>
                <w:b w:val="0"/>
                <w:color w:val="auto"/>
                <w:sz w:val="24"/>
                <w:szCs w:val="24"/>
              </w:rPr>
            </w:pPr>
            <w:bookmarkStart w:id="2008" w:name="_Toc393745149"/>
            <w:bookmarkStart w:id="2009" w:name="_Toc393747533"/>
            <w:bookmarkStart w:id="2010" w:name="_Toc393895500"/>
            <w:bookmarkStart w:id="2011" w:name="_Toc393896093"/>
            <w:bookmarkStart w:id="2012" w:name="_Toc393897877"/>
            <w:r w:rsidRPr="00AE54BB">
              <w:rPr>
                <w:rStyle w:val="Heading2Char"/>
                <w:rFonts w:ascii="Times New Roman" w:hAnsi="Times New Roman" w:cs="Times New Roman"/>
                <w:b w:val="0"/>
                <w:color w:val="auto"/>
                <w:sz w:val="24"/>
                <w:szCs w:val="24"/>
              </w:rPr>
              <w:t>-</w:t>
            </w:r>
            <w:bookmarkEnd w:id="2008"/>
            <w:bookmarkEnd w:id="2009"/>
            <w:bookmarkEnd w:id="2010"/>
            <w:bookmarkEnd w:id="2011"/>
            <w:bookmarkEnd w:id="2012"/>
          </w:p>
        </w:tc>
        <w:tc>
          <w:tcPr>
            <w:tcW w:w="1196" w:type="dxa"/>
            <w:vAlign w:val="center"/>
          </w:tcPr>
          <w:p w14:paraId="15140B25" w14:textId="77777777" w:rsidR="0095052F" w:rsidRPr="00AE54BB" w:rsidRDefault="0095052F" w:rsidP="00D03214">
            <w:pPr>
              <w:jc w:val="center"/>
              <w:rPr>
                <w:rStyle w:val="Heading2Char"/>
                <w:rFonts w:ascii="Times New Roman" w:hAnsi="Times New Roman" w:cs="Times New Roman"/>
                <w:b w:val="0"/>
                <w:color w:val="auto"/>
                <w:sz w:val="24"/>
                <w:szCs w:val="24"/>
              </w:rPr>
            </w:pPr>
            <w:bookmarkStart w:id="2013" w:name="_Toc393745150"/>
            <w:bookmarkStart w:id="2014" w:name="_Toc393747534"/>
            <w:bookmarkStart w:id="2015" w:name="_Toc393895501"/>
            <w:bookmarkStart w:id="2016" w:name="_Toc393896094"/>
            <w:bookmarkStart w:id="2017" w:name="_Toc393897878"/>
            <w:r w:rsidRPr="00AE54BB">
              <w:rPr>
                <w:rStyle w:val="Heading2Char"/>
                <w:rFonts w:ascii="Times New Roman" w:hAnsi="Times New Roman" w:cs="Times New Roman"/>
                <w:b w:val="0"/>
                <w:color w:val="auto"/>
                <w:sz w:val="24"/>
                <w:szCs w:val="24"/>
              </w:rPr>
              <w:t>void</w:t>
            </w:r>
            <w:bookmarkEnd w:id="2013"/>
            <w:bookmarkEnd w:id="2014"/>
            <w:bookmarkEnd w:id="2015"/>
            <w:bookmarkEnd w:id="2016"/>
            <w:bookmarkEnd w:id="2017"/>
          </w:p>
        </w:tc>
      </w:tr>
      <w:tr w:rsidR="00607B69" w:rsidRPr="00AE54BB" w14:paraId="469CFE04" w14:textId="77777777" w:rsidTr="00D03214">
        <w:tblPrEx>
          <w:tblLook w:val="0000" w:firstRow="0" w:lastRow="0" w:firstColumn="0" w:lastColumn="0" w:noHBand="0" w:noVBand="0"/>
        </w:tblPrEx>
        <w:trPr>
          <w:trHeight w:val="620"/>
        </w:trPr>
        <w:tc>
          <w:tcPr>
            <w:tcW w:w="677" w:type="dxa"/>
            <w:vAlign w:val="center"/>
          </w:tcPr>
          <w:p w14:paraId="336D3738" w14:textId="77777777" w:rsidR="0095052F" w:rsidRPr="00AE54BB" w:rsidRDefault="0095052F" w:rsidP="00524BDD">
            <w:pPr>
              <w:rPr>
                <w:rStyle w:val="Heading2Char"/>
                <w:rFonts w:ascii="Times New Roman" w:hAnsi="Times New Roman" w:cs="Times New Roman"/>
                <w:b w:val="0"/>
                <w:color w:val="auto"/>
                <w:sz w:val="24"/>
                <w:szCs w:val="24"/>
              </w:rPr>
            </w:pPr>
            <w:bookmarkStart w:id="2018" w:name="_Toc393745151"/>
            <w:bookmarkStart w:id="2019" w:name="_Toc393747535"/>
            <w:bookmarkStart w:id="2020" w:name="_Toc393895502"/>
            <w:bookmarkStart w:id="2021" w:name="_Toc393896095"/>
            <w:bookmarkStart w:id="2022" w:name="_Toc393897879"/>
            <w:r w:rsidRPr="00AE54BB">
              <w:rPr>
                <w:rStyle w:val="Heading2Char"/>
                <w:rFonts w:ascii="Times New Roman" w:hAnsi="Times New Roman" w:cs="Times New Roman"/>
                <w:b w:val="0"/>
                <w:color w:val="auto"/>
                <w:sz w:val="24"/>
                <w:szCs w:val="24"/>
              </w:rPr>
              <w:t>4</w:t>
            </w:r>
            <w:bookmarkEnd w:id="2018"/>
            <w:bookmarkEnd w:id="2019"/>
            <w:bookmarkEnd w:id="2020"/>
            <w:bookmarkEnd w:id="2021"/>
            <w:bookmarkEnd w:id="2022"/>
          </w:p>
        </w:tc>
        <w:tc>
          <w:tcPr>
            <w:tcW w:w="2125" w:type="dxa"/>
            <w:vAlign w:val="center"/>
          </w:tcPr>
          <w:p w14:paraId="7FEC1DC1" w14:textId="77777777" w:rsidR="0095052F" w:rsidRPr="00AE54BB" w:rsidRDefault="0095052F" w:rsidP="00524BDD">
            <w:pPr>
              <w:rPr>
                <w:rStyle w:val="Heading2Char"/>
                <w:rFonts w:ascii="Times New Roman" w:hAnsi="Times New Roman" w:cs="Times New Roman"/>
                <w:b w:val="0"/>
                <w:color w:val="auto"/>
                <w:sz w:val="24"/>
                <w:szCs w:val="24"/>
              </w:rPr>
            </w:pPr>
            <w:bookmarkStart w:id="2023" w:name="_Toc393745152"/>
            <w:bookmarkStart w:id="2024" w:name="_Toc393747536"/>
            <w:bookmarkStart w:id="2025" w:name="_Toc393895503"/>
            <w:bookmarkStart w:id="2026" w:name="_Toc393896096"/>
            <w:bookmarkStart w:id="2027" w:name="_Toc393897880"/>
            <w:r w:rsidRPr="00AE54BB">
              <w:rPr>
                <w:rStyle w:val="Heading2Char"/>
                <w:rFonts w:ascii="Times New Roman" w:hAnsi="Times New Roman" w:cs="Times New Roman"/>
                <w:b w:val="0"/>
                <w:color w:val="auto"/>
                <w:sz w:val="24"/>
                <w:szCs w:val="24"/>
              </w:rPr>
              <w:t>get_p_db</w:t>
            </w:r>
            <w:bookmarkEnd w:id="2023"/>
            <w:bookmarkEnd w:id="2024"/>
            <w:bookmarkEnd w:id="2025"/>
            <w:bookmarkEnd w:id="2026"/>
            <w:bookmarkEnd w:id="2027"/>
          </w:p>
        </w:tc>
        <w:tc>
          <w:tcPr>
            <w:tcW w:w="2551" w:type="dxa"/>
            <w:vAlign w:val="center"/>
          </w:tcPr>
          <w:p w14:paraId="203E8115" w14:textId="77777777" w:rsidR="0095052F" w:rsidRPr="00AE54BB" w:rsidRDefault="0095052F" w:rsidP="00524BDD">
            <w:pPr>
              <w:rPr>
                <w:rStyle w:val="Heading2Char"/>
                <w:rFonts w:ascii="Times New Roman" w:hAnsi="Times New Roman" w:cs="Times New Roman"/>
                <w:b w:val="0"/>
                <w:color w:val="auto"/>
                <w:sz w:val="24"/>
                <w:szCs w:val="24"/>
              </w:rPr>
            </w:pPr>
            <w:bookmarkStart w:id="2028" w:name="_Toc393745153"/>
            <w:bookmarkStart w:id="2029" w:name="_Toc393747537"/>
            <w:bookmarkStart w:id="2030" w:name="_Toc393895504"/>
            <w:bookmarkStart w:id="2031" w:name="_Toc393896097"/>
            <w:bookmarkStart w:id="2032" w:name="_Toc393897881"/>
            <w:r w:rsidRPr="00AE54BB">
              <w:rPr>
                <w:rStyle w:val="Heading2Char"/>
                <w:rFonts w:ascii="Times New Roman" w:hAnsi="Times New Roman" w:cs="Times New Roman"/>
                <w:b w:val="0"/>
                <w:color w:val="auto"/>
                <w:sz w:val="24"/>
                <w:szCs w:val="24"/>
              </w:rPr>
              <w:t>Method uses to get all patients’ data from database.</w:t>
            </w:r>
            <w:bookmarkEnd w:id="2028"/>
            <w:bookmarkEnd w:id="2029"/>
            <w:bookmarkEnd w:id="2030"/>
            <w:bookmarkEnd w:id="2031"/>
            <w:bookmarkEnd w:id="2032"/>
          </w:p>
        </w:tc>
        <w:tc>
          <w:tcPr>
            <w:tcW w:w="2693" w:type="dxa"/>
            <w:vAlign w:val="center"/>
          </w:tcPr>
          <w:p w14:paraId="18EAC1CC" w14:textId="77777777" w:rsidR="0095052F" w:rsidRPr="00AE54BB" w:rsidRDefault="0095052F" w:rsidP="00D03214">
            <w:pPr>
              <w:jc w:val="center"/>
              <w:rPr>
                <w:rStyle w:val="Heading2Char"/>
                <w:rFonts w:ascii="Times New Roman" w:hAnsi="Times New Roman" w:cs="Times New Roman"/>
                <w:b w:val="0"/>
                <w:color w:val="auto"/>
                <w:sz w:val="24"/>
                <w:szCs w:val="24"/>
              </w:rPr>
            </w:pPr>
            <w:bookmarkStart w:id="2033" w:name="_Toc393745154"/>
            <w:bookmarkStart w:id="2034" w:name="_Toc393747538"/>
            <w:bookmarkStart w:id="2035" w:name="_Toc393895505"/>
            <w:bookmarkStart w:id="2036" w:name="_Toc393896098"/>
            <w:bookmarkStart w:id="2037" w:name="_Toc393897882"/>
            <w:r w:rsidRPr="00AE54BB">
              <w:rPr>
                <w:rStyle w:val="Heading2Char"/>
                <w:rFonts w:ascii="Times New Roman" w:hAnsi="Times New Roman" w:cs="Times New Roman"/>
                <w:b w:val="0"/>
                <w:color w:val="auto"/>
                <w:sz w:val="24"/>
                <w:szCs w:val="24"/>
              </w:rPr>
              <w:t>-</w:t>
            </w:r>
            <w:bookmarkEnd w:id="2033"/>
            <w:bookmarkEnd w:id="2034"/>
            <w:bookmarkEnd w:id="2035"/>
            <w:bookmarkEnd w:id="2036"/>
            <w:bookmarkEnd w:id="2037"/>
          </w:p>
        </w:tc>
        <w:tc>
          <w:tcPr>
            <w:tcW w:w="1196" w:type="dxa"/>
            <w:vAlign w:val="center"/>
          </w:tcPr>
          <w:p w14:paraId="0119674F" w14:textId="77777777" w:rsidR="0095052F" w:rsidRPr="00AE54BB" w:rsidRDefault="0095052F" w:rsidP="00D03214">
            <w:pPr>
              <w:jc w:val="center"/>
              <w:rPr>
                <w:rStyle w:val="Heading2Char"/>
                <w:rFonts w:ascii="Times New Roman" w:hAnsi="Times New Roman" w:cs="Times New Roman"/>
                <w:b w:val="0"/>
                <w:color w:val="auto"/>
                <w:sz w:val="24"/>
                <w:szCs w:val="24"/>
              </w:rPr>
            </w:pPr>
            <w:bookmarkStart w:id="2038" w:name="_Toc393745155"/>
            <w:bookmarkStart w:id="2039" w:name="_Toc393747539"/>
            <w:bookmarkStart w:id="2040" w:name="_Toc393895506"/>
            <w:bookmarkStart w:id="2041" w:name="_Toc393896099"/>
            <w:bookmarkStart w:id="2042" w:name="_Toc393897883"/>
            <w:r w:rsidRPr="00AE54BB">
              <w:rPr>
                <w:rStyle w:val="Heading2Char"/>
                <w:rFonts w:ascii="Times New Roman" w:hAnsi="Times New Roman" w:cs="Times New Roman"/>
                <w:b w:val="0"/>
                <w:color w:val="auto"/>
                <w:sz w:val="24"/>
                <w:szCs w:val="24"/>
              </w:rPr>
              <w:t>void</w:t>
            </w:r>
            <w:bookmarkEnd w:id="2038"/>
            <w:bookmarkEnd w:id="2039"/>
            <w:bookmarkEnd w:id="2040"/>
            <w:bookmarkEnd w:id="2041"/>
            <w:bookmarkEnd w:id="2042"/>
          </w:p>
        </w:tc>
      </w:tr>
      <w:tr w:rsidR="00607B69" w:rsidRPr="00AE54BB" w14:paraId="066DD354" w14:textId="77777777" w:rsidTr="00D03214">
        <w:tblPrEx>
          <w:tblLook w:val="0000" w:firstRow="0" w:lastRow="0" w:firstColumn="0" w:lastColumn="0" w:noHBand="0" w:noVBand="0"/>
        </w:tblPrEx>
        <w:trPr>
          <w:trHeight w:val="120"/>
        </w:trPr>
        <w:tc>
          <w:tcPr>
            <w:tcW w:w="677" w:type="dxa"/>
            <w:vAlign w:val="center"/>
          </w:tcPr>
          <w:p w14:paraId="0FC9C1C3" w14:textId="77777777" w:rsidR="0095052F" w:rsidRPr="00AE54BB" w:rsidRDefault="0095052F" w:rsidP="00524BDD">
            <w:pPr>
              <w:rPr>
                <w:rStyle w:val="Heading2Char"/>
                <w:rFonts w:ascii="Times New Roman" w:hAnsi="Times New Roman" w:cs="Times New Roman"/>
                <w:b w:val="0"/>
                <w:color w:val="auto"/>
                <w:sz w:val="24"/>
                <w:szCs w:val="24"/>
              </w:rPr>
            </w:pPr>
            <w:bookmarkStart w:id="2043" w:name="_Toc393745156"/>
            <w:bookmarkStart w:id="2044" w:name="_Toc393747540"/>
            <w:bookmarkStart w:id="2045" w:name="_Toc393895507"/>
            <w:bookmarkStart w:id="2046" w:name="_Toc393896100"/>
            <w:bookmarkStart w:id="2047" w:name="_Toc393897884"/>
            <w:r w:rsidRPr="00AE54BB">
              <w:rPr>
                <w:rStyle w:val="Heading2Char"/>
                <w:rFonts w:ascii="Times New Roman" w:hAnsi="Times New Roman" w:cs="Times New Roman"/>
                <w:b w:val="0"/>
                <w:color w:val="auto"/>
                <w:sz w:val="24"/>
                <w:szCs w:val="24"/>
              </w:rPr>
              <w:lastRenderedPageBreak/>
              <w:t>5</w:t>
            </w:r>
            <w:bookmarkEnd w:id="2043"/>
            <w:bookmarkEnd w:id="2044"/>
            <w:bookmarkEnd w:id="2045"/>
            <w:bookmarkEnd w:id="2046"/>
            <w:bookmarkEnd w:id="2047"/>
          </w:p>
        </w:tc>
        <w:tc>
          <w:tcPr>
            <w:tcW w:w="2125" w:type="dxa"/>
            <w:vAlign w:val="center"/>
          </w:tcPr>
          <w:p w14:paraId="4A1B20C5" w14:textId="77777777" w:rsidR="0095052F" w:rsidRPr="00AE54BB" w:rsidRDefault="0095052F" w:rsidP="00524BDD">
            <w:pPr>
              <w:rPr>
                <w:rStyle w:val="Heading2Char"/>
                <w:rFonts w:ascii="Times New Roman" w:hAnsi="Times New Roman" w:cs="Times New Roman"/>
                <w:b w:val="0"/>
                <w:color w:val="auto"/>
                <w:sz w:val="24"/>
                <w:szCs w:val="24"/>
              </w:rPr>
            </w:pPr>
            <w:bookmarkStart w:id="2048" w:name="_Toc393745157"/>
            <w:bookmarkStart w:id="2049" w:name="_Toc393747541"/>
            <w:bookmarkStart w:id="2050" w:name="_Toc393895508"/>
            <w:bookmarkStart w:id="2051" w:name="_Toc393896101"/>
            <w:bookmarkStart w:id="2052" w:name="_Toc393897885"/>
            <w:r w:rsidRPr="00AE54BB">
              <w:rPr>
                <w:rStyle w:val="Heading2Char"/>
                <w:rFonts w:ascii="Times New Roman" w:hAnsi="Times New Roman" w:cs="Times New Roman"/>
                <w:b w:val="0"/>
                <w:color w:val="auto"/>
                <w:sz w:val="24"/>
                <w:szCs w:val="24"/>
              </w:rPr>
              <w:t>p_register</w:t>
            </w:r>
            <w:bookmarkEnd w:id="2048"/>
            <w:bookmarkEnd w:id="2049"/>
            <w:bookmarkEnd w:id="2050"/>
            <w:bookmarkEnd w:id="2051"/>
            <w:bookmarkEnd w:id="2052"/>
          </w:p>
        </w:tc>
        <w:tc>
          <w:tcPr>
            <w:tcW w:w="2551" w:type="dxa"/>
            <w:vAlign w:val="center"/>
          </w:tcPr>
          <w:p w14:paraId="0DC4F19F" w14:textId="77777777" w:rsidR="0095052F" w:rsidRPr="00AE54BB" w:rsidRDefault="0095052F" w:rsidP="00524BDD">
            <w:pPr>
              <w:rPr>
                <w:rStyle w:val="Heading2Char"/>
                <w:rFonts w:ascii="Times New Roman" w:hAnsi="Times New Roman" w:cs="Times New Roman"/>
                <w:b w:val="0"/>
                <w:color w:val="auto"/>
                <w:sz w:val="24"/>
                <w:szCs w:val="24"/>
              </w:rPr>
            </w:pPr>
            <w:bookmarkStart w:id="2053" w:name="_Toc393745158"/>
            <w:bookmarkStart w:id="2054" w:name="_Toc393747542"/>
            <w:bookmarkStart w:id="2055" w:name="_Toc393895509"/>
            <w:bookmarkStart w:id="2056" w:name="_Toc393896102"/>
            <w:bookmarkStart w:id="2057" w:name="_Toc393897886"/>
            <w:r w:rsidRPr="00AE54BB">
              <w:rPr>
                <w:rStyle w:val="Heading2Char"/>
                <w:rFonts w:ascii="Times New Roman" w:hAnsi="Times New Roman" w:cs="Times New Roman"/>
                <w:b w:val="0"/>
                <w:color w:val="auto"/>
                <w:sz w:val="24"/>
                <w:szCs w:val="24"/>
              </w:rPr>
              <w:t>Method uses to register new patient to the system</w:t>
            </w:r>
            <w:bookmarkEnd w:id="2053"/>
            <w:bookmarkEnd w:id="2054"/>
            <w:bookmarkEnd w:id="2055"/>
            <w:bookmarkEnd w:id="2056"/>
            <w:bookmarkEnd w:id="2057"/>
          </w:p>
        </w:tc>
        <w:tc>
          <w:tcPr>
            <w:tcW w:w="2693" w:type="dxa"/>
            <w:vAlign w:val="center"/>
          </w:tcPr>
          <w:p w14:paraId="5776223F" w14:textId="77777777" w:rsidR="0095052F" w:rsidRPr="00AE54BB" w:rsidRDefault="0095052F" w:rsidP="00D03214">
            <w:pPr>
              <w:jc w:val="center"/>
              <w:rPr>
                <w:rStyle w:val="Heading2Char"/>
                <w:rFonts w:ascii="Times New Roman" w:hAnsi="Times New Roman" w:cs="Times New Roman"/>
                <w:b w:val="0"/>
                <w:color w:val="auto"/>
                <w:sz w:val="24"/>
                <w:szCs w:val="24"/>
              </w:rPr>
            </w:pPr>
            <w:bookmarkStart w:id="2058" w:name="_Toc393745159"/>
            <w:bookmarkStart w:id="2059" w:name="_Toc393747543"/>
            <w:bookmarkStart w:id="2060" w:name="_Toc393895510"/>
            <w:bookmarkStart w:id="2061" w:name="_Toc393896103"/>
            <w:bookmarkStart w:id="2062" w:name="_Toc393897887"/>
            <w:r w:rsidRPr="00AE54BB">
              <w:rPr>
                <w:rStyle w:val="Heading2Char"/>
                <w:rFonts w:ascii="Times New Roman" w:hAnsi="Times New Roman" w:cs="Times New Roman"/>
                <w:b w:val="0"/>
                <w:color w:val="auto"/>
                <w:sz w:val="24"/>
                <w:szCs w:val="24"/>
              </w:rPr>
              <w:t>-</w:t>
            </w:r>
            <w:bookmarkEnd w:id="2058"/>
            <w:bookmarkEnd w:id="2059"/>
            <w:bookmarkEnd w:id="2060"/>
            <w:bookmarkEnd w:id="2061"/>
            <w:bookmarkEnd w:id="2062"/>
          </w:p>
        </w:tc>
        <w:tc>
          <w:tcPr>
            <w:tcW w:w="1196" w:type="dxa"/>
            <w:vAlign w:val="center"/>
          </w:tcPr>
          <w:p w14:paraId="6A0CC1A5" w14:textId="77777777" w:rsidR="0095052F" w:rsidRPr="00AE54BB" w:rsidRDefault="0095052F" w:rsidP="00D03214">
            <w:pPr>
              <w:jc w:val="center"/>
              <w:rPr>
                <w:rStyle w:val="Heading2Char"/>
                <w:rFonts w:ascii="Times New Roman" w:hAnsi="Times New Roman" w:cs="Times New Roman"/>
                <w:b w:val="0"/>
                <w:color w:val="auto"/>
                <w:sz w:val="24"/>
                <w:szCs w:val="24"/>
              </w:rPr>
            </w:pPr>
            <w:bookmarkStart w:id="2063" w:name="_Toc393745160"/>
            <w:bookmarkStart w:id="2064" w:name="_Toc393747544"/>
            <w:bookmarkStart w:id="2065" w:name="_Toc393895511"/>
            <w:bookmarkStart w:id="2066" w:name="_Toc393896104"/>
            <w:bookmarkStart w:id="2067" w:name="_Toc393897888"/>
            <w:r w:rsidRPr="00AE54BB">
              <w:rPr>
                <w:rStyle w:val="Heading2Char"/>
                <w:rFonts w:ascii="Times New Roman" w:hAnsi="Times New Roman" w:cs="Times New Roman"/>
                <w:b w:val="0"/>
                <w:color w:val="auto"/>
                <w:sz w:val="24"/>
                <w:szCs w:val="24"/>
              </w:rPr>
              <w:t>void</w:t>
            </w:r>
            <w:bookmarkEnd w:id="2063"/>
            <w:bookmarkEnd w:id="2064"/>
            <w:bookmarkEnd w:id="2065"/>
            <w:bookmarkEnd w:id="2066"/>
            <w:bookmarkEnd w:id="2067"/>
          </w:p>
        </w:tc>
      </w:tr>
      <w:tr w:rsidR="00607B69" w:rsidRPr="00AE54BB" w14:paraId="4871D2FB" w14:textId="77777777" w:rsidTr="00D03214">
        <w:tblPrEx>
          <w:tblLook w:val="0000" w:firstRow="0" w:lastRow="0" w:firstColumn="0" w:lastColumn="0" w:noHBand="0" w:noVBand="0"/>
        </w:tblPrEx>
        <w:trPr>
          <w:trHeight w:val="160"/>
        </w:trPr>
        <w:tc>
          <w:tcPr>
            <w:tcW w:w="677" w:type="dxa"/>
            <w:vAlign w:val="center"/>
          </w:tcPr>
          <w:p w14:paraId="3E50DEB6" w14:textId="77777777" w:rsidR="0095052F" w:rsidRPr="00AE54BB" w:rsidRDefault="0095052F" w:rsidP="00524BDD">
            <w:pPr>
              <w:rPr>
                <w:rStyle w:val="Heading2Char"/>
                <w:rFonts w:ascii="Times New Roman" w:hAnsi="Times New Roman" w:cs="Times New Roman"/>
                <w:b w:val="0"/>
                <w:color w:val="auto"/>
                <w:sz w:val="24"/>
                <w:szCs w:val="24"/>
              </w:rPr>
            </w:pPr>
            <w:bookmarkStart w:id="2068" w:name="_Toc393745161"/>
            <w:bookmarkStart w:id="2069" w:name="_Toc393747545"/>
            <w:bookmarkStart w:id="2070" w:name="_Toc393895512"/>
            <w:bookmarkStart w:id="2071" w:name="_Toc393896105"/>
            <w:bookmarkStart w:id="2072" w:name="_Toc393897889"/>
            <w:r w:rsidRPr="00AE54BB">
              <w:rPr>
                <w:rStyle w:val="Heading2Char"/>
                <w:rFonts w:ascii="Times New Roman" w:hAnsi="Times New Roman" w:cs="Times New Roman"/>
                <w:b w:val="0"/>
                <w:color w:val="auto"/>
                <w:sz w:val="24"/>
                <w:szCs w:val="24"/>
              </w:rPr>
              <w:t>6</w:t>
            </w:r>
            <w:bookmarkEnd w:id="2068"/>
            <w:bookmarkEnd w:id="2069"/>
            <w:bookmarkEnd w:id="2070"/>
            <w:bookmarkEnd w:id="2071"/>
            <w:bookmarkEnd w:id="2072"/>
          </w:p>
        </w:tc>
        <w:tc>
          <w:tcPr>
            <w:tcW w:w="2125" w:type="dxa"/>
            <w:vAlign w:val="center"/>
          </w:tcPr>
          <w:p w14:paraId="3F7CB180" w14:textId="77777777" w:rsidR="0095052F" w:rsidRPr="00AE54BB" w:rsidRDefault="0095052F" w:rsidP="00524BDD">
            <w:pPr>
              <w:rPr>
                <w:rStyle w:val="Heading2Char"/>
                <w:rFonts w:ascii="Times New Roman" w:hAnsi="Times New Roman" w:cs="Times New Roman"/>
                <w:b w:val="0"/>
                <w:color w:val="auto"/>
                <w:sz w:val="24"/>
                <w:szCs w:val="24"/>
              </w:rPr>
            </w:pPr>
            <w:bookmarkStart w:id="2073" w:name="_Toc393745162"/>
            <w:bookmarkStart w:id="2074" w:name="_Toc393747546"/>
            <w:bookmarkStart w:id="2075" w:name="_Toc393895513"/>
            <w:bookmarkStart w:id="2076" w:name="_Toc393896106"/>
            <w:bookmarkStart w:id="2077" w:name="_Toc393897890"/>
            <w:r w:rsidRPr="00AE54BB">
              <w:rPr>
                <w:rStyle w:val="Heading2Char"/>
                <w:rFonts w:ascii="Times New Roman" w:hAnsi="Times New Roman" w:cs="Times New Roman"/>
                <w:b w:val="0"/>
                <w:color w:val="auto"/>
                <w:sz w:val="24"/>
                <w:szCs w:val="24"/>
              </w:rPr>
              <w:t>p_edit</w:t>
            </w:r>
            <w:bookmarkEnd w:id="2073"/>
            <w:bookmarkEnd w:id="2074"/>
            <w:bookmarkEnd w:id="2075"/>
            <w:bookmarkEnd w:id="2076"/>
            <w:bookmarkEnd w:id="2077"/>
          </w:p>
        </w:tc>
        <w:tc>
          <w:tcPr>
            <w:tcW w:w="2551" w:type="dxa"/>
            <w:vAlign w:val="center"/>
          </w:tcPr>
          <w:p w14:paraId="2DB25CFC" w14:textId="77777777" w:rsidR="0095052F" w:rsidRPr="00AE54BB" w:rsidRDefault="0095052F" w:rsidP="00524BDD">
            <w:pPr>
              <w:rPr>
                <w:rStyle w:val="Heading2Char"/>
                <w:rFonts w:ascii="Times New Roman" w:hAnsi="Times New Roman" w:cs="Times New Roman"/>
                <w:b w:val="0"/>
                <w:color w:val="auto"/>
                <w:sz w:val="24"/>
                <w:szCs w:val="24"/>
              </w:rPr>
            </w:pPr>
            <w:bookmarkStart w:id="2078" w:name="_Toc393745163"/>
            <w:bookmarkStart w:id="2079" w:name="_Toc393747547"/>
            <w:bookmarkStart w:id="2080" w:name="_Toc393895514"/>
            <w:bookmarkStart w:id="2081" w:name="_Toc393896107"/>
            <w:bookmarkStart w:id="2082" w:name="_Toc393897891"/>
            <w:r w:rsidRPr="00AE54BB">
              <w:rPr>
                <w:rStyle w:val="Heading2Char"/>
                <w:rFonts w:ascii="Times New Roman" w:hAnsi="Times New Roman" w:cs="Times New Roman"/>
                <w:b w:val="0"/>
                <w:color w:val="auto"/>
                <w:sz w:val="24"/>
                <w:szCs w:val="24"/>
              </w:rPr>
              <w:t>Method uses to call patient edit page with appointment data</w:t>
            </w:r>
            <w:bookmarkEnd w:id="2078"/>
            <w:bookmarkEnd w:id="2079"/>
            <w:bookmarkEnd w:id="2080"/>
            <w:bookmarkEnd w:id="2081"/>
            <w:bookmarkEnd w:id="2082"/>
          </w:p>
        </w:tc>
        <w:tc>
          <w:tcPr>
            <w:tcW w:w="2693" w:type="dxa"/>
            <w:vAlign w:val="center"/>
          </w:tcPr>
          <w:p w14:paraId="2EA5EF16" w14:textId="77777777" w:rsidR="0095052F" w:rsidRPr="00AE54BB" w:rsidRDefault="0095052F" w:rsidP="00D03214">
            <w:pPr>
              <w:jc w:val="center"/>
              <w:rPr>
                <w:rStyle w:val="Heading2Char"/>
                <w:rFonts w:ascii="Times New Roman" w:hAnsi="Times New Roman" w:cs="Times New Roman"/>
                <w:b w:val="0"/>
                <w:color w:val="auto"/>
                <w:sz w:val="24"/>
                <w:szCs w:val="24"/>
              </w:rPr>
            </w:pPr>
            <w:bookmarkStart w:id="2083" w:name="_Toc393745164"/>
            <w:bookmarkStart w:id="2084" w:name="_Toc393747548"/>
            <w:bookmarkStart w:id="2085" w:name="_Toc393895515"/>
            <w:bookmarkStart w:id="2086" w:name="_Toc393896108"/>
            <w:bookmarkStart w:id="2087" w:name="_Toc393897892"/>
            <w:r w:rsidRPr="00AE54BB">
              <w:rPr>
                <w:rStyle w:val="Heading2Char"/>
                <w:rFonts w:ascii="Times New Roman" w:hAnsi="Times New Roman" w:cs="Times New Roman"/>
                <w:b w:val="0"/>
                <w:color w:val="auto"/>
                <w:sz w:val="24"/>
                <w:szCs w:val="24"/>
              </w:rPr>
              <w:t>$patientID:varchar</w:t>
            </w:r>
            <w:bookmarkEnd w:id="2083"/>
            <w:bookmarkEnd w:id="2084"/>
            <w:bookmarkEnd w:id="2085"/>
            <w:bookmarkEnd w:id="2086"/>
            <w:bookmarkEnd w:id="2087"/>
          </w:p>
        </w:tc>
        <w:tc>
          <w:tcPr>
            <w:tcW w:w="1196" w:type="dxa"/>
            <w:vAlign w:val="center"/>
          </w:tcPr>
          <w:p w14:paraId="2ED1FA08" w14:textId="77777777" w:rsidR="0095052F" w:rsidRPr="00AE54BB" w:rsidRDefault="0095052F" w:rsidP="00D03214">
            <w:pPr>
              <w:jc w:val="center"/>
              <w:rPr>
                <w:rStyle w:val="Heading2Char"/>
                <w:rFonts w:ascii="Times New Roman" w:hAnsi="Times New Roman" w:cs="Times New Roman"/>
                <w:b w:val="0"/>
                <w:color w:val="auto"/>
                <w:sz w:val="24"/>
                <w:szCs w:val="24"/>
              </w:rPr>
            </w:pPr>
            <w:bookmarkStart w:id="2088" w:name="_Toc393745165"/>
            <w:bookmarkStart w:id="2089" w:name="_Toc393747549"/>
            <w:bookmarkStart w:id="2090" w:name="_Toc393895516"/>
            <w:bookmarkStart w:id="2091" w:name="_Toc393896109"/>
            <w:bookmarkStart w:id="2092" w:name="_Toc393897893"/>
            <w:r w:rsidRPr="00AE54BB">
              <w:rPr>
                <w:rStyle w:val="Heading2Char"/>
                <w:rFonts w:ascii="Times New Roman" w:hAnsi="Times New Roman" w:cs="Times New Roman"/>
                <w:b w:val="0"/>
                <w:color w:val="auto"/>
                <w:sz w:val="24"/>
                <w:szCs w:val="24"/>
              </w:rPr>
              <w:t>void</w:t>
            </w:r>
            <w:bookmarkEnd w:id="2088"/>
            <w:bookmarkEnd w:id="2089"/>
            <w:bookmarkEnd w:id="2090"/>
            <w:bookmarkEnd w:id="2091"/>
            <w:bookmarkEnd w:id="2092"/>
          </w:p>
        </w:tc>
      </w:tr>
      <w:tr w:rsidR="00607B69" w:rsidRPr="00AE54BB" w14:paraId="356E20A6" w14:textId="77777777" w:rsidTr="00D03214">
        <w:tblPrEx>
          <w:tblLook w:val="0000" w:firstRow="0" w:lastRow="0" w:firstColumn="0" w:lastColumn="0" w:noHBand="0" w:noVBand="0"/>
        </w:tblPrEx>
        <w:trPr>
          <w:trHeight w:val="211"/>
        </w:trPr>
        <w:tc>
          <w:tcPr>
            <w:tcW w:w="677" w:type="dxa"/>
            <w:vAlign w:val="center"/>
          </w:tcPr>
          <w:p w14:paraId="51B7CB5D" w14:textId="77777777" w:rsidR="0095052F" w:rsidRPr="00AE54BB" w:rsidRDefault="0095052F" w:rsidP="00524BDD">
            <w:pPr>
              <w:rPr>
                <w:rStyle w:val="Heading2Char"/>
                <w:rFonts w:ascii="Times New Roman" w:hAnsi="Times New Roman" w:cs="Times New Roman"/>
                <w:b w:val="0"/>
                <w:color w:val="auto"/>
                <w:sz w:val="24"/>
                <w:szCs w:val="24"/>
              </w:rPr>
            </w:pPr>
            <w:bookmarkStart w:id="2093" w:name="_Toc393745166"/>
            <w:bookmarkStart w:id="2094" w:name="_Toc393747550"/>
            <w:bookmarkStart w:id="2095" w:name="_Toc393895517"/>
            <w:bookmarkStart w:id="2096" w:name="_Toc393896110"/>
            <w:bookmarkStart w:id="2097" w:name="_Toc393897894"/>
            <w:r w:rsidRPr="00AE54BB">
              <w:rPr>
                <w:rStyle w:val="Heading2Char"/>
                <w:rFonts w:ascii="Times New Roman" w:hAnsi="Times New Roman" w:cs="Times New Roman"/>
                <w:b w:val="0"/>
                <w:color w:val="auto"/>
                <w:sz w:val="24"/>
                <w:szCs w:val="24"/>
              </w:rPr>
              <w:t>7</w:t>
            </w:r>
            <w:bookmarkEnd w:id="2093"/>
            <w:bookmarkEnd w:id="2094"/>
            <w:bookmarkEnd w:id="2095"/>
            <w:bookmarkEnd w:id="2096"/>
            <w:bookmarkEnd w:id="2097"/>
          </w:p>
        </w:tc>
        <w:tc>
          <w:tcPr>
            <w:tcW w:w="2125" w:type="dxa"/>
            <w:vAlign w:val="center"/>
          </w:tcPr>
          <w:p w14:paraId="13018302" w14:textId="77777777" w:rsidR="0095052F" w:rsidRPr="00AE54BB" w:rsidRDefault="0095052F" w:rsidP="00524BDD">
            <w:pPr>
              <w:rPr>
                <w:rStyle w:val="Heading2Char"/>
                <w:rFonts w:ascii="Times New Roman" w:hAnsi="Times New Roman" w:cs="Times New Roman"/>
                <w:b w:val="0"/>
                <w:color w:val="auto"/>
                <w:sz w:val="24"/>
                <w:szCs w:val="24"/>
              </w:rPr>
            </w:pPr>
            <w:bookmarkStart w:id="2098" w:name="_Toc393745167"/>
            <w:bookmarkStart w:id="2099" w:name="_Toc393747551"/>
            <w:bookmarkStart w:id="2100" w:name="_Toc393895518"/>
            <w:bookmarkStart w:id="2101" w:name="_Toc393896111"/>
            <w:bookmarkStart w:id="2102" w:name="_Toc393897895"/>
            <w:r w:rsidRPr="00AE54BB">
              <w:rPr>
                <w:rStyle w:val="Heading2Char"/>
                <w:rFonts w:ascii="Times New Roman" w:hAnsi="Times New Roman" w:cs="Times New Roman"/>
                <w:b w:val="0"/>
                <w:color w:val="auto"/>
                <w:sz w:val="24"/>
                <w:szCs w:val="24"/>
              </w:rPr>
              <w:t>edit_data</w:t>
            </w:r>
            <w:bookmarkEnd w:id="2098"/>
            <w:bookmarkEnd w:id="2099"/>
            <w:bookmarkEnd w:id="2100"/>
            <w:bookmarkEnd w:id="2101"/>
            <w:bookmarkEnd w:id="2102"/>
          </w:p>
        </w:tc>
        <w:tc>
          <w:tcPr>
            <w:tcW w:w="2551" w:type="dxa"/>
            <w:vAlign w:val="center"/>
          </w:tcPr>
          <w:p w14:paraId="3C0B9D7F" w14:textId="77777777" w:rsidR="0095052F" w:rsidRPr="00AE54BB" w:rsidRDefault="0095052F" w:rsidP="00524BDD">
            <w:pPr>
              <w:rPr>
                <w:rStyle w:val="Heading2Char"/>
                <w:rFonts w:ascii="Times New Roman" w:hAnsi="Times New Roman" w:cs="Times New Roman"/>
                <w:b w:val="0"/>
                <w:color w:val="auto"/>
                <w:sz w:val="24"/>
                <w:szCs w:val="24"/>
              </w:rPr>
            </w:pPr>
            <w:bookmarkStart w:id="2103" w:name="_Toc393745168"/>
            <w:bookmarkStart w:id="2104" w:name="_Toc393747552"/>
            <w:bookmarkStart w:id="2105" w:name="_Toc393895519"/>
            <w:bookmarkStart w:id="2106" w:name="_Toc393896112"/>
            <w:bookmarkStart w:id="2107" w:name="_Toc393897896"/>
            <w:r w:rsidRPr="00AE54BB">
              <w:rPr>
                <w:rStyle w:val="Heading2Char"/>
                <w:rFonts w:ascii="Times New Roman" w:hAnsi="Times New Roman" w:cs="Times New Roman"/>
                <w:b w:val="0"/>
                <w:color w:val="auto"/>
                <w:sz w:val="24"/>
                <w:szCs w:val="24"/>
              </w:rPr>
              <w:t>Method uses to save the edit data of patient to the database</w:t>
            </w:r>
            <w:bookmarkEnd w:id="2103"/>
            <w:bookmarkEnd w:id="2104"/>
            <w:bookmarkEnd w:id="2105"/>
            <w:bookmarkEnd w:id="2106"/>
            <w:bookmarkEnd w:id="2107"/>
          </w:p>
        </w:tc>
        <w:tc>
          <w:tcPr>
            <w:tcW w:w="2693" w:type="dxa"/>
            <w:vAlign w:val="center"/>
          </w:tcPr>
          <w:p w14:paraId="24A5ECB3" w14:textId="77777777" w:rsidR="0095052F" w:rsidRPr="00AE54BB" w:rsidRDefault="0095052F" w:rsidP="00D03214">
            <w:pPr>
              <w:jc w:val="center"/>
              <w:rPr>
                <w:rStyle w:val="Heading2Char"/>
                <w:rFonts w:ascii="Times New Roman" w:hAnsi="Times New Roman" w:cs="Times New Roman"/>
                <w:b w:val="0"/>
                <w:color w:val="auto"/>
                <w:sz w:val="24"/>
                <w:szCs w:val="24"/>
              </w:rPr>
            </w:pPr>
            <w:bookmarkStart w:id="2108" w:name="_Toc393745169"/>
            <w:bookmarkStart w:id="2109" w:name="_Toc393747553"/>
            <w:bookmarkStart w:id="2110" w:name="_Toc393895520"/>
            <w:bookmarkStart w:id="2111" w:name="_Toc393896113"/>
            <w:bookmarkStart w:id="2112" w:name="_Toc393897897"/>
            <w:r w:rsidRPr="00AE54BB">
              <w:rPr>
                <w:rStyle w:val="Heading2Char"/>
                <w:rFonts w:ascii="Times New Roman" w:hAnsi="Times New Roman" w:cs="Times New Roman"/>
                <w:b w:val="0"/>
                <w:color w:val="auto"/>
                <w:sz w:val="24"/>
                <w:szCs w:val="24"/>
              </w:rPr>
              <w:t>-</w:t>
            </w:r>
            <w:bookmarkEnd w:id="2108"/>
            <w:bookmarkEnd w:id="2109"/>
            <w:bookmarkEnd w:id="2110"/>
            <w:bookmarkEnd w:id="2111"/>
            <w:bookmarkEnd w:id="2112"/>
          </w:p>
        </w:tc>
        <w:tc>
          <w:tcPr>
            <w:tcW w:w="1196" w:type="dxa"/>
            <w:vAlign w:val="center"/>
          </w:tcPr>
          <w:p w14:paraId="0C766785" w14:textId="77777777" w:rsidR="0095052F" w:rsidRPr="00AE54BB" w:rsidRDefault="0095052F" w:rsidP="00D03214">
            <w:pPr>
              <w:jc w:val="center"/>
              <w:rPr>
                <w:rStyle w:val="Heading2Char"/>
                <w:rFonts w:ascii="Times New Roman" w:hAnsi="Times New Roman" w:cs="Times New Roman"/>
                <w:b w:val="0"/>
                <w:color w:val="auto"/>
                <w:sz w:val="24"/>
                <w:szCs w:val="24"/>
              </w:rPr>
            </w:pPr>
            <w:bookmarkStart w:id="2113" w:name="_Toc393745170"/>
            <w:bookmarkStart w:id="2114" w:name="_Toc393747554"/>
            <w:bookmarkStart w:id="2115" w:name="_Toc393895521"/>
            <w:bookmarkStart w:id="2116" w:name="_Toc393896114"/>
            <w:bookmarkStart w:id="2117" w:name="_Toc393897898"/>
            <w:r w:rsidRPr="00AE54BB">
              <w:rPr>
                <w:rStyle w:val="Heading2Char"/>
                <w:rFonts w:ascii="Times New Roman" w:hAnsi="Times New Roman" w:cs="Times New Roman"/>
                <w:b w:val="0"/>
                <w:color w:val="auto"/>
                <w:sz w:val="24"/>
                <w:szCs w:val="24"/>
              </w:rPr>
              <w:t>void</w:t>
            </w:r>
            <w:bookmarkEnd w:id="2113"/>
            <w:bookmarkEnd w:id="2114"/>
            <w:bookmarkEnd w:id="2115"/>
            <w:bookmarkEnd w:id="2116"/>
            <w:bookmarkEnd w:id="2117"/>
          </w:p>
        </w:tc>
      </w:tr>
      <w:tr w:rsidR="00607B69" w:rsidRPr="00AE54BB" w14:paraId="1FE92101" w14:textId="77777777" w:rsidTr="00D03214">
        <w:tblPrEx>
          <w:tblLook w:val="0000" w:firstRow="0" w:lastRow="0" w:firstColumn="0" w:lastColumn="0" w:noHBand="0" w:noVBand="0"/>
        </w:tblPrEx>
        <w:trPr>
          <w:trHeight w:val="400"/>
        </w:trPr>
        <w:tc>
          <w:tcPr>
            <w:tcW w:w="677" w:type="dxa"/>
            <w:vAlign w:val="center"/>
          </w:tcPr>
          <w:p w14:paraId="5CE75725" w14:textId="77777777" w:rsidR="0095052F" w:rsidRPr="00AE54BB" w:rsidRDefault="0095052F" w:rsidP="00524BDD">
            <w:pPr>
              <w:rPr>
                <w:rStyle w:val="Heading2Char"/>
                <w:rFonts w:ascii="Times New Roman" w:hAnsi="Times New Roman" w:cs="Times New Roman"/>
                <w:b w:val="0"/>
                <w:color w:val="auto"/>
                <w:sz w:val="24"/>
                <w:szCs w:val="24"/>
              </w:rPr>
            </w:pPr>
            <w:bookmarkStart w:id="2118" w:name="_Toc393745171"/>
            <w:bookmarkStart w:id="2119" w:name="_Toc393747555"/>
            <w:bookmarkStart w:id="2120" w:name="_Toc393895522"/>
            <w:bookmarkStart w:id="2121" w:name="_Toc393896115"/>
            <w:bookmarkStart w:id="2122" w:name="_Toc393897899"/>
            <w:r w:rsidRPr="00AE54BB">
              <w:rPr>
                <w:rStyle w:val="Heading2Char"/>
                <w:rFonts w:ascii="Times New Roman" w:hAnsi="Times New Roman" w:cs="Times New Roman"/>
                <w:b w:val="0"/>
                <w:color w:val="auto"/>
                <w:sz w:val="24"/>
                <w:szCs w:val="24"/>
              </w:rPr>
              <w:t>8</w:t>
            </w:r>
            <w:bookmarkEnd w:id="2118"/>
            <w:bookmarkEnd w:id="2119"/>
            <w:bookmarkEnd w:id="2120"/>
            <w:bookmarkEnd w:id="2121"/>
            <w:bookmarkEnd w:id="2122"/>
          </w:p>
        </w:tc>
        <w:tc>
          <w:tcPr>
            <w:tcW w:w="2125" w:type="dxa"/>
            <w:vAlign w:val="center"/>
          </w:tcPr>
          <w:p w14:paraId="3207144A" w14:textId="77777777" w:rsidR="0095052F" w:rsidRPr="00AE54BB" w:rsidRDefault="0095052F" w:rsidP="00524BDD">
            <w:pPr>
              <w:rPr>
                <w:rStyle w:val="Heading2Char"/>
                <w:rFonts w:ascii="Times New Roman" w:hAnsi="Times New Roman" w:cs="Times New Roman"/>
                <w:b w:val="0"/>
                <w:color w:val="auto"/>
                <w:sz w:val="24"/>
                <w:szCs w:val="24"/>
              </w:rPr>
            </w:pPr>
            <w:bookmarkStart w:id="2123" w:name="_Toc393745172"/>
            <w:bookmarkStart w:id="2124" w:name="_Toc393747556"/>
            <w:bookmarkStart w:id="2125" w:name="_Toc393895523"/>
            <w:bookmarkStart w:id="2126" w:name="_Toc393896116"/>
            <w:bookmarkStart w:id="2127" w:name="_Toc393897900"/>
            <w:r w:rsidRPr="00AE54BB">
              <w:rPr>
                <w:rStyle w:val="Heading2Char"/>
                <w:rFonts w:ascii="Times New Roman" w:hAnsi="Times New Roman" w:cs="Times New Roman"/>
                <w:b w:val="0"/>
                <w:color w:val="auto"/>
                <w:sz w:val="24"/>
                <w:szCs w:val="24"/>
              </w:rPr>
              <w:t>p_delete</w:t>
            </w:r>
            <w:bookmarkEnd w:id="2123"/>
            <w:bookmarkEnd w:id="2124"/>
            <w:bookmarkEnd w:id="2125"/>
            <w:bookmarkEnd w:id="2126"/>
            <w:bookmarkEnd w:id="2127"/>
          </w:p>
        </w:tc>
        <w:tc>
          <w:tcPr>
            <w:tcW w:w="2551" w:type="dxa"/>
            <w:vAlign w:val="center"/>
          </w:tcPr>
          <w:p w14:paraId="54A2194C" w14:textId="77777777" w:rsidR="0095052F" w:rsidRPr="00AE54BB" w:rsidRDefault="0095052F" w:rsidP="00524BDD">
            <w:pPr>
              <w:rPr>
                <w:rStyle w:val="Heading2Char"/>
                <w:rFonts w:ascii="Times New Roman" w:hAnsi="Times New Roman" w:cs="Times New Roman"/>
                <w:b w:val="0"/>
                <w:color w:val="auto"/>
                <w:sz w:val="24"/>
                <w:szCs w:val="24"/>
              </w:rPr>
            </w:pPr>
            <w:bookmarkStart w:id="2128" w:name="_Toc393745173"/>
            <w:bookmarkStart w:id="2129" w:name="_Toc393747557"/>
            <w:bookmarkStart w:id="2130" w:name="_Toc393895524"/>
            <w:bookmarkStart w:id="2131" w:name="_Toc393896117"/>
            <w:bookmarkStart w:id="2132" w:name="_Toc393897901"/>
            <w:r w:rsidRPr="00AE54BB">
              <w:rPr>
                <w:rStyle w:val="Heading2Char"/>
                <w:rFonts w:ascii="Times New Roman" w:hAnsi="Times New Roman" w:cs="Times New Roman"/>
                <w:b w:val="0"/>
                <w:color w:val="auto"/>
                <w:sz w:val="24"/>
                <w:szCs w:val="24"/>
              </w:rPr>
              <w:t>Method uses to delete any patient from the system and database</w:t>
            </w:r>
            <w:bookmarkEnd w:id="2128"/>
            <w:bookmarkEnd w:id="2129"/>
            <w:bookmarkEnd w:id="2130"/>
            <w:bookmarkEnd w:id="2131"/>
            <w:bookmarkEnd w:id="2132"/>
          </w:p>
        </w:tc>
        <w:tc>
          <w:tcPr>
            <w:tcW w:w="2693" w:type="dxa"/>
            <w:vAlign w:val="center"/>
          </w:tcPr>
          <w:p w14:paraId="69B15E36" w14:textId="77777777" w:rsidR="0095052F" w:rsidRPr="00AE54BB" w:rsidRDefault="0095052F" w:rsidP="00D03214">
            <w:pPr>
              <w:jc w:val="center"/>
              <w:rPr>
                <w:rStyle w:val="Heading2Char"/>
                <w:rFonts w:ascii="Times New Roman" w:hAnsi="Times New Roman" w:cs="Times New Roman"/>
                <w:b w:val="0"/>
                <w:color w:val="auto"/>
                <w:sz w:val="24"/>
                <w:szCs w:val="24"/>
              </w:rPr>
            </w:pPr>
            <w:bookmarkStart w:id="2133" w:name="_Toc393745174"/>
            <w:bookmarkStart w:id="2134" w:name="_Toc393747558"/>
            <w:bookmarkStart w:id="2135" w:name="_Toc393895525"/>
            <w:bookmarkStart w:id="2136" w:name="_Toc393896118"/>
            <w:bookmarkStart w:id="2137" w:name="_Toc393897902"/>
            <w:r w:rsidRPr="00AE54BB">
              <w:rPr>
                <w:rStyle w:val="Heading2Char"/>
                <w:rFonts w:ascii="Times New Roman" w:hAnsi="Times New Roman" w:cs="Times New Roman"/>
                <w:b w:val="0"/>
                <w:color w:val="auto"/>
                <w:sz w:val="24"/>
                <w:szCs w:val="24"/>
              </w:rPr>
              <w:t>$patientID:varchar</w:t>
            </w:r>
            <w:bookmarkEnd w:id="2133"/>
            <w:bookmarkEnd w:id="2134"/>
            <w:bookmarkEnd w:id="2135"/>
            <w:bookmarkEnd w:id="2136"/>
            <w:bookmarkEnd w:id="2137"/>
          </w:p>
        </w:tc>
        <w:tc>
          <w:tcPr>
            <w:tcW w:w="1196" w:type="dxa"/>
            <w:vAlign w:val="center"/>
          </w:tcPr>
          <w:p w14:paraId="54782325" w14:textId="77777777" w:rsidR="0095052F" w:rsidRPr="00AE54BB" w:rsidRDefault="0095052F" w:rsidP="00D03214">
            <w:pPr>
              <w:jc w:val="center"/>
              <w:rPr>
                <w:rStyle w:val="Heading2Char"/>
                <w:rFonts w:ascii="Times New Roman" w:hAnsi="Times New Roman" w:cs="Times New Roman"/>
                <w:b w:val="0"/>
                <w:color w:val="auto"/>
                <w:sz w:val="24"/>
                <w:szCs w:val="24"/>
              </w:rPr>
            </w:pPr>
            <w:bookmarkStart w:id="2138" w:name="_Toc393745175"/>
            <w:bookmarkStart w:id="2139" w:name="_Toc393747559"/>
            <w:bookmarkStart w:id="2140" w:name="_Toc393895526"/>
            <w:bookmarkStart w:id="2141" w:name="_Toc393896119"/>
            <w:bookmarkStart w:id="2142" w:name="_Toc393897903"/>
            <w:r w:rsidRPr="00AE54BB">
              <w:rPr>
                <w:rStyle w:val="Heading2Char"/>
                <w:rFonts w:ascii="Times New Roman" w:hAnsi="Times New Roman" w:cs="Times New Roman"/>
                <w:b w:val="0"/>
                <w:color w:val="auto"/>
                <w:sz w:val="24"/>
                <w:szCs w:val="24"/>
              </w:rPr>
              <w:t>void</w:t>
            </w:r>
            <w:bookmarkEnd w:id="2138"/>
            <w:bookmarkEnd w:id="2139"/>
            <w:bookmarkEnd w:id="2140"/>
            <w:bookmarkEnd w:id="2141"/>
            <w:bookmarkEnd w:id="2142"/>
          </w:p>
        </w:tc>
      </w:tr>
      <w:tr w:rsidR="00607B69" w:rsidRPr="00AE54BB" w14:paraId="0CA54579" w14:textId="77777777" w:rsidTr="00D03214">
        <w:tblPrEx>
          <w:tblLook w:val="0000" w:firstRow="0" w:lastRow="0" w:firstColumn="0" w:lastColumn="0" w:noHBand="0" w:noVBand="0"/>
        </w:tblPrEx>
        <w:trPr>
          <w:trHeight w:val="861"/>
        </w:trPr>
        <w:tc>
          <w:tcPr>
            <w:tcW w:w="677" w:type="dxa"/>
            <w:vAlign w:val="center"/>
          </w:tcPr>
          <w:p w14:paraId="4DA3DFAE" w14:textId="77777777" w:rsidR="0095052F" w:rsidRPr="00AE54BB" w:rsidRDefault="0095052F" w:rsidP="00524BDD">
            <w:pPr>
              <w:rPr>
                <w:rStyle w:val="Heading2Char"/>
                <w:rFonts w:ascii="Times New Roman" w:hAnsi="Times New Roman" w:cs="Times New Roman"/>
                <w:b w:val="0"/>
                <w:color w:val="auto"/>
                <w:sz w:val="24"/>
                <w:szCs w:val="24"/>
              </w:rPr>
            </w:pPr>
            <w:bookmarkStart w:id="2143" w:name="_Toc393745176"/>
            <w:bookmarkStart w:id="2144" w:name="_Toc393747560"/>
            <w:bookmarkStart w:id="2145" w:name="_Toc393895527"/>
            <w:bookmarkStart w:id="2146" w:name="_Toc393896120"/>
            <w:bookmarkStart w:id="2147" w:name="_Toc393897904"/>
            <w:r w:rsidRPr="00AE54BB">
              <w:rPr>
                <w:rStyle w:val="Heading2Char"/>
                <w:rFonts w:ascii="Times New Roman" w:hAnsi="Times New Roman" w:cs="Times New Roman"/>
                <w:b w:val="0"/>
                <w:color w:val="auto"/>
                <w:sz w:val="24"/>
                <w:szCs w:val="24"/>
              </w:rPr>
              <w:t>9</w:t>
            </w:r>
            <w:bookmarkEnd w:id="2143"/>
            <w:bookmarkEnd w:id="2144"/>
            <w:bookmarkEnd w:id="2145"/>
            <w:bookmarkEnd w:id="2146"/>
            <w:bookmarkEnd w:id="2147"/>
          </w:p>
        </w:tc>
        <w:tc>
          <w:tcPr>
            <w:tcW w:w="2125" w:type="dxa"/>
            <w:vAlign w:val="center"/>
          </w:tcPr>
          <w:p w14:paraId="22C8F885" w14:textId="77777777" w:rsidR="0095052F" w:rsidRPr="00AE54BB" w:rsidRDefault="0095052F" w:rsidP="00524BDD">
            <w:pPr>
              <w:rPr>
                <w:rStyle w:val="Heading2Char"/>
                <w:rFonts w:ascii="Times New Roman" w:hAnsi="Times New Roman" w:cs="Times New Roman"/>
                <w:b w:val="0"/>
                <w:color w:val="auto"/>
                <w:sz w:val="24"/>
                <w:szCs w:val="24"/>
              </w:rPr>
            </w:pPr>
            <w:bookmarkStart w:id="2148" w:name="_Toc393745177"/>
            <w:bookmarkStart w:id="2149" w:name="_Toc393747561"/>
            <w:bookmarkStart w:id="2150" w:name="_Toc393895528"/>
            <w:bookmarkStart w:id="2151" w:name="_Toc393896121"/>
            <w:bookmarkStart w:id="2152" w:name="_Toc393897905"/>
            <w:r w:rsidRPr="00AE54BB">
              <w:rPr>
                <w:rStyle w:val="Heading2Char"/>
                <w:rFonts w:ascii="Times New Roman" w:hAnsi="Times New Roman" w:cs="Times New Roman"/>
                <w:b w:val="0"/>
                <w:color w:val="auto"/>
                <w:sz w:val="24"/>
                <w:szCs w:val="24"/>
              </w:rPr>
              <w:t>callCalendar</w:t>
            </w:r>
            <w:bookmarkEnd w:id="2148"/>
            <w:bookmarkEnd w:id="2149"/>
            <w:bookmarkEnd w:id="2150"/>
            <w:bookmarkEnd w:id="2151"/>
            <w:bookmarkEnd w:id="2152"/>
          </w:p>
        </w:tc>
        <w:tc>
          <w:tcPr>
            <w:tcW w:w="2551" w:type="dxa"/>
            <w:vAlign w:val="center"/>
          </w:tcPr>
          <w:p w14:paraId="12F2C5C9" w14:textId="77777777" w:rsidR="0095052F" w:rsidRPr="00AE54BB" w:rsidRDefault="0095052F" w:rsidP="00524BDD">
            <w:pPr>
              <w:rPr>
                <w:rStyle w:val="Heading2Char"/>
                <w:rFonts w:ascii="Times New Roman" w:hAnsi="Times New Roman" w:cs="Times New Roman"/>
                <w:b w:val="0"/>
                <w:color w:val="auto"/>
                <w:sz w:val="24"/>
                <w:szCs w:val="24"/>
              </w:rPr>
            </w:pPr>
            <w:bookmarkStart w:id="2153" w:name="_Toc393745178"/>
            <w:bookmarkStart w:id="2154" w:name="_Toc393747562"/>
            <w:bookmarkStart w:id="2155" w:name="_Toc393895529"/>
            <w:bookmarkStart w:id="2156" w:name="_Toc393896122"/>
            <w:bookmarkStart w:id="2157" w:name="_Toc393897906"/>
            <w:r w:rsidRPr="00AE54BB">
              <w:rPr>
                <w:rStyle w:val="Heading2Char"/>
                <w:rFonts w:ascii="Times New Roman" w:hAnsi="Times New Roman" w:cs="Times New Roman"/>
                <w:b w:val="0"/>
                <w:color w:val="auto"/>
                <w:sz w:val="24"/>
                <w:szCs w:val="24"/>
              </w:rPr>
              <w:t>Method uses to call calendar from google calendar</w:t>
            </w:r>
            <w:bookmarkEnd w:id="2153"/>
            <w:bookmarkEnd w:id="2154"/>
            <w:bookmarkEnd w:id="2155"/>
            <w:bookmarkEnd w:id="2156"/>
            <w:bookmarkEnd w:id="2157"/>
          </w:p>
        </w:tc>
        <w:tc>
          <w:tcPr>
            <w:tcW w:w="2693" w:type="dxa"/>
            <w:vAlign w:val="center"/>
          </w:tcPr>
          <w:p w14:paraId="069A5DBB" w14:textId="77777777" w:rsidR="0095052F" w:rsidRPr="00AE54BB" w:rsidRDefault="0095052F" w:rsidP="00D03214">
            <w:pPr>
              <w:jc w:val="center"/>
              <w:rPr>
                <w:rStyle w:val="Heading2Char"/>
                <w:rFonts w:ascii="Times New Roman" w:hAnsi="Times New Roman" w:cs="Times New Roman"/>
                <w:b w:val="0"/>
                <w:color w:val="auto"/>
                <w:sz w:val="24"/>
                <w:szCs w:val="24"/>
              </w:rPr>
            </w:pPr>
          </w:p>
          <w:p w14:paraId="6B0A7AC4" w14:textId="77777777" w:rsidR="0095052F" w:rsidRPr="00AE54BB" w:rsidRDefault="0095052F" w:rsidP="00D03214">
            <w:pPr>
              <w:jc w:val="center"/>
              <w:rPr>
                <w:rStyle w:val="Heading2Char"/>
                <w:rFonts w:ascii="Times New Roman" w:hAnsi="Times New Roman" w:cs="Times New Roman"/>
                <w:b w:val="0"/>
                <w:color w:val="auto"/>
                <w:sz w:val="24"/>
                <w:szCs w:val="24"/>
              </w:rPr>
            </w:pPr>
            <w:bookmarkStart w:id="2158" w:name="_Toc393745179"/>
            <w:bookmarkStart w:id="2159" w:name="_Toc393747563"/>
            <w:bookmarkStart w:id="2160" w:name="_Toc393895530"/>
            <w:bookmarkStart w:id="2161" w:name="_Toc393896123"/>
            <w:bookmarkStart w:id="2162" w:name="_Toc393897907"/>
            <w:r w:rsidRPr="00AE54BB">
              <w:rPr>
                <w:rStyle w:val="Heading2Char"/>
                <w:rFonts w:ascii="Times New Roman" w:hAnsi="Times New Roman" w:cs="Times New Roman"/>
                <w:b w:val="0"/>
                <w:color w:val="auto"/>
                <w:sz w:val="24"/>
                <w:szCs w:val="24"/>
              </w:rPr>
              <w:t>-</w:t>
            </w:r>
            <w:bookmarkEnd w:id="2158"/>
            <w:bookmarkEnd w:id="2159"/>
            <w:bookmarkEnd w:id="2160"/>
            <w:bookmarkEnd w:id="2161"/>
            <w:bookmarkEnd w:id="2162"/>
          </w:p>
        </w:tc>
        <w:tc>
          <w:tcPr>
            <w:tcW w:w="1196" w:type="dxa"/>
            <w:vAlign w:val="center"/>
          </w:tcPr>
          <w:p w14:paraId="0C149503" w14:textId="77777777" w:rsidR="0095052F" w:rsidRPr="00AE54BB" w:rsidRDefault="0095052F" w:rsidP="00D03214">
            <w:pPr>
              <w:jc w:val="center"/>
              <w:rPr>
                <w:rStyle w:val="Heading2Char"/>
                <w:rFonts w:ascii="Times New Roman" w:hAnsi="Times New Roman" w:cs="Times New Roman"/>
                <w:b w:val="0"/>
                <w:color w:val="auto"/>
                <w:sz w:val="24"/>
                <w:szCs w:val="24"/>
              </w:rPr>
            </w:pPr>
            <w:bookmarkStart w:id="2163" w:name="_Toc393745180"/>
            <w:bookmarkStart w:id="2164" w:name="_Toc393747564"/>
            <w:bookmarkStart w:id="2165" w:name="_Toc393895531"/>
            <w:bookmarkStart w:id="2166" w:name="_Toc393896124"/>
            <w:bookmarkStart w:id="2167" w:name="_Toc393897908"/>
            <w:r w:rsidRPr="00AE54BB">
              <w:rPr>
                <w:rStyle w:val="Heading2Char"/>
                <w:rFonts w:ascii="Times New Roman" w:hAnsi="Times New Roman" w:cs="Times New Roman"/>
                <w:b w:val="0"/>
                <w:color w:val="auto"/>
                <w:sz w:val="24"/>
                <w:szCs w:val="24"/>
              </w:rPr>
              <w:t>void</w:t>
            </w:r>
            <w:bookmarkEnd w:id="2163"/>
            <w:bookmarkEnd w:id="2164"/>
            <w:bookmarkEnd w:id="2165"/>
            <w:bookmarkEnd w:id="2166"/>
            <w:bookmarkEnd w:id="2167"/>
          </w:p>
        </w:tc>
      </w:tr>
      <w:tr w:rsidR="00607B69" w:rsidRPr="00AE54BB" w14:paraId="762CD114" w14:textId="77777777" w:rsidTr="00D03214">
        <w:tblPrEx>
          <w:tblLook w:val="0000" w:firstRow="0" w:lastRow="0" w:firstColumn="0" w:lastColumn="0" w:noHBand="0" w:noVBand="0"/>
        </w:tblPrEx>
        <w:trPr>
          <w:trHeight w:val="861"/>
        </w:trPr>
        <w:tc>
          <w:tcPr>
            <w:tcW w:w="677" w:type="dxa"/>
            <w:vAlign w:val="center"/>
          </w:tcPr>
          <w:p w14:paraId="3B66DAF8" w14:textId="77777777" w:rsidR="0095052F" w:rsidRPr="00AE54BB" w:rsidRDefault="0095052F" w:rsidP="00524BDD">
            <w:pPr>
              <w:rPr>
                <w:rStyle w:val="Heading2Char"/>
                <w:rFonts w:ascii="Times New Roman" w:hAnsi="Times New Roman" w:cs="Times New Roman"/>
                <w:b w:val="0"/>
                <w:color w:val="auto"/>
                <w:sz w:val="24"/>
                <w:szCs w:val="24"/>
              </w:rPr>
            </w:pPr>
            <w:bookmarkStart w:id="2168" w:name="_Toc393745181"/>
            <w:bookmarkStart w:id="2169" w:name="_Toc393747565"/>
            <w:bookmarkStart w:id="2170" w:name="_Toc393895532"/>
            <w:bookmarkStart w:id="2171" w:name="_Toc393896125"/>
            <w:bookmarkStart w:id="2172" w:name="_Toc393897909"/>
            <w:r w:rsidRPr="00AE54BB">
              <w:rPr>
                <w:rStyle w:val="Heading2Char"/>
                <w:rFonts w:ascii="Times New Roman" w:hAnsi="Times New Roman" w:cs="Times New Roman"/>
                <w:b w:val="0"/>
                <w:color w:val="auto"/>
                <w:sz w:val="24"/>
                <w:szCs w:val="24"/>
              </w:rPr>
              <w:t>10</w:t>
            </w:r>
            <w:bookmarkEnd w:id="2168"/>
            <w:bookmarkEnd w:id="2169"/>
            <w:bookmarkEnd w:id="2170"/>
            <w:bookmarkEnd w:id="2171"/>
            <w:bookmarkEnd w:id="2172"/>
          </w:p>
        </w:tc>
        <w:tc>
          <w:tcPr>
            <w:tcW w:w="2125" w:type="dxa"/>
            <w:vAlign w:val="center"/>
          </w:tcPr>
          <w:p w14:paraId="73EB35C8" w14:textId="77777777" w:rsidR="0095052F" w:rsidRPr="00AE54BB" w:rsidRDefault="0095052F" w:rsidP="00524BDD">
            <w:pPr>
              <w:rPr>
                <w:rStyle w:val="Heading2Char"/>
                <w:rFonts w:ascii="Times New Roman" w:hAnsi="Times New Roman" w:cs="Times New Roman"/>
                <w:b w:val="0"/>
                <w:color w:val="auto"/>
                <w:sz w:val="24"/>
                <w:szCs w:val="24"/>
              </w:rPr>
            </w:pPr>
            <w:bookmarkStart w:id="2173" w:name="_Toc393745182"/>
            <w:bookmarkStart w:id="2174" w:name="_Toc393747566"/>
            <w:bookmarkStart w:id="2175" w:name="_Toc393895533"/>
            <w:bookmarkStart w:id="2176" w:name="_Toc393896126"/>
            <w:bookmarkStart w:id="2177" w:name="_Toc393897910"/>
            <w:r w:rsidRPr="00AE54BB">
              <w:rPr>
                <w:rStyle w:val="Heading2Char"/>
                <w:rFonts w:ascii="Times New Roman" w:hAnsi="Times New Roman" w:cs="Times New Roman"/>
                <w:b w:val="0"/>
                <w:color w:val="auto"/>
                <w:sz w:val="24"/>
                <w:szCs w:val="24"/>
              </w:rPr>
              <w:t>d_register</w:t>
            </w:r>
            <w:bookmarkEnd w:id="2173"/>
            <w:bookmarkEnd w:id="2174"/>
            <w:bookmarkEnd w:id="2175"/>
            <w:bookmarkEnd w:id="2176"/>
            <w:bookmarkEnd w:id="2177"/>
          </w:p>
        </w:tc>
        <w:tc>
          <w:tcPr>
            <w:tcW w:w="2551" w:type="dxa"/>
            <w:vAlign w:val="center"/>
          </w:tcPr>
          <w:p w14:paraId="217B23C2" w14:textId="77777777" w:rsidR="0095052F" w:rsidRPr="00AE54BB" w:rsidRDefault="0095052F" w:rsidP="00524BDD">
            <w:pPr>
              <w:rPr>
                <w:rStyle w:val="Heading2Char"/>
                <w:rFonts w:ascii="Times New Roman" w:hAnsi="Times New Roman" w:cs="Times New Roman"/>
                <w:b w:val="0"/>
                <w:color w:val="auto"/>
                <w:sz w:val="24"/>
                <w:szCs w:val="24"/>
              </w:rPr>
            </w:pPr>
            <w:bookmarkStart w:id="2178" w:name="_Toc393745183"/>
            <w:bookmarkStart w:id="2179" w:name="_Toc393747567"/>
            <w:bookmarkStart w:id="2180" w:name="_Toc393895534"/>
            <w:bookmarkStart w:id="2181" w:name="_Toc393896127"/>
            <w:bookmarkStart w:id="2182" w:name="_Toc393897911"/>
            <w:r w:rsidRPr="00AE54BB">
              <w:rPr>
                <w:rStyle w:val="Heading2Char"/>
                <w:rFonts w:ascii="Times New Roman" w:hAnsi="Times New Roman" w:cs="Times New Roman"/>
                <w:b w:val="0"/>
                <w:color w:val="auto"/>
                <w:sz w:val="24"/>
                <w:szCs w:val="24"/>
              </w:rPr>
              <w:t>Method uses to register new dentist to the system</w:t>
            </w:r>
            <w:bookmarkEnd w:id="2178"/>
            <w:bookmarkEnd w:id="2179"/>
            <w:bookmarkEnd w:id="2180"/>
            <w:bookmarkEnd w:id="2181"/>
            <w:bookmarkEnd w:id="2182"/>
          </w:p>
        </w:tc>
        <w:tc>
          <w:tcPr>
            <w:tcW w:w="2693" w:type="dxa"/>
            <w:vAlign w:val="center"/>
          </w:tcPr>
          <w:p w14:paraId="0C1784C0" w14:textId="77777777" w:rsidR="0095052F" w:rsidRPr="00AE54BB" w:rsidRDefault="0095052F" w:rsidP="00D03214">
            <w:pPr>
              <w:jc w:val="center"/>
              <w:rPr>
                <w:rStyle w:val="Heading2Char"/>
                <w:rFonts w:ascii="Times New Roman" w:hAnsi="Times New Roman" w:cs="Times New Roman"/>
                <w:b w:val="0"/>
                <w:color w:val="auto"/>
                <w:sz w:val="24"/>
                <w:szCs w:val="24"/>
              </w:rPr>
            </w:pPr>
            <w:bookmarkStart w:id="2183" w:name="_Toc393745184"/>
            <w:bookmarkStart w:id="2184" w:name="_Toc393747568"/>
            <w:bookmarkStart w:id="2185" w:name="_Toc393895535"/>
            <w:bookmarkStart w:id="2186" w:name="_Toc393896128"/>
            <w:bookmarkStart w:id="2187" w:name="_Toc393897912"/>
            <w:r w:rsidRPr="00AE54BB">
              <w:rPr>
                <w:rStyle w:val="Heading2Char"/>
                <w:rFonts w:ascii="Times New Roman" w:hAnsi="Times New Roman" w:cs="Times New Roman"/>
                <w:b w:val="0"/>
                <w:color w:val="auto"/>
                <w:sz w:val="24"/>
                <w:szCs w:val="24"/>
              </w:rPr>
              <w:t>-</w:t>
            </w:r>
            <w:bookmarkEnd w:id="2183"/>
            <w:bookmarkEnd w:id="2184"/>
            <w:bookmarkEnd w:id="2185"/>
            <w:bookmarkEnd w:id="2186"/>
            <w:bookmarkEnd w:id="2187"/>
          </w:p>
        </w:tc>
        <w:tc>
          <w:tcPr>
            <w:tcW w:w="1196" w:type="dxa"/>
            <w:vAlign w:val="center"/>
          </w:tcPr>
          <w:p w14:paraId="7D4C60DC" w14:textId="77777777" w:rsidR="0095052F" w:rsidRPr="00AE54BB" w:rsidRDefault="0095052F" w:rsidP="00D03214">
            <w:pPr>
              <w:jc w:val="center"/>
              <w:rPr>
                <w:rStyle w:val="Heading2Char"/>
                <w:rFonts w:ascii="Times New Roman" w:hAnsi="Times New Roman" w:cs="Times New Roman"/>
                <w:b w:val="0"/>
                <w:color w:val="auto"/>
                <w:sz w:val="24"/>
                <w:szCs w:val="24"/>
              </w:rPr>
            </w:pPr>
            <w:bookmarkStart w:id="2188" w:name="_Toc393745185"/>
            <w:bookmarkStart w:id="2189" w:name="_Toc393747569"/>
            <w:bookmarkStart w:id="2190" w:name="_Toc393895536"/>
            <w:bookmarkStart w:id="2191" w:name="_Toc393896129"/>
            <w:bookmarkStart w:id="2192" w:name="_Toc393897913"/>
            <w:r w:rsidRPr="00AE54BB">
              <w:rPr>
                <w:rStyle w:val="Heading2Char"/>
                <w:rFonts w:ascii="Times New Roman" w:hAnsi="Times New Roman" w:cs="Times New Roman"/>
                <w:b w:val="0"/>
                <w:color w:val="auto"/>
                <w:sz w:val="24"/>
                <w:szCs w:val="24"/>
              </w:rPr>
              <w:t>void</w:t>
            </w:r>
            <w:bookmarkEnd w:id="2188"/>
            <w:bookmarkEnd w:id="2189"/>
            <w:bookmarkEnd w:id="2190"/>
            <w:bookmarkEnd w:id="2191"/>
            <w:bookmarkEnd w:id="2192"/>
          </w:p>
        </w:tc>
      </w:tr>
      <w:tr w:rsidR="00607B69" w:rsidRPr="00AE54BB" w14:paraId="0BD6AF21" w14:textId="77777777" w:rsidTr="00D03214">
        <w:tblPrEx>
          <w:tblLook w:val="0000" w:firstRow="0" w:lastRow="0" w:firstColumn="0" w:lastColumn="0" w:noHBand="0" w:noVBand="0"/>
        </w:tblPrEx>
        <w:trPr>
          <w:trHeight w:val="861"/>
        </w:trPr>
        <w:tc>
          <w:tcPr>
            <w:tcW w:w="677" w:type="dxa"/>
            <w:vAlign w:val="center"/>
          </w:tcPr>
          <w:p w14:paraId="305DE188" w14:textId="77777777" w:rsidR="0095052F" w:rsidRPr="00AE54BB" w:rsidRDefault="0095052F" w:rsidP="00524BDD">
            <w:pPr>
              <w:rPr>
                <w:rStyle w:val="Heading2Char"/>
                <w:rFonts w:ascii="Times New Roman" w:hAnsi="Times New Roman" w:cs="Times New Roman"/>
                <w:b w:val="0"/>
                <w:color w:val="auto"/>
                <w:sz w:val="24"/>
                <w:szCs w:val="24"/>
              </w:rPr>
            </w:pPr>
            <w:bookmarkStart w:id="2193" w:name="_Toc393745186"/>
            <w:bookmarkStart w:id="2194" w:name="_Toc393747570"/>
            <w:bookmarkStart w:id="2195" w:name="_Toc393895537"/>
            <w:bookmarkStart w:id="2196" w:name="_Toc393896130"/>
            <w:bookmarkStart w:id="2197" w:name="_Toc393897914"/>
            <w:r w:rsidRPr="00AE54BB">
              <w:rPr>
                <w:rStyle w:val="Heading2Char"/>
                <w:rFonts w:ascii="Times New Roman" w:hAnsi="Times New Roman" w:cs="Times New Roman"/>
                <w:b w:val="0"/>
                <w:color w:val="auto"/>
                <w:sz w:val="24"/>
                <w:szCs w:val="24"/>
              </w:rPr>
              <w:t>11</w:t>
            </w:r>
            <w:bookmarkEnd w:id="2193"/>
            <w:bookmarkEnd w:id="2194"/>
            <w:bookmarkEnd w:id="2195"/>
            <w:bookmarkEnd w:id="2196"/>
            <w:bookmarkEnd w:id="2197"/>
          </w:p>
        </w:tc>
        <w:tc>
          <w:tcPr>
            <w:tcW w:w="2125" w:type="dxa"/>
            <w:vAlign w:val="center"/>
          </w:tcPr>
          <w:p w14:paraId="1CA1DC39" w14:textId="77777777" w:rsidR="0095052F" w:rsidRPr="00AE54BB" w:rsidRDefault="0095052F" w:rsidP="00524BDD">
            <w:pPr>
              <w:rPr>
                <w:rStyle w:val="Heading2Char"/>
                <w:rFonts w:ascii="Times New Roman" w:hAnsi="Times New Roman" w:cs="Times New Roman"/>
                <w:b w:val="0"/>
                <w:color w:val="auto"/>
                <w:sz w:val="24"/>
                <w:szCs w:val="24"/>
              </w:rPr>
            </w:pPr>
            <w:bookmarkStart w:id="2198" w:name="_Toc393745187"/>
            <w:bookmarkStart w:id="2199" w:name="_Toc393747571"/>
            <w:bookmarkStart w:id="2200" w:name="_Toc393895538"/>
            <w:bookmarkStart w:id="2201" w:name="_Toc393896131"/>
            <w:bookmarkStart w:id="2202" w:name="_Toc393897915"/>
            <w:r w:rsidRPr="00AE54BB">
              <w:rPr>
                <w:rStyle w:val="Heading2Char"/>
                <w:rFonts w:ascii="Times New Roman" w:hAnsi="Times New Roman" w:cs="Times New Roman"/>
                <w:b w:val="0"/>
                <w:color w:val="auto"/>
                <w:sz w:val="24"/>
                <w:szCs w:val="24"/>
              </w:rPr>
              <w:t>d_edit</w:t>
            </w:r>
            <w:bookmarkEnd w:id="2198"/>
            <w:bookmarkEnd w:id="2199"/>
            <w:bookmarkEnd w:id="2200"/>
            <w:bookmarkEnd w:id="2201"/>
            <w:bookmarkEnd w:id="2202"/>
          </w:p>
        </w:tc>
        <w:tc>
          <w:tcPr>
            <w:tcW w:w="2551" w:type="dxa"/>
            <w:vAlign w:val="center"/>
          </w:tcPr>
          <w:p w14:paraId="088A4AEE" w14:textId="77777777" w:rsidR="0095052F" w:rsidRPr="00AE54BB" w:rsidRDefault="0095052F" w:rsidP="00524BDD">
            <w:pPr>
              <w:rPr>
                <w:rStyle w:val="Heading2Char"/>
                <w:rFonts w:ascii="Times New Roman" w:hAnsi="Times New Roman" w:cs="Times New Roman"/>
                <w:b w:val="0"/>
                <w:color w:val="auto"/>
                <w:sz w:val="24"/>
                <w:szCs w:val="24"/>
              </w:rPr>
            </w:pPr>
            <w:bookmarkStart w:id="2203" w:name="_Toc393745188"/>
            <w:bookmarkStart w:id="2204" w:name="_Toc393747572"/>
            <w:bookmarkStart w:id="2205" w:name="_Toc393895539"/>
            <w:bookmarkStart w:id="2206" w:name="_Toc393896132"/>
            <w:bookmarkStart w:id="2207" w:name="_Toc393897916"/>
            <w:r w:rsidRPr="00AE54BB">
              <w:rPr>
                <w:rStyle w:val="Heading2Char"/>
                <w:rFonts w:ascii="Times New Roman" w:hAnsi="Times New Roman" w:cs="Times New Roman"/>
                <w:b w:val="0"/>
                <w:color w:val="auto"/>
                <w:sz w:val="24"/>
                <w:szCs w:val="24"/>
              </w:rPr>
              <w:t>Method uses to call dentist edit page with dentist data</w:t>
            </w:r>
            <w:bookmarkEnd w:id="2203"/>
            <w:bookmarkEnd w:id="2204"/>
            <w:bookmarkEnd w:id="2205"/>
            <w:bookmarkEnd w:id="2206"/>
            <w:bookmarkEnd w:id="2207"/>
          </w:p>
        </w:tc>
        <w:tc>
          <w:tcPr>
            <w:tcW w:w="2693" w:type="dxa"/>
            <w:vAlign w:val="center"/>
          </w:tcPr>
          <w:p w14:paraId="3C69463B" w14:textId="77777777" w:rsidR="0095052F" w:rsidRPr="00AE54BB" w:rsidRDefault="0095052F" w:rsidP="00D03214">
            <w:pPr>
              <w:jc w:val="center"/>
              <w:rPr>
                <w:rStyle w:val="Heading2Char"/>
                <w:rFonts w:ascii="Times New Roman" w:hAnsi="Times New Roman" w:cs="Times New Roman"/>
                <w:b w:val="0"/>
                <w:color w:val="auto"/>
                <w:sz w:val="24"/>
                <w:szCs w:val="24"/>
              </w:rPr>
            </w:pPr>
            <w:bookmarkStart w:id="2208" w:name="_Toc393745189"/>
            <w:bookmarkStart w:id="2209" w:name="_Toc393747573"/>
            <w:bookmarkStart w:id="2210" w:name="_Toc393895540"/>
            <w:bookmarkStart w:id="2211" w:name="_Toc393896133"/>
            <w:bookmarkStart w:id="2212" w:name="_Toc393897917"/>
            <w:r w:rsidRPr="00AE54BB">
              <w:rPr>
                <w:rStyle w:val="Heading2Char"/>
                <w:rFonts w:ascii="Times New Roman" w:hAnsi="Times New Roman" w:cs="Times New Roman"/>
                <w:b w:val="0"/>
                <w:color w:val="auto"/>
                <w:sz w:val="24"/>
                <w:szCs w:val="24"/>
              </w:rPr>
              <w:t>$dentistID:varchar</w:t>
            </w:r>
            <w:bookmarkEnd w:id="2208"/>
            <w:bookmarkEnd w:id="2209"/>
            <w:bookmarkEnd w:id="2210"/>
            <w:bookmarkEnd w:id="2211"/>
            <w:bookmarkEnd w:id="2212"/>
          </w:p>
        </w:tc>
        <w:tc>
          <w:tcPr>
            <w:tcW w:w="1196" w:type="dxa"/>
            <w:vAlign w:val="center"/>
          </w:tcPr>
          <w:p w14:paraId="2DB820FF" w14:textId="77777777" w:rsidR="0095052F" w:rsidRPr="00AE54BB" w:rsidRDefault="0095052F" w:rsidP="00D03214">
            <w:pPr>
              <w:jc w:val="center"/>
              <w:rPr>
                <w:rStyle w:val="Heading2Char"/>
                <w:rFonts w:ascii="Times New Roman" w:hAnsi="Times New Roman" w:cs="Times New Roman"/>
                <w:b w:val="0"/>
                <w:color w:val="auto"/>
                <w:sz w:val="24"/>
                <w:szCs w:val="24"/>
              </w:rPr>
            </w:pPr>
            <w:bookmarkStart w:id="2213" w:name="_Toc393745190"/>
            <w:bookmarkStart w:id="2214" w:name="_Toc393747574"/>
            <w:bookmarkStart w:id="2215" w:name="_Toc393895541"/>
            <w:bookmarkStart w:id="2216" w:name="_Toc393896134"/>
            <w:bookmarkStart w:id="2217" w:name="_Toc393897918"/>
            <w:r w:rsidRPr="00AE54BB">
              <w:rPr>
                <w:rStyle w:val="Heading2Char"/>
                <w:rFonts w:ascii="Times New Roman" w:hAnsi="Times New Roman" w:cs="Times New Roman"/>
                <w:b w:val="0"/>
                <w:color w:val="auto"/>
                <w:sz w:val="24"/>
                <w:szCs w:val="24"/>
              </w:rPr>
              <w:t>void</w:t>
            </w:r>
            <w:bookmarkEnd w:id="2213"/>
            <w:bookmarkEnd w:id="2214"/>
            <w:bookmarkEnd w:id="2215"/>
            <w:bookmarkEnd w:id="2216"/>
            <w:bookmarkEnd w:id="2217"/>
          </w:p>
        </w:tc>
      </w:tr>
      <w:tr w:rsidR="00607B69" w:rsidRPr="00AE54BB" w14:paraId="5FA6B54F" w14:textId="77777777" w:rsidTr="00D03214">
        <w:tblPrEx>
          <w:tblLook w:val="0000" w:firstRow="0" w:lastRow="0" w:firstColumn="0" w:lastColumn="0" w:noHBand="0" w:noVBand="0"/>
        </w:tblPrEx>
        <w:trPr>
          <w:trHeight w:val="861"/>
        </w:trPr>
        <w:tc>
          <w:tcPr>
            <w:tcW w:w="677" w:type="dxa"/>
            <w:vAlign w:val="center"/>
          </w:tcPr>
          <w:p w14:paraId="46094C52" w14:textId="77777777" w:rsidR="0095052F" w:rsidRPr="00AE54BB" w:rsidRDefault="0095052F" w:rsidP="00524BDD">
            <w:pPr>
              <w:rPr>
                <w:rStyle w:val="Heading2Char"/>
                <w:rFonts w:ascii="Times New Roman" w:hAnsi="Times New Roman" w:cs="Times New Roman"/>
                <w:b w:val="0"/>
                <w:color w:val="auto"/>
                <w:sz w:val="24"/>
                <w:szCs w:val="24"/>
              </w:rPr>
            </w:pPr>
            <w:bookmarkStart w:id="2218" w:name="_Toc393745191"/>
            <w:bookmarkStart w:id="2219" w:name="_Toc393747575"/>
            <w:bookmarkStart w:id="2220" w:name="_Toc393895542"/>
            <w:bookmarkStart w:id="2221" w:name="_Toc393896135"/>
            <w:bookmarkStart w:id="2222" w:name="_Toc393897919"/>
            <w:r w:rsidRPr="00AE54BB">
              <w:rPr>
                <w:rStyle w:val="Heading2Char"/>
                <w:rFonts w:ascii="Times New Roman" w:hAnsi="Times New Roman" w:cs="Times New Roman"/>
                <w:b w:val="0"/>
                <w:color w:val="auto"/>
                <w:sz w:val="24"/>
                <w:szCs w:val="24"/>
              </w:rPr>
              <w:t>12</w:t>
            </w:r>
            <w:bookmarkEnd w:id="2218"/>
            <w:bookmarkEnd w:id="2219"/>
            <w:bookmarkEnd w:id="2220"/>
            <w:bookmarkEnd w:id="2221"/>
            <w:bookmarkEnd w:id="2222"/>
          </w:p>
        </w:tc>
        <w:tc>
          <w:tcPr>
            <w:tcW w:w="2125" w:type="dxa"/>
            <w:vAlign w:val="center"/>
          </w:tcPr>
          <w:p w14:paraId="6DC1BCA1" w14:textId="77777777" w:rsidR="0095052F" w:rsidRPr="00AE54BB" w:rsidRDefault="0095052F" w:rsidP="00524BDD">
            <w:pPr>
              <w:rPr>
                <w:rStyle w:val="Heading2Char"/>
                <w:rFonts w:ascii="Times New Roman" w:hAnsi="Times New Roman" w:cs="Times New Roman"/>
                <w:b w:val="0"/>
                <w:color w:val="auto"/>
                <w:sz w:val="24"/>
                <w:szCs w:val="24"/>
              </w:rPr>
            </w:pPr>
            <w:bookmarkStart w:id="2223" w:name="_Toc393745192"/>
            <w:bookmarkStart w:id="2224" w:name="_Toc393747576"/>
            <w:bookmarkStart w:id="2225" w:name="_Toc393895543"/>
            <w:bookmarkStart w:id="2226" w:name="_Toc393896136"/>
            <w:bookmarkStart w:id="2227" w:name="_Toc393897920"/>
            <w:r w:rsidRPr="00AE54BB">
              <w:rPr>
                <w:rStyle w:val="Heading2Char"/>
                <w:rFonts w:ascii="Times New Roman" w:hAnsi="Times New Roman" w:cs="Times New Roman"/>
                <w:b w:val="0"/>
                <w:color w:val="auto"/>
                <w:sz w:val="24"/>
                <w:szCs w:val="24"/>
              </w:rPr>
              <w:t>d_edit_data</w:t>
            </w:r>
            <w:bookmarkEnd w:id="2223"/>
            <w:bookmarkEnd w:id="2224"/>
            <w:bookmarkEnd w:id="2225"/>
            <w:bookmarkEnd w:id="2226"/>
            <w:bookmarkEnd w:id="2227"/>
          </w:p>
        </w:tc>
        <w:tc>
          <w:tcPr>
            <w:tcW w:w="2551" w:type="dxa"/>
            <w:vAlign w:val="center"/>
          </w:tcPr>
          <w:p w14:paraId="3C6E5A55" w14:textId="77777777" w:rsidR="0095052F" w:rsidRPr="00AE54BB" w:rsidRDefault="0095052F" w:rsidP="00524BDD">
            <w:pPr>
              <w:rPr>
                <w:rStyle w:val="Heading2Char"/>
                <w:rFonts w:ascii="Times New Roman" w:hAnsi="Times New Roman" w:cs="Times New Roman"/>
                <w:b w:val="0"/>
                <w:color w:val="auto"/>
                <w:sz w:val="24"/>
                <w:szCs w:val="24"/>
              </w:rPr>
            </w:pPr>
            <w:bookmarkStart w:id="2228" w:name="_Toc393745193"/>
            <w:bookmarkStart w:id="2229" w:name="_Toc393747577"/>
            <w:bookmarkStart w:id="2230" w:name="_Toc393895544"/>
            <w:bookmarkStart w:id="2231" w:name="_Toc393896137"/>
            <w:bookmarkStart w:id="2232" w:name="_Toc393897921"/>
            <w:r w:rsidRPr="00AE54BB">
              <w:rPr>
                <w:rStyle w:val="Heading2Char"/>
                <w:rFonts w:ascii="Times New Roman" w:hAnsi="Times New Roman" w:cs="Times New Roman"/>
                <w:b w:val="0"/>
                <w:color w:val="auto"/>
                <w:sz w:val="24"/>
                <w:szCs w:val="24"/>
              </w:rPr>
              <w:t>Method uses to save the edit data of dentist to the database</w:t>
            </w:r>
            <w:bookmarkEnd w:id="2228"/>
            <w:bookmarkEnd w:id="2229"/>
            <w:bookmarkEnd w:id="2230"/>
            <w:bookmarkEnd w:id="2231"/>
            <w:bookmarkEnd w:id="2232"/>
          </w:p>
        </w:tc>
        <w:tc>
          <w:tcPr>
            <w:tcW w:w="2693" w:type="dxa"/>
            <w:vAlign w:val="center"/>
          </w:tcPr>
          <w:p w14:paraId="708C53CE" w14:textId="77777777" w:rsidR="0095052F" w:rsidRPr="00AE54BB" w:rsidRDefault="0095052F" w:rsidP="00D03214">
            <w:pPr>
              <w:jc w:val="center"/>
              <w:rPr>
                <w:rStyle w:val="Heading2Char"/>
                <w:rFonts w:ascii="Times New Roman" w:hAnsi="Times New Roman" w:cs="Times New Roman"/>
                <w:b w:val="0"/>
                <w:color w:val="auto"/>
                <w:sz w:val="24"/>
                <w:szCs w:val="24"/>
              </w:rPr>
            </w:pPr>
            <w:bookmarkStart w:id="2233" w:name="_Toc393745194"/>
            <w:bookmarkStart w:id="2234" w:name="_Toc393747578"/>
            <w:bookmarkStart w:id="2235" w:name="_Toc393895545"/>
            <w:bookmarkStart w:id="2236" w:name="_Toc393896138"/>
            <w:bookmarkStart w:id="2237" w:name="_Toc393897922"/>
            <w:r w:rsidRPr="00AE54BB">
              <w:rPr>
                <w:rStyle w:val="Heading2Char"/>
                <w:rFonts w:ascii="Times New Roman" w:hAnsi="Times New Roman" w:cs="Times New Roman"/>
                <w:b w:val="0"/>
                <w:color w:val="auto"/>
                <w:sz w:val="24"/>
                <w:szCs w:val="24"/>
              </w:rPr>
              <w:t>-</w:t>
            </w:r>
            <w:bookmarkEnd w:id="2233"/>
            <w:bookmarkEnd w:id="2234"/>
            <w:bookmarkEnd w:id="2235"/>
            <w:bookmarkEnd w:id="2236"/>
            <w:bookmarkEnd w:id="2237"/>
          </w:p>
        </w:tc>
        <w:tc>
          <w:tcPr>
            <w:tcW w:w="1196" w:type="dxa"/>
            <w:vAlign w:val="center"/>
          </w:tcPr>
          <w:p w14:paraId="5277F960" w14:textId="77777777" w:rsidR="0095052F" w:rsidRPr="00AE54BB" w:rsidRDefault="0095052F" w:rsidP="00D03214">
            <w:pPr>
              <w:jc w:val="center"/>
              <w:rPr>
                <w:rStyle w:val="Heading2Char"/>
                <w:rFonts w:ascii="Times New Roman" w:hAnsi="Times New Roman" w:cs="Times New Roman"/>
                <w:b w:val="0"/>
                <w:color w:val="auto"/>
                <w:sz w:val="24"/>
                <w:szCs w:val="24"/>
              </w:rPr>
            </w:pPr>
            <w:bookmarkStart w:id="2238" w:name="_Toc393745195"/>
            <w:bookmarkStart w:id="2239" w:name="_Toc393747579"/>
            <w:bookmarkStart w:id="2240" w:name="_Toc393895546"/>
            <w:bookmarkStart w:id="2241" w:name="_Toc393896139"/>
            <w:bookmarkStart w:id="2242" w:name="_Toc393897923"/>
            <w:r w:rsidRPr="00AE54BB">
              <w:rPr>
                <w:rStyle w:val="Heading2Char"/>
                <w:rFonts w:ascii="Times New Roman" w:hAnsi="Times New Roman" w:cs="Times New Roman"/>
                <w:b w:val="0"/>
                <w:color w:val="auto"/>
                <w:sz w:val="24"/>
                <w:szCs w:val="24"/>
              </w:rPr>
              <w:t>void</w:t>
            </w:r>
            <w:bookmarkEnd w:id="2238"/>
            <w:bookmarkEnd w:id="2239"/>
            <w:bookmarkEnd w:id="2240"/>
            <w:bookmarkEnd w:id="2241"/>
            <w:bookmarkEnd w:id="2242"/>
          </w:p>
        </w:tc>
      </w:tr>
      <w:tr w:rsidR="00607B69" w:rsidRPr="00AE54BB" w14:paraId="2F761A88" w14:textId="77777777" w:rsidTr="00D03214">
        <w:tblPrEx>
          <w:tblLook w:val="0000" w:firstRow="0" w:lastRow="0" w:firstColumn="0" w:lastColumn="0" w:noHBand="0" w:noVBand="0"/>
        </w:tblPrEx>
        <w:trPr>
          <w:trHeight w:val="861"/>
        </w:trPr>
        <w:tc>
          <w:tcPr>
            <w:tcW w:w="677" w:type="dxa"/>
            <w:vAlign w:val="center"/>
          </w:tcPr>
          <w:p w14:paraId="198684F3" w14:textId="77777777" w:rsidR="0095052F" w:rsidRPr="00AE54BB" w:rsidRDefault="0095052F" w:rsidP="00524BDD">
            <w:pPr>
              <w:rPr>
                <w:rStyle w:val="Heading2Char"/>
                <w:rFonts w:ascii="Times New Roman" w:hAnsi="Times New Roman" w:cs="Times New Roman"/>
                <w:b w:val="0"/>
                <w:color w:val="auto"/>
                <w:sz w:val="24"/>
                <w:szCs w:val="24"/>
              </w:rPr>
            </w:pPr>
            <w:bookmarkStart w:id="2243" w:name="_Toc393745196"/>
            <w:bookmarkStart w:id="2244" w:name="_Toc393747580"/>
            <w:bookmarkStart w:id="2245" w:name="_Toc393895547"/>
            <w:bookmarkStart w:id="2246" w:name="_Toc393896140"/>
            <w:bookmarkStart w:id="2247" w:name="_Toc393897924"/>
            <w:r w:rsidRPr="00AE54BB">
              <w:rPr>
                <w:rStyle w:val="Heading2Char"/>
                <w:rFonts w:ascii="Times New Roman" w:hAnsi="Times New Roman" w:cs="Times New Roman"/>
                <w:b w:val="0"/>
                <w:color w:val="auto"/>
                <w:sz w:val="24"/>
                <w:szCs w:val="24"/>
              </w:rPr>
              <w:t>13</w:t>
            </w:r>
            <w:bookmarkEnd w:id="2243"/>
            <w:bookmarkEnd w:id="2244"/>
            <w:bookmarkEnd w:id="2245"/>
            <w:bookmarkEnd w:id="2246"/>
            <w:bookmarkEnd w:id="2247"/>
          </w:p>
        </w:tc>
        <w:tc>
          <w:tcPr>
            <w:tcW w:w="2125" w:type="dxa"/>
            <w:vAlign w:val="center"/>
          </w:tcPr>
          <w:p w14:paraId="58A70B4F" w14:textId="77777777" w:rsidR="0095052F" w:rsidRPr="00AE54BB" w:rsidRDefault="0095052F" w:rsidP="00524BDD">
            <w:pPr>
              <w:rPr>
                <w:rStyle w:val="Heading2Char"/>
                <w:rFonts w:ascii="Times New Roman" w:hAnsi="Times New Roman" w:cs="Times New Roman"/>
                <w:b w:val="0"/>
                <w:color w:val="auto"/>
                <w:sz w:val="24"/>
                <w:szCs w:val="24"/>
              </w:rPr>
            </w:pPr>
            <w:bookmarkStart w:id="2248" w:name="_Toc393745197"/>
            <w:bookmarkStart w:id="2249" w:name="_Toc393747581"/>
            <w:bookmarkStart w:id="2250" w:name="_Toc393895548"/>
            <w:bookmarkStart w:id="2251" w:name="_Toc393896141"/>
            <w:bookmarkStart w:id="2252" w:name="_Toc393897925"/>
            <w:r w:rsidRPr="00AE54BB">
              <w:rPr>
                <w:rStyle w:val="Heading2Char"/>
                <w:rFonts w:ascii="Times New Roman" w:hAnsi="Times New Roman" w:cs="Times New Roman"/>
                <w:b w:val="0"/>
                <w:color w:val="auto"/>
                <w:sz w:val="24"/>
                <w:szCs w:val="24"/>
              </w:rPr>
              <w:t>d_delete</w:t>
            </w:r>
            <w:bookmarkEnd w:id="2248"/>
            <w:bookmarkEnd w:id="2249"/>
            <w:bookmarkEnd w:id="2250"/>
            <w:bookmarkEnd w:id="2251"/>
            <w:bookmarkEnd w:id="2252"/>
          </w:p>
        </w:tc>
        <w:tc>
          <w:tcPr>
            <w:tcW w:w="2551" w:type="dxa"/>
            <w:vAlign w:val="center"/>
          </w:tcPr>
          <w:p w14:paraId="1B69B5E9" w14:textId="77777777" w:rsidR="0095052F" w:rsidRPr="00AE54BB" w:rsidRDefault="0095052F" w:rsidP="00524BDD">
            <w:pPr>
              <w:rPr>
                <w:rStyle w:val="Heading2Char"/>
                <w:rFonts w:ascii="Times New Roman" w:hAnsi="Times New Roman" w:cs="Times New Roman"/>
                <w:b w:val="0"/>
                <w:color w:val="auto"/>
                <w:sz w:val="24"/>
                <w:szCs w:val="24"/>
              </w:rPr>
            </w:pPr>
            <w:bookmarkStart w:id="2253" w:name="_Toc393745198"/>
            <w:bookmarkStart w:id="2254" w:name="_Toc393747582"/>
            <w:bookmarkStart w:id="2255" w:name="_Toc393895549"/>
            <w:bookmarkStart w:id="2256" w:name="_Toc393896142"/>
            <w:bookmarkStart w:id="2257" w:name="_Toc393897926"/>
            <w:r w:rsidRPr="00AE54BB">
              <w:rPr>
                <w:rStyle w:val="Heading2Char"/>
                <w:rFonts w:ascii="Times New Roman" w:hAnsi="Times New Roman" w:cs="Times New Roman"/>
                <w:b w:val="0"/>
                <w:color w:val="auto"/>
                <w:sz w:val="24"/>
                <w:szCs w:val="24"/>
              </w:rPr>
              <w:t>Method uses to delete any dentist from the system and database</w:t>
            </w:r>
            <w:bookmarkEnd w:id="2253"/>
            <w:bookmarkEnd w:id="2254"/>
            <w:bookmarkEnd w:id="2255"/>
            <w:bookmarkEnd w:id="2256"/>
            <w:bookmarkEnd w:id="2257"/>
          </w:p>
        </w:tc>
        <w:tc>
          <w:tcPr>
            <w:tcW w:w="2693" w:type="dxa"/>
            <w:vAlign w:val="center"/>
          </w:tcPr>
          <w:p w14:paraId="417467D0" w14:textId="77777777" w:rsidR="0095052F" w:rsidRPr="00AE54BB" w:rsidRDefault="0095052F" w:rsidP="00D03214">
            <w:pPr>
              <w:jc w:val="center"/>
              <w:rPr>
                <w:rStyle w:val="Heading2Char"/>
                <w:rFonts w:ascii="Times New Roman" w:hAnsi="Times New Roman" w:cs="Times New Roman"/>
                <w:b w:val="0"/>
                <w:color w:val="auto"/>
                <w:sz w:val="24"/>
                <w:szCs w:val="24"/>
              </w:rPr>
            </w:pPr>
            <w:bookmarkStart w:id="2258" w:name="_Toc393745199"/>
            <w:bookmarkStart w:id="2259" w:name="_Toc393747583"/>
            <w:bookmarkStart w:id="2260" w:name="_Toc393895550"/>
            <w:bookmarkStart w:id="2261" w:name="_Toc393896143"/>
            <w:bookmarkStart w:id="2262" w:name="_Toc393897927"/>
            <w:r w:rsidRPr="00AE54BB">
              <w:rPr>
                <w:rStyle w:val="Heading2Char"/>
                <w:rFonts w:ascii="Times New Roman" w:hAnsi="Times New Roman" w:cs="Times New Roman"/>
                <w:b w:val="0"/>
                <w:color w:val="auto"/>
                <w:sz w:val="24"/>
                <w:szCs w:val="24"/>
              </w:rPr>
              <w:t>$dentistID:varchar</w:t>
            </w:r>
            <w:bookmarkEnd w:id="2258"/>
            <w:bookmarkEnd w:id="2259"/>
            <w:bookmarkEnd w:id="2260"/>
            <w:bookmarkEnd w:id="2261"/>
            <w:bookmarkEnd w:id="2262"/>
          </w:p>
        </w:tc>
        <w:tc>
          <w:tcPr>
            <w:tcW w:w="1196" w:type="dxa"/>
            <w:vAlign w:val="center"/>
          </w:tcPr>
          <w:p w14:paraId="29BF6AEF" w14:textId="77777777" w:rsidR="0095052F" w:rsidRPr="00AE54BB" w:rsidRDefault="0095052F" w:rsidP="00D03214">
            <w:pPr>
              <w:jc w:val="center"/>
              <w:rPr>
                <w:rStyle w:val="Heading2Char"/>
                <w:rFonts w:ascii="Times New Roman" w:hAnsi="Times New Roman" w:cs="Times New Roman"/>
                <w:b w:val="0"/>
                <w:color w:val="auto"/>
                <w:sz w:val="24"/>
                <w:szCs w:val="24"/>
              </w:rPr>
            </w:pPr>
            <w:bookmarkStart w:id="2263" w:name="_Toc393745200"/>
            <w:bookmarkStart w:id="2264" w:name="_Toc393747584"/>
            <w:bookmarkStart w:id="2265" w:name="_Toc393895551"/>
            <w:bookmarkStart w:id="2266" w:name="_Toc393896144"/>
            <w:bookmarkStart w:id="2267" w:name="_Toc393897928"/>
            <w:r w:rsidRPr="00AE54BB">
              <w:rPr>
                <w:rStyle w:val="Heading2Char"/>
                <w:rFonts w:ascii="Times New Roman" w:hAnsi="Times New Roman" w:cs="Times New Roman"/>
                <w:b w:val="0"/>
                <w:color w:val="auto"/>
                <w:sz w:val="24"/>
                <w:szCs w:val="24"/>
              </w:rPr>
              <w:t>void</w:t>
            </w:r>
            <w:bookmarkEnd w:id="2263"/>
            <w:bookmarkEnd w:id="2264"/>
            <w:bookmarkEnd w:id="2265"/>
            <w:bookmarkEnd w:id="2266"/>
            <w:bookmarkEnd w:id="2267"/>
          </w:p>
        </w:tc>
      </w:tr>
      <w:tr w:rsidR="00607B69" w:rsidRPr="00AE54BB" w14:paraId="255BDF79" w14:textId="77777777" w:rsidTr="00D03214">
        <w:tblPrEx>
          <w:tblLook w:val="0000" w:firstRow="0" w:lastRow="0" w:firstColumn="0" w:lastColumn="0" w:noHBand="0" w:noVBand="0"/>
        </w:tblPrEx>
        <w:trPr>
          <w:trHeight w:val="861"/>
        </w:trPr>
        <w:tc>
          <w:tcPr>
            <w:tcW w:w="677" w:type="dxa"/>
            <w:vAlign w:val="center"/>
          </w:tcPr>
          <w:p w14:paraId="60E4A6BA" w14:textId="77777777" w:rsidR="0095052F" w:rsidRPr="00AE54BB" w:rsidRDefault="0095052F" w:rsidP="00524BDD">
            <w:pPr>
              <w:rPr>
                <w:rStyle w:val="Heading2Char"/>
                <w:rFonts w:ascii="Times New Roman" w:hAnsi="Times New Roman" w:cs="Times New Roman"/>
                <w:b w:val="0"/>
                <w:color w:val="auto"/>
                <w:sz w:val="24"/>
                <w:szCs w:val="24"/>
              </w:rPr>
            </w:pPr>
            <w:bookmarkStart w:id="2268" w:name="_Toc393745201"/>
            <w:bookmarkStart w:id="2269" w:name="_Toc393747585"/>
            <w:bookmarkStart w:id="2270" w:name="_Toc393895552"/>
            <w:bookmarkStart w:id="2271" w:name="_Toc393896145"/>
            <w:bookmarkStart w:id="2272" w:name="_Toc393897929"/>
            <w:r w:rsidRPr="00AE54BB">
              <w:rPr>
                <w:rStyle w:val="Heading2Char"/>
                <w:rFonts w:ascii="Times New Roman" w:hAnsi="Times New Roman" w:cs="Times New Roman"/>
                <w:b w:val="0"/>
                <w:color w:val="auto"/>
                <w:sz w:val="24"/>
                <w:szCs w:val="24"/>
              </w:rPr>
              <w:t>14</w:t>
            </w:r>
            <w:bookmarkEnd w:id="2268"/>
            <w:bookmarkEnd w:id="2269"/>
            <w:bookmarkEnd w:id="2270"/>
            <w:bookmarkEnd w:id="2271"/>
            <w:bookmarkEnd w:id="2272"/>
          </w:p>
        </w:tc>
        <w:tc>
          <w:tcPr>
            <w:tcW w:w="2125" w:type="dxa"/>
            <w:vAlign w:val="center"/>
          </w:tcPr>
          <w:p w14:paraId="3EDD06CF" w14:textId="77777777" w:rsidR="0095052F" w:rsidRPr="00AE54BB" w:rsidRDefault="0095052F" w:rsidP="00524BDD">
            <w:pPr>
              <w:rPr>
                <w:rStyle w:val="Heading2Char"/>
                <w:rFonts w:ascii="Times New Roman" w:hAnsi="Times New Roman" w:cs="Times New Roman"/>
                <w:b w:val="0"/>
                <w:color w:val="auto"/>
                <w:sz w:val="24"/>
                <w:szCs w:val="24"/>
              </w:rPr>
            </w:pPr>
            <w:bookmarkStart w:id="2273" w:name="_Toc393745202"/>
            <w:bookmarkStart w:id="2274" w:name="_Toc393747586"/>
            <w:bookmarkStart w:id="2275" w:name="_Toc393895553"/>
            <w:bookmarkStart w:id="2276" w:name="_Toc393896146"/>
            <w:bookmarkStart w:id="2277" w:name="_Toc393897930"/>
            <w:r w:rsidRPr="00AE54BB">
              <w:rPr>
                <w:rStyle w:val="Heading2Char"/>
                <w:rFonts w:ascii="Times New Roman" w:hAnsi="Times New Roman" w:cs="Times New Roman"/>
                <w:b w:val="0"/>
                <w:color w:val="auto"/>
                <w:sz w:val="24"/>
                <w:szCs w:val="24"/>
              </w:rPr>
              <w:t>view_appointment</w:t>
            </w:r>
            <w:bookmarkEnd w:id="2273"/>
            <w:bookmarkEnd w:id="2274"/>
            <w:bookmarkEnd w:id="2275"/>
            <w:bookmarkEnd w:id="2276"/>
            <w:bookmarkEnd w:id="2277"/>
          </w:p>
        </w:tc>
        <w:tc>
          <w:tcPr>
            <w:tcW w:w="2551" w:type="dxa"/>
            <w:vAlign w:val="center"/>
          </w:tcPr>
          <w:p w14:paraId="405B19DA" w14:textId="77777777" w:rsidR="0095052F" w:rsidRPr="00AE54BB" w:rsidRDefault="0095052F" w:rsidP="00524BDD">
            <w:pPr>
              <w:rPr>
                <w:rStyle w:val="Heading2Char"/>
                <w:rFonts w:ascii="Times New Roman" w:hAnsi="Times New Roman" w:cs="Times New Roman"/>
                <w:b w:val="0"/>
                <w:color w:val="auto"/>
                <w:sz w:val="24"/>
                <w:szCs w:val="24"/>
              </w:rPr>
            </w:pPr>
            <w:bookmarkStart w:id="2278" w:name="_Toc393745203"/>
            <w:bookmarkStart w:id="2279" w:name="_Toc393747587"/>
            <w:bookmarkStart w:id="2280" w:name="_Toc393895554"/>
            <w:bookmarkStart w:id="2281" w:name="_Toc393896147"/>
            <w:bookmarkStart w:id="2282" w:name="_Toc393897931"/>
            <w:r w:rsidRPr="00AE54BB">
              <w:rPr>
                <w:rStyle w:val="Heading2Char"/>
                <w:rFonts w:ascii="Times New Roman" w:hAnsi="Times New Roman" w:cs="Times New Roman"/>
                <w:b w:val="0"/>
                <w:color w:val="auto"/>
                <w:sz w:val="24"/>
                <w:szCs w:val="24"/>
              </w:rPr>
              <w:t>Method uses to get all appointment data to view</w:t>
            </w:r>
            <w:bookmarkEnd w:id="2278"/>
            <w:bookmarkEnd w:id="2279"/>
            <w:bookmarkEnd w:id="2280"/>
            <w:bookmarkEnd w:id="2281"/>
            <w:bookmarkEnd w:id="2282"/>
          </w:p>
        </w:tc>
        <w:tc>
          <w:tcPr>
            <w:tcW w:w="2693" w:type="dxa"/>
            <w:vAlign w:val="center"/>
          </w:tcPr>
          <w:p w14:paraId="01FB9432" w14:textId="77777777" w:rsidR="0095052F" w:rsidRPr="00AE54BB" w:rsidRDefault="0095052F" w:rsidP="00D03214">
            <w:pPr>
              <w:jc w:val="center"/>
              <w:rPr>
                <w:rStyle w:val="Heading2Char"/>
                <w:rFonts w:ascii="Times New Roman" w:hAnsi="Times New Roman" w:cs="Times New Roman"/>
                <w:b w:val="0"/>
                <w:color w:val="auto"/>
                <w:sz w:val="24"/>
                <w:szCs w:val="24"/>
              </w:rPr>
            </w:pPr>
            <w:bookmarkStart w:id="2283" w:name="_Toc393745204"/>
            <w:bookmarkStart w:id="2284" w:name="_Toc393747588"/>
            <w:bookmarkStart w:id="2285" w:name="_Toc393895555"/>
            <w:bookmarkStart w:id="2286" w:name="_Toc393896148"/>
            <w:bookmarkStart w:id="2287" w:name="_Toc393897932"/>
            <w:r w:rsidRPr="00AE54BB">
              <w:rPr>
                <w:rStyle w:val="Heading2Char"/>
                <w:rFonts w:ascii="Times New Roman" w:hAnsi="Times New Roman" w:cs="Times New Roman"/>
                <w:b w:val="0"/>
                <w:color w:val="auto"/>
                <w:sz w:val="24"/>
                <w:szCs w:val="24"/>
              </w:rPr>
              <w:t>-</w:t>
            </w:r>
            <w:bookmarkEnd w:id="2283"/>
            <w:bookmarkEnd w:id="2284"/>
            <w:bookmarkEnd w:id="2285"/>
            <w:bookmarkEnd w:id="2286"/>
            <w:bookmarkEnd w:id="2287"/>
          </w:p>
        </w:tc>
        <w:tc>
          <w:tcPr>
            <w:tcW w:w="1196" w:type="dxa"/>
            <w:vAlign w:val="center"/>
          </w:tcPr>
          <w:p w14:paraId="2B70E708" w14:textId="77777777" w:rsidR="0095052F" w:rsidRPr="00AE54BB" w:rsidRDefault="0095052F" w:rsidP="00D03214">
            <w:pPr>
              <w:jc w:val="center"/>
              <w:rPr>
                <w:rStyle w:val="Heading2Char"/>
                <w:rFonts w:ascii="Times New Roman" w:hAnsi="Times New Roman" w:cs="Times New Roman"/>
                <w:b w:val="0"/>
                <w:color w:val="auto"/>
                <w:sz w:val="24"/>
                <w:szCs w:val="24"/>
              </w:rPr>
            </w:pPr>
            <w:bookmarkStart w:id="2288" w:name="_Toc393745205"/>
            <w:bookmarkStart w:id="2289" w:name="_Toc393747589"/>
            <w:bookmarkStart w:id="2290" w:name="_Toc393895556"/>
            <w:bookmarkStart w:id="2291" w:name="_Toc393896149"/>
            <w:bookmarkStart w:id="2292" w:name="_Toc393897933"/>
            <w:r w:rsidRPr="00AE54BB">
              <w:rPr>
                <w:rStyle w:val="Heading2Char"/>
                <w:rFonts w:ascii="Times New Roman" w:hAnsi="Times New Roman" w:cs="Times New Roman"/>
                <w:b w:val="0"/>
                <w:color w:val="auto"/>
                <w:sz w:val="24"/>
                <w:szCs w:val="24"/>
              </w:rPr>
              <w:t>void</w:t>
            </w:r>
            <w:bookmarkEnd w:id="2288"/>
            <w:bookmarkEnd w:id="2289"/>
            <w:bookmarkEnd w:id="2290"/>
            <w:bookmarkEnd w:id="2291"/>
            <w:bookmarkEnd w:id="2292"/>
          </w:p>
        </w:tc>
      </w:tr>
      <w:tr w:rsidR="00607B69" w:rsidRPr="00AE54BB" w14:paraId="01B37436" w14:textId="77777777" w:rsidTr="00D03214">
        <w:tblPrEx>
          <w:tblLook w:val="0000" w:firstRow="0" w:lastRow="0" w:firstColumn="0" w:lastColumn="0" w:noHBand="0" w:noVBand="0"/>
        </w:tblPrEx>
        <w:trPr>
          <w:trHeight w:val="861"/>
        </w:trPr>
        <w:tc>
          <w:tcPr>
            <w:tcW w:w="677" w:type="dxa"/>
            <w:vAlign w:val="center"/>
          </w:tcPr>
          <w:p w14:paraId="5098ECF6" w14:textId="77777777" w:rsidR="0095052F" w:rsidRPr="00AE54BB" w:rsidRDefault="0095052F" w:rsidP="00524BDD">
            <w:pPr>
              <w:rPr>
                <w:rStyle w:val="Heading2Char"/>
                <w:rFonts w:ascii="Times New Roman" w:hAnsi="Times New Roman" w:cs="Times New Roman"/>
                <w:b w:val="0"/>
                <w:color w:val="auto"/>
                <w:sz w:val="24"/>
                <w:szCs w:val="24"/>
              </w:rPr>
            </w:pPr>
            <w:bookmarkStart w:id="2293" w:name="_Toc393745206"/>
            <w:bookmarkStart w:id="2294" w:name="_Toc393747590"/>
            <w:bookmarkStart w:id="2295" w:name="_Toc393895557"/>
            <w:bookmarkStart w:id="2296" w:name="_Toc393896150"/>
            <w:bookmarkStart w:id="2297" w:name="_Toc393897934"/>
            <w:r w:rsidRPr="00AE54BB">
              <w:rPr>
                <w:rStyle w:val="Heading2Char"/>
                <w:rFonts w:ascii="Times New Roman" w:hAnsi="Times New Roman" w:cs="Times New Roman"/>
                <w:b w:val="0"/>
                <w:color w:val="auto"/>
                <w:sz w:val="24"/>
                <w:szCs w:val="24"/>
              </w:rPr>
              <w:t>15</w:t>
            </w:r>
            <w:bookmarkEnd w:id="2293"/>
            <w:bookmarkEnd w:id="2294"/>
            <w:bookmarkEnd w:id="2295"/>
            <w:bookmarkEnd w:id="2296"/>
            <w:bookmarkEnd w:id="2297"/>
          </w:p>
        </w:tc>
        <w:tc>
          <w:tcPr>
            <w:tcW w:w="2125" w:type="dxa"/>
            <w:vAlign w:val="center"/>
          </w:tcPr>
          <w:p w14:paraId="15C78890" w14:textId="77777777" w:rsidR="0095052F" w:rsidRPr="00AE54BB" w:rsidRDefault="0095052F" w:rsidP="00524BDD">
            <w:pPr>
              <w:rPr>
                <w:rStyle w:val="Heading2Char"/>
                <w:rFonts w:ascii="Times New Roman" w:hAnsi="Times New Roman" w:cs="Times New Roman"/>
                <w:b w:val="0"/>
                <w:color w:val="auto"/>
                <w:sz w:val="24"/>
                <w:szCs w:val="24"/>
              </w:rPr>
            </w:pPr>
            <w:bookmarkStart w:id="2298" w:name="_Toc393745207"/>
            <w:bookmarkStart w:id="2299" w:name="_Toc393747591"/>
            <w:bookmarkStart w:id="2300" w:name="_Toc393895558"/>
            <w:bookmarkStart w:id="2301" w:name="_Toc393896151"/>
            <w:bookmarkStart w:id="2302" w:name="_Toc393897935"/>
            <w:r w:rsidRPr="00AE54BB">
              <w:rPr>
                <w:rStyle w:val="Heading2Char"/>
                <w:rFonts w:ascii="Times New Roman" w:hAnsi="Times New Roman" w:cs="Times New Roman"/>
                <w:b w:val="0"/>
                <w:color w:val="auto"/>
                <w:sz w:val="24"/>
                <w:szCs w:val="24"/>
              </w:rPr>
              <w:t>make_appointment</w:t>
            </w:r>
            <w:bookmarkEnd w:id="2298"/>
            <w:bookmarkEnd w:id="2299"/>
            <w:bookmarkEnd w:id="2300"/>
            <w:bookmarkEnd w:id="2301"/>
            <w:bookmarkEnd w:id="2302"/>
          </w:p>
        </w:tc>
        <w:tc>
          <w:tcPr>
            <w:tcW w:w="2551" w:type="dxa"/>
            <w:vAlign w:val="center"/>
          </w:tcPr>
          <w:p w14:paraId="22CEC512" w14:textId="77777777" w:rsidR="0095052F" w:rsidRPr="00AE54BB" w:rsidRDefault="0095052F" w:rsidP="00524BDD">
            <w:pPr>
              <w:rPr>
                <w:rStyle w:val="Heading2Char"/>
                <w:rFonts w:ascii="Times New Roman" w:hAnsi="Times New Roman" w:cs="Times New Roman"/>
                <w:b w:val="0"/>
                <w:color w:val="auto"/>
                <w:sz w:val="24"/>
                <w:szCs w:val="24"/>
              </w:rPr>
            </w:pPr>
            <w:bookmarkStart w:id="2303" w:name="_Toc393745208"/>
            <w:bookmarkStart w:id="2304" w:name="_Toc393747592"/>
            <w:bookmarkStart w:id="2305" w:name="_Toc393895559"/>
            <w:bookmarkStart w:id="2306" w:name="_Toc393896152"/>
            <w:bookmarkStart w:id="2307" w:name="_Toc393897936"/>
            <w:r w:rsidRPr="00AE54BB">
              <w:rPr>
                <w:rStyle w:val="Heading2Char"/>
                <w:rFonts w:ascii="Times New Roman" w:hAnsi="Times New Roman" w:cs="Times New Roman"/>
                <w:b w:val="0"/>
                <w:color w:val="auto"/>
                <w:sz w:val="24"/>
                <w:szCs w:val="24"/>
              </w:rPr>
              <w:t>Method uses to make new appointment</w:t>
            </w:r>
            <w:bookmarkEnd w:id="2303"/>
            <w:bookmarkEnd w:id="2304"/>
            <w:bookmarkEnd w:id="2305"/>
            <w:bookmarkEnd w:id="2306"/>
            <w:bookmarkEnd w:id="2307"/>
          </w:p>
        </w:tc>
        <w:tc>
          <w:tcPr>
            <w:tcW w:w="2693" w:type="dxa"/>
            <w:vAlign w:val="center"/>
          </w:tcPr>
          <w:p w14:paraId="716B0553" w14:textId="77777777" w:rsidR="0095052F" w:rsidRPr="00AE54BB" w:rsidRDefault="0095052F" w:rsidP="00D03214">
            <w:pPr>
              <w:jc w:val="center"/>
              <w:rPr>
                <w:rStyle w:val="Heading2Char"/>
                <w:rFonts w:ascii="Times New Roman" w:hAnsi="Times New Roman" w:cs="Times New Roman"/>
                <w:b w:val="0"/>
                <w:color w:val="auto"/>
                <w:sz w:val="24"/>
                <w:szCs w:val="24"/>
              </w:rPr>
            </w:pPr>
            <w:bookmarkStart w:id="2308" w:name="_Toc393745209"/>
            <w:bookmarkStart w:id="2309" w:name="_Toc393747593"/>
            <w:bookmarkStart w:id="2310" w:name="_Toc393895560"/>
            <w:bookmarkStart w:id="2311" w:name="_Toc393896153"/>
            <w:bookmarkStart w:id="2312" w:name="_Toc393897937"/>
            <w:r w:rsidRPr="00AE54BB">
              <w:rPr>
                <w:rStyle w:val="Heading2Char"/>
                <w:rFonts w:ascii="Times New Roman" w:hAnsi="Times New Roman" w:cs="Times New Roman"/>
                <w:b w:val="0"/>
                <w:color w:val="auto"/>
                <w:sz w:val="24"/>
                <w:szCs w:val="24"/>
              </w:rPr>
              <w:t>-</w:t>
            </w:r>
            <w:bookmarkEnd w:id="2308"/>
            <w:bookmarkEnd w:id="2309"/>
            <w:bookmarkEnd w:id="2310"/>
            <w:bookmarkEnd w:id="2311"/>
            <w:bookmarkEnd w:id="2312"/>
          </w:p>
        </w:tc>
        <w:tc>
          <w:tcPr>
            <w:tcW w:w="1196" w:type="dxa"/>
            <w:vAlign w:val="center"/>
          </w:tcPr>
          <w:p w14:paraId="31B82D6D" w14:textId="77777777" w:rsidR="0095052F" w:rsidRPr="00AE54BB" w:rsidRDefault="0095052F" w:rsidP="00D03214">
            <w:pPr>
              <w:jc w:val="center"/>
              <w:rPr>
                <w:rStyle w:val="Heading2Char"/>
                <w:rFonts w:ascii="Times New Roman" w:hAnsi="Times New Roman" w:cs="Times New Roman"/>
                <w:b w:val="0"/>
                <w:color w:val="auto"/>
                <w:sz w:val="24"/>
                <w:szCs w:val="24"/>
              </w:rPr>
            </w:pPr>
            <w:bookmarkStart w:id="2313" w:name="_Toc393745210"/>
            <w:bookmarkStart w:id="2314" w:name="_Toc393747594"/>
            <w:bookmarkStart w:id="2315" w:name="_Toc393895561"/>
            <w:bookmarkStart w:id="2316" w:name="_Toc393896154"/>
            <w:bookmarkStart w:id="2317" w:name="_Toc393897938"/>
            <w:r w:rsidRPr="00AE54BB">
              <w:rPr>
                <w:rStyle w:val="Heading2Char"/>
                <w:rFonts w:ascii="Times New Roman" w:hAnsi="Times New Roman" w:cs="Times New Roman"/>
                <w:b w:val="0"/>
                <w:color w:val="auto"/>
                <w:sz w:val="24"/>
                <w:szCs w:val="24"/>
              </w:rPr>
              <w:t>void</w:t>
            </w:r>
            <w:bookmarkEnd w:id="2313"/>
            <w:bookmarkEnd w:id="2314"/>
            <w:bookmarkEnd w:id="2315"/>
            <w:bookmarkEnd w:id="2316"/>
            <w:bookmarkEnd w:id="2317"/>
          </w:p>
        </w:tc>
      </w:tr>
      <w:tr w:rsidR="00607B69" w:rsidRPr="00AE54BB" w14:paraId="7C07DFBA" w14:textId="77777777" w:rsidTr="00D03214">
        <w:tblPrEx>
          <w:tblLook w:val="0000" w:firstRow="0" w:lastRow="0" w:firstColumn="0" w:lastColumn="0" w:noHBand="0" w:noVBand="0"/>
        </w:tblPrEx>
        <w:trPr>
          <w:trHeight w:val="861"/>
        </w:trPr>
        <w:tc>
          <w:tcPr>
            <w:tcW w:w="677" w:type="dxa"/>
            <w:vAlign w:val="center"/>
          </w:tcPr>
          <w:p w14:paraId="5C7DE547" w14:textId="77777777" w:rsidR="0095052F" w:rsidRPr="00AE54BB" w:rsidRDefault="0095052F" w:rsidP="00524BDD">
            <w:pPr>
              <w:rPr>
                <w:rStyle w:val="Heading2Char"/>
                <w:rFonts w:ascii="Times New Roman" w:hAnsi="Times New Roman" w:cs="Times New Roman"/>
                <w:b w:val="0"/>
                <w:color w:val="auto"/>
                <w:sz w:val="24"/>
                <w:szCs w:val="24"/>
              </w:rPr>
            </w:pPr>
            <w:bookmarkStart w:id="2318" w:name="_Toc393745211"/>
            <w:bookmarkStart w:id="2319" w:name="_Toc393747595"/>
            <w:bookmarkStart w:id="2320" w:name="_Toc393895562"/>
            <w:bookmarkStart w:id="2321" w:name="_Toc393896155"/>
            <w:bookmarkStart w:id="2322" w:name="_Toc393897939"/>
            <w:r w:rsidRPr="00AE54BB">
              <w:rPr>
                <w:rStyle w:val="Heading2Char"/>
                <w:rFonts w:ascii="Times New Roman" w:hAnsi="Times New Roman" w:cs="Times New Roman"/>
                <w:b w:val="0"/>
                <w:color w:val="auto"/>
                <w:sz w:val="24"/>
                <w:szCs w:val="24"/>
              </w:rPr>
              <w:t>16</w:t>
            </w:r>
            <w:bookmarkEnd w:id="2318"/>
            <w:bookmarkEnd w:id="2319"/>
            <w:bookmarkEnd w:id="2320"/>
            <w:bookmarkEnd w:id="2321"/>
            <w:bookmarkEnd w:id="2322"/>
          </w:p>
        </w:tc>
        <w:tc>
          <w:tcPr>
            <w:tcW w:w="2125" w:type="dxa"/>
            <w:vAlign w:val="center"/>
          </w:tcPr>
          <w:p w14:paraId="64D1AE55" w14:textId="77777777" w:rsidR="0095052F" w:rsidRPr="00AE54BB" w:rsidRDefault="0095052F" w:rsidP="00524BDD">
            <w:pPr>
              <w:rPr>
                <w:rStyle w:val="Heading2Char"/>
                <w:rFonts w:ascii="Times New Roman" w:hAnsi="Times New Roman" w:cs="Times New Roman"/>
                <w:b w:val="0"/>
                <w:color w:val="auto"/>
                <w:sz w:val="24"/>
                <w:szCs w:val="24"/>
              </w:rPr>
            </w:pPr>
            <w:bookmarkStart w:id="2323" w:name="_Toc393745212"/>
            <w:bookmarkStart w:id="2324" w:name="_Toc393747596"/>
            <w:bookmarkStart w:id="2325" w:name="_Toc393895563"/>
            <w:bookmarkStart w:id="2326" w:name="_Toc393896156"/>
            <w:bookmarkStart w:id="2327" w:name="_Toc393897940"/>
            <w:r w:rsidRPr="00AE54BB">
              <w:rPr>
                <w:rStyle w:val="Heading2Char"/>
                <w:rFonts w:ascii="Times New Roman" w:hAnsi="Times New Roman" w:cs="Times New Roman"/>
                <w:b w:val="0"/>
                <w:color w:val="auto"/>
                <w:sz w:val="24"/>
                <w:szCs w:val="24"/>
              </w:rPr>
              <w:t>app_edit</w:t>
            </w:r>
            <w:bookmarkEnd w:id="2323"/>
            <w:bookmarkEnd w:id="2324"/>
            <w:bookmarkEnd w:id="2325"/>
            <w:bookmarkEnd w:id="2326"/>
            <w:bookmarkEnd w:id="2327"/>
          </w:p>
        </w:tc>
        <w:tc>
          <w:tcPr>
            <w:tcW w:w="2551" w:type="dxa"/>
            <w:vAlign w:val="center"/>
          </w:tcPr>
          <w:p w14:paraId="5B19E60B" w14:textId="77777777" w:rsidR="0095052F" w:rsidRPr="00AE54BB" w:rsidRDefault="0095052F" w:rsidP="00524BDD">
            <w:pPr>
              <w:rPr>
                <w:rStyle w:val="Heading2Char"/>
                <w:rFonts w:ascii="Times New Roman" w:hAnsi="Times New Roman" w:cs="Times New Roman"/>
                <w:b w:val="0"/>
                <w:color w:val="auto"/>
                <w:sz w:val="24"/>
                <w:szCs w:val="24"/>
              </w:rPr>
            </w:pPr>
            <w:bookmarkStart w:id="2328" w:name="_Toc393745213"/>
            <w:bookmarkStart w:id="2329" w:name="_Toc393747597"/>
            <w:bookmarkStart w:id="2330" w:name="_Toc393895564"/>
            <w:bookmarkStart w:id="2331" w:name="_Toc393896157"/>
            <w:bookmarkStart w:id="2332" w:name="_Toc393897941"/>
            <w:r w:rsidRPr="00AE54BB">
              <w:rPr>
                <w:rStyle w:val="Heading2Char"/>
                <w:rFonts w:ascii="Times New Roman" w:hAnsi="Times New Roman" w:cs="Times New Roman"/>
                <w:b w:val="0"/>
                <w:color w:val="auto"/>
                <w:sz w:val="24"/>
                <w:szCs w:val="24"/>
              </w:rPr>
              <w:t>Method uses to call appointment edit page with appointment data</w:t>
            </w:r>
            <w:bookmarkEnd w:id="2328"/>
            <w:bookmarkEnd w:id="2329"/>
            <w:bookmarkEnd w:id="2330"/>
            <w:bookmarkEnd w:id="2331"/>
            <w:bookmarkEnd w:id="2332"/>
          </w:p>
        </w:tc>
        <w:tc>
          <w:tcPr>
            <w:tcW w:w="2693" w:type="dxa"/>
            <w:vAlign w:val="center"/>
          </w:tcPr>
          <w:p w14:paraId="0B9B14CF" w14:textId="77777777" w:rsidR="0095052F" w:rsidRPr="00AE54BB" w:rsidRDefault="0095052F" w:rsidP="00D03214">
            <w:pPr>
              <w:jc w:val="center"/>
              <w:rPr>
                <w:rStyle w:val="Heading2Char"/>
                <w:rFonts w:ascii="Times New Roman" w:hAnsi="Times New Roman" w:cs="Times New Roman"/>
                <w:b w:val="0"/>
                <w:color w:val="auto"/>
                <w:sz w:val="24"/>
                <w:szCs w:val="24"/>
              </w:rPr>
            </w:pPr>
            <w:bookmarkStart w:id="2333" w:name="_Toc393745214"/>
            <w:bookmarkStart w:id="2334" w:name="_Toc393747598"/>
            <w:bookmarkStart w:id="2335" w:name="_Toc393895565"/>
            <w:bookmarkStart w:id="2336" w:name="_Toc393896158"/>
            <w:bookmarkStart w:id="2337" w:name="_Toc393897942"/>
            <w:r w:rsidRPr="00AE54BB">
              <w:rPr>
                <w:rStyle w:val="Heading2Char"/>
                <w:rFonts w:ascii="Times New Roman" w:hAnsi="Times New Roman" w:cs="Times New Roman"/>
                <w:b w:val="0"/>
                <w:color w:val="auto"/>
                <w:sz w:val="24"/>
                <w:szCs w:val="24"/>
              </w:rPr>
              <w:t>$appointmentID:varchar</w:t>
            </w:r>
            <w:bookmarkEnd w:id="2333"/>
            <w:bookmarkEnd w:id="2334"/>
            <w:bookmarkEnd w:id="2335"/>
            <w:bookmarkEnd w:id="2336"/>
            <w:bookmarkEnd w:id="2337"/>
          </w:p>
        </w:tc>
        <w:tc>
          <w:tcPr>
            <w:tcW w:w="1196" w:type="dxa"/>
            <w:vAlign w:val="center"/>
          </w:tcPr>
          <w:p w14:paraId="5779F063" w14:textId="77777777" w:rsidR="0095052F" w:rsidRPr="00AE54BB" w:rsidRDefault="0095052F" w:rsidP="00D03214">
            <w:pPr>
              <w:jc w:val="center"/>
              <w:rPr>
                <w:rStyle w:val="Heading2Char"/>
                <w:rFonts w:ascii="Times New Roman" w:hAnsi="Times New Roman" w:cs="Times New Roman"/>
                <w:b w:val="0"/>
                <w:color w:val="auto"/>
                <w:sz w:val="24"/>
                <w:szCs w:val="24"/>
              </w:rPr>
            </w:pPr>
            <w:bookmarkStart w:id="2338" w:name="_Toc393745215"/>
            <w:bookmarkStart w:id="2339" w:name="_Toc393747599"/>
            <w:bookmarkStart w:id="2340" w:name="_Toc393895566"/>
            <w:bookmarkStart w:id="2341" w:name="_Toc393896159"/>
            <w:bookmarkStart w:id="2342" w:name="_Toc393897943"/>
            <w:r w:rsidRPr="00AE54BB">
              <w:rPr>
                <w:rStyle w:val="Heading2Char"/>
                <w:rFonts w:ascii="Times New Roman" w:hAnsi="Times New Roman" w:cs="Times New Roman"/>
                <w:b w:val="0"/>
                <w:color w:val="auto"/>
                <w:sz w:val="24"/>
                <w:szCs w:val="24"/>
              </w:rPr>
              <w:t>void</w:t>
            </w:r>
            <w:bookmarkEnd w:id="2338"/>
            <w:bookmarkEnd w:id="2339"/>
            <w:bookmarkEnd w:id="2340"/>
            <w:bookmarkEnd w:id="2341"/>
            <w:bookmarkEnd w:id="2342"/>
          </w:p>
        </w:tc>
      </w:tr>
      <w:tr w:rsidR="00607B69" w:rsidRPr="00AE54BB" w14:paraId="28015A94" w14:textId="77777777" w:rsidTr="00D03214">
        <w:tblPrEx>
          <w:tblLook w:val="0000" w:firstRow="0" w:lastRow="0" w:firstColumn="0" w:lastColumn="0" w:noHBand="0" w:noVBand="0"/>
        </w:tblPrEx>
        <w:trPr>
          <w:trHeight w:val="861"/>
        </w:trPr>
        <w:tc>
          <w:tcPr>
            <w:tcW w:w="677" w:type="dxa"/>
            <w:vAlign w:val="center"/>
          </w:tcPr>
          <w:p w14:paraId="551ED3A3" w14:textId="77777777" w:rsidR="0095052F" w:rsidRPr="00AE54BB" w:rsidRDefault="0095052F" w:rsidP="00524BDD">
            <w:pPr>
              <w:rPr>
                <w:rStyle w:val="Heading2Char"/>
                <w:rFonts w:ascii="Times New Roman" w:hAnsi="Times New Roman" w:cs="Times New Roman"/>
                <w:b w:val="0"/>
                <w:color w:val="auto"/>
                <w:sz w:val="24"/>
                <w:szCs w:val="24"/>
              </w:rPr>
            </w:pPr>
            <w:bookmarkStart w:id="2343" w:name="_Toc393745216"/>
            <w:bookmarkStart w:id="2344" w:name="_Toc393747600"/>
            <w:bookmarkStart w:id="2345" w:name="_Toc393895567"/>
            <w:bookmarkStart w:id="2346" w:name="_Toc393896160"/>
            <w:bookmarkStart w:id="2347" w:name="_Toc393897944"/>
            <w:r w:rsidRPr="00AE54BB">
              <w:rPr>
                <w:rStyle w:val="Heading2Char"/>
                <w:rFonts w:ascii="Times New Roman" w:hAnsi="Times New Roman" w:cs="Times New Roman"/>
                <w:b w:val="0"/>
                <w:color w:val="auto"/>
                <w:sz w:val="24"/>
                <w:szCs w:val="24"/>
              </w:rPr>
              <w:t>17</w:t>
            </w:r>
            <w:bookmarkEnd w:id="2343"/>
            <w:bookmarkEnd w:id="2344"/>
            <w:bookmarkEnd w:id="2345"/>
            <w:bookmarkEnd w:id="2346"/>
            <w:bookmarkEnd w:id="2347"/>
          </w:p>
        </w:tc>
        <w:tc>
          <w:tcPr>
            <w:tcW w:w="2125" w:type="dxa"/>
            <w:vAlign w:val="center"/>
          </w:tcPr>
          <w:p w14:paraId="1AA9F1CE" w14:textId="77777777" w:rsidR="0095052F" w:rsidRPr="00AE54BB" w:rsidRDefault="0095052F" w:rsidP="00524BDD">
            <w:pPr>
              <w:rPr>
                <w:rStyle w:val="Heading2Char"/>
                <w:rFonts w:ascii="Times New Roman" w:hAnsi="Times New Roman" w:cs="Times New Roman"/>
                <w:b w:val="0"/>
                <w:color w:val="auto"/>
                <w:sz w:val="24"/>
                <w:szCs w:val="24"/>
              </w:rPr>
            </w:pPr>
            <w:bookmarkStart w:id="2348" w:name="_Toc393745217"/>
            <w:bookmarkStart w:id="2349" w:name="_Toc393747601"/>
            <w:bookmarkStart w:id="2350" w:name="_Toc393895568"/>
            <w:bookmarkStart w:id="2351" w:name="_Toc393896161"/>
            <w:bookmarkStart w:id="2352" w:name="_Toc393897945"/>
            <w:r w:rsidRPr="00AE54BB">
              <w:rPr>
                <w:rStyle w:val="Heading2Char"/>
                <w:rFonts w:ascii="Times New Roman" w:hAnsi="Times New Roman" w:cs="Times New Roman"/>
                <w:b w:val="0"/>
                <w:color w:val="auto"/>
                <w:sz w:val="24"/>
                <w:szCs w:val="24"/>
              </w:rPr>
              <w:t>app_edit_data</w:t>
            </w:r>
            <w:bookmarkEnd w:id="2348"/>
            <w:bookmarkEnd w:id="2349"/>
            <w:bookmarkEnd w:id="2350"/>
            <w:bookmarkEnd w:id="2351"/>
            <w:bookmarkEnd w:id="2352"/>
          </w:p>
        </w:tc>
        <w:tc>
          <w:tcPr>
            <w:tcW w:w="2551" w:type="dxa"/>
            <w:vAlign w:val="center"/>
          </w:tcPr>
          <w:p w14:paraId="04AE1A4C" w14:textId="77777777" w:rsidR="0095052F" w:rsidRPr="00AE54BB" w:rsidRDefault="0095052F" w:rsidP="00524BDD">
            <w:pPr>
              <w:rPr>
                <w:rStyle w:val="Heading2Char"/>
                <w:rFonts w:ascii="Times New Roman" w:hAnsi="Times New Roman" w:cs="Times New Roman"/>
                <w:b w:val="0"/>
                <w:color w:val="auto"/>
                <w:sz w:val="24"/>
                <w:szCs w:val="24"/>
              </w:rPr>
            </w:pPr>
            <w:bookmarkStart w:id="2353" w:name="_Toc393745218"/>
            <w:bookmarkStart w:id="2354" w:name="_Toc393747602"/>
            <w:bookmarkStart w:id="2355" w:name="_Toc393895569"/>
            <w:bookmarkStart w:id="2356" w:name="_Toc393896162"/>
            <w:bookmarkStart w:id="2357" w:name="_Toc393897946"/>
            <w:r w:rsidRPr="00AE54BB">
              <w:rPr>
                <w:rStyle w:val="Heading2Char"/>
                <w:rFonts w:ascii="Times New Roman" w:hAnsi="Times New Roman" w:cs="Times New Roman"/>
                <w:b w:val="0"/>
                <w:color w:val="auto"/>
                <w:sz w:val="24"/>
                <w:szCs w:val="24"/>
              </w:rPr>
              <w:t>Method uses to save the edit data of appointment to the database</w:t>
            </w:r>
            <w:bookmarkEnd w:id="2353"/>
            <w:bookmarkEnd w:id="2354"/>
            <w:bookmarkEnd w:id="2355"/>
            <w:bookmarkEnd w:id="2356"/>
            <w:bookmarkEnd w:id="2357"/>
          </w:p>
        </w:tc>
        <w:tc>
          <w:tcPr>
            <w:tcW w:w="2693" w:type="dxa"/>
            <w:vAlign w:val="center"/>
          </w:tcPr>
          <w:p w14:paraId="26337A67" w14:textId="77777777" w:rsidR="0095052F" w:rsidRPr="00AE54BB" w:rsidRDefault="0095052F" w:rsidP="00D03214">
            <w:pPr>
              <w:jc w:val="center"/>
              <w:rPr>
                <w:rStyle w:val="Heading2Char"/>
                <w:rFonts w:ascii="Times New Roman" w:hAnsi="Times New Roman" w:cs="Times New Roman"/>
                <w:b w:val="0"/>
                <w:color w:val="auto"/>
                <w:sz w:val="24"/>
                <w:szCs w:val="24"/>
              </w:rPr>
            </w:pPr>
            <w:bookmarkStart w:id="2358" w:name="_Toc393745219"/>
            <w:bookmarkStart w:id="2359" w:name="_Toc393747603"/>
            <w:bookmarkStart w:id="2360" w:name="_Toc393895570"/>
            <w:bookmarkStart w:id="2361" w:name="_Toc393896163"/>
            <w:bookmarkStart w:id="2362" w:name="_Toc393897947"/>
            <w:r w:rsidRPr="00AE54BB">
              <w:rPr>
                <w:rStyle w:val="Heading2Char"/>
                <w:rFonts w:ascii="Times New Roman" w:hAnsi="Times New Roman" w:cs="Times New Roman"/>
                <w:b w:val="0"/>
                <w:color w:val="auto"/>
                <w:sz w:val="24"/>
                <w:szCs w:val="24"/>
              </w:rPr>
              <w:t>-</w:t>
            </w:r>
            <w:bookmarkEnd w:id="2358"/>
            <w:bookmarkEnd w:id="2359"/>
            <w:bookmarkEnd w:id="2360"/>
            <w:bookmarkEnd w:id="2361"/>
            <w:bookmarkEnd w:id="2362"/>
          </w:p>
        </w:tc>
        <w:tc>
          <w:tcPr>
            <w:tcW w:w="1196" w:type="dxa"/>
            <w:vAlign w:val="center"/>
          </w:tcPr>
          <w:p w14:paraId="1FEB7C04" w14:textId="77777777" w:rsidR="0095052F" w:rsidRPr="00AE54BB" w:rsidRDefault="0095052F" w:rsidP="00D03214">
            <w:pPr>
              <w:jc w:val="center"/>
              <w:rPr>
                <w:rStyle w:val="Heading2Char"/>
                <w:rFonts w:ascii="Times New Roman" w:hAnsi="Times New Roman" w:cs="Times New Roman"/>
                <w:b w:val="0"/>
                <w:color w:val="auto"/>
                <w:sz w:val="24"/>
                <w:szCs w:val="24"/>
              </w:rPr>
            </w:pPr>
            <w:bookmarkStart w:id="2363" w:name="_Toc393745220"/>
            <w:bookmarkStart w:id="2364" w:name="_Toc393747604"/>
            <w:bookmarkStart w:id="2365" w:name="_Toc393895571"/>
            <w:bookmarkStart w:id="2366" w:name="_Toc393896164"/>
            <w:bookmarkStart w:id="2367" w:name="_Toc393897948"/>
            <w:r w:rsidRPr="00AE54BB">
              <w:rPr>
                <w:rStyle w:val="Heading2Char"/>
                <w:rFonts w:ascii="Times New Roman" w:hAnsi="Times New Roman" w:cs="Times New Roman"/>
                <w:b w:val="0"/>
                <w:color w:val="auto"/>
                <w:sz w:val="24"/>
                <w:szCs w:val="24"/>
              </w:rPr>
              <w:t>void</w:t>
            </w:r>
            <w:bookmarkEnd w:id="2363"/>
            <w:bookmarkEnd w:id="2364"/>
            <w:bookmarkEnd w:id="2365"/>
            <w:bookmarkEnd w:id="2366"/>
            <w:bookmarkEnd w:id="2367"/>
          </w:p>
        </w:tc>
      </w:tr>
      <w:tr w:rsidR="00607B69" w:rsidRPr="00AE54BB" w14:paraId="1BA49AE3" w14:textId="77777777" w:rsidTr="00D03214">
        <w:tblPrEx>
          <w:tblLook w:val="0000" w:firstRow="0" w:lastRow="0" w:firstColumn="0" w:lastColumn="0" w:noHBand="0" w:noVBand="0"/>
        </w:tblPrEx>
        <w:trPr>
          <w:trHeight w:val="861"/>
        </w:trPr>
        <w:tc>
          <w:tcPr>
            <w:tcW w:w="677" w:type="dxa"/>
            <w:vAlign w:val="center"/>
          </w:tcPr>
          <w:p w14:paraId="56FCB149" w14:textId="77777777" w:rsidR="0095052F" w:rsidRPr="00AE54BB" w:rsidRDefault="0095052F" w:rsidP="00524BDD">
            <w:pPr>
              <w:rPr>
                <w:rStyle w:val="Heading2Char"/>
                <w:rFonts w:ascii="Times New Roman" w:hAnsi="Times New Roman" w:cs="Times New Roman"/>
                <w:b w:val="0"/>
                <w:color w:val="auto"/>
                <w:sz w:val="24"/>
                <w:szCs w:val="24"/>
              </w:rPr>
            </w:pPr>
            <w:bookmarkStart w:id="2368" w:name="_Toc393745221"/>
            <w:bookmarkStart w:id="2369" w:name="_Toc393747605"/>
            <w:bookmarkStart w:id="2370" w:name="_Toc393895572"/>
            <w:bookmarkStart w:id="2371" w:name="_Toc393896165"/>
            <w:bookmarkStart w:id="2372" w:name="_Toc393897949"/>
            <w:r w:rsidRPr="00AE54BB">
              <w:rPr>
                <w:rStyle w:val="Heading2Char"/>
                <w:rFonts w:ascii="Times New Roman" w:hAnsi="Times New Roman" w:cs="Times New Roman"/>
                <w:b w:val="0"/>
                <w:color w:val="auto"/>
                <w:sz w:val="24"/>
                <w:szCs w:val="24"/>
              </w:rPr>
              <w:t>18</w:t>
            </w:r>
            <w:bookmarkEnd w:id="2368"/>
            <w:bookmarkEnd w:id="2369"/>
            <w:bookmarkEnd w:id="2370"/>
            <w:bookmarkEnd w:id="2371"/>
            <w:bookmarkEnd w:id="2372"/>
          </w:p>
        </w:tc>
        <w:tc>
          <w:tcPr>
            <w:tcW w:w="2125" w:type="dxa"/>
            <w:vAlign w:val="center"/>
          </w:tcPr>
          <w:p w14:paraId="372A2F56" w14:textId="77777777" w:rsidR="0095052F" w:rsidRPr="00AE54BB" w:rsidRDefault="0095052F" w:rsidP="00524BDD">
            <w:pPr>
              <w:rPr>
                <w:rStyle w:val="Heading2Char"/>
                <w:rFonts w:ascii="Times New Roman" w:hAnsi="Times New Roman" w:cs="Times New Roman"/>
                <w:b w:val="0"/>
                <w:color w:val="auto"/>
                <w:sz w:val="24"/>
                <w:szCs w:val="24"/>
              </w:rPr>
            </w:pPr>
            <w:bookmarkStart w:id="2373" w:name="_Toc393745222"/>
            <w:bookmarkStart w:id="2374" w:name="_Toc393747606"/>
            <w:bookmarkStart w:id="2375" w:name="_Toc393895573"/>
            <w:bookmarkStart w:id="2376" w:name="_Toc393896166"/>
            <w:bookmarkStart w:id="2377" w:name="_Toc393897950"/>
            <w:r w:rsidRPr="00AE54BB">
              <w:rPr>
                <w:rStyle w:val="Heading2Char"/>
                <w:rFonts w:ascii="Times New Roman" w:hAnsi="Times New Roman" w:cs="Times New Roman"/>
                <w:b w:val="0"/>
                <w:color w:val="auto"/>
                <w:sz w:val="24"/>
                <w:szCs w:val="24"/>
              </w:rPr>
              <w:t>app_delete</w:t>
            </w:r>
            <w:bookmarkEnd w:id="2373"/>
            <w:bookmarkEnd w:id="2374"/>
            <w:bookmarkEnd w:id="2375"/>
            <w:bookmarkEnd w:id="2376"/>
            <w:bookmarkEnd w:id="2377"/>
          </w:p>
        </w:tc>
        <w:tc>
          <w:tcPr>
            <w:tcW w:w="2551" w:type="dxa"/>
            <w:vAlign w:val="center"/>
          </w:tcPr>
          <w:p w14:paraId="6866CCB5" w14:textId="77777777" w:rsidR="0095052F" w:rsidRPr="00AE54BB" w:rsidRDefault="0095052F" w:rsidP="00524BDD">
            <w:pPr>
              <w:rPr>
                <w:rStyle w:val="Heading2Char"/>
                <w:rFonts w:ascii="Times New Roman" w:hAnsi="Times New Roman" w:cs="Times New Roman"/>
                <w:b w:val="0"/>
                <w:color w:val="auto"/>
                <w:sz w:val="24"/>
                <w:szCs w:val="24"/>
              </w:rPr>
            </w:pPr>
            <w:bookmarkStart w:id="2378" w:name="_Toc393745223"/>
            <w:bookmarkStart w:id="2379" w:name="_Toc393747607"/>
            <w:bookmarkStart w:id="2380" w:name="_Toc393895574"/>
            <w:bookmarkStart w:id="2381" w:name="_Toc393896167"/>
            <w:bookmarkStart w:id="2382" w:name="_Toc393897951"/>
            <w:r w:rsidRPr="00AE54BB">
              <w:rPr>
                <w:rStyle w:val="Heading2Char"/>
                <w:rFonts w:ascii="Times New Roman" w:hAnsi="Times New Roman" w:cs="Times New Roman"/>
                <w:b w:val="0"/>
                <w:color w:val="auto"/>
                <w:sz w:val="24"/>
                <w:szCs w:val="24"/>
              </w:rPr>
              <w:t>Method uses to delete any appointment from the system and database</w:t>
            </w:r>
            <w:bookmarkEnd w:id="2378"/>
            <w:bookmarkEnd w:id="2379"/>
            <w:bookmarkEnd w:id="2380"/>
            <w:bookmarkEnd w:id="2381"/>
            <w:bookmarkEnd w:id="2382"/>
          </w:p>
        </w:tc>
        <w:tc>
          <w:tcPr>
            <w:tcW w:w="2693" w:type="dxa"/>
            <w:vAlign w:val="center"/>
          </w:tcPr>
          <w:p w14:paraId="4AC82D1F" w14:textId="77777777" w:rsidR="0095052F" w:rsidRPr="00AE54BB" w:rsidRDefault="0095052F" w:rsidP="00D03214">
            <w:pPr>
              <w:jc w:val="center"/>
              <w:rPr>
                <w:rStyle w:val="Heading2Char"/>
                <w:rFonts w:ascii="Times New Roman" w:hAnsi="Times New Roman" w:cs="Times New Roman"/>
                <w:b w:val="0"/>
                <w:color w:val="auto"/>
                <w:sz w:val="24"/>
                <w:szCs w:val="24"/>
              </w:rPr>
            </w:pPr>
            <w:bookmarkStart w:id="2383" w:name="_Toc393745224"/>
            <w:bookmarkStart w:id="2384" w:name="_Toc393747608"/>
            <w:bookmarkStart w:id="2385" w:name="_Toc393895575"/>
            <w:bookmarkStart w:id="2386" w:name="_Toc393896168"/>
            <w:bookmarkStart w:id="2387" w:name="_Toc393897952"/>
            <w:r w:rsidRPr="00AE54BB">
              <w:rPr>
                <w:rStyle w:val="Heading2Char"/>
                <w:rFonts w:ascii="Times New Roman" w:hAnsi="Times New Roman" w:cs="Times New Roman"/>
                <w:b w:val="0"/>
                <w:color w:val="auto"/>
                <w:sz w:val="24"/>
                <w:szCs w:val="24"/>
              </w:rPr>
              <w:t>$appointmentID:varchar</w:t>
            </w:r>
            <w:bookmarkEnd w:id="2383"/>
            <w:bookmarkEnd w:id="2384"/>
            <w:bookmarkEnd w:id="2385"/>
            <w:bookmarkEnd w:id="2386"/>
            <w:bookmarkEnd w:id="2387"/>
          </w:p>
        </w:tc>
        <w:tc>
          <w:tcPr>
            <w:tcW w:w="1196" w:type="dxa"/>
            <w:vAlign w:val="center"/>
          </w:tcPr>
          <w:p w14:paraId="7C77D147" w14:textId="77777777" w:rsidR="0095052F" w:rsidRPr="00AE54BB" w:rsidRDefault="0095052F" w:rsidP="00D03214">
            <w:pPr>
              <w:jc w:val="center"/>
              <w:rPr>
                <w:rStyle w:val="Heading2Char"/>
                <w:rFonts w:ascii="Times New Roman" w:hAnsi="Times New Roman" w:cs="Times New Roman"/>
                <w:b w:val="0"/>
                <w:color w:val="auto"/>
                <w:sz w:val="24"/>
                <w:szCs w:val="24"/>
              </w:rPr>
            </w:pPr>
            <w:bookmarkStart w:id="2388" w:name="_Toc393745225"/>
            <w:bookmarkStart w:id="2389" w:name="_Toc393747609"/>
            <w:bookmarkStart w:id="2390" w:name="_Toc393895576"/>
            <w:bookmarkStart w:id="2391" w:name="_Toc393896169"/>
            <w:bookmarkStart w:id="2392" w:name="_Toc393897953"/>
            <w:r w:rsidRPr="00AE54BB">
              <w:rPr>
                <w:rStyle w:val="Heading2Char"/>
                <w:rFonts w:ascii="Times New Roman" w:hAnsi="Times New Roman" w:cs="Times New Roman"/>
                <w:b w:val="0"/>
                <w:color w:val="auto"/>
                <w:sz w:val="24"/>
                <w:szCs w:val="24"/>
              </w:rPr>
              <w:t>void</w:t>
            </w:r>
            <w:bookmarkEnd w:id="2388"/>
            <w:bookmarkEnd w:id="2389"/>
            <w:bookmarkEnd w:id="2390"/>
            <w:bookmarkEnd w:id="2391"/>
            <w:bookmarkEnd w:id="2392"/>
          </w:p>
        </w:tc>
      </w:tr>
      <w:tr w:rsidR="00607B69" w:rsidRPr="00AE54BB" w14:paraId="5C48B871" w14:textId="77777777" w:rsidTr="00D03214">
        <w:tblPrEx>
          <w:tblLook w:val="0000" w:firstRow="0" w:lastRow="0" w:firstColumn="0" w:lastColumn="0" w:noHBand="0" w:noVBand="0"/>
        </w:tblPrEx>
        <w:trPr>
          <w:trHeight w:val="861"/>
        </w:trPr>
        <w:tc>
          <w:tcPr>
            <w:tcW w:w="677" w:type="dxa"/>
            <w:vAlign w:val="center"/>
          </w:tcPr>
          <w:p w14:paraId="14D6C751" w14:textId="77777777" w:rsidR="0095052F" w:rsidRPr="00AE54BB" w:rsidRDefault="0095052F" w:rsidP="00524BDD">
            <w:pPr>
              <w:rPr>
                <w:rStyle w:val="Heading2Char"/>
                <w:rFonts w:ascii="Times New Roman" w:hAnsi="Times New Roman" w:cs="Times New Roman"/>
                <w:b w:val="0"/>
                <w:color w:val="auto"/>
                <w:sz w:val="24"/>
                <w:szCs w:val="24"/>
              </w:rPr>
            </w:pPr>
            <w:bookmarkStart w:id="2393" w:name="_Toc393745226"/>
            <w:bookmarkStart w:id="2394" w:name="_Toc393747610"/>
            <w:bookmarkStart w:id="2395" w:name="_Toc393895577"/>
            <w:bookmarkStart w:id="2396" w:name="_Toc393896170"/>
            <w:bookmarkStart w:id="2397" w:name="_Toc393897954"/>
            <w:r w:rsidRPr="00AE54BB">
              <w:rPr>
                <w:rStyle w:val="Heading2Char"/>
                <w:rFonts w:ascii="Times New Roman" w:hAnsi="Times New Roman" w:cs="Times New Roman"/>
                <w:b w:val="0"/>
                <w:color w:val="auto"/>
                <w:sz w:val="24"/>
                <w:szCs w:val="24"/>
              </w:rPr>
              <w:t>19</w:t>
            </w:r>
            <w:bookmarkEnd w:id="2393"/>
            <w:bookmarkEnd w:id="2394"/>
            <w:bookmarkEnd w:id="2395"/>
            <w:bookmarkEnd w:id="2396"/>
            <w:bookmarkEnd w:id="2397"/>
          </w:p>
        </w:tc>
        <w:tc>
          <w:tcPr>
            <w:tcW w:w="2125" w:type="dxa"/>
            <w:vAlign w:val="center"/>
          </w:tcPr>
          <w:p w14:paraId="0EA92188" w14:textId="77777777" w:rsidR="0095052F" w:rsidRPr="00AE54BB" w:rsidRDefault="0095052F" w:rsidP="00524BDD">
            <w:pPr>
              <w:rPr>
                <w:rStyle w:val="Heading2Char"/>
                <w:rFonts w:ascii="Times New Roman" w:hAnsi="Times New Roman" w:cs="Times New Roman"/>
                <w:b w:val="0"/>
                <w:color w:val="auto"/>
                <w:sz w:val="24"/>
                <w:szCs w:val="24"/>
              </w:rPr>
            </w:pPr>
            <w:bookmarkStart w:id="2398" w:name="_Toc393745227"/>
            <w:bookmarkStart w:id="2399" w:name="_Toc393747611"/>
            <w:bookmarkStart w:id="2400" w:name="_Toc393895578"/>
            <w:bookmarkStart w:id="2401" w:name="_Toc393896171"/>
            <w:bookmarkStart w:id="2402" w:name="_Toc393897955"/>
            <w:r w:rsidRPr="00AE54BB">
              <w:rPr>
                <w:rStyle w:val="Heading2Char"/>
                <w:rFonts w:ascii="Times New Roman" w:hAnsi="Times New Roman" w:cs="Times New Roman"/>
                <w:b w:val="0"/>
                <w:color w:val="auto"/>
                <w:sz w:val="24"/>
                <w:szCs w:val="24"/>
              </w:rPr>
              <w:t>save_appointment</w:t>
            </w:r>
            <w:bookmarkEnd w:id="2398"/>
            <w:bookmarkEnd w:id="2399"/>
            <w:bookmarkEnd w:id="2400"/>
            <w:bookmarkEnd w:id="2401"/>
            <w:bookmarkEnd w:id="2402"/>
          </w:p>
        </w:tc>
        <w:tc>
          <w:tcPr>
            <w:tcW w:w="2551" w:type="dxa"/>
            <w:vAlign w:val="center"/>
          </w:tcPr>
          <w:p w14:paraId="09780D3D" w14:textId="77777777" w:rsidR="0095052F" w:rsidRPr="00AE54BB" w:rsidRDefault="0095052F" w:rsidP="00524BDD">
            <w:pPr>
              <w:rPr>
                <w:rStyle w:val="Heading2Char"/>
                <w:rFonts w:ascii="Times New Roman" w:hAnsi="Times New Roman" w:cs="Times New Roman"/>
                <w:b w:val="0"/>
                <w:color w:val="auto"/>
                <w:sz w:val="24"/>
                <w:szCs w:val="24"/>
              </w:rPr>
            </w:pPr>
            <w:bookmarkStart w:id="2403" w:name="_Toc393745228"/>
            <w:bookmarkStart w:id="2404" w:name="_Toc393747612"/>
            <w:bookmarkStart w:id="2405" w:name="_Toc393895579"/>
            <w:bookmarkStart w:id="2406" w:name="_Toc393896172"/>
            <w:bookmarkStart w:id="2407" w:name="_Toc393897956"/>
            <w:r w:rsidRPr="00AE54BB">
              <w:rPr>
                <w:rStyle w:val="Heading2Char"/>
                <w:rFonts w:ascii="Times New Roman" w:hAnsi="Times New Roman" w:cs="Times New Roman"/>
                <w:b w:val="0"/>
                <w:color w:val="auto"/>
                <w:sz w:val="24"/>
                <w:szCs w:val="24"/>
              </w:rPr>
              <w:t>Method uses to save appointment to google calendar</w:t>
            </w:r>
            <w:bookmarkEnd w:id="2403"/>
            <w:bookmarkEnd w:id="2404"/>
            <w:bookmarkEnd w:id="2405"/>
            <w:bookmarkEnd w:id="2406"/>
            <w:bookmarkEnd w:id="2407"/>
          </w:p>
        </w:tc>
        <w:tc>
          <w:tcPr>
            <w:tcW w:w="2693" w:type="dxa"/>
            <w:vAlign w:val="center"/>
          </w:tcPr>
          <w:p w14:paraId="5DA0A4CA" w14:textId="77777777" w:rsidR="0095052F" w:rsidRPr="00AE54BB" w:rsidRDefault="0095052F" w:rsidP="00D03214">
            <w:pPr>
              <w:jc w:val="center"/>
              <w:rPr>
                <w:rStyle w:val="Heading2Char"/>
                <w:rFonts w:ascii="Times New Roman" w:hAnsi="Times New Roman" w:cs="Times New Roman"/>
                <w:b w:val="0"/>
                <w:color w:val="auto"/>
                <w:sz w:val="24"/>
                <w:szCs w:val="24"/>
              </w:rPr>
            </w:pPr>
            <w:bookmarkStart w:id="2408" w:name="_Toc393745229"/>
            <w:bookmarkStart w:id="2409" w:name="_Toc393747613"/>
            <w:bookmarkStart w:id="2410" w:name="_Toc393895580"/>
            <w:bookmarkStart w:id="2411" w:name="_Toc393896173"/>
            <w:bookmarkStart w:id="2412" w:name="_Toc393897957"/>
            <w:r w:rsidRPr="00AE54BB">
              <w:rPr>
                <w:rStyle w:val="Heading2Char"/>
                <w:rFonts w:ascii="Times New Roman" w:hAnsi="Times New Roman" w:cs="Times New Roman"/>
                <w:b w:val="0"/>
                <w:color w:val="auto"/>
                <w:sz w:val="24"/>
                <w:szCs w:val="24"/>
              </w:rPr>
              <w:t>$appointmentID:varchar</w:t>
            </w:r>
            <w:bookmarkEnd w:id="2408"/>
            <w:bookmarkEnd w:id="2409"/>
            <w:bookmarkEnd w:id="2410"/>
            <w:bookmarkEnd w:id="2411"/>
            <w:bookmarkEnd w:id="2412"/>
          </w:p>
        </w:tc>
        <w:tc>
          <w:tcPr>
            <w:tcW w:w="1196" w:type="dxa"/>
            <w:vAlign w:val="center"/>
          </w:tcPr>
          <w:p w14:paraId="76DECC18" w14:textId="77777777" w:rsidR="0095052F" w:rsidRPr="00AE54BB" w:rsidRDefault="0095052F" w:rsidP="00D03214">
            <w:pPr>
              <w:jc w:val="center"/>
              <w:rPr>
                <w:rStyle w:val="Heading2Char"/>
                <w:rFonts w:ascii="Times New Roman" w:hAnsi="Times New Roman" w:cs="Times New Roman"/>
                <w:b w:val="0"/>
                <w:color w:val="auto"/>
                <w:sz w:val="24"/>
                <w:szCs w:val="24"/>
              </w:rPr>
            </w:pPr>
            <w:bookmarkStart w:id="2413" w:name="_Toc393745230"/>
            <w:bookmarkStart w:id="2414" w:name="_Toc393747614"/>
            <w:bookmarkStart w:id="2415" w:name="_Toc393895581"/>
            <w:bookmarkStart w:id="2416" w:name="_Toc393896174"/>
            <w:bookmarkStart w:id="2417" w:name="_Toc393897958"/>
            <w:r w:rsidRPr="00AE54BB">
              <w:rPr>
                <w:rStyle w:val="Heading2Char"/>
                <w:rFonts w:ascii="Times New Roman" w:hAnsi="Times New Roman" w:cs="Times New Roman"/>
                <w:b w:val="0"/>
                <w:color w:val="auto"/>
                <w:sz w:val="24"/>
                <w:szCs w:val="24"/>
              </w:rPr>
              <w:t>void</w:t>
            </w:r>
            <w:bookmarkEnd w:id="2413"/>
            <w:bookmarkEnd w:id="2414"/>
            <w:bookmarkEnd w:id="2415"/>
            <w:bookmarkEnd w:id="2416"/>
            <w:bookmarkEnd w:id="2417"/>
          </w:p>
        </w:tc>
      </w:tr>
      <w:tr w:rsidR="00607B69" w:rsidRPr="00AE54BB" w14:paraId="00BCE0C6" w14:textId="77777777" w:rsidTr="00D03214">
        <w:tblPrEx>
          <w:tblLook w:val="0000" w:firstRow="0" w:lastRow="0" w:firstColumn="0" w:lastColumn="0" w:noHBand="0" w:noVBand="0"/>
        </w:tblPrEx>
        <w:trPr>
          <w:trHeight w:val="861"/>
        </w:trPr>
        <w:tc>
          <w:tcPr>
            <w:tcW w:w="677" w:type="dxa"/>
            <w:vAlign w:val="center"/>
          </w:tcPr>
          <w:p w14:paraId="6CD8AD7A" w14:textId="77777777" w:rsidR="0095052F" w:rsidRPr="00AE54BB" w:rsidRDefault="0095052F" w:rsidP="00524BDD">
            <w:pPr>
              <w:rPr>
                <w:rStyle w:val="Heading2Char"/>
                <w:rFonts w:ascii="Times New Roman" w:hAnsi="Times New Roman" w:cs="Times New Roman"/>
                <w:b w:val="0"/>
                <w:color w:val="auto"/>
                <w:sz w:val="24"/>
                <w:szCs w:val="24"/>
              </w:rPr>
            </w:pPr>
            <w:bookmarkStart w:id="2418" w:name="_Toc393745231"/>
            <w:bookmarkStart w:id="2419" w:name="_Toc393747615"/>
            <w:bookmarkStart w:id="2420" w:name="_Toc393895582"/>
            <w:bookmarkStart w:id="2421" w:name="_Toc393896175"/>
            <w:bookmarkStart w:id="2422" w:name="_Toc393897959"/>
            <w:r w:rsidRPr="00AE54BB">
              <w:rPr>
                <w:rStyle w:val="Heading2Char"/>
                <w:rFonts w:ascii="Times New Roman" w:hAnsi="Times New Roman" w:cs="Times New Roman"/>
                <w:b w:val="0"/>
                <w:color w:val="auto"/>
                <w:sz w:val="24"/>
                <w:szCs w:val="24"/>
              </w:rPr>
              <w:lastRenderedPageBreak/>
              <w:t>20</w:t>
            </w:r>
            <w:bookmarkEnd w:id="2418"/>
            <w:bookmarkEnd w:id="2419"/>
            <w:bookmarkEnd w:id="2420"/>
            <w:bookmarkEnd w:id="2421"/>
            <w:bookmarkEnd w:id="2422"/>
          </w:p>
        </w:tc>
        <w:tc>
          <w:tcPr>
            <w:tcW w:w="2125" w:type="dxa"/>
            <w:vAlign w:val="center"/>
          </w:tcPr>
          <w:p w14:paraId="4F8406C6" w14:textId="77777777" w:rsidR="0095052F" w:rsidRPr="00AE54BB" w:rsidRDefault="0095052F" w:rsidP="00524BDD">
            <w:pPr>
              <w:rPr>
                <w:rStyle w:val="Heading2Char"/>
                <w:rFonts w:ascii="Times New Roman" w:hAnsi="Times New Roman" w:cs="Times New Roman"/>
                <w:b w:val="0"/>
                <w:color w:val="auto"/>
                <w:sz w:val="24"/>
                <w:szCs w:val="24"/>
              </w:rPr>
            </w:pPr>
            <w:bookmarkStart w:id="2423" w:name="_Toc393745232"/>
            <w:bookmarkStart w:id="2424" w:name="_Toc393747616"/>
            <w:bookmarkStart w:id="2425" w:name="_Toc393895583"/>
            <w:bookmarkStart w:id="2426" w:name="_Toc393896176"/>
            <w:bookmarkStart w:id="2427" w:name="_Toc393897960"/>
            <w:r w:rsidRPr="00AE54BB">
              <w:rPr>
                <w:rStyle w:val="Heading2Char"/>
                <w:rFonts w:ascii="Times New Roman" w:hAnsi="Times New Roman" w:cs="Times New Roman"/>
                <w:b w:val="0"/>
                <w:color w:val="auto"/>
                <w:sz w:val="24"/>
                <w:szCs w:val="24"/>
              </w:rPr>
              <w:t>patientCalendar</w:t>
            </w:r>
            <w:bookmarkEnd w:id="2423"/>
            <w:bookmarkEnd w:id="2424"/>
            <w:bookmarkEnd w:id="2425"/>
            <w:bookmarkEnd w:id="2426"/>
            <w:bookmarkEnd w:id="2427"/>
          </w:p>
        </w:tc>
        <w:tc>
          <w:tcPr>
            <w:tcW w:w="2551" w:type="dxa"/>
            <w:vAlign w:val="center"/>
          </w:tcPr>
          <w:p w14:paraId="1704B1AC" w14:textId="77777777" w:rsidR="0095052F" w:rsidRPr="00AE54BB" w:rsidRDefault="0095052F" w:rsidP="00524BDD">
            <w:pPr>
              <w:rPr>
                <w:rStyle w:val="Heading2Char"/>
                <w:rFonts w:ascii="Times New Roman" w:hAnsi="Times New Roman" w:cs="Times New Roman"/>
                <w:b w:val="0"/>
                <w:color w:val="auto"/>
                <w:sz w:val="24"/>
                <w:szCs w:val="24"/>
              </w:rPr>
            </w:pPr>
            <w:bookmarkStart w:id="2428" w:name="_Toc393745233"/>
            <w:bookmarkStart w:id="2429" w:name="_Toc393747617"/>
            <w:bookmarkStart w:id="2430" w:name="_Toc393895584"/>
            <w:bookmarkStart w:id="2431" w:name="_Toc393896177"/>
            <w:bookmarkStart w:id="2432" w:name="_Toc393897961"/>
            <w:r w:rsidRPr="00AE54BB">
              <w:rPr>
                <w:rStyle w:val="Heading2Char"/>
                <w:rFonts w:ascii="Times New Roman" w:hAnsi="Times New Roman" w:cs="Times New Roman"/>
                <w:b w:val="0"/>
                <w:color w:val="auto"/>
                <w:sz w:val="24"/>
                <w:szCs w:val="24"/>
              </w:rPr>
              <w:t>Method uses to get patients’ calendar by using patientID</w:t>
            </w:r>
            <w:bookmarkEnd w:id="2428"/>
            <w:bookmarkEnd w:id="2429"/>
            <w:bookmarkEnd w:id="2430"/>
            <w:bookmarkEnd w:id="2431"/>
            <w:bookmarkEnd w:id="2432"/>
          </w:p>
        </w:tc>
        <w:tc>
          <w:tcPr>
            <w:tcW w:w="2693" w:type="dxa"/>
            <w:vAlign w:val="center"/>
          </w:tcPr>
          <w:p w14:paraId="2A20E1DC" w14:textId="77777777" w:rsidR="0095052F" w:rsidRPr="00AE54BB" w:rsidRDefault="0095052F" w:rsidP="00D03214">
            <w:pPr>
              <w:jc w:val="center"/>
              <w:rPr>
                <w:rStyle w:val="Heading2Char"/>
                <w:rFonts w:ascii="Times New Roman" w:hAnsi="Times New Roman" w:cs="Times New Roman"/>
                <w:b w:val="0"/>
                <w:color w:val="auto"/>
                <w:sz w:val="24"/>
                <w:szCs w:val="24"/>
              </w:rPr>
            </w:pPr>
            <w:bookmarkStart w:id="2433" w:name="_Toc393745234"/>
            <w:bookmarkStart w:id="2434" w:name="_Toc393747618"/>
            <w:bookmarkStart w:id="2435" w:name="_Toc393895585"/>
            <w:bookmarkStart w:id="2436" w:name="_Toc393896178"/>
            <w:bookmarkStart w:id="2437" w:name="_Toc393897962"/>
            <w:r w:rsidRPr="00AE54BB">
              <w:rPr>
                <w:rStyle w:val="Heading2Char"/>
                <w:rFonts w:ascii="Times New Roman" w:hAnsi="Times New Roman" w:cs="Times New Roman"/>
                <w:b w:val="0"/>
                <w:color w:val="auto"/>
                <w:sz w:val="24"/>
                <w:szCs w:val="24"/>
              </w:rPr>
              <w:t>$patientID:varchar</w:t>
            </w:r>
            <w:bookmarkEnd w:id="2433"/>
            <w:bookmarkEnd w:id="2434"/>
            <w:bookmarkEnd w:id="2435"/>
            <w:bookmarkEnd w:id="2436"/>
            <w:bookmarkEnd w:id="2437"/>
          </w:p>
        </w:tc>
        <w:tc>
          <w:tcPr>
            <w:tcW w:w="1196" w:type="dxa"/>
            <w:vAlign w:val="center"/>
          </w:tcPr>
          <w:p w14:paraId="4A858E9C" w14:textId="77777777" w:rsidR="0095052F" w:rsidRPr="00AE54BB" w:rsidRDefault="0095052F" w:rsidP="00D03214">
            <w:pPr>
              <w:jc w:val="center"/>
              <w:rPr>
                <w:rStyle w:val="Heading2Char"/>
                <w:rFonts w:ascii="Times New Roman" w:hAnsi="Times New Roman" w:cs="Times New Roman"/>
                <w:b w:val="0"/>
                <w:color w:val="auto"/>
                <w:sz w:val="24"/>
                <w:szCs w:val="24"/>
              </w:rPr>
            </w:pPr>
            <w:bookmarkStart w:id="2438" w:name="_Toc393745235"/>
            <w:bookmarkStart w:id="2439" w:name="_Toc393747619"/>
            <w:bookmarkStart w:id="2440" w:name="_Toc393895586"/>
            <w:bookmarkStart w:id="2441" w:name="_Toc393896179"/>
            <w:bookmarkStart w:id="2442" w:name="_Toc393897963"/>
            <w:r w:rsidRPr="00AE54BB">
              <w:rPr>
                <w:rStyle w:val="Heading2Char"/>
                <w:rFonts w:ascii="Times New Roman" w:hAnsi="Times New Roman" w:cs="Times New Roman"/>
                <w:b w:val="0"/>
                <w:color w:val="auto"/>
                <w:sz w:val="24"/>
                <w:szCs w:val="24"/>
              </w:rPr>
              <w:t>void</w:t>
            </w:r>
            <w:bookmarkEnd w:id="2438"/>
            <w:bookmarkEnd w:id="2439"/>
            <w:bookmarkEnd w:id="2440"/>
            <w:bookmarkEnd w:id="2441"/>
            <w:bookmarkEnd w:id="2442"/>
          </w:p>
        </w:tc>
      </w:tr>
      <w:tr w:rsidR="0095052F" w:rsidRPr="00AE54BB" w14:paraId="2CEFA595" w14:textId="77777777" w:rsidTr="00D03214">
        <w:tblPrEx>
          <w:tblLook w:val="0000" w:firstRow="0" w:lastRow="0" w:firstColumn="0" w:lastColumn="0" w:noHBand="0" w:noVBand="0"/>
        </w:tblPrEx>
        <w:trPr>
          <w:trHeight w:val="861"/>
        </w:trPr>
        <w:tc>
          <w:tcPr>
            <w:tcW w:w="677" w:type="dxa"/>
            <w:vAlign w:val="center"/>
          </w:tcPr>
          <w:p w14:paraId="6907C732" w14:textId="77777777" w:rsidR="0095052F" w:rsidRPr="00AE54BB" w:rsidRDefault="0095052F" w:rsidP="00524BDD">
            <w:pPr>
              <w:rPr>
                <w:rStyle w:val="Heading2Char"/>
                <w:rFonts w:ascii="Times New Roman" w:hAnsi="Times New Roman" w:cs="Times New Roman"/>
                <w:b w:val="0"/>
                <w:color w:val="auto"/>
                <w:sz w:val="24"/>
                <w:szCs w:val="24"/>
              </w:rPr>
            </w:pPr>
            <w:bookmarkStart w:id="2443" w:name="_Toc393745236"/>
            <w:bookmarkStart w:id="2444" w:name="_Toc393747620"/>
            <w:bookmarkStart w:id="2445" w:name="_Toc393895587"/>
            <w:bookmarkStart w:id="2446" w:name="_Toc393896180"/>
            <w:bookmarkStart w:id="2447" w:name="_Toc393897964"/>
            <w:r w:rsidRPr="00AE54BB">
              <w:rPr>
                <w:rStyle w:val="Heading2Char"/>
                <w:rFonts w:ascii="Times New Roman" w:hAnsi="Times New Roman" w:cs="Times New Roman"/>
                <w:b w:val="0"/>
                <w:color w:val="auto"/>
                <w:sz w:val="24"/>
                <w:szCs w:val="24"/>
              </w:rPr>
              <w:t>21</w:t>
            </w:r>
            <w:bookmarkEnd w:id="2443"/>
            <w:bookmarkEnd w:id="2444"/>
            <w:bookmarkEnd w:id="2445"/>
            <w:bookmarkEnd w:id="2446"/>
            <w:bookmarkEnd w:id="2447"/>
          </w:p>
        </w:tc>
        <w:tc>
          <w:tcPr>
            <w:tcW w:w="2125" w:type="dxa"/>
            <w:vAlign w:val="center"/>
          </w:tcPr>
          <w:p w14:paraId="6A71BD01" w14:textId="77777777" w:rsidR="0095052F" w:rsidRPr="00AE54BB" w:rsidRDefault="0095052F" w:rsidP="00524BDD">
            <w:pPr>
              <w:rPr>
                <w:rStyle w:val="Heading2Char"/>
                <w:rFonts w:ascii="Times New Roman" w:hAnsi="Times New Roman" w:cs="Times New Roman"/>
                <w:b w:val="0"/>
                <w:color w:val="auto"/>
                <w:sz w:val="24"/>
                <w:szCs w:val="24"/>
              </w:rPr>
            </w:pPr>
            <w:bookmarkStart w:id="2448" w:name="_Toc393745237"/>
            <w:bookmarkStart w:id="2449" w:name="_Toc393747621"/>
            <w:bookmarkStart w:id="2450" w:name="_Toc393895588"/>
            <w:bookmarkStart w:id="2451" w:name="_Toc393896181"/>
            <w:bookmarkStart w:id="2452" w:name="_Toc393897965"/>
            <w:r w:rsidRPr="00AE54BB">
              <w:rPr>
                <w:rStyle w:val="Heading2Char"/>
                <w:rFonts w:ascii="Times New Roman" w:hAnsi="Times New Roman" w:cs="Times New Roman"/>
                <w:b w:val="0"/>
                <w:color w:val="auto"/>
                <w:sz w:val="24"/>
                <w:szCs w:val="24"/>
              </w:rPr>
              <w:t>dentistCalendar</w:t>
            </w:r>
            <w:bookmarkEnd w:id="2448"/>
            <w:bookmarkEnd w:id="2449"/>
            <w:bookmarkEnd w:id="2450"/>
            <w:bookmarkEnd w:id="2451"/>
            <w:bookmarkEnd w:id="2452"/>
          </w:p>
        </w:tc>
        <w:tc>
          <w:tcPr>
            <w:tcW w:w="2551" w:type="dxa"/>
            <w:vAlign w:val="center"/>
          </w:tcPr>
          <w:p w14:paraId="286CADA0" w14:textId="77777777" w:rsidR="0095052F" w:rsidRPr="00AE54BB" w:rsidRDefault="0095052F" w:rsidP="00524BDD">
            <w:pPr>
              <w:rPr>
                <w:rStyle w:val="Heading2Char"/>
                <w:rFonts w:ascii="Times New Roman" w:hAnsi="Times New Roman" w:cs="Times New Roman"/>
                <w:b w:val="0"/>
                <w:color w:val="auto"/>
                <w:sz w:val="24"/>
                <w:szCs w:val="24"/>
              </w:rPr>
            </w:pPr>
            <w:bookmarkStart w:id="2453" w:name="_Toc393745238"/>
            <w:bookmarkStart w:id="2454" w:name="_Toc393747622"/>
            <w:bookmarkStart w:id="2455" w:name="_Toc393895589"/>
            <w:bookmarkStart w:id="2456" w:name="_Toc393896182"/>
            <w:bookmarkStart w:id="2457" w:name="_Toc393897966"/>
            <w:r w:rsidRPr="00AE54BB">
              <w:rPr>
                <w:rStyle w:val="Heading2Char"/>
                <w:rFonts w:ascii="Times New Roman" w:hAnsi="Times New Roman" w:cs="Times New Roman"/>
                <w:b w:val="0"/>
                <w:color w:val="auto"/>
                <w:sz w:val="24"/>
                <w:szCs w:val="24"/>
              </w:rPr>
              <w:t>Method uses to get dentists’ calendar by using dentistID</w:t>
            </w:r>
            <w:bookmarkEnd w:id="2453"/>
            <w:bookmarkEnd w:id="2454"/>
            <w:bookmarkEnd w:id="2455"/>
            <w:bookmarkEnd w:id="2456"/>
            <w:bookmarkEnd w:id="2457"/>
          </w:p>
        </w:tc>
        <w:tc>
          <w:tcPr>
            <w:tcW w:w="2693" w:type="dxa"/>
            <w:vAlign w:val="center"/>
          </w:tcPr>
          <w:p w14:paraId="6C4D99EE" w14:textId="77777777" w:rsidR="0095052F" w:rsidRPr="00AE54BB" w:rsidRDefault="0095052F" w:rsidP="00D03214">
            <w:pPr>
              <w:jc w:val="center"/>
              <w:rPr>
                <w:rStyle w:val="Heading2Char"/>
                <w:rFonts w:ascii="Times New Roman" w:hAnsi="Times New Roman" w:cs="Times New Roman"/>
                <w:b w:val="0"/>
                <w:color w:val="auto"/>
                <w:sz w:val="24"/>
                <w:szCs w:val="24"/>
              </w:rPr>
            </w:pPr>
            <w:bookmarkStart w:id="2458" w:name="_Toc393745239"/>
            <w:bookmarkStart w:id="2459" w:name="_Toc393747623"/>
            <w:bookmarkStart w:id="2460" w:name="_Toc393895590"/>
            <w:bookmarkStart w:id="2461" w:name="_Toc393896183"/>
            <w:bookmarkStart w:id="2462" w:name="_Toc393897967"/>
            <w:r w:rsidRPr="00AE54BB">
              <w:rPr>
                <w:rStyle w:val="Heading2Char"/>
                <w:rFonts w:ascii="Times New Roman" w:hAnsi="Times New Roman" w:cs="Times New Roman"/>
                <w:b w:val="0"/>
                <w:color w:val="auto"/>
                <w:sz w:val="24"/>
                <w:szCs w:val="24"/>
              </w:rPr>
              <w:t>$dentistID:varchar</w:t>
            </w:r>
            <w:bookmarkEnd w:id="2458"/>
            <w:bookmarkEnd w:id="2459"/>
            <w:bookmarkEnd w:id="2460"/>
            <w:bookmarkEnd w:id="2461"/>
            <w:bookmarkEnd w:id="2462"/>
          </w:p>
        </w:tc>
        <w:tc>
          <w:tcPr>
            <w:tcW w:w="1196" w:type="dxa"/>
            <w:vAlign w:val="center"/>
          </w:tcPr>
          <w:p w14:paraId="7817323F" w14:textId="77777777" w:rsidR="0095052F" w:rsidRPr="00AE54BB" w:rsidRDefault="0095052F" w:rsidP="00D03214">
            <w:pPr>
              <w:jc w:val="center"/>
              <w:rPr>
                <w:rStyle w:val="Heading2Char"/>
                <w:rFonts w:ascii="Times New Roman" w:hAnsi="Times New Roman" w:cs="Times New Roman"/>
                <w:b w:val="0"/>
                <w:color w:val="auto"/>
                <w:sz w:val="24"/>
                <w:szCs w:val="24"/>
              </w:rPr>
            </w:pPr>
            <w:bookmarkStart w:id="2463" w:name="_Toc393745240"/>
            <w:bookmarkStart w:id="2464" w:name="_Toc393747624"/>
            <w:bookmarkStart w:id="2465" w:name="_Toc393895591"/>
            <w:bookmarkStart w:id="2466" w:name="_Toc393896184"/>
            <w:bookmarkStart w:id="2467" w:name="_Toc393897968"/>
            <w:r w:rsidRPr="00AE54BB">
              <w:rPr>
                <w:rStyle w:val="Heading2Char"/>
                <w:rFonts w:ascii="Times New Roman" w:hAnsi="Times New Roman" w:cs="Times New Roman"/>
                <w:b w:val="0"/>
                <w:color w:val="auto"/>
                <w:sz w:val="24"/>
                <w:szCs w:val="24"/>
              </w:rPr>
              <w:t>void</w:t>
            </w:r>
            <w:bookmarkEnd w:id="2463"/>
            <w:bookmarkEnd w:id="2464"/>
            <w:bookmarkEnd w:id="2465"/>
            <w:bookmarkEnd w:id="2466"/>
            <w:bookmarkEnd w:id="2467"/>
          </w:p>
        </w:tc>
      </w:tr>
    </w:tbl>
    <w:p w14:paraId="2F3D626D" w14:textId="77777777" w:rsidR="00755718" w:rsidRPr="00AE54BB" w:rsidRDefault="00755718" w:rsidP="00755718">
      <w:pPr>
        <w:rPr>
          <w:rStyle w:val="Heading2Char"/>
          <w:rFonts w:ascii="Times New Roman" w:hAnsi="Times New Roman" w:cs="Times New Roman"/>
          <w:color w:val="auto"/>
          <w:sz w:val="24"/>
          <w:szCs w:val="24"/>
        </w:rPr>
      </w:pPr>
    </w:p>
    <w:p w14:paraId="3A02A82B" w14:textId="3E1735FD" w:rsidR="00755718" w:rsidRPr="00AE54BB" w:rsidRDefault="00755718" w:rsidP="00755718">
      <w:pPr>
        <w:pStyle w:val="Heading3"/>
        <w:rPr>
          <w:rStyle w:val="Heading2Char"/>
          <w:rFonts w:ascii="Times New Roman" w:hAnsi="Times New Roman" w:cs="Times New Roman"/>
          <w:b/>
          <w:bCs/>
          <w:color w:val="auto"/>
          <w:sz w:val="28"/>
          <w:szCs w:val="36"/>
        </w:rPr>
      </w:pPr>
      <w:bookmarkStart w:id="2468" w:name="_Toc268343149"/>
      <w:r w:rsidRPr="00AE54BB">
        <w:rPr>
          <w:rStyle w:val="Heading2Char"/>
          <w:rFonts w:ascii="Times New Roman" w:hAnsi="Times New Roman" w:cs="Times New Roman"/>
          <w:b/>
          <w:bCs/>
          <w:color w:val="auto"/>
          <w:sz w:val="28"/>
          <w:szCs w:val="36"/>
        </w:rPr>
        <w:t>4.2.2 Class Diagram Description (DCSS mobile application)</w:t>
      </w:r>
      <w:bookmarkEnd w:id="2468"/>
    </w:p>
    <w:p w14:paraId="4EF8CDF9" w14:textId="77777777" w:rsidR="00755718" w:rsidRPr="00AE54BB" w:rsidRDefault="00755718" w:rsidP="00755718">
      <w:pPr>
        <w:rPr>
          <w:rStyle w:val="Heading2Char"/>
          <w:rFonts w:ascii="Times New Roman" w:hAnsi="Times New Roman" w:cs="Times New Roman"/>
          <w:color w:val="auto"/>
          <w:sz w:val="24"/>
          <w:szCs w:val="24"/>
        </w:rPr>
      </w:pPr>
    </w:p>
    <w:p w14:paraId="0FBB1368" w14:textId="29CECF9A" w:rsidR="00755718" w:rsidRPr="00AE54BB" w:rsidRDefault="00755718" w:rsidP="00755718">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CD-10, Class name: PatientMobile_Controller</w:t>
      </w:r>
    </w:p>
    <w:p w14:paraId="48AC6134" w14:textId="77777777" w:rsidR="00755718" w:rsidRPr="00AE54BB" w:rsidRDefault="00755718" w:rsidP="00754471">
      <w:pPr>
        <w:rPr>
          <w:rFonts w:ascii="Times New Roman" w:eastAsiaTheme="minorHAnsi" w:hAnsi="Times New Roman" w:cs="Times New Roman"/>
          <w:color w:val="auto"/>
          <w:sz w:val="36"/>
          <w:szCs w:val="36"/>
          <w:lang w:bidi="ar-SA"/>
        </w:rPr>
      </w:pPr>
    </w:p>
    <w:p w14:paraId="5EE08B4F" w14:textId="1819DA04" w:rsidR="00755718" w:rsidRPr="00AE54BB" w:rsidRDefault="00755718" w:rsidP="00754471">
      <w:pPr>
        <w:rPr>
          <w:rFonts w:ascii="Times New Roman" w:eastAsiaTheme="minorHAnsi" w:hAnsi="Times New Roman" w:cs="Times New Roman"/>
          <w:color w:val="auto"/>
          <w:sz w:val="36"/>
          <w:szCs w:val="36"/>
          <w:lang w:bidi="ar-SA"/>
        </w:rPr>
      </w:pPr>
      <w:r w:rsidRPr="00AE54BB">
        <w:rPr>
          <w:rFonts w:ascii="Times New Roman" w:eastAsiaTheme="minorHAnsi" w:hAnsi="Times New Roman" w:cs="Times New Roman"/>
          <w:noProof/>
          <w:color w:val="auto"/>
          <w:sz w:val="36"/>
          <w:szCs w:val="36"/>
        </w:rPr>
        <w:drawing>
          <wp:anchor distT="0" distB="0" distL="114300" distR="114300" simplePos="0" relativeHeight="251727872" behindDoc="0" locked="0" layoutInCell="1" allowOverlap="1" wp14:anchorId="16C7D264" wp14:editId="6DAFE241">
            <wp:simplePos x="0" y="0"/>
            <wp:positionH relativeFrom="margin">
              <wp:align>center</wp:align>
            </wp:positionH>
            <wp:positionV relativeFrom="paragraph">
              <wp:posOffset>-5715</wp:posOffset>
            </wp:positionV>
            <wp:extent cx="2438400" cy="1346200"/>
            <wp:effectExtent l="0" t="0" r="0" b="0"/>
            <wp:wrapTight wrapText="bothSides">
              <wp:wrapPolygon edited="0">
                <wp:start x="0" y="0"/>
                <wp:lineTo x="0" y="21192"/>
                <wp:lineTo x="21375" y="21192"/>
                <wp:lineTo x="21375"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controller.jpg"/>
                    <pic:cNvPicPr/>
                  </pic:nvPicPr>
                  <pic:blipFill>
                    <a:blip r:embed="rId44">
                      <a:extLst>
                        <a:ext uri="{28A0092B-C50C-407E-A947-70E740481C1C}">
                          <a14:useLocalDpi xmlns:a14="http://schemas.microsoft.com/office/drawing/2010/main" val="0"/>
                        </a:ext>
                      </a:extLst>
                    </a:blip>
                    <a:stretch>
                      <a:fillRect/>
                    </a:stretch>
                  </pic:blipFill>
                  <pic:spPr>
                    <a:xfrm>
                      <a:off x="0" y="0"/>
                      <a:ext cx="2438400" cy="13462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14:sizeRelH relativeFrom="page">
              <wp14:pctWidth>0</wp14:pctWidth>
            </wp14:sizeRelH>
            <wp14:sizeRelV relativeFrom="page">
              <wp14:pctHeight>0</wp14:pctHeight>
            </wp14:sizeRelV>
          </wp:anchor>
        </w:drawing>
      </w:r>
    </w:p>
    <w:p w14:paraId="0475775F" w14:textId="77777777" w:rsidR="00755718" w:rsidRPr="00AE54BB" w:rsidRDefault="00755718" w:rsidP="00755718">
      <w:pPr>
        <w:rPr>
          <w:rFonts w:ascii="Times New Roman" w:eastAsiaTheme="minorHAnsi" w:hAnsi="Times New Roman" w:cs="Times New Roman"/>
          <w:color w:val="auto"/>
          <w:sz w:val="36"/>
          <w:szCs w:val="36"/>
          <w:lang w:bidi="ar-SA"/>
        </w:rPr>
      </w:pPr>
    </w:p>
    <w:p w14:paraId="760C57C2" w14:textId="77777777" w:rsidR="00755718" w:rsidRPr="00AE54BB" w:rsidRDefault="00755718" w:rsidP="00755718">
      <w:pPr>
        <w:rPr>
          <w:rFonts w:ascii="Times New Roman" w:eastAsiaTheme="minorHAnsi" w:hAnsi="Times New Roman" w:cs="Times New Roman"/>
          <w:color w:val="auto"/>
          <w:sz w:val="36"/>
          <w:szCs w:val="36"/>
          <w:lang w:bidi="ar-SA"/>
        </w:rPr>
      </w:pPr>
    </w:p>
    <w:p w14:paraId="6DE9D3D0" w14:textId="77777777" w:rsidR="00755718" w:rsidRPr="00AE54BB" w:rsidRDefault="00755718" w:rsidP="00755718">
      <w:pPr>
        <w:rPr>
          <w:rFonts w:ascii="Times New Roman" w:eastAsiaTheme="minorHAnsi" w:hAnsi="Times New Roman" w:cs="Times New Roman"/>
          <w:color w:val="auto"/>
          <w:sz w:val="36"/>
          <w:szCs w:val="36"/>
          <w:lang w:bidi="ar-SA"/>
        </w:rPr>
      </w:pPr>
    </w:p>
    <w:p w14:paraId="32CD81ED" w14:textId="3E6FCD98" w:rsidR="00755718" w:rsidRPr="00AE54BB" w:rsidRDefault="00755718" w:rsidP="00755718">
      <w:pPr>
        <w:rPr>
          <w:rFonts w:ascii="Times New Roman" w:eastAsiaTheme="minorHAnsi" w:hAnsi="Times New Roman" w:cs="Times New Roman"/>
          <w:color w:val="auto"/>
          <w:sz w:val="36"/>
          <w:szCs w:val="36"/>
          <w:lang w:bidi="ar-SA"/>
        </w:rPr>
      </w:pPr>
    </w:p>
    <w:p w14:paraId="7C19B7F7" w14:textId="77777777" w:rsidR="00755718" w:rsidRPr="00AE54BB" w:rsidRDefault="00755718" w:rsidP="00755718">
      <w:pPr>
        <w:pStyle w:val="NoSpacing"/>
        <w:rPr>
          <w:rStyle w:val="Heading2Char"/>
          <w:rFonts w:ascii="Times New Roman" w:hAnsi="Times New Roman" w:cs="Times New Roman"/>
          <w:color w:val="auto"/>
          <w:sz w:val="24"/>
          <w:szCs w:val="24"/>
        </w:rPr>
      </w:pPr>
      <w:r w:rsidRPr="00AE54BB">
        <w:rPr>
          <w:rFonts w:ascii="Times New Roman" w:hAnsi="Times New Roman" w:cs="Times New Roman"/>
          <w:sz w:val="36"/>
          <w:szCs w:val="36"/>
          <w:lang w:bidi="ar-SA"/>
        </w:rPr>
        <w:tab/>
      </w:r>
      <w:r w:rsidRPr="00AE54BB">
        <w:rPr>
          <w:rStyle w:val="Heading2Char"/>
          <w:rFonts w:ascii="Times New Roman" w:hAnsi="Times New Roman" w:cs="Times New Roman"/>
          <w:color w:val="auto"/>
          <w:sz w:val="24"/>
          <w:szCs w:val="24"/>
        </w:rPr>
        <w:t>Property</w:t>
      </w:r>
    </w:p>
    <w:p w14:paraId="01B38561" w14:textId="77777777" w:rsidR="00755718" w:rsidRPr="00AE54BB" w:rsidRDefault="00755718" w:rsidP="00755718">
      <w:pPr>
        <w:pStyle w:val="NoSpacing"/>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2835"/>
        <w:gridCol w:w="2366"/>
        <w:gridCol w:w="3082"/>
      </w:tblGrid>
      <w:tr w:rsidR="00755718" w:rsidRPr="00AE54BB" w14:paraId="4E9E4A19" w14:textId="77777777" w:rsidTr="00E75DA7">
        <w:trPr>
          <w:trHeight w:val="191"/>
        </w:trPr>
        <w:tc>
          <w:tcPr>
            <w:tcW w:w="959" w:type="dxa"/>
            <w:shd w:val="clear" w:color="auto" w:fill="D9D9D9"/>
            <w:vAlign w:val="center"/>
          </w:tcPr>
          <w:p w14:paraId="5F109D73" w14:textId="77777777" w:rsidR="00755718" w:rsidRPr="00AE54BB" w:rsidRDefault="00755718" w:rsidP="00E75DA7">
            <w:pPr>
              <w:pStyle w:val="NoSpacing"/>
              <w:jc w:val="cente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ID</w:t>
            </w:r>
          </w:p>
        </w:tc>
        <w:tc>
          <w:tcPr>
            <w:tcW w:w="2835" w:type="dxa"/>
            <w:shd w:val="clear" w:color="auto" w:fill="D9D9D9"/>
            <w:vAlign w:val="center"/>
          </w:tcPr>
          <w:p w14:paraId="1B751C00" w14:textId="77777777" w:rsidR="00755718" w:rsidRPr="00AE54BB" w:rsidRDefault="00755718" w:rsidP="00E75DA7">
            <w:pPr>
              <w:pStyle w:val="NoSpacing"/>
              <w:jc w:val="cente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Name</w:t>
            </w:r>
          </w:p>
        </w:tc>
        <w:tc>
          <w:tcPr>
            <w:tcW w:w="2366" w:type="dxa"/>
            <w:shd w:val="clear" w:color="auto" w:fill="D9D9D9"/>
            <w:vAlign w:val="center"/>
          </w:tcPr>
          <w:p w14:paraId="76BFE099" w14:textId="77777777" w:rsidR="00755718" w:rsidRPr="00AE54BB" w:rsidRDefault="00755718" w:rsidP="00E75DA7">
            <w:pPr>
              <w:pStyle w:val="NoSpacing"/>
              <w:jc w:val="cente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Description</w:t>
            </w:r>
          </w:p>
        </w:tc>
        <w:tc>
          <w:tcPr>
            <w:tcW w:w="3082" w:type="dxa"/>
            <w:shd w:val="clear" w:color="auto" w:fill="D9D9D9"/>
            <w:vAlign w:val="center"/>
          </w:tcPr>
          <w:p w14:paraId="3A183B0E" w14:textId="77777777" w:rsidR="00755718" w:rsidRPr="00AE54BB" w:rsidRDefault="00755718" w:rsidP="00E75DA7">
            <w:pPr>
              <w:pStyle w:val="NoSpacing"/>
              <w:jc w:val="cente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Remark</w:t>
            </w:r>
          </w:p>
        </w:tc>
      </w:tr>
      <w:tr w:rsidR="00755718" w:rsidRPr="00AE54BB" w14:paraId="42F58D2B" w14:textId="77777777" w:rsidTr="00E75DA7">
        <w:tc>
          <w:tcPr>
            <w:tcW w:w="959" w:type="dxa"/>
            <w:vAlign w:val="center"/>
          </w:tcPr>
          <w:p w14:paraId="298D7BE6" w14:textId="77777777" w:rsidR="00755718" w:rsidRPr="00AE54BB" w:rsidRDefault="00755718" w:rsidP="00E75DA7">
            <w:pPr>
              <w:pStyle w:val="NoSpacing"/>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w:t>
            </w:r>
          </w:p>
        </w:tc>
        <w:tc>
          <w:tcPr>
            <w:tcW w:w="2835" w:type="dxa"/>
            <w:vAlign w:val="center"/>
          </w:tcPr>
          <w:p w14:paraId="33D6DFBA" w14:textId="77777777" w:rsidR="00755718" w:rsidRPr="00AE54BB" w:rsidRDefault="00755718" w:rsidP="00E75DA7">
            <w:pPr>
              <w:pStyle w:val="NoSpacing"/>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w:t>
            </w:r>
          </w:p>
        </w:tc>
        <w:tc>
          <w:tcPr>
            <w:tcW w:w="2366" w:type="dxa"/>
            <w:vAlign w:val="center"/>
          </w:tcPr>
          <w:p w14:paraId="5551ACC0" w14:textId="77777777" w:rsidR="00755718" w:rsidRPr="00AE54BB" w:rsidRDefault="00755718" w:rsidP="00E75DA7">
            <w:pPr>
              <w:pStyle w:val="NoSpacing"/>
              <w:jc w:val="center"/>
              <w:rPr>
                <w:rStyle w:val="Heading2Char"/>
                <w:rFonts w:ascii="Times New Roman" w:eastAsiaTheme="minorHAnsi" w:hAnsi="Times New Roman" w:cs="Times New Roman"/>
                <w:b w:val="0"/>
                <w:bCs w:val="0"/>
                <w:color w:val="auto"/>
                <w:sz w:val="24"/>
                <w:szCs w:val="24"/>
                <w:lang w:bidi="ar-SA"/>
              </w:rPr>
            </w:pPr>
            <w:r w:rsidRPr="00AE54BB">
              <w:rPr>
                <w:rStyle w:val="Heading2Char"/>
                <w:rFonts w:ascii="Times New Roman" w:eastAsiaTheme="minorHAnsi" w:hAnsi="Times New Roman" w:cs="Times New Roman"/>
                <w:b w:val="0"/>
                <w:bCs w:val="0"/>
                <w:color w:val="auto"/>
                <w:sz w:val="24"/>
                <w:szCs w:val="24"/>
                <w:lang w:bidi="ar-SA"/>
              </w:rPr>
              <w:t>-</w:t>
            </w:r>
          </w:p>
        </w:tc>
        <w:tc>
          <w:tcPr>
            <w:tcW w:w="3082" w:type="dxa"/>
            <w:vAlign w:val="center"/>
          </w:tcPr>
          <w:p w14:paraId="395D14D9" w14:textId="77777777" w:rsidR="00755718" w:rsidRPr="00AE54BB" w:rsidRDefault="00755718" w:rsidP="00E75DA7">
            <w:pPr>
              <w:pStyle w:val="NoSpacing"/>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w:t>
            </w:r>
          </w:p>
        </w:tc>
      </w:tr>
    </w:tbl>
    <w:p w14:paraId="61357745" w14:textId="77777777" w:rsidR="00755718" w:rsidRPr="00AE54BB" w:rsidRDefault="00755718" w:rsidP="00755718">
      <w:pPr>
        <w:pStyle w:val="NoSpacing"/>
        <w:rPr>
          <w:rStyle w:val="Heading2Char"/>
          <w:rFonts w:ascii="Times New Roman" w:hAnsi="Times New Roman" w:cs="Times New Roman"/>
          <w:color w:val="auto"/>
          <w:sz w:val="24"/>
          <w:szCs w:val="24"/>
        </w:rPr>
      </w:pPr>
    </w:p>
    <w:p w14:paraId="5B2D8B4D" w14:textId="77777777" w:rsidR="00755718" w:rsidRPr="00AE54BB" w:rsidRDefault="00755718" w:rsidP="00755718">
      <w:pPr>
        <w:pStyle w:val="NoSpacing"/>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Method</w:t>
      </w:r>
    </w:p>
    <w:p w14:paraId="7D45DEC3" w14:textId="77777777" w:rsidR="00755718" w:rsidRPr="00AE54BB" w:rsidRDefault="00755718" w:rsidP="00755718">
      <w:pPr>
        <w:pStyle w:val="NoSpacing"/>
        <w:rPr>
          <w:rStyle w:val="Heading2Char"/>
          <w:rFonts w:ascii="Times New Roman" w:hAnsi="Times New Roman" w:cs="Times New Roman"/>
          <w:color w:val="auto"/>
          <w:sz w:val="28"/>
          <w:szCs w:val="28"/>
        </w:rPr>
      </w:pPr>
      <w:r w:rsidRPr="00AE54BB">
        <w:rPr>
          <w:rStyle w:val="Heading2Char"/>
          <w:rFonts w:ascii="Times New Roman" w:hAnsi="Times New Roman" w:cs="Times New Roman"/>
          <w:color w:val="auto"/>
          <w:sz w:val="28"/>
          <w:szCs w:val="28"/>
        </w:rPr>
        <w:tab/>
      </w:r>
    </w:p>
    <w:tbl>
      <w:tblPr>
        <w:tblStyle w:val="TableGrid"/>
        <w:tblW w:w="0" w:type="auto"/>
        <w:tblLook w:val="04A0" w:firstRow="1" w:lastRow="0" w:firstColumn="1" w:lastColumn="0" w:noHBand="0" w:noVBand="1"/>
      </w:tblPr>
      <w:tblGrid>
        <w:gridCol w:w="948"/>
        <w:gridCol w:w="2136"/>
        <w:gridCol w:w="2464"/>
        <w:gridCol w:w="2119"/>
        <w:gridCol w:w="1575"/>
      </w:tblGrid>
      <w:tr w:rsidR="00AE54BB" w:rsidRPr="00AE54BB" w14:paraId="52EAF66B" w14:textId="77777777" w:rsidTr="00E75DA7">
        <w:trPr>
          <w:trHeight w:val="191"/>
        </w:trPr>
        <w:tc>
          <w:tcPr>
            <w:tcW w:w="987" w:type="dxa"/>
            <w:shd w:val="clear" w:color="auto" w:fill="D9D9D9"/>
            <w:vAlign w:val="center"/>
          </w:tcPr>
          <w:p w14:paraId="7C7FDE37" w14:textId="77777777" w:rsidR="00755718" w:rsidRPr="00AE54BB" w:rsidRDefault="00755718" w:rsidP="00E75DA7">
            <w:pPr>
              <w:pStyle w:val="NoSpacing"/>
              <w:jc w:val="cente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ID</w:t>
            </w:r>
          </w:p>
        </w:tc>
        <w:tc>
          <w:tcPr>
            <w:tcW w:w="1956" w:type="dxa"/>
            <w:shd w:val="clear" w:color="auto" w:fill="D9D9D9"/>
            <w:vAlign w:val="center"/>
          </w:tcPr>
          <w:p w14:paraId="507CDC17" w14:textId="77777777" w:rsidR="00755718" w:rsidRPr="00AE54BB" w:rsidRDefault="00755718" w:rsidP="00E75DA7">
            <w:pPr>
              <w:pStyle w:val="NoSpacing"/>
              <w:jc w:val="cente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Name</w:t>
            </w:r>
          </w:p>
        </w:tc>
        <w:tc>
          <w:tcPr>
            <w:tcW w:w="2552" w:type="dxa"/>
            <w:shd w:val="clear" w:color="auto" w:fill="D9D9D9"/>
            <w:vAlign w:val="center"/>
          </w:tcPr>
          <w:p w14:paraId="61143EC9" w14:textId="77777777" w:rsidR="00755718" w:rsidRPr="00AE54BB" w:rsidRDefault="00755718" w:rsidP="00E75DA7">
            <w:pPr>
              <w:pStyle w:val="NoSpacing"/>
              <w:jc w:val="cente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Description</w:t>
            </w:r>
          </w:p>
        </w:tc>
        <w:tc>
          <w:tcPr>
            <w:tcW w:w="2126" w:type="dxa"/>
            <w:shd w:val="clear" w:color="auto" w:fill="D9D9D9"/>
            <w:vAlign w:val="center"/>
          </w:tcPr>
          <w:p w14:paraId="60B99C74" w14:textId="77777777" w:rsidR="00755718" w:rsidRPr="00AE54BB" w:rsidRDefault="00755718" w:rsidP="00E75DA7">
            <w:pPr>
              <w:pStyle w:val="NoSpacing"/>
              <w:jc w:val="cente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Parameters</w:t>
            </w:r>
          </w:p>
        </w:tc>
        <w:tc>
          <w:tcPr>
            <w:tcW w:w="1621" w:type="dxa"/>
            <w:shd w:val="clear" w:color="auto" w:fill="D9D9D9"/>
            <w:vAlign w:val="center"/>
          </w:tcPr>
          <w:p w14:paraId="4BB3FC82" w14:textId="77777777" w:rsidR="00755718" w:rsidRPr="00AE54BB" w:rsidRDefault="00755718" w:rsidP="00E75DA7">
            <w:pPr>
              <w:pStyle w:val="NoSpacing"/>
              <w:jc w:val="cente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Return</w:t>
            </w:r>
          </w:p>
        </w:tc>
      </w:tr>
      <w:tr w:rsidR="00AE54BB" w:rsidRPr="00AE54BB" w14:paraId="1B8FBF01" w14:textId="77777777" w:rsidTr="00E75DA7">
        <w:tc>
          <w:tcPr>
            <w:tcW w:w="987" w:type="dxa"/>
            <w:vAlign w:val="center"/>
          </w:tcPr>
          <w:p w14:paraId="1AFC55FE" w14:textId="77777777" w:rsidR="00755718" w:rsidRPr="00AE54BB" w:rsidRDefault="00755718" w:rsidP="00E75DA7">
            <w:pPr>
              <w:pStyle w:val="NoSpacing"/>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1</w:t>
            </w:r>
          </w:p>
        </w:tc>
        <w:tc>
          <w:tcPr>
            <w:tcW w:w="1956" w:type="dxa"/>
            <w:vAlign w:val="center"/>
          </w:tcPr>
          <w:p w14:paraId="5D7BB30F" w14:textId="16701BB1" w:rsidR="00755718" w:rsidRPr="00AE54BB" w:rsidRDefault="00755718" w:rsidP="00E75DA7">
            <w:pPr>
              <w:pStyle w:val="NoSpacing"/>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loginMobile</w:t>
            </w:r>
          </w:p>
        </w:tc>
        <w:tc>
          <w:tcPr>
            <w:tcW w:w="2552" w:type="dxa"/>
            <w:vAlign w:val="center"/>
          </w:tcPr>
          <w:p w14:paraId="6D9132B8" w14:textId="2A263E41" w:rsidR="00755718" w:rsidRPr="00AE54BB" w:rsidRDefault="00755718" w:rsidP="00E75DA7">
            <w:pPr>
              <w:pStyle w:val="NoSpacing"/>
              <w:rPr>
                <w:rStyle w:val="Heading2Char"/>
                <w:rFonts w:ascii="Times New Roman" w:eastAsiaTheme="minorHAnsi" w:hAnsi="Times New Roman" w:cs="Times New Roman"/>
                <w:b w:val="0"/>
                <w:bCs w:val="0"/>
                <w:color w:val="auto"/>
                <w:sz w:val="24"/>
                <w:szCs w:val="24"/>
                <w:lang w:bidi="ar-SA"/>
              </w:rPr>
            </w:pPr>
            <w:r w:rsidRPr="00AE54BB">
              <w:rPr>
                <w:rFonts w:ascii="Times New Roman" w:hAnsi="Times New Roman" w:cs="Times New Roman"/>
                <w:sz w:val="24"/>
                <w:szCs w:val="24"/>
              </w:rPr>
              <w:t>Method uses to login for patient in mobile application.</w:t>
            </w:r>
          </w:p>
        </w:tc>
        <w:tc>
          <w:tcPr>
            <w:tcW w:w="2126" w:type="dxa"/>
            <w:vAlign w:val="center"/>
          </w:tcPr>
          <w:p w14:paraId="7653A8BD" w14:textId="77777777" w:rsidR="00755718" w:rsidRPr="00AE54BB" w:rsidRDefault="00755718" w:rsidP="00E75DA7">
            <w:pPr>
              <w:pStyle w:val="NoSpacing"/>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w:t>
            </w:r>
          </w:p>
        </w:tc>
        <w:tc>
          <w:tcPr>
            <w:tcW w:w="1621" w:type="dxa"/>
            <w:vAlign w:val="center"/>
          </w:tcPr>
          <w:p w14:paraId="027D4A15" w14:textId="77777777" w:rsidR="00755718" w:rsidRPr="00AE54BB" w:rsidRDefault="00755718" w:rsidP="00E75DA7">
            <w:pPr>
              <w:pStyle w:val="NoSpacing"/>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void</w:t>
            </w:r>
          </w:p>
        </w:tc>
      </w:tr>
      <w:tr w:rsidR="00AE54BB" w:rsidRPr="00AE54BB" w14:paraId="51028C32" w14:textId="77777777" w:rsidTr="00E75DA7">
        <w:tc>
          <w:tcPr>
            <w:tcW w:w="987" w:type="dxa"/>
            <w:vAlign w:val="center"/>
          </w:tcPr>
          <w:p w14:paraId="749F45C1" w14:textId="77777777" w:rsidR="00755718" w:rsidRPr="00AE54BB" w:rsidRDefault="00755718" w:rsidP="00E75DA7">
            <w:pPr>
              <w:pStyle w:val="NoSpacing"/>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2</w:t>
            </w:r>
          </w:p>
        </w:tc>
        <w:tc>
          <w:tcPr>
            <w:tcW w:w="1956" w:type="dxa"/>
            <w:vAlign w:val="center"/>
          </w:tcPr>
          <w:p w14:paraId="1D43FD65" w14:textId="65E30268" w:rsidR="00755718" w:rsidRPr="00AE54BB" w:rsidRDefault="00755718" w:rsidP="00E75DA7">
            <w:pPr>
              <w:pStyle w:val="NoSpacing"/>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logoutMobile</w:t>
            </w:r>
          </w:p>
        </w:tc>
        <w:tc>
          <w:tcPr>
            <w:tcW w:w="2552" w:type="dxa"/>
            <w:vAlign w:val="center"/>
          </w:tcPr>
          <w:p w14:paraId="545CBDF8" w14:textId="182F07CD" w:rsidR="00755718" w:rsidRPr="00AE54BB" w:rsidRDefault="00755718" w:rsidP="00E75DA7">
            <w:pPr>
              <w:pStyle w:val="NoSpacing"/>
              <w:rPr>
                <w:rStyle w:val="Heading2Char"/>
                <w:rFonts w:ascii="Times New Roman" w:hAnsi="Times New Roman" w:cs="Times New Roman"/>
                <w:b w:val="0"/>
                <w:color w:val="auto"/>
                <w:sz w:val="24"/>
                <w:szCs w:val="24"/>
              </w:rPr>
            </w:pPr>
            <w:r w:rsidRPr="00AE54BB">
              <w:rPr>
                <w:rFonts w:ascii="Times New Roman" w:hAnsi="Times New Roman" w:cs="Times New Roman"/>
                <w:sz w:val="24"/>
                <w:szCs w:val="24"/>
              </w:rPr>
              <w:t>Method uses to logout for patient from mobile application.</w:t>
            </w:r>
          </w:p>
        </w:tc>
        <w:tc>
          <w:tcPr>
            <w:tcW w:w="2126" w:type="dxa"/>
            <w:vAlign w:val="center"/>
          </w:tcPr>
          <w:p w14:paraId="04F0A85E" w14:textId="77777777" w:rsidR="00755718" w:rsidRPr="00AE54BB" w:rsidRDefault="00755718" w:rsidP="00E75DA7">
            <w:pPr>
              <w:pStyle w:val="NoSpacing"/>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w:t>
            </w:r>
          </w:p>
        </w:tc>
        <w:tc>
          <w:tcPr>
            <w:tcW w:w="1621" w:type="dxa"/>
            <w:vAlign w:val="center"/>
          </w:tcPr>
          <w:p w14:paraId="1F77C663" w14:textId="77777777" w:rsidR="00755718" w:rsidRPr="00AE54BB" w:rsidRDefault="00755718" w:rsidP="00E75DA7">
            <w:pPr>
              <w:pStyle w:val="NoSpacing"/>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void</w:t>
            </w:r>
          </w:p>
        </w:tc>
      </w:tr>
      <w:tr w:rsidR="00AE54BB" w:rsidRPr="00AE54BB" w14:paraId="5D456D10" w14:textId="77777777" w:rsidTr="00E75DA7">
        <w:tblPrEx>
          <w:tblLook w:val="0000" w:firstRow="0" w:lastRow="0" w:firstColumn="0" w:lastColumn="0" w:noHBand="0" w:noVBand="0"/>
        </w:tblPrEx>
        <w:trPr>
          <w:trHeight w:val="916"/>
        </w:trPr>
        <w:tc>
          <w:tcPr>
            <w:tcW w:w="987" w:type="dxa"/>
            <w:vAlign w:val="center"/>
          </w:tcPr>
          <w:p w14:paraId="69C937E6" w14:textId="77777777" w:rsidR="00755718" w:rsidRPr="00AE54BB" w:rsidRDefault="00755718" w:rsidP="00E75DA7">
            <w:pPr>
              <w:pStyle w:val="NoSpacing"/>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3</w:t>
            </w:r>
          </w:p>
        </w:tc>
        <w:tc>
          <w:tcPr>
            <w:tcW w:w="1956" w:type="dxa"/>
            <w:vAlign w:val="center"/>
          </w:tcPr>
          <w:p w14:paraId="6772554F" w14:textId="77777777" w:rsidR="00755718" w:rsidRPr="00AE54BB" w:rsidRDefault="00755718" w:rsidP="00E75DA7">
            <w:pPr>
              <w:pStyle w:val="NoSpacing"/>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get_p_db</w:t>
            </w:r>
          </w:p>
        </w:tc>
        <w:tc>
          <w:tcPr>
            <w:tcW w:w="2552" w:type="dxa"/>
            <w:vAlign w:val="center"/>
          </w:tcPr>
          <w:p w14:paraId="283FA0FA" w14:textId="77777777" w:rsidR="00755718" w:rsidRPr="00AE54BB" w:rsidRDefault="00755718" w:rsidP="00E75DA7">
            <w:pPr>
              <w:pStyle w:val="NoSpacing"/>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Method uses to get patients’ data from database</w:t>
            </w:r>
          </w:p>
        </w:tc>
        <w:tc>
          <w:tcPr>
            <w:tcW w:w="2126" w:type="dxa"/>
            <w:vAlign w:val="center"/>
          </w:tcPr>
          <w:p w14:paraId="2C0F522A" w14:textId="77777777" w:rsidR="00755718" w:rsidRPr="00AE54BB" w:rsidRDefault="00755718" w:rsidP="00E75DA7">
            <w:pPr>
              <w:pStyle w:val="NoSpacing"/>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w:t>
            </w:r>
          </w:p>
        </w:tc>
        <w:tc>
          <w:tcPr>
            <w:tcW w:w="1621" w:type="dxa"/>
            <w:vAlign w:val="center"/>
          </w:tcPr>
          <w:p w14:paraId="62CFE9B3" w14:textId="77777777" w:rsidR="00755718" w:rsidRPr="00AE54BB" w:rsidRDefault="00755718" w:rsidP="00E75DA7">
            <w:pPr>
              <w:pStyle w:val="NoSpacing"/>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void</w:t>
            </w:r>
          </w:p>
        </w:tc>
      </w:tr>
      <w:tr w:rsidR="00AE54BB" w:rsidRPr="00AE54BB" w14:paraId="10DEDEFF" w14:textId="77777777" w:rsidTr="00E75DA7">
        <w:tblPrEx>
          <w:tblLook w:val="0000" w:firstRow="0" w:lastRow="0" w:firstColumn="0" w:lastColumn="0" w:noHBand="0" w:noVBand="0"/>
        </w:tblPrEx>
        <w:trPr>
          <w:trHeight w:val="134"/>
        </w:trPr>
        <w:tc>
          <w:tcPr>
            <w:tcW w:w="987" w:type="dxa"/>
            <w:vAlign w:val="center"/>
          </w:tcPr>
          <w:p w14:paraId="4B75F460" w14:textId="77777777" w:rsidR="00755718" w:rsidRPr="00AE54BB" w:rsidRDefault="00755718" w:rsidP="00E75DA7">
            <w:pPr>
              <w:pStyle w:val="NoSpacing"/>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4</w:t>
            </w:r>
          </w:p>
        </w:tc>
        <w:tc>
          <w:tcPr>
            <w:tcW w:w="1956" w:type="dxa"/>
            <w:vAlign w:val="center"/>
          </w:tcPr>
          <w:p w14:paraId="072CE07E" w14:textId="77777777" w:rsidR="00755718" w:rsidRPr="00AE54BB" w:rsidRDefault="00755718" w:rsidP="00E75DA7">
            <w:pPr>
              <w:pStyle w:val="NoSpacing"/>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callCalendar</w:t>
            </w:r>
          </w:p>
        </w:tc>
        <w:tc>
          <w:tcPr>
            <w:tcW w:w="2552" w:type="dxa"/>
            <w:vAlign w:val="center"/>
          </w:tcPr>
          <w:p w14:paraId="5FACFE8A" w14:textId="1B90E445" w:rsidR="00755718" w:rsidRPr="00AE54BB" w:rsidRDefault="00755718" w:rsidP="00E75DA7">
            <w:pPr>
              <w:pStyle w:val="NoSpacing"/>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Method uses to call calendar page in mobile application</w:t>
            </w:r>
          </w:p>
        </w:tc>
        <w:tc>
          <w:tcPr>
            <w:tcW w:w="2126" w:type="dxa"/>
            <w:vAlign w:val="center"/>
          </w:tcPr>
          <w:p w14:paraId="0AADD9E4" w14:textId="77777777" w:rsidR="00755718" w:rsidRPr="00AE54BB" w:rsidRDefault="00755718" w:rsidP="00E75DA7">
            <w:pPr>
              <w:pStyle w:val="NoSpacing"/>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w:t>
            </w:r>
          </w:p>
        </w:tc>
        <w:tc>
          <w:tcPr>
            <w:tcW w:w="1621" w:type="dxa"/>
            <w:vAlign w:val="center"/>
          </w:tcPr>
          <w:p w14:paraId="4A8CA691" w14:textId="77777777" w:rsidR="00755718" w:rsidRPr="00AE54BB" w:rsidRDefault="00755718" w:rsidP="00E75DA7">
            <w:pPr>
              <w:pStyle w:val="NoSpacing"/>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void</w:t>
            </w:r>
          </w:p>
        </w:tc>
      </w:tr>
      <w:tr w:rsidR="00AE54BB" w:rsidRPr="00AE54BB" w14:paraId="1DAD89C5" w14:textId="77777777" w:rsidTr="00E75DA7">
        <w:tblPrEx>
          <w:tblLook w:val="0000" w:firstRow="0" w:lastRow="0" w:firstColumn="0" w:lastColumn="0" w:noHBand="0" w:noVBand="0"/>
        </w:tblPrEx>
        <w:trPr>
          <w:trHeight w:val="134"/>
        </w:trPr>
        <w:tc>
          <w:tcPr>
            <w:tcW w:w="987" w:type="dxa"/>
            <w:vAlign w:val="center"/>
          </w:tcPr>
          <w:p w14:paraId="511D99B4" w14:textId="77777777" w:rsidR="00755718" w:rsidRPr="00AE54BB" w:rsidRDefault="00755718" w:rsidP="00E75DA7">
            <w:pPr>
              <w:pStyle w:val="NoSpacing"/>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5</w:t>
            </w:r>
          </w:p>
        </w:tc>
        <w:tc>
          <w:tcPr>
            <w:tcW w:w="1956" w:type="dxa"/>
            <w:vAlign w:val="center"/>
          </w:tcPr>
          <w:p w14:paraId="779E69A6" w14:textId="44A9336A" w:rsidR="00755718" w:rsidRPr="00AE54BB" w:rsidRDefault="00755718" w:rsidP="00755718">
            <w:pPr>
              <w:pStyle w:val="NoSpacing"/>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patientAppointment</w:t>
            </w:r>
          </w:p>
        </w:tc>
        <w:tc>
          <w:tcPr>
            <w:tcW w:w="2552" w:type="dxa"/>
            <w:vAlign w:val="center"/>
          </w:tcPr>
          <w:p w14:paraId="13480EA7" w14:textId="5B9FC68D" w:rsidR="00755718" w:rsidRPr="00AE54BB" w:rsidRDefault="00755718" w:rsidP="00755718">
            <w:pPr>
              <w:pStyle w:val="NoSpacing"/>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Method uses to call their own appointment in mobile application</w:t>
            </w:r>
          </w:p>
        </w:tc>
        <w:tc>
          <w:tcPr>
            <w:tcW w:w="2126" w:type="dxa"/>
            <w:vAlign w:val="center"/>
          </w:tcPr>
          <w:p w14:paraId="4E66CE32" w14:textId="77777777" w:rsidR="00755718" w:rsidRPr="00AE54BB" w:rsidRDefault="00755718" w:rsidP="00E75DA7">
            <w:pPr>
              <w:pStyle w:val="NoSpacing"/>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$patientID:varchar</w:t>
            </w:r>
          </w:p>
        </w:tc>
        <w:tc>
          <w:tcPr>
            <w:tcW w:w="1621" w:type="dxa"/>
            <w:vAlign w:val="center"/>
          </w:tcPr>
          <w:p w14:paraId="59013079" w14:textId="075C9B0E" w:rsidR="00755718" w:rsidRPr="00AE54BB" w:rsidRDefault="007A2A2B" w:rsidP="00E75DA7">
            <w:pPr>
              <w:pStyle w:val="NoSpacing"/>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patient</w:t>
            </w:r>
            <w:r w:rsidR="00755718" w:rsidRPr="00AE54BB">
              <w:rPr>
                <w:rStyle w:val="Heading2Char"/>
                <w:rFonts w:ascii="Times New Roman" w:hAnsi="Times New Roman" w:cs="Times New Roman"/>
                <w:b w:val="0"/>
                <w:color w:val="auto"/>
                <w:sz w:val="24"/>
                <w:szCs w:val="24"/>
              </w:rPr>
              <w:t>[]</w:t>
            </w:r>
          </w:p>
        </w:tc>
      </w:tr>
    </w:tbl>
    <w:p w14:paraId="622F23F2" w14:textId="3406989E" w:rsidR="00755718" w:rsidRPr="00AE54BB" w:rsidRDefault="00755718" w:rsidP="00755718">
      <w:pPr>
        <w:tabs>
          <w:tab w:val="left" w:pos="5933"/>
        </w:tabs>
        <w:rPr>
          <w:rFonts w:ascii="Times New Roman" w:eastAsiaTheme="minorHAnsi" w:hAnsi="Times New Roman" w:cs="Times New Roman"/>
          <w:color w:val="auto"/>
          <w:sz w:val="36"/>
          <w:szCs w:val="36"/>
          <w:lang w:bidi="ar-SA"/>
        </w:rPr>
      </w:pPr>
    </w:p>
    <w:p w14:paraId="4B8CAF38" w14:textId="6F2AD0A8" w:rsidR="00755718" w:rsidRPr="00AE54BB" w:rsidRDefault="00755718" w:rsidP="00755718">
      <w:pPr>
        <w:rPr>
          <w:rFonts w:ascii="Times New Roman" w:eastAsiaTheme="minorHAnsi" w:hAnsi="Times New Roman" w:cs="Times New Roman"/>
          <w:color w:val="auto"/>
          <w:sz w:val="36"/>
          <w:szCs w:val="36"/>
          <w:lang w:bidi="ar-SA"/>
        </w:rPr>
      </w:pPr>
    </w:p>
    <w:p w14:paraId="1C5F40A1" w14:textId="3D310DB3" w:rsidR="00327131" w:rsidRPr="00AE54BB" w:rsidRDefault="00327131" w:rsidP="00327131">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lastRenderedPageBreak/>
        <w:t>CD-11, Class name: PatientMobile_manage</w:t>
      </w:r>
    </w:p>
    <w:p w14:paraId="4A3880BE" w14:textId="1DE773CE" w:rsidR="00327131" w:rsidRPr="00AE54BB" w:rsidRDefault="00327131" w:rsidP="00755718">
      <w:pPr>
        <w:rPr>
          <w:rFonts w:ascii="Times New Roman" w:eastAsiaTheme="minorHAnsi" w:hAnsi="Times New Roman" w:cs="Times New Roman"/>
          <w:color w:val="auto"/>
          <w:sz w:val="36"/>
          <w:szCs w:val="36"/>
          <w:lang w:bidi="ar-SA"/>
        </w:rPr>
      </w:pPr>
      <w:r w:rsidRPr="00AE54BB">
        <w:rPr>
          <w:rFonts w:ascii="Times New Roman" w:eastAsiaTheme="majorEastAsia" w:hAnsi="Times New Roman" w:cs="Times New Roman"/>
          <w:b/>
          <w:bCs/>
          <w:noProof/>
          <w:color w:val="auto"/>
          <w:sz w:val="24"/>
          <w:szCs w:val="24"/>
        </w:rPr>
        <w:drawing>
          <wp:anchor distT="0" distB="0" distL="114300" distR="114300" simplePos="0" relativeHeight="251728896" behindDoc="0" locked="0" layoutInCell="1" allowOverlap="1" wp14:anchorId="61E68588" wp14:editId="79409A12">
            <wp:simplePos x="0" y="0"/>
            <wp:positionH relativeFrom="margin">
              <wp:posOffset>1485900</wp:posOffset>
            </wp:positionH>
            <wp:positionV relativeFrom="paragraph">
              <wp:posOffset>182245</wp:posOffset>
            </wp:positionV>
            <wp:extent cx="2743200" cy="711200"/>
            <wp:effectExtent l="0" t="0" r="0" b="0"/>
            <wp:wrapTight wrapText="bothSides">
              <wp:wrapPolygon edited="0">
                <wp:start x="0" y="0"/>
                <wp:lineTo x="0" y="20829"/>
                <wp:lineTo x="21400" y="20829"/>
                <wp:lineTo x="21400"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manage.jpg"/>
                    <pic:cNvPicPr/>
                  </pic:nvPicPr>
                  <pic:blipFill>
                    <a:blip r:embed="rId45">
                      <a:extLst>
                        <a:ext uri="{28A0092B-C50C-407E-A947-70E740481C1C}">
                          <a14:useLocalDpi xmlns:a14="http://schemas.microsoft.com/office/drawing/2010/main" val="0"/>
                        </a:ext>
                      </a:extLst>
                    </a:blip>
                    <a:stretch>
                      <a:fillRect/>
                    </a:stretch>
                  </pic:blipFill>
                  <pic:spPr>
                    <a:xfrm>
                      <a:off x="0" y="0"/>
                      <a:ext cx="2743200" cy="7112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14:sizeRelH relativeFrom="page">
              <wp14:pctWidth>0</wp14:pctWidth>
            </wp14:sizeRelH>
            <wp14:sizeRelV relativeFrom="page">
              <wp14:pctHeight>0</wp14:pctHeight>
            </wp14:sizeRelV>
          </wp:anchor>
        </w:drawing>
      </w:r>
    </w:p>
    <w:p w14:paraId="26605D63" w14:textId="77777777" w:rsidR="00327131" w:rsidRPr="00AE54BB" w:rsidRDefault="00327131" w:rsidP="00755718">
      <w:pPr>
        <w:rPr>
          <w:rFonts w:ascii="Times New Roman" w:eastAsiaTheme="minorHAnsi" w:hAnsi="Times New Roman" w:cs="Times New Roman"/>
          <w:color w:val="auto"/>
          <w:sz w:val="36"/>
          <w:szCs w:val="36"/>
          <w:lang w:bidi="ar-SA"/>
        </w:rPr>
      </w:pPr>
    </w:p>
    <w:p w14:paraId="1BCF0B14" w14:textId="77777777" w:rsidR="00327131" w:rsidRPr="00AE54BB" w:rsidRDefault="00327131" w:rsidP="00327131">
      <w:pPr>
        <w:rPr>
          <w:rFonts w:ascii="Times New Roman" w:eastAsiaTheme="minorHAnsi" w:hAnsi="Times New Roman" w:cs="Times New Roman"/>
          <w:color w:val="auto"/>
          <w:sz w:val="36"/>
          <w:szCs w:val="36"/>
          <w:lang w:bidi="ar-SA"/>
        </w:rPr>
      </w:pPr>
    </w:p>
    <w:p w14:paraId="32E3123E" w14:textId="5438D3B3" w:rsidR="00327131" w:rsidRPr="00AE54BB" w:rsidRDefault="00327131" w:rsidP="00327131">
      <w:pPr>
        <w:pStyle w:val="NoSpacing"/>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Property</w:t>
      </w:r>
    </w:p>
    <w:p w14:paraId="4C3FA0E0" w14:textId="77777777" w:rsidR="00327131" w:rsidRPr="00AE54BB" w:rsidRDefault="00327131" w:rsidP="00327131">
      <w:pPr>
        <w:pStyle w:val="NoSpacing"/>
        <w:rPr>
          <w:rStyle w:val="Heading2Char"/>
          <w:rFonts w:ascii="Times New Roman" w:hAnsi="Times New Roman" w:cs="Times New Roman"/>
          <w:color w:val="auto"/>
          <w:sz w:val="28"/>
          <w:szCs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327131" w:rsidRPr="00AE54BB" w14:paraId="70ABA1F1" w14:textId="77777777" w:rsidTr="00E75DA7">
        <w:trPr>
          <w:trHeight w:val="218"/>
        </w:trPr>
        <w:tc>
          <w:tcPr>
            <w:tcW w:w="1106" w:type="dxa"/>
            <w:shd w:val="clear" w:color="auto" w:fill="D9D9D9"/>
            <w:vAlign w:val="center"/>
          </w:tcPr>
          <w:p w14:paraId="400B8EBC" w14:textId="77777777" w:rsidR="00327131" w:rsidRPr="00AE54BB" w:rsidRDefault="00327131" w:rsidP="00E75DA7">
            <w:pPr>
              <w:pStyle w:val="NoSpacing"/>
              <w:jc w:val="cente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ID</w:t>
            </w:r>
          </w:p>
        </w:tc>
        <w:tc>
          <w:tcPr>
            <w:tcW w:w="2562" w:type="dxa"/>
            <w:shd w:val="clear" w:color="auto" w:fill="D9D9D9"/>
            <w:vAlign w:val="center"/>
          </w:tcPr>
          <w:p w14:paraId="166FA894" w14:textId="77777777" w:rsidR="00327131" w:rsidRPr="00AE54BB" w:rsidRDefault="00327131" w:rsidP="00E75DA7">
            <w:pPr>
              <w:pStyle w:val="NoSpacing"/>
              <w:jc w:val="cente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Name</w:t>
            </w:r>
          </w:p>
        </w:tc>
        <w:tc>
          <w:tcPr>
            <w:tcW w:w="3274" w:type="dxa"/>
            <w:shd w:val="clear" w:color="auto" w:fill="D9D9D9"/>
            <w:vAlign w:val="center"/>
          </w:tcPr>
          <w:p w14:paraId="54A2E6EB" w14:textId="77777777" w:rsidR="00327131" w:rsidRPr="00AE54BB" w:rsidRDefault="00327131" w:rsidP="00E75DA7">
            <w:pPr>
              <w:pStyle w:val="NoSpacing"/>
              <w:jc w:val="cente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Description</w:t>
            </w:r>
          </w:p>
        </w:tc>
        <w:tc>
          <w:tcPr>
            <w:tcW w:w="2340" w:type="dxa"/>
            <w:shd w:val="clear" w:color="auto" w:fill="D9D9D9"/>
            <w:vAlign w:val="center"/>
          </w:tcPr>
          <w:p w14:paraId="0881A535" w14:textId="77777777" w:rsidR="00327131" w:rsidRPr="00AE54BB" w:rsidRDefault="00327131" w:rsidP="00E75DA7">
            <w:pPr>
              <w:pStyle w:val="NoSpacing"/>
              <w:jc w:val="cente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Remark</w:t>
            </w:r>
          </w:p>
        </w:tc>
      </w:tr>
      <w:tr w:rsidR="00327131" w:rsidRPr="00AE54BB" w14:paraId="0AADD115" w14:textId="77777777" w:rsidTr="00E75DA7">
        <w:trPr>
          <w:trHeight w:val="293"/>
        </w:trPr>
        <w:tc>
          <w:tcPr>
            <w:tcW w:w="1106" w:type="dxa"/>
            <w:vAlign w:val="center"/>
          </w:tcPr>
          <w:p w14:paraId="03708388" w14:textId="77777777" w:rsidR="00327131" w:rsidRPr="00AE54BB" w:rsidRDefault="00327131" w:rsidP="00E75DA7">
            <w:pPr>
              <w:pStyle w:val="NoSpacing"/>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w:t>
            </w:r>
          </w:p>
        </w:tc>
        <w:tc>
          <w:tcPr>
            <w:tcW w:w="2562" w:type="dxa"/>
            <w:vAlign w:val="center"/>
          </w:tcPr>
          <w:p w14:paraId="0E7297F4" w14:textId="77777777" w:rsidR="00327131" w:rsidRPr="00AE54BB" w:rsidRDefault="00327131" w:rsidP="00E75DA7">
            <w:pPr>
              <w:pStyle w:val="NoSpacing"/>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w:t>
            </w:r>
          </w:p>
        </w:tc>
        <w:tc>
          <w:tcPr>
            <w:tcW w:w="3274" w:type="dxa"/>
            <w:vAlign w:val="center"/>
          </w:tcPr>
          <w:p w14:paraId="5D3C312C" w14:textId="77777777" w:rsidR="00327131" w:rsidRPr="00AE54BB" w:rsidRDefault="00327131" w:rsidP="00E75DA7">
            <w:pPr>
              <w:pStyle w:val="NoSpacing"/>
              <w:jc w:val="center"/>
              <w:rPr>
                <w:rStyle w:val="Heading2Char"/>
                <w:rFonts w:ascii="Times New Roman" w:eastAsiaTheme="minorHAnsi" w:hAnsi="Times New Roman" w:cs="Times New Roman"/>
                <w:b w:val="0"/>
                <w:bCs w:val="0"/>
                <w:color w:val="auto"/>
                <w:sz w:val="24"/>
                <w:szCs w:val="24"/>
                <w:lang w:bidi="ar-SA"/>
              </w:rPr>
            </w:pPr>
            <w:r w:rsidRPr="00AE54BB">
              <w:rPr>
                <w:rStyle w:val="Heading2Char"/>
                <w:rFonts w:ascii="Times New Roman" w:eastAsiaTheme="minorHAnsi" w:hAnsi="Times New Roman" w:cs="Times New Roman"/>
                <w:b w:val="0"/>
                <w:bCs w:val="0"/>
                <w:color w:val="auto"/>
                <w:sz w:val="24"/>
                <w:szCs w:val="24"/>
                <w:lang w:bidi="ar-SA"/>
              </w:rPr>
              <w:t>-</w:t>
            </w:r>
          </w:p>
        </w:tc>
        <w:tc>
          <w:tcPr>
            <w:tcW w:w="2340" w:type="dxa"/>
            <w:vAlign w:val="center"/>
          </w:tcPr>
          <w:p w14:paraId="69375467" w14:textId="77777777" w:rsidR="00327131" w:rsidRPr="00AE54BB" w:rsidRDefault="00327131" w:rsidP="00E75DA7">
            <w:pPr>
              <w:pStyle w:val="NoSpacing"/>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w:t>
            </w:r>
          </w:p>
        </w:tc>
      </w:tr>
    </w:tbl>
    <w:p w14:paraId="493AC80D" w14:textId="77777777" w:rsidR="00327131" w:rsidRPr="00AE54BB" w:rsidRDefault="00327131" w:rsidP="00327131">
      <w:pPr>
        <w:pStyle w:val="NoSpacing"/>
        <w:rPr>
          <w:rStyle w:val="Heading2Char"/>
          <w:rFonts w:ascii="Times New Roman" w:hAnsi="Times New Roman" w:cs="Times New Roman"/>
          <w:color w:val="auto"/>
          <w:sz w:val="24"/>
          <w:szCs w:val="24"/>
        </w:rPr>
      </w:pPr>
    </w:p>
    <w:p w14:paraId="6F19881E" w14:textId="77777777" w:rsidR="00327131" w:rsidRPr="00AE54BB" w:rsidRDefault="00327131" w:rsidP="00327131">
      <w:pPr>
        <w:pStyle w:val="NoSpacing"/>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Method</w:t>
      </w:r>
    </w:p>
    <w:p w14:paraId="4187C83B" w14:textId="77777777" w:rsidR="00327131" w:rsidRPr="00AE54BB" w:rsidRDefault="00327131" w:rsidP="00327131">
      <w:pPr>
        <w:pStyle w:val="NoSpacing"/>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672"/>
        <w:gridCol w:w="2271"/>
        <w:gridCol w:w="2552"/>
        <w:gridCol w:w="2126"/>
        <w:gridCol w:w="1621"/>
      </w:tblGrid>
      <w:tr w:rsidR="00327131" w:rsidRPr="00AE54BB" w14:paraId="7960BD0D" w14:textId="77777777" w:rsidTr="00E75DA7">
        <w:trPr>
          <w:trHeight w:val="191"/>
        </w:trPr>
        <w:tc>
          <w:tcPr>
            <w:tcW w:w="672" w:type="dxa"/>
            <w:shd w:val="clear" w:color="auto" w:fill="D9D9D9"/>
            <w:vAlign w:val="center"/>
          </w:tcPr>
          <w:p w14:paraId="1119577A" w14:textId="77777777" w:rsidR="00327131" w:rsidRPr="00AE54BB" w:rsidRDefault="00327131" w:rsidP="00E75DA7">
            <w:pPr>
              <w:pStyle w:val="NoSpacing"/>
              <w:jc w:val="cente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ID</w:t>
            </w:r>
          </w:p>
        </w:tc>
        <w:tc>
          <w:tcPr>
            <w:tcW w:w="2271" w:type="dxa"/>
            <w:shd w:val="clear" w:color="auto" w:fill="D9D9D9"/>
            <w:vAlign w:val="center"/>
          </w:tcPr>
          <w:p w14:paraId="143DA735" w14:textId="77777777" w:rsidR="00327131" w:rsidRPr="00AE54BB" w:rsidRDefault="00327131" w:rsidP="00E75DA7">
            <w:pPr>
              <w:pStyle w:val="NoSpacing"/>
              <w:jc w:val="cente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Name</w:t>
            </w:r>
          </w:p>
        </w:tc>
        <w:tc>
          <w:tcPr>
            <w:tcW w:w="2552" w:type="dxa"/>
            <w:shd w:val="clear" w:color="auto" w:fill="D9D9D9"/>
            <w:vAlign w:val="center"/>
          </w:tcPr>
          <w:p w14:paraId="1C446576" w14:textId="77777777" w:rsidR="00327131" w:rsidRPr="00AE54BB" w:rsidRDefault="00327131" w:rsidP="00E75DA7">
            <w:pPr>
              <w:pStyle w:val="NoSpacing"/>
              <w:jc w:val="cente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Description</w:t>
            </w:r>
          </w:p>
        </w:tc>
        <w:tc>
          <w:tcPr>
            <w:tcW w:w="2126" w:type="dxa"/>
            <w:shd w:val="clear" w:color="auto" w:fill="D9D9D9"/>
            <w:vAlign w:val="center"/>
          </w:tcPr>
          <w:p w14:paraId="06F5251B" w14:textId="77777777" w:rsidR="00327131" w:rsidRPr="00AE54BB" w:rsidRDefault="00327131" w:rsidP="00E75DA7">
            <w:pPr>
              <w:pStyle w:val="NoSpacing"/>
              <w:jc w:val="cente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Parameters</w:t>
            </w:r>
          </w:p>
        </w:tc>
        <w:tc>
          <w:tcPr>
            <w:tcW w:w="1621" w:type="dxa"/>
            <w:shd w:val="clear" w:color="auto" w:fill="D9D9D9"/>
            <w:vAlign w:val="center"/>
          </w:tcPr>
          <w:p w14:paraId="059D29FF" w14:textId="77777777" w:rsidR="00327131" w:rsidRPr="00AE54BB" w:rsidRDefault="00327131" w:rsidP="00E75DA7">
            <w:pPr>
              <w:pStyle w:val="NoSpacing"/>
              <w:jc w:val="cente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Return</w:t>
            </w:r>
          </w:p>
        </w:tc>
      </w:tr>
      <w:tr w:rsidR="00327131" w:rsidRPr="00AE54BB" w14:paraId="0CB7C43A" w14:textId="77777777" w:rsidTr="00E75DA7">
        <w:trPr>
          <w:trHeight w:val="528"/>
        </w:trPr>
        <w:tc>
          <w:tcPr>
            <w:tcW w:w="672" w:type="dxa"/>
            <w:vAlign w:val="center"/>
          </w:tcPr>
          <w:p w14:paraId="0F419C61" w14:textId="77777777" w:rsidR="00327131" w:rsidRPr="00AE54BB" w:rsidRDefault="00327131" w:rsidP="00E75DA7">
            <w:pPr>
              <w:pStyle w:val="NoSpacing"/>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1</w:t>
            </w:r>
          </w:p>
        </w:tc>
        <w:tc>
          <w:tcPr>
            <w:tcW w:w="2271" w:type="dxa"/>
            <w:vAlign w:val="center"/>
          </w:tcPr>
          <w:p w14:paraId="6318E411" w14:textId="231E67E0" w:rsidR="00327131" w:rsidRPr="00AE54BB" w:rsidRDefault="00327131" w:rsidP="00E75DA7">
            <w:pPr>
              <w:pStyle w:val="NoSpacing"/>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loginMobile</w:t>
            </w:r>
          </w:p>
        </w:tc>
        <w:tc>
          <w:tcPr>
            <w:tcW w:w="2552" w:type="dxa"/>
            <w:vAlign w:val="center"/>
          </w:tcPr>
          <w:p w14:paraId="4CF24E2C" w14:textId="6083BACA" w:rsidR="00327131" w:rsidRPr="00AE54BB" w:rsidRDefault="00327131" w:rsidP="00E75DA7">
            <w:pPr>
              <w:pStyle w:val="NoSpacing"/>
              <w:rPr>
                <w:rStyle w:val="Heading2Char"/>
                <w:rFonts w:ascii="Times New Roman" w:eastAsiaTheme="minorHAnsi" w:hAnsi="Times New Roman" w:cs="Times New Roman"/>
                <w:b w:val="0"/>
                <w:bCs w:val="0"/>
                <w:color w:val="auto"/>
                <w:sz w:val="24"/>
                <w:szCs w:val="24"/>
                <w:lang w:bidi="ar-SA"/>
              </w:rPr>
            </w:pPr>
            <w:r w:rsidRPr="00AE54BB">
              <w:rPr>
                <w:rFonts w:ascii="Times New Roman" w:hAnsi="Times New Roman" w:cs="Times New Roman"/>
                <w:sz w:val="24"/>
                <w:szCs w:val="24"/>
              </w:rPr>
              <w:t>Method uses to login for patient in mobile application.</w:t>
            </w:r>
          </w:p>
        </w:tc>
        <w:tc>
          <w:tcPr>
            <w:tcW w:w="2126" w:type="dxa"/>
            <w:vAlign w:val="center"/>
          </w:tcPr>
          <w:p w14:paraId="06ADBA57" w14:textId="77777777" w:rsidR="00327131" w:rsidRPr="00AE54BB" w:rsidRDefault="00327131" w:rsidP="00E75DA7">
            <w:pPr>
              <w:pStyle w:val="NoSpacing"/>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$patientID:varchar,$password:varchar</w:t>
            </w:r>
          </w:p>
        </w:tc>
        <w:tc>
          <w:tcPr>
            <w:tcW w:w="1621" w:type="dxa"/>
            <w:vAlign w:val="center"/>
          </w:tcPr>
          <w:p w14:paraId="51D2529A" w14:textId="77777777" w:rsidR="00327131" w:rsidRPr="00AE54BB" w:rsidRDefault="00327131" w:rsidP="00E75DA7">
            <w:pPr>
              <w:pStyle w:val="NoSpacing"/>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boolean</w:t>
            </w:r>
          </w:p>
        </w:tc>
      </w:tr>
      <w:tr w:rsidR="00327131" w:rsidRPr="00AE54BB" w14:paraId="41BEEA8C" w14:textId="77777777" w:rsidTr="00E75DA7">
        <w:tc>
          <w:tcPr>
            <w:tcW w:w="672" w:type="dxa"/>
            <w:vAlign w:val="center"/>
          </w:tcPr>
          <w:p w14:paraId="00EF963A" w14:textId="77777777" w:rsidR="00327131" w:rsidRPr="00AE54BB" w:rsidRDefault="00327131" w:rsidP="00E75DA7">
            <w:pPr>
              <w:pStyle w:val="NoSpacing"/>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2</w:t>
            </w:r>
          </w:p>
        </w:tc>
        <w:tc>
          <w:tcPr>
            <w:tcW w:w="2271" w:type="dxa"/>
            <w:vAlign w:val="center"/>
          </w:tcPr>
          <w:p w14:paraId="0262E88B" w14:textId="77777777" w:rsidR="00327131" w:rsidRPr="00AE54BB" w:rsidRDefault="00327131" w:rsidP="00E75DA7">
            <w:pPr>
              <w:pStyle w:val="NoSpacing"/>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getCalendarByPID</w:t>
            </w:r>
          </w:p>
        </w:tc>
        <w:tc>
          <w:tcPr>
            <w:tcW w:w="2552" w:type="dxa"/>
            <w:vAlign w:val="center"/>
          </w:tcPr>
          <w:p w14:paraId="277FDC30" w14:textId="38A1BCFD" w:rsidR="00327131" w:rsidRPr="00AE54BB" w:rsidRDefault="00327131" w:rsidP="00E75DA7">
            <w:pPr>
              <w:pStyle w:val="NoSpacing"/>
              <w:rPr>
                <w:rStyle w:val="Heading2Char"/>
                <w:rFonts w:ascii="Times New Roman" w:hAnsi="Times New Roman" w:cs="Times New Roman"/>
                <w:b w:val="0"/>
                <w:color w:val="auto"/>
                <w:sz w:val="24"/>
                <w:szCs w:val="24"/>
              </w:rPr>
            </w:pPr>
            <w:r w:rsidRPr="00AE54BB">
              <w:rPr>
                <w:rFonts w:ascii="Times New Roman" w:hAnsi="Times New Roman" w:cs="Times New Roman"/>
                <w:sz w:val="24"/>
                <w:szCs w:val="24"/>
              </w:rPr>
              <w:t>Method uses to get patients’ calendar by using patientID in mobile application</w:t>
            </w:r>
          </w:p>
        </w:tc>
        <w:tc>
          <w:tcPr>
            <w:tcW w:w="2126" w:type="dxa"/>
            <w:vAlign w:val="center"/>
          </w:tcPr>
          <w:p w14:paraId="6F2EEB8C" w14:textId="77777777" w:rsidR="00327131" w:rsidRPr="00AE54BB" w:rsidRDefault="00327131" w:rsidP="00E75DA7">
            <w:pPr>
              <w:pStyle w:val="NoSpacing"/>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$patientID:varchar</w:t>
            </w:r>
          </w:p>
        </w:tc>
        <w:tc>
          <w:tcPr>
            <w:tcW w:w="1621" w:type="dxa"/>
            <w:vAlign w:val="center"/>
          </w:tcPr>
          <w:p w14:paraId="760F3DB3" w14:textId="6A4E933F" w:rsidR="00327131" w:rsidRPr="00AE54BB" w:rsidRDefault="007A2A2B" w:rsidP="00E75DA7">
            <w:pPr>
              <w:pStyle w:val="NoSpacing"/>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patient</w:t>
            </w:r>
            <w:r w:rsidR="00327131" w:rsidRPr="00AE54BB">
              <w:rPr>
                <w:rStyle w:val="Heading2Char"/>
                <w:rFonts w:ascii="Times New Roman" w:hAnsi="Times New Roman" w:cs="Times New Roman"/>
                <w:b w:val="0"/>
                <w:color w:val="auto"/>
                <w:sz w:val="24"/>
                <w:szCs w:val="24"/>
              </w:rPr>
              <w:t>[]</w:t>
            </w:r>
          </w:p>
        </w:tc>
      </w:tr>
    </w:tbl>
    <w:p w14:paraId="2D55F0E6" w14:textId="55077867" w:rsidR="00327131" w:rsidRPr="00AE54BB" w:rsidRDefault="00327131" w:rsidP="00327131">
      <w:pPr>
        <w:rPr>
          <w:rFonts w:ascii="Times New Roman" w:eastAsiaTheme="minorHAnsi" w:hAnsi="Times New Roman" w:cs="Times New Roman"/>
          <w:color w:val="auto"/>
          <w:sz w:val="36"/>
          <w:szCs w:val="36"/>
          <w:lang w:bidi="ar-SA"/>
        </w:rPr>
      </w:pPr>
    </w:p>
    <w:p w14:paraId="2B015B03" w14:textId="77741A45" w:rsidR="00E75DA7" w:rsidRPr="00AE54BB" w:rsidRDefault="00E75DA7" w:rsidP="00E75DA7">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CD-12, Class name: PatientMobile_Model</w:t>
      </w:r>
    </w:p>
    <w:p w14:paraId="1AA2E0E3" w14:textId="04B0E037" w:rsidR="00E75DA7" w:rsidRPr="00AE54BB" w:rsidRDefault="00E75DA7" w:rsidP="00327131">
      <w:pPr>
        <w:rPr>
          <w:rFonts w:ascii="Times New Roman" w:eastAsiaTheme="minorHAnsi" w:hAnsi="Times New Roman" w:cs="Times New Roman"/>
          <w:color w:val="auto"/>
          <w:sz w:val="36"/>
          <w:szCs w:val="36"/>
          <w:lang w:bidi="ar-SA"/>
        </w:rPr>
      </w:pPr>
      <w:r w:rsidRPr="00AE54BB">
        <w:rPr>
          <w:rFonts w:ascii="Times New Roman" w:eastAsiaTheme="minorHAnsi" w:hAnsi="Times New Roman" w:cs="Times New Roman"/>
          <w:noProof/>
          <w:color w:val="auto"/>
          <w:sz w:val="36"/>
          <w:szCs w:val="36"/>
        </w:rPr>
        <w:drawing>
          <wp:anchor distT="0" distB="0" distL="114300" distR="114300" simplePos="0" relativeHeight="251729920" behindDoc="0" locked="0" layoutInCell="1" allowOverlap="1" wp14:anchorId="783F33DE" wp14:editId="10963F8D">
            <wp:simplePos x="0" y="0"/>
            <wp:positionH relativeFrom="margin">
              <wp:posOffset>571500</wp:posOffset>
            </wp:positionH>
            <wp:positionV relativeFrom="paragraph">
              <wp:posOffset>172720</wp:posOffset>
            </wp:positionV>
            <wp:extent cx="4622800" cy="965200"/>
            <wp:effectExtent l="0" t="0" r="0" b="0"/>
            <wp:wrapTight wrapText="bothSides">
              <wp:wrapPolygon edited="0">
                <wp:start x="0" y="0"/>
                <wp:lineTo x="0" y="21032"/>
                <wp:lineTo x="21481" y="21032"/>
                <wp:lineTo x="21481"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Model.jpg"/>
                    <pic:cNvPicPr/>
                  </pic:nvPicPr>
                  <pic:blipFill>
                    <a:blip r:embed="rId46">
                      <a:extLst>
                        <a:ext uri="{28A0092B-C50C-407E-A947-70E740481C1C}">
                          <a14:useLocalDpi xmlns:a14="http://schemas.microsoft.com/office/drawing/2010/main" val="0"/>
                        </a:ext>
                      </a:extLst>
                    </a:blip>
                    <a:stretch>
                      <a:fillRect/>
                    </a:stretch>
                  </pic:blipFill>
                  <pic:spPr>
                    <a:xfrm>
                      <a:off x="0" y="0"/>
                      <a:ext cx="4622800" cy="965200"/>
                    </a:xfrm>
                    <a:prstGeom prst="rect">
                      <a:avLst/>
                    </a:prstGeom>
                  </pic:spPr>
                </pic:pic>
              </a:graphicData>
            </a:graphic>
            <wp14:sizeRelH relativeFrom="page">
              <wp14:pctWidth>0</wp14:pctWidth>
            </wp14:sizeRelH>
            <wp14:sizeRelV relativeFrom="page">
              <wp14:pctHeight>0</wp14:pctHeight>
            </wp14:sizeRelV>
          </wp:anchor>
        </w:drawing>
      </w:r>
    </w:p>
    <w:p w14:paraId="7247CA2F" w14:textId="3EACC290" w:rsidR="00E75DA7" w:rsidRPr="00AE54BB" w:rsidRDefault="00E75DA7" w:rsidP="00E75DA7">
      <w:pPr>
        <w:rPr>
          <w:rFonts w:ascii="Times New Roman" w:eastAsiaTheme="minorHAnsi" w:hAnsi="Times New Roman" w:cs="Times New Roman"/>
          <w:color w:val="auto"/>
          <w:sz w:val="36"/>
          <w:szCs w:val="36"/>
          <w:lang w:bidi="ar-SA"/>
        </w:rPr>
      </w:pPr>
    </w:p>
    <w:p w14:paraId="5A58FBC9" w14:textId="77777777" w:rsidR="00E75DA7" w:rsidRPr="00AE54BB" w:rsidRDefault="00E75DA7" w:rsidP="00E75DA7">
      <w:pPr>
        <w:rPr>
          <w:rFonts w:ascii="Times New Roman" w:eastAsiaTheme="minorHAnsi" w:hAnsi="Times New Roman" w:cs="Times New Roman"/>
          <w:color w:val="auto"/>
          <w:sz w:val="36"/>
          <w:szCs w:val="36"/>
          <w:lang w:bidi="ar-SA"/>
        </w:rPr>
      </w:pPr>
    </w:p>
    <w:p w14:paraId="620A883D" w14:textId="26B26FA8" w:rsidR="00327131" w:rsidRPr="00AE54BB" w:rsidRDefault="00327131" w:rsidP="00E75DA7">
      <w:pPr>
        <w:rPr>
          <w:rFonts w:ascii="Times New Roman" w:eastAsiaTheme="minorHAnsi" w:hAnsi="Times New Roman" w:cs="Times New Roman"/>
          <w:color w:val="auto"/>
          <w:sz w:val="36"/>
          <w:szCs w:val="36"/>
          <w:lang w:bidi="ar-SA"/>
        </w:rPr>
      </w:pPr>
    </w:p>
    <w:p w14:paraId="658A3074" w14:textId="77777777" w:rsidR="00E75DA7" w:rsidRPr="00AE54BB" w:rsidRDefault="00E75DA7" w:rsidP="00E75DA7">
      <w:pPr>
        <w:pStyle w:val="NoSpacing"/>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Property</w:t>
      </w:r>
    </w:p>
    <w:p w14:paraId="0171CA7B" w14:textId="77777777" w:rsidR="00E75DA7" w:rsidRPr="00AE54BB" w:rsidRDefault="00E75DA7" w:rsidP="00E75DA7">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E75DA7" w:rsidRPr="00AE54BB" w14:paraId="006ABCCE" w14:textId="77777777" w:rsidTr="00E75DA7">
        <w:trPr>
          <w:trHeight w:val="191"/>
        </w:trPr>
        <w:tc>
          <w:tcPr>
            <w:tcW w:w="959" w:type="dxa"/>
            <w:shd w:val="clear" w:color="auto" w:fill="D9D9D9"/>
            <w:vAlign w:val="center"/>
          </w:tcPr>
          <w:p w14:paraId="05717939" w14:textId="77777777" w:rsidR="00E75DA7" w:rsidRPr="00AE54BB" w:rsidRDefault="00E75DA7" w:rsidP="00E75DA7">
            <w:pPr>
              <w:pStyle w:val="NoSpacing"/>
              <w:jc w:val="center"/>
              <w:rPr>
                <w:rStyle w:val="Heading2Char"/>
                <w:rFonts w:ascii="Times New Roman" w:eastAsiaTheme="minorEastAsia" w:hAnsi="Times New Roman" w:cs="Times New Roman"/>
                <w:color w:val="auto"/>
                <w:sz w:val="24"/>
                <w:szCs w:val="24"/>
              </w:rPr>
            </w:pPr>
            <w:r w:rsidRPr="00AE54BB">
              <w:rPr>
                <w:rStyle w:val="Heading2Char"/>
                <w:rFonts w:ascii="Times New Roman" w:eastAsiaTheme="minorEastAsia" w:hAnsi="Times New Roman" w:cs="Times New Roman"/>
                <w:color w:val="auto"/>
                <w:sz w:val="24"/>
                <w:szCs w:val="24"/>
              </w:rPr>
              <w:t>ID</w:t>
            </w:r>
          </w:p>
        </w:tc>
        <w:tc>
          <w:tcPr>
            <w:tcW w:w="1843" w:type="dxa"/>
            <w:shd w:val="clear" w:color="auto" w:fill="D9D9D9"/>
            <w:vAlign w:val="center"/>
          </w:tcPr>
          <w:p w14:paraId="6D443D72" w14:textId="77777777" w:rsidR="00E75DA7" w:rsidRPr="00AE54BB" w:rsidRDefault="00E75DA7" w:rsidP="00E75DA7">
            <w:pPr>
              <w:pStyle w:val="NoSpacing"/>
              <w:jc w:val="center"/>
              <w:rPr>
                <w:rStyle w:val="Heading2Char"/>
                <w:rFonts w:ascii="Times New Roman" w:eastAsiaTheme="minorEastAsia" w:hAnsi="Times New Roman" w:cs="Times New Roman"/>
                <w:color w:val="auto"/>
                <w:sz w:val="24"/>
                <w:szCs w:val="24"/>
              </w:rPr>
            </w:pPr>
            <w:r w:rsidRPr="00AE54BB">
              <w:rPr>
                <w:rStyle w:val="Heading2Char"/>
                <w:rFonts w:ascii="Times New Roman" w:eastAsiaTheme="minorEastAsia" w:hAnsi="Times New Roman" w:cs="Times New Roman"/>
                <w:color w:val="auto"/>
                <w:sz w:val="24"/>
                <w:szCs w:val="24"/>
              </w:rPr>
              <w:t>Name</w:t>
            </w:r>
          </w:p>
        </w:tc>
        <w:tc>
          <w:tcPr>
            <w:tcW w:w="3358" w:type="dxa"/>
            <w:shd w:val="clear" w:color="auto" w:fill="D9D9D9"/>
            <w:vAlign w:val="center"/>
          </w:tcPr>
          <w:p w14:paraId="6DF63D86" w14:textId="77777777" w:rsidR="00E75DA7" w:rsidRPr="00AE54BB" w:rsidRDefault="00E75DA7" w:rsidP="00E75DA7">
            <w:pPr>
              <w:pStyle w:val="NoSpacing"/>
              <w:jc w:val="center"/>
              <w:rPr>
                <w:rStyle w:val="Heading2Char"/>
                <w:rFonts w:ascii="Times New Roman" w:eastAsiaTheme="minorEastAsia" w:hAnsi="Times New Roman" w:cs="Times New Roman"/>
                <w:color w:val="auto"/>
                <w:sz w:val="24"/>
                <w:szCs w:val="24"/>
              </w:rPr>
            </w:pPr>
            <w:r w:rsidRPr="00AE54BB">
              <w:rPr>
                <w:rStyle w:val="Heading2Char"/>
                <w:rFonts w:ascii="Times New Roman" w:eastAsiaTheme="minorEastAsia" w:hAnsi="Times New Roman" w:cs="Times New Roman"/>
                <w:color w:val="auto"/>
                <w:sz w:val="24"/>
                <w:szCs w:val="24"/>
              </w:rPr>
              <w:t>Description</w:t>
            </w:r>
          </w:p>
        </w:tc>
        <w:tc>
          <w:tcPr>
            <w:tcW w:w="3082" w:type="dxa"/>
            <w:shd w:val="clear" w:color="auto" w:fill="D9D9D9"/>
            <w:vAlign w:val="center"/>
          </w:tcPr>
          <w:p w14:paraId="1AA3290E" w14:textId="77777777" w:rsidR="00E75DA7" w:rsidRPr="00AE54BB" w:rsidRDefault="00E75DA7" w:rsidP="00E75DA7">
            <w:pPr>
              <w:pStyle w:val="NoSpacing"/>
              <w:jc w:val="center"/>
              <w:rPr>
                <w:rStyle w:val="Heading2Char"/>
                <w:rFonts w:ascii="Times New Roman" w:eastAsiaTheme="minorEastAsia" w:hAnsi="Times New Roman" w:cs="Times New Roman"/>
                <w:color w:val="auto"/>
                <w:sz w:val="24"/>
                <w:szCs w:val="24"/>
              </w:rPr>
            </w:pPr>
            <w:r w:rsidRPr="00AE54BB">
              <w:rPr>
                <w:rStyle w:val="Heading2Char"/>
                <w:rFonts w:ascii="Times New Roman" w:eastAsiaTheme="minorEastAsia" w:hAnsi="Times New Roman" w:cs="Times New Roman"/>
                <w:color w:val="auto"/>
                <w:sz w:val="24"/>
                <w:szCs w:val="24"/>
              </w:rPr>
              <w:t>Remark</w:t>
            </w:r>
          </w:p>
        </w:tc>
      </w:tr>
      <w:tr w:rsidR="00E75DA7" w:rsidRPr="00AE54BB" w14:paraId="658A5990" w14:textId="77777777" w:rsidTr="00E75DA7">
        <w:tc>
          <w:tcPr>
            <w:tcW w:w="959" w:type="dxa"/>
            <w:vAlign w:val="center"/>
          </w:tcPr>
          <w:p w14:paraId="19D9DF97" w14:textId="77777777" w:rsidR="00E75DA7" w:rsidRPr="00AE54BB" w:rsidRDefault="00E75DA7" w:rsidP="00E75DA7">
            <w:pPr>
              <w:pStyle w:val="NoSpacing"/>
              <w:jc w:val="center"/>
              <w:rPr>
                <w:rStyle w:val="Heading2Char"/>
                <w:rFonts w:ascii="Times New Roman" w:eastAsiaTheme="minorEastAsia" w:hAnsi="Times New Roman" w:cs="Times New Roman"/>
                <w:b w:val="0"/>
                <w:bCs w:val="0"/>
                <w:color w:val="auto"/>
                <w:sz w:val="24"/>
                <w:szCs w:val="24"/>
              </w:rPr>
            </w:pPr>
            <w:r w:rsidRPr="00AE54BB">
              <w:rPr>
                <w:rStyle w:val="Heading2Char"/>
                <w:rFonts w:ascii="Times New Roman" w:eastAsiaTheme="minorEastAsia" w:hAnsi="Times New Roman" w:cs="Times New Roman"/>
                <w:b w:val="0"/>
                <w:bCs w:val="0"/>
                <w:color w:val="auto"/>
                <w:sz w:val="24"/>
                <w:szCs w:val="24"/>
              </w:rPr>
              <w:t>-</w:t>
            </w:r>
          </w:p>
        </w:tc>
        <w:tc>
          <w:tcPr>
            <w:tcW w:w="1843" w:type="dxa"/>
            <w:vAlign w:val="center"/>
          </w:tcPr>
          <w:p w14:paraId="56635289" w14:textId="77777777" w:rsidR="00E75DA7" w:rsidRPr="00AE54BB" w:rsidRDefault="00E75DA7" w:rsidP="00E75DA7">
            <w:pPr>
              <w:pStyle w:val="NoSpacing"/>
              <w:jc w:val="center"/>
              <w:rPr>
                <w:rStyle w:val="Heading2Char"/>
                <w:rFonts w:ascii="Times New Roman" w:eastAsiaTheme="minorEastAsia" w:hAnsi="Times New Roman" w:cs="Times New Roman"/>
                <w:b w:val="0"/>
                <w:bCs w:val="0"/>
                <w:color w:val="auto"/>
                <w:sz w:val="24"/>
                <w:szCs w:val="24"/>
              </w:rPr>
            </w:pPr>
            <w:r w:rsidRPr="00AE54BB">
              <w:rPr>
                <w:rStyle w:val="Heading2Char"/>
                <w:rFonts w:ascii="Times New Roman" w:eastAsiaTheme="minorEastAsia" w:hAnsi="Times New Roman" w:cs="Times New Roman"/>
                <w:b w:val="0"/>
                <w:bCs w:val="0"/>
                <w:color w:val="auto"/>
                <w:sz w:val="24"/>
                <w:szCs w:val="24"/>
              </w:rPr>
              <w:t>-</w:t>
            </w:r>
          </w:p>
        </w:tc>
        <w:tc>
          <w:tcPr>
            <w:tcW w:w="3358" w:type="dxa"/>
            <w:vAlign w:val="center"/>
          </w:tcPr>
          <w:p w14:paraId="3B623D54" w14:textId="77777777" w:rsidR="00E75DA7" w:rsidRPr="00AE54BB" w:rsidRDefault="00E75DA7" w:rsidP="00E75DA7">
            <w:pPr>
              <w:pStyle w:val="NoSpacing"/>
              <w:jc w:val="center"/>
              <w:rPr>
                <w:rStyle w:val="Heading2Char"/>
                <w:rFonts w:ascii="Times New Roman" w:eastAsiaTheme="minorEastAsia" w:hAnsi="Times New Roman" w:cs="Times New Roman"/>
                <w:b w:val="0"/>
                <w:bCs w:val="0"/>
                <w:color w:val="auto"/>
                <w:sz w:val="24"/>
                <w:szCs w:val="24"/>
              </w:rPr>
            </w:pPr>
            <w:r w:rsidRPr="00AE54BB">
              <w:rPr>
                <w:rStyle w:val="Heading2Char"/>
                <w:rFonts w:ascii="Times New Roman" w:eastAsiaTheme="minorEastAsia" w:hAnsi="Times New Roman" w:cs="Times New Roman"/>
                <w:b w:val="0"/>
                <w:bCs w:val="0"/>
                <w:color w:val="auto"/>
                <w:sz w:val="24"/>
                <w:szCs w:val="24"/>
              </w:rPr>
              <w:t>-</w:t>
            </w:r>
          </w:p>
        </w:tc>
        <w:tc>
          <w:tcPr>
            <w:tcW w:w="3082" w:type="dxa"/>
            <w:vAlign w:val="center"/>
          </w:tcPr>
          <w:p w14:paraId="42D7A2B9" w14:textId="77777777" w:rsidR="00E75DA7" w:rsidRPr="00AE54BB" w:rsidRDefault="00E75DA7" w:rsidP="00E75DA7">
            <w:pPr>
              <w:pStyle w:val="NoSpacing"/>
              <w:jc w:val="center"/>
              <w:rPr>
                <w:rStyle w:val="Heading2Char"/>
                <w:rFonts w:ascii="Times New Roman" w:eastAsiaTheme="minorEastAsia" w:hAnsi="Times New Roman" w:cs="Times New Roman"/>
                <w:b w:val="0"/>
                <w:bCs w:val="0"/>
                <w:color w:val="auto"/>
                <w:sz w:val="24"/>
                <w:szCs w:val="24"/>
              </w:rPr>
            </w:pPr>
            <w:r w:rsidRPr="00AE54BB">
              <w:rPr>
                <w:rStyle w:val="Heading2Char"/>
                <w:rFonts w:ascii="Times New Roman" w:eastAsiaTheme="minorEastAsia" w:hAnsi="Times New Roman" w:cs="Times New Roman"/>
                <w:b w:val="0"/>
                <w:bCs w:val="0"/>
                <w:color w:val="auto"/>
                <w:sz w:val="24"/>
                <w:szCs w:val="24"/>
              </w:rPr>
              <w:t>-</w:t>
            </w:r>
          </w:p>
        </w:tc>
      </w:tr>
    </w:tbl>
    <w:p w14:paraId="079AD8A9" w14:textId="77777777" w:rsidR="00E75DA7" w:rsidRPr="00AE54BB" w:rsidRDefault="00E75DA7" w:rsidP="00E75DA7">
      <w:pPr>
        <w:pStyle w:val="NoSpacing"/>
        <w:rPr>
          <w:rStyle w:val="Heading2Char"/>
          <w:rFonts w:ascii="Times New Roman" w:hAnsi="Times New Roman" w:cs="Times New Roman"/>
          <w:color w:val="auto"/>
          <w:sz w:val="24"/>
          <w:szCs w:val="24"/>
        </w:rPr>
      </w:pPr>
    </w:p>
    <w:p w14:paraId="0E75481E" w14:textId="73F48755" w:rsidR="00E75DA7" w:rsidRPr="00AE54BB" w:rsidRDefault="00E75DA7" w:rsidP="00E75DA7">
      <w:pPr>
        <w:pStyle w:val="NoSpacing"/>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Method</w:t>
      </w:r>
      <w:r w:rsidRPr="00AE54BB">
        <w:rPr>
          <w:rStyle w:val="Heading2Char"/>
          <w:rFonts w:ascii="Times New Roman" w:hAnsi="Times New Roman" w:cs="Times New Roman"/>
          <w:color w:val="auto"/>
          <w:sz w:val="24"/>
          <w:szCs w:val="24"/>
        </w:rPr>
        <w:tab/>
      </w:r>
    </w:p>
    <w:tbl>
      <w:tblPr>
        <w:tblStyle w:val="TableGrid"/>
        <w:tblW w:w="0" w:type="auto"/>
        <w:tblLayout w:type="fixed"/>
        <w:tblLook w:val="04A0" w:firstRow="1" w:lastRow="0" w:firstColumn="1" w:lastColumn="0" w:noHBand="0" w:noVBand="1"/>
      </w:tblPr>
      <w:tblGrid>
        <w:gridCol w:w="731"/>
        <w:gridCol w:w="2354"/>
        <w:gridCol w:w="2410"/>
        <w:gridCol w:w="2126"/>
        <w:gridCol w:w="1621"/>
      </w:tblGrid>
      <w:tr w:rsidR="00E75DA7" w:rsidRPr="00AE54BB" w14:paraId="2CBD07EE" w14:textId="77777777" w:rsidTr="00E75DA7">
        <w:trPr>
          <w:trHeight w:val="191"/>
        </w:trPr>
        <w:tc>
          <w:tcPr>
            <w:tcW w:w="731" w:type="dxa"/>
            <w:shd w:val="clear" w:color="auto" w:fill="D9D9D9"/>
            <w:vAlign w:val="center"/>
          </w:tcPr>
          <w:p w14:paraId="445C6D8E" w14:textId="77777777" w:rsidR="00E75DA7" w:rsidRPr="00AE54BB" w:rsidRDefault="00E75DA7" w:rsidP="00E75DA7">
            <w:pPr>
              <w:pStyle w:val="NoSpacing"/>
              <w:jc w:val="cente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ID</w:t>
            </w:r>
          </w:p>
        </w:tc>
        <w:tc>
          <w:tcPr>
            <w:tcW w:w="2354" w:type="dxa"/>
            <w:shd w:val="clear" w:color="auto" w:fill="D9D9D9"/>
            <w:vAlign w:val="center"/>
          </w:tcPr>
          <w:p w14:paraId="28E3C571" w14:textId="77777777" w:rsidR="00E75DA7" w:rsidRPr="00AE54BB" w:rsidRDefault="00E75DA7" w:rsidP="00E75DA7">
            <w:pPr>
              <w:pStyle w:val="NoSpacing"/>
              <w:jc w:val="cente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Name</w:t>
            </w:r>
          </w:p>
        </w:tc>
        <w:tc>
          <w:tcPr>
            <w:tcW w:w="2410" w:type="dxa"/>
            <w:shd w:val="clear" w:color="auto" w:fill="D9D9D9"/>
            <w:vAlign w:val="center"/>
          </w:tcPr>
          <w:p w14:paraId="451A4642" w14:textId="77777777" w:rsidR="00E75DA7" w:rsidRPr="00AE54BB" w:rsidRDefault="00E75DA7" w:rsidP="00E75DA7">
            <w:pPr>
              <w:pStyle w:val="NoSpacing"/>
              <w:jc w:val="cente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Description</w:t>
            </w:r>
          </w:p>
        </w:tc>
        <w:tc>
          <w:tcPr>
            <w:tcW w:w="2126" w:type="dxa"/>
            <w:shd w:val="clear" w:color="auto" w:fill="D9D9D9"/>
            <w:vAlign w:val="center"/>
          </w:tcPr>
          <w:p w14:paraId="1C063363" w14:textId="77777777" w:rsidR="00E75DA7" w:rsidRPr="00AE54BB" w:rsidRDefault="00E75DA7" w:rsidP="00E75DA7">
            <w:pPr>
              <w:pStyle w:val="NoSpacing"/>
              <w:jc w:val="cente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Parameters</w:t>
            </w:r>
          </w:p>
        </w:tc>
        <w:tc>
          <w:tcPr>
            <w:tcW w:w="1621" w:type="dxa"/>
            <w:shd w:val="clear" w:color="auto" w:fill="D9D9D9"/>
            <w:vAlign w:val="center"/>
          </w:tcPr>
          <w:p w14:paraId="34EE1589" w14:textId="77777777" w:rsidR="00E75DA7" w:rsidRPr="00AE54BB" w:rsidRDefault="00E75DA7" w:rsidP="00E75DA7">
            <w:pPr>
              <w:pStyle w:val="NoSpacing"/>
              <w:jc w:val="cente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Return</w:t>
            </w:r>
          </w:p>
        </w:tc>
      </w:tr>
      <w:tr w:rsidR="00E75DA7" w:rsidRPr="00AE54BB" w14:paraId="6A345472" w14:textId="77777777" w:rsidTr="00E75DA7">
        <w:tc>
          <w:tcPr>
            <w:tcW w:w="731" w:type="dxa"/>
          </w:tcPr>
          <w:p w14:paraId="6AE60329" w14:textId="77777777" w:rsidR="00E75DA7" w:rsidRPr="00AE54BB" w:rsidRDefault="00E75DA7" w:rsidP="00E75DA7">
            <w:pPr>
              <w:pStyle w:val="NoSpacing"/>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1</w:t>
            </w:r>
          </w:p>
        </w:tc>
        <w:tc>
          <w:tcPr>
            <w:tcW w:w="2354" w:type="dxa"/>
            <w:vAlign w:val="center"/>
          </w:tcPr>
          <w:p w14:paraId="15142399" w14:textId="6F10C615" w:rsidR="00E75DA7" w:rsidRPr="00AE54BB" w:rsidRDefault="00E75DA7" w:rsidP="00E75DA7">
            <w:pPr>
              <w:pStyle w:val="NoSpacing"/>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loginMobile</w:t>
            </w:r>
          </w:p>
        </w:tc>
        <w:tc>
          <w:tcPr>
            <w:tcW w:w="2410" w:type="dxa"/>
          </w:tcPr>
          <w:p w14:paraId="40A6670B" w14:textId="718C06DE" w:rsidR="00E75DA7" w:rsidRPr="00AE54BB" w:rsidRDefault="00E75DA7" w:rsidP="00E75DA7">
            <w:pPr>
              <w:pStyle w:val="NoSpacing"/>
              <w:rPr>
                <w:rStyle w:val="Heading2Char"/>
                <w:rFonts w:ascii="Times New Roman" w:eastAsiaTheme="minorHAnsi" w:hAnsi="Times New Roman" w:cs="Times New Roman"/>
                <w:b w:val="0"/>
                <w:bCs w:val="0"/>
                <w:color w:val="auto"/>
                <w:sz w:val="24"/>
                <w:szCs w:val="24"/>
                <w:lang w:bidi="ar-SA"/>
              </w:rPr>
            </w:pPr>
            <w:r w:rsidRPr="00AE54BB">
              <w:rPr>
                <w:rFonts w:ascii="Times New Roman" w:hAnsi="Times New Roman" w:cs="Times New Roman"/>
                <w:sz w:val="24"/>
                <w:szCs w:val="24"/>
              </w:rPr>
              <w:t>Method uses to login for patient in mobile application.</w:t>
            </w:r>
          </w:p>
        </w:tc>
        <w:tc>
          <w:tcPr>
            <w:tcW w:w="2126" w:type="dxa"/>
            <w:vAlign w:val="center"/>
          </w:tcPr>
          <w:p w14:paraId="4ACBEF41" w14:textId="77777777" w:rsidR="00E75DA7" w:rsidRPr="00AE54BB" w:rsidRDefault="00E75DA7" w:rsidP="00E75DA7">
            <w:pPr>
              <w:pStyle w:val="NoSpacing"/>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$patientID:varchar,$password:varchar</w:t>
            </w:r>
          </w:p>
        </w:tc>
        <w:tc>
          <w:tcPr>
            <w:tcW w:w="1621" w:type="dxa"/>
            <w:vAlign w:val="center"/>
          </w:tcPr>
          <w:p w14:paraId="0CA67DCA" w14:textId="77777777" w:rsidR="00E75DA7" w:rsidRPr="00AE54BB" w:rsidRDefault="00E75DA7" w:rsidP="00E75DA7">
            <w:pPr>
              <w:pStyle w:val="NoSpacing"/>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boolean</w:t>
            </w:r>
          </w:p>
        </w:tc>
      </w:tr>
      <w:tr w:rsidR="00E75DA7" w:rsidRPr="00AE54BB" w14:paraId="38DB5B3B" w14:textId="77777777" w:rsidTr="00E75DA7">
        <w:tc>
          <w:tcPr>
            <w:tcW w:w="731" w:type="dxa"/>
          </w:tcPr>
          <w:p w14:paraId="74987DBD" w14:textId="77777777" w:rsidR="00E75DA7" w:rsidRPr="00AE54BB" w:rsidRDefault="00E75DA7" w:rsidP="00E75DA7">
            <w:pPr>
              <w:pStyle w:val="NoSpacing"/>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2</w:t>
            </w:r>
          </w:p>
        </w:tc>
        <w:tc>
          <w:tcPr>
            <w:tcW w:w="2354" w:type="dxa"/>
            <w:vAlign w:val="center"/>
          </w:tcPr>
          <w:p w14:paraId="191CC42F" w14:textId="77777777" w:rsidR="00E75DA7" w:rsidRPr="00AE54BB" w:rsidRDefault="00E75DA7" w:rsidP="00E75DA7">
            <w:pPr>
              <w:pStyle w:val="NoSpacing"/>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get_p_data()</w:t>
            </w:r>
          </w:p>
        </w:tc>
        <w:tc>
          <w:tcPr>
            <w:tcW w:w="2410" w:type="dxa"/>
          </w:tcPr>
          <w:p w14:paraId="7F9EF0C0" w14:textId="77777777" w:rsidR="00E75DA7" w:rsidRPr="00AE54BB" w:rsidRDefault="00E75DA7" w:rsidP="00E75DA7">
            <w:pPr>
              <w:pStyle w:val="NoSpacing"/>
              <w:rPr>
                <w:rStyle w:val="Heading2Char"/>
                <w:rFonts w:ascii="Times New Roman" w:hAnsi="Times New Roman" w:cs="Times New Roman"/>
                <w:b w:val="0"/>
                <w:color w:val="auto"/>
                <w:sz w:val="24"/>
                <w:szCs w:val="24"/>
              </w:rPr>
            </w:pPr>
            <w:r w:rsidRPr="00AE54BB">
              <w:rPr>
                <w:rFonts w:ascii="Times New Roman" w:hAnsi="Times New Roman" w:cs="Times New Roman"/>
                <w:sz w:val="24"/>
                <w:szCs w:val="24"/>
              </w:rPr>
              <w:t>Method use to get the patients’ data from database</w:t>
            </w:r>
          </w:p>
        </w:tc>
        <w:tc>
          <w:tcPr>
            <w:tcW w:w="2126" w:type="dxa"/>
            <w:vAlign w:val="center"/>
          </w:tcPr>
          <w:p w14:paraId="0F86E000" w14:textId="77777777" w:rsidR="00E75DA7" w:rsidRPr="00AE54BB" w:rsidRDefault="00E75DA7" w:rsidP="00E75DA7">
            <w:pPr>
              <w:pStyle w:val="NoSpacing"/>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w:t>
            </w:r>
          </w:p>
        </w:tc>
        <w:tc>
          <w:tcPr>
            <w:tcW w:w="1621" w:type="dxa"/>
            <w:vAlign w:val="center"/>
          </w:tcPr>
          <w:p w14:paraId="444C295B" w14:textId="77777777" w:rsidR="00E75DA7" w:rsidRPr="00AE54BB" w:rsidRDefault="00E75DA7" w:rsidP="00E75DA7">
            <w:pPr>
              <w:pStyle w:val="NoSpacing"/>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void</w:t>
            </w:r>
          </w:p>
        </w:tc>
      </w:tr>
      <w:tr w:rsidR="00E75DA7" w:rsidRPr="00AE54BB" w14:paraId="5311A9F5" w14:textId="77777777" w:rsidTr="00E75DA7">
        <w:tblPrEx>
          <w:tblLook w:val="0000" w:firstRow="0" w:lastRow="0" w:firstColumn="0" w:lastColumn="0" w:noHBand="0" w:noVBand="0"/>
        </w:tblPrEx>
        <w:trPr>
          <w:trHeight w:val="752"/>
        </w:trPr>
        <w:tc>
          <w:tcPr>
            <w:tcW w:w="731" w:type="dxa"/>
          </w:tcPr>
          <w:p w14:paraId="5247B1BC" w14:textId="77777777" w:rsidR="00E75DA7" w:rsidRPr="00AE54BB" w:rsidRDefault="00E75DA7" w:rsidP="00E75DA7">
            <w:pPr>
              <w:pStyle w:val="NoSpacing"/>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3</w:t>
            </w:r>
          </w:p>
        </w:tc>
        <w:tc>
          <w:tcPr>
            <w:tcW w:w="2354" w:type="dxa"/>
            <w:vAlign w:val="center"/>
          </w:tcPr>
          <w:p w14:paraId="237A6831" w14:textId="77777777" w:rsidR="00E75DA7" w:rsidRPr="00AE54BB" w:rsidRDefault="00E75DA7" w:rsidP="00E75DA7">
            <w:pPr>
              <w:pStyle w:val="NoSpacing"/>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getAppointmentByID</w:t>
            </w:r>
          </w:p>
        </w:tc>
        <w:tc>
          <w:tcPr>
            <w:tcW w:w="2410" w:type="dxa"/>
          </w:tcPr>
          <w:p w14:paraId="29FBF30C" w14:textId="55A5148F" w:rsidR="00E75DA7" w:rsidRPr="00AE54BB" w:rsidRDefault="00E75DA7" w:rsidP="00E75DA7">
            <w:pPr>
              <w:pStyle w:val="NoSpacing"/>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Method uses to get the appointments’ data from database</w:t>
            </w:r>
            <w:r w:rsidR="00D306B1" w:rsidRPr="00AE54BB">
              <w:rPr>
                <w:rStyle w:val="Heading2Char"/>
                <w:rFonts w:ascii="Times New Roman" w:hAnsi="Times New Roman" w:cs="Times New Roman"/>
                <w:b w:val="0"/>
                <w:color w:val="auto"/>
                <w:sz w:val="24"/>
                <w:szCs w:val="24"/>
              </w:rPr>
              <w:t xml:space="preserve"> in mobile application</w:t>
            </w:r>
          </w:p>
        </w:tc>
        <w:tc>
          <w:tcPr>
            <w:tcW w:w="2126" w:type="dxa"/>
            <w:vAlign w:val="center"/>
          </w:tcPr>
          <w:p w14:paraId="41A7E5A2" w14:textId="77777777" w:rsidR="00E75DA7" w:rsidRPr="00AE54BB" w:rsidRDefault="00E75DA7" w:rsidP="00E75DA7">
            <w:pPr>
              <w:pStyle w:val="NoSpacing"/>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$patientID:varchar</w:t>
            </w:r>
          </w:p>
        </w:tc>
        <w:tc>
          <w:tcPr>
            <w:tcW w:w="1621" w:type="dxa"/>
            <w:vAlign w:val="center"/>
          </w:tcPr>
          <w:p w14:paraId="61213C42" w14:textId="4708B1FA" w:rsidR="00E75DA7" w:rsidRPr="00AE54BB" w:rsidRDefault="007A2A2B" w:rsidP="00E75DA7">
            <w:pPr>
              <w:pStyle w:val="NoSpacing"/>
              <w:jc w:val="cente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appointment</w:t>
            </w:r>
            <w:r w:rsidR="00E75DA7" w:rsidRPr="00AE54BB">
              <w:rPr>
                <w:rStyle w:val="Heading2Char"/>
                <w:rFonts w:ascii="Times New Roman" w:hAnsi="Times New Roman" w:cs="Times New Roman"/>
                <w:b w:val="0"/>
                <w:color w:val="auto"/>
                <w:sz w:val="24"/>
                <w:szCs w:val="24"/>
              </w:rPr>
              <w:t>[]</w:t>
            </w:r>
          </w:p>
        </w:tc>
      </w:tr>
    </w:tbl>
    <w:p w14:paraId="3C20AF0B" w14:textId="1D3EFBF0" w:rsidR="00E75DA7" w:rsidRPr="00AE54BB" w:rsidRDefault="00E75DA7" w:rsidP="00327131">
      <w:pPr>
        <w:rPr>
          <w:rFonts w:ascii="Times New Roman" w:eastAsiaTheme="minorHAnsi" w:hAnsi="Times New Roman" w:cs="Times New Roman"/>
          <w:color w:val="auto"/>
          <w:sz w:val="36"/>
          <w:szCs w:val="36"/>
          <w:lang w:bidi="ar-SA"/>
        </w:rPr>
        <w:sectPr w:rsidR="00E75DA7" w:rsidRPr="00AE54BB" w:rsidSect="0051206D">
          <w:footerReference w:type="default" r:id="rId47"/>
          <w:pgSz w:w="11906" w:h="16838"/>
          <w:pgMar w:top="1440" w:right="1440" w:bottom="1440" w:left="1440" w:header="708" w:footer="708" w:gutter="0"/>
          <w:cols w:space="708"/>
          <w:docGrid w:linePitch="360"/>
        </w:sectPr>
      </w:pPr>
    </w:p>
    <w:p w14:paraId="31708E3A" w14:textId="77777777" w:rsidR="00AD667A" w:rsidRPr="00AE54BB" w:rsidRDefault="00AD667A" w:rsidP="003370BA">
      <w:pPr>
        <w:pStyle w:val="Heading1"/>
        <w:rPr>
          <w:rFonts w:ascii="Times New Roman" w:eastAsiaTheme="minorHAnsi" w:hAnsi="Times New Roman" w:cs="Times New Roman"/>
          <w:sz w:val="36"/>
          <w:szCs w:val="36"/>
          <w:lang w:bidi="ar-SA"/>
        </w:rPr>
      </w:pPr>
      <w:bookmarkStart w:id="2469" w:name="_Toc393745241"/>
      <w:bookmarkStart w:id="2470" w:name="_Toc268343150"/>
      <w:r w:rsidRPr="00AE54BB">
        <w:rPr>
          <w:rFonts w:ascii="Times New Roman" w:eastAsiaTheme="minorHAnsi" w:hAnsi="Times New Roman" w:cs="Times New Roman"/>
          <w:sz w:val="36"/>
          <w:szCs w:val="36"/>
          <w:lang w:bidi="ar-SA"/>
        </w:rPr>
        <w:lastRenderedPageBreak/>
        <w:t xml:space="preserve">Chapter Five: </w:t>
      </w:r>
      <w:r w:rsidR="00173B76" w:rsidRPr="00AE54BB">
        <w:rPr>
          <w:rFonts w:ascii="Times New Roman" w:eastAsiaTheme="minorHAnsi" w:hAnsi="Times New Roman" w:cs="Times New Roman"/>
          <w:sz w:val="36"/>
          <w:szCs w:val="36"/>
          <w:lang w:bidi="ar-SA"/>
        </w:rPr>
        <w:t>Sequence Diagram</w:t>
      </w:r>
      <w:bookmarkEnd w:id="2469"/>
      <w:bookmarkEnd w:id="2470"/>
    </w:p>
    <w:p w14:paraId="460D2362" w14:textId="77777777" w:rsidR="00AD667A" w:rsidRPr="00AE54BB" w:rsidRDefault="00AD667A" w:rsidP="003370BA">
      <w:pPr>
        <w:pStyle w:val="Heading2"/>
        <w:rPr>
          <w:rFonts w:ascii="Times New Roman" w:hAnsi="Times New Roman" w:cs="Times New Roman"/>
          <w:color w:val="auto"/>
          <w:sz w:val="32"/>
          <w:szCs w:val="32"/>
          <w:lang w:bidi="ar-SA"/>
        </w:rPr>
      </w:pPr>
      <w:bookmarkStart w:id="2471" w:name="_Toc393745242"/>
      <w:bookmarkStart w:id="2472" w:name="_Toc268343151"/>
      <w:r w:rsidRPr="00AE54BB">
        <w:rPr>
          <w:rFonts w:ascii="Times New Roman" w:hAnsi="Times New Roman" w:cs="Times New Roman"/>
          <w:color w:val="auto"/>
          <w:sz w:val="32"/>
          <w:szCs w:val="32"/>
          <w:lang w:bidi="ar-SA"/>
        </w:rPr>
        <w:t xml:space="preserve">5. </w:t>
      </w:r>
      <w:r w:rsidR="00173B76" w:rsidRPr="00AE54BB">
        <w:rPr>
          <w:rFonts w:ascii="Times New Roman" w:hAnsi="Times New Roman" w:cs="Times New Roman"/>
          <w:color w:val="auto"/>
          <w:sz w:val="32"/>
          <w:szCs w:val="32"/>
          <w:lang w:bidi="ar-SA"/>
        </w:rPr>
        <w:t>Sequence Diagram</w:t>
      </w:r>
      <w:bookmarkEnd w:id="2471"/>
      <w:bookmarkEnd w:id="2472"/>
    </w:p>
    <w:p w14:paraId="595A0F35" w14:textId="3F4687F1" w:rsidR="00E3644F" w:rsidRPr="00AE54BB" w:rsidRDefault="006A0C62" w:rsidP="001B6F5D">
      <w:pPr>
        <w:pStyle w:val="Heading2"/>
        <w:ind w:firstLine="720"/>
        <w:rPr>
          <w:rFonts w:ascii="Times New Roman" w:hAnsi="Times New Roman" w:cs="Times New Roman"/>
          <w:b w:val="0"/>
          <w:color w:val="auto"/>
          <w:sz w:val="28"/>
          <w:szCs w:val="28"/>
        </w:rPr>
      </w:pPr>
      <w:bookmarkStart w:id="2473" w:name="_Toc393745243"/>
      <w:bookmarkStart w:id="2474" w:name="_Toc268343152"/>
      <w:r w:rsidRPr="00AE54BB">
        <w:rPr>
          <w:rFonts w:ascii="Times New Roman" w:hAnsi="Times New Roman" w:cs="Times New Roman"/>
          <w:color w:val="auto"/>
          <w:sz w:val="28"/>
          <w:szCs w:val="28"/>
        </w:rPr>
        <w:t>5.1 DCSS website Sequence Diagram</w:t>
      </w:r>
      <w:bookmarkEnd w:id="2473"/>
      <w:bookmarkEnd w:id="2474"/>
    </w:p>
    <w:p w14:paraId="59A4F6BA" w14:textId="77777777" w:rsidR="003370BA" w:rsidRPr="00AE54BB" w:rsidRDefault="003370BA" w:rsidP="003370BA">
      <w:pPr>
        <w:rPr>
          <w:rFonts w:ascii="Times New Roman" w:hAnsi="Times New Roman" w:cs="Times New Roman"/>
          <w:color w:val="auto"/>
        </w:rPr>
      </w:pPr>
    </w:p>
    <w:p w14:paraId="21DA8314" w14:textId="77777777" w:rsidR="00F66C7C" w:rsidRPr="00AE54BB" w:rsidRDefault="001A574B" w:rsidP="00754471">
      <w:pPr>
        <w:rPr>
          <w:rFonts w:ascii="Times New Roman" w:hAnsi="Times New Roman" w:cs="Times New Roman"/>
          <w:b/>
          <w:color w:val="auto"/>
          <w:sz w:val="24"/>
          <w:szCs w:val="24"/>
        </w:rPr>
      </w:pPr>
      <w:r w:rsidRPr="00AE54BB">
        <w:rPr>
          <w:rFonts w:ascii="Times New Roman" w:hAnsi="Times New Roman" w:cs="Times New Roman"/>
          <w:b/>
          <w:color w:val="auto"/>
          <w:sz w:val="24"/>
          <w:szCs w:val="24"/>
        </w:rPr>
        <w:t>SD-01:</w:t>
      </w:r>
      <w:r w:rsidR="00E3644F" w:rsidRPr="00AE54BB">
        <w:rPr>
          <w:rFonts w:ascii="Times New Roman" w:hAnsi="Times New Roman" w:cs="Times New Roman"/>
          <w:b/>
          <w:color w:val="auto"/>
          <w:sz w:val="24"/>
          <w:szCs w:val="24"/>
        </w:rPr>
        <w:t xml:space="preserve"> Login</w:t>
      </w:r>
    </w:p>
    <w:p w14:paraId="5DA5BA8F" w14:textId="2C0829E9" w:rsidR="0008057A" w:rsidRPr="00AE54BB" w:rsidRDefault="00F66C7C" w:rsidP="00F66C7C">
      <w:pPr>
        <w:pStyle w:val="ListParagraph"/>
        <w:numPr>
          <w:ilvl w:val="0"/>
          <w:numId w:val="43"/>
        </w:numPr>
        <w:rPr>
          <w:rFonts w:ascii="Times New Roman" w:hAnsi="Times New Roman" w:cs="Times New Roman"/>
          <w:b/>
          <w:color w:val="auto"/>
          <w:sz w:val="24"/>
          <w:szCs w:val="24"/>
        </w:rPr>
      </w:pPr>
      <w:r w:rsidRPr="00AE54BB">
        <w:rPr>
          <w:rFonts w:ascii="Times New Roman" w:hAnsi="Times New Roman" w:cs="Times New Roman"/>
          <w:b/>
          <w:color w:val="auto"/>
          <w:sz w:val="24"/>
          <w:szCs w:val="24"/>
        </w:rPr>
        <w:t>URS-15</w:t>
      </w:r>
    </w:p>
    <w:p w14:paraId="39F2F4EA" w14:textId="75F1556E" w:rsidR="00AD667A" w:rsidRPr="00AE54BB" w:rsidRDefault="00B26080" w:rsidP="003370BA">
      <w:pPr>
        <w:jc w:val="center"/>
        <w:rPr>
          <w:rFonts w:ascii="Times New Roman" w:hAnsi="Times New Roman" w:cs="Times New Roman"/>
          <w:color w:val="auto"/>
        </w:rPr>
      </w:pPr>
      <w:r w:rsidRPr="00AE54BB">
        <w:rPr>
          <w:rFonts w:ascii="Times New Roman" w:hAnsi="Times New Roman" w:cs="Times New Roman"/>
          <w:noProof/>
          <w:color w:val="auto"/>
        </w:rPr>
        <w:drawing>
          <wp:inline distT="0" distB="0" distL="0" distR="0" wp14:anchorId="25C69078" wp14:editId="53348226">
            <wp:extent cx="7182956" cy="3626068"/>
            <wp:effectExtent l="0" t="0" r="0" b="0"/>
            <wp:docPr id="14" name="Picture 14" descr="D:\from desktop\senior project\progress1\usecase\sd.jpg\p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sd.jpg\p_login.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83221" cy="3626202"/>
                    </a:xfrm>
                    <a:prstGeom prst="rect">
                      <a:avLst/>
                    </a:prstGeom>
                    <a:noFill/>
                    <a:ln>
                      <a:noFill/>
                    </a:ln>
                  </pic:spPr>
                </pic:pic>
              </a:graphicData>
            </a:graphic>
          </wp:inline>
        </w:drawing>
      </w:r>
    </w:p>
    <w:p w14:paraId="38AA7D3D" w14:textId="7B7C9CD2" w:rsidR="00CB5472" w:rsidRPr="00AE54BB" w:rsidRDefault="0076068C" w:rsidP="003370BA">
      <w:pPr>
        <w:jc w:val="center"/>
        <w:rPr>
          <w:rFonts w:ascii="Times New Roman" w:hAnsi="Times New Roman" w:cs="Times New Roman"/>
          <w:color w:val="auto"/>
          <w:sz w:val="24"/>
          <w:szCs w:val="24"/>
        </w:rPr>
      </w:pPr>
      <w:r w:rsidRPr="00AE54BB">
        <w:rPr>
          <w:rFonts w:ascii="Times New Roman" w:hAnsi="Times New Roman" w:cs="Times New Roman"/>
          <w:color w:val="auto"/>
          <w:sz w:val="24"/>
          <w:szCs w:val="24"/>
        </w:rPr>
        <w:t>Figure 5</w:t>
      </w:r>
      <w:r w:rsidR="00CB5472" w:rsidRPr="00AE54BB">
        <w:rPr>
          <w:rFonts w:ascii="Times New Roman" w:hAnsi="Times New Roman" w:cs="Times New Roman"/>
          <w:color w:val="auto"/>
          <w:sz w:val="24"/>
          <w:szCs w:val="24"/>
        </w:rPr>
        <w:t>: Patient Login</w:t>
      </w:r>
    </w:p>
    <w:p w14:paraId="12E8EE57" w14:textId="77777777" w:rsidR="008D1491" w:rsidRPr="00AE54BB" w:rsidRDefault="008D1491" w:rsidP="003370BA">
      <w:pPr>
        <w:jc w:val="center"/>
        <w:rPr>
          <w:rFonts w:ascii="Times New Roman" w:hAnsi="Times New Roman" w:cs="Times New Roman"/>
          <w:color w:val="auto"/>
          <w:sz w:val="24"/>
          <w:szCs w:val="24"/>
        </w:rPr>
      </w:pPr>
    </w:p>
    <w:p w14:paraId="0D0C48E4" w14:textId="77777777" w:rsidR="008D1491" w:rsidRPr="00AE54BB" w:rsidRDefault="008D1491" w:rsidP="003370BA">
      <w:pPr>
        <w:jc w:val="center"/>
        <w:rPr>
          <w:rFonts w:ascii="Times New Roman" w:hAnsi="Times New Roman" w:cs="Times New Roman"/>
          <w:color w:val="auto"/>
          <w:sz w:val="24"/>
          <w:szCs w:val="24"/>
        </w:rPr>
      </w:pPr>
    </w:p>
    <w:p w14:paraId="2B54F8AB" w14:textId="3AAD899F" w:rsidR="0008057A" w:rsidRPr="00AE54BB" w:rsidRDefault="00B26080" w:rsidP="003370BA">
      <w:pPr>
        <w:jc w:val="center"/>
        <w:rPr>
          <w:rFonts w:ascii="Times New Roman" w:hAnsi="Times New Roman" w:cs="Times New Roman"/>
          <w:noProof/>
          <w:color w:val="auto"/>
        </w:rPr>
      </w:pPr>
      <w:r w:rsidRPr="00AE54BB">
        <w:rPr>
          <w:rFonts w:ascii="Times New Roman" w:hAnsi="Times New Roman" w:cs="Times New Roman"/>
          <w:noProof/>
          <w:color w:val="auto"/>
        </w:rPr>
        <w:drawing>
          <wp:inline distT="0" distB="0" distL="0" distR="0" wp14:anchorId="583F2314" wp14:editId="57E7D20C">
            <wp:extent cx="7887733" cy="4272456"/>
            <wp:effectExtent l="0" t="0" r="0" b="0"/>
            <wp:docPr id="16" name="Picture 16" descr="D:\from desktop\senior project\progress1\usecase\sd.jpg\o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sd.jpg\o_logi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888001" cy="4272601"/>
                    </a:xfrm>
                    <a:prstGeom prst="rect">
                      <a:avLst/>
                    </a:prstGeom>
                    <a:noFill/>
                    <a:ln>
                      <a:noFill/>
                    </a:ln>
                  </pic:spPr>
                </pic:pic>
              </a:graphicData>
            </a:graphic>
          </wp:inline>
        </w:drawing>
      </w:r>
    </w:p>
    <w:p w14:paraId="75D4878B" w14:textId="77777777" w:rsidR="008D1491" w:rsidRPr="00AE54BB" w:rsidRDefault="008D1491" w:rsidP="003370BA">
      <w:pPr>
        <w:jc w:val="center"/>
        <w:rPr>
          <w:rFonts w:ascii="Times New Roman" w:hAnsi="Times New Roman" w:cs="Times New Roman"/>
          <w:color w:val="auto"/>
          <w:sz w:val="24"/>
          <w:szCs w:val="24"/>
        </w:rPr>
      </w:pPr>
    </w:p>
    <w:p w14:paraId="7560CE03" w14:textId="3E6179F2" w:rsidR="00CB5472" w:rsidRPr="00AE54BB" w:rsidRDefault="0076068C" w:rsidP="003370BA">
      <w:pPr>
        <w:jc w:val="center"/>
        <w:rPr>
          <w:rFonts w:ascii="Times New Roman" w:hAnsi="Times New Roman" w:cs="Times New Roman"/>
          <w:color w:val="auto"/>
          <w:sz w:val="24"/>
          <w:szCs w:val="24"/>
        </w:rPr>
      </w:pPr>
      <w:r w:rsidRPr="00AE54BB">
        <w:rPr>
          <w:rFonts w:ascii="Times New Roman" w:hAnsi="Times New Roman" w:cs="Times New Roman"/>
          <w:color w:val="auto"/>
          <w:sz w:val="24"/>
          <w:szCs w:val="24"/>
        </w:rPr>
        <w:t>Figure 6</w:t>
      </w:r>
      <w:r w:rsidR="00CB5472" w:rsidRPr="00AE54BB">
        <w:rPr>
          <w:rFonts w:ascii="Times New Roman" w:hAnsi="Times New Roman" w:cs="Times New Roman"/>
          <w:color w:val="auto"/>
          <w:sz w:val="24"/>
          <w:szCs w:val="24"/>
        </w:rPr>
        <w:t>: Officer Login</w:t>
      </w:r>
    </w:p>
    <w:p w14:paraId="1DCC464C" w14:textId="77777777" w:rsidR="008D1491" w:rsidRPr="00AE54BB" w:rsidRDefault="008D1491" w:rsidP="003370BA">
      <w:pPr>
        <w:jc w:val="center"/>
        <w:rPr>
          <w:rFonts w:ascii="Times New Roman" w:hAnsi="Times New Roman" w:cs="Times New Roman"/>
          <w:color w:val="auto"/>
          <w:sz w:val="24"/>
          <w:szCs w:val="24"/>
        </w:rPr>
      </w:pPr>
    </w:p>
    <w:p w14:paraId="40B1992B" w14:textId="77777777" w:rsidR="008D1491" w:rsidRPr="00AE54BB" w:rsidRDefault="008D1491" w:rsidP="003370BA">
      <w:pPr>
        <w:jc w:val="center"/>
        <w:rPr>
          <w:rFonts w:ascii="Times New Roman" w:hAnsi="Times New Roman" w:cs="Times New Roman"/>
          <w:color w:val="auto"/>
          <w:sz w:val="24"/>
          <w:szCs w:val="24"/>
        </w:rPr>
      </w:pPr>
    </w:p>
    <w:p w14:paraId="63B8C730" w14:textId="77777777" w:rsidR="008D1491" w:rsidRPr="00AE54BB" w:rsidRDefault="008D1491" w:rsidP="003370BA">
      <w:pPr>
        <w:jc w:val="center"/>
        <w:rPr>
          <w:rFonts w:ascii="Times New Roman" w:hAnsi="Times New Roman" w:cs="Times New Roman"/>
          <w:color w:val="auto"/>
          <w:sz w:val="24"/>
          <w:szCs w:val="24"/>
        </w:rPr>
      </w:pPr>
    </w:p>
    <w:p w14:paraId="06E4519B" w14:textId="77777777" w:rsidR="00607B69" w:rsidRPr="00AE54BB" w:rsidRDefault="00607B69" w:rsidP="003370BA">
      <w:pPr>
        <w:jc w:val="center"/>
        <w:rPr>
          <w:rFonts w:ascii="Times New Roman" w:hAnsi="Times New Roman" w:cs="Times New Roman"/>
          <w:color w:val="auto"/>
          <w:sz w:val="24"/>
          <w:szCs w:val="24"/>
        </w:rPr>
      </w:pPr>
    </w:p>
    <w:p w14:paraId="001B5458" w14:textId="77777777" w:rsidR="00607B69" w:rsidRPr="00AE54BB" w:rsidRDefault="00607B69" w:rsidP="003370BA">
      <w:pPr>
        <w:jc w:val="center"/>
        <w:rPr>
          <w:rFonts w:ascii="Times New Roman" w:hAnsi="Times New Roman" w:cs="Times New Roman"/>
          <w:color w:val="auto"/>
          <w:sz w:val="24"/>
          <w:szCs w:val="24"/>
        </w:rPr>
      </w:pPr>
    </w:p>
    <w:p w14:paraId="42BE60FE" w14:textId="39D11855" w:rsidR="00950F17" w:rsidRPr="00AE54BB" w:rsidRDefault="00B26080" w:rsidP="003370BA">
      <w:pPr>
        <w:jc w:val="center"/>
        <w:rPr>
          <w:rFonts w:ascii="Times New Roman" w:hAnsi="Times New Roman" w:cs="Times New Roman"/>
          <w:color w:val="auto"/>
        </w:rPr>
      </w:pPr>
      <w:r w:rsidRPr="00AE54BB">
        <w:rPr>
          <w:rFonts w:ascii="Times New Roman" w:hAnsi="Times New Roman" w:cs="Times New Roman"/>
          <w:noProof/>
          <w:color w:val="auto"/>
        </w:rPr>
        <w:drawing>
          <wp:inline distT="0" distB="0" distL="0" distR="0" wp14:anchorId="70B23ED3" wp14:editId="47BA2B03">
            <wp:extent cx="8324193" cy="4263992"/>
            <wp:effectExtent l="0" t="0" r="1270" b="3810"/>
            <wp:docPr id="19" name="Picture 19" descr="D:\from desktop\senior project\progress1\usecase\sd.jpg\d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sd.jpg\d_login.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330661" cy="4267305"/>
                    </a:xfrm>
                    <a:prstGeom prst="rect">
                      <a:avLst/>
                    </a:prstGeom>
                    <a:noFill/>
                    <a:ln>
                      <a:noFill/>
                    </a:ln>
                  </pic:spPr>
                </pic:pic>
              </a:graphicData>
            </a:graphic>
          </wp:inline>
        </w:drawing>
      </w:r>
    </w:p>
    <w:p w14:paraId="1C9BC0F9" w14:textId="77777777" w:rsidR="00E3644F" w:rsidRPr="00AE54BB" w:rsidRDefault="00E3644F" w:rsidP="003370BA">
      <w:pPr>
        <w:jc w:val="center"/>
        <w:rPr>
          <w:rFonts w:ascii="Times New Roman" w:hAnsi="Times New Roman" w:cs="Times New Roman"/>
          <w:b/>
          <w:color w:val="auto"/>
          <w:sz w:val="24"/>
          <w:szCs w:val="24"/>
        </w:rPr>
      </w:pPr>
    </w:p>
    <w:p w14:paraId="1E46DBFD" w14:textId="2905B696" w:rsidR="00E3644F" w:rsidRPr="00AE54BB" w:rsidRDefault="0076068C" w:rsidP="003370BA">
      <w:pPr>
        <w:jc w:val="center"/>
        <w:rPr>
          <w:rFonts w:ascii="Times New Roman" w:hAnsi="Times New Roman" w:cs="Times New Roman"/>
          <w:color w:val="auto"/>
          <w:sz w:val="24"/>
          <w:szCs w:val="24"/>
        </w:rPr>
      </w:pPr>
      <w:r w:rsidRPr="00AE54BB">
        <w:rPr>
          <w:rFonts w:ascii="Times New Roman" w:hAnsi="Times New Roman" w:cs="Times New Roman"/>
          <w:color w:val="auto"/>
          <w:sz w:val="24"/>
          <w:szCs w:val="24"/>
        </w:rPr>
        <w:t>Figure 7</w:t>
      </w:r>
      <w:r w:rsidR="00950F17" w:rsidRPr="00AE54BB">
        <w:rPr>
          <w:rFonts w:ascii="Times New Roman" w:hAnsi="Times New Roman" w:cs="Times New Roman"/>
          <w:color w:val="auto"/>
          <w:sz w:val="24"/>
          <w:szCs w:val="24"/>
        </w:rPr>
        <w:t>: Dentist login</w:t>
      </w:r>
    </w:p>
    <w:p w14:paraId="1F722FFC" w14:textId="77777777" w:rsidR="00E3644F" w:rsidRPr="00AE54BB" w:rsidRDefault="00E3644F" w:rsidP="003370BA">
      <w:pPr>
        <w:jc w:val="center"/>
        <w:rPr>
          <w:rFonts w:ascii="Times New Roman" w:hAnsi="Times New Roman" w:cs="Times New Roman"/>
          <w:b/>
          <w:color w:val="auto"/>
          <w:sz w:val="24"/>
          <w:szCs w:val="24"/>
        </w:rPr>
      </w:pPr>
    </w:p>
    <w:p w14:paraId="7AA79D6D" w14:textId="77777777" w:rsidR="008D1491" w:rsidRPr="00AE54BB" w:rsidRDefault="008D1491" w:rsidP="003370BA">
      <w:pPr>
        <w:jc w:val="center"/>
        <w:rPr>
          <w:rFonts w:ascii="Times New Roman" w:hAnsi="Times New Roman" w:cs="Times New Roman"/>
          <w:b/>
          <w:color w:val="auto"/>
          <w:sz w:val="24"/>
          <w:szCs w:val="24"/>
        </w:rPr>
      </w:pPr>
    </w:p>
    <w:p w14:paraId="0B4F585C" w14:textId="77777777" w:rsidR="008D1491" w:rsidRPr="00AE54BB" w:rsidRDefault="008D1491" w:rsidP="003370BA">
      <w:pPr>
        <w:jc w:val="center"/>
        <w:rPr>
          <w:rFonts w:ascii="Times New Roman" w:hAnsi="Times New Roman" w:cs="Times New Roman"/>
          <w:b/>
          <w:color w:val="auto"/>
          <w:sz w:val="24"/>
          <w:szCs w:val="24"/>
        </w:rPr>
      </w:pPr>
    </w:p>
    <w:p w14:paraId="2264B60F" w14:textId="77777777" w:rsidR="008D1491" w:rsidRPr="00AE54BB" w:rsidRDefault="008D1491" w:rsidP="00754471">
      <w:pPr>
        <w:rPr>
          <w:rFonts w:ascii="Times New Roman" w:hAnsi="Times New Roman" w:cs="Times New Roman"/>
          <w:b/>
          <w:color w:val="auto"/>
          <w:sz w:val="24"/>
          <w:szCs w:val="24"/>
        </w:rPr>
        <w:sectPr w:rsidR="008D1491" w:rsidRPr="00AE54BB" w:rsidSect="001D5511">
          <w:footerReference w:type="default" r:id="rId51"/>
          <w:pgSz w:w="16838" w:h="11906" w:orient="landscape"/>
          <w:pgMar w:top="1440" w:right="1440" w:bottom="1440" w:left="1440" w:header="708" w:footer="708" w:gutter="0"/>
          <w:cols w:space="708"/>
          <w:docGrid w:linePitch="360"/>
        </w:sectPr>
      </w:pPr>
    </w:p>
    <w:p w14:paraId="0CA92589" w14:textId="77777777" w:rsidR="00E3644F" w:rsidRPr="00AE54BB" w:rsidRDefault="001A574B" w:rsidP="00F66C7C">
      <w:pPr>
        <w:rPr>
          <w:rFonts w:ascii="Times New Roman" w:hAnsi="Times New Roman" w:cs="Times New Roman"/>
          <w:b/>
          <w:color w:val="auto"/>
          <w:sz w:val="24"/>
          <w:szCs w:val="24"/>
        </w:rPr>
      </w:pPr>
      <w:r w:rsidRPr="00AE54BB">
        <w:rPr>
          <w:rFonts w:ascii="Times New Roman" w:hAnsi="Times New Roman" w:cs="Times New Roman"/>
          <w:b/>
          <w:color w:val="auto"/>
          <w:sz w:val="24"/>
          <w:szCs w:val="24"/>
        </w:rPr>
        <w:lastRenderedPageBreak/>
        <w:t xml:space="preserve">SD-02: </w:t>
      </w:r>
      <w:r w:rsidR="00E3644F" w:rsidRPr="00AE54BB">
        <w:rPr>
          <w:rFonts w:ascii="Times New Roman" w:hAnsi="Times New Roman" w:cs="Times New Roman"/>
          <w:b/>
          <w:color w:val="auto"/>
          <w:sz w:val="24"/>
          <w:szCs w:val="24"/>
        </w:rPr>
        <w:t>Logout</w:t>
      </w:r>
    </w:p>
    <w:p w14:paraId="5011ADB5" w14:textId="6FF9B204" w:rsidR="008D1491" w:rsidRPr="00AE54BB" w:rsidRDefault="00F66C7C" w:rsidP="00F66C7C">
      <w:pPr>
        <w:pStyle w:val="ListParagraph"/>
        <w:numPr>
          <w:ilvl w:val="0"/>
          <w:numId w:val="43"/>
        </w:numPr>
        <w:rPr>
          <w:rFonts w:ascii="Times New Roman" w:hAnsi="Times New Roman" w:cs="Times New Roman"/>
          <w:b/>
          <w:color w:val="auto"/>
          <w:sz w:val="24"/>
          <w:szCs w:val="24"/>
        </w:rPr>
      </w:pPr>
      <w:r w:rsidRPr="00AE54BB">
        <w:rPr>
          <w:rFonts w:ascii="Times New Roman" w:hAnsi="Times New Roman" w:cs="Times New Roman"/>
          <w:b/>
          <w:color w:val="auto"/>
          <w:sz w:val="24"/>
          <w:szCs w:val="24"/>
        </w:rPr>
        <w:t>URS-17</w:t>
      </w:r>
    </w:p>
    <w:p w14:paraId="5141CC09" w14:textId="0D50DE6B" w:rsidR="00E3644F" w:rsidRPr="00AE54BB" w:rsidRDefault="00B26080" w:rsidP="003370BA">
      <w:pPr>
        <w:jc w:val="center"/>
        <w:rPr>
          <w:rFonts w:ascii="Times New Roman" w:hAnsi="Times New Roman" w:cs="Times New Roman"/>
          <w:b/>
          <w:color w:val="auto"/>
          <w:sz w:val="24"/>
          <w:szCs w:val="24"/>
        </w:rPr>
      </w:pPr>
      <w:r w:rsidRPr="00AE54BB">
        <w:rPr>
          <w:rFonts w:ascii="Times New Roman" w:hAnsi="Times New Roman" w:cs="Times New Roman"/>
          <w:b/>
          <w:noProof/>
          <w:color w:val="auto"/>
          <w:sz w:val="24"/>
          <w:szCs w:val="24"/>
        </w:rPr>
        <w:drawing>
          <wp:inline distT="0" distB="0" distL="0" distR="0" wp14:anchorId="38C0BAB6" wp14:editId="2EAA3FFF">
            <wp:extent cx="4015435" cy="2096814"/>
            <wp:effectExtent l="0" t="0" r="4445" b="0"/>
            <wp:docPr id="22" name="Picture 22" descr="D:\from desktop\senior project\progress1\usecase\sd.jpg\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sd.jpg\logout.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15908" cy="2097061"/>
                    </a:xfrm>
                    <a:prstGeom prst="rect">
                      <a:avLst/>
                    </a:prstGeom>
                    <a:noFill/>
                    <a:ln>
                      <a:noFill/>
                    </a:ln>
                  </pic:spPr>
                </pic:pic>
              </a:graphicData>
            </a:graphic>
          </wp:inline>
        </w:drawing>
      </w:r>
    </w:p>
    <w:p w14:paraId="643D5E2B" w14:textId="77777777" w:rsidR="008D1491" w:rsidRPr="00AE54BB" w:rsidRDefault="008D1491" w:rsidP="003370BA">
      <w:pPr>
        <w:jc w:val="center"/>
        <w:rPr>
          <w:rFonts w:ascii="Times New Roman" w:hAnsi="Times New Roman" w:cs="Times New Roman"/>
          <w:color w:val="auto"/>
          <w:sz w:val="24"/>
          <w:szCs w:val="24"/>
        </w:rPr>
      </w:pPr>
    </w:p>
    <w:p w14:paraId="21527CDA" w14:textId="7C3CED6A" w:rsidR="00E3644F" w:rsidRPr="00AE54BB" w:rsidRDefault="0076068C" w:rsidP="003370BA">
      <w:pPr>
        <w:jc w:val="center"/>
        <w:rPr>
          <w:rFonts w:ascii="Times New Roman" w:hAnsi="Times New Roman" w:cs="Times New Roman"/>
          <w:color w:val="auto"/>
          <w:sz w:val="24"/>
          <w:szCs w:val="24"/>
        </w:rPr>
      </w:pPr>
      <w:r w:rsidRPr="00AE54BB">
        <w:rPr>
          <w:rFonts w:ascii="Times New Roman" w:hAnsi="Times New Roman" w:cs="Times New Roman"/>
          <w:color w:val="auto"/>
          <w:sz w:val="24"/>
          <w:szCs w:val="24"/>
        </w:rPr>
        <w:t>Figure 8</w:t>
      </w:r>
      <w:r w:rsidR="00950F17" w:rsidRPr="00AE54BB">
        <w:rPr>
          <w:rFonts w:ascii="Times New Roman" w:hAnsi="Times New Roman" w:cs="Times New Roman"/>
          <w:color w:val="auto"/>
          <w:sz w:val="24"/>
          <w:szCs w:val="24"/>
        </w:rPr>
        <w:t>: Patient logout</w:t>
      </w:r>
    </w:p>
    <w:p w14:paraId="748C79E1" w14:textId="77777777" w:rsidR="008D1491" w:rsidRPr="00AE54BB" w:rsidRDefault="008D1491" w:rsidP="003370BA">
      <w:pPr>
        <w:jc w:val="center"/>
        <w:rPr>
          <w:rFonts w:ascii="Times New Roman" w:hAnsi="Times New Roman" w:cs="Times New Roman"/>
          <w:color w:val="auto"/>
          <w:sz w:val="24"/>
          <w:szCs w:val="24"/>
        </w:rPr>
      </w:pPr>
    </w:p>
    <w:p w14:paraId="4C2C9FE7" w14:textId="59058D67" w:rsidR="00E3644F" w:rsidRPr="00AE54BB" w:rsidRDefault="00B26080" w:rsidP="003370BA">
      <w:pPr>
        <w:jc w:val="center"/>
        <w:rPr>
          <w:rFonts w:ascii="Times New Roman" w:hAnsi="Times New Roman" w:cs="Times New Roman"/>
          <w:b/>
          <w:color w:val="auto"/>
          <w:sz w:val="24"/>
          <w:szCs w:val="24"/>
        </w:rPr>
      </w:pPr>
      <w:r w:rsidRPr="00AE54BB">
        <w:rPr>
          <w:rFonts w:ascii="Times New Roman" w:hAnsi="Times New Roman" w:cs="Times New Roman"/>
          <w:b/>
          <w:noProof/>
          <w:color w:val="auto"/>
          <w:sz w:val="24"/>
          <w:szCs w:val="24"/>
        </w:rPr>
        <w:drawing>
          <wp:inline distT="0" distB="0" distL="0" distR="0" wp14:anchorId="631E53C4" wp14:editId="1895C542">
            <wp:extent cx="4256963" cy="2222938"/>
            <wp:effectExtent l="0" t="0" r="0" b="6350"/>
            <wp:docPr id="24" name="Picture 24" descr="D:\from desktop\senior project\progress1\usecase\sd.jpg\d_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sd.jpg\d_logout.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57465" cy="2223200"/>
                    </a:xfrm>
                    <a:prstGeom prst="rect">
                      <a:avLst/>
                    </a:prstGeom>
                    <a:noFill/>
                    <a:ln>
                      <a:noFill/>
                    </a:ln>
                  </pic:spPr>
                </pic:pic>
              </a:graphicData>
            </a:graphic>
          </wp:inline>
        </w:drawing>
      </w:r>
    </w:p>
    <w:p w14:paraId="66FF41CC" w14:textId="77777777" w:rsidR="008D1491" w:rsidRPr="00AE54BB" w:rsidRDefault="008D1491" w:rsidP="003370BA">
      <w:pPr>
        <w:jc w:val="center"/>
        <w:rPr>
          <w:rFonts w:ascii="Times New Roman" w:hAnsi="Times New Roman" w:cs="Times New Roman"/>
          <w:color w:val="auto"/>
          <w:sz w:val="24"/>
          <w:szCs w:val="24"/>
        </w:rPr>
      </w:pPr>
    </w:p>
    <w:p w14:paraId="698C29FD" w14:textId="647F45C9" w:rsidR="001113EF" w:rsidRPr="00AE54BB" w:rsidRDefault="0076068C" w:rsidP="003370BA">
      <w:pPr>
        <w:jc w:val="center"/>
        <w:rPr>
          <w:rFonts w:ascii="Times New Roman" w:hAnsi="Times New Roman" w:cs="Times New Roman"/>
          <w:color w:val="auto"/>
          <w:sz w:val="24"/>
          <w:szCs w:val="24"/>
        </w:rPr>
      </w:pPr>
      <w:r w:rsidRPr="00AE54BB">
        <w:rPr>
          <w:rFonts w:ascii="Times New Roman" w:hAnsi="Times New Roman" w:cs="Times New Roman"/>
          <w:color w:val="auto"/>
          <w:sz w:val="24"/>
          <w:szCs w:val="24"/>
        </w:rPr>
        <w:t>Figure 9</w:t>
      </w:r>
      <w:r w:rsidR="001113EF" w:rsidRPr="00AE54BB">
        <w:rPr>
          <w:rFonts w:ascii="Times New Roman" w:hAnsi="Times New Roman" w:cs="Times New Roman"/>
          <w:color w:val="auto"/>
          <w:sz w:val="24"/>
          <w:szCs w:val="24"/>
        </w:rPr>
        <w:t>: Officer logout</w:t>
      </w:r>
    </w:p>
    <w:p w14:paraId="4133CAEB" w14:textId="77777777" w:rsidR="00E3644F" w:rsidRPr="00AE54BB" w:rsidRDefault="00E3644F" w:rsidP="003370BA">
      <w:pPr>
        <w:jc w:val="center"/>
        <w:rPr>
          <w:rFonts w:ascii="Times New Roman" w:hAnsi="Times New Roman" w:cs="Times New Roman"/>
          <w:b/>
          <w:color w:val="auto"/>
          <w:sz w:val="24"/>
          <w:szCs w:val="24"/>
        </w:rPr>
      </w:pPr>
    </w:p>
    <w:p w14:paraId="7AFC6472" w14:textId="48428380" w:rsidR="00E3644F" w:rsidRPr="00AE54BB" w:rsidRDefault="00B26080" w:rsidP="003370BA">
      <w:pPr>
        <w:jc w:val="center"/>
        <w:rPr>
          <w:rFonts w:ascii="Times New Roman" w:hAnsi="Times New Roman" w:cs="Times New Roman"/>
          <w:b/>
          <w:color w:val="auto"/>
          <w:sz w:val="24"/>
          <w:szCs w:val="24"/>
        </w:rPr>
      </w:pPr>
      <w:r w:rsidRPr="00AE54BB">
        <w:rPr>
          <w:rFonts w:ascii="Times New Roman" w:hAnsi="Times New Roman" w:cs="Times New Roman"/>
          <w:b/>
          <w:noProof/>
          <w:color w:val="auto"/>
          <w:sz w:val="24"/>
          <w:szCs w:val="24"/>
        </w:rPr>
        <w:drawing>
          <wp:inline distT="0" distB="0" distL="0" distR="0" wp14:anchorId="48D5CCB3" wp14:editId="0B170311">
            <wp:extent cx="4347539" cy="2270235"/>
            <wp:effectExtent l="0" t="0" r="0" b="0"/>
            <wp:docPr id="39" name="Picture 39" descr="D:\from desktop\senior project\progress1\usecase\sd.jpg\o_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rom desktop\senior project\progress1\usecase\sd.jpg\o_logout.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55447" cy="2274364"/>
                    </a:xfrm>
                    <a:prstGeom prst="rect">
                      <a:avLst/>
                    </a:prstGeom>
                    <a:noFill/>
                    <a:ln>
                      <a:noFill/>
                    </a:ln>
                  </pic:spPr>
                </pic:pic>
              </a:graphicData>
            </a:graphic>
          </wp:inline>
        </w:drawing>
      </w:r>
    </w:p>
    <w:p w14:paraId="3FA669C4" w14:textId="77777777" w:rsidR="00C97722" w:rsidRPr="00AE54BB" w:rsidRDefault="00C97722" w:rsidP="003370BA">
      <w:pPr>
        <w:jc w:val="center"/>
        <w:rPr>
          <w:rFonts w:ascii="Times New Roman" w:hAnsi="Times New Roman" w:cs="Times New Roman"/>
          <w:color w:val="auto"/>
          <w:sz w:val="24"/>
          <w:szCs w:val="24"/>
        </w:rPr>
      </w:pPr>
    </w:p>
    <w:p w14:paraId="6E3463E2" w14:textId="4A66FEA8" w:rsidR="00E01C51" w:rsidRPr="00AE54BB" w:rsidRDefault="0076068C" w:rsidP="003370BA">
      <w:pPr>
        <w:jc w:val="center"/>
        <w:rPr>
          <w:rFonts w:ascii="Times New Roman" w:hAnsi="Times New Roman" w:cs="Times New Roman"/>
          <w:color w:val="auto"/>
          <w:sz w:val="24"/>
          <w:szCs w:val="24"/>
        </w:rPr>
      </w:pPr>
      <w:r w:rsidRPr="00AE54BB">
        <w:rPr>
          <w:rFonts w:ascii="Times New Roman" w:hAnsi="Times New Roman" w:cs="Times New Roman"/>
          <w:color w:val="auto"/>
          <w:sz w:val="24"/>
          <w:szCs w:val="24"/>
        </w:rPr>
        <w:t>Figure 10</w:t>
      </w:r>
      <w:r w:rsidR="00E01C51" w:rsidRPr="00AE54BB">
        <w:rPr>
          <w:rFonts w:ascii="Times New Roman" w:hAnsi="Times New Roman" w:cs="Times New Roman"/>
          <w:color w:val="auto"/>
          <w:sz w:val="24"/>
          <w:szCs w:val="24"/>
        </w:rPr>
        <w:t>: Dentist Logout</w:t>
      </w:r>
    </w:p>
    <w:p w14:paraId="6AE8D394" w14:textId="77777777" w:rsidR="00E3644F" w:rsidRPr="00AE54BB" w:rsidRDefault="00B70A98" w:rsidP="00F66C7C">
      <w:pPr>
        <w:rPr>
          <w:rFonts w:ascii="Times New Roman" w:hAnsi="Times New Roman" w:cs="Times New Roman"/>
          <w:b/>
          <w:color w:val="auto"/>
          <w:sz w:val="24"/>
          <w:szCs w:val="24"/>
        </w:rPr>
      </w:pPr>
      <w:r w:rsidRPr="00AE54BB">
        <w:rPr>
          <w:rFonts w:ascii="Times New Roman" w:hAnsi="Times New Roman" w:cs="Times New Roman"/>
          <w:b/>
          <w:color w:val="auto"/>
          <w:sz w:val="24"/>
          <w:szCs w:val="24"/>
        </w:rPr>
        <w:lastRenderedPageBreak/>
        <w:t>SD-03</w:t>
      </w:r>
      <w:r w:rsidR="00D23180" w:rsidRPr="00AE54BB">
        <w:rPr>
          <w:rFonts w:ascii="Times New Roman" w:hAnsi="Times New Roman" w:cs="Times New Roman"/>
          <w:b/>
          <w:color w:val="auto"/>
          <w:sz w:val="24"/>
          <w:szCs w:val="24"/>
        </w:rPr>
        <w:t xml:space="preserve">: View dental clinic </w:t>
      </w:r>
      <w:r w:rsidR="000156B3" w:rsidRPr="00AE54BB">
        <w:rPr>
          <w:rFonts w:ascii="Times New Roman" w:hAnsi="Times New Roman" w:cs="Times New Roman"/>
          <w:b/>
          <w:color w:val="auto"/>
          <w:sz w:val="24"/>
          <w:szCs w:val="24"/>
        </w:rPr>
        <w:t>calendar</w:t>
      </w:r>
    </w:p>
    <w:p w14:paraId="0109C5FD" w14:textId="3449DDAD" w:rsidR="007C255B" w:rsidRPr="00AE54BB" w:rsidRDefault="00F66C7C" w:rsidP="00F66C7C">
      <w:pPr>
        <w:pStyle w:val="ListParagraph"/>
        <w:numPr>
          <w:ilvl w:val="0"/>
          <w:numId w:val="43"/>
        </w:numPr>
        <w:rPr>
          <w:rFonts w:ascii="Times New Roman" w:hAnsi="Times New Roman" w:cs="Times New Roman"/>
          <w:b/>
          <w:color w:val="auto"/>
          <w:sz w:val="24"/>
          <w:szCs w:val="24"/>
        </w:rPr>
      </w:pPr>
      <w:r w:rsidRPr="00AE54BB">
        <w:rPr>
          <w:rFonts w:ascii="Times New Roman" w:hAnsi="Times New Roman" w:cs="Times New Roman"/>
          <w:b/>
          <w:color w:val="auto"/>
          <w:sz w:val="24"/>
          <w:szCs w:val="24"/>
        </w:rPr>
        <w:t>URS-09</w:t>
      </w:r>
    </w:p>
    <w:p w14:paraId="6EFD19B4" w14:textId="77777777" w:rsidR="00D23180" w:rsidRPr="00AE54BB" w:rsidRDefault="007C255B" w:rsidP="003370BA">
      <w:pPr>
        <w:jc w:val="center"/>
        <w:rPr>
          <w:rFonts w:ascii="Times New Roman" w:hAnsi="Times New Roman" w:cs="Times New Roman"/>
          <w:b/>
          <w:color w:val="auto"/>
          <w:sz w:val="24"/>
          <w:szCs w:val="24"/>
        </w:rPr>
      </w:pPr>
      <w:r w:rsidRPr="00AE54BB">
        <w:rPr>
          <w:rFonts w:ascii="Times New Roman" w:hAnsi="Times New Roman" w:cs="Times New Roman"/>
          <w:b/>
          <w:noProof/>
          <w:color w:val="auto"/>
          <w:sz w:val="24"/>
          <w:szCs w:val="24"/>
        </w:rPr>
        <w:drawing>
          <wp:inline distT="0" distB="0" distL="0" distR="0" wp14:anchorId="1B961894" wp14:editId="6839AF58">
            <wp:extent cx="5330497" cy="1818640"/>
            <wp:effectExtent l="0" t="0" r="3810" b="0"/>
            <wp:docPr id="35" name="Picture 35" descr="C:\Users\SONY\Desktop\senior project\progress1\usecase\sd.jpg\all_calen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Y\Desktop\senior project\progress1\usecase\sd.jpg\all_calendar.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30497" cy="1818640"/>
                    </a:xfrm>
                    <a:prstGeom prst="rect">
                      <a:avLst/>
                    </a:prstGeom>
                    <a:noFill/>
                    <a:ln>
                      <a:noFill/>
                    </a:ln>
                  </pic:spPr>
                </pic:pic>
              </a:graphicData>
            </a:graphic>
          </wp:inline>
        </w:drawing>
      </w:r>
    </w:p>
    <w:p w14:paraId="7ED00154" w14:textId="77777777" w:rsidR="007C255B" w:rsidRPr="00AE54BB" w:rsidRDefault="007C255B" w:rsidP="003370BA">
      <w:pPr>
        <w:jc w:val="center"/>
        <w:rPr>
          <w:rFonts w:ascii="Times New Roman" w:hAnsi="Times New Roman" w:cs="Times New Roman"/>
          <w:color w:val="auto"/>
          <w:sz w:val="24"/>
          <w:szCs w:val="24"/>
        </w:rPr>
      </w:pPr>
    </w:p>
    <w:p w14:paraId="0CCFF153" w14:textId="3E95FF7D" w:rsidR="00D23180" w:rsidRPr="00AE54BB" w:rsidRDefault="00B35212" w:rsidP="003370BA">
      <w:pPr>
        <w:jc w:val="center"/>
        <w:rPr>
          <w:rFonts w:ascii="Times New Roman" w:hAnsi="Times New Roman" w:cs="Times New Roman"/>
          <w:color w:val="auto"/>
          <w:sz w:val="24"/>
          <w:szCs w:val="24"/>
        </w:rPr>
      </w:pPr>
      <w:r w:rsidRPr="00AE54BB">
        <w:rPr>
          <w:rFonts w:ascii="Times New Roman" w:hAnsi="Times New Roman" w:cs="Times New Roman"/>
          <w:color w:val="auto"/>
          <w:sz w:val="24"/>
          <w:szCs w:val="24"/>
        </w:rPr>
        <w:t>F</w:t>
      </w:r>
      <w:r w:rsidR="0076068C" w:rsidRPr="00AE54BB">
        <w:rPr>
          <w:rFonts w:ascii="Times New Roman" w:hAnsi="Times New Roman" w:cs="Times New Roman"/>
          <w:color w:val="auto"/>
          <w:sz w:val="24"/>
          <w:szCs w:val="24"/>
        </w:rPr>
        <w:t>igure 11</w:t>
      </w:r>
      <w:r w:rsidR="00AC4074" w:rsidRPr="00AE54BB">
        <w:rPr>
          <w:rFonts w:ascii="Times New Roman" w:hAnsi="Times New Roman" w:cs="Times New Roman"/>
          <w:color w:val="auto"/>
          <w:sz w:val="24"/>
          <w:szCs w:val="24"/>
        </w:rPr>
        <w:t xml:space="preserve">: Patient view dental clinic </w:t>
      </w:r>
      <w:r w:rsidR="001E7858" w:rsidRPr="00AE54BB">
        <w:rPr>
          <w:rFonts w:ascii="Times New Roman" w:hAnsi="Times New Roman" w:cs="Times New Roman"/>
          <w:color w:val="auto"/>
          <w:sz w:val="24"/>
          <w:szCs w:val="24"/>
        </w:rPr>
        <w:t>calendar</w:t>
      </w:r>
    </w:p>
    <w:p w14:paraId="2069AFBB" w14:textId="77777777" w:rsidR="0053239B" w:rsidRPr="00AE54BB" w:rsidRDefault="0053239B" w:rsidP="003370BA">
      <w:pPr>
        <w:jc w:val="center"/>
        <w:rPr>
          <w:rFonts w:ascii="Times New Roman" w:hAnsi="Times New Roman" w:cs="Times New Roman"/>
          <w:color w:val="auto"/>
          <w:sz w:val="24"/>
          <w:szCs w:val="24"/>
        </w:rPr>
      </w:pPr>
    </w:p>
    <w:p w14:paraId="118763B7" w14:textId="77777777" w:rsidR="007C255B" w:rsidRPr="00AE54BB" w:rsidRDefault="007C255B" w:rsidP="003370BA">
      <w:pPr>
        <w:jc w:val="center"/>
        <w:rPr>
          <w:rFonts w:ascii="Times New Roman" w:hAnsi="Times New Roman" w:cs="Times New Roman"/>
          <w:color w:val="auto"/>
          <w:sz w:val="24"/>
          <w:szCs w:val="24"/>
        </w:rPr>
      </w:pPr>
    </w:p>
    <w:p w14:paraId="12092199" w14:textId="77777777" w:rsidR="00D23180" w:rsidRPr="00AE54BB" w:rsidRDefault="007C255B" w:rsidP="003370BA">
      <w:pPr>
        <w:jc w:val="center"/>
        <w:rPr>
          <w:rFonts w:ascii="Times New Roman" w:hAnsi="Times New Roman" w:cs="Times New Roman"/>
          <w:b/>
          <w:color w:val="auto"/>
          <w:sz w:val="24"/>
          <w:szCs w:val="24"/>
        </w:rPr>
      </w:pPr>
      <w:r w:rsidRPr="00AE54BB">
        <w:rPr>
          <w:rFonts w:ascii="Times New Roman" w:hAnsi="Times New Roman" w:cs="Times New Roman"/>
          <w:b/>
          <w:noProof/>
          <w:color w:val="auto"/>
          <w:sz w:val="24"/>
          <w:szCs w:val="24"/>
        </w:rPr>
        <w:drawing>
          <wp:inline distT="0" distB="0" distL="0" distR="0" wp14:anchorId="0808AB0C" wp14:editId="4F96AA4C">
            <wp:extent cx="5479393" cy="1869440"/>
            <wp:effectExtent l="0" t="0" r="7620" b="0"/>
            <wp:docPr id="37" name="Picture 37" descr="C:\Users\SONY\Desktop\senior project\progress1\usecase\sd.jpg\o_all_calen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senior project\progress1\usecase\sd.jpg\o_all_calendar.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79393" cy="1869440"/>
                    </a:xfrm>
                    <a:prstGeom prst="rect">
                      <a:avLst/>
                    </a:prstGeom>
                    <a:noFill/>
                    <a:ln>
                      <a:noFill/>
                    </a:ln>
                  </pic:spPr>
                </pic:pic>
              </a:graphicData>
            </a:graphic>
          </wp:inline>
        </w:drawing>
      </w:r>
    </w:p>
    <w:p w14:paraId="035AB451" w14:textId="77777777" w:rsidR="007C255B" w:rsidRPr="00AE54BB" w:rsidRDefault="007C255B" w:rsidP="003370BA">
      <w:pPr>
        <w:jc w:val="center"/>
        <w:rPr>
          <w:rFonts w:ascii="Times New Roman" w:hAnsi="Times New Roman" w:cs="Times New Roman"/>
          <w:color w:val="auto"/>
          <w:sz w:val="24"/>
          <w:szCs w:val="24"/>
        </w:rPr>
      </w:pPr>
    </w:p>
    <w:p w14:paraId="49C430B6" w14:textId="563B0F9A" w:rsidR="00AC4074" w:rsidRPr="00AE54BB" w:rsidRDefault="0076068C" w:rsidP="003370BA">
      <w:pPr>
        <w:jc w:val="center"/>
        <w:rPr>
          <w:rFonts w:ascii="Times New Roman" w:hAnsi="Times New Roman" w:cs="Times New Roman"/>
          <w:color w:val="auto"/>
          <w:sz w:val="24"/>
          <w:szCs w:val="24"/>
        </w:rPr>
      </w:pPr>
      <w:r w:rsidRPr="00AE54BB">
        <w:rPr>
          <w:rFonts w:ascii="Times New Roman" w:hAnsi="Times New Roman" w:cs="Times New Roman"/>
          <w:color w:val="auto"/>
          <w:sz w:val="24"/>
          <w:szCs w:val="24"/>
        </w:rPr>
        <w:t>Figure 12</w:t>
      </w:r>
      <w:r w:rsidR="00AC4074" w:rsidRPr="00AE54BB">
        <w:rPr>
          <w:rFonts w:ascii="Times New Roman" w:hAnsi="Times New Roman" w:cs="Times New Roman"/>
          <w:color w:val="auto"/>
          <w:sz w:val="24"/>
          <w:szCs w:val="24"/>
        </w:rPr>
        <w:t xml:space="preserve">: Officer view dental clinic </w:t>
      </w:r>
      <w:r w:rsidR="001E7858" w:rsidRPr="00AE54BB">
        <w:rPr>
          <w:rFonts w:ascii="Times New Roman" w:hAnsi="Times New Roman" w:cs="Times New Roman"/>
          <w:color w:val="auto"/>
          <w:sz w:val="24"/>
          <w:szCs w:val="24"/>
        </w:rPr>
        <w:t>calendar</w:t>
      </w:r>
    </w:p>
    <w:p w14:paraId="068D932F" w14:textId="77777777" w:rsidR="007C255B" w:rsidRPr="00AE54BB" w:rsidRDefault="007C255B" w:rsidP="003370BA">
      <w:pPr>
        <w:jc w:val="center"/>
        <w:rPr>
          <w:rFonts w:ascii="Times New Roman" w:hAnsi="Times New Roman" w:cs="Times New Roman"/>
          <w:color w:val="auto"/>
          <w:sz w:val="24"/>
          <w:szCs w:val="24"/>
        </w:rPr>
      </w:pPr>
    </w:p>
    <w:p w14:paraId="0054161E" w14:textId="77777777" w:rsidR="00AC4074" w:rsidRPr="00AE54BB" w:rsidRDefault="00AC4074" w:rsidP="003370BA">
      <w:pPr>
        <w:jc w:val="center"/>
        <w:rPr>
          <w:rFonts w:ascii="Times New Roman" w:hAnsi="Times New Roman" w:cs="Times New Roman"/>
          <w:b/>
          <w:color w:val="auto"/>
          <w:sz w:val="24"/>
          <w:szCs w:val="24"/>
        </w:rPr>
      </w:pPr>
    </w:p>
    <w:p w14:paraId="34E13E89" w14:textId="77777777" w:rsidR="00AC4074" w:rsidRPr="00AE54BB" w:rsidRDefault="007C255B" w:rsidP="003370BA">
      <w:pPr>
        <w:jc w:val="center"/>
        <w:rPr>
          <w:rFonts w:ascii="Times New Roman" w:hAnsi="Times New Roman" w:cs="Times New Roman"/>
          <w:b/>
          <w:color w:val="auto"/>
          <w:sz w:val="24"/>
          <w:szCs w:val="24"/>
        </w:rPr>
      </w:pPr>
      <w:r w:rsidRPr="00AE54BB">
        <w:rPr>
          <w:rFonts w:ascii="Times New Roman" w:hAnsi="Times New Roman" w:cs="Times New Roman"/>
          <w:b/>
          <w:noProof/>
          <w:color w:val="auto"/>
          <w:sz w:val="24"/>
          <w:szCs w:val="24"/>
        </w:rPr>
        <w:drawing>
          <wp:inline distT="0" distB="0" distL="0" distR="0" wp14:anchorId="621015A0" wp14:editId="1E1A8A2C">
            <wp:extent cx="5509172" cy="1879600"/>
            <wp:effectExtent l="0" t="0" r="0" b="6350"/>
            <wp:docPr id="58" name="Picture 58" descr="C:\Users\SONY\Desktop\senior project\progress1\usecase\sd.jpg\d_all_calen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NY\Desktop\senior project\progress1\usecase\sd.jpg\d_all_calendar.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09172" cy="1879600"/>
                    </a:xfrm>
                    <a:prstGeom prst="rect">
                      <a:avLst/>
                    </a:prstGeom>
                    <a:noFill/>
                    <a:ln>
                      <a:noFill/>
                    </a:ln>
                  </pic:spPr>
                </pic:pic>
              </a:graphicData>
            </a:graphic>
          </wp:inline>
        </w:drawing>
      </w:r>
    </w:p>
    <w:p w14:paraId="4028EC1B" w14:textId="77777777" w:rsidR="007C255B" w:rsidRPr="00AE54BB" w:rsidRDefault="007C255B" w:rsidP="003370BA">
      <w:pPr>
        <w:jc w:val="center"/>
        <w:rPr>
          <w:rFonts w:ascii="Times New Roman" w:hAnsi="Times New Roman" w:cs="Times New Roman"/>
          <w:color w:val="auto"/>
          <w:sz w:val="24"/>
          <w:szCs w:val="24"/>
        </w:rPr>
      </w:pPr>
    </w:p>
    <w:p w14:paraId="7CF6A3F8" w14:textId="0807DD12" w:rsidR="00AC4074" w:rsidRPr="00AE54BB" w:rsidRDefault="0076068C" w:rsidP="003370BA">
      <w:pPr>
        <w:jc w:val="center"/>
        <w:rPr>
          <w:rFonts w:ascii="Times New Roman" w:hAnsi="Times New Roman" w:cs="Times New Roman"/>
          <w:color w:val="auto"/>
          <w:sz w:val="24"/>
          <w:szCs w:val="24"/>
        </w:rPr>
      </w:pPr>
      <w:r w:rsidRPr="00AE54BB">
        <w:rPr>
          <w:rFonts w:ascii="Times New Roman" w:hAnsi="Times New Roman" w:cs="Times New Roman"/>
          <w:color w:val="auto"/>
          <w:sz w:val="24"/>
          <w:szCs w:val="24"/>
        </w:rPr>
        <w:t>Figure 13</w:t>
      </w:r>
      <w:r w:rsidR="00AC4074" w:rsidRPr="00AE54BB">
        <w:rPr>
          <w:rFonts w:ascii="Times New Roman" w:hAnsi="Times New Roman" w:cs="Times New Roman"/>
          <w:color w:val="auto"/>
          <w:sz w:val="24"/>
          <w:szCs w:val="24"/>
        </w:rPr>
        <w:t xml:space="preserve">: Dentist view dental clinic </w:t>
      </w:r>
      <w:r w:rsidR="001E7858" w:rsidRPr="00AE54BB">
        <w:rPr>
          <w:rFonts w:ascii="Times New Roman" w:hAnsi="Times New Roman" w:cs="Times New Roman"/>
          <w:color w:val="auto"/>
          <w:sz w:val="24"/>
          <w:szCs w:val="24"/>
        </w:rPr>
        <w:t>calendar</w:t>
      </w:r>
    </w:p>
    <w:p w14:paraId="1CFD4AF8" w14:textId="77777777" w:rsidR="00AC4074" w:rsidRPr="00AE54BB" w:rsidRDefault="00AC4074" w:rsidP="00754471">
      <w:pPr>
        <w:rPr>
          <w:rFonts w:ascii="Times New Roman" w:hAnsi="Times New Roman" w:cs="Times New Roman"/>
          <w:b/>
          <w:color w:val="auto"/>
          <w:sz w:val="24"/>
          <w:szCs w:val="24"/>
        </w:rPr>
      </w:pPr>
    </w:p>
    <w:p w14:paraId="3C31D8E5" w14:textId="77777777" w:rsidR="00F754DD" w:rsidRPr="00AE54BB" w:rsidRDefault="00F754DD" w:rsidP="00754471">
      <w:pPr>
        <w:rPr>
          <w:rFonts w:ascii="Times New Roman" w:hAnsi="Times New Roman" w:cs="Times New Roman"/>
          <w:b/>
          <w:color w:val="auto"/>
          <w:sz w:val="24"/>
          <w:szCs w:val="24"/>
        </w:rPr>
      </w:pPr>
    </w:p>
    <w:p w14:paraId="5F5AA9FF" w14:textId="77777777" w:rsidR="00F754DD" w:rsidRPr="00AE54BB" w:rsidRDefault="00F754DD" w:rsidP="00754471">
      <w:pPr>
        <w:rPr>
          <w:rFonts w:ascii="Times New Roman" w:hAnsi="Times New Roman" w:cs="Times New Roman"/>
          <w:b/>
          <w:color w:val="auto"/>
          <w:sz w:val="24"/>
          <w:szCs w:val="24"/>
        </w:rPr>
        <w:sectPr w:rsidR="00F754DD" w:rsidRPr="00AE54BB" w:rsidSect="008D1491">
          <w:footerReference w:type="default" r:id="rId58"/>
          <w:pgSz w:w="11906" w:h="16838"/>
          <w:pgMar w:top="1440" w:right="1440" w:bottom="1440" w:left="1440" w:header="708" w:footer="708" w:gutter="0"/>
          <w:cols w:space="708"/>
          <w:docGrid w:linePitch="360"/>
        </w:sectPr>
      </w:pPr>
    </w:p>
    <w:p w14:paraId="34388F8D" w14:textId="77777777" w:rsidR="00AC4074" w:rsidRPr="00AE54BB" w:rsidRDefault="00772CDB" w:rsidP="003370BA">
      <w:pPr>
        <w:rPr>
          <w:rFonts w:ascii="Times New Roman" w:hAnsi="Times New Roman" w:cs="Times New Roman"/>
          <w:b/>
          <w:color w:val="auto"/>
          <w:sz w:val="24"/>
          <w:szCs w:val="24"/>
        </w:rPr>
      </w:pPr>
      <w:r w:rsidRPr="00AE54BB">
        <w:rPr>
          <w:rFonts w:ascii="Times New Roman" w:hAnsi="Times New Roman" w:cs="Times New Roman"/>
          <w:b/>
          <w:color w:val="auto"/>
          <w:sz w:val="24"/>
          <w:szCs w:val="24"/>
        </w:rPr>
        <w:lastRenderedPageBreak/>
        <w:t>SD-04</w:t>
      </w:r>
      <w:r w:rsidR="00AC4074" w:rsidRPr="00AE54BB">
        <w:rPr>
          <w:rFonts w:ascii="Times New Roman" w:hAnsi="Times New Roman" w:cs="Times New Roman"/>
          <w:b/>
          <w:color w:val="auto"/>
          <w:sz w:val="24"/>
          <w:szCs w:val="24"/>
        </w:rPr>
        <w:t xml:space="preserve">: </w:t>
      </w:r>
      <w:r w:rsidR="001A574B" w:rsidRPr="00AE54BB">
        <w:rPr>
          <w:rFonts w:ascii="Times New Roman" w:hAnsi="Times New Roman" w:cs="Times New Roman"/>
          <w:b/>
          <w:color w:val="auto"/>
          <w:sz w:val="24"/>
          <w:szCs w:val="24"/>
        </w:rPr>
        <w:t>V</w:t>
      </w:r>
      <w:r w:rsidR="00AC4074" w:rsidRPr="00AE54BB">
        <w:rPr>
          <w:rFonts w:ascii="Times New Roman" w:hAnsi="Times New Roman" w:cs="Times New Roman"/>
          <w:b/>
          <w:color w:val="auto"/>
          <w:sz w:val="24"/>
          <w:szCs w:val="24"/>
        </w:rPr>
        <w:t xml:space="preserve">iew his/her </w:t>
      </w:r>
      <w:r w:rsidR="00473012" w:rsidRPr="00AE54BB">
        <w:rPr>
          <w:rFonts w:ascii="Times New Roman" w:hAnsi="Times New Roman" w:cs="Times New Roman"/>
          <w:b/>
          <w:color w:val="auto"/>
          <w:sz w:val="24"/>
          <w:szCs w:val="24"/>
        </w:rPr>
        <w:t xml:space="preserve">own </w:t>
      </w:r>
      <w:r w:rsidR="00AC4074" w:rsidRPr="00AE54BB">
        <w:rPr>
          <w:rFonts w:ascii="Times New Roman" w:hAnsi="Times New Roman" w:cs="Times New Roman"/>
          <w:b/>
          <w:color w:val="auto"/>
          <w:sz w:val="24"/>
          <w:szCs w:val="24"/>
        </w:rPr>
        <w:t>appointment</w:t>
      </w:r>
    </w:p>
    <w:p w14:paraId="78E7EDFC" w14:textId="438A416B" w:rsidR="00F754DD" w:rsidRPr="00AE54BB" w:rsidRDefault="00F66C7C" w:rsidP="00F66C7C">
      <w:pPr>
        <w:pStyle w:val="ListParagraph"/>
        <w:numPr>
          <w:ilvl w:val="0"/>
          <w:numId w:val="43"/>
        </w:numPr>
        <w:rPr>
          <w:rFonts w:ascii="Times New Roman" w:hAnsi="Times New Roman" w:cs="Times New Roman"/>
          <w:b/>
          <w:color w:val="auto"/>
          <w:sz w:val="24"/>
          <w:szCs w:val="24"/>
        </w:rPr>
      </w:pPr>
      <w:r w:rsidRPr="00AE54BB">
        <w:rPr>
          <w:rFonts w:ascii="Times New Roman" w:hAnsi="Times New Roman" w:cs="Times New Roman"/>
          <w:b/>
          <w:color w:val="auto"/>
          <w:sz w:val="24"/>
          <w:szCs w:val="24"/>
        </w:rPr>
        <w:t>URS-03</w:t>
      </w:r>
    </w:p>
    <w:p w14:paraId="7E59DD9E" w14:textId="4FAD6BF4" w:rsidR="00AC4074" w:rsidRPr="00AE54BB" w:rsidRDefault="00B26080" w:rsidP="00B26080">
      <w:pPr>
        <w:jc w:val="center"/>
        <w:rPr>
          <w:rFonts w:ascii="Times New Roman" w:hAnsi="Times New Roman" w:cs="Times New Roman"/>
          <w:b/>
          <w:color w:val="auto"/>
          <w:sz w:val="24"/>
          <w:szCs w:val="24"/>
        </w:rPr>
      </w:pPr>
      <w:r w:rsidRPr="00AE54BB">
        <w:rPr>
          <w:rFonts w:ascii="Times New Roman" w:hAnsi="Times New Roman" w:cs="Times New Roman"/>
          <w:b/>
          <w:noProof/>
          <w:color w:val="auto"/>
          <w:sz w:val="24"/>
          <w:szCs w:val="24"/>
        </w:rPr>
        <w:drawing>
          <wp:inline distT="0" distB="0" distL="0" distR="0" wp14:anchorId="5E53A2A4" wp14:editId="10EBFB52">
            <wp:extent cx="8150860" cy="2159635"/>
            <wp:effectExtent l="0" t="0" r="2540" b="0"/>
            <wp:docPr id="40" name="Picture 40" descr="D:\from desktop\senior project\progress1\usecase\sd.jpg\p_view_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rom desktop\senior project\progress1\usecase\sd.jpg\p_view_own.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150860" cy="2159635"/>
                    </a:xfrm>
                    <a:prstGeom prst="rect">
                      <a:avLst/>
                    </a:prstGeom>
                    <a:noFill/>
                    <a:ln>
                      <a:noFill/>
                    </a:ln>
                  </pic:spPr>
                </pic:pic>
              </a:graphicData>
            </a:graphic>
          </wp:inline>
        </w:drawing>
      </w:r>
    </w:p>
    <w:p w14:paraId="5897F1A8" w14:textId="046770D8" w:rsidR="00772CDB" w:rsidRPr="00AE54BB" w:rsidRDefault="0076068C" w:rsidP="003370BA">
      <w:pPr>
        <w:jc w:val="center"/>
        <w:rPr>
          <w:rFonts w:ascii="Times New Roman" w:hAnsi="Times New Roman" w:cs="Times New Roman"/>
          <w:color w:val="auto"/>
          <w:sz w:val="24"/>
          <w:szCs w:val="24"/>
        </w:rPr>
      </w:pPr>
      <w:r w:rsidRPr="00AE54BB">
        <w:rPr>
          <w:rFonts w:ascii="Times New Roman" w:hAnsi="Times New Roman" w:cs="Times New Roman"/>
          <w:color w:val="auto"/>
          <w:sz w:val="24"/>
          <w:szCs w:val="24"/>
        </w:rPr>
        <w:t>Figure 14</w:t>
      </w:r>
      <w:r w:rsidR="00772CDB" w:rsidRPr="00AE54BB">
        <w:rPr>
          <w:rFonts w:ascii="Times New Roman" w:hAnsi="Times New Roman" w:cs="Times New Roman"/>
          <w:color w:val="auto"/>
          <w:sz w:val="24"/>
          <w:szCs w:val="24"/>
        </w:rPr>
        <w:t xml:space="preserve">: Patient can view his/her </w:t>
      </w:r>
      <w:r w:rsidR="00473012" w:rsidRPr="00AE54BB">
        <w:rPr>
          <w:rFonts w:ascii="Times New Roman" w:hAnsi="Times New Roman" w:cs="Times New Roman"/>
          <w:color w:val="auto"/>
          <w:sz w:val="24"/>
          <w:szCs w:val="24"/>
        </w:rPr>
        <w:t xml:space="preserve">own </w:t>
      </w:r>
      <w:r w:rsidR="00772CDB" w:rsidRPr="00AE54BB">
        <w:rPr>
          <w:rFonts w:ascii="Times New Roman" w:hAnsi="Times New Roman" w:cs="Times New Roman"/>
          <w:color w:val="auto"/>
          <w:sz w:val="24"/>
          <w:szCs w:val="24"/>
        </w:rPr>
        <w:t>appointment</w:t>
      </w:r>
    </w:p>
    <w:p w14:paraId="4004CDB0" w14:textId="77777777" w:rsidR="00B26080" w:rsidRPr="00AE54BB" w:rsidRDefault="00B26080" w:rsidP="003370BA">
      <w:pPr>
        <w:jc w:val="center"/>
        <w:rPr>
          <w:rFonts w:ascii="Times New Roman" w:hAnsi="Times New Roman" w:cs="Times New Roman"/>
          <w:color w:val="auto"/>
          <w:sz w:val="24"/>
          <w:szCs w:val="24"/>
        </w:rPr>
      </w:pPr>
    </w:p>
    <w:p w14:paraId="581E8C3A" w14:textId="60236B22" w:rsidR="00473012" w:rsidRPr="00AE54BB" w:rsidRDefault="00F66C7C" w:rsidP="00F66C7C">
      <w:pPr>
        <w:pStyle w:val="ListParagraph"/>
        <w:numPr>
          <w:ilvl w:val="0"/>
          <w:numId w:val="43"/>
        </w:numPr>
        <w:rPr>
          <w:rFonts w:ascii="Times New Roman" w:hAnsi="Times New Roman" w:cs="Times New Roman"/>
          <w:b/>
          <w:color w:val="auto"/>
          <w:sz w:val="24"/>
          <w:szCs w:val="24"/>
        </w:rPr>
      </w:pPr>
      <w:r w:rsidRPr="00AE54BB">
        <w:rPr>
          <w:rFonts w:ascii="Times New Roman" w:hAnsi="Times New Roman" w:cs="Times New Roman"/>
          <w:b/>
          <w:color w:val="auto"/>
          <w:sz w:val="24"/>
          <w:szCs w:val="24"/>
        </w:rPr>
        <w:t>URS-04</w:t>
      </w:r>
    </w:p>
    <w:p w14:paraId="5755191D" w14:textId="4B135731" w:rsidR="00473012" w:rsidRPr="00AE54BB" w:rsidRDefault="00B26080" w:rsidP="00B26080">
      <w:pPr>
        <w:jc w:val="center"/>
        <w:rPr>
          <w:rFonts w:ascii="Times New Roman" w:hAnsi="Times New Roman" w:cs="Times New Roman"/>
          <w:color w:val="auto"/>
          <w:sz w:val="24"/>
          <w:szCs w:val="24"/>
        </w:rPr>
      </w:pPr>
      <w:r w:rsidRPr="00AE54BB">
        <w:rPr>
          <w:rFonts w:ascii="Times New Roman" w:hAnsi="Times New Roman" w:cs="Times New Roman"/>
          <w:noProof/>
          <w:color w:val="auto"/>
          <w:sz w:val="24"/>
          <w:szCs w:val="24"/>
        </w:rPr>
        <w:drawing>
          <wp:inline distT="0" distB="0" distL="0" distR="0" wp14:anchorId="4984487E" wp14:editId="6CA0A68F">
            <wp:extent cx="8529320" cy="2159635"/>
            <wp:effectExtent l="0" t="0" r="5080" b="0"/>
            <wp:docPr id="43" name="Picture 43" descr="D:\from desktop\senior project\progress1\usecase\sd.jpg\d_view_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rom desktop\senior project\progress1\usecase\sd.jpg\d_view_own.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529320" cy="2159635"/>
                    </a:xfrm>
                    <a:prstGeom prst="rect">
                      <a:avLst/>
                    </a:prstGeom>
                    <a:noFill/>
                    <a:ln>
                      <a:noFill/>
                    </a:ln>
                  </pic:spPr>
                </pic:pic>
              </a:graphicData>
            </a:graphic>
          </wp:inline>
        </w:drawing>
      </w:r>
    </w:p>
    <w:p w14:paraId="76B16245" w14:textId="10085B0D" w:rsidR="00473012" w:rsidRPr="00AE54BB" w:rsidRDefault="00473012" w:rsidP="003370BA">
      <w:pPr>
        <w:jc w:val="center"/>
        <w:rPr>
          <w:rFonts w:ascii="Times New Roman" w:hAnsi="Times New Roman" w:cs="Times New Roman"/>
          <w:color w:val="auto"/>
          <w:sz w:val="24"/>
          <w:szCs w:val="24"/>
        </w:rPr>
      </w:pPr>
      <w:r w:rsidRPr="00AE54BB">
        <w:rPr>
          <w:rFonts w:ascii="Times New Roman" w:hAnsi="Times New Roman" w:cs="Times New Roman"/>
          <w:color w:val="auto"/>
          <w:sz w:val="24"/>
          <w:szCs w:val="24"/>
        </w:rPr>
        <w:t>Figure 1</w:t>
      </w:r>
      <w:r w:rsidR="0076068C" w:rsidRPr="00AE54BB">
        <w:rPr>
          <w:rFonts w:ascii="Times New Roman" w:hAnsi="Times New Roman" w:cs="Times New Roman"/>
          <w:color w:val="auto"/>
          <w:sz w:val="24"/>
          <w:szCs w:val="24"/>
        </w:rPr>
        <w:t>5</w:t>
      </w:r>
      <w:r w:rsidRPr="00AE54BB">
        <w:rPr>
          <w:rFonts w:ascii="Times New Roman" w:hAnsi="Times New Roman" w:cs="Times New Roman"/>
          <w:color w:val="auto"/>
          <w:sz w:val="24"/>
          <w:szCs w:val="24"/>
        </w:rPr>
        <w:t>: Dentist can view his/her own appointment</w:t>
      </w:r>
    </w:p>
    <w:p w14:paraId="2E15F613" w14:textId="77777777" w:rsidR="00AC4074" w:rsidRPr="00AE54BB" w:rsidRDefault="00772CDB" w:rsidP="003370BA">
      <w:pPr>
        <w:rPr>
          <w:rFonts w:ascii="Times New Roman" w:hAnsi="Times New Roman" w:cs="Times New Roman"/>
          <w:b/>
          <w:color w:val="auto"/>
          <w:sz w:val="24"/>
          <w:szCs w:val="24"/>
        </w:rPr>
      </w:pPr>
      <w:r w:rsidRPr="00AE54BB">
        <w:rPr>
          <w:rFonts w:ascii="Times New Roman" w:hAnsi="Times New Roman" w:cs="Times New Roman"/>
          <w:b/>
          <w:color w:val="auto"/>
          <w:sz w:val="24"/>
          <w:szCs w:val="24"/>
        </w:rPr>
        <w:lastRenderedPageBreak/>
        <w:t>SD-05</w:t>
      </w:r>
      <w:r w:rsidR="00AC4074" w:rsidRPr="00AE54BB">
        <w:rPr>
          <w:rFonts w:ascii="Times New Roman" w:hAnsi="Times New Roman" w:cs="Times New Roman"/>
          <w:b/>
          <w:color w:val="auto"/>
          <w:sz w:val="24"/>
          <w:szCs w:val="24"/>
        </w:rPr>
        <w:t xml:space="preserve">: </w:t>
      </w:r>
      <w:r w:rsidR="00FC3A21" w:rsidRPr="00AE54BB">
        <w:rPr>
          <w:rFonts w:ascii="Times New Roman" w:hAnsi="Times New Roman" w:cs="Times New Roman"/>
          <w:b/>
          <w:color w:val="auto"/>
          <w:sz w:val="24"/>
          <w:szCs w:val="24"/>
        </w:rPr>
        <w:t>V</w:t>
      </w:r>
      <w:r w:rsidR="00265EA8" w:rsidRPr="00AE54BB">
        <w:rPr>
          <w:rFonts w:ascii="Times New Roman" w:hAnsi="Times New Roman" w:cs="Times New Roman"/>
          <w:b/>
          <w:color w:val="auto"/>
          <w:sz w:val="24"/>
          <w:szCs w:val="24"/>
        </w:rPr>
        <w:t>iew all</w:t>
      </w:r>
      <w:r w:rsidR="00FF048A" w:rsidRPr="00AE54BB">
        <w:rPr>
          <w:rFonts w:ascii="Times New Roman" w:hAnsi="Times New Roman" w:cs="Times New Roman"/>
          <w:b/>
          <w:color w:val="auto"/>
          <w:sz w:val="24"/>
          <w:szCs w:val="24"/>
        </w:rPr>
        <w:t xml:space="preserve"> appointment</w:t>
      </w:r>
      <w:r w:rsidR="00265EA8" w:rsidRPr="00AE54BB">
        <w:rPr>
          <w:rFonts w:ascii="Times New Roman" w:hAnsi="Times New Roman" w:cs="Times New Roman"/>
          <w:b/>
          <w:color w:val="auto"/>
          <w:sz w:val="24"/>
          <w:szCs w:val="24"/>
        </w:rPr>
        <w:t xml:space="preserve"> in dental clinic</w:t>
      </w:r>
    </w:p>
    <w:p w14:paraId="49D1E5DF" w14:textId="5CBC1569" w:rsidR="00F66C7C" w:rsidRPr="00AE54BB" w:rsidRDefault="00F66C7C" w:rsidP="00F66C7C">
      <w:pPr>
        <w:pStyle w:val="ListParagraph"/>
        <w:numPr>
          <w:ilvl w:val="0"/>
          <w:numId w:val="43"/>
        </w:numPr>
        <w:rPr>
          <w:rFonts w:ascii="Times New Roman" w:hAnsi="Times New Roman" w:cs="Times New Roman"/>
          <w:b/>
          <w:color w:val="auto"/>
          <w:sz w:val="24"/>
          <w:szCs w:val="24"/>
        </w:rPr>
      </w:pPr>
      <w:r w:rsidRPr="00AE54BB">
        <w:rPr>
          <w:rFonts w:ascii="Times New Roman" w:hAnsi="Times New Roman" w:cs="Times New Roman"/>
          <w:b/>
          <w:color w:val="auto"/>
          <w:sz w:val="24"/>
          <w:szCs w:val="24"/>
        </w:rPr>
        <w:t>URS-06</w:t>
      </w:r>
    </w:p>
    <w:p w14:paraId="1B8DF924" w14:textId="77777777" w:rsidR="00FC3A21" w:rsidRPr="00AE54BB" w:rsidRDefault="00FC3A21" w:rsidP="003370BA">
      <w:pPr>
        <w:jc w:val="center"/>
        <w:rPr>
          <w:rFonts w:ascii="Times New Roman" w:hAnsi="Times New Roman" w:cs="Times New Roman"/>
          <w:b/>
          <w:color w:val="auto"/>
          <w:sz w:val="24"/>
          <w:szCs w:val="24"/>
        </w:rPr>
      </w:pPr>
    </w:p>
    <w:p w14:paraId="309BA36F" w14:textId="003E9C1E" w:rsidR="00FF048A" w:rsidRPr="00AE54BB" w:rsidRDefault="00B26080" w:rsidP="003370BA">
      <w:pPr>
        <w:jc w:val="center"/>
        <w:rPr>
          <w:rFonts w:ascii="Times New Roman" w:hAnsi="Times New Roman" w:cs="Times New Roman"/>
          <w:b/>
          <w:color w:val="auto"/>
          <w:sz w:val="24"/>
          <w:szCs w:val="24"/>
        </w:rPr>
      </w:pPr>
      <w:r w:rsidRPr="00AE54BB">
        <w:rPr>
          <w:rFonts w:ascii="Times New Roman" w:hAnsi="Times New Roman" w:cs="Times New Roman"/>
          <w:b/>
          <w:noProof/>
          <w:color w:val="auto"/>
          <w:sz w:val="24"/>
          <w:szCs w:val="24"/>
        </w:rPr>
        <w:drawing>
          <wp:inline distT="0" distB="0" distL="0" distR="0" wp14:anchorId="587E91EC" wp14:editId="6A423AFC">
            <wp:extent cx="8401519" cy="2853559"/>
            <wp:effectExtent l="0" t="0" r="0" b="4445"/>
            <wp:docPr id="55" name="Picture 55" descr="D:\from desktop\senior project\progress1\usecase\sd.jpg\o_all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rom desktop\senior project\progress1\usecase\sd.jpg\o_all_app.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401188" cy="2853447"/>
                    </a:xfrm>
                    <a:prstGeom prst="rect">
                      <a:avLst/>
                    </a:prstGeom>
                    <a:noFill/>
                    <a:ln>
                      <a:noFill/>
                    </a:ln>
                  </pic:spPr>
                </pic:pic>
              </a:graphicData>
            </a:graphic>
          </wp:inline>
        </w:drawing>
      </w:r>
    </w:p>
    <w:p w14:paraId="5DD9AC7E" w14:textId="77777777" w:rsidR="00FC3A21" w:rsidRPr="00AE54BB" w:rsidRDefault="00FC3A21" w:rsidP="003370BA">
      <w:pPr>
        <w:jc w:val="center"/>
        <w:rPr>
          <w:rFonts w:ascii="Times New Roman" w:hAnsi="Times New Roman" w:cs="Times New Roman"/>
          <w:color w:val="auto"/>
          <w:sz w:val="24"/>
          <w:szCs w:val="24"/>
        </w:rPr>
      </w:pPr>
    </w:p>
    <w:p w14:paraId="02BB4F72" w14:textId="39F4206D" w:rsidR="00BD483B" w:rsidRPr="00AE54BB" w:rsidRDefault="0076068C" w:rsidP="003370BA">
      <w:pPr>
        <w:jc w:val="center"/>
        <w:rPr>
          <w:rFonts w:ascii="Times New Roman" w:hAnsi="Times New Roman" w:cs="Times New Roman"/>
          <w:b/>
          <w:color w:val="auto"/>
          <w:sz w:val="24"/>
          <w:szCs w:val="24"/>
        </w:rPr>
      </w:pPr>
      <w:r w:rsidRPr="00AE54BB">
        <w:rPr>
          <w:rFonts w:ascii="Times New Roman" w:hAnsi="Times New Roman" w:cs="Times New Roman"/>
          <w:color w:val="auto"/>
          <w:sz w:val="24"/>
          <w:szCs w:val="24"/>
        </w:rPr>
        <w:t>Figure 16</w:t>
      </w:r>
      <w:r w:rsidR="00FF048A" w:rsidRPr="00AE54BB">
        <w:rPr>
          <w:rFonts w:ascii="Times New Roman" w:hAnsi="Times New Roman" w:cs="Times New Roman"/>
          <w:color w:val="auto"/>
          <w:sz w:val="24"/>
          <w:szCs w:val="24"/>
        </w:rPr>
        <w:t>:</w:t>
      </w:r>
      <w:r w:rsidR="00FC3A21" w:rsidRPr="00AE54BB">
        <w:rPr>
          <w:rFonts w:ascii="Times New Roman" w:hAnsi="Times New Roman" w:cs="Times New Roman"/>
          <w:color w:val="auto"/>
          <w:sz w:val="24"/>
          <w:szCs w:val="24"/>
        </w:rPr>
        <w:t>Officer</w:t>
      </w:r>
      <w:r w:rsidR="00FF048A" w:rsidRPr="00AE54BB">
        <w:rPr>
          <w:rFonts w:ascii="Times New Roman" w:hAnsi="Times New Roman" w:cs="Times New Roman"/>
          <w:color w:val="auto"/>
          <w:sz w:val="24"/>
          <w:szCs w:val="24"/>
        </w:rPr>
        <w:t xml:space="preserve"> can view all appointment in dental </w:t>
      </w:r>
      <w:r w:rsidR="00476C68" w:rsidRPr="00AE54BB">
        <w:rPr>
          <w:rFonts w:ascii="Times New Roman" w:hAnsi="Times New Roman" w:cs="Times New Roman"/>
          <w:color w:val="auto"/>
          <w:sz w:val="24"/>
          <w:szCs w:val="24"/>
        </w:rPr>
        <w:t>clinic</w:t>
      </w:r>
    </w:p>
    <w:p w14:paraId="66E36A94" w14:textId="77777777" w:rsidR="00BD483B" w:rsidRPr="00AE54BB" w:rsidRDefault="00BD483B" w:rsidP="003370BA">
      <w:pPr>
        <w:jc w:val="center"/>
        <w:rPr>
          <w:rFonts w:ascii="Times New Roman" w:hAnsi="Times New Roman" w:cs="Times New Roman"/>
          <w:b/>
          <w:color w:val="auto"/>
          <w:sz w:val="24"/>
          <w:szCs w:val="24"/>
        </w:rPr>
      </w:pPr>
    </w:p>
    <w:p w14:paraId="3D7CA961" w14:textId="77777777" w:rsidR="00BD483B" w:rsidRPr="00AE54BB" w:rsidRDefault="00BD483B" w:rsidP="00754471">
      <w:pPr>
        <w:rPr>
          <w:rFonts w:ascii="Times New Roman" w:hAnsi="Times New Roman" w:cs="Times New Roman"/>
          <w:b/>
          <w:color w:val="auto"/>
          <w:sz w:val="24"/>
          <w:szCs w:val="24"/>
        </w:rPr>
      </w:pPr>
    </w:p>
    <w:p w14:paraId="727AB126" w14:textId="77777777" w:rsidR="00BD483B" w:rsidRPr="00AE54BB" w:rsidRDefault="00BD483B" w:rsidP="00754471">
      <w:pPr>
        <w:rPr>
          <w:rFonts w:ascii="Times New Roman" w:hAnsi="Times New Roman" w:cs="Times New Roman"/>
          <w:b/>
          <w:color w:val="auto"/>
          <w:sz w:val="24"/>
          <w:szCs w:val="24"/>
        </w:rPr>
      </w:pPr>
    </w:p>
    <w:p w14:paraId="67EAE082" w14:textId="77777777" w:rsidR="00BD483B" w:rsidRPr="00AE54BB" w:rsidRDefault="00BD483B" w:rsidP="00754471">
      <w:pPr>
        <w:rPr>
          <w:rFonts w:ascii="Times New Roman" w:hAnsi="Times New Roman" w:cs="Times New Roman"/>
          <w:b/>
          <w:color w:val="auto"/>
          <w:sz w:val="24"/>
          <w:szCs w:val="24"/>
        </w:rPr>
      </w:pPr>
    </w:p>
    <w:p w14:paraId="38B3D609" w14:textId="77777777" w:rsidR="00BD483B" w:rsidRPr="00AE54BB" w:rsidRDefault="00BD483B" w:rsidP="00754471">
      <w:pPr>
        <w:rPr>
          <w:rFonts w:ascii="Times New Roman" w:hAnsi="Times New Roman" w:cs="Times New Roman"/>
          <w:b/>
          <w:color w:val="auto"/>
          <w:sz w:val="24"/>
          <w:szCs w:val="24"/>
        </w:rPr>
      </w:pPr>
    </w:p>
    <w:p w14:paraId="6626E5F1" w14:textId="77777777" w:rsidR="00BD483B" w:rsidRPr="00AE54BB" w:rsidRDefault="00BD483B" w:rsidP="00754471">
      <w:pPr>
        <w:rPr>
          <w:rFonts w:ascii="Times New Roman" w:hAnsi="Times New Roman" w:cs="Times New Roman"/>
          <w:b/>
          <w:color w:val="auto"/>
          <w:sz w:val="24"/>
          <w:szCs w:val="24"/>
        </w:rPr>
      </w:pPr>
    </w:p>
    <w:p w14:paraId="7D50441C" w14:textId="77777777" w:rsidR="00BD483B" w:rsidRPr="00AE54BB" w:rsidRDefault="00BD483B" w:rsidP="00754471">
      <w:pPr>
        <w:rPr>
          <w:rFonts w:ascii="Times New Roman" w:hAnsi="Times New Roman" w:cs="Times New Roman"/>
          <w:b/>
          <w:color w:val="auto"/>
          <w:sz w:val="24"/>
          <w:szCs w:val="24"/>
        </w:rPr>
      </w:pPr>
    </w:p>
    <w:p w14:paraId="0B51E627" w14:textId="77777777" w:rsidR="00E64904" w:rsidRPr="00AE54BB" w:rsidRDefault="00E64904" w:rsidP="00754471">
      <w:pPr>
        <w:rPr>
          <w:rFonts w:ascii="Times New Roman" w:hAnsi="Times New Roman" w:cs="Times New Roman"/>
          <w:b/>
          <w:color w:val="auto"/>
          <w:sz w:val="24"/>
          <w:szCs w:val="24"/>
        </w:rPr>
        <w:sectPr w:rsidR="00E64904" w:rsidRPr="00AE54BB" w:rsidSect="00F754DD">
          <w:footerReference w:type="default" r:id="rId62"/>
          <w:pgSz w:w="16838" w:h="11906" w:orient="landscape"/>
          <w:pgMar w:top="1440" w:right="1440" w:bottom="1440" w:left="1440" w:header="708" w:footer="708" w:gutter="0"/>
          <w:cols w:space="708"/>
          <w:docGrid w:linePitch="360"/>
        </w:sectPr>
      </w:pPr>
    </w:p>
    <w:p w14:paraId="5FF722EF" w14:textId="77777777" w:rsidR="0042536F" w:rsidRPr="00AE54BB" w:rsidRDefault="0042536F" w:rsidP="00307254">
      <w:pPr>
        <w:rPr>
          <w:rFonts w:ascii="Times New Roman" w:hAnsi="Times New Roman" w:cs="Times New Roman"/>
          <w:b/>
          <w:color w:val="auto"/>
          <w:sz w:val="24"/>
          <w:szCs w:val="24"/>
        </w:rPr>
      </w:pPr>
      <w:r w:rsidRPr="00AE54BB">
        <w:rPr>
          <w:rFonts w:ascii="Times New Roman" w:hAnsi="Times New Roman" w:cs="Times New Roman"/>
          <w:b/>
          <w:color w:val="auto"/>
          <w:sz w:val="24"/>
          <w:szCs w:val="24"/>
        </w:rPr>
        <w:lastRenderedPageBreak/>
        <w:t>SD-06:Create patient account</w:t>
      </w:r>
    </w:p>
    <w:p w14:paraId="368E5495" w14:textId="4C2D4D82" w:rsidR="00F66C7C" w:rsidRPr="00AE54BB" w:rsidRDefault="00F66C7C" w:rsidP="00F66C7C">
      <w:pPr>
        <w:pStyle w:val="ListParagraph"/>
        <w:numPr>
          <w:ilvl w:val="0"/>
          <w:numId w:val="43"/>
        </w:numPr>
        <w:rPr>
          <w:rFonts w:ascii="Times New Roman" w:hAnsi="Times New Roman" w:cs="Times New Roman"/>
          <w:b/>
          <w:color w:val="auto"/>
          <w:sz w:val="24"/>
          <w:szCs w:val="24"/>
        </w:rPr>
      </w:pPr>
      <w:r w:rsidRPr="00AE54BB">
        <w:rPr>
          <w:rFonts w:ascii="Times New Roman" w:hAnsi="Times New Roman" w:cs="Times New Roman"/>
          <w:b/>
          <w:color w:val="auto"/>
          <w:sz w:val="24"/>
          <w:szCs w:val="24"/>
        </w:rPr>
        <w:t>URS-18</w:t>
      </w:r>
    </w:p>
    <w:p w14:paraId="27041094" w14:textId="77777777" w:rsidR="0042536F" w:rsidRPr="00AE54BB" w:rsidRDefault="0042536F" w:rsidP="00307254">
      <w:pPr>
        <w:jc w:val="center"/>
        <w:rPr>
          <w:rFonts w:ascii="Times New Roman" w:hAnsi="Times New Roman" w:cs="Times New Roman"/>
          <w:b/>
          <w:color w:val="auto"/>
          <w:sz w:val="24"/>
          <w:szCs w:val="24"/>
        </w:rPr>
      </w:pPr>
    </w:p>
    <w:p w14:paraId="61FCCADD" w14:textId="73939A38" w:rsidR="0042536F" w:rsidRPr="00AE54BB" w:rsidRDefault="0073096B" w:rsidP="0073096B">
      <w:pPr>
        <w:rPr>
          <w:rFonts w:ascii="Times New Roman" w:hAnsi="Times New Roman" w:cs="Times New Roman"/>
          <w:b/>
          <w:color w:val="auto"/>
          <w:sz w:val="24"/>
          <w:szCs w:val="24"/>
        </w:rPr>
      </w:pPr>
      <w:r w:rsidRPr="00AE54BB">
        <w:rPr>
          <w:rFonts w:ascii="Times New Roman" w:hAnsi="Times New Roman" w:cs="Times New Roman"/>
          <w:b/>
          <w:noProof/>
          <w:color w:val="auto"/>
          <w:sz w:val="24"/>
          <w:szCs w:val="24"/>
        </w:rPr>
        <w:drawing>
          <wp:inline distT="0" distB="0" distL="0" distR="0" wp14:anchorId="62B48582" wp14:editId="2A5CC1BA">
            <wp:extent cx="6453617" cy="5580993"/>
            <wp:effectExtent l="0" t="0" r="4445" b="1270"/>
            <wp:docPr id="29" name="Picture 29" descr="D:\from desktop\senior project\progress1\usecase\sd.jpg\o_ad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sd.jpg\o_add_p.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461637" cy="5587929"/>
                    </a:xfrm>
                    <a:prstGeom prst="rect">
                      <a:avLst/>
                    </a:prstGeom>
                    <a:noFill/>
                    <a:ln>
                      <a:noFill/>
                    </a:ln>
                  </pic:spPr>
                </pic:pic>
              </a:graphicData>
            </a:graphic>
          </wp:inline>
        </w:drawing>
      </w:r>
    </w:p>
    <w:p w14:paraId="39FF7CF7" w14:textId="10DEB444" w:rsidR="0042536F" w:rsidRPr="00AE54BB" w:rsidRDefault="0042536F" w:rsidP="00307254">
      <w:pPr>
        <w:jc w:val="center"/>
        <w:rPr>
          <w:rFonts w:ascii="Times New Roman" w:hAnsi="Times New Roman" w:cs="Times New Roman"/>
          <w:color w:val="auto"/>
          <w:sz w:val="24"/>
          <w:szCs w:val="24"/>
        </w:rPr>
      </w:pPr>
      <w:r w:rsidRPr="00AE54BB">
        <w:rPr>
          <w:rFonts w:ascii="Times New Roman" w:hAnsi="Times New Roman" w:cs="Times New Roman"/>
          <w:b/>
          <w:color w:val="auto"/>
          <w:sz w:val="24"/>
          <w:szCs w:val="24"/>
        </w:rPr>
        <w:br/>
      </w:r>
      <w:r w:rsidR="0076068C" w:rsidRPr="00AE54BB">
        <w:rPr>
          <w:rFonts w:ascii="Times New Roman" w:hAnsi="Times New Roman" w:cs="Times New Roman"/>
          <w:color w:val="auto"/>
          <w:sz w:val="24"/>
          <w:szCs w:val="24"/>
        </w:rPr>
        <w:t>Figure 17</w:t>
      </w:r>
      <w:r w:rsidRPr="00AE54BB">
        <w:rPr>
          <w:rFonts w:ascii="Times New Roman" w:hAnsi="Times New Roman" w:cs="Times New Roman"/>
          <w:color w:val="auto"/>
          <w:sz w:val="24"/>
          <w:szCs w:val="24"/>
        </w:rPr>
        <w:t>: Officer can create new patient account and the list of all patients show after register.</w:t>
      </w:r>
    </w:p>
    <w:p w14:paraId="4380C39A" w14:textId="77777777" w:rsidR="0073096B" w:rsidRPr="00AE54BB" w:rsidRDefault="0073096B" w:rsidP="00754471">
      <w:pPr>
        <w:rPr>
          <w:rFonts w:ascii="Times New Roman" w:hAnsi="Times New Roman" w:cs="Times New Roman"/>
          <w:b/>
          <w:color w:val="auto"/>
          <w:sz w:val="24"/>
          <w:szCs w:val="24"/>
        </w:rPr>
      </w:pPr>
    </w:p>
    <w:p w14:paraId="3DDCCC47" w14:textId="77777777" w:rsidR="0073096B" w:rsidRPr="00AE54BB" w:rsidRDefault="0073096B" w:rsidP="00754471">
      <w:pPr>
        <w:rPr>
          <w:rFonts w:ascii="Times New Roman" w:hAnsi="Times New Roman" w:cs="Times New Roman"/>
          <w:b/>
          <w:color w:val="auto"/>
          <w:sz w:val="24"/>
          <w:szCs w:val="24"/>
        </w:rPr>
      </w:pPr>
    </w:p>
    <w:p w14:paraId="5A9597C2" w14:textId="77777777" w:rsidR="0073096B" w:rsidRPr="00AE54BB" w:rsidRDefault="0073096B" w:rsidP="00754471">
      <w:pPr>
        <w:rPr>
          <w:rFonts w:ascii="Times New Roman" w:hAnsi="Times New Roman" w:cs="Times New Roman"/>
          <w:b/>
          <w:color w:val="auto"/>
          <w:sz w:val="24"/>
          <w:szCs w:val="24"/>
        </w:rPr>
      </w:pPr>
    </w:p>
    <w:p w14:paraId="37EBD0C2" w14:textId="77777777" w:rsidR="0073096B" w:rsidRPr="00AE54BB" w:rsidRDefault="0073096B" w:rsidP="00754471">
      <w:pPr>
        <w:rPr>
          <w:rFonts w:ascii="Times New Roman" w:hAnsi="Times New Roman" w:cs="Times New Roman"/>
          <w:b/>
          <w:color w:val="auto"/>
          <w:sz w:val="24"/>
          <w:szCs w:val="24"/>
        </w:rPr>
      </w:pPr>
    </w:p>
    <w:p w14:paraId="6CB46FCD" w14:textId="77777777" w:rsidR="0073096B" w:rsidRPr="00AE54BB" w:rsidRDefault="0073096B" w:rsidP="00754471">
      <w:pPr>
        <w:rPr>
          <w:rFonts w:ascii="Times New Roman" w:hAnsi="Times New Roman" w:cs="Times New Roman"/>
          <w:b/>
          <w:color w:val="auto"/>
          <w:sz w:val="24"/>
          <w:szCs w:val="24"/>
        </w:rPr>
      </w:pPr>
    </w:p>
    <w:p w14:paraId="6131F6B1" w14:textId="77777777" w:rsidR="0073096B" w:rsidRPr="00AE54BB" w:rsidRDefault="0073096B" w:rsidP="00754471">
      <w:pPr>
        <w:rPr>
          <w:rFonts w:ascii="Times New Roman" w:hAnsi="Times New Roman" w:cs="Times New Roman"/>
          <w:b/>
          <w:color w:val="auto"/>
          <w:sz w:val="24"/>
          <w:szCs w:val="24"/>
        </w:rPr>
      </w:pPr>
    </w:p>
    <w:p w14:paraId="54D1E1CE" w14:textId="77777777" w:rsidR="0073096B" w:rsidRPr="00AE54BB" w:rsidRDefault="0073096B" w:rsidP="00754471">
      <w:pPr>
        <w:rPr>
          <w:rFonts w:ascii="Times New Roman" w:hAnsi="Times New Roman" w:cs="Times New Roman"/>
          <w:b/>
          <w:color w:val="auto"/>
          <w:sz w:val="24"/>
          <w:szCs w:val="24"/>
        </w:rPr>
      </w:pPr>
    </w:p>
    <w:p w14:paraId="12D07F32" w14:textId="77777777" w:rsidR="0073096B" w:rsidRPr="00AE54BB" w:rsidRDefault="0073096B" w:rsidP="00754471">
      <w:pPr>
        <w:rPr>
          <w:rFonts w:ascii="Times New Roman" w:hAnsi="Times New Roman" w:cs="Times New Roman"/>
          <w:b/>
          <w:color w:val="auto"/>
          <w:sz w:val="24"/>
          <w:szCs w:val="24"/>
        </w:rPr>
      </w:pPr>
    </w:p>
    <w:p w14:paraId="63AC4F18" w14:textId="77777777" w:rsidR="0073096B" w:rsidRPr="00AE54BB" w:rsidRDefault="0073096B" w:rsidP="00754471">
      <w:pPr>
        <w:rPr>
          <w:rFonts w:ascii="Times New Roman" w:hAnsi="Times New Roman" w:cs="Times New Roman"/>
          <w:b/>
          <w:color w:val="auto"/>
          <w:sz w:val="24"/>
          <w:szCs w:val="24"/>
        </w:rPr>
      </w:pPr>
    </w:p>
    <w:p w14:paraId="646332D1" w14:textId="77777777" w:rsidR="0073096B" w:rsidRPr="00AE54BB" w:rsidRDefault="0073096B" w:rsidP="00754471">
      <w:pPr>
        <w:rPr>
          <w:rFonts w:ascii="Times New Roman" w:hAnsi="Times New Roman" w:cs="Times New Roman"/>
          <w:b/>
          <w:color w:val="auto"/>
          <w:sz w:val="24"/>
          <w:szCs w:val="24"/>
        </w:rPr>
      </w:pPr>
    </w:p>
    <w:p w14:paraId="78716C1F" w14:textId="77777777" w:rsidR="00E86A27" w:rsidRPr="00AE54BB" w:rsidRDefault="00E86A27" w:rsidP="00754471">
      <w:pPr>
        <w:rPr>
          <w:rFonts w:ascii="Times New Roman" w:hAnsi="Times New Roman" w:cs="Times New Roman"/>
          <w:b/>
          <w:color w:val="auto"/>
          <w:sz w:val="24"/>
          <w:szCs w:val="24"/>
        </w:rPr>
      </w:pPr>
      <w:r w:rsidRPr="00AE54BB">
        <w:rPr>
          <w:rFonts w:ascii="Times New Roman" w:hAnsi="Times New Roman" w:cs="Times New Roman"/>
          <w:b/>
          <w:color w:val="auto"/>
          <w:sz w:val="24"/>
          <w:szCs w:val="24"/>
        </w:rPr>
        <w:lastRenderedPageBreak/>
        <w:t xml:space="preserve">SD-07: </w:t>
      </w:r>
      <w:r w:rsidR="005A4523" w:rsidRPr="00AE54BB">
        <w:rPr>
          <w:rFonts w:ascii="Times New Roman" w:hAnsi="Times New Roman" w:cs="Times New Roman"/>
          <w:b/>
          <w:color w:val="auto"/>
          <w:sz w:val="24"/>
          <w:szCs w:val="24"/>
        </w:rPr>
        <w:t>Create</w:t>
      </w:r>
      <w:r w:rsidRPr="00AE54BB">
        <w:rPr>
          <w:rFonts w:ascii="Times New Roman" w:hAnsi="Times New Roman" w:cs="Times New Roman"/>
          <w:b/>
          <w:color w:val="auto"/>
          <w:sz w:val="24"/>
          <w:szCs w:val="24"/>
        </w:rPr>
        <w:t xml:space="preserve"> dentist account</w:t>
      </w:r>
    </w:p>
    <w:p w14:paraId="010361B3" w14:textId="7729FF37" w:rsidR="00F66C7C" w:rsidRPr="00AE54BB" w:rsidRDefault="00F66C7C" w:rsidP="00F66C7C">
      <w:pPr>
        <w:pStyle w:val="ListParagraph"/>
        <w:numPr>
          <w:ilvl w:val="0"/>
          <w:numId w:val="43"/>
        </w:numPr>
        <w:rPr>
          <w:rFonts w:ascii="Times New Roman" w:hAnsi="Times New Roman" w:cs="Times New Roman"/>
          <w:b/>
          <w:color w:val="auto"/>
          <w:sz w:val="24"/>
          <w:szCs w:val="24"/>
        </w:rPr>
      </w:pPr>
      <w:r w:rsidRPr="00AE54BB">
        <w:rPr>
          <w:rFonts w:ascii="Times New Roman" w:hAnsi="Times New Roman" w:cs="Times New Roman"/>
          <w:b/>
          <w:color w:val="auto"/>
          <w:sz w:val="24"/>
          <w:szCs w:val="24"/>
        </w:rPr>
        <w:t>URS-21</w:t>
      </w:r>
    </w:p>
    <w:p w14:paraId="324DDD32" w14:textId="77777777" w:rsidR="00E86A27" w:rsidRPr="00AE54BB" w:rsidRDefault="00E86A27" w:rsidP="00307254">
      <w:pPr>
        <w:jc w:val="center"/>
        <w:rPr>
          <w:rFonts w:ascii="Times New Roman" w:hAnsi="Times New Roman" w:cs="Times New Roman"/>
          <w:b/>
          <w:color w:val="auto"/>
          <w:sz w:val="24"/>
          <w:szCs w:val="24"/>
        </w:rPr>
      </w:pPr>
    </w:p>
    <w:p w14:paraId="702B8B6C" w14:textId="31AAF627" w:rsidR="00E86A27" w:rsidRPr="00AE54BB" w:rsidRDefault="0073096B" w:rsidP="00307254">
      <w:pPr>
        <w:jc w:val="center"/>
        <w:rPr>
          <w:rFonts w:ascii="Times New Roman" w:hAnsi="Times New Roman" w:cs="Times New Roman"/>
          <w:b/>
          <w:color w:val="auto"/>
          <w:sz w:val="24"/>
          <w:szCs w:val="24"/>
        </w:rPr>
      </w:pPr>
      <w:r w:rsidRPr="00AE54BB">
        <w:rPr>
          <w:rFonts w:ascii="Times New Roman" w:hAnsi="Times New Roman" w:cs="Times New Roman"/>
          <w:b/>
          <w:noProof/>
          <w:color w:val="auto"/>
          <w:sz w:val="24"/>
          <w:szCs w:val="24"/>
        </w:rPr>
        <w:drawing>
          <wp:inline distT="0" distB="0" distL="0" distR="0" wp14:anchorId="01A100D6" wp14:editId="390D25FE">
            <wp:extent cx="6401105" cy="5092262"/>
            <wp:effectExtent l="0" t="0" r="0" b="0"/>
            <wp:docPr id="48" name="Picture 48" descr="D:\from desktop\senior project\progress1\usecase\sd.jpg\o_add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sd.jpg\o_add_d.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405804" cy="5096001"/>
                    </a:xfrm>
                    <a:prstGeom prst="rect">
                      <a:avLst/>
                    </a:prstGeom>
                    <a:noFill/>
                    <a:ln>
                      <a:noFill/>
                    </a:ln>
                  </pic:spPr>
                </pic:pic>
              </a:graphicData>
            </a:graphic>
          </wp:inline>
        </w:drawing>
      </w:r>
    </w:p>
    <w:p w14:paraId="51909A48" w14:textId="77777777" w:rsidR="00BF3372" w:rsidRPr="00AE54BB" w:rsidRDefault="00BF3372" w:rsidP="00307254">
      <w:pPr>
        <w:jc w:val="center"/>
        <w:rPr>
          <w:rFonts w:ascii="Times New Roman" w:hAnsi="Times New Roman" w:cs="Times New Roman"/>
          <w:color w:val="auto"/>
          <w:sz w:val="24"/>
          <w:szCs w:val="24"/>
        </w:rPr>
      </w:pPr>
    </w:p>
    <w:p w14:paraId="337B934D" w14:textId="079CD437" w:rsidR="00BF3372" w:rsidRPr="00AE54BB" w:rsidRDefault="0076068C" w:rsidP="00307254">
      <w:pPr>
        <w:jc w:val="center"/>
        <w:rPr>
          <w:rFonts w:ascii="Times New Roman" w:hAnsi="Times New Roman" w:cs="Times New Roman"/>
          <w:color w:val="auto"/>
          <w:sz w:val="24"/>
          <w:szCs w:val="24"/>
        </w:rPr>
      </w:pPr>
      <w:r w:rsidRPr="00AE54BB">
        <w:rPr>
          <w:rFonts w:ascii="Times New Roman" w:hAnsi="Times New Roman" w:cs="Times New Roman"/>
          <w:color w:val="auto"/>
          <w:sz w:val="24"/>
          <w:szCs w:val="24"/>
        </w:rPr>
        <w:t>Figure 18</w:t>
      </w:r>
      <w:r w:rsidR="00E86A27" w:rsidRPr="00AE54BB">
        <w:rPr>
          <w:rFonts w:ascii="Times New Roman" w:hAnsi="Times New Roman" w:cs="Times New Roman"/>
          <w:color w:val="auto"/>
          <w:sz w:val="24"/>
          <w:szCs w:val="24"/>
        </w:rPr>
        <w:t xml:space="preserve">: Officer can create </w:t>
      </w:r>
      <w:r w:rsidR="00FC7B9B" w:rsidRPr="00AE54BB">
        <w:rPr>
          <w:rFonts w:ascii="Times New Roman" w:hAnsi="Times New Roman" w:cs="Times New Roman"/>
          <w:color w:val="auto"/>
          <w:sz w:val="24"/>
          <w:szCs w:val="24"/>
        </w:rPr>
        <w:t xml:space="preserve">new </w:t>
      </w:r>
      <w:r w:rsidR="00E86A27" w:rsidRPr="00AE54BB">
        <w:rPr>
          <w:rFonts w:ascii="Times New Roman" w:hAnsi="Times New Roman" w:cs="Times New Roman"/>
          <w:color w:val="auto"/>
          <w:sz w:val="24"/>
          <w:szCs w:val="24"/>
        </w:rPr>
        <w:t>dentist account</w:t>
      </w:r>
      <w:r w:rsidR="00282E68" w:rsidRPr="00AE54BB">
        <w:rPr>
          <w:rFonts w:ascii="Times New Roman" w:hAnsi="Times New Roman" w:cs="Times New Roman"/>
          <w:color w:val="auto"/>
          <w:sz w:val="24"/>
          <w:szCs w:val="24"/>
        </w:rPr>
        <w:t xml:space="preserve"> and the list of all clinic user shows after register</w:t>
      </w:r>
    </w:p>
    <w:p w14:paraId="253FE119" w14:textId="77777777" w:rsidR="0073096B" w:rsidRPr="00AE54BB" w:rsidRDefault="0073096B" w:rsidP="00754471">
      <w:pPr>
        <w:rPr>
          <w:rFonts w:ascii="Times New Roman" w:hAnsi="Times New Roman" w:cs="Times New Roman"/>
          <w:color w:val="auto"/>
          <w:sz w:val="24"/>
          <w:szCs w:val="24"/>
        </w:rPr>
        <w:sectPr w:rsidR="0073096B" w:rsidRPr="00AE54BB" w:rsidSect="0073096B">
          <w:footerReference w:type="default" r:id="rId65"/>
          <w:pgSz w:w="11906" w:h="16838"/>
          <w:pgMar w:top="1440" w:right="1440" w:bottom="1440" w:left="1440" w:header="708" w:footer="708" w:gutter="0"/>
          <w:cols w:space="708"/>
          <w:docGrid w:linePitch="360"/>
        </w:sectPr>
      </w:pPr>
    </w:p>
    <w:p w14:paraId="26CEADF7" w14:textId="4877568B" w:rsidR="0042536F" w:rsidRPr="00AE54BB" w:rsidRDefault="0042536F" w:rsidP="00754471">
      <w:pPr>
        <w:rPr>
          <w:rFonts w:ascii="Times New Roman" w:hAnsi="Times New Roman" w:cs="Times New Roman"/>
          <w:color w:val="auto"/>
          <w:sz w:val="24"/>
          <w:szCs w:val="24"/>
        </w:rPr>
      </w:pPr>
    </w:p>
    <w:p w14:paraId="6F53EF96" w14:textId="77777777" w:rsidR="00811476" w:rsidRPr="00AE54BB" w:rsidRDefault="00811476" w:rsidP="00754471">
      <w:pPr>
        <w:rPr>
          <w:rFonts w:ascii="Times New Roman" w:hAnsi="Times New Roman" w:cs="Times New Roman"/>
          <w:b/>
          <w:color w:val="auto"/>
          <w:sz w:val="24"/>
          <w:szCs w:val="24"/>
        </w:rPr>
      </w:pPr>
      <w:r w:rsidRPr="00AE54BB">
        <w:rPr>
          <w:rFonts w:ascii="Times New Roman" w:hAnsi="Times New Roman" w:cs="Times New Roman"/>
          <w:b/>
          <w:color w:val="auto"/>
          <w:sz w:val="24"/>
          <w:szCs w:val="24"/>
        </w:rPr>
        <w:t xml:space="preserve">SD-08: </w:t>
      </w:r>
      <w:r w:rsidR="00F4330E" w:rsidRPr="00AE54BB">
        <w:rPr>
          <w:rFonts w:ascii="Times New Roman" w:hAnsi="Times New Roman" w:cs="Times New Roman"/>
          <w:b/>
          <w:color w:val="auto"/>
          <w:sz w:val="24"/>
          <w:szCs w:val="24"/>
        </w:rPr>
        <w:t xml:space="preserve">View </w:t>
      </w:r>
      <w:r w:rsidRPr="00AE54BB">
        <w:rPr>
          <w:rFonts w:ascii="Times New Roman" w:hAnsi="Times New Roman" w:cs="Times New Roman"/>
          <w:b/>
          <w:color w:val="auto"/>
          <w:sz w:val="24"/>
          <w:szCs w:val="24"/>
        </w:rPr>
        <w:t>all patient</w:t>
      </w:r>
      <w:r w:rsidR="00AE0712" w:rsidRPr="00AE54BB">
        <w:rPr>
          <w:rFonts w:ascii="Times New Roman" w:hAnsi="Times New Roman" w:cs="Times New Roman"/>
          <w:b/>
          <w:color w:val="auto"/>
          <w:sz w:val="24"/>
          <w:szCs w:val="24"/>
        </w:rPr>
        <w:t>s</w:t>
      </w:r>
      <w:r w:rsidR="008965A4" w:rsidRPr="00AE54BB">
        <w:rPr>
          <w:rFonts w:ascii="Times New Roman" w:hAnsi="Times New Roman" w:cs="Times New Roman"/>
          <w:b/>
          <w:color w:val="auto"/>
          <w:sz w:val="24"/>
          <w:szCs w:val="24"/>
        </w:rPr>
        <w:t xml:space="preserve"> as a</w:t>
      </w:r>
      <w:r w:rsidRPr="00AE54BB">
        <w:rPr>
          <w:rFonts w:ascii="Times New Roman" w:hAnsi="Times New Roman" w:cs="Times New Roman"/>
          <w:b/>
          <w:color w:val="auto"/>
          <w:sz w:val="24"/>
          <w:szCs w:val="24"/>
        </w:rPr>
        <w:t xml:space="preserve"> list</w:t>
      </w:r>
    </w:p>
    <w:p w14:paraId="2130E442" w14:textId="15B7BC80" w:rsidR="00F66C7C" w:rsidRPr="00AE54BB" w:rsidRDefault="00F66C7C" w:rsidP="00F66C7C">
      <w:pPr>
        <w:pStyle w:val="ListParagraph"/>
        <w:numPr>
          <w:ilvl w:val="0"/>
          <w:numId w:val="43"/>
        </w:numPr>
        <w:rPr>
          <w:rFonts w:ascii="Times New Roman" w:hAnsi="Times New Roman" w:cs="Times New Roman"/>
          <w:b/>
          <w:color w:val="auto"/>
          <w:sz w:val="24"/>
          <w:szCs w:val="24"/>
        </w:rPr>
      </w:pPr>
      <w:r w:rsidRPr="00AE54BB">
        <w:rPr>
          <w:rFonts w:ascii="Times New Roman" w:hAnsi="Times New Roman" w:cs="Times New Roman"/>
          <w:b/>
          <w:color w:val="auto"/>
          <w:sz w:val="24"/>
          <w:szCs w:val="24"/>
        </w:rPr>
        <w:t>URS-24</w:t>
      </w:r>
    </w:p>
    <w:p w14:paraId="021B5365" w14:textId="77777777" w:rsidR="00ED225B" w:rsidRPr="00AE54BB" w:rsidRDefault="00ED225B" w:rsidP="00307254">
      <w:pPr>
        <w:jc w:val="center"/>
        <w:rPr>
          <w:rFonts w:ascii="Times New Roman" w:hAnsi="Times New Roman" w:cs="Times New Roman"/>
          <w:b/>
          <w:color w:val="auto"/>
          <w:sz w:val="24"/>
          <w:szCs w:val="24"/>
        </w:rPr>
      </w:pPr>
    </w:p>
    <w:p w14:paraId="6D5AED94" w14:textId="5478305C" w:rsidR="00ED225B" w:rsidRPr="00AE54BB" w:rsidRDefault="00B26080" w:rsidP="00307254">
      <w:pPr>
        <w:jc w:val="center"/>
        <w:rPr>
          <w:rFonts w:ascii="Times New Roman" w:hAnsi="Times New Roman" w:cs="Times New Roman"/>
          <w:b/>
          <w:color w:val="auto"/>
          <w:sz w:val="24"/>
          <w:szCs w:val="24"/>
        </w:rPr>
      </w:pPr>
      <w:r w:rsidRPr="00AE54BB">
        <w:rPr>
          <w:rFonts w:ascii="Times New Roman" w:hAnsi="Times New Roman" w:cs="Times New Roman"/>
          <w:b/>
          <w:noProof/>
          <w:color w:val="auto"/>
          <w:sz w:val="24"/>
          <w:szCs w:val="24"/>
        </w:rPr>
        <w:drawing>
          <wp:inline distT="0" distB="0" distL="0" distR="0" wp14:anchorId="1BA74FA9" wp14:editId="7D9525B7">
            <wp:extent cx="8419068" cy="3216166"/>
            <wp:effectExtent l="0" t="0" r="1270" b="3810"/>
            <wp:docPr id="60" name="Picture 60" descr="D:\from desktop\senior project\progress1\usecase\sd.jpg\o_all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rom desktop\senior project\progress1\usecase\sd.jpg\o_all_p.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419277" cy="3216246"/>
                    </a:xfrm>
                    <a:prstGeom prst="rect">
                      <a:avLst/>
                    </a:prstGeom>
                    <a:noFill/>
                    <a:ln>
                      <a:noFill/>
                    </a:ln>
                  </pic:spPr>
                </pic:pic>
              </a:graphicData>
            </a:graphic>
          </wp:inline>
        </w:drawing>
      </w:r>
    </w:p>
    <w:p w14:paraId="54594732" w14:textId="77777777" w:rsidR="00F4330E" w:rsidRPr="00AE54BB" w:rsidRDefault="00F4330E" w:rsidP="00307254">
      <w:pPr>
        <w:jc w:val="center"/>
        <w:rPr>
          <w:rFonts w:ascii="Times New Roman" w:hAnsi="Times New Roman" w:cs="Times New Roman"/>
          <w:color w:val="auto"/>
          <w:sz w:val="24"/>
          <w:szCs w:val="24"/>
        </w:rPr>
      </w:pPr>
    </w:p>
    <w:p w14:paraId="000D2076" w14:textId="7DE3E720" w:rsidR="00ED225B" w:rsidRPr="00AE54BB" w:rsidRDefault="00ED225B" w:rsidP="00307254">
      <w:pPr>
        <w:jc w:val="center"/>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Figure </w:t>
      </w:r>
      <w:r w:rsidR="00540375" w:rsidRPr="00AE54BB">
        <w:rPr>
          <w:rFonts w:ascii="Times New Roman" w:hAnsi="Times New Roman" w:cs="Times New Roman"/>
          <w:color w:val="auto"/>
          <w:sz w:val="24"/>
          <w:szCs w:val="24"/>
        </w:rPr>
        <w:t>1</w:t>
      </w:r>
      <w:r w:rsidR="0076068C" w:rsidRPr="00AE54BB">
        <w:rPr>
          <w:rFonts w:ascii="Times New Roman" w:hAnsi="Times New Roman" w:cs="Times New Roman"/>
          <w:color w:val="auto"/>
          <w:sz w:val="24"/>
          <w:szCs w:val="24"/>
        </w:rPr>
        <w:t>9</w:t>
      </w:r>
      <w:r w:rsidRPr="00AE54BB">
        <w:rPr>
          <w:rFonts w:ascii="Times New Roman" w:hAnsi="Times New Roman" w:cs="Times New Roman"/>
          <w:color w:val="auto"/>
          <w:sz w:val="24"/>
          <w:szCs w:val="24"/>
        </w:rPr>
        <w:t>: O</w:t>
      </w:r>
      <w:r w:rsidR="00843C14" w:rsidRPr="00AE54BB">
        <w:rPr>
          <w:rFonts w:ascii="Times New Roman" w:hAnsi="Times New Roman" w:cs="Times New Roman"/>
          <w:color w:val="auto"/>
          <w:sz w:val="24"/>
          <w:szCs w:val="24"/>
        </w:rPr>
        <w:t>fficer can view all patients as a list</w:t>
      </w:r>
    </w:p>
    <w:p w14:paraId="12A2F36F" w14:textId="77777777" w:rsidR="00ED225B" w:rsidRPr="00AE54BB" w:rsidRDefault="00ED225B" w:rsidP="00307254">
      <w:pPr>
        <w:jc w:val="center"/>
        <w:rPr>
          <w:rFonts w:ascii="Times New Roman" w:hAnsi="Times New Roman" w:cs="Times New Roman"/>
          <w:color w:val="auto"/>
          <w:sz w:val="24"/>
          <w:szCs w:val="24"/>
        </w:rPr>
      </w:pPr>
    </w:p>
    <w:p w14:paraId="1061B562" w14:textId="77777777" w:rsidR="005F604E" w:rsidRPr="00AE54BB" w:rsidRDefault="005F604E" w:rsidP="00307254">
      <w:pPr>
        <w:jc w:val="center"/>
        <w:rPr>
          <w:rFonts w:ascii="Times New Roman" w:hAnsi="Times New Roman" w:cs="Times New Roman"/>
          <w:b/>
          <w:color w:val="auto"/>
          <w:sz w:val="24"/>
          <w:szCs w:val="24"/>
        </w:rPr>
      </w:pPr>
    </w:p>
    <w:p w14:paraId="0F781962" w14:textId="77777777" w:rsidR="005F604E" w:rsidRPr="00AE54BB" w:rsidRDefault="005F604E" w:rsidP="00754471">
      <w:pPr>
        <w:rPr>
          <w:rFonts w:ascii="Times New Roman" w:hAnsi="Times New Roman" w:cs="Times New Roman"/>
          <w:b/>
          <w:color w:val="auto"/>
          <w:sz w:val="24"/>
          <w:szCs w:val="24"/>
        </w:rPr>
      </w:pPr>
    </w:p>
    <w:p w14:paraId="0D728F67" w14:textId="77777777" w:rsidR="005F604E" w:rsidRPr="00AE54BB" w:rsidRDefault="005F604E" w:rsidP="00754471">
      <w:pPr>
        <w:rPr>
          <w:rFonts w:ascii="Times New Roman" w:hAnsi="Times New Roman" w:cs="Times New Roman"/>
          <w:b/>
          <w:color w:val="auto"/>
          <w:sz w:val="24"/>
          <w:szCs w:val="24"/>
        </w:rPr>
      </w:pPr>
    </w:p>
    <w:p w14:paraId="7EF418AE" w14:textId="77777777" w:rsidR="005F604E" w:rsidRPr="00AE54BB" w:rsidRDefault="005F604E" w:rsidP="00754471">
      <w:pPr>
        <w:rPr>
          <w:rFonts w:ascii="Times New Roman" w:hAnsi="Times New Roman" w:cs="Times New Roman"/>
          <w:b/>
          <w:color w:val="auto"/>
          <w:sz w:val="24"/>
          <w:szCs w:val="24"/>
        </w:rPr>
      </w:pPr>
    </w:p>
    <w:p w14:paraId="44C72A74" w14:textId="77777777" w:rsidR="00F66C7C" w:rsidRPr="00AE54BB" w:rsidRDefault="00F66C7C" w:rsidP="00754471">
      <w:pPr>
        <w:rPr>
          <w:rFonts w:ascii="Times New Roman" w:hAnsi="Times New Roman" w:cs="Times New Roman"/>
          <w:b/>
          <w:color w:val="auto"/>
          <w:sz w:val="24"/>
          <w:szCs w:val="24"/>
        </w:rPr>
      </w:pPr>
    </w:p>
    <w:p w14:paraId="7563D70B" w14:textId="77777777" w:rsidR="005F604E" w:rsidRPr="00AE54BB" w:rsidRDefault="005F604E" w:rsidP="00754471">
      <w:pPr>
        <w:rPr>
          <w:rFonts w:ascii="Times New Roman" w:hAnsi="Times New Roman" w:cs="Times New Roman"/>
          <w:b/>
          <w:color w:val="auto"/>
          <w:sz w:val="24"/>
          <w:szCs w:val="24"/>
        </w:rPr>
      </w:pPr>
    </w:p>
    <w:p w14:paraId="7F2D171F" w14:textId="77777777" w:rsidR="00811476" w:rsidRPr="00AE54BB" w:rsidRDefault="00811476" w:rsidP="0088071E">
      <w:pPr>
        <w:rPr>
          <w:rFonts w:ascii="Times New Roman" w:hAnsi="Times New Roman" w:cs="Times New Roman"/>
          <w:b/>
          <w:color w:val="auto"/>
          <w:sz w:val="24"/>
          <w:szCs w:val="24"/>
        </w:rPr>
      </w:pPr>
      <w:r w:rsidRPr="00AE54BB">
        <w:rPr>
          <w:rFonts w:ascii="Times New Roman" w:hAnsi="Times New Roman" w:cs="Times New Roman"/>
          <w:b/>
          <w:color w:val="auto"/>
          <w:sz w:val="24"/>
          <w:szCs w:val="24"/>
        </w:rPr>
        <w:t>SD-09</w:t>
      </w:r>
      <w:r w:rsidR="008965A4" w:rsidRPr="00AE54BB">
        <w:rPr>
          <w:rFonts w:ascii="Times New Roman" w:hAnsi="Times New Roman" w:cs="Times New Roman"/>
          <w:b/>
          <w:color w:val="auto"/>
          <w:sz w:val="24"/>
          <w:szCs w:val="24"/>
        </w:rPr>
        <w:t>: View</w:t>
      </w:r>
      <w:r w:rsidRPr="00AE54BB">
        <w:rPr>
          <w:rFonts w:ascii="Times New Roman" w:hAnsi="Times New Roman" w:cs="Times New Roman"/>
          <w:b/>
          <w:color w:val="auto"/>
          <w:sz w:val="24"/>
          <w:szCs w:val="24"/>
        </w:rPr>
        <w:t xml:space="preserve"> all dentist </w:t>
      </w:r>
      <w:r w:rsidR="008965A4" w:rsidRPr="00AE54BB">
        <w:rPr>
          <w:rFonts w:ascii="Times New Roman" w:hAnsi="Times New Roman" w:cs="Times New Roman"/>
          <w:b/>
          <w:color w:val="auto"/>
          <w:sz w:val="24"/>
          <w:szCs w:val="24"/>
        </w:rPr>
        <w:t>as a</w:t>
      </w:r>
      <w:r w:rsidRPr="00AE54BB">
        <w:rPr>
          <w:rFonts w:ascii="Times New Roman" w:hAnsi="Times New Roman" w:cs="Times New Roman"/>
          <w:b/>
          <w:color w:val="auto"/>
          <w:sz w:val="24"/>
          <w:szCs w:val="24"/>
        </w:rPr>
        <w:t xml:space="preserve"> list</w:t>
      </w:r>
    </w:p>
    <w:p w14:paraId="34C58D6A" w14:textId="108FAD68" w:rsidR="0088071E" w:rsidRPr="00AE54BB" w:rsidRDefault="00F66C7C" w:rsidP="00F66C7C">
      <w:pPr>
        <w:pStyle w:val="ListParagraph"/>
        <w:numPr>
          <w:ilvl w:val="0"/>
          <w:numId w:val="43"/>
        </w:numPr>
        <w:rPr>
          <w:rFonts w:ascii="Times New Roman" w:hAnsi="Times New Roman" w:cs="Times New Roman"/>
          <w:b/>
          <w:color w:val="auto"/>
          <w:sz w:val="24"/>
          <w:szCs w:val="24"/>
        </w:rPr>
      </w:pPr>
      <w:r w:rsidRPr="00AE54BB">
        <w:rPr>
          <w:rFonts w:ascii="Times New Roman" w:hAnsi="Times New Roman" w:cs="Times New Roman"/>
          <w:b/>
          <w:color w:val="auto"/>
          <w:sz w:val="24"/>
          <w:szCs w:val="24"/>
        </w:rPr>
        <w:t>URS-25</w:t>
      </w:r>
    </w:p>
    <w:p w14:paraId="7FDD0482" w14:textId="77777777" w:rsidR="00ED225B" w:rsidRPr="00AE54BB" w:rsidRDefault="00ED225B" w:rsidP="0088071E">
      <w:pPr>
        <w:jc w:val="center"/>
        <w:rPr>
          <w:rFonts w:ascii="Times New Roman" w:hAnsi="Times New Roman" w:cs="Times New Roman"/>
          <w:b/>
          <w:color w:val="auto"/>
          <w:sz w:val="24"/>
          <w:szCs w:val="24"/>
        </w:rPr>
      </w:pPr>
    </w:p>
    <w:p w14:paraId="5D02DFFE" w14:textId="77BA4DAD" w:rsidR="00ED225B" w:rsidRPr="00AE54BB" w:rsidRDefault="00B26080" w:rsidP="0088071E">
      <w:pPr>
        <w:jc w:val="center"/>
        <w:rPr>
          <w:rFonts w:ascii="Times New Roman" w:hAnsi="Times New Roman" w:cs="Times New Roman"/>
          <w:b/>
          <w:color w:val="auto"/>
          <w:sz w:val="24"/>
          <w:szCs w:val="24"/>
        </w:rPr>
      </w:pPr>
      <w:r w:rsidRPr="00AE54BB">
        <w:rPr>
          <w:rFonts w:ascii="Times New Roman" w:hAnsi="Times New Roman" w:cs="Times New Roman"/>
          <w:b/>
          <w:noProof/>
          <w:color w:val="auto"/>
          <w:sz w:val="24"/>
          <w:szCs w:val="24"/>
        </w:rPr>
        <w:drawing>
          <wp:inline distT="0" distB="0" distL="0" distR="0" wp14:anchorId="3AEE6D8F" wp14:editId="70B181E1">
            <wp:extent cx="8914306" cy="3405352"/>
            <wp:effectExtent l="0" t="0" r="1270" b="5080"/>
            <wp:docPr id="61" name="Picture 61" descr="D:\from desktop\senior project\progress1\usecase\sd.jpg\o_all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from desktop\senior project\progress1\usecase\sd.jpg\o_all_d.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920048" cy="3407546"/>
                    </a:xfrm>
                    <a:prstGeom prst="rect">
                      <a:avLst/>
                    </a:prstGeom>
                    <a:noFill/>
                    <a:ln>
                      <a:noFill/>
                    </a:ln>
                  </pic:spPr>
                </pic:pic>
              </a:graphicData>
            </a:graphic>
          </wp:inline>
        </w:drawing>
      </w:r>
    </w:p>
    <w:p w14:paraId="5257FB59" w14:textId="77777777" w:rsidR="00ED225B" w:rsidRPr="00AE54BB" w:rsidRDefault="00ED225B" w:rsidP="0088071E">
      <w:pPr>
        <w:jc w:val="center"/>
        <w:rPr>
          <w:rFonts w:ascii="Times New Roman" w:hAnsi="Times New Roman" w:cs="Times New Roman"/>
          <w:b/>
          <w:color w:val="auto"/>
          <w:sz w:val="24"/>
          <w:szCs w:val="24"/>
        </w:rPr>
      </w:pPr>
    </w:p>
    <w:p w14:paraId="14526AA3" w14:textId="4812A0D2" w:rsidR="00ED225B" w:rsidRPr="00AE54BB" w:rsidRDefault="00ED225B" w:rsidP="0088071E">
      <w:pPr>
        <w:jc w:val="center"/>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Figure </w:t>
      </w:r>
      <w:r w:rsidR="0076068C" w:rsidRPr="00AE54BB">
        <w:rPr>
          <w:rFonts w:ascii="Times New Roman" w:hAnsi="Times New Roman" w:cs="Times New Roman"/>
          <w:color w:val="auto"/>
          <w:sz w:val="24"/>
          <w:szCs w:val="24"/>
        </w:rPr>
        <w:t>20</w:t>
      </w:r>
      <w:r w:rsidRPr="00AE54BB">
        <w:rPr>
          <w:rFonts w:ascii="Times New Roman" w:hAnsi="Times New Roman" w:cs="Times New Roman"/>
          <w:color w:val="auto"/>
          <w:sz w:val="24"/>
          <w:szCs w:val="24"/>
        </w:rPr>
        <w:t>: Officer can view all dentist</w:t>
      </w:r>
      <w:r w:rsidR="003D2C25" w:rsidRPr="00AE54BB">
        <w:rPr>
          <w:rFonts w:ascii="Times New Roman" w:hAnsi="Times New Roman" w:cs="Times New Roman"/>
          <w:color w:val="auto"/>
          <w:sz w:val="24"/>
          <w:szCs w:val="24"/>
        </w:rPr>
        <w:t>s in the list</w:t>
      </w:r>
    </w:p>
    <w:p w14:paraId="38D1B8DF" w14:textId="77777777" w:rsidR="00ED225B" w:rsidRPr="00AE54BB" w:rsidRDefault="00ED225B" w:rsidP="0088071E">
      <w:pPr>
        <w:jc w:val="center"/>
        <w:rPr>
          <w:rFonts w:ascii="Times New Roman" w:hAnsi="Times New Roman" w:cs="Times New Roman"/>
          <w:b/>
          <w:color w:val="auto"/>
          <w:sz w:val="24"/>
          <w:szCs w:val="24"/>
        </w:rPr>
      </w:pPr>
    </w:p>
    <w:p w14:paraId="60AE0BB1" w14:textId="77777777" w:rsidR="005F604E" w:rsidRPr="00AE54BB" w:rsidRDefault="005F604E" w:rsidP="00754471">
      <w:pPr>
        <w:rPr>
          <w:rFonts w:ascii="Times New Roman" w:hAnsi="Times New Roman" w:cs="Times New Roman"/>
          <w:b/>
          <w:color w:val="auto"/>
          <w:sz w:val="24"/>
          <w:szCs w:val="24"/>
        </w:rPr>
      </w:pPr>
    </w:p>
    <w:p w14:paraId="1003667C" w14:textId="77777777" w:rsidR="005F604E" w:rsidRPr="00AE54BB" w:rsidRDefault="005F604E" w:rsidP="00754471">
      <w:pPr>
        <w:rPr>
          <w:rFonts w:ascii="Times New Roman" w:hAnsi="Times New Roman" w:cs="Times New Roman"/>
          <w:b/>
          <w:color w:val="auto"/>
          <w:sz w:val="24"/>
          <w:szCs w:val="24"/>
        </w:rPr>
      </w:pPr>
    </w:p>
    <w:p w14:paraId="6D7F6D13" w14:textId="77777777" w:rsidR="005F604E" w:rsidRPr="00AE54BB" w:rsidRDefault="005F604E" w:rsidP="00754471">
      <w:pPr>
        <w:rPr>
          <w:rFonts w:ascii="Times New Roman" w:hAnsi="Times New Roman" w:cs="Times New Roman"/>
          <w:b/>
          <w:color w:val="auto"/>
          <w:sz w:val="24"/>
          <w:szCs w:val="24"/>
        </w:rPr>
      </w:pPr>
    </w:p>
    <w:p w14:paraId="57A1B4A8" w14:textId="77777777" w:rsidR="0073096B" w:rsidRPr="00AE54BB" w:rsidRDefault="0073096B" w:rsidP="00754471">
      <w:pPr>
        <w:rPr>
          <w:rFonts w:ascii="Times New Roman" w:hAnsi="Times New Roman" w:cs="Times New Roman"/>
          <w:b/>
          <w:color w:val="auto"/>
          <w:sz w:val="24"/>
          <w:szCs w:val="24"/>
        </w:rPr>
        <w:sectPr w:rsidR="0073096B" w:rsidRPr="00AE54BB" w:rsidSect="0073096B">
          <w:footerReference w:type="default" r:id="rId68"/>
          <w:pgSz w:w="16838" w:h="11906" w:orient="landscape"/>
          <w:pgMar w:top="1440" w:right="1440" w:bottom="1440" w:left="1440" w:header="708" w:footer="708" w:gutter="0"/>
          <w:cols w:space="708"/>
          <w:docGrid w:linePitch="360"/>
        </w:sectPr>
      </w:pPr>
    </w:p>
    <w:p w14:paraId="52309F0C" w14:textId="77777777" w:rsidR="00AE0712" w:rsidRPr="00AE54BB" w:rsidRDefault="00AE0712" w:rsidP="00754471">
      <w:pPr>
        <w:rPr>
          <w:rFonts w:ascii="Times New Roman" w:hAnsi="Times New Roman" w:cs="Times New Roman"/>
          <w:b/>
          <w:color w:val="auto"/>
          <w:sz w:val="24"/>
          <w:szCs w:val="24"/>
        </w:rPr>
      </w:pPr>
      <w:r w:rsidRPr="00AE54BB">
        <w:rPr>
          <w:rFonts w:ascii="Times New Roman" w:hAnsi="Times New Roman" w:cs="Times New Roman"/>
          <w:b/>
          <w:color w:val="auto"/>
          <w:sz w:val="24"/>
          <w:szCs w:val="24"/>
        </w:rPr>
        <w:lastRenderedPageBreak/>
        <w:t xml:space="preserve">SD-10: </w:t>
      </w:r>
      <w:r w:rsidR="005F604E" w:rsidRPr="00AE54BB">
        <w:rPr>
          <w:rFonts w:ascii="Times New Roman" w:hAnsi="Times New Roman" w:cs="Times New Roman"/>
          <w:b/>
          <w:color w:val="auto"/>
          <w:sz w:val="24"/>
          <w:szCs w:val="24"/>
        </w:rPr>
        <w:t>M</w:t>
      </w:r>
      <w:r w:rsidR="007E1C92" w:rsidRPr="00AE54BB">
        <w:rPr>
          <w:rFonts w:ascii="Times New Roman" w:hAnsi="Times New Roman" w:cs="Times New Roman"/>
          <w:b/>
          <w:color w:val="auto"/>
          <w:sz w:val="24"/>
          <w:szCs w:val="24"/>
        </w:rPr>
        <w:t>ake an</w:t>
      </w:r>
      <w:r w:rsidRPr="00AE54BB">
        <w:rPr>
          <w:rFonts w:ascii="Times New Roman" w:hAnsi="Times New Roman" w:cs="Times New Roman"/>
          <w:b/>
          <w:color w:val="auto"/>
          <w:sz w:val="24"/>
          <w:szCs w:val="24"/>
        </w:rPr>
        <w:t xml:space="preserve"> appointment</w:t>
      </w:r>
    </w:p>
    <w:p w14:paraId="72FC1D16" w14:textId="3EFBF1A6" w:rsidR="00F66C7C" w:rsidRPr="00AE54BB" w:rsidRDefault="00F66C7C" w:rsidP="00F66C7C">
      <w:pPr>
        <w:pStyle w:val="ListParagraph"/>
        <w:numPr>
          <w:ilvl w:val="0"/>
          <w:numId w:val="43"/>
        </w:numPr>
        <w:rPr>
          <w:rFonts w:ascii="Times New Roman" w:hAnsi="Times New Roman" w:cs="Times New Roman"/>
          <w:b/>
          <w:color w:val="auto"/>
          <w:sz w:val="24"/>
          <w:szCs w:val="24"/>
        </w:rPr>
      </w:pPr>
      <w:r w:rsidRPr="00AE54BB">
        <w:rPr>
          <w:rFonts w:ascii="Times New Roman" w:hAnsi="Times New Roman" w:cs="Times New Roman"/>
          <w:b/>
          <w:color w:val="auto"/>
          <w:sz w:val="24"/>
          <w:szCs w:val="24"/>
        </w:rPr>
        <w:t>URS-10</w:t>
      </w:r>
    </w:p>
    <w:p w14:paraId="2E528034" w14:textId="77777777" w:rsidR="0042536F" w:rsidRPr="00AE54BB" w:rsidRDefault="0042536F" w:rsidP="0088071E">
      <w:pPr>
        <w:jc w:val="center"/>
        <w:rPr>
          <w:rFonts w:ascii="Times New Roman" w:hAnsi="Times New Roman" w:cs="Times New Roman"/>
          <w:b/>
          <w:color w:val="auto"/>
          <w:sz w:val="24"/>
          <w:szCs w:val="24"/>
        </w:rPr>
      </w:pPr>
    </w:p>
    <w:p w14:paraId="2E0D137F" w14:textId="6B71BEB4" w:rsidR="00AE0712" w:rsidRPr="00AE54BB" w:rsidRDefault="0073096B" w:rsidP="0088071E">
      <w:pPr>
        <w:jc w:val="center"/>
        <w:rPr>
          <w:rFonts w:ascii="Times New Roman" w:hAnsi="Times New Roman" w:cs="Times New Roman"/>
          <w:b/>
          <w:color w:val="auto"/>
          <w:sz w:val="24"/>
          <w:szCs w:val="24"/>
        </w:rPr>
      </w:pPr>
      <w:r w:rsidRPr="00AE54BB">
        <w:rPr>
          <w:rFonts w:ascii="Times New Roman" w:hAnsi="Times New Roman" w:cs="Times New Roman"/>
          <w:b/>
          <w:noProof/>
          <w:color w:val="auto"/>
          <w:sz w:val="24"/>
          <w:szCs w:val="24"/>
        </w:rPr>
        <w:drawing>
          <wp:inline distT="0" distB="0" distL="0" distR="0" wp14:anchorId="02B788F9" wp14:editId="42FEE340">
            <wp:extent cx="6578048" cy="6600825"/>
            <wp:effectExtent l="0" t="0" r="0" b="0"/>
            <wp:docPr id="49" name="Picture 49" descr="D:\from desktop\senior project\progress1\usecase\sd.jpg\o_add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sd.jpg\o_add_app.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576747" cy="6599519"/>
                    </a:xfrm>
                    <a:prstGeom prst="rect">
                      <a:avLst/>
                    </a:prstGeom>
                    <a:noFill/>
                    <a:ln>
                      <a:noFill/>
                    </a:ln>
                  </pic:spPr>
                </pic:pic>
              </a:graphicData>
            </a:graphic>
          </wp:inline>
        </w:drawing>
      </w:r>
    </w:p>
    <w:p w14:paraId="46B1C95A" w14:textId="77777777" w:rsidR="0042536F" w:rsidRPr="00AE54BB" w:rsidRDefault="0042536F" w:rsidP="0088071E">
      <w:pPr>
        <w:jc w:val="center"/>
        <w:rPr>
          <w:rFonts w:ascii="Times New Roman" w:hAnsi="Times New Roman" w:cs="Times New Roman"/>
          <w:color w:val="auto"/>
          <w:sz w:val="24"/>
          <w:szCs w:val="24"/>
        </w:rPr>
      </w:pPr>
    </w:p>
    <w:p w14:paraId="2D864FD9" w14:textId="7050FDAB" w:rsidR="00AE0712" w:rsidRPr="00AE54BB" w:rsidRDefault="00AE0712" w:rsidP="0088071E">
      <w:pPr>
        <w:jc w:val="center"/>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Figure </w:t>
      </w:r>
      <w:r w:rsidR="0076068C" w:rsidRPr="00AE54BB">
        <w:rPr>
          <w:rFonts w:ascii="Times New Roman" w:hAnsi="Times New Roman" w:cs="Times New Roman"/>
          <w:color w:val="auto"/>
          <w:sz w:val="24"/>
          <w:szCs w:val="24"/>
        </w:rPr>
        <w:t>21</w:t>
      </w:r>
      <w:r w:rsidRPr="00AE54BB">
        <w:rPr>
          <w:rFonts w:ascii="Times New Roman" w:hAnsi="Times New Roman" w:cs="Times New Roman"/>
          <w:color w:val="auto"/>
          <w:sz w:val="24"/>
          <w:szCs w:val="24"/>
        </w:rPr>
        <w:t>: Officer can add new appointment into the database and it will update in the dental clinic appointment sch</w:t>
      </w:r>
      <w:r w:rsidR="001641E7" w:rsidRPr="00AE54BB">
        <w:rPr>
          <w:rFonts w:ascii="Times New Roman" w:hAnsi="Times New Roman" w:cs="Times New Roman"/>
          <w:color w:val="auto"/>
          <w:sz w:val="24"/>
          <w:szCs w:val="24"/>
        </w:rPr>
        <w:t>ed</w:t>
      </w:r>
      <w:r w:rsidRPr="00AE54BB">
        <w:rPr>
          <w:rFonts w:ascii="Times New Roman" w:hAnsi="Times New Roman" w:cs="Times New Roman"/>
          <w:color w:val="auto"/>
          <w:sz w:val="24"/>
          <w:szCs w:val="24"/>
        </w:rPr>
        <w:t>ule</w:t>
      </w:r>
    </w:p>
    <w:p w14:paraId="15FB3899" w14:textId="77777777" w:rsidR="0073096B" w:rsidRPr="00AE54BB" w:rsidRDefault="0073096B" w:rsidP="0088071E">
      <w:pPr>
        <w:jc w:val="center"/>
        <w:rPr>
          <w:rFonts w:ascii="Times New Roman" w:hAnsi="Times New Roman" w:cs="Times New Roman"/>
          <w:color w:val="auto"/>
          <w:sz w:val="24"/>
          <w:szCs w:val="24"/>
        </w:rPr>
        <w:sectPr w:rsidR="0073096B" w:rsidRPr="00AE54BB" w:rsidSect="0073096B">
          <w:footerReference w:type="default" r:id="rId70"/>
          <w:pgSz w:w="11906" w:h="16838"/>
          <w:pgMar w:top="1440" w:right="1440" w:bottom="1440" w:left="1440" w:header="708" w:footer="708" w:gutter="0"/>
          <w:cols w:space="708"/>
          <w:docGrid w:linePitch="360"/>
        </w:sectPr>
      </w:pPr>
    </w:p>
    <w:p w14:paraId="5D75EAFB" w14:textId="77777777" w:rsidR="001641E7" w:rsidRPr="00AE54BB" w:rsidRDefault="001641E7" w:rsidP="00754471">
      <w:pPr>
        <w:rPr>
          <w:rFonts w:ascii="Times New Roman" w:hAnsi="Times New Roman" w:cs="Times New Roman"/>
          <w:b/>
          <w:color w:val="auto"/>
          <w:sz w:val="24"/>
          <w:szCs w:val="24"/>
        </w:rPr>
      </w:pPr>
      <w:r w:rsidRPr="00AE54BB">
        <w:rPr>
          <w:rFonts w:ascii="Times New Roman" w:hAnsi="Times New Roman" w:cs="Times New Roman"/>
          <w:b/>
          <w:color w:val="auto"/>
          <w:sz w:val="24"/>
          <w:szCs w:val="24"/>
        </w:rPr>
        <w:lastRenderedPageBreak/>
        <w:t xml:space="preserve">SD-11: </w:t>
      </w:r>
      <w:r w:rsidR="0079699C" w:rsidRPr="00AE54BB">
        <w:rPr>
          <w:rFonts w:ascii="Times New Roman" w:hAnsi="Times New Roman" w:cs="Times New Roman"/>
          <w:b/>
          <w:color w:val="auto"/>
          <w:sz w:val="24"/>
          <w:szCs w:val="24"/>
        </w:rPr>
        <w:t>Edit</w:t>
      </w:r>
      <w:r w:rsidRPr="00AE54BB">
        <w:rPr>
          <w:rFonts w:ascii="Times New Roman" w:hAnsi="Times New Roman" w:cs="Times New Roman"/>
          <w:b/>
          <w:color w:val="auto"/>
          <w:sz w:val="24"/>
          <w:szCs w:val="24"/>
        </w:rPr>
        <w:t xml:space="preserve"> an appointment</w:t>
      </w:r>
    </w:p>
    <w:p w14:paraId="627245A5" w14:textId="7454103B" w:rsidR="00F66C7C" w:rsidRPr="00AE54BB" w:rsidRDefault="00F66C7C" w:rsidP="00F66C7C">
      <w:pPr>
        <w:pStyle w:val="ListParagraph"/>
        <w:numPr>
          <w:ilvl w:val="0"/>
          <w:numId w:val="43"/>
        </w:numPr>
        <w:rPr>
          <w:rFonts w:ascii="Times New Roman" w:hAnsi="Times New Roman" w:cs="Times New Roman"/>
          <w:b/>
          <w:color w:val="auto"/>
          <w:sz w:val="24"/>
          <w:szCs w:val="24"/>
        </w:rPr>
      </w:pPr>
      <w:r w:rsidRPr="00AE54BB">
        <w:rPr>
          <w:rFonts w:ascii="Times New Roman" w:hAnsi="Times New Roman" w:cs="Times New Roman"/>
          <w:b/>
          <w:color w:val="auto"/>
          <w:sz w:val="24"/>
          <w:szCs w:val="24"/>
        </w:rPr>
        <w:t>URS-11</w:t>
      </w:r>
    </w:p>
    <w:p w14:paraId="0FC4896F" w14:textId="77777777" w:rsidR="00AE6A3B" w:rsidRPr="00AE54BB" w:rsidRDefault="00AE6A3B" w:rsidP="0088071E">
      <w:pPr>
        <w:jc w:val="center"/>
        <w:rPr>
          <w:rFonts w:ascii="Times New Roman" w:hAnsi="Times New Roman" w:cs="Times New Roman"/>
          <w:b/>
          <w:color w:val="auto"/>
          <w:sz w:val="24"/>
          <w:szCs w:val="24"/>
        </w:rPr>
      </w:pPr>
    </w:p>
    <w:p w14:paraId="01D93089" w14:textId="36067476" w:rsidR="0080128D" w:rsidRPr="00AE54BB" w:rsidRDefault="00B26080" w:rsidP="0088071E">
      <w:pPr>
        <w:jc w:val="center"/>
        <w:rPr>
          <w:rFonts w:ascii="Times New Roman" w:hAnsi="Times New Roman" w:cs="Times New Roman"/>
          <w:b/>
          <w:color w:val="auto"/>
          <w:sz w:val="24"/>
          <w:szCs w:val="24"/>
        </w:rPr>
      </w:pPr>
      <w:r w:rsidRPr="00AE54BB">
        <w:rPr>
          <w:rFonts w:ascii="Times New Roman" w:hAnsi="Times New Roman" w:cs="Times New Roman"/>
          <w:b/>
          <w:noProof/>
          <w:color w:val="auto"/>
          <w:sz w:val="24"/>
          <w:szCs w:val="24"/>
        </w:rPr>
        <w:drawing>
          <wp:inline distT="0" distB="0" distL="0" distR="0" wp14:anchorId="47231912" wp14:editId="371B1298">
            <wp:extent cx="8580313" cy="4635062"/>
            <wp:effectExtent l="0" t="0" r="0" b="0"/>
            <wp:docPr id="70" name="Picture 70" descr="D:\from desktop\senior project\progress1\usecase\sd.jpg\o_edit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rom desktop\senior project\progress1\usecase\sd.jpg\o_edit_app.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580313" cy="4635062"/>
                    </a:xfrm>
                    <a:prstGeom prst="rect">
                      <a:avLst/>
                    </a:prstGeom>
                    <a:noFill/>
                    <a:ln>
                      <a:noFill/>
                    </a:ln>
                  </pic:spPr>
                </pic:pic>
              </a:graphicData>
            </a:graphic>
          </wp:inline>
        </w:drawing>
      </w:r>
    </w:p>
    <w:p w14:paraId="042796A5" w14:textId="77777777" w:rsidR="00811476" w:rsidRPr="00AE54BB" w:rsidRDefault="00811476" w:rsidP="0088071E">
      <w:pPr>
        <w:jc w:val="center"/>
        <w:rPr>
          <w:rFonts w:ascii="Times New Roman" w:hAnsi="Times New Roman" w:cs="Times New Roman"/>
          <w:b/>
          <w:color w:val="auto"/>
          <w:sz w:val="24"/>
          <w:szCs w:val="24"/>
        </w:rPr>
      </w:pPr>
    </w:p>
    <w:p w14:paraId="7DCAE51F" w14:textId="263B8863" w:rsidR="0080128D" w:rsidRPr="00AE54BB" w:rsidRDefault="0080128D" w:rsidP="0088071E">
      <w:pPr>
        <w:jc w:val="center"/>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Figure </w:t>
      </w:r>
      <w:r w:rsidR="0076068C" w:rsidRPr="00AE54BB">
        <w:rPr>
          <w:rFonts w:ascii="Times New Roman" w:hAnsi="Times New Roman" w:cs="Times New Roman"/>
          <w:color w:val="auto"/>
          <w:sz w:val="24"/>
          <w:szCs w:val="24"/>
        </w:rPr>
        <w:t>22</w:t>
      </w:r>
      <w:r w:rsidRPr="00AE54BB">
        <w:rPr>
          <w:rFonts w:ascii="Times New Roman" w:hAnsi="Times New Roman" w:cs="Times New Roman"/>
          <w:color w:val="auto"/>
          <w:sz w:val="24"/>
          <w:szCs w:val="24"/>
        </w:rPr>
        <w:t>: Officer can edit an appointment into the database and it will update in the dental clinic appointment schedule</w:t>
      </w:r>
    </w:p>
    <w:p w14:paraId="6BC4DB66" w14:textId="77777777" w:rsidR="0042536F" w:rsidRPr="00AE54BB" w:rsidRDefault="0042536F" w:rsidP="0088071E">
      <w:pPr>
        <w:jc w:val="center"/>
        <w:rPr>
          <w:rFonts w:ascii="Times New Roman" w:hAnsi="Times New Roman" w:cs="Times New Roman"/>
          <w:color w:val="auto"/>
          <w:sz w:val="24"/>
          <w:szCs w:val="24"/>
        </w:rPr>
      </w:pPr>
    </w:p>
    <w:p w14:paraId="7BE016D8" w14:textId="77777777" w:rsidR="00BD31E8" w:rsidRPr="00AE54BB" w:rsidRDefault="00BD31E8" w:rsidP="00754471">
      <w:pPr>
        <w:rPr>
          <w:rFonts w:ascii="Times New Roman" w:hAnsi="Times New Roman" w:cs="Times New Roman"/>
          <w:b/>
          <w:color w:val="auto"/>
          <w:sz w:val="24"/>
          <w:szCs w:val="24"/>
        </w:rPr>
      </w:pPr>
      <w:r w:rsidRPr="00AE54BB">
        <w:rPr>
          <w:rFonts w:ascii="Times New Roman" w:hAnsi="Times New Roman" w:cs="Times New Roman"/>
          <w:b/>
          <w:color w:val="auto"/>
          <w:sz w:val="24"/>
          <w:szCs w:val="24"/>
        </w:rPr>
        <w:t xml:space="preserve">SD-12: </w:t>
      </w:r>
      <w:r w:rsidR="0079699C" w:rsidRPr="00AE54BB">
        <w:rPr>
          <w:rFonts w:ascii="Times New Roman" w:hAnsi="Times New Roman" w:cs="Times New Roman"/>
          <w:b/>
          <w:color w:val="auto"/>
          <w:sz w:val="24"/>
          <w:szCs w:val="24"/>
        </w:rPr>
        <w:t>Delete</w:t>
      </w:r>
      <w:r w:rsidRPr="00AE54BB">
        <w:rPr>
          <w:rFonts w:ascii="Times New Roman" w:hAnsi="Times New Roman" w:cs="Times New Roman"/>
          <w:b/>
          <w:color w:val="auto"/>
          <w:sz w:val="24"/>
          <w:szCs w:val="24"/>
        </w:rPr>
        <w:t xml:space="preserve"> an appointment</w:t>
      </w:r>
    </w:p>
    <w:p w14:paraId="57FFA3E3" w14:textId="422BED4B" w:rsidR="00F66C7C" w:rsidRPr="00AE54BB" w:rsidRDefault="00F66C7C" w:rsidP="00F66C7C">
      <w:pPr>
        <w:pStyle w:val="ListParagraph"/>
        <w:numPr>
          <w:ilvl w:val="0"/>
          <w:numId w:val="43"/>
        </w:numPr>
        <w:rPr>
          <w:rFonts w:ascii="Times New Roman" w:hAnsi="Times New Roman" w:cs="Times New Roman"/>
          <w:b/>
          <w:color w:val="auto"/>
          <w:sz w:val="24"/>
          <w:szCs w:val="24"/>
        </w:rPr>
      </w:pPr>
      <w:r w:rsidRPr="00AE54BB">
        <w:rPr>
          <w:rFonts w:ascii="Times New Roman" w:hAnsi="Times New Roman" w:cs="Times New Roman"/>
          <w:b/>
          <w:color w:val="auto"/>
          <w:sz w:val="24"/>
          <w:szCs w:val="24"/>
        </w:rPr>
        <w:t>URS-12</w:t>
      </w:r>
    </w:p>
    <w:p w14:paraId="5ED96968" w14:textId="77777777" w:rsidR="00AE6A3B" w:rsidRPr="00AE54BB" w:rsidRDefault="00AE6A3B" w:rsidP="0088071E">
      <w:pPr>
        <w:jc w:val="center"/>
        <w:rPr>
          <w:rFonts w:ascii="Times New Roman" w:hAnsi="Times New Roman" w:cs="Times New Roman"/>
          <w:b/>
          <w:color w:val="auto"/>
          <w:sz w:val="24"/>
          <w:szCs w:val="24"/>
        </w:rPr>
      </w:pPr>
    </w:p>
    <w:p w14:paraId="55ADAE3F" w14:textId="4BCEFEF0" w:rsidR="009972A0" w:rsidRPr="00AE54BB" w:rsidRDefault="00D0689A" w:rsidP="0088071E">
      <w:pPr>
        <w:jc w:val="center"/>
        <w:rPr>
          <w:rFonts w:ascii="Times New Roman" w:hAnsi="Times New Roman" w:cs="Times New Roman"/>
          <w:b/>
          <w:color w:val="auto"/>
          <w:sz w:val="24"/>
          <w:szCs w:val="24"/>
        </w:rPr>
      </w:pPr>
      <w:r w:rsidRPr="00AE54BB">
        <w:rPr>
          <w:rFonts w:ascii="Times New Roman" w:hAnsi="Times New Roman" w:cs="Times New Roman"/>
          <w:b/>
          <w:noProof/>
          <w:color w:val="auto"/>
          <w:sz w:val="24"/>
          <w:szCs w:val="24"/>
        </w:rPr>
        <w:drawing>
          <wp:inline distT="0" distB="0" distL="0" distR="0" wp14:anchorId="23FD5BED" wp14:editId="494FAB16">
            <wp:extent cx="8902283" cy="3720662"/>
            <wp:effectExtent l="0" t="0" r="0" b="0"/>
            <wp:docPr id="74" name="Picture 74" descr="D:\from desktop\senior project\progress1\usecase\sd.jpg\o_del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from desktop\senior project\progress1\usecase\sd.jpg\o_del_app.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902154" cy="3720608"/>
                    </a:xfrm>
                    <a:prstGeom prst="rect">
                      <a:avLst/>
                    </a:prstGeom>
                    <a:noFill/>
                    <a:ln>
                      <a:noFill/>
                    </a:ln>
                  </pic:spPr>
                </pic:pic>
              </a:graphicData>
            </a:graphic>
          </wp:inline>
        </w:drawing>
      </w:r>
    </w:p>
    <w:p w14:paraId="03027D35" w14:textId="78E4F450" w:rsidR="009972A0" w:rsidRPr="00AE54BB" w:rsidRDefault="009972A0" w:rsidP="0088071E">
      <w:pPr>
        <w:jc w:val="center"/>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Figure </w:t>
      </w:r>
      <w:r w:rsidR="0076068C" w:rsidRPr="00AE54BB">
        <w:rPr>
          <w:rFonts w:ascii="Times New Roman" w:hAnsi="Times New Roman" w:cs="Times New Roman"/>
          <w:color w:val="auto"/>
          <w:sz w:val="24"/>
          <w:szCs w:val="24"/>
        </w:rPr>
        <w:t>23</w:t>
      </w:r>
      <w:r w:rsidRPr="00AE54BB">
        <w:rPr>
          <w:rFonts w:ascii="Times New Roman" w:hAnsi="Times New Roman" w:cs="Times New Roman"/>
          <w:color w:val="auto"/>
          <w:sz w:val="24"/>
          <w:szCs w:val="24"/>
        </w:rPr>
        <w:t>: Officer can delete an appointment into the database and it will update in the dental clinic appointment schedule</w:t>
      </w:r>
    </w:p>
    <w:p w14:paraId="118A1753" w14:textId="77777777" w:rsidR="009972A0" w:rsidRPr="00AE54BB" w:rsidRDefault="009972A0" w:rsidP="0088071E">
      <w:pPr>
        <w:jc w:val="center"/>
        <w:rPr>
          <w:rFonts w:ascii="Times New Roman" w:hAnsi="Times New Roman" w:cs="Times New Roman"/>
          <w:b/>
          <w:color w:val="auto"/>
          <w:sz w:val="24"/>
          <w:szCs w:val="24"/>
        </w:rPr>
      </w:pPr>
    </w:p>
    <w:p w14:paraId="79AD800D" w14:textId="77777777" w:rsidR="00811476" w:rsidRPr="00AE54BB" w:rsidRDefault="00811476" w:rsidP="0088071E">
      <w:pPr>
        <w:jc w:val="center"/>
        <w:rPr>
          <w:rFonts w:ascii="Times New Roman" w:hAnsi="Times New Roman" w:cs="Times New Roman"/>
          <w:color w:val="auto"/>
          <w:sz w:val="24"/>
          <w:szCs w:val="24"/>
        </w:rPr>
      </w:pPr>
    </w:p>
    <w:p w14:paraId="3E678241" w14:textId="77777777" w:rsidR="00C27C7D" w:rsidRPr="00AE54BB" w:rsidRDefault="00C27C7D" w:rsidP="00754471">
      <w:pPr>
        <w:rPr>
          <w:rFonts w:ascii="Times New Roman" w:hAnsi="Times New Roman" w:cs="Times New Roman"/>
          <w:color w:val="auto"/>
        </w:rPr>
        <w:sectPr w:rsidR="00C27C7D" w:rsidRPr="00AE54BB" w:rsidSect="0073096B">
          <w:footerReference w:type="default" r:id="rId73"/>
          <w:pgSz w:w="16838" w:h="11906" w:orient="landscape"/>
          <w:pgMar w:top="1440" w:right="1440" w:bottom="1440" w:left="1440" w:header="708" w:footer="708" w:gutter="0"/>
          <w:cols w:space="708"/>
          <w:docGrid w:linePitch="360"/>
        </w:sectPr>
      </w:pPr>
    </w:p>
    <w:p w14:paraId="23FCDEF1" w14:textId="77777777" w:rsidR="00386C60" w:rsidRPr="00AE54BB" w:rsidRDefault="001621D9" w:rsidP="00754471">
      <w:pPr>
        <w:rPr>
          <w:rFonts w:ascii="Times New Roman" w:hAnsi="Times New Roman" w:cs="Times New Roman"/>
          <w:b/>
          <w:color w:val="auto"/>
          <w:sz w:val="24"/>
          <w:szCs w:val="24"/>
        </w:rPr>
      </w:pPr>
      <w:r w:rsidRPr="00AE54BB">
        <w:rPr>
          <w:rFonts w:ascii="Times New Roman" w:hAnsi="Times New Roman" w:cs="Times New Roman"/>
          <w:b/>
          <w:color w:val="auto"/>
          <w:sz w:val="24"/>
          <w:szCs w:val="24"/>
        </w:rPr>
        <w:lastRenderedPageBreak/>
        <w:t>SD-13</w:t>
      </w:r>
      <w:r w:rsidR="00386C60" w:rsidRPr="00AE54BB">
        <w:rPr>
          <w:rFonts w:ascii="Times New Roman" w:hAnsi="Times New Roman" w:cs="Times New Roman"/>
          <w:b/>
          <w:color w:val="auto"/>
          <w:sz w:val="24"/>
          <w:szCs w:val="24"/>
        </w:rPr>
        <w:t xml:space="preserve">: </w:t>
      </w:r>
      <w:r w:rsidR="00C27C7D" w:rsidRPr="00AE54BB">
        <w:rPr>
          <w:rFonts w:ascii="Times New Roman" w:hAnsi="Times New Roman" w:cs="Times New Roman"/>
          <w:b/>
          <w:color w:val="auto"/>
          <w:sz w:val="24"/>
          <w:szCs w:val="24"/>
        </w:rPr>
        <w:t>Edit patients’ account</w:t>
      </w:r>
    </w:p>
    <w:p w14:paraId="37018989" w14:textId="74AC4AE8" w:rsidR="005D0C81" w:rsidRPr="00AE54BB" w:rsidRDefault="00F66C7C" w:rsidP="00F66C7C">
      <w:pPr>
        <w:pStyle w:val="ListParagraph"/>
        <w:numPr>
          <w:ilvl w:val="0"/>
          <w:numId w:val="43"/>
        </w:numPr>
        <w:rPr>
          <w:rFonts w:ascii="Times New Roman" w:hAnsi="Times New Roman" w:cs="Times New Roman"/>
          <w:b/>
          <w:color w:val="auto"/>
          <w:sz w:val="24"/>
          <w:szCs w:val="24"/>
        </w:rPr>
      </w:pPr>
      <w:r w:rsidRPr="00AE54BB">
        <w:rPr>
          <w:rFonts w:ascii="Times New Roman" w:hAnsi="Times New Roman" w:cs="Times New Roman"/>
          <w:b/>
          <w:color w:val="auto"/>
          <w:sz w:val="24"/>
          <w:szCs w:val="24"/>
        </w:rPr>
        <w:t>URS-19</w:t>
      </w:r>
    </w:p>
    <w:p w14:paraId="7674DF8D" w14:textId="77777777" w:rsidR="00D0689A" w:rsidRPr="00AE54BB" w:rsidRDefault="00D0689A" w:rsidP="00D0689A">
      <w:pPr>
        <w:pStyle w:val="ListParagraph"/>
        <w:rPr>
          <w:rFonts w:ascii="Times New Roman" w:hAnsi="Times New Roman" w:cs="Times New Roman"/>
          <w:b/>
          <w:color w:val="auto"/>
          <w:sz w:val="24"/>
          <w:szCs w:val="24"/>
        </w:rPr>
      </w:pPr>
    </w:p>
    <w:p w14:paraId="51061945" w14:textId="32BE5F22" w:rsidR="000D28CD" w:rsidRPr="00AE54BB" w:rsidRDefault="00D0689A" w:rsidP="0088071E">
      <w:pPr>
        <w:jc w:val="center"/>
        <w:rPr>
          <w:rFonts w:ascii="Times New Roman" w:hAnsi="Times New Roman" w:cs="Times New Roman"/>
          <w:color w:val="auto"/>
        </w:rPr>
      </w:pPr>
      <w:r w:rsidRPr="00AE54BB">
        <w:rPr>
          <w:rFonts w:ascii="Times New Roman" w:hAnsi="Times New Roman" w:cs="Times New Roman"/>
          <w:noProof/>
          <w:color w:val="auto"/>
        </w:rPr>
        <w:drawing>
          <wp:inline distT="0" distB="0" distL="0" distR="0" wp14:anchorId="33F0DDA0" wp14:editId="6AB1DECF">
            <wp:extent cx="7551683" cy="4822233"/>
            <wp:effectExtent l="0" t="0" r="0" b="0"/>
            <wp:docPr id="76" name="Picture 76" descr="D:\from desktop\senior project\progress1\usecase\sd.jpg\o_edit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from desktop\senior project\progress1\usecase\sd.jpg\o_edit_p.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554679" cy="4824146"/>
                    </a:xfrm>
                    <a:prstGeom prst="rect">
                      <a:avLst/>
                    </a:prstGeom>
                    <a:noFill/>
                    <a:ln>
                      <a:noFill/>
                    </a:ln>
                  </pic:spPr>
                </pic:pic>
              </a:graphicData>
            </a:graphic>
          </wp:inline>
        </w:drawing>
      </w:r>
    </w:p>
    <w:p w14:paraId="7204575C" w14:textId="2894FFF8" w:rsidR="000D28CD" w:rsidRPr="00AE54BB" w:rsidRDefault="00C27C7D" w:rsidP="0088071E">
      <w:pPr>
        <w:jc w:val="center"/>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Figure </w:t>
      </w:r>
      <w:r w:rsidR="004E788C" w:rsidRPr="00AE54BB">
        <w:rPr>
          <w:rFonts w:ascii="Times New Roman" w:hAnsi="Times New Roman" w:cs="Times New Roman"/>
          <w:color w:val="auto"/>
          <w:sz w:val="24"/>
          <w:szCs w:val="24"/>
        </w:rPr>
        <w:t>2</w:t>
      </w:r>
      <w:r w:rsidR="0076068C" w:rsidRPr="00AE54BB">
        <w:rPr>
          <w:rFonts w:ascii="Times New Roman" w:hAnsi="Times New Roman" w:cs="Times New Roman"/>
          <w:color w:val="auto"/>
          <w:sz w:val="24"/>
          <w:szCs w:val="24"/>
        </w:rPr>
        <w:t>4</w:t>
      </w:r>
      <w:r w:rsidRPr="00AE54BB">
        <w:rPr>
          <w:rFonts w:ascii="Times New Roman" w:hAnsi="Times New Roman" w:cs="Times New Roman"/>
          <w:color w:val="auto"/>
          <w:sz w:val="24"/>
          <w:szCs w:val="24"/>
        </w:rPr>
        <w:t xml:space="preserve">: Officer can </w:t>
      </w:r>
      <w:r w:rsidR="006A5CC6" w:rsidRPr="00AE54BB">
        <w:rPr>
          <w:rFonts w:ascii="Times New Roman" w:hAnsi="Times New Roman" w:cs="Times New Roman"/>
          <w:color w:val="auto"/>
          <w:sz w:val="24"/>
          <w:szCs w:val="24"/>
        </w:rPr>
        <w:t>edit patients’ account and the list of all patients shows after edit</w:t>
      </w:r>
    </w:p>
    <w:p w14:paraId="10FA18A2" w14:textId="77777777" w:rsidR="005D0C81" w:rsidRPr="00AE54BB" w:rsidRDefault="005D0C81" w:rsidP="00754471">
      <w:pPr>
        <w:rPr>
          <w:rFonts w:ascii="Times New Roman" w:hAnsi="Times New Roman" w:cs="Times New Roman"/>
          <w:b/>
          <w:color w:val="auto"/>
          <w:sz w:val="24"/>
          <w:szCs w:val="24"/>
        </w:rPr>
      </w:pPr>
      <w:r w:rsidRPr="00AE54BB">
        <w:rPr>
          <w:rFonts w:ascii="Times New Roman" w:hAnsi="Times New Roman" w:cs="Times New Roman"/>
          <w:b/>
          <w:color w:val="auto"/>
          <w:sz w:val="24"/>
          <w:szCs w:val="24"/>
        </w:rPr>
        <w:lastRenderedPageBreak/>
        <w:t>SD-1</w:t>
      </w:r>
      <w:r w:rsidR="00D13EA8" w:rsidRPr="00AE54BB">
        <w:rPr>
          <w:rFonts w:ascii="Times New Roman" w:hAnsi="Times New Roman" w:cs="Times New Roman"/>
          <w:b/>
          <w:color w:val="auto"/>
          <w:sz w:val="24"/>
          <w:szCs w:val="24"/>
        </w:rPr>
        <w:t>4</w:t>
      </w:r>
      <w:r w:rsidRPr="00AE54BB">
        <w:rPr>
          <w:rFonts w:ascii="Times New Roman" w:hAnsi="Times New Roman" w:cs="Times New Roman"/>
          <w:b/>
          <w:color w:val="auto"/>
          <w:sz w:val="24"/>
          <w:szCs w:val="24"/>
        </w:rPr>
        <w:t>: Edit dentists’ account</w:t>
      </w:r>
    </w:p>
    <w:p w14:paraId="658FB83F" w14:textId="5C2DDB2C" w:rsidR="005D0C81" w:rsidRPr="00AE54BB" w:rsidRDefault="00F66C7C" w:rsidP="00F66C7C">
      <w:pPr>
        <w:pStyle w:val="ListParagraph"/>
        <w:numPr>
          <w:ilvl w:val="0"/>
          <w:numId w:val="43"/>
        </w:numPr>
        <w:rPr>
          <w:rFonts w:ascii="Times New Roman" w:hAnsi="Times New Roman" w:cs="Times New Roman"/>
          <w:b/>
          <w:color w:val="auto"/>
          <w:sz w:val="24"/>
          <w:szCs w:val="24"/>
        </w:rPr>
      </w:pPr>
      <w:r w:rsidRPr="00AE54BB">
        <w:rPr>
          <w:rFonts w:ascii="Times New Roman" w:hAnsi="Times New Roman" w:cs="Times New Roman"/>
          <w:b/>
          <w:color w:val="auto"/>
          <w:sz w:val="24"/>
          <w:szCs w:val="24"/>
        </w:rPr>
        <w:t>URS-22</w:t>
      </w:r>
    </w:p>
    <w:p w14:paraId="0FED252F" w14:textId="77777777" w:rsidR="00D0689A" w:rsidRPr="00AE54BB" w:rsidRDefault="00D0689A" w:rsidP="00D0689A">
      <w:pPr>
        <w:pStyle w:val="ListParagraph"/>
        <w:rPr>
          <w:rFonts w:ascii="Times New Roman" w:hAnsi="Times New Roman" w:cs="Times New Roman"/>
          <w:b/>
          <w:color w:val="auto"/>
          <w:sz w:val="24"/>
          <w:szCs w:val="24"/>
        </w:rPr>
      </w:pPr>
    </w:p>
    <w:p w14:paraId="559C27F8" w14:textId="5F2BD714" w:rsidR="005D0C81" w:rsidRPr="00AE54BB" w:rsidRDefault="00D0689A" w:rsidP="0088071E">
      <w:pPr>
        <w:jc w:val="center"/>
        <w:rPr>
          <w:rFonts w:ascii="Times New Roman" w:hAnsi="Times New Roman" w:cs="Times New Roman"/>
          <w:b/>
          <w:color w:val="auto"/>
          <w:sz w:val="24"/>
          <w:szCs w:val="24"/>
        </w:rPr>
      </w:pPr>
      <w:r w:rsidRPr="00AE54BB">
        <w:rPr>
          <w:rFonts w:ascii="Times New Roman" w:hAnsi="Times New Roman" w:cs="Times New Roman"/>
          <w:b/>
          <w:noProof/>
          <w:color w:val="auto"/>
          <w:sz w:val="24"/>
          <w:szCs w:val="24"/>
        </w:rPr>
        <w:drawing>
          <wp:inline distT="0" distB="0" distL="0" distR="0" wp14:anchorId="7E432F2D" wp14:editId="44956714">
            <wp:extent cx="8103476" cy="4697755"/>
            <wp:effectExtent l="0" t="0" r="0" b="7620"/>
            <wp:docPr id="78" name="Picture 78" descr="D:\from desktop\senior project\progress1\usecase\sd.jpg\o_edit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from desktop\senior project\progress1\usecase\sd.jpg\o_edit_d.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8113528" cy="4703582"/>
                    </a:xfrm>
                    <a:prstGeom prst="rect">
                      <a:avLst/>
                    </a:prstGeom>
                    <a:noFill/>
                    <a:ln>
                      <a:noFill/>
                    </a:ln>
                  </pic:spPr>
                </pic:pic>
              </a:graphicData>
            </a:graphic>
          </wp:inline>
        </w:drawing>
      </w:r>
    </w:p>
    <w:p w14:paraId="05161743" w14:textId="4B82BE3D" w:rsidR="006A5CC6" w:rsidRPr="00AE54BB" w:rsidRDefault="0076068C" w:rsidP="0088071E">
      <w:pPr>
        <w:jc w:val="center"/>
        <w:rPr>
          <w:rFonts w:ascii="Times New Roman" w:hAnsi="Times New Roman" w:cs="Times New Roman"/>
          <w:color w:val="auto"/>
          <w:sz w:val="24"/>
          <w:szCs w:val="24"/>
        </w:rPr>
      </w:pPr>
      <w:r w:rsidRPr="00AE54BB">
        <w:rPr>
          <w:rFonts w:ascii="Times New Roman" w:hAnsi="Times New Roman" w:cs="Times New Roman"/>
          <w:color w:val="auto"/>
          <w:sz w:val="24"/>
          <w:szCs w:val="24"/>
        </w:rPr>
        <w:t>Figure 25</w:t>
      </w:r>
      <w:r w:rsidR="006A5CC6" w:rsidRPr="00AE54BB">
        <w:rPr>
          <w:rFonts w:ascii="Times New Roman" w:hAnsi="Times New Roman" w:cs="Times New Roman"/>
          <w:color w:val="auto"/>
          <w:sz w:val="24"/>
          <w:szCs w:val="24"/>
        </w:rPr>
        <w:t xml:space="preserve">: Officer can </w:t>
      </w:r>
      <w:r w:rsidR="009351A1" w:rsidRPr="00AE54BB">
        <w:rPr>
          <w:rFonts w:ascii="Times New Roman" w:hAnsi="Times New Roman" w:cs="Times New Roman"/>
          <w:color w:val="auto"/>
          <w:sz w:val="24"/>
          <w:szCs w:val="24"/>
        </w:rPr>
        <w:t>edit dentist</w:t>
      </w:r>
      <w:r w:rsidR="006A5CC6" w:rsidRPr="00AE54BB">
        <w:rPr>
          <w:rFonts w:ascii="Times New Roman" w:hAnsi="Times New Roman" w:cs="Times New Roman"/>
          <w:color w:val="auto"/>
          <w:sz w:val="24"/>
          <w:szCs w:val="24"/>
        </w:rPr>
        <w:t xml:space="preserve">s’ account and the list of all </w:t>
      </w:r>
      <w:r w:rsidR="00BE7FC8" w:rsidRPr="00AE54BB">
        <w:rPr>
          <w:rFonts w:ascii="Times New Roman" w:hAnsi="Times New Roman" w:cs="Times New Roman"/>
          <w:color w:val="auto"/>
          <w:sz w:val="24"/>
          <w:szCs w:val="24"/>
        </w:rPr>
        <w:t>clinic user</w:t>
      </w:r>
      <w:r w:rsidR="006A5CC6" w:rsidRPr="00AE54BB">
        <w:rPr>
          <w:rFonts w:ascii="Times New Roman" w:hAnsi="Times New Roman" w:cs="Times New Roman"/>
          <w:color w:val="auto"/>
          <w:sz w:val="24"/>
          <w:szCs w:val="24"/>
        </w:rPr>
        <w:t>s shows after edit</w:t>
      </w:r>
    </w:p>
    <w:p w14:paraId="3B87276D" w14:textId="77777777" w:rsidR="005D0C81" w:rsidRPr="00AE54BB" w:rsidRDefault="005D0C81" w:rsidP="0088071E">
      <w:pPr>
        <w:jc w:val="center"/>
        <w:rPr>
          <w:rFonts w:ascii="Times New Roman" w:hAnsi="Times New Roman" w:cs="Times New Roman"/>
          <w:color w:val="auto"/>
        </w:rPr>
        <w:sectPr w:rsidR="005D0C81" w:rsidRPr="00AE54BB" w:rsidSect="00D0689A">
          <w:footerReference w:type="default" r:id="rId76"/>
          <w:pgSz w:w="16838" w:h="11906" w:orient="landscape"/>
          <w:pgMar w:top="1440" w:right="1440" w:bottom="1440" w:left="1440" w:header="708" w:footer="708" w:gutter="0"/>
          <w:cols w:space="708"/>
          <w:docGrid w:linePitch="360"/>
        </w:sectPr>
      </w:pPr>
    </w:p>
    <w:p w14:paraId="4B006261" w14:textId="77777777" w:rsidR="005D0C81" w:rsidRPr="00AE54BB" w:rsidRDefault="005D0C81" w:rsidP="00754471">
      <w:pPr>
        <w:rPr>
          <w:rFonts w:ascii="Times New Roman" w:hAnsi="Times New Roman" w:cs="Times New Roman"/>
          <w:b/>
          <w:color w:val="auto"/>
          <w:sz w:val="24"/>
          <w:szCs w:val="24"/>
        </w:rPr>
      </w:pPr>
      <w:r w:rsidRPr="00AE54BB">
        <w:rPr>
          <w:rFonts w:ascii="Times New Roman" w:hAnsi="Times New Roman" w:cs="Times New Roman"/>
          <w:b/>
          <w:color w:val="auto"/>
          <w:sz w:val="24"/>
          <w:szCs w:val="24"/>
        </w:rPr>
        <w:lastRenderedPageBreak/>
        <w:t>SD-1</w:t>
      </w:r>
      <w:r w:rsidR="00D13EA8" w:rsidRPr="00AE54BB">
        <w:rPr>
          <w:rFonts w:ascii="Times New Roman" w:hAnsi="Times New Roman" w:cs="Times New Roman"/>
          <w:b/>
          <w:color w:val="auto"/>
          <w:sz w:val="24"/>
          <w:szCs w:val="24"/>
        </w:rPr>
        <w:t>5</w:t>
      </w:r>
      <w:r w:rsidRPr="00AE54BB">
        <w:rPr>
          <w:rFonts w:ascii="Times New Roman" w:hAnsi="Times New Roman" w:cs="Times New Roman"/>
          <w:b/>
          <w:color w:val="auto"/>
          <w:sz w:val="24"/>
          <w:szCs w:val="24"/>
        </w:rPr>
        <w:t xml:space="preserve">: </w:t>
      </w:r>
      <w:r w:rsidR="001727D5" w:rsidRPr="00AE54BB">
        <w:rPr>
          <w:rFonts w:ascii="Times New Roman" w:hAnsi="Times New Roman" w:cs="Times New Roman"/>
          <w:b/>
          <w:color w:val="auto"/>
          <w:sz w:val="24"/>
          <w:szCs w:val="24"/>
        </w:rPr>
        <w:t>Delete patients’</w:t>
      </w:r>
      <w:r w:rsidRPr="00AE54BB">
        <w:rPr>
          <w:rFonts w:ascii="Times New Roman" w:hAnsi="Times New Roman" w:cs="Times New Roman"/>
          <w:b/>
          <w:color w:val="auto"/>
          <w:sz w:val="24"/>
          <w:szCs w:val="24"/>
        </w:rPr>
        <w:t xml:space="preserve"> account</w:t>
      </w:r>
    </w:p>
    <w:p w14:paraId="663E09E3" w14:textId="798C79BC" w:rsidR="00F66C7C" w:rsidRPr="00AE54BB" w:rsidRDefault="00F66C7C" w:rsidP="00F66C7C">
      <w:pPr>
        <w:pStyle w:val="ListParagraph"/>
        <w:numPr>
          <w:ilvl w:val="0"/>
          <w:numId w:val="43"/>
        </w:numPr>
        <w:rPr>
          <w:rFonts w:ascii="Times New Roman" w:hAnsi="Times New Roman" w:cs="Times New Roman"/>
          <w:b/>
          <w:color w:val="auto"/>
          <w:sz w:val="24"/>
          <w:szCs w:val="24"/>
        </w:rPr>
      </w:pPr>
      <w:r w:rsidRPr="00AE54BB">
        <w:rPr>
          <w:rFonts w:ascii="Times New Roman" w:hAnsi="Times New Roman" w:cs="Times New Roman"/>
          <w:b/>
          <w:color w:val="auto"/>
          <w:sz w:val="24"/>
          <w:szCs w:val="24"/>
        </w:rPr>
        <w:t>URS-20</w:t>
      </w:r>
    </w:p>
    <w:p w14:paraId="68CAFEA6" w14:textId="77777777" w:rsidR="001727D5" w:rsidRPr="00AE54BB" w:rsidRDefault="001727D5" w:rsidP="0088071E">
      <w:pPr>
        <w:jc w:val="center"/>
        <w:rPr>
          <w:rFonts w:ascii="Times New Roman" w:hAnsi="Times New Roman" w:cs="Times New Roman"/>
          <w:b/>
          <w:color w:val="auto"/>
          <w:sz w:val="24"/>
          <w:szCs w:val="24"/>
        </w:rPr>
      </w:pPr>
    </w:p>
    <w:p w14:paraId="4E981739" w14:textId="362ED253" w:rsidR="005D0C81" w:rsidRPr="00AE54BB" w:rsidRDefault="00D0689A" w:rsidP="0088071E">
      <w:pPr>
        <w:jc w:val="center"/>
        <w:rPr>
          <w:rFonts w:ascii="Times New Roman" w:hAnsi="Times New Roman" w:cs="Times New Roman"/>
          <w:color w:val="auto"/>
        </w:rPr>
      </w:pPr>
      <w:r w:rsidRPr="00AE54BB">
        <w:rPr>
          <w:rFonts w:ascii="Times New Roman" w:hAnsi="Times New Roman" w:cs="Times New Roman"/>
          <w:noProof/>
          <w:color w:val="auto"/>
        </w:rPr>
        <w:drawing>
          <wp:inline distT="0" distB="0" distL="0" distR="0" wp14:anchorId="7DF4449B" wp14:editId="6FC620D1">
            <wp:extent cx="8875986" cy="3661586"/>
            <wp:effectExtent l="0" t="0" r="1905" b="0"/>
            <wp:docPr id="79" name="Picture 79" descr="D:\from desktop\senior project\progress1\usecase\sd.jpg\o_del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from desktop\senior project\progress1\usecase\sd.jpg\o_del_p.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8875857" cy="3661533"/>
                    </a:xfrm>
                    <a:prstGeom prst="rect">
                      <a:avLst/>
                    </a:prstGeom>
                    <a:noFill/>
                    <a:ln>
                      <a:noFill/>
                    </a:ln>
                  </pic:spPr>
                </pic:pic>
              </a:graphicData>
            </a:graphic>
          </wp:inline>
        </w:drawing>
      </w:r>
    </w:p>
    <w:p w14:paraId="3BBFB548" w14:textId="77777777" w:rsidR="001727D5" w:rsidRPr="00AE54BB" w:rsidRDefault="001727D5" w:rsidP="0088071E">
      <w:pPr>
        <w:jc w:val="center"/>
        <w:rPr>
          <w:rFonts w:ascii="Times New Roman" w:hAnsi="Times New Roman" w:cs="Times New Roman"/>
          <w:color w:val="auto"/>
        </w:rPr>
      </w:pPr>
    </w:p>
    <w:p w14:paraId="449A6140" w14:textId="460A786D" w:rsidR="009351A1" w:rsidRPr="00AE54BB" w:rsidRDefault="009351A1" w:rsidP="0088071E">
      <w:pPr>
        <w:jc w:val="center"/>
        <w:rPr>
          <w:rFonts w:ascii="Times New Roman" w:hAnsi="Times New Roman" w:cs="Times New Roman"/>
          <w:color w:val="auto"/>
          <w:sz w:val="24"/>
          <w:szCs w:val="24"/>
        </w:rPr>
      </w:pPr>
      <w:r w:rsidRPr="00AE54BB">
        <w:rPr>
          <w:rFonts w:ascii="Times New Roman" w:hAnsi="Times New Roman" w:cs="Times New Roman"/>
          <w:color w:val="auto"/>
          <w:sz w:val="24"/>
          <w:szCs w:val="24"/>
        </w:rPr>
        <w:t>Figure 2</w:t>
      </w:r>
      <w:r w:rsidR="0076068C" w:rsidRPr="00AE54BB">
        <w:rPr>
          <w:rFonts w:ascii="Times New Roman" w:hAnsi="Times New Roman" w:cs="Times New Roman"/>
          <w:color w:val="auto"/>
          <w:sz w:val="24"/>
          <w:szCs w:val="24"/>
        </w:rPr>
        <w:t>6</w:t>
      </w:r>
      <w:r w:rsidRPr="00AE54BB">
        <w:rPr>
          <w:rFonts w:ascii="Times New Roman" w:hAnsi="Times New Roman" w:cs="Times New Roman"/>
          <w:color w:val="auto"/>
          <w:sz w:val="24"/>
          <w:szCs w:val="24"/>
        </w:rPr>
        <w:t xml:space="preserve">: Officer can </w:t>
      </w:r>
      <w:r w:rsidR="00FF117D" w:rsidRPr="00AE54BB">
        <w:rPr>
          <w:rFonts w:ascii="Times New Roman" w:hAnsi="Times New Roman" w:cs="Times New Roman"/>
          <w:color w:val="auto"/>
          <w:sz w:val="24"/>
          <w:szCs w:val="24"/>
        </w:rPr>
        <w:t xml:space="preserve">delete </w:t>
      </w:r>
      <w:r w:rsidRPr="00AE54BB">
        <w:rPr>
          <w:rFonts w:ascii="Times New Roman" w:hAnsi="Times New Roman" w:cs="Times New Roman"/>
          <w:color w:val="auto"/>
          <w:sz w:val="24"/>
          <w:szCs w:val="24"/>
        </w:rPr>
        <w:t>patients’ account and the list of all patients shows after edit</w:t>
      </w:r>
    </w:p>
    <w:p w14:paraId="7191A2C6" w14:textId="77777777" w:rsidR="005D0C81" w:rsidRPr="00AE54BB" w:rsidRDefault="005D0C81" w:rsidP="00754471">
      <w:pPr>
        <w:rPr>
          <w:rFonts w:ascii="Times New Roman" w:hAnsi="Times New Roman" w:cs="Times New Roman"/>
          <w:color w:val="auto"/>
        </w:rPr>
      </w:pPr>
    </w:p>
    <w:p w14:paraId="7B1E6D8D" w14:textId="77777777" w:rsidR="005D0C81" w:rsidRPr="00AE54BB" w:rsidRDefault="005D0C81" w:rsidP="00754471">
      <w:pPr>
        <w:rPr>
          <w:rFonts w:ascii="Times New Roman" w:hAnsi="Times New Roman" w:cs="Times New Roman"/>
          <w:color w:val="auto"/>
        </w:rPr>
      </w:pPr>
    </w:p>
    <w:p w14:paraId="595DC284" w14:textId="77777777" w:rsidR="001727D5" w:rsidRPr="00AE54BB" w:rsidRDefault="001727D5" w:rsidP="00754471">
      <w:pPr>
        <w:rPr>
          <w:rFonts w:ascii="Times New Roman" w:hAnsi="Times New Roman" w:cs="Times New Roman"/>
          <w:color w:val="auto"/>
        </w:rPr>
      </w:pPr>
    </w:p>
    <w:p w14:paraId="7CFC2B60" w14:textId="77777777" w:rsidR="001727D5" w:rsidRPr="00AE54BB" w:rsidRDefault="001727D5" w:rsidP="00754471">
      <w:pPr>
        <w:rPr>
          <w:rFonts w:ascii="Times New Roman" w:hAnsi="Times New Roman" w:cs="Times New Roman"/>
          <w:color w:val="auto"/>
        </w:rPr>
      </w:pPr>
    </w:p>
    <w:p w14:paraId="7118F184" w14:textId="77777777" w:rsidR="001727D5" w:rsidRPr="00AE54BB" w:rsidRDefault="001727D5" w:rsidP="00754471">
      <w:pPr>
        <w:rPr>
          <w:rFonts w:ascii="Times New Roman" w:hAnsi="Times New Roman" w:cs="Times New Roman"/>
          <w:color w:val="auto"/>
        </w:rPr>
      </w:pPr>
    </w:p>
    <w:p w14:paraId="7CE7CE22" w14:textId="77777777" w:rsidR="00AE3CAE" w:rsidRPr="00AE54BB" w:rsidRDefault="00AE3CAE" w:rsidP="00754471">
      <w:pPr>
        <w:rPr>
          <w:rFonts w:ascii="Times New Roman" w:hAnsi="Times New Roman" w:cs="Times New Roman"/>
          <w:b/>
          <w:color w:val="auto"/>
          <w:sz w:val="24"/>
          <w:szCs w:val="24"/>
        </w:rPr>
      </w:pPr>
      <w:r w:rsidRPr="00AE54BB">
        <w:rPr>
          <w:rFonts w:ascii="Times New Roman" w:hAnsi="Times New Roman" w:cs="Times New Roman"/>
          <w:b/>
          <w:color w:val="auto"/>
          <w:sz w:val="24"/>
          <w:szCs w:val="24"/>
        </w:rPr>
        <w:lastRenderedPageBreak/>
        <w:t>SD-16: Delete dentists’ account</w:t>
      </w:r>
    </w:p>
    <w:p w14:paraId="1D272D57" w14:textId="4345055E" w:rsidR="00F66C7C" w:rsidRPr="00AE54BB" w:rsidRDefault="00F66C7C" w:rsidP="00F66C7C">
      <w:pPr>
        <w:pStyle w:val="ListParagraph"/>
        <w:numPr>
          <w:ilvl w:val="0"/>
          <w:numId w:val="43"/>
        </w:numPr>
        <w:rPr>
          <w:rFonts w:ascii="Times New Roman" w:hAnsi="Times New Roman" w:cs="Times New Roman"/>
          <w:b/>
          <w:color w:val="auto"/>
          <w:sz w:val="24"/>
          <w:szCs w:val="24"/>
        </w:rPr>
      </w:pPr>
      <w:r w:rsidRPr="00AE54BB">
        <w:rPr>
          <w:rFonts w:ascii="Times New Roman" w:hAnsi="Times New Roman" w:cs="Times New Roman"/>
          <w:b/>
          <w:color w:val="auto"/>
          <w:sz w:val="24"/>
          <w:szCs w:val="24"/>
        </w:rPr>
        <w:t>URS-23</w:t>
      </w:r>
    </w:p>
    <w:p w14:paraId="63DBF73E" w14:textId="77777777" w:rsidR="00AE3CAE" w:rsidRPr="00AE54BB" w:rsidRDefault="00AE3CAE" w:rsidP="0088071E">
      <w:pPr>
        <w:jc w:val="center"/>
        <w:rPr>
          <w:rFonts w:ascii="Times New Roman" w:hAnsi="Times New Roman" w:cs="Times New Roman"/>
          <w:b/>
          <w:color w:val="auto"/>
          <w:sz w:val="24"/>
          <w:szCs w:val="24"/>
        </w:rPr>
      </w:pPr>
    </w:p>
    <w:p w14:paraId="08A90056" w14:textId="5EE12130" w:rsidR="00AE3CAE" w:rsidRPr="00AE54BB" w:rsidRDefault="00D0689A" w:rsidP="0088071E">
      <w:pPr>
        <w:jc w:val="center"/>
        <w:rPr>
          <w:rFonts w:ascii="Times New Roman" w:hAnsi="Times New Roman" w:cs="Times New Roman"/>
          <w:color w:val="auto"/>
        </w:rPr>
      </w:pPr>
      <w:r w:rsidRPr="00AE54BB">
        <w:rPr>
          <w:rFonts w:ascii="Times New Roman" w:hAnsi="Times New Roman" w:cs="Times New Roman"/>
          <w:noProof/>
          <w:color w:val="auto"/>
        </w:rPr>
        <w:drawing>
          <wp:inline distT="0" distB="0" distL="0" distR="0" wp14:anchorId="7ABC726F" wp14:editId="3107719D">
            <wp:extent cx="8781393" cy="3647696"/>
            <wp:effectExtent l="0" t="0" r="1270" b="0"/>
            <wp:docPr id="80" name="Picture 80" descr="D:\from desktop\senior project\progress1\usecase\sd.jpg\o_del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from desktop\senior project\progress1\usecase\sd.jpg\o_del_d.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8788425" cy="3650617"/>
                    </a:xfrm>
                    <a:prstGeom prst="rect">
                      <a:avLst/>
                    </a:prstGeom>
                    <a:noFill/>
                    <a:ln>
                      <a:noFill/>
                    </a:ln>
                  </pic:spPr>
                </pic:pic>
              </a:graphicData>
            </a:graphic>
          </wp:inline>
        </w:drawing>
      </w:r>
    </w:p>
    <w:p w14:paraId="567E8B8D" w14:textId="77777777" w:rsidR="00AE3CAE" w:rsidRPr="00AE54BB" w:rsidRDefault="00AE3CAE" w:rsidP="0088071E">
      <w:pPr>
        <w:jc w:val="center"/>
        <w:rPr>
          <w:rFonts w:ascii="Times New Roman" w:hAnsi="Times New Roman" w:cs="Times New Roman"/>
          <w:color w:val="auto"/>
        </w:rPr>
      </w:pPr>
    </w:p>
    <w:p w14:paraId="4FBC95C9" w14:textId="13390016" w:rsidR="00FF117D" w:rsidRPr="00AE54BB" w:rsidRDefault="0076068C" w:rsidP="0088071E">
      <w:pPr>
        <w:jc w:val="center"/>
        <w:rPr>
          <w:rFonts w:ascii="Times New Roman" w:hAnsi="Times New Roman" w:cs="Times New Roman"/>
          <w:color w:val="auto"/>
          <w:sz w:val="24"/>
          <w:szCs w:val="24"/>
        </w:rPr>
      </w:pPr>
      <w:r w:rsidRPr="00AE54BB">
        <w:rPr>
          <w:rFonts w:ascii="Times New Roman" w:hAnsi="Times New Roman" w:cs="Times New Roman"/>
          <w:color w:val="auto"/>
          <w:sz w:val="24"/>
          <w:szCs w:val="24"/>
        </w:rPr>
        <w:t>Figure 27</w:t>
      </w:r>
      <w:r w:rsidR="00FF117D" w:rsidRPr="00AE54BB">
        <w:rPr>
          <w:rFonts w:ascii="Times New Roman" w:hAnsi="Times New Roman" w:cs="Times New Roman"/>
          <w:color w:val="auto"/>
          <w:sz w:val="24"/>
          <w:szCs w:val="24"/>
        </w:rPr>
        <w:t>: Officer can delete dentists’ account and the list of all dentists shows after edit</w:t>
      </w:r>
    </w:p>
    <w:p w14:paraId="10CB19A3" w14:textId="77777777" w:rsidR="001727D5" w:rsidRPr="00AE54BB" w:rsidRDefault="001727D5" w:rsidP="00754471">
      <w:pPr>
        <w:rPr>
          <w:rFonts w:ascii="Times New Roman" w:hAnsi="Times New Roman" w:cs="Times New Roman"/>
          <w:color w:val="auto"/>
        </w:rPr>
      </w:pPr>
    </w:p>
    <w:p w14:paraId="5AA33EFB" w14:textId="77777777" w:rsidR="001727D5" w:rsidRPr="00AE54BB" w:rsidRDefault="001727D5" w:rsidP="00754471">
      <w:pPr>
        <w:rPr>
          <w:rFonts w:ascii="Times New Roman" w:hAnsi="Times New Roman" w:cs="Times New Roman"/>
          <w:color w:val="auto"/>
        </w:rPr>
      </w:pPr>
    </w:p>
    <w:p w14:paraId="43B408F0" w14:textId="77777777" w:rsidR="00E057A0" w:rsidRPr="00AE54BB" w:rsidRDefault="00E057A0" w:rsidP="00754471">
      <w:pPr>
        <w:rPr>
          <w:rFonts w:ascii="Times New Roman" w:hAnsi="Times New Roman" w:cs="Times New Roman"/>
          <w:color w:val="auto"/>
        </w:rPr>
      </w:pPr>
    </w:p>
    <w:p w14:paraId="6CC7AC49" w14:textId="77777777" w:rsidR="00E057A0" w:rsidRPr="00AE54BB" w:rsidRDefault="00E057A0" w:rsidP="00754471">
      <w:pPr>
        <w:rPr>
          <w:rFonts w:ascii="Times New Roman" w:hAnsi="Times New Roman" w:cs="Times New Roman"/>
          <w:color w:val="auto"/>
        </w:rPr>
      </w:pPr>
    </w:p>
    <w:p w14:paraId="43296933" w14:textId="77777777" w:rsidR="00E057A0" w:rsidRPr="00AE54BB" w:rsidRDefault="00E057A0" w:rsidP="00754471">
      <w:pPr>
        <w:rPr>
          <w:rFonts w:ascii="Times New Roman" w:hAnsi="Times New Roman" w:cs="Times New Roman"/>
          <w:color w:val="auto"/>
        </w:rPr>
      </w:pPr>
    </w:p>
    <w:p w14:paraId="26B5ACF6" w14:textId="77777777" w:rsidR="00E057A0" w:rsidRPr="00AE54BB" w:rsidRDefault="00E057A0" w:rsidP="00754471">
      <w:pPr>
        <w:rPr>
          <w:rFonts w:ascii="Times New Roman" w:hAnsi="Times New Roman" w:cs="Times New Roman"/>
          <w:color w:val="auto"/>
        </w:rPr>
      </w:pPr>
    </w:p>
    <w:p w14:paraId="3282AF0E" w14:textId="77777777" w:rsidR="00E057A0" w:rsidRPr="00AE54BB" w:rsidRDefault="00E057A0" w:rsidP="00754471">
      <w:pPr>
        <w:rPr>
          <w:rFonts w:ascii="Times New Roman" w:hAnsi="Times New Roman" w:cs="Times New Roman"/>
          <w:b/>
          <w:color w:val="auto"/>
          <w:sz w:val="24"/>
          <w:szCs w:val="24"/>
        </w:rPr>
      </w:pPr>
      <w:r w:rsidRPr="00AE54BB">
        <w:rPr>
          <w:rFonts w:ascii="Times New Roman" w:hAnsi="Times New Roman" w:cs="Times New Roman"/>
          <w:b/>
          <w:color w:val="auto"/>
          <w:sz w:val="24"/>
          <w:szCs w:val="24"/>
        </w:rPr>
        <w:t>SD-17: Save appointment to Google Calendar</w:t>
      </w:r>
    </w:p>
    <w:p w14:paraId="49EBB333" w14:textId="538A90E4" w:rsidR="00F66C7C" w:rsidRPr="00AE54BB" w:rsidRDefault="00F66C7C" w:rsidP="00F66C7C">
      <w:pPr>
        <w:pStyle w:val="ListParagraph"/>
        <w:numPr>
          <w:ilvl w:val="0"/>
          <w:numId w:val="43"/>
        </w:numPr>
        <w:rPr>
          <w:rFonts w:ascii="Times New Roman" w:hAnsi="Times New Roman" w:cs="Times New Roman"/>
          <w:b/>
          <w:color w:val="auto"/>
          <w:sz w:val="24"/>
          <w:szCs w:val="24"/>
        </w:rPr>
      </w:pPr>
      <w:r w:rsidRPr="00AE54BB">
        <w:rPr>
          <w:rFonts w:ascii="Times New Roman" w:hAnsi="Times New Roman" w:cs="Times New Roman"/>
          <w:b/>
          <w:color w:val="auto"/>
          <w:sz w:val="24"/>
          <w:szCs w:val="24"/>
        </w:rPr>
        <w:t>URS-13</w:t>
      </w:r>
    </w:p>
    <w:p w14:paraId="5A827032" w14:textId="77777777" w:rsidR="00E057A0" w:rsidRPr="00AE54BB" w:rsidRDefault="00E057A0" w:rsidP="0088071E">
      <w:pPr>
        <w:jc w:val="center"/>
        <w:rPr>
          <w:rFonts w:ascii="Times New Roman" w:hAnsi="Times New Roman" w:cs="Times New Roman"/>
          <w:b/>
          <w:color w:val="auto"/>
          <w:sz w:val="24"/>
          <w:szCs w:val="24"/>
        </w:rPr>
      </w:pPr>
    </w:p>
    <w:p w14:paraId="59170C46" w14:textId="101A099B" w:rsidR="00E057A0" w:rsidRPr="00AE54BB" w:rsidRDefault="00D0689A" w:rsidP="0088071E">
      <w:pPr>
        <w:jc w:val="center"/>
        <w:rPr>
          <w:rFonts w:ascii="Times New Roman" w:hAnsi="Times New Roman" w:cs="Times New Roman"/>
          <w:b/>
          <w:color w:val="auto"/>
          <w:sz w:val="24"/>
          <w:szCs w:val="24"/>
        </w:rPr>
      </w:pPr>
      <w:r w:rsidRPr="00AE54BB">
        <w:rPr>
          <w:rFonts w:ascii="Times New Roman" w:hAnsi="Times New Roman" w:cs="Times New Roman"/>
          <w:b/>
          <w:noProof/>
          <w:color w:val="auto"/>
          <w:sz w:val="24"/>
          <w:szCs w:val="24"/>
        </w:rPr>
        <w:drawing>
          <wp:inline distT="0" distB="0" distL="0" distR="0" wp14:anchorId="19AB8AC9" wp14:editId="78B064EB">
            <wp:extent cx="8781393" cy="2461091"/>
            <wp:effectExtent l="0" t="0" r="1270" b="0"/>
            <wp:docPr id="83" name="Picture 83" descr="D:\from desktop\senior project\progress1\usecase\sd.jpg\o_s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from desktop\senior project\progress1\usecase\sd.jpg\o_save.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8784110" cy="2461853"/>
                    </a:xfrm>
                    <a:prstGeom prst="rect">
                      <a:avLst/>
                    </a:prstGeom>
                    <a:noFill/>
                    <a:ln>
                      <a:noFill/>
                    </a:ln>
                  </pic:spPr>
                </pic:pic>
              </a:graphicData>
            </a:graphic>
          </wp:inline>
        </w:drawing>
      </w:r>
    </w:p>
    <w:p w14:paraId="643EB8A9" w14:textId="77777777" w:rsidR="00E057A0" w:rsidRPr="00AE54BB" w:rsidRDefault="00E057A0" w:rsidP="0088071E">
      <w:pPr>
        <w:jc w:val="center"/>
        <w:rPr>
          <w:rFonts w:ascii="Times New Roman" w:hAnsi="Times New Roman" w:cs="Times New Roman"/>
          <w:color w:val="auto"/>
        </w:rPr>
      </w:pPr>
    </w:p>
    <w:p w14:paraId="553F266D" w14:textId="7C2ED275" w:rsidR="00E057A0" w:rsidRPr="00AE54BB" w:rsidRDefault="00E057A0" w:rsidP="0088071E">
      <w:pPr>
        <w:jc w:val="center"/>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Figure </w:t>
      </w:r>
      <w:r w:rsidR="0076068C" w:rsidRPr="00AE54BB">
        <w:rPr>
          <w:rFonts w:ascii="Times New Roman" w:hAnsi="Times New Roman" w:cs="Times New Roman"/>
          <w:color w:val="auto"/>
          <w:sz w:val="24"/>
          <w:szCs w:val="24"/>
        </w:rPr>
        <w:t>28</w:t>
      </w:r>
      <w:r w:rsidRPr="00AE54BB">
        <w:rPr>
          <w:rFonts w:ascii="Times New Roman" w:hAnsi="Times New Roman" w:cs="Times New Roman"/>
          <w:color w:val="auto"/>
          <w:sz w:val="24"/>
          <w:szCs w:val="24"/>
        </w:rPr>
        <w:t xml:space="preserve">: Officer can </w:t>
      </w:r>
      <w:r w:rsidR="00DF0CE8" w:rsidRPr="00AE54BB">
        <w:rPr>
          <w:rFonts w:ascii="Times New Roman" w:hAnsi="Times New Roman" w:cs="Times New Roman"/>
          <w:color w:val="auto"/>
          <w:sz w:val="24"/>
          <w:szCs w:val="24"/>
        </w:rPr>
        <w:t>save an appointment to Google Calendar</w:t>
      </w:r>
      <w:r w:rsidR="00E16811" w:rsidRPr="00AE54BB">
        <w:rPr>
          <w:rFonts w:ascii="Times New Roman" w:hAnsi="Times New Roman" w:cs="Times New Roman"/>
          <w:color w:val="auto"/>
          <w:sz w:val="24"/>
          <w:szCs w:val="24"/>
        </w:rPr>
        <w:t xml:space="preserve"> by using dental clinic services system Google account</w:t>
      </w:r>
    </w:p>
    <w:p w14:paraId="72B2072D" w14:textId="77777777" w:rsidR="001727D5" w:rsidRPr="00AE54BB" w:rsidRDefault="001727D5" w:rsidP="0088071E">
      <w:pPr>
        <w:jc w:val="center"/>
        <w:rPr>
          <w:rFonts w:ascii="Times New Roman" w:hAnsi="Times New Roman" w:cs="Times New Roman"/>
          <w:color w:val="auto"/>
        </w:rPr>
      </w:pPr>
    </w:p>
    <w:p w14:paraId="32CA328C" w14:textId="77777777" w:rsidR="003D53AC" w:rsidRPr="00AE54BB" w:rsidRDefault="003D53AC" w:rsidP="00754471">
      <w:pPr>
        <w:rPr>
          <w:rFonts w:ascii="Times New Roman" w:hAnsi="Times New Roman" w:cs="Times New Roman"/>
          <w:color w:val="auto"/>
        </w:rPr>
      </w:pPr>
    </w:p>
    <w:p w14:paraId="1201FF9A" w14:textId="77777777" w:rsidR="003D53AC" w:rsidRPr="00AE54BB" w:rsidRDefault="003D53AC" w:rsidP="00754471">
      <w:pPr>
        <w:rPr>
          <w:rFonts w:ascii="Times New Roman" w:hAnsi="Times New Roman" w:cs="Times New Roman"/>
          <w:color w:val="auto"/>
        </w:rPr>
      </w:pPr>
    </w:p>
    <w:p w14:paraId="71B76925" w14:textId="77777777" w:rsidR="003D53AC" w:rsidRPr="00AE54BB" w:rsidRDefault="003D53AC" w:rsidP="00754471">
      <w:pPr>
        <w:rPr>
          <w:rFonts w:ascii="Times New Roman" w:hAnsi="Times New Roman" w:cs="Times New Roman"/>
          <w:color w:val="auto"/>
        </w:rPr>
      </w:pPr>
    </w:p>
    <w:p w14:paraId="2449A51B" w14:textId="77777777" w:rsidR="003D53AC" w:rsidRPr="00AE54BB" w:rsidRDefault="003D53AC" w:rsidP="00754471">
      <w:pPr>
        <w:rPr>
          <w:rFonts w:ascii="Times New Roman" w:hAnsi="Times New Roman" w:cs="Times New Roman"/>
          <w:color w:val="auto"/>
        </w:rPr>
      </w:pPr>
    </w:p>
    <w:p w14:paraId="384FCF9B" w14:textId="77777777" w:rsidR="003D53AC" w:rsidRPr="00AE54BB" w:rsidRDefault="003D53AC" w:rsidP="00754471">
      <w:pPr>
        <w:rPr>
          <w:rFonts w:ascii="Times New Roman" w:hAnsi="Times New Roman" w:cs="Times New Roman"/>
          <w:color w:val="auto"/>
        </w:rPr>
      </w:pPr>
    </w:p>
    <w:p w14:paraId="68DC3C22" w14:textId="77777777" w:rsidR="00006BD3" w:rsidRPr="00AE54BB" w:rsidRDefault="00006BD3" w:rsidP="00754471">
      <w:pPr>
        <w:rPr>
          <w:rFonts w:ascii="Times New Roman" w:hAnsi="Times New Roman" w:cs="Times New Roman"/>
          <w:color w:val="auto"/>
        </w:rPr>
        <w:sectPr w:rsidR="00006BD3" w:rsidRPr="00AE54BB" w:rsidSect="005D0C81">
          <w:footerReference w:type="default" r:id="rId80"/>
          <w:pgSz w:w="16838" w:h="11906" w:orient="landscape"/>
          <w:pgMar w:top="1440" w:right="1440" w:bottom="1440" w:left="1440" w:header="708" w:footer="708" w:gutter="0"/>
          <w:cols w:space="708"/>
          <w:docGrid w:linePitch="360"/>
        </w:sectPr>
      </w:pPr>
    </w:p>
    <w:p w14:paraId="63FBC17C" w14:textId="77777777" w:rsidR="004067DE" w:rsidRPr="00AE54BB" w:rsidRDefault="00617750" w:rsidP="0088071E">
      <w:pPr>
        <w:pStyle w:val="Heading2"/>
        <w:rPr>
          <w:rFonts w:ascii="Times New Roman" w:hAnsi="Times New Roman" w:cs="Times New Roman"/>
          <w:b w:val="0"/>
          <w:color w:val="auto"/>
          <w:sz w:val="24"/>
          <w:szCs w:val="24"/>
        </w:rPr>
      </w:pPr>
      <w:bookmarkStart w:id="2475" w:name="_Toc268343153"/>
      <w:r w:rsidRPr="00AE54BB">
        <w:rPr>
          <w:rFonts w:ascii="Times New Roman" w:hAnsi="Times New Roman" w:cs="Times New Roman"/>
          <w:color w:val="auto"/>
          <w:sz w:val="24"/>
          <w:szCs w:val="24"/>
        </w:rPr>
        <w:lastRenderedPageBreak/>
        <w:t>5.2</w:t>
      </w:r>
      <w:r w:rsidR="004067DE" w:rsidRPr="00AE54BB">
        <w:rPr>
          <w:rFonts w:ascii="Times New Roman" w:hAnsi="Times New Roman" w:cs="Times New Roman"/>
          <w:color w:val="auto"/>
          <w:sz w:val="24"/>
          <w:szCs w:val="24"/>
        </w:rPr>
        <w:t xml:space="preserve"> DCSS </w:t>
      </w:r>
      <w:r w:rsidRPr="00AE54BB">
        <w:rPr>
          <w:rFonts w:ascii="Times New Roman" w:hAnsi="Times New Roman" w:cs="Times New Roman"/>
          <w:color w:val="auto"/>
          <w:sz w:val="24"/>
          <w:szCs w:val="24"/>
        </w:rPr>
        <w:t>mobile application</w:t>
      </w:r>
      <w:r w:rsidR="004067DE" w:rsidRPr="00AE54BB">
        <w:rPr>
          <w:rFonts w:ascii="Times New Roman" w:hAnsi="Times New Roman" w:cs="Times New Roman"/>
          <w:color w:val="auto"/>
          <w:sz w:val="24"/>
          <w:szCs w:val="24"/>
        </w:rPr>
        <w:t xml:space="preserve"> Sequence Diagram</w:t>
      </w:r>
      <w:bookmarkEnd w:id="2475"/>
    </w:p>
    <w:p w14:paraId="4C3AA9C8" w14:textId="77777777" w:rsidR="003B15A3" w:rsidRPr="00AE54BB" w:rsidRDefault="003B15A3" w:rsidP="0088071E">
      <w:pPr>
        <w:pStyle w:val="Heading2"/>
        <w:rPr>
          <w:rFonts w:ascii="Times New Roman" w:hAnsi="Times New Roman" w:cs="Times New Roman"/>
          <w:b w:val="0"/>
          <w:color w:val="auto"/>
          <w:sz w:val="24"/>
          <w:szCs w:val="24"/>
        </w:rPr>
      </w:pPr>
    </w:p>
    <w:p w14:paraId="0190418A" w14:textId="77777777" w:rsidR="000D28CD" w:rsidRPr="00AE54BB" w:rsidRDefault="002503F7" w:rsidP="00754471">
      <w:pPr>
        <w:rPr>
          <w:rFonts w:ascii="Times New Roman" w:hAnsi="Times New Roman" w:cs="Times New Roman"/>
          <w:b/>
          <w:color w:val="auto"/>
          <w:sz w:val="24"/>
          <w:szCs w:val="24"/>
        </w:rPr>
      </w:pPr>
      <w:r w:rsidRPr="00AE54BB">
        <w:rPr>
          <w:rFonts w:ascii="Times New Roman" w:hAnsi="Times New Roman" w:cs="Times New Roman"/>
          <w:b/>
          <w:color w:val="auto"/>
          <w:sz w:val="24"/>
          <w:szCs w:val="24"/>
        </w:rPr>
        <w:t>SD-18</w:t>
      </w:r>
      <w:r w:rsidR="000D28CD" w:rsidRPr="00AE54BB">
        <w:rPr>
          <w:rFonts w:ascii="Times New Roman" w:hAnsi="Times New Roman" w:cs="Times New Roman"/>
          <w:b/>
          <w:color w:val="auto"/>
          <w:sz w:val="24"/>
          <w:szCs w:val="24"/>
        </w:rPr>
        <w:t xml:space="preserve">: </w:t>
      </w:r>
      <w:r w:rsidR="00A532B7" w:rsidRPr="00AE54BB">
        <w:rPr>
          <w:rFonts w:ascii="Times New Roman" w:hAnsi="Times New Roman" w:cs="Times New Roman"/>
          <w:b/>
          <w:color w:val="auto"/>
          <w:sz w:val="24"/>
          <w:szCs w:val="24"/>
        </w:rPr>
        <w:t>Login</w:t>
      </w:r>
      <w:r w:rsidR="00637206" w:rsidRPr="00AE54BB">
        <w:rPr>
          <w:rFonts w:ascii="Times New Roman" w:hAnsi="Times New Roman" w:cs="Times New Roman"/>
          <w:b/>
          <w:color w:val="auto"/>
          <w:sz w:val="24"/>
          <w:szCs w:val="24"/>
        </w:rPr>
        <w:t xml:space="preserve"> </w:t>
      </w:r>
      <w:r w:rsidR="003B15A3" w:rsidRPr="00AE54BB">
        <w:rPr>
          <w:rFonts w:ascii="Times New Roman" w:hAnsi="Times New Roman" w:cs="Times New Roman"/>
          <w:b/>
          <w:color w:val="auto"/>
          <w:sz w:val="24"/>
          <w:szCs w:val="24"/>
        </w:rPr>
        <w:t xml:space="preserve">to </w:t>
      </w:r>
      <w:r w:rsidR="000D28CD" w:rsidRPr="00AE54BB">
        <w:rPr>
          <w:rFonts w:ascii="Times New Roman" w:hAnsi="Times New Roman" w:cs="Times New Roman"/>
          <w:b/>
          <w:color w:val="auto"/>
          <w:sz w:val="24"/>
          <w:szCs w:val="24"/>
        </w:rPr>
        <w:t>the mobile application</w:t>
      </w:r>
    </w:p>
    <w:p w14:paraId="162F037B" w14:textId="525040E7" w:rsidR="000D28CD" w:rsidRPr="00AE54BB" w:rsidRDefault="00F66C7C" w:rsidP="00F66C7C">
      <w:pPr>
        <w:pStyle w:val="ListParagraph"/>
        <w:numPr>
          <w:ilvl w:val="0"/>
          <w:numId w:val="43"/>
        </w:numPr>
        <w:rPr>
          <w:rFonts w:ascii="Times New Roman" w:hAnsi="Times New Roman" w:cs="Times New Roman"/>
          <w:b/>
          <w:color w:val="auto"/>
          <w:sz w:val="24"/>
          <w:szCs w:val="24"/>
        </w:rPr>
      </w:pPr>
      <w:r w:rsidRPr="00AE54BB">
        <w:rPr>
          <w:rFonts w:ascii="Times New Roman" w:hAnsi="Times New Roman" w:cs="Times New Roman"/>
          <w:b/>
          <w:color w:val="auto"/>
          <w:sz w:val="24"/>
          <w:szCs w:val="24"/>
        </w:rPr>
        <w:t>URS-14</w:t>
      </w:r>
    </w:p>
    <w:p w14:paraId="74F88FC0" w14:textId="2698F32C" w:rsidR="00CB1259" w:rsidRPr="00AE54BB" w:rsidRDefault="00F4691F" w:rsidP="00F4691F">
      <w:pPr>
        <w:jc w:val="center"/>
        <w:rPr>
          <w:rFonts w:ascii="Times New Roman" w:hAnsi="Times New Roman" w:cs="Times New Roman"/>
          <w:b/>
          <w:color w:val="auto"/>
          <w:sz w:val="24"/>
          <w:szCs w:val="24"/>
        </w:rPr>
      </w:pPr>
      <w:r w:rsidRPr="00AE54BB">
        <w:rPr>
          <w:rFonts w:ascii="Times New Roman" w:hAnsi="Times New Roman" w:cs="Times New Roman"/>
          <w:b/>
          <w:noProof/>
          <w:color w:val="auto"/>
          <w:sz w:val="24"/>
          <w:szCs w:val="24"/>
        </w:rPr>
        <w:drawing>
          <wp:anchor distT="0" distB="0" distL="114300" distR="114300" simplePos="0" relativeHeight="251730944" behindDoc="0" locked="0" layoutInCell="1" allowOverlap="1" wp14:anchorId="1481C6EC" wp14:editId="69B38241">
            <wp:simplePos x="0" y="0"/>
            <wp:positionH relativeFrom="margin">
              <wp:align>center</wp:align>
            </wp:positionH>
            <wp:positionV relativeFrom="paragraph">
              <wp:posOffset>0</wp:posOffset>
            </wp:positionV>
            <wp:extent cx="6176645" cy="3074035"/>
            <wp:effectExtent l="0" t="0" r="0" b="0"/>
            <wp:wrapTight wrapText="bothSides">
              <wp:wrapPolygon edited="0">
                <wp:start x="0" y="0"/>
                <wp:lineTo x="0" y="21417"/>
                <wp:lineTo x="21496" y="21417"/>
                <wp:lineTo x="21496"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 login.jpg"/>
                    <pic:cNvPicPr/>
                  </pic:nvPicPr>
                  <pic:blipFill>
                    <a:blip r:embed="rId81">
                      <a:extLst>
                        <a:ext uri="{28A0092B-C50C-407E-A947-70E740481C1C}">
                          <a14:useLocalDpi xmlns:a14="http://schemas.microsoft.com/office/drawing/2010/main" val="0"/>
                        </a:ext>
                      </a:extLst>
                    </a:blip>
                    <a:stretch>
                      <a:fillRect/>
                    </a:stretch>
                  </pic:blipFill>
                  <pic:spPr>
                    <a:xfrm>
                      <a:off x="0" y="0"/>
                      <a:ext cx="6176645" cy="3074636"/>
                    </a:xfrm>
                    <a:prstGeom prst="rect">
                      <a:avLst/>
                    </a:prstGeom>
                  </pic:spPr>
                </pic:pic>
              </a:graphicData>
            </a:graphic>
            <wp14:sizeRelH relativeFrom="page">
              <wp14:pctWidth>0</wp14:pctWidth>
            </wp14:sizeRelH>
            <wp14:sizeRelV relativeFrom="page">
              <wp14:pctHeight>0</wp14:pctHeight>
            </wp14:sizeRelV>
          </wp:anchor>
        </w:drawing>
      </w:r>
      <w:r w:rsidR="006C1947" w:rsidRPr="00AE54BB">
        <w:rPr>
          <w:rFonts w:ascii="Times New Roman" w:hAnsi="Times New Roman" w:cs="Times New Roman"/>
          <w:color w:val="auto"/>
          <w:sz w:val="24"/>
          <w:szCs w:val="24"/>
        </w:rPr>
        <w:t>Figure 2</w:t>
      </w:r>
      <w:r w:rsidR="0076068C" w:rsidRPr="00AE54BB">
        <w:rPr>
          <w:rFonts w:ascii="Times New Roman" w:hAnsi="Times New Roman" w:cs="Times New Roman"/>
          <w:color w:val="auto"/>
          <w:sz w:val="24"/>
          <w:szCs w:val="24"/>
        </w:rPr>
        <w:t>9</w:t>
      </w:r>
      <w:r w:rsidR="00A04A58" w:rsidRPr="00AE54BB">
        <w:rPr>
          <w:rFonts w:ascii="Times New Roman" w:hAnsi="Times New Roman" w:cs="Times New Roman"/>
          <w:color w:val="auto"/>
          <w:sz w:val="24"/>
          <w:szCs w:val="24"/>
        </w:rPr>
        <w:t xml:space="preserve">: Patient can login </w:t>
      </w:r>
      <w:r w:rsidR="00CB1259" w:rsidRPr="00AE54BB">
        <w:rPr>
          <w:rFonts w:ascii="Times New Roman" w:hAnsi="Times New Roman" w:cs="Times New Roman"/>
          <w:color w:val="auto"/>
          <w:sz w:val="24"/>
          <w:szCs w:val="24"/>
        </w:rPr>
        <w:t>to the mobile application</w:t>
      </w:r>
    </w:p>
    <w:p w14:paraId="7EAFADF9" w14:textId="77777777" w:rsidR="00A00CFA" w:rsidRPr="00AE54BB" w:rsidRDefault="00A00CFA" w:rsidP="00754471">
      <w:pPr>
        <w:rPr>
          <w:rFonts w:ascii="Times New Roman" w:hAnsi="Times New Roman" w:cs="Times New Roman"/>
          <w:color w:val="auto"/>
          <w:sz w:val="24"/>
          <w:szCs w:val="24"/>
        </w:rPr>
      </w:pPr>
    </w:p>
    <w:p w14:paraId="34B21D5F" w14:textId="77777777" w:rsidR="00617750" w:rsidRPr="00AE54BB" w:rsidRDefault="00617750" w:rsidP="00754471">
      <w:pPr>
        <w:rPr>
          <w:rFonts w:ascii="Times New Roman" w:hAnsi="Times New Roman" w:cs="Times New Roman"/>
          <w:b/>
          <w:color w:val="auto"/>
          <w:sz w:val="24"/>
          <w:szCs w:val="24"/>
        </w:rPr>
      </w:pPr>
    </w:p>
    <w:p w14:paraId="301D9F5A" w14:textId="52A0DA35" w:rsidR="003113D8" w:rsidRPr="00AE54BB" w:rsidRDefault="002503F7" w:rsidP="00754471">
      <w:pPr>
        <w:rPr>
          <w:rFonts w:ascii="Times New Roman" w:hAnsi="Times New Roman" w:cs="Times New Roman"/>
          <w:b/>
          <w:color w:val="auto"/>
          <w:sz w:val="24"/>
          <w:szCs w:val="24"/>
        </w:rPr>
      </w:pPr>
      <w:r w:rsidRPr="00AE54BB">
        <w:rPr>
          <w:rFonts w:ascii="Times New Roman" w:hAnsi="Times New Roman" w:cs="Times New Roman"/>
          <w:b/>
          <w:color w:val="auto"/>
          <w:sz w:val="24"/>
          <w:szCs w:val="24"/>
        </w:rPr>
        <w:t>SD-19</w:t>
      </w:r>
      <w:r w:rsidR="003113D8" w:rsidRPr="00AE54BB">
        <w:rPr>
          <w:rFonts w:ascii="Times New Roman" w:hAnsi="Times New Roman" w:cs="Times New Roman"/>
          <w:b/>
          <w:color w:val="auto"/>
          <w:sz w:val="24"/>
          <w:szCs w:val="24"/>
        </w:rPr>
        <w:t xml:space="preserve">: </w:t>
      </w:r>
      <w:r w:rsidRPr="00AE54BB">
        <w:rPr>
          <w:rFonts w:ascii="Times New Roman" w:hAnsi="Times New Roman" w:cs="Times New Roman"/>
          <w:b/>
          <w:color w:val="auto"/>
          <w:sz w:val="24"/>
          <w:szCs w:val="24"/>
        </w:rPr>
        <w:t>View</w:t>
      </w:r>
      <w:r w:rsidR="003113D8" w:rsidRPr="00AE54BB">
        <w:rPr>
          <w:rFonts w:ascii="Times New Roman" w:hAnsi="Times New Roman" w:cs="Times New Roman"/>
          <w:b/>
          <w:color w:val="auto"/>
          <w:sz w:val="24"/>
          <w:szCs w:val="24"/>
        </w:rPr>
        <w:t xml:space="preserve"> his/her</w:t>
      </w:r>
      <w:r w:rsidRPr="00AE54BB">
        <w:rPr>
          <w:rFonts w:ascii="Times New Roman" w:hAnsi="Times New Roman" w:cs="Times New Roman"/>
          <w:b/>
          <w:color w:val="auto"/>
          <w:sz w:val="24"/>
          <w:szCs w:val="24"/>
        </w:rPr>
        <w:t xml:space="preserve"> own</w:t>
      </w:r>
      <w:r w:rsidR="003113D8" w:rsidRPr="00AE54BB">
        <w:rPr>
          <w:rFonts w:ascii="Times New Roman" w:hAnsi="Times New Roman" w:cs="Times New Roman"/>
          <w:b/>
          <w:color w:val="auto"/>
          <w:sz w:val="24"/>
          <w:szCs w:val="24"/>
        </w:rPr>
        <w:t xml:space="preserve"> appointment </w:t>
      </w:r>
    </w:p>
    <w:p w14:paraId="6BD6CA69" w14:textId="7FE00D59" w:rsidR="00F66C7C" w:rsidRPr="00AE54BB" w:rsidRDefault="00F4691F" w:rsidP="00F66C7C">
      <w:pPr>
        <w:pStyle w:val="ListParagraph"/>
        <w:numPr>
          <w:ilvl w:val="0"/>
          <w:numId w:val="43"/>
        </w:numPr>
        <w:rPr>
          <w:rFonts w:ascii="Times New Roman" w:hAnsi="Times New Roman" w:cs="Times New Roman"/>
          <w:b/>
          <w:color w:val="auto"/>
          <w:sz w:val="24"/>
          <w:szCs w:val="24"/>
        </w:rPr>
      </w:pPr>
      <w:r w:rsidRPr="00AE54BB">
        <w:rPr>
          <w:rFonts w:ascii="Times New Roman" w:hAnsi="Times New Roman" w:cs="Times New Roman"/>
          <w:b/>
          <w:noProof/>
          <w:color w:val="auto"/>
          <w:sz w:val="24"/>
          <w:szCs w:val="24"/>
        </w:rPr>
        <w:drawing>
          <wp:anchor distT="0" distB="0" distL="114300" distR="114300" simplePos="0" relativeHeight="251731968" behindDoc="0" locked="0" layoutInCell="1" allowOverlap="1" wp14:anchorId="55804F66" wp14:editId="572B297B">
            <wp:simplePos x="0" y="0"/>
            <wp:positionH relativeFrom="margin">
              <wp:posOffset>-228600</wp:posOffset>
            </wp:positionH>
            <wp:positionV relativeFrom="paragraph">
              <wp:posOffset>226060</wp:posOffset>
            </wp:positionV>
            <wp:extent cx="6445885" cy="2628900"/>
            <wp:effectExtent l="0" t="0" r="5715" b="12700"/>
            <wp:wrapTight wrapText="bothSides">
              <wp:wrapPolygon edited="0">
                <wp:start x="0" y="0"/>
                <wp:lineTo x="0" y="21496"/>
                <wp:lineTo x="21534" y="21496"/>
                <wp:lineTo x="21534"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appointment.jpg"/>
                    <pic:cNvPicPr/>
                  </pic:nvPicPr>
                  <pic:blipFill>
                    <a:blip r:embed="rId82">
                      <a:extLst>
                        <a:ext uri="{28A0092B-C50C-407E-A947-70E740481C1C}">
                          <a14:useLocalDpi xmlns:a14="http://schemas.microsoft.com/office/drawing/2010/main" val="0"/>
                        </a:ext>
                      </a:extLst>
                    </a:blip>
                    <a:stretch>
                      <a:fillRect/>
                    </a:stretch>
                  </pic:blipFill>
                  <pic:spPr>
                    <a:xfrm>
                      <a:off x="0" y="0"/>
                      <a:ext cx="6445885" cy="2628900"/>
                    </a:xfrm>
                    <a:prstGeom prst="rect">
                      <a:avLst/>
                    </a:prstGeom>
                  </pic:spPr>
                </pic:pic>
              </a:graphicData>
            </a:graphic>
            <wp14:sizeRelH relativeFrom="page">
              <wp14:pctWidth>0</wp14:pctWidth>
            </wp14:sizeRelH>
            <wp14:sizeRelV relativeFrom="page">
              <wp14:pctHeight>0</wp14:pctHeight>
            </wp14:sizeRelV>
          </wp:anchor>
        </w:drawing>
      </w:r>
      <w:r w:rsidR="00F66C7C" w:rsidRPr="00AE54BB">
        <w:rPr>
          <w:rFonts w:ascii="Times New Roman" w:hAnsi="Times New Roman" w:cs="Times New Roman"/>
          <w:b/>
          <w:color w:val="auto"/>
          <w:sz w:val="24"/>
          <w:szCs w:val="24"/>
        </w:rPr>
        <w:t>URS-</w:t>
      </w:r>
      <w:r w:rsidR="0056776E" w:rsidRPr="00AE54BB">
        <w:rPr>
          <w:rFonts w:ascii="Times New Roman" w:hAnsi="Times New Roman" w:cs="Times New Roman"/>
          <w:b/>
          <w:color w:val="auto"/>
          <w:sz w:val="24"/>
          <w:szCs w:val="24"/>
        </w:rPr>
        <w:t>01</w:t>
      </w:r>
    </w:p>
    <w:p w14:paraId="7A6DA86E" w14:textId="4FE50F27" w:rsidR="00C15028" w:rsidRPr="00AE54BB" w:rsidRDefault="0076068C" w:rsidP="00F4691F">
      <w:pPr>
        <w:jc w:val="center"/>
        <w:rPr>
          <w:rFonts w:ascii="Times New Roman" w:hAnsi="Times New Roman" w:cs="Times New Roman"/>
          <w:color w:val="auto"/>
          <w:sz w:val="24"/>
          <w:szCs w:val="24"/>
        </w:rPr>
      </w:pPr>
      <w:r w:rsidRPr="00AE54BB">
        <w:rPr>
          <w:rFonts w:ascii="Times New Roman" w:hAnsi="Times New Roman" w:cs="Times New Roman"/>
          <w:color w:val="auto"/>
          <w:sz w:val="24"/>
          <w:szCs w:val="24"/>
        </w:rPr>
        <w:t>Figure 30</w:t>
      </w:r>
      <w:r w:rsidR="00C15028" w:rsidRPr="00AE54BB">
        <w:rPr>
          <w:rFonts w:ascii="Times New Roman" w:hAnsi="Times New Roman" w:cs="Times New Roman"/>
          <w:color w:val="auto"/>
          <w:sz w:val="24"/>
          <w:szCs w:val="24"/>
        </w:rPr>
        <w:t>: Patient can view his/her appointment after login if user does not lo</w:t>
      </w:r>
      <w:r w:rsidR="00F4691F" w:rsidRPr="00AE54BB">
        <w:rPr>
          <w:rFonts w:ascii="Times New Roman" w:hAnsi="Times New Roman" w:cs="Times New Roman"/>
          <w:color w:val="auto"/>
          <w:sz w:val="24"/>
          <w:szCs w:val="24"/>
        </w:rPr>
        <w:t>gin the appointment will not dis</w:t>
      </w:r>
      <w:r w:rsidR="00C15028" w:rsidRPr="00AE54BB">
        <w:rPr>
          <w:rFonts w:ascii="Times New Roman" w:hAnsi="Times New Roman" w:cs="Times New Roman"/>
          <w:color w:val="auto"/>
          <w:sz w:val="24"/>
          <w:szCs w:val="24"/>
        </w:rPr>
        <w:t>play</w:t>
      </w:r>
    </w:p>
    <w:p w14:paraId="43D02F02" w14:textId="77777777" w:rsidR="00A00CFA" w:rsidRPr="00AE54BB" w:rsidRDefault="00A00CFA" w:rsidP="00754471">
      <w:pPr>
        <w:rPr>
          <w:rFonts w:ascii="Times New Roman" w:hAnsi="Times New Roman" w:cs="Times New Roman"/>
          <w:b/>
          <w:color w:val="auto"/>
          <w:sz w:val="24"/>
          <w:szCs w:val="24"/>
        </w:rPr>
      </w:pPr>
    </w:p>
    <w:p w14:paraId="21833079" w14:textId="77777777" w:rsidR="00F4691F" w:rsidRPr="00AE54BB" w:rsidRDefault="00F4691F" w:rsidP="00754471">
      <w:pPr>
        <w:rPr>
          <w:rFonts w:ascii="Times New Roman" w:hAnsi="Times New Roman" w:cs="Times New Roman"/>
          <w:b/>
          <w:color w:val="auto"/>
          <w:sz w:val="24"/>
          <w:szCs w:val="24"/>
        </w:rPr>
      </w:pPr>
    </w:p>
    <w:p w14:paraId="715F16A2" w14:textId="7081A3EA" w:rsidR="003113D8" w:rsidRPr="00AE54BB" w:rsidRDefault="008E5FB3" w:rsidP="00754471">
      <w:pPr>
        <w:rPr>
          <w:rFonts w:ascii="Times New Roman" w:hAnsi="Times New Roman" w:cs="Times New Roman"/>
          <w:b/>
          <w:color w:val="auto"/>
          <w:sz w:val="24"/>
          <w:szCs w:val="24"/>
        </w:rPr>
      </w:pPr>
      <w:r w:rsidRPr="00AE54BB">
        <w:rPr>
          <w:rFonts w:ascii="Times New Roman" w:hAnsi="Times New Roman" w:cs="Times New Roman"/>
          <w:b/>
          <w:color w:val="auto"/>
          <w:sz w:val="24"/>
          <w:szCs w:val="24"/>
        </w:rPr>
        <w:lastRenderedPageBreak/>
        <w:t>SD-20</w:t>
      </w:r>
      <w:r w:rsidR="003113D8" w:rsidRPr="00AE54BB">
        <w:rPr>
          <w:rFonts w:ascii="Times New Roman" w:hAnsi="Times New Roman" w:cs="Times New Roman"/>
          <w:b/>
          <w:color w:val="auto"/>
          <w:sz w:val="24"/>
          <w:szCs w:val="24"/>
        </w:rPr>
        <w:t xml:space="preserve">: </w:t>
      </w:r>
      <w:r w:rsidR="002503F7" w:rsidRPr="00AE54BB">
        <w:rPr>
          <w:rFonts w:ascii="Times New Roman" w:hAnsi="Times New Roman" w:cs="Times New Roman"/>
          <w:b/>
          <w:color w:val="auto"/>
          <w:sz w:val="24"/>
          <w:szCs w:val="24"/>
        </w:rPr>
        <w:t>View</w:t>
      </w:r>
      <w:r w:rsidR="00256694" w:rsidRPr="00AE54BB">
        <w:rPr>
          <w:rFonts w:ascii="Times New Roman" w:hAnsi="Times New Roman" w:cs="Times New Roman"/>
          <w:b/>
          <w:color w:val="auto"/>
          <w:sz w:val="24"/>
          <w:szCs w:val="24"/>
        </w:rPr>
        <w:t xml:space="preserve"> appointment in G</w:t>
      </w:r>
      <w:r w:rsidR="003113D8" w:rsidRPr="00AE54BB">
        <w:rPr>
          <w:rFonts w:ascii="Times New Roman" w:hAnsi="Times New Roman" w:cs="Times New Roman"/>
          <w:b/>
          <w:color w:val="auto"/>
          <w:sz w:val="24"/>
          <w:szCs w:val="24"/>
        </w:rPr>
        <w:t>oogle calendar</w:t>
      </w:r>
    </w:p>
    <w:p w14:paraId="2B3A1C1B" w14:textId="774B1AB1" w:rsidR="00F66C7C" w:rsidRPr="00AE54BB" w:rsidRDefault="0056776E" w:rsidP="00F66C7C">
      <w:pPr>
        <w:pStyle w:val="ListParagraph"/>
        <w:numPr>
          <w:ilvl w:val="0"/>
          <w:numId w:val="43"/>
        </w:numPr>
        <w:rPr>
          <w:rFonts w:ascii="Times New Roman" w:hAnsi="Times New Roman" w:cs="Times New Roman"/>
          <w:b/>
          <w:color w:val="auto"/>
          <w:sz w:val="24"/>
          <w:szCs w:val="24"/>
        </w:rPr>
      </w:pPr>
      <w:r w:rsidRPr="00AE54BB">
        <w:rPr>
          <w:rFonts w:ascii="Times New Roman" w:hAnsi="Times New Roman" w:cs="Times New Roman"/>
          <w:b/>
          <w:color w:val="auto"/>
          <w:sz w:val="24"/>
          <w:szCs w:val="24"/>
        </w:rPr>
        <w:t>URS-02</w:t>
      </w:r>
    </w:p>
    <w:p w14:paraId="67F42B34" w14:textId="77777777" w:rsidR="003113D8" w:rsidRPr="00AE54BB" w:rsidRDefault="003113D8" w:rsidP="0088071E">
      <w:pPr>
        <w:jc w:val="center"/>
        <w:rPr>
          <w:rFonts w:ascii="Times New Roman" w:hAnsi="Times New Roman" w:cs="Times New Roman"/>
          <w:b/>
          <w:color w:val="auto"/>
          <w:sz w:val="24"/>
          <w:szCs w:val="24"/>
        </w:rPr>
      </w:pPr>
    </w:p>
    <w:p w14:paraId="1D2A4887" w14:textId="6BFDBCEE" w:rsidR="003113D8" w:rsidRPr="00AE54BB" w:rsidRDefault="00F4691F" w:rsidP="0088071E">
      <w:pPr>
        <w:jc w:val="center"/>
        <w:rPr>
          <w:rFonts w:ascii="Times New Roman" w:hAnsi="Times New Roman" w:cs="Times New Roman"/>
          <w:b/>
          <w:color w:val="auto"/>
          <w:sz w:val="24"/>
          <w:szCs w:val="24"/>
        </w:rPr>
      </w:pPr>
      <w:r w:rsidRPr="00AE54BB">
        <w:rPr>
          <w:rFonts w:ascii="Times New Roman" w:hAnsi="Times New Roman" w:cs="Times New Roman"/>
          <w:b/>
          <w:noProof/>
          <w:color w:val="auto"/>
          <w:sz w:val="24"/>
          <w:szCs w:val="24"/>
        </w:rPr>
        <w:drawing>
          <wp:anchor distT="0" distB="0" distL="114300" distR="114300" simplePos="0" relativeHeight="251732992" behindDoc="0" locked="0" layoutInCell="1" allowOverlap="1" wp14:anchorId="35C7EA69" wp14:editId="000EE16B">
            <wp:simplePos x="0" y="0"/>
            <wp:positionH relativeFrom="margin">
              <wp:align>center</wp:align>
            </wp:positionH>
            <wp:positionV relativeFrom="paragraph">
              <wp:posOffset>635</wp:posOffset>
            </wp:positionV>
            <wp:extent cx="5731510" cy="3038475"/>
            <wp:effectExtent l="0" t="0" r="8890" b="9525"/>
            <wp:wrapTight wrapText="bothSides">
              <wp:wrapPolygon edited="0">
                <wp:start x="0" y="0"/>
                <wp:lineTo x="0" y="21487"/>
                <wp:lineTo x="21538" y="21487"/>
                <wp:lineTo x="21538"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calendar.jpg"/>
                    <pic:cNvPicPr/>
                  </pic:nvPicPr>
                  <pic:blipFill>
                    <a:blip r:embed="rId83">
                      <a:extLst>
                        <a:ext uri="{28A0092B-C50C-407E-A947-70E740481C1C}">
                          <a14:useLocalDpi xmlns:a14="http://schemas.microsoft.com/office/drawing/2010/main" val="0"/>
                        </a:ext>
                      </a:extLst>
                    </a:blip>
                    <a:stretch>
                      <a:fillRect/>
                    </a:stretch>
                  </pic:blipFill>
                  <pic:spPr>
                    <a:xfrm>
                      <a:off x="0" y="0"/>
                      <a:ext cx="5731510" cy="3038475"/>
                    </a:xfrm>
                    <a:prstGeom prst="rect">
                      <a:avLst/>
                    </a:prstGeom>
                  </pic:spPr>
                </pic:pic>
              </a:graphicData>
            </a:graphic>
            <wp14:sizeRelH relativeFrom="page">
              <wp14:pctWidth>0</wp14:pctWidth>
            </wp14:sizeRelH>
            <wp14:sizeRelV relativeFrom="page">
              <wp14:pctHeight>0</wp14:pctHeight>
            </wp14:sizeRelV>
          </wp:anchor>
        </w:drawing>
      </w:r>
    </w:p>
    <w:p w14:paraId="7A2D2653" w14:textId="178051B9" w:rsidR="00C47DD3" w:rsidRPr="00AE54BB" w:rsidRDefault="0076068C" w:rsidP="0088071E">
      <w:pPr>
        <w:jc w:val="center"/>
        <w:rPr>
          <w:rFonts w:ascii="Times New Roman" w:hAnsi="Times New Roman" w:cs="Times New Roman"/>
          <w:color w:val="auto"/>
          <w:sz w:val="24"/>
          <w:szCs w:val="24"/>
        </w:rPr>
      </w:pPr>
      <w:r w:rsidRPr="00AE54BB">
        <w:rPr>
          <w:rFonts w:ascii="Times New Roman" w:hAnsi="Times New Roman" w:cs="Times New Roman"/>
          <w:color w:val="auto"/>
          <w:sz w:val="24"/>
          <w:szCs w:val="24"/>
        </w:rPr>
        <w:t>Figure 31</w:t>
      </w:r>
      <w:r w:rsidR="00C47DD3" w:rsidRPr="00AE54BB">
        <w:rPr>
          <w:rFonts w:ascii="Times New Roman" w:hAnsi="Times New Roman" w:cs="Times New Roman"/>
          <w:color w:val="auto"/>
          <w:sz w:val="24"/>
          <w:szCs w:val="24"/>
        </w:rPr>
        <w:t>: Patie</w:t>
      </w:r>
      <w:r w:rsidR="00F4691F" w:rsidRPr="00AE54BB">
        <w:rPr>
          <w:rFonts w:ascii="Times New Roman" w:hAnsi="Times New Roman" w:cs="Times New Roman"/>
          <w:color w:val="auto"/>
          <w:sz w:val="24"/>
          <w:szCs w:val="24"/>
        </w:rPr>
        <w:t>nt can view all appointment in G</w:t>
      </w:r>
      <w:r w:rsidR="00C47DD3" w:rsidRPr="00AE54BB">
        <w:rPr>
          <w:rFonts w:ascii="Times New Roman" w:hAnsi="Times New Roman" w:cs="Times New Roman"/>
          <w:color w:val="auto"/>
          <w:sz w:val="24"/>
          <w:szCs w:val="24"/>
        </w:rPr>
        <w:t>oogle calendar</w:t>
      </w:r>
    </w:p>
    <w:p w14:paraId="312442B4" w14:textId="77777777" w:rsidR="003113D8" w:rsidRPr="00AE54BB" w:rsidRDefault="003113D8" w:rsidP="0088071E">
      <w:pPr>
        <w:jc w:val="center"/>
        <w:rPr>
          <w:rFonts w:ascii="Times New Roman" w:hAnsi="Times New Roman" w:cs="Times New Roman"/>
          <w:b/>
          <w:color w:val="auto"/>
          <w:sz w:val="24"/>
          <w:szCs w:val="24"/>
        </w:rPr>
      </w:pPr>
    </w:p>
    <w:p w14:paraId="37FF02D0" w14:textId="77777777" w:rsidR="00D0689A" w:rsidRPr="00AE54BB" w:rsidRDefault="00D0689A" w:rsidP="00754471">
      <w:pPr>
        <w:rPr>
          <w:rFonts w:ascii="Times New Roman" w:hAnsi="Times New Roman" w:cs="Times New Roman"/>
          <w:b/>
          <w:color w:val="auto"/>
          <w:sz w:val="24"/>
          <w:szCs w:val="24"/>
        </w:rPr>
      </w:pPr>
    </w:p>
    <w:p w14:paraId="571FB34E" w14:textId="77777777" w:rsidR="003113D8" w:rsidRPr="00AE54BB" w:rsidRDefault="00006BD3" w:rsidP="00754471">
      <w:pPr>
        <w:rPr>
          <w:rFonts w:ascii="Times New Roman" w:hAnsi="Times New Roman" w:cs="Times New Roman"/>
          <w:b/>
          <w:color w:val="auto"/>
          <w:sz w:val="24"/>
          <w:szCs w:val="24"/>
        </w:rPr>
      </w:pPr>
      <w:r w:rsidRPr="00AE54BB">
        <w:rPr>
          <w:rFonts w:ascii="Times New Roman" w:hAnsi="Times New Roman" w:cs="Times New Roman"/>
          <w:b/>
          <w:color w:val="auto"/>
          <w:sz w:val="24"/>
          <w:szCs w:val="24"/>
        </w:rPr>
        <w:t>SD-21: Logout from mobile application</w:t>
      </w:r>
    </w:p>
    <w:p w14:paraId="762E8ED9" w14:textId="38417984" w:rsidR="00006BD3" w:rsidRPr="00AE54BB" w:rsidRDefault="0056776E" w:rsidP="00F4691F">
      <w:pPr>
        <w:pStyle w:val="ListParagraph"/>
        <w:numPr>
          <w:ilvl w:val="0"/>
          <w:numId w:val="43"/>
        </w:numPr>
        <w:rPr>
          <w:rFonts w:ascii="Times New Roman" w:hAnsi="Times New Roman" w:cs="Times New Roman"/>
          <w:b/>
          <w:color w:val="auto"/>
          <w:sz w:val="24"/>
          <w:szCs w:val="24"/>
        </w:rPr>
      </w:pPr>
      <w:r w:rsidRPr="00AE54BB">
        <w:rPr>
          <w:rFonts w:ascii="Times New Roman" w:hAnsi="Times New Roman" w:cs="Times New Roman"/>
          <w:b/>
          <w:color w:val="auto"/>
          <w:sz w:val="24"/>
          <w:szCs w:val="24"/>
        </w:rPr>
        <w:t>URS-16</w:t>
      </w:r>
    </w:p>
    <w:p w14:paraId="732B2107" w14:textId="75B8D2E3" w:rsidR="00006BD3" w:rsidRPr="00AE54BB" w:rsidRDefault="00F4691F" w:rsidP="0088071E">
      <w:pPr>
        <w:jc w:val="center"/>
        <w:rPr>
          <w:rFonts w:ascii="Times New Roman" w:hAnsi="Times New Roman" w:cs="Times New Roman"/>
          <w:b/>
          <w:color w:val="auto"/>
          <w:sz w:val="24"/>
          <w:szCs w:val="24"/>
        </w:rPr>
      </w:pPr>
      <w:r w:rsidRPr="00AE54BB">
        <w:rPr>
          <w:rFonts w:ascii="Times New Roman" w:hAnsi="Times New Roman" w:cs="Times New Roman"/>
          <w:b/>
          <w:noProof/>
          <w:color w:val="auto"/>
          <w:sz w:val="24"/>
          <w:szCs w:val="24"/>
        </w:rPr>
        <w:drawing>
          <wp:anchor distT="0" distB="0" distL="114300" distR="114300" simplePos="0" relativeHeight="251734016" behindDoc="0" locked="0" layoutInCell="1" allowOverlap="1" wp14:anchorId="106067A0" wp14:editId="0704E5FD">
            <wp:simplePos x="0" y="0"/>
            <wp:positionH relativeFrom="margin">
              <wp:align>center</wp:align>
            </wp:positionH>
            <wp:positionV relativeFrom="paragraph">
              <wp:posOffset>0</wp:posOffset>
            </wp:positionV>
            <wp:extent cx="5731510" cy="3162300"/>
            <wp:effectExtent l="0" t="0" r="8890" b="12700"/>
            <wp:wrapTight wrapText="bothSides">
              <wp:wrapPolygon edited="0">
                <wp:start x="0" y="0"/>
                <wp:lineTo x="0" y="21513"/>
                <wp:lineTo x="21538" y="21513"/>
                <wp:lineTo x="21538"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logout.jpg"/>
                    <pic:cNvPicPr/>
                  </pic:nvPicPr>
                  <pic:blipFill>
                    <a:blip r:embed="rId84">
                      <a:extLst>
                        <a:ext uri="{28A0092B-C50C-407E-A947-70E740481C1C}">
                          <a14:useLocalDpi xmlns:a14="http://schemas.microsoft.com/office/drawing/2010/main" val="0"/>
                        </a:ext>
                      </a:extLst>
                    </a:blip>
                    <a:stretch>
                      <a:fillRect/>
                    </a:stretch>
                  </pic:blipFill>
                  <pic:spPr>
                    <a:xfrm>
                      <a:off x="0" y="0"/>
                      <a:ext cx="5731510" cy="3162300"/>
                    </a:xfrm>
                    <a:prstGeom prst="rect">
                      <a:avLst/>
                    </a:prstGeom>
                  </pic:spPr>
                </pic:pic>
              </a:graphicData>
            </a:graphic>
            <wp14:sizeRelH relativeFrom="page">
              <wp14:pctWidth>0</wp14:pctWidth>
            </wp14:sizeRelH>
            <wp14:sizeRelV relativeFrom="page">
              <wp14:pctHeight>0</wp14:pctHeight>
            </wp14:sizeRelV>
          </wp:anchor>
        </w:drawing>
      </w:r>
    </w:p>
    <w:p w14:paraId="6DB124C2" w14:textId="4ABAF78F" w:rsidR="00006BD3" w:rsidRPr="00AE54BB" w:rsidRDefault="0076068C" w:rsidP="00F4691F">
      <w:pPr>
        <w:jc w:val="center"/>
        <w:rPr>
          <w:rFonts w:ascii="Times New Roman" w:hAnsi="Times New Roman" w:cs="Times New Roman"/>
          <w:color w:val="auto"/>
          <w:sz w:val="24"/>
          <w:szCs w:val="24"/>
        </w:rPr>
      </w:pPr>
      <w:r w:rsidRPr="00AE54BB">
        <w:rPr>
          <w:rFonts w:ascii="Times New Roman" w:hAnsi="Times New Roman" w:cs="Times New Roman"/>
          <w:color w:val="auto"/>
          <w:sz w:val="24"/>
          <w:szCs w:val="24"/>
        </w:rPr>
        <w:t>Figure 32</w:t>
      </w:r>
      <w:r w:rsidR="00006BD3" w:rsidRPr="00AE54BB">
        <w:rPr>
          <w:rFonts w:ascii="Times New Roman" w:hAnsi="Times New Roman" w:cs="Times New Roman"/>
          <w:color w:val="auto"/>
          <w:sz w:val="24"/>
          <w:szCs w:val="24"/>
        </w:rPr>
        <w:t>: Patient logout from mobile application</w:t>
      </w:r>
    </w:p>
    <w:p w14:paraId="71170CA1" w14:textId="77777777" w:rsidR="00D0689A" w:rsidRPr="00AE54BB" w:rsidRDefault="00D0689A" w:rsidP="00D0689A">
      <w:pPr>
        <w:rPr>
          <w:rFonts w:ascii="Times New Roman" w:hAnsi="Times New Roman" w:cs="Times New Roman"/>
          <w:b/>
          <w:color w:val="auto"/>
          <w:sz w:val="24"/>
          <w:szCs w:val="24"/>
        </w:rPr>
      </w:pPr>
    </w:p>
    <w:p w14:paraId="36CDC3F6" w14:textId="3E7C023B" w:rsidR="00D0689A" w:rsidRPr="00AE54BB" w:rsidRDefault="00D0689A" w:rsidP="00D0689A">
      <w:pPr>
        <w:rPr>
          <w:rFonts w:ascii="Times New Roman" w:hAnsi="Times New Roman" w:cs="Times New Roman"/>
          <w:b/>
          <w:color w:val="auto"/>
          <w:sz w:val="24"/>
          <w:szCs w:val="24"/>
        </w:rPr>
      </w:pPr>
      <w:r w:rsidRPr="00AE54BB">
        <w:rPr>
          <w:rFonts w:ascii="Times New Roman" w:hAnsi="Times New Roman" w:cs="Times New Roman"/>
          <w:b/>
          <w:color w:val="auto"/>
          <w:sz w:val="24"/>
          <w:szCs w:val="24"/>
        </w:rPr>
        <w:lastRenderedPageBreak/>
        <w:t xml:space="preserve">SD-21: </w:t>
      </w:r>
      <w:r w:rsidR="00310C08" w:rsidRPr="00AE54BB">
        <w:rPr>
          <w:rFonts w:ascii="Times New Roman" w:hAnsi="Times New Roman" w:cs="Times New Roman"/>
          <w:b/>
          <w:bCs/>
          <w:color w:val="auto"/>
          <w:sz w:val="24"/>
          <w:szCs w:val="32"/>
        </w:rPr>
        <w:t>Visitor can view all appointment from Google calendar</w:t>
      </w:r>
    </w:p>
    <w:p w14:paraId="0EE38093" w14:textId="729402A1" w:rsidR="00D0689A" w:rsidRPr="00AE54BB" w:rsidRDefault="00D0689A" w:rsidP="00D0689A">
      <w:pPr>
        <w:pStyle w:val="ListParagraph"/>
        <w:numPr>
          <w:ilvl w:val="0"/>
          <w:numId w:val="43"/>
        </w:numPr>
        <w:rPr>
          <w:rFonts w:ascii="Times New Roman" w:hAnsi="Times New Roman" w:cs="Times New Roman"/>
          <w:b/>
          <w:color w:val="auto"/>
          <w:sz w:val="24"/>
          <w:szCs w:val="24"/>
        </w:rPr>
      </w:pPr>
      <w:r w:rsidRPr="00AE54BB">
        <w:rPr>
          <w:rFonts w:ascii="Times New Roman" w:hAnsi="Times New Roman" w:cs="Times New Roman"/>
          <w:b/>
          <w:color w:val="auto"/>
          <w:sz w:val="24"/>
          <w:szCs w:val="24"/>
        </w:rPr>
        <w:t>URS-05</w:t>
      </w:r>
    </w:p>
    <w:p w14:paraId="3FDC07A9" w14:textId="77777777" w:rsidR="00006BD3" w:rsidRPr="00AE54BB" w:rsidRDefault="00006BD3" w:rsidP="00754471">
      <w:pPr>
        <w:rPr>
          <w:rFonts w:ascii="Times New Roman" w:hAnsi="Times New Roman" w:cs="Times New Roman"/>
          <w:color w:val="auto"/>
          <w:sz w:val="24"/>
          <w:szCs w:val="24"/>
        </w:rPr>
      </w:pPr>
    </w:p>
    <w:p w14:paraId="771EA87F" w14:textId="24B9EE1B" w:rsidR="00ED225B" w:rsidRPr="00AE54BB" w:rsidRDefault="00D0689A" w:rsidP="00D0689A">
      <w:pPr>
        <w:jc w:val="center"/>
        <w:rPr>
          <w:rFonts w:ascii="Times New Roman" w:hAnsi="Times New Roman" w:cs="Times New Roman"/>
          <w:color w:val="auto"/>
          <w:sz w:val="24"/>
          <w:szCs w:val="24"/>
        </w:rPr>
      </w:pPr>
      <w:r w:rsidRPr="00AE54BB">
        <w:rPr>
          <w:rFonts w:ascii="Times New Roman" w:hAnsi="Times New Roman" w:cs="Times New Roman"/>
          <w:noProof/>
          <w:color w:val="auto"/>
          <w:sz w:val="24"/>
          <w:szCs w:val="24"/>
        </w:rPr>
        <w:drawing>
          <wp:inline distT="0" distB="0" distL="0" distR="0" wp14:anchorId="6C92864E" wp14:editId="2CB4274E">
            <wp:extent cx="3499945" cy="2978061"/>
            <wp:effectExtent l="0" t="0" r="5715" b="0"/>
            <wp:docPr id="94" name="Picture 94" descr="D:\from desktop\senior project\progress1\usecase\sd.jpg\vis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from desktop\senior project\progress1\usecase\sd.jpg\visitor.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08179" cy="2985067"/>
                    </a:xfrm>
                    <a:prstGeom prst="rect">
                      <a:avLst/>
                    </a:prstGeom>
                    <a:noFill/>
                    <a:ln>
                      <a:noFill/>
                    </a:ln>
                  </pic:spPr>
                </pic:pic>
              </a:graphicData>
            </a:graphic>
          </wp:inline>
        </w:drawing>
      </w:r>
    </w:p>
    <w:p w14:paraId="35F8A2F2" w14:textId="77777777" w:rsidR="00ED225B" w:rsidRPr="00AE54BB" w:rsidRDefault="00ED225B" w:rsidP="00754471">
      <w:pPr>
        <w:rPr>
          <w:rFonts w:ascii="Times New Roman" w:hAnsi="Times New Roman" w:cs="Times New Roman"/>
          <w:color w:val="auto"/>
          <w:sz w:val="24"/>
          <w:szCs w:val="24"/>
        </w:rPr>
      </w:pPr>
    </w:p>
    <w:p w14:paraId="5257F718" w14:textId="19D48E03" w:rsidR="00D0689A" w:rsidRPr="00AE54BB" w:rsidRDefault="0076068C" w:rsidP="00D0689A">
      <w:pPr>
        <w:jc w:val="center"/>
        <w:rPr>
          <w:rFonts w:ascii="Times New Roman" w:hAnsi="Times New Roman" w:cs="Times New Roman"/>
          <w:color w:val="auto"/>
          <w:sz w:val="24"/>
          <w:szCs w:val="24"/>
        </w:rPr>
      </w:pPr>
      <w:r w:rsidRPr="00AE54BB">
        <w:rPr>
          <w:rFonts w:ascii="Times New Roman" w:hAnsi="Times New Roman" w:cs="Times New Roman"/>
          <w:color w:val="auto"/>
          <w:sz w:val="24"/>
          <w:szCs w:val="24"/>
        </w:rPr>
        <w:t>Figure 33</w:t>
      </w:r>
      <w:r w:rsidR="00D0689A" w:rsidRPr="00AE54BB">
        <w:rPr>
          <w:rFonts w:ascii="Times New Roman" w:hAnsi="Times New Roman" w:cs="Times New Roman"/>
          <w:color w:val="auto"/>
          <w:sz w:val="24"/>
          <w:szCs w:val="24"/>
        </w:rPr>
        <w:t xml:space="preserve">: </w:t>
      </w:r>
      <w:r w:rsidR="00310C08" w:rsidRPr="00AE54BB">
        <w:rPr>
          <w:rFonts w:ascii="Times New Roman" w:hAnsi="Times New Roman" w:cs="Times New Roman"/>
          <w:color w:val="auto"/>
          <w:sz w:val="24"/>
          <w:szCs w:val="32"/>
        </w:rPr>
        <w:t>Visitor can view all appointment from Google calendar</w:t>
      </w:r>
    </w:p>
    <w:p w14:paraId="1E8FEA45" w14:textId="77777777" w:rsidR="00ED225B" w:rsidRPr="00AE54BB" w:rsidRDefault="00ED225B" w:rsidP="00754471">
      <w:pPr>
        <w:rPr>
          <w:rFonts w:ascii="Times New Roman" w:hAnsi="Times New Roman" w:cs="Times New Roman"/>
          <w:color w:val="auto"/>
          <w:sz w:val="24"/>
          <w:szCs w:val="24"/>
        </w:rPr>
      </w:pPr>
    </w:p>
    <w:p w14:paraId="121B1011" w14:textId="77777777" w:rsidR="007F1D05" w:rsidRPr="00AE54BB" w:rsidRDefault="007F1D05" w:rsidP="00754471">
      <w:pPr>
        <w:rPr>
          <w:rFonts w:ascii="Times New Roman" w:hAnsi="Times New Roman" w:cs="Times New Roman"/>
          <w:color w:val="auto"/>
          <w:sz w:val="24"/>
          <w:szCs w:val="24"/>
        </w:rPr>
      </w:pPr>
    </w:p>
    <w:p w14:paraId="33441C17" w14:textId="77777777" w:rsidR="007F1D05" w:rsidRPr="00AE54BB" w:rsidRDefault="007F1D05" w:rsidP="00754471">
      <w:pPr>
        <w:rPr>
          <w:rFonts w:ascii="Times New Roman" w:hAnsi="Times New Roman" w:cs="Times New Roman"/>
          <w:color w:val="auto"/>
          <w:sz w:val="24"/>
          <w:szCs w:val="24"/>
        </w:rPr>
        <w:sectPr w:rsidR="007F1D05" w:rsidRPr="00AE54BB" w:rsidSect="003D53AC">
          <w:footerReference w:type="default" r:id="rId86"/>
          <w:pgSz w:w="11906" w:h="16838"/>
          <w:pgMar w:top="1440" w:right="1440" w:bottom="1440" w:left="1440" w:header="708" w:footer="708" w:gutter="0"/>
          <w:cols w:space="708"/>
          <w:docGrid w:linePitch="360"/>
        </w:sectPr>
      </w:pPr>
    </w:p>
    <w:p w14:paraId="56F675DF" w14:textId="77777777" w:rsidR="007F1D05" w:rsidRPr="00AE54BB" w:rsidRDefault="007F1D05" w:rsidP="0088071E">
      <w:pPr>
        <w:rPr>
          <w:rFonts w:ascii="Times New Roman" w:hAnsi="Times New Roman" w:cs="Times New Roman"/>
          <w:color w:val="auto"/>
          <w:sz w:val="24"/>
          <w:szCs w:val="24"/>
        </w:rPr>
      </w:pPr>
      <w:r w:rsidRPr="00AE54BB">
        <w:rPr>
          <w:rFonts w:ascii="Times New Roman" w:hAnsi="Times New Roman" w:cs="Times New Roman"/>
          <w:b/>
          <w:color w:val="auto"/>
          <w:sz w:val="24"/>
          <w:szCs w:val="24"/>
        </w:rPr>
        <w:lastRenderedPageBreak/>
        <w:t>SD-23: Officer view dentists’ appointment</w:t>
      </w:r>
    </w:p>
    <w:p w14:paraId="4814CBD8" w14:textId="1AEE120E" w:rsidR="007F1D05" w:rsidRPr="00AE54BB" w:rsidRDefault="0056776E" w:rsidP="0056776E">
      <w:pPr>
        <w:pStyle w:val="ListParagraph"/>
        <w:numPr>
          <w:ilvl w:val="0"/>
          <w:numId w:val="43"/>
        </w:numPr>
        <w:rPr>
          <w:rFonts w:ascii="Times New Roman" w:hAnsi="Times New Roman" w:cs="Times New Roman"/>
          <w:b/>
          <w:color w:val="auto"/>
          <w:sz w:val="24"/>
          <w:szCs w:val="24"/>
        </w:rPr>
      </w:pPr>
      <w:r w:rsidRPr="00AE54BB">
        <w:rPr>
          <w:rFonts w:ascii="Times New Roman" w:hAnsi="Times New Roman" w:cs="Times New Roman"/>
          <w:b/>
          <w:color w:val="auto"/>
          <w:sz w:val="24"/>
          <w:szCs w:val="24"/>
        </w:rPr>
        <w:t>URS-08</w:t>
      </w:r>
    </w:p>
    <w:p w14:paraId="60DD0385" w14:textId="77777777" w:rsidR="00ED225B" w:rsidRPr="00AE54BB" w:rsidRDefault="00ED225B" w:rsidP="0088071E">
      <w:pPr>
        <w:jc w:val="center"/>
        <w:rPr>
          <w:rFonts w:ascii="Times New Roman" w:hAnsi="Times New Roman" w:cs="Times New Roman"/>
          <w:color w:val="auto"/>
          <w:sz w:val="24"/>
          <w:szCs w:val="24"/>
        </w:rPr>
      </w:pPr>
    </w:p>
    <w:p w14:paraId="19DCEE4B" w14:textId="15FEC301" w:rsidR="00ED225B" w:rsidRPr="00AE54BB" w:rsidRDefault="00D0689A" w:rsidP="0088071E">
      <w:pPr>
        <w:jc w:val="center"/>
        <w:rPr>
          <w:rFonts w:ascii="Times New Roman" w:hAnsi="Times New Roman" w:cs="Times New Roman"/>
          <w:color w:val="auto"/>
          <w:sz w:val="24"/>
          <w:szCs w:val="24"/>
        </w:rPr>
      </w:pPr>
      <w:r w:rsidRPr="00AE54BB">
        <w:rPr>
          <w:rFonts w:ascii="Times New Roman" w:hAnsi="Times New Roman" w:cs="Times New Roman"/>
          <w:noProof/>
          <w:color w:val="auto"/>
          <w:sz w:val="24"/>
          <w:szCs w:val="24"/>
        </w:rPr>
        <w:drawing>
          <wp:inline distT="0" distB="0" distL="0" distR="0" wp14:anchorId="1FD63E70" wp14:editId="0D206FA0">
            <wp:extent cx="8866664" cy="2270235"/>
            <wp:effectExtent l="0" t="0" r="0" b="0"/>
            <wp:docPr id="91" name="Picture 91" descr="D:\from desktop\senior project\progress1\usecase\sd.jpg\o_view_d_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from desktop\senior project\progress1\usecase\sd.jpg\o_view_d_own.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8866664" cy="2270235"/>
                    </a:xfrm>
                    <a:prstGeom prst="rect">
                      <a:avLst/>
                    </a:prstGeom>
                    <a:noFill/>
                    <a:ln>
                      <a:noFill/>
                    </a:ln>
                  </pic:spPr>
                </pic:pic>
              </a:graphicData>
            </a:graphic>
          </wp:inline>
        </w:drawing>
      </w:r>
    </w:p>
    <w:p w14:paraId="4BAE7914" w14:textId="77777777" w:rsidR="00ED225B" w:rsidRPr="00AE54BB" w:rsidRDefault="00ED225B" w:rsidP="0088071E">
      <w:pPr>
        <w:jc w:val="center"/>
        <w:rPr>
          <w:rFonts w:ascii="Times New Roman" w:hAnsi="Times New Roman" w:cs="Times New Roman"/>
          <w:color w:val="auto"/>
          <w:sz w:val="24"/>
          <w:szCs w:val="24"/>
        </w:rPr>
      </w:pPr>
    </w:p>
    <w:p w14:paraId="7F67D931" w14:textId="1B57C85D" w:rsidR="007F1D05" w:rsidRPr="00AE54BB" w:rsidRDefault="00310C08" w:rsidP="0088071E">
      <w:pPr>
        <w:jc w:val="center"/>
        <w:rPr>
          <w:rFonts w:ascii="Times New Roman" w:hAnsi="Times New Roman" w:cs="Times New Roman"/>
          <w:bCs/>
          <w:color w:val="auto"/>
          <w:sz w:val="24"/>
          <w:szCs w:val="24"/>
        </w:rPr>
      </w:pPr>
      <w:r w:rsidRPr="00AE54BB">
        <w:rPr>
          <w:rFonts w:ascii="Times New Roman" w:hAnsi="Times New Roman" w:cs="Times New Roman"/>
          <w:color w:val="auto"/>
          <w:sz w:val="24"/>
          <w:szCs w:val="24"/>
        </w:rPr>
        <w:t>Figure 3</w:t>
      </w:r>
      <w:r w:rsidR="0073599E" w:rsidRPr="00AE54BB">
        <w:rPr>
          <w:rFonts w:ascii="Times New Roman" w:hAnsi="Times New Roman" w:cs="Times New Roman"/>
          <w:color w:val="auto"/>
          <w:sz w:val="24"/>
          <w:szCs w:val="24"/>
        </w:rPr>
        <w:t>4</w:t>
      </w:r>
      <w:r w:rsidR="007F1D05" w:rsidRPr="00AE54BB">
        <w:rPr>
          <w:rFonts w:ascii="Times New Roman" w:hAnsi="Times New Roman" w:cs="Times New Roman"/>
          <w:color w:val="auto"/>
          <w:sz w:val="24"/>
          <w:szCs w:val="24"/>
        </w:rPr>
        <w:t xml:space="preserve">: </w:t>
      </w:r>
      <w:r w:rsidR="007F1D05" w:rsidRPr="00AE54BB">
        <w:rPr>
          <w:rFonts w:ascii="Times New Roman" w:hAnsi="Times New Roman" w:cs="Times New Roman"/>
          <w:bCs/>
          <w:color w:val="auto"/>
          <w:sz w:val="24"/>
          <w:szCs w:val="24"/>
        </w:rPr>
        <w:t>Officer views dentists’ appointment</w:t>
      </w:r>
    </w:p>
    <w:p w14:paraId="4E042057" w14:textId="77777777" w:rsidR="006F6514" w:rsidRPr="00AE54BB" w:rsidRDefault="006F6514" w:rsidP="0088071E">
      <w:pPr>
        <w:jc w:val="center"/>
        <w:rPr>
          <w:rFonts w:ascii="Times New Roman" w:hAnsi="Times New Roman" w:cs="Times New Roman"/>
          <w:color w:val="auto"/>
          <w:sz w:val="24"/>
          <w:szCs w:val="24"/>
        </w:rPr>
      </w:pPr>
    </w:p>
    <w:p w14:paraId="0F59870B" w14:textId="77777777" w:rsidR="007F1D05" w:rsidRPr="00AE54BB" w:rsidRDefault="007F1D05" w:rsidP="00754471">
      <w:pPr>
        <w:rPr>
          <w:rFonts w:ascii="Times New Roman" w:hAnsi="Times New Roman" w:cs="Times New Roman"/>
          <w:color w:val="auto"/>
          <w:sz w:val="24"/>
          <w:szCs w:val="24"/>
        </w:rPr>
      </w:pPr>
    </w:p>
    <w:p w14:paraId="789E77E0" w14:textId="77777777" w:rsidR="007F1D05" w:rsidRPr="00AE54BB" w:rsidRDefault="007F1D05" w:rsidP="00754471">
      <w:pPr>
        <w:rPr>
          <w:rFonts w:ascii="Times New Roman" w:hAnsi="Times New Roman" w:cs="Times New Roman"/>
          <w:color w:val="auto"/>
          <w:sz w:val="24"/>
          <w:szCs w:val="24"/>
        </w:rPr>
      </w:pPr>
    </w:p>
    <w:p w14:paraId="7269C621" w14:textId="77777777" w:rsidR="007F1D05" w:rsidRPr="00AE54BB" w:rsidRDefault="007F1D05" w:rsidP="00754471">
      <w:pPr>
        <w:rPr>
          <w:rFonts w:ascii="Times New Roman" w:hAnsi="Times New Roman" w:cs="Times New Roman"/>
          <w:color w:val="auto"/>
          <w:sz w:val="24"/>
          <w:szCs w:val="24"/>
        </w:rPr>
      </w:pPr>
    </w:p>
    <w:p w14:paraId="5EE2E6A2" w14:textId="77777777" w:rsidR="007F1D05" w:rsidRPr="00AE54BB" w:rsidRDefault="007F1D05" w:rsidP="00754471">
      <w:pPr>
        <w:rPr>
          <w:rFonts w:ascii="Times New Roman" w:hAnsi="Times New Roman" w:cs="Times New Roman"/>
          <w:color w:val="auto"/>
          <w:sz w:val="24"/>
          <w:szCs w:val="24"/>
        </w:rPr>
      </w:pPr>
    </w:p>
    <w:p w14:paraId="556B9794" w14:textId="77777777" w:rsidR="00D0689A" w:rsidRPr="00AE54BB" w:rsidRDefault="00D0689A" w:rsidP="00754471">
      <w:pPr>
        <w:rPr>
          <w:rFonts w:ascii="Times New Roman" w:hAnsi="Times New Roman" w:cs="Times New Roman"/>
          <w:color w:val="auto"/>
          <w:sz w:val="24"/>
          <w:szCs w:val="24"/>
        </w:rPr>
      </w:pPr>
    </w:p>
    <w:p w14:paraId="1BA2E1B5" w14:textId="77777777" w:rsidR="00D0689A" w:rsidRPr="00AE54BB" w:rsidRDefault="00D0689A" w:rsidP="00754471">
      <w:pPr>
        <w:rPr>
          <w:rFonts w:ascii="Times New Roman" w:hAnsi="Times New Roman" w:cs="Times New Roman"/>
          <w:color w:val="auto"/>
          <w:sz w:val="24"/>
          <w:szCs w:val="24"/>
        </w:rPr>
      </w:pPr>
    </w:p>
    <w:p w14:paraId="41B6BE6D" w14:textId="77777777" w:rsidR="007F1D05" w:rsidRPr="00AE54BB" w:rsidRDefault="007F1D05" w:rsidP="00754471">
      <w:pPr>
        <w:rPr>
          <w:rFonts w:ascii="Times New Roman" w:hAnsi="Times New Roman" w:cs="Times New Roman"/>
          <w:color w:val="auto"/>
          <w:sz w:val="24"/>
          <w:szCs w:val="24"/>
        </w:rPr>
      </w:pPr>
    </w:p>
    <w:p w14:paraId="1AB432D1" w14:textId="77777777" w:rsidR="007F1D05" w:rsidRPr="00AE54BB" w:rsidRDefault="007F1D05" w:rsidP="00754471">
      <w:pPr>
        <w:rPr>
          <w:rFonts w:ascii="Times New Roman" w:hAnsi="Times New Roman" w:cs="Times New Roman"/>
          <w:color w:val="auto"/>
          <w:sz w:val="24"/>
          <w:szCs w:val="24"/>
        </w:rPr>
      </w:pPr>
    </w:p>
    <w:p w14:paraId="0E0E3FE4" w14:textId="77777777" w:rsidR="007F1D05" w:rsidRPr="00AE54BB" w:rsidRDefault="007F1D05" w:rsidP="00754471">
      <w:pPr>
        <w:rPr>
          <w:rFonts w:ascii="Times New Roman" w:hAnsi="Times New Roman" w:cs="Times New Roman"/>
          <w:color w:val="auto"/>
          <w:sz w:val="24"/>
          <w:szCs w:val="24"/>
        </w:rPr>
      </w:pPr>
    </w:p>
    <w:p w14:paraId="53B5B7A3" w14:textId="77777777" w:rsidR="007F1D05" w:rsidRPr="00AE54BB" w:rsidRDefault="007F1D05" w:rsidP="00754471">
      <w:pPr>
        <w:rPr>
          <w:rFonts w:ascii="Times New Roman" w:hAnsi="Times New Roman" w:cs="Times New Roman"/>
          <w:color w:val="auto"/>
          <w:sz w:val="24"/>
          <w:szCs w:val="24"/>
        </w:rPr>
      </w:pPr>
    </w:p>
    <w:p w14:paraId="7D52CFB0" w14:textId="77777777" w:rsidR="007F1D05" w:rsidRPr="00AE54BB" w:rsidRDefault="007F1D05" w:rsidP="00754471">
      <w:pPr>
        <w:rPr>
          <w:rFonts w:ascii="Times New Roman" w:hAnsi="Times New Roman" w:cs="Times New Roman"/>
          <w:color w:val="auto"/>
          <w:sz w:val="24"/>
          <w:szCs w:val="24"/>
        </w:rPr>
      </w:pPr>
    </w:p>
    <w:p w14:paraId="6CF68D38" w14:textId="77777777" w:rsidR="007F1D05" w:rsidRPr="00AE54BB" w:rsidRDefault="007F1D05" w:rsidP="00754471">
      <w:pPr>
        <w:rPr>
          <w:rFonts w:ascii="Times New Roman" w:hAnsi="Times New Roman" w:cs="Times New Roman"/>
          <w:color w:val="auto"/>
          <w:sz w:val="24"/>
          <w:szCs w:val="24"/>
        </w:rPr>
      </w:pPr>
      <w:r w:rsidRPr="00AE54BB">
        <w:rPr>
          <w:rFonts w:ascii="Times New Roman" w:hAnsi="Times New Roman" w:cs="Times New Roman"/>
          <w:b/>
          <w:color w:val="auto"/>
          <w:sz w:val="24"/>
          <w:szCs w:val="24"/>
        </w:rPr>
        <w:lastRenderedPageBreak/>
        <w:t>SD-24: Officer view patients’ appointment</w:t>
      </w:r>
    </w:p>
    <w:p w14:paraId="499487F7" w14:textId="46FD75DF" w:rsidR="007F1D05" w:rsidRPr="00AE54BB" w:rsidRDefault="0056776E" w:rsidP="0056776E">
      <w:pPr>
        <w:pStyle w:val="ListParagraph"/>
        <w:numPr>
          <w:ilvl w:val="0"/>
          <w:numId w:val="43"/>
        </w:numPr>
        <w:rPr>
          <w:rFonts w:ascii="Times New Roman" w:hAnsi="Times New Roman" w:cs="Times New Roman"/>
          <w:b/>
          <w:color w:val="auto"/>
          <w:sz w:val="24"/>
          <w:szCs w:val="24"/>
        </w:rPr>
      </w:pPr>
      <w:r w:rsidRPr="00AE54BB">
        <w:rPr>
          <w:rFonts w:ascii="Times New Roman" w:hAnsi="Times New Roman" w:cs="Times New Roman"/>
          <w:b/>
          <w:color w:val="auto"/>
          <w:sz w:val="24"/>
          <w:szCs w:val="24"/>
        </w:rPr>
        <w:t>URS-07</w:t>
      </w:r>
    </w:p>
    <w:p w14:paraId="6230FADA" w14:textId="77777777" w:rsidR="007F1D05" w:rsidRPr="00AE54BB" w:rsidRDefault="007F1D05" w:rsidP="0088071E">
      <w:pPr>
        <w:jc w:val="center"/>
        <w:rPr>
          <w:rFonts w:ascii="Times New Roman" w:hAnsi="Times New Roman" w:cs="Times New Roman"/>
          <w:color w:val="auto"/>
          <w:sz w:val="24"/>
          <w:szCs w:val="24"/>
        </w:rPr>
      </w:pPr>
    </w:p>
    <w:p w14:paraId="0C145B29" w14:textId="438A0D60" w:rsidR="007F1D05" w:rsidRPr="00AE54BB" w:rsidRDefault="00D0689A" w:rsidP="0088071E">
      <w:pPr>
        <w:jc w:val="center"/>
        <w:rPr>
          <w:rFonts w:ascii="Times New Roman" w:hAnsi="Times New Roman" w:cs="Times New Roman"/>
          <w:color w:val="auto"/>
          <w:sz w:val="24"/>
          <w:szCs w:val="24"/>
        </w:rPr>
      </w:pPr>
      <w:r w:rsidRPr="00AE54BB">
        <w:rPr>
          <w:rFonts w:ascii="Times New Roman" w:hAnsi="Times New Roman" w:cs="Times New Roman"/>
          <w:noProof/>
          <w:color w:val="auto"/>
          <w:sz w:val="24"/>
          <w:szCs w:val="24"/>
        </w:rPr>
        <w:drawing>
          <wp:inline distT="0" distB="0" distL="0" distR="0" wp14:anchorId="1454C8CE" wp14:editId="68A70E81">
            <wp:extent cx="8866664" cy="2270235"/>
            <wp:effectExtent l="0" t="0" r="0" b="0"/>
            <wp:docPr id="92" name="Picture 92" descr="D:\from desktop\senior project\progress1\usecase\sd.jpg\o_view_p_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from desktop\senior project\progress1\usecase\sd.jpg\o_view_p_own.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8866826" cy="2270276"/>
                    </a:xfrm>
                    <a:prstGeom prst="rect">
                      <a:avLst/>
                    </a:prstGeom>
                    <a:noFill/>
                    <a:ln>
                      <a:noFill/>
                    </a:ln>
                  </pic:spPr>
                </pic:pic>
              </a:graphicData>
            </a:graphic>
          </wp:inline>
        </w:drawing>
      </w:r>
    </w:p>
    <w:p w14:paraId="23E647EE" w14:textId="77777777" w:rsidR="007F1D05" w:rsidRPr="00AE54BB" w:rsidRDefault="007F1D05" w:rsidP="00D0689A">
      <w:pPr>
        <w:rPr>
          <w:rFonts w:ascii="Times New Roman" w:hAnsi="Times New Roman" w:cs="Times New Roman"/>
          <w:color w:val="auto"/>
          <w:sz w:val="24"/>
          <w:szCs w:val="24"/>
        </w:rPr>
      </w:pPr>
    </w:p>
    <w:p w14:paraId="546231ED" w14:textId="68E0001C" w:rsidR="007F1D05" w:rsidRPr="00AE54BB" w:rsidRDefault="007F1D05" w:rsidP="0088071E">
      <w:pPr>
        <w:jc w:val="center"/>
        <w:rPr>
          <w:rFonts w:ascii="Times New Roman" w:hAnsi="Times New Roman" w:cs="Times New Roman"/>
          <w:bCs/>
          <w:color w:val="auto"/>
          <w:sz w:val="24"/>
          <w:szCs w:val="24"/>
        </w:rPr>
      </w:pPr>
      <w:r w:rsidRPr="00AE54BB">
        <w:rPr>
          <w:rFonts w:ascii="Times New Roman" w:hAnsi="Times New Roman" w:cs="Times New Roman"/>
          <w:color w:val="auto"/>
          <w:sz w:val="24"/>
          <w:szCs w:val="24"/>
        </w:rPr>
        <w:t>Figure 3</w:t>
      </w:r>
      <w:r w:rsidR="0073599E" w:rsidRPr="00AE54BB">
        <w:rPr>
          <w:rFonts w:ascii="Times New Roman" w:hAnsi="Times New Roman" w:cs="Times New Roman"/>
          <w:color w:val="auto"/>
          <w:sz w:val="24"/>
          <w:szCs w:val="24"/>
        </w:rPr>
        <w:t>5</w:t>
      </w:r>
      <w:r w:rsidRPr="00AE54BB">
        <w:rPr>
          <w:rFonts w:ascii="Times New Roman" w:hAnsi="Times New Roman" w:cs="Times New Roman"/>
          <w:color w:val="auto"/>
          <w:sz w:val="24"/>
          <w:szCs w:val="24"/>
        </w:rPr>
        <w:t xml:space="preserve">: </w:t>
      </w:r>
      <w:r w:rsidRPr="00AE54BB">
        <w:rPr>
          <w:rFonts w:ascii="Times New Roman" w:hAnsi="Times New Roman" w:cs="Times New Roman"/>
          <w:bCs/>
          <w:color w:val="auto"/>
          <w:sz w:val="24"/>
          <w:szCs w:val="24"/>
        </w:rPr>
        <w:t>Officer views patients’ appointment</w:t>
      </w:r>
    </w:p>
    <w:p w14:paraId="56224157" w14:textId="77777777" w:rsidR="007F1D05" w:rsidRPr="00AE54BB" w:rsidRDefault="007F1D05" w:rsidP="00754471">
      <w:pPr>
        <w:rPr>
          <w:rFonts w:ascii="Times New Roman" w:hAnsi="Times New Roman" w:cs="Times New Roman"/>
          <w:color w:val="auto"/>
          <w:sz w:val="24"/>
          <w:szCs w:val="24"/>
        </w:rPr>
        <w:sectPr w:rsidR="007F1D05" w:rsidRPr="00AE54BB" w:rsidSect="007F1D05">
          <w:footerReference w:type="default" r:id="rId89"/>
          <w:pgSz w:w="16838" w:h="11906" w:orient="landscape"/>
          <w:pgMar w:top="1440" w:right="1440" w:bottom="1440" w:left="1440" w:header="708" w:footer="708" w:gutter="0"/>
          <w:cols w:space="708"/>
          <w:docGrid w:linePitch="360"/>
        </w:sectPr>
      </w:pPr>
    </w:p>
    <w:p w14:paraId="7B318430" w14:textId="77777777" w:rsidR="006B3F51" w:rsidRPr="00AE54BB" w:rsidRDefault="006B3F51" w:rsidP="0088071E">
      <w:pPr>
        <w:pStyle w:val="Heading1"/>
        <w:rPr>
          <w:rFonts w:ascii="Times New Roman" w:eastAsiaTheme="minorHAnsi" w:hAnsi="Times New Roman" w:cs="Times New Roman"/>
          <w:sz w:val="36"/>
          <w:szCs w:val="36"/>
          <w:lang w:bidi="ar-SA"/>
        </w:rPr>
      </w:pPr>
      <w:bookmarkStart w:id="2476" w:name="_Toc393745244"/>
      <w:bookmarkStart w:id="2477" w:name="_Toc268343154"/>
      <w:r w:rsidRPr="00AE54BB">
        <w:rPr>
          <w:rFonts w:ascii="Times New Roman" w:eastAsiaTheme="minorHAnsi" w:hAnsi="Times New Roman" w:cs="Times New Roman"/>
          <w:sz w:val="36"/>
          <w:szCs w:val="36"/>
          <w:lang w:bidi="ar-SA"/>
        </w:rPr>
        <w:lastRenderedPageBreak/>
        <w:t>Chapter Six</w:t>
      </w:r>
      <w:r w:rsidR="00A74A4E" w:rsidRPr="00AE54BB">
        <w:rPr>
          <w:rFonts w:ascii="Times New Roman" w:eastAsiaTheme="minorHAnsi" w:hAnsi="Times New Roman" w:cs="Times New Roman"/>
          <w:sz w:val="36"/>
          <w:szCs w:val="36"/>
          <w:lang w:bidi="ar-SA"/>
        </w:rPr>
        <w:t>: Database</w:t>
      </w:r>
      <w:r w:rsidRPr="00AE54BB">
        <w:rPr>
          <w:rFonts w:ascii="Times New Roman" w:eastAsiaTheme="minorHAnsi" w:hAnsi="Times New Roman" w:cs="Times New Roman"/>
          <w:sz w:val="36"/>
          <w:szCs w:val="36"/>
          <w:lang w:bidi="ar-SA"/>
        </w:rPr>
        <w:t xml:space="preserve"> Design</w:t>
      </w:r>
      <w:bookmarkEnd w:id="2476"/>
      <w:bookmarkEnd w:id="2477"/>
    </w:p>
    <w:p w14:paraId="35A9209F" w14:textId="77777777" w:rsidR="006B3F51" w:rsidRPr="00AE54BB" w:rsidRDefault="006B3F51" w:rsidP="0088071E">
      <w:pPr>
        <w:pStyle w:val="Heading2"/>
        <w:rPr>
          <w:rFonts w:ascii="Times New Roman" w:eastAsiaTheme="minorHAnsi" w:hAnsi="Times New Roman" w:cs="Times New Roman"/>
          <w:color w:val="auto"/>
          <w:sz w:val="36"/>
          <w:szCs w:val="36"/>
          <w:lang w:bidi="ar-SA"/>
        </w:rPr>
      </w:pPr>
      <w:bookmarkStart w:id="2478" w:name="_Toc393745245"/>
      <w:bookmarkStart w:id="2479" w:name="_Toc268343155"/>
      <w:r w:rsidRPr="00AE54BB">
        <w:rPr>
          <w:rFonts w:ascii="Times New Roman" w:hAnsi="Times New Roman" w:cs="Times New Roman"/>
          <w:color w:val="auto"/>
          <w:sz w:val="32"/>
          <w:szCs w:val="32"/>
          <w:lang w:bidi="ar-SA"/>
        </w:rPr>
        <w:t xml:space="preserve">6. </w:t>
      </w:r>
      <w:r w:rsidR="00A74A4E" w:rsidRPr="00AE54BB">
        <w:rPr>
          <w:rFonts w:ascii="Times New Roman" w:eastAsiaTheme="minorHAnsi" w:hAnsi="Times New Roman" w:cs="Times New Roman"/>
          <w:color w:val="auto"/>
          <w:sz w:val="36"/>
          <w:szCs w:val="36"/>
          <w:lang w:bidi="ar-SA"/>
        </w:rPr>
        <w:t>Database</w:t>
      </w:r>
      <w:r w:rsidRPr="00AE54BB">
        <w:rPr>
          <w:rFonts w:ascii="Times New Roman" w:eastAsiaTheme="minorHAnsi" w:hAnsi="Times New Roman" w:cs="Times New Roman"/>
          <w:color w:val="auto"/>
          <w:sz w:val="36"/>
          <w:szCs w:val="36"/>
          <w:lang w:bidi="ar-SA"/>
        </w:rPr>
        <w:t xml:space="preserve"> Design</w:t>
      </w:r>
      <w:bookmarkEnd w:id="2478"/>
      <w:bookmarkEnd w:id="2479"/>
    </w:p>
    <w:p w14:paraId="34553EEA" w14:textId="77777777" w:rsidR="006B3F51" w:rsidRPr="00AE54BB" w:rsidRDefault="006B3F51" w:rsidP="0088071E">
      <w:pPr>
        <w:pStyle w:val="Heading2"/>
        <w:rPr>
          <w:rFonts w:ascii="Times New Roman" w:hAnsi="Times New Roman" w:cs="Times New Roman"/>
          <w:b w:val="0"/>
          <w:color w:val="auto"/>
          <w:sz w:val="28"/>
        </w:rPr>
      </w:pPr>
      <w:bookmarkStart w:id="2480" w:name="_Toc268343156"/>
      <w:r w:rsidRPr="00AE54BB">
        <w:rPr>
          <w:rFonts w:ascii="Times New Roman" w:hAnsi="Times New Roman" w:cs="Times New Roman"/>
          <w:color w:val="auto"/>
          <w:sz w:val="28"/>
        </w:rPr>
        <w:t>6</w:t>
      </w:r>
      <w:r w:rsidR="00A74A4E" w:rsidRPr="00AE54BB">
        <w:rPr>
          <w:rFonts w:ascii="Times New Roman" w:hAnsi="Times New Roman" w:cs="Times New Roman"/>
          <w:color w:val="auto"/>
          <w:sz w:val="28"/>
        </w:rPr>
        <w:t>.1 Database design</w:t>
      </w:r>
      <w:bookmarkEnd w:id="2480"/>
    </w:p>
    <w:p w14:paraId="455B77F7" w14:textId="77777777" w:rsidR="006F6514" w:rsidRPr="00AE54BB" w:rsidRDefault="006F6514" w:rsidP="00754471">
      <w:pPr>
        <w:rPr>
          <w:rFonts w:ascii="Times New Roman" w:hAnsi="Times New Roman" w:cs="Times New Roman"/>
          <w:b/>
          <w:color w:val="auto"/>
          <w:sz w:val="28"/>
        </w:rPr>
      </w:pPr>
    </w:p>
    <w:p w14:paraId="61161A37" w14:textId="77777777" w:rsidR="00A74A4E" w:rsidRPr="00AE54BB" w:rsidRDefault="00303DE6" w:rsidP="0088071E">
      <w:pPr>
        <w:jc w:val="center"/>
        <w:rPr>
          <w:rFonts w:ascii="Times New Roman" w:hAnsi="Times New Roman" w:cs="Times New Roman"/>
          <w:color w:val="auto"/>
          <w:sz w:val="24"/>
          <w:szCs w:val="24"/>
        </w:rPr>
      </w:pPr>
      <w:r w:rsidRPr="00AE54BB">
        <w:rPr>
          <w:rFonts w:ascii="Times New Roman" w:hAnsi="Times New Roman" w:cs="Times New Roman"/>
          <w:noProof/>
          <w:color w:val="auto"/>
          <w:sz w:val="24"/>
          <w:szCs w:val="24"/>
        </w:rPr>
        <w:drawing>
          <wp:inline distT="0" distB="0" distL="0" distR="0" wp14:anchorId="640B7736" wp14:editId="26E94A34">
            <wp:extent cx="8956495" cy="3728852"/>
            <wp:effectExtent l="0" t="0" r="0" b="5080"/>
            <wp:docPr id="1" name="Picture 1" descr="D:\from desktop\senior project\progress1\usecase\cd.jpg\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cd.jpg\database.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8957212" cy="3729151"/>
                    </a:xfrm>
                    <a:prstGeom prst="rect">
                      <a:avLst/>
                    </a:prstGeom>
                    <a:noFill/>
                    <a:ln>
                      <a:noFill/>
                    </a:ln>
                  </pic:spPr>
                </pic:pic>
              </a:graphicData>
            </a:graphic>
          </wp:inline>
        </w:drawing>
      </w:r>
    </w:p>
    <w:p w14:paraId="27F8A7DE" w14:textId="77777777" w:rsidR="002A65CD" w:rsidRPr="00AE54BB" w:rsidRDefault="002A65CD" w:rsidP="00754471">
      <w:pPr>
        <w:rPr>
          <w:rFonts w:ascii="Times New Roman" w:hAnsi="Times New Roman" w:cs="Times New Roman"/>
          <w:color w:val="auto"/>
          <w:sz w:val="24"/>
          <w:szCs w:val="24"/>
        </w:rPr>
      </w:pPr>
    </w:p>
    <w:p w14:paraId="094CBB1B" w14:textId="19CF70EC" w:rsidR="006F6514" w:rsidRPr="00AE54BB" w:rsidRDefault="00E6599F" w:rsidP="0088071E">
      <w:pPr>
        <w:jc w:val="center"/>
        <w:rPr>
          <w:rFonts w:ascii="Times New Roman" w:hAnsi="Times New Roman" w:cs="Times New Roman"/>
          <w:color w:val="auto"/>
          <w:sz w:val="24"/>
          <w:szCs w:val="24"/>
        </w:rPr>
      </w:pPr>
      <w:r w:rsidRPr="00AE54BB">
        <w:rPr>
          <w:rFonts w:ascii="Times New Roman" w:hAnsi="Times New Roman" w:cs="Times New Roman"/>
          <w:color w:val="auto"/>
          <w:sz w:val="24"/>
          <w:szCs w:val="24"/>
        </w:rPr>
        <w:t>Fi</w:t>
      </w:r>
      <w:r w:rsidR="00310C08" w:rsidRPr="00AE54BB">
        <w:rPr>
          <w:rFonts w:ascii="Times New Roman" w:hAnsi="Times New Roman" w:cs="Times New Roman"/>
          <w:color w:val="auto"/>
          <w:sz w:val="24"/>
          <w:szCs w:val="24"/>
        </w:rPr>
        <w:t>gure 3</w:t>
      </w:r>
      <w:r w:rsidR="00BA33F7" w:rsidRPr="00AE54BB">
        <w:rPr>
          <w:rFonts w:ascii="Times New Roman" w:hAnsi="Times New Roman" w:cs="Times New Roman"/>
          <w:color w:val="auto"/>
          <w:sz w:val="24"/>
          <w:szCs w:val="24"/>
        </w:rPr>
        <w:t>6</w:t>
      </w:r>
      <w:r w:rsidR="002A65CD" w:rsidRPr="00AE54BB">
        <w:rPr>
          <w:rFonts w:ascii="Times New Roman" w:hAnsi="Times New Roman" w:cs="Times New Roman"/>
          <w:color w:val="auto"/>
          <w:sz w:val="24"/>
          <w:szCs w:val="24"/>
        </w:rPr>
        <w:t>: Database design of Dental Clinic Services System</w:t>
      </w:r>
    </w:p>
    <w:p w14:paraId="64539E02" w14:textId="77777777" w:rsidR="00602D23" w:rsidRPr="00AE54BB" w:rsidRDefault="00602D23" w:rsidP="00754471">
      <w:pPr>
        <w:rPr>
          <w:rFonts w:ascii="Times New Roman" w:eastAsiaTheme="minorHAnsi" w:hAnsi="Times New Roman" w:cs="Times New Roman"/>
          <w:color w:val="auto"/>
          <w:sz w:val="36"/>
          <w:szCs w:val="36"/>
          <w:lang w:bidi="ar-SA"/>
        </w:rPr>
        <w:sectPr w:rsidR="00602D23" w:rsidRPr="00AE54BB" w:rsidSect="006F6514">
          <w:footerReference w:type="default" r:id="rId91"/>
          <w:pgSz w:w="16838" w:h="11906" w:orient="landscape"/>
          <w:pgMar w:top="1440" w:right="1440" w:bottom="1440" w:left="1440" w:header="708" w:footer="708" w:gutter="0"/>
          <w:cols w:space="708"/>
          <w:docGrid w:linePitch="360"/>
        </w:sectPr>
      </w:pPr>
    </w:p>
    <w:p w14:paraId="76E1AC1B" w14:textId="77777777" w:rsidR="00602D23" w:rsidRPr="00AE54BB" w:rsidRDefault="00602D23" w:rsidP="0088071E">
      <w:pPr>
        <w:pStyle w:val="Heading2"/>
        <w:rPr>
          <w:rStyle w:val="Heading2Char"/>
          <w:rFonts w:ascii="Times New Roman" w:hAnsi="Times New Roman" w:cs="Times New Roman"/>
          <w:b/>
          <w:bCs/>
          <w:color w:val="auto"/>
          <w:sz w:val="28"/>
          <w:szCs w:val="28"/>
        </w:rPr>
      </w:pPr>
      <w:bookmarkStart w:id="2481" w:name="_Toc393745246"/>
      <w:bookmarkStart w:id="2482" w:name="_Toc268343157"/>
      <w:r w:rsidRPr="00AE54BB">
        <w:rPr>
          <w:rStyle w:val="Heading2Char"/>
          <w:rFonts w:ascii="Times New Roman" w:hAnsi="Times New Roman" w:cs="Times New Roman"/>
          <w:b/>
          <w:bCs/>
          <w:color w:val="auto"/>
          <w:sz w:val="28"/>
          <w:szCs w:val="28"/>
        </w:rPr>
        <w:lastRenderedPageBreak/>
        <w:t>6.2 Database Description</w:t>
      </w:r>
      <w:bookmarkEnd w:id="2481"/>
      <w:bookmarkEnd w:id="2482"/>
    </w:p>
    <w:p w14:paraId="41E21A23" w14:textId="77777777" w:rsidR="0088071E" w:rsidRPr="00AE54BB" w:rsidRDefault="0088071E" w:rsidP="0088071E">
      <w:pPr>
        <w:rPr>
          <w:rFonts w:ascii="Times New Roman" w:hAnsi="Times New Roman" w:cs="Times New Roman"/>
          <w:color w:val="auto"/>
        </w:rPr>
      </w:pPr>
    </w:p>
    <w:p w14:paraId="4A9491E7" w14:textId="77777777" w:rsidR="00602D23" w:rsidRPr="00AE54BB" w:rsidRDefault="00602D23" w:rsidP="00754471">
      <w:pPr>
        <w:rPr>
          <w:rStyle w:val="Heading2Char"/>
          <w:rFonts w:ascii="Times New Roman" w:hAnsi="Times New Roman" w:cs="Times New Roman"/>
          <w:color w:val="auto"/>
          <w:sz w:val="28"/>
          <w:szCs w:val="28"/>
        </w:rPr>
      </w:pPr>
      <w:bookmarkStart w:id="2483" w:name="_Toc393745247"/>
      <w:bookmarkStart w:id="2484" w:name="_Toc393747633"/>
      <w:bookmarkStart w:id="2485" w:name="_Toc393895600"/>
      <w:bookmarkStart w:id="2486" w:name="_Toc393896193"/>
      <w:bookmarkStart w:id="2487" w:name="_Toc393897977"/>
      <w:r w:rsidRPr="00AE54BB">
        <w:rPr>
          <w:rStyle w:val="Heading2Char"/>
          <w:rFonts w:ascii="Times New Roman" w:hAnsi="Times New Roman" w:cs="Times New Roman"/>
          <w:color w:val="auto"/>
          <w:sz w:val="28"/>
          <w:szCs w:val="28"/>
        </w:rPr>
        <w:t>DB-01: patient</w:t>
      </w:r>
      <w:bookmarkEnd w:id="2483"/>
      <w:bookmarkEnd w:id="2484"/>
      <w:bookmarkEnd w:id="2485"/>
      <w:bookmarkEnd w:id="2486"/>
      <w:bookmarkEnd w:id="2487"/>
    </w:p>
    <w:p w14:paraId="0E0DB15E" w14:textId="77777777" w:rsidR="0088071E" w:rsidRPr="00AE54BB" w:rsidRDefault="0088071E" w:rsidP="00754471">
      <w:pPr>
        <w:rPr>
          <w:rStyle w:val="Heading2Char"/>
          <w:rFonts w:ascii="Times New Roman" w:hAnsi="Times New Roman" w:cs="Times New Roman"/>
          <w:color w:val="auto"/>
          <w:sz w:val="28"/>
          <w:szCs w:val="28"/>
        </w:rPr>
      </w:pPr>
    </w:p>
    <w:p w14:paraId="40AE1BC4" w14:textId="77777777" w:rsidR="00602D23" w:rsidRPr="00AE54BB" w:rsidRDefault="00602D23" w:rsidP="0088071E">
      <w:pPr>
        <w:jc w:val="center"/>
        <w:rPr>
          <w:rStyle w:val="Heading2Char"/>
          <w:rFonts w:ascii="Times New Roman" w:hAnsi="Times New Roman" w:cs="Times New Roman"/>
          <w:color w:val="auto"/>
          <w:sz w:val="28"/>
          <w:szCs w:val="28"/>
        </w:rPr>
      </w:pPr>
      <w:r w:rsidRPr="00AE54BB">
        <w:rPr>
          <w:rFonts w:ascii="Times New Roman" w:eastAsiaTheme="majorEastAsia" w:hAnsi="Times New Roman" w:cs="Times New Roman"/>
          <w:b/>
          <w:bCs/>
          <w:noProof/>
          <w:color w:val="auto"/>
          <w:sz w:val="28"/>
        </w:rPr>
        <w:drawing>
          <wp:inline distT="0" distB="0" distL="0" distR="0" wp14:anchorId="5ED082D5" wp14:editId="00380C56">
            <wp:extent cx="2992582" cy="2992582"/>
            <wp:effectExtent l="0" t="0" r="0" b="0"/>
            <wp:docPr id="2" name="Picture 2" descr="D:\from desktop\senior project\progress1\usecase\cd.jpg\patien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cd.jpg\patient-db.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992860" cy="2992860"/>
                    </a:xfrm>
                    <a:prstGeom prst="rect">
                      <a:avLst/>
                    </a:prstGeom>
                    <a:noFill/>
                    <a:ln>
                      <a:noFill/>
                    </a:ln>
                  </pic:spPr>
                </pic:pic>
              </a:graphicData>
            </a:graphic>
          </wp:inline>
        </w:drawing>
      </w:r>
    </w:p>
    <w:p w14:paraId="05CCDF8C" w14:textId="77777777" w:rsidR="0088071E" w:rsidRPr="00AE54BB" w:rsidRDefault="0088071E" w:rsidP="00754471">
      <w:pPr>
        <w:rPr>
          <w:rStyle w:val="Heading2Char"/>
          <w:rFonts w:ascii="Times New Roman" w:hAnsi="Times New Roman" w:cs="Times New Roman"/>
          <w:color w:val="auto"/>
          <w:sz w:val="24"/>
          <w:szCs w:val="24"/>
        </w:rPr>
      </w:pPr>
      <w:bookmarkStart w:id="2488" w:name="_Toc393745248"/>
    </w:p>
    <w:p w14:paraId="726C07AA" w14:textId="4D34DCAC" w:rsidR="00602D23" w:rsidRPr="00AE54BB" w:rsidRDefault="00AC5FFE" w:rsidP="00754471">
      <w:pPr>
        <w:rPr>
          <w:rStyle w:val="Heading2Char"/>
          <w:rFonts w:ascii="Times New Roman" w:hAnsi="Times New Roman" w:cs="Times New Roman"/>
          <w:color w:val="auto"/>
          <w:sz w:val="24"/>
          <w:szCs w:val="24"/>
        </w:rPr>
      </w:pPr>
      <w:bookmarkStart w:id="2489" w:name="_Toc393747634"/>
      <w:bookmarkStart w:id="2490" w:name="_Toc393895601"/>
      <w:bookmarkStart w:id="2491" w:name="_Toc393896194"/>
      <w:bookmarkStart w:id="2492" w:name="_Toc393897978"/>
      <w:r w:rsidRPr="00AE54BB">
        <w:rPr>
          <w:rStyle w:val="Heading2Char"/>
          <w:rFonts w:ascii="Times New Roman" w:hAnsi="Times New Roman" w:cs="Times New Roman"/>
          <w:color w:val="auto"/>
          <w:sz w:val="24"/>
          <w:szCs w:val="24"/>
        </w:rPr>
        <w:t>Description</w:t>
      </w:r>
      <w:bookmarkEnd w:id="2488"/>
      <w:bookmarkEnd w:id="2489"/>
      <w:bookmarkEnd w:id="2490"/>
      <w:bookmarkEnd w:id="2491"/>
      <w:bookmarkEnd w:id="2492"/>
    </w:p>
    <w:p w14:paraId="000296BE" w14:textId="77777777" w:rsidR="00AC5FFE" w:rsidRPr="00AE54BB" w:rsidRDefault="00AC5FFE" w:rsidP="00754471">
      <w:pPr>
        <w:rPr>
          <w:rStyle w:val="Heading2Char"/>
          <w:rFonts w:ascii="Times New Roman" w:hAnsi="Times New Roman" w:cs="Times New Roman"/>
          <w:color w:val="auto"/>
          <w:sz w:val="24"/>
          <w:szCs w:val="24"/>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3"/>
        <w:gridCol w:w="1975"/>
        <w:gridCol w:w="990"/>
        <w:gridCol w:w="990"/>
        <w:gridCol w:w="1249"/>
        <w:gridCol w:w="1134"/>
        <w:gridCol w:w="1276"/>
      </w:tblGrid>
      <w:tr w:rsidR="00AC5FFE" w:rsidRPr="00AE54BB" w14:paraId="45B813D6" w14:textId="77777777" w:rsidTr="00AC5FFE">
        <w:trPr>
          <w:trHeight w:val="260"/>
        </w:trPr>
        <w:tc>
          <w:tcPr>
            <w:tcW w:w="1283" w:type="dxa"/>
            <w:shd w:val="clear" w:color="auto" w:fill="D9D9D9" w:themeFill="background1" w:themeFillShade="D9"/>
            <w:vAlign w:val="center"/>
          </w:tcPr>
          <w:p w14:paraId="75A9F219" w14:textId="77777777" w:rsidR="007D676D" w:rsidRPr="00AE54BB" w:rsidRDefault="007D676D" w:rsidP="0075447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975" w:type="dxa"/>
            <w:shd w:val="clear" w:color="auto" w:fill="D9D9D9" w:themeFill="background1" w:themeFillShade="D9"/>
            <w:vAlign w:val="center"/>
          </w:tcPr>
          <w:p w14:paraId="13B9A1CB" w14:textId="77777777" w:rsidR="007D676D" w:rsidRPr="00AE54BB" w:rsidRDefault="007D676D" w:rsidP="0075447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0" w:type="dxa"/>
            <w:shd w:val="clear" w:color="auto" w:fill="D9D9D9" w:themeFill="background1" w:themeFillShade="D9"/>
            <w:vAlign w:val="center"/>
          </w:tcPr>
          <w:p w14:paraId="5380B433" w14:textId="77777777" w:rsidR="007D676D" w:rsidRPr="00AE54BB" w:rsidRDefault="007D676D" w:rsidP="00754471">
            <w:pPr>
              <w:rPr>
                <w:rFonts w:ascii="Times New Roman" w:hAnsi="Times New Roman" w:cs="Times New Roman"/>
                <w:b/>
                <w:bCs/>
                <w:color w:val="auto"/>
                <w:sz w:val="24"/>
                <w:szCs w:val="24"/>
              </w:rPr>
            </w:pPr>
            <w:r w:rsidRPr="00AE54BB">
              <w:rPr>
                <w:rFonts w:ascii="Times New Roman" w:eastAsiaTheme="minorHAnsi" w:hAnsi="Times New Roman" w:cs="Times New Roman"/>
                <w:b/>
                <w:bCs/>
                <w:color w:val="auto"/>
                <w:sz w:val="24"/>
                <w:szCs w:val="24"/>
              </w:rPr>
              <w:t>Type</w:t>
            </w:r>
          </w:p>
        </w:tc>
        <w:tc>
          <w:tcPr>
            <w:tcW w:w="990" w:type="dxa"/>
            <w:shd w:val="clear" w:color="auto" w:fill="D9D9D9" w:themeFill="background1" w:themeFillShade="D9"/>
            <w:vAlign w:val="center"/>
          </w:tcPr>
          <w:p w14:paraId="0B8DDF00" w14:textId="77777777" w:rsidR="007D676D" w:rsidRPr="00AE54BB" w:rsidRDefault="007D676D" w:rsidP="00754471">
            <w:pPr>
              <w:rPr>
                <w:rFonts w:ascii="Times New Roman" w:hAnsi="Times New Roman" w:cs="Times New Roman"/>
                <w:b/>
                <w:bCs/>
                <w:color w:val="auto"/>
                <w:sz w:val="24"/>
                <w:szCs w:val="24"/>
              </w:rPr>
            </w:pPr>
            <w:r w:rsidRPr="00AE54BB">
              <w:rPr>
                <w:rFonts w:ascii="Times New Roman" w:eastAsiaTheme="minorHAnsi" w:hAnsi="Times New Roman" w:cs="Times New Roman"/>
                <w:b/>
                <w:bCs/>
                <w:color w:val="auto"/>
                <w:sz w:val="24"/>
                <w:szCs w:val="24"/>
              </w:rPr>
              <w:t>Length</w:t>
            </w:r>
          </w:p>
        </w:tc>
        <w:tc>
          <w:tcPr>
            <w:tcW w:w="1249" w:type="dxa"/>
            <w:shd w:val="clear" w:color="auto" w:fill="D9D9D9" w:themeFill="background1" w:themeFillShade="D9"/>
            <w:vAlign w:val="center"/>
          </w:tcPr>
          <w:p w14:paraId="5CB0A7A3" w14:textId="77777777" w:rsidR="007D676D" w:rsidRPr="00AE54BB" w:rsidRDefault="007D676D" w:rsidP="00754471">
            <w:pPr>
              <w:rPr>
                <w:rFonts w:ascii="Times New Roman" w:hAnsi="Times New Roman" w:cs="Times New Roman"/>
                <w:b/>
                <w:bCs/>
                <w:color w:val="auto"/>
                <w:sz w:val="24"/>
                <w:szCs w:val="24"/>
              </w:rPr>
            </w:pPr>
            <w:r w:rsidRPr="00AE54BB">
              <w:rPr>
                <w:rFonts w:ascii="Times New Roman" w:eastAsiaTheme="minorHAnsi" w:hAnsi="Times New Roman" w:cs="Times New Roman"/>
                <w:b/>
                <w:bCs/>
                <w:color w:val="auto"/>
                <w:sz w:val="24"/>
                <w:szCs w:val="24"/>
              </w:rPr>
              <w:t>Primary Key</w:t>
            </w:r>
          </w:p>
        </w:tc>
        <w:tc>
          <w:tcPr>
            <w:tcW w:w="1134" w:type="dxa"/>
            <w:shd w:val="clear" w:color="auto" w:fill="D9D9D9" w:themeFill="background1" w:themeFillShade="D9"/>
            <w:vAlign w:val="center"/>
          </w:tcPr>
          <w:p w14:paraId="001C119A" w14:textId="77777777" w:rsidR="007D676D" w:rsidRPr="00AE54BB" w:rsidRDefault="007D676D" w:rsidP="00754471">
            <w:pPr>
              <w:rPr>
                <w:rFonts w:ascii="Times New Roman" w:hAnsi="Times New Roman" w:cs="Times New Roman"/>
                <w:b/>
                <w:bCs/>
                <w:color w:val="auto"/>
                <w:sz w:val="24"/>
                <w:szCs w:val="24"/>
              </w:rPr>
            </w:pPr>
            <w:r w:rsidRPr="00AE54BB">
              <w:rPr>
                <w:rFonts w:ascii="Times New Roman" w:eastAsiaTheme="minorHAnsi" w:hAnsi="Times New Roman" w:cs="Times New Roman"/>
                <w:b/>
                <w:bCs/>
                <w:color w:val="auto"/>
                <w:sz w:val="24"/>
                <w:szCs w:val="24"/>
              </w:rPr>
              <w:t>Foreign Key</w:t>
            </w:r>
          </w:p>
        </w:tc>
        <w:tc>
          <w:tcPr>
            <w:tcW w:w="1276" w:type="dxa"/>
            <w:shd w:val="clear" w:color="auto" w:fill="D9D9D9" w:themeFill="background1" w:themeFillShade="D9"/>
            <w:vAlign w:val="center"/>
          </w:tcPr>
          <w:p w14:paraId="4FDBFE50" w14:textId="77777777" w:rsidR="007D676D" w:rsidRPr="00AE54BB" w:rsidRDefault="007D676D" w:rsidP="00754471">
            <w:pPr>
              <w:rPr>
                <w:rFonts w:ascii="Times New Roman" w:hAnsi="Times New Roman" w:cs="Times New Roman"/>
                <w:b/>
                <w:bCs/>
                <w:color w:val="auto"/>
                <w:sz w:val="24"/>
                <w:szCs w:val="24"/>
              </w:rPr>
            </w:pPr>
            <w:r w:rsidRPr="00AE54BB">
              <w:rPr>
                <w:rFonts w:ascii="Times New Roman" w:eastAsiaTheme="minorHAnsi" w:hAnsi="Times New Roman" w:cs="Times New Roman"/>
                <w:b/>
                <w:bCs/>
                <w:color w:val="auto"/>
                <w:sz w:val="24"/>
                <w:szCs w:val="24"/>
              </w:rPr>
              <w:t>Nullable</w:t>
            </w:r>
          </w:p>
        </w:tc>
      </w:tr>
      <w:tr w:rsidR="00AC5FFE" w:rsidRPr="00AE54BB" w14:paraId="7300C4C4" w14:textId="77777777" w:rsidTr="00AC5FFE">
        <w:tc>
          <w:tcPr>
            <w:tcW w:w="1283" w:type="dxa"/>
            <w:vAlign w:val="center"/>
          </w:tcPr>
          <w:p w14:paraId="41DDD9A0" w14:textId="77777777" w:rsidR="007D676D" w:rsidRPr="00AE54BB" w:rsidRDefault="007D676D" w:rsidP="00754471">
            <w:pPr>
              <w:rPr>
                <w:rStyle w:val="Heading2Char"/>
                <w:rFonts w:ascii="Times New Roman" w:hAnsi="Times New Roman" w:cs="Times New Roman"/>
                <w:b w:val="0"/>
                <w:color w:val="auto"/>
                <w:sz w:val="24"/>
                <w:szCs w:val="24"/>
              </w:rPr>
            </w:pPr>
            <w:bookmarkStart w:id="2493" w:name="_Toc393745249"/>
            <w:bookmarkStart w:id="2494" w:name="_Toc393747635"/>
            <w:bookmarkStart w:id="2495" w:name="_Toc393895602"/>
            <w:bookmarkStart w:id="2496" w:name="_Toc393896195"/>
            <w:bookmarkStart w:id="2497" w:name="_Toc393897979"/>
            <w:r w:rsidRPr="00AE54BB">
              <w:rPr>
                <w:rStyle w:val="Heading2Char"/>
                <w:rFonts w:ascii="Times New Roman" w:hAnsi="Times New Roman" w:cs="Times New Roman"/>
                <w:b w:val="0"/>
                <w:color w:val="auto"/>
                <w:sz w:val="24"/>
                <w:szCs w:val="24"/>
              </w:rPr>
              <w:t>patientID</w:t>
            </w:r>
            <w:bookmarkEnd w:id="2493"/>
            <w:bookmarkEnd w:id="2494"/>
            <w:bookmarkEnd w:id="2495"/>
            <w:bookmarkEnd w:id="2496"/>
            <w:bookmarkEnd w:id="2497"/>
          </w:p>
        </w:tc>
        <w:tc>
          <w:tcPr>
            <w:tcW w:w="1975" w:type="dxa"/>
            <w:vAlign w:val="center"/>
          </w:tcPr>
          <w:p w14:paraId="76F2A3A4" w14:textId="77777777" w:rsidR="007D676D" w:rsidRPr="00AE54BB" w:rsidRDefault="007D676D" w:rsidP="00754471">
            <w:pPr>
              <w:rPr>
                <w:rStyle w:val="Heading2Char"/>
                <w:rFonts w:ascii="Times New Roman" w:hAnsi="Times New Roman" w:cs="Times New Roman"/>
                <w:b w:val="0"/>
                <w:color w:val="auto"/>
                <w:sz w:val="24"/>
                <w:szCs w:val="24"/>
              </w:rPr>
            </w:pPr>
            <w:bookmarkStart w:id="2498" w:name="_Toc393745250"/>
            <w:bookmarkStart w:id="2499" w:name="_Toc393747636"/>
            <w:bookmarkStart w:id="2500" w:name="_Toc393895603"/>
            <w:bookmarkStart w:id="2501" w:name="_Toc393896196"/>
            <w:bookmarkStart w:id="2502" w:name="_Toc393897980"/>
            <w:r w:rsidRPr="00AE54BB">
              <w:rPr>
                <w:rStyle w:val="Heading2Char"/>
                <w:rFonts w:ascii="Times New Roman" w:hAnsi="Times New Roman" w:cs="Times New Roman"/>
                <w:b w:val="0"/>
                <w:color w:val="auto"/>
                <w:sz w:val="24"/>
                <w:szCs w:val="24"/>
              </w:rPr>
              <w:t>patientID</w:t>
            </w:r>
            <w:bookmarkEnd w:id="2498"/>
            <w:bookmarkEnd w:id="2499"/>
            <w:bookmarkEnd w:id="2500"/>
            <w:bookmarkEnd w:id="2501"/>
            <w:bookmarkEnd w:id="2502"/>
          </w:p>
        </w:tc>
        <w:tc>
          <w:tcPr>
            <w:tcW w:w="990" w:type="dxa"/>
            <w:vAlign w:val="center"/>
          </w:tcPr>
          <w:p w14:paraId="557CC695"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2EDB33A6"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10</w:t>
            </w:r>
          </w:p>
        </w:tc>
        <w:tc>
          <w:tcPr>
            <w:tcW w:w="1249" w:type="dxa"/>
            <w:vAlign w:val="center"/>
          </w:tcPr>
          <w:p w14:paraId="2A5921E6"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PK</w:t>
            </w:r>
          </w:p>
        </w:tc>
        <w:tc>
          <w:tcPr>
            <w:tcW w:w="1134" w:type="dxa"/>
            <w:vAlign w:val="center"/>
          </w:tcPr>
          <w:p w14:paraId="3876500B"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2DE98785"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AC5FFE" w:rsidRPr="00AE54BB" w14:paraId="1BCB2482" w14:textId="77777777" w:rsidTr="00AC5FFE">
        <w:tc>
          <w:tcPr>
            <w:tcW w:w="1283" w:type="dxa"/>
            <w:vAlign w:val="center"/>
          </w:tcPr>
          <w:p w14:paraId="7F899008" w14:textId="77777777" w:rsidR="007D676D" w:rsidRPr="00AE54BB" w:rsidRDefault="007D676D" w:rsidP="00754471">
            <w:pPr>
              <w:rPr>
                <w:rStyle w:val="Heading2Char"/>
                <w:rFonts w:ascii="Times New Roman" w:hAnsi="Times New Roman" w:cs="Times New Roman"/>
                <w:b w:val="0"/>
                <w:color w:val="auto"/>
                <w:sz w:val="24"/>
                <w:szCs w:val="24"/>
              </w:rPr>
            </w:pPr>
            <w:bookmarkStart w:id="2503" w:name="_Toc393745251"/>
            <w:bookmarkStart w:id="2504" w:name="_Toc393747637"/>
            <w:bookmarkStart w:id="2505" w:name="_Toc393895604"/>
            <w:bookmarkStart w:id="2506" w:name="_Toc393896197"/>
            <w:bookmarkStart w:id="2507" w:name="_Toc393897981"/>
            <w:r w:rsidRPr="00AE54BB">
              <w:rPr>
                <w:rStyle w:val="Heading2Char"/>
                <w:rFonts w:ascii="Times New Roman" w:hAnsi="Times New Roman" w:cs="Times New Roman"/>
                <w:b w:val="0"/>
                <w:color w:val="auto"/>
                <w:sz w:val="24"/>
                <w:szCs w:val="24"/>
              </w:rPr>
              <w:t>password</w:t>
            </w:r>
            <w:bookmarkEnd w:id="2503"/>
            <w:bookmarkEnd w:id="2504"/>
            <w:bookmarkEnd w:id="2505"/>
            <w:bookmarkEnd w:id="2506"/>
            <w:bookmarkEnd w:id="2507"/>
          </w:p>
        </w:tc>
        <w:tc>
          <w:tcPr>
            <w:tcW w:w="1975" w:type="dxa"/>
            <w:vAlign w:val="center"/>
          </w:tcPr>
          <w:p w14:paraId="5B67746C"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Password of patient</w:t>
            </w:r>
          </w:p>
        </w:tc>
        <w:tc>
          <w:tcPr>
            <w:tcW w:w="990" w:type="dxa"/>
            <w:vAlign w:val="center"/>
          </w:tcPr>
          <w:p w14:paraId="2AEA3445"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75E3F728"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30</w:t>
            </w:r>
          </w:p>
        </w:tc>
        <w:tc>
          <w:tcPr>
            <w:tcW w:w="1249" w:type="dxa"/>
            <w:vAlign w:val="center"/>
          </w:tcPr>
          <w:p w14:paraId="458DAD4C"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673E0882"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51D96381"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AC5FFE" w:rsidRPr="00AE54BB" w14:paraId="3262FDDD" w14:textId="77777777" w:rsidTr="00AC5FFE">
        <w:tc>
          <w:tcPr>
            <w:tcW w:w="1283" w:type="dxa"/>
            <w:vAlign w:val="center"/>
          </w:tcPr>
          <w:p w14:paraId="5B443E21" w14:textId="77777777" w:rsidR="007D676D" w:rsidRPr="00AE54BB" w:rsidRDefault="007D676D" w:rsidP="00754471">
            <w:pPr>
              <w:rPr>
                <w:rStyle w:val="Heading2Char"/>
                <w:rFonts w:ascii="Times New Roman" w:hAnsi="Times New Roman" w:cs="Times New Roman"/>
                <w:b w:val="0"/>
                <w:color w:val="auto"/>
                <w:sz w:val="24"/>
                <w:szCs w:val="24"/>
              </w:rPr>
            </w:pPr>
            <w:bookmarkStart w:id="2508" w:name="_Toc393745252"/>
            <w:bookmarkStart w:id="2509" w:name="_Toc393747638"/>
            <w:bookmarkStart w:id="2510" w:name="_Toc393895605"/>
            <w:bookmarkStart w:id="2511" w:name="_Toc393896198"/>
            <w:bookmarkStart w:id="2512" w:name="_Toc393897982"/>
            <w:r w:rsidRPr="00AE54BB">
              <w:rPr>
                <w:rStyle w:val="Heading2Char"/>
                <w:rFonts w:ascii="Times New Roman" w:hAnsi="Times New Roman" w:cs="Times New Roman"/>
                <w:b w:val="0"/>
                <w:color w:val="auto"/>
                <w:sz w:val="24"/>
                <w:szCs w:val="24"/>
              </w:rPr>
              <w:t>f_name</w:t>
            </w:r>
            <w:bookmarkEnd w:id="2508"/>
            <w:bookmarkEnd w:id="2509"/>
            <w:bookmarkEnd w:id="2510"/>
            <w:bookmarkEnd w:id="2511"/>
            <w:bookmarkEnd w:id="2512"/>
          </w:p>
        </w:tc>
        <w:tc>
          <w:tcPr>
            <w:tcW w:w="1975" w:type="dxa"/>
            <w:vAlign w:val="center"/>
          </w:tcPr>
          <w:p w14:paraId="64106CF3"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First name of patient in English</w:t>
            </w:r>
          </w:p>
        </w:tc>
        <w:tc>
          <w:tcPr>
            <w:tcW w:w="990" w:type="dxa"/>
            <w:vAlign w:val="center"/>
          </w:tcPr>
          <w:p w14:paraId="653094DF"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13CC0CC0"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50</w:t>
            </w:r>
          </w:p>
        </w:tc>
        <w:tc>
          <w:tcPr>
            <w:tcW w:w="1249" w:type="dxa"/>
            <w:vAlign w:val="center"/>
          </w:tcPr>
          <w:p w14:paraId="1611DE25"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4683F45A"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4F420267"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AC5FFE" w:rsidRPr="00AE54BB" w14:paraId="4B6DB345" w14:textId="77777777" w:rsidTr="00AC5FFE">
        <w:tc>
          <w:tcPr>
            <w:tcW w:w="1283" w:type="dxa"/>
            <w:vAlign w:val="center"/>
          </w:tcPr>
          <w:p w14:paraId="1AB1D5F6" w14:textId="77777777" w:rsidR="007D676D" w:rsidRPr="00AE54BB" w:rsidRDefault="007D676D" w:rsidP="00754471">
            <w:pPr>
              <w:rPr>
                <w:rStyle w:val="Heading2Char"/>
                <w:rFonts w:ascii="Times New Roman" w:hAnsi="Times New Roman" w:cs="Times New Roman"/>
                <w:b w:val="0"/>
                <w:color w:val="auto"/>
                <w:sz w:val="24"/>
                <w:szCs w:val="24"/>
              </w:rPr>
            </w:pPr>
            <w:bookmarkStart w:id="2513" w:name="_Toc393745253"/>
            <w:bookmarkStart w:id="2514" w:name="_Toc393747639"/>
            <w:bookmarkStart w:id="2515" w:name="_Toc393895606"/>
            <w:bookmarkStart w:id="2516" w:name="_Toc393896199"/>
            <w:bookmarkStart w:id="2517" w:name="_Toc393897983"/>
            <w:r w:rsidRPr="00AE54BB">
              <w:rPr>
                <w:rStyle w:val="Heading2Char"/>
                <w:rFonts w:ascii="Times New Roman" w:hAnsi="Times New Roman" w:cs="Times New Roman"/>
                <w:b w:val="0"/>
                <w:color w:val="auto"/>
                <w:sz w:val="24"/>
                <w:szCs w:val="24"/>
              </w:rPr>
              <w:t>l_name</w:t>
            </w:r>
            <w:bookmarkEnd w:id="2513"/>
            <w:bookmarkEnd w:id="2514"/>
            <w:bookmarkEnd w:id="2515"/>
            <w:bookmarkEnd w:id="2516"/>
            <w:bookmarkEnd w:id="2517"/>
          </w:p>
        </w:tc>
        <w:tc>
          <w:tcPr>
            <w:tcW w:w="1975" w:type="dxa"/>
            <w:vAlign w:val="center"/>
          </w:tcPr>
          <w:p w14:paraId="336A0D91"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Last name of patient in English</w:t>
            </w:r>
          </w:p>
        </w:tc>
        <w:tc>
          <w:tcPr>
            <w:tcW w:w="990" w:type="dxa"/>
            <w:vAlign w:val="center"/>
          </w:tcPr>
          <w:p w14:paraId="06974D4B"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757CF303"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50</w:t>
            </w:r>
          </w:p>
        </w:tc>
        <w:tc>
          <w:tcPr>
            <w:tcW w:w="1249" w:type="dxa"/>
            <w:vAlign w:val="center"/>
          </w:tcPr>
          <w:p w14:paraId="55839FD7"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3597EEB9"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20ADED1A"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AC5FFE" w:rsidRPr="00AE54BB" w14:paraId="1507426A" w14:textId="77777777" w:rsidTr="00AC5FFE">
        <w:tc>
          <w:tcPr>
            <w:tcW w:w="1283" w:type="dxa"/>
            <w:vAlign w:val="center"/>
          </w:tcPr>
          <w:p w14:paraId="4A833A14" w14:textId="77777777" w:rsidR="007D676D" w:rsidRPr="00AE54BB" w:rsidRDefault="007D676D" w:rsidP="00754471">
            <w:pPr>
              <w:rPr>
                <w:rStyle w:val="Heading2Char"/>
                <w:rFonts w:ascii="Times New Roman" w:hAnsi="Times New Roman" w:cs="Times New Roman"/>
                <w:b w:val="0"/>
                <w:color w:val="auto"/>
                <w:sz w:val="24"/>
                <w:szCs w:val="24"/>
              </w:rPr>
            </w:pPr>
            <w:bookmarkStart w:id="2518" w:name="_Toc393745254"/>
            <w:bookmarkStart w:id="2519" w:name="_Toc393747640"/>
            <w:bookmarkStart w:id="2520" w:name="_Toc393895607"/>
            <w:bookmarkStart w:id="2521" w:name="_Toc393896200"/>
            <w:bookmarkStart w:id="2522" w:name="_Toc393897984"/>
            <w:r w:rsidRPr="00AE54BB">
              <w:rPr>
                <w:rStyle w:val="Heading2Char"/>
                <w:rFonts w:ascii="Times New Roman" w:hAnsi="Times New Roman" w:cs="Times New Roman"/>
                <w:b w:val="0"/>
                <w:color w:val="auto"/>
                <w:sz w:val="24"/>
                <w:szCs w:val="24"/>
              </w:rPr>
              <w:t>age</w:t>
            </w:r>
            <w:bookmarkEnd w:id="2518"/>
            <w:bookmarkEnd w:id="2519"/>
            <w:bookmarkEnd w:id="2520"/>
            <w:bookmarkEnd w:id="2521"/>
            <w:bookmarkEnd w:id="2522"/>
          </w:p>
        </w:tc>
        <w:tc>
          <w:tcPr>
            <w:tcW w:w="1975" w:type="dxa"/>
            <w:vAlign w:val="center"/>
          </w:tcPr>
          <w:p w14:paraId="2757ED34"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Ages of patient</w:t>
            </w:r>
          </w:p>
        </w:tc>
        <w:tc>
          <w:tcPr>
            <w:tcW w:w="990" w:type="dxa"/>
            <w:vAlign w:val="center"/>
          </w:tcPr>
          <w:p w14:paraId="7333B8DB"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int</w:t>
            </w:r>
          </w:p>
        </w:tc>
        <w:tc>
          <w:tcPr>
            <w:tcW w:w="990" w:type="dxa"/>
            <w:vAlign w:val="center"/>
          </w:tcPr>
          <w:p w14:paraId="2247A904"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2</w:t>
            </w:r>
          </w:p>
        </w:tc>
        <w:tc>
          <w:tcPr>
            <w:tcW w:w="1249" w:type="dxa"/>
            <w:vAlign w:val="center"/>
          </w:tcPr>
          <w:p w14:paraId="322BB0E2"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512D8AF1"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5B382C45"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AC5FFE" w:rsidRPr="00AE54BB" w14:paraId="2F1E6C9B" w14:textId="77777777" w:rsidTr="00AC5FFE">
        <w:trPr>
          <w:trHeight w:val="70"/>
        </w:trPr>
        <w:tc>
          <w:tcPr>
            <w:tcW w:w="1283" w:type="dxa"/>
            <w:vAlign w:val="center"/>
          </w:tcPr>
          <w:p w14:paraId="528B8CD6" w14:textId="77777777" w:rsidR="007D676D" w:rsidRPr="00AE54BB" w:rsidRDefault="007D676D" w:rsidP="00754471">
            <w:pPr>
              <w:rPr>
                <w:rStyle w:val="Heading2Char"/>
                <w:rFonts w:ascii="Times New Roman" w:hAnsi="Times New Roman" w:cs="Times New Roman"/>
                <w:b w:val="0"/>
                <w:color w:val="auto"/>
                <w:sz w:val="24"/>
                <w:szCs w:val="24"/>
              </w:rPr>
            </w:pPr>
            <w:bookmarkStart w:id="2523" w:name="_Toc393745255"/>
            <w:bookmarkStart w:id="2524" w:name="_Toc393747641"/>
            <w:bookmarkStart w:id="2525" w:name="_Toc393895608"/>
            <w:bookmarkStart w:id="2526" w:name="_Toc393896201"/>
            <w:bookmarkStart w:id="2527" w:name="_Toc393897985"/>
            <w:r w:rsidRPr="00AE54BB">
              <w:rPr>
                <w:rStyle w:val="Heading2Char"/>
                <w:rFonts w:ascii="Times New Roman" w:hAnsi="Times New Roman" w:cs="Times New Roman"/>
                <w:b w:val="0"/>
                <w:color w:val="auto"/>
                <w:sz w:val="24"/>
                <w:szCs w:val="24"/>
              </w:rPr>
              <w:t>gender</w:t>
            </w:r>
            <w:bookmarkEnd w:id="2523"/>
            <w:bookmarkEnd w:id="2524"/>
            <w:bookmarkEnd w:id="2525"/>
            <w:bookmarkEnd w:id="2526"/>
            <w:bookmarkEnd w:id="2527"/>
          </w:p>
        </w:tc>
        <w:tc>
          <w:tcPr>
            <w:tcW w:w="1975" w:type="dxa"/>
            <w:vAlign w:val="center"/>
          </w:tcPr>
          <w:p w14:paraId="4EA6CDA6"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Gender of patient</w:t>
            </w:r>
          </w:p>
        </w:tc>
        <w:tc>
          <w:tcPr>
            <w:tcW w:w="990" w:type="dxa"/>
            <w:vAlign w:val="center"/>
          </w:tcPr>
          <w:p w14:paraId="702C4653"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int</w:t>
            </w:r>
          </w:p>
        </w:tc>
        <w:tc>
          <w:tcPr>
            <w:tcW w:w="990" w:type="dxa"/>
            <w:vAlign w:val="center"/>
          </w:tcPr>
          <w:p w14:paraId="6D92C301"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w:t>
            </w:r>
          </w:p>
        </w:tc>
        <w:tc>
          <w:tcPr>
            <w:tcW w:w="1249" w:type="dxa"/>
            <w:vAlign w:val="center"/>
          </w:tcPr>
          <w:p w14:paraId="324FEA16"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3ED4170C"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69850504"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AC5FFE" w:rsidRPr="00AE54BB" w14:paraId="2000EED4" w14:textId="77777777" w:rsidTr="00AC5FFE">
        <w:trPr>
          <w:trHeight w:val="70"/>
        </w:trPr>
        <w:tc>
          <w:tcPr>
            <w:tcW w:w="1283" w:type="dxa"/>
            <w:vAlign w:val="center"/>
          </w:tcPr>
          <w:p w14:paraId="3D393D57" w14:textId="77777777" w:rsidR="007D676D" w:rsidRPr="00AE54BB" w:rsidRDefault="007D676D" w:rsidP="00754471">
            <w:pPr>
              <w:rPr>
                <w:rStyle w:val="Heading2Char"/>
                <w:rFonts w:ascii="Times New Roman" w:hAnsi="Times New Roman" w:cs="Times New Roman"/>
                <w:b w:val="0"/>
                <w:color w:val="auto"/>
                <w:sz w:val="24"/>
                <w:szCs w:val="24"/>
              </w:rPr>
            </w:pPr>
            <w:bookmarkStart w:id="2528" w:name="_Toc393745256"/>
            <w:bookmarkStart w:id="2529" w:name="_Toc393747642"/>
            <w:bookmarkStart w:id="2530" w:name="_Toc393895609"/>
            <w:bookmarkStart w:id="2531" w:name="_Toc393896202"/>
            <w:bookmarkStart w:id="2532" w:name="_Toc393897986"/>
            <w:r w:rsidRPr="00AE54BB">
              <w:rPr>
                <w:rStyle w:val="Heading2Char"/>
                <w:rFonts w:ascii="Times New Roman" w:hAnsi="Times New Roman" w:cs="Times New Roman"/>
                <w:b w:val="0"/>
                <w:color w:val="auto"/>
                <w:sz w:val="24"/>
                <w:szCs w:val="24"/>
              </w:rPr>
              <w:t>treatment</w:t>
            </w:r>
            <w:bookmarkEnd w:id="2528"/>
            <w:bookmarkEnd w:id="2529"/>
            <w:bookmarkEnd w:id="2530"/>
            <w:bookmarkEnd w:id="2531"/>
            <w:bookmarkEnd w:id="2532"/>
          </w:p>
        </w:tc>
        <w:tc>
          <w:tcPr>
            <w:tcW w:w="1975" w:type="dxa"/>
            <w:vAlign w:val="center"/>
          </w:tcPr>
          <w:p w14:paraId="57F313F0"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Treatment that patient have</w:t>
            </w:r>
          </w:p>
        </w:tc>
        <w:tc>
          <w:tcPr>
            <w:tcW w:w="990" w:type="dxa"/>
            <w:vAlign w:val="center"/>
          </w:tcPr>
          <w:p w14:paraId="2350B628"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6A68D972"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100</w:t>
            </w:r>
          </w:p>
        </w:tc>
        <w:tc>
          <w:tcPr>
            <w:tcW w:w="1249" w:type="dxa"/>
            <w:vAlign w:val="center"/>
          </w:tcPr>
          <w:p w14:paraId="536ADE1A"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45D776AB"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75F0552F"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AC5FFE" w:rsidRPr="00AE54BB" w14:paraId="21B42E71" w14:textId="77777777" w:rsidTr="00AC5FFE">
        <w:trPr>
          <w:trHeight w:val="70"/>
        </w:trPr>
        <w:tc>
          <w:tcPr>
            <w:tcW w:w="1283" w:type="dxa"/>
            <w:vAlign w:val="center"/>
          </w:tcPr>
          <w:p w14:paraId="5ED6ED24" w14:textId="77777777" w:rsidR="007D676D" w:rsidRPr="00AE54BB" w:rsidRDefault="007D676D" w:rsidP="00754471">
            <w:pPr>
              <w:rPr>
                <w:rStyle w:val="Heading2Char"/>
                <w:rFonts w:ascii="Times New Roman" w:hAnsi="Times New Roman" w:cs="Times New Roman"/>
                <w:b w:val="0"/>
                <w:color w:val="auto"/>
                <w:sz w:val="24"/>
                <w:szCs w:val="24"/>
              </w:rPr>
            </w:pPr>
            <w:bookmarkStart w:id="2533" w:name="_Toc393745257"/>
            <w:bookmarkStart w:id="2534" w:name="_Toc393747643"/>
            <w:bookmarkStart w:id="2535" w:name="_Toc393895610"/>
            <w:bookmarkStart w:id="2536" w:name="_Toc393896203"/>
            <w:bookmarkStart w:id="2537" w:name="_Toc393897987"/>
            <w:r w:rsidRPr="00AE54BB">
              <w:rPr>
                <w:rStyle w:val="Heading2Char"/>
                <w:rFonts w:ascii="Times New Roman" w:hAnsi="Times New Roman" w:cs="Times New Roman"/>
                <w:b w:val="0"/>
                <w:color w:val="auto"/>
                <w:sz w:val="24"/>
                <w:szCs w:val="24"/>
              </w:rPr>
              <w:t>address</w:t>
            </w:r>
            <w:bookmarkEnd w:id="2533"/>
            <w:bookmarkEnd w:id="2534"/>
            <w:bookmarkEnd w:id="2535"/>
            <w:bookmarkEnd w:id="2536"/>
            <w:bookmarkEnd w:id="2537"/>
          </w:p>
        </w:tc>
        <w:tc>
          <w:tcPr>
            <w:tcW w:w="1975" w:type="dxa"/>
            <w:vAlign w:val="center"/>
          </w:tcPr>
          <w:p w14:paraId="76546BC5"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Address of patient in English</w:t>
            </w:r>
          </w:p>
        </w:tc>
        <w:tc>
          <w:tcPr>
            <w:tcW w:w="990" w:type="dxa"/>
            <w:vAlign w:val="center"/>
          </w:tcPr>
          <w:p w14:paraId="1FB761C6"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592EB07C"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100</w:t>
            </w:r>
          </w:p>
        </w:tc>
        <w:tc>
          <w:tcPr>
            <w:tcW w:w="1249" w:type="dxa"/>
            <w:vAlign w:val="center"/>
          </w:tcPr>
          <w:p w14:paraId="6F3570CB"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7034FD3A"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3BE3800C"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AC5FFE" w:rsidRPr="00AE54BB" w14:paraId="0D379043" w14:textId="77777777" w:rsidTr="00AC5FFE">
        <w:trPr>
          <w:trHeight w:val="70"/>
        </w:trPr>
        <w:tc>
          <w:tcPr>
            <w:tcW w:w="1283" w:type="dxa"/>
            <w:vAlign w:val="center"/>
          </w:tcPr>
          <w:p w14:paraId="186675FA" w14:textId="77777777" w:rsidR="007D676D" w:rsidRPr="00AE54BB" w:rsidRDefault="007D676D" w:rsidP="00754471">
            <w:pPr>
              <w:rPr>
                <w:rStyle w:val="Heading2Char"/>
                <w:rFonts w:ascii="Times New Roman" w:hAnsi="Times New Roman" w:cs="Times New Roman"/>
                <w:b w:val="0"/>
                <w:color w:val="auto"/>
                <w:sz w:val="24"/>
                <w:szCs w:val="24"/>
              </w:rPr>
            </w:pPr>
            <w:bookmarkStart w:id="2538" w:name="_Toc393745258"/>
            <w:bookmarkStart w:id="2539" w:name="_Toc393747644"/>
            <w:bookmarkStart w:id="2540" w:name="_Toc393895611"/>
            <w:bookmarkStart w:id="2541" w:name="_Toc393896204"/>
            <w:bookmarkStart w:id="2542" w:name="_Toc393897988"/>
            <w:r w:rsidRPr="00AE54BB">
              <w:rPr>
                <w:rStyle w:val="Heading2Char"/>
                <w:rFonts w:ascii="Times New Roman" w:hAnsi="Times New Roman" w:cs="Times New Roman"/>
                <w:b w:val="0"/>
                <w:color w:val="auto"/>
                <w:sz w:val="24"/>
                <w:szCs w:val="24"/>
              </w:rPr>
              <w:t>tel</w:t>
            </w:r>
            <w:bookmarkEnd w:id="2538"/>
            <w:bookmarkEnd w:id="2539"/>
            <w:bookmarkEnd w:id="2540"/>
            <w:bookmarkEnd w:id="2541"/>
            <w:bookmarkEnd w:id="2542"/>
          </w:p>
        </w:tc>
        <w:tc>
          <w:tcPr>
            <w:tcW w:w="1975" w:type="dxa"/>
            <w:vAlign w:val="center"/>
          </w:tcPr>
          <w:p w14:paraId="2DC8B1E4"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Telephone number of patient</w:t>
            </w:r>
          </w:p>
        </w:tc>
        <w:tc>
          <w:tcPr>
            <w:tcW w:w="990" w:type="dxa"/>
            <w:vAlign w:val="center"/>
          </w:tcPr>
          <w:p w14:paraId="075D48E8"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20C28DED"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10</w:t>
            </w:r>
          </w:p>
        </w:tc>
        <w:tc>
          <w:tcPr>
            <w:tcW w:w="1249" w:type="dxa"/>
            <w:vAlign w:val="center"/>
          </w:tcPr>
          <w:p w14:paraId="62CB85ED"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34DDC438"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3ABD5A22"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AC5FFE" w:rsidRPr="00AE54BB" w14:paraId="64149904" w14:textId="77777777" w:rsidTr="00AC5FFE">
        <w:trPr>
          <w:trHeight w:val="70"/>
        </w:trPr>
        <w:tc>
          <w:tcPr>
            <w:tcW w:w="1283" w:type="dxa"/>
            <w:vAlign w:val="center"/>
          </w:tcPr>
          <w:p w14:paraId="27A61FE0" w14:textId="77777777" w:rsidR="007D676D" w:rsidRPr="00AE54BB" w:rsidRDefault="007D676D" w:rsidP="00754471">
            <w:pPr>
              <w:rPr>
                <w:rStyle w:val="Heading2Char"/>
                <w:rFonts w:ascii="Times New Roman" w:hAnsi="Times New Roman" w:cs="Times New Roman"/>
                <w:b w:val="0"/>
                <w:color w:val="auto"/>
                <w:sz w:val="24"/>
                <w:szCs w:val="24"/>
              </w:rPr>
            </w:pPr>
            <w:bookmarkStart w:id="2543" w:name="_Toc393745259"/>
            <w:bookmarkStart w:id="2544" w:name="_Toc393747645"/>
            <w:bookmarkStart w:id="2545" w:name="_Toc393895612"/>
            <w:bookmarkStart w:id="2546" w:name="_Toc393896205"/>
            <w:bookmarkStart w:id="2547" w:name="_Toc393897989"/>
            <w:r w:rsidRPr="00AE54BB">
              <w:rPr>
                <w:rStyle w:val="Heading2Char"/>
                <w:rFonts w:ascii="Times New Roman" w:hAnsi="Times New Roman" w:cs="Times New Roman"/>
                <w:b w:val="0"/>
                <w:color w:val="auto"/>
                <w:sz w:val="24"/>
                <w:szCs w:val="24"/>
              </w:rPr>
              <w:t>email</w:t>
            </w:r>
            <w:bookmarkEnd w:id="2543"/>
            <w:bookmarkEnd w:id="2544"/>
            <w:bookmarkEnd w:id="2545"/>
            <w:bookmarkEnd w:id="2546"/>
            <w:bookmarkEnd w:id="2547"/>
          </w:p>
        </w:tc>
        <w:tc>
          <w:tcPr>
            <w:tcW w:w="1975" w:type="dxa"/>
            <w:vAlign w:val="center"/>
          </w:tcPr>
          <w:p w14:paraId="2B219D6F"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Email of patient</w:t>
            </w:r>
          </w:p>
        </w:tc>
        <w:tc>
          <w:tcPr>
            <w:tcW w:w="990" w:type="dxa"/>
            <w:vAlign w:val="center"/>
          </w:tcPr>
          <w:p w14:paraId="43A1629F"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2151498D"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30</w:t>
            </w:r>
          </w:p>
        </w:tc>
        <w:tc>
          <w:tcPr>
            <w:tcW w:w="1249" w:type="dxa"/>
            <w:vAlign w:val="center"/>
          </w:tcPr>
          <w:p w14:paraId="467F6D41"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218F37F3"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0E6216E2" w14:textId="77777777" w:rsidR="007D676D" w:rsidRPr="00AE54BB" w:rsidRDefault="007D676D"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 xml:space="preserve">Not </w:t>
            </w:r>
            <w:r w:rsidRPr="00AE54BB">
              <w:rPr>
                <w:rFonts w:ascii="Times New Roman" w:hAnsi="Times New Roman" w:cs="Times New Roman"/>
                <w:color w:val="auto"/>
                <w:sz w:val="24"/>
                <w:szCs w:val="24"/>
              </w:rPr>
              <w:t>Null</w:t>
            </w:r>
          </w:p>
        </w:tc>
      </w:tr>
    </w:tbl>
    <w:p w14:paraId="3409CB53" w14:textId="5EC76BAF" w:rsidR="00735732" w:rsidRPr="00AE54BB" w:rsidRDefault="00735732" w:rsidP="00754471">
      <w:pPr>
        <w:rPr>
          <w:rFonts w:ascii="Times New Roman" w:eastAsiaTheme="minorHAnsi" w:hAnsi="Times New Roman" w:cs="Times New Roman"/>
          <w:color w:val="auto"/>
          <w:sz w:val="36"/>
          <w:szCs w:val="36"/>
          <w:lang w:bidi="ar-SA"/>
        </w:rPr>
      </w:pPr>
    </w:p>
    <w:p w14:paraId="3AA5EC69" w14:textId="77777777" w:rsidR="009A35A7" w:rsidRPr="00AE54BB" w:rsidRDefault="009A35A7" w:rsidP="00754471">
      <w:pPr>
        <w:rPr>
          <w:rFonts w:ascii="Times New Roman" w:hAnsi="Times New Roman" w:cs="Times New Roman"/>
          <w:b/>
          <w:bCs/>
          <w:color w:val="auto"/>
          <w:szCs w:val="22"/>
        </w:rPr>
      </w:pPr>
    </w:p>
    <w:p w14:paraId="0A6B3AE9" w14:textId="77777777" w:rsidR="00ED7C45" w:rsidRPr="00AE54BB" w:rsidRDefault="001F3FD0" w:rsidP="00754471">
      <w:pPr>
        <w:rPr>
          <w:rStyle w:val="Heading2Char"/>
          <w:rFonts w:ascii="Times New Roman" w:hAnsi="Times New Roman" w:cs="Times New Roman"/>
          <w:color w:val="auto"/>
          <w:sz w:val="28"/>
          <w:szCs w:val="28"/>
        </w:rPr>
      </w:pPr>
      <w:bookmarkStart w:id="2548" w:name="_Toc393745260"/>
      <w:bookmarkStart w:id="2549" w:name="_Toc393747646"/>
      <w:bookmarkStart w:id="2550" w:name="_Toc393895613"/>
      <w:bookmarkStart w:id="2551" w:name="_Toc393896206"/>
      <w:bookmarkStart w:id="2552" w:name="_Toc393897990"/>
      <w:r w:rsidRPr="00AE54BB">
        <w:rPr>
          <w:rStyle w:val="Heading2Char"/>
          <w:rFonts w:ascii="Times New Roman" w:hAnsi="Times New Roman" w:cs="Times New Roman"/>
          <w:color w:val="auto"/>
          <w:sz w:val="28"/>
          <w:szCs w:val="28"/>
        </w:rPr>
        <w:lastRenderedPageBreak/>
        <w:t>DB-02</w:t>
      </w:r>
      <w:r w:rsidR="00ED7C45" w:rsidRPr="00AE54BB">
        <w:rPr>
          <w:rStyle w:val="Heading2Char"/>
          <w:rFonts w:ascii="Times New Roman" w:hAnsi="Times New Roman" w:cs="Times New Roman"/>
          <w:color w:val="auto"/>
          <w:sz w:val="28"/>
          <w:szCs w:val="28"/>
        </w:rPr>
        <w:t>: dentist</w:t>
      </w:r>
      <w:bookmarkEnd w:id="2548"/>
      <w:bookmarkEnd w:id="2549"/>
      <w:bookmarkEnd w:id="2550"/>
      <w:bookmarkEnd w:id="2551"/>
      <w:bookmarkEnd w:id="2552"/>
    </w:p>
    <w:p w14:paraId="3E5A26F5" w14:textId="77777777" w:rsidR="0088071E" w:rsidRPr="00AE54BB" w:rsidRDefault="0088071E" w:rsidP="00754471">
      <w:pPr>
        <w:rPr>
          <w:rStyle w:val="Heading2Char"/>
          <w:rFonts w:ascii="Times New Roman" w:hAnsi="Times New Roman" w:cs="Times New Roman"/>
          <w:color w:val="auto"/>
          <w:sz w:val="28"/>
          <w:szCs w:val="28"/>
        </w:rPr>
      </w:pPr>
    </w:p>
    <w:p w14:paraId="4EBFAA0D" w14:textId="77777777" w:rsidR="00735732" w:rsidRPr="00AE54BB" w:rsidRDefault="00ED7C45" w:rsidP="0088071E">
      <w:pPr>
        <w:jc w:val="center"/>
        <w:rPr>
          <w:rFonts w:ascii="Times New Roman" w:eastAsiaTheme="minorHAnsi" w:hAnsi="Times New Roman" w:cs="Times New Roman"/>
          <w:color w:val="auto"/>
          <w:sz w:val="36"/>
          <w:szCs w:val="36"/>
          <w:lang w:bidi="ar-SA"/>
        </w:rPr>
      </w:pPr>
      <w:bookmarkStart w:id="2553" w:name="_Toc393745261"/>
      <w:r w:rsidRPr="00AE54BB">
        <w:rPr>
          <w:rFonts w:ascii="Times New Roman" w:eastAsiaTheme="minorHAnsi" w:hAnsi="Times New Roman" w:cs="Times New Roman"/>
          <w:noProof/>
          <w:color w:val="auto"/>
          <w:sz w:val="36"/>
          <w:szCs w:val="36"/>
        </w:rPr>
        <w:drawing>
          <wp:inline distT="0" distB="0" distL="0" distR="0" wp14:anchorId="013DE263" wp14:editId="3E22AAB6">
            <wp:extent cx="3244647" cy="2458193"/>
            <wp:effectExtent l="0" t="0" r="0" b="0"/>
            <wp:docPr id="5" name="Picture 5" descr="D:\from desktop\senior project\progress1\usecase\cd.jpg\dentis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cd.jpg\dentist-db.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258201" cy="2468462"/>
                    </a:xfrm>
                    <a:prstGeom prst="rect">
                      <a:avLst/>
                    </a:prstGeom>
                    <a:noFill/>
                    <a:ln>
                      <a:noFill/>
                    </a:ln>
                  </pic:spPr>
                </pic:pic>
              </a:graphicData>
            </a:graphic>
          </wp:inline>
        </w:drawing>
      </w:r>
      <w:bookmarkEnd w:id="2553"/>
    </w:p>
    <w:p w14:paraId="1FA8A9C5" w14:textId="77777777" w:rsidR="0088071E" w:rsidRPr="00AE54BB" w:rsidRDefault="0088071E" w:rsidP="00754471">
      <w:pPr>
        <w:rPr>
          <w:rStyle w:val="Heading2Char"/>
          <w:rFonts w:ascii="Times New Roman" w:hAnsi="Times New Roman" w:cs="Times New Roman"/>
          <w:color w:val="auto"/>
          <w:sz w:val="24"/>
          <w:szCs w:val="24"/>
        </w:rPr>
      </w:pPr>
      <w:bookmarkStart w:id="2554" w:name="_Toc393745262"/>
    </w:p>
    <w:p w14:paraId="29EB9169" w14:textId="41F328C8" w:rsidR="00ED7C45" w:rsidRPr="00AE54BB" w:rsidRDefault="00AC5FFE" w:rsidP="00754471">
      <w:pPr>
        <w:rPr>
          <w:rStyle w:val="Heading2Char"/>
          <w:rFonts w:ascii="Times New Roman" w:hAnsi="Times New Roman" w:cs="Times New Roman"/>
          <w:color w:val="auto"/>
          <w:sz w:val="24"/>
          <w:szCs w:val="24"/>
        </w:rPr>
      </w:pPr>
      <w:bookmarkStart w:id="2555" w:name="_Toc393747647"/>
      <w:bookmarkStart w:id="2556" w:name="_Toc393895614"/>
      <w:bookmarkStart w:id="2557" w:name="_Toc393896207"/>
      <w:bookmarkStart w:id="2558" w:name="_Toc393897991"/>
      <w:r w:rsidRPr="00AE54BB">
        <w:rPr>
          <w:rStyle w:val="Heading2Char"/>
          <w:rFonts w:ascii="Times New Roman" w:hAnsi="Times New Roman" w:cs="Times New Roman"/>
          <w:color w:val="auto"/>
          <w:sz w:val="24"/>
          <w:szCs w:val="24"/>
        </w:rPr>
        <w:t>Description</w:t>
      </w:r>
      <w:bookmarkEnd w:id="2554"/>
      <w:bookmarkEnd w:id="2555"/>
      <w:bookmarkEnd w:id="2556"/>
      <w:bookmarkEnd w:id="2557"/>
      <w:bookmarkEnd w:id="2558"/>
    </w:p>
    <w:p w14:paraId="03C114F2" w14:textId="77777777" w:rsidR="00AC5FFE" w:rsidRPr="00AE54BB" w:rsidRDefault="00AC5FFE" w:rsidP="00754471">
      <w:pPr>
        <w:rPr>
          <w:rStyle w:val="Heading2Char"/>
          <w:rFonts w:ascii="Times New Roman" w:hAnsi="Times New Roman" w:cs="Times New Roman"/>
          <w:color w:val="auto"/>
          <w:sz w:val="24"/>
          <w:szCs w:val="24"/>
        </w:rPr>
      </w:pPr>
    </w:p>
    <w:tbl>
      <w:tblPr>
        <w:tblW w:w="893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1975"/>
        <w:gridCol w:w="990"/>
        <w:gridCol w:w="990"/>
        <w:gridCol w:w="1249"/>
        <w:gridCol w:w="1134"/>
        <w:gridCol w:w="1276"/>
      </w:tblGrid>
      <w:tr w:rsidR="00AC5FFE" w:rsidRPr="00AE54BB" w14:paraId="2D1E00E7" w14:textId="77777777" w:rsidTr="00AC5FFE">
        <w:trPr>
          <w:trHeight w:val="260"/>
        </w:trPr>
        <w:tc>
          <w:tcPr>
            <w:tcW w:w="1317" w:type="dxa"/>
            <w:shd w:val="clear" w:color="auto" w:fill="D9D9D9" w:themeFill="background1" w:themeFillShade="D9"/>
            <w:vAlign w:val="center"/>
          </w:tcPr>
          <w:p w14:paraId="4A739286" w14:textId="77777777" w:rsidR="00AC5FFE" w:rsidRPr="00AE54BB" w:rsidRDefault="00AC5FFE" w:rsidP="0075447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975" w:type="dxa"/>
            <w:shd w:val="clear" w:color="auto" w:fill="D9D9D9" w:themeFill="background1" w:themeFillShade="D9"/>
            <w:vAlign w:val="center"/>
          </w:tcPr>
          <w:p w14:paraId="4EC8FEAA" w14:textId="77777777" w:rsidR="00AC5FFE" w:rsidRPr="00AE54BB" w:rsidRDefault="00AC5FFE" w:rsidP="0075447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0" w:type="dxa"/>
            <w:shd w:val="clear" w:color="auto" w:fill="D9D9D9" w:themeFill="background1" w:themeFillShade="D9"/>
            <w:vAlign w:val="center"/>
          </w:tcPr>
          <w:p w14:paraId="0FDE8D63" w14:textId="77777777" w:rsidR="00AC5FFE" w:rsidRPr="00AE54BB" w:rsidRDefault="00AC5FFE" w:rsidP="0075447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0" w:type="dxa"/>
            <w:shd w:val="clear" w:color="auto" w:fill="D9D9D9" w:themeFill="background1" w:themeFillShade="D9"/>
            <w:vAlign w:val="center"/>
          </w:tcPr>
          <w:p w14:paraId="67E2C955" w14:textId="77777777" w:rsidR="00AC5FFE" w:rsidRPr="00AE54BB" w:rsidRDefault="00AC5FFE" w:rsidP="0075447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249" w:type="dxa"/>
            <w:shd w:val="clear" w:color="auto" w:fill="D9D9D9" w:themeFill="background1" w:themeFillShade="D9"/>
            <w:vAlign w:val="center"/>
          </w:tcPr>
          <w:p w14:paraId="0252AED4" w14:textId="77777777" w:rsidR="00AC5FFE" w:rsidRPr="00AE54BB" w:rsidRDefault="00AC5FFE" w:rsidP="0075447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3909B28A" w14:textId="77777777" w:rsidR="00AC5FFE" w:rsidRPr="00AE54BB" w:rsidRDefault="00AC5FFE" w:rsidP="0075447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276" w:type="dxa"/>
            <w:shd w:val="clear" w:color="auto" w:fill="D9D9D9" w:themeFill="background1" w:themeFillShade="D9"/>
            <w:vAlign w:val="center"/>
          </w:tcPr>
          <w:p w14:paraId="44132277" w14:textId="77777777" w:rsidR="00AC5FFE" w:rsidRPr="00AE54BB" w:rsidRDefault="00AC5FFE" w:rsidP="0075447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Nullable</w:t>
            </w:r>
          </w:p>
        </w:tc>
      </w:tr>
      <w:tr w:rsidR="00AC5FFE" w:rsidRPr="00AE54BB" w14:paraId="1B49D0C9" w14:textId="77777777" w:rsidTr="00AC5FFE">
        <w:tc>
          <w:tcPr>
            <w:tcW w:w="1317" w:type="dxa"/>
            <w:vAlign w:val="center"/>
          </w:tcPr>
          <w:p w14:paraId="7315774E" w14:textId="77777777" w:rsidR="00AC5FFE" w:rsidRPr="00AE54BB" w:rsidRDefault="00AC5FFE" w:rsidP="00754471">
            <w:pPr>
              <w:rPr>
                <w:rStyle w:val="Heading2Char"/>
                <w:rFonts w:ascii="Times New Roman" w:hAnsi="Times New Roman" w:cs="Times New Roman"/>
                <w:b w:val="0"/>
                <w:color w:val="auto"/>
                <w:sz w:val="24"/>
                <w:szCs w:val="24"/>
              </w:rPr>
            </w:pPr>
            <w:bookmarkStart w:id="2559" w:name="_Toc393745263"/>
            <w:bookmarkStart w:id="2560" w:name="_Toc393747648"/>
            <w:bookmarkStart w:id="2561" w:name="_Toc393895615"/>
            <w:bookmarkStart w:id="2562" w:name="_Toc393896208"/>
            <w:bookmarkStart w:id="2563" w:name="_Toc393897992"/>
            <w:r w:rsidRPr="00AE54BB">
              <w:rPr>
                <w:rStyle w:val="Heading2Char"/>
                <w:rFonts w:ascii="Times New Roman" w:hAnsi="Times New Roman" w:cs="Times New Roman"/>
                <w:b w:val="0"/>
                <w:color w:val="auto"/>
                <w:sz w:val="24"/>
                <w:szCs w:val="24"/>
              </w:rPr>
              <w:t>dentistID</w:t>
            </w:r>
            <w:bookmarkEnd w:id="2559"/>
            <w:bookmarkEnd w:id="2560"/>
            <w:bookmarkEnd w:id="2561"/>
            <w:bookmarkEnd w:id="2562"/>
            <w:bookmarkEnd w:id="2563"/>
          </w:p>
        </w:tc>
        <w:tc>
          <w:tcPr>
            <w:tcW w:w="1975" w:type="dxa"/>
            <w:vAlign w:val="center"/>
          </w:tcPr>
          <w:p w14:paraId="198EDFED" w14:textId="77777777" w:rsidR="00AC5FFE" w:rsidRPr="00AE54BB" w:rsidRDefault="00AC5FFE" w:rsidP="00754471">
            <w:pPr>
              <w:rPr>
                <w:rStyle w:val="Heading2Char"/>
                <w:rFonts w:ascii="Times New Roman" w:hAnsi="Times New Roman" w:cs="Times New Roman"/>
                <w:b w:val="0"/>
                <w:color w:val="auto"/>
                <w:sz w:val="24"/>
                <w:szCs w:val="24"/>
              </w:rPr>
            </w:pPr>
            <w:bookmarkStart w:id="2564" w:name="_Toc393745264"/>
            <w:bookmarkStart w:id="2565" w:name="_Toc393747649"/>
            <w:bookmarkStart w:id="2566" w:name="_Toc393895616"/>
            <w:bookmarkStart w:id="2567" w:name="_Toc393896209"/>
            <w:bookmarkStart w:id="2568" w:name="_Toc393897993"/>
            <w:r w:rsidRPr="00AE54BB">
              <w:rPr>
                <w:rStyle w:val="Heading2Char"/>
                <w:rFonts w:ascii="Times New Roman" w:hAnsi="Times New Roman" w:cs="Times New Roman"/>
                <w:b w:val="0"/>
                <w:color w:val="auto"/>
                <w:sz w:val="24"/>
                <w:szCs w:val="24"/>
              </w:rPr>
              <w:t>dentistID</w:t>
            </w:r>
            <w:bookmarkEnd w:id="2564"/>
            <w:bookmarkEnd w:id="2565"/>
            <w:bookmarkEnd w:id="2566"/>
            <w:bookmarkEnd w:id="2567"/>
            <w:bookmarkEnd w:id="2568"/>
          </w:p>
        </w:tc>
        <w:tc>
          <w:tcPr>
            <w:tcW w:w="990" w:type="dxa"/>
            <w:vAlign w:val="center"/>
          </w:tcPr>
          <w:p w14:paraId="193152DA"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1444412D"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249" w:type="dxa"/>
            <w:vAlign w:val="center"/>
          </w:tcPr>
          <w:p w14:paraId="198515DF"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21A4BA2B"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4786D944"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AC5FFE" w:rsidRPr="00AE54BB" w14:paraId="3F94A40A" w14:textId="77777777" w:rsidTr="00AC5FFE">
        <w:tc>
          <w:tcPr>
            <w:tcW w:w="1317" w:type="dxa"/>
            <w:vAlign w:val="center"/>
          </w:tcPr>
          <w:p w14:paraId="79DB62A4" w14:textId="77777777" w:rsidR="00AC5FFE" w:rsidRPr="00AE54BB" w:rsidRDefault="00AC5FFE" w:rsidP="00754471">
            <w:pPr>
              <w:rPr>
                <w:rStyle w:val="Heading2Char"/>
                <w:rFonts w:ascii="Times New Roman" w:hAnsi="Times New Roman" w:cs="Times New Roman"/>
                <w:b w:val="0"/>
                <w:color w:val="auto"/>
                <w:sz w:val="24"/>
                <w:szCs w:val="24"/>
              </w:rPr>
            </w:pPr>
            <w:bookmarkStart w:id="2569" w:name="_Toc393745265"/>
            <w:bookmarkStart w:id="2570" w:name="_Toc393747650"/>
            <w:bookmarkStart w:id="2571" w:name="_Toc393895617"/>
            <w:bookmarkStart w:id="2572" w:name="_Toc393896210"/>
            <w:bookmarkStart w:id="2573" w:name="_Toc393897994"/>
            <w:r w:rsidRPr="00AE54BB">
              <w:rPr>
                <w:rStyle w:val="Heading2Char"/>
                <w:rFonts w:ascii="Times New Roman" w:hAnsi="Times New Roman" w:cs="Times New Roman"/>
                <w:b w:val="0"/>
                <w:color w:val="auto"/>
                <w:sz w:val="24"/>
                <w:szCs w:val="24"/>
              </w:rPr>
              <w:t>password</w:t>
            </w:r>
            <w:bookmarkEnd w:id="2569"/>
            <w:bookmarkEnd w:id="2570"/>
            <w:bookmarkEnd w:id="2571"/>
            <w:bookmarkEnd w:id="2572"/>
            <w:bookmarkEnd w:id="2573"/>
          </w:p>
        </w:tc>
        <w:tc>
          <w:tcPr>
            <w:tcW w:w="1975" w:type="dxa"/>
            <w:vAlign w:val="center"/>
          </w:tcPr>
          <w:p w14:paraId="7064338C"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Password of dentist</w:t>
            </w:r>
          </w:p>
        </w:tc>
        <w:tc>
          <w:tcPr>
            <w:tcW w:w="990" w:type="dxa"/>
            <w:vAlign w:val="center"/>
          </w:tcPr>
          <w:p w14:paraId="4F1A795F"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45AF0090"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249" w:type="dxa"/>
            <w:vAlign w:val="center"/>
          </w:tcPr>
          <w:p w14:paraId="65B55FFD"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A305847"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2BB7A729"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AC5FFE" w:rsidRPr="00AE54BB" w14:paraId="67D4523A" w14:textId="77777777" w:rsidTr="00AC5FFE">
        <w:tc>
          <w:tcPr>
            <w:tcW w:w="1317" w:type="dxa"/>
            <w:vAlign w:val="center"/>
          </w:tcPr>
          <w:p w14:paraId="4465ECCC" w14:textId="77777777" w:rsidR="00AC5FFE" w:rsidRPr="00AE54BB" w:rsidRDefault="00AC5FFE" w:rsidP="00754471">
            <w:pPr>
              <w:rPr>
                <w:rStyle w:val="Heading2Char"/>
                <w:rFonts w:ascii="Times New Roman" w:hAnsi="Times New Roman" w:cs="Times New Roman"/>
                <w:b w:val="0"/>
                <w:color w:val="auto"/>
                <w:sz w:val="24"/>
                <w:szCs w:val="24"/>
              </w:rPr>
            </w:pPr>
            <w:bookmarkStart w:id="2574" w:name="_Toc393745266"/>
            <w:bookmarkStart w:id="2575" w:name="_Toc393747651"/>
            <w:bookmarkStart w:id="2576" w:name="_Toc393895618"/>
            <w:bookmarkStart w:id="2577" w:name="_Toc393896211"/>
            <w:bookmarkStart w:id="2578" w:name="_Toc393897995"/>
            <w:r w:rsidRPr="00AE54BB">
              <w:rPr>
                <w:rStyle w:val="Heading2Char"/>
                <w:rFonts w:ascii="Times New Roman" w:hAnsi="Times New Roman" w:cs="Times New Roman"/>
                <w:b w:val="0"/>
                <w:color w:val="auto"/>
                <w:sz w:val="24"/>
                <w:szCs w:val="24"/>
              </w:rPr>
              <w:t>f_name</w:t>
            </w:r>
            <w:bookmarkEnd w:id="2574"/>
            <w:bookmarkEnd w:id="2575"/>
            <w:bookmarkEnd w:id="2576"/>
            <w:bookmarkEnd w:id="2577"/>
            <w:bookmarkEnd w:id="2578"/>
          </w:p>
        </w:tc>
        <w:tc>
          <w:tcPr>
            <w:tcW w:w="1975" w:type="dxa"/>
            <w:vAlign w:val="center"/>
          </w:tcPr>
          <w:p w14:paraId="153A2DCC"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First name of dentist in English</w:t>
            </w:r>
          </w:p>
        </w:tc>
        <w:tc>
          <w:tcPr>
            <w:tcW w:w="990" w:type="dxa"/>
            <w:vAlign w:val="center"/>
          </w:tcPr>
          <w:p w14:paraId="73FB9CDC"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16BD9524"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249" w:type="dxa"/>
            <w:vAlign w:val="center"/>
          </w:tcPr>
          <w:p w14:paraId="020F4B3E"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1FC62FBD"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11223191"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AC5FFE" w:rsidRPr="00AE54BB" w14:paraId="65C059AE" w14:textId="77777777" w:rsidTr="00AC5FFE">
        <w:tc>
          <w:tcPr>
            <w:tcW w:w="1317" w:type="dxa"/>
            <w:vAlign w:val="center"/>
          </w:tcPr>
          <w:p w14:paraId="57637102" w14:textId="77777777" w:rsidR="00AC5FFE" w:rsidRPr="00AE54BB" w:rsidRDefault="00AC5FFE" w:rsidP="00754471">
            <w:pPr>
              <w:rPr>
                <w:rStyle w:val="Heading2Char"/>
                <w:rFonts w:ascii="Times New Roman" w:hAnsi="Times New Roman" w:cs="Times New Roman"/>
                <w:b w:val="0"/>
                <w:color w:val="auto"/>
                <w:sz w:val="24"/>
                <w:szCs w:val="24"/>
              </w:rPr>
            </w:pPr>
            <w:bookmarkStart w:id="2579" w:name="_Toc393745267"/>
            <w:bookmarkStart w:id="2580" w:name="_Toc393747652"/>
            <w:bookmarkStart w:id="2581" w:name="_Toc393895619"/>
            <w:bookmarkStart w:id="2582" w:name="_Toc393896212"/>
            <w:bookmarkStart w:id="2583" w:name="_Toc393897996"/>
            <w:r w:rsidRPr="00AE54BB">
              <w:rPr>
                <w:rStyle w:val="Heading2Char"/>
                <w:rFonts w:ascii="Times New Roman" w:hAnsi="Times New Roman" w:cs="Times New Roman"/>
                <w:b w:val="0"/>
                <w:color w:val="auto"/>
                <w:sz w:val="24"/>
                <w:szCs w:val="24"/>
              </w:rPr>
              <w:t>l_name</w:t>
            </w:r>
            <w:bookmarkEnd w:id="2579"/>
            <w:bookmarkEnd w:id="2580"/>
            <w:bookmarkEnd w:id="2581"/>
            <w:bookmarkEnd w:id="2582"/>
            <w:bookmarkEnd w:id="2583"/>
          </w:p>
        </w:tc>
        <w:tc>
          <w:tcPr>
            <w:tcW w:w="1975" w:type="dxa"/>
            <w:vAlign w:val="center"/>
          </w:tcPr>
          <w:p w14:paraId="1CF32FD2"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Last name of dentist in English</w:t>
            </w:r>
          </w:p>
        </w:tc>
        <w:tc>
          <w:tcPr>
            <w:tcW w:w="990" w:type="dxa"/>
            <w:vAlign w:val="center"/>
          </w:tcPr>
          <w:p w14:paraId="387E59D1"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62486830"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249" w:type="dxa"/>
            <w:vAlign w:val="center"/>
          </w:tcPr>
          <w:p w14:paraId="0ED1DB4C"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23D6AEA1"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7DF61CEB"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AC5FFE" w:rsidRPr="00AE54BB" w14:paraId="66519B7B" w14:textId="77777777" w:rsidTr="00AC5FFE">
        <w:tc>
          <w:tcPr>
            <w:tcW w:w="1317" w:type="dxa"/>
            <w:vAlign w:val="center"/>
          </w:tcPr>
          <w:p w14:paraId="1F3D6139" w14:textId="77777777" w:rsidR="00AC5FFE" w:rsidRPr="00AE54BB" w:rsidRDefault="00AC5FFE" w:rsidP="00754471">
            <w:pPr>
              <w:rPr>
                <w:rStyle w:val="Heading2Char"/>
                <w:rFonts w:ascii="Times New Roman" w:hAnsi="Times New Roman" w:cs="Times New Roman"/>
                <w:b w:val="0"/>
                <w:color w:val="auto"/>
                <w:sz w:val="24"/>
                <w:szCs w:val="24"/>
              </w:rPr>
            </w:pPr>
            <w:bookmarkStart w:id="2584" w:name="_Toc393745268"/>
            <w:bookmarkStart w:id="2585" w:name="_Toc393747653"/>
            <w:bookmarkStart w:id="2586" w:name="_Toc393895620"/>
            <w:bookmarkStart w:id="2587" w:name="_Toc393896213"/>
            <w:bookmarkStart w:id="2588" w:name="_Toc393897997"/>
            <w:r w:rsidRPr="00AE54BB">
              <w:rPr>
                <w:rStyle w:val="Heading2Char"/>
                <w:rFonts w:ascii="Times New Roman" w:hAnsi="Times New Roman" w:cs="Times New Roman"/>
                <w:b w:val="0"/>
                <w:color w:val="auto"/>
                <w:sz w:val="24"/>
                <w:szCs w:val="24"/>
              </w:rPr>
              <w:t>address</w:t>
            </w:r>
            <w:bookmarkEnd w:id="2584"/>
            <w:bookmarkEnd w:id="2585"/>
            <w:bookmarkEnd w:id="2586"/>
            <w:bookmarkEnd w:id="2587"/>
            <w:bookmarkEnd w:id="2588"/>
          </w:p>
        </w:tc>
        <w:tc>
          <w:tcPr>
            <w:tcW w:w="1975" w:type="dxa"/>
            <w:vAlign w:val="center"/>
          </w:tcPr>
          <w:p w14:paraId="10C78899" w14:textId="3D948CE5" w:rsidR="00AC5FF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Address of dentist</w:t>
            </w:r>
          </w:p>
        </w:tc>
        <w:tc>
          <w:tcPr>
            <w:tcW w:w="990" w:type="dxa"/>
            <w:vAlign w:val="center"/>
          </w:tcPr>
          <w:p w14:paraId="51D01499"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36B30235"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100</w:t>
            </w:r>
          </w:p>
        </w:tc>
        <w:tc>
          <w:tcPr>
            <w:tcW w:w="1249" w:type="dxa"/>
            <w:vAlign w:val="center"/>
          </w:tcPr>
          <w:p w14:paraId="0C686FD1"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1D96601F"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2CF24BC5"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AC5FFE" w:rsidRPr="00AE54BB" w14:paraId="190821B8" w14:textId="77777777" w:rsidTr="00AC5FFE">
        <w:trPr>
          <w:trHeight w:val="70"/>
        </w:trPr>
        <w:tc>
          <w:tcPr>
            <w:tcW w:w="1317" w:type="dxa"/>
            <w:vAlign w:val="center"/>
          </w:tcPr>
          <w:p w14:paraId="63C6B27F" w14:textId="77777777" w:rsidR="00AC5FFE" w:rsidRPr="00AE54BB" w:rsidRDefault="00AC5FFE" w:rsidP="00754471">
            <w:pPr>
              <w:rPr>
                <w:rStyle w:val="Heading2Char"/>
                <w:rFonts w:ascii="Times New Roman" w:hAnsi="Times New Roman" w:cs="Times New Roman"/>
                <w:b w:val="0"/>
                <w:color w:val="auto"/>
                <w:sz w:val="24"/>
                <w:szCs w:val="24"/>
              </w:rPr>
            </w:pPr>
            <w:bookmarkStart w:id="2589" w:name="_Toc393745269"/>
            <w:bookmarkStart w:id="2590" w:name="_Toc393747654"/>
            <w:bookmarkStart w:id="2591" w:name="_Toc393895621"/>
            <w:bookmarkStart w:id="2592" w:name="_Toc393896214"/>
            <w:bookmarkStart w:id="2593" w:name="_Toc393897998"/>
            <w:r w:rsidRPr="00AE54BB">
              <w:rPr>
                <w:rStyle w:val="Heading2Char"/>
                <w:rFonts w:ascii="Times New Roman" w:hAnsi="Times New Roman" w:cs="Times New Roman"/>
                <w:b w:val="0"/>
                <w:color w:val="auto"/>
                <w:sz w:val="24"/>
                <w:szCs w:val="24"/>
              </w:rPr>
              <w:t>tel</w:t>
            </w:r>
            <w:bookmarkEnd w:id="2589"/>
            <w:bookmarkEnd w:id="2590"/>
            <w:bookmarkEnd w:id="2591"/>
            <w:bookmarkEnd w:id="2592"/>
            <w:bookmarkEnd w:id="2593"/>
          </w:p>
        </w:tc>
        <w:tc>
          <w:tcPr>
            <w:tcW w:w="1975" w:type="dxa"/>
            <w:vAlign w:val="center"/>
          </w:tcPr>
          <w:p w14:paraId="58BA92CB" w14:textId="1C7407FD" w:rsidR="00AC5FF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Telephone number of </w:t>
            </w:r>
            <w:r w:rsidRPr="00AE54BB">
              <w:rPr>
                <w:rStyle w:val="Heading2Char"/>
                <w:rFonts w:ascii="Times New Roman" w:hAnsi="Times New Roman" w:cs="Times New Roman"/>
                <w:b w:val="0"/>
                <w:color w:val="auto"/>
                <w:sz w:val="24"/>
                <w:szCs w:val="24"/>
              </w:rPr>
              <w:t>dentist</w:t>
            </w:r>
          </w:p>
        </w:tc>
        <w:tc>
          <w:tcPr>
            <w:tcW w:w="990" w:type="dxa"/>
            <w:vAlign w:val="center"/>
          </w:tcPr>
          <w:p w14:paraId="089E5BBA"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3E31AA37"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249" w:type="dxa"/>
            <w:vAlign w:val="center"/>
          </w:tcPr>
          <w:p w14:paraId="125BC9F0"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665EBA60"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5B20EBEF"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AC5FFE" w:rsidRPr="00AE54BB" w14:paraId="72DC2D41" w14:textId="77777777" w:rsidTr="00AC5FFE">
        <w:trPr>
          <w:trHeight w:val="70"/>
        </w:trPr>
        <w:tc>
          <w:tcPr>
            <w:tcW w:w="1317" w:type="dxa"/>
            <w:vAlign w:val="center"/>
          </w:tcPr>
          <w:p w14:paraId="680246EA" w14:textId="77777777" w:rsidR="00AC5FFE" w:rsidRPr="00AE54BB" w:rsidRDefault="00AC5FFE" w:rsidP="00754471">
            <w:pPr>
              <w:rPr>
                <w:rStyle w:val="Heading2Char"/>
                <w:rFonts w:ascii="Times New Roman" w:hAnsi="Times New Roman" w:cs="Times New Roman"/>
                <w:b w:val="0"/>
                <w:color w:val="auto"/>
                <w:sz w:val="24"/>
                <w:szCs w:val="24"/>
              </w:rPr>
            </w:pPr>
            <w:bookmarkStart w:id="2594" w:name="_Toc393745270"/>
            <w:bookmarkStart w:id="2595" w:name="_Toc393747655"/>
            <w:bookmarkStart w:id="2596" w:name="_Toc393895622"/>
            <w:bookmarkStart w:id="2597" w:name="_Toc393896215"/>
            <w:bookmarkStart w:id="2598" w:name="_Toc393897999"/>
            <w:r w:rsidRPr="00AE54BB">
              <w:rPr>
                <w:rStyle w:val="Heading2Char"/>
                <w:rFonts w:ascii="Times New Roman" w:hAnsi="Times New Roman" w:cs="Times New Roman"/>
                <w:b w:val="0"/>
                <w:color w:val="auto"/>
                <w:sz w:val="24"/>
                <w:szCs w:val="24"/>
              </w:rPr>
              <w:t>email</w:t>
            </w:r>
            <w:bookmarkEnd w:id="2594"/>
            <w:bookmarkEnd w:id="2595"/>
            <w:bookmarkEnd w:id="2596"/>
            <w:bookmarkEnd w:id="2597"/>
            <w:bookmarkEnd w:id="2598"/>
          </w:p>
        </w:tc>
        <w:tc>
          <w:tcPr>
            <w:tcW w:w="1975" w:type="dxa"/>
            <w:vAlign w:val="center"/>
          </w:tcPr>
          <w:p w14:paraId="3A676C41" w14:textId="5C87DB3E" w:rsidR="00AC5FF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Email of dentist</w:t>
            </w:r>
          </w:p>
        </w:tc>
        <w:tc>
          <w:tcPr>
            <w:tcW w:w="990" w:type="dxa"/>
            <w:vAlign w:val="center"/>
          </w:tcPr>
          <w:p w14:paraId="2CB0CD03"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15B5A5F0"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249" w:type="dxa"/>
            <w:vAlign w:val="center"/>
          </w:tcPr>
          <w:p w14:paraId="74ABA45A"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7CD0B6D"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103C42D2"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4D363712" w14:textId="77777777" w:rsidR="00ED7C45" w:rsidRPr="00AE54BB" w:rsidRDefault="00ED7C45" w:rsidP="00754471">
      <w:pPr>
        <w:rPr>
          <w:rStyle w:val="Heading2Char"/>
          <w:rFonts w:ascii="Times New Roman" w:hAnsi="Times New Roman" w:cs="Times New Roman"/>
          <w:color w:val="auto"/>
          <w:sz w:val="24"/>
          <w:szCs w:val="24"/>
        </w:rPr>
      </w:pPr>
    </w:p>
    <w:p w14:paraId="0256C674" w14:textId="77777777" w:rsidR="00ED7C45" w:rsidRPr="00AE54BB" w:rsidRDefault="00ED7C45" w:rsidP="00754471">
      <w:pPr>
        <w:rPr>
          <w:rFonts w:ascii="Times New Roman" w:eastAsiaTheme="minorHAnsi" w:hAnsi="Times New Roman" w:cs="Times New Roman"/>
          <w:color w:val="auto"/>
          <w:sz w:val="36"/>
          <w:szCs w:val="36"/>
          <w:lang w:bidi="ar-SA"/>
        </w:rPr>
      </w:pPr>
    </w:p>
    <w:p w14:paraId="56080EC8" w14:textId="77777777" w:rsidR="00735732" w:rsidRPr="00AE54BB" w:rsidRDefault="00735732" w:rsidP="00754471">
      <w:pPr>
        <w:rPr>
          <w:rFonts w:ascii="Times New Roman" w:eastAsiaTheme="minorHAnsi" w:hAnsi="Times New Roman" w:cs="Times New Roman"/>
          <w:color w:val="auto"/>
          <w:sz w:val="36"/>
          <w:szCs w:val="36"/>
          <w:lang w:bidi="ar-SA"/>
        </w:rPr>
      </w:pPr>
    </w:p>
    <w:p w14:paraId="0E2BE2CE" w14:textId="77777777" w:rsidR="00735732" w:rsidRPr="00AE54BB" w:rsidRDefault="00735732" w:rsidP="00754471">
      <w:pPr>
        <w:rPr>
          <w:rFonts w:ascii="Times New Roman" w:eastAsiaTheme="minorHAnsi" w:hAnsi="Times New Roman" w:cs="Times New Roman"/>
          <w:color w:val="auto"/>
          <w:sz w:val="36"/>
          <w:szCs w:val="36"/>
          <w:lang w:bidi="ar-SA"/>
        </w:rPr>
      </w:pPr>
    </w:p>
    <w:p w14:paraId="44A8C2A4" w14:textId="77777777" w:rsidR="00735732" w:rsidRPr="00AE54BB" w:rsidRDefault="00735732" w:rsidP="00754471">
      <w:pPr>
        <w:rPr>
          <w:rFonts w:ascii="Times New Roman" w:eastAsiaTheme="minorHAnsi" w:hAnsi="Times New Roman" w:cs="Times New Roman"/>
          <w:color w:val="auto"/>
          <w:sz w:val="36"/>
          <w:szCs w:val="36"/>
          <w:lang w:bidi="ar-SA"/>
        </w:rPr>
      </w:pPr>
    </w:p>
    <w:p w14:paraId="193FE433" w14:textId="77777777" w:rsidR="00735732" w:rsidRPr="00AE54BB" w:rsidRDefault="00735732" w:rsidP="00754471">
      <w:pPr>
        <w:rPr>
          <w:rFonts w:ascii="Times New Roman" w:eastAsiaTheme="minorHAnsi" w:hAnsi="Times New Roman" w:cs="Times New Roman"/>
          <w:color w:val="auto"/>
          <w:sz w:val="36"/>
          <w:szCs w:val="36"/>
          <w:lang w:bidi="ar-SA"/>
        </w:rPr>
      </w:pPr>
    </w:p>
    <w:p w14:paraId="43222B1B" w14:textId="77777777" w:rsidR="00735732" w:rsidRPr="00AE54BB" w:rsidRDefault="00735732" w:rsidP="00754471">
      <w:pPr>
        <w:rPr>
          <w:rFonts w:ascii="Times New Roman" w:eastAsiaTheme="minorHAnsi" w:hAnsi="Times New Roman" w:cs="Times New Roman"/>
          <w:color w:val="auto"/>
          <w:sz w:val="36"/>
          <w:szCs w:val="36"/>
          <w:lang w:bidi="ar-SA"/>
        </w:rPr>
      </w:pPr>
    </w:p>
    <w:p w14:paraId="13EBEA04" w14:textId="77777777" w:rsidR="0088071E" w:rsidRPr="00AE54BB" w:rsidRDefault="0088071E" w:rsidP="00754471">
      <w:pPr>
        <w:rPr>
          <w:rFonts w:ascii="Times New Roman" w:eastAsiaTheme="minorHAnsi" w:hAnsi="Times New Roman" w:cs="Times New Roman"/>
          <w:color w:val="auto"/>
          <w:sz w:val="36"/>
          <w:szCs w:val="36"/>
          <w:lang w:bidi="ar-SA"/>
        </w:rPr>
      </w:pPr>
    </w:p>
    <w:p w14:paraId="2485AEFA" w14:textId="77777777" w:rsidR="0088071E" w:rsidRPr="00AE54BB" w:rsidRDefault="0088071E" w:rsidP="00754471">
      <w:pPr>
        <w:rPr>
          <w:rFonts w:ascii="Times New Roman" w:eastAsiaTheme="minorHAnsi" w:hAnsi="Times New Roman" w:cs="Times New Roman"/>
          <w:color w:val="auto"/>
          <w:sz w:val="36"/>
          <w:szCs w:val="36"/>
          <w:lang w:bidi="ar-SA"/>
        </w:rPr>
      </w:pPr>
    </w:p>
    <w:p w14:paraId="10DC7597" w14:textId="77777777" w:rsidR="001F3FD0" w:rsidRPr="00AE54BB" w:rsidRDefault="001F3FD0" w:rsidP="00754471">
      <w:pPr>
        <w:rPr>
          <w:rStyle w:val="Heading2Char"/>
          <w:rFonts w:ascii="Times New Roman" w:hAnsi="Times New Roman" w:cs="Times New Roman"/>
          <w:color w:val="auto"/>
          <w:sz w:val="28"/>
          <w:szCs w:val="28"/>
        </w:rPr>
      </w:pPr>
      <w:bookmarkStart w:id="2599" w:name="_Toc393745271"/>
      <w:bookmarkStart w:id="2600" w:name="_Toc393747656"/>
      <w:bookmarkStart w:id="2601" w:name="_Toc393895623"/>
      <w:bookmarkStart w:id="2602" w:name="_Toc393896216"/>
      <w:bookmarkStart w:id="2603" w:name="_Toc393898000"/>
      <w:r w:rsidRPr="00AE54BB">
        <w:rPr>
          <w:rStyle w:val="Heading2Char"/>
          <w:rFonts w:ascii="Times New Roman" w:hAnsi="Times New Roman" w:cs="Times New Roman"/>
          <w:color w:val="auto"/>
          <w:sz w:val="28"/>
          <w:szCs w:val="28"/>
        </w:rPr>
        <w:lastRenderedPageBreak/>
        <w:t xml:space="preserve">DB-03: </w:t>
      </w:r>
      <w:r w:rsidR="00F960B4" w:rsidRPr="00AE54BB">
        <w:rPr>
          <w:rStyle w:val="Heading2Char"/>
          <w:rFonts w:ascii="Times New Roman" w:hAnsi="Times New Roman" w:cs="Times New Roman"/>
          <w:color w:val="auto"/>
          <w:sz w:val="28"/>
          <w:szCs w:val="28"/>
        </w:rPr>
        <w:t>o</w:t>
      </w:r>
      <w:r w:rsidRPr="00AE54BB">
        <w:rPr>
          <w:rStyle w:val="Heading2Char"/>
          <w:rFonts w:ascii="Times New Roman" w:hAnsi="Times New Roman" w:cs="Times New Roman"/>
          <w:color w:val="auto"/>
          <w:sz w:val="28"/>
          <w:szCs w:val="28"/>
        </w:rPr>
        <w:t>fficer</w:t>
      </w:r>
      <w:bookmarkEnd w:id="2599"/>
      <w:bookmarkEnd w:id="2600"/>
      <w:bookmarkEnd w:id="2601"/>
      <w:bookmarkEnd w:id="2602"/>
      <w:bookmarkEnd w:id="2603"/>
    </w:p>
    <w:p w14:paraId="23956D9B" w14:textId="77777777" w:rsidR="0088071E" w:rsidRPr="00AE54BB" w:rsidRDefault="0088071E" w:rsidP="00754471">
      <w:pPr>
        <w:rPr>
          <w:rStyle w:val="Heading2Char"/>
          <w:rFonts w:ascii="Times New Roman" w:hAnsi="Times New Roman" w:cs="Times New Roman"/>
          <w:color w:val="auto"/>
          <w:sz w:val="28"/>
          <w:szCs w:val="28"/>
        </w:rPr>
      </w:pPr>
    </w:p>
    <w:p w14:paraId="7497DFF8" w14:textId="77777777" w:rsidR="001F3FD0" w:rsidRPr="00AE54BB" w:rsidRDefault="001F3FD0" w:rsidP="0088071E">
      <w:pPr>
        <w:jc w:val="center"/>
        <w:rPr>
          <w:rStyle w:val="Heading2Char"/>
          <w:rFonts w:ascii="Times New Roman" w:hAnsi="Times New Roman" w:cs="Times New Roman"/>
          <w:color w:val="auto"/>
          <w:sz w:val="28"/>
          <w:szCs w:val="28"/>
        </w:rPr>
      </w:pPr>
      <w:r w:rsidRPr="00AE54BB">
        <w:rPr>
          <w:rFonts w:ascii="Times New Roman" w:eastAsiaTheme="majorEastAsia" w:hAnsi="Times New Roman" w:cs="Times New Roman"/>
          <w:b/>
          <w:bCs/>
          <w:noProof/>
          <w:color w:val="auto"/>
          <w:sz w:val="28"/>
        </w:rPr>
        <w:drawing>
          <wp:inline distT="0" distB="0" distL="0" distR="0" wp14:anchorId="52FBD98D" wp14:editId="22D5D5AF">
            <wp:extent cx="3040875" cy="2303813"/>
            <wp:effectExtent l="0" t="0" r="7620" b="1270"/>
            <wp:docPr id="8" name="Picture 8" descr="D:\from desktop\senior project\progress1\usecase\cd.jpg\officer-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cd.jpg\officer-db.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44040" cy="2306211"/>
                    </a:xfrm>
                    <a:prstGeom prst="rect">
                      <a:avLst/>
                    </a:prstGeom>
                    <a:noFill/>
                    <a:ln>
                      <a:noFill/>
                    </a:ln>
                  </pic:spPr>
                </pic:pic>
              </a:graphicData>
            </a:graphic>
          </wp:inline>
        </w:drawing>
      </w:r>
    </w:p>
    <w:p w14:paraId="37968071" w14:textId="77777777" w:rsidR="0088071E" w:rsidRPr="00AE54BB" w:rsidRDefault="0088071E" w:rsidP="00754471">
      <w:pPr>
        <w:rPr>
          <w:rStyle w:val="Heading2Char"/>
          <w:rFonts w:ascii="Times New Roman" w:hAnsi="Times New Roman" w:cs="Times New Roman"/>
          <w:color w:val="auto"/>
          <w:sz w:val="24"/>
          <w:szCs w:val="24"/>
        </w:rPr>
      </w:pPr>
      <w:bookmarkStart w:id="2604" w:name="_Toc393745272"/>
    </w:p>
    <w:p w14:paraId="78048A15" w14:textId="54C5D746" w:rsidR="001F3FD0" w:rsidRPr="00AE54BB" w:rsidRDefault="00AC5FFE" w:rsidP="00754471">
      <w:pPr>
        <w:rPr>
          <w:rStyle w:val="Heading2Char"/>
          <w:rFonts w:ascii="Times New Roman" w:hAnsi="Times New Roman" w:cs="Times New Roman"/>
          <w:color w:val="auto"/>
          <w:sz w:val="24"/>
          <w:szCs w:val="24"/>
        </w:rPr>
      </w:pPr>
      <w:bookmarkStart w:id="2605" w:name="_Toc393747657"/>
      <w:bookmarkStart w:id="2606" w:name="_Toc393895624"/>
      <w:bookmarkStart w:id="2607" w:name="_Toc393896217"/>
      <w:bookmarkStart w:id="2608" w:name="_Toc393898001"/>
      <w:r w:rsidRPr="00AE54BB">
        <w:rPr>
          <w:rStyle w:val="Heading2Char"/>
          <w:rFonts w:ascii="Times New Roman" w:hAnsi="Times New Roman" w:cs="Times New Roman"/>
          <w:color w:val="auto"/>
          <w:sz w:val="24"/>
          <w:szCs w:val="24"/>
        </w:rPr>
        <w:t>Description</w:t>
      </w:r>
      <w:bookmarkEnd w:id="2604"/>
      <w:bookmarkEnd w:id="2605"/>
      <w:bookmarkEnd w:id="2606"/>
      <w:bookmarkEnd w:id="2607"/>
      <w:bookmarkEnd w:id="2608"/>
    </w:p>
    <w:p w14:paraId="257B9335" w14:textId="77777777" w:rsidR="00AC5FFE" w:rsidRPr="00AE54BB" w:rsidRDefault="00AC5FFE" w:rsidP="00754471">
      <w:pPr>
        <w:rPr>
          <w:rStyle w:val="Heading2Char"/>
          <w:rFonts w:ascii="Times New Roman" w:hAnsi="Times New Roman" w:cs="Times New Roman"/>
          <w:color w:val="auto"/>
          <w:sz w:val="24"/>
          <w:szCs w:val="24"/>
        </w:rPr>
      </w:pPr>
    </w:p>
    <w:tbl>
      <w:tblPr>
        <w:tblW w:w="907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1975"/>
        <w:gridCol w:w="990"/>
        <w:gridCol w:w="990"/>
        <w:gridCol w:w="1249"/>
        <w:gridCol w:w="1134"/>
        <w:gridCol w:w="1418"/>
      </w:tblGrid>
      <w:tr w:rsidR="00AC5FFE" w:rsidRPr="00AE54BB" w14:paraId="095CF0DD" w14:textId="77777777" w:rsidTr="00AC5FFE">
        <w:trPr>
          <w:trHeight w:val="260"/>
        </w:trPr>
        <w:tc>
          <w:tcPr>
            <w:tcW w:w="1317" w:type="dxa"/>
            <w:shd w:val="clear" w:color="auto" w:fill="D9D9D9" w:themeFill="background1" w:themeFillShade="D9"/>
            <w:vAlign w:val="center"/>
          </w:tcPr>
          <w:p w14:paraId="68DF94F2" w14:textId="77777777" w:rsidR="00AC5FFE" w:rsidRPr="00AE54BB" w:rsidRDefault="00AC5FFE" w:rsidP="0075447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975" w:type="dxa"/>
            <w:shd w:val="clear" w:color="auto" w:fill="D9D9D9" w:themeFill="background1" w:themeFillShade="D9"/>
            <w:vAlign w:val="center"/>
          </w:tcPr>
          <w:p w14:paraId="646206FE" w14:textId="77777777" w:rsidR="00AC5FFE" w:rsidRPr="00AE54BB" w:rsidRDefault="00AC5FFE" w:rsidP="0075447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0" w:type="dxa"/>
            <w:shd w:val="clear" w:color="auto" w:fill="D9D9D9" w:themeFill="background1" w:themeFillShade="D9"/>
            <w:vAlign w:val="center"/>
          </w:tcPr>
          <w:p w14:paraId="1FB31A83" w14:textId="77777777" w:rsidR="00AC5FFE" w:rsidRPr="00AE54BB" w:rsidRDefault="00AC5FFE" w:rsidP="0075447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0" w:type="dxa"/>
            <w:shd w:val="clear" w:color="auto" w:fill="D9D9D9" w:themeFill="background1" w:themeFillShade="D9"/>
            <w:vAlign w:val="center"/>
          </w:tcPr>
          <w:p w14:paraId="350CDE12" w14:textId="77777777" w:rsidR="00AC5FFE" w:rsidRPr="00AE54BB" w:rsidRDefault="00AC5FFE" w:rsidP="0075447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249" w:type="dxa"/>
            <w:shd w:val="clear" w:color="auto" w:fill="D9D9D9" w:themeFill="background1" w:themeFillShade="D9"/>
            <w:vAlign w:val="center"/>
          </w:tcPr>
          <w:p w14:paraId="49B02125" w14:textId="77777777" w:rsidR="00AC5FFE" w:rsidRPr="00AE54BB" w:rsidRDefault="00AC5FFE" w:rsidP="0075447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04F462A9" w14:textId="77777777" w:rsidR="00AC5FFE" w:rsidRPr="00AE54BB" w:rsidRDefault="00AC5FFE" w:rsidP="0075447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8" w:type="dxa"/>
            <w:shd w:val="clear" w:color="auto" w:fill="D9D9D9" w:themeFill="background1" w:themeFillShade="D9"/>
            <w:vAlign w:val="center"/>
          </w:tcPr>
          <w:p w14:paraId="2E79952F" w14:textId="77777777" w:rsidR="00AC5FFE" w:rsidRPr="00AE54BB" w:rsidRDefault="00AC5FFE" w:rsidP="0075447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Nullable</w:t>
            </w:r>
          </w:p>
        </w:tc>
      </w:tr>
      <w:tr w:rsidR="00AC5FFE" w:rsidRPr="00AE54BB" w14:paraId="74EAAF65" w14:textId="77777777" w:rsidTr="00AC5FFE">
        <w:tc>
          <w:tcPr>
            <w:tcW w:w="1317" w:type="dxa"/>
            <w:vAlign w:val="center"/>
          </w:tcPr>
          <w:p w14:paraId="4D90F805" w14:textId="77777777" w:rsidR="00AC5FFE" w:rsidRPr="00AE54BB" w:rsidRDefault="00AC5FFE" w:rsidP="00754471">
            <w:pPr>
              <w:rPr>
                <w:rStyle w:val="Heading2Char"/>
                <w:rFonts w:ascii="Times New Roman" w:hAnsi="Times New Roman" w:cs="Times New Roman"/>
                <w:b w:val="0"/>
                <w:color w:val="auto"/>
                <w:sz w:val="24"/>
                <w:szCs w:val="24"/>
              </w:rPr>
            </w:pPr>
            <w:bookmarkStart w:id="2609" w:name="_Toc393745273"/>
            <w:bookmarkStart w:id="2610" w:name="_Toc393747658"/>
            <w:bookmarkStart w:id="2611" w:name="_Toc393895625"/>
            <w:bookmarkStart w:id="2612" w:name="_Toc393896218"/>
            <w:bookmarkStart w:id="2613" w:name="_Toc393898002"/>
            <w:r w:rsidRPr="00AE54BB">
              <w:rPr>
                <w:rStyle w:val="Heading2Char"/>
                <w:rFonts w:ascii="Times New Roman" w:hAnsi="Times New Roman" w:cs="Times New Roman"/>
                <w:b w:val="0"/>
                <w:color w:val="auto"/>
                <w:sz w:val="24"/>
                <w:szCs w:val="24"/>
              </w:rPr>
              <w:t>officerID</w:t>
            </w:r>
            <w:bookmarkEnd w:id="2609"/>
            <w:bookmarkEnd w:id="2610"/>
            <w:bookmarkEnd w:id="2611"/>
            <w:bookmarkEnd w:id="2612"/>
            <w:bookmarkEnd w:id="2613"/>
          </w:p>
        </w:tc>
        <w:tc>
          <w:tcPr>
            <w:tcW w:w="1975" w:type="dxa"/>
            <w:vAlign w:val="center"/>
          </w:tcPr>
          <w:p w14:paraId="4D87B853" w14:textId="77777777" w:rsidR="00AC5FFE" w:rsidRPr="00AE54BB" w:rsidRDefault="00AC5FFE" w:rsidP="00754471">
            <w:pPr>
              <w:rPr>
                <w:rStyle w:val="Heading2Char"/>
                <w:rFonts w:ascii="Times New Roman" w:hAnsi="Times New Roman" w:cs="Times New Roman"/>
                <w:b w:val="0"/>
                <w:color w:val="auto"/>
                <w:sz w:val="24"/>
                <w:szCs w:val="24"/>
              </w:rPr>
            </w:pPr>
            <w:bookmarkStart w:id="2614" w:name="_Toc393745274"/>
            <w:bookmarkStart w:id="2615" w:name="_Toc393747659"/>
            <w:bookmarkStart w:id="2616" w:name="_Toc393895626"/>
            <w:bookmarkStart w:id="2617" w:name="_Toc393896219"/>
            <w:bookmarkStart w:id="2618" w:name="_Toc393898003"/>
            <w:r w:rsidRPr="00AE54BB">
              <w:rPr>
                <w:rStyle w:val="Heading2Char"/>
                <w:rFonts w:ascii="Times New Roman" w:hAnsi="Times New Roman" w:cs="Times New Roman"/>
                <w:b w:val="0"/>
                <w:color w:val="auto"/>
                <w:sz w:val="24"/>
                <w:szCs w:val="24"/>
              </w:rPr>
              <w:t>officerID</w:t>
            </w:r>
            <w:bookmarkEnd w:id="2614"/>
            <w:bookmarkEnd w:id="2615"/>
            <w:bookmarkEnd w:id="2616"/>
            <w:bookmarkEnd w:id="2617"/>
            <w:bookmarkEnd w:id="2618"/>
          </w:p>
        </w:tc>
        <w:tc>
          <w:tcPr>
            <w:tcW w:w="990" w:type="dxa"/>
            <w:vAlign w:val="center"/>
          </w:tcPr>
          <w:p w14:paraId="6AB72031" w14:textId="77777777" w:rsidR="00AC5FFE" w:rsidRPr="00AE54BB" w:rsidRDefault="00AC5FFE"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0E5AE20D"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249" w:type="dxa"/>
            <w:vAlign w:val="center"/>
          </w:tcPr>
          <w:p w14:paraId="4F9ED5ED"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1B81D0B2"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5E301035"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AC5FFE" w:rsidRPr="00AE54BB" w14:paraId="013691E3" w14:textId="77777777" w:rsidTr="00AC5FFE">
        <w:tc>
          <w:tcPr>
            <w:tcW w:w="1317" w:type="dxa"/>
            <w:vAlign w:val="center"/>
          </w:tcPr>
          <w:p w14:paraId="6A57B657" w14:textId="77777777" w:rsidR="00AC5FFE" w:rsidRPr="00AE54BB" w:rsidRDefault="00AC5FFE" w:rsidP="00754471">
            <w:pPr>
              <w:rPr>
                <w:rStyle w:val="Heading2Char"/>
                <w:rFonts w:ascii="Times New Roman" w:hAnsi="Times New Roman" w:cs="Times New Roman"/>
                <w:b w:val="0"/>
                <w:color w:val="auto"/>
                <w:sz w:val="24"/>
                <w:szCs w:val="24"/>
              </w:rPr>
            </w:pPr>
            <w:bookmarkStart w:id="2619" w:name="_Toc393745275"/>
            <w:bookmarkStart w:id="2620" w:name="_Toc393747660"/>
            <w:bookmarkStart w:id="2621" w:name="_Toc393895627"/>
            <w:bookmarkStart w:id="2622" w:name="_Toc393896220"/>
            <w:bookmarkStart w:id="2623" w:name="_Toc393898004"/>
            <w:r w:rsidRPr="00AE54BB">
              <w:rPr>
                <w:rStyle w:val="Heading2Char"/>
                <w:rFonts w:ascii="Times New Roman" w:hAnsi="Times New Roman" w:cs="Times New Roman"/>
                <w:b w:val="0"/>
                <w:color w:val="auto"/>
                <w:sz w:val="24"/>
                <w:szCs w:val="24"/>
              </w:rPr>
              <w:t>password</w:t>
            </w:r>
            <w:bookmarkEnd w:id="2619"/>
            <w:bookmarkEnd w:id="2620"/>
            <w:bookmarkEnd w:id="2621"/>
            <w:bookmarkEnd w:id="2622"/>
            <w:bookmarkEnd w:id="2623"/>
          </w:p>
        </w:tc>
        <w:tc>
          <w:tcPr>
            <w:tcW w:w="1975" w:type="dxa"/>
            <w:vAlign w:val="center"/>
          </w:tcPr>
          <w:p w14:paraId="41FB232A"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P</w:t>
            </w:r>
            <w:r w:rsidRPr="00AE54BB">
              <w:rPr>
                <w:rFonts w:ascii="Times New Roman" w:eastAsiaTheme="minorHAnsi" w:hAnsi="Times New Roman" w:cs="Times New Roman"/>
                <w:color w:val="auto"/>
                <w:sz w:val="24"/>
                <w:szCs w:val="24"/>
              </w:rPr>
              <w:t xml:space="preserve">assword of </w:t>
            </w:r>
            <w:r w:rsidRPr="00AE54BB">
              <w:rPr>
                <w:rStyle w:val="Heading2Char"/>
                <w:rFonts w:ascii="Times New Roman" w:hAnsi="Times New Roman" w:cs="Times New Roman"/>
                <w:b w:val="0"/>
                <w:color w:val="auto"/>
                <w:sz w:val="24"/>
                <w:szCs w:val="24"/>
              </w:rPr>
              <w:t>officer</w:t>
            </w:r>
          </w:p>
        </w:tc>
        <w:tc>
          <w:tcPr>
            <w:tcW w:w="990" w:type="dxa"/>
            <w:vAlign w:val="center"/>
          </w:tcPr>
          <w:p w14:paraId="5A80C9E3" w14:textId="77777777" w:rsidR="00AC5FFE" w:rsidRPr="00AE54BB" w:rsidRDefault="00AC5FFE"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19CDFC2F"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249" w:type="dxa"/>
            <w:vAlign w:val="center"/>
          </w:tcPr>
          <w:p w14:paraId="0E504E13"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9CFEED1"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79099F70"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AC5FFE" w:rsidRPr="00AE54BB" w14:paraId="38A48F47" w14:textId="77777777" w:rsidTr="00AC5FFE">
        <w:tc>
          <w:tcPr>
            <w:tcW w:w="1317" w:type="dxa"/>
            <w:vAlign w:val="center"/>
          </w:tcPr>
          <w:p w14:paraId="2587713B" w14:textId="77777777" w:rsidR="00AC5FFE" w:rsidRPr="00AE54BB" w:rsidRDefault="00AC5FFE" w:rsidP="00754471">
            <w:pPr>
              <w:rPr>
                <w:rStyle w:val="Heading2Char"/>
                <w:rFonts w:ascii="Times New Roman" w:hAnsi="Times New Roman" w:cs="Times New Roman"/>
                <w:b w:val="0"/>
                <w:color w:val="auto"/>
                <w:sz w:val="24"/>
                <w:szCs w:val="24"/>
              </w:rPr>
            </w:pPr>
            <w:bookmarkStart w:id="2624" w:name="_Toc393745276"/>
            <w:bookmarkStart w:id="2625" w:name="_Toc393747661"/>
            <w:bookmarkStart w:id="2626" w:name="_Toc393895628"/>
            <w:bookmarkStart w:id="2627" w:name="_Toc393896221"/>
            <w:bookmarkStart w:id="2628" w:name="_Toc393898005"/>
            <w:r w:rsidRPr="00AE54BB">
              <w:rPr>
                <w:rStyle w:val="Heading2Char"/>
                <w:rFonts w:ascii="Times New Roman" w:hAnsi="Times New Roman" w:cs="Times New Roman"/>
                <w:b w:val="0"/>
                <w:color w:val="auto"/>
                <w:sz w:val="24"/>
                <w:szCs w:val="24"/>
              </w:rPr>
              <w:t>f_name</w:t>
            </w:r>
            <w:bookmarkEnd w:id="2624"/>
            <w:bookmarkEnd w:id="2625"/>
            <w:bookmarkEnd w:id="2626"/>
            <w:bookmarkEnd w:id="2627"/>
            <w:bookmarkEnd w:id="2628"/>
          </w:p>
        </w:tc>
        <w:tc>
          <w:tcPr>
            <w:tcW w:w="1975" w:type="dxa"/>
            <w:vAlign w:val="center"/>
          </w:tcPr>
          <w:p w14:paraId="580FAE03"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F</w:t>
            </w:r>
            <w:r w:rsidRPr="00AE54BB">
              <w:rPr>
                <w:rFonts w:ascii="Times New Roman" w:eastAsiaTheme="minorHAnsi" w:hAnsi="Times New Roman" w:cs="Times New Roman"/>
                <w:color w:val="auto"/>
                <w:sz w:val="24"/>
                <w:szCs w:val="24"/>
              </w:rPr>
              <w:t xml:space="preserve">irst name of </w:t>
            </w:r>
            <w:r w:rsidRPr="00AE54BB">
              <w:rPr>
                <w:rStyle w:val="Heading2Char"/>
                <w:rFonts w:ascii="Times New Roman" w:hAnsi="Times New Roman" w:cs="Times New Roman"/>
                <w:b w:val="0"/>
                <w:color w:val="auto"/>
                <w:sz w:val="24"/>
                <w:szCs w:val="24"/>
              </w:rPr>
              <w:t>officer</w:t>
            </w:r>
            <w:r w:rsidRPr="00AE54BB">
              <w:rPr>
                <w:rFonts w:ascii="Times New Roman" w:eastAsiaTheme="minorHAnsi" w:hAnsi="Times New Roman" w:cs="Times New Roman"/>
                <w:color w:val="auto"/>
                <w:sz w:val="24"/>
                <w:szCs w:val="24"/>
              </w:rPr>
              <w:t xml:space="preserve"> in English</w:t>
            </w:r>
          </w:p>
        </w:tc>
        <w:tc>
          <w:tcPr>
            <w:tcW w:w="990" w:type="dxa"/>
            <w:vAlign w:val="center"/>
          </w:tcPr>
          <w:p w14:paraId="6C939CAA" w14:textId="77777777" w:rsidR="00AC5FFE" w:rsidRPr="00AE54BB" w:rsidRDefault="00AC5FFE"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75EE19BE"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249" w:type="dxa"/>
            <w:vAlign w:val="center"/>
          </w:tcPr>
          <w:p w14:paraId="4A5E951E"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298B8CEC"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69A9F839"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AC5FFE" w:rsidRPr="00AE54BB" w14:paraId="61F7B050" w14:textId="77777777" w:rsidTr="00AC5FFE">
        <w:tc>
          <w:tcPr>
            <w:tcW w:w="1317" w:type="dxa"/>
            <w:vAlign w:val="center"/>
          </w:tcPr>
          <w:p w14:paraId="1C197834" w14:textId="77777777" w:rsidR="00AC5FFE" w:rsidRPr="00AE54BB" w:rsidRDefault="00AC5FFE" w:rsidP="00754471">
            <w:pPr>
              <w:rPr>
                <w:rStyle w:val="Heading2Char"/>
                <w:rFonts w:ascii="Times New Roman" w:hAnsi="Times New Roman" w:cs="Times New Roman"/>
                <w:b w:val="0"/>
                <w:color w:val="auto"/>
                <w:sz w:val="24"/>
                <w:szCs w:val="24"/>
              </w:rPr>
            </w:pPr>
            <w:bookmarkStart w:id="2629" w:name="_Toc393745277"/>
            <w:bookmarkStart w:id="2630" w:name="_Toc393747662"/>
            <w:bookmarkStart w:id="2631" w:name="_Toc393895629"/>
            <w:bookmarkStart w:id="2632" w:name="_Toc393896222"/>
            <w:bookmarkStart w:id="2633" w:name="_Toc393898006"/>
            <w:r w:rsidRPr="00AE54BB">
              <w:rPr>
                <w:rStyle w:val="Heading2Char"/>
                <w:rFonts w:ascii="Times New Roman" w:hAnsi="Times New Roman" w:cs="Times New Roman"/>
                <w:b w:val="0"/>
                <w:color w:val="auto"/>
                <w:sz w:val="24"/>
                <w:szCs w:val="24"/>
              </w:rPr>
              <w:t>l_name</w:t>
            </w:r>
            <w:bookmarkEnd w:id="2629"/>
            <w:bookmarkEnd w:id="2630"/>
            <w:bookmarkEnd w:id="2631"/>
            <w:bookmarkEnd w:id="2632"/>
            <w:bookmarkEnd w:id="2633"/>
          </w:p>
        </w:tc>
        <w:tc>
          <w:tcPr>
            <w:tcW w:w="1975" w:type="dxa"/>
            <w:vAlign w:val="center"/>
          </w:tcPr>
          <w:p w14:paraId="18251B77"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Last</w:t>
            </w:r>
            <w:r w:rsidRPr="00AE54BB">
              <w:rPr>
                <w:rFonts w:ascii="Times New Roman" w:eastAsiaTheme="minorHAnsi" w:hAnsi="Times New Roman" w:cs="Times New Roman"/>
                <w:color w:val="auto"/>
                <w:sz w:val="24"/>
                <w:szCs w:val="24"/>
              </w:rPr>
              <w:t xml:space="preserve"> name of </w:t>
            </w:r>
            <w:r w:rsidRPr="00AE54BB">
              <w:rPr>
                <w:rStyle w:val="Heading2Char"/>
                <w:rFonts w:ascii="Times New Roman" w:hAnsi="Times New Roman" w:cs="Times New Roman"/>
                <w:b w:val="0"/>
                <w:color w:val="auto"/>
                <w:sz w:val="24"/>
                <w:szCs w:val="24"/>
              </w:rPr>
              <w:t>officer</w:t>
            </w:r>
            <w:r w:rsidRPr="00AE54BB">
              <w:rPr>
                <w:rFonts w:ascii="Times New Roman" w:eastAsiaTheme="minorHAnsi" w:hAnsi="Times New Roman" w:cs="Times New Roman"/>
                <w:color w:val="auto"/>
                <w:sz w:val="24"/>
                <w:szCs w:val="24"/>
              </w:rPr>
              <w:t xml:space="preserve"> in English</w:t>
            </w:r>
          </w:p>
        </w:tc>
        <w:tc>
          <w:tcPr>
            <w:tcW w:w="990" w:type="dxa"/>
            <w:vAlign w:val="center"/>
          </w:tcPr>
          <w:p w14:paraId="629B5D06" w14:textId="77777777" w:rsidR="00AC5FFE" w:rsidRPr="00AE54BB" w:rsidRDefault="00AC5FFE" w:rsidP="0075447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7D4CA33D"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249" w:type="dxa"/>
            <w:vAlign w:val="center"/>
          </w:tcPr>
          <w:p w14:paraId="001F693A"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50149888"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412C77AB"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AC5FFE" w:rsidRPr="00AE54BB" w14:paraId="20EFBE94" w14:textId="77777777" w:rsidTr="00AC5FFE">
        <w:tc>
          <w:tcPr>
            <w:tcW w:w="1317" w:type="dxa"/>
            <w:vAlign w:val="center"/>
          </w:tcPr>
          <w:p w14:paraId="7633DB0E" w14:textId="77777777" w:rsidR="00AC5FFE" w:rsidRPr="00AE54BB" w:rsidRDefault="00AC5FFE" w:rsidP="00754471">
            <w:pPr>
              <w:rPr>
                <w:rStyle w:val="Heading2Char"/>
                <w:rFonts w:ascii="Times New Roman" w:hAnsi="Times New Roman" w:cs="Times New Roman"/>
                <w:b w:val="0"/>
                <w:color w:val="auto"/>
                <w:sz w:val="24"/>
                <w:szCs w:val="24"/>
              </w:rPr>
            </w:pPr>
            <w:bookmarkStart w:id="2634" w:name="_Toc393745278"/>
            <w:bookmarkStart w:id="2635" w:name="_Toc393747663"/>
            <w:bookmarkStart w:id="2636" w:name="_Toc393895630"/>
            <w:bookmarkStart w:id="2637" w:name="_Toc393896223"/>
            <w:bookmarkStart w:id="2638" w:name="_Toc393898007"/>
            <w:r w:rsidRPr="00AE54BB">
              <w:rPr>
                <w:rStyle w:val="Heading2Char"/>
                <w:rFonts w:ascii="Times New Roman" w:hAnsi="Times New Roman" w:cs="Times New Roman"/>
                <w:b w:val="0"/>
                <w:color w:val="auto"/>
                <w:sz w:val="24"/>
                <w:szCs w:val="24"/>
              </w:rPr>
              <w:t>address</w:t>
            </w:r>
            <w:bookmarkEnd w:id="2634"/>
            <w:bookmarkEnd w:id="2635"/>
            <w:bookmarkEnd w:id="2636"/>
            <w:bookmarkEnd w:id="2637"/>
            <w:bookmarkEnd w:id="2638"/>
          </w:p>
        </w:tc>
        <w:tc>
          <w:tcPr>
            <w:tcW w:w="1975" w:type="dxa"/>
            <w:vAlign w:val="center"/>
          </w:tcPr>
          <w:p w14:paraId="3E679ACD" w14:textId="61796552" w:rsidR="00AC5FF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Address of officer</w:t>
            </w:r>
          </w:p>
        </w:tc>
        <w:tc>
          <w:tcPr>
            <w:tcW w:w="990" w:type="dxa"/>
            <w:vAlign w:val="center"/>
          </w:tcPr>
          <w:p w14:paraId="27AA87E9"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542CBC87"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100</w:t>
            </w:r>
          </w:p>
        </w:tc>
        <w:tc>
          <w:tcPr>
            <w:tcW w:w="1249" w:type="dxa"/>
            <w:vAlign w:val="center"/>
          </w:tcPr>
          <w:p w14:paraId="53495A70"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01F5AE5"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0DEEE5BA"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AC5FFE" w:rsidRPr="00AE54BB" w14:paraId="0402F201" w14:textId="77777777" w:rsidTr="00AC5FFE">
        <w:trPr>
          <w:trHeight w:val="70"/>
        </w:trPr>
        <w:tc>
          <w:tcPr>
            <w:tcW w:w="1317" w:type="dxa"/>
            <w:vAlign w:val="center"/>
          </w:tcPr>
          <w:p w14:paraId="286EFB79" w14:textId="77777777" w:rsidR="00AC5FFE" w:rsidRPr="00AE54BB" w:rsidRDefault="00AC5FFE" w:rsidP="00754471">
            <w:pPr>
              <w:rPr>
                <w:rStyle w:val="Heading2Char"/>
                <w:rFonts w:ascii="Times New Roman" w:hAnsi="Times New Roman" w:cs="Times New Roman"/>
                <w:b w:val="0"/>
                <w:color w:val="auto"/>
                <w:sz w:val="24"/>
                <w:szCs w:val="24"/>
              </w:rPr>
            </w:pPr>
            <w:bookmarkStart w:id="2639" w:name="_Toc393745279"/>
            <w:bookmarkStart w:id="2640" w:name="_Toc393747664"/>
            <w:bookmarkStart w:id="2641" w:name="_Toc393895631"/>
            <w:bookmarkStart w:id="2642" w:name="_Toc393896224"/>
            <w:bookmarkStart w:id="2643" w:name="_Toc393898008"/>
            <w:r w:rsidRPr="00AE54BB">
              <w:rPr>
                <w:rStyle w:val="Heading2Char"/>
                <w:rFonts w:ascii="Times New Roman" w:hAnsi="Times New Roman" w:cs="Times New Roman"/>
                <w:b w:val="0"/>
                <w:color w:val="auto"/>
                <w:sz w:val="24"/>
                <w:szCs w:val="24"/>
              </w:rPr>
              <w:t>tel</w:t>
            </w:r>
            <w:bookmarkEnd w:id="2639"/>
            <w:bookmarkEnd w:id="2640"/>
            <w:bookmarkEnd w:id="2641"/>
            <w:bookmarkEnd w:id="2642"/>
            <w:bookmarkEnd w:id="2643"/>
          </w:p>
        </w:tc>
        <w:tc>
          <w:tcPr>
            <w:tcW w:w="1975" w:type="dxa"/>
            <w:vAlign w:val="center"/>
          </w:tcPr>
          <w:p w14:paraId="44B22447" w14:textId="2825D32C" w:rsidR="00AC5FF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Telephone number </w:t>
            </w:r>
            <w:r w:rsidR="00AC5FFE" w:rsidRPr="00AE54BB">
              <w:rPr>
                <w:rFonts w:ascii="Times New Roman" w:hAnsi="Times New Roman" w:cs="Times New Roman"/>
                <w:color w:val="auto"/>
                <w:sz w:val="24"/>
                <w:szCs w:val="24"/>
              </w:rPr>
              <w:t xml:space="preserve">of </w:t>
            </w:r>
            <w:r w:rsidR="00AC5FFE" w:rsidRPr="00AE54BB">
              <w:rPr>
                <w:rStyle w:val="Heading2Char"/>
                <w:rFonts w:ascii="Times New Roman" w:hAnsi="Times New Roman" w:cs="Times New Roman"/>
                <w:b w:val="0"/>
                <w:color w:val="auto"/>
                <w:sz w:val="24"/>
                <w:szCs w:val="24"/>
              </w:rPr>
              <w:t>officer</w:t>
            </w:r>
          </w:p>
        </w:tc>
        <w:tc>
          <w:tcPr>
            <w:tcW w:w="990" w:type="dxa"/>
            <w:vAlign w:val="center"/>
          </w:tcPr>
          <w:p w14:paraId="01269109"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3F96C68F"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249" w:type="dxa"/>
            <w:vAlign w:val="center"/>
          </w:tcPr>
          <w:p w14:paraId="164C2FF3"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03D82D9C"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175A7338"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AC5FFE" w:rsidRPr="00AE54BB" w14:paraId="5B67502C" w14:textId="77777777" w:rsidTr="00AC5FFE">
        <w:trPr>
          <w:trHeight w:val="70"/>
        </w:trPr>
        <w:tc>
          <w:tcPr>
            <w:tcW w:w="1317" w:type="dxa"/>
            <w:vAlign w:val="center"/>
          </w:tcPr>
          <w:p w14:paraId="000ACEDC" w14:textId="77777777" w:rsidR="00AC5FFE" w:rsidRPr="00AE54BB" w:rsidRDefault="00AC5FFE" w:rsidP="00754471">
            <w:pPr>
              <w:rPr>
                <w:rStyle w:val="Heading2Char"/>
                <w:rFonts w:ascii="Times New Roman" w:hAnsi="Times New Roman" w:cs="Times New Roman"/>
                <w:b w:val="0"/>
                <w:color w:val="auto"/>
                <w:sz w:val="24"/>
                <w:szCs w:val="24"/>
              </w:rPr>
            </w:pPr>
            <w:bookmarkStart w:id="2644" w:name="_Toc393745280"/>
            <w:bookmarkStart w:id="2645" w:name="_Toc393747665"/>
            <w:bookmarkStart w:id="2646" w:name="_Toc393895632"/>
            <w:bookmarkStart w:id="2647" w:name="_Toc393896225"/>
            <w:bookmarkStart w:id="2648" w:name="_Toc393898009"/>
            <w:r w:rsidRPr="00AE54BB">
              <w:rPr>
                <w:rStyle w:val="Heading2Char"/>
                <w:rFonts w:ascii="Times New Roman" w:hAnsi="Times New Roman" w:cs="Times New Roman"/>
                <w:b w:val="0"/>
                <w:color w:val="auto"/>
                <w:sz w:val="24"/>
                <w:szCs w:val="24"/>
              </w:rPr>
              <w:t>email</w:t>
            </w:r>
            <w:bookmarkEnd w:id="2644"/>
            <w:bookmarkEnd w:id="2645"/>
            <w:bookmarkEnd w:id="2646"/>
            <w:bookmarkEnd w:id="2647"/>
            <w:bookmarkEnd w:id="2648"/>
          </w:p>
        </w:tc>
        <w:tc>
          <w:tcPr>
            <w:tcW w:w="1975" w:type="dxa"/>
            <w:vAlign w:val="center"/>
          </w:tcPr>
          <w:p w14:paraId="39AE6DC4" w14:textId="35E8599F" w:rsidR="00AC5FF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Email of officer</w:t>
            </w:r>
          </w:p>
        </w:tc>
        <w:tc>
          <w:tcPr>
            <w:tcW w:w="990" w:type="dxa"/>
            <w:vAlign w:val="center"/>
          </w:tcPr>
          <w:p w14:paraId="73B5D99C"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226A223F"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249" w:type="dxa"/>
            <w:vAlign w:val="center"/>
          </w:tcPr>
          <w:p w14:paraId="5CB08601"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B11BA43"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72239DBD" w14:textId="77777777" w:rsidR="00AC5FFE" w:rsidRPr="00AE54BB" w:rsidRDefault="00AC5FF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4F6B41D4" w14:textId="77777777" w:rsidR="00735732" w:rsidRPr="00AE54BB" w:rsidRDefault="00735732" w:rsidP="00754471">
      <w:pPr>
        <w:rPr>
          <w:rFonts w:ascii="Times New Roman" w:eastAsiaTheme="minorHAnsi" w:hAnsi="Times New Roman" w:cs="Times New Roman"/>
          <w:color w:val="auto"/>
          <w:sz w:val="36"/>
          <w:szCs w:val="36"/>
          <w:lang w:bidi="ar-SA"/>
        </w:rPr>
      </w:pPr>
    </w:p>
    <w:p w14:paraId="60C94B37" w14:textId="77777777" w:rsidR="00735732" w:rsidRPr="00AE54BB" w:rsidRDefault="00735732" w:rsidP="00754471">
      <w:pPr>
        <w:rPr>
          <w:rFonts w:ascii="Times New Roman" w:eastAsiaTheme="minorHAnsi" w:hAnsi="Times New Roman" w:cs="Times New Roman"/>
          <w:color w:val="auto"/>
          <w:sz w:val="36"/>
          <w:szCs w:val="36"/>
          <w:lang w:bidi="ar-SA"/>
        </w:rPr>
      </w:pPr>
    </w:p>
    <w:p w14:paraId="255757B8" w14:textId="77777777" w:rsidR="00735732" w:rsidRPr="00AE54BB" w:rsidRDefault="00735732" w:rsidP="00754471">
      <w:pPr>
        <w:rPr>
          <w:rFonts w:ascii="Times New Roman" w:eastAsiaTheme="minorHAnsi" w:hAnsi="Times New Roman" w:cs="Times New Roman"/>
          <w:color w:val="auto"/>
          <w:sz w:val="36"/>
          <w:szCs w:val="36"/>
          <w:lang w:bidi="ar-SA"/>
        </w:rPr>
      </w:pPr>
    </w:p>
    <w:p w14:paraId="22CD0669" w14:textId="77777777" w:rsidR="00735732" w:rsidRPr="00AE54BB" w:rsidRDefault="00735732" w:rsidP="00754471">
      <w:pPr>
        <w:rPr>
          <w:rFonts w:ascii="Times New Roman" w:eastAsiaTheme="minorHAnsi" w:hAnsi="Times New Roman" w:cs="Times New Roman"/>
          <w:color w:val="auto"/>
          <w:sz w:val="36"/>
          <w:szCs w:val="36"/>
          <w:lang w:bidi="ar-SA"/>
        </w:rPr>
      </w:pPr>
    </w:p>
    <w:p w14:paraId="5C7D4749" w14:textId="77777777" w:rsidR="0088071E" w:rsidRPr="00AE54BB" w:rsidRDefault="0088071E" w:rsidP="00754471">
      <w:pPr>
        <w:rPr>
          <w:rFonts w:ascii="Times New Roman" w:eastAsiaTheme="minorHAnsi" w:hAnsi="Times New Roman" w:cs="Times New Roman"/>
          <w:color w:val="auto"/>
          <w:sz w:val="36"/>
          <w:szCs w:val="36"/>
          <w:lang w:bidi="ar-SA"/>
        </w:rPr>
      </w:pPr>
    </w:p>
    <w:p w14:paraId="4D249F53" w14:textId="77777777" w:rsidR="0088071E" w:rsidRPr="00AE54BB" w:rsidRDefault="0088071E" w:rsidP="00754471">
      <w:pPr>
        <w:rPr>
          <w:rFonts w:ascii="Times New Roman" w:eastAsiaTheme="minorHAnsi" w:hAnsi="Times New Roman" w:cs="Times New Roman"/>
          <w:color w:val="auto"/>
          <w:sz w:val="36"/>
          <w:szCs w:val="36"/>
          <w:lang w:bidi="ar-SA"/>
        </w:rPr>
      </w:pPr>
    </w:p>
    <w:p w14:paraId="11010AE6" w14:textId="77777777" w:rsidR="0088071E" w:rsidRPr="00AE54BB" w:rsidRDefault="0088071E" w:rsidP="00754471">
      <w:pPr>
        <w:rPr>
          <w:rFonts w:ascii="Times New Roman" w:eastAsiaTheme="minorHAnsi" w:hAnsi="Times New Roman" w:cs="Times New Roman"/>
          <w:color w:val="auto"/>
          <w:sz w:val="36"/>
          <w:szCs w:val="36"/>
          <w:lang w:bidi="ar-SA"/>
        </w:rPr>
      </w:pPr>
    </w:p>
    <w:p w14:paraId="700BC190" w14:textId="77777777" w:rsidR="0088071E" w:rsidRPr="00AE54BB" w:rsidRDefault="0088071E" w:rsidP="00754471">
      <w:pPr>
        <w:rPr>
          <w:rFonts w:ascii="Times New Roman" w:eastAsiaTheme="minorHAnsi" w:hAnsi="Times New Roman" w:cs="Times New Roman"/>
          <w:color w:val="auto"/>
          <w:sz w:val="36"/>
          <w:szCs w:val="36"/>
          <w:lang w:bidi="ar-SA"/>
        </w:rPr>
      </w:pPr>
    </w:p>
    <w:p w14:paraId="2E7BB872" w14:textId="77777777" w:rsidR="00735732" w:rsidRPr="00AE54BB" w:rsidRDefault="00735732" w:rsidP="00754471">
      <w:pPr>
        <w:rPr>
          <w:rFonts w:ascii="Times New Roman" w:eastAsiaTheme="minorHAnsi" w:hAnsi="Times New Roman" w:cs="Times New Roman"/>
          <w:color w:val="auto"/>
          <w:sz w:val="36"/>
          <w:szCs w:val="36"/>
          <w:lang w:bidi="ar-SA"/>
        </w:rPr>
      </w:pPr>
    </w:p>
    <w:p w14:paraId="0FF28DC4" w14:textId="77777777" w:rsidR="0088071E" w:rsidRPr="00AE54BB" w:rsidRDefault="0088071E" w:rsidP="00754471">
      <w:pPr>
        <w:rPr>
          <w:rStyle w:val="Heading2Char"/>
          <w:rFonts w:ascii="Times New Roman" w:hAnsi="Times New Roman" w:cs="Times New Roman"/>
          <w:color w:val="auto"/>
          <w:sz w:val="28"/>
          <w:szCs w:val="28"/>
        </w:rPr>
        <w:sectPr w:rsidR="0088071E" w:rsidRPr="00AE54BB" w:rsidSect="006F6514">
          <w:footerReference w:type="default" r:id="rId95"/>
          <w:pgSz w:w="11906" w:h="16838"/>
          <w:pgMar w:top="1440" w:right="1440" w:bottom="1440" w:left="1440" w:header="708" w:footer="708" w:gutter="0"/>
          <w:cols w:space="708"/>
          <w:docGrid w:linePitch="360"/>
        </w:sectPr>
      </w:pPr>
      <w:bookmarkStart w:id="2650" w:name="_Toc393745281"/>
    </w:p>
    <w:p w14:paraId="035AC693" w14:textId="6478F8ED" w:rsidR="00B40C18" w:rsidRPr="00AE54BB" w:rsidRDefault="00B40C18" w:rsidP="00754471">
      <w:pPr>
        <w:rPr>
          <w:rStyle w:val="Heading2Char"/>
          <w:rFonts w:ascii="Times New Roman" w:hAnsi="Times New Roman" w:cs="Times New Roman"/>
          <w:color w:val="auto"/>
          <w:sz w:val="28"/>
          <w:szCs w:val="28"/>
        </w:rPr>
      </w:pPr>
      <w:bookmarkStart w:id="2651" w:name="_Toc393747666"/>
      <w:bookmarkStart w:id="2652" w:name="_Toc393895633"/>
      <w:bookmarkStart w:id="2653" w:name="_Toc393896226"/>
      <w:bookmarkStart w:id="2654" w:name="_Toc393898010"/>
      <w:r w:rsidRPr="00AE54BB">
        <w:rPr>
          <w:rStyle w:val="Heading2Char"/>
          <w:rFonts w:ascii="Times New Roman" w:hAnsi="Times New Roman" w:cs="Times New Roman"/>
          <w:color w:val="auto"/>
          <w:sz w:val="28"/>
          <w:szCs w:val="28"/>
        </w:rPr>
        <w:lastRenderedPageBreak/>
        <w:t>DB-0</w:t>
      </w:r>
      <w:r w:rsidR="00F960B4" w:rsidRPr="00AE54BB">
        <w:rPr>
          <w:rStyle w:val="Heading2Char"/>
          <w:rFonts w:ascii="Times New Roman" w:hAnsi="Times New Roman" w:cs="Times New Roman"/>
          <w:color w:val="auto"/>
          <w:sz w:val="28"/>
          <w:szCs w:val="28"/>
        </w:rPr>
        <w:t>4</w:t>
      </w:r>
      <w:r w:rsidRPr="00AE54BB">
        <w:rPr>
          <w:rStyle w:val="Heading2Char"/>
          <w:rFonts w:ascii="Times New Roman" w:hAnsi="Times New Roman" w:cs="Times New Roman"/>
          <w:color w:val="auto"/>
          <w:sz w:val="28"/>
          <w:szCs w:val="28"/>
        </w:rPr>
        <w:t xml:space="preserve">: </w:t>
      </w:r>
      <w:r w:rsidR="00F960B4" w:rsidRPr="00AE54BB">
        <w:rPr>
          <w:rStyle w:val="Heading2Char"/>
          <w:rFonts w:ascii="Times New Roman" w:hAnsi="Times New Roman" w:cs="Times New Roman"/>
          <w:color w:val="auto"/>
          <w:sz w:val="28"/>
          <w:szCs w:val="28"/>
        </w:rPr>
        <w:t>appointment</w:t>
      </w:r>
      <w:bookmarkEnd w:id="2650"/>
      <w:bookmarkEnd w:id="2651"/>
      <w:bookmarkEnd w:id="2652"/>
      <w:bookmarkEnd w:id="2653"/>
      <w:bookmarkEnd w:id="2654"/>
    </w:p>
    <w:p w14:paraId="673560BB" w14:textId="77777777" w:rsidR="0088071E" w:rsidRPr="00AE54BB" w:rsidRDefault="0088071E" w:rsidP="00754471">
      <w:pPr>
        <w:rPr>
          <w:rStyle w:val="Heading2Char"/>
          <w:rFonts w:ascii="Times New Roman" w:hAnsi="Times New Roman" w:cs="Times New Roman"/>
          <w:color w:val="auto"/>
          <w:sz w:val="28"/>
          <w:szCs w:val="28"/>
        </w:rPr>
      </w:pPr>
    </w:p>
    <w:p w14:paraId="4C80B04C" w14:textId="77777777" w:rsidR="00735732" w:rsidRPr="00AE54BB" w:rsidRDefault="00B40C18" w:rsidP="0088071E">
      <w:pPr>
        <w:jc w:val="center"/>
        <w:rPr>
          <w:rFonts w:ascii="Times New Roman" w:eastAsiaTheme="minorHAnsi" w:hAnsi="Times New Roman" w:cs="Times New Roman"/>
          <w:color w:val="auto"/>
          <w:sz w:val="36"/>
          <w:szCs w:val="36"/>
          <w:lang w:bidi="ar-SA"/>
        </w:rPr>
      </w:pPr>
      <w:bookmarkStart w:id="2655" w:name="_Toc393745282"/>
      <w:r w:rsidRPr="00AE54BB">
        <w:rPr>
          <w:rFonts w:ascii="Times New Roman" w:eastAsiaTheme="minorHAnsi" w:hAnsi="Times New Roman" w:cs="Times New Roman"/>
          <w:noProof/>
          <w:color w:val="auto"/>
          <w:sz w:val="36"/>
          <w:szCs w:val="36"/>
        </w:rPr>
        <w:drawing>
          <wp:inline distT="0" distB="0" distL="0" distR="0" wp14:anchorId="00735DCA" wp14:editId="64E1BF3C">
            <wp:extent cx="2911571" cy="2268187"/>
            <wp:effectExtent l="0" t="0" r="3175" b="0"/>
            <wp:docPr id="9" name="Picture 9" descr="D:\from desktop\senior project\progress1\usecase\cd.jpg\appointmen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cd.jpg\appointment-db.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911700" cy="2268287"/>
                    </a:xfrm>
                    <a:prstGeom prst="rect">
                      <a:avLst/>
                    </a:prstGeom>
                    <a:noFill/>
                    <a:ln>
                      <a:noFill/>
                    </a:ln>
                  </pic:spPr>
                </pic:pic>
              </a:graphicData>
            </a:graphic>
          </wp:inline>
        </w:drawing>
      </w:r>
      <w:bookmarkEnd w:id="2655"/>
    </w:p>
    <w:p w14:paraId="23CA3DCD" w14:textId="77777777" w:rsidR="0088071E" w:rsidRPr="00AE54BB" w:rsidRDefault="0088071E" w:rsidP="00754471">
      <w:pPr>
        <w:rPr>
          <w:rStyle w:val="Heading2Char"/>
          <w:rFonts w:ascii="Times New Roman" w:hAnsi="Times New Roman" w:cs="Times New Roman"/>
          <w:color w:val="auto"/>
          <w:sz w:val="24"/>
          <w:szCs w:val="24"/>
        </w:rPr>
      </w:pPr>
      <w:bookmarkStart w:id="2656" w:name="_Toc393745283"/>
    </w:p>
    <w:p w14:paraId="7FF8249A" w14:textId="6D711511" w:rsidR="00B40C18" w:rsidRPr="00AE54BB" w:rsidRDefault="00D2712E" w:rsidP="00754471">
      <w:pPr>
        <w:rPr>
          <w:rStyle w:val="Heading2Char"/>
          <w:rFonts w:ascii="Times New Roman" w:hAnsi="Times New Roman" w:cs="Times New Roman"/>
          <w:color w:val="auto"/>
          <w:sz w:val="24"/>
          <w:szCs w:val="24"/>
        </w:rPr>
      </w:pPr>
      <w:bookmarkStart w:id="2657" w:name="_Toc393747667"/>
      <w:bookmarkStart w:id="2658" w:name="_Toc393895634"/>
      <w:bookmarkStart w:id="2659" w:name="_Toc393896227"/>
      <w:bookmarkStart w:id="2660" w:name="_Toc393898011"/>
      <w:r w:rsidRPr="00AE54BB">
        <w:rPr>
          <w:rStyle w:val="Heading2Char"/>
          <w:rFonts w:ascii="Times New Roman" w:hAnsi="Times New Roman" w:cs="Times New Roman"/>
          <w:color w:val="auto"/>
          <w:sz w:val="24"/>
          <w:szCs w:val="24"/>
        </w:rPr>
        <w:t>Description</w:t>
      </w:r>
      <w:bookmarkEnd w:id="2656"/>
      <w:bookmarkEnd w:id="2657"/>
      <w:bookmarkEnd w:id="2658"/>
      <w:bookmarkEnd w:id="2659"/>
      <w:bookmarkEnd w:id="2660"/>
    </w:p>
    <w:p w14:paraId="6DA135B5" w14:textId="77777777" w:rsidR="00B40C18" w:rsidRPr="00AE54BB" w:rsidRDefault="00B40C18" w:rsidP="00754471">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D2712E" w:rsidRPr="00AE54BB" w14:paraId="0253924E" w14:textId="77777777" w:rsidTr="00D7645E">
        <w:trPr>
          <w:trHeight w:val="260"/>
        </w:trPr>
        <w:tc>
          <w:tcPr>
            <w:tcW w:w="1702" w:type="dxa"/>
            <w:shd w:val="clear" w:color="auto" w:fill="D9D9D9" w:themeFill="background1" w:themeFillShade="D9"/>
            <w:vAlign w:val="center"/>
          </w:tcPr>
          <w:p w14:paraId="013EB1BB" w14:textId="77777777" w:rsidR="00D2712E" w:rsidRPr="00AE54BB" w:rsidRDefault="00D2712E" w:rsidP="0075447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5D34F806" w14:textId="77777777" w:rsidR="00D2712E" w:rsidRPr="00AE54BB" w:rsidRDefault="00D2712E" w:rsidP="0075447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541BD4A6" w14:textId="77777777" w:rsidR="00D2712E" w:rsidRPr="00AE54BB" w:rsidRDefault="00D2712E" w:rsidP="0075447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4AB9BAC6" w14:textId="77777777" w:rsidR="00D2712E" w:rsidRPr="00AE54BB" w:rsidRDefault="00D2712E" w:rsidP="0075447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523F08EF" w14:textId="77777777" w:rsidR="00D2712E" w:rsidRPr="00AE54BB" w:rsidRDefault="00D2712E" w:rsidP="0075447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57468BD8" w14:textId="77777777" w:rsidR="00D2712E" w:rsidRPr="00AE54BB" w:rsidRDefault="00D2712E" w:rsidP="0075447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486FC133" w14:textId="77777777" w:rsidR="00D2712E" w:rsidRPr="00AE54BB" w:rsidRDefault="00D2712E" w:rsidP="0075447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Nullable</w:t>
            </w:r>
          </w:p>
        </w:tc>
      </w:tr>
      <w:tr w:rsidR="00D2712E" w:rsidRPr="00AE54BB" w14:paraId="241E6949" w14:textId="77777777" w:rsidTr="00D7645E">
        <w:tc>
          <w:tcPr>
            <w:tcW w:w="1702" w:type="dxa"/>
            <w:vAlign w:val="center"/>
          </w:tcPr>
          <w:p w14:paraId="5B206678" w14:textId="77777777" w:rsidR="00D2712E" w:rsidRPr="00AE54BB" w:rsidRDefault="00D2712E" w:rsidP="00754471">
            <w:pPr>
              <w:rPr>
                <w:rStyle w:val="Heading2Char"/>
                <w:rFonts w:ascii="Times New Roman" w:hAnsi="Times New Roman" w:cs="Times New Roman"/>
                <w:b w:val="0"/>
                <w:color w:val="auto"/>
                <w:sz w:val="24"/>
                <w:szCs w:val="24"/>
              </w:rPr>
            </w:pPr>
            <w:bookmarkStart w:id="2661" w:name="_Toc393745284"/>
            <w:bookmarkStart w:id="2662" w:name="_Toc393747668"/>
            <w:bookmarkStart w:id="2663" w:name="_Toc393895635"/>
            <w:bookmarkStart w:id="2664" w:name="_Toc393896228"/>
            <w:bookmarkStart w:id="2665" w:name="_Toc393898012"/>
            <w:r w:rsidRPr="00AE54BB">
              <w:rPr>
                <w:rStyle w:val="Heading2Char"/>
                <w:rFonts w:ascii="Times New Roman" w:hAnsi="Times New Roman" w:cs="Times New Roman"/>
                <w:b w:val="0"/>
                <w:color w:val="auto"/>
                <w:sz w:val="24"/>
                <w:szCs w:val="24"/>
              </w:rPr>
              <w:t>appointmentID</w:t>
            </w:r>
            <w:bookmarkEnd w:id="2661"/>
            <w:bookmarkEnd w:id="2662"/>
            <w:bookmarkEnd w:id="2663"/>
            <w:bookmarkEnd w:id="2664"/>
            <w:bookmarkEnd w:id="2665"/>
          </w:p>
        </w:tc>
        <w:tc>
          <w:tcPr>
            <w:tcW w:w="1842" w:type="dxa"/>
            <w:vAlign w:val="center"/>
          </w:tcPr>
          <w:p w14:paraId="0507E2EA" w14:textId="77777777" w:rsidR="00D2712E" w:rsidRPr="00AE54BB" w:rsidRDefault="00D2712E" w:rsidP="00754471">
            <w:pPr>
              <w:rPr>
                <w:rStyle w:val="Heading2Char"/>
                <w:rFonts w:ascii="Times New Roman" w:hAnsi="Times New Roman" w:cs="Times New Roman"/>
                <w:b w:val="0"/>
                <w:color w:val="auto"/>
                <w:sz w:val="24"/>
                <w:szCs w:val="24"/>
              </w:rPr>
            </w:pPr>
            <w:bookmarkStart w:id="2666" w:name="_Toc393745285"/>
            <w:bookmarkStart w:id="2667" w:name="_Toc393747669"/>
            <w:bookmarkStart w:id="2668" w:name="_Toc393895636"/>
            <w:bookmarkStart w:id="2669" w:name="_Toc393896229"/>
            <w:bookmarkStart w:id="2670" w:name="_Toc393898013"/>
            <w:r w:rsidRPr="00AE54BB">
              <w:rPr>
                <w:rStyle w:val="Heading2Char"/>
                <w:rFonts w:ascii="Times New Roman" w:hAnsi="Times New Roman" w:cs="Times New Roman"/>
                <w:b w:val="0"/>
                <w:color w:val="auto"/>
                <w:sz w:val="24"/>
                <w:szCs w:val="24"/>
              </w:rPr>
              <w:t>appointmentID</w:t>
            </w:r>
            <w:bookmarkEnd w:id="2666"/>
            <w:bookmarkEnd w:id="2667"/>
            <w:bookmarkEnd w:id="2668"/>
            <w:bookmarkEnd w:id="2669"/>
            <w:bookmarkEnd w:id="2670"/>
          </w:p>
        </w:tc>
        <w:tc>
          <w:tcPr>
            <w:tcW w:w="993" w:type="dxa"/>
            <w:vAlign w:val="center"/>
          </w:tcPr>
          <w:p w14:paraId="1A98E2E8" w14:textId="77777777" w:rsidR="00D2712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7645A516" w14:textId="77777777" w:rsidR="00D2712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134" w:type="dxa"/>
            <w:vAlign w:val="center"/>
          </w:tcPr>
          <w:p w14:paraId="68DB2FC8" w14:textId="77777777" w:rsidR="00D2712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3BC4EFFC" w14:textId="77777777" w:rsidR="00D2712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0D3778B5" w14:textId="77777777" w:rsidR="00D2712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D2712E" w:rsidRPr="00AE54BB" w14:paraId="42B9A5C9" w14:textId="77777777" w:rsidTr="00D7645E">
        <w:tc>
          <w:tcPr>
            <w:tcW w:w="1702" w:type="dxa"/>
            <w:vAlign w:val="center"/>
          </w:tcPr>
          <w:p w14:paraId="3DB9CB78" w14:textId="77777777" w:rsidR="00D2712E" w:rsidRPr="00AE54BB" w:rsidRDefault="00D2712E" w:rsidP="00754471">
            <w:pPr>
              <w:rPr>
                <w:rStyle w:val="Heading2Char"/>
                <w:rFonts w:ascii="Times New Roman" w:hAnsi="Times New Roman" w:cs="Times New Roman"/>
                <w:b w:val="0"/>
                <w:color w:val="auto"/>
                <w:sz w:val="24"/>
                <w:szCs w:val="24"/>
              </w:rPr>
            </w:pPr>
            <w:bookmarkStart w:id="2671" w:name="_Toc393745286"/>
            <w:bookmarkStart w:id="2672" w:name="_Toc393747670"/>
            <w:bookmarkStart w:id="2673" w:name="_Toc393895637"/>
            <w:bookmarkStart w:id="2674" w:name="_Toc393896230"/>
            <w:bookmarkStart w:id="2675" w:name="_Toc393898014"/>
            <w:r w:rsidRPr="00AE54BB">
              <w:rPr>
                <w:rStyle w:val="Heading2Char"/>
                <w:rFonts w:ascii="Times New Roman" w:hAnsi="Times New Roman" w:cs="Times New Roman"/>
                <w:b w:val="0"/>
                <w:color w:val="auto"/>
                <w:sz w:val="24"/>
                <w:szCs w:val="24"/>
              </w:rPr>
              <w:t>patientID</w:t>
            </w:r>
            <w:bookmarkEnd w:id="2671"/>
            <w:bookmarkEnd w:id="2672"/>
            <w:bookmarkEnd w:id="2673"/>
            <w:bookmarkEnd w:id="2674"/>
            <w:bookmarkEnd w:id="2675"/>
          </w:p>
        </w:tc>
        <w:tc>
          <w:tcPr>
            <w:tcW w:w="1842" w:type="dxa"/>
            <w:vAlign w:val="center"/>
          </w:tcPr>
          <w:p w14:paraId="1BBF8C0B" w14:textId="77777777" w:rsidR="00D2712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ID of patient who is in each appointment</w:t>
            </w:r>
          </w:p>
        </w:tc>
        <w:tc>
          <w:tcPr>
            <w:tcW w:w="993" w:type="dxa"/>
            <w:vAlign w:val="center"/>
          </w:tcPr>
          <w:p w14:paraId="1E6C467C" w14:textId="77777777" w:rsidR="00D2712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3AD8B746" w14:textId="77777777" w:rsidR="00D2712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134" w:type="dxa"/>
            <w:vAlign w:val="center"/>
          </w:tcPr>
          <w:p w14:paraId="26FBC30F" w14:textId="77777777" w:rsidR="00D2712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2376ECFE" w14:textId="77777777" w:rsidR="00D2712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246E9E3F" w14:textId="77777777" w:rsidR="00D2712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D2712E" w:rsidRPr="00AE54BB" w14:paraId="239ECAEC" w14:textId="77777777" w:rsidTr="00D7645E">
        <w:tc>
          <w:tcPr>
            <w:tcW w:w="1702" w:type="dxa"/>
            <w:vAlign w:val="center"/>
          </w:tcPr>
          <w:p w14:paraId="6719F41F" w14:textId="77777777" w:rsidR="00D2712E" w:rsidRPr="00AE54BB" w:rsidRDefault="00D2712E" w:rsidP="00754471">
            <w:pPr>
              <w:rPr>
                <w:rStyle w:val="Heading2Char"/>
                <w:rFonts w:ascii="Times New Roman" w:hAnsi="Times New Roman" w:cs="Times New Roman"/>
                <w:b w:val="0"/>
                <w:color w:val="auto"/>
                <w:sz w:val="24"/>
                <w:szCs w:val="24"/>
              </w:rPr>
            </w:pPr>
            <w:bookmarkStart w:id="2676" w:name="_Toc393745287"/>
            <w:bookmarkStart w:id="2677" w:name="_Toc393747671"/>
            <w:bookmarkStart w:id="2678" w:name="_Toc393895638"/>
            <w:bookmarkStart w:id="2679" w:name="_Toc393896231"/>
            <w:bookmarkStart w:id="2680" w:name="_Toc393898015"/>
            <w:r w:rsidRPr="00AE54BB">
              <w:rPr>
                <w:rStyle w:val="Heading2Char"/>
                <w:rFonts w:ascii="Times New Roman" w:hAnsi="Times New Roman" w:cs="Times New Roman"/>
                <w:b w:val="0"/>
                <w:color w:val="auto"/>
                <w:sz w:val="24"/>
                <w:szCs w:val="24"/>
              </w:rPr>
              <w:t>dentistID</w:t>
            </w:r>
            <w:bookmarkEnd w:id="2676"/>
            <w:bookmarkEnd w:id="2677"/>
            <w:bookmarkEnd w:id="2678"/>
            <w:bookmarkEnd w:id="2679"/>
            <w:bookmarkEnd w:id="2680"/>
          </w:p>
        </w:tc>
        <w:tc>
          <w:tcPr>
            <w:tcW w:w="1842" w:type="dxa"/>
            <w:vAlign w:val="center"/>
          </w:tcPr>
          <w:p w14:paraId="69B73CE0" w14:textId="77777777" w:rsidR="00D2712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ID of dentist who is in each appointment</w:t>
            </w:r>
          </w:p>
        </w:tc>
        <w:tc>
          <w:tcPr>
            <w:tcW w:w="993" w:type="dxa"/>
            <w:vAlign w:val="center"/>
          </w:tcPr>
          <w:p w14:paraId="35A741A1" w14:textId="77777777" w:rsidR="00D2712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6C8D98AC" w14:textId="77777777" w:rsidR="00D2712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134" w:type="dxa"/>
            <w:vAlign w:val="center"/>
          </w:tcPr>
          <w:p w14:paraId="0F2700DD" w14:textId="77777777" w:rsidR="00D2712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6658D3DB" w14:textId="77777777" w:rsidR="00D2712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78C473E3" w14:textId="77777777" w:rsidR="00D2712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D2712E" w:rsidRPr="00AE54BB" w14:paraId="2BA2E161" w14:textId="77777777" w:rsidTr="00D7645E">
        <w:tc>
          <w:tcPr>
            <w:tcW w:w="1702" w:type="dxa"/>
            <w:vAlign w:val="center"/>
          </w:tcPr>
          <w:p w14:paraId="1DDB722A" w14:textId="77777777" w:rsidR="00D2712E" w:rsidRPr="00AE54BB" w:rsidRDefault="00D2712E" w:rsidP="00754471">
            <w:pPr>
              <w:rPr>
                <w:rStyle w:val="Heading2Char"/>
                <w:rFonts w:ascii="Times New Roman" w:hAnsi="Times New Roman" w:cs="Times New Roman"/>
                <w:b w:val="0"/>
                <w:color w:val="auto"/>
                <w:sz w:val="24"/>
                <w:szCs w:val="24"/>
              </w:rPr>
            </w:pPr>
            <w:bookmarkStart w:id="2681" w:name="_Toc393745288"/>
            <w:bookmarkStart w:id="2682" w:name="_Toc393747672"/>
            <w:bookmarkStart w:id="2683" w:name="_Toc393895639"/>
            <w:bookmarkStart w:id="2684" w:name="_Toc393896232"/>
            <w:bookmarkStart w:id="2685" w:name="_Toc393898016"/>
            <w:r w:rsidRPr="00AE54BB">
              <w:rPr>
                <w:rStyle w:val="Heading2Char"/>
                <w:rFonts w:ascii="Times New Roman" w:hAnsi="Times New Roman" w:cs="Times New Roman"/>
                <w:b w:val="0"/>
                <w:color w:val="auto"/>
                <w:sz w:val="24"/>
                <w:szCs w:val="24"/>
              </w:rPr>
              <w:t>aDate</w:t>
            </w:r>
            <w:bookmarkEnd w:id="2681"/>
            <w:bookmarkEnd w:id="2682"/>
            <w:bookmarkEnd w:id="2683"/>
            <w:bookmarkEnd w:id="2684"/>
            <w:bookmarkEnd w:id="2685"/>
          </w:p>
        </w:tc>
        <w:tc>
          <w:tcPr>
            <w:tcW w:w="1842" w:type="dxa"/>
            <w:vAlign w:val="center"/>
          </w:tcPr>
          <w:p w14:paraId="06B7721A" w14:textId="77777777" w:rsidR="00D2712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Date of an appointment</w:t>
            </w:r>
          </w:p>
        </w:tc>
        <w:tc>
          <w:tcPr>
            <w:tcW w:w="993" w:type="dxa"/>
            <w:vAlign w:val="center"/>
          </w:tcPr>
          <w:p w14:paraId="46A115CE" w14:textId="77777777" w:rsidR="00D2712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2CCE48D1" w14:textId="77777777" w:rsidR="00D2712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134" w:type="dxa"/>
            <w:vAlign w:val="center"/>
          </w:tcPr>
          <w:p w14:paraId="00CC509F" w14:textId="77777777" w:rsidR="00D2712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93D9D4F" w14:textId="77777777" w:rsidR="00D2712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0BC8A65C" w14:textId="77777777" w:rsidR="00D2712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D2712E" w:rsidRPr="00AE54BB" w14:paraId="2B749A4B" w14:textId="77777777" w:rsidTr="00D7645E">
        <w:tc>
          <w:tcPr>
            <w:tcW w:w="1702" w:type="dxa"/>
            <w:vAlign w:val="center"/>
          </w:tcPr>
          <w:p w14:paraId="22AD046E" w14:textId="77777777" w:rsidR="00D2712E" w:rsidRPr="00AE54BB" w:rsidRDefault="00D2712E" w:rsidP="00754471">
            <w:pPr>
              <w:rPr>
                <w:rStyle w:val="Heading2Char"/>
                <w:rFonts w:ascii="Times New Roman" w:hAnsi="Times New Roman" w:cs="Times New Roman"/>
                <w:b w:val="0"/>
                <w:color w:val="auto"/>
                <w:sz w:val="24"/>
                <w:szCs w:val="24"/>
              </w:rPr>
            </w:pPr>
            <w:bookmarkStart w:id="2686" w:name="_Toc393745289"/>
            <w:bookmarkStart w:id="2687" w:name="_Toc393747673"/>
            <w:bookmarkStart w:id="2688" w:name="_Toc393895640"/>
            <w:bookmarkStart w:id="2689" w:name="_Toc393896233"/>
            <w:bookmarkStart w:id="2690" w:name="_Toc393898017"/>
            <w:r w:rsidRPr="00AE54BB">
              <w:rPr>
                <w:rStyle w:val="Heading2Char"/>
                <w:rFonts w:ascii="Times New Roman" w:hAnsi="Times New Roman" w:cs="Times New Roman"/>
                <w:b w:val="0"/>
                <w:color w:val="auto"/>
                <w:sz w:val="24"/>
                <w:szCs w:val="24"/>
              </w:rPr>
              <w:t>startTime</w:t>
            </w:r>
            <w:bookmarkEnd w:id="2686"/>
            <w:bookmarkEnd w:id="2687"/>
            <w:bookmarkEnd w:id="2688"/>
            <w:bookmarkEnd w:id="2689"/>
            <w:bookmarkEnd w:id="2690"/>
          </w:p>
        </w:tc>
        <w:tc>
          <w:tcPr>
            <w:tcW w:w="1842" w:type="dxa"/>
            <w:vAlign w:val="center"/>
          </w:tcPr>
          <w:p w14:paraId="628FC0A8" w14:textId="77777777" w:rsidR="00D2712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Start time of an appointment</w:t>
            </w:r>
          </w:p>
        </w:tc>
        <w:tc>
          <w:tcPr>
            <w:tcW w:w="993" w:type="dxa"/>
            <w:vAlign w:val="center"/>
          </w:tcPr>
          <w:p w14:paraId="3FDEDEEC" w14:textId="77777777" w:rsidR="00D2712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641AE12B" w14:textId="77777777" w:rsidR="00D2712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100</w:t>
            </w:r>
          </w:p>
        </w:tc>
        <w:tc>
          <w:tcPr>
            <w:tcW w:w="1134" w:type="dxa"/>
            <w:vAlign w:val="center"/>
          </w:tcPr>
          <w:p w14:paraId="763D1BDD" w14:textId="77777777" w:rsidR="00D2712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2162E70C" w14:textId="77777777" w:rsidR="00D2712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6A467147" w14:textId="77777777" w:rsidR="00D2712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D2712E" w:rsidRPr="00AE54BB" w14:paraId="4B78400E" w14:textId="77777777" w:rsidTr="00D7645E">
        <w:trPr>
          <w:trHeight w:val="70"/>
        </w:trPr>
        <w:tc>
          <w:tcPr>
            <w:tcW w:w="1702" w:type="dxa"/>
            <w:vAlign w:val="center"/>
          </w:tcPr>
          <w:p w14:paraId="334FFF7F" w14:textId="77777777" w:rsidR="00D2712E" w:rsidRPr="00AE54BB" w:rsidRDefault="00D2712E" w:rsidP="00754471">
            <w:pPr>
              <w:rPr>
                <w:rStyle w:val="Heading2Char"/>
                <w:rFonts w:ascii="Times New Roman" w:hAnsi="Times New Roman" w:cs="Times New Roman"/>
                <w:b w:val="0"/>
                <w:color w:val="auto"/>
                <w:sz w:val="24"/>
                <w:szCs w:val="24"/>
              </w:rPr>
            </w:pPr>
            <w:bookmarkStart w:id="2691" w:name="_Toc393745290"/>
            <w:bookmarkStart w:id="2692" w:name="_Toc393747674"/>
            <w:bookmarkStart w:id="2693" w:name="_Toc393895641"/>
            <w:bookmarkStart w:id="2694" w:name="_Toc393896234"/>
            <w:bookmarkStart w:id="2695" w:name="_Toc393898018"/>
            <w:r w:rsidRPr="00AE54BB">
              <w:rPr>
                <w:rStyle w:val="Heading2Char"/>
                <w:rFonts w:ascii="Times New Roman" w:hAnsi="Times New Roman" w:cs="Times New Roman"/>
                <w:b w:val="0"/>
                <w:color w:val="auto"/>
                <w:sz w:val="24"/>
                <w:szCs w:val="24"/>
              </w:rPr>
              <w:t>endTime</w:t>
            </w:r>
            <w:bookmarkEnd w:id="2691"/>
            <w:bookmarkEnd w:id="2692"/>
            <w:bookmarkEnd w:id="2693"/>
            <w:bookmarkEnd w:id="2694"/>
            <w:bookmarkEnd w:id="2695"/>
          </w:p>
        </w:tc>
        <w:tc>
          <w:tcPr>
            <w:tcW w:w="1842" w:type="dxa"/>
            <w:vAlign w:val="center"/>
          </w:tcPr>
          <w:p w14:paraId="1F097338" w14:textId="77777777" w:rsidR="00D2712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End time of an appointment</w:t>
            </w:r>
          </w:p>
        </w:tc>
        <w:tc>
          <w:tcPr>
            <w:tcW w:w="993" w:type="dxa"/>
            <w:vAlign w:val="center"/>
          </w:tcPr>
          <w:p w14:paraId="4895FB24" w14:textId="77777777" w:rsidR="00D2712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3CD07F14" w14:textId="77777777" w:rsidR="00D2712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134" w:type="dxa"/>
            <w:vAlign w:val="center"/>
          </w:tcPr>
          <w:p w14:paraId="25A7E46E" w14:textId="77777777" w:rsidR="00D2712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4F31259" w14:textId="77777777" w:rsidR="00D2712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6C13B79F" w14:textId="77777777" w:rsidR="00D2712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D2712E" w:rsidRPr="00AE54BB" w14:paraId="5C57477A" w14:textId="77777777" w:rsidTr="00D7645E">
        <w:trPr>
          <w:trHeight w:val="70"/>
        </w:trPr>
        <w:tc>
          <w:tcPr>
            <w:tcW w:w="1702" w:type="dxa"/>
            <w:vAlign w:val="center"/>
          </w:tcPr>
          <w:p w14:paraId="5F3E2523" w14:textId="77777777" w:rsidR="00D2712E" w:rsidRPr="00AE54BB" w:rsidRDefault="00D2712E" w:rsidP="00754471">
            <w:pPr>
              <w:rPr>
                <w:rStyle w:val="Heading2Char"/>
                <w:rFonts w:ascii="Times New Roman" w:hAnsi="Times New Roman" w:cs="Times New Roman"/>
                <w:b w:val="0"/>
                <w:color w:val="auto"/>
                <w:sz w:val="24"/>
                <w:szCs w:val="24"/>
              </w:rPr>
            </w:pPr>
            <w:bookmarkStart w:id="2696" w:name="_Toc393745291"/>
            <w:bookmarkStart w:id="2697" w:name="_Toc393747675"/>
            <w:bookmarkStart w:id="2698" w:name="_Toc393895642"/>
            <w:bookmarkStart w:id="2699" w:name="_Toc393896235"/>
            <w:bookmarkStart w:id="2700" w:name="_Toc393898019"/>
            <w:r w:rsidRPr="00AE54BB">
              <w:rPr>
                <w:rStyle w:val="Heading2Char"/>
                <w:rFonts w:ascii="Times New Roman" w:hAnsi="Times New Roman" w:cs="Times New Roman"/>
                <w:b w:val="0"/>
                <w:color w:val="auto"/>
                <w:sz w:val="24"/>
                <w:szCs w:val="24"/>
              </w:rPr>
              <w:t>treatment</w:t>
            </w:r>
            <w:bookmarkEnd w:id="2696"/>
            <w:bookmarkEnd w:id="2697"/>
            <w:bookmarkEnd w:id="2698"/>
            <w:bookmarkEnd w:id="2699"/>
            <w:bookmarkEnd w:id="2700"/>
          </w:p>
        </w:tc>
        <w:tc>
          <w:tcPr>
            <w:tcW w:w="1842" w:type="dxa"/>
            <w:vAlign w:val="center"/>
          </w:tcPr>
          <w:p w14:paraId="6E239790" w14:textId="77777777" w:rsidR="00D2712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Treatment that </w:t>
            </w:r>
            <w:r w:rsidRPr="00AE54BB">
              <w:rPr>
                <w:rStyle w:val="Heading2Char"/>
                <w:rFonts w:ascii="Times New Roman" w:hAnsi="Times New Roman" w:cs="Times New Roman"/>
                <w:b w:val="0"/>
                <w:color w:val="auto"/>
                <w:sz w:val="24"/>
                <w:szCs w:val="24"/>
              </w:rPr>
              <w:t xml:space="preserve">going to </w:t>
            </w:r>
            <w:r w:rsidRPr="00AE54BB">
              <w:rPr>
                <w:rFonts w:ascii="Times New Roman" w:hAnsi="Times New Roman" w:cs="Times New Roman"/>
                <w:color w:val="auto"/>
                <w:sz w:val="24"/>
                <w:szCs w:val="24"/>
              </w:rPr>
              <w:t>have</w:t>
            </w:r>
          </w:p>
        </w:tc>
        <w:tc>
          <w:tcPr>
            <w:tcW w:w="993" w:type="dxa"/>
            <w:vAlign w:val="center"/>
          </w:tcPr>
          <w:p w14:paraId="667A6612" w14:textId="77777777" w:rsidR="00D2712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00AABD00" w14:textId="77777777" w:rsidR="00D2712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134" w:type="dxa"/>
            <w:vAlign w:val="center"/>
          </w:tcPr>
          <w:p w14:paraId="3121512A" w14:textId="77777777" w:rsidR="00D2712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66337985" w14:textId="77777777" w:rsidR="00D2712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5FC9D0AC" w14:textId="77777777" w:rsidR="00D2712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D2712E" w:rsidRPr="00AE54BB" w14:paraId="5D8FB7B9" w14:textId="77777777" w:rsidTr="00D7645E">
        <w:trPr>
          <w:trHeight w:val="70"/>
        </w:trPr>
        <w:tc>
          <w:tcPr>
            <w:tcW w:w="1702" w:type="dxa"/>
            <w:vAlign w:val="center"/>
          </w:tcPr>
          <w:p w14:paraId="1B5DE9DD" w14:textId="77777777" w:rsidR="00D2712E" w:rsidRPr="00AE54BB" w:rsidRDefault="00D2712E" w:rsidP="00754471">
            <w:pPr>
              <w:rPr>
                <w:rStyle w:val="Heading2Char"/>
                <w:rFonts w:ascii="Times New Roman" w:hAnsi="Times New Roman" w:cs="Times New Roman"/>
                <w:b w:val="0"/>
                <w:color w:val="auto"/>
                <w:sz w:val="24"/>
                <w:szCs w:val="24"/>
              </w:rPr>
            </w:pPr>
            <w:bookmarkStart w:id="2701" w:name="_Toc393745292"/>
            <w:bookmarkStart w:id="2702" w:name="_Toc393747676"/>
            <w:bookmarkStart w:id="2703" w:name="_Toc393895643"/>
            <w:bookmarkStart w:id="2704" w:name="_Toc393896236"/>
            <w:bookmarkStart w:id="2705" w:name="_Toc393898020"/>
            <w:r w:rsidRPr="00AE54BB">
              <w:rPr>
                <w:rStyle w:val="Heading2Char"/>
                <w:rFonts w:ascii="Times New Roman" w:hAnsi="Times New Roman" w:cs="Times New Roman"/>
                <w:b w:val="0"/>
                <w:color w:val="auto"/>
                <w:sz w:val="24"/>
                <w:szCs w:val="24"/>
              </w:rPr>
              <w:t>description</w:t>
            </w:r>
            <w:bookmarkEnd w:id="2701"/>
            <w:bookmarkEnd w:id="2702"/>
            <w:bookmarkEnd w:id="2703"/>
            <w:bookmarkEnd w:id="2704"/>
            <w:bookmarkEnd w:id="2705"/>
          </w:p>
        </w:tc>
        <w:tc>
          <w:tcPr>
            <w:tcW w:w="1842" w:type="dxa"/>
            <w:vAlign w:val="center"/>
          </w:tcPr>
          <w:p w14:paraId="7CE19541" w14:textId="77777777" w:rsidR="00D2712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More description of appointment</w:t>
            </w:r>
          </w:p>
        </w:tc>
        <w:tc>
          <w:tcPr>
            <w:tcW w:w="993" w:type="dxa"/>
            <w:vAlign w:val="center"/>
          </w:tcPr>
          <w:p w14:paraId="7527D3E0" w14:textId="77777777" w:rsidR="00D2712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13F81C8F" w14:textId="77777777" w:rsidR="00D2712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100</w:t>
            </w:r>
          </w:p>
        </w:tc>
        <w:tc>
          <w:tcPr>
            <w:tcW w:w="1134" w:type="dxa"/>
            <w:vAlign w:val="center"/>
          </w:tcPr>
          <w:p w14:paraId="306C47E2" w14:textId="77777777" w:rsidR="00D2712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50E69D7" w14:textId="77777777" w:rsidR="00D2712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54FF348C" w14:textId="77777777" w:rsidR="00D2712E" w:rsidRPr="00AE54BB" w:rsidRDefault="00D2712E" w:rsidP="0075447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r>
    </w:tbl>
    <w:p w14:paraId="69B5054E" w14:textId="77777777" w:rsidR="00735732" w:rsidRPr="00AE54BB" w:rsidRDefault="00735732" w:rsidP="00754471">
      <w:pPr>
        <w:rPr>
          <w:rFonts w:ascii="Times New Roman" w:eastAsiaTheme="minorHAnsi" w:hAnsi="Times New Roman" w:cs="Times New Roman"/>
          <w:color w:val="auto"/>
          <w:sz w:val="36"/>
          <w:szCs w:val="36"/>
          <w:lang w:bidi="ar-SA"/>
        </w:rPr>
      </w:pPr>
    </w:p>
    <w:p w14:paraId="60997E51" w14:textId="77777777" w:rsidR="00BC0C1F" w:rsidRPr="00AE54BB" w:rsidRDefault="00BC0C1F" w:rsidP="00754471">
      <w:pPr>
        <w:rPr>
          <w:rFonts w:ascii="Times New Roman" w:eastAsiaTheme="minorHAnsi" w:hAnsi="Times New Roman" w:cs="Times New Roman"/>
          <w:color w:val="auto"/>
          <w:sz w:val="36"/>
          <w:szCs w:val="36"/>
          <w:lang w:bidi="ar-SA"/>
        </w:rPr>
      </w:pPr>
    </w:p>
    <w:p w14:paraId="7B8FC25D" w14:textId="77777777" w:rsidR="00735732" w:rsidRPr="00AE54BB" w:rsidRDefault="00735732" w:rsidP="00754471">
      <w:pPr>
        <w:rPr>
          <w:rFonts w:ascii="Times New Roman" w:eastAsiaTheme="minorHAnsi" w:hAnsi="Times New Roman" w:cs="Times New Roman"/>
          <w:color w:val="auto"/>
          <w:sz w:val="36"/>
          <w:szCs w:val="36"/>
          <w:lang w:bidi="ar-SA"/>
        </w:rPr>
      </w:pPr>
    </w:p>
    <w:p w14:paraId="55205AED" w14:textId="77777777" w:rsidR="00735732" w:rsidRPr="00AE54BB" w:rsidRDefault="00735732" w:rsidP="00A74A4E">
      <w:pPr>
        <w:pStyle w:val="Heading1"/>
        <w:rPr>
          <w:rFonts w:ascii="Times New Roman" w:eastAsiaTheme="minorHAnsi" w:hAnsi="Times New Roman" w:cs="Times New Roman"/>
          <w:sz w:val="36"/>
          <w:szCs w:val="36"/>
          <w:lang w:bidi="ar-SA"/>
        </w:rPr>
      </w:pPr>
    </w:p>
    <w:p w14:paraId="0A07293D" w14:textId="77777777" w:rsidR="00ED225B" w:rsidRPr="00AE54BB" w:rsidRDefault="006B3F51" w:rsidP="00A74A4E">
      <w:pPr>
        <w:pStyle w:val="Heading1"/>
        <w:rPr>
          <w:rFonts w:ascii="Times New Roman" w:eastAsiaTheme="minorHAnsi" w:hAnsi="Times New Roman" w:cs="Times New Roman"/>
          <w:sz w:val="36"/>
          <w:szCs w:val="36"/>
          <w:lang w:bidi="ar-SA"/>
        </w:rPr>
      </w:pPr>
      <w:bookmarkStart w:id="2706" w:name="_Toc393745293"/>
      <w:bookmarkStart w:id="2707" w:name="_Toc268343158"/>
      <w:r w:rsidRPr="00AE54BB">
        <w:rPr>
          <w:rFonts w:ascii="Times New Roman" w:eastAsiaTheme="minorHAnsi" w:hAnsi="Times New Roman" w:cs="Times New Roman"/>
          <w:sz w:val="36"/>
          <w:szCs w:val="36"/>
          <w:lang w:bidi="ar-SA"/>
        </w:rPr>
        <w:lastRenderedPageBreak/>
        <w:t>Chapter Seven</w:t>
      </w:r>
      <w:r w:rsidR="00ED225B" w:rsidRPr="00AE54BB">
        <w:rPr>
          <w:rFonts w:ascii="Times New Roman" w:eastAsiaTheme="minorHAnsi" w:hAnsi="Times New Roman" w:cs="Times New Roman"/>
          <w:sz w:val="36"/>
          <w:szCs w:val="36"/>
          <w:lang w:bidi="ar-SA"/>
        </w:rPr>
        <w:t xml:space="preserve">: </w:t>
      </w:r>
      <w:r w:rsidR="009360F4" w:rsidRPr="00AE54BB">
        <w:rPr>
          <w:rFonts w:ascii="Times New Roman" w:eastAsiaTheme="minorHAnsi" w:hAnsi="Times New Roman" w:cs="Times New Roman"/>
          <w:sz w:val="36"/>
          <w:szCs w:val="36"/>
          <w:lang w:bidi="ar-SA"/>
        </w:rPr>
        <w:t>User Interface Design</w:t>
      </w:r>
      <w:bookmarkEnd w:id="2706"/>
      <w:bookmarkEnd w:id="2707"/>
    </w:p>
    <w:p w14:paraId="4FC5D091" w14:textId="77777777" w:rsidR="00ED225B" w:rsidRPr="00AE54BB" w:rsidRDefault="006B3F51" w:rsidP="00ED225B">
      <w:pPr>
        <w:pStyle w:val="Heading2"/>
        <w:rPr>
          <w:rFonts w:ascii="Times New Roman" w:eastAsiaTheme="minorHAnsi" w:hAnsi="Times New Roman" w:cs="Times New Roman"/>
          <w:color w:val="auto"/>
          <w:sz w:val="36"/>
          <w:szCs w:val="36"/>
          <w:lang w:bidi="ar-SA"/>
        </w:rPr>
      </w:pPr>
      <w:bookmarkStart w:id="2708" w:name="_Toc393745294"/>
      <w:bookmarkStart w:id="2709" w:name="_Toc268343159"/>
      <w:r w:rsidRPr="00AE54BB">
        <w:rPr>
          <w:rFonts w:ascii="Times New Roman" w:hAnsi="Times New Roman" w:cs="Times New Roman"/>
          <w:color w:val="auto"/>
          <w:sz w:val="32"/>
          <w:szCs w:val="32"/>
          <w:lang w:bidi="ar-SA"/>
        </w:rPr>
        <w:t>7</w:t>
      </w:r>
      <w:r w:rsidR="00ED225B" w:rsidRPr="00AE54BB">
        <w:rPr>
          <w:rFonts w:ascii="Times New Roman" w:hAnsi="Times New Roman" w:cs="Times New Roman"/>
          <w:color w:val="auto"/>
          <w:sz w:val="32"/>
          <w:szCs w:val="32"/>
          <w:lang w:bidi="ar-SA"/>
        </w:rPr>
        <w:t xml:space="preserve">. </w:t>
      </w:r>
      <w:r w:rsidR="009360F4" w:rsidRPr="00AE54BB">
        <w:rPr>
          <w:rFonts w:ascii="Times New Roman" w:eastAsiaTheme="minorHAnsi" w:hAnsi="Times New Roman" w:cs="Times New Roman"/>
          <w:color w:val="auto"/>
          <w:sz w:val="32"/>
          <w:szCs w:val="32"/>
          <w:lang w:bidi="ar-SA"/>
        </w:rPr>
        <w:t>User Interface Design</w:t>
      </w:r>
      <w:bookmarkEnd w:id="2708"/>
      <w:bookmarkEnd w:id="2709"/>
    </w:p>
    <w:p w14:paraId="72DF287C" w14:textId="77777777" w:rsidR="00ED225B" w:rsidRPr="00AE54BB" w:rsidRDefault="006B3F51" w:rsidP="0088071E">
      <w:pPr>
        <w:pStyle w:val="Heading2"/>
        <w:ind w:firstLine="720"/>
        <w:rPr>
          <w:rFonts w:ascii="Times New Roman" w:hAnsi="Times New Roman" w:cs="Times New Roman"/>
          <w:b w:val="0"/>
          <w:color w:val="auto"/>
          <w:sz w:val="28"/>
        </w:rPr>
      </w:pPr>
      <w:bookmarkStart w:id="2710" w:name="_Toc268343160"/>
      <w:r w:rsidRPr="00AE54BB">
        <w:rPr>
          <w:rFonts w:ascii="Times New Roman" w:hAnsi="Times New Roman" w:cs="Times New Roman"/>
          <w:color w:val="auto"/>
          <w:sz w:val="28"/>
        </w:rPr>
        <w:t>7</w:t>
      </w:r>
      <w:r w:rsidR="009360F4" w:rsidRPr="00AE54BB">
        <w:rPr>
          <w:rFonts w:ascii="Times New Roman" w:hAnsi="Times New Roman" w:cs="Times New Roman"/>
          <w:color w:val="auto"/>
          <w:sz w:val="28"/>
        </w:rPr>
        <w:t>.1 Web design</w:t>
      </w:r>
      <w:bookmarkEnd w:id="2710"/>
    </w:p>
    <w:p w14:paraId="762106C5" w14:textId="77777777" w:rsidR="003642B6" w:rsidRPr="00AE54BB" w:rsidRDefault="003642B6" w:rsidP="0088071E">
      <w:pPr>
        <w:pStyle w:val="Heading2"/>
        <w:rPr>
          <w:rFonts w:ascii="Times New Roman" w:hAnsi="Times New Roman" w:cs="Times New Roman"/>
          <w:b w:val="0"/>
          <w:color w:val="auto"/>
          <w:sz w:val="28"/>
        </w:rPr>
      </w:pPr>
    </w:p>
    <w:p w14:paraId="6C0D98CB" w14:textId="77777777" w:rsidR="003642B6" w:rsidRPr="00AE54BB" w:rsidRDefault="003642B6" w:rsidP="003642B6">
      <w:pPr>
        <w:ind w:firstLine="720"/>
        <w:rPr>
          <w:rFonts w:ascii="Times New Roman" w:hAnsi="Times New Roman" w:cs="Times New Roman"/>
          <w:b/>
          <w:color w:val="auto"/>
          <w:sz w:val="28"/>
        </w:rPr>
      </w:pPr>
    </w:p>
    <w:p w14:paraId="60AB8CDE" w14:textId="77777777" w:rsidR="003642B6" w:rsidRPr="00AE54BB" w:rsidRDefault="003642B6" w:rsidP="003642B6">
      <w:pPr>
        <w:rPr>
          <w:rFonts w:ascii="Times New Roman" w:hAnsi="Times New Roman" w:cs="Times New Roman"/>
          <w:color w:val="auto"/>
          <w:sz w:val="24"/>
          <w:szCs w:val="32"/>
        </w:rPr>
      </w:pPr>
      <w:r w:rsidRPr="00AE54BB">
        <w:rPr>
          <w:rFonts w:ascii="Times New Roman" w:hAnsi="Times New Roman" w:cs="Times New Roman"/>
          <w:noProof/>
          <w:color w:val="auto"/>
          <w:sz w:val="24"/>
          <w:szCs w:val="32"/>
        </w:rPr>
        <w:drawing>
          <wp:inline distT="0" distB="0" distL="0" distR="0" wp14:anchorId="43724B1F" wp14:editId="12B8BFE7">
            <wp:extent cx="5720080" cy="3466465"/>
            <wp:effectExtent l="19050" t="19050" r="13970" b="19685"/>
            <wp:docPr id="44" name="Picture 44" descr="C:\Users\SONY\Desktop\senior project\progress1\GUI\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senior project\progress1\GUI\index.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0080" cy="3466465"/>
                    </a:xfrm>
                    <a:prstGeom prst="rect">
                      <a:avLst/>
                    </a:prstGeom>
                    <a:noFill/>
                    <a:ln>
                      <a:solidFill>
                        <a:schemeClr val="tx1"/>
                      </a:solidFill>
                    </a:ln>
                  </pic:spPr>
                </pic:pic>
              </a:graphicData>
            </a:graphic>
          </wp:inline>
        </w:drawing>
      </w:r>
    </w:p>
    <w:p w14:paraId="30481ADC" w14:textId="18C818F9" w:rsidR="003642B6" w:rsidRPr="00AE54BB" w:rsidRDefault="003642B6" w:rsidP="003642B6">
      <w:pPr>
        <w:jc w:val="center"/>
        <w:rPr>
          <w:rFonts w:ascii="Times New Roman" w:hAnsi="Times New Roman" w:cs="Times New Roman"/>
          <w:color w:val="auto"/>
          <w:sz w:val="24"/>
          <w:szCs w:val="32"/>
        </w:rPr>
      </w:pPr>
      <w:r w:rsidRPr="00AE54BB">
        <w:rPr>
          <w:rFonts w:ascii="Times New Roman" w:hAnsi="Times New Roman" w:cs="Times New Roman"/>
          <w:color w:val="auto"/>
          <w:sz w:val="24"/>
          <w:szCs w:val="32"/>
        </w:rPr>
        <w:t>Fi</w:t>
      </w:r>
      <w:r w:rsidR="00310C08" w:rsidRPr="00AE54BB">
        <w:rPr>
          <w:rFonts w:ascii="Times New Roman" w:hAnsi="Times New Roman" w:cs="Times New Roman"/>
          <w:color w:val="auto"/>
          <w:sz w:val="24"/>
          <w:szCs w:val="32"/>
        </w:rPr>
        <w:t>gure 3</w:t>
      </w:r>
      <w:r w:rsidR="00BA33F7" w:rsidRPr="00AE54BB">
        <w:rPr>
          <w:rFonts w:ascii="Times New Roman" w:hAnsi="Times New Roman" w:cs="Times New Roman"/>
          <w:color w:val="auto"/>
          <w:sz w:val="24"/>
          <w:szCs w:val="32"/>
        </w:rPr>
        <w:t>7</w:t>
      </w:r>
      <w:r w:rsidRPr="00AE54BB">
        <w:rPr>
          <w:rFonts w:ascii="Times New Roman" w:hAnsi="Times New Roman" w:cs="Times New Roman"/>
          <w:color w:val="auto"/>
          <w:sz w:val="24"/>
          <w:szCs w:val="32"/>
        </w:rPr>
        <w:t>: Shows the index page of website[UI-01]</w:t>
      </w:r>
    </w:p>
    <w:p w14:paraId="593B2736" w14:textId="77777777" w:rsidR="003642B6" w:rsidRPr="00AE54BB" w:rsidRDefault="003642B6" w:rsidP="003642B6">
      <w:pPr>
        <w:jc w:val="center"/>
        <w:rPr>
          <w:rFonts w:ascii="Times New Roman" w:hAnsi="Times New Roman" w:cs="Times New Roman"/>
          <w:color w:val="auto"/>
          <w:sz w:val="24"/>
          <w:szCs w:val="32"/>
        </w:rPr>
      </w:pPr>
    </w:p>
    <w:p w14:paraId="4D5C32C9" w14:textId="77777777" w:rsidR="003642B6" w:rsidRPr="00AE54BB" w:rsidRDefault="003642B6" w:rsidP="003642B6">
      <w:pPr>
        <w:jc w:val="center"/>
        <w:rPr>
          <w:rFonts w:ascii="Times New Roman" w:hAnsi="Times New Roman" w:cs="Times New Roman"/>
          <w:color w:val="auto"/>
          <w:sz w:val="24"/>
          <w:szCs w:val="32"/>
        </w:rPr>
      </w:pPr>
    </w:p>
    <w:p w14:paraId="65151FA2" w14:textId="77777777" w:rsidR="003642B6" w:rsidRPr="00AE54BB" w:rsidRDefault="003642B6" w:rsidP="003642B6">
      <w:pPr>
        <w:jc w:val="center"/>
        <w:rPr>
          <w:rFonts w:ascii="Times New Roman" w:hAnsi="Times New Roman" w:cs="Times New Roman"/>
          <w:color w:val="auto"/>
          <w:sz w:val="24"/>
          <w:szCs w:val="32"/>
        </w:rPr>
      </w:pPr>
      <w:r w:rsidRPr="00AE54BB">
        <w:rPr>
          <w:rFonts w:ascii="Times New Roman" w:hAnsi="Times New Roman" w:cs="Times New Roman"/>
          <w:noProof/>
          <w:color w:val="auto"/>
          <w:sz w:val="24"/>
          <w:szCs w:val="32"/>
        </w:rPr>
        <w:lastRenderedPageBreak/>
        <w:drawing>
          <wp:inline distT="0" distB="0" distL="0" distR="0" wp14:anchorId="54A6BA03" wp14:editId="1B3AEEAB">
            <wp:extent cx="5730875" cy="3540760"/>
            <wp:effectExtent l="19050" t="19050" r="22225" b="21590"/>
            <wp:docPr id="6" name="Picture 6" descr="C:\Users\SONY\Desktop\senior project\progress1\G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senior project\progress1\GUI\login.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0875" cy="3540760"/>
                    </a:xfrm>
                    <a:prstGeom prst="rect">
                      <a:avLst/>
                    </a:prstGeom>
                    <a:noFill/>
                    <a:ln>
                      <a:solidFill>
                        <a:schemeClr val="tx1"/>
                      </a:solidFill>
                    </a:ln>
                  </pic:spPr>
                </pic:pic>
              </a:graphicData>
            </a:graphic>
          </wp:inline>
        </w:drawing>
      </w:r>
    </w:p>
    <w:p w14:paraId="766B8927" w14:textId="7EA3B010" w:rsidR="003642B6" w:rsidRPr="00AE54BB" w:rsidRDefault="00310C08" w:rsidP="003642B6">
      <w:pPr>
        <w:jc w:val="center"/>
        <w:rPr>
          <w:rFonts w:ascii="Times New Roman" w:hAnsi="Times New Roman" w:cs="Times New Roman"/>
          <w:color w:val="auto"/>
          <w:sz w:val="24"/>
          <w:szCs w:val="32"/>
        </w:rPr>
      </w:pPr>
      <w:r w:rsidRPr="00AE54BB">
        <w:rPr>
          <w:rFonts w:ascii="Times New Roman" w:hAnsi="Times New Roman" w:cs="Times New Roman"/>
          <w:color w:val="auto"/>
          <w:sz w:val="24"/>
          <w:szCs w:val="32"/>
        </w:rPr>
        <w:t>Figure 3</w:t>
      </w:r>
      <w:r w:rsidR="00BA33F7" w:rsidRPr="00AE54BB">
        <w:rPr>
          <w:rFonts w:ascii="Times New Roman" w:hAnsi="Times New Roman" w:cs="Times New Roman"/>
          <w:color w:val="auto"/>
          <w:sz w:val="24"/>
          <w:szCs w:val="32"/>
        </w:rPr>
        <w:t>8</w:t>
      </w:r>
      <w:r w:rsidR="003642B6" w:rsidRPr="00AE54BB">
        <w:rPr>
          <w:rFonts w:ascii="Times New Roman" w:hAnsi="Times New Roman" w:cs="Times New Roman"/>
          <w:color w:val="auto"/>
          <w:sz w:val="24"/>
          <w:szCs w:val="32"/>
        </w:rPr>
        <w:t>: Shows the login page of the website. The area num</w:t>
      </w:r>
      <w:r w:rsidR="00AE54BB">
        <w:rPr>
          <w:rFonts w:ascii="Times New Roman" w:hAnsi="Times New Roman" w:cs="Times New Roman"/>
          <w:color w:val="auto"/>
          <w:sz w:val="24"/>
          <w:szCs w:val="32"/>
        </w:rPr>
        <w:t>ber 1 is the field of input officer</w:t>
      </w:r>
      <w:r w:rsidR="003642B6" w:rsidRPr="00AE54BB">
        <w:rPr>
          <w:rFonts w:ascii="Times New Roman" w:hAnsi="Times New Roman" w:cs="Times New Roman"/>
          <w:color w:val="auto"/>
          <w:sz w:val="24"/>
          <w:szCs w:val="32"/>
        </w:rPr>
        <w:t>ID</w:t>
      </w:r>
      <w:r w:rsidR="00AE54BB">
        <w:rPr>
          <w:rFonts w:ascii="Times New Roman" w:hAnsi="Times New Roman" w:cs="Times New Roman"/>
          <w:color w:val="auto"/>
          <w:sz w:val="24"/>
          <w:szCs w:val="32"/>
        </w:rPr>
        <w:t>, dentistID</w:t>
      </w:r>
      <w:r w:rsidR="003642B6" w:rsidRPr="00AE54BB">
        <w:rPr>
          <w:rFonts w:ascii="Times New Roman" w:hAnsi="Times New Roman" w:cs="Times New Roman"/>
          <w:color w:val="auto"/>
          <w:sz w:val="24"/>
          <w:szCs w:val="32"/>
        </w:rPr>
        <w:t xml:space="preserve"> and patientID. In officer login page will show as OfficerID, in patient login page will show as PatientID, and in dentist login page will show as DentistID.[UI-02]</w:t>
      </w:r>
    </w:p>
    <w:p w14:paraId="16798E50" w14:textId="77777777" w:rsidR="003642B6" w:rsidRPr="00AE54BB" w:rsidRDefault="003642B6" w:rsidP="003642B6">
      <w:pPr>
        <w:rPr>
          <w:rFonts w:ascii="Times New Roman" w:hAnsi="Times New Roman" w:cs="Times New Roman"/>
          <w:color w:val="auto"/>
          <w:sz w:val="28"/>
          <w:szCs w:val="36"/>
        </w:rPr>
      </w:pPr>
    </w:p>
    <w:p w14:paraId="50555154" w14:textId="77777777" w:rsidR="003642B6" w:rsidRPr="00AE54BB" w:rsidRDefault="003642B6" w:rsidP="003642B6">
      <w:pPr>
        <w:rPr>
          <w:rFonts w:ascii="Times New Roman" w:hAnsi="Times New Roman" w:cs="Times New Roman"/>
          <w:b/>
          <w:color w:val="auto"/>
          <w:sz w:val="24"/>
          <w:szCs w:val="32"/>
        </w:rPr>
      </w:pPr>
      <w:r w:rsidRPr="00AE54BB">
        <w:rPr>
          <w:rFonts w:ascii="Times New Roman" w:hAnsi="Times New Roman" w:cs="Times New Roman"/>
          <w:b/>
          <w:color w:val="auto"/>
          <w:sz w:val="28"/>
          <w:szCs w:val="36"/>
        </w:rPr>
        <w:t>Patient</w:t>
      </w:r>
    </w:p>
    <w:p w14:paraId="741DDB2E" w14:textId="77777777" w:rsidR="003642B6" w:rsidRPr="00AE54BB" w:rsidRDefault="003642B6" w:rsidP="003642B6">
      <w:pPr>
        <w:jc w:val="center"/>
        <w:rPr>
          <w:rFonts w:ascii="Times New Roman" w:hAnsi="Times New Roman" w:cs="Times New Roman"/>
          <w:color w:val="auto"/>
          <w:sz w:val="24"/>
          <w:szCs w:val="32"/>
        </w:rPr>
      </w:pPr>
      <w:r w:rsidRPr="00AE54BB">
        <w:rPr>
          <w:rFonts w:ascii="Times New Roman" w:hAnsi="Times New Roman" w:cs="Times New Roman"/>
          <w:noProof/>
          <w:color w:val="auto"/>
          <w:sz w:val="24"/>
          <w:szCs w:val="32"/>
        </w:rPr>
        <w:drawing>
          <wp:inline distT="0" distB="0" distL="0" distR="0" wp14:anchorId="3EE2C6FA" wp14:editId="1CF828C8">
            <wp:extent cx="5720080" cy="3678555"/>
            <wp:effectExtent l="0" t="0" r="0" b="0"/>
            <wp:docPr id="45" name="Picture 45" descr="C:\Users\SONY\Desktop\senior project\progress1\GUI\schedu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esktop\senior project\progress1\GUI\schedule-1.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20080" cy="3678555"/>
                    </a:xfrm>
                    <a:prstGeom prst="rect">
                      <a:avLst/>
                    </a:prstGeom>
                    <a:noFill/>
                    <a:ln>
                      <a:noFill/>
                    </a:ln>
                  </pic:spPr>
                </pic:pic>
              </a:graphicData>
            </a:graphic>
          </wp:inline>
        </w:drawing>
      </w:r>
    </w:p>
    <w:p w14:paraId="386E617B" w14:textId="1F9A6783" w:rsidR="003642B6" w:rsidRPr="00AE54BB" w:rsidRDefault="00310C08" w:rsidP="003642B6">
      <w:pPr>
        <w:jc w:val="center"/>
        <w:rPr>
          <w:rFonts w:ascii="Times New Roman" w:hAnsi="Times New Roman" w:cs="Times New Roman"/>
          <w:color w:val="auto"/>
          <w:sz w:val="24"/>
          <w:szCs w:val="32"/>
        </w:rPr>
      </w:pPr>
      <w:r w:rsidRPr="00AE54BB">
        <w:rPr>
          <w:rFonts w:ascii="Times New Roman" w:hAnsi="Times New Roman" w:cs="Times New Roman"/>
          <w:color w:val="auto"/>
          <w:sz w:val="24"/>
          <w:szCs w:val="32"/>
        </w:rPr>
        <w:t>Figure 3</w:t>
      </w:r>
      <w:r w:rsidR="00BA33F7" w:rsidRPr="00AE54BB">
        <w:rPr>
          <w:rFonts w:ascii="Times New Roman" w:hAnsi="Times New Roman" w:cs="Times New Roman"/>
          <w:color w:val="auto"/>
          <w:sz w:val="24"/>
          <w:szCs w:val="32"/>
        </w:rPr>
        <w:t>9</w:t>
      </w:r>
      <w:r w:rsidR="003642B6" w:rsidRPr="00AE54BB">
        <w:rPr>
          <w:rFonts w:ascii="Times New Roman" w:hAnsi="Times New Roman" w:cs="Times New Roman"/>
          <w:color w:val="auto"/>
          <w:sz w:val="24"/>
          <w:szCs w:val="32"/>
        </w:rPr>
        <w:t>: Shows the schedule of dental clinic from google calendar. The area number 1 will shows the name of patient.[UI-03]</w:t>
      </w:r>
    </w:p>
    <w:p w14:paraId="7D9E8991" w14:textId="77777777" w:rsidR="003642B6" w:rsidRPr="00AE54BB" w:rsidRDefault="003642B6" w:rsidP="003642B6">
      <w:pPr>
        <w:rPr>
          <w:rFonts w:ascii="Times New Roman" w:hAnsi="Times New Roman" w:cs="Times New Roman"/>
          <w:b/>
          <w:color w:val="auto"/>
          <w:sz w:val="28"/>
          <w:szCs w:val="36"/>
        </w:rPr>
      </w:pPr>
      <w:r w:rsidRPr="00AE54BB">
        <w:rPr>
          <w:rFonts w:ascii="Times New Roman" w:hAnsi="Times New Roman" w:cs="Times New Roman"/>
          <w:b/>
          <w:color w:val="auto"/>
          <w:sz w:val="28"/>
          <w:szCs w:val="36"/>
        </w:rPr>
        <w:lastRenderedPageBreak/>
        <w:t>Officer</w:t>
      </w:r>
    </w:p>
    <w:p w14:paraId="4610705E" w14:textId="77777777" w:rsidR="003642B6" w:rsidRPr="00AE54BB" w:rsidRDefault="003642B6" w:rsidP="003642B6">
      <w:pPr>
        <w:rPr>
          <w:rFonts w:ascii="Times New Roman" w:hAnsi="Times New Roman" w:cs="Times New Roman"/>
          <w:color w:val="auto"/>
          <w:sz w:val="24"/>
          <w:szCs w:val="32"/>
        </w:rPr>
      </w:pPr>
      <w:r w:rsidRPr="00AE54BB">
        <w:rPr>
          <w:rFonts w:ascii="Times New Roman" w:hAnsi="Times New Roman" w:cs="Times New Roman"/>
          <w:noProof/>
          <w:color w:val="auto"/>
          <w:sz w:val="24"/>
          <w:szCs w:val="32"/>
        </w:rPr>
        <w:drawing>
          <wp:inline distT="0" distB="0" distL="0" distR="0" wp14:anchorId="774150D4" wp14:editId="1FC6BC7E">
            <wp:extent cx="5730875" cy="3572510"/>
            <wp:effectExtent l="19050" t="19050" r="22225" b="27940"/>
            <wp:docPr id="46" name="Picture 46" descr="C:\Users\SONY\Desktop\senior project\progress1\GUI\new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esktop\senior project\progress1\GUI\new appointment.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0875" cy="3572510"/>
                    </a:xfrm>
                    <a:prstGeom prst="rect">
                      <a:avLst/>
                    </a:prstGeom>
                    <a:noFill/>
                    <a:ln>
                      <a:solidFill>
                        <a:schemeClr val="tx1"/>
                      </a:solidFill>
                    </a:ln>
                  </pic:spPr>
                </pic:pic>
              </a:graphicData>
            </a:graphic>
          </wp:inline>
        </w:drawing>
      </w:r>
    </w:p>
    <w:p w14:paraId="7FB3A72D" w14:textId="41EF398B" w:rsidR="003642B6" w:rsidRPr="00AE54BB" w:rsidRDefault="00BA33F7" w:rsidP="003642B6">
      <w:pPr>
        <w:jc w:val="center"/>
        <w:rPr>
          <w:rFonts w:ascii="Times New Roman" w:hAnsi="Times New Roman" w:cs="Times New Roman"/>
          <w:color w:val="auto"/>
          <w:sz w:val="24"/>
          <w:szCs w:val="32"/>
        </w:rPr>
      </w:pPr>
      <w:r w:rsidRPr="00AE54BB">
        <w:rPr>
          <w:rFonts w:ascii="Times New Roman" w:hAnsi="Times New Roman" w:cs="Times New Roman"/>
          <w:color w:val="auto"/>
          <w:sz w:val="24"/>
          <w:szCs w:val="32"/>
        </w:rPr>
        <w:t>Figure 40</w:t>
      </w:r>
      <w:r w:rsidR="003642B6" w:rsidRPr="00AE54BB">
        <w:rPr>
          <w:rFonts w:ascii="Times New Roman" w:hAnsi="Times New Roman" w:cs="Times New Roman"/>
          <w:color w:val="auto"/>
          <w:sz w:val="24"/>
          <w:szCs w:val="32"/>
        </w:rPr>
        <w:t>: Shows the officer index page after officer login. Officer can make appointment google calendar, view schedule, and manage account.[UI-04]</w:t>
      </w:r>
    </w:p>
    <w:p w14:paraId="2A21722B" w14:textId="77777777" w:rsidR="003642B6" w:rsidRPr="00AE54BB" w:rsidRDefault="003642B6" w:rsidP="003642B6">
      <w:pPr>
        <w:jc w:val="center"/>
        <w:rPr>
          <w:rFonts w:ascii="Times New Roman" w:hAnsi="Times New Roman" w:cs="Times New Roman"/>
          <w:color w:val="auto"/>
          <w:sz w:val="24"/>
          <w:szCs w:val="32"/>
        </w:rPr>
      </w:pPr>
      <w:r w:rsidRPr="00AE54BB">
        <w:rPr>
          <w:rFonts w:ascii="Times New Roman" w:hAnsi="Times New Roman" w:cs="Times New Roman"/>
          <w:noProof/>
          <w:color w:val="auto"/>
          <w:sz w:val="24"/>
          <w:szCs w:val="32"/>
        </w:rPr>
        <w:drawing>
          <wp:inline distT="0" distB="0" distL="0" distR="0" wp14:anchorId="263A01C5" wp14:editId="1A62ADCC">
            <wp:extent cx="5720080" cy="2722245"/>
            <wp:effectExtent l="19050" t="19050" r="13970" b="20955"/>
            <wp:docPr id="10" name="Picture 10" descr="C:\Users\SONY\Desktop\senior project\progress1\GUI\make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NY\Desktop\senior project\progress1\GUI\make appointment.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20080" cy="2722245"/>
                    </a:xfrm>
                    <a:prstGeom prst="rect">
                      <a:avLst/>
                    </a:prstGeom>
                    <a:noFill/>
                    <a:ln>
                      <a:solidFill>
                        <a:schemeClr val="tx1"/>
                      </a:solidFill>
                    </a:ln>
                  </pic:spPr>
                </pic:pic>
              </a:graphicData>
            </a:graphic>
          </wp:inline>
        </w:drawing>
      </w:r>
    </w:p>
    <w:p w14:paraId="6025A92C" w14:textId="0E2A8CF1" w:rsidR="003642B6" w:rsidRPr="00AE54BB" w:rsidRDefault="00310C08" w:rsidP="003642B6">
      <w:pPr>
        <w:jc w:val="center"/>
        <w:rPr>
          <w:rFonts w:ascii="Times New Roman" w:hAnsi="Times New Roman" w:cs="Times New Roman"/>
          <w:color w:val="auto"/>
          <w:sz w:val="24"/>
          <w:szCs w:val="32"/>
        </w:rPr>
      </w:pPr>
      <w:r w:rsidRPr="00AE54BB">
        <w:rPr>
          <w:rFonts w:ascii="Times New Roman" w:hAnsi="Times New Roman" w:cs="Times New Roman"/>
          <w:color w:val="auto"/>
          <w:sz w:val="24"/>
          <w:szCs w:val="32"/>
        </w:rPr>
        <w:t xml:space="preserve">Figure </w:t>
      </w:r>
      <w:r w:rsidR="00BA33F7" w:rsidRPr="00AE54BB">
        <w:rPr>
          <w:rFonts w:ascii="Times New Roman" w:hAnsi="Times New Roman" w:cs="Times New Roman"/>
          <w:color w:val="auto"/>
          <w:sz w:val="24"/>
          <w:szCs w:val="32"/>
        </w:rPr>
        <w:t>41</w:t>
      </w:r>
      <w:r w:rsidR="003642B6" w:rsidRPr="00AE54BB">
        <w:rPr>
          <w:rFonts w:ascii="Times New Roman" w:hAnsi="Times New Roman" w:cs="Times New Roman"/>
          <w:color w:val="auto"/>
          <w:sz w:val="24"/>
          <w:szCs w:val="32"/>
        </w:rPr>
        <w:t>: Shows page of google calendar to add the appointment to dental clinic calendar.[UI-05]</w:t>
      </w:r>
    </w:p>
    <w:p w14:paraId="1FD7D6C0" w14:textId="77777777" w:rsidR="003642B6" w:rsidRPr="00AE54BB" w:rsidRDefault="003642B6" w:rsidP="003642B6">
      <w:pPr>
        <w:jc w:val="center"/>
        <w:rPr>
          <w:rFonts w:ascii="Times New Roman" w:hAnsi="Times New Roman" w:cs="Times New Roman"/>
          <w:color w:val="auto"/>
          <w:sz w:val="24"/>
          <w:szCs w:val="32"/>
        </w:rPr>
      </w:pPr>
      <w:r w:rsidRPr="00AE54BB">
        <w:rPr>
          <w:rFonts w:ascii="Times New Roman" w:hAnsi="Times New Roman" w:cs="Times New Roman"/>
          <w:noProof/>
          <w:color w:val="auto"/>
          <w:sz w:val="24"/>
          <w:szCs w:val="32"/>
        </w:rPr>
        <w:lastRenderedPageBreak/>
        <w:drawing>
          <wp:inline distT="0" distB="0" distL="0" distR="0" wp14:anchorId="56B22CAC" wp14:editId="0C6899DB">
            <wp:extent cx="5720080" cy="4125595"/>
            <wp:effectExtent l="19050" t="19050" r="13970" b="27305"/>
            <wp:docPr id="12" name="Picture 12" descr="C:\Users\SONY\Desktop\senior project\progress1\GUI\new 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senior project\progress1\GUI\new patient.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20080" cy="4125595"/>
                    </a:xfrm>
                    <a:prstGeom prst="rect">
                      <a:avLst/>
                    </a:prstGeom>
                    <a:noFill/>
                    <a:ln>
                      <a:solidFill>
                        <a:schemeClr val="tx1"/>
                      </a:solidFill>
                    </a:ln>
                  </pic:spPr>
                </pic:pic>
              </a:graphicData>
            </a:graphic>
          </wp:inline>
        </w:drawing>
      </w:r>
    </w:p>
    <w:p w14:paraId="36564E74" w14:textId="4100970E" w:rsidR="003642B6" w:rsidRPr="00AE54BB" w:rsidRDefault="00BA33F7" w:rsidP="003642B6">
      <w:pPr>
        <w:jc w:val="center"/>
        <w:rPr>
          <w:rFonts w:ascii="Times New Roman" w:hAnsi="Times New Roman" w:cs="Times New Roman"/>
          <w:color w:val="auto"/>
          <w:sz w:val="24"/>
          <w:szCs w:val="32"/>
        </w:rPr>
      </w:pPr>
      <w:r w:rsidRPr="00AE54BB">
        <w:rPr>
          <w:rFonts w:ascii="Times New Roman" w:hAnsi="Times New Roman" w:cs="Times New Roman"/>
          <w:color w:val="auto"/>
          <w:sz w:val="24"/>
          <w:szCs w:val="32"/>
        </w:rPr>
        <w:t>Figure 42</w:t>
      </w:r>
      <w:r w:rsidR="003642B6" w:rsidRPr="00AE54BB">
        <w:rPr>
          <w:rFonts w:ascii="Times New Roman" w:hAnsi="Times New Roman" w:cs="Times New Roman"/>
          <w:color w:val="auto"/>
          <w:sz w:val="24"/>
          <w:szCs w:val="32"/>
        </w:rPr>
        <w:t>: Shows the patient registration page.[UI-06]</w:t>
      </w:r>
    </w:p>
    <w:p w14:paraId="280C95A7" w14:textId="77777777" w:rsidR="003642B6" w:rsidRPr="00AE54BB" w:rsidRDefault="003642B6" w:rsidP="003642B6">
      <w:pPr>
        <w:jc w:val="center"/>
        <w:rPr>
          <w:rFonts w:ascii="Times New Roman" w:hAnsi="Times New Roman" w:cs="Times New Roman"/>
          <w:color w:val="auto"/>
          <w:sz w:val="24"/>
          <w:szCs w:val="32"/>
        </w:rPr>
      </w:pPr>
      <w:r w:rsidRPr="00AE54BB">
        <w:rPr>
          <w:rFonts w:ascii="Times New Roman" w:hAnsi="Times New Roman" w:cs="Times New Roman"/>
          <w:noProof/>
          <w:color w:val="auto"/>
          <w:sz w:val="24"/>
          <w:szCs w:val="32"/>
        </w:rPr>
        <w:drawing>
          <wp:inline distT="0" distB="0" distL="0" distR="0" wp14:anchorId="23E31218" wp14:editId="5939EAA6">
            <wp:extent cx="5720080" cy="4125595"/>
            <wp:effectExtent l="19050" t="19050" r="13970" b="27305"/>
            <wp:docPr id="47" name="Picture 47" descr="C:\Users\SONY\Desktop\senior project\progress1\GUI\edi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NY\Desktop\senior project\progress1\GUI\edit-p.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20080" cy="4125595"/>
                    </a:xfrm>
                    <a:prstGeom prst="rect">
                      <a:avLst/>
                    </a:prstGeom>
                    <a:noFill/>
                    <a:ln>
                      <a:solidFill>
                        <a:schemeClr val="tx1"/>
                      </a:solidFill>
                    </a:ln>
                  </pic:spPr>
                </pic:pic>
              </a:graphicData>
            </a:graphic>
          </wp:inline>
        </w:drawing>
      </w:r>
    </w:p>
    <w:p w14:paraId="05D5F586" w14:textId="1E61F757" w:rsidR="003642B6" w:rsidRPr="00AE54BB" w:rsidRDefault="003642B6" w:rsidP="003642B6">
      <w:pPr>
        <w:jc w:val="center"/>
        <w:rPr>
          <w:rFonts w:ascii="Times New Roman" w:hAnsi="Times New Roman" w:cs="Times New Roman"/>
          <w:color w:val="auto"/>
          <w:sz w:val="24"/>
          <w:szCs w:val="32"/>
        </w:rPr>
      </w:pPr>
      <w:r w:rsidRPr="00AE54BB">
        <w:rPr>
          <w:rFonts w:ascii="Times New Roman" w:hAnsi="Times New Roman" w:cs="Times New Roman"/>
          <w:color w:val="auto"/>
          <w:sz w:val="24"/>
          <w:szCs w:val="32"/>
        </w:rPr>
        <w:t>Fi</w:t>
      </w:r>
      <w:r w:rsidR="00BA33F7" w:rsidRPr="00AE54BB">
        <w:rPr>
          <w:rFonts w:ascii="Times New Roman" w:hAnsi="Times New Roman" w:cs="Times New Roman"/>
          <w:color w:val="auto"/>
          <w:sz w:val="24"/>
          <w:szCs w:val="32"/>
        </w:rPr>
        <w:t>gure 43</w:t>
      </w:r>
      <w:r w:rsidRPr="00AE54BB">
        <w:rPr>
          <w:rFonts w:ascii="Times New Roman" w:hAnsi="Times New Roman" w:cs="Times New Roman"/>
          <w:color w:val="auto"/>
          <w:sz w:val="24"/>
          <w:szCs w:val="32"/>
        </w:rPr>
        <w:t>: Shows the edit patients’ details page.[UI-07]</w:t>
      </w:r>
    </w:p>
    <w:p w14:paraId="7C38BE96" w14:textId="77777777" w:rsidR="003642B6" w:rsidRPr="00AE54BB" w:rsidRDefault="003642B6" w:rsidP="003642B6">
      <w:pPr>
        <w:jc w:val="center"/>
        <w:rPr>
          <w:rFonts w:ascii="Times New Roman" w:hAnsi="Times New Roman" w:cs="Times New Roman"/>
          <w:color w:val="auto"/>
          <w:sz w:val="24"/>
          <w:szCs w:val="32"/>
        </w:rPr>
      </w:pPr>
      <w:r w:rsidRPr="00AE54BB">
        <w:rPr>
          <w:rFonts w:ascii="Times New Roman" w:hAnsi="Times New Roman" w:cs="Times New Roman"/>
          <w:noProof/>
          <w:color w:val="auto"/>
          <w:sz w:val="24"/>
          <w:szCs w:val="32"/>
        </w:rPr>
        <w:lastRenderedPageBreak/>
        <w:drawing>
          <wp:inline distT="0" distB="0" distL="0" distR="0" wp14:anchorId="1DEBCA88" wp14:editId="79C59048">
            <wp:extent cx="5731510" cy="3429000"/>
            <wp:effectExtent l="25400" t="25400" r="3429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557-07-05 at 12.02.45 PM.png"/>
                    <pic:cNvPicPr/>
                  </pic:nvPicPr>
                  <pic:blipFill>
                    <a:blip r:embed="rId104">
                      <a:extLst>
                        <a:ext uri="{28A0092B-C50C-407E-A947-70E740481C1C}">
                          <a14:useLocalDpi xmlns:a14="http://schemas.microsoft.com/office/drawing/2010/main" val="0"/>
                        </a:ext>
                      </a:extLst>
                    </a:blip>
                    <a:stretch>
                      <a:fillRect/>
                    </a:stretch>
                  </pic:blipFill>
                  <pic:spPr>
                    <a:xfrm>
                      <a:off x="0" y="0"/>
                      <a:ext cx="5731510" cy="3429000"/>
                    </a:xfrm>
                    <a:prstGeom prst="rect">
                      <a:avLst/>
                    </a:prstGeom>
                    <a:ln>
                      <a:solidFill>
                        <a:schemeClr val="tx1"/>
                      </a:solidFill>
                    </a:ln>
                  </pic:spPr>
                </pic:pic>
              </a:graphicData>
            </a:graphic>
          </wp:inline>
        </w:drawing>
      </w:r>
    </w:p>
    <w:p w14:paraId="27F48771" w14:textId="64595D47" w:rsidR="003642B6" w:rsidRPr="00AE54BB" w:rsidRDefault="00BA33F7" w:rsidP="003642B6">
      <w:pPr>
        <w:jc w:val="center"/>
        <w:rPr>
          <w:rFonts w:ascii="Times New Roman" w:hAnsi="Times New Roman" w:cs="Times New Roman"/>
          <w:color w:val="auto"/>
          <w:sz w:val="24"/>
          <w:szCs w:val="32"/>
        </w:rPr>
      </w:pPr>
      <w:r w:rsidRPr="00AE54BB">
        <w:rPr>
          <w:rFonts w:ascii="Times New Roman" w:hAnsi="Times New Roman" w:cs="Times New Roman"/>
          <w:color w:val="auto"/>
          <w:sz w:val="24"/>
          <w:szCs w:val="32"/>
        </w:rPr>
        <w:t>Figure 44</w:t>
      </w:r>
      <w:r w:rsidR="003642B6" w:rsidRPr="00AE54BB">
        <w:rPr>
          <w:rFonts w:ascii="Times New Roman" w:hAnsi="Times New Roman" w:cs="Times New Roman"/>
          <w:color w:val="auto"/>
          <w:sz w:val="24"/>
          <w:szCs w:val="32"/>
        </w:rPr>
        <w:t>: Shows patient list. [UI-08]</w:t>
      </w:r>
    </w:p>
    <w:p w14:paraId="6AFCB2C5" w14:textId="77777777" w:rsidR="003642B6" w:rsidRPr="00AE54BB" w:rsidRDefault="003642B6" w:rsidP="003642B6">
      <w:pPr>
        <w:rPr>
          <w:rFonts w:ascii="Times New Roman" w:hAnsi="Times New Roman" w:cs="Times New Roman"/>
          <w:b/>
          <w:color w:val="auto"/>
          <w:sz w:val="28"/>
        </w:rPr>
      </w:pPr>
    </w:p>
    <w:p w14:paraId="7B631CA9" w14:textId="17C092FF" w:rsidR="003642B6" w:rsidRPr="00AE54BB" w:rsidRDefault="00E6599F" w:rsidP="003642B6">
      <w:pPr>
        <w:ind w:firstLine="720"/>
        <w:jc w:val="center"/>
        <w:rPr>
          <w:rFonts w:ascii="Times New Roman" w:hAnsi="Times New Roman" w:cs="Times New Roman"/>
          <w:b/>
          <w:color w:val="auto"/>
          <w:sz w:val="28"/>
        </w:rPr>
      </w:pPr>
      <w:r w:rsidRPr="00AE54BB">
        <w:rPr>
          <w:rFonts w:ascii="Times New Roman" w:hAnsi="Times New Roman" w:cs="Times New Roman"/>
          <w:color w:val="auto"/>
          <w:sz w:val="24"/>
          <w:szCs w:val="32"/>
        </w:rPr>
        <w:t>Figure 4</w:t>
      </w:r>
      <w:r w:rsidR="00BA33F7" w:rsidRPr="00AE54BB">
        <w:rPr>
          <w:rFonts w:ascii="Times New Roman" w:hAnsi="Times New Roman" w:cs="Times New Roman"/>
          <w:color w:val="auto"/>
          <w:sz w:val="24"/>
          <w:szCs w:val="32"/>
        </w:rPr>
        <w:t>5</w:t>
      </w:r>
      <w:r w:rsidR="003642B6" w:rsidRPr="00AE54BB">
        <w:rPr>
          <w:rFonts w:ascii="Times New Roman" w:hAnsi="Times New Roman" w:cs="Times New Roman"/>
          <w:color w:val="auto"/>
          <w:sz w:val="24"/>
          <w:szCs w:val="32"/>
        </w:rPr>
        <w:t>: Create dentists’ account. [UI-09]</w:t>
      </w:r>
      <w:r w:rsidR="003642B6" w:rsidRPr="00AE54BB">
        <w:rPr>
          <w:rFonts w:ascii="Times New Roman" w:hAnsi="Times New Roman" w:cs="Times New Roman"/>
          <w:b/>
          <w:noProof/>
          <w:color w:val="auto"/>
          <w:sz w:val="28"/>
        </w:rPr>
        <w:drawing>
          <wp:anchor distT="0" distB="0" distL="114300" distR="114300" simplePos="0" relativeHeight="251724800" behindDoc="0" locked="0" layoutInCell="1" allowOverlap="1" wp14:anchorId="2B3D01EF" wp14:editId="5E7FF754">
            <wp:simplePos x="0" y="0"/>
            <wp:positionH relativeFrom="margin">
              <wp:align>center</wp:align>
            </wp:positionH>
            <wp:positionV relativeFrom="paragraph">
              <wp:posOffset>49530</wp:posOffset>
            </wp:positionV>
            <wp:extent cx="5731510" cy="3375660"/>
            <wp:effectExtent l="25400" t="25400" r="34290" b="279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557-07-07 at 9.41.45 AM.png"/>
                    <pic:cNvPicPr/>
                  </pic:nvPicPr>
                  <pic:blipFill>
                    <a:blip r:embed="rId105">
                      <a:extLst>
                        <a:ext uri="{28A0092B-C50C-407E-A947-70E740481C1C}">
                          <a14:useLocalDpi xmlns:a14="http://schemas.microsoft.com/office/drawing/2010/main" val="0"/>
                        </a:ext>
                      </a:extLst>
                    </a:blip>
                    <a:stretch>
                      <a:fillRect/>
                    </a:stretch>
                  </pic:blipFill>
                  <pic:spPr>
                    <a:xfrm>
                      <a:off x="0" y="0"/>
                      <a:ext cx="5731510" cy="3375660"/>
                    </a:xfrm>
                    <a:prstGeom prst="rect">
                      <a:avLst/>
                    </a:prstGeom>
                    <a:ln>
                      <a:solidFill>
                        <a:schemeClr val="tx1"/>
                      </a:solidFill>
                    </a:ln>
                  </pic:spPr>
                </pic:pic>
              </a:graphicData>
            </a:graphic>
          </wp:anchor>
        </w:drawing>
      </w:r>
    </w:p>
    <w:p w14:paraId="244F6B38" w14:textId="77777777" w:rsidR="003642B6" w:rsidRPr="00AE54BB" w:rsidRDefault="003642B6" w:rsidP="003642B6">
      <w:pPr>
        <w:ind w:firstLine="720"/>
        <w:rPr>
          <w:rFonts w:ascii="Times New Roman" w:hAnsi="Times New Roman" w:cs="Times New Roman"/>
          <w:b/>
          <w:color w:val="auto"/>
          <w:sz w:val="28"/>
        </w:rPr>
      </w:pPr>
    </w:p>
    <w:p w14:paraId="15D10582" w14:textId="77777777" w:rsidR="003642B6" w:rsidRPr="00AE54BB" w:rsidRDefault="003642B6" w:rsidP="003642B6">
      <w:pPr>
        <w:ind w:firstLine="720"/>
        <w:rPr>
          <w:rFonts w:ascii="Times New Roman" w:hAnsi="Times New Roman" w:cs="Times New Roman"/>
          <w:b/>
          <w:color w:val="auto"/>
          <w:sz w:val="28"/>
        </w:rPr>
      </w:pPr>
    </w:p>
    <w:p w14:paraId="0ECD0E9E" w14:textId="77777777" w:rsidR="003642B6" w:rsidRPr="00AE54BB" w:rsidRDefault="003642B6" w:rsidP="003642B6">
      <w:pPr>
        <w:ind w:firstLine="720"/>
        <w:rPr>
          <w:rFonts w:ascii="Times New Roman" w:hAnsi="Times New Roman" w:cs="Times New Roman"/>
          <w:b/>
          <w:color w:val="auto"/>
          <w:sz w:val="28"/>
        </w:rPr>
      </w:pPr>
    </w:p>
    <w:p w14:paraId="6BB67453" w14:textId="77777777" w:rsidR="003642B6" w:rsidRPr="00AE54BB" w:rsidRDefault="003642B6" w:rsidP="003642B6">
      <w:pPr>
        <w:ind w:firstLine="720"/>
        <w:rPr>
          <w:rFonts w:ascii="Times New Roman" w:hAnsi="Times New Roman" w:cs="Times New Roman"/>
          <w:b/>
          <w:color w:val="auto"/>
          <w:sz w:val="28"/>
        </w:rPr>
      </w:pPr>
    </w:p>
    <w:p w14:paraId="51998571" w14:textId="77777777" w:rsidR="003642B6" w:rsidRPr="00AE54BB" w:rsidRDefault="003642B6" w:rsidP="003642B6">
      <w:pPr>
        <w:ind w:firstLine="720"/>
        <w:rPr>
          <w:rFonts w:ascii="Times New Roman" w:hAnsi="Times New Roman" w:cs="Times New Roman"/>
          <w:b/>
          <w:color w:val="auto"/>
          <w:sz w:val="28"/>
        </w:rPr>
      </w:pPr>
    </w:p>
    <w:p w14:paraId="09A13278" w14:textId="4FB27B62" w:rsidR="003642B6" w:rsidRPr="00AE54BB" w:rsidRDefault="003642B6" w:rsidP="003642B6">
      <w:pPr>
        <w:jc w:val="center"/>
        <w:rPr>
          <w:rFonts w:ascii="Times New Roman" w:hAnsi="Times New Roman" w:cs="Times New Roman"/>
          <w:color w:val="auto"/>
          <w:sz w:val="24"/>
          <w:szCs w:val="32"/>
        </w:rPr>
      </w:pPr>
      <w:r w:rsidRPr="00AE54BB">
        <w:rPr>
          <w:rFonts w:ascii="Times New Roman" w:hAnsi="Times New Roman" w:cs="Times New Roman"/>
          <w:noProof/>
          <w:color w:val="auto"/>
          <w:sz w:val="24"/>
          <w:szCs w:val="32"/>
        </w:rPr>
        <w:lastRenderedPageBreak/>
        <w:drawing>
          <wp:anchor distT="0" distB="0" distL="114300" distR="114300" simplePos="0" relativeHeight="251725824" behindDoc="0" locked="0" layoutInCell="1" allowOverlap="1" wp14:anchorId="6E40329F" wp14:editId="2FE2E730">
            <wp:simplePos x="0" y="0"/>
            <wp:positionH relativeFrom="column">
              <wp:posOffset>0</wp:posOffset>
            </wp:positionH>
            <wp:positionV relativeFrom="paragraph">
              <wp:posOffset>0</wp:posOffset>
            </wp:positionV>
            <wp:extent cx="5731510" cy="3094355"/>
            <wp:effectExtent l="25400" t="25400" r="34290" b="29845"/>
            <wp:wrapTight wrapText="bothSides">
              <wp:wrapPolygon edited="0">
                <wp:start x="-96" y="-177"/>
                <wp:lineTo x="-96" y="21631"/>
                <wp:lineTo x="21634" y="21631"/>
                <wp:lineTo x="21634" y="-177"/>
                <wp:lineTo x="-96" y="-177"/>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31629_10204005789375368_1218059168_o.jpg"/>
                    <pic:cNvPicPr/>
                  </pic:nvPicPr>
                  <pic:blipFill>
                    <a:blip r:embed="rId106">
                      <a:extLst>
                        <a:ext uri="{28A0092B-C50C-407E-A947-70E740481C1C}">
                          <a14:useLocalDpi xmlns:a14="http://schemas.microsoft.com/office/drawing/2010/main" val="0"/>
                        </a:ext>
                      </a:extLst>
                    </a:blip>
                    <a:stretch>
                      <a:fillRect/>
                    </a:stretch>
                  </pic:blipFill>
                  <pic:spPr>
                    <a:xfrm>
                      <a:off x="0" y="0"/>
                      <a:ext cx="5731510" cy="3094355"/>
                    </a:xfrm>
                    <a:prstGeom prst="rect">
                      <a:avLst/>
                    </a:prstGeom>
                    <a:ln>
                      <a:solidFill>
                        <a:schemeClr val="tx1"/>
                      </a:solid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anchor>
        </w:drawing>
      </w:r>
      <w:r w:rsidR="00E6599F" w:rsidRPr="00AE54BB">
        <w:rPr>
          <w:rFonts w:ascii="Times New Roman" w:hAnsi="Times New Roman" w:cs="Times New Roman"/>
          <w:color w:val="auto"/>
          <w:sz w:val="24"/>
          <w:szCs w:val="32"/>
        </w:rPr>
        <w:t>Figure 4</w:t>
      </w:r>
      <w:r w:rsidR="00BA33F7" w:rsidRPr="00AE54BB">
        <w:rPr>
          <w:rFonts w:ascii="Times New Roman" w:hAnsi="Times New Roman" w:cs="Times New Roman"/>
          <w:color w:val="auto"/>
          <w:sz w:val="24"/>
          <w:szCs w:val="32"/>
        </w:rPr>
        <w:t>6</w:t>
      </w:r>
      <w:r w:rsidRPr="00AE54BB">
        <w:rPr>
          <w:rFonts w:ascii="Times New Roman" w:hAnsi="Times New Roman" w:cs="Times New Roman"/>
          <w:color w:val="auto"/>
          <w:sz w:val="24"/>
          <w:szCs w:val="32"/>
        </w:rPr>
        <w:t xml:space="preserve">: Dentist edit information page[UI-10]. </w:t>
      </w:r>
    </w:p>
    <w:p w14:paraId="0819E716" w14:textId="77777777" w:rsidR="003642B6" w:rsidRPr="00AE54BB" w:rsidRDefault="003642B6" w:rsidP="003642B6">
      <w:pPr>
        <w:jc w:val="center"/>
        <w:rPr>
          <w:rFonts w:ascii="Times New Roman" w:hAnsi="Times New Roman" w:cs="Times New Roman"/>
          <w:color w:val="auto"/>
          <w:sz w:val="24"/>
          <w:szCs w:val="32"/>
        </w:rPr>
      </w:pPr>
    </w:p>
    <w:p w14:paraId="64C2E106" w14:textId="77777777" w:rsidR="003642B6" w:rsidRPr="00AE54BB" w:rsidRDefault="003642B6" w:rsidP="003642B6">
      <w:pPr>
        <w:jc w:val="center"/>
        <w:rPr>
          <w:rFonts w:ascii="Times New Roman" w:hAnsi="Times New Roman" w:cs="Times New Roman"/>
          <w:color w:val="auto"/>
          <w:sz w:val="24"/>
          <w:szCs w:val="32"/>
        </w:rPr>
      </w:pPr>
      <w:r w:rsidRPr="00AE54BB">
        <w:rPr>
          <w:rFonts w:ascii="Times New Roman" w:hAnsi="Times New Roman" w:cs="Times New Roman"/>
          <w:noProof/>
          <w:color w:val="auto"/>
          <w:sz w:val="24"/>
          <w:szCs w:val="32"/>
        </w:rPr>
        <w:drawing>
          <wp:inline distT="0" distB="0" distL="0" distR="0" wp14:anchorId="2ECBE5CB" wp14:editId="5F3B6FEA">
            <wp:extent cx="5731510" cy="2930525"/>
            <wp:effectExtent l="25400" t="25400" r="34290" b="158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19144_10204005789335367_1516493936_o.jpg"/>
                    <pic:cNvPicPr/>
                  </pic:nvPicPr>
                  <pic:blipFill>
                    <a:blip r:embed="rId107">
                      <a:extLst>
                        <a:ext uri="{28A0092B-C50C-407E-A947-70E740481C1C}">
                          <a14:useLocalDpi xmlns:a14="http://schemas.microsoft.com/office/drawing/2010/main" val="0"/>
                        </a:ext>
                      </a:extLst>
                    </a:blip>
                    <a:stretch>
                      <a:fillRect/>
                    </a:stretch>
                  </pic:blipFill>
                  <pic:spPr>
                    <a:xfrm>
                      <a:off x="0" y="0"/>
                      <a:ext cx="5731510" cy="2930525"/>
                    </a:xfrm>
                    <a:prstGeom prst="rect">
                      <a:avLst/>
                    </a:prstGeom>
                    <a:ln>
                      <a:solidFill>
                        <a:schemeClr val="tx1"/>
                      </a:solidFill>
                    </a:ln>
                  </pic:spPr>
                </pic:pic>
              </a:graphicData>
            </a:graphic>
          </wp:inline>
        </w:drawing>
      </w:r>
    </w:p>
    <w:p w14:paraId="233F9F90" w14:textId="2615C7DB" w:rsidR="003642B6" w:rsidRPr="00AE54BB" w:rsidRDefault="00E6599F" w:rsidP="003642B6">
      <w:pPr>
        <w:jc w:val="center"/>
        <w:rPr>
          <w:rFonts w:ascii="Times New Roman" w:hAnsi="Times New Roman" w:cs="Times New Roman"/>
          <w:b/>
          <w:color w:val="auto"/>
          <w:sz w:val="28"/>
        </w:rPr>
      </w:pPr>
      <w:r w:rsidRPr="00AE54BB">
        <w:rPr>
          <w:rFonts w:ascii="Times New Roman" w:hAnsi="Times New Roman" w:cs="Times New Roman"/>
          <w:color w:val="auto"/>
          <w:sz w:val="24"/>
          <w:szCs w:val="32"/>
        </w:rPr>
        <w:t>Figure 4</w:t>
      </w:r>
      <w:r w:rsidR="00BA33F7" w:rsidRPr="00AE54BB">
        <w:rPr>
          <w:rFonts w:ascii="Times New Roman" w:hAnsi="Times New Roman" w:cs="Times New Roman"/>
          <w:color w:val="auto"/>
          <w:sz w:val="24"/>
          <w:szCs w:val="32"/>
        </w:rPr>
        <w:t>7</w:t>
      </w:r>
      <w:r w:rsidR="003642B6" w:rsidRPr="00AE54BB">
        <w:rPr>
          <w:rFonts w:ascii="Times New Roman" w:hAnsi="Times New Roman" w:cs="Times New Roman"/>
          <w:color w:val="auto"/>
          <w:sz w:val="24"/>
          <w:szCs w:val="32"/>
        </w:rPr>
        <w:t>: Dentist list page[UI-11].</w:t>
      </w:r>
    </w:p>
    <w:p w14:paraId="5AD91EDE" w14:textId="77777777" w:rsidR="003642B6" w:rsidRPr="00AE54BB" w:rsidRDefault="003642B6" w:rsidP="003642B6">
      <w:pPr>
        <w:rPr>
          <w:rFonts w:ascii="Times New Roman" w:hAnsi="Times New Roman" w:cs="Times New Roman"/>
          <w:b/>
          <w:color w:val="auto"/>
          <w:sz w:val="28"/>
        </w:rPr>
      </w:pPr>
      <w:r w:rsidRPr="00AE54BB">
        <w:rPr>
          <w:rFonts w:ascii="Times New Roman" w:hAnsi="Times New Roman" w:cs="Times New Roman"/>
          <w:b/>
          <w:noProof/>
          <w:color w:val="auto"/>
          <w:sz w:val="28"/>
        </w:rPr>
        <w:lastRenderedPageBreak/>
        <w:drawing>
          <wp:inline distT="0" distB="0" distL="0" distR="0" wp14:anchorId="064155AE" wp14:editId="13809662">
            <wp:extent cx="5731510" cy="2881630"/>
            <wp:effectExtent l="25400" t="25400" r="34290" b="13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19141_10204005730413894_2106166395_o.jpg"/>
                    <pic:cNvPicPr/>
                  </pic:nvPicPr>
                  <pic:blipFill>
                    <a:blip r:embed="rId108">
                      <a:extLst>
                        <a:ext uri="{28A0092B-C50C-407E-A947-70E740481C1C}">
                          <a14:useLocalDpi xmlns:a14="http://schemas.microsoft.com/office/drawing/2010/main" val="0"/>
                        </a:ext>
                      </a:extLst>
                    </a:blip>
                    <a:stretch>
                      <a:fillRect/>
                    </a:stretch>
                  </pic:blipFill>
                  <pic:spPr>
                    <a:xfrm>
                      <a:off x="0" y="0"/>
                      <a:ext cx="5731510" cy="2881630"/>
                    </a:xfrm>
                    <a:prstGeom prst="rect">
                      <a:avLst/>
                    </a:prstGeom>
                    <a:ln>
                      <a:solidFill>
                        <a:schemeClr val="tx1"/>
                      </a:solidFill>
                    </a:ln>
                  </pic:spPr>
                </pic:pic>
              </a:graphicData>
            </a:graphic>
          </wp:inline>
        </w:drawing>
      </w:r>
    </w:p>
    <w:p w14:paraId="56821665" w14:textId="77777777" w:rsidR="003642B6" w:rsidRPr="00AE54BB" w:rsidRDefault="003642B6" w:rsidP="003642B6">
      <w:pPr>
        <w:jc w:val="center"/>
        <w:rPr>
          <w:rFonts w:ascii="Times New Roman" w:hAnsi="Times New Roman" w:cs="Times New Roman"/>
          <w:color w:val="auto"/>
          <w:sz w:val="24"/>
          <w:szCs w:val="32"/>
        </w:rPr>
      </w:pPr>
    </w:p>
    <w:p w14:paraId="57A2022C" w14:textId="41C96BC8" w:rsidR="003642B6" w:rsidRPr="00AE54BB" w:rsidRDefault="00BA33F7" w:rsidP="003642B6">
      <w:pPr>
        <w:jc w:val="center"/>
        <w:rPr>
          <w:rFonts w:ascii="Times New Roman" w:hAnsi="Times New Roman" w:cs="Times New Roman"/>
          <w:color w:val="auto"/>
          <w:sz w:val="24"/>
          <w:szCs w:val="32"/>
        </w:rPr>
      </w:pPr>
      <w:r w:rsidRPr="00AE54BB">
        <w:rPr>
          <w:rFonts w:ascii="Times New Roman" w:hAnsi="Times New Roman" w:cs="Times New Roman"/>
          <w:color w:val="auto"/>
          <w:sz w:val="24"/>
          <w:szCs w:val="32"/>
        </w:rPr>
        <w:t>Figure 48</w:t>
      </w:r>
      <w:r w:rsidR="003642B6" w:rsidRPr="00AE54BB">
        <w:rPr>
          <w:rFonts w:ascii="Times New Roman" w:hAnsi="Times New Roman" w:cs="Times New Roman"/>
          <w:color w:val="auto"/>
          <w:sz w:val="24"/>
          <w:szCs w:val="32"/>
        </w:rPr>
        <w:t xml:space="preserve">: Show appointment list[UI-12]. </w:t>
      </w:r>
    </w:p>
    <w:p w14:paraId="7D3A37E2" w14:textId="77777777" w:rsidR="003642B6" w:rsidRPr="00AE54BB" w:rsidRDefault="003642B6" w:rsidP="003642B6">
      <w:pPr>
        <w:rPr>
          <w:rFonts w:ascii="Times New Roman" w:hAnsi="Times New Roman" w:cs="Times New Roman"/>
          <w:color w:val="auto"/>
          <w:sz w:val="24"/>
          <w:szCs w:val="32"/>
        </w:rPr>
      </w:pPr>
    </w:p>
    <w:p w14:paraId="3D7EDA81" w14:textId="77777777" w:rsidR="003642B6" w:rsidRPr="00AE54BB" w:rsidRDefault="003642B6" w:rsidP="003642B6">
      <w:pPr>
        <w:rPr>
          <w:rFonts w:ascii="Times New Roman" w:hAnsi="Times New Roman" w:cs="Times New Roman"/>
          <w:color w:val="auto"/>
          <w:sz w:val="24"/>
          <w:szCs w:val="32"/>
        </w:rPr>
      </w:pPr>
    </w:p>
    <w:p w14:paraId="46915503" w14:textId="77777777" w:rsidR="003642B6" w:rsidRPr="00AE54BB" w:rsidRDefault="003642B6" w:rsidP="003642B6">
      <w:pPr>
        <w:rPr>
          <w:rFonts w:ascii="Times New Roman" w:hAnsi="Times New Roman" w:cs="Times New Roman"/>
          <w:color w:val="auto"/>
          <w:sz w:val="24"/>
          <w:szCs w:val="32"/>
        </w:rPr>
      </w:pPr>
      <w:r w:rsidRPr="00AE54BB">
        <w:rPr>
          <w:rFonts w:ascii="Times New Roman" w:hAnsi="Times New Roman" w:cs="Times New Roman"/>
          <w:noProof/>
          <w:color w:val="auto"/>
          <w:sz w:val="24"/>
          <w:szCs w:val="32"/>
        </w:rPr>
        <w:drawing>
          <wp:inline distT="0" distB="0" distL="0" distR="0" wp14:anchorId="4715DA7C" wp14:editId="2C6B9952">
            <wp:extent cx="5731510" cy="3197225"/>
            <wp:effectExtent l="25400" t="25400" r="3429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557-07-05 at 1.36.29 PM.png"/>
                    <pic:cNvPicPr/>
                  </pic:nvPicPr>
                  <pic:blipFill>
                    <a:blip r:embed="rId109">
                      <a:extLst>
                        <a:ext uri="{28A0092B-C50C-407E-A947-70E740481C1C}">
                          <a14:useLocalDpi xmlns:a14="http://schemas.microsoft.com/office/drawing/2010/main" val="0"/>
                        </a:ext>
                      </a:extLst>
                    </a:blip>
                    <a:stretch>
                      <a:fillRect/>
                    </a:stretch>
                  </pic:blipFill>
                  <pic:spPr>
                    <a:xfrm>
                      <a:off x="0" y="0"/>
                      <a:ext cx="5731510" cy="3197225"/>
                    </a:xfrm>
                    <a:prstGeom prst="rect">
                      <a:avLst/>
                    </a:prstGeom>
                    <a:ln>
                      <a:solidFill>
                        <a:schemeClr val="tx1"/>
                      </a:solidFill>
                    </a:ln>
                  </pic:spPr>
                </pic:pic>
              </a:graphicData>
            </a:graphic>
          </wp:inline>
        </w:drawing>
      </w:r>
    </w:p>
    <w:p w14:paraId="50773F3D" w14:textId="77777777" w:rsidR="003642B6" w:rsidRPr="00AE54BB" w:rsidRDefault="003642B6" w:rsidP="003642B6">
      <w:pPr>
        <w:rPr>
          <w:rFonts w:ascii="Times New Roman" w:hAnsi="Times New Roman" w:cs="Times New Roman"/>
          <w:color w:val="auto"/>
          <w:sz w:val="24"/>
          <w:szCs w:val="32"/>
        </w:rPr>
      </w:pPr>
    </w:p>
    <w:p w14:paraId="09C1D743" w14:textId="77777777" w:rsidR="003642B6" w:rsidRPr="00AE54BB" w:rsidRDefault="003642B6" w:rsidP="003642B6">
      <w:pPr>
        <w:jc w:val="center"/>
        <w:rPr>
          <w:rFonts w:ascii="Times New Roman" w:hAnsi="Times New Roman" w:cs="Times New Roman"/>
          <w:color w:val="auto"/>
          <w:sz w:val="24"/>
          <w:szCs w:val="32"/>
        </w:rPr>
      </w:pPr>
    </w:p>
    <w:p w14:paraId="6C6BDF7B" w14:textId="0FF9A5AD" w:rsidR="003642B6" w:rsidRPr="00AE54BB" w:rsidRDefault="00BA33F7" w:rsidP="003642B6">
      <w:pPr>
        <w:jc w:val="center"/>
        <w:rPr>
          <w:rFonts w:ascii="Times New Roman" w:hAnsi="Times New Roman" w:cs="Times New Roman"/>
          <w:color w:val="auto"/>
          <w:sz w:val="24"/>
          <w:szCs w:val="32"/>
        </w:rPr>
      </w:pPr>
      <w:r w:rsidRPr="00AE54BB">
        <w:rPr>
          <w:rFonts w:ascii="Times New Roman" w:hAnsi="Times New Roman" w:cs="Times New Roman"/>
          <w:color w:val="auto"/>
          <w:sz w:val="24"/>
          <w:szCs w:val="32"/>
        </w:rPr>
        <w:t>Figure 49</w:t>
      </w:r>
      <w:r w:rsidR="003642B6" w:rsidRPr="00AE54BB">
        <w:rPr>
          <w:rFonts w:ascii="Times New Roman" w:hAnsi="Times New Roman" w:cs="Times New Roman"/>
          <w:color w:val="auto"/>
          <w:sz w:val="24"/>
          <w:szCs w:val="32"/>
        </w:rPr>
        <w:t xml:space="preserve">: Create appointment page[UI-13]. </w:t>
      </w:r>
    </w:p>
    <w:p w14:paraId="01697017" w14:textId="77777777" w:rsidR="003642B6" w:rsidRPr="00AE54BB" w:rsidRDefault="003642B6" w:rsidP="003642B6">
      <w:pPr>
        <w:jc w:val="center"/>
        <w:rPr>
          <w:rFonts w:ascii="Times New Roman" w:hAnsi="Times New Roman" w:cs="Times New Roman"/>
          <w:color w:val="auto"/>
          <w:sz w:val="24"/>
          <w:szCs w:val="32"/>
        </w:rPr>
      </w:pPr>
    </w:p>
    <w:p w14:paraId="44FDE651" w14:textId="77777777" w:rsidR="003642B6" w:rsidRPr="00AE54BB" w:rsidRDefault="003642B6" w:rsidP="003642B6">
      <w:pPr>
        <w:rPr>
          <w:rFonts w:ascii="Times New Roman" w:hAnsi="Times New Roman" w:cs="Times New Roman"/>
          <w:color w:val="auto"/>
          <w:sz w:val="24"/>
          <w:szCs w:val="32"/>
        </w:rPr>
      </w:pPr>
      <w:r w:rsidRPr="00AE54BB">
        <w:rPr>
          <w:rFonts w:ascii="Times New Roman" w:hAnsi="Times New Roman" w:cs="Times New Roman"/>
          <w:noProof/>
          <w:color w:val="auto"/>
          <w:sz w:val="24"/>
          <w:szCs w:val="32"/>
        </w:rPr>
        <w:lastRenderedPageBreak/>
        <w:drawing>
          <wp:anchor distT="0" distB="0" distL="114300" distR="114300" simplePos="0" relativeHeight="251726848" behindDoc="0" locked="0" layoutInCell="1" allowOverlap="1" wp14:anchorId="36E5A333" wp14:editId="22B2AF26">
            <wp:simplePos x="0" y="0"/>
            <wp:positionH relativeFrom="column">
              <wp:posOffset>26670</wp:posOffset>
            </wp:positionH>
            <wp:positionV relativeFrom="paragraph">
              <wp:posOffset>20320</wp:posOffset>
            </wp:positionV>
            <wp:extent cx="5731510" cy="2521585"/>
            <wp:effectExtent l="25400" t="25400" r="34290" b="18415"/>
            <wp:wrapTight wrapText="bothSides">
              <wp:wrapPolygon edited="0">
                <wp:start x="-96" y="-218"/>
                <wp:lineTo x="-96" y="21540"/>
                <wp:lineTo x="21634" y="21540"/>
                <wp:lineTo x="21634" y="-218"/>
                <wp:lineTo x="-96" y="-218"/>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557-07-05 at 1.00.44 PM.png"/>
                    <pic:cNvPicPr/>
                  </pic:nvPicPr>
                  <pic:blipFill>
                    <a:blip r:embed="rId110">
                      <a:extLst>
                        <a:ext uri="{28A0092B-C50C-407E-A947-70E740481C1C}">
                          <a14:useLocalDpi xmlns:a14="http://schemas.microsoft.com/office/drawing/2010/main" val="0"/>
                        </a:ext>
                      </a:extLst>
                    </a:blip>
                    <a:stretch>
                      <a:fillRect/>
                    </a:stretch>
                  </pic:blipFill>
                  <pic:spPr>
                    <a:xfrm>
                      <a:off x="0" y="0"/>
                      <a:ext cx="5731510" cy="2521585"/>
                    </a:xfrm>
                    <a:prstGeom prst="rect">
                      <a:avLst/>
                    </a:prstGeom>
                    <a:ln>
                      <a:solidFill>
                        <a:schemeClr val="tx1"/>
                      </a:solid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anchor>
        </w:drawing>
      </w:r>
    </w:p>
    <w:p w14:paraId="5B798199" w14:textId="77777777" w:rsidR="003642B6" w:rsidRPr="00AE54BB" w:rsidRDefault="003642B6" w:rsidP="003642B6">
      <w:pPr>
        <w:rPr>
          <w:rFonts w:ascii="Times New Roman" w:hAnsi="Times New Roman" w:cs="Times New Roman"/>
          <w:color w:val="auto"/>
          <w:sz w:val="24"/>
          <w:szCs w:val="32"/>
        </w:rPr>
      </w:pPr>
    </w:p>
    <w:p w14:paraId="5F6DBD85" w14:textId="5D176E87" w:rsidR="003642B6" w:rsidRPr="00AE54BB" w:rsidRDefault="00BA33F7" w:rsidP="003642B6">
      <w:pPr>
        <w:jc w:val="center"/>
        <w:rPr>
          <w:rFonts w:ascii="Times New Roman" w:hAnsi="Times New Roman" w:cs="Times New Roman"/>
          <w:color w:val="auto"/>
          <w:sz w:val="24"/>
          <w:szCs w:val="32"/>
        </w:rPr>
      </w:pPr>
      <w:r w:rsidRPr="00AE54BB">
        <w:rPr>
          <w:rFonts w:ascii="Times New Roman" w:hAnsi="Times New Roman" w:cs="Times New Roman"/>
          <w:color w:val="auto"/>
          <w:sz w:val="24"/>
          <w:szCs w:val="32"/>
        </w:rPr>
        <w:t>Figure 50</w:t>
      </w:r>
      <w:r w:rsidR="003642B6" w:rsidRPr="00AE54BB">
        <w:rPr>
          <w:rFonts w:ascii="Times New Roman" w:hAnsi="Times New Roman" w:cs="Times New Roman"/>
          <w:color w:val="auto"/>
          <w:sz w:val="24"/>
          <w:szCs w:val="32"/>
        </w:rPr>
        <w:t>: Show patients’ own appointment[UI-14].</w:t>
      </w:r>
    </w:p>
    <w:p w14:paraId="100C8996" w14:textId="77777777" w:rsidR="003642B6" w:rsidRPr="00AE54BB" w:rsidRDefault="003642B6" w:rsidP="003642B6">
      <w:pPr>
        <w:rPr>
          <w:rFonts w:ascii="Times New Roman" w:hAnsi="Times New Roman" w:cs="Times New Roman"/>
          <w:color w:val="auto"/>
          <w:sz w:val="24"/>
          <w:szCs w:val="32"/>
        </w:rPr>
      </w:pPr>
    </w:p>
    <w:p w14:paraId="4C06F30B" w14:textId="77777777" w:rsidR="003642B6" w:rsidRPr="00AE54BB" w:rsidRDefault="003642B6" w:rsidP="003642B6">
      <w:pPr>
        <w:rPr>
          <w:rFonts w:ascii="Times New Roman" w:hAnsi="Times New Roman" w:cs="Times New Roman"/>
          <w:color w:val="auto"/>
          <w:sz w:val="24"/>
          <w:szCs w:val="32"/>
        </w:rPr>
      </w:pPr>
    </w:p>
    <w:p w14:paraId="41A6C5A3" w14:textId="77777777" w:rsidR="003642B6" w:rsidRPr="00AE54BB" w:rsidRDefault="003642B6" w:rsidP="003642B6">
      <w:pPr>
        <w:rPr>
          <w:rFonts w:ascii="Times New Roman" w:hAnsi="Times New Roman" w:cs="Times New Roman"/>
          <w:color w:val="auto"/>
          <w:sz w:val="24"/>
          <w:szCs w:val="32"/>
        </w:rPr>
      </w:pPr>
    </w:p>
    <w:p w14:paraId="35F8D37C" w14:textId="77777777" w:rsidR="003642B6" w:rsidRPr="00AE54BB" w:rsidRDefault="003642B6" w:rsidP="003642B6">
      <w:pPr>
        <w:rPr>
          <w:rFonts w:ascii="Times New Roman" w:hAnsi="Times New Roman" w:cs="Times New Roman"/>
          <w:color w:val="auto"/>
          <w:sz w:val="24"/>
          <w:szCs w:val="32"/>
        </w:rPr>
      </w:pPr>
      <w:r w:rsidRPr="00AE54BB">
        <w:rPr>
          <w:rFonts w:ascii="Times New Roman" w:hAnsi="Times New Roman" w:cs="Times New Roman"/>
          <w:noProof/>
          <w:color w:val="auto"/>
          <w:sz w:val="24"/>
          <w:szCs w:val="32"/>
        </w:rPr>
        <w:drawing>
          <wp:inline distT="0" distB="0" distL="0" distR="0" wp14:anchorId="3BF6138E" wp14:editId="6A5904C0">
            <wp:extent cx="5731510" cy="2752725"/>
            <wp:effectExtent l="25400" t="25400" r="3429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26274_10204005870497396_1986183305_o.jpg"/>
                    <pic:cNvPicPr/>
                  </pic:nvPicPr>
                  <pic:blipFill>
                    <a:blip r:embed="rId111">
                      <a:extLst>
                        <a:ext uri="{28A0092B-C50C-407E-A947-70E740481C1C}">
                          <a14:useLocalDpi xmlns:a14="http://schemas.microsoft.com/office/drawing/2010/main" val="0"/>
                        </a:ext>
                      </a:extLst>
                    </a:blip>
                    <a:stretch>
                      <a:fillRect/>
                    </a:stretch>
                  </pic:blipFill>
                  <pic:spPr>
                    <a:xfrm>
                      <a:off x="0" y="0"/>
                      <a:ext cx="5731510" cy="2752725"/>
                    </a:xfrm>
                    <a:prstGeom prst="rect">
                      <a:avLst/>
                    </a:prstGeom>
                    <a:ln>
                      <a:solidFill>
                        <a:schemeClr val="tx1"/>
                      </a:solidFill>
                    </a:ln>
                  </pic:spPr>
                </pic:pic>
              </a:graphicData>
            </a:graphic>
          </wp:inline>
        </w:drawing>
      </w:r>
    </w:p>
    <w:p w14:paraId="25D60AA6" w14:textId="77777777" w:rsidR="003642B6" w:rsidRPr="00AE54BB" w:rsidRDefault="003642B6" w:rsidP="003642B6">
      <w:pPr>
        <w:rPr>
          <w:rFonts w:ascii="Times New Roman" w:hAnsi="Times New Roman" w:cs="Times New Roman"/>
          <w:color w:val="auto"/>
          <w:sz w:val="24"/>
          <w:szCs w:val="32"/>
        </w:rPr>
      </w:pPr>
    </w:p>
    <w:p w14:paraId="1F634A8A" w14:textId="5531E262" w:rsidR="003642B6" w:rsidRPr="00AE54BB" w:rsidRDefault="00BA33F7" w:rsidP="003642B6">
      <w:pPr>
        <w:jc w:val="center"/>
        <w:rPr>
          <w:rFonts w:ascii="Times New Roman" w:hAnsi="Times New Roman" w:cs="Times New Roman"/>
          <w:color w:val="auto"/>
          <w:sz w:val="24"/>
          <w:szCs w:val="32"/>
        </w:rPr>
      </w:pPr>
      <w:r w:rsidRPr="00AE54BB">
        <w:rPr>
          <w:rFonts w:ascii="Times New Roman" w:hAnsi="Times New Roman" w:cs="Times New Roman"/>
          <w:color w:val="auto"/>
          <w:sz w:val="24"/>
          <w:szCs w:val="32"/>
        </w:rPr>
        <w:t>Figure 51</w:t>
      </w:r>
      <w:r w:rsidR="003642B6" w:rsidRPr="00AE54BB">
        <w:rPr>
          <w:rFonts w:ascii="Times New Roman" w:hAnsi="Times New Roman" w:cs="Times New Roman"/>
          <w:color w:val="auto"/>
          <w:sz w:val="24"/>
          <w:szCs w:val="32"/>
        </w:rPr>
        <w:t>: Show dentists’ own appointment[UI-15].</w:t>
      </w:r>
    </w:p>
    <w:p w14:paraId="3F2F4781" w14:textId="77777777" w:rsidR="003642B6" w:rsidRPr="00AE54BB" w:rsidRDefault="003642B6" w:rsidP="003642B6">
      <w:pPr>
        <w:tabs>
          <w:tab w:val="left" w:pos="5718"/>
        </w:tabs>
        <w:rPr>
          <w:rFonts w:ascii="Times New Roman" w:hAnsi="Times New Roman" w:cs="Times New Roman"/>
          <w:color w:val="auto"/>
          <w:sz w:val="24"/>
          <w:szCs w:val="32"/>
        </w:rPr>
      </w:pPr>
    </w:p>
    <w:p w14:paraId="13D7029F" w14:textId="77777777" w:rsidR="003642B6" w:rsidRPr="00AE54BB" w:rsidRDefault="003642B6" w:rsidP="003642B6">
      <w:pPr>
        <w:rPr>
          <w:rFonts w:ascii="Times New Roman" w:hAnsi="Times New Roman" w:cs="Times New Roman"/>
          <w:color w:val="auto"/>
          <w:sz w:val="24"/>
          <w:szCs w:val="32"/>
        </w:rPr>
      </w:pPr>
    </w:p>
    <w:p w14:paraId="3A8C50AC" w14:textId="77777777" w:rsidR="003642B6" w:rsidRPr="00AE54BB" w:rsidRDefault="003642B6" w:rsidP="003642B6">
      <w:pPr>
        <w:rPr>
          <w:rFonts w:ascii="Times New Roman" w:hAnsi="Times New Roman" w:cs="Times New Roman"/>
          <w:b/>
          <w:color w:val="auto"/>
          <w:sz w:val="28"/>
        </w:rPr>
      </w:pPr>
    </w:p>
    <w:p w14:paraId="33FFB831" w14:textId="77777777" w:rsidR="003642B6" w:rsidRPr="00AE54BB" w:rsidRDefault="003642B6" w:rsidP="003642B6">
      <w:pPr>
        <w:rPr>
          <w:rFonts w:ascii="Times New Roman" w:hAnsi="Times New Roman" w:cs="Times New Roman"/>
          <w:b/>
          <w:color w:val="auto"/>
          <w:sz w:val="28"/>
        </w:rPr>
      </w:pPr>
    </w:p>
    <w:p w14:paraId="744A043E" w14:textId="77777777" w:rsidR="003642B6" w:rsidRPr="00AE54BB" w:rsidRDefault="003642B6" w:rsidP="003642B6">
      <w:pPr>
        <w:rPr>
          <w:rFonts w:ascii="Times New Roman" w:hAnsi="Times New Roman" w:cs="Times New Roman"/>
          <w:b/>
          <w:color w:val="auto"/>
          <w:sz w:val="28"/>
        </w:rPr>
      </w:pPr>
    </w:p>
    <w:p w14:paraId="5691B38F" w14:textId="77777777" w:rsidR="003642B6" w:rsidRPr="00AE54BB" w:rsidRDefault="003642B6" w:rsidP="003642B6">
      <w:pPr>
        <w:rPr>
          <w:rFonts w:ascii="Times New Roman" w:hAnsi="Times New Roman" w:cs="Times New Roman"/>
          <w:b/>
          <w:color w:val="auto"/>
          <w:sz w:val="28"/>
        </w:rPr>
      </w:pPr>
    </w:p>
    <w:p w14:paraId="2EA26AAA" w14:textId="77777777" w:rsidR="003642B6" w:rsidRPr="00AE54BB" w:rsidRDefault="003642B6" w:rsidP="003642B6">
      <w:pPr>
        <w:rPr>
          <w:rFonts w:ascii="Times New Roman" w:hAnsi="Times New Roman" w:cs="Times New Roman"/>
          <w:b/>
          <w:color w:val="auto"/>
          <w:sz w:val="28"/>
        </w:rPr>
      </w:pPr>
    </w:p>
    <w:p w14:paraId="27E2BCF2" w14:textId="77777777" w:rsidR="003642B6" w:rsidRPr="00AE54BB" w:rsidRDefault="003642B6" w:rsidP="003642B6">
      <w:pPr>
        <w:rPr>
          <w:rFonts w:ascii="Times New Roman" w:hAnsi="Times New Roman" w:cs="Times New Roman"/>
          <w:b/>
          <w:color w:val="auto"/>
          <w:sz w:val="28"/>
        </w:rPr>
      </w:pPr>
    </w:p>
    <w:p w14:paraId="40776ACD" w14:textId="77777777" w:rsidR="003642B6" w:rsidRPr="00AE54BB" w:rsidRDefault="003642B6" w:rsidP="003642B6">
      <w:pPr>
        <w:rPr>
          <w:rFonts w:ascii="Times New Roman" w:hAnsi="Times New Roman" w:cs="Times New Roman"/>
          <w:b/>
          <w:color w:val="auto"/>
          <w:sz w:val="28"/>
        </w:rPr>
      </w:pPr>
    </w:p>
    <w:p w14:paraId="404920FA" w14:textId="77777777" w:rsidR="003642B6" w:rsidRPr="00AE54BB" w:rsidRDefault="003642B6" w:rsidP="003642B6">
      <w:pPr>
        <w:rPr>
          <w:rFonts w:ascii="Times New Roman" w:hAnsi="Times New Roman" w:cs="Times New Roman"/>
          <w:b/>
          <w:color w:val="auto"/>
          <w:sz w:val="28"/>
        </w:rPr>
      </w:pPr>
      <w:r w:rsidRPr="00AE54BB">
        <w:rPr>
          <w:rFonts w:ascii="Times New Roman" w:hAnsi="Times New Roman" w:cs="Times New Roman"/>
          <w:b/>
          <w:color w:val="auto"/>
          <w:sz w:val="28"/>
        </w:rPr>
        <w:t>6.2Mobile application design</w:t>
      </w:r>
    </w:p>
    <w:p w14:paraId="5082DCE1" w14:textId="77777777" w:rsidR="003642B6" w:rsidRPr="00AE54BB" w:rsidRDefault="003642B6" w:rsidP="003642B6">
      <w:pPr>
        <w:tabs>
          <w:tab w:val="left" w:pos="1161"/>
        </w:tabs>
        <w:rPr>
          <w:rFonts w:ascii="Times New Roman" w:eastAsiaTheme="majorEastAsia" w:hAnsi="Times New Roman" w:cs="Times New Roman"/>
          <w:color w:val="auto"/>
          <w:sz w:val="24"/>
          <w:szCs w:val="24"/>
        </w:rPr>
      </w:pPr>
    </w:p>
    <w:p w14:paraId="47607735" w14:textId="77777777" w:rsidR="003642B6" w:rsidRPr="00AE54BB" w:rsidRDefault="003642B6" w:rsidP="003642B6">
      <w:pPr>
        <w:tabs>
          <w:tab w:val="left" w:pos="1161"/>
        </w:tabs>
        <w:rPr>
          <w:rFonts w:ascii="Times New Roman" w:eastAsiaTheme="majorEastAsia" w:hAnsi="Times New Roman" w:cs="Times New Roman"/>
          <w:color w:val="auto"/>
          <w:sz w:val="24"/>
          <w:szCs w:val="24"/>
        </w:rPr>
      </w:pPr>
    </w:p>
    <w:p w14:paraId="5ACA136E" w14:textId="77777777" w:rsidR="003642B6" w:rsidRPr="00AE54BB" w:rsidRDefault="003642B6" w:rsidP="003642B6">
      <w:pPr>
        <w:tabs>
          <w:tab w:val="left" w:pos="1161"/>
        </w:tabs>
        <w:rPr>
          <w:rFonts w:ascii="Times New Roman" w:eastAsiaTheme="majorEastAsia" w:hAnsi="Times New Roman" w:cs="Times New Roman"/>
          <w:color w:val="auto"/>
          <w:sz w:val="24"/>
          <w:szCs w:val="24"/>
        </w:rPr>
      </w:pPr>
      <w:r w:rsidRPr="00AE54BB">
        <w:rPr>
          <w:rFonts w:ascii="Times New Roman" w:eastAsiaTheme="majorEastAsia" w:hAnsi="Times New Roman" w:cs="Times New Roman"/>
          <w:noProof/>
          <w:color w:val="auto"/>
          <w:sz w:val="24"/>
          <w:szCs w:val="24"/>
        </w:rPr>
        <w:drawing>
          <wp:anchor distT="0" distB="0" distL="114300" distR="114300" simplePos="0" relativeHeight="251718656" behindDoc="0" locked="0" layoutInCell="1" allowOverlap="1" wp14:anchorId="7418359B" wp14:editId="5FCD5ED0">
            <wp:simplePos x="0" y="0"/>
            <wp:positionH relativeFrom="margin">
              <wp:align>center</wp:align>
            </wp:positionH>
            <wp:positionV relativeFrom="paragraph">
              <wp:posOffset>0</wp:posOffset>
            </wp:positionV>
            <wp:extent cx="4025900" cy="607758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jpg"/>
                    <pic:cNvPicPr/>
                  </pic:nvPicPr>
                  <pic:blipFill rotWithShape="1">
                    <a:blip r:embed="rId112">
                      <a:extLst>
                        <a:ext uri="{28A0092B-C50C-407E-A947-70E740481C1C}">
                          <a14:useLocalDpi xmlns:a14="http://schemas.microsoft.com/office/drawing/2010/main" val="0"/>
                        </a:ext>
                      </a:extLst>
                    </a:blip>
                    <a:srcRect t="3903"/>
                    <a:stretch/>
                  </pic:blipFill>
                  <pic:spPr bwMode="auto">
                    <a:xfrm>
                      <a:off x="0" y="0"/>
                      <a:ext cx="4025900" cy="607778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anchor>
        </w:drawing>
      </w:r>
    </w:p>
    <w:p w14:paraId="15584160" w14:textId="77777777" w:rsidR="003642B6" w:rsidRPr="00AE54BB" w:rsidRDefault="003642B6" w:rsidP="003642B6">
      <w:pPr>
        <w:tabs>
          <w:tab w:val="left" w:pos="1161"/>
        </w:tabs>
        <w:rPr>
          <w:rFonts w:ascii="Times New Roman" w:eastAsiaTheme="majorEastAsia" w:hAnsi="Times New Roman" w:cs="Times New Roman"/>
          <w:color w:val="auto"/>
          <w:sz w:val="24"/>
          <w:szCs w:val="24"/>
        </w:rPr>
      </w:pPr>
    </w:p>
    <w:p w14:paraId="75D0AE41" w14:textId="77777777" w:rsidR="003642B6" w:rsidRPr="00AE54BB" w:rsidRDefault="003642B6" w:rsidP="003642B6">
      <w:pPr>
        <w:tabs>
          <w:tab w:val="left" w:pos="1161"/>
        </w:tabs>
        <w:rPr>
          <w:rFonts w:ascii="Times New Roman" w:eastAsiaTheme="majorEastAsia" w:hAnsi="Times New Roman" w:cs="Times New Roman"/>
          <w:color w:val="auto"/>
          <w:sz w:val="24"/>
          <w:szCs w:val="24"/>
        </w:rPr>
      </w:pPr>
    </w:p>
    <w:p w14:paraId="61B9DE29" w14:textId="77777777" w:rsidR="003642B6" w:rsidRPr="00AE54BB" w:rsidRDefault="003642B6" w:rsidP="003642B6">
      <w:pPr>
        <w:tabs>
          <w:tab w:val="left" w:pos="1161"/>
        </w:tabs>
        <w:rPr>
          <w:rFonts w:ascii="Times New Roman" w:eastAsiaTheme="majorEastAsia" w:hAnsi="Times New Roman" w:cs="Times New Roman"/>
          <w:color w:val="auto"/>
          <w:sz w:val="24"/>
          <w:szCs w:val="24"/>
        </w:rPr>
      </w:pPr>
    </w:p>
    <w:p w14:paraId="328CB020" w14:textId="77777777" w:rsidR="003642B6" w:rsidRPr="00AE54BB" w:rsidRDefault="003642B6" w:rsidP="003642B6">
      <w:pPr>
        <w:tabs>
          <w:tab w:val="left" w:pos="1161"/>
        </w:tabs>
        <w:rPr>
          <w:rFonts w:ascii="Times New Roman" w:eastAsiaTheme="majorEastAsia" w:hAnsi="Times New Roman" w:cs="Times New Roman"/>
          <w:color w:val="auto"/>
          <w:sz w:val="24"/>
          <w:szCs w:val="24"/>
        </w:rPr>
      </w:pPr>
    </w:p>
    <w:p w14:paraId="5A4D7E4F" w14:textId="77777777" w:rsidR="003642B6" w:rsidRPr="00AE54BB" w:rsidRDefault="003642B6" w:rsidP="003642B6">
      <w:pPr>
        <w:tabs>
          <w:tab w:val="left" w:pos="1161"/>
        </w:tabs>
        <w:rPr>
          <w:rFonts w:ascii="Times New Roman" w:eastAsiaTheme="majorEastAsia" w:hAnsi="Times New Roman" w:cs="Times New Roman"/>
          <w:color w:val="auto"/>
          <w:sz w:val="24"/>
          <w:szCs w:val="24"/>
        </w:rPr>
      </w:pPr>
    </w:p>
    <w:p w14:paraId="69F38FDD" w14:textId="77777777" w:rsidR="003642B6" w:rsidRPr="00AE54BB" w:rsidRDefault="003642B6" w:rsidP="003642B6">
      <w:pPr>
        <w:tabs>
          <w:tab w:val="left" w:pos="1161"/>
        </w:tabs>
        <w:rPr>
          <w:rFonts w:ascii="Times New Roman" w:eastAsiaTheme="majorEastAsia" w:hAnsi="Times New Roman" w:cs="Times New Roman"/>
          <w:color w:val="auto"/>
          <w:sz w:val="24"/>
          <w:szCs w:val="24"/>
        </w:rPr>
      </w:pPr>
    </w:p>
    <w:p w14:paraId="3FE2F218" w14:textId="77777777" w:rsidR="003642B6" w:rsidRPr="00AE54BB" w:rsidRDefault="003642B6" w:rsidP="003642B6">
      <w:pPr>
        <w:tabs>
          <w:tab w:val="left" w:pos="1161"/>
        </w:tabs>
        <w:rPr>
          <w:rFonts w:ascii="Times New Roman" w:eastAsiaTheme="majorEastAsia" w:hAnsi="Times New Roman" w:cs="Times New Roman"/>
          <w:color w:val="auto"/>
          <w:sz w:val="24"/>
          <w:szCs w:val="24"/>
        </w:rPr>
      </w:pPr>
    </w:p>
    <w:p w14:paraId="006E5046" w14:textId="77777777" w:rsidR="003642B6" w:rsidRPr="00AE54BB" w:rsidRDefault="003642B6" w:rsidP="003642B6">
      <w:pPr>
        <w:tabs>
          <w:tab w:val="left" w:pos="1161"/>
        </w:tabs>
        <w:rPr>
          <w:rFonts w:ascii="Times New Roman" w:eastAsiaTheme="majorEastAsia" w:hAnsi="Times New Roman" w:cs="Times New Roman"/>
          <w:color w:val="auto"/>
          <w:sz w:val="24"/>
          <w:szCs w:val="24"/>
        </w:rPr>
      </w:pPr>
    </w:p>
    <w:p w14:paraId="230A40D5" w14:textId="77777777" w:rsidR="003642B6" w:rsidRPr="00AE54BB" w:rsidRDefault="003642B6" w:rsidP="003642B6">
      <w:pPr>
        <w:tabs>
          <w:tab w:val="left" w:pos="1161"/>
        </w:tabs>
        <w:rPr>
          <w:rFonts w:ascii="Times New Roman" w:eastAsiaTheme="majorEastAsia" w:hAnsi="Times New Roman" w:cs="Times New Roman"/>
          <w:color w:val="auto"/>
          <w:sz w:val="24"/>
          <w:szCs w:val="24"/>
        </w:rPr>
      </w:pPr>
    </w:p>
    <w:p w14:paraId="5B65F615" w14:textId="77777777" w:rsidR="003642B6" w:rsidRPr="00AE54BB" w:rsidRDefault="003642B6" w:rsidP="003642B6">
      <w:pPr>
        <w:tabs>
          <w:tab w:val="left" w:pos="1161"/>
        </w:tabs>
        <w:rPr>
          <w:rFonts w:ascii="Times New Roman" w:eastAsiaTheme="majorEastAsia" w:hAnsi="Times New Roman" w:cs="Times New Roman"/>
          <w:color w:val="auto"/>
          <w:sz w:val="24"/>
          <w:szCs w:val="24"/>
        </w:rPr>
      </w:pPr>
    </w:p>
    <w:p w14:paraId="719E6CA3" w14:textId="77777777" w:rsidR="003642B6" w:rsidRPr="00AE54BB" w:rsidRDefault="003642B6" w:rsidP="003642B6">
      <w:pPr>
        <w:tabs>
          <w:tab w:val="left" w:pos="1161"/>
        </w:tabs>
        <w:rPr>
          <w:rFonts w:ascii="Times New Roman" w:eastAsiaTheme="majorEastAsia" w:hAnsi="Times New Roman" w:cs="Times New Roman"/>
          <w:color w:val="auto"/>
          <w:sz w:val="24"/>
          <w:szCs w:val="24"/>
        </w:rPr>
      </w:pPr>
    </w:p>
    <w:p w14:paraId="65BAAC0A" w14:textId="77777777" w:rsidR="003642B6" w:rsidRPr="00AE54BB" w:rsidRDefault="003642B6" w:rsidP="003642B6">
      <w:pPr>
        <w:tabs>
          <w:tab w:val="left" w:pos="1161"/>
        </w:tabs>
        <w:rPr>
          <w:rFonts w:ascii="Times New Roman" w:eastAsiaTheme="majorEastAsia" w:hAnsi="Times New Roman" w:cs="Times New Roman"/>
          <w:color w:val="auto"/>
          <w:sz w:val="24"/>
          <w:szCs w:val="24"/>
        </w:rPr>
      </w:pPr>
    </w:p>
    <w:p w14:paraId="4566DB2B" w14:textId="77777777" w:rsidR="003642B6" w:rsidRPr="00AE54BB" w:rsidRDefault="003642B6" w:rsidP="003642B6">
      <w:pPr>
        <w:tabs>
          <w:tab w:val="left" w:pos="1161"/>
        </w:tabs>
        <w:rPr>
          <w:rFonts w:ascii="Times New Roman" w:eastAsiaTheme="majorEastAsia" w:hAnsi="Times New Roman" w:cs="Times New Roman"/>
          <w:color w:val="auto"/>
          <w:sz w:val="24"/>
          <w:szCs w:val="24"/>
        </w:rPr>
      </w:pPr>
    </w:p>
    <w:p w14:paraId="15F2CACE" w14:textId="77777777" w:rsidR="003642B6" w:rsidRPr="00AE54BB" w:rsidRDefault="003642B6" w:rsidP="003642B6">
      <w:pPr>
        <w:tabs>
          <w:tab w:val="left" w:pos="1161"/>
        </w:tabs>
        <w:rPr>
          <w:rFonts w:ascii="Times New Roman" w:eastAsiaTheme="majorEastAsia" w:hAnsi="Times New Roman" w:cs="Times New Roman"/>
          <w:color w:val="auto"/>
          <w:sz w:val="24"/>
          <w:szCs w:val="24"/>
        </w:rPr>
      </w:pPr>
    </w:p>
    <w:p w14:paraId="1E5AED92" w14:textId="77777777" w:rsidR="003642B6" w:rsidRPr="00AE54BB" w:rsidRDefault="003642B6" w:rsidP="003642B6">
      <w:pPr>
        <w:tabs>
          <w:tab w:val="left" w:pos="1161"/>
        </w:tabs>
        <w:rPr>
          <w:rFonts w:ascii="Times New Roman" w:eastAsiaTheme="majorEastAsia" w:hAnsi="Times New Roman" w:cs="Times New Roman"/>
          <w:color w:val="auto"/>
          <w:sz w:val="24"/>
          <w:szCs w:val="24"/>
        </w:rPr>
      </w:pPr>
    </w:p>
    <w:p w14:paraId="2158BE60" w14:textId="77777777" w:rsidR="003642B6" w:rsidRPr="00AE54BB" w:rsidRDefault="003642B6" w:rsidP="003642B6">
      <w:pPr>
        <w:tabs>
          <w:tab w:val="left" w:pos="1161"/>
        </w:tabs>
        <w:rPr>
          <w:rFonts w:ascii="Times New Roman" w:eastAsiaTheme="majorEastAsia" w:hAnsi="Times New Roman" w:cs="Times New Roman"/>
          <w:color w:val="auto"/>
          <w:sz w:val="24"/>
          <w:szCs w:val="24"/>
        </w:rPr>
      </w:pPr>
    </w:p>
    <w:p w14:paraId="648C3586" w14:textId="77777777" w:rsidR="003642B6" w:rsidRPr="00AE54BB" w:rsidRDefault="003642B6" w:rsidP="003642B6">
      <w:pPr>
        <w:tabs>
          <w:tab w:val="left" w:pos="8326"/>
        </w:tabs>
        <w:rPr>
          <w:rFonts w:ascii="Times New Roman" w:eastAsiaTheme="majorEastAsia" w:hAnsi="Times New Roman" w:cs="Times New Roman"/>
          <w:color w:val="auto"/>
          <w:sz w:val="24"/>
          <w:szCs w:val="24"/>
        </w:rPr>
      </w:pPr>
      <w:r w:rsidRPr="00AE54BB">
        <w:rPr>
          <w:rFonts w:ascii="Times New Roman" w:eastAsiaTheme="majorEastAsia" w:hAnsi="Times New Roman" w:cs="Times New Roman"/>
          <w:color w:val="auto"/>
          <w:sz w:val="24"/>
          <w:szCs w:val="24"/>
        </w:rPr>
        <w:tab/>
      </w:r>
    </w:p>
    <w:p w14:paraId="71EE4EE9" w14:textId="77777777" w:rsidR="003642B6" w:rsidRPr="00AE54BB" w:rsidRDefault="003642B6" w:rsidP="003642B6">
      <w:pPr>
        <w:tabs>
          <w:tab w:val="left" w:pos="1161"/>
        </w:tabs>
        <w:rPr>
          <w:rFonts w:ascii="Times New Roman" w:eastAsiaTheme="majorEastAsia" w:hAnsi="Times New Roman" w:cs="Times New Roman"/>
          <w:color w:val="auto"/>
          <w:sz w:val="24"/>
          <w:szCs w:val="24"/>
        </w:rPr>
      </w:pPr>
    </w:p>
    <w:p w14:paraId="5E563CCD" w14:textId="77777777" w:rsidR="003642B6" w:rsidRPr="00AE54BB" w:rsidRDefault="003642B6" w:rsidP="003642B6">
      <w:pPr>
        <w:tabs>
          <w:tab w:val="left" w:pos="1161"/>
        </w:tabs>
        <w:rPr>
          <w:rFonts w:ascii="Times New Roman" w:eastAsiaTheme="majorEastAsia" w:hAnsi="Times New Roman" w:cs="Times New Roman"/>
          <w:color w:val="auto"/>
          <w:sz w:val="24"/>
          <w:szCs w:val="24"/>
        </w:rPr>
      </w:pPr>
    </w:p>
    <w:p w14:paraId="2D675D90" w14:textId="77777777" w:rsidR="003642B6" w:rsidRPr="00AE54BB" w:rsidRDefault="003642B6" w:rsidP="003642B6">
      <w:pPr>
        <w:tabs>
          <w:tab w:val="left" w:pos="1161"/>
        </w:tabs>
        <w:rPr>
          <w:rFonts w:ascii="Times New Roman" w:eastAsiaTheme="majorEastAsia" w:hAnsi="Times New Roman" w:cs="Times New Roman"/>
          <w:color w:val="auto"/>
          <w:sz w:val="24"/>
          <w:szCs w:val="24"/>
        </w:rPr>
      </w:pPr>
    </w:p>
    <w:p w14:paraId="717D3606" w14:textId="77777777" w:rsidR="003642B6" w:rsidRPr="00AE54BB" w:rsidRDefault="003642B6" w:rsidP="003642B6">
      <w:pPr>
        <w:tabs>
          <w:tab w:val="left" w:pos="1161"/>
        </w:tabs>
        <w:rPr>
          <w:rFonts w:ascii="Times New Roman" w:eastAsiaTheme="majorEastAsia" w:hAnsi="Times New Roman" w:cs="Times New Roman"/>
          <w:color w:val="auto"/>
          <w:sz w:val="24"/>
          <w:szCs w:val="24"/>
        </w:rPr>
      </w:pPr>
    </w:p>
    <w:p w14:paraId="6B8E86C7" w14:textId="77777777" w:rsidR="003642B6" w:rsidRPr="00AE54BB" w:rsidRDefault="003642B6" w:rsidP="003642B6">
      <w:pPr>
        <w:tabs>
          <w:tab w:val="left" w:pos="1161"/>
        </w:tabs>
        <w:rPr>
          <w:rFonts w:ascii="Times New Roman" w:eastAsiaTheme="majorEastAsia" w:hAnsi="Times New Roman" w:cs="Times New Roman"/>
          <w:color w:val="auto"/>
          <w:sz w:val="24"/>
          <w:szCs w:val="24"/>
        </w:rPr>
      </w:pPr>
    </w:p>
    <w:p w14:paraId="55D57135" w14:textId="77777777" w:rsidR="003642B6" w:rsidRPr="00AE54BB" w:rsidRDefault="003642B6" w:rsidP="003642B6">
      <w:pPr>
        <w:tabs>
          <w:tab w:val="left" w:pos="1161"/>
        </w:tabs>
        <w:rPr>
          <w:rFonts w:ascii="Times New Roman" w:eastAsiaTheme="majorEastAsia" w:hAnsi="Times New Roman" w:cs="Times New Roman"/>
          <w:color w:val="auto"/>
          <w:sz w:val="24"/>
          <w:szCs w:val="24"/>
        </w:rPr>
      </w:pPr>
    </w:p>
    <w:p w14:paraId="7864F443" w14:textId="77777777" w:rsidR="003642B6" w:rsidRPr="00AE54BB" w:rsidRDefault="003642B6" w:rsidP="003642B6">
      <w:pPr>
        <w:tabs>
          <w:tab w:val="left" w:pos="1161"/>
        </w:tabs>
        <w:rPr>
          <w:rFonts w:ascii="Times New Roman" w:eastAsiaTheme="majorEastAsia" w:hAnsi="Times New Roman" w:cs="Times New Roman"/>
          <w:color w:val="auto"/>
          <w:sz w:val="24"/>
          <w:szCs w:val="24"/>
        </w:rPr>
      </w:pPr>
    </w:p>
    <w:p w14:paraId="53FBB1C3" w14:textId="77777777" w:rsidR="003642B6" w:rsidRPr="00AE54BB" w:rsidRDefault="003642B6" w:rsidP="003642B6">
      <w:pPr>
        <w:tabs>
          <w:tab w:val="left" w:pos="1161"/>
        </w:tabs>
        <w:rPr>
          <w:rFonts w:ascii="Times New Roman" w:eastAsiaTheme="majorEastAsia" w:hAnsi="Times New Roman" w:cs="Times New Roman"/>
          <w:color w:val="auto"/>
          <w:sz w:val="24"/>
          <w:szCs w:val="24"/>
        </w:rPr>
      </w:pPr>
    </w:p>
    <w:p w14:paraId="79DF76C1" w14:textId="77777777" w:rsidR="003642B6" w:rsidRPr="00AE54BB" w:rsidRDefault="003642B6" w:rsidP="003642B6">
      <w:pPr>
        <w:tabs>
          <w:tab w:val="left" w:pos="1161"/>
        </w:tabs>
        <w:rPr>
          <w:rFonts w:ascii="Times New Roman" w:eastAsiaTheme="majorEastAsia" w:hAnsi="Times New Roman" w:cs="Times New Roman"/>
          <w:color w:val="auto"/>
          <w:sz w:val="24"/>
          <w:szCs w:val="24"/>
        </w:rPr>
      </w:pPr>
    </w:p>
    <w:p w14:paraId="0CDBC00E" w14:textId="77777777" w:rsidR="003642B6" w:rsidRPr="00AE54BB" w:rsidRDefault="003642B6" w:rsidP="003642B6">
      <w:pPr>
        <w:tabs>
          <w:tab w:val="left" w:pos="1161"/>
        </w:tabs>
        <w:rPr>
          <w:rFonts w:ascii="Times New Roman" w:eastAsiaTheme="majorEastAsia" w:hAnsi="Times New Roman" w:cs="Times New Roman"/>
          <w:color w:val="auto"/>
          <w:sz w:val="24"/>
          <w:szCs w:val="24"/>
        </w:rPr>
      </w:pPr>
    </w:p>
    <w:p w14:paraId="656388F7" w14:textId="77777777" w:rsidR="003642B6" w:rsidRPr="00AE54BB" w:rsidRDefault="003642B6" w:rsidP="003642B6">
      <w:pPr>
        <w:tabs>
          <w:tab w:val="left" w:pos="1161"/>
        </w:tabs>
        <w:rPr>
          <w:rFonts w:ascii="Times New Roman" w:eastAsiaTheme="majorEastAsia" w:hAnsi="Times New Roman" w:cs="Times New Roman"/>
          <w:color w:val="auto"/>
          <w:sz w:val="24"/>
          <w:szCs w:val="24"/>
        </w:rPr>
      </w:pPr>
    </w:p>
    <w:p w14:paraId="368A4831" w14:textId="77777777" w:rsidR="003642B6" w:rsidRPr="00AE54BB" w:rsidRDefault="003642B6" w:rsidP="003642B6">
      <w:pPr>
        <w:tabs>
          <w:tab w:val="left" w:pos="3508"/>
        </w:tabs>
        <w:jc w:val="center"/>
        <w:rPr>
          <w:rFonts w:ascii="Times New Roman" w:eastAsiaTheme="majorEastAsia" w:hAnsi="Times New Roman" w:cs="Times New Roman"/>
          <w:color w:val="auto"/>
          <w:sz w:val="24"/>
          <w:szCs w:val="24"/>
        </w:rPr>
      </w:pPr>
    </w:p>
    <w:p w14:paraId="72005F2F" w14:textId="77777777" w:rsidR="003642B6" w:rsidRPr="00AE54BB" w:rsidRDefault="003642B6" w:rsidP="003642B6">
      <w:pPr>
        <w:tabs>
          <w:tab w:val="left" w:pos="3508"/>
        </w:tabs>
        <w:jc w:val="center"/>
        <w:rPr>
          <w:rFonts w:ascii="Times New Roman" w:eastAsiaTheme="majorEastAsia" w:hAnsi="Times New Roman" w:cs="Times New Roman"/>
          <w:color w:val="auto"/>
          <w:sz w:val="24"/>
          <w:szCs w:val="24"/>
        </w:rPr>
      </w:pPr>
    </w:p>
    <w:p w14:paraId="135070AF" w14:textId="27AA1A8F" w:rsidR="003642B6" w:rsidRPr="00AE54BB" w:rsidRDefault="00BA33F7" w:rsidP="003642B6">
      <w:pPr>
        <w:tabs>
          <w:tab w:val="left" w:pos="3508"/>
        </w:tabs>
        <w:jc w:val="center"/>
        <w:rPr>
          <w:rFonts w:ascii="Times New Roman" w:eastAsiaTheme="majorEastAsia" w:hAnsi="Times New Roman" w:cs="Times New Roman"/>
          <w:color w:val="auto"/>
          <w:sz w:val="24"/>
          <w:szCs w:val="24"/>
        </w:rPr>
      </w:pPr>
      <w:r w:rsidRPr="00AE54BB">
        <w:rPr>
          <w:rFonts w:ascii="Times New Roman" w:eastAsiaTheme="majorEastAsia" w:hAnsi="Times New Roman" w:cs="Times New Roman"/>
          <w:color w:val="auto"/>
          <w:sz w:val="24"/>
          <w:szCs w:val="24"/>
        </w:rPr>
        <w:t>Figure 52</w:t>
      </w:r>
      <w:r w:rsidR="003642B6" w:rsidRPr="00AE54BB">
        <w:rPr>
          <w:rFonts w:ascii="Times New Roman" w:eastAsiaTheme="majorEastAsia" w:hAnsi="Times New Roman" w:cs="Times New Roman"/>
          <w:color w:val="auto"/>
          <w:sz w:val="24"/>
          <w:szCs w:val="24"/>
        </w:rPr>
        <w:t>: Mobile application index page[UI-16]</w:t>
      </w:r>
    </w:p>
    <w:p w14:paraId="0FFF9E8D" w14:textId="77777777" w:rsidR="003642B6" w:rsidRPr="00AE54BB" w:rsidRDefault="003642B6" w:rsidP="003642B6">
      <w:pPr>
        <w:tabs>
          <w:tab w:val="left" w:pos="3508"/>
        </w:tabs>
        <w:jc w:val="center"/>
        <w:rPr>
          <w:rFonts w:ascii="Times New Roman" w:eastAsiaTheme="majorEastAsia" w:hAnsi="Times New Roman" w:cs="Times New Roman"/>
          <w:color w:val="auto"/>
          <w:sz w:val="24"/>
          <w:szCs w:val="24"/>
        </w:rPr>
      </w:pPr>
    </w:p>
    <w:p w14:paraId="5C724ACE" w14:textId="77777777" w:rsidR="003642B6" w:rsidRPr="00AE54BB" w:rsidRDefault="003642B6" w:rsidP="003642B6">
      <w:pPr>
        <w:tabs>
          <w:tab w:val="left" w:pos="1161"/>
        </w:tabs>
        <w:rPr>
          <w:rFonts w:ascii="Times New Roman" w:eastAsiaTheme="majorEastAsia" w:hAnsi="Times New Roman" w:cs="Times New Roman"/>
          <w:color w:val="auto"/>
          <w:sz w:val="24"/>
          <w:szCs w:val="24"/>
        </w:rPr>
      </w:pPr>
    </w:p>
    <w:p w14:paraId="27ACBAE5" w14:textId="77777777" w:rsidR="003642B6" w:rsidRPr="00AE54BB" w:rsidRDefault="003642B6" w:rsidP="003642B6">
      <w:pPr>
        <w:tabs>
          <w:tab w:val="left" w:pos="1161"/>
        </w:tabs>
        <w:rPr>
          <w:rFonts w:ascii="Times New Roman" w:eastAsiaTheme="majorEastAsia" w:hAnsi="Times New Roman" w:cs="Times New Roman"/>
          <w:color w:val="auto"/>
          <w:sz w:val="24"/>
          <w:szCs w:val="24"/>
        </w:rPr>
      </w:pPr>
    </w:p>
    <w:p w14:paraId="288AB8E9" w14:textId="77777777" w:rsidR="003642B6" w:rsidRPr="00AE54BB" w:rsidRDefault="003642B6" w:rsidP="003642B6">
      <w:pPr>
        <w:tabs>
          <w:tab w:val="left" w:pos="1161"/>
        </w:tabs>
        <w:rPr>
          <w:rFonts w:ascii="Times New Roman" w:eastAsiaTheme="majorEastAsia" w:hAnsi="Times New Roman" w:cs="Times New Roman"/>
          <w:color w:val="auto"/>
          <w:sz w:val="24"/>
          <w:szCs w:val="24"/>
        </w:rPr>
      </w:pPr>
    </w:p>
    <w:p w14:paraId="6CE494B0" w14:textId="77777777" w:rsidR="003642B6" w:rsidRPr="00AE54BB" w:rsidRDefault="003642B6" w:rsidP="003642B6">
      <w:pPr>
        <w:tabs>
          <w:tab w:val="left" w:pos="1161"/>
        </w:tabs>
        <w:rPr>
          <w:rFonts w:ascii="Times New Roman" w:eastAsiaTheme="majorEastAsia" w:hAnsi="Times New Roman" w:cs="Times New Roman"/>
          <w:color w:val="auto"/>
          <w:sz w:val="24"/>
          <w:szCs w:val="24"/>
        </w:rPr>
      </w:pPr>
    </w:p>
    <w:p w14:paraId="1829202C" w14:textId="77777777" w:rsidR="003642B6" w:rsidRPr="00AE54BB" w:rsidRDefault="003642B6" w:rsidP="003642B6">
      <w:pPr>
        <w:tabs>
          <w:tab w:val="left" w:pos="1161"/>
        </w:tabs>
        <w:rPr>
          <w:rFonts w:ascii="Times New Roman" w:eastAsiaTheme="majorEastAsia" w:hAnsi="Times New Roman" w:cs="Times New Roman"/>
          <w:color w:val="auto"/>
          <w:sz w:val="24"/>
          <w:szCs w:val="24"/>
        </w:rPr>
      </w:pPr>
    </w:p>
    <w:p w14:paraId="7CC3F1C0" w14:textId="77777777" w:rsidR="003642B6" w:rsidRPr="00AE54BB" w:rsidRDefault="003642B6" w:rsidP="003642B6">
      <w:pPr>
        <w:tabs>
          <w:tab w:val="left" w:pos="1161"/>
        </w:tabs>
        <w:rPr>
          <w:rFonts w:ascii="Times New Roman" w:eastAsiaTheme="majorEastAsia" w:hAnsi="Times New Roman" w:cs="Times New Roman"/>
          <w:color w:val="auto"/>
          <w:sz w:val="24"/>
          <w:szCs w:val="24"/>
        </w:rPr>
      </w:pPr>
    </w:p>
    <w:p w14:paraId="041E54AE" w14:textId="77777777" w:rsidR="003642B6" w:rsidRPr="00AE54BB" w:rsidRDefault="003642B6" w:rsidP="003642B6">
      <w:pPr>
        <w:rPr>
          <w:rFonts w:ascii="Times New Roman" w:eastAsiaTheme="majorEastAsia" w:hAnsi="Times New Roman" w:cs="Times New Roman"/>
          <w:color w:val="auto"/>
          <w:sz w:val="24"/>
          <w:szCs w:val="24"/>
        </w:rPr>
      </w:pPr>
    </w:p>
    <w:p w14:paraId="1AA3497E" w14:textId="77777777" w:rsidR="003642B6" w:rsidRPr="00AE54BB" w:rsidRDefault="003642B6" w:rsidP="003642B6">
      <w:pPr>
        <w:jc w:val="right"/>
        <w:rPr>
          <w:rFonts w:ascii="Times New Roman" w:eastAsiaTheme="majorEastAsia" w:hAnsi="Times New Roman" w:cs="Times New Roman"/>
          <w:color w:val="auto"/>
          <w:sz w:val="24"/>
          <w:szCs w:val="24"/>
        </w:rPr>
      </w:pPr>
      <w:r w:rsidRPr="00AE54BB">
        <w:rPr>
          <w:rFonts w:ascii="Times New Roman" w:eastAsiaTheme="majorEastAsia" w:hAnsi="Times New Roman" w:cs="Times New Roman"/>
          <w:noProof/>
          <w:color w:val="auto"/>
          <w:sz w:val="24"/>
          <w:szCs w:val="24"/>
        </w:rPr>
        <w:drawing>
          <wp:anchor distT="0" distB="0" distL="114300" distR="114300" simplePos="0" relativeHeight="251723776" behindDoc="0" locked="0" layoutInCell="1" allowOverlap="1" wp14:anchorId="64BB33CB" wp14:editId="7CBED19A">
            <wp:simplePos x="0" y="0"/>
            <wp:positionH relativeFrom="margin">
              <wp:align>center</wp:align>
            </wp:positionH>
            <wp:positionV relativeFrom="paragraph">
              <wp:posOffset>94615</wp:posOffset>
            </wp:positionV>
            <wp:extent cx="3997909" cy="6191885"/>
            <wp:effectExtent l="0" t="0" r="0" b="571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40.PNG"/>
                    <pic:cNvPicPr/>
                  </pic:nvPicPr>
                  <pic:blipFill>
                    <a:blip r:embed="rId113">
                      <a:extLst>
                        <a:ext uri="{28A0092B-C50C-407E-A947-70E740481C1C}">
                          <a14:useLocalDpi xmlns:a14="http://schemas.microsoft.com/office/drawing/2010/main" val="0"/>
                        </a:ext>
                      </a:extLst>
                    </a:blip>
                    <a:stretch>
                      <a:fillRect/>
                    </a:stretch>
                  </pic:blipFill>
                  <pic:spPr>
                    <a:xfrm>
                      <a:off x="0" y="0"/>
                      <a:ext cx="3999077" cy="6193693"/>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anchor>
        </w:drawing>
      </w:r>
    </w:p>
    <w:p w14:paraId="054715AF" w14:textId="77777777" w:rsidR="003642B6" w:rsidRPr="00AE54BB" w:rsidRDefault="003642B6" w:rsidP="003642B6">
      <w:pPr>
        <w:jc w:val="right"/>
        <w:rPr>
          <w:rFonts w:ascii="Times New Roman" w:eastAsiaTheme="majorEastAsia" w:hAnsi="Times New Roman" w:cs="Times New Roman"/>
          <w:color w:val="auto"/>
          <w:sz w:val="24"/>
          <w:szCs w:val="24"/>
        </w:rPr>
      </w:pPr>
    </w:p>
    <w:p w14:paraId="131782D0" w14:textId="77777777" w:rsidR="003642B6" w:rsidRPr="00AE54BB" w:rsidRDefault="003642B6" w:rsidP="003642B6">
      <w:pPr>
        <w:jc w:val="right"/>
        <w:rPr>
          <w:rFonts w:ascii="Times New Roman" w:eastAsiaTheme="majorEastAsia" w:hAnsi="Times New Roman" w:cs="Times New Roman"/>
          <w:color w:val="auto"/>
          <w:sz w:val="24"/>
          <w:szCs w:val="24"/>
        </w:rPr>
      </w:pPr>
    </w:p>
    <w:p w14:paraId="08022DCC" w14:textId="77777777" w:rsidR="003642B6" w:rsidRPr="00AE54BB" w:rsidRDefault="003642B6" w:rsidP="003642B6">
      <w:pPr>
        <w:jc w:val="right"/>
        <w:rPr>
          <w:rFonts w:ascii="Times New Roman" w:eastAsiaTheme="majorEastAsia" w:hAnsi="Times New Roman" w:cs="Times New Roman"/>
          <w:color w:val="auto"/>
          <w:sz w:val="24"/>
          <w:szCs w:val="24"/>
        </w:rPr>
      </w:pPr>
    </w:p>
    <w:p w14:paraId="56A3A27B" w14:textId="77777777" w:rsidR="003642B6" w:rsidRPr="00AE54BB" w:rsidRDefault="003642B6" w:rsidP="003642B6">
      <w:pPr>
        <w:rPr>
          <w:rFonts w:ascii="Times New Roman" w:eastAsiaTheme="majorEastAsia" w:hAnsi="Times New Roman" w:cs="Times New Roman"/>
          <w:color w:val="auto"/>
          <w:sz w:val="24"/>
          <w:szCs w:val="24"/>
        </w:rPr>
      </w:pPr>
    </w:p>
    <w:p w14:paraId="5E9D2B70" w14:textId="77777777" w:rsidR="003642B6" w:rsidRPr="00AE54BB" w:rsidRDefault="003642B6" w:rsidP="003642B6">
      <w:pPr>
        <w:rPr>
          <w:rFonts w:ascii="Times New Roman" w:eastAsiaTheme="majorEastAsia" w:hAnsi="Times New Roman" w:cs="Times New Roman"/>
          <w:color w:val="auto"/>
          <w:sz w:val="24"/>
          <w:szCs w:val="24"/>
        </w:rPr>
      </w:pPr>
    </w:p>
    <w:p w14:paraId="4E9850F6" w14:textId="77777777" w:rsidR="003642B6" w:rsidRPr="00AE54BB" w:rsidRDefault="003642B6" w:rsidP="003642B6">
      <w:pPr>
        <w:rPr>
          <w:rFonts w:ascii="Times New Roman" w:eastAsiaTheme="majorEastAsia" w:hAnsi="Times New Roman" w:cs="Times New Roman"/>
          <w:color w:val="auto"/>
          <w:sz w:val="24"/>
          <w:szCs w:val="24"/>
        </w:rPr>
      </w:pPr>
    </w:p>
    <w:p w14:paraId="4466CF13" w14:textId="77777777" w:rsidR="003642B6" w:rsidRPr="00AE54BB" w:rsidRDefault="003642B6" w:rsidP="003642B6">
      <w:pPr>
        <w:rPr>
          <w:rFonts w:ascii="Times New Roman" w:eastAsiaTheme="majorEastAsia" w:hAnsi="Times New Roman" w:cs="Times New Roman"/>
          <w:color w:val="auto"/>
          <w:sz w:val="24"/>
          <w:szCs w:val="24"/>
        </w:rPr>
      </w:pPr>
    </w:p>
    <w:p w14:paraId="3722E059" w14:textId="77777777" w:rsidR="003642B6" w:rsidRPr="00AE54BB" w:rsidRDefault="003642B6" w:rsidP="003642B6">
      <w:pPr>
        <w:rPr>
          <w:rFonts w:ascii="Times New Roman" w:eastAsiaTheme="majorEastAsia" w:hAnsi="Times New Roman" w:cs="Times New Roman"/>
          <w:color w:val="auto"/>
          <w:sz w:val="24"/>
          <w:szCs w:val="24"/>
        </w:rPr>
      </w:pPr>
    </w:p>
    <w:p w14:paraId="50058502" w14:textId="77777777" w:rsidR="003642B6" w:rsidRPr="00AE54BB" w:rsidRDefault="003642B6" w:rsidP="003642B6">
      <w:pPr>
        <w:rPr>
          <w:rFonts w:ascii="Times New Roman" w:eastAsiaTheme="majorEastAsia" w:hAnsi="Times New Roman" w:cs="Times New Roman"/>
          <w:color w:val="auto"/>
          <w:sz w:val="24"/>
          <w:szCs w:val="24"/>
        </w:rPr>
      </w:pPr>
    </w:p>
    <w:p w14:paraId="7ECC6CEC" w14:textId="77777777" w:rsidR="003642B6" w:rsidRPr="00AE54BB" w:rsidRDefault="003642B6" w:rsidP="003642B6">
      <w:pPr>
        <w:rPr>
          <w:rFonts w:ascii="Times New Roman" w:eastAsiaTheme="majorEastAsia" w:hAnsi="Times New Roman" w:cs="Times New Roman"/>
          <w:color w:val="auto"/>
          <w:sz w:val="24"/>
          <w:szCs w:val="24"/>
        </w:rPr>
      </w:pPr>
    </w:p>
    <w:p w14:paraId="037B99B7" w14:textId="77777777" w:rsidR="003642B6" w:rsidRPr="00AE54BB" w:rsidRDefault="003642B6" w:rsidP="003642B6">
      <w:pPr>
        <w:rPr>
          <w:rFonts w:ascii="Times New Roman" w:eastAsiaTheme="majorEastAsia" w:hAnsi="Times New Roman" w:cs="Times New Roman"/>
          <w:color w:val="auto"/>
          <w:sz w:val="24"/>
          <w:szCs w:val="24"/>
        </w:rPr>
      </w:pPr>
    </w:p>
    <w:p w14:paraId="37C4BE40" w14:textId="77777777" w:rsidR="003642B6" w:rsidRPr="00AE54BB" w:rsidRDefault="003642B6" w:rsidP="003642B6">
      <w:pPr>
        <w:rPr>
          <w:rFonts w:ascii="Times New Roman" w:eastAsiaTheme="majorEastAsia" w:hAnsi="Times New Roman" w:cs="Times New Roman"/>
          <w:color w:val="auto"/>
          <w:sz w:val="24"/>
          <w:szCs w:val="24"/>
        </w:rPr>
      </w:pPr>
    </w:p>
    <w:p w14:paraId="11C35CA4" w14:textId="77777777" w:rsidR="003642B6" w:rsidRPr="00AE54BB" w:rsidRDefault="003642B6" w:rsidP="003642B6">
      <w:pPr>
        <w:rPr>
          <w:rFonts w:ascii="Times New Roman" w:eastAsiaTheme="majorEastAsia" w:hAnsi="Times New Roman" w:cs="Times New Roman"/>
          <w:color w:val="auto"/>
          <w:sz w:val="24"/>
          <w:szCs w:val="24"/>
        </w:rPr>
      </w:pPr>
    </w:p>
    <w:p w14:paraId="0EC5CCAF" w14:textId="77777777" w:rsidR="003642B6" w:rsidRPr="00AE54BB" w:rsidRDefault="003642B6" w:rsidP="003642B6">
      <w:pPr>
        <w:rPr>
          <w:rFonts w:ascii="Times New Roman" w:eastAsiaTheme="majorEastAsia" w:hAnsi="Times New Roman" w:cs="Times New Roman"/>
          <w:color w:val="auto"/>
          <w:sz w:val="24"/>
          <w:szCs w:val="24"/>
        </w:rPr>
      </w:pPr>
    </w:p>
    <w:p w14:paraId="554A0587" w14:textId="77777777" w:rsidR="003642B6" w:rsidRPr="00AE54BB" w:rsidRDefault="003642B6" w:rsidP="003642B6">
      <w:pPr>
        <w:rPr>
          <w:rFonts w:ascii="Times New Roman" w:eastAsiaTheme="majorEastAsia" w:hAnsi="Times New Roman" w:cs="Times New Roman"/>
          <w:color w:val="auto"/>
          <w:sz w:val="24"/>
          <w:szCs w:val="24"/>
        </w:rPr>
      </w:pPr>
    </w:p>
    <w:p w14:paraId="13C2EF7A" w14:textId="77777777" w:rsidR="003642B6" w:rsidRPr="00AE54BB" w:rsidRDefault="003642B6" w:rsidP="003642B6">
      <w:pPr>
        <w:rPr>
          <w:rFonts w:ascii="Times New Roman" w:eastAsiaTheme="majorEastAsia" w:hAnsi="Times New Roman" w:cs="Times New Roman"/>
          <w:color w:val="auto"/>
          <w:sz w:val="24"/>
          <w:szCs w:val="24"/>
        </w:rPr>
      </w:pPr>
    </w:p>
    <w:p w14:paraId="3869D038" w14:textId="77777777" w:rsidR="003642B6" w:rsidRPr="00AE54BB" w:rsidRDefault="003642B6" w:rsidP="003642B6">
      <w:pPr>
        <w:jc w:val="center"/>
        <w:rPr>
          <w:rFonts w:ascii="Times New Roman" w:eastAsiaTheme="majorEastAsia" w:hAnsi="Times New Roman" w:cs="Times New Roman"/>
          <w:color w:val="auto"/>
          <w:sz w:val="24"/>
          <w:szCs w:val="24"/>
        </w:rPr>
      </w:pPr>
    </w:p>
    <w:p w14:paraId="4E65D753" w14:textId="77777777" w:rsidR="003642B6" w:rsidRPr="00AE54BB" w:rsidRDefault="003642B6" w:rsidP="003642B6">
      <w:pPr>
        <w:jc w:val="center"/>
        <w:rPr>
          <w:rFonts w:ascii="Times New Roman" w:eastAsiaTheme="majorEastAsia" w:hAnsi="Times New Roman" w:cs="Times New Roman"/>
          <w:color w:val="auto"/>
          <w:sz w:val="24"/>
          <w:szCs w:val="24"/>
        </w:rPr>
      </w:pPr>
    </w:p>
    <w:p w14:paraId="340262F8" w14:textId="77777777" w:rsidR="003642B6" w:rsidRPr="00AE54BB" w:rsidRDefault="003642B6" w:rsidP="003642B6">
      <w:pPr>
        <w:jc w:val="center"/>
        <w:rPr>
          <w:rFonts w:ascii="Times New Roman" w:eastAsiaTheme="majorEastAsia" w:hAnsi="Times New Roman" w:cs="Times New Roman"/>
          <w:color w:val="auto"/>
          <w:sz w:val="24"/>
          <w:szCs w:val="24"/>
        </w:rPr>
      </w:pPr>
    </w:p>
    <w:p w14:paraId="5A9B9970" w14:textId="77777777" w:rsidR="003642B6" w:rsidRPr="00AE54BB" w:rsidRDefault="003642B6" w:rsidP="003642B6">
      <w:pPr>
        <w:jc w:val="center"/>
        <w:rPr>
          <w:rFonts w:ascii="Times New Roman" w:eastAsiaTheme="majorEastAsia" w:hAnsi="Times New Roman" w:cs="Times New Roman"/>
          <w:color w:val="auto"/>
          <w:sz w:val="24"/>
          <w:szCs w:val="24"/>
        </w:rPr>
      </w:pPr>
    </w:p>
    <w:p w14:paraId="1E5A3342" w14:textId="77777777" w:rsidR="003642B6" w:rsidRPr="00AE54BB" w:rsidRDefault="003642B6" w:rsidP="003642B6">
      <w:pPr>
        <w:jc w:val="center"/>
        <w:rPr>
          <w:rFonts w:ascii="Times New Roman" w:eastAsiaTheme="majorEastAsia" w:hAnsi="Times New Roman" w:cs="Times New Roman"/>
          <w:color w:val="auto"/>
          <w:sz w:val="24"/>
          <w:szCs w:val="24"/>
        </w:rPr>
      </w:pPr>
    </w:p>
    <w:p w14:paraId="056D2F17" w14:textId="77777777" w:rsidR="003642B6" w:rsidRPr="00AE54BB" w:rsidRDefault="003642B6" w:rsidP="003642B6">
      <w:pPr>
        <w:jc w:val="center"/>
        <w:rPr>
          <w:rFonts w:ascii="Times New Roman" w:eastAsiaTheme="majorEastAsia" w:hAnsi="Times New Roman" w:cs="Times New Roman"/>
          <w:color w:val="auto"/>
          <w:sz w:val="24"/>
          <w:szCs w:val="24"/>
        </w:rPr>
      </w:pPr>
    </w:p>
    <w:p w14:paraId="48B43D1A" w14:textId="77777777" w:rsidR="003642B6" w:rsidRPr="00AE54BB" w:rsidRDefault="003642B6" w:rsidP="003642B6">
      <w:pPr>
        <w:jc w:val="center"/>
        <w:rPr>
          <w:rFonts w:ascii="Times New Roman" w:eastAsiaTheme="majorEastAsia" w:hAnsi="Times New Roman" w:cs="Times New Roman"/>
          <w:color w:val="auto"/>
          <w:sz w:val="24"/>
          <w:szCs w:val="24"/>
        </w:rPr>
      </w:pPr>
    </w:p>
    <w:p w14:paraId="4598EDAE" w14:textId="77777777" w:rsidR="003642B6" w:rsidRPr="00AE54BB" w:rsidRDefault="003642B6" w:rsidP="003642B6">
      <w:pPr>
        <w:jc w:val="center"/>
        <w:rPr>
          <w:rFonts w:ascii="Times New Roman" w:eastAsiaTheme="majorEastAsia" w:hAnsi="Times New Roman" w:cs="Times New Roman"/>
          <w:color w:val="auto"/>
          <w:sz w:val="24"/>
          <w:szCs w:val="24"/>
        </w:rPr>
      </w:pPr>
    </w:p>
    <w:p w14:paraId="16E300E2" w14:textId="77777777" w:rsidR="003642B6" w:rsidRPr="00AE54BB" w:rsidRDefault="003642B6" w:rsidP="003642B6">
      <w:pPr>
        <w:jc w:val="center"/>
        <w:rPr>
          <w:rFonts w:ascii="Times New Roman" w:eastAsiaTheme="majorEastAsia" w:hAnsi="Times New Roman" w:cs="Times New Roman"/>
          <w:color w:val="auto"/>
          <w:sz w:val="24"/>
          <w:szCs w:val="24"/>
        </w:rPr>
      </w:pPr>
    </w:p>
    <w:p w14:paraId="1DA59B52" w14:textId="77777777" w:rsidR="003642B6" w:rsidRPr="00AE54BB" w:rsidRDefault="003642B6" w:rsidP="003642B6">
      <w:pPr>
        <w:jc w:val="center"/>
        <w:rPr>
          <w:rFonts w:ascii="Times New Roman" w:eastAsiaTheme="majorEastAsia" w:hAnsi="Times New Roman" w:cs="Times New Roman"/>
          <w:color w:val="auto"/>
          <w:sz w:val="24"/>
          <w:szCs w:val="24"/>
        </w:rPr>
      </w:pPr>
    </w:p>
    <w:p w14:paraId="75445B9F" w14:textId="77777777" w:rsidR="003642B6" w:rsidRPr="00AE54BB" w:rsidRDefault="003642B6" w:rsidP="003642B6">
      <w:pPr>
        <w:jc w:val="center"/>
        <w:rPr>
          <w:rFonts w:ascii="Times New Roman" w:eastAsiaTheme="majorEastAsia" w:hAnsi="Times New Roman" w:cs="Times New Roman"/>
          <w:color w:val="auto"/>
          <w:sz w:val="24"/>
          <w:szCs w:val="24"/>
        </w:rPr>
      </w:pPr>
    </w:p>
    <w:p w14:paraId="5A7BE3DD" w14:textId="77777777" w:rsidR="003642B6" w:rsidRPr="00AE54BB" w:rsidRDefault="003642B6" w:rsidP="003642B6">
      <w:pPr>
        <w:jc w:val="center"/>
        <w:rPr>
          <w:rFonts w:ascii="Times New Roman" w:eastAsiaTheme="majorEastAsia" w:hAnsi="Times New Roman" w:cs="Times New Roman"/>
          <w:color w:val="auto"/>
          <w:sz w:val="24"/>
          <w:szCs w:val="24"/>
        </w:rPr>
      </w:pPr>
    </w:p>
    <w:p w14:paraId="5DE16DEC" w14:textId="77777777" w:rsidR="003642B6" w:rsidRPr="00AE54BB" w:rsidRDefault="003642B6" w:rsidP="003642B6">
      <w:pPr>
        <w:jc w:val="center"/>
        <w:rPr>
          <w:rFonts w:ascii="Times New Roman" w:eastAsiaTheme="majorEastAsia" w:hAnsi="Times New Roman" w:cs="Times New Roman"/>
          <w:color w:val="auto"/>
          <w:sz w:val="24"/>
          <w:szCs w:val="24"/>
        </w:rPr>
      </w:pPr>
    </w:p>
    <w:p w14:paraId="2C42F25E" w14:textId="77777777" w:rsidR="003642B6" w:rsidRPr="00AE54BB" w:rsidRDefault="003642B6" w:rsidP="003642B6">
      <w:pPr>
        <w:jc w:val="center"/>
        <w:rPr>
          <w:rFonts w:ascii="Times New Roman" w:eastAsiaTheme="majorEastAsia" w:hAnsi="Times New Roman" w:cs="Times New Roman"/>
          <w:color w:val="auto"/>
          <w:sz w:val="24"/>
          <w:szCs w:val="24"/>
        </w:rPr>
      </w:pPr>
    </w:p>
    <w:p w14:paraId="1F58CEC0" w14:textId="77777777" w:rsidR="003642B6" w:rsidRPr="00AE54BB" w:rsidRDefault="003642B6" w:rsidP="003642B6">
      <w:pPr>
        <w:jc w:val="center"/>
        <w:rPr>
          <w:rFonts w:ascii="Times New Roman" w:eastAsiaTheme="majorEastAsia" w:hAnsi="Times New Roman" w:cs="Times New Roman"/>
          <w:color w:val="auto"/>
          <w:sz w:val="24"/>
          <w:szCs w:val="24"/>
        </w:rPr>
      </w:pPr>
    </w:p>
    <w:p w14:paraId="2D0063FB" w14:textId="77777777" w:rsidR="003642B6" w:rsidRPr="00AE54BB" w:rsidRDefault="003642B6" w:rsidP="003642B6">
      <w:pPr>
        <w:jc w:val="center"/>
        <w:rPr>
          <w:rFonts w:ascii="Times New Roman" w:eastAsiaTheme="majorEastAsia" w:hAnsi="Times New Roman" w:cs="Times New Roman"/>
          <w:color w:val="auto"/>
          <w:sz w:val="24"/>
          <w:szCs w:val="24"/>
        </w:rPr>
      </w:pPr>
    </w:p>
    <w:p w14:paraId="030871EC" w14:textId="231B6124" w:rsidR="003642B6" w:rsidRPr="00AE54BB" w:rsidRDefault="00DF5067" w:rsidP="003642B6">
      <w:pPr>
        <w:jc w:val="center"/>
        <w:rPr>
          <w:rFonts w:ascii="Times New Roman" w:eastAsiaTheme="majorEastAsia" w:hAnsi="Times New Roman" w:cs="Times New Roman"/>
          <w:color w:val="auto"/>
          <w:sz w:val="24"/>
          <w:szCs w:val="24"/>
        </w:rPr>
      </w:pPr>
      <w:r w:rsidRPr="00AE54BB">
        <w:rPr>
          <w:rFonts w:ascii="Times New Roman" w:eastAsiaTheme="majorEastAsia" w:hAnsi="Times New Roman" w:cs="Times New Roman"/>
          <w:color w:val="auto"/>
          <w:sz w:val="24"/>
          <w:szCs w:val="24"/>
        </w:rPr>
        <w:t>Fi</w:t>
      </w:r>
      <w:r w:rsidR="00BA33F7" w:rsidRPr="00AE54BB">
        <w:rPr>
          <w:rFonts w:ascii="Times New Roman" w:eastAsiaTheme="majorEastAsia" w:hAnsi="Times New Roman" w:cs="Times New Roman"/>
          <w:color w:val="auto"/>
          <w:sz w:val="24"/>
          <w:szCs w:val="24"/>
        </w:rPr>
        <w:t>gure 53</w:t>
      </w:r>
      <w:r w:rsidR="003642B6" w:rsidRPr="00AE54BB">
        <w:rPr>
          <w:rFonts w:ascii="Times New Roman" w:eastAsiaTheme="majorEastAsia" w:hAnsi="Times New Roman" w:cs="Times New Roman"/>
          <w:color w:val="auto"/>
          <w:sz w:val="24"/>
          <w:szCs w:val="24"/>
        </w:rPr>
        <w:t>: Mobile application menu [UI-17]</w:t>
      </w:r>
    </w:p>
    <w:p w14:paraId="76072720" w14:textId="77777777" w:rsidR="003642B6" w:rsidRPr="00AE54BB" w:rsidRDefault="003642B6" w:rsidP="003642B6">
      <w:pPr>
        <w:rPr>
          <w:rFonts w:ascii="Times New Roman" w:eastAsiaTheme="majorEastAsia" w:hAnsi="Times New Roman" w:cs="Times New Roman"/>
          <w:color w:val="auto"/>
          <w:sz w:val="24"/>
          <w:szCs w:val="24"/>
        </w:rPr>
      </w:pPr>
    </w:p>
    <w:p w14:paraId="0B74DFE8" w14:textId="77777777" w:rsidR="003642B6" w:rsidRPr="00AE54BB" w:rsidRDefault="003642B6" w:rsidP="003642B6">
      <w:pPr>
        <w:rPr>
          <w:rFonts w:ascii="Times New Roman" w:eastAsiaTheme="majorEastAsia" w:hAnsi="Times New Roman" w:cs="Times New Roman"/>
          <w:color w:val="auto"/>
          <w:sz w:val="24"/>
          <w:szCs w:val="24"/>
        </w:rPr>
      </w:pPr>
    </w:p>
    <w:p w14:paraId="1DBE7344" w14:textId="77777777" w:rsidR="003642B6" w:rsidRPr="00AE54BB" w:rsidRDefault="003642B6" w:rsidP="003642B6">
      <w:pPr>
        <w:rPr>
          <w:rFonts w:ascii="Times New Roman" w:eastAsiaTheme="majorEastAsia" w:hAnsi="Times New Roman" w:cs="Times New Roman"/>
          <w:color w:val="auto"/>
          <w:sz w:val="24"/>
          <w:szCs w:val="24"/>
        </w:rPr>
      </w:pPr>
    </w:p>
    <w:p w14:paraId="2E58C315" w14:textId="77777777" w:rsidR="003642B6" w:rsidRPr="00AE54BB" w:rsidRDefault="003642B6" w:rsidP="003642B6">
      <w:pPr>
        <w:rPr>
          <w:rFonts w:ascii="Times New Roman" w:eastAsiaTheme="majorEastAsia" w:hAnsi="Times New Roman" w:cs="Times New Roman"/>
          <w:color w:val="auto"/>
          <w:sz w:val="24"/>
          <w:szCs w:val="24"/>
        </w:rPr>
      </w:pPr>
    </w:p>
    <w:p w14:paraId="1E40CC21" w14:textId="77777777" w:rsidR="003642B6" w:rsidRPr="00AE54BB" w:rsidRDefault="003642B6" w:rsidP="003642B6">
      <w:pPr>
        <w:rPr>
          <w:rFonts w:ascii="Times New Roman" w:eastAsiaTheme="majorEastAsia" w:hAnsi="Times New Roman" w:cs="Times New Roman"/>
          <w:color w:val="auto"/>
          <w:sz w:val="24"/>
          <w:szCs w:val="24"/>
        </w:rPr>
      </w:pPr>
    </w:p>
    <w:p w14:paraId="36E3DD1D" w14:textId="77777777" w:rsidR="003642B6" w:rsidRPr="00AE54BB" w:rsidRDefault="003642B6" w:rsidP="003642B6">
      <w:pPr>
        <w:rPr>
          <w:rFonts w:ascii="Times New Roman" w:eastAsiaTheme="majorEastAsia" w:hAnsi="Times New Roman" w:cs="Times New Roman"/>
          <w:color w:val="auto"/>
          <w:sz w:val="24"/>
          <w:szCs w:val="24"/>
        </w:rPr>
      </w:pPr>
    </w:p>
    <w:p w14:paraId="5EA6742E" w14:textId="77777777" w:rsidR="003642B6" w:rsidRPr="00AE54BB" w:rsidRDefault="003642B6" w:rsidP="003642B6">
      <w:pPr>
        <w:rPr>
          <w:rFonts w:ascii="Times New Roman" w:eastAsiaTheme="majorEastAsia" w:hAnsi="Times New Roman" w:cs="Times New Roman"/>
          <w:color w:val="auto"/>
          <w:sz w:val="24"/>
          <w:szCs w:val="24"/>
        </w:rPr>
      </w:pPr>
    </w:p>
    <w:p w14:paraId="32C3EFF7" w14:textId="77777777" w:rsidR="003642B6" w:rsidRPr="00AE54BB" w:rsidRDefault="003642B6" w:rsidP="003642B6">
      <w:pPr>
        <w:rPr>
          <w:rFonts w:ascii="Times New Roman" w:eastAsiaTheme="majorEastAsia" w:hAnsi="Times New Roman" w:cs="Times New Roman"/>
          <w:color w:val="auto"/>
          <w:sz w:val="24"/>
          <w:szCs w:val="24"/>
        </w:rPr>
      </w:pPr>
    </w:p>
    <w:p w14:paraId="21D995BF" w14:textId="77777777" w:rsidR="003642B6" w:rsidRPr="00AE54BB" w:rsidRDefault="003642B6" w:rsidP="003642B6">
      <w:pPr>
        <w:rPr>
          <w:rFonts w:ascii="Times New Roman" w:eastAsiaTheme="majorEastAsia" w:hAnsi="Times New Roman" w:cs="Times New Roman"/>
          <w:color w:val="auto"/>
          <w:sz w:val="24"/>
          <w:szCs w:val="24"/>
        </w:rPr>
      </w:pPr>
    </w:p>
    <w:p w14:paraId="33529103" w14:textId="77777777" w:rsidR="003642B6" w:rsidRPr="00AE54BB" w:rsidRDefault="003642B6" w:rsidP="003642B6">
      <w:pPr>
        <w:rPr>
          <w:rFonts w:ascii="Times New Roman" w:eastAsiaTheme="majorEastAsia" w:hAnsi="Times New Roman" w:cs="Times New Roman"/>
          <w:color w:val="auto"/>
          <w:sz w:val="24"/>
          <w:szCs w:val="24"/>
        </w:rPr>
      </w:pPr>
    </w:p>
    <w:p w14:paraId="0191E4A7" w14:textId="77777777" w:rsidR="003642B6" w:rsidRPr="00AE54BB" w:rsidRDefault="003642B6" w:rsidP="003642B6">
      <w:pPr>
        <w:rPr>
          <w:rFonts w:ascii="Times New Roman" w:eastAsiaTheme="majorEastAsia" w:hAnsi="Times New Roman" w:cs="Times New Roman"/>
          <w:color w:val="auto"/>
          <w:sz w:val="24"/>
          <w:szCs w:val="24"/>
        </w:rPr>
      </w:pPr>
      <w:r w:rsidRPr="00AE54BB">
        <w:rPr>
          <w:rFonts w:ascii="Times New Roman" w:eastAsiaTheme="majorEastAsia" w:hAnsi="Times New Roman" w:cs="Times New Roman"/>
          <w:noProof/>
          <w:color w:val="auto"/>
          <w:sz w:val="24"/>
          <w:szCs w:val="24"/>
        </w:rPr>
        <w:drawing>
          <wp:anchor distT="0" distB="0" distL="114300" distR="114300" simplePos="0" relativeHeight="251719680" behindDoc="0" locked="0" layoutInCell="1" allowOverlap="1" wp14:anchorId="3F7BFF80" wp14:editId="1305A366">
            <wp:simplePos x="0" y="0"/>
            <wp:positionH relativeFrom="margin">
              <wp:align>center</wp:align>
            </wp:positionH>
            <wp:positionV relativeFrom="paragraph">
              <wp:posOffset>2540</wp:posOffset>
            </wp:positionV>
            <wp:extent cx="4022725" cy="5804535"/>
            <wp:effectExtent l="0" t="0" r="0" b="1206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rotWithShape="1">
                    <a:blip r:embed="rId114">
                      <a:extLst>
                        <a:ext uri="{28A0092B-C50C-407E-A947-70E740481C1C}">
                          <a14:useLocalDpi xmlns:a14="http://schemas.microsoft.com/office/drawing/2010/main" val="0"/>
                        </a:ext>
                      </a:extLst>
                    </a:blip>
                    <a:srcRect t="4254"/>
                    <a:stretch/>
                  </pic:blipFill>
                  <pic:spPr bwMode="auto">
                    <a:xfrm>
                      <a:off x="0" y="0"/>
                      <a:ext cx="4023527" cy="5805448"/>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anchor>
        </w:drawing>
      </w:r>
    </w:p>
    <w:p w14:paraId="54FD95DC" w14:textId="77777777" w:rsidR="003642B6" w:rsidRPr="00AE54BB" w:rsidRDefault="003642B6" w:rsidP="003642B6">
      <w:pPr>
        <w:rPr>
          <w:rFonts w:ascii="Times New Roman" w:eastAsiaTheme="majorEastAsia" w:hAnsi="Times New Roman" w:cs="Times New Roman"/>
          <w:color w:val="auto"/>
          <w:sz w:val="24"/>
          <w:szCs w:val="24"/>
        </w:rPr>
      </w:pPr>
    </w:p>
    <w:p w14:paraId="1F6B05CC" w14:textId="77777777" w:rsidR="003642B6" w:rsidRPr="00AE54BB" w:rsidRDefault="003642B6" w:rsidP="003642B6">
      <w:pPr>
        <w:rPr>
          <w:rFonts w:ascii="Times New Roman" w:eastAsiaTheme="majorEastAsia" w:hAnsi="Times New Roman" w:cs="Times New Roman"/>
          <w:color w:val="auto"/>
          <w:sz w:val="24"/>
          <w:szCs w:val="24"/>
        </w:rPr>
      </w:pPr>
    </w:p>
    <w:p w14:paraId="67CA1F20" w14:textId="77777777" w:rsidR="003642B6" w:rsidRPr="00AE54BB" w:rsidRDefault="003642B6" w:rsidP="003642B6">
      <w:pPr>
        <w:rPr>
          <w:rFonts w:ascii="Times New Roman" w:eastAsiaTheme="majorEastAsia" w:hAnsi="Times New Roman" w:cs="Times New Roman"/>
          <w:color w:val="auto"/>
          <w:sz w:val="24"/>
          <w:szCs w:val="24"/>
        </w:rPr>
      </w:pPr>
    </w:p>
    <w:p w14:paraId="5018FB6C" w14:textId="77777777" w:rsidR="003642B6" w:rsidRPr="00AE54BB" w:rsidRDefault="003642B6" w:rsidP="003642B6">
      <w:pPr>
        <w:rPr>
          <w:rFonts w:ascii="Times New Roman" w:eastAsiaTheme="majorEastAsia" w:hAnsi="Times New Roman" w:cs="Times New Roman"/>
          <w:color w:val="auto"/>
          <w:sz w:val="24"/>
          <w:szCs w:val="24"/>
        </w:rPr>
      </w:pPr>
    </w:p>
    <w:p w14:paraId="69722E2E" w14:textId="77777777" w:rsidR="003642B6" w:rsidRPr="00AE54BB" w:rsidRDefault="003642B6" w:rsidP="003642B6">
      <w:pPr>
        <w:rPr>
          <w:rFonts w:ascii="Times New Roman" w:eastAsiaTheme="majorEastAsia" w:hAnsi="Times New Roman" w:cs="Times New Roman"/>
          <w:color w:val="auto"/>
          <w:sz w:val="24"/>
          <w:szCs w:val="24"/>
        </w:rPr>
      </w:pPr>
    </w:p>
    <w:p w14:paraId="5C6293A5" w14:textId="77777777" w:rsidR="003642B6" w:rsidRPr="00AE54BB" w:rsidRDefault="003642B6" w:rsidP="003642B6">
      <w:pPr>
        <w:rPr>
          <w:rFonts w:ascii="Times New Roman" w:eastAsiaTheme="majorEastAsia" w:hAnsi="Times New Roman" w:cs="Times New Roman"/>
          <w:color w:val="auto"/>
          <w:sz w:val="24"/>
          <w:szCs w:val="24"/>
        </w:rPr>
      </w:pPr>
    </w:p>
    <w:p w14:paraId="4CC70139" w14:textId="77777777" w:rsidR="003642B6" w:rsidRPr="00AE54BB" w:rsidRDefault="003642B6" w:rsidP="003642B6">
      <w:pPr>
        <w:rPr>
          <w:rFonts w:ascii="Times New Roman" w:eastAsiaTheme="majorEastAsia" w:hAnsi="Times New Roman" w:cs="Times New Roman"/>
          <w:color w:val="auto"/>
          <w:sz w:val="24"/>
          <w:szCs w:val="24"/>
        </w:rPr>
      </w:pPr>
    </w:p>
    <w:p w14:paraId="0986D136" w14:textId="77777777" w:rsidR="003642B6" w:rsidRPr="00AE54BB" w:rsidRDefault="003642B6" w:rsidP="003642B6">
      <w:pPr>
        <w:rPr>
          <w:rFonts w:ascii="Times New Roman" w:eastAsiaTheme="majorEastAsia" w:hAnsi="Times New Roman" w:cs="Times New Roman"/>
          <w:color w:val="auto"/>
          <w:sz w:val="24"/>
          <w:szCs w:val="24"/>
        </w:rPr>
      </w:pPr>
    </w:p>
    <w:p w14:paraId="1414AE81" w14:textId="77777777" w:rsidR="003642B6" w:rsidRPr="00AE54BB" w:rsidRDefault="003642B6" w:rsidP="003642B6">
      <w:pPr>
        <w:rPr>
          <w:rFonts w:ascii="Times New Roman" w:eastAsiaTheme="majorEastAsia" w:hAnsi="Times New Roman" w:cs="Times New Roman"/>
          <w:color w:val="auto"/>
          <w:sz w:val="24"/>
          <w:szCs w:val="24"/>
        </w:rPr>
      </w:pPr>
    </w:p>
    <w:p w14:paraId="787752F1" w14:textId="77777777" w:rsidR="003642B6" w:rsidRPr="00AE54BB" w:rsidRDefault="003642B6" w:rsidP="003642B6">
      <w:pPr>
        <w:rPr>
          <w:rFonts w:ascii="Times New Roman" w:eastAsiaTheme="majorEastAsia" w:hAnsi="Times New Roman" w:cs="Times New Roman"/>
          <w:color w:val="auto"/>
          <w:sz w:val="24"/>
          <w:szCs w:val="24"/>
        </w:rPr>
      </w:pPr>
    </w:p>
    <w:p w14:paraId="14B5DDB7" w14:textId="77777777" w:rsidR="003642B6" w:rsidRPr="00AE54BB" w:rsidRDefault="003642B6" w:rsidP="003642B6">
      <w:pPr>
        <w:rPr>
          <w:rFonts w:ascii="Times New Roman" w:eastAsiaTheme="majorEastAsia" w:hAnsi="Times New Roman" w:cs="Times New Roman"/>
          <w:color w:val="auto"/>
          <w:sz w:val="24"/>
          <w:szCs w:val="24"/>
        </w:rPr>
      </w:pPr>
    </w:p>
    <w:p w14:paraId="20077A31" w14:textId="77777777" w:rsidR="003642B6" w:rsidRPr="00AE54BB" w:rsidRDefault="003642B6" w:rsidP="003642B6">
      <w:pPr>
        <w:rPr>
          <w:rFonts w:ascii="Times New Roman" w:eastAsiaTheme="majorEastAsia" w:hAnsi="Times New Roman" w:cs="Times New Roman"/>
          <w:color w:val="auto"/>
          <w:sz w:val="24"/>
          <w:szCs w:val="24"/>
        </w:rPr>
      </w:pPr>
    </w:p>
    <w:p w14:paraId="59E772EE" w14:textId="77777777" w:rsidR="003642B6" w:rsidRPr="00AE54BB" w:rsidRDefault="003642B6" w:rsidP="003642B6">
      <w:pPr>
        <w:rPr>
          <w:rFonts w:ascii="Times New Roman" w:eastAsiaTheme="majorEastAsia" w:hAnsi="Times New Roman" w:cs="Times New Roman"/>
          <w:color w:val="auto"/>
          <w:sz w:val="24"/>
          <w:szCs w:val="24"/>
        </w:rPr>
      </w:pPr>
    </w:p>
    <w:p w14:paraId="1F30F918" w14:textId="77777777" w:rsidR="003642B6" w:rsidRPr="00AE54BB" w:rsidRDefault="003642B6" w:rsidP="003642B6">
      <w:pPr>
        <w:rPr>
          <w:rFonts w:ascii="Times New Roman" w:eastAsiaTheme="majorEastAsia" w:hAnsi="Times New Roman" w:cs="Times New Roman"/>
          <w:color w:val="auto"/>
          <w:sz w:val="24"/>
          <w:szCs w:val="24"/>
        </w:rPr>
      </w:pPr>
    </w:p>
    <w:p w14:paraId="34D0BF06" w14:textId="77777777" w:rsidR="003642B6" w:rsidRPr="00AE54BB" w:rsidRDefault="003642B6" w:rsidP="003642B6">
      <w:pPr>
        <w:rPr>
          <w:rFonts w:ascii="Times New Roman" w:eastAsiaTheme="majorEastAsia" w:hAnsi="Times New Roman" w:cs="Times New Roman"/>
          <w:color w:val="auto"/>
          <w:sz w:val="24"/>
          <w:szCs w:val="24"/>
        </w:rPr>
      </w:pPr>
    </w:p>
    <w:p w14:paraId="473D1096" w14:textId="77777777" w:rsidR="003642B6" w:rsidRPr="00AE54BB" w:rsidRDefault="003642B6" w:rsidP="003642B6">
      <w:pPr>
        <w:tabs>
          <w:tab w:val="left" w:pos="2714"/>
        </w:tabs>
        <w:jc w:val="center"/>
        <w:rPr>
          <w:rFonts w:ascii="Times New Roman" w:eastAsiaTheme="majorEastAsia" w:hAnsi="Times New Roman" w:cs="Times New Roman"/>
          <w:color w:val="auto"/>
          <w:sz w:val="24"/>
          <w:szCs w:val="24"/>
        </w:rPr>
      </w:pPr>
    </w:p>
    <w:p w14:paraId="0CB2284E" w14:textId="77777777" w:rsidR="003642B6" w:rsidRPr="00AE54BB" w:rsidRDefault="003642B6" w:rsidP="003642B6">
      <w:pPr>
        <w:tabs>
          <w:tab w:val="left" w:pos="2714"/>
        </w:tabs>
        <w:jc w:val="center"/>
        <w:rPr>
          <w:rFonts w:ascii="Times New Roman" w:eastAsiaTheme="majorEastAsia" w:hAnsi="Times New Roman" w:cs="Times New Roman"/>
          <w:color w:val="auto"/>
          <w:sz w:val="24"/>
          <w:szCs w:val="24"/>
        </w:rPr>
      </w:pPr>
    </w:p>
    <w:p w14:paraId="29C0FBB3" w14:textId="77777777" w:rsidR="003642B6" w:rsidRPr="00AE54BB" w:rsidRDefault="003642B6" w:rsidP="003642B6">
      <w:pPr>
        <w:tabs>
          <w:tab w:val="left" w:pos="2714"/>
        </w:tabs>
        <w:jc w:val="center"/>
        <w:rPr>
          <w:rFonts w:ascii="Times New Roman" w:eastAsiaTheme="majorEastAsia" w:hAnsi="Times New Roman" w:cs="Times New Roman"/>
          <w:color w:val="auto"/>
          <w:sz w:val="24"/>
          <w:szCs w:val="24"/>
        </w:rPr>
      </w:pPr>
    </w:p>
    <w:p w14:paraId="6B84C0D1" w14:textId="77777777" w:rsidR="003642B6" w:rsidRPr="00AE54BB" w:rsidRDefault="003642B6" w:rsidP="003642B6">
      <w:pPr>
        <w:tabs>
          <w:tab w:val="left" w:pos="2714"/>
        </w:tabs>
        <w:jc w:val="center"/>
        <w:rPr>
          <w:rFonts w:ascii="Times New Roman" w:eastAsiaTheme="majorEastAsia" w:hAnsi="Times New Roman" w:cs="Times New Roman"/>
          <w:color w:val="auto"/>
          <w:sz w:val="24"/>
          <w:szCs w:val="24"/>
        </w:rPr>
      </w:pPr>
    </w:p>
    <w:p w14:paraId="5EE5F401" w14:textId="77777777" w:rsidR="003642B6" w:rsidRPr="00AE54BB" w:rsidRDefault="003642B6" w:rsidP="003642B6">
      <w:pPr>
        <w:tabs>
          <w:tab w:val="left" w:pos="2714"/>
        </w:tabs>
        <w:jc w:val="center"/>
        <w:rPr>
          <w:rFonts w:ascii="Times New Roman" w:eastAsiaTheme="majorEastAsia" w:hAnsi="Times New Roman" w:cs="Times New Roman"/>
          <w:color w:val="auto"/>
          <w:sz w:val="24"/>
          <w:szCs w:val="24"/>
        </w:rPr>
      </w:pPr>
    </w:p>
    <w:p w14:paraId="36CEC1BA" w14:textId="77777777" w:rsidR="003642B6" w:rsidRPr="00AE54BB" w:rsidRDefault="003642B6" w:rsidP="003642B6">
      <w:pPr>
        <w:tabs>
          <w:tab w:val="left" w:pos="2714"/>
        </w:tabs>
        <w:jc w:val="center"/>
        <w:rPr>
          <w:rFonts w:ascii="Times New Roman" w:eastAsiaTheme="majorEastAsia" w:hAnsi="Times New Roman" w:cs="Times New Roman"/>
          <w:color w:val="auto"/>
          <w:sz w:val="24"/>
          <w:szCs w:val="24"/>
        </w:rPr>
      </w:pPr>
    </w:p>
    <w:p w14:paraId="34EABD9C" w14:textId="77777777" w:rsidR="003642B6" w:rsidRPr="00AE54BB" w:rsidRDefault="003642B6" w:rsidP="003642B6">
      <w:pPr>
        <w:tabs>
          <w:tab w:val="left" w:pos="2714"/>
        </w:tabs>
        <w:jc w:val="center"/>
        <w:rPr>
          <w:rFonts w:ascii="Times New Roman" w:eastAsiaTheme="majorEastAsia" w:hAnsi="Times New Roman" w:cs="Times New Roman"/>
          <w:color w:val="auto"/>
          <w:sz w:val="24"/>
          <w:szCs w:val="24"/>
        </w:rPr>
      </w:pPr>
    </w:p>
    <w:p w14:paraId="2C78D6A0" w14:textId="77777777" w:rsidR="003642B6" w:rsidRPr="00AE54BB" w:rsidRDefault="003642B6" w:rsidP="003642B6">
      <w:pPr>
        <w:tabs>
          <w:tab w:val="left" w:pos="2714"/>
        </w:tabs>
        <w:jc w:val="center"/>
        <w:rPr>
          <w:rFonts w:ascii="Times New Roman" w:eastAsiaTheme="majorEastAsia" w:hAnsi="Times New Roman" w:cs="Times New Roman"/>
          <w:color w:val="auto"/>
          <w:sz w:val="24"/>
          <w:szCs w:val="24"/>
        </w:rPr>
      </w:pPr>
    </w:p>
    <w:p w14:paraId="32CE8082" w14:textId="77777777" w:rsidR="003642B6" w:rsidRPr="00AE54BB" w:rsidRDefault="003642B6" w:rsidP="003642B6">
      <w:pPr>
        <w:tabs>
          <w:tab w:val="left" w:pos="2714"/>
        </w:tabs>
        <w:jc w:val="center"/>
        <w:rPr>
          <w:rFonts w:ascii="Times New Roman" w:eastAsiaTheme="majorEastAsia" w:hAnsi="Times New Roman" w:cs="Times New Roman"/>
          <w:color w:val="auto"/>
          <w:sz w:val="24"/>
          <w:szCs w:val="24"/>
        </w:rPr>
      </w:pPr>
    </w:p>
    <w:p w14:paraId="3724C089" w14:textId="77777777" w:rsidR="003642B6" w:rsidRPr="00AE54BB" w:rsidRDefault="003642B6" w:rsidP="003642B6">
      <w:pPr>
        <w:tabs>
          <w:tab w:val="left" w:pos="2714"/>
        </w:tabs>
        <w:jc w:val="center"/>
        <w:rPr>
          <w:rFonts w:ascii="Times New Roman" w:eastAsiaTheme="majorEastAsia" w:hAnsi="Times New Roman" w:cs="Times New Roman"/>
          <w:color w:val="auto"/>
          <w:sz w:val="24"/>
          <w:szCs w:val="24"/>
        </w:rPr>
      </w:pPr>
    </w:p>
    <w:p w14:paraId="17FB2249" w14:textId="77777777" w:rsidR="003642B6" w:rsidRPr="00AE54BB" w:rsidRDefault="003642B6" w:rsidP="003642B6">
      <w:pPr>
        <w:tabs>
          <w:tab w:val="left" w:pos="2714"/>
        </w:tabs>
        <w:jc w:val="center"/>
        <w:rPr>
          <w:rFonts w:ascii="Times New Roman" w:eastAsiaTheme="majorEastAsia" w:hAnsi="Times New Roman" w:cs="Times New Roman"/>
          <w:color w:val="auto"/>
          <w:sz w:val="24"/>
          <w:szCs w:val="24"/>
        </w:rPr>
      </w:pPr>
    </w:p>
    <w:p w14:paraId="185F0E2F" w14:textId="77777777" w:rsidR="003642B6" w:rsidRPr="00AE54BB" w:rsidRDefault="003642B6" w:rsidP="003642B6">
      <w:pPr>
        <w:tabs>
          <w:tab w:val="left" w:pos="2714"/>
        </w:tabs>
        <w:jc w:val="center"/>
        <w:rPr>
          <w:rFonts w:ascii="Times New Roman" w:eastAsiaTheme="majorEastAsia" w:hAnsi="Times New Roman" w:cs="Times New Roman"/>
          <w:color w:val="auto"/>
          <w:sz w:val="24"/>
          <w:szCs w:val="24"/>
        </w:rPr>
      </w:pPr>
    </w:p>
    <w:p w14:paraId="11AFD561" w14:textId="77777777" w:rsidR="003642B6" w:rsidRPr="00AE54BB" w:rsidRDefault="003642B6" w:rsidP="003642B6">
      <w:pPr>
        <w:tabs>
          <w:tab w:val="left" w:pos="2714"/>
        </w:tabs>
        <w:jc w:val="center"/>
        <w:rPr>
          <w:rFonts w:ascii="Times New Roman" w:eastAsiaTheme="majorEastAsia" w:hAnsi="Times New Roman" w:cs="Times New Roman"/>
          <w:color w:val="auto"/>
          <w:sz w:val="24"/>
          <w:szCs w:val="24"/>
        </w:rPr>
      </w:pPr>
    </w:p>
    <w:p w14:paraId="21999579" w14:textId="77777777" w:rsidR="003642B6" w:rsidRPr="00AE54BB" w:rsidRDefault="003642B6" w:rsidP="003642B6">
      <w:pPr>
        <w:tabs>
          <w:tab w:val="left" w:pos="2714"/>
        </w:tabs>
        <w:jc w:val="center"/>
        <w:rPr>
          <w:rFonts w:ascii="Times New Roman" w:eastAsiaTheme="majorEastAsia" w:hAnsi="Times New Roman" w:cs="Times New Roman"/>
          <w:color w:val="auto"/>
          <w:sz w:val="24"/>
          <w:szCs w:val="24"/>
        </w:rPr>
      </w:pPr>
    </w:p>
    <w:p w14:paraId="1C081561" w14:textId="6159E7D8" w:rsidR="003642B6" w:rsidRPr="00AE54BB" w:rsidRDefault="00BA33F7" w:rsidP="003642B6">
      <w:pPr>
        <w:tabs>
          <w:tab w:val="left" w:pos="2714"/>
        </w:tabs>
        <w:jc w:val="center"/>
        <w:rPr>
          <w:rFonts w:ascii="Times New Roman" w:eastAsiaTheme="majorEastAsia" w:hAnsi="Times New Roman" w:cs="Times New Roman"/>
          <w:color w:val="auto"/>
          <w:sz w:val="24"/>
          <w:szCs w:val="24"/>
        </w:rPr>
      </w:pPr>
      <w:r w:rsidRPr="00AE54BB">
        <w:rPr>
          <w:rFonts w:ascii="Times New Roman" w:eastAsiaTheme="majorEastAsia" w:hAnsi="Times New Roman" w:cs="Times New Roman"/>
          <w:color w:val="auto"/>
          <w:sz w:val="24"/>
          <w:szCs w:val="24"/>
        </w:rPr>
        <w:t>Figure 54</w:t>
      </w:r>
      <w:r w:rsidR="003642B6" w:rsidRPr="00AE54BB">
        <w:rPr>
          <w:rFonts w:ascii="Times New Roman" w:eastAsiaTheme="majorEastAsia" w:hAnsi="Times New Roman" w:cs="Times New Roman"/>
          <w:color w:val="auto"/>
          <w:sz w:val="24"/>
          <w:szCs w:val="24"/>
        </w:rPr>
        <w:t>: Login page for patient [UI-18]</w:t>
      </w:r>
    </w:p>
    <w:p w14:paraId="7D28FC95" w14:textId="77777777" w:rsidR="003642B6" w:rsidRPr="00AE54BB" w:rsidRDefault="003642B6" w:rsidP="003642B6">
      <w:pPr>
        <w:tabs>
          <w:tab w:val="left" w:pos="2714"/>
        </w:tabs>
        <w:jc w:val="center"/>
        <w:rPr>
          <w:rFonts w:ascii="Times New Roman" w:eastAsiaTheme="majorEastAsia" w:hAnsi="Times New Roman" w:cs="Times New Roman"/>
          <w:color w:val="auto"/>
          <w:sz w:val="24"/>
          <w:szCs w:val="24"/>
        </w:rPr>
      </w:pPr>
    </w:p>
    <w:p w14:paraId="286ED1DF" w14:textId="77777777" w:rsidR="003642B6" w:rsidRPr="00AE54BB" w:rsidRDefault="003642B6" w:rsidP="003642B6">
      <w:pPr>
        <w:tabs>
          <w:tab w:val="left" w:pos="2714"/>
        </w:tabs>
        <w:jc w:val="center"/>
        <w:rPr>
          <w:rFonts w:ascii="Times New Roman" w:eastAsiaTheme="majorEastAsia" w:hAnsi="Times New Roman" w:cs="Times New Roman"/>
          <w:color w:val="auto"/>
          <w:sz w:val="24"/>
          <w:szCs w:val="24"/>
        </w:rPr>
      </w:pPr>
    </w:p>
    <w:p w14:paraId="3E7627A9" w14:textId="77777777" w:rsidR="003642B6" w:rsidRPr="00AE54BB" w:rsidRDefault="003642B6" w:rsidP="003642B6">
      <w:pPr>
        <w:tabs>
          <w:tab w:val="left" w:pos="2714"/>
        </w:tabs>
        <w:jc w:val="center"/>
        <w:rPr>
          <w:rFonts w:ascii="Times New Roman" w:eastAsiaTheme="majorEastAsia" w:hAnsi="Times New Roman" w:cs="Times New Roman"/>
          <w:color w:val="auto"/>
          <w:sz w:val="24"/>
          <w:szCs w:val="24"/>
        </w:rPr>
      </w:pPr>
    </w:p>
    <w:p w14:paraId="55DC5B74" w14:textId="77777777" w:rsidR="003642B6" w:rsidRPr="00AE54BB" w:rsidRDefault="003642B6" w:rsidP="003642B6">
      <w:pPr>
        <w:tabs>
          <w:tab w:val="left" w:pos="2714"/>
        </w:tabs>
        <w:jc w:val="center"/>
        <w:rPr>
          <w:rFonts w:ascii="Times New Roman" w:eastAsiaTheme="majorEastAsia" w:hAnsi="Times New Roman" w:cs="Times New Roman"/>
          <w:color w:val="auto"/>
          <w:sz w:val="24"/>
          <w:szCs w:val="24"/>
        </w:rPr>
      </w:pPr>
    </w:p>
    <w:p w14:paraId="01AD61E9" w14:textId="77777777" w:rsidR="003642B6" w:rsidRPr="00AE54BB" w:rsidRDefault="003642B6" w:rsidP="003642B6">
      <w:pPr>
        <w:tabs>
          <w:tab w:val="left" w:pos="2714"/>
        </w:tabs>
        <w:jc w:val="center"/>
        <w:rPr>
          <w:rFonts w:ascii="Times New Roman" w:eastAsiaTheme="majorEastAsia" w:hAnsi="Times New Roman" w:cs="Times New Roman"/>
          <w:color w:val="auto"/>
          <w:sz w:val="24"/>
          <w:szCs w:val="24"/>
        </w:rPr>
      </w:pPr>
    </w:p>
    <w:p w14:paraId="7391E947" w14:textId="77777777" w:rsidR="003642B6" w:rsidRPr="00AE54BB" w:rsidRDefault="003642B6" w:rsidP="003642B6">
      <w:pPr>
        <w:tabs>
          <w:tab w:val="left" w:pos="2714"/>
        </w:tabs>
        <w:jc w:val="center"/>
        <w:rPr>
          <w:rFonts w:ascii="Times New Roman" w:eastAsiaTheme="majorEastAsia" w:hAnsi="Times New Roman" w:cs="Times New Roman"/>
          <w:color w:val="auto"/>
          <w:sz w:val="24"/>
          <w:szCs w:val="24"/>
        </w:rPr>
      </w:pPr>
    </w:p>
    <w:p w14:paraId="3FAF4D7E" w14:textId="77777777" w:rsidR="003642B6" w:rsidRPr="00AE54BB" w:rsidRDefault="003642B6" w:rsidP="003642B6">
      <w:pPr>
        <w:tabs>
          <w:tab w:val="left" w:pos="2714"/>
        </w:tabs>
        <w:jc w:val="center"/>
        <w:rPr>
          <w:rFonts w:ascii="Times New Roman" w:eastAsiaTheme="majorEastAsia" w:hAnsi="Times New Roman" w:cs="Times New Roman"/>
          <w:color w:val="auto"/>
          <w:sz w:val="24"/>
          <w:szCs w:val="24"/>
        </w:rPr>
      </w:pPr>
    </w:p>
    <w:p w14:paraId="433CBF8D" w14:textId="77777777" w:rsidR="003642B6" w:rsidRPr="00AE54BB" w:rsidRDefault="003642B6" w:rsidP="003642B6">
      <w:pPr>
        <w:tabs>
          <w:tab w:val="left" w:pos="2714"/>
        </w:tabs>
        <w:jc w:val="center"/>
        <w:rPr>
          <w:rFonts w:ascii="Times New Roman" w:eastAsiaTheme="majorEastAsia" w:hAnsi="Times New Roman" w:cs="Times New Roman"/>
          <w:color w:val="auto"/>
          <w:sz w:val="24"/>
          <w:szCs w:val="24"/>
        </w:rPr>
      </w:pPr>
    </w:p>
    <w:p w14:paraId="0C8D69D4" w14:textId="77777777" w:rsidR="00880D36" w:rsidRPr="00AE54BB" w:rsidRDefault="00880D36" w:rsidP="003642B6">
      <w:pPr>
        <w:tabs>
          <w:tab w:val="left" w:pos="2714"/>
        </w:tabs>
        <w:jc w:val="center"/>
        <w:rPr>
          <w:rFonts w:ascii="Times New Roman" w:eastAsiaTheme="majorEastAsia" w:hAnsi="Times New Roman" w:cs="Times New Roman"/>
          <w:color w:val="auto"/>
          <w:sz w:val="24"/>
          <w:szCs w:val="24"/>
        </w:rPr>
      </w:pPr>
    </w:p>
    <w:p w14:paraId="2821A92F" w14:textId="77777777" w:rsidR="003642B6" w:rsidRPr="00AE54BB" w:rsidRDefault="003642B6" w:rsidP="003642B6">
      <w:pPr>
        <w:tabs>
          <w:tab w:val="left" w:pos="2714"/>
        </w:tabs>
        <w:jc w:val="center"/>
        <w:rPr>
          <w:rFonts w:ascii="Times New Roman" w:eastAsiaTheme="majorEastAsia" w:hAnsi="Times New Roman" w:cs="Times New Roman"/>
          <w:color w:val="auto"/>
          <w:sz w:val="24"/>
          <w:szCs w:val="24"/>
        </w:rPr>
      </w:pPr>
    </w:p>
    <w:p w14:paraId="2E642846" w14:textId="77777777" w:rsidR="003642B6" w:rsidRPr="00AE54BB" w:rsidRDefault="003642B6" w:rsidP="003642B6">
      <w:pPr>
        <w:rPr>
          <w:rFonts w:ascii="Times New Roman" w:eastAsiaTheme="majorEastAsia" w:hAnsi="Times New Roman" w:cs="Times New Roman"/>
          <w:color w:val="auto"/>
          <w:sz w:val="24"/>
          <w:szCs w:val="24"/>
        </w:rPr>
      </w:pPr>
    </w:p>
    <w:p w14:paraId="5369C1BF" w14:textId="77777777" w:rsidR="003642B6" w:rsidRPr="00AE54BB" w:rsidRDefault="003642B6" w:rsidP="003642B6">
      <w:pPr>
        <w:rPr>
          <w:rFonts w:ascii="Times New Roman" w:eastAsiaTheme="majorEastAsia" w:hAnsi="Times New Roman" w:cs="Times New Roman"/>
          <w:color w:val="auto"/>
          <w:sz w:val="24"/>
          <w:szCs w:val="24"/>
        </w:rPr>
      </w:pPr>
    </w:p>
    <w:p w14:paraId="1B3A9EB2" w14:textId="77777777" w:rsidR="003642B6" w:rsidRPr="00AE54BB" w:rsidRDefault="003642B6" w:rsidP="003642B6">
      <w:pPr>
        <w:rPr>
          <w:rFonts w:ascii="Times New Roman" w:eastAsiaTheme="majorEastAsia" w:hAnsi="Times New Roman" w:cs="Times New Roman"/>
          <w:color w:val="auto"/>
          <w:sz w:val="24"/>
          <w:szCs w:val="24"/>
        </w:rPr>
      </w:pPr>
      <w:r w:rsidRPr="00AE54BB">
        <w:rPr>
          <w:rFonts w:ascii="Times New Roman" w:eastAsiaTheme="majorEastAsia" w:hAnsi="Times New Roman" w:cs="Times New Roman"/>
          <w:noProof/>
          <w:color w:val="auto"/>
          <w:sz w:val="24"/>
          <w:szCs w:val="24"/>
        </w:rPr>
        <w:lastRenderedPageBreak/>
        <w:drawing>
          <wp:anchor distT="0" distB="0" distL="114300" distR="114300" simplePos="0" relativeHeight="251722752" behindDoc="1" locked="0" layoutInCell="1" allowOverlap="1" wp14:anchorId="5A5A47FC" wp14:editId="548876C5">
            <wp:simplePos x="0" y="0"/>
            <wp:positionH relativeFrom="margin">
              <wp:posOffset>3200400</wp:posOffset>
            </wp:positionH>
            <wp:positionV relativeFrom="paragraph">
              <wp:posOffset>26035</wp:posOffset>
            </wp:positionV>
            <wp:extent cx="3200400" cy="4686300"/>
            <wp:effectExtent l="0" t="0" r="0" b="1270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38.PNG"/>
                    <pic:cNvPicPr/>
                  </pic:nvPicPr>
                  <pic:blipFill>
                    <a:blip r:embed="rId115">
                      <a:extLst>
                        <a:ext uri="{28A0092B-C50C-407E-A947-70E740481C1C}">
                          <a14:useLocalDpi xmlns:a14="http://schemas.microsoft.com/office/drawing/2010/main" val="0"/>
                        </a:ext>
                      </a:extLst>
                    </a:blip>
                    <a:stretch>
                      <a:fillRect/>
                    </a:stretch>
                  </pic:blipFill>
                  <pic:spPr>
                    <a:xfrm>
                      <a:off x="0" y="0"/>
                      <a:ext cx="3200400" cy="46863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anchor>
        </w:drawing>
      </w:r>
      <w:r w:rsidRPr="00AE54BB">
        <w:rPr>
          <w:rFonts w:ascii="Times New Roman" w:eastAsiaTheme="majorEastAsia" w:hAnsi="Times New Roman" w:cs="Times New Roman"/>
          <w:noProof/>
          <w:color w:val="auto"/>
          <w:sz w:val="24"/>
          <w:szCs w:val="24"/>
        </w:rPr>
        <w:drawing>
          <wp:anchor distT="0" distB="0" distL="114300" distR="114300" simplePos="0" relativeHeight="251721728" behindDoc="1" locked="0" layoutInCell="1" allowOverlap="1" wp14:anchorId="124156CF" wp14:editId="6FAC049C">
            <wp:simplePos x="0" y="0"/>
            <wp:positionH relativeFrom="margin">
              <wp:align>left</wp:align>
            </wp:positionH>
            <wp:positionV relativeFrom="paragraph">
              <wp:posOffset>0</wp:posOffset>
            </wp:positionV>
            <wp:extent cx="3179445" cy="4672330"/>
            <wp:effectExtent l="0" t="0" r="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39.PNG"/>
                    <pic:cNvPicPr/>
                  </pic:nvPicPr>
                  <pic:blipFill>
                    <a:blip r:embed="rId116">
                      <a:extLst>
                        <a:ext uri="{28A0092B-C50C-407E-A947-70E740481C1C}">
                          <a14:useLocalDpi xmlns:a14="http://schemas.microsoft.com/office/drawing/2010/main" val="0"/>
                        </a:ext>
                      </a:extLst>
                    </a:blip>
                    <a:stretch>
                      <a:fillRect/>
                    </a:stretch>
                  </pic:blipFill>
                  <pic:spPr>
                    <a:xfrm>
                      <a:off x="0" y="0"/>
                      <a:ext cx="3180053" cy="467233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anchor>
        </w:drawing>
      </w:r>
    </w:p>
    <w:p w14:paraId="32E6D221" w14:textId="77777777" w:rsidR="003642B6" w:rsidRPr="00AE54BB" w:rsidRDefault="003642B6" w:rsidP="003642B6">
      <w:pPr>
        <w:rPr>
          <w:rFonts w:ascii="Times New Roman" w:eastAsiaTheme="majorEastAsia" w:hAnsi="Times New Roman" w:cs="Times New Roman"/>
          <w:color w:val="auto"/>
          <w:sz w:val="24"/>
          <w:szCs w:val="24"/>
        </w:rPr>
      </w:pPr>
    </w:p>
    <w:p w14:paraId="5C18100E" w14:textId="77777777" w:rsidR="003642B6" w:rsidRPr="00AE54BB" w:rsidRDefault="003642B6" w:rsidP="003642B6">
      <w:pPr>
        <w:rPr>
          <w:rFonts w:ascii="Times New Roman" w:eastAsiaTheme="majorEastAsia" w:hAnsi="Times New Roman" w:cs="Times New Roman"/>
          <w:color w:val="auto"/>
          <w:sz w:val="24"/>
          <w:szCs w:val="24"/>
        </w:rPr>
      </w:pPr>
    </w:p>
    <w:p w14:paraId="222CE1A6" w14:textId="77777777" w:rsidR="003642B6" w:rsidRPr="00AE54BB" w:rsidRDefault="003642B6" w:rsidP="003642B6">
      <w:pPr>
        <w:rPr>
          <w:rFonts w:ascii="Times New Roman" w:eastAsiaTheme="majorEastAsia" w:hAnsi="Times New Roman" w:cs="Times New Roman"/>
          <w:color w:val="auto"/>
          <w:sz w:val="24"/>
          <w:szCs w:val="24"/>
        </w:rPr>
      </w:pPr>
    </w:p>
    <w:p w14:paraId="2ED95ABF" w14:textId="77777777" w:rsidR="003642B6" w:rsidRPr="00AE54BB" w:rsidRDefault="003642B6" w:rsidP="003642B6">
      <w:pPr>
        <w:rPr>
          <w:rFonts w:ascii="Times New Roman" w:eastAsiaTheme="majorEastAsia" w:hAnsi="Times New Roman" w:cs="Times New Roman"/>
          <w:color w:val="auto"/>
          <w:sz w:val="24"/>
          <w:szCs w:val="24"/>
        </w:rPr>
      </w:pPr>
    </w:p>
    <w:p w14:paraId="637B2920" w14:textId="77777777" w:rsidR="003642B6" w:rsidRPr="00AE54BB" w:rsidRDefault="003642B6" w:rsidP="003642B6">
      <w:pPr>
        <w:rPr>
          <w:rFonts w:ascii="Times New Roman" w:eastAsiaTheme="majorEastAsia" w:hAnsi="Times New Roman" w:cs="Times New Roman"/>
          <w:color w:val="auto"/>
          <w:sz w:val="24"/>
          <w:szCs w:val="24"/>
        </w:rPr>
      </w:pPr>
    </w:p>
    <w:p w14:paraId="06E5A55E" w14:textId="77777777" w:rsidR="003642B6" w:rsidRPr="00AE54BB" w:rsidRDefault="003642B6" w:rsidP="003642B6">
      <w:pPr>
        <w:rPr>
          <w:rFonts w:ascii="Times New Roman" w:eastAsiaTheme="majorEastAsia" w:hAnsi="Times New Roman" w:cs="Times New Roman"/>
          <w:color w:val="auto"/>
          <w:sz w:val="24"/>
          <w:szCs w:val="24"/>
        </w:rPr>
      </w:pPr>
    </w:p>
    <w:p w14:paraId="3305BA7A" w14:textId="77777777" w:rsidR="003642B6" w:rsidRPr="00AE54BB" w:rsidRDefault="003642B6" w:rsidP="003642B6">
      <w:pPr>
        <w:rPr>
          <w:rFonts w:ascii="Times New Roman" w:eastAsiaTheme="majorEastAsia" w:hAnsi="Times New Roman" w:cs="Times New Roman"/>
          <w:color w:val="auto"/>
          <w:sz w:val="24"/>
          <w:szCs w:val="24"/>
        </w:rPr>
      </w:pPr>
    </w:p>
    <w:p w14:paraId="7DCF9E0D" w14:textId="77777777" w:rsidR="003642B6" w:rsidRPr="00AE54BB" w:rsidRDefault="003642B6" w:rsidP="003642B6">
      <w:pPr>
        <w:rPr>
          <w:rFonts w:ascii="Times New Roman" w:eastAsiaTheme="majorEastAsia" w:hAnsi="Times New Roman" w:cs="Times New Roman"/>
          <w:color w:val="auto"/>
          <w:sz w:val="24"/>
          <w:szCs w:val="24"/>
        </w:rPr>
      </w:pPr>
    </w:p>
    <w:p w14:paraId="20EF60B8" w14:textId="77777777" w:rsidR="003642B6" w:rsidRPr="00AE54BB" w:rsidRDefault="003642B6" w:rsidP="003642B6">
      <w:pPr>
        <w:jc w:val="center"/>
        <w:rPr>
          <w:rFonts w:ascii="Times New Roman" w:eastAsiaTheme="majorEastAsia" w:hAnsi="Times New Roman" w:cs="Times New Roman"/>
          <w:color w:val="auto"/>
          <w:sz w:val="24"/>
          <w:szCs w:val="24"/>
        </w:rPr>
      </w:pPr>
    </w:p>
    <w:p w14:paraId="1A5E4066" w14:textId="77777777" w:rsidR="003642B6" w:rsidRPr="00AE54BB" w:rsidRDefault="003642B6" w:rsidP="003642B6">
      <w:pPr>
        <w:jc w:val="center"/>
        <w:rPr>
          <w:rFonts w:ascii="Times New Roman" w:eastAsiaTheme="majorEastAsia" w:hAnsi="Times New Roman" w:cs="Times New Roman"/>
          <w:color w:val="auto"/>
          <w:sz w:val="24"/>
          <w:szCs w:val="24"/>
        </w:rPr>
      </w:pPr>
    </w:p>
    <w:p w14:paraId="2CD93C75" w14:textId="77777777" w:rsidR="003642B6" w:rsidRPr="00AE54BB" w:rsidRDefault="003642B6" w:rsidP="003642B6">
      <w:pPr>
        <w:jc w:val="center"/>
        <w:rPr>
          <w:rFonts w:ascii="Times New Roman" w:eastAsiaTheme="majorEastAsia" w:hAnsi="Times New Roman" w:cs="Times New Roman"/>
          <w:color w:val="auto"/>
          <w:sz w:val="24"/>
          <w:szCs w:val="24"/>
        </w:rPr>
      </w:pPr>
    </w:p>
    <w:p w14:paraId="24F11F36" w14:textId="77777777" w:rsidR="003642B6" w:rsidRPr="00AE54BB" w:rsidRDefault="003642B6" w:rsidP="003642B6">
      <w:pPr>
        <w:jc w:val="center"/>
        <w:rPr>
          <w:rFonts w:ascii="Times New Roman" w:eastAsiaTheme="majorEastAsia" w:hAnsi="Times New Roman" w:cs="Times New Roman"/>
          <w:color w:val="auto"/>
          <w:sz w:val="24"/>
          <w:szCs w:val="24"/>
        </w:rPr>
      </w:pPr>
    </w:p>
    <w:p w14:paraId="514711C4" w14:textId="77777777" w:rsidR="003642B6" w:rsidRPr="00AE54BB" w:rsidRDefault="003642B6" w:rsidP="003642B6">
      <w:pPr>
        <w:jc w:val="center"/>
        <w:rPr>
          <w:rFonts w:ascii="Times New Roman" w:eastAsiaTheme="majorEastAsia" w:hAnsi="Times New Roman" w:cs="Times New Roman"/>
          <w:color w:val="auto"/>
          <w:sz w:val="24"/>
          <w:szCs w:val="24"/>
        </w:rPr>
      </w:pPr>
    </w:p>
    <w:p w14:paraId="2E815A0E" w14:textId="77777777" w:rsidR="003642B6" w:rsidRPr="00AE54BB" w:rsidRDefault="003642B6" w:rsidP="003642B6">
      <w:pPr>
        <w:jc w:val="center"/>
        <w:rPr>
          <w:rFonts w:ascii="Times New Roman" w:eastAsiaTheme="majorEastAsia" w:hAnsi="Times New Roman" w:cs="Times New Roman"/>
          <w:color w:val="auto"/>
          <w:sz w:val="24"/>
          <w:szCs w:val="24"/>
        </w:rPr>
      </w:pPr>
    </w:p>
    <w:p w14:paraId="33689A5C" w14:textId="77777777" w:rsidR="003642B6" w:rsidRPr="00AE54BB" w:rsidRDefault="003642B6" w:rsidP="003642B6">
      <w:pPr>
        <w:jc w:val="center"/>
        <w:rPr>
          <w:rFonts w:ascii="Times New Roman" w:eastAsiaTheme="majorEastAsia" w:hAnsi="Times New Roman" w:cs="Times New Roman"/>
          <w:color w:val="auto"/>
          <w:sz w:val="24"/>
          <w:szCs w:val="24"/>
        </w:rPr>
      </w:pPr>
    </w:p>
    <w:p w14:paraId="4EF69C01" w14:textId="77777777" w:rsidR="003642B6" w:rsidRPr="00AE54BB" w:rsidRDefault="003642B6" w:rsidP="003642B6">
      <w:pPr>
        <w:jc w:val="center"/>
        <w:rPr>
          <w:rFonts w:ascii="Times New Roman" w:eastAsiaTheme="majorEastAsia" w:hAnsi="Times New Roman" w:cs="Times New Roman"/>
          <w:color w:val="auto"/>
          <w:sz w:val="24"/>
          <w:szCs w:val="24"/>
        </w:rPr>
      </w:pPr>
    </w:p>
    <w:p w14:paraId="65CBB15F" w14:textId="77777777" w:rsidR="003642B6" w:rsidRPr="00AE54BB" w:rsidRDefault="003642B6" w:rsidP="003642B6">
      <w:pPr>
        <w:jc w:val="center"/>
        <w:rPr>
          <w:rFonts w:ascii="Times New Roman" w:eastAsiaTheme="majorEastAsia" w:hAnsi="Times New Roman" w:cs="Times New Roman"/>
          <w:color w:val="auto"/>
          <w:sz w:val="24"/>
          <w:szCs w:val="24"/>
        </w:rPr>
      </w:pPr>
    </w:p>
    <w:p w14:paraId="52606FA3" w14:textId="77777777" w:rsidR="003642B6" w:rsidRPr="00AE54BB" w:rsidRDefault="003642B6" w:rsidP="003642B6">
      <w:pPr>
        <w:jc w:val="center"/>
        <w:rPr>
          <w:rFonts w:ascii="Times New Roman" w:eastAsiaTheme="majorEastAsia" w:hAnsi="Times New Roman" w:cs="Times New Roman"/>
          <w:color w:val="auto"/>
          <w:sz w:val="24"/>
          <w:szCs w:val="24"/>
        </w:rPr>
      </w:pPr>
    </w:p>
    <w:p w14:paraId="58A7B028" w14:textId="77777777" w:rsidR="003642B6" w:rsidRPr="00AE54BB" w:rsidRDefault="003642B6" w:rsidP="003642B6">
      <w:pPr>
        <w:jc w:val="center"/>
        <w:rPr>
          <w:rFonts w:ascii="Times New Roman" w:eastAsiaTheme="majorEastAsia" w:hAnsi="Times New Roman" w:cs="Times New Roman"/>
          <w:color w:val="auto"/>
          <w:sz w:val="24"/>
          <w:szCs w:val="24"/>
        </w:rPr>
      </w:pPr>
    </w:p>
    <w:p w14:paraId="341DD69C" w14:textId="77777777" w:rsidR="003642B6" w:rsidRPr="00AE54BB" w:rsidRDefault="003642B6" w:rsidP="003642B6">
      <w:pPr>
        <w:jc w:val="center"/>
        <w:rPr>
          <w:rFonts w:ascii="Times New Roman" w:eastAsiaTheme="majorEastAsia" w:hAnsi="Times New Roman" w:cs="Times New Roman"/>
          <w:color w:val="auto"/>
          <w:sz w:val="24"/>
          <w:szCs w:val="24"/>
        </w:rPr>
      </w:pPr>
    </w:p>
    <w:p w14:paraId="77BEDD9C" w14:textId="77777777" w:rsidR="003642B6" w:rsidRPr="00AE54BB" w:rsidRDefault="003642B6" w:rsidP="003642B6">
      <w:pPr>
        <w:jc w:val="center"/>
        <w:rPr>
          <w:rFonts w:ascii="Times New Roman" w:eastAsiaTheme="majorEastAsia" w:hAnsi="Times New Roman" w:cs="Times New Roman"/>
          <w:color w:val="auto"/>
          <w:sz w:val="24"/>
          <w:szCs w:val="24"/>
        </w:rPr>
      </w:pPr>
    </w:p>
    <w:p w14:paraId="704899B0" w14:textId="77777777" w:rsidR="003642B6" w:rsidRPr="00AE54BB" w:rsidRDefault="003642B6" w:rsidP="003642B6">
      <w:pPr>
        <w:jc w:val="center"/>
        <w:rPr>
          <w:rFonts w:ascii="Times New Roman" w:eastAsiaTheme="majorEastAsia" w:hAnsi="Times New Roman" w:cs="Times New Roman"/>
          <w:color w:val="auto"/>
          <w:sz w:val="24"/>
          <w:szCs w:val="24"/>
        </w:rPr>
      </w:pPr>
    </w:p>
    <w:p w14:paraId="2C3CE40F" w14:textId="77777777" w:rsidR="003642B6" w:rsidRPr="00AE54BB" w:rsidRDefault="003642B6" w:rsidP="003642B6">
      <w:pPr>
        <w:jc w:val="center"/>
        <w:rPr>
          <w:rFonts w:ascii="Times New Roman" w:eastAsiaTheme="majorEastAsia" w:hAnsi="Times New Roman" w:cs="Times New Roman"/>
          <w:color w:val="auto"/>
          <w:sz w:val="24"/>
          <w:szCs w:val="24"/>
        </w:rPr>
      </w:pPr>
    </w:p>
    <w:p w14:paraId="3705D550" w14:textId="5BE80514" w:rsidR="003642B6" w:rsidRPr="00AE54BB" w:rsidRDefault="00BA33F7" w:rsidP="003642B6">
      <w:pPr>
        <w:jc w:val="center"/>
        <w:rPr>
          <w:rFonts w:ascii="Times New Roman" w:eastAsiaTheme="majorEastAsia" w:hAnsi="Times New Roman" w:cs="Times New Roman"/>
          <w:color w:val="auto"/>
          <w:sz w:val="24"/>
          <w:szCs w:val="24"/>
        </w:rPr>
      </w:pPr>
      <w:r w:rsidRPr="00AE54BB">
        <w:rPr>
          <w:rFonts w:ascii="Times New Roman" w:eastAsiaTheme="majorEastAsia" w:hAnsi="Times New Roman" w:cs="Times New Roman"/>
          <w:color w:val="auto"/>
          <w:sz w:val="24"/>
          <w:szCs w:val="24"/>
        </w:rPr>
        <w:t>Figure 55</w:t>
      </w:r>
      <w:r w:rsidR="003642B6" w:rsidRPr="00AE54BB">
        <w:rPr>
          <w:rFonts w:ascii="Times New Roman" w:eastAsiaTheme="majorEastAsia" w:hAnsi="Times New Roman" w:cs="Times New Roman"/>
          <w:color w:val="auto"/>
          <w:sz w:val="24"/>
          <w:szCs w:val="24"/>
        </w:rPr>
        <w:t>: Display patients’ appointment [UI-19]</w:t>
      </w:r>
    </w:p>
    <w:p w14:paraId="75D52AF0" w14:textId="77777777" w:rsidR="003642B6" w:rsidRPr="00AE54BB" w:rsidRDefault="003642B6" w:rsidP="003642B6">
      <w:pPr>
        <w:jc w:val="center"/>
        <w:rPr>
          <w:rFonts w:ascii="Times New Roman" w:eastAsiaTheme="majorEastAsia" w:hAnsi="Times New Roman" w:cs="Times New Roman"/>
          <w:color w:val="auto"/>
          <w:sz w:val="24"/>
          <w:szCs w:val="24"/>
        </w:rPr>
      </w:pPr>
    </w:p>
    <w:p w14:paraId="0DDD20F7" w14:textId="77777777" w:rsidR="003642B6" w:rsidRPr="00AE54BB" w:rsidRDefault="003642B6" w:rsidP="003642B6">
      <w:pPr>
        <w:rPr>
          <w:rFonts w:ascii="Times New Roman" w:eastAsiaTheme="majorEastAsia" w:hAnsi="Times New Roman" w:cs="Times New Roman"/>
          <w:color w:val="auto"/>
          <w:sz w:val="24"/>
          <w:szCs w:val="24"/>
        </w:rPr>
      </w:pPr>
    </w:p>
    <w:p w14:paraId="77466D3B" w14:textId="77777777" w:rsidR="003642B6" w:rsidRPr="00AE54BB" w:rsidRDefault="003642B6" w:rsidP="003642B6">
      <w:pPr>
        <w:rPr>
          <w:rFonts w:ascii="Times New Roman" w:eastAsiaTheme="majorEastAsia" w:hAnsi="Times New Roman" w:cs="Times New Roman"/>
          <w:color w:val="auto"/>
          <w:sz w:val="24"/>
          <w:szCs w:val="24"/>
        </w:rPr>
      </w:pPr>
    </w:p>
    <w:p w14:paraId="63D977E7" w14:textId="77777777" w:rsidR="003642B6" w:rsidRPr="00AE54BB" w:rsidRDefault="003642B6" w:rsidP="003642B6">
      <w:pPr>
        <w:rPr>
          <w:rFonts w:ascii="Times New Roman" w:eastAsiaTheme="majorEastAsia" w:hAnsi="Times New Roman" w:cs="Times New Roman"/>
          <w:color w:val="auto"/>
          <w:sz w:val="24"/>
          <w:szCs w:val="24"/>
        </w:rPr>
      </w:pPr>
    </w:p>
    <w:p w14:paraId="28D9C258" w14:textId="77777777" w:rsidR="003642B6" w:rsidRPr="00AE54BB" w:rsidRDefault="003642B6" w:rsidP="003642B6">
      <w:pPr>
        <w:rPr>
          <w:rFonts w:ascii="Times New Roman" w:eastAsiaTheme="majorEastAsia" w:hAnsi="Times New Roman" w:cs="Times New Roman"/>
          <w:color w:val="auto"/>
          <w:sz w:val="24"/>
          <w:szCs w:val="24"/>
        </w:rPr>
      </w:pPr>
    </w:p>
    <w:p w14:paraId="45017340" w14:textId="77777777" w:rsidR="003642B6" w:rsidRPr="00AE54BB" w:rsidRDefault="003642B6" w:rsidP="003642B6">
      <w:pPr>
        <w:rPr>
          <w:rFonts w:ascii="Times New Roman" w:eastAsiaTheme="majorEastAsia" w:hAnsi="Times New Roman" w:cs="Times New Roman"/>
          <w:color w:val="auto"/>
          <w:sz w:val="24"/>
          <w:szCs w:val="24"/>
        </w:rPr>
      </w:pPr>
    </w:p>
    <w:p w14:paraId="63AF2A73" w14:textId="77777777" w:rsidR="003642B6" w:rsidRPr="00AE54BB" w:rsidRDefault="003642B6" w:rsidP="003642B6">
      <w:pPr>
        <w:rPr>
          <w:rFonts w:ascii="Times New Roman" w:eastAsiaTheme="majorEastAsia" w:hAnsi="Times New Roman" w:cs="Times New Roman"/>
          <w:color w:val="auto"/>
          <w:sz w:val="24"/>
          <w:szCs w:val="24"/>
        </w:rPr>
      </w:pPr>
    </w:p>
    <w:p w14:paraId="51FC7390" w14:textId="77777777" w:rsidR="003642B6" w:rsidRPr="00AE54BB" w:rsidRDefault="003642B6" w:rsidP="003642B6">
      <w:pPr>
        <w:rPr>
          <w:rFonts w:ascii="Times New Roman" w:eastAsiaTheme="majorEastAsia" w:hAnsi="Times New Roman" w:cs="Times New Roman"/>
          <w:color w:val="auto"/>
          <w:sz w:val="24"/>
          <w:szCs w:val="24"/>
        </w:rPr>
      </w:pPr>
    </w:p>
    <w:p w14:paraId="5CEA49D5" w14:textId="77777777" w:rsidR="003642B6" w:rsidRPr="00AE54BB" w:rsidRDefault="003642B6" w:rsidP="003642B6">
      <w:pPr>
        <w:rPr>
          <w:rFonts w:ascii="Times New Roman" w:eastAsiaTheme="majorEastAsia" w:hAnsi="Times New Roman" w:cs="Times New Roman"/>
          <w:color w:val="auto"/>
          <w:sz w:val="24"/>
          <w:szCs w:val="24"/>
        </w:rPr>
      </w:pPr>
    </w:p>
    <w:p w14:paraId="231F4726" w14:textId="77777777" w:rsidR="003642B6" w:rsidRPr="00AE54BB" w:rsidRDefault="003642B6" w:rsidP="003642B6">
      <w:pPr>
        <w:rPr>
          <w:rFonts w:ascii="Times New Roman" w:eastAsiaTheme="majorEastAsia" w:hAnsi="Times New Roman" w:cs="Times New Roman"/>
          <w:color w:val="auto"/>
          <w:sz w:val="24"/>
          <w:szCs w:val="24"/>
        </w:rPr>
      </w:pPr>
    </w:p>
    <w:p w14:paraId="01F93D52" w14:textId="77777777" w:rsidR="003642B6" w:rsidRPr="00AE54BB" w:rsidRDefault="003642B6" w:rsidP="003642B6">
      <w:pPr>
        <w:rPr>
          <w:rFonts w:ascii="Times New Roman" w:eastAsiaTheme="majorEastAsia" w:hAnsi="Times New Roman" w:cs="Times New Roman"/>
          <w:color w:val="auto"/>
          <w:sz w:val="24"/>
          <w:szCs w:val="24"/>
        </w:rPr>
      </w:pPr>
    </w:p>
    <w:p w14:paraId="51B23553" w14:textId="77777777" w:rsidR="003642B6" w:rsidRPr="00AE54BB" w:rsidRDefault="003642B6" w:rsidP="003642B6">
      <w:pPr>
        <w:rPr>
          <w:rFonts w:ascii="Times New Roman" w:eastAsiaTheme="majorEastAsia" w:hAnsi="Times New Roman" w:cs="Times New Roman"/>
          <w:color w:val="auto"/>
          <w:sz w:val="24"/>
          <w:szCs w:val="24"/>
        </w:rPr>
      </w:pPr>
    </w:p>
    <w:p w14:paraId="3CB49662" w14:textId="77777777" w:rsidR="003642B6" w:rsidRPr="00AE54BB" w:rsidRDefault="003642B6" w:rsidP="003642B6">
      <w:pPr>
        <w:rPr>
          <w:rFonts w:ascii="Times New Roman" w:eastAsiaTheme="majorEastAsia" w:hAnsi="Times New Roman" w:cs="Times New Roman"/>
          <w:color w:val="auto"/>
          <w:sz w:val="24"/>
          <w:szCs w:val="24"/>
        </w:rPr>
      </w:pPr>
    </w:p>
    <w:p w14:paraId="76FA074A" w14:textId="77777777" w:rsidR="003642B6" w:rsidRPr="00AE54BB" w:rsidRDefault="003642B6" w:rsidP="003642B6">
      <w:pPr>
        <w:rPr>
          <w:rFonts w:ascii="Times New Roman" w:eastAsiaTheme="majorEastAsia" w:hAnsi="Times New Roman" w:cs="Times New Roman"/>
          <w:color w:val="auto"/>
          <w:sz w:val="24"/>
          <w:szCs w:val="24"/>
        </w:rPr>
      </w:pPr>
    </w:p>
    <w:p w14:paraId="70F68BFB" w14:textId="77777777" w:rsidR="00880D36" w:rsidRPr="00AE54BB" w:rsidRDefault="00880D36" w:rsidP="003642B6">
      <w:pPr>
        <w:rPr>
          <w:rFonts w:ascii="Times New Roman" w:eastAsiaTheme="majorEastAsia" w:hAnsi="Times New Roman" w:cs="Times New Roman"/>
          <w:color w:val="auto"/>
          <w:sz w:val="24"/>
          <w:szCs w:val="24"/>
        </w:rPr>
      </w:pPr>
    </w:p>
    <w:p w14:paraId="3D64FDD1" w14:textId="77777777" w:rsidR="003642B6" w:rsidRPr="00AE54BB" w:rsidRDefault="003642B6" w:rsidP="003642B6">
      <w:pPr>
        <w:rPr>
          <w:rFonts w:ascii="Times New Roman" w:eastAsiaTheme="majorEastAsia" w:hAnsi="Times New Roman" w:cs="Times New Roman"/>
          <w:color w:val="auto"/>
          <w:sz w:val="24"/>
          <w:szCs w:val="24"/>
        </w:rPr>
      </w:pPr>
    </w:p>
    <w:p w14:paraId="666A0879" w14:textId="77777777" w:rsidR="003642B6" w:rsidRPr="00AE54BB" w:rsidRDefault="003642B6" w:rsidP="003642B6">
      <w:pPr>
        <w:rPr>
          <w:rFonts w:ascii="Times New Roman" w:eastAsiaTheme="majorEastAsia" w:hAnsi="Times New Roman" w:cs="Times New Roman"/>
          <w:color w:val="auto"/>
          <w:sz w:val="24"/>
          <w:szCs w:val="24"/>
        </w:rPr>
      </w:pPr>
    </w:p>
    <w:p w14:paraId="0CD40A16" w14:textId="77777777" w:rsidR="003642B6" w:rsidRPr="00AE54BB" w:rsidRDefault="003642B6" w:rsidP="003642B6">
      <w:pPr>
        <w:rPr>
          <w:rFonts w:ascii="Times New Roman" w:eastAsiaTheme="majorEastAsia" w:hAnsi="Times New Roman" w:cs="Times New Roman"/>
          <w:color w:val="auto"/>
          <w:sz w:val="24"/>
          <w:szCs w:val="24"/>
        </w:rPr>
      </w:pPr>
    </w:p>
    <w:p w14:paraId="3D93B8B2" w14:textId="77777777" w:rsidR="003642B6" w:rsidRPr="00AE54BB" w:rsidRDefault="003642B6" w:rsidP="003642B6">
      <w:pPr>
        <w:rPr>
          <w:rFonts w:ascii="Times New Roman" w:eastAsiaTheme="majorEastAsia" w:hAnsi="Times New Roman" w:cs="Times New Roman"/>
          <w:color w:val="auto"/>
          <w:sz w:val="24"/>
          <w:szCs w:val="24"/>
        </w:rPr>
      </w:pPr>
    </w:p>
    <w:p w14:paraId="6721622C" w14:textId="77777777" w:rsidR="003642B6" w:rsidRPr="00AE54BB" w:rsidRDefault="003642B6" w:rsidP="003642B6">
      <w:pPr>
        <w:rPr>
          <w:rFonts w:ascii="Times New Roman" w:eastAsiaTheme="majorEastAsia" w:hAnsi="Times New Roman" w:cs="Times New Roman"/>
          <w:color w:val="auto"/>
          <w:sz w:val="24"/>
          <w:szCs w:val="24"/>
        </w:rPr>
      </w:pPr>
      <w:r w:rsidRPr="00AE54BB">
        <w:rPr>
          <w:rFonts w:ascii="Times New Roman" w:eastAsiaTheme="majorEastAsia" w:hAnsi="Times New Roman" w:cs="Times New Roman"/>
          <w:noProof/>
          <w:color w:val="auto"/>
          <w:sz w:val="24"/>
          <w:szCs w:val="24"/>
        </w:rPr>
        <w:lastRenderedPageBreak/>
        <w:drawing>
          <wp:anchor distT="0" distB="0" distL="114300" distR="114300" simplePos="0" relativeHeight="251720704" behindDoc="1" locked="0" layoutInCell="1" allowOverlap="1" wp14:anchorId="3539C477" wp14:editId="0432E360">
            <wp:simplePos x="0" y="0"/>
            <wp:positionH relativeFrom="column">
              <wp:posOffset>855345</wp:posOffset>
            </wp:positionH>
            <wp:positionV relativeFrom="paragraph">
              <wp:posOffset>52705</wp:posOffset>
            </wp:positionV>
            <wp:extent cx="4013200" cy="60452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all).png"/>
                    <pic:cNvPicPr/>
                  </pic:nvPicPr>
                  <pic:blipFill>
                    <a:blip r:embed="rId117">
                      <a:extLst>
                        <a:ext uri="{28A0092B-C50C-407E-A947-70E740481C1C}">
                          <a14:useLocalDpi xmlns:a14="http://schemas.microsoft.com/office/drawing/2010/main" val="0"/>
                        </a:ext>
                      </a:extLst>
                    </a:blip>
                    <a:stretch>
                      <a:fillRect/>
                    </a:stretch>
                  </pic:blipFill>
                  <pic:spPr>
                    <a:xfrm>
                      <a:off x="0" y="0"/>
                      <a:ext cx="4013200" cy="60452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anchor>
        </w:drawing>
      </w:r>
    </w:p>
    <w:p w14:paraId="06C02634" w14:textId="77777777" w:rsidR="003642B6" w:rsidRPr="00AE54BB" w:rsidRDefault="003642B6" w:rsidP="003642B6">
      <w:pPr>
        <w:rPr>
          <w:rFonts w:ascii="Times New Roman" w:eastAsiaTheme="majorEastAsia" w:hAnsi="Times New Roman" w:cs="Times New Roman"/>
          <w:color w:val="auto"/>
          <w:sz w:val="24"/>
          <w:szCs w:val="24"/>
        </w:rPr>
      </w:pPr>
    </w:p>
    <w:p w14:paraId="148641CE" w14:textId="77777777" w:rsidR="003642B6" w:rsidRPr="00AE54BB" w:rsidRDefault="003642B6" w:rsidP="003642B6">
      <w:pPr>
        <w:jc w:val="center"/>
        <w:rPr>
          <w:rFonts w:ascii="Times New Roman" w:eastAsiaTheme="majorEastAsia" w:hAnsi="Times New Roman" w:cs="Times New Roman"/>
          <w:color w:val="auto"/>
          <w:sz w:val="24"/>
          <w:szCs w:val="24"/>
        </w:rPr>
      </w:pPr>
    </w:p>
    <w:p w14:paraId="7D97360D" w14:textId="77777777" w:rsidR="003642B6" w:rsidRPr="00AE54BB" w:rsidRDefault="003642B6" w:rsidP="003642B6">
      <w:pPr>
        <w:jc w:val="center"/>
        <w:rPr>
          <w:rFonts w:ascii="Times New Roman" w:eastAsiaTheme="majorEastAsia" w:hAnsi="Times New Roman" w:cs="Times New Roman"/>
          <w:color w:val="auto"/>
          <w:sz w:val="24"/>
          <w:szCs w:val="24"/>
        </w:rPr>
      </w:pPr>
    </w:p>
    <w:p w14:paraId="2D019619" w14:textId="77777777" w:rsidR="003642B6" w:rsidRPr="00AE54BB" w:rsidRDefault="003642B6" w:rsidP="003642B6">
      <w:pPr>
        <w:jc w:val="center"/>
        <w:rPr>
          <w:rFonts w:ascii="Times New Roman" w:eastAsiaTheme="majorEastAsia" w:hAnsi="Times New Roman" w:cs="Times New Roman"/>
          <w:color w:val="auto"/>
          <w:sz w:val="24"/>
          <w:szCs w:val="24"/>
        </w:rPr>
      </w:pPr>
    </w:p>
    <w:p w14:paraId="30E7FCD9" w14:textId="77777777" w:rsidR="003642B6" w:rsidRPr="00AE54BB" w:rsidRDefault="003642B6" w:rsidP="003642B6">
      <w:pPr>
        <w:jc w:val="center"/>
        <w:rPr>
          <w:rFonts w:ascii="Times New Roman" w:eastAsiaTheme="majorEastAsia" w:hAnsi="Times New Roman" w:cs="Times New Roman"/>
          <w:color w:val="auto"/>
          <w:sz w:val="24"/>
          <w:szCs w:val="24"/>
        </w:rPr>
      </w:pPr>
    </w:p>
    <w:p w14:paraId="4EDBDA69" w14:textId="77777777" w:rsidR="003642B6" w:rsidRPr="00AE54BB" w:rsidRDefault="003642B6" w:rsidP="003642B6">
      <w:pPr>
        <w:jc w:val="center"/>
        <w:rPr>
          <w:rFonts w:ascii="Times New Roman" w:eastAsiaTheme="majorEastAsia" w:hAnsi="Times New Roman" w:cs="Times New Roman"/>
          <w:color w:val="auto"/>
          <w:sz w:val="24"/>
          <w:szCs w:val="24"/>
        </w:rPr>
      </w:pPr>
    </w:p>
    <w:p w14:paraId="6356D638" w14:textId="77777777" w:rsidR="003642B6" w:rsidRPr="00AE54BB" w:rsidRDefault="003642B6" w:rsidP="003642B6">
      <w:pPr>
        <w:jc w:val="center"/>
        <w:rPr>
          <w:rFonts w:ascii="Times New Roman" w:eastAsiaTheme="majorEastAsia" w:hAnsi="Times New Roman" w:cs="Times New Roman"/>
          <w:color w:val="auto"/>
          <w:sz w:val="24"/>
          <w:szCs w:val="24"/>
        </w:rPr>
      </w:pPr>
    </w:p>
    <w:p w14:paraId="156507A6" w14:textId="77777777" w:rsidR="003642B6" w:rsidRPr="00AE54BB" w:rsidRDefault="003642B6" w:rsidP="003642B6">
      <w:pPr>
        <w:jc w:val="center"/>
        <w:rPr>
          <w:rFonts w:ascii="Times New Roman" w:eastAsiaTheme="majorEastAsia" w:hAnsi="Times New Roman" w:cs="Times New Roman"/>
          <w:color w:val="auto"/>
          <w:sz w:val="24"/>
          <w:szCs w:val="24"/>
        </w:rPr>
      </w:pPr>
    </w:p>
    <w:p w14:paraId="5FE334F5" w14:textId="77777777" w:rsidR="003642B6" w:rsidRPr="00AE54BB" w:rsidRDefault="003642B6" w:rsidP="003642B6">
      <w:pPr>
        <w:jc w:val="center"/>
        <w:rPr>
          <w:rFonts w:ascii="Times New Roman" w:eastAsiaTheme="majorEastAsia" w:hAnsi="Times New Roman" w:cs="Times New Roman"/>
          <w:color w:val="auto"/>
          <w:sz w:val="24"/>
          <w:szCs w:val="24"/>
        </w:rPr>
      </w:pPr>
    </w:p>
    <w:p w14:paraId="2A738A0D" w14:textId="77777777" w:rsidR="003642B6" w:rsidRPr="00AE54BB" w:rsidRDefault="003642B6" w:rsidP="003642B6">
      <w:pPr>
        <w:jc w:val="center"/>
        <w:rPr>
          <w:rFonts w:ascii="Times New Roman" w:eastAsiaTheme="majorEastAsia" w:hAnsi="Times New Roman" w:cs="Times New Roman"/>
          <w:color w:val="auto"/>
          <w:sz w:val="24"/>
          <w:szCs w:val="24"/>
        </w:rPr>
      </w:pPr>
    </w:p>
    <w:p w14:paraId="2D83CF8B" w14:textId="77777777" w:rsidR="003642B6" w:rsidRPr="00AE54BB" w:rsidRDefault="003642B6" w:rsidP="003642B6">
      <w:pPr>
        <w:jc w:val="center"/>
        <w:rPr>
          <w:rFonts w:ascii="Times New Roman" w:eastAsiaTheme="majorEastAsia" w:hAnsi="Times New Roman" w:cs="Times New Roman"/>
          <w:color w:val="auto"/>
          <w:sz w:val="24"/>
          <w:szCs w:val="24"/>
        </w:rPr>
      </w:pPr>
    </w:p>
    <w:p w14:paraId="34BDD187" w14:textId="77777777" w:rsidR="003642B6" w:rsidRPr="00AE54BB" w:rsidRDefault="003642B6" w:rsidP="003642B6">
      <w:pPr>
        <w:jc w:val="center"/>
        <w:rPr>
          <w:rFonts w:ascii="Times New Roman" w:eastAsiaTheme="majorEastAsia" w:hAnsi="Times New Roman" w:cs="Times New Roman"/>
          <w:color w:val="auto"/>
          <w:sz w:val="24"/>
          <w:szCs w:val="24"/>
        </w:rPr>
      </w:pPr>
    </w:p>
    <w:p w14:paraId="711BED33" w14:textId="77777777" w:rsidR="003642B6" w:rsidRPr="00AE54BB" w:rsidRDefault="003642B6" w:rsidP="003642B6">
      <w:pPr>
        <w:jc w:val="center"/>
        <w:rPr>
          <w:rFonts w:ascii="Times New Roman" w:eastAsiaTheme="majorEastAsia" w:hAnsi="Times New Roman" w:cs="Times New Roman"/>
          <w:color w:val="auto"/>
          <w:sz w:val="24"/>
          <w:szCs w:val="24"/>
        </w:rPr>
      </w:pPr>
      <w:r w:rsidRPr="00AE54BB">
        <w:rPr>
          <w:rFonts w:ascii="Times New Roman" w:eastAsiaTheme="majorEastAsia" w:hAnsi="Times New Roman" w:cs="Times New Roman"/>
          <w:noProof/>
          <w:color w:val="auto"/>
          <w:sz w:val="24"/>
          <w:szCs w:val="24"/>
        </w:rPr>
        <w:drawing>
          <wp:anchor distT="0" distB="0" distL="114300" distR="114300" simplePos="0" relativeHeight="251717632" behindDoc="0" locked="0" layoutInCell="1" allowOverlap="1" wp14:anchorId="2F497AB2" wp14:editId="30F4C792">
            <wp:simplePos x="0" y="0"/>
            <wp:positionH relativeFrom="column">
              <wp:posOffset>914400</wp:posOffset>
            </wp:positionH>
            <wp:positionV relativeFrom="paragraph">
              <wp:posOffset>164465</wp:posOffset>
            </wp:positionV>
            <wp:extent cx="3886200" cy="3368040"/>
            <wp:effectExtent l="0" t="0" r="0" b="1016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jpg"/>
                    <pic:cNvPicPr/>
                  </pic:nvPicPr>
                  <pic:blipFill>
                    <a:blip r:embed="rId118">
                      <a:extLst>
                        <a:ext uri="{28A0092B-C50C-407E-A947-70E740481C1C}">
                          <a14:useLocalDpi xmlns:a14="http://schemas.microsoft.com/office/drawing/2010/main" val="0"/>
                        </a:ext>
                      </a:extLst>
                    </a:blip>
                    <a:stretch>
                      <a:fillRect/>
                    </a:stretch>
                  </pic:blipFill>
                  <pic:spPr>
                    <a:xfrm>
                      <a:off x="0" y="0"/>
                      <a:ext cx="3886200" cy="336804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anchor>
        </w:drawing>
      </w:r>
    </w:p>
    <w:p w14:paraId="5767B077" w14:textId="77777777" w:rsidR="003642B6" w:rsidRPr="00AE54BB" w:rsidRDefault="003642B6" w:rsidP="003642B6">
      <w:pPr>
        <w:jc w:val="center"/>
        <w:rPr>
          <w:rFonts w:ascii="Times New Roman" w:eastAsiaTheme="majorEastAsia" w:hAnsi="Times New Roman" w:cs="Times New Roman"/>
          <w:color w:val="auto"/>
          <w:sz w:val="24"/>
          <w:szCs w:val="24"/>
        </w:rPr>
      </w:pPr>
    </w:p>
    <w:p w14:paraId="3FE9B7A5" w14:textId="77777777" w:rsidR="003642B6" w:rsidRPr="00AE54BB" w:rsidRDefault="003642B6" w:rsidP="003642B6">
      <w:pPr>
        <w:jc w:val="center"/>
        <w:rPr>
          <w:rFonts w:ascii="Times New Roman" w:eastAsiaTheme="majorEastAsia" w:hAnsi="Times New Roman" w:cs="Times New Roman"/>
          <w:color w:val="auto"/>
          <w:sz w:val="24"/>
          <w:szCs w:val="24"/>
        </w:rPr>
      </w:pPr>
    </w:p>
    <w:p w14:paraId="04371CCC" w14:textId="77777777" w:rsidR="003642B6" w:rsidRPr="00AE54BB" w:rsidRDefault="003642B6" w:rsidP="003642B6">
      <w:pPr>
        <w:rPr>
          <w:rFonts w:ascii="Times New Roman" w:eastAsiaTheme="majorEastAsia" w:hAnsi="Times New Roman" w:cs="Times New Roman"/>
          <w:color w:val="auto"/>
          <w:sz w:val="24"/>
          <w:szCs w:val="24"/>
        </w:rPr>
      </w:pPr>
    </w:p>
    <w:p w14:paraId="51586825" w14:textId="77777777" w:rsidR="003642B6" w:rsidRPr="00AE54BB" w:rsidRDefault="003642B6" w:rsidP="003642B6">
      <w:pPr>
        <w:rPr>
          <w:rFonts w:ascii="Times New Roman" w:eastAsiaTheme="majorEastAsia" w:hAnsi="Times New Roman" w:cs="Times New Roman"/>
          <w:color w:val="auto"/>
          <w:sz w:val="24"/>
          <w:szCs w:val="24"/>
        </w:rPr>
      </w:pPr>
    </w:p>
    <w:p w14:paraId="47A02975" w14:textId="77777777" w:rsidR="003642B6" w:rsidRPr="00AE54BB" w:rsidRDefault="003642B6" w:rsidP="003642B6">
      <w:pPr>
        <w:rPr>
          <w:rFonts w:ascii="Times New Roman" w:eastAsiaTheme="majorEastAsia" w:hAnsi="Times New Roman" w:cs="Times New Roman"/>
          <w:color w:val="auto"/>
          <w:sz w:val="24"/>
          <w:szCs w:val="24"/>
        </w:rPr>
      </w:pPr>
    </w:p>
    <w:p w14:paraId="66635B6C" w14:textId="77777777" w:rsidR="003642B6" w:rsidRPr="00AE54BB" w:rsidRDefault="003642B6" w:rsidP="003642B6">
      <w:pPr>
        <w:rPr>
          <w:rFonts w:ascii="Times New Roman" w:eastAsiaTheme="majorEastAsia" w:hAnsi="Times New Roman" w:cs="Times New Roman"/>
          <w:color w:val="auto"/>
          <w:sz w:val="24"/>
          <w:szCs w:val="24"/>
        </w:rPr>
      </w:pPr>
    </w:p>
    <w:p w14:paraId="0CB729FC" w14:textId="77777777" w:rsidR="003642B6" w:rsidRPr="00AE54BB" w:rsidRDefault="003642B6" w:rsidP="003642B6">
      <w:pPr>
        <w:rPr>
          <w:rFonts w:ascii="Times New Roman" w:eastAsiaTheme="majorEastAsia" w:hAnsi="Times New Roman" w:cs="Times New Roman"/>
          <w:color w:val="auto"/>
          <w:sz w:val="24"/>
          <w:szCs w:val="24"/>
        </w:rPr>
      </w:pPr>
    </w:p>
    <w:p w14:paraId="69D263AA" w14:textId="77777777" w:rsidR="003642B6" w:rsidRPr="00AE54BB" w:rsidRDefault="003642B6" w:rsidP="003642B6">
      <w:pPr>
        <w:rPr>
          <w:rFonts w:ascii="Times New Roman" w:eastAsiaTheme="majorEastAsia" w:hAnsi="Times New Roman" w:cs="Times New Roman"/>
          <w:color w:val="auto"/>
          <w:sz w:val="24"/>
          <w:szCs w:val="24"/>
        </w:rPr>
      </w:pPr>
    </w:p>
    <w:p w14:paraId="474656A9" w14:textId="77777777" w:rsidR="003642B6" w:rsidRPr="00AE54BB" w:rsidRDefault="003642B6" w:rsidP="003642B6">
      <w:pPr>
        <w:rPr>
          <w:rFonts w:ascii="Times New Roman" w:eastAsiaTheme="majorEastAsia" w:hAnsi="Times New Roman" w:cs="Times New Roman"/>
          <w:color w:val="auto"/>
          <w:sz w:val="24"/>
          <w:szCs w:val="24"/>
        </w:rPr>
      </w:pPr>
    </w:p>
    <w:p w14:paraId="70776C6E" w14:textId="77777777" w:rsidR="003642B6" w:rsidRPr="00AE54BB" w:rsidRDefault="003642B6" w:rsidP="003642B6">
      <w:pPr>
        <w:rPr>
          <w:rFonts w:ascii="Times New Roman" w:eastAsiaTheme="majorEastAsia" w:hAnsi="Times New Roman" w:cs="Times New Roman"/>
          <w:color w:val="auto"/>
          <w:sz w:val="24"/>
          <w:szCs w:val="24"/>
        </w:rPr>
      </w:pPr>
    </w:p>
    <w:p w14:paraId="3087AC67" w14:textId="77777777" w:rsidR="003642B6" w:rsidRPr="00AE54BB" w:rsidRDefault="003642B6" w:rsidP="003642B6">
      <w:pPr>
        <w:rPr>
          <w:rFonts w:ascii="Times New Roman" w:eastAsiaTheme="majorEastAsia" w:hAnsi="Times New Roman" w:cs="Times New Roman"/>
          <w:color w:val="auto"/>
          <w:sz w:val="24"/>
          <w:szCs w:val="24"/>
        </w:rPr>
      </w:pPr>
    </w:p>
    <w:p w14:paraId="5FEDA962" w14:textId="77777777" w:rsidR="003642B6" w:rsidRPr="00AE54BB" w:rsidRDefault="003642B6" w:rsidP="003642B6">
      <w:pPr>
        <w:rPr>
          <w:rFonts w:ascii="Times New Roman" w:eastAsiaTheme="majorEastAsia" w:hAnsi="Times New Roman" w:cs="Times New Roman"/>
          <w:color w:val="auto"/>
          <w:sz w:val="24"/>
          <w:szCs w:val="24"/>
        </w:rPr>
      </w:pPr>
    </w:p>
    <w:p w14:paraId="3B87F6C2" w14:textId="77777777" w:rsidR="003642B6" w:rsidRPr="00AE54BB" w:rsidRDefault="003642B6" w:rsidP="003642B6">
      <w:pPr>
        <w:rPr>
          <w:rFonts w:ascii="Times New Roman" w:eastAsiaTheme="majorEastAsia" w:hAnsi="Times New Roman" w:cs="Times New Roman"/>
          <w:color w:val="auto"/>
          <w:sz w:val="24"/>
          <w:szCs w:val="24"/>
        </w:rPr>
      </w:pPr>
    </w:p>
    <w:p w14:paraId="6A12485D" w14:textId="77777777" w:rsidR="003642B6" w:rsidRPr="00AE54BB" w:rsidRDefault="003642B6" w:rsidP="003642B6">
      <w:pPr>
        <w:rPr>
          <w:rFonts w:ascii="Times New Roman" w:eastAsiaTheme="majorEastAsia" w:hAnsi="Times New Roman" w:cs="Times New Roman"/>
          <w:color w:val="auto"/>
          <w:sz w:val="24"/>
          <w:szCs w:val="24"/>
        </w:rPr>
      </w:pPr>
    </w:p>
    <w:p w14:paraId="5A6F1A75" w14:textId="77777777" w:rsidR="003642B6" w:rsidRPr="00AE54BB" w:rsidRDefault="003642B6" w:rsidP="003642B6">
      <w:pPr>
        <w:rPr>
          <w:rFonts w:ascii="Times New Roman" w:eastAsiaTheme="majorEastAsia" w:hAnsi="Times New Roman" w:cs="Times New Roman"/>
          <w:color w:val="auto"/>
          <w:sz w:val="24"/>
          <w:szCs w:val="24"/>
        </w:rPr>
      </w:pPr>
    </w:p>
    <w:p w14:paraId="7356F250" w14:textId="77777777" w:rsidR="003642B6" w:rsidRPr="00AE54BB" w:rsidRDefault="003642B6" w:rsidP="003642B6">
      <w:pPr>
        <w:rPr>
          <w:rFonts w:ascii="Times New Roman" w:eastAsiaTheme="majorEastAsia" w:hAnsi="Times New Roman" w:cs="Times New Roman"/>
          <w:color w:val="auto"/>
          <w:sz w:val="24"/>
          <w:szCs w:val="24"/>
        </w:rPr>
      </w:pPr>
    </w:p>
    <w:p w14:paraId="699AD1E8" w14:textId="77777777" w:rsidR="003642B6" w:rsidRPr="00AE54BB" w:rsidRDefault="003642B6" w:rsidP="003642B6">
      <w:pPr>
        <w:rPr>
          <w:rFonts w:ascii="Times New Roman" w:eastAsiaTheme="majorEastAsia" w:hAnsi="Times New Roman" w:cs="Times New Roman"/>
          <w:color w:val="auto"/>
          <w:sz w:val="24"/>
          <w:szCs w:val="24"/>
        </w:rPr>
      </w:pPr>
    </w:p>
    <w:p w14:paraId="7373B261" w14:textId="77777777" w:rsidR="003642B6" w:rsidRPr="00AE54BB" w:rsidRDefault="003642B6" w:rsidP="003642B6">
      <w:pPr>
        <w:rPr>
          <w:rFonts w:ascii="Times New Roman" w:eastAsiaTheme="majorEastAsia" w:hAnsi="Times New Roman" w:cs="Times New Roman"/>
          <w:color w:val="auto"/>
          <w:sz w:val="24"/>
          <w:szCs w:val="24"/>
        </w:rPr>
      </w:pPr>
    </w:p>
    <w:p w14:paraId="388F322B" w14:textId="39D9430B" w:rsidR="003642B6" w:rsidRPr="00AE54BB" w:rsidRDefault="00BA33F7" w:rsidP="003642B6">
      <w:pPr>
        <w:jc w:val="center"/>
        <w:rPr>
          <w:rFonts w:ascii="Times New Roman" w:eastAsiaTheme="majorEastAsia" w:hAnsi="Times New Roman" w:cs="Times New Roman"/>
          <w:color w:val="auto"/>
          <w:sz w:val="24"/>
          <w:szCs w:val="24"/>
        </w:rPr>
      </w:pPr>
      <w:r w:rsidRPr="00AE54BB">
        <w:rPr>
          <w:rFonts w:ascii="Times New Roman" w:eastAsiaTheme="majorEastAsia" w:hAnsi="Times New Roman" w:cs="Times New Roman"/>
          <w:color w:val="auto"/>
          <w:sz w:val="24"/>
          <w:szCs w:val="24"/>
        </w:rPr>
        <w:t>Figure 56</w:t>
      </w:r>
      <w:r w:rsidR="003642B6" w:rsidRPr="00AE54BB">
        <w:rPr>
          <w:rFonts w:ascii="Times New Roman" w:eastAsiaTheme="majorEastAsia" w:hAnsi="Times New Roman" w:cs="Times New Roman"/>
          <w:color w:val="auto"/>
          <w:sz w:val="24"/>
          <w:szCs w:val="24"/>
        </w:rPr>
        <w:t>: Dental clinic calendar [UI-20]</w:t>
      </w:r>
    </w:p>
    <w:p w14:paraId="68846A12" w14:textId="77777777" w:rsidR="003642B6" w:rsidRPr="00AE54BB" w:rsidRDefault="003642B6" w:rsidP="003642B6">
      <w:pPr>
        <w:ind w:left="2880" w:firstLine="720"/>
        <w:rPr>
          <w:rFonts w:ascii="Times New Roman" w:eastAsiaTheme="majorEastAsia" w:hAnsi="Times New Roman" w:cs="Times New Roman"/>
          <w:color w:val="auto"/>
          <w:sz w:val="24"/>
          <w:szCs w:val="24"/>
        </w:rPr>
      </w:pPr>
    </w:p>
    <w:p w14:paraId="3AE61532" w14:textId="77777777" w:rsidR="003642B6" w:rsidRPr="00AE54BB" w:rsidRDefault="003642B6" w:rsidP="003642B6">
      <w:pPr>
        <w:ind w:left="2880" w:firstLine="720"/>
        <w:rPr>
          <w:rFonts w:ascii="Times New Roman" w:eastAsiaTheme="majorEastAsia" w:hAnsi="Times New Roman" w:cs="Times New Roman"/>
          <w:color w:val="auto"/>
          <w:sz w:val="24"/>
          <w:szCs w:val="24"/>
        </w:rPr>
      </w:pPr>
    </w:p>
    <w:p w14:paraId="27C80525" w14:textId="77777777" w:rsidR="003642B6" w:rsidRPr="00AE54BB" w:rsidRDefault="003642B6" w:rsidP="003642B6">
      <w:pPr>
        <w:ind w:left="2880" w:firstLine="720"/>
        <w:rPr>
          <w:rFonts w:ascii="Times New Roman" w:eastAsiaTheme="majorEastAsia" w:hAnsi="Times New Roman" w:cs="Times New Roman"/>
          <w:color w:val="auto"/>
          <w:sz w:val="24"/>
          <w:szCs w:val="24"/>
        </w:rPr>
      </w:pPr>
    </w:p>
    <w:p w14:paraId="3F7A1816" w14:textId="77777777" w:rsidR="003642B6" w:rsidRPr="00AE54BB" w:rsidRDefault="003642B6" w:rsidP="003642B6">
      <w:pPr>
        <w:ind w:left="2880" w:firstLine="720"/>
        <w:rPr>
          <w:rFonts w:ascii="Times New Roman" w:eastAsiaTheme="majorEastAsia" w:hAnsi="Times New Roman" w:cs="Times New Roman"/>
          <w:color w:val="auto"/>
          <w:sz w:val="24"/>
          <w:szCs w:val="24"/>
        </w:rPr>
      </w:pPr>
    </w:p>
    <w:p w14:paraId="49FACDF2" w14:textId="77777777" w:rsidR="003642B6" w:rsidRPr="00AE54BB" w:rsidRDefault="003642B6" w:rsidP="003642B6">
      <w:pPr>
        <w:ind w:left="2880" w:firstLine="720"/>
        <w:rPr>
          <w:rFonts w:ascii="Times New Roman" w:eastAsiaTheme="majorEastAsia" w:hAnsi="Times New Roman" w:cs="Times New Roman"/>
          <w:color w:val="auto"/>
          <w:sz w:val="24"/>
          <w:szCs w:val="24"/>
        </w:rPr>
      </w:pPr>
    </w:p>
    <w:p w14:paraId="35BBA178" w14:textId="77777777" w:rsidR="003642B6" w:rsidRPr="00AE54BB" w:rsidRDefault="003642B6" w:rsidP="003642B6">
      <w:pPr>
        <w:ind w:left="2880" w:firstLine="720"/>
        <w:rPr>
          <w:rFonts w:ascii="Times New Roman" w:eastAsiaTheme="majorEastAsia" w:hAnsi="Times New Roman" w:cs="Times New Roman"/>
          <w:color w:val="auto"/>
          <w:sz w:val="24"/>
          <w:szCs w:val="24"/>
        </w:rPr>
      </w:pPr>
    </w:p>
    <w:p w14:paraId="7A2E494A" w14:textId="77777777" w:rsidR="00071FC3" w:rsidRPr="00AE54BB" w:rsidRDefault="00071FC3" w:rsidP="00071FC3">
      <w:pPr>
        <w:ind w:left="2880" w:firstLine="720"/>
        <w:rPr>
          <w:rFonts w:ascii="Times New Roman" w:eastAsiaTheme="majorEastAsia" w:hAnsi="Times New Roman" w:cs="Times New Roman"/>
          <w:color w:val="auto"/>
          <w:sz w:val="24"/>
          <w:szCs w:val="24"/>
        </w:rPr>
      </w:pPr>
    </w:p>
    <w:p w14:paraId="5CBE8DC6" w14:textId="77777777" w:rsidR="00071FC3" w:rsidRPr="00AE54BB" w:rsidRDefault="00071FC3" w:rsidP="00071FC3">
      <w:pPr>
        <w:ind w:left="2880" w:firstLine="720"/>
        <w:rPr>
          <w:rFonts w:ascii="Times New Roman" w:eastAsiaTheme="majorEastAsia" w:hAnsi="Times New Roman" w:cs="Times New Roman"/>
          <w:color w:val="auto"/>
          <w:sz w:val="24"/>
          <w:szCs w:val="24"/>
        </w:rPr>
      </w:pPr>
    </w:p>
    <w:p w14:paraId="1551C25E" w14:textId="77777777" w:rsidR="00071FC3" w:rsidRPr="00AE54BB" w:rsidRDefault="00071FC3" w:rsidP="00071FC3">
      <w:pPr>
        <w:ind w:left="2880" w:firstLine="720"/>
        <w:rPr>
          <w:rFonts w:ascii="Times New Roman" w:eastAsiaTheme="majorEastAsia" w:hAnsi="Times New Roman" w:cs="Times New Roman"/>
          <w:color w:val="auto"/>
          <w:sz w:val="24"/>
          <w:szCs w:val="24"/>
        </w:rPr>
      </w:pPr>
    </w:p>
    <w:p w14:paraId="7C9A5707" w14:textId="77777777" w:rsidR="00071FC3" w:rsidRPr="00AE54BB" w:rsidRDefault="00071FC3" w:rsidP="00071FC3">
      <w:pPr>
        <w:ind w:left="2880" w:firstLine="720"/>
        <w:rPr>
          <w:rFonts w:ascii="Times New Roman" w:eastAsiaTheme="majorEastAsia" w:hAnsi="Times New Roman" w:cs="Times New Roman"/>
          <w:color w:val="auto"/>
          <w:sz w:val="24"/>
          <w:szCs w:val="24"/>
        </w:rPr>
      </w:pPr>
    </w:p>
    <w:p w14:paraId="4809A14D" w14:textId="77777777" w:rsidR="00D24C91" w:rsidRPr="00AE54BB" w:rsidRDefault="00D24C91" w:rsidP="00180274">
      <w:pPr>
        <w:rPr>
          <w:rFonts w:ascii="Times New Roman" w:eastAsiaTheme="majorEastAsia" w:hAnsi="Times New Roman" w:cs="Times New Roman"/>
          <w:color w:val="auto"/>
          <w:sz w:val="24"/>
          <w:szCs w:val="24"/>
        </w:rPr>
      </w:pPr>
    </w:p>
    <w:sectPr w:rsidR="00D24C91" w:rsidRPr="00AE54BB" w:rsidSect="006F6514">
      <w:pgSz w:w="11906" w:h="16838"/>
      <w:pgMar w:top="1440" w:right="1440" w:bottom="1440" w:left="1440"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D7D0D13" w15:done="0"/>
  <w15:commentEx w15:paraId="191AFF72" w15:done="0"/>
  <w15:commentEx w15:paraId="639E874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F5BE54" w14:textId="77777777" w:rsidR="00332130" w:rsidRDefault="00332130" w:rsidP="00D57804">
      <w:pPr>
        <w:spacing w:line="240" w:lineRule="auto"/>
      </w:pPr>
      <w:r>
        <w:separator/>
      </w:r>
    </w:p>
  </w:endnote>
  <w:endnote w:type="continuationSeparator" w:id="0">
    <w:p w14:paraId="5521C7DE" w14:textId="77777777" w:rsidR="00332130" w:rsidRDefault="00332130" w:rsidP="00D578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9102D9" w14:textId="77777777" w:rsidR="00BA745B" w:rsidRDefault="00BA745B">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4BF009" w14:textId="77777777" w:rsidR="005022BE" w:rsidRDefault="005022B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83"/>
      <w:gridCol w:w="2152"/>
      <w:gridCol w:w="904"/>
      <w:gridCol w:w="1914"/>
      <w:gridCol w:w="1266"/>
      <w:gridCol w:w="1823"/>
    </w:tblGrid>
    <w:tr w:rsidR="005022BE" w:rsidRPr="00445E30" w14:paraId="3A445DB9" w14:textId="77777777" w:rsidTr="00113E05">
      <w:tc>
        <w:tcPr>
          <w:tcW w:w="1526" w:type="dxa"/>
          <w:vAlign w:val="center"/>
        </w:tcPr>
        <w:p w14:paraId="144474F2" w14:textId="77777777" w:rsidR="005022BE" w:rsidRPr="00445E30" w:rsidRDefault="005022B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21471C24" w14:textId="1FACD22D" w:rsidR="005022BE" w:rsidRPr="009E5764" w:rsidRDefault="005022B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BA745B">
            <w:rPr>
              <w:rFonts w:ascii="Times New Roman" w:hAnsi="Times New Roman" w:cs="Times New Roman"/>
              <w:bCs/>
              <w:sz w:val="14"/>
              <w:szCs w:val="14"/>
            </w:rPr>
            <w:t>1.1</w:t>
          </w:r>
        </w:p>
      </w:tc>
      <w:tc>
        <w:tcPr>
          <w:tcW w:w="1134" w:type="dxa"/>
          <w:vAlign w:val="center"/>
        </w:tcPr>
        <w:p w14:paraId="400F5BB5"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283E054C" w14:textId="77777777" w:rsidR="005022BE" w:rsidRPr="009E5764" w:rsidRDefault="005022B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6E5E0694"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282F5108" w14:textId="77777777" w:rsidR="005022BE" w:rsidRPr="00FB7C6B" w:rsidRDefault="005022B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BA745B" w:rsidRPr="00BA745B">
            <w:rPr>
              <w:rFonts w:ascii="Times New Roman" w:hAnsi="Times New Roman" w:cs="Angsana New"/>
              <w:bCs/>
              <w:noProof/>
              <w:sz w:val="14"/>
              <w:szCs w:val="14"/>
            </w:rPr>
            <w:t>35</w:t>
          </w:r>
          <w:r w:rsidRPr="009E5764">
            <w:rPr>
              <w:rFonts w:ascii="Times New Roman" w:hAnsi="Times New Roman" w:cs="Angsana New"/>
              <w:bCs/>
              <w:noProof/>
              <w:sz w:val="14"/>
              <w:szCs w:val="14"/>
              <w:cs/>
            </w:rPr>
            <w:fldChar w:fldCharType="end"/>
          </w:r>
        </w:p>
      </w:tc>
    </w:tr>
    <w:tr w:rsidR="005022BE" w:rsidRPr="00445E30" w14:paraId="73E72521" w14:textId="77777777" w:rsidTr="00954E98">
      <w:trPr>
        <w:trHeight w:val="230"/>
      </w:trPr>
      <w:tc>
        <w:tcPr>
          <w:tcW w:w="1526" w:type="dxa"/>
          <w:vAlign w:val="center"/>
        </w:tcPr>
        <w:p w14:paraId="6BCC566D" w14:textId="77777777" w:rsidR="005022BE" w:rsidRPr="00445E30" w:rsidRDefault="005022B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191C73BC" w14:textId="77777777" w:rsidR="005022BE" w:rsidRPr="009E5764" w:rsidRDefault="005022B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7390A891"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0F9FC880" w14:textId="78589856" w:rsidR="005022BE" w:rsidRPr="009E5764" w:rsidRDefault="00BA745B"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985" w:type="dxa"/>
          <w:vAlign w:val="center"/>
        </w:tcPr>
        <w:p w14:paraId="7FDB99DB"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26AA7214" w14:textId="65445435" w:rsidR="005022BE" w:rsidRPr="009E5764" w:rsidRDefault="00BA745B"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8/26/2014</w:t>
          </w:r>
          <w:r>
            <w:rPr>
              <w:rFonts w:ascii="Times New Roman" w:hAnsi="Times New Roman" w:cs="Times New Roman"/>
              <w:bCs/>
              <w:sz w:val="14"/>
              <w:szCs w:val="14"/>
            </w:rPr>
            <w:fldChar w:fldCharType="end"/>
          </w:r>
        </w:p>
      </w:tc>
    </w:tr>
  </w:tbl>
  <w:p w14:paraId="05886837" w14:textId="77777777" w:rsidR="005022BE" w:rsidRDefault="005022BE" w:rsidP="00843C14">
    <w:pPr>
      <w:pStyle w:val="Footer"/>
      <w:tabs>
        <w:tab w:val="clear" w:pos="4513"/>
        <w:tab w:val="clear" w:pos="9026"/>
        <w:tab w:val="left" w:pos="10848"/>
      </w:tabs>
    </w:pPr>
    <w:r>
      <w:tab/>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39A636" w14:textId="77777777" w:rsidR="005022BE" w:rsidRDefault="005022B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5022BE" w:rsidRPr="00445E30" w14:paraId="30A2FD02" w14:textId="77777777" w:rsidTr="00113E05">
      <w:tc>
        <w:tcPr>
          <w:tcW w:w="1526" w:type="dxa"/>
          <w:vAlign w:val="center"/>
        </w:tcPr>
        <w:p w14:paraId="07AA520B" w14:textId="77777777" w:rsidR="005022BE" w:rsidRPr="00445E30" w:rsidRDefault="005022B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2C1A1D1B" w14:textId="03A620FF" w:rsidR="005022BE" w:rsidRPr="009E5764" w:rsidRDefault="005022B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BA745B">
            <w:rPr>
              <w:rFonts w:ascii="Times New Roman" w:hAnsi="Times New Roman" w:cs="Times New Roman"/>
              <w:bCs/>
              <w:sz w:val="14"/>
              <w:szCs w:val="14"/>
            </w:rPr>
            <w:t>1.1</w:t>
          </w:r>
        </w:p>
      </w:tc>
      <w:tc>
        <w:tcPr>
          <w:tcW w:w="1134" w:type="dxa"/>
          <w:vAlign w:val="center"/>
        </w:tcPr>
        <w:p w14:paraId="00DB55A0"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7970932B" w14:textId="77777777" w:rsidR="005022BE" w:rsidRPr="009E5764" w:rsidRDefault="005022B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6ECAD3BA"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76297CBB" w14:textId="77777777" w:rsidR="005022BE" w:rsidRPr="00FB7C6B" w:rsidRDefault="005022B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BA745B" w:rsidRPr="00BA745B">
            <w:rPr>
              <w:rFonts w:ascii="Times New Roman" w:hAnsi="Times New Roman" w:cs="Angsana New"/>
              <w:bCs/>
              <w:noProof/>
              <w:sz w:val="14"/>
              <w:szCs w:val="14"/>
            </w:rPr>
            <w:t>37</w:t>
          </w:r>
          <w:r w:rsidRPr="009E5764">
            <w:rPr>
              <w:rFonts w:ascii="Times New Roman" w:hAnsi="Times New Roman" w:cs="Angsana New"/>
              <w:bCs/>
              <w:noProof/>
              <w:sz w:val="14"/>
              <w:szCs w:val="14"/>
              <w:cs/>
            </w:rPr>
            <w:fldChar w:fldCharType="end"/>
          </w:r>
        </w:p>
      </w:tc>
    </w:tr>
    <w:tr w:rsidR="005022BE" w:rsidRPr="00445E30" w14:paraId="2239BB1E" w14:textId="77777777" w:rsidTr="00954E98">
      <w:trPr>
        <w:trHeight w:val="230"/>
      </w:trPr>
      <w:tc>
        <w:tcPr>
          <w:tcW w:w="1526" w:type="dxa"/>
          <w:vAlign w:val="center"/>
        </w:tcPr>
        <w:p w14:paraId="77D0FEEE" w14:textId="77777777" w:rsidR="005022BE" w:rsidRPr="00445E30" w:rsidRDefault="005022B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27D0DC0F" w14:textId="77777777" w:rsidR="005022BE" w:rsidRPr="009E5764" w:rsidRDefault="005022B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1296FEFF"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45C1446B" w14:textId="6D4D185C" w:rsidR="005022BE" w:rsidRPr="009E5764" w:rsidRDefault="00BA745B"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985" w:type="dxa"/>
          <w:vAlign w:val="center"/>
        </w:tcPr>
        <w:p w14:paraId="226A9729"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6E35D503" w14:textId="0C35CD63" w:rsidR="005022BE" w:rsidRPr="009E5764" w:rsidRDefault="00BA745B"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8/26/2014</w:t>
          </w:r>
          <w:r>
            <w:rPr>
              <w:rFonts w:ascii="Times New Roman" w:hAnsi="Times New Roman" w:cs="Times New Roman"/>
              <w:bCs/>
              <w:sz w:val="14"/>
              <w:szCs w:val="14"/>
            </w:rPr>
            <w:fldChar w:fldCharType="end"/>
          </w:r>
        </w:p>
      </w:tc>
    </w:tr>
  </w:tbl>
  <w:p w14:paraId="1BCC3E73" w14:textId="77777777" w:rsidR="005022BE" w:rsidRDefault="005022BE" w:rsidP="00843C14">
    <w:pPr>
      <w:pStyle w:val="Footer"/>
      <w:tabs>
        <w:tab w:val="clear" w:pos="4513"/>
        <w:tab w:val="clear" w:pos="9026"/>
        <w:tab w:val="left" w:pos="10848"/>
      </w:tabs>
    </w:pPr>
    <w:r>
      <w:tab/>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52F7A7" w14:textId="77777777" w:rsidR="005022BE" w:rsidRDefault="005022B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83"/>
      <w:gridCol w:w="2152"/>
      <w:gridCol w:w="904"/>
      <w:gridCol w:w="1914"/>
      <w:gridCol w:w="1266"/>
      <w:gridCol w:w="1823"/>
    </w:tblGrid>
    <w:tr w:rsidR="005022BE" w:rsidRPr="00445E30" w14:paraId="3B8E5FAA" w14:textId="77777777" w:rsidTr="00113E05">
      <w:tc>
        <w:tcPr>
          <w:tcW w:w="1526" w:type="dxa"/>
          <w:vAlign w:val="center"/>
        </w:tcPr>
        <w:p w14:paraId="25F39F41" w14:textId="77777777" w:rsidR="005022BE" w:rsidRPr="00445E30" w:rsidRDefault="005022B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0E31556F" w14:textId="348E7614" w:rsidR="005022BE" w:rsidRPr="009E5764" w:rsidRDefault="005022B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BA745B">
            <w:rPr>
              <w:rFonts w:ascii="Times New Roman" w:hAnsi="Times New Roman" w:cs="Times New Roman"/>
              <w:bCs/>
              <w:sz w:val="14"/>
              <w:szCs w:val="14"/>
            </w:rPr>
            <w:t>1.1</w:t>
          </w:r>
        </w:p>
      </w:tc>
      <w:tc>
        <w:tcPr>
          <w:tcW w:w="1134" w:type="dxa"/>
          <w:vAlign w:val="center"/>
        </w:tcPr>
        <w:p w14:paraId="15A74E7B"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4E7A7F47" w14:textId="77777777" w:rsidR="005022BE" w:rsidRPr="009E5764" w:rsidRDefault="005022B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4C71A248"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3E6B75AE" w14:textId="77777777" w:rsidR="005022BE" w:rsidRPr="00FB7C6B" w:rsidRDefault="005022B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BA745B" w:rsidRPr="00BA745B">
            <w:rPr>
              <w:rFonts w:ascii="Times New Roman" w:hAnsi="Times New Roman" w:cs="Angsana New"/>
              <w:bCs/>
              <w:noProof/>
              <w:sz w:val="14"/>
              <w:szCs w:val="14"/>
            </w:rPr>
            <w:t>38</w:t>
          </w:r>
          <w:r w:rsidRPr="009E5764">
            <w:rPr>
              <w:rFonts w:ascii="Times New Roman" w:hAnsi="Times New Roman" w:cs="Angsana New"/>
              <w:bCs/>
              <w:noProof/>
              <w:sz w:val="14"/>
              <w:szCs w:val="14"/>
              <w:cs/>
            </w:rPr>
            <w:fldChar w:fldCharType="end"/>
          </w:r>
        </w:p>
      </w:tc>
    </w:tr>
    <w:tr w:rsidR="005022BE" w:rsidRPr="00445E30" w14:paraId="0053863E" w14:textId="77777777" w:rsidTr="00954E98">
      <w:trPr>
        <w:trHeight w:val="230"/>
      </w:trPr>
      <w:tc>
        <w:tcPr>
          <w:tcW w:w="1526" w:type="dxa"/>
          <w:vAlign w:val="center"/>
        </w:tcPr>
        <w:p w14:paraId="5FF8D339" w14:textId="77777777" w:rsidR="005022BE" w:rsidRPr="00445E30" w:rsidRDefault="005022B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67CC2312" w14:textId="77777777" w:rsidR="005022BE" w:rsidRPr="009E5764" w:rsidRDefault="005022B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1D6A62ED"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1561DB78" w14:textId="431E6E35" w:rsidR="005022BE" w:rsidRPr="009E5764" w:rsidRDefault="00BA745B"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985" w:type="dxa"/>
          <w:vAlign w:val="center"/>
        </w:tcPr>
        <w:p w14:paraId="662D3500"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6F5739DB" w14:textId="43B335AE" w:rsidR="005022BE" w:rsidRPr="009E5764" w:rsidRDefault="00BA745B"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8/26/2014</w:t>
          </w:r>
          <w:r>
            <w:rPr>
              <w:rFonts w:ascii="Times New Roman" w:hAnsi="Times New Roman" w:cs="Times New Roman"/>
              <w:bCs/>
              <w:sz w:val="14"/>
              <w:szCs w:val="14"/>
            </w:rPr>
            <w:fldChar w:fldCharType="end"/>
          </w:r>
        </w:p>
      </w:tc>
    </w:tr>
  </w:tbl>
  <w:p w14:paraId="1F51996B" w14:textId="77777777" w:rsidR="005022BE" w:rsidRDefault="005022BE" w:rsidP="00843C14">
    <w:pPr>
      <w:pStyle w:val="Footer"/>
      <w:tabs>
        <w:tab w:val="clear" w:pos="4513"/>
        <w:tab w:val="clear" w:pos="9026"/>
        <w:tab w:val="left" w:pos="10848"/>
      </w:tabs>
    </w:pPr>
    <w:r>
      <w:tab/>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EE812F" w14:textId="77777777" w:rsidR="005022BE" w:rsidRDefault="005022B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5022BE" w:rsidRPr="00445E30" w14:paraId="5FD576D5" w14:textId="77777777" w:rsidTr="00113E05">
      <w:tc>
        <w:tcPr>
          <w:tcW w:w="1526" w:type="dxa"/>
          <w:vAlign w:val="center"/>
        </w:tcPr>
        <w:p w14:paraId="45DED0D3" w14:textId="77777777" w:rsidR="005022BE" w:rsidRPr="00445E30" w:rsidRDefault="005022B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0FFE05F2" w14:textId="1BB7E93C" w:rsidR="005022BE" w:rsidRPr="009E5764" w:rsidRDefault="005022B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BA745B">
            <w:rPr>
              <w:rFonts w:ascii="Times New Roman" w:hAnsi="Times New Roman" w:cs="Times New Roman"/>
              <w:bCs/>
              <w:sz w:val="14"/>
              <w:szCs w:val="14"/>
            </w:rPr>
            <w:t>1.1</w:t>
          </w:r>
        </w:p>
      </w:tc>
      <w:tc>
        <w:tcPr>
          <w:tcW w:w="1134" w:type="dxa"/>
          <w:vAlign w:val="center"/>
        </w:tcPr>
        <w:p w14:paraId="1F36DFD8"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17362D86" w14:textId="77777777" w:rsidR="005022BE" w:rsidRPr="009E5764" w:rsidRDefault="005022B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147D2F2C"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21875505" w14:textId="77777777" w:rsidR="005022BE" w:rsidRPr="00FB7C6B" w:rsidRDefault="005022B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BA745B" w:rsidRPr="00BA745B">
            <w:rPr>
              <w:rFonts w:ascii="Times New Roman" w:hAnsi="Times New Roman" w:cs="Angsana New"/>
              <w:bCs/>
              <w:noProof/>
              <w:sz w:val="14"/>
              <w:szCs w:val="14"/>
            </w:rPr>
            <w:t>40</w:t>
          </w:r>
          <w:r w:rsidRPr="009E5764">
            <w:rPr>
              <w:rFonts w:ascii="Times New Roman" w:hAnsi="Times New Roman" w:cs="Angsana New"/>
              <w:bCs/>
              <w:noProof/>
              <w:sz w:val="14"/>
              <w:szCs w:val="14"/>
              <w:cs/>
            </w:rPr>
            <w:fldChar w:fldCharType="end"/>
          </w:r>
        </w:p>
      </w:tc>
    </w:tr>
    <w:tr w:rsidR="005022BE" w:rsidRPr="00445E30" w14:paraId="1D9E9E9F" w14:textId="77777777" w:rsidTr="00954E98">
      <w:trPr>
        <w:trHeight w:val="230"/>
      </w:trPr>
      <w:tc>
        <w:tcPr>
          <w:tcW w:w="1526" w:type="dxa"/>
          <w:vAlign w:val="center"/>
        </w:tcPr>
        <w:p w14:paraId="1B3CB74D" w14:textId="77777777" w:rsidR="005022BE" w:rsidRPr="00445E30" w:rsidRDefault="005022B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0350CA5C" w14:textId="77777777" w:rsidR="005022BE" w:rsidRPr="009E5764" w:rsidRDefault="005022B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4D6FE68A"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58EC2209" w14:textId="0B75CF6F" w:rsidR="005022BE" w:rsidRPr="009E5764" w:rsidRDefault="00BA745B"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985" w:type="dxa"/>
          <w:vAlign w:val="center"/>
        </w:tcPr>
        <w:p w14:paraId="75E2A54F"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12ECB313" w14:textId="7293B288" w:rsidR="005022BE" w:rsidRPr="009E5764" w:rsidRDefault="00BA745B"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8/26/2014</w:t>
          </w:r>
          <w:r>
            <w:rPr>
              <w:rFonts w:ascii="Times New Roman" w:hAnsi="Times New Roman" w:cs="Times New Roman"/>
              <w:bCs/>
              <w:sz w:val="14"/>
              <w:szCs w:val="14"/>
            </w:rPr>
            <w:fldChar w:fldCharType="end"/>
          </w:r>
        </w:p>
      </w:tc>
    </w:tr>
  </w:tbl>
  <w:p w14:paraId="6937EE82" w14:textId="77777777" w:rsidR="005022BE" w:rsidRDefault="005022BE" w:rsidP="00843C14">
    <w:pPr>
      <w:pStyle w:val="Footer"/>
      <w:tabs>
        <w:tab w:val="clear" w:pos="4513"/>
        <w:tab w:val="clear" w:pos="9026"/>
        <w:tab w:val="left" w:pos="10848"/>
      </w:tabs>
    </w:pPr>
    <w:r>
      <w:tab/>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2811C3" w14:textId="77777777" w:rsidR="005022BE" w:rsidRDefault="005022B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5022BE" w:rsidRPr="00445E30" w14:paraId="0429A36D" w14:textId="77777777" w:rsidTr="00113E05">
      <w:tc>
        <w:tcPr>
          <w:tcW w:w="1526" w:type="dxa"/>
          <w:vAlign w:val="center"/>
        </w:tcPr>
        <w:p w14:paraId="463E44EC" w14:textId="77777777" w:rsidR="005022BE" w:rsidRPr="00445E30" w:rsidRDefault="005022B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5DE6FED4" w14:textId="4514BD4F" w:rsidR="005022BE" w:rsidRPr="009E5764" w:rsidRDefault="005022B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BA745B">
            <w:rPr>
              <w:rFonts w:ascii="Times New Roman" w:hAnsi="Times New Roman" w:cs="Times New Roman"/>
              <w:bCs/>
              <w:sz w:val="14"/>
              <w:szCs w:val="14"/>
            </w:rPr>
            <w:t>1.1</w:t>
          </w:r>
        </w:p>
      </w:tc>
      <w:tc>
        <w:tcPr>
          <w:tcW w:w="1134" w:type="dxa"/>
          <w:vAlign w:val="center"/>
        </w:tcPr>
        <w:p w14:paraId="01CAF6D7"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626C5831" w14:textId="77777777" w:rsidR="005022BE" w:rsidRPr="009E5764" w:rsidRDefault="005022B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71803195"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5DFB138B" w14:textId="77777777" w:rsidR="005022BE" w:rsidRPr="00FB7C6B" w:rsidRDefault="005022B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BA745B" w:rsidRPr="00BA745B">
            <w:rPr>
              <w:rFonts w:ascii="Times New Roman" w:hAnsi="Times New Roman" w:cs="Angsana New"/>
              <w:bCs/>
              <w:noProof/>
              <w:sz w:val="14"/>
              <w:szCs w:val="14"/>
            </w:rPr>
            <w:t>42</w:t>
          </w:r>
          <w:r w:rsidRPr="009E5764">
            <w:rPr>
              <w:rFonts w:ascii="Times New Roman" w:hAnsi="Times New Roman" w:cs="Angsana New"/>
              <w:bCs/>
              <w:noProof/>
              <w:sz w:val="14"/>
              <w:szCs w:val="14"/>
              <w:cs/>
            </w:rPr>
            <w:fldChar w:fldCharType="end"/>
          </w:r>
        </w:p>
      </w:tc>
    </w:tr>
    <w:tr w:rsidR="005022BE" w:rsidRPr="00445E30" w14:paraId="05385EE6" w14:textId="77777777" w:rsidTr="00954E98">
      <w:trPr>
        <w:trHeight w:val="230"/>
      </w:trPr>
      <w:tc>
        <w:tcPr>
          <w:tcW w:w="1526" w:type="dxa"/>
          <w:vAlign w:val="center"/>
        </w:tcPr>
        <w:p w14:paraId="4C6F3D9A" w14:textId="77777777" w:rsidR="005022BE" w:rsidRPr="00445E30" w:rsidRDefault="005022B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629B0ED7" w14:textId="77777777" w:rsidR="005022BE" w:rsidRPr="009E5764" w:rsidRDefault="005022B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71953C66"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053AFD49" w14:textId="2B8F65E1" w:rsidR="005022BE" w:rsidRPr="009E5764" w:rsidRDefault="00BA745B"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985" w:type="dxa"/>
          <w:vAlign w:val="center"/>
        </w:tcPr>
        <w:p w14:paraId="4313801C"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5E267A8D" w14:textId="02DEF1E1" w:rsidR="005022BE" w:rsidRPr="009E5764" w:rsidRDefault="00BA745B"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8/26/2014</w:t>
          </w:r>
          <w:r>
            <w:rPr>
              <w:rFonts w:ascii="Times New Roman" w:hAnsi="Times New Roman" w:cs="Times New Roman"/>
              <w:bCs/>
              <w:sz w:val="14"/>
              <w:szCs w:val="14"/>
            </w:rPr>
            <w:fldChar w:fldCharType="end"/>
          </w:r>
        </w:p>
      </w:tc>
    </w:tr>
  </w:tbl>
  <w:p w14:paraId="5E9D51B4" w14:textId="77777777" w:rsidR="005022BE" w:rsidRDefault="005022BE" w:rsidP="00FB7C6B">
    <w:pPr>
      <w:pStyle w:val="Footer"/>
      <w:tabs>
        <w:tab w:val="clear" w:pos="4513"/>
        <w:tab w:val="clear" w:pos="9026"/>
        <w:tab w:val="left" w:pos="3355"/>
      </w:tabs>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9DCD2C" w14:textId="77777777" w:rsidR="005022BE" w:rsidRDefault="005022B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5022BE" w:rsidRPr="00445E30" w14:paraId="151DD5DD" w14:textId="77777777" w:rsidTr="00113E05">
      <w:tc>
        <w:tcPr>
          <w:tcW w:w="1526" w:type="dxa"/>
          <w:vAlign w:val="center"/>
        </w:tcPr>
        <w:p w14:paraId="5DD4E294" w14:textId="77777777" w:rsidR="005022BE" w:rsidRPr="00445E30" w:rsidRDefault="005022B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4B05408D" w14:textId="4F0334A1" w:rsidR="005022BE" w:rsidRPr="009E5764" w:rsidRDefault="005022B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BA745B">
            <w:rPr>
              <w:rFonts w:ascii="Times New Roman" w:hAnsi="Times New Roman" w:cs="Times New Roman"/>
              <w:bCs/>
              <w:sz w:val="14"/>
              <w:szCs w:val="14"/>
            </w:rPr>
            <w:t>1.1</w:t>
          </w:r>
        </w:p>
      </w:tc>
      <w:tc>
        <w:tcPr>
          <w:tcW w:w="1134" w:type="dxa"/>
          <w:vAlign w:val="center"/>
        </w:tcPr>
        <w:p w14:paraId="238A3392"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07E9336C" w14:textId="77777777" w:rsidR="005022BE" w:rsidRPr="009E5764" w:rsidRDefault="005022B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18665F5F"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2A658EA3" w14:textId="77777777" w:rsidR="005022BE" w:rsidRPr="00FB7C6B" w:rsidRDefault="005022B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BA745B" w:rsidRPr="00BA745B">
            <w:rPr>
              <w:rFonts w:ascii="Times New Roman" w:hAnsi="Times New Roman" w:cs="Angsana New"/>
              <w:bCs/>
              <w:noProof/>
              <w:sz w:val="14"/>
              <w:szCs w:val="14"/>
            </w:rPr>
            <w:t>45</w:t>
          </w:r>
          <w:r w:rsidRPr="009E5764">
            <w:rPr>
              <w:rFonts w:ascii="Times New Roman" w:hAnsi="Times New Roman" w:cs="Angsana New"/>
              <w:bCs/>
              <w:noProof/>
              <w:sz w:val="14"/>
              <w:szCs w:val="14"/>
              <w:cs/>
            </w:rPr>
            <w:fldChar w:fldCharType="end"/>
          </w:r>
        </w:p>
      </w:tc>
    </w:tr>
    <w:tr w:rsidR="005022BE" w:rsidRPr="00445E30" w14:paraId="6BB9C902" w14:textId="77777777" w:rsidTr="00954E98">
      <w:trPr>
        <w:trHeight w:val="230"/>
      </w:trPr>
      <w:tc>
        <w:tcPr>
          <w:tcW w:w="1526" w:type="dxa"/>
          <w:vAlign w:val="center"/>
        </w:tcPr>
        <w:p w14:paraId="34A2402D" w14:textId="77777777" w:rsidR="005022BE" w:rsidRPr="00445E30" w:rsidRDefault="005022B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4F84BD5D" w14:textId="77777777" w:rsidR="005022BE" w:rsidRPr="009E5764" w:rsidRDefault="005022B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32616969"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5E15A5B4" w14:textId="29B3F55C" w:rsidR="005022BE" w:rsidRPr="009E5764" w:rsidRDefault="00BA745B"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985" w:type="dxa"/>
          <w:vAlign w:val="center"/>
        </w:tcPr>
        <w:p w14:paraId="7F82CBF2"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57D6EFC9" w14:textId="5FDE0788" w:rsidR="005022BE" w:rsidRPr="009E5764" w:rsidRDefault="00BA745B"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8/26/2014</w:t>
          </w:r>
          <w:r>
            <w:rPr>
              <w:rFonts w:ascii="Times New Roman" w:hAnsi="Times New Roman" w:cs="Times New Roman"/>
              <w:bCs/>
              <w:sz w:val="14"/>
              <w:szCs w:val="14"/>
            </w:rPr>
            <w:fldChar w:fldCharType="end"/>
          </w:r>
        </w:p>
      </w:tc>
    </w:tr>
  </w:tbl>
  <w:p w14:paraId="51614D82" w14:textId="77777777" w:rsidR="005022BE" w:rsidRDefault="005022BE" w:rsidP="00FB7C6B">
    <w:pPr>
      <w:pStyle w:val="Footer"/>
      <w:tabs>
        <w:tab w:val="clear" w:pos="4513"/>
        <w:tab w:val="clear" w:pos="9026"/>
        <w:tab w:val="left" w:pos="3355"/>
      </w:tabs>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122F30" w14:textId="77777777" w:rsidR="005022BE" w:rsidRDefault="005022B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83"/>
      <w:gridCol w:w="2152"/>
      <w:gridCol w:w="904"/>
      <w:gridCol w:w="1914"/>
      <w:gridCol w:w="1266"/>
      <w:gridCol w:w="1823"/>
    </w:tblGrid>
    <w:tr w:rsidR="005022BE" w:rsidRPr="00445E30" w14:paraId="2DC6887D" w14:textId="77777777" w:rsidTr="00113E05">
      <w:tc>
        <w:tcPr>
          <w:tcW w:w="1526" w:type="dxa"/>
          <w:vAlign w:val="center"/>
        </w:tcPr>
        <w:p w14:paraId="61A94949" w14:textId="77777777" w:rsidR="005022BE" w:rsidRPr="00445E30" w:rsidRDefault="005022B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366D514F" w14:textId="49E0F878" w:rsidR="005022BE" w:rsidRPr="009E5764" w:rsidRDefault="005022B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BA745B">
            <w:rPr>
              <w:rFonts w:ascii="Times New Roman" w:hAnsi="Times New Roman" w:cs="Times New Roman"/>
              <w:bCs/>
              <w:sz w:val="14"/>
              <w:szCs w:val="14"/>
            </w:rPr>
            <w:t>1.1</w:t>
          </w:r>
        </w:p>
      </w:tc>
      <w:tc>
        <w:tcPr>
          <w:tcW w:w="1134" w:type="dxa"/>
          <w:vAlign w:val="center"/>
        </w:tcPr>
        <w:p w14:paraId="1AD50ABC"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7A098943" w14:textId="77777777" w:rsidR="005022BE" w:rsidRPr="009E5764" w:rsidRDefault="005022B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5AE3CDAB"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7055FC8C" w14:textId="77777777" w:rsidR="005022BE" w:rsidRPr="00FB7C6B" w:rsidRDefault="005022B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BA745B" w:rsidRPr="00BA745B">
            <w:rPr>
              <w:rFonts w:ascii="Times New Roman" w:hAnsi="Times New Roman" w:cs="Angsana New"/>
              <w:bCs/>
              <w:noProof/>
              <w:sz w:val="14"/>
              <w:szCs w:val="14"/>
            </w:rPr>
            <w:t>48</w:t>
          </w:r>
          <w:r w:rsidRPr="009E5764">
            <w:rPr>
              <w:rFonts w:ascii="Times New Roman" w:hAnsi="Times New Roman" w:cs="Angsana New"/>
              <w:bCs/>
              <w:noProof/>
              <w:sz w:val="14"/>
              <w:szCs w:val="14"/>
              <w:cs/>
            </w:rPr>
            <w:fldChar w:fldCharType="end"/>
          </w:r>
        </w:p>
      </w:tc>
    </w:tr>
    <w:tr w:rsidR="005022BE" w:rsidRPr="00445E30" w14:paraId="02ACFFDE" w14:textId="77777777" w:rsidTr="00113E05">
      <w:tc>
        <w:tcPr>
          <w:tcW w:w="1526" w:type="dxa"/>
          <w:vAlign w:val="center"/>
        </w:tcPr>
        <w:p w14:paraId="346EE02E" w14:textId="77777777" w:rsidR="005022BE" w:rsidRPr="00445E30" w:rsidRDefault="005022B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1C9B041A" w14:textId="77777777" w:rsidR="005022BE" w:rsidRPr="009E5764" w:rsidRDefault="005022B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01F9268D"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4E489F2D" w14:textId="29CEEB51" w:rsidR="005022BE" w:rsidRPr="009E5764" w:rsidRDefault="00BA745B"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985" w:type="dxa"/>
          <w:vAlign w:val="center"/>
        </w:tcPr>
        <w:p w14:paraId="530F64C7"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109A1890" w14:textId="23D36CB0" w:rsidR="005022BE" w:rsidRPr="009E5764" w:rsidRDefault="00BA745B"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8/26/2014</w:t>
          </w:r>
          <w:r>
            <w:rPr>
              <w:rFonts w:ascii="Times New Roman" w:hAnsi="Times New Roman" w:cs="Times New Roman"/>
              <w:bCs/>
              <w:sz w:val="14"/>
              <w:szCs w:val="14"/>
            </w:rPr>
            <w:fldChar w:fldCharType="end"/>
          </w:r>
        </w:p>
      </w:tc>
    </w:tr>
  </w:tbl>
  <w:p w14:paraId="41E099ED" w14:textId="77777777" w:rsidR="005022BE" w:rsidRDefault="005022BE" w:rsidP="00FB7C6B">
    <w:pPr>
      <w:pStyle w:val="Footer"/>
      <w:tabs>
        <w:tab w:val="clear" w:pos="4513"/>
        <w:tab w:val="clear" w:pos="9026"/>
        <w:tab w:val="left" w:pos="3355"/>
      </w:tabs>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0E81C4" w14:textId="77777777" w:rsidR="005022BE" w:rsidRDefault="005022B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5022BE" w:rsidRPr="00445E30" w14:paraId="5D95CDB3" w14:textId="77777777" w:rsidTr="00113E05">
      <w:tc>
        <w:tcPr>
          <w:tcW w:w="1526" w:type="dxa"/>
          <w:vAlign w:val="center"/>
        </w:tcPr>
        <w:p w14:paraId="779530CA" w14:textId="77777777" w:rsidR="005022BE" w:rsidRPr="00445E30" w:rsidRDefault="005022B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317DA780" w14:textId="4E414E3E" w:rsidR="005022BE" w:rsidRPr="009E5764" w:rsidRDefault="005022B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BA745B">
            <w:rPr>
              <w:rFonts w:ascii="Times New Roman" w:hAnsi="Times New Roman" w:cs="Times New Roman"/>
              <w:bCs/>
              <w:sz w:val="14"/>
              <w:szCs w:val="14"/>
            </w:rPr>
            <w:t>1.1</w:t>
          </w:r>
        </w:p>
      </w:tc>
      <w:tc>
        <w:tcPr>
          <w:tcW w:w="1134" w:type="dxa"/>
          <w:vAlign w:val="center"/>
        </w:tcPr>
        <w:p w14:paraId="3C8FA58E"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6DCEFA12" w14:textId="77777777" w:rsidR="005022BE" w:rsidRPr="009E5764" w:rsidRDefault="005022B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385C7B4D"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4EF30F11" w14:textId="77777777" w:rsidR="005022BE" w:rsidRPr="00FB7C6B" w:rsidRDefault="005022B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BA745B" w:rsidRPr="00BA745B">
            <w:rPr>
              <w:rFonts w:ascii="Times New Roman" w:hAnsi="Times New Roman" w:cs="Angsana New"/>
              <w:bCs/>
              <w:noProof/>
              <w:sz w:val="14"/>
              <w:szCs w:val="14"/>
            </w:rPr>
            <w:t>50</w:t>
          </w:r>
          <w:r w:rsidRPr="009E5764">
            <w:rPr>
              <w:rFonts w:ascii="Times New Roman" w:hAnsi="Times New Roman" w:cs="Angsana New"/>
              <w:bCs/>
              <w:noProof/>
              <w:sz w:val="14"/>
              <w:szCs w:val="14"/>
              <w:cs/>
            </w:rPr>
            <w:fldChar w:fldCharType="end"/>
          </w:r>
        </w:p>
      </w:tc>
    </w:tr>
    <w:tr w:rsidR="005022BE" w:rsidRPr="00445E30" w14:paraId="24F71738" w14:textId="77777777" w:rsidTr="00954E98">
      <w:trPr>
        <w:trHeight w:val="230"/>
      </w:trPr>
      <w:tc>
        <w:tcPr>
          <w:tcW w:w="1526" w:type="dxa"/>
          <w:vAlign w:val="center"/>
        </w:tcPr>
        <w:p w14:paraId="570133A7" w14:textId="77777777" w:rsidR="005022BE" w:rsidRPr="00445E30" w:rsidRDefault="005022B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64276F86" w14:textId="77777777" w:rsidR="005022BE" w:rsidRPr="009E5764" w:rsidRDefault="005022B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57EE4A0F"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6B9C0E3E" w14:textId="1458CEFF" w:rsidR="005022BE" w:rsidRPr="009E5764" w:rsidRDefault="00BA745B"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985" w:type="dxa"/>
          <w:vAlign w:val="center"/>
        </w:tcPr>
        <w:p w14:paraId="5CDB56D5"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659F2263" w14:textId="2EDC5528" w:rsidR="005022BE" w:rsidRPr="009E5764" w:rsidRDefault="00BA745B"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8/26/2014</w:t>
          </w:r>
          <w:r>
            <w:rPr>
              <w:rFonts w:ascii="Times New Roman" w:hAnsi="Times New Roman" w:cs="Times New Roman"/>
              <w:bCs/>
              <w:sz w:val="14"/>
              <w:szCs w:val="14"/>
            </w:rPr>
            <w:fldChar w:fldCharType="end"/>
          </w:r>
        </w:p>
      </w:tc>
    </w:tr>
  </w:tbl>
  <w:p w14:paraId="36427E5C" w14:textId="77777777" w:rsidR="005022BE" w:rsidRDefault="005022BE" w:rsidP="00FB7C6B">
    <w:pPr>
      <w:pStyle w:val="Footer"/>
      <w:tabs>
        <w:tab w:val="clear" w:pos="4513"/>
        <w:tab w:val="clear" w:pos="9026"/>
        <w:tab w:val="left" w:pos="3355"/>
      </w:tabs>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2E71C0" w14:textId="77777777" w:rsidR="005022BE" w:rsidRDefault="005022B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5022BE" w:rsidRPr="00445E30" w14:paraId="1D578AF6" w14:textId="77777777" w:rsidTr="00113E05">
      <w:tc>
        <w:tcPr>
          <w:tcW w:w="1526" w:type="dxa"/>
          <w:vAlign w:val="center"/>
        </w:tcPr>
        <w:p w14:paraId="42CEB847" w14:textId="77777777" w:rsidR="005022BE" w:rsidRPr="00445E30" w:rsidRDefault="005022B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0F805A5B" w14:textId="68FB3CA2" w:rsidR="005022BE" w:rsidRPr="009E5764" w:rsidRDefault="005022B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BA745B">
            <w:rPr>
              <w:rFonts w:ascii="Times New Roman" w:hAnsi="Times New Roman" w:cs="Times New Roman"/>
              <w:bCs/>
              <w:sz w:val="14"/>
              <w:szCs w:val="14"/>
            </w:rPr>
            <w:t>1.1</w:t>
          </w:r>
        </w:p>
      </w:tc>
      <w:tc>
        <w:tcPr>
          <w:tcW w:w="1134" w:type="dxa"/>
          <w:vAlign w:val="center"/>
        </w:tcPr>
        <w:p w14:paraId="4A171160"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7202722E" w14:textId="77777777" w:rsidR="005022BE" w:rsidRPr="009E5764" w:rsidRDefault="005022B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62E33489"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41636647" w14:textId="77777777" w:rsidR="005022BE" w:rsidRPr="00FB7C6B" w:rsidRDefault="005022B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BA745B" w:rsidRPr="00BA745B">
            <w:rPr>
              <w:rFonts w:ascii="Times New Roman" w:hAnsi="Times New Roman" w:cs="Angsana New"/>
              <w:bCs/>
              <w:noProof/>
              <w:sz w:val="14"/>
              <w:szCs w:val="14"/>
            </w:rPr>
            <w:t>51</w:t>
          </w:r>
          <w:r w:rsidRPr="009E5764">
            <w:rPr>
              <w:rFonts w:ascii="Times New Roman" w:hAnsi="Times New Roman" w:cs="Angsana New"/>
              <w:bCs/>
              <w:noProof/>
              <w:sz w:val="14"/>
              <w:szCs w:val="14"/>
              <w:cs/>
            </w:rPr>
            <w:fldChar w:fldCharType="end"/>
          </w:r>
        </w:p>
      </w:tc>
    </w:tr>
    <w:tr w:rsidR="005022BE" w:rsidRPr="00445E30" w14:paraId="68F4DB96" w14:textId="77777777" w:rsidTr="00954E98">
      <w:trPr>
        <w:trHeight w:val="230"/>
      </w:trPr>
      <w:tc>
        <w:tcPr>
          <w:tcW w:w="1526" w:type="dxa"/>
          <w:vAlign w:val="center"/>
        </w:tcPr>
        <w:p w14:paraId="427AB8B0" w14:textId="77777777" w:rsidR="005022BE" w:rsidRPr="00445E30" w:rsidRDefault="005022B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790C100D" w14:textId="77777777" w:rsidR="005022BE" w:rsidRPr="009E5764" w:rsidRDefault="005022B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5ED0B3F0"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0793E9B7" w14:textId="2953788F" w:rsidR="005022BE" w:rsidRPr="009E5764" w:rsidRDefault="00BA745B"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985" w:type="dxa"/>
          <w:vAlign w:val="center"/>
        </w:tcPr>
        <w:p w14:paraId="5079B7B1"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6888F390" w14:textId="7E9F670E" w:rsidR="005022BE" w:rsidRPr="009E5764" w:rsidRDefault="00BA745B"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8/26/2014</w:t>
          </w:r>
          <w:r>
            <w:rPr>
              <w:rFonts w:ascii="Times New Roman" w:hAnsi="Times New Roman" w:cs="Times New Roman"/>
              <w:bCs/>
              <w:sz w:val="14"/>
              <w:szCs w:val="14"/>
            </w:rPr>
            <w:fldChar w:fldCharType="end"/>
          </w:r>
        </w:p>
      </w:tc>
    </w:tr>
  </w:tbl>
  <w:p w14:paraId="14990880" w14:textId="77777777" w:rsidR="005022BE" w:rsidRDefault="005022BE" w:rsidP="00FB7C6B">
    <w:pPr>
      <w:pStyle w:val="Footer"/>
      <w:tabs>
        <w:tab w:val="clear" w:pos="4513"/>
        <w:tab w:val="clear" w:pos="9026"/>
        <w:tab w:val="left" w:pos="3355"/>
      </w:tabs>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8CF561" w14:textId="77777777" w:rsidR="005022BE" w:rsidRDefault="005022B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83"/>
      <w:gridCol w:w="2152"/>
      <w:gridCol w:w="904"/>
      <w:gridCol w:w="1914"/>
      <w:gridCol w:w="1266"/>
      <w:gridCol w:w="1823"/>
    </w:tblGrid>
    <w:tr w:rsidR="005022BE" w:rsidRPr="00445E30" w14:paraId="35A3D05A" w14:textId="77777777" w:rsidTr="00113E05">
      <w:tc>
        <w:tcPr>
          <w:tcW w:w="1526" w:type="dxa"/>
          <w:vAlign w:val="center"/>
        </w:tcPr>
        <w:p w14:paraId="6DAE78D4" w14:textId="77777777" w:rsidR="005022BE" w:rsidRPr="00445E30" w:rsidRDefault="005022B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595E611D" w14:textId="4C2F13C1" w:rsidR="005022BE" w:rsidRPr="009E5764" w:rsidRDefault="005022B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BA745B">
            <w:rPr>
              <w:rFonts w:ascii="Times New Roman" w:hAnsi="Times New Roman" w:cs="Times New Roman"/>
              <w:bCs/>
              <w:sz w:val="14"/>
              <w:szCs w:val="14"/>
            </w:rPr>
            <w:t>1.1</w:t>
          </w:r>
        </w:p>
      </w:tc>
      <w:tc>
        <w:tcPr>
          <w:tcW w:w="1134" w:type="dxa"/>
          <w:vAlign w:val="center"/>
        </w:tcPr>
        <w:p w14:paraId="14C0785E"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36D67807" w14:textId="77777777" w:rsidR="005022BE" w:rsidRPr="009E5764" w:rsidRDefault="005022B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5CC78221"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6CD800CE" w14:textId="77777777" w:rsidR="005022BE" w:rsidRPr="00FB7C6B" w:rsidRDefault="005022B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BA745B" w:rsidRPr="00BA745B">
            <w:rPr>
              <w:rFonts w:ascii="Times New Roman" w:hAnsi="Times New Roman" w:cs="Angsana New"/>
              <w:bCs/>
              <w:noProof/>
              <w:sz w:val="14"/>
              <w:szCs w:val="14"/>
            </w:rPr>
            <w:t>52</w:t>
          </w:r>
          <w:r w:rsidRPr="009E5764">
            <w:rPr>
              <w:rFonts w:ascii="Times New Roman" w:hAnsi="Times New Roman" w:cs="Angsana New"/>
              <w:bCs/>
              <w:noProof/>
              <w:sz w:val="14"/>
              <w:szCs w:val="14"/>
              <w:cs/>
            </w:rPr>
            <w:fldChar w:fldCharType="end"/>
          </w:r>
        </w:p>
      </w:tc>
    </w:tr>
    <w:tr w:rsidR="005022BE" w:rsidRPr="00445E30" w14:paraId="7449EA73" w14:textId="77777777" w:rsidTr="00113E05">
      <w:tc>
        <w:tcPr>
          <w:tcW w:w="1526" w:type="dxa"/>
          <w:vAlign w:val="center"/>
        </w:tcPr>
        <w:p w14:paraId="687CEDBA" w14:textId="77777777" w:rsidR="005022BE" w:rsidRPr="00445E30" w:rsidRDefault="005022B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1BB8DB07" w14:textId="77777777" w:rsidR="005022BE" w:rsidRPr="009E5764" w:rsidRDefault="005022B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1DB768F2"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2041D7BE" w14:textId="6D030E04" w:rsidR="005022BE" w:rsidRPr="009E5764" w:rsidRDefault="00BA745B"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985" w:type="dxa"/>
          <w:vAlign w:val="center"/>
        </w:tcPr>
        <w:p w14:paraId="18FE66F9"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72C114DA" w14:textId="3B717CF9" w:rsidR="005022BE" w:rsidRPr="009E5764" w:rsidRDefault="00BA745B"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8/26/2014</w:t>
          </w:r>
          <w:r>
            <w:rPr>
              <w:rFonts w:ascii="Times New Roman" w:hAnsi="Times New Roman" w:cs="Times New Roman"/>
              <w:bCs/>
              <w:sz w:val="14"/>
              <w:szCs w:val="14"/>
            </w:rPr>
            <w:fldChar w:fldCharType="end"/>
          </w:r>
          <w:bookmarkStart w:id="2649" w:name="_GoBack"/>
          <w:bookmarkEnd w:id="2649"/>
        </w:p>
      </w:tc>
    </w:tr>
  </w:tbl>
  <w:p w14:paraId="52B43656" w14:textId="77777777" w:rsidR="005022BE" w:rsidRDefault="005022BE" w:rsidP="00FB7C6B">
    <w:pPr>
      <w:pStyle w:val="Footer"/>
      <w:tabs>
        <w:tab w:val="clear" w:pos="4513"/>
        <w:tab w:val="clear" w:pos="9026"/>
        <w:tab w:val="left" w:pos="3355"/>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A56BEF" w14:textId="77777777" w:rsidR="005022BE" w:rsidRDefault="005022B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084"/>
      <w:gridCol w:w="2965"/>
      <w:gridCol w:w="971"/>
      <w:gridCol w:w="1645"/>
      <w:gridCol w:w="1228"/>
      <w:gridCol w:w="1349"/>
    </w:tblGrid>
    <w:tr w:rsidR="005022BE" w:rsidRPr="00445E30" w14:paraId="5CC9F9CA" w14:textId="77777777" w:rsidTr="00A252B3">
      <w:tc>
        <w:tcPr>
          <w:tcW w:w="1101" w:type="dxa"/>
          <w:vAlign w:val="center"/>
        </w:tcPr>
        <w:p w14:paraId="142A97C1" w14:textId="77777777" w:rsidR="005022BE" w:rsidRPr="00445E30" w:rsidRDefault="005022B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410C7831" w14:textId="156FDA86" w:rsidR="005022BE" w:rsidRPr="009E5764" w:rsidRDefault="005022B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BA745B">
            <w:rPr>
              <w:rFonts w:ascii="Times New Roman" w:hAnsi="Times New Roman" w:cs="Times New Roman"/>
              <w:bCs/>
              <w:sz w:val="14"/>
              <w:szCs w:val="14"/>
            </w:rPr>
            <w:t>1.1</w:t>
          </w:r>
        </w:p>
      </w:tc>
      <w:tc>
        <w:tcPr>
          <w:tcW w:w="992" w:type="dxa"/>
          <w:vAlign w:val="center"/>
        </w:tcPr>
        <w:p w14:paraId="166BC8AB"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3FFE0BEE" w14:textId="77777777" w:rsidR="005022BE" w:rsidRPr="009E5764" w:rsidRDefault="005022B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276" w:type="dxa"/>
          <w:vAlign w:val="center"/>
        </w:tcPr>
        <w:p w14:paraId="101C9210"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331C392B" w14:textId="77777777" w:rsidR="005022BE" w:rsidRPr="00FB7C6B" w:rsidRDefault="005022B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BA745B" w:rsidRPr="00BA745B">
            <w:rPr>
              <w:rFonts w:ascii="Times New Roman" w:hAnsi="Times New Roman" w:cs="Angsana New"/>
              <w:bCs/>
              <w:noProof/>
              <w:sz w:val="14"/>
              <w:szCs w:val="14"/>
            </w:rPr>
            <w:t>10</w:t>
          </w:r>
          <w:r w:rsidRPr="009E5764">
            <w:rPr>
              <w:rFonts w:ascii="Times New Roman" w:hAnsi="Times New Roman" w:cs="Angsana New"/>
              <w:bCs/>
              <w:noProof/>
              <w:sz w:val="14"/>
              <w:szCs w:val="14"/>
              <w:cs/>
            </w:rPr>
            <w:fldChar w:fldCharType="end"/>
          </w:r>
        </w:p>
      </w:tc>
    </w:tr>
    <w:tr w:rsidR="005022BE" w:rsidRPr="00445E30" w14:paraId="553382EE" w14:textId="77777777" w:rsidTr="00A252B3">
      <w:tc>
        <w:tcPr>
          <w:tcW w:w="1101" w:type="dxa"/>
          <w:vAlign w:val="center"/>
        </w:tcPr>
        <w:p w14:paraId="4B80AC0C" w14:textId="77777777" w:rsidR="005022BE" w:rsidRPr="00445E30" w:rsidRDefault="005022B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22553741" w14:textId="77777777" w:rsidR="005022BE" w:rsidRPr="009E5764" w:rsidRDefault="005022B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992" w:type="dxa"/>
          <w:vAlign w:val="center"/>
        </w:tcPr>
        <w:p w14:paraId="3A358BDC"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33434932" w14:textId="638F1545" w:rsidR="005022BE" w:rsidRPr="009E5764" w:rsidRDefault="00BA745B"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375BC793"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57042605" w14:textId="3CB12CB5" w:rsidR="005022BE" w:rsidRPr="009E5764" w:rsidRDefault="00BA745B"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8/26/2014</w:t>
          </w:r>
          <w:r>
            <w:rPr>
              <w:rFonts w:ascii="Times New Roman" w:hAnsi="Times New Roman" w:cs="Times New Roman"/>
              <w:bCs/>
              <w:sz w:val="14"/>
              <w:szCs w:val="14"/>
            </w:rPr>
            <w:fldChar w:fldCharType="end"/>
          </w:r>
        </w:p>
      </w:tc>
    </w:tr>
  </w:tbl>
  <w:p w14:paraId="3432BAA1" w14:textId="77777777" w:rsidR="005022BE" w:rsidRDefault="005022BE" w:rsidP="00FB7C6B">
    <w:pPr>
      <w:pStyle w:val="Footer"/>
      <w:tabs>
        <w:tab w:val="clear" w:pos="4513"/>
        <w:tab w:val="clear" w:pos="9026"/>
        <w:tab w:val="left" w:pos="3355"/>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90CE01" w14:textId="77777777" w:rsidR="00BA745B" w:rsidRDefault="00BA745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238BB1" w14:textId="77777777" w:rsidR="005022BE" w:rsidRDefault="005022B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809"/>
      <w:gridCol w:w="4536"/>
      <w:gridCol w:w="1701"/>
      <w:gridCol w:w="2552"/>
      <w:gridCol w:w="1843"/>
      <w:gridCol w:w="1701"/>
    </w:tblGrid>
    <w:tr w:rsidR="005022BE" w:rsidRPr="00445E30" w14:paraId="7ADFD4FA" w14:textId="77777777" w:rsidTr="00F84F4B">
      <w:tc>
        <w:tcPr>
          <w:tcW w:w="1809" w:type="dxa"/>
          <w:vAlign w:val="center"/>
        </w:tcPr>
        <w:p w14:paraId="53B2C12B" w14:textId="77777777" w:rsidR="005022BE" w:rsidRPr="00445E30" w:rsidRDefault="005022B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4536" w:type="dxa"/>
          <w:vAlign w:val="center"/>
        </w:tcPr>
        <w:p w14:paraId="0BA96D7C" w14:textId="6D5BB13C" w:rsidR="005022BE" w:rsidRPr="009E5764" w:rsidRDefault="005022B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BA745B">
            <w:rPr>
              <w:rFonts w:ascii="Times New Roman" w:hAnsi="Times New Roman" w:cs="Times New Roman"/>
              <w:bCs/>
              <w:sz w:val="14"/>
              <w:szCs w:val="14"/>
            </w:rPr>
            <w:t>1.1</w:t>
          </w:r>
        </w:p>
      </w:tc>
      <w:tc>
        <w:tcPr>
          <w:tcW w:w="1701" w:type="dxa"/>
          <w:vAlign w:val="center"/>
        </w:tcPr>
        <w:p w14:paraId="7DD9DFDF"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552" w:type="dxa"/>
          <w:vAlign w:val="center"/>
        </w:tcPr>
        <w:p w14:paraId="2A6E6633" w14:textId="77777777" w:rsidR="005022BE" w:rsidRPr="009E5764" w:rsidRDefault="005022B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843" w:type="dxa"/>
          <w:vAlign w:val="center"/>
        </w:tcPr>
        <w:p w14:paraId="6853737D"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701" w:type="dxa"/>
          <w:vAlign w:val="center"/>
        </w:tcPr>
        <w:p w14:paraId="64826EC1" w14:textId="77777777" w:rsidR="005022BE" w:rsidRPr="00FB7C6B" w:rsidRDefault="005022B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BA745B" w:rsidRPr="00BA745B">
            <w:rPr>
              <w:rFonts w:ascii="Times New Roman" w:hAnsi="Times New Roman" w:cs="Angsana New"/>
              <w:bCs/>
              <w:noProof/>
              <w:sz w:val="14"/>
              <w:szCs w:val="14"/>
            </w:rPr>
            <w:t>11</w:t>
          </w:r>
          <w:r w:rsidRPr="009E5764">
            <w:rPr>
              <w:rFonts w:ascii="Times New Roman" w:hAnsi="Times New Roman" w:cs="Angsana New"/>
              <w:bCs/>
              <w:noProof/>
              <w:sz w:val="14"/>
              <w:szCs w:val="14"/>
              <w:cs/>
            </w:rPr>
            <w:fldChar w:fldCharType="end"/>
          </w:r>
        </w:p>
      </w:tc>
    </w:tr>
    <w:tr w:rsidR="005022BE" w:rsidRPr="00445E30" w14:paraId="7C6237F9" w14:textId="77777777" w:rsidTr="00954E98">
      <w:trPr>
        <w:trHeight w:val="230"/>
      </w:trPr>
      <w:tc>
        <w:tcPr>
          <w:tcW w:w="1809" w:type="dxa"/>
          <w:vAlign w:val="center"/>
        </w:tcPr>
        <w:p w14:paraId="77FA661D" w14:textId="77777777" w:rsidR="005022BE" w:rsidRPr="00445E30" w:rsidRDefault="005022B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4536" w:type="dxa"/>
          <w:vAlign w:val="center"/>
        </w:tcPr>
        <w:p w14:paraId="5C2C6AEF" w14:textId="77777777" w:rsidR="005022BE" w:rsidRPr="009E5764" w:rsidRDefault="005022B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701" w:type="dxa"/>
          <w:vAlign w:val="center"/>
        </w:tcPr>
        <w:p w14:paraId="2F0F2B2B"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552" w:type="dxa"/>
          <w:vAlign w:val="center"/>
        </w:tcPr>
        <w:p w14:paraId="73F7CA03" w14:textId="50ABB04D" w:rsidR="005022BE" w:rsidRPr="009E5764" w:rsidRDefault="00BA745B"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843" w:type="dxa"/>
          <w:vAlign w:val="center"/>
        </w:tcPr>
        <w:p w14:paraId="040DDA8B"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701" w:type="dxa"/>
          <w:vAlign w:val="center"/>
        </w:tcPr>
        <w:p w14:paraId="2285A6F1" w14:textId="68C02FB4" w:rsidR="005022BE" w:rsidRPr="009E5764" w:rsidRDefault="00BA745B" w:rsidP="00954E98">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8/26/2014</w:t>
          </w:r>
          <w:r>
            <w:rPr>
              <w:rFonts w:ascii="Times New Roman" w:hAnsi="Times New Roman" w:cs="Times New Roman"/>
              <w:bCs/>
              <w:sz w:val="14"/>
              <w:szCs w:val="14"/>
            </w:rPr>
            <w:fldChar w:fldCharType="end"/>
          </w:r>
        </w:p>
      </w:tc>
    </w:tr>
  </w:tbl>
  <w:p w14:paraId="5F0A5626" w14:textId="77777777" w:rsidR="005022BE" w:rsidRDefault="005022BE" w:rsidP="00FB7C6B">
    <w:pPr>
      <w:pStyle w:val="Footer"/>
      <w:tabs>
        <w:tab w:val="clear" w:pos="4513"/>
        <w:tab w:val="clear" w:pos="9026"/>
        <w:tab w:val="left" w:pos="3355"/>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618222" w14:textId="77777777" w:rsidR="005022BE" w:rsidRDefault="005022B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5022BE" w:rsidRPr="00445E30" w14:paraId="07A5568E" w14:textId="77777777" w:rsidTr="00113E05">
      <w:tc>
        <w:tcPr>
          <w:tcW w:w="1526" w:type="dxa"/>
          <w:vAlign w:val="center"/>
        </w:tcPr>
        <w:p w14:paraId="40CA042E" w14:textId="77777777" w:rsidR="005022BE" w:rsidRPr="00445E30" w:rsidRDefault="005022B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210F2A89" w14:textId="18D879C5" w:rsidR="005022BE" w:rsidRPr="009E5764" w:rsidRDefault="00BA745B"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DCSS – SDD – ver 1.1</w:t>
          </w:r>
        </w:p>
      </w:tc>
      <w:tc>
        <w:tcPr>
          <w:tcW w:w="1134" w:type="dxa"/>
          <w:vAlign w:val="center"/>
        </w:tcPr>
        <w:p w14:paraId="5DDF8ABB"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63DA1447" w14:textId="77777777" w:rsidR="005022BE" w:rsidRPr="009E5764" w:rsidRDefault="005022B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4048DAA9"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45F94A54" w14:textId="77777777" w:rsidR="005022BE" w:rsidRPr="00FB7C6B" w:rsidRDefault="005022B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BA745B" w:rsidRPr="00BA745B">
            <w:rPr>
              <w:rFonts w:ascii="Times New Roman" w:hAnsi="Times New Roman" w:cs="Angsana New"/>
              <w:bCs/>
              <w:noProof/>
              <w:sz w:val="14"/>
              <w:szCs w:val="14"/>
            </w:rPr>
            <w:t>12</w:t>
          </w:r>
          <w:r w:rsidRPr="009E5764">
            <w:rPr>
              <w:rFonts w:ascii="Times New Roman" w:hAnsi="Times New Roman" w:cs="Angsana New"/>
              <w:bCs/>
              <w:noProof/>
              <w:sz w:val="14"/>
              <w:szCs w:val="14"/>
              <w:cs/>
            </w:rPr>
            <w:fldChar w:fldCharType="end"/>
          </w:r>
        </w:p>
      </w:tc>
    </w:tr>
    <w:tr w:rsidR="005022BE" w:rsidRPr="00445E30" w14:paraId="34EB273B" w14:textId="77777777" w:rsidTr="00113E05">
      <w:tc>
        <w:tcPr>
          <w:tcW w:w="1526" w:type="dxa"/>
          <w:vAlign w:val="center"/>
        </w:tcPr>
        <w:p w14:paraId="6CF6377C" w14:textId="77777777" w:rsidR="005022BE" w:rsidRPr="00445E30" w:rsidRDefault="005022B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3CBB8F33" w14:textId="77777777" w:rsidR="005022BE" w:rsidRPr="009E5764" w:rsidRDefault="005022B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02717AD0"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56812486" w14:textId="58130E92" w:rsidR="005022BE" w:rsidRPr="009E5764" w:rsidRDefault="00BA745B"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985" w:type="dxa"/>
          <w:vAlign w:val="center"/>
        </w:tcPr>
        <w:p w14:paraId="336313E8"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7AFF72FC" w14:textId="6FD0A021" w:rsidR="005022BE" w:rsidRPr="009E5764" w:rsidRDefault="00BA745B"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8/26/2014</w:t>
          </w:r>
          <w:r>
            <w:rPr>
              <w:rFonts w:ascii="Times New Roman" w:hAnsi="Times New Roman" w:cs="Times New Roman"/>
              <w:bCs/>
              <w:sz w:val="14"/>
              <w:szCs w:val="14"/>
            </w:rPr>
            <w:fldChar w:fldCharType="end"/>
          </w:r>
        </w:p>
      </w:tc>
    </w:tr>
  </w:tbl>
  <w:p w14:paraId="3C4CDBAC" w14:textId="77777777" w:rsidR="005022BE" w:rsidRDefault="005022BE" w:rsidP="00FB7C6B">
    <w:pPr>
      <w:pStyle w:val="Footer"/>
      <w:tabs>
        <w:tab w:val="clear" w:pos="4513"/>
        <w:tab w:val="clear" w:pos="9026"/>
        <w:tab w:val="left" w:pos="3355"/>
      </w:tabs>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D3DEB6" w14:textId="77777777" w:rsidR="005022BE" w:rsidRDefault="005022B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83"/>
      <w:gridCol w:w="2152"/>
      <w:gridCol w:w="904"/>
      <w:gridCol w:w="1914"/>
      <w:gridCol w:w="1266"/>
      <w:gridCol w:w="1823"/>
    </w:tblGrid>
    <w:tr w:rsidR="005022BE" w:rsidRPr="00445E30" w14:paraId="6027CF34" w14:textId="77777777" w:rsidTr="00113E05">
      <w:tc>
        <w:tcPr>
          <w:tcW w:w="1526" w:type="dxa"/>
          <w:vAlign w:val="center"/>
        </w:tcPr>
        <w:p w14:paraId="4B13B76B" w14:textId="77777777" w:rsidR="005022BE" w:rsidRPr="00445E30" w:rsidRDefault="005022B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4E7072C4" w14:textId="41CFDFEE" w:rsidR="005022BE" w:rsidRPr="009E5764" w:rsidRDefault="005022B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BA745B">
            <w:rPr>
              <w:rFonts w:ascii="Times New Roman" w:hAnsi="Times New Roman" w:cs="Times New Roman"/>
              <w:bCs/>
              <w:sz w:val="14"/>
              <w:szCs w:val="14"/>
            </w:rPr>
            <w:t>1.1</w:t>
          </w:r>
        </w:p>
      </w:tc>
      <w:tc>
        <w:tcPr>
          <w:tcW w:w="1134" w:type="dxa"/>
          <w:vAlign w:val="center"/>
        </w:tcPr>
        <w:p w14:paraId="4AEF9C73"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6551BA0C" w14:textId="77777777" w:rsidR="005022BE" w:rsidRPr="009E5764" w:rsidRDefault="005022B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0B5B4923"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481170F9" w14:textId="77777777" w:rsidR="005022BE" w:rsidRPr="00FB7C6B" w:rsidRDefault="005022B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BA745B" w:rsidRPr="00BA745B">
            <w:rPr>
              <w:rFonts w:ascii="Times New Roman" w:hAnsi="Times New Roman" w:cs="Angsana New"/>
              <w:bCs/>
              <w:noProof/>
              <w:sz w:val="14"/>
              <w:szCs w:val="14"/>
            </w:rPr>
            <w:t>26</w:t>
          </w:r>
          <w:r w:rsidRPr="009E5764">
            <w:rPr>
              <w:rFonts w:ascii="Times New Roman" w:hAnsi="Times New Roman" w:cs="Angsana New"/>
              <w:bCs/>
              <w:noProof/>
              <w:sz w:val="14"/>
              <w:szCs w:val="14"/>
              <w:cs/>
            </w:rPr>
            <w:fldChar w:fldCharType="end"/>
          </w:r>
        </w:p>
      </w:tc>
    </w:tr>
    <w:tr w:rsidR="005022BE" w:rsidRPr="00445E30" w14:paraId="7D236863" w14:textId="77777777" w:rsidTr="00113E05">
      <w:tc>
        <w:tcPr>
          <w:tcW w:w="1526" w:type="dxa"/>
          <w:vAlign w:val="center"/>
        </w:tcPr>
        <w:p w14:paraId="7244FA6B" w14:textId="77777777" w:rsidR="005022BE" w:rsidRPr="00445E30" w:rsidRDefault="005022B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5B47D6BA" w14:textId="77777777" w:rsidR="005022BE" w:rsidRPr="009E5764" w:rsidRDefault="005022B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6E058126"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64387801" w14:textId="7F0670B4" w:rsidR="005022BE" w:rsidRPr="009E5764" w:rsidRDefault="00BA745B"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985" w:type="dxa"/>
          <w:vAlign w:val="center"/>
        </w:tcPr>
        <w:p w14:paraId="65609919"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45DE5303" w14:textId="46CCD408" w:rsidR="005022BE" w:rsidRPr="009E5764" w:rsidRDefault="00BA745B"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8/26/2014</w:t>
          </w:r>
          <w:r>
            <w:rPr>
              <w:rFonts w:ascii="Times New Roman" w:hAnsi="Times New Roman" w:cs="Times New Roman"/>
              <w:bCs/>
              <w:sz w:val="14"/>
              <w:szCs w:val="14"/>
            </w:rPr>
            <w:fldChar w:fldCharType="end"/>
          </w:r>
        </w:p>
      </w:tc>
    </w:tr>
  </w:tbl>
  <w:p w14:paraId="5268970C" w14:textId="77777777" w:rsidR="005022BE" w:rsidRDefault="005022BE" w:rsidP="00FB7C6B">
    <w:pPr>
      <w:pStyle w:val="Footer"/>
      <w:tabs>
        <w:tab w:val="clear" w:pos="4513"/>
        <w:tab w:val="clear" w:pos="9026"/>
        <w:tab w:val="left" w:pos="3355"/>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B23006" w14:textId="77777777" w:rsidR="005022BE" w:rsidRDefault="005022B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5022BE" w:rsidRPr="00445E30" w14:paraId="3CF74674" w14:textId="77777777" w:rsidTr="00113E05">
      <w:tc>
        <w:tcPr>
          <w:tcW w:w="1526" w:type="dxa"/>
          <w:vAlign w:val="center"/>
        </w:tcPr>
        <w:p w14:paraId="55E9272D" w14:textId="77777777" w:rsidR="005022BE" w:rsidRPr="00445E30" w:rsidRDefault="005022B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6C90D0BF" w14:textId="2A9807FC" w:rsidR="005022BE" w:rsidRPr="009E5764" w:rsidRDefault="005022B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–SDD </w:t>
          </w:r>
          <w:r w:rsidRPr="009E5764">
            <w:rPr>
              <w:rFonts w:ascii="Times New Roman" w:hAnsi="Times New Roman" w:cs="Times New Roman"/>
              <w:bCs/>
              <w:sz w:val="14"/>
              <w:szCs w:val="14"/>
            </w:rPr>
            <w:t xml:space="preserve">– v </w:t>
          </w:r>
          <w:r w:rsidR="00BA745B">
            <w:rPr>
              <w:rFonts w:ascii="Times New Roman" w:hAnsi="Times New Roman" w:cs="Times New Roman"/>
              <w:bCs/>
              <w:sz w:val="14"/>
              <w:szCs w:val="14"/>
            </w:rPr>
            <w:t>1.1</w:t>
          </w:r>
        </w:p>
      </w:tc>
      <w:tc>
        <w:tcPr>
          <w:tcW w:w="1134" w:type="dxa"/>
          <w:vAlign w:val="center"/>
        </w:tcPr>
        <w:p w14:paraId="0AA522B4"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7C311BD8" w14:textId="77777777" w:rsidR="005022BE" w:rsidRPr="009E5764" w:rsidRDefault="005022B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0306201D"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1D0AA8B7" w14:textId="77777777" w:rsidR="005022BE" w:rsidRPr="00FB7C6B" w:rsidRDefault="005022B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BA745B" w:rsidRPr="00BA745B">
            <w:rPr>
              <w:rFonts w:ascii="Times New Roman" w:hAnsi="Times New Roman" w:cs="Angsana New"/>
              <w:bCs/>
              <w:noProof/>
              <w:sz w:val="14"/>
              <w:szCs w:val="14"/>
            </w:rPr>
            <w:t>29</w:t>
          </w:r>
          <w:r w:rsidRPr="009E5764">
            <w:rPr>
              <w:rFonts w:ascii="Times New Roman" w:hAnsi="Times New Roman" w:cs="Angsana New"/>
              <w:bCs/>
              <w:noProof/>
              <w:sz w:val="14"/>
              <w:szCs w:val="14"/>
              <w:cs/>
            </w:rPr>
            <w:fldChar w:fldCharType="end"/>
          </w:r>
        </w:p>
      </w:tc>
    </w:tr>
    <w:tr w:rsidR="005022BE" w:rsidRPr="00445E30" w14:paraId="4D7A41FE" w14:textId="77777777" w:rsidTr="00954E98">
      <w:trPr>
        <w:trHeight w:val="230"/>
      </w:trPr>
      <w:tc>
        <w:tcPr>
          <w:tcW w:w="1526" w:type="dxa"/>
          <w:vAlign w:val="center"/>
        </w:tcPr>
        <w:p w14:paraId="7556B60A" w14:textId="77777777" w:rsidR="005022BE" w:rsidRPr="00445E30" w:rsidRDefault="005022B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1A929F09" w14:textId="77777777" w:rsidR="005022BE" w:rsidRPr="009E5764" w:rsidRDefault="005022B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05EBEA6C"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468CF605" w14:textId="6538C7F3" w:rsidR="005022BE" w:rsidRPr="009E5764" w:rsidRDefault="00BA745B"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985" w:type="dxa"/>
          <w:vAlign w:val="center"/>
        </w:tcPr>
        <w:p w14:paraId="28C6EDEB"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72A20A83" w14:textId="1F2A0D10" w:rsidR="005022BE" w:rsidRPr="009E5764" w:rsidRDefault="00BA745B"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8/26/2014</w:t>
          </w:r>
          <w:r>
            <w:rPr>
              <w:rFonts w:ascii="Times New Roman" w:hAnsi="Times New Roman" w:cs="Times New Roman"/>
              <w:bCs/>
              <w:sz w:val="14"/>
              <w:szCs w:val="14"/>
            </w:rPr>
            <w:fldChar w:fldCharType="end"/>
          </w:r>
        </w:p>
      </w:tc>
    </w:tr>
  </w:tbl>
  <w:p w14:paraId="66429798" w14:textId="77777777" w:rsidR="005022BE" w:rsidRDefault="005022BE" w:rsidP="00FB7C6B">
    <w:pPr>
      <w:pStyle w:val="Footer"/>
      <w:tabs>
        <w:tab w:val="clear" w:pos="4513"/>
        <w:tab w:val="clear" w:pos="9026"/>
        <w:tab w:val="left" w:pos="3355"/>
      </w:tabs>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70B96" w14:textId="77777777" w:rsidR="005022BE" w:rsidRDefault="005022B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83"/>
      <w:gridCol w:w="2152"/>
      <w:gridCol w:w="904"/>
      <w:gridCol w:w="1914"/>
      <w:gridCol w:w="1266"/>
      <w:gridCol w:w="1823"/>
    </w:tblGrid>
    <w:tr w:rsidR="005022BE" w:rsidRPr="00445E30" w14:paraId="06B63E81" w14:textId="77777777" w:rsidTr="00113E05">
      <w:tc>
        <w:tcPr>
          <w:tcW w:w="1526" w:type="dxa"/>
          <w:vAlign w:val="center"/>
        </w:tcPr>
        <w:p w14:paraId="5D8473C6" w14:textId="77777777" w:rsidR="005022BE" w:rsidRPr="00445E30" w:rsidRDefault="005022B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3D5A5D8E" w14:textId="4F37C77D" w:rsidR="005022BE" w:rsidRPr="009E5764" w:rsidRDefault="005022BE" w:rsidP="00C87FD7">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BA745B">
            <w:rPr>
              <w:rFonts w:ascii="Times New Roman" w:hAnsi="Times New Roman" w:cs="Times New Roman"/>
              <w:bCs/>
              <w:sz w:val="14"/>
              <w:szCs w:val="14"/>
            </w:rPr>
            <w:t>1.1</w:t>
          </w:r>
        </w:p>
      </w:tc>
      <w:tc>
        <w:tcPr>
          <w:tcW w:w="1134" w:type="dxa"/>
          <w:vAlign w:val="center"/>
        </w:tcPr>
        <w:p w14:paraId="4EC3D645"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49FFEC0F" w14:textId="77777777" w:rsidR="005022BE" w:rsidRPr="009E5764" w:rsidRDefault="005022B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7A0FD0DD"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4BCCB12F" w14:textId="77777777" w:rsidR="005022BE" w:rsidRPr="00FB7C6B" w:rsidRDefault="005022B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BA745B" w:rsidRPr="00BA745B">
            <w:rPr>
              <w:rFonts w:ascii="Times New Roman" w:hAnsi="Times New Roman" w:cs="Angsana New"/>
              <w:bCs/>
              <w:noProof/>
              <w:sz w:val="14"/>
              <w:szCs w:val="14"/>
            </w:rPr>
            <w:t>31</w:t>
          </w:r>
          <w:r w:rsidRPr="009E5764">
            <w:rPr>
              <w:rFonts w:ascii="Times New Roman" w:hAnsi="Times New Roman" w:cs="Angsana New"/>
              <w:bCs/>
              <w:noProof/>
              <w:sz w:val="14"/>
              <w:szCs w:val="14"/>
              <w:cs/>
            </w:rPr>
            <w:fldChar w:fldCharType="end"/>
          </w:r>
        </w:p>
      </w:tc>
    </w:tr>
    <w:tr w:rsidR="005022BE" w:rsidRPr="00445E30" w14:paraId="5192F6AF" w14:textId="77777777" w:rsidTr="00113E05">
      <w:tc>
        <w:tcPr>
          <w:tcW w:w="1526" w:type="dxa"/>
          <w:vAlign w:val="center"/>
        </w:tcPr>
        <w:p w14:paraId="188899F5" w14:textId="77777777" w:rsidR="005022BE" w:rsidRPr="00445E30" w:rsidRDefault="005022B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4B86FD3B" w14:textId="77777777" w:rsidR="005022BE" w:rsidRPr="009E5764" w:rsidRDefault="005022B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14ADA73D"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64F58ABA" w14:textId="021B69A1" w:rsidR="005022BE" w:rsidRPr="009E5764" w:rsidRDefault="00BA745B"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985" w:type="dxa"/>
          <w:vAlign w:val="center"/>
        </w:tcPr>
        <w:p w14:paraId="3AD7EAEC"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085C220D" w14:textId="30344880" w:rsidR="005022BE" w:rsidRPr="009E5764" w:rsidRDefault="00BA745B"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8/26/2014</w:t>
          </w:r>
          <w:r>
            <w:rPr>
              <w:rFonts w:ascii="Times New Roman" w:hAnsi="Times New Roman" w:cs="Times New Roman"/>
              <w:bCs/>
              <w:sz w:val="14"/>
              <w:szCs w:val="14"/>
            </w:rPr>
            <w:fldChar w:fldCharType="end"/>
          </w:r>
        </w:p>
      </w:tc>
    </w:tr>
  </w:tbl>
  <w:p w14:paraId="0E0E66A0" w14:textId="77777777" w:rsidR="005022BE" w:rsidRDefault="005022BE" w:rsidP="00FB7C6B">
    <w:pPr>
      <w:pStyle w:val="Footer"/>
      <w:tabs>
        <w:tab w:val="clear" w:pos="4513"/>
        <w:tab w:val="clear" w:pos="9026"/>
        <w:tab w:val="left" w:pos="3355"/>
      </w:tabs>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614AD9" w14:textId="77777777" w:rsidR="005022BE" w:rsidRDefault="005022B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5022BE" w:rsidRPr="00445E30" w14:paraId="6AA9815B" w14:textId="77777777" w:rsidTr="00113E05">
      <w:tc>
        <w:tcPr>
          <w:tcW w:w="1526" w:type="dxa"/>
          <w:vAlign w:val="center"/>
        </w:tcPr>
        <w:p w14:paraId="7C812578" w14:textId="77777777" w:rsidR="005022BE" w:rsidRPr="00445E30" w:rsidRDefault="005022B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0187671B" w14:textId="71295825" w:rsidR="005022BE" w:rsidRPr="009E5764" w:rsidRDefault="005022B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DCSS –SDD</w:t>
          </w:r>
          <w:r w:rsidRPr="009E5764">
            <w:rPr>
              <w:rFonts w:ascii="Times New Roman" w:hAnsi="Times New Roman" w:cs="Times New Roman"/>
              <w:bCs/>
              <w:sz w:val="14"/>
              <w:szCs w:val="14"/>
            </w:rPr>
            <w:t xml:space="preserve">– v </w:t>
          </w:r>
          <w:r w:rsidR="00BA745B">
            <w:rPr>
              <w:rFonts w:ascii="Times New Roman" w:hAnsi="Times New Roman" w:cs="Times New Roman"/>
              <w:bCs/>
              <w:sz w:val="14"/>
              <w:szCs w:val="14"/>
            </w:rPr>
            <w:t>1.1</w:t>
          </w:r>
        </w:p>
      </w:tc>
      <w:tc>
        <w:tcPr>
          <w:tcW w:w="1134" w:type="dxa"/>
          <w:vAlign w:val="center"/>
        </w:tcPr>
        <w:p w14:paraId="428B29AF"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6FCB0539" w14:textId="77777777" w:rsidR="005022BE" w:rsidRPr="009E5764" w:rsidRDefault="005022B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5A946187"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096E61C5" w14:textId="77777777" w:rsidR="005022BE" w:rsidRPr="00FB7C6B" w:rsidRDefault="005022B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BA745B" w:rsidRPr="00BA745B">
            <w:rPr>
              <w:rFonts w:ascii="Times New Roman" w:hAnsi="Times New Roman" w:cs="Angsana New"/>
              <w:bCs/>
              <w:noProof/>
              <w:sz w:val="14"/>
              <w:szCs w:val="14"/>
            </w:rPr>
            <w:t>33</w:t>
          </w:r>
          <w:r w:rsidRPr="009E5764">
            <w:rPr>
              <w:rFonts w:ascii="Times New Roman" w:hAnsi="Times New Roman" w:cs="Angsana New"/>
              <w:bCs/>
              <w:noProof/>
              <w:sz w:val="14"/>
              <w:szCs w:val="14"/>
              <w:cs/>
            </w:rPr>
            <w:fldChar w:fldCharType="end"/>
          </w:r>
        </w:p>
      </w:tc>
    </w:tr>
    <w:tr w:rsidR="005022BE" w:rsidRPr="00445E30" w14:paraId="740340B2" w14:textId="77777777" w:rsidTr="00954E98">
      <w:trPr>
        <w:trHeight w:val="230"/>
      </w:trPr>
      <w:tc>
        <w:tcPr>
          <w:tcW w:w="1526" w:type="dxa"/>
          <w:vAlign w:val="center"/>
        </w:tcPr>
        <w:p w14:paraId="03D46225" w14:textId="77777777" w:rsidR="005022BE" w:rsidRPr="00445E30" w:rsidRDefault="005022B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05C5D001" w14:textId="77777777" w:rsidR="005022BE" w:rsidRPr="009E5764" w:rsidRDefault="005022B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10C97070"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1AEB2366" w14:textId="34C1F301" w:rsidR="005022BE" w:rsidRPr="009E5764" w:rsidRDefault="00BA745B"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985" w:type="dxa"/>
          <w:vAlign w:val="center"/>
        </w:tcPr>
        <w:p w14:paraId="49B9C80F" w14:textId="77777777" w:rsidR="005022BE" w:rsidRPr="00445E30" w:rsidRDefault="005022B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773CD6A4" w14:textId="48A070EF" w:rsidR="005022BE" w:rsidRPr="009E5764" w:rsidRDefault="00BA745B"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8/26/2014</w:t>
          </w:r>
          <w:r>
            <w:rPr>
              <w:rFonts w:ascii="Times New Roman" w:hAnsi="Times New Roman" w:cs="Times New Roman"/>
              <w:bCs/>
              <w:sz w:val="14"/>
              <w:szCs w:val="14"/>
            </w:rPr>
            <w:fldChar w:fldCharType="end"/>
          </w:r>
        </w:p>
      </w:tc>
    </w:tr>
  </w:tbl>
  <w:p w14:paraId="3BD5D4E4" w14:textId="77777777" w:rsidR="005022BE" w:rsidRDefault="005022BE" w:rsidP="00FB7C6B">
    <w:pPr>
      <w:pStyle w:val="Footer"/>
      <w:tabs>
        <w:tab w:val="clear" w:pos="4513"/>
        <w:tab w:val="clear" w:pos="9026"/>
        <w:tab w:val="left" w:pos="335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A30B50" w14:textId="77777777" w:rsidR="00332130" w:rsidRDefault="00332130" w:rsidP="00D57804">
      <w:pPr>
        <w:spacing w:line="240" w:lineRule="auto"/>
      </w:pPr>
      <w:r>
        <w:separator/>
      </w:r>
    </w:p>
  </w:footnote>
  <w:footnote w:type="continuationSeparator" w:id="0">
    <w:p w14:paraId="649CD3C0" w14:textId="77777777" w:rsidR="00332130" w:rsidRDefault="00332130" w:rsidP="00D5780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67574F" w14:textId="77777777" w:rsidR="00BA745B" w:rsidRDefault="00BA745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922A92" w14:textId="77777777" w:rsidR="00BA745B" w:rsidRDefault="00BA745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195325" w14:textId="77777777" w:rsidR="00BA745B" w:rsidRDefault="00BA745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14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0000012E">
      <w:start w:val="1"/>
      <w:numFmt w:val="bullet"/>
      <w:lvlText w:val="o"/>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3242640"/>
    <w:multiLevelType w:val="hybridMultilevel"/>
    <w:tmpl w:val="C36CB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566A7D"/>
    <w:multiLevelType w:val="hybridMultilevel"/>
    <w:tmpl w:val="36D60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57C27E3"/>
    <w:multiLevelType w:val="hybridMultilevel"/>
    <w:tmpl w:val="EAD0B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78519CC"/>
    <w:multiLevelType w:val="hybridMultilevel"/>
    <w:tmpl w:val="A5B0DE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AB60BB6"/>
    <w:multiLevelType w:val="hybridMultilevel"/>
    <w:tmpl w:val="F386DB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0820E27"/>
    <w:multiLevelType w:val="hybridMultilevel"/>
    <w:tmpl w:val="83828F0E"/>
    <w:lvl w:ilvl="0" w:tplc="1CDEDCDA">
      <w:start w:val="1"/>
      <w:numFmt w:val="bullet"/>
      <w:lvlText w:val="⟶"/>
      <w:lvlJc w:val="left"/>
      <w:pPr>
        <w:ind w:left="2520" w:hanging="360"/>
      </w:pPr>
      <w:rPr>
        <w:rFonts w:ascii="Cambria" w:hAnsi="Cambri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13387755"/>
    <w:multiLevelType w:val="hybridMultilevel"/>
    <w:tmpl w:val="7D7C6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5A634FA"/>
    <w:multiLevelType w:val="hybridMultilevel"/>
    <w:tmpl w:val="5142B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9F8695D"/>
    <w:multiLevelType w:val="hybridMultilevel"/>
    <w:tmpl w:val="DF0EA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647852"/>
    <w:multiLevelType w:val="hybridMultilevel"/>
    <w:tmpl w:val="6A9EA0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F3744E3"/>
    <w:multiLevelType w:val="hybridMultilevel"/>
    <w:tmpl w:val="0DC8170C"/>
    <w:lvl w:ilvl="0" w:tplc="E35A7A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457311"/>
    <w:multiLevelType w:val="hybridMultilevel"/>
    <w:tmpl w:val="864A6724"/>
    <w:lvl w:ilvl="0" w:tplc="2976152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5F0244C"/>
    <w:multiLevelType w:val="hybridMultilevel"/>
    <w:tmpl w:val="D7EAD06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C2F4675"/>
    <w:multiLevelType w:val="hybridMultilevel"/>
    <w:tmpl w:val="A6A6D2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320477C9"/>
    <w:multiLevelType w:val="hybridMultilevel"/>
    <w:tmpl w:val="3D6E2F42"/>
    <w:lvl w:ilvl="0" w:tplc="E35A7A3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39720835"/>
    <w:multiLevelType w:val="hybridMultilevel"/>
    <w:tmpl w:val="2E364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1120306"/>
    <w:multiLevelType w:val="hybridMultilevel"/>
    <w:tmpl w:val="4A0C05F4"/>
    <w:lvl w:ilvl="0" w:tplc="E35A7A3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46F15DF8"/>
    <w:multiLevelType w:val="hybridMultilevel"/>
    <w:tmpl w:val="6C50C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86469D4"/>
    <w:multiLevelType w:val="hybridMultilevel"/>
    <w:tmpl w:val="762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9DE0A33"/>
    <w:multiLevelType w:val="hybridMultilevel"/>
    <w:tmpl w:val="415A9BF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069"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03B3D28"/>
    <w:multiLevelType w:val="hybridMultilevel"/>
    <w:tmpl w:val="746CF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387274A"/>
    <w:multiLevelType w:val="hybridMultilevel"/>
    <w:tmpl w:val="6A9EA0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9FD7CB0"/>
    <w:multiLevelType w:val="hybridMultilevel"/>
    <w:tmpl w:val="761EC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A036661"/>
    <w:multiLevelType w:val="hybridMultilevel"/>
    <w:tmpl w:val="DFB2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A412D2D"/>
    <w:multiLevelType w:val="hybridMultilevel"/>
    <w:tmpl w:val="18468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C1D18F7"/>
    <w:multiLevelType w:val="hybridMultilevel"/>
    <w:tmpl w:val="E8025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319037F"/>
    <w:multiLevelType w:val="hybridMultilevel"/>
    <w:tmpl w:val="7DACBD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3E05B0D"/>
    <w:multiLevelType w:val="hybridMultilevel"/>
    <w:tmpl w:val="9EE892F6"/>
    <w:lvl w:ilvl="0" w:tplc="E35A7A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260A93"/>
    <w:multiLevelType w:val="hybridMultilevel"/>
    <w:tmpl w:val="ABECFA76"/>
    <w:lvl w:ilvl="0" w:tplc="E35A7A30">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7">
    <w:nsid w:val="6D87175C"/>
    <w:multiLevelType w:val="hybridMultilevel"/>
    <w:tmpl w:val="6582A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0E36AC"/>
    <w:multiLevelType w:val="hybridMultilevel"/>
    <w:tmpl w:val="68B42F1E"/>
    <w:lvl w:ilvl="0" w:tplc="E35A7A3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nsid w:val="731E249E"/>
    <w:multiLevelType w:val="hybridMultilevel"/>
    <w:tmpl w:val="0686AE7A"/>
    <w:lvl w:ilvl="0" w:tplc="E35A7A3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nsid w:val="780D4C5B"/>
    <w:multiLevelType w:val="hybridMultilevel"/>
    <w:tmpl w:val="2DEE7A5C"/>
    <w:lvl w:ilvl="0" w:tplc="E35A7A3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1">
    <w:nsid w:val="7C7D195F"/>
    <w:multiLevelType w:val="hybridMultilevel"/>
    <w:tmpl w:val="FEF225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E1252CC"/>
    <w:multiLevelType w:val="hybridMultilevel"/>
    <w:tmpl w:val="26223B4C"/>
    <w:lvl w:ilvl="0" w:tplc="E35A7A3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F2C085B"/>
    <w:multiLevelType w:val="hybridMultilevel"/>
    <w:tmpl w:val="56964730"/>
    <w:lvl w:ilvl="0" w:tplc="33CECC7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13"/>
  </w:num>
  <w:num w:numId="4">
    <w:abstractNumId w:val="30"/>
  </w:num>
  <w:num w:numId="5">
    <w:abstractNumId w:val="41"/>
  </w:num>
  <w:num w:numId="6">
    <w:abstractNumId w:val="14"/>
  </w:num>
  <w:num w:numId="7">
    <w:abstractNumId w:val="23"/>
  </w:num>
  <w:num w:numId="8">
    <w:abstractNumId w:val="20"/>
  </w:num>
  <w:num w:numId="9">
    <w:abstractNumId w:val="40"/>
  </w:num>
  <w:num w:numId="10">
    <w:abstractNumId w:val="38"/>
  </w:num>
  <w:num w:numId="11">
    <w:abstractNumId w:val="11"/>
  </w:num>
  <w:num w:numId="12">
    <w:abstractNumId w:val="19"/>
  </w:num>
  <w:num w:numId="13">
    <w:abstractNumId w:val="39"/>
  </w:num>
  <w:num w:numId="14">
    <w:abstractNumId w:val="34"/>
  </w:num>
  <w:num w:numId="15">
    <w:abstractNumId w:val="27"/>
  </w:num>
  <w:num w:numId="16">
    <w:abstractNumId w:val="17"/>
  </w:num>
  <w:num w:numId="17">
    <w:abstractNumId w:val="43"/>
  </w:num>
  <w:num w:numId="18">
    <w:abstractNumId w:val="9"/>
  </w:num>
  <w:num w:numId="19">
    <w:abstractNumId w:val="12"/>
  </w:num>
  <w:num w:numId="20">
    <w:abstractNumId w:val="36"/>
  </w:num>
  <w:num w:numId="21">
    <w:abstractNumId w:val="42"/>
  </w:num>
  <w:num w:numId="22">
    <w:abstractNumId w:val="0"/>
  </w:num>
  <w:num w:numId="23">
    <w:abstractNumId w:val="1"/>
  </w:num>
  <w:num w:numId="24">
    <w:abstractNumId w:val="2"/>
  </w:num>
  <w:num w:numId="25">
    <w:abstractNumId w:val="21"/>
  </w:num>
  <w:num w:numId="26">
    <w:abstractNumId w:val="16"/>
  </w:num>
  <w:num w:numId="27">
    <w:abstractNumId w:val="29"/>
  </w:num>
  <w:num w:numId="28">
    <w:abstractNumId w:val="6"/>
  </w:num>
  <w:num w:numId="29">
    <w:abstractNumId w:val="35"/>
  </w:num>
  <w:num w:numId="30">
    <w:abstractNumId w:val="35"/>
  </w:num>
  <w:num w:numId="31">
    <w:abstractNumId w:val="3"/>
  </w:num>
  <w:num w:numId="32">
    <w:abstractNumId w:val="31"/>
  </w:num>
  <w:num w:numId="33">
    <w:abstractNumId w:val="33"/>
  </w:num>
  <w:num w:numId="34">
    <w:abstractNumId w:val="25"/>
  </w:num>
  <w:num w:numId="35">
    <w:abstractNumId w:val="24"/>
  </w:num>
  <w:num w:numId="36">
    <w:abstractNumId w:val="22"/>
  </w:num>
  <w:num w:numId="37">
    <w:abstractNumId w:val="7"/>
  </w:num>
  <w:num w:numId="38">
    <w:abstractNumId w:val="26"/>
  </w:num>
  <w:num w:numId="39">
    <w:abstractNumId w:val="5"/>
  </w:num>
  <w:num w:numId="40">
    <w:abstractNumId w:val="15"/>
  </w:num>
  <w:num w:numId="41">
    <w:abstractNumId w:val="37"/>
  </w:num>
  <w:num w:numId="42">
    <w:abstractNumId w:val="8"/>
  </w:num>
  <w:num w:numId="43">
    <w:abstractNumId w:val="28"/>
  </w:num>
  <w:num w:numId="44">
    <w:abstractNumId w:val="32"/>
  </w:num>
  <w:num w:numId="45">
    <w:abstractNumId w:val="1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mi park">
    <w15:presenceInfo w15:providerId="Windows Live" w15:userId="0f8b9ca6cf73dc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7D55"/>
    <w:rsid w:val="00000C78"/>
    <w:rsid w:val="00006BD3"/>
    <w:rsid w:val="00007415"/>
    <w:rsid w:val="00010C68"/>
    <w:rsid w:val="000156B3"/>
    <w:rsid w:val="00016BC1"/>
    <w:rsid w:val="00023C94"/>
    <w:rsid w:val="00030619"/>
    <w:rsid w:val="00033FA0"/>
    <w:rsid w:val="00034153"/>
    <w:rsid w:val="0004506C"/>
    <w:rsid w:val="0004516F"/>
    <w:rsid w:val="0005214B"/>
    <w:rsid w:val="00052FD8"/>
    <w:rsid w:val="0005393E"/>
    <w:rsid w:val="00056884"/>
    <w:rsid w:val="000629D1"/>
    <w:rsid w:val="00063D2C"/>
    <w:rsid w:val="00065914"/>
    <w:rsid w:val="000666EB"/>
    <w:rsid w:val="00071943"/>
    <w:rsid w:val="00071FC3"/>
    <w:rsid w:val="0008057A"/>
    <w:rsid w:val="00087EF8"/>
    <w:rsid w:val="000912E7"/>
    <w:rsid w:val="000918A3"/>
    <w:rsid w:val="00095CC8"/>
    <w:rsid w:val="00095DED"/>
    <w:rsid w:val="00097A25"/>
    <w:rsid w:val="000B1BCA"/>
    <w:rsid w:val="000B44FC"/>
    <w:rsid w:val="000C7BB4"/>
    <w:rsid w:val="000D28CD"/>
    <w:rsid w:val="000E09A2"/>
    <w:rsid w:val="000F0925"/>
    <w:rsid w:val="00101E59"/>
    <w:rsid w:val="001040D9"/>
    <w:rsid w:val="00110994"/>
    <w:rsid w:val="00110C0B"/>
    <w:rsid w:val="001113EF"/>
    <w:rsid w:val="00113E05"/>
    <w:rsid w:val="00114B2F"/>
    <w:rsid w:val="00117097"/>
    <w:rsid w:val="0012006E"/>
    <w:rsid w:val="00121DA9"/>
    <w:rsid w:val="00126254"/>
    <w:rsid w:val="00133CB0"/>
    <w:rsid w:val="00145862"/>
    <w:rsid w:val="00146769"/>
    <w:rsid w:val="00157054"/>
    <w:rsid w:val="0016034D"/>
    <w:rsid w:val="0016149A"/>
    <w:rsid w:val="001621D9"/>
    <w:rsid w:val="001641E7"/>
    <w:rsid w:val="001727D5"/>
    <w:rsid w:val="00173B76"/>
    <w:rsid w:val="001754B9"/>
    <w:rsid w:val="00180274"/>
    <w:rsid w:val="0018311E"/>
    <w:rsid w:val="00194390"/>
    <w:rsid w:val="001A574B"/>
    <w:rsid w:val="001B1A65"/>
    <w:rsid w:val="001B285D"/>
    <w:rsid w:val="001B66AB"/>
    <w:rsid w:val="001B6F5D"/>
    <w:rsid w:val="001B72E7"/>
    <w:rsid w:val="001C3DFB"/>
    <w:rsid w:val="001C58C3"/>
    <w:rsid w:val="001D10CF"/>
    <w:rsid w:val="001D13C3"/>
    <w:rsid w:val="001D5511"/>
    <w:rsid w:val="001D6E64"/>
    <w:rsid w:val="001D7FB2"/>
    <w:rsid w:val="001E50E0"/>
    <w:rsid w:val="001E7858"/>
    <w:rsid w:val="001F3FD0"/>
    <w:rsid w:val="00204242"/>
    <w:rsid w:val="002056BC"/>
    <w:rsid w:val="00212F27"/>
    <w:rsid w:val="00215604"/>
    <w:rsid w:val="00222DE0"/>
    <w:rsid w:val="0022377A"/>
    <w:rsid w:val="00225000"/>
    <w:rsid w:val="0023522E"/>
    <w:rsid w:val="00240910"/>
    <w:rsid w:val="00244337"/>
    <w:rsid w:val="0024537C"/>
    <w:rsid w:val="002503F7"/>
    <w:rsid w:val="00250839"/>
    <w:rsid w:val="00254416"/>
    <w:rsid w:val="002555EE"/>
    <w:rsid w:val="00256694"/>
    <w:rsid w:val="00256C3D"/>
    <w:rsid w:val="00265EA8"/>
    <w:rsid w:val="00272698"/>
    <w:rsid w:val="00282AF0"/>
    <w:rsid w:val="00282E68"/>
    <w:rsid w:val="002833D9"/>
    <w:rsid w:val="002A41FB"/>
    <w:rsid w:val="002A65CD"/>
    <w:rsid w:val="002A7FE8"/>
    <w:rsid w:val="002B2ECD"/>
    <w:rsid w:val="002B7017"/>
    <w:rsid w:val="002D4E8D"/>
    <w:rsid w:val="002D666E"/>
    <w:rsid w:val="002D76B7"/>
    <w:rsid w:val="002E2035"/>
    <w:rsid w:val="002F108E"/>
    <w:rsid w:val="00301D0E"/>
    <w:rsid w:val="00303DE6"/>
    <w:rsid w:val="003045D9"/>
    <w:rsid w:val="00307254"/>
    <w:rsid w:val="00310C08"/>
    <w:rsid w:val="003113D8"/>
    <w:rsid w:val="00316A0E"/>
    <w:rsid w:val="00320DB1"/>
    <w:rsid w:val="00324E70"/>
    <w:rsid w:val="00327131"/>
    <w:rsid w:val="00332130"/>
    <w:rsid w:val="00332433"/>
    <w:rsid w:val="0033450A"/>
    <w:rsid w:val="003370BA"/>
    <w:rsid w:val="0034109B"/>
    <w:rsid w:val="0034727C"/>
    <w:rsid w:val="003475E5"/>
    <w:rsid w:val="0035297E"/>
    <w:rsid w:val="0035490C"/>
    <w:rsid w:val="00355710"/>
    <w:rsid w:val="0036288F"/>
    <w:rsid w:val="003642B6"/>
    <w:rsid w:val="003707B7"/>
    <w:rsid w:val="00372F35"/>
    <w:rsid w:val="003748C7"/>
    <w:rsid w:val="003756EC"/>
    <w:rsid w:val="00386C60"/>
    <w:rsid w:val="003875A7"/>
    <w:rsid w:val="00392646"/>
    <w:rsid w:val="003A0038"/>
    <w:rsid w:val="003A332F"/>
    <w:rsid w:val="003A3D8C"/>
    <w:rsid w:val="003B0A4E"/>
    <w:rsid w:val="003B15A3"/>
    <w:rsid w:val="003B366A"/>
    <w:rsid w:val="003C0C0E"/>
    <w:rsid w:val="003C2AB5"/>
    <w:rsid w:val="003C5CAA"/>
    <w:rsid w:val="003C7694"/>
    <w:rsid w:val="003C7AC3"/>
    <w:rsid w:val="003D00BA"/>
    <w:rsid w:val="003D2684"/>
    <w:rsid w:val="003D2C25"/>
    <w:rsid w:val="003D3649"/>
    <w:rsid w:val="003D53AC"/>
    <w:rsid w:val="003D6A47"/>
    <w:rsid w:val="003D728A"/>
    <w:rsid w:val="003E2D72"/>
    <w:rsid w:val="003E3145"/>
    <w:rsid w:val="003F0F61"/>
    <w:rsid w:val="003F31DB"/>
    <w:rsid w:val="003F6E23"/>
    <w:rsid w:val="004005AE"/>
    <w:rsid w:val="0040124A"/>
    <w:rsid w:val="0040312B"/>
    <w:rsid w:val="00404328"/>
    <w:rsid w:val="00404911"/>
    <w:rsid w:val="004067DE"/>
    <w:rsid w:val="00410472"/>
    <w:rsid w:val="00410F20"/>
    <w:rsid w:val="004149E6"/>
    <w:rsid w:val="00415E32"/>
    <w:rsid w:val="00421597"/>
    <w:rsid w:val="0042492C"/>
    <w:rsid w:val="00424B36"/>
    <w:rsid w:val="00424DC2"/>
    <w:rsid w:val="00424DEE"/>
    <w:rsid w:val="0042536F"/>
    <w:rsid w:val="00426792"/>
    <w:rsid w:val="00444D22"/>
    <w:rsid w:val="00445F7E"/>
    <w:rsid w:val="00450F95"/>
    <w:rsid w:val="0045124A"/>
    <w:rsid w:val="00453729"/>
    <w:rsid w:val="00455F9A"/>
    <w:rsid w:val="00456AD3"/>
    <w:rsid w:val="004637F4"/>
    <w:rsid w:val="004644AC"/>
    <w:rsid w:val="004704A5"/>
    <w:rsid w:val="004707FD"/>
    <w:rsid w:val="00473012"/>
    <w:rsid w:val="0047351D"/>
    <w:rsid w:val="00476C68"/>
    <w:rsid w:val="00476F11"/>
    <w:rsid w:val="00480F93"/>
    <w:rsid w:val="00484FC6"/>
    <w:rsid w:val="004851CB"/>
    <w:rsid w:val="00485CE8"/>
    <w:rsid w:val="004953B5"/>
    <w:rsid w:val="004A1E58"/>
    <w:rsid w:val="004B5183"/>
    <w:rsid w:val="004B62D0"/>
    <w:rsid w:val="004C0DDD"/>
    <w:rsid w:val="004C1A13"/>
    <w:rsid w:val="004D45B3"/>
    <w:rsid w:val="004E1FDE"/>
    <w:rsid w:val="004E3864"/>
    <w:rsid w:val="004E3B32"/>
    <w:rsid w:val="004E788C"/>
    <w:rsid w:val="004F4972"/>
    <w:rsid w:val="005022BE"/>
    <w:rsid w:val="00504CB0"/>
    <w:rsid w:val="005061DC"/>
    <w:rsid w:val="005064EC"/>
    <w:rsid w:val="0051206D"/>
    <w:rsid w:val="00515D95"/>
    <w:rsid w:val="00522207"/>
    <w:rsid w:val="00524BDD"/>
    <w:rsid w:val="00525D2F"/>
    <w:rsid w:val="0053239B"/>
    <w:rsid w:val="005351BA"/>
    <w:rsid w:val="00540375"/>
    <w:rsid w:val="00543B64"/>
    <w:rsid w:val="005608FA"/>
    <w:rsid w:val="00565C3A"/>
    <w:rsid w:val="005665E0"/>
    <w:rsid w:val="0056776E"/>
    <w:rsid w:val="005777A9"/>
    <w:rsid w:val="005808E7"/>
    <w:rsid w:val="00594AA3"/>
    <w:rsid w:val="005955CC"/>
    <w:rsid w:val="005A2B5E"/>
    <w:rsid w:val="005A4523"/>
    <w:rsid w:val="005A6765"/>
    <w:rsid w:val="005B0AA4"/>
    <w:rsid w:val="005C27C7"/>
    <w:rsid w:val="005C50CE"/>
    <w:rsid w:val="005C5877"/>
    <w:rsid w:val="005C72C2"/>
    <w:rsid w:val="005D0324"/>
    <w:rsid w:val="005D0C81"/>
    <w:rsid w:val="005E4D3E"/>
    <w:rsid w:val="005F604E"/>
    <w:rsid w:val="0060271E"/>
    <w:rsid w:val="00602D23"/>
    <w:rsid w:val="00607B69"/>
    <w:rsid w:val="00611FFB"/>
    <w:rsid w:val="00617750"/>
    <w:rsid w:val="006245B5"/>
    <w:rsid w:val="00624AA4"/>
    <w:rsid w:val="006255E8"/>
    <w:rsid w:val="00634BE8"/>
    <w:rsid w:val="00636789"/>
    <w:rsid w:val="00637206"/>
    <w:rsid w:val="006432D2"/>
    <w:rsid w:val="006534C7"/>
    <w:rsid w:val="006570B5"/>
    <w:rsid w:val="00666502"/>
    <w:rsid w:val="00670CF4"/>
    <w:rsid w:val="00676512"/>
    <w:rsid w:val="00677B66"/>
    <w:rsid w:val="00677CC8"/>
    <w:rsid w:val="00677FB8"/>
    <w:rsid w:val="00691B55"/>
    <w:rsid w:val="006A00B3"/>
    <w:rsid w:val="006A0C62"/>
    <w:rsid w:val="006A14C7"/>
    <w:rsid w:val="006A1819"/>
    <w:rsid w:val="006A5CC6"/>
    <w:rsid w:val="006A6EB8"/>
    <w:rsid w:val="006B3F51"/>
    <w:rsid w:val="006B574B"/>
    <w:rsid w:val="006B5C30"/>
    <w:rsid w:val="006C0813"/>
    <w:rsid w:val="006C1947"/>
    <w:rsid w:val="006C44B1"/>
    <w:rsid w:val="006C460F"/>
    <w:rsid w:val="006D434D"/>
    <w:rsid w:val="006D470A"/>
    <w:rsid w:val="006E0A2A"/>
    <w:rsid w:val="006E3788"/>
    <w:rsid w:val="006E57C7"/>
    <w:rsid w:val="006E5804"/>
    <w:rsid w:val="006E6011"/>
    <w:rsid w:val="006F0B4D"/>
    <w:rsid w:val="006F13C2"/>
    <w:rsid w:val="006F6514"/>
    <w:rsid w:val="00706F51"/>
    <w:rsid w:val="007271F7"/>
    <w:rsid w:val="00727754"/>
    <w:rsid w:val="0073096B"/>
    <w:rsid w:val="00731E23"/>
    <w:rsid w:val="00734BDD"/>
    <w:rsid w:val="0073562D"/>
    <w:rsid w:val="00735732"/>
    <w:rsid w:val="0073599E"/>
    <w:rsid w:val="0074192C"/>
    <w:rsid w:val="00745DD5"/>
    <w:rsid w:val="0074694F"/>
    <w:rsid w:val="00754471"/>
    <w:rsid w:val="007545AE"/>
    <w:rsid w:val="00755718"/>
    <w:rsid w:val="00756045"/>
    <w:rsid w:val="00757F97"/>
    <w:rsid w:val="0076068C"/>
    <w:rsid w:val="00762BB7"/>
    <w:rsid w:val="00771E58"/>
    <w:rsid w:val="00772CDB"/>
    <w:rsid w:val="007757BD"/>
    <w:rsid w:val="00795C15"/>
    <w:rsid w:val="0079699C"/>
    <w:rsid w:val="007A0236"/>
    <w:rsid w:val="007A195E"/>
    <w:rsid w:val="007A2A2B"/>
    <w:rsid w:val="007A2EF7"/>
    <w:rsid w:val="007A5598"/>
    <w:rsid w:val="007A6F4C"/>
    <w:rsid w:val="007B7A06"/>
    <w:rsid w:val="007C255B"/>
    <w:rsid w:val="007C4D10"/>
    <w:rsid w:val="007C6002"/>
    <w:rsid w:val="007C76D7"/>
    <w:rsid w:val="007D1288"/>
    <w:rsid w:val="007D1FA5"/>
    <w:rsid w:val="007D676D"/>
    <w:rsid w:val="007E1C92"/>
    <w:rsid w:val="007E39C7"/>
    <w:rsid w:val="007E39FD"/>
    <w:rsid w:val="007E5318"/>
    <w:rsid w:val="007F1D05"/>
    <w:rsid w:val="007F1E5B"/>
    <w:rsid w:val="007F3860"/>
    <w:rsid w:val="007F6E95"/>
    <w:rsid w:val="00801268"/>
    <w:rsid w:val="0080128D"/>
    <w:rsid w:val="00811476"/>
    <w:rsid w:val="00821534"/>
    <w:rsid w:val="008244C8"/>
    <w:rsid w:val="00836A53"/>
    <w:rsid w:val="00840C3D"/>
    <w:rsid w:val="00843C14"/>
    <w:rsid w:val="008625CE"/>
    <w:rsid w:val="00862B7D"/>
    <w:rsid w:val="00863AA2"/>
    <w:rsid w:val="00867941"/>
    <w:rsid w:val="0087181A"/>
    <w:rsid w:val="00873B4F"/>
    <w:rsid w:val="00875F10"/>
    <w:rsid w:val="00880571"/>
    <w:rsid w:val="0088071E"/>
    <w:rsid w:val="00880D36"/>
    <w:rsid w:val="00883806"/>
    <w:rsid w:val="0089328B"/>
    <w:rsid w:val="008965A4"/>
    <w:rsid w:val="00896705"/>
    <w:rsid w:val="008B6B1F"/>
    <w:rsid w:val="008C0C7E"/>
    <w:rsid w:val="008C28DD"/>
    <w:rsid w:val="008C4F59"/>
    <w:rsid w:val="008D1491"/>
    <w:rsid w:val="008D3261"/>
    <w:rsid w:val="008D6160"/>
    <w:rsid w:val="008E2959"/>
    <w:rsid w:val="008E2FC5"/>
    <w:rsid w:val="008E51E3"/>
    <w:rsid w:val="008E5FB3"/>
    <w:rsid w:val="008E6BCD"/>
    <w:rsid w:val="008F2987"/>
    <w:rsid w:val="008F68A5"/>
    <w:rsid w:val="009006DB"/>
    <w:rsid w:val="00903971"/>
    <w:rsid w:val="009048D6"/>
    <w:rsid w:val="00907A51"/>
    <w:rsid w:val="00911C8B"/>
    <w:rsid w:val="00924D0D"/>
    <w:rsid w:val="00925E62"/>
    <w:rsid w:val="0093507E"/>
    <w:rsid w:val="009351A1"/>
    <w:rsid w:val="009360F4"/>
    <w:rsid w:val="00940A43"/>
    <w:rsid w:val="00943012"/>
    <w:rsid w:val="009445B1"/>
    <w:rsid w:val="00945E12"/>
    <w:rsid w:val="0094608A"/>
    <w:rsid w:val="0094633B"/>
    <w:rsid w:val="0095052F"/>
    <w:rsid w:val="00950F17"/>
    <w:rsid w:val="009517A2"/>
    <w:rsid w:val="00954E98"/>
    <w:rsid w:val="009554FE"/>
    <w:rsid w:val="00962BB8"/>
    <w:rsid w:val="00964C32"/>
    <w:rsid w:val="00964D44"/>
    <w:rsid w:val="00967A1D"/>
    <w:rsid w:val="0097061C"/>
    <w:rsid w:val="00973281"/>
    <w:rsid w:val="00973688"/>
    <w:rsid w:val="009758F4"/>
    <w:rsid w:val="00977B13"/>
    <w:rsid w:val="00981F30"/>
    <w:rsid w:val="00987996"/>
    <w:rsid w:val="00990B66"/>
    <w:rsid w:val="009970D8"/>
    <w:rsid w:val="009972A0"/>
    <w:rsid w:val="00997778"/>
    <w:rsid w:val="009A03FD"/>
    <w:rsid w:val="009A1164"/>
    <w:rsid w:val="009A35A7"/>
    <w:rsid w:val="009A5B6F"/>
    <w:rsid w:val="009A6043"/>
    <w:rsid w:val="009C7659"/>
    <w:rsid w:val="009D2A30"/>
    <w:rsid w:val="009E56F4"/>
    <w:rsid w:val="009F1185"/>
    <w:rsid w:val="009F4BF1"/>
    <w:rsid w:val="009F585F"/>
    <w:rsid w:val="00A00169"/>
    <w:rsid w:val="00A00CFA"/>
    <w:rsid w:val="00A04A58"/>
    <w:rsid w:val="00A05FC9"/>
    <w:rsid w:val="00A108D6"/>
    <w:rsid w:val="00A17ABB"/>
    <w:rsid w:val="00A2254F"/>
    <w:rsid w:val="00A252B3"/>
    <w:rsid w:val="00A26918"/>
    <w:rsid w:val="00A27838"/>
    <w:rsid w:val="00A27C9A"/>
    <w:rsid w:val="00A34103"/>
    <w:rsid w:val="00A430E9"/>
    <w:rsid w:val="00A532B7"/>
    <w:rsid w:val="00A542D0"/>
    <w:rsid w:val="00A560C9"/>
    <w:rsid w:val="00A6313C"/>
    <w:rsid w:val="00A74A4E"/>
    <w:rsid w:val="00A75460"/>
    <w:rsid w:val="00A80323"/>
    <w:rsid w:val="00A87FD8"/>
    <w:rsid w:val="00AA23FE"/>
    <w:rsid w:val="00AA3892"/>
    <w:rsid w:val="00AA43C7"/>
    <w:rsid w:val="00AA462F"/>
    <w:rsid w:val="00AA6940"/>
    <w:rsid w:val="00AC118E"/>
    <w:rsid w:val="00AC2858"/>
    <w:rsid w:val="00AC4074"/>
    <w:rsid w:val="00AC5FFE"/>
    <w:rsid w:val="00AC6B04"/>
    <w:rsid w:val="00AD2174"/>
    <w:rsid w:val="00AD3CEF"/>
    <w:rsid w:val="00AD5E30"/>
    <w:rsid w:val="00AD667A"/>
    <w:rsid w:val="00AE0712"/>
    <w:rsid w:val="00AE3CAE"/>
    <w:rsid w:val="00AE54BB"/>
    <w:rsid w:val="00AE6A3B"/>
    <w:rsid w:val="00B001B8"/>
    <w:rsid w:val="00B126A1"/>
    <w:rsid w:val="00B12910"/>
    <w:rsid w:val="00B1773B"/>
    <w:rsid w:val="00B236BE"/>
    <w:rsid w:val="00B2583E"/>
    <w:rsid w:val="00B26080"/>
    <w:rsid w:val="00B351E2"/>
    <w:rsid w:val="00B35212"/>
    <w:rsid w:val="00B35D92"/>
    <w:rsid w:val="00B36538"/>
    <w:rsid w:val="00B40C18"/>
    <w:rsid w:val="00B41B90"/>
    <w:rsid w:val="00B43919"/>
    <w:rsid w:val="00B52B8B"/>
    <w:rsid w:val="00B575B0"/>
    <w:rsid w:val="00B6120F"/>
    <w:rsid w:val="00B614AD"/>
    <w:rsid w:val="00B639A6"/>
    <w:rsid w:val="00B63F01"/>
    <w:rsid w:val="00B65AF1"/>
    <w:rsid w:val="00B7026C"/>
    <w:rsid w:val="00B7068B"/>
    <w:rsid w:val="00B70A98"/>
    <w:rsid w:val="00B72C9A"/>
    <w:rsid w:val="00B74B2A"/>
    <w:rsid w:val="00B75335"/>
    <w:rsid w:val="00B8032C"/>
    <w:rsid w:val="00B8222D"/>
    <w:rsid w:val="00B8399A"/>
    <w:rsid w:val="00B83BE7"/>
    <w:rsid w:val="00B83F09"/>
    <w:rsid w:val="00B86698"/>
    <w:rsid w:val="00B96839"/>
    <w:rsid w:val="00BA14EB"/>
    <w:rsid w:val="00BA1846"/>
    <w:rsid w:val="00BA33F7"/>
    <w:rsid w:val="00BA745B"/>
    <w:rsid w:val="00BB202D"/>
    <w:rsid w:val="00BB3712"/>
    <w:rsid w:val="00BB5F97"/>
    <w:rsid w:val="00BC0C1F"/>
    <w:rsid w:val="00BD31E8"/>
    <w:rsid w:val="00BD483B"/>
    <w:rsid w:val="00BD517A"/>
    <w:rsid w:val="00BE7FC8"/>
    <w:rsid w:val="00BF1C86"/>
    <w:rsid w:val="00BF3372"/>
    <w:rsid w:val="00BF46E9"/>
    <w:rsid w:val="00BF4FB7"/>
    <w:rsid w:val="00BF66C4"/>
    <w:rsid w:val="00BF70E6"/>
    <w:rsid w:val="00C1047D"/>
    <w:rsid w:val="00C11010"/>
    <w:rsid w:val="00C15028"/>
    <w:rsid w:val="00C20422"/>
    <w:rsid w:val="00C227CB"/>
    <w:rsid w:val="00C23E9E"/>
    <w:rsid w:val="00C27C7D"/>
    <w:rsid w:val="00C47DD3"/>
    <w:rsid w:val="00C6319A"/>
    <w:rsid w:val="00C64081"/>
    <w:rsid w:val="00C67FBC"/>
    <w:rsid w:val="00C71DC8"/>
    <w:rsid w:val="00C81F9D"/>
    <w:rsid w:val="00C87FD7"/>
    <w:rsid w:val="00C97722"/>
    <w:rsid w:val="00CA6736"/>
    <w:rsid w:val="00CB1259"/>
    <w:rsid w:val="00CB3787"/>
    <w:rsid w:val="00CB5472"/>
    <w:rsid w:val="00CC34D7"/>
    <w:rsid w:val="00CD512E"/>
    <w:rsid w:val="00CD5425"/>
    <w:rsid w:val="00CE2CFE"/>
    <w:rsid w:val="00CE4D85"/>
    <w:rsid w:val="00CF423E"/>
    <w:rsid w:val="00CF705A"/>
    <w:rsid w:val="00D01AD2"/>
    <w:rsid w:val="00D03214"/>
    <w:rsid w:val="00D03566"/>
    <w:rsid w:val="00D0624D"/>
    <w:rsid w:val="00D0689A"/>
    <w:rsid w:val="00D13EA8"/>
    <w:rsid w:val="00D23180"/>
    <w:rsid w:val="00D24C91"/>
    <w:rsid w:val="00D2712E"/>
    <w:rsid w:val="00D306B1"/>
    <w:rsid w:val="00D32721"/>
    <w:rsid w:val="00D32C1D"/>
    <w:rsid w:val="00D33713"/>
    <w:rsid w:val="00D36B31"/>
    <w:rsid w:val="00D524B9"/>
    <w:rsid w:val="00D55316"/>
    <w:rsid w:val="00D57034"/>
    <w:rsid w:val="00D57804"/>
    <w:rsid w:val="00D62A8D"/>
    <w:rsid w:val="00D66659"/>
    <w:rsid w:val="00D71A8A"/>
    <w:rsid w:val="00D72BC6"/>
    <w:rsid w:val="00D7645E"/>
    <w:rsid w:val="00D81F26"/>
    <w:rsid w:val="00D975E8"/>
    <w:rsid w:val="00D97D55"/>
    <w:rsid w:val="00DA1D5D"/>
    <w:rsid w:val="00DA2A12"/>
    <w:rsid w:val="00DB7DBB"/>
    <w:rsid w:val="00DC061B"/>
    <w:rsid w:val="00DC3AD7"/>
    <w:rsid w:val="00DC6136"/>
    <w:rsid w:val="00DC6887"/>
    <w:rsid w:val="00DD156D"/>
    <w:rsid w:val="00DD40EF"/>
    <w:rsid w:val="00DD7904"/>
    <w:rsid w:val="00DE2269"/>
    <w:rsid w:val="00DF0CE8"/>
    <w:rsid w:val="00DF5067"/>
    <w:rsid w:val="00DF6E3A"/>
    <w:rsid w:val="00E01C51"/>
    <w:rsid w:val="00E02D7F"/>
    <w:rsid w:val="00E057A0"/>
    <w:rsid w:val="00E11C6F"/>
    <w:rsid w:val="00E16811"/>
    <w:rsid w:val="00E16C6F"/>
    <w:rsid w:val="00E170F7"/>
    <w:rsid w:val="00E233CB"/>
    <w:rsid w:val="00E276DC"/>
    <w:rsid w:val="00E31AE0"/>
    <w:rsid w:val="00E343AF"/>
    <w:rsid w:val="00E3466D"/>
    <w:rsid w:val="00E34A91"/>
    <w:rsid w:val="00E35B71"/>
    <w:rsid w:val="00E3644F"/>
    <w:rsid w:val="00E41425"/>
    <w:rsid w:val="00E429F8"/>
    <w:rsid w:val="00E430AC"/>
    <w:rsid w:val="00E444F3"/>
    <w:rsid w:val="00E44DD8"/>
    <w:rsid w:val="00E45868"/>
    <w:rsid w:val="00E545C7"/>
    <w:rsid w:val="00E61A32"/>
    <w:rsid w:val="00E6464F"/>
    <w:rsid w:val="00E64904"/>
    <w:rsid w:val="00E6599F"/>
    <w:rsid w:val="00E71C84"/>
    <w:rsid w:val="00E74FDD"/>
    <w:rsid w:val="00E75701"/>
    <w:rsid w:val="00E75DA7"/>
    <w:rsid w:val="00E8141A"/>
    <w:rsid w:val="00E857D2"/>
    <w:rsid w:val="00E86A27"/>
    <w:rsid w:val="00E903AC"/>
    <w:rsid w:val="00EA04E0"/>
    <w:rsid w:val="00EA1171"/>
    <w:rsid w:val="00EA2E37"/>
    <w:rsid w:val="00EA37E8"/>
    <w:rsid w:val="00EA4003"/>
    <w:rsid w:val="00EB2AD3"/>
    <w:rsid w:val="00ED0827"/>
    <w:rsid w:val="00ED225B"/>
    <w:rsid w:val="00ED78D4"/>
    <w:rsid w:val="00ED7C45"/>
    <w:rsid w:val="00EE14F8"/>
    <w:rsid w:val="00EF1857"/>
    <w:rsid w:val="00EF4B17"/>
    <w:rsid w:val="00F01701"/>
    <w:rsid w:val="00F044F3"/>
    <w:rsid w:val="00F059D5"/>
    <w:rsid w:val="00F107BC"/>
    <w:rsid w:val="00F1587B"/>
    <w:rsid w:val="00F23709"/>
    <w:rsid w:val="00F23D63"/>
    <w:rsid w:val="00F26A11"/>
    <w:rsid w:val="00F302C0"/>
    <w:rsid w:val="00F30AC8"/>
    <w:rsid w:val="00F34471"/>
    <w:rsid w:val="00F36566"/>
    <w:rsid w:val="00F40392"/>
    <w:rsid w:val="00F40BF2"/>
    <w:rsid w:val="00F40E00"/>
    <w:rsid w:val="00F4330E"/>
    <w:rsid w:val="00F45BD5"/>
    <w:rsid w:val="00F46439"/>
    <w:rsid w:val="00F4691F"/>
    <w:rsid w:val="00F62881"/>
    <w:rsid w:val="00F62ECA"/>
    <w:rsid w:val="00F65554"/>
    <w:rsid w:val="00F65DBF"/>
    <w:rsid w:val="00F66C7C"/>
    <w:rsid w:val="00F70D60"/>
    <w:rsid w:val="00F7166E"/>
    <w:rsid w:val="00F754DD"/>
    <w:rsid w:val="00F803D1"/>
    <w:rsid w:val="00F84F4B"/>
    <w:rsid w:val="00F929DA"/>
    <w:rsid w:val="00F93D42"/>
    <w:rsid w:val="00F960B4"/>
    <w:rsid w:val="00FA1D1B"/>
    <w:rsid w:val="00FA3298"/>
    <w:rsid w:val="00FA4975"/>
    <w:rsid w:val="00FA6BB1"/>
    <w:rsid w:val="00FB0A4D"/>
    <w:rsid w:val="00FB42BA"/>
    <w:rsid w:val="00FB4856"/>
    <w:rsid w:val="00FB5F7E"/>
    <w:rsid w:val="00FB7C6B"/>
    <w:rsid w:val="00FC3A21"/>
    <w:rsid w:val="00FC4783"/>
    <w:rsid w:val="00FC623E"/>
    <w:rsid w:val="00FC6A41"/>
    <w:rsid w:val="00FC7B9B"/>
    <w:rsid w:val="00FD2093"/>
    <w:rsid w:val="00FE44AF"/>
    <w:rsid w:val="00FF048A"/>
    <w:rsid w:val="00FF117D"/>
  </w:rsids>
  <m:mathPr>
    <m:mathFont m:val="Cambria Math"/>
    <m:brkBin m:val="before"/>
    <m:brkBinSub m:val="--"/>
    <m:smallFrac/>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005D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71E58"/>
    <w:pPr>
      <w:spacing w:after="0"/>
    </w:pPr>
    <w:rPr>
      <w:rFonts w:ascii="Arial" w:eastAsia="Arial" w:hAnsi="Arial" w:cs="Arial"/>
      <w:color w:val="000000"/>
    </w:rPr>
  </w:style>
  <w:style w:type="paragraph" w:styleId="Heading1">
    <w:name w:val="heading 1"/>
    <w:basedOn w:val="Normal"/>
    <w:link w:val="Heading1Char"/>
    <w:uiPriority w:val="9"/>
    <w:qFormat/>
    <w:rsid w:val="00B6120F"/>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Spacing"/>
    <w:link w:val="Heading2Char"/>
    <w:uiPriority w:val="9"/>
    <w:unhideWhenUsed/>
    <w:qFormat/>
    <w:rsid w:val="00C20422"/>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C2042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7D55"/>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57804"/>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D57804"/>
    <w:rPr>
      <w:rFonts w:ascii="Arial" w:eastAsia="Arial" w:hAnsi="Arial" w:cs="Cordia New"/>
      <w:color w:val="000000"/>
    </w:rPr>
  </w:style>
  <w:style w:type="paragraph" w:styleId="Footer">
    <w:name w:val="footer"/>
    <w:basedOn w:val="Normal"/>
    <w:link w:val="FooterChar"/>
    <w:uiPriority w:val="99"/>
    <w:unhideWhenUsed/>
    <w:rsid w:val="00D57804"/>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D57804"/>
    <w:rPr>
      <w:rFonts w:ascii="Arial" w:eastAsia="Arial" w:hAnsi="Arial" w:cs="Cordia New"/>
      <w:color w:val="000000"/>
    </w:rPr>
  </w:style>
  <w:style w:type="paragraph" w:styleId="BalloonText">
    <w:name w:val="Balloon Text"/>
    <w:basedOn w:val="Normal"/>
    <w:link w:val="BalloonTextChar"/>
    <w:uiPriority w:val="99"/>
    <w:semiHidden/>
    <w:unhideWhenUsed/>
    <w:rsid w:val="00D57804"/>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D57804"/>
    <w:rPr>
      <w:rFonts w:ascii="Tahoma" w:eastAsia="Arial" w:hAnsi="Tahoma" w:cs="Angsana New"/>
      <w:color w:val="000000"/>
      <w:sz w:val="16"/>
      <w:szCs w:val="20"/>
    </w:rPr>
  </w:style>
  <w:style w:type="character" w:customStyle="1" w:styleId="words">
    <w:name w:val="words"/>
    <w:basedOn w:val="DefaultParagraphFont"/>
    <w:rsid w:val="0022377A"/>
  </w:style>
  <w:style w:type="character" w:customStyle="1" w:styleId="misspelled">
    <w:name w:val="misspelled"/>
    <w:basedOn w:val="DefaultParagraphFont"/>
    <w:rsid w:val="00E857D2"/>
  </w:style>
  <w:style w:type="character" w:customStyle="1" w:styleId="ignoredwords">
    <w:name w:val="ignoredwords"/>
    <w:basedOn w:val="DefaultParagraphFont"/>
    <w:rsid w:val="00C71DC8"/>
  </w:style>
  <w:style w:type="character" w:customStyle="1" w:styleId="synonyms">
    <w:name w:val="synonyms"/>
    <w:basedOn w:val="DefaultParagraphFont"/>
    <w:rsid w:val="00A05FC9"/>
  </w:style>
  <w:style w:type="paragraph" w:styleId="ListParagraph">
    <w:name w:val="List Paragraph"/>
    <w:basedOn w:val="Normal"/>
    <w:uiPriority w:val="34"/>
    <w:qFormat/>
    <w:rsid w:val="00A05FC9"/>
    <w:pPr>
      <w:ind w:left="720"/>
      <w:contextualSpacing/>
    </w:pPr>
    <w:rPr>
      <w:rFonts w:cs="Cordia New"/>
    </w:rPr>
  </w:style>
  <w:style w:type="character" w:customStyle="1" w:styleId="nouns">
    <w:name w:val="nouns"/>
    <w:basedOn w:val="DefaultParagraphFont"/>
    <w:rsid w:val="00B614AD"/>
  </w:style>
  <w:style w:type="character" w:customStyle="1" w:styleId="Heading1Char">
    <w:name w:val="Heading 1 Char"/>
    <w:basedOn w:val="DefaultParagraphFont"/>
    <w:link w:val="Heading1"/>
    <w:uiPriority w:val="9"/>
    <w:rsid w:val="00B6120F"/>
    <w:rPr>
      <w:rFonts w:ascii="Angsana New" w:eastAsia="Times New Roman" w:hAnsi="Angsana New" w:cs="Angsana New"/>
      <w:b/>
      <w:bCs/>
      <w:kern w:val="36"/>
      <w:sz w:val="48"/>
      <w:szCs w:val="48"/>
    </w:rPr>
  </w:style>
  <w:style w:type="character" w:customStyle="1" w:styleId="text12">
    <w:name w:val="text12"/>
    <w:basedOn w:val="DefaultParagraphFont"/>
    <w:rsid w:val="00117097"/>
  </w:style>
  <w:style w:type="character" w:styleId="Hyperlink">
    <w:name w:val="Hyperlink"/>
    <w:basedOn w:val="DefaultParagraphFont"/>
    <w:uiPriority w:val="99"/>
    <w:unhideWhenUsed/>
    <w:rsid w:val="00515D95"/>
    <w:rPr>
      <w:color w:val="0000FF"/>
      <w:u w:val="single"/>
    </w:rPr>
  </w:style>
  <w:style w:type="paragraph" w:styleId="TOCHeading">
    <w:name w:val="TOC Heading"/>
    <w:basedOn w:val="Heading1"/>
    <w:next w:val="Normal"/>
    <w:uiPriority w:val="39"/>
    <w:unhideWhenUsed/>
    <w:qFormat/>
    <w:rsid w:val="00C2042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B36538"/>
    <w:pPr>
      <w:tabs>
        <w:tab w:val="left" w:pos="660"/>
        <w:tab w:val="right" w:leader="dot" w:pos="9016"/>
      </w:tabs>
      <w:ind w:left="220"/>
    </w:pPr>
    <w:rPr>
      <w:rFonts w:ascii="Times New Roman" w:hAnsi="Times New Roman" w:cs="Times New Roman"/>
      <w:iCs/>
      <w:noProof/>
      <w:szCs w:val="22"/>
      <w:lang w:bidi="ar-SA"/>
    </w:rPr>
  </w:style>
  <w:style w:type="paragraph" w:styleId="TOC1">
    <w:name w:val="toc 1"/>
    <w:basedOn w:val="Normal"/>
    <w:next w:val="Normal"/>
    <w:autoRedefine/>
    <w:uiPriority w:val="39"/>
    <w:unhideWhenUsed/>
    <w:qFormat/>
    <w:rsid w:val="00C20422"/>
    <w:pPr>
      <w:spacing w:before="120"/>
    </w:pPr>
    <w:rPr>
      <w:rFonts w:asciiTheme="minorHAnsi" w:hAnsiTheme="minorHAnsi"/>
      <w:b/>
      <w:szCs w:val="22"/>
    </w:rPr>
  </w:style>
  <w:style w:type="paragraph" w:styleId="TOC3">
    <w:name w:val="toc 3"/>
    <w:basedOn w:val="Normal"/>
    <w:next w:val="Normal"/>
    <w:autoRedefine/>
    <w:uiPriority w:val="39"/>
    <w:unhideWhenUsed/>
    <w:qFormat/>
    <w:rsid w:val="00392646"/>
    <w:pPr>
      <w:tabs>
        <w:tab w:val="right" w:leader="dot" w:pos="9016"/>
      </w:tabs>
      <w:ind w:left="440"/>
    </w:pPr>
    <w:rPr>
      <w:rFonts w:ascii="Times" w:eastAsiaTheme="minorHAnsi" w:hAnsi="Times" w:cs="Times"/>
      <w:noProof/>
      <w:color w:val="auto"/>
      <w:sz w:val="24"/>
      <w:szCs w:val="24"/>
      <w:lang w:bidi="ar-SA"/>
    </w:rPr>
  </w:style>
  <w:style w:type="character" w:customStyle="1" w:styleId="Heading2Char">
    <w:name w:val="Heading 2 Char"/>
    <w:basedOn w:val="DefaultParagraphFont"/>
    <w:link w:val="Heading2"/>
    <w:uiPriority w:val="9"/>
    <w:rsid w:val="00C20422"/>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C20422"/>
    <w:rPr>
      <w:rFonts w:asciiTheme="majorHAnsi" w:eastAsiaTheme="majorEastAsia" w:hAnsiTheme="majorHAnsi" w:cstheme="majorBidi"/>
      <w:b/>
      <w:bCs/>
      <w:color w:val="4F81BD" w:themeColor="accent1"/>
    </w:rPr>
  </w:style>
  <w:style w:type="paragraph" w:styleId="NoSpacing">
    <w:name w:val="No Spacing"/>
    <w:uiPriority w:val="1"/>
    <w:qFormat/>
    <w:rsid w:val="002D666E"/>
    <w:pPr>
      <w:spacing w:after="0" w:line="240" w:lineRule="auto"/>
    </w:pPr>
  </w:style>
  <w:style w:type="paragraph" w:styleId="TOC4">
    <w:name w:val="toc 4"/>
    <w:basedOn w:val="Normal"/>
    <w:next w:val="Normal"/>
    <w:autoRedefine/>
    <w:uiPriority w:val="39"/>
    <w:unhideWhenUsed/>
    <w:rsid w:val="002D4E8D"/>
    <w:pPr>
      <w:ind w:left="660"/>
    </w:pPr>
    <w:rPr>
      <w:rFonts w:asciiTheme="minorHAnsi" w:hAnsiTheme="minorHAnsi"/>
      <w:sz w:val="20"/>
      <w:szCs w:val="20"/>
    </w:rPr>
  </w:style>
  <w:style w:type="paragraph" w:styleId="TOC5">
    <w:name w:val="toc 5"/>
    <w:basedOn w:val="Normal"/>
    <w:next w:val="Normal"/>
    <w:autoRedefine/>
    <w:uiPriority w:val="39"/>
    <w:unhideWhenUsed/>
    <w:rsid w:val="002D4E8D"/>
    <w:pPr>
      <w:ind w:left="880"/>
    </w:pPr>
    <w:rPr>
      <w:rFonts w:asciiTheme="minorHAnsi" w:hAnsiTheme="minorHAnsi"/>
      <w:sz w:val="20"/>
      <w:szCs w:val="20"/>
    </w:rPr>
  </w:style>
  <w:style w:type="paragraph" w:styleId="TOC6">
    <w:name w:val="toc 6"/>
    <w:basedOn w:val="Normal"/>
    <w:next w:val="Normal"/>
    <w:autoRedefine/>
    <w:uiPriority w:val="39"/>
    <w:unhideWhenUsed/>
    <w:rsid w:val="002D4E8D"/>
    <w:pPr>
      <w:ind w:left="1100"/>
    </w:pPr>
    <w:rPr>
      <w:rFonts w:asciiTheme="minorHAnsi" w:hAnsiTheme="minorHAnsi"/>
      <w:sz w:val="20"/>
      <w:szCs w:val="20"/>
    </w:rPr>
  </w:style>
  <w:style w:type="paragraph" w:styleId="TOC7">
    <w:name w:val="toc 7"/>
    <w:basedOn w:val="Normal"/>
    <w:next w:val="Normal"/>
    <w:autoRedefine/>
    <w:uiPriority w:val="39"/>
    <w:unhideWhenUsed/>
    <w:rsid w:val="002D4E8D"/>
    <w:pPr>
      <w:ind w:left="1320"/>
    </w:pPr>
    <w:rPr>
      <w:rFonts w:asciiTheme="minorHAnsi" w:hAnsiTheme="minorHAnsi"/>
      <w:sz w:val="20"/>
      <w:szCs w:val="20"/>
    </w:rPr>
  </w:style>
  <w:style w:type="paragraph" w:styleId="TOC8">
    <w:name w:val="toc 8"/>
    <w:basedOn w:val="Normal"/>
    <w:next w:val="Normal"/>
    <w:autoRedefine/>
    <w:uiPriority w:val="39"/>
    <w:unhideWhenUsed/>
    <w:rsid w:val="002D4E8D"/>
    <w:pPr>
      <w:ind w:left="1540"/>
    </w:pPr>
    <w:rPr>
      <w:rFonts w:asciiTheme="minorHAnsi" w:hAnsiTheme="minorHAnsi"/>
      <w:sz w:val="20"/>
      <w:szCs w:val="20"/>
    </w:rPr>
  </w:style>
  <w:style w:type="paragraph" w:styleId="TOC9">
    <w:name w:val="toc 9"/>
    <w:basedOn w:val="Normal"/>
    <w:next w:val="Normal"/>
    <w:autoRedefine/>
    <w:uiPriority w:val="39"/>
    <w:unhideWhenUsed/>
    <w:rsid w:val="002D4E8D"/>
    <w:pPr>
      <w:ind w:left="1760"/>
    </w:pPr>
    <w:rPr>
      <w:rFonts w:asciiTheme="minorHAnsi" w:hAnsiTheme="minorHAnsi"/>
      <w:sz w:val="20"/>
      <w:szCs w:val="20"/>
    </w:rPr>
  </w:style>
  <w:style w:type="paragraph" w:customStyle="1" w:styleId="Hints">
    <w:name w:val="Hints"/>
    <w:basedOn w:val="Normal"/>
    <w:link w:val="HintsChar"/>
    <w:rsid w:val="00C11010"/>
    <w:pPr>
      <w:spacing w:line="240" w:lineRule="auto"/>
    </w:pPr>
    <w:rPr>
      <w:rFonts w:eastAsia="Times New Roman" w:cs="Times New Roman"/>
      <w:color w:val="5F5F5F"/>
      <w:sz w:val="20"/>
      <w:szCs w:val="20"/>
      <w:lang w:bidi="ar-SA"/>
    </w:rPr>
  </w:style>
  <w:style w:type="character" w:customStyle="1" w:styleId="HintsChar">
    <w:name w:val="Hints Char"/>
    <w:basedOn w:val="DefaultParagraphFont"/>
    <w:link w:val="Hints"/>
    <w:rsid w:val="00C11010"/>
    <w:rPr>
      <w:rFonts w:ascii="Arial" w:eastAsia="Times New Roman" w:hAnsi="Arial" w:cs="Times New Roman"/>
      <w:color w:val="5F5F5F"/>
      <w:sz w:val="20"/>
      <w:szCs w:val="20"/>
      <w:lang w:bidi="ar-SA"/>
    </w:rPr>
  </w:style>
  <w:style w:type="character" w:styleId="CommentReference">
    <w:name w:val="annotation reference"/>
    <w:basedOn w:val="DefaultParagraphFont"/>
    <w:uiPriority w:val="99"/>
    <w:semiHidden/>
    <w:unhideWhenUsed/>
    <w:rsid w:val="00B8399A"/>
    <w:rPr>
      <w:sz w:val="16"/>
      <w:szCs w:val="18"/>
    </w:rPr>
  </w:style>
  <w:style w:type="paragraph" w:styleId="CommentText">
    <w:name w:val="annotation text"/>
    <w:basedOn w:val="Normal"/>
    <w:link w:val="CommentTextChar"/>
    <w:uiPriority w:val="99"/>
    <w:semiHidden/>
    <w:unhideWhenUsed/>
    <w:rsid w:val="00B8399A"/>
    <w:pPr>
      <w:spacing w:line="240" w:lineRule="auto"/>
    </w:pPr>
    <w:rPr>
      <w:rFonts w:cs="Cordia New"/>
      <w:sz w:val="20"/>
      <w:szCs w:val="25"/>
    </w:rPr>
  </w:style>
  <w:style w:type="character" w:customStyle="1" w:styleId="CommentTextChar">
    <w:name w:val="Comment Text Char"/>
    <w:basedOn w:val="DefaultParagraphFont"/>
    <w:link w:val="CommentText"/>
    <w:uiPriority w:val="99"/>
    <w:semiHidden/>
    <w:rsid w:val="00B8399A"/>
    <w:rPr>
      <w:rFonts w:ascii="Arial" w:eastAsia="Arial" w:hAnsi="Arial" w:cs="Cordia New"/>
      <w:color w:val="000000"/>
      <w:sz w:val="20"/>
      <w:szCs w:val="25"/>
    </w:rPr>
  </w:style>
  <w:style w:type="paragraph" w:styleId="CommentSubject">
    <w:name w:val="annotation subject"/>
    <w:basedOn w:val="CommentText"/>
    <w:next w:val="CommentText"/>
    <w:link w:val="CommentSubjectChar"/>
    <w:uiPriority w:val="99"/>
    <w:semiHidden/>
    <w:unhideWhenUsed/>
    <w:rsid w:val="00B8399A"/>
    <w:rPr>
      <w:b/>
      <w:bCs/>
    </w:rPr>
  </w:style>
  <w:style w:type="character" w:customStyle="1" w:styleId="CommentSubjectChar">
    <w:name w:val="Comment Subject Char"/>
    <w:basedOn w:val="CommentTextChar"/>
    <w:link w:val="CommentSubject"/>
    <w:uiPriority w:val="99"/>
    <w:semiHidden/>
    <w:rsid w:val="00B8399A"/>
    <w:rPr>
      <w:rFonts w:ascii="Arial" w:eastAsia="Arial" w:hAnsi="Arial" w:cs="Cordia New"/>
      <w:b/>
      <w:bCs/>
      <w:color w:val="000000"/>
      <w:sz w:val="20"/>
      <w:szCs w:val="25"/>
    </w:rPr>
  </w:style>
  <w:style w:type="character" w:styleId="Strong">
    <w:name w:val="Strong"/>
    <w:basedOn w:val="DefaultParagraphFont"/>
    <w:uiPriority w:val="22"/>
    <w:qFormat/>
    <w:rsid w:val="00AA3892"/>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71E58"/>
    <w:pPr>
      <w:spacing w:after="0"/>
    </w:pPr>
    <w:rPr>
      <w:rFonts w:ascii="Arial" w:eastAsia="Arial" w:hAnsi="Arial" w:cs="Arial"/>
      <w:color w:val="000000"/>
    </w:rPr>
  </w:style>
  <w:style w:type="paragraph" w:styleId="Heading1">
    <w:name w:val="heading 1"/>
    <w:basedOn w:val="Normal"/>
    <w:link w:val="Heading1Char"/>
    <w:uiPriority w:val="9"/>
    <w:qFormat/>
    <w:rsid w:val="00B6120F"/>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Spacing"/>
    <w:link w:val="Heading2Char"/>
    <w:uiPriority w:val="9"/>
    <w:unhideWhenUsed/>
    <w:qFormat/>
    <w:rsid w:val="00C20422"/>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C2042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7D55"/>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57804"/>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D57804"/>
    <w:rPr>
      <w:rFonts w:ascii="Arial" w:eastAsia="Arial" w:hAnsi="Arial" w:cs="Cordia New"/>
      <w:color w:val="000000"/>
    </w:rPr>
  </w:style>
  <w:style w:type="paragraph" w:styleId="Footer">
    <w:name w:val="footer"/>
    <w:basedOn w:val="Normal"/>
    <w:link w:val="FooterChar"/>
    <w:uiPriority w:val="99"/>
    <w:unhideWhenUsed/>
    <w:rsid w:val="00D57804"/>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D57804"/>
    <w:rPr>
      <w:rFonts w:ascii="Arial" w:eastAsia="Arial" w:hAnsi="Arial" w:cs="Cordia New"/>
      <w:color w:val="000000"/>
    </w:rPr>
  </w:style>
  <w:style w:type="paragraph" w:styleId="BalloonText">
    <w:name w:val="Balloon Text"/>
    <w:basedOn w:val="Normal"/>
    <w:link w:val="BalloonTextChar"/>
    <w:uiPriority w:val="99"/>
    <w:semiHidden/>
    <w:unhideWhenUsed/>
    <w:rsid w:val="00D57804"/>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D57804"/>
    <w:rPr>
      <w:rFonts w:ascii="Tahoma" w:eastAsia="Arial" w:hAnsi="Tahoma" w:cs="Angsana New"/>
      <w:color w:val="000000"/>
      <w:sz w:val="16"/>
      <w:szCs w:val="20"/>
    </w:rPr>
  </w:style>
  <w:style w:type="character" w:customStyle="1" w:styleId="words">
    <w:name w:val="words"/>
    <w:basedOn w:val="DefaultParagraphFont"/>
    <w:rsid w:val="0022377A"/>
  </w:style>
  <w:style w:type="character" w:customStyle="1" w:styleId="misspelled">
    <w:name w:val="misspelled"/>
    <w:basedOn w:val="DefaultParagraphFont"/>
    <w:rsid w:val="00E857D2"/>
  </w:style>
  <w:style w:type="character" w:customStyle="1" w:styleId="ignoredwords">
    <w:name w:val="ignoredwords"/>
    <w:basedOn w:val="DefaultParagraphFont"/>
    <w:rsid w:val="00C71DC8"/>
  </w:style>
  <w:style w:type="character" w:customStyle="1" w:styleId="synonyms">
    <w:name w:val="synonyms"/>
    <w:basedOn w:val="DefaultParagraphFont"/>
    <w:rsid w:val="00A05FC9"/>
  </w:style>
  <w:style w:type="paragraph" w:styleId="ListParagraph">
    <w:name w:val="List Paragraph"/>
    <w:basedOn w:val="Normal"/>
    <w:uiPriority w:val="34"/>
    <w:qFormat/>
    <w:rsid w:val="00A05FC9"/>
    <w:pPr>
      <w:ind w:left="720"/>
      <w:contextualSpacing/>
    </w:pPr>
    <w:rPr>
      <w:rFonts w:cs="Cordia New"/>
    </w:rPr>
  </w:style>
  <w:style w:type="character" w:customStyle="1" w:styleId="nouns">
    <w:name w:val="nouns"/>
    <w:basedOn w:val="DefaultParagraphFont"/>
    <w:rsid w:val="00B614AD"/>
  </w:style>
  <w:style w:type="character" w:customStyle="1" w:styleId="Heading1Char">
    <w:name w:val="Heading 1 Char"/>
    <w:basedOn w:val="DefaultParagraphFont"/>
    <w:link w:val="Heading1"/>
    <w:uiPriority w:val="9"/>
    <w:rsid w:val="00B6120F"/>
    <w:rPr>
      <w:rFonts w:ascii="Angsana New" w:eastAsia="Times New Roman" w:hAnsi="Angsana New" w:cs="Angsana New"/>
      <w:b/>
      <w:bCs/>
      <w:kern w:val="36"/>
      <w:sz w:val="48"/>
      <w:szCs w:val="48"/>
    </w:rPr>
  </w:style>
  <w:style w:type="character" w:customStyle="1" w:styleId="text12">
    <w:name w:val="text12"/>
    <w:basedOn w:val="DefaultParagraphFont"/>
    <w:rsid w:val="00117097"/>
  </w:style>
  <w:style w:type="character" w:styleId="Hyperlink">
    <w:name w:val="Hyperlink"/>
    <w:basedOn w:val="DefaultParagraphFont"/>
    <w:uiPriority w:val="99"/>
    <w:unhideWhenUsed/>
    <w:rsid w:val="00515D95"/>
    <w:rPr>
      <w:color w:val="0000FF"/>
      <w:u w:val="single"/>
    </w:rPr>
  </w:style>
  <w:style w:type="paragraph" w:styleId="TOCHeading">
    <w:name w:val="TOC Heading"/>
    <w:basedOn w:val="Heading1"/>
    <w:next w:val="Normal"/>
    <w:uiPriority w:val="39"/>
    <w:unhideWhenUsed/>
    <w:qFormat/>
    <w:rsid w:val="00C2042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B36538"/>
    <w:pPr>
      <w:tabs>
        <w:tab w:val="left" w:pos="660"/>
        <w:tab w:val="right" w:leader="dot" w:pos="9016"/>
      </w:tabs>
      <w:ind w:left="220"/>
    </w:pPr>
    <w:rPr>
      <w:rFonts w:ascii="Times New Roman" w:hAnsi="Times New Roman" w:cs="Times New Roman"/>
      <w:iCs/>
      <w:noProof/>
      <w:szCs w:val="22"/>
      <w:lang w:bidi="ar-SA"/>
    </w:rPr>
  </w:style>
  <w:style w:type="paragraph" w:styleId="TOC1">
    <w:name w:val="toc 1"/>
    <w:basedOn w:val="Normal"/>
    <w:next w:val="Normal"/>
    <w:autoRedefine/>
    <w:uiPriority w:val="39"/>
    <w:unhideWhenUsed/>
    <w:qFormat/>
    <w:rsid w:val="00C20422"/>
    <w:pPr>
      <w:spacing w:before="120"/>
    </w:pPr>
    <w:rPr>
      <w:rFonts w:asciiTheme="minorHAnsi" w:hAnsiTheme="minorHAnsi"/>
      <w:b/>
      <w:szCs w:val="22"/>
    </w:rPr>
  </w:style>
  <w:style w:type="paragraph" w:styleId="TOC3">
    <w:name w:val="toc 3"/>
    <w:basedOn w:val="Normal"/>
    <w:next w:val="Normal"/>
    <w:autoRedefine/>
    <w:uiPriority w:val="39"/>
    <w:unhideWhenUsed/>
    <w:qFormat/>
    <w:rsid w:val="00392646"/>
    <w:pPr>
      <w:tabs>
        <w:tab w:val="right" w:leader="dot" w:pos="9016"/>
      </w:tabs>
      <w:ind w:left="440"/>
    </w:pPr>
    <w:rPr>
      <w:rFonts w:ascii="Times" w:eastAsiaTheme="minorHAnsi" w:hAnsi="Times" w:cs="Times"/>
      <w:noProof/>
      <w:color w:val="auto"/>
      <w:sz w:val="24"/>
      <w:szCs w:val="24"/>
      <w:lang w:bidi="ar-SA"/>
    </w:rPr>
  </w:style>
  <w:style w:type="character" w:customStyle="1" w:styleId="Heading2Char">
    <w:name w:val="Heading 2 Char"/>
    <w:basedOn w:val="DefaultParagraphFont"/>
    <w:link w:val="Heading2"/>
    <w:uiPriority w:val="9"/>
    <w:rsid w:val="00C20422"/>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C20422"/>
    <w:rPr>
      <w:rFonts w:asciiTheme="majorHAnsi" w:eastAsiaTheme="majorEastAsia" w:hAnsiTheme="majorHAnsi" w:cstheme="majorBidi"/>
      <w:b/>
      <w:bCs/>
      <w:color w:val="4F81BD" w:themeColor="accent1"/>
    </w:rPr>
  </w:style>
  <w:style w:type="paragraph" w:styleId="NoSpacing">
    <w:name w:val="No Spacing"/>
    <w:uiPriority w:val="1"/>
    <w:qFormat/>
    <w:rsid w:val="002D666E"/>
    <w:pPr>
      <w:spacing w:after="0" w:line="240" w:lineRule="auto"/>
    </w:pPr>
  </w:style>
  <w:style w:type="paragraph" w:styleId="TOC4">
    <w:name w:val="toc 4"/>
    <w:basedOn w:val="Normal"/>
    <w:next w:val="Normal"/>
    <w:autoRedefine/>
    <w:uiPriority w:val="39"/>
    <w:unhideWhenUsed/>
    <w:rsid w:val="002D4E8D"/>
    <w:pPr>
      <w:ind w:left="660"/>
    </w:pPr>
    <w:rPr>
      <w:rFonts w:asciiTheme="minorHAnsi" w:hAnsiTheme="minorHAnsi"/>
      <w:sz w:val="20"/>
      <w:szCs w:val="20"/>
    </w:rPr>
  </w:style>
  <w:style w:type="paragraph" w:styleId="TOC5">
    <w:name w:val="toc 5"/>
    <w:basedOn w:val="Normal"/>
    <w:next w:val="Normal"/>
    <w:autoRedefine/>
    <w:uiPriority w:val="39"/>
    <w:unhideWhenUsed/>
    <w:rsid w:val="002D4E8D"/>
    <w:pPr>
      <w:ind w:left="880"/>
    </w:pPr>
    <w:rPr>
      <w:rFonts w:asciiTheme="minorHAnsi" w:hAnsiTheme="minorHAnsi"/>
      <w:sz w:val="20"/>
      <w:szCs w:val="20"/>
    </w:rPr>
  </w:style>
  <w:style w:type="paragraph" w:styleId="TOC6">
    <w:name w:val="toc 6"/>
    <w:basedOn w:val="Normal"/>
    <w:next w:val="Normal"/>
    <w:autoRedefine/>
    <w:uiPriority w:val="39"/>
    <w:unhideWhenUsed/>
    <w:rsid w:val="002D4E8D"/>
    <w:pPr>
      <w:ind w:left="1100"/>
    </w:pPr>
    <w:rPr>
      <w:rFonts w:asciiTheme="minorHAnsi" w:hAnsiTheme="minorHAnsi"/>
      <w:sz w:val="20"/>
      <w:szCs w:val="20"/>
    </w:rPr>
  </w:style>
  <w:style w:type="paragraph" w:styleId="TOC7">
    <w:name w:val="toc 7"/>
    <w:basedOn w:val="Normal"/>
    <w:next w:val="Normal"/>
    <w:autoRedefine/>
    <w:uiPriority w:val="39"/>
    <w:unhideWhenUsed/>
    <w:rsid w:val="002D4E8D"/>
    <w:pPr>
      <w:ind w:left="1320"/>
    </w:pPr>
    <w:rPr>
      <w:rFonts w:asciiTheme="minorHAnsi" w:hAnsiTheme="minorHAnsi"/>
      <w:sz w:val="20"/>
      <w:szCs w:val="20"/>
    </w:rPr>
  </w:style>
  <w:style w:type="paragraph" w:styleId="TOC8">
    <w:name w:val="toc 8"/>
    <w:basedOn w:val="Normal"/>
    <w:next w:val="Normal"/>
    <w:autoRedefine/>
    <w:uiPriority w:val="39"/>
    <w:unhideWhenUsed/>
    <w:rsid w:val="002D4E8D"/>
    <w:pPr>
      <w:ind w:left="1540"/>
    </w:pPr>
    <w:rPr>
      <w:rFonts w:asciiTheme="minorHAnsi" w:hAnsiTheme="minorHAnsi"/>
      <w:sz w:val="20"/>
      <w:szCs w:val="20"/>
    </w:rPr>
  </w:style>
  <w:style w:type="paragraph" w:styleId="TOC9">
    <w:name w:val="toc 9"/>
    <w:basedOn w:val="Normal"/>
    <w:next w:val="Normal"/>
    <w:autoRedefine/>
    <w:uiPriority w:val="39"/>
    <w:unhideWhenUsed/>
    <w:rsid w:val="002D4E8D"/>
    <w:pPr>
      <w:ind w:left="1760"/>
    </w:pPr>
    <w:rPr>
      <w:rFonts w:asciiTheme="minorHAnsi" w:hAnsiTheme="minorHAnsi"/>
      <w:sz w:val="20"/>
      <w:szCs w:val="20"/>
    </w:rPr>
  </w:style>
  <w:style w:type="paragraph" w:customStyle="1" w:styleId="Hints">
    <w:name w:val="Hints"/>
    <w:basedOn w:val="Normal"/>
    <w:link w:val="HintsChar"/>
    <w:rsid w:val="00C11010"/>
    <w:pPr>
      <w:spacing w:line="240" w:lineRule="auto"/>
    </w:pPr>
    <w:rPr>
      <w:rFonts w:eastAsia="Times New Roman" w:cs="Times New Roman"/>
      <w:color w:val="5F5F5F"/>
      <w:sz w:val="20"/>
      <w:szCs w:val="20"/>
      <w:lang w:bidi="ar-SA"/>
    </w:rPr>
  </w:style>
  <w:style w:type="character" w:customStyle="1" w:styleId="HintsChar">
    <w:name w:val="Hints Char"/>
    <w:basedOn w:val="DefaultParagraphFont"/>
    <w:link w:val="Hints"/>
    <w:rsid w:val="00C11010"/>
    <w:rPr>
      <w:rFonts w:ascii="Arial" w:eastAsia="Times New Roman" w:hAnsi="Arial" w:cs="Times New Roman"/>
      <w:color w:val="5F5F5F"/>
      <w:sz w:val="20"/>
      <w:szCs w:val="20"/>
      <w:lang w:bidi="ar-SA"/>
    </w:rPr>
  </w:style>
  <w:style w:type="character" w:styleId="CommentReference">
    <w:name w:val="annotation reference"/>
    <w:basedOn w:val="DefaultParagraphFont"/>
    <w:uiPriority w:val="99"/>
    <w:semiHidden/>
    <w:unhideWhenUsed/>
    <w:rsid w:val="00B8399A"/>
    <w:rPr>
      <w:sz w:val="16"/>
      <w:szCs w:val="18"/>
    </w:rPr>
  </w:style>
  <w:style w:type="paragraph" w:styleId="CommentText">
    <w:name w:val="annotation text"/>
    <w:basedOn w:val="Normal"/>
    <w:link w:val="CommentTextChar"/>
    <w:uiPriority w:val="99"/>
    <w:semiHidden/>
    <w:unhideWhenUsed/>
    <w:rsid w:val="00B8399A"/>
    <w:pPr>
      <w:spacing w:line="240" w:lineRule="auto"/>
    </w:pPr>
    <w:rPr>
      <w:rFonts w:cs="Cordia New"/>
      <w:sz w:val="20"/>
      <w:szCs w:val="25"/>
    </w:rPr>
  </w:style>
  <w:style w:type="character" w:customStyle="1" w:styleId="CommentTextChar">
    <w:name w:val="Comment Text Char"/>
    <w:basedOn w:val="DefaultParagraphFont"/>
    <w:link w:val="CommentText"/>
    <w:uiPriority w:val="99"/>
    <w:semiHidden/>
    <w:rsid w:val="00B8399A"/>
    <w:rPr>
      <w:rFonts w:ascii="Arial" w:eastAsia="Arial" w:hAnsi="Arial" w:cs="Cordia New"/>
      <w:color w:val="000000"/>
      <w:sz w:val="20"/>
      <w:szCs w:val="25"/>
    </w:rPr>
  </w:style>
  <w:style w:type="paragraph" w:styleId="CommentSubject">
    <w:name w:val="annotation subject"/>
    <w:basedOn w:val="CommentText"/>
    <w:next w:val="CommentText"/>
    <w:link w:val="CommentSubjectChar"/>
    <w:uiPriority w:val="99"/>
    <w:semiHidden/>
    <w:unhideWhenUsed/>
    <w:rsid w:val="00B8399A"/>
    <w:rPr>
      <w:b/>
      <w:bCs/>
    </w:rPr>
  </w:style>
  <w:style w:type="character" w:customStyle="1" w:styleId="CommentSubjectChar">
    <w:name w:val="Comment Subject Char"/>
    <w:basedOn w:val="CommentTextChar"/>
    <w:link w:val="CommentSubject"/>
    <w:uiPriority w:val="99"/>
    <w:semiHidden/>
    <w:rsid w:val="00B8399A"/>
    <w:rPr>
      <w:rFonts w:ascii="Arial" w:eastAsia="Arial" w:hAnsi="Arial" w:cs="Cordia New"/>
      <w:b/>
      <w:bCs/>
      <w:color w:val="000000"/>
      <w:sz w:val="20"/>
      <w:szCs w:val="25"/>
    </w:rPr>
  </w:style>
  <w:style w:type="character" w:styleId="Strong">
    <w:name w:val="Strong"/>
    <w:basedOn w:val="DefaultParagraphFont"/>
    <w:uiPriority w:val="22"/>
    <w:qFormat/>
    <w:rsid w:val="00AA389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239511">
      <w:bodyDiv w:val="1"/>
      <w:marLeft w:val="0"/>
      <w:marRight w:val="0"/>
      <w:marTop w:val="0"/>
      <w:marBottom w:val="0"/>
      <w:divBdr>
        <w:top w:val="none" w:sz="0" w:space="0" w:color="auto"/>
        <w:left w:val="none" w:sz="0" w:space="0" w:color="auto"/>
        <w:bottom w:val="none" w:sz="0" w:space="0" w:color="auto"/>
        <w:right w:val="none" w:sz="0" w:space="0" w:color="auto"/>
      </w:divBdr>
    </w:div>
    <w:div w:id="47144984">
      <w:bodyDiv w:val="1"/>
      <w:marLeft w:val="0"/>
      <w:marRight w:val="0"/>
      <w:marTop w:val="0"/>
      <w:marBottom w:val="0"/>
      <w:divBdr>
        <w:top w:val="none" w:sz="0" w:space="0" w:color="auto"/>
        <w:left w:val="none" w:sz="0" w:space="0" w:color="auto"/>
        <w:bottom w:val="none" w:sz="0" w:space="0" w:color="auto"/>
        <w:right w:val="none" w:sz="0" w:space="0" w:color="auto"/>
      </w:divBdr>
    </w:div>
    <w:div w:id="532236031">
      <w:bodyDiv w:val="1"/>
      <w:marLeft w:val="0"/>
      <w:marRight w:val="0"/>
      <w:marTop w:val="0"/>
      <w:marBottom w:val="0"/>
      <w:divBdr>
        <w:top w:val="none" w:sz="0" w:space="0" w:color="auto"/>
        <w:left w:val="none" w:sz="0" w:space="0" w:color="auto"/>
        <w:bottom w:val="none" w:sz="0" w:space="0" w:color="auto"/>
        <w:right w:val="none" w:sz="0" w:space="0" w:color="auto"/>
      </w:divBdr>
    </w:div>
    <w:div w:id="592513180">
      <w:bodyDiv w:val="1"/>
      <w:marLeft w:val="0"/>
      <w:marRight w:val="0"/>
      <w:marTop w:val="0"/>
      <w:marBottom w:val="0"/>
      <w:divBdr>
        <w:top w:val="none" w:sz="0" w:space="0" w:color="auto"/>
        <w:left w:val="none" w:sz="0" w:space="0" w:color="auto"/>
        <w:bottom w:val="none" w:sz="0" w:space="0" w:color="auto"/>
        <w:right w:val="none" w:sz="0" w:space="0" w:color="auto"/>
      </w:divBdr>
      <w:divsChild>
        <w:div w:id="1252935893">
          <w:marLeft w:val="0"/>
          <w:marRight w:val="0"/>
          <w:marTop w:val="0"/>
          <w:marBottom w:val="0"/>
          <w:divBdr>
            <w:top w:val="none" w:sz="0" w:space="0" w:color="auto"/>
            <w:left w:val="none" w:sz="0" w:space="0" w:color="auto"/>
            <w:bottom w:val="none" w:sz="0" w:space="0" w:color="auto"/>
            <w:right w:val="none" w:sz="0" w:space="0" w:color="auto"/>
          </w:divBdr>
          <w:divsChild>
            <w:div w:id="1462110097">
              <w:marLeft w:val="0"/>
              <w:marRight w:val="0"/>
              <w:marTop w:val="0"/>
              <w:marBottom w:val="0"/>
              <w:divBdr>
                <w:top w:val="none" w:sz="0" w:space="0" w:color="auto"/>
                <w:left w:val="none" w:sz="0" w:space="0" w:color="auto"/>
                <w:bottom w:val="none" w:sz="0" w:space="0" w:color="auto"/>
                <w:right w:val="none" w:sz="0" w:space="0" w:color="auto"/>
              </w:divBdr>
              <w:divsChild>
                <w:div w:id="1957130597">
                  <w:marLeft w:val="0"/>
                  <w:marRight w:val="0"/>
                  <w:marTop w:val="0"/>
                  <w:marBottom w:val="0"/>
                  <w:divBdr>
                    <w:top w:val="none" w:sz="0" w:space="0" w:color="auto"/>
                    <w:left w:val="none" w:sz="0" w:space="0" w:color="auto"/>
                    <w:bottom w:val="none" w:sz="0" w:space="0" w:color="auto"/>
                    <w:right w:val="none" w:sz="0" w:space="0" w:color="auto"/>
                  </w:divBdr>
                  <w:divsChild>
                    <w:div w:id="360714638">
                      <w:marLeft w:val="0"/>
                      <w:marRight w:val="0"/>
                      <w:marTop w:val="0"/>
                      <w:marBottom w:val="0"/>
                      <w:divBdr>
                        <w:top w:val="none" w:sz="0" w:space="0" w:color="auto"/>
                        <w:left w:val="none" w:sz="0" w:space="0" w:color="auto"/>
                        <w:bottom w:val="none" w:sz="0" w:space="0" w:color="auto"/>
                        <w:right w:val="none" w:sz="0" w:space="0" w:color="auto"/>
                      </w:divBdr>
                      <w:divsChild>
                        <w:div w:id="1753504735">
                          <w:marLeft w:val="0"/>
                          <w:marRight w:val="0"/>
                          <w:marTop w:val="0"/>
                          <w:marBottom w:val="0"/>
                          <w:divBdr>
                            <w:top w:val="none" w:sz="0" w:space="0" w:color="auto"/>
                            <w:left w:val="none" w:sz="0" w:space="0" w:color="auto"/>
                            <w:bottom w:val="none" w:sz="0" w:space="0" w:color="auto"/>
                            <w:right w:val="none" w:sz="0" w:space="0" w:color="auto"/>
                          </w:divBdr>
                          <w:divsChild>
                            <w:div w:id="1938904803">
                              <w:marLeft w:val="0"/>
                              <w:marRight w:val="0"/>
                              <w:marTop w:val="0"/>
                              <w:marBottom w:val="0"/>
                              <w:divBdr>
                                <w:top w:val="none" w:sz="0" w:space="0" w:color="auto"/>
                                <w:left w:val="none" w:sz="0" w:space="0" w:color="auto"/>
                                <w:bottom w:val="none" w:sz="0" w:space="0" w:color="auto"/>
                                <w:right w:val="none" w:sz="0" w:space="0" w:color="auto"/>
                              </w:divBdr>
                              <w:divsChild>
                                <w:div w:id="1600483492">
                                  <w:marLeft w:val="0"/>
                                  <w:marRight w:val="0"/>
                                  <w:marTop w:val="0"/>
                                  <w:marBottom w:val="0"/>
                                  <w:divBdr>
                                    <w:top w:val="none" w:sz="0" w:space="0" w:color="auto"/>
                                    <w:left w:val="none" w:sz="0" w:space="0" w:color="auto"/>
                                    <w:bottom w:val="none" w:sz="0" w:space="0" w:color="auto"/>
                                    <w:right w:val="none" w:sz="0" w:space="0" w:color="auto"/>
                                  </w:divBdr>
                                  <w:divsChild>
                                    <w:div w:id="316033338">
                                      <w:marLeft w:val="0"/>
                                      <w:marRight w:val="0"/>
                                      <w:marTop w:val="0"/>
                                      <w:marBottom w:val="0"/>
                                      <w:divBdr>
                                        <w:top w:val="none" w:sz="0" w:space="0" w:color="auto"/>
                                        <w:left w:val="none" w:sz="0" w:space="0" w:color="auto"/>
                                        <w:bottom w:val="none" w:sz="0" w:space="0" w:color="auto"/>
                                        <w:right w:val="none" w:sz="0" w:space="0" w:color="auto"/>
                                      </w:divBdr>
                                    </w:div>
                                    <w:div w:id="434912224">
                                      <w:marLeft w:val="0"/>
                                      <w:marRight w:val="0"/>
                                      <w:marTop w:val="0"/>
                                      <w:marBottom w:val="0"/>
                                      <w:divBdr>
                                        <w:top w:val="none" w:sz="0" w:space="0" w:color="auto"/>
                                        <w:left w:val="none" w:sz="0" w:space="0" w:color="auto"/>
                                        <w:bottom w:val="none" w:sz="0" w:space="0" w:color="auto"/>
                                        <w:right w:val="none" w:sz="0" w:space="0" w:color="auto"/>
                                      </w:divBdr>
                                      <w:divsChild>
                                        <w:div w:id="43413909">
                                          <w:marLeft w:val="0"/>
                                          <w:marRight w:val="0"/>
                                          <w:marTop w:val="0"/>
                                          <w:marBottom w:val="0"/>
                                          <w:divBdr>
                                            <w:top w:val="none" w:sz="0" w:space="0" w:color="auto"/>
                                            <w:left w:val="none" w:sz="0" w:space="0" w:color="auto"/>
                                            <w:bottom w:val="none" w:sz="0" w:space="0" w:color="auto"/>
                                            <w:right w:val="none" w:sz="0" w:space="0" w:color="auto"/>
                                          </w:divBdr>
                                          <w:divsChild>
                                            <w:div w:id="820539527">
                                              <w:marLeft w:val="0"/>
                                              <w:marRight w:val="0"/>
                                              <w:marTop w:val="0"/>
                                              <w:marBottom w:val="0"/>
                                              <w:divBdr>
                                                <w:top w:val="none" w:sz="0" w:space="0" w:color="auto"/>
                                                <w:left w:val="none" w:sz="0" w:space="0" w:color="auto"/>
                                                <w:bottom w:val="none" w:sz="0" w:space="0" w:color="auto"/>
                                                <w:right w:val="none" w:sz="0" w:space="0" w:color="auto"/>
                                              </w:divBdr>
                                              <w:divsChild>
                                                <w:div w:id="19561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043464">
                                      <w:marLeft w:val="0"/>
                                      <w:marRight w:val="0"/>
                                      <w:marTop w:val="0"/>
                                      <w:marBottom w:val="0"/>
                                      <w:divBdr>
                                        <w:top w:val="none" w:sz="0" w:space="0" w:color="auto"/>
                                        <w:left w:val="none" w:sz="0" w:space="0" w:color="auto"/>
                                        <w:bottom w:val="none" w:sz="0" w:space="0" w:color="auto"/>
                                        <w:right w:val="none" w:sz="0" w:space="0" w:color="auto"/>
                                      </w:divBdr>
                                      <w:divsChild>
                                        <w:div w:id="2034065960">
                                          <w:marLeft w:val="0"/>
                                          <w:marRight w:val="0"/>
                                          <w:marTop w:val="0"/>
                                          <w:marBottom w:val="0"/>
                                          <w:divBdr>
                                            <w:top w:val="none" w:sz="0" w:space="0" w:color="auto"/>
                                            <w:left w:val="none" w:sz="0" w:space="0" w:color="auto"/>
                                            <w:bottom w:val="none" w:sz="0" w:space="0" w:color="auto"/>
                                            <w:right w:val="none" w:sz="0" w:space="0" w:color="auto"/>
                                          </w:divBdr>
                                          <w:divsChild>
                                            <w:div w:id="141166122">
                                              <w:marLeft w:val="0"/>
                                              <w:marRight w:val="0"/>
                                              <w:marTop w:val="0"/>
                                              <w:marBottom w:val="0"/>
                                              <w:divBdr>
                                                <w:top w:val="none" w:sz="0" w:space="0" w:color="auto"/>
                                                <w:left w:val="none" w:sz="0" w:space="0" w:color="auto"/>
                                                <w:bottom w:val="none" w:sz="0" w:space="0" w:color="auto"/>
                                                <w:right w:val="none" w:sz="0" w:space="0" w:color="auto"/>
                                              </w:divBdr>
                                              <w:divsChild>
                                                <w:div w:id="94407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15861309">
      <w:bodyDiv w:val="1"/>
      <w:marLeft w:val="0"/>
      <w:marRight w:val="0"/>
      <w:marTop w:val="0"/>
      <w:marBottom w:val="0"/>
      <w:divBdr>
        <w:top w:val="none" w:sz="0" w:space="0" w:color="auto"/>
        <w:left w:val="none" w:sz="0" w:space="0" w:color="auto"/>
        <w:bottom w:val="none" w:sz="0" w:space="0" w:color="auto"/>
        <w:right w:val="none" w:sz="0" w:space="0" w:color="auto"/>
      </w:divBdr>
    </w:div>
    <w:div w:id="837430557">
      <w:bodyDiv w:val="1"/>
      <w:marLeft w:val="0"/>
      <w:marRight w:val="0"/>
      <w:marTop w:val="0"/>
      <w:marBottom w:val="0"/>
      <w:divBdr>
        <w:top w:val="none" w:sz="0" w:space="0" w:color="auto"/>
        <w:left w:val="none" w:sz="0" w:space="0" w:color="auto"/>
        <w:bottom w:val="none" w:sz="0" w:space="0" w:color="auto"/>
        <w:right w:val="none" w:sz="0" w:space="0" w:color="auto"/>
      </w:divBdr>
    </w:div>
    <w:div w:id="1107191809">
      <w:bodyDiv w:val="1"/>
      <w:marLeft w:val="0"/>
      <w:marRight w:val="0"/>
      <w:marTop w:val="0"/>
      <w:marBottom w:val="0"/>
      <w:divBdr>
        <w:top w:val="none" w:sz="0" w:space="0" w:color="auto"/>
        <w:left w:val="none" w:sz="0" w:space="0" w:color="auto"/>
        <w:bottom w:val="none" w:sz="0" w:space="0" w:color="auto"/>
        <w:right w:val="none" w:sz="0" w:space="0" w:color="auto"/>
      </w:divBdr>
    </w:div>
    <w:div w:id="1231113456">
      <w:bodyDiv w:val="1"/>
      <w:marLeft w:val="0"/>
      <w:marRight w:val="0"/>
      <w:marTop w:val="0"/>
      <w:marBottom w:val="0"/>
      <w:divBdr>
        <w:top w:val="none" w:sz="0" w:space="0" w:color="auto"/>
        <w:left w:val="none" w:sz="0" w:space="0" w:color="auto"/>
        <w:bottom w:val="none" w:sz="0" w:space="0" w:color="auto"/>
        <w:right w:val="none" w:sz="0" w:space="0" w:color="auto"/>
      </w:divBdr>
    </w:div>
    <w:div w:id="1478103895">
      <w:bodyDiv w:val="1"/>
      <w:marLeft w:val="0"/>
      <w:marRight w:val="0"/>
      <w:marTop w:val="0"/>
      <w:marBottom w:val="0"/>
      <w:divBdr>
        <w:top w:val="none" w:sz="0" w:space="0" w:color="auto"/>
        <w:left w:val="none" w:sz="0" w:space="0" w:color="auto"/>
        <w:bottom w:val="none" w:sz="0" w:space="0" w:color="auto"/>
        <w:right w:val="none" w:sz="0" w:space="0" w:color="auto"/>
      </w:divBdr>
    </w:div>
    <w:div w:id="1873494990">
      <w:bodyDiv w:val="1"/>
      <w:marLeft w:val="0"/>
      <w:marRight w:val="0"/>
      <w:marTop w:val="0"/>
      <w:marBottom w:val="0"/>
      <w:divBdr>
        <w:top w:val="none" w:sz="0" w:space="0" w:color="auto"/>
        <w:left w:val="none" w:sz="0" w:space="0" w:color="auto"/>
        <w:bottom w:val="none" w:sz="0" w:space="0" w:color="auto"/>
        <w:right w:val="none" w:sz="0" w:space="0" w:color="auto"/>
      </w:divBdr>
    </w:div>
    <w:div w:id="1948853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OS/2" TargetMode="External"/><Relationship Id="rId117" Type="http://schemas.openxmlformats.org/officeDocument/2006/relationships/image" Target="media/image73.png"/><Relationship Id="rId21" Type="http://schemas.openxmlformats.org/officeDocument/2006/relationships/hyperlink" Target="http://en.wikipedia.org/wiki/Linux" TargetMode="External"/><Relationship Id="rId42" Type="http://schemas.openxmlformats.org/officeDocument/2006/relationships/image" Target="media/image12.jpeg"/><Relationship Id="rId47" Type="http://schemas.openxmlformats.org/officeDocument/2006/relationships/footer" Target="footer6.xml"/><Relationship Id="rId63" Type="http://schemas.openxmlformats.org/officeDocument/2006/relationships/image" Target="media/image29.jpeg"/><Relationship Id="rId68" Type="http://schemas.openxmlformats.org/officeDocument/2006/relationships/footer" Target="footer11.xml"/><Relationship Id="rId84" Type="http://schemas.openxmlformats.org/officeDocument/2006/relationships/image" Target="media/image44.jpg"/><Relationship Id="rId89" Type="http://schemas.openxmlformats.org/officeDocument/2006/relationships/footer" Target="footer17.xml"/><Relationship Id="rId112" Type="http://schemas.openxmlformats.org/officeDocument/2006/relationships/image" Target="media/image68.png"/><Relationship Id="rId16" Type="http://schemas.openxmlformats.org/officeDocument/2006/relationships/hyperlink" Target="http://www.webopedia.com/TERM/P/public_domain_software.html" TargetMode="External"/><Relationship Id="rId107" Type="http://schemas.openxmlformats.org/officeDocument/2006/relationships/image" Target="media/image63.jpeg"/><Relationship Id="rId11" Type="http://schemas.openxmlformats.org/officeDocument/2006/relationships/footer" Target="footer1.xml"/><Relationship Id="rId32" Type="http://schemas.openxmlformats.org/officeDocument/2006/relationships/footer" Target="footer4.xml"/><Relationship Id="rId37" Type="http://schemas.openxmlformats.org/officeDocument/2006/relationships/image" Target="media/image7.jpeg"/><Relationship Id="rId53" Type="http://schemas.openxmlformats.org/officeDocument/2006/relationships/image" Target="media/image21.jpeg"/><Relationship Id="rId58" Type="http://schemas.openxmlformats.org/officeDocument/2006/relationships/footer" Target="footer8.xml"/><Relationship Id="rId74" Type="http://schemas.openxmlformats.org/officeDocument/2006/relationships/image" Target="media/image36.jpeg"/><Relationship Id="rId79" Type="http://schemas.openxmlformats.org/officeDocument/2006/relationships/image" Target="media/image40.jpeg"/><Relationship Id="rId102"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image" Target="media/image28.jpeg"/><Relationship Id="rId82" Type="http://schemas.openxmlformats.org/officeDocument/2006/relationships/image" Target="media/image42.jpg"/><Relationship Id="rId90" Type="http://schemas.openxmlformats.org/officeDocument/2006/relationships/image" Target="media/image48.jpeg"/><Relationship Id="rId95" Type="http://schemas.openxmlformats.org/officeDocument/2006/relationships/footer" Target="footer19.xml"/><Relationship Id="rId19" Type="http://schemas.openxmlformats.org/officeDocument/2006/relationships/hyperlink" Target="http://en.wikipedia.org/wiki/Unix" TargetMode="External"/><Relationship Id="rId14" Type="http://schemas.openxmlformats.org/officeDocument/2006/relationships/footer" Target="footer3.xml"/><Relationship Id="rId22" Type="http://schemas.openxmlformats.org/officeDocument/2006/relationships/hyperlink" Target="http://en.wikipedia.org/wiki/Solaris_%28operating_system%29" TargetMode="External"/><Relationship Id="rId27" Type="http://schemas.openxmlformats.org/officeDocument/2006/relationships/hyperlink" Target="http://en.wikipedia.org/wiki/Transaction_Processing_Facility" TargetMode="External"/><Relationship Id="rId30" Type="http://schemas.openxmlformats.org/officeDocument/2006/relationships/image" Target="media/image2.png"/><Relationship Id="rId35" Type="http://schemas.openxmlformats.org/officeDocument/2006/relationships/image" Target="media/image5.jpeg"/><Relationship Id="rId43" Type="http://schemas.openxmlformats.org/officeDocument/2006/relationships/image" Target="media/image13.jpeg"/><Relationship Id="rId48" Type="http://schemas.openxmlformats.org/officeDocument/2006/relationships/image" Target="media/image17.jpeg"/><Relationship Id="rId56" Type="http://schemas.openxmlformats.org/officeDocument/2006/relationships/image" Target="media/image24.jpeg"/><Relationship Id="rId64" Type="http://schemas.openxmlformats.org/officeDocument/2006/relationships/image" Target="media/image30.jpeg"/><Relationship Id="rId69" Type="http://schemas.openxmlformats.org/officeDocument/2006/relationships/image" Target="media/image33.jpeg"/><Relationship Id="rId77" Type="http://schemas.openxmlformats.org/officeDocument/2006/relationships/image" Target="media/image38.jpeg"/><Relationship Id="rId100" Type="http://schemas.openxmlformats.org/officeDocument/2006/relationships/image" Target="media/image56.png"/><Relationship Id="rId105" Type="http://schemas.openxmlformats.org/officeDocument/2006/relationships/image" Target="media/image61.png"/><Relationship Id="rId113" Type="http://schemas.openxmlformats.org/officeDocument/2006/relationships/image" Target="media/image69.png"/><Relationship Id="rId118" Type="http://schemas.openxmlformats.org/officeDocument/2006/relationships/image" Target="media/image74.png"/><Relationship Id="rId8" Type="http://schemas.openxmlformats.org/officeDocument/2006/relationships/endnotes" Target="endnotes.xml"/><Relationship Id="rId51" Type="http://schemas.openxmlformats.org/officeDocument/2006/relationships/footer" Target="footer7.xml"/><Relationship Id="rId72" Type="http://schemas.openxmlformats.org/officeDocument/2006/relationships/image" Target="media/image35.jpeg"/><Relationship Id="rId80" Type="http://schemas.openxmlformats.org/officeDocument/2006/relationships/footer" Target="footer15.xml"/><Relationship Id="rId85" Type="http://schemas.openxmlformats.org/officeDocument/2006/relationships/image" Target="media/image45.jpeg"/><Relationship Id="rId93" Type="http://schemas.openxmlformats.org/officeDocument/2006/relationships/image" Target="media/image50.jpeg"/><Relationship Id="rId98" Type="http://schemas.openxmlformats.org/officeDocument/2006/relationships/image" Target="media/image54.png"/><Relationship Id="rId121" Type="http://schemas.microsoft.com/office/2011/relationships/people" Target="peop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webopedia.com/TERM/O/open_source.html" TargetMode="External"/><Relationship Id="rId25" Type="http://schemas.openxmlformats.org/officeDocument/2006/relationships/hyperlink" Target="http://en.wikipedia.org/wiki/Microsoft_Windows" TargetMode="External"/><Relationship Id="rId33" Type="http://schemas.openxmlformats.org/officeDocument/2006/relationships/image" Target="media/image4.jpg"/><Relationship Id="rId38" Type="http://schemas.openxmlformats.org/officeDocument/2006/relationships/image" Target="media/image8.jpeg"/><Relationship Id="rId46" Type="http://schemas.openxmlformats.org/officeDocument/2006/relationships/image" Target="media/image16.jpg"/><Relationship Id="rId59" Type="http://schemas.openxmlformats.org/officeDocument/2006/relationships/image" Target="media/image26.jpeg"/><Relationship Id="rId67" Type="http://schemas.openxmlformats.org/officeDocument/2006/relationships/image" Target="media/image32.jpeg"/><Relationship Id="rId103" Type="http://schemas.openxmlformats.org/officeDocument/2006/relationships/image" Target="media/image59.png"/><Relationship Id="rId108" Type="http://schemas.openxmlformats.org/officeDocument/2006/relationships/image" Target="media/image64.jpeg"/><Relationship Id="rId116" Type="http://schemas.openxmlformats.org/officeDocument/2006/relationships/image" Target="media/image72.png"/><Relationship Id="rId20" Type="http://schemas.openxmlformats.org/officeDocument/2006/relationships/hyperlink" Target="http://en.wikipedia.org/wiki/FreeBSD" TargetMode="External"/><Relationship Id="rId41" Type="http://schemas.openxmlformats.org/officeDocument/2006/relationships/image" Target="media/image11.jpeg"/><Relationship Id="rId54" Type="http://schemas.openxmlformats.org/officeDocument/2006/relationships/image" Target="media/image22.jpeg"/><Relationship Id="rId62" Type="http://schemas.openxmlformats.org/officeDocument/2006/relationships/footer" Target="footer9.xml"/><Relationship Id="rId70" Type="http://schemas.openxmlformats.org/officeDocument/2006/relationships/footer" Target="footer12.xml"/><Relationship Id="rId75" Type="http://schemas.openxmlformats.org/officeDocument/2006/relationships/image" Target="media/image37.jpeg"/><Relationship Id="rId83" Type="http://schemas.openxmlformats.org/officeDocument/2006/relationships/image" Target="media/image43.jpg"/><Relationship Id="rId88" Type="http://schemas.openxmlformats.org/officeDocument/2006/relationships/image" Target="media/image47.jpeg"/><Relationship Id="rId91" Type="http://schemas.openxmlformats.org/officeDocument/2006/relationships/footer" Target="footer18.xml"/><Relationship Id="rId96" Type="http://schemas.openxmlformats.org/officeDocument/2006/relationships/image" Target="media/image52.jpeg"/><Relationship Id="rId111" Type="http://schemas.openxmlformats.org/officeDocument/2006/relationships/image" Target="media/image67.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yperlink" Target="http://en.wikipedia.org/wiki/Novell_NetWare" TargetMode="External"/><Relationship Id="rId28" Type="http://schemas.openxmlformats.org/officeDocument/2006/relationships/hyperlink" Target="http://en.wikipedia.org/wiki/OpenVMS" TargetMode="External"/><Relationship Id="rId36" Type="http://schemas.openxmlformats.org/officeDocument/2006/relationships/image" Target="media/image6.jpeg"/><Relationship Id="rId49" Type="http://schemas.openxmlformats.org/officeDocument/2006/relationships/image" Target="media/image18.jpeg"/><Relationship Id="rId57" Type="http://schemas.openxmlformats.org/officeDocument/2006/relationships/image" Target="media/image25.jpeg"/><Relationship Id="rId106" Type="http://schemas.openxmlformats.org/officeDocument/2006/relationships/image" Target="media/image62.jpeg"/><Relationship Id="rId114" Type="http://schemas.openxmlformats.org/officeDocument/2006/relationships/image" Target="media/image70.png"/><Relationship Id="rId119"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3.jpeg"/><Relationship Id="rId44" Type="http://schemas.openxmlformats.org/officeDocument/2006/relationships/image" Target="media/image14.jpg"/><Relationship Id="rId52" Type="http://schemas.openxmlformats.org/officeDocument/2006/relationships/image" Target="media/image20.jpeg"/><Relationship Id="rId60" Type="http://schemas.openxmlformats.org/officeDocument/2006/relationships/image" Target="media/image27.jpeg"/><Relationship Id="rId65" Type="http://schemas.openxmlformats.org/officeDocument/2006/relationships/footer" Target="footer10.xml"/><Relationship Id="rId73" Type="http://schemas.openxmlformats.org/officeDocument/2006/relationships/footer" Target="footer13.xml"/><Relationship Id="rId78" Type="http://schemas.openxmlformats.org/officeDocument/2006/relationships/image" Target="media/image39.jpeg"/><Relationship Id="rId81" Type="http://schemas.openxmlformats.org/officeDocument/2006/relationships/image" Target="media/image41.jpg"/><Relationship Id="rId86" Type="http://schemas.openxmlformats.org/officeDocument/2006/relationships/footer" Target="footer16.xml"/><Relationship Id="rId94" Type="http://schemas.openxmlformats.org/officeDocument/2006/relationships/image" Target="media/image51.jpeg"/><Relationship Id="rId99" Type="http://schemas.openxmlformats.org/officeDocument/2006/relationships/image" Target="media/image55.png"/><Relationship Id="rId101" Type="http://schemas.openxmlformats.org/officeDocument/2006/relationships/image" Target="media/image57.png"/><Relationship Id="rId122"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http://www.webopedia.com/TERM/W/Web_server.html" TargetMode="External"/><Relationship Id="rId39" Type="http://schemas.openxmlformats.org/officeDocument/2006/relationships/image" Target="media/image9.jpeg"/><Relationship Id="rId109" Type="http://schemas.openxmlformats.org/officeDocument/2006/relationships/image" Target="media/image65.png"/><Relationship Id="rId34" Type="http://schemas.openxmlformats.org/officeDocument/2006/relationships/footer" Target="footer5.xml"/><Relationship Id="rId50" Type="http://schemas.openxmlformats.org/officeDocument/2006/relationships/image" Target="media/image19.jpeg"/><Relationship Id="rId55" Type="http://schemas.openxmlformats.org/officeDocument/2006/relationships/image" Target="media/image23.jpeg"/><Relationship Id="rId76" Type="http://schemas.openxmlformats.org/officeDocument/2006/relationships/footer" Target="footer14.xml"/><Relationship Id="rId97" Type="http://schemas.openxmlformats.org/officeDocument/2006/relationships/image" Target="media/image53.png"/><Relationship Id="rId104" Type="http://schemas.openxmlformats.org/officeDocument/2006/relationships/image" Target="media/image60.png"/><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4.jpeg"/><Relationship Id="rId92" Type="http://schemas.openxmlformats.org/officeDocument/2006/relationships/image" Target="media/image49.jpeg"/><Relationship Id="rId2" Type="http://schemas.openxmlformats.org/officeDocument/2006/relationships/numbering" Target="numbering.xml"/><Relationship Id="rId29" Type="http://schemas.openxmlformats.org/officeDocument/2006/relationships/hyperlink" Target="http://en.wikipedia.org/wiki/EComStation" TargetMode="External"/><Relationship Id="rId24" Type="http://schemas.openxmlformats.org/officeDocument/2006/relationships/hyperlink" Target="http://en.wikipedia.org/wiki/OS_X" TargetMode="External"/><Relationship Id="rId40" Type="http://schemas.openxmlformats.org/officeDocument/2006/relationships/image" Target="media/image10.jpeg"/><Relationship Id="rId45" Type="http://schemas.openxmlformats.org/officeDocument/2006/relationships/image" Target="media/image15.jpg"/><Relationship Id="rId66" Type="http://schemas.openxmlformats.org/officeDocument/2006/relationships/image" Target="media/image31.jpeg"/><Relationship Id="rId87" Type="http://schemas.openxmlformats.org/officeDocument/2006/relationships/image" Target="media/image46.jpeg"/><Relationship Id="rId110" Type="http://schemas.openxmlformats.org/officeDocument/2006/relationships/image" Target="media/image66.png"/><Relationship Id="rId115"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8A793F-A1E1-43E0-8464-6CA1852B2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68</Pages>
  <Words>5044</Words>
  <Characters>28755</Characters>
  <Application>Microsoft Office Word</Application>
  <DocSecurity>0</DocSecurity>
  <Lines>239</Lines>
  <Paragraphs>67</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33732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Sony</cp:lastModifiedBy>
  <cp:revision>2</cp:revision>
  <cp:lastPrinted>2014-07-31T01:34:00Z</cp:lastPrinted>
  <dcterms:created xsi:type="dcterms:W3CDTF">2014-08-26T09:36:00Z</dcterms:created>
  <dcterms:modified xsi:type="dcterms:W3CDTF">2014-08-26T09:36:00Z</dcterms:modified>
</cp:coreProperties>
</file>