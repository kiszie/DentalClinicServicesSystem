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Kanokwan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Maneerat</w:t>
      </w:r>
      <w:proofErr w:type="spellEnd"/>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1D5F2B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7CDA54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74AA19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525B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p w14:paraId="7717E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r>
        <w:rPr>
          <w:rFonts w:ascii="Helvetica" w:hAnsi="Helvetica" w:cs="Helvetica"/>
          <w:noProof/>
          <w:kern w:val="1"/>
        </w:rPr>
        <w:drawing>
          <wp:inline distT="0" distB="0" distL="0" distR="0" wp14:anchorId="751A72ED" wp14:editId="12B7F618">
            <wp:extent cx="6515100" cy="4546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546600"/>
                    </a:xfrm>
                    <a:prstGeom prst="rect">
                      <a:avLst/>
                    </a:prstGeom>
                    <a:noFill/>
                    <a:ln>
                      <a:noFill/>
                    </a:ln>
                  </pic:spPr>
                </pic:pic>
              </a:graphicData>
            </a:graphic>
          </wp:inline>
        </w:drawing>
      </w: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BF0DE9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9B8CD7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1AF504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DA8A6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A126C4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FD150D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C1708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AAF9E6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5DA4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098DC0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2231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20C580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E984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08DA7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559002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62C8E9E"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6681D8A"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41FE50"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267D2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36"/>
          <w:szCs w:val="36"/>
        </w:rPr>
      </w:pPr>
      <w:r>
        <w:rPr>
          <w:rFonts w:ascii="Times New Roman" w:hAnsi="Times New Roman" w:cs="Times New Roman"/>
          <w:b/>
          <w:bCs/>
          <w:sz w:val="36"/>
          <w:szCs w:val="36"/>
        </w:rPr>
        <w:t>Chapter One: Introduction</w:t>
      </w:r>
    </w:p>
    <w:p w14:paraId="340A1003" w14:textId="77777777" w:rsidR="004E2C60" w:rsidRDefault="004E2C60" w:rsidP="004E2C60">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hanging="720"/>
        <w:rPr>
          <w:rFonts w:ascii="Times New Roman" w:hAnsi="Times New Roman" w:cs="Times New Roman"/>
          <w:b/>
          <w:bCs/>
          <w:sz w:val="32"/>
          <w:szCs w:val="32"/>
        </w:rPr>
      </w:pPr>
      <w:r>
        <w:rPr>
          <w:rFonts w:ascii="Times New Roman" w:hAnsi="Times New Roman" w:cs="Times New Roman"/>
          <w:b/>
          <w:bCs/>
          <w:sz w:val="32"/>
          <w:szCs w:val="32"/>
        </w:rPr>
        <w:t>Introduction</w:t>
      </w:r>
    </w:p>
    <w:p w14:paraId="011522C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1.1 Objectives</w:t>
      </w:r>
    </w:p>
    <w:p w14:paraId="22E3DE0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1.2 Project Scope</w:t>
      </w:r>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w:t>
      </w:r>
      <w:proofErr w:type="spellStart"/>
      <w:r>
        <w:rPr>
          <w:rFonts w:ascii="Times New Roman" w:hAnsi="Times New Roman" w:cs="Times New Roman"/>
        </w:rPr>
        <w:t>iOS</w:t>
      </w:r>
      <w:proofErr w:type="spellEnd"/>
      <w:r>
        <w:rPr>
          <w:rFonts w:ascii="Times New Roman" w:hAnsi="Times New Roman" w:cs="Times New Roman"/>
        </w:rPr>
        <w:t xml:space="preserve">.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b/>
          <w:bCs/>
          <w:sz w:val="28"/>
          <w:szCs w:val="28"/>
        </w:rPr>
      </w:pPr>
      <w:r>
        <w:rPr>
          <w:rFonts w:ascii="Times" w:hAnsi="Times" w:cs="Times"/>
          <w:b/>
          <w:bCs/>
          <w:sz w:val="28"/>
          <w:szCs w:val="28"/>
        </w:rPr>
        <w:t>1.3 User Classes and Characteristics</w:t>
      </w:r>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proofErr w:type="gramStart"/>
      <w:r>
        <w:rPr>
          <w:rFonts w:ascii="Times New Roman" w:hAnsi="Times New Roman" w:cs="Times New Roman"/>
        </w:rPr>
        <w:t>This group of per son who already register to the system at the dental clinic.</w:t>
      </w:r>
      <w:proofErr w:type="gramEnd"/>
      <w:r>
        <w:rPr>
          <w:rFonts w:ascii="Times New Roman" w:hAnsi="Times New Roman" w:cs="Times New Roman"/>
        </w:rPr>
        <w:t xml:space="preserve"> They will get </w:t>
      </w:r>
      <w:proofErr w:type="spellStart"/>
      <w:r>
        <w:rPr>
          <w:rFonts w:ascii="Times New Roman" w:hAnsi="Times New Roman" w:cs="Times New Roman"/>
        </w:rPr>
        <w:t>patientID</w:t>
      </w:r>
      <w:proofErr w:type="spellEnd"/>
      <w:r>
        <w:rPr>
          <w:rFonts w:ascii="Times New Roman" w:hAnsi="Times New Roman" w:cs="Times New Roman"/>
        </w:rPr>
        <w:t xml:space="preserve"> and password from the clinic to use the services in website and mobile phone. Patient uses </w:t>
      </w:r>
      <w:proofErr w:type="spellStart"/>
      <w:r>
        <w:rPr>
          <w:rFonts w:ascii="Times New Roman" w:hAnsi="Times New Roman" w:cs="Times New Roman"/>
        </w:rPr>
        <w:t>patientID</w:t>
      </w:r>
      <w:proofErr w:type="spellEnd"/>
      <w:r>
        <w:rPr>
          <w:rFonts w:ascii="Times New Roman" w:hAnsi="Times New Roman" w:cs="Times New Roman"/>
        </w:rPr>
        <w:t xml:space="preserve"> to login. Patient is able to:</w:t>
      </w:r>
    </w:p>
    <w:p w14:paraId="68A9658E" w14:textId="77777777" w:rsidR="009C03BD" w:rsidRDefault="004E2C60" w:rsidP="009C03BD">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Patient can receive the </w:t>
      </w:r>
      <w:proofErr w:type="spellStart"/>
      <w:r w:rsidRPr="009C03BD">
        <w:rPr>
          <w:rFonts w:ascii="Times" w:hAnsi="Times" w:cs="Times"/>
        </w:rPr>
        <w:t>pateintID</w:t>
      </w:r>
      <w:proofErr w:type="spellEnd"/>
      <w:r w:rsidRPr="009C03BD">
        <w:rPr>
          <w:rFonts w:ascii="Times" w:hAnsi="Times" w:cs="Times"/>
        </w:rPr>
        <w:t xml:space="preserve"> and password from the dental clinic</w:t>
      </w:r>
    </w:p>
    <w:p w14:paraId="48A1BE6D" w14:textId="77777777" w:rsidR="009C03BD" w:rsidRDefault="004E2C60" w:rsidP="009C03BD">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login to the website and the mobile application</w:t>
      </w:r>
    </w:p>
    <w:p w14:paraId="22F5B094" w14:textId="77777777" w:rsidR="009C03BD" w:rsidRDefault="004E2C60" w:rsidP="009C03BD">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logout from the website and mobile application</w:t>
      </w:r>
    </w:p>
    <w:p w14:paraId="0BE4F17F" w14:textId="77777777" w:rsidR="009C03BD" w:rsidRDefault="004E2C60" w:rsidP="009C03BD">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his/her appointment in the patient schedule</w:t>
      </w:r>
    </w:p>
    <w:p w14:paraId="055CA166" w14:textId="69115C04" w:rsidR="004E2C60" w:rsidRPr="009C03BD" w:rsidRDefault="004E2C60" w:rsidP="009C03BD">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Officer is able to:</w:t>
      </w:r>
    </w:p>
    <w:p w14:paraId="56FD0BF8" w14:textId="42D5D235" w:rsid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login</w:t>
      </w:r>
      <w:r w:rsidR="009C03BD">
        <w:rPr>
          <w:rFonts w:ascii="Times" w:hAnsi="Times" w:cs="Times"/>
        </w:rPr>
        <w:t xml:space="preserve"> to the website by using </w:t>
      </w:r>
      <w:proofErr w:type="spellStart"/>
      <w:r w:rsidR="009C03BD">
        <w:rPr>
          <w:rFonts w:ascii="Times" w:hAnsi="Times" w:cs="Times"/>
        </w:rPr>
        <w:t>user</w:t>
      </w:r>
      <w:r w:rsidRPr="009C03BD">
        <w:rPr>
          <w:rFonts w:ascii="Times" w:hAnsi="Times" w:cs="Times"/>
        </w:rPr>
        <w:t>ID</w:t>
      </w:r>
      <w:proofErr w:type="spellEnd"/>
      <w:r w:rsidRPr="009C03BD">
        <w:rPr>
          <w:rFonts w:ascii="Times" w:hAnsi="Times" w:cs="Times"/>
        </w:rPr>
        <w:t xml:space="preserve"> and password</w:t>
      </w:r>
    </w:p>
    <w:p w14:paraId="7790B679" w14:textId="77777777" w:rsid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Officer can logout from the website </w:t>
      </w:r>
    </w:p>
    <w:p w14:paraId="002FF5ED" w14:textId="77777777" w:rsid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register for new patient and dentist</w:t>
      </w:r>
    </w:p>
    <w:p w14:paraId="5B5FFD2D" w14:textId="77777777" w:rsid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add appointment into the dental clinic schedule</w:t>
      </w:r>
    </w:p>
    <w:p w14:paraId="6F3F9BCA" w14:textId="77777777" w:rsid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edit appointment in the dental clinic schedule</w:t>
      </w:r>
    </w:p>
    <w:p w14:paraId="74603012" w14:textId="76487676" w:rsidR="004E2C60" w:rsidRPr="009C03BD" w:rsidRDefault="004E2C60" w:rsidP="009C03BD">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69DE8C8B" w14:textId="77777777" w:rsidR="009C03BD" w:rsidRDefault="004E2C60" w:rsidP="009C03BD">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Dentist is able to:</w:t>
      </w:r>
    </w:p>
    <w:p w14:paraId="60390A51" w14:textId="0925487E" w:rsidR="009C03BD" w:rsidRPr="009C03BD" w:rsidRDefault="004E2C60" w:rsidP="009C03BD">
      <w:pPr>
        <w:pStyle w:val="ListParagraph"/>
        <w:widowControl w:val="0"/>
        <w:numPr>
          <w:ilvl w:val="0"/>
          <w:numId w:val="14"/>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login</w:t>
      </w:r>
      <w:r w:rsidR="009C03BD">
        <w:rPr>
          <w:rFonts w:ascii="Times" w:hAnsi="Times" w:cs="Times"/>
        </w:rPr>
        <w:t xml:space="preserve"> to the website by using </w:t>
      </w:r>
      <w:proofErr w:type="spellStart"/>
      <w:r w:rsidR="009C03BD">
        <w:rPr>
          <w:rFonts w:ascii="Times" w:hAnsi="Times" w:cs="Times"/>
        </w:rPr>
        <w:t>user</w:t>
      </w:r>
      <w:r w:rsidRPr="009C03BD">
        <w:rPr>
          <w:rFonts w:ascii="Times" w:hAnsi="Times" w:cs="Times"/>
        </w:rPr>
        <w:t>ID</w:t>
      </w:r>
      <w:proofErr w:type="spellEnd"/>
      <w:r w:rsidRPr="009C03BD">
        <w:rPr>
          <w:rFonts w:ascii="Times" w:hAnsi="Times" w:cs="Times"/>
        </w:rPr>
        <w:t xml:space="preserve"> and password</w:t>
      </w:r>
    </w:p>
    <w:p w14:paraId="05E75825" w14:textId="77777777" w:rsidR="009C03BD" w:rsidRPr="009C03BD" w:rsidRDefault="004E2C60" w:rsidP="009C03BD">
      <w:pPr>
        <w:pStyle w:val="ListParagraph"/>
        <w:widowControl w:val="0"/>
        <w:numPr>
          <w:ilvl w:val="0"/>
          <w:numId w:val="14"/>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 xml:space="preserve">Dentist can logout from the website </w:t>
      </w:r>
    </w:p>
    <w:p w14:paraId="543F8566" w14:textId="77777777" w:rsidR="009C03BD" w:rsidRPr="009C03BD" w:rsidRDefault="004E2C60" w:rsidP="009C03BD">
      <w:pPr>
        <w:pStyle w:val="ListParagraph"/>
        <w:widowControl w:val="0"/>
        <w:numPr>
          <w:ilvl w:val="0"/>
          <w:numId w:val="14"/>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his/her appointment in the dentist schedule</w:t>
      </w:r>
    </w:p>
    <w:p w14:paraId="3CB4B803" w14:textId="23ED72D9" w:rsidR="004E2C60" w:rsidRPr="009C03BD" w:rsidRDefault="004E2C60" w:rsidP="009C03BD">
      <w:pPr>
        <w:pStyle w:val="ListParagraph"/>
        <w:widowControl w:val="0"/>
        <w:numPr>
          <w:ilvl w:val="0"/>
          <w:numId w:val="14"/>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all appointment in the dental clinic schedule</w:t>
      </w:r>
    </w:p>
    <w:p w14:paraId="7C043064" w14:textId="77777777" w:rsidR="004E2C60" w:rsidRDefault="004E2C60" w:rsidP="004E2C60">
      <w:pPr>
        <w:widowControl w:val="0"/>
        <w:tabs>
          <w:tab w:val="left" w:pos="220"/>
          <w:tab w:val="left" w:pos="720"/>
        </w:tabs>
        <w:autoSpaceDE w:val="0"/>
        <w:autoSpaceDN w:val="0"/>
        <w:adjustRightInd w:val="0"/>
        <w:spacing w:after="240"/>
        <w:rPr>
          <w:rFonts w:ascii="Times" w:hAnsi="Times" w:cs="Times"/>
          <w:b/>
          <w:bCs/>
          <w:sz w:val="28"/>
          <w:szCs w:val="28"/>
        </w:rPr>
      </w:pPr>
      <w:r>
        <w:rPr>
          <w:rFonts w:ascii="Times" w:hAnsi="Times" w:cs="Times"/>
          <w:b/>
          <w:bCs/>
          <w:sz w:val="28"/>
          <w:szCs w:val="28"/>
        </w:rPr>
        <w:tab/>
      </w:r>
      <w:r>
        <w:rPr>
          <w:rFonts w:ascii="Times" w:hAnsi="Times" w:cs="Times"/>
          <w:b/>
          <w:bCs/>
          <w:sz w:val="28"/>
          <w:szCs w:val="28"/>
        </w:rPr>
        <w:tab/>
        <w:t>1.4 Operation Environment</w:t>
      </w:r>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 xml:space="preserve">Dental clinic services system provides web application and mobile application for </w:t>
      </w:r>
      <w:proofErr w:type="spellStart"/>
      <w:r>
        <w:rPr>
          <w:rFonts w:ascii="Times" w:hAnsi="Times" w:cs="Times"/>
        </w:rPr>
        <w:t>iOS</w:t>
      </w:r>
      <w:proofErr w:type="spellEnd"/>
      <w:r>
        <w:rPr>
          <w:rFonts w:ascii="Times" w:hAnsi="Times" w:cs="Times"/>
        </w:rPr>
        <w:t xml:space="preserve">. All </w:t>
      </w:r>
      <w:proofErr w:type="gramStart"/>
      <w:r>
        <w:rPr>
          <w:rFonts w:ascii="Times" w:hAnsi="Times" w:cs="Times"/>
        </w:rPr>
        <w:t>user</w:t>
      </w:r>
      <w:proofErr w:type="gramEnd"/>
      <w:r>
        <w:rPr>
          <w:rFonts w:ascii="Times" w:hAnsi="Times" w:cs="Times"/>
        </w:rPr>
        <w:t xml:space="preserve"> must have the Internet connection. Mobile devices must supports </w:t>
      </w:r>
      <w:proofErr w:type="spellStart"/>
      <w:r>
        <w:rPr>
          <w:rFonts w:ascii="Times" w:hAnsi="Times" w:cs="Times"/>
        </w:rPr>
        <w:t>iOS</w:t>
      </w:r>
      <w:proofErr w:type="spellEnd"/>
      <w:r>
        <w:rPr>
          <w:rFonts w:ascii="Times" w:hAnsi="Times" w:cs="Times"/>
        </w:rPr>
        <w:t xml:space="preserve"> version 7.</w:t>
      </w:r>
    </w:p>
    <w:p w14:paraId="60008B16"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b/>
          <w:bCs/>
          <w:sz w:val="28"/>
          <w:szCs w:val="28"/>
        </w:rPr>
      </w:pPr>
      <w:r>
        <w:rPr>
          <w:rFonts w:ascii="Times" w:hAnsi="Times" w:cs="Times"/>
        </w:rPr>
        <w:tab/>
      </w:r>
      <w:r>
        <w:rPr>
          <w:rFonts w:ascii="Times" w:hAnsi="Times" w:cs="Times"/>
          <w:b/>
          <w:bCs/>
          <w:sz w:val="28"/>
          <w:szCs w:val="28"/>
        </w:rPr>
        <w:t>1.5 Acronyms and Definitions Acronyms</w:t>
      </w:r>
    </w:p>
    <w:p w14:paraId="11B81EBB" w14:textId="01DE479D" w:rsidR="00D210B5" w:rsidRPr="00D210B5" w:rsidRDefault="00D210B5" w:rsidP="00D210B5">
      <w:pPr>
        <w:widowControl w:val="0"/>
        <w:tabs>
          <w:tab w:val="left" w:pos="220"/>
          <w:tab w:val="left" w:pos="720"/>
        </w:tabs>
        <w:autoSpaceDE w:val="0"/>
        <w:autoSpaceDN w:val="0"/>
        <w:adjustRightInd w:val="0"/>
        <w:spacing w:after="240"/>
        <w:rPr>
          <w:rFonts w:ascii="Times" w:hAnsi="Times" w:cs="Times"/>
        </w:rPr>
      </w:pPr>
      <w:r w:rsidRPr="00D210B5">
        <w:rPr>
          <w:rFonts w:ascii="Times" w:hAnsi="Times" w:cs="Times"/>
          <w:bCs/>
        </w:rPr>
        <w:t xml:space="preserve">User </w:t>
      </w:r>
      <w:r>
        <w:rPr>
          <w:rFonts w:ascii="Times" w:hAnsi="Times" w:cs="Times"/>
          <w:bCs/>
        </w:rPr>
        <w:tab/>
      </w:r>
      <w:proofErr w:type="gramStart"/>
      <w:r>
        <w:rPr>
          <w:rFonts w:ascii="Times" w:hAnsi="Times" w:cs="Times"/>
          <w:bCs/>
        </w:rPr>
        <w:t xml:space="preserve">=  </w:t>
      </w:r>
      <w:proofErr w:type="spellStart"/>
      <w:r w:rsidRPr="00D210B5">
        <w:rPr>
          <w:rFonts w:ascii="Times" w:hAnsi="Times" w:cs="Times"/>
          <w:bCs/>
        </w:rPr>
        <w:t>Patient,Dentist,Officer</w:t>
      </w:r>
      <w:proofErr w:type="spellEnd"/>
      <w:proofErr w:type="gramEnd"/>
    </w:p>
    <w:p w14:paraId="0FE4B325" w14:textId="476DFC1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 xml:space="preserve">DCSS </w:t>
      </w:r>
      <w:r w:rsidR="00D210B5">
        <w:rPr>
          <w:rFonts w:ascii="Times" w:hAnsi="Times" w:cs="Times"/>
        </w:rPr>
        <w:tab/>
      </w:r>
      <w:proofErr w:type="gramStart"/>
      <w:r>
        <w:rPr>
          <w:rFonts w:ascii="Times" w:hAnsi="Times" w:cs="Times"/>
        </w:rPr>
        <w:t>=</w:t>
      </w:r>
      <w:r w:rsidR="00D210B5">
        <w:rPr>
          <w:rFonts w:ascii="Times" w:hAnsi="Times" w:cs="Times"/>
        </w:rPr>
        <w:t xml:space="preserve">  </w:t>
      </w:r>
      <w:r>
        <w:rPr>
          <w:rFonts w:ascii="Times" w:hAnsi="Times" w:cs="Times"/>
        </w:rPr>
        <w:t>Dental</w:t>
      </w:r>
      <w:proofErr w:type="gramEnd"/>
      <w:r>
        <w:rPr>
          <w:rFonts w:ascii="Times" w:hAnsi="Times" w:cs="Times"/>
        </w:rPr>
        <w:t xml:space="preserve"> clinic services system</w:t>
      </w:r>
    </w:p>
    <w:p w14:paraId="53B95859" w14:textId="616C148F"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PMP </w:t>
      </w:r>
      <w:r w:rsidR="00D210B5">
        <w:rPr>
          <w:rFonts w:ascii="Times New Roman" w:hAnsi="Times New Roman" w:cs="Times New Roman"/>
        </w:rPr>
        <w:tab/>
      </w:r>
      <w:proofErr w:type="gramStart"/>
      <w:r>
        <w:rPr>
          <w:rFonts w:ascii="Times New Roman" w:hAnsi="Times New Roman" w:cs="Times New Roman"/>
        </w:rPr>
        <w:t xml:space="preserve">= </w:t>
      </w:r>
      <w:r w:rsidR="00D210B5">
        <w:rPr>
          <w:rFonts w:ascii="Times New Roman" w:hAnsi="Times New Roman" w:cs="Times New Roman"/>
        </w:rPr>
        <w:t xml:space="preserve">  </w:t>
      </w:r>
      <w:r>
        <w:rPr>
          <w:rFonts w:ascii="Times New Roman" w:hAnsi="Times New Roman" w:cs="Times New Roman"/>
        </w:rPr>
        <w:t>Project</w:t>
      </w:r>
      <w:proofErr w:type="gramEnd"/>
      <w:r>
        <w:rPr>
          <w:rFonts w:ascii="Times New Roman" w:hAnsi="Times New Roman" w:cs="Times New Roman"/>
        </w:rPr>
        <w:t xml:space="preserve"> Management Plan</w:t>
      </w:r>
    </w:p>
    <w:p w14:paraId="087F3A3C" w14:textId="6A857F96" w:rsidR="004E2C60" w:rsidRDefault="00D210B5"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w:t>
      </w:r>
      <w:r>
        <w:rPr>
          <w:rFonts w:ascii="Times New Roman" w:hAnsi="Times New Roman" w:cs="Times New Roman"/>
        </w:rPr>
        <w:tab/>
      </w:r>
      <w:r>
        <w:rPr>
          <w:rFonts w:ascii="Times New Roman" w:hAnsi="Times New Roman" w:cs="Times New Roman"/>
        </w:rPr>
        <w:tab/>
      </w:r>
      <w:r w:rsidR="004E2C60">
        <w:rPr>
          <w:rFonts w:ascii="Times New Roman" w:hAnsi="Times New Roman" w:cs="Times New Roman"/>
        </w:rPr>
        <w:t>= Software Design Document</w:t>
      </w:r>
    </w:p>
    <w:p w14:paraId="13E9B27E" w14:textId="1E7C835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07714313" w14:textId="29C6B4DC"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w:t>
      </w:r>
      <w:r w:rsidR="00D210B5">
        <w:rPr>
          <w:rFonts w:ascii="Times New Roman" w:hAnsi="Times New Roman" w:cs="Times New Roman"/>
        </w:rPr>
        <w:tab/>
      </w:r>
      <w:r>
        <w:rPr>
          <w:rFonts w:ascii="Times New Roman" w:hAnsi="Times New Roman" w:cs="Times New Roman"/>
        </w:rPr>
        <w:t xml:space="preserve">= User Requirement Specification </w:t>
      </w:r>
    </w:p>
    <w:p w14:paraId="1F26E554" w14:textId="47152E1E"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32388E8C" w14:textId="129718B5"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Use Case </w:t>
      </w:r>
    </w:p>
    <w:p w14:paraId="3EC17231" w14:textId="499B892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EE8ABB9"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F10D842"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74454626"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0A1087B"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Two: Overall Description</w:t>
      </w:r>
    </w:p>
    <w:p w14:paraId="00C09E2E" w14:textId="77777777" w:rsidR="004E2C60" w:rsidRDefault="004E2C60" w:rsidP="004E2C60">
      <w:pPr>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hanging="720"/>
        <w:rPr>
          <w:rFonts w:ascii="Times" w:hAnsi="Times" w:cs="Times"/>
          <w:b/>
          <w:bCs/>
          <w:sz w:val="32"/>
          <w:szCs w:val="32"/>
        </w:rPr>
      </w:pPr>
      <w:r>
        <w:rPr>
          <w:rFonts w:ascii="Times" w:hAnsi="Times" w:cs="Times"/>
          <w:b/>
          <w:bCs/>
          <w:sz w:val="32"/>
          <w:szCs w:val="32"/>
        </w:rPr>
        <w:t>Overall Description</w:t>
      </w:r>
    </w:p>
    <w:p w14:paraId="7880FAF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left="720"/>
        <w:rPr>
          <w:rFonts w:ascii="Times" w:hAnsi="Times" w:cs="Times"/>
          <w:b/>
          <w:bCs/>
          <w:sz w:val="32"/>
          <w:szCs w:val="32"/>
        </w:rPr>
      </w:pPr>
    </w:p>
    <w:p w14:paraId="0728AEAD" w14:textId="4C9B3F26"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Cambria" w:hAnsi="Cambria" w:cs="Cambria"/>
          <w:b/>
          <w:bCs/>
          <w:color w:val="3F6CAF"/>
          <w:sz w:val="38"/>
          <w:szCs w:val="38"/>
        </w:rPr>
        <w:t xml:space="preserve"> </w:t>
      </w:r>
      <w:r>
        <w:rPr>
          <w:rFonts w:ascii="Times" w:hAnsi="Times" w:cs="Times"/>
          <w:b/>
          <w:bCs/>
          <w:sz w:val="28"/>
          <w:szCs w:val="28"/>
        </w:rPr>
        <w:tab/>
        <w:t xml:space="preserve">2.1 </w:t>
      </w:r>
      <w:r w:rsidR="00764536">
        <w:rPr>
          <w:rFonts w:ascii="Times" w:hAnsi="Times" w:cs="Times"/>
          <w:b/>
          <w:bCs/>
          <w:sz w:val="28"/>
          <w:szCs w:val="28"/>
        </w:rPr>
        <w:tab/>
      </w:r>
      <w:r>
        <w:rPr>
          <w:rFonts w:ascii="Times" w:hAnsi="Times" w:cs="Times"/>
          <w:b/>
          <w:bCs/>
          <w:sz w:val="28"/>
          <w:szCs w:val="28"/>
        </w:rPr>
        <w:t>Product Perspective</w:t>
      </w:r>
    </w:p>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 xml:space="preserve">The Dental clinic services system is a mobile application base on </w:t>
      </w:r>
      <w:proofErr w:type="spellStart"/>
      <w:r>
        <w:rPr>
          <w:rFonts w:ascii="Times New Roman" w:hAnsi="Times New Roman" w:cs="Times New Roman"/>
        </w:rPr>
        <w:t>iOS</w:t>
      </w:r>
      <w:proofErr w:type="spellEnd"/>
      <w:r>
        <w:rPr>
          <w:rFonts w:ascii="Times New Roman" w:hAnsi="Times New Roman" w:cs="Times New Roman"/>
        </w:rPr>
        <w:t xml:space="preserve">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764536" w:rsidRDefault="00764536"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b/>
          <w:sz w:val="28"/>
          <w:szCs w:val="28"/>
        </w:rPr>
        <w:tab/>
      </w:r>
      <w:r w:rsidRPr="00764536">
        <w:rPr>
          <w:rFonts w:ascii="Times New Roman" w:hAnsi="Times New Roman" w:cs="Times New Roman"/>
          <w:b/>
          <w:sz w:val="28"/>
          <w:szCs w:val="28"/>
        </w:rPr>
        <w:t>2.2</w:t>
      </w:r>
      <w:r w:rsidRPr="00764536">
        <w:rPr>
          <w:rFonts w:ascii="Times" w:hAnsi="Times" w:cs="Times"/>
          <w:b/>
          <w:bCs/>
          <w:sz w:val="28"/>
          <w:szCs w:val="28"/>
        </w:rPr>
        <w:t xml:space="preserve"> </w:t>
      </w:r>
      <w:r>
        <w:rPr>
          <w:rFonts w:ascii="Times" w:hAnsi="Times" w:cs="Times"/>
          <w:b/>
          <w:bCs/>
          <w:sz w:val="28"/>
          <w:szCs w:val="28"/>
        </w:rPr>
        <w:tab/>
      </w:r>
      <w:r w:rsidR="004E2C60">
        <w:rPr>
          <w:rFonts w:ascii="Times" w:hAnsi="Times" w:cs="Times"/>
          <w:b/>
          <w:bCs/>
          <w:sz w:val="28"/>
          <w:szCs w:val="28"/>
        </w:rPr>
        <w:t>Product Features</w:t>
      </w:r>
    </w:p>
    <w:p w14:paraId="75840644" w14:textId="77777777" w:rsidR="00764536"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 xml:space="preserve">The dental clinic services system offers six features. Each of features will create a </w:t>
      </w:r>
      <w:proofErr w:type="gramStart"/>
      <w:r>
        <w:rPr>
          <w:rFonts w:ascii="Times" w:hAnsi="Times" w:cs="Times"/>
        </w:rPr>
        <w:t>step by step</w:t>
      </w:r>
      <w:proofErr w:type="gramEnd"/>
      <w:r>
        <w:rPr>
          <w:rFonts w:ascii="Times" w:hAnsi="Times" w:cs="Times"/>
        </w:rPr>
        <w:t xml:space="preserve"> suit by priority. The following list is a description of each part in more detail.</w:t>
      </w:r>
    </w:p>
    <w:p w14:paraId="5DA1DFBD"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b/>
          <w:bCs/>
          <w:sz w:val="28"/>
          <w:szCs w:val="28"/>
        </w:rPr>
        <w:t xml:space="preserve">2.3 </w:t>
      </w:r>
      <w:r>
        <w:rPr>
          <w:rFonts w:ascii="Times" w:hAnsi="Times" w:cs="Times"/>
          <w:b/>
          <w:bCs/>
          <w:sz w:val="28"/>
          <w:szCs w:val="28"/>
        </w:rPr>
        <w:tab/>
      </w:r>
      <w:r w:rsidR="004E2C60">
        <w:rPr>
          <w:rFonts w:ascii="Times" w:hAnsi="Times" w:cs="Times"/>
          <w:b/>
          <w:bCs/>
          <w:sz w:val="28"/>
          <w:szCs w:val="28"/>
        </w:rPr>
        <w:t>Design and Implementation Constraints</w:t>
      </w:r>
    </w:p>
    <w:p w14:paraId="34D9AF66"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rPr>
        <w:t>List of project constraints:</w:t>
      </w:r>
    </w:p>
    <w:p w14:paraId="0D440DF8" w14:textId="1E2A9DEB" w:rsidR="004E2C60"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New Roman" w:hAnsi="Times New Roman" w:cs="Times New Roman"/>
        </w:rPr>
        <w:t xml:space="preserve">The application works on only </w:t>
      </w:r>
      <w:proofErr w:type="spellStart"/>
      <w:r>
        <w:rPr>
          <w:rFonts w:ascii="Times New Roman" w:hAnsi="Times New Roman" w:cs="Times New Roman"/>
        </w:rPr>
        <w:t>iOS</w:t>
      </w:r>
      <w:proofErr w:type="spellEnd"/>
      <w:r>
        <w:rPr>
          <w:rFonts w:ascii="Times New Roman" w:hAnsi="Times New Roman" w:cs="Times New Roman"/>
        </w:rPr>
        <w:t xml:space="preserve"> version7.  </w:t>
      </w:r>
    </w:p>
    <w:p w14:paraId="06D892E7"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E2C60">
      <w:pPr>
        <w:widowControl w:val="0"/>
        <w:numPr>
          <w:ilvl w:val="0"/>
          <w:numId w:val="9"/>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13D0FC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368A56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09DDE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A8D13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Three: User Requirement</w:t>
      </w:r>
    </w:p>
    <w:p w14:paraId="7122F5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 xml:space="preserve">3. User requirement </w:t>
      </w:r>
    </w:p>
    <w:p w14:paraId="653907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u w:val="single"/>
        </w:rPr>
      </w:pPr>
      <w:r>
        <w:rPr>
          <w:rFonts w:ascii="Times" w:hAnsi="Times" w:cs="Times"/>
          <w:b/>
          <w:bCs/>
          <w:sz w:val="28"/>
          <w:szCs w:val="28"/>
        </w:rPr>
        <w:t>3.1</w:t>
      </w:r>
      <w:r>
        <w:rPr>
          <w:rFonts w:ascii="Times" w:hAnsi="Times" w:cs="Times"/>
          <w:b/>
          <w:bCs/>
          <w:sz w:val="28"/>
          <w:szCs w:val="28"/>
          <w:u w:val="single"/>
        </w:rPr>
        <w:t xml:space="preserve"> </w:t>
      </w:r>
      <w:r>
        <w:rPr>
          <w:rFonts w:ascii="Times" w:hAnsi="Times" w:cs="Times"/>
          <w:b/>
          <w:bCs/>
          <w:sz w:val="28"/>
          <w:szCs w:val="28"/>
        </w:rPr>
        <w:t>Dental clinic services system URS</w:t>
      </w:r>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2503442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URS-01: User ca</w:t>
      </w:r>
      <w:r w:rsidR="007D5377">
        <w:rPr>
          <w:rFonts w:ascii="Times New Roman" w:hAnsi="Times New Roman" w:cs="Times New Roman"/>
        </w:rPr>
        <w:t>n view patients’ appointment in mobile application</w:t>
      </w:r>
    </w:p>
    <w:p w14:paraId="02AE0637" w14:textId="0959F4C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7D5377">
        <w:rPr>
          <w:rFonts w:ascii="Times New Roman" w:hAnsi="Times New Roman" w:cs="Times New Roman"/>
        </w:rPr>
        <w:t>User can view patients’ appointment in website</w:t>
      </w:r>
    </w:p>
    <w:p w14:paraId="69312BD1" w14:textId="5B10CFC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7D5377">
        <w:rPr>
          <w:rFonts w:ascii="Times New Roman" w:hAnsi="Times New Roman" w:cs="Times New Roman"/>
        </w:rPr>
        <w:t>User can view the dentist appointment in website</w:t>
      </w:r>
    </w:p>
    <w:p w14:paraId="1E6AE7D7" w14:textId="2F011DA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URS-04: User can view all appointment in mobile application</w:t>
      </w:r>
    </w:p>
    <w:p w14:paraId="064CF7B4" w14:textId="58DB674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URS-05: User can view all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41535C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URS-06: User can add new appointment into the database</w:t>
      </w:r>
    </w:p>
    <w:p w14:paraId="07E34E23" w14:textId="6CBCF53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URS-07: User can edit the appointment</w:t>
      </w:r>
    </w:p>
    <w:p w14:paraId="36394A70" w14:textId="2818752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URS-08: User can delete the appointment</w:t>
      </w:r>
    </w:p>
    <w:p w14:paraId="4EE98D98" w14:textId="4D5262B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URS-09: User can save the appointment to </w:t>
      </w:r>
      <w:proofErr w:type="spellStart"/>
      <w:r w:rsidR="004E2C60">
        <w:rPr>
          <w:rFonts w:ascii="Times New Roman" w:hAnsi="Times New Roman" w:cs="Times New Roman"/>
        </w:rPr>
        <w:t>google</w:t>
      </w:r>
      <w:proofErr w:type="spellEnd"/>
      <w:r w:rsidR="004E2C60">
        <w:rPr>
          <w:rFonts w:ascii="Times New Roman" w:hAnsi="Times New Roman" w:cs="Times New Roman"/>
        </w:rPr>
        <w:t xml:space="preserv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6CA18CE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URS-10: User can login to the mobile application</w:t>
      </w:r>
    </w:p>
    <w:p w14:paraId="6E9D32EB" w14:textId="0CA82B6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URS-11: User can login to the website </w:t>
      </w:r>
    </w:p>
    <w:p w14:paraId="1FB75D4E" w14:textId="2A95D70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URS-12: User can logout from the mobile application</w:t>
      </w:r>
    </w:p>
    <w:p w14:paraId="58833D98" w14:textId="5166DB6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URS-13: User can logout from the website </w:t>
      </w:r>
    </w:p>
    <w:p w14:paraId="3DDEDC44" w14:textId="71FB7FD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URS-14: User can create an account for new patient</w:t>
      </w:r>
    </w:p>
    <w:p w14:paraId="29B4F3B2" w14:textId="58644640"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URS-15: User can edit patients’ information</w:t>
      </w:r>
    </w:p>
    <w:p w14:paraId="1DF5C916" w14:textId="19E7FBD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URS-16: User can delete patients’ account</w:t>
      </w:r>
    </w:p>
    <w:p w14:paraId="7930072A" w14:textId="73B615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URS-17: User can create an account for new dentist</w:t>
      </w:r>
    </w:p>
    <w:p w14:paraId="428FBC9C" w14:textId="2B5E86F3"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URS-18: User can edit dentists’ information</w:t>
      </w:r>
    </w:p>
    <w:p w14:paraId="1F438B4F" w14:textId="646BDCF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URS-19: User can delete dentists’ account</w:t>
      </w:r>
    </w:p>
    <w:p w14:paraId="7D4418FB" w14:textId="19099F0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URS-20: User can view all patients’ account as a list</w:t>
      </w:r>
    </w:p>
    <w:p w14:paraId="387F59BC" w14:textId="2127274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3.2 Dental clinic services system SRS</w:t>
      </w:r>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6D0401A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4DC0BF9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SRS-08: System shall add new </w:t>
      </w:r>
      <w:proofErr w:type="gramStart"/>
      <w:r w:rsidR="004E2C60">
        <w:rPr>
          <w:rFonts w:ascii="Times New Roman" w:hAnsi="Times New Roman" w:cs="Times New Roman"/>
        </w:rPr>
        <w:t>appointment to appointment</w:t>
      </w:r>
      <w:proofErr w:type="gramEnd"/>
      <w:r w:rsidR="004E2C60">
        <w:rPr>
          <w:rFonts w:ascii="Times New Roman" w:hAnsi="Times New Roman" w:cs="Times New Roman"/>
        </w:rPr>
        <w:t xml:space="preserve">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dentistID</w:t>
      </w:r>
      <w:proofErr w:type="spellEnd"/>
      <w:r w:rsidR="004E2C60">
        <w:rPr>
          <w:rFonts w:ascii="Times New Roman" w:hAnsi="Times New Roman" w:cs="Times New Roman"/>
        </w:rPr>
        <w:t xml:space="preserve">, date, </w:t>
      </w:r>
      <w:proofErr w:type="spellStart"/>
      <w:r w:rsidR="004E2C60">
        <w:rPr>
          <w:rFonts w:ascii="Times New Roman" w:hAnsi="Times New Roman" w:cs="Times New Roman"/>
        </w:rPr>
        <w:t>startTime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endTime</w:t>
      </w:r>
      <w:proofErr w:type="spellEnd"/>
      <w:r w:rsidR="004E2C60">
        <w:rPr>
          <w:rFonts w:ascii="Times New Roman" w:hAnsi="Times New Roman" w:cs="Times New Roman"/>
        </w:rPr>
        <w:t>,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SRS-12: System shall open </w:t>
      </w:r>
      <w:proofErr w:type="spellStart"/>
      <w:r>
        <w:rPr>
          <w:rFonts w:ascii="Times New Roman" w:hAnsi="Times New Roman" w:cs="Times New Roman"/>
        </w:rPr>
        <w:t>google</w:t>
      </w:r>
      <w:proofErr w:type="spellEnd"/>
      <w:r>
        <w:rPr>
          <w:rFonts w:ascii="Times New Roman" w:hAnsi="Times New Roman" w:cs="Times New Roman"/>
        </w:rPr>
        <w:t xml:space="preserv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SRS-14: System shall validate by match </w:t>
      </w:r>
      <w:proofErr w:type="spellStart"/>
      <w:proofErr w:type="gramStart"/>
      <w:r w:rsidR="004E2C60">
        <w:rPr>
          <w:rFonts w:ascii="Times" w:hAnsi="Times" w:cs="Times"/>
        </w:rPr>
        <w:t>patientID</w:t>
      </w:r>
      <w:proofErr w:type="spellEnd"/>
      <w:r w:rsidR="004E2C60">
        <w:rPr>
          <w:rFonts w:ascii="Times" w:hAnsi="Times" w:cs="Times"/>
        </w:rPr>
        <w:t xml:space="preserve">  with</w:t>
      </w:r>
      <w:proofErr w:type="gramEnd"/>
      <w:r w:rsidR="004E2C60">
        <w:rPr>
          <w:rFonts w:ascii="Times" w:hAnsi="Times" w:cs="Times"/>
        </w:rPr>
        <w:t xml:space="preserve">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3AA36C7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SRS-33: System shall add new patient to patients’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password, </w:t>
      </w:r>
      <w:proofErr w:type="spellStart"/>
      <w:r w:rsidR="004E2C60">
        <w:rPr>
          <w:rFonts w:ascii="Times New Roman" w:hAnsi="Times New Roman" w:cs="Times New Roman"/>
        </w:rPr>
        <w:t>firstname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lastname</w:t>
      </w:r>
      <w:proofErr w:type="spellEnd"/>
      <w:r w:rsidR="004E2C60">
        <w:rPr>
          <w:rFonts w:ascii="Times New Roman" w:hAnsi="Times New Roman" w:cs="Times New Roman"/>
        </w:rPr>
        <w:t>, age, gender, address, phone number, and email address</w:t>
      </w:r>
    </w:p>
    <w:p w14:paraId="50EEF1A4" w14:textId="6D196F4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SRS-34: System shall </w:t>
      </w:r>
      <w:proofErr w:type="gramStart"/>
      <w:r w:rsidR="004E2C60">
        <w:rPr>
          <w:rFonts w:ascii="Times New Roman" w:hAnsi="Times New Roman" w:cs="Times New Roman"/>
        </w:rPr>
        <w:t>update  new</w:t>
      </w:r>
      <w:proofErr w:type="gramEnd"/>
      <w:r w:rsidR="004E2C60">
        <w:rPr>
          <w:rFonts w:ascii="Times New Roman" w:hAnsi="Times New Roman" w:cs="Times New Roman"/>
        </w:rPr>
        <w:t xml:space="preserve">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AFA9227" w14:textId="77777777" w:rsidR="008B531F" w:rsidRDefault="008B531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Four: System Features</w:t>
      </w:r>
    </w:p>
    <w:p w14:paraId="1575A19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4. System Features</w:t>
      </w:r>
    </w:p>
    <w:p w14:paraId="5CC46A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4.1 User requirement specification with system requirement specification</w:t>
      </w:r>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77777777"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URS-01: User can view patients’ appointment in mobile application</w:t>
      </w:r>
    </w:p>
    <w:p w14:paraId="346FA354" w14:textId="01B0B27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77777777"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URS-02: User can view patients’ appointment in website</w:t>
      </w:r>
    </w:p>
    <w:p w14:paraId="0C8DF5B6" w14:textId="54C5983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08BDA9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47F992A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bCs/>
        </w:rPr>
        <w:t xml:space="preserve">URS-03: </w:t>
      </w:r>
      <w:r w:rsidR="00B51C45" w:rsidRPr="00B51C45">
        <w:rPr>
          <w:rFonts w:ascii="Times New Roman" w:hAnsi="Times New Roman" w:cs="Times New Roman"/>
          <w:b/>
        </w:rPr>
        <w:t>User can view the dentist appointment in website</w:t>
      </w:r>
    </w:p>
    <w:p w14:paraId="4BC41610" w14:textId="3C8F41D9"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70D7B2F5" w14:textId="1B630C0C"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rPr>
        <w:tab/>
      </w:r>
      <w:r w:rsidR="00BE5B21">
        <w:rPr>
          <w:rFonts w:ascii="Times New Roman" w:hAnsi="Times New Roman" w:cs="Times New Roman"/>
        </w:rPr>
        <w:t>SRS-04</w:t>
      </w:r>
      <w:r>
        <w:rPr>
          <w:rFonts w:ascii="Times New Roman" w:hAnsi="Times New Roman" w:cs="Times New Roman"/>
        </w:rPr>
        <w:t>: System shall provide dentists’ appointment schedule interface in website</w:t>
      </w:r>
    </w:p>
    <w:p w14:paraId="1DF96734" w14:textId="699DB023"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6806EC06" w14:textId="449E435A" w:rsidR="004E2C60"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B51C45">
        <w:rPr>
          <w:rFonts w:ascii="Times New Roman" w:hAnsi="Times New Roman" w:cs="Times New Roman"/>
          <w:b/>
        </w:rPr>
        <w:t>URS-04: User can view all appointment in mobile application</w:t>
      </w:r>
      <w:r w:rsidR="00B25E3A" w:rsidRPr="00B51C45">
        <w:rPr>
          <w:rFonts w:ascii="Times New Roman" w:hAnsi="Times New Roman" w:cs="Times New Roman"/>
          <w:b/>
        </w:rPr>
        <w:tab/>
      </w:r>
    </w:p>
    <w:p w14:paraId="0034C635"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4908EA66" w14:textId="03A498C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SRS-05: System shall provide all appointment schedule of dental clinic in mobile application</w:t>
      </w:r>
    </w:p>
    <w:p w14:paraId="33F4951B" w14:textId="77777777" w:rsidR="00B51C45"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51C45">
        <w:rPr>
          <w:rFonts w:ascii="Times New Roman" w:hAnsi="Times New Roman" w:cs="Times New Roman"/>
          <w:b/>
        </w:rPr>
        <w:t>URS-05: User can view all appointment in website</w:t>
      </w:r>
    </w:p>
    <w:p w14:paraId="3FA3EDC9" w14:textId="0EE5FD8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2488D86A" w14:textId="4641E63D" w:rsidR="004E2C60" w:rsidRDefault="00B25E3A"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B51C45">
        <w:rPr>
          <w:rFonts w:ascii="Times New Roman" w:hAnsi="Times New Roman" w:cs="Times New Roman"/>
        </w:rPr>
        <w:t>SRS-06: System shall provide all appointment schedule of dental clinic in website</w:t>
      </w:r>
    </w:p>
    <w:p w14:paraId="1DCA943B"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016BF11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SRS-08: System shall add new </w:t>
      </w:r>
      <w:proofErr w:type="gramStart"/>
      <w:r w:rsidR="004E2C60">
        <w:rPr>
          <w:rFonts w:ascii="Times New Roman" w:hAnsi="Times New Roman" w:cs="Times New Roman"/>
        </w:rPr>
        <w:t>appointment to appointment</w:t>
      </w:r>
      <w:proofErr w:type="gramEnd"/>
      <w:r w:rsidR="004E2C60">
        <w:rPr>
          <w:rFonts w:ascii="Times New Roman" w:hAnsi="Times New Roman" w:cs="Times New Roman"/>
        </w:rPr>
        <w:t xml:space="preserve">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dentistID</w:t>
      </w:r>
      <w:proofErr w:type="spellEnd"/>
      <w:r w:rsidR="004E2C60">
        <w:rPr>
          <w:rFonts w:ascii="Times New Roman" w:hAnsi="Times New Roman" w:cs="Times New Roman"/>
        </w:rPr>
        <w:t xml:space="preserve">, date, </w:t>
      </w:r>
      <w:proofErr w:type="spellStart"/>
      <w:r w:rsidR="004E2C60">
        <w:rPr>
          <w:rFonts w:ascii="Times New Roman" w:hAnsi="Times New Roman" w:cs="Times New Roman"/>
        </w:rPr>
        <w:t>startTime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endTime</w:t>
      </w:r>
      <w:proofErr w:type="spellEnd"/>
      <w:r w:rsidR="004E2C60">
        <w:rPr>
          <w:rFonts w:ascii="Times New Roman" w:hAnsi="Times New Roman" w:cs="Times New Roman"/>
        </w:rPr>
        <w:t>, treatment, and description</w:t>
      </w:r>
    </w:p>
    <w:p w14:paraId="4010046B" w14:textId="250B9C8D"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4981875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603FA2C6" w14:textId="093304B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URS-08: User can delete the appointment</w:t>
      </w:r>
    </w:p>
    <w:p w14:paraId="51027FBD" w14:textId="665E7068"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URS-09: User can save the appointment to </w:t>
      </w:r>
      <w:proofErr w:type="spellStart"/>
      <w:r>
        <w:rPr>
          <w:rFonts w:ascii="Times New Roman" w:hAnsi="Times New Roman" w:cs="Times New Roman"/>
          <w:b/>
          <w:bCs/>
        </w:rPr>
        <w:t>google</w:t>
      </w:r>
      <w:proofErr w:type="spellEnd"/>
      <w:r>
        <w:rPr>
          <w:rFonts w:ascii="Times New Roman" w:hAnsi="Times New Roman" w:cs="Times New Roman"/>
          <w:b/>
          <w:bCs/>
        </w:rPr>
        <w:t xml:space="preserve"> calendar</w:t>
      </w:r>
    </w:p>
    <w:p w14:paraId="7212CC2E" w14:textId="500B30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562FF333" w14:textId="3C867CAD"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SRS-12: System shall open </w:t>
      </w:r>
      <w:proofErr w:type="spellStart"/>
      <w:r w:rsidR="004E2C60">
        <w:rPr>
          <w:rFonts w:ascii="Times New Roman" w:hAnsi="Times New Roman" w:cs="Times New Roman"/>
        </w:rPr>
        <w:t>google</w:t>
      </w:r>
      <w:proofErr w:type="spellEnd"/>
      <w:r w:rsidR="004E2C60">
        <w:rPr>
          <w:rFonts w:ascii="Times New Roman" w:hAnsi="Times New Roman" w:cs="Times New Roman"/>
        </w:rPr>
        <w:t xml:space="preserv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0E69D0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0C62C00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SRS-14: System shall validate by match </w:t>
      </w:r>
      <w:proofErr w:type="spellStart"/>
      <w:proofErr w:type="gramStart"/>
      <w:r w:rsidR="004E2C60">
        <w:rPr>
          <w:rFonts w:ascii="Times" w:hAnsi="Times" w:cs="Times"/>
        </w:rPr>
        <w:t>patientID</w:t>
      </w:r>
      <w:proofErr w:type="spellEnd"/>
      <w:r w:rsidR="004E2C60">
        <w:rPr>
          <w:rFonts w:ascii="Times" w:hAnsi="Times" w:cs="Times"/>
        </w:rPr>
        <w:t xml:space="preserve">  with</w:t>
      </w:r>
      <w:proofErr w:type="gramEnd"/>
      <w:r w:rsidR="004E2C60">
        <w:rPr>
          <w:rFonts w:ascii="Times" w:hAnsi="Times" w:cs="Times"/>
        </w:rPr>
        <w:t xml:space="preserve"> the data in patient table in the database</w:t>
      </w:r>
    </w:p>
    <w:p w14:paraId="0CFDE2D6" w14:textId="436CD8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02F3D9AD" w14:textId="41C5322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5FF28296" w14:textId="452185D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75888BEF" w14:textId="32185F2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126D3FB2" w14:textId="6C06162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512C965F"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w:t>
      </w:r>
      <w:r w:rsidR="006976A6">
        <w:rPr>
          <w:rFonts w:ascii="Times" w:hAnsi="Times" w:cs="Times"/>
        </w:rPr>
        <w:t xml:space="preserve">ll validate by match </w:t>
      </w:r>
      <w:proofErr w:type="spellStart"/>
      <w:r w:rsidR="006976A6">
        <w:rPr>
          <w:rFonts w:ascii="Times" w:hAnsi="Times" w:cs="Times"/>
        </w:rPr>
        <w:t>patientID</w:t>
      </w:r>
      <w:proofErr w:type="spellEnd"/>
      <w:r w:rsidR="006976A6">
        <w:rPr>
          <w:rFonts w:ascii="Times" w:hAnsi="Times" w:cs="Times"/>
        </w:rPr>
        <w:t xml:space="preserve"> </w:t>
      </w:r>
      <w:r w:rsidR="004E2C60">
        <w:rPr>
          <w:rFonts w:ascii="Times" w:hAnsi="Times" w:cs="Times"/>
        </w:rPr>
        <w:t>with the data in patient table in the database</w:t>
      </w:r>
    </w:p>
    <w:p w14:paraId="317A5F40" w14:textId="509B34E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3EA4ED20" w14:textId="6D49ECB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5829AB0E" w14:textId="480C18E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51942E66" w14:textId="132434B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3CC4D1A0" w14:textId="6F06AE9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65AAC768" w14:textId="6E6592F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63B0CA47" w14:textId="49C467D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104CFC68" w14:textId="0ED0C06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747BE9DC" w14:textId="79712D3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50C79315" w14:textId="05DF96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6918FC8" w14:textId="77777777" w:rsidR="006976A6"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URS-12: User can logout from the mobile application</w:t>
      </w:r>
    </w:p>
    <w:p w14:paraId="1288BBF3" w14:textId="2F87B63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SRS-28: System shall provide logout button for logout</w:t>
      </w:r>
    </w:p>
    <w:p w14:paraId="229F0A95" w14:textId="0466FA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3C250E95" w14:textId="0C55E16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55B5ADA5" w14:textId="77777777" w:rsidR="00B25E3A"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35D382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42A9125B" w14:textId="0E4B407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F3CFD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2E2D83A" w14:textId="5F7A66E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238DE9E3" w14:textId="75CB152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SRS-33: System shall add new patient to patients’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password, </w:t>
      </w:r>
      <w:proofErr w:type="spellStart"/>
      <w:r w:rsidR="004E2C60">
        <w:rPr>
          <w:rFonts w:ascii="Times New Roman" w:hAnsi="Times New Roman" w:cs="Times New Roman"/>
        </w:rPr>
        <w:t>firstname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lastname</w:t>
      </w:r>
      <w:proofErr w:type="spellEnd"/>
      <w:r w:rsidR="004E2C60">
        <w:rPr>
          <w:rFonts w:ascii="Times New Roman" w:hAnsi="Times New Roman" w:cs="Times New Roman"/>
        </w:rPr>
        <w:t>,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1C807C8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w:t>
      </w:r>
      <w:r>
        <w:rPr>
          <w:rFonts w:ascii="Times New Roman" w:hAnsi="Times New Roman" w:cs="Times New Roman"/>
        </w:rPr>
        <w:t xml:space="preserve"> </w:t>
      </w:r>
      <w:r w:rsidR="004E2C60">
        <w:rPr>
          <w:rFonts w:ascii="Times New Roman" w:hAnsi="Times New Roman" w:cs="Times New Roman"/>
        </w:rPr>
        <w:t>new patients’ data to patients’ table in the database</w:t>
      </w:r>
    </w:p>
    <w:p w14:paraId="3FF037C7" w14:textId="66C97EE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7D98A10F" w14:textId="5B170C7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08365FD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E79ED54" w14:textId="2906E3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6929B57" w14:textId="0844AC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4D999A56"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3AE3F78D" w14:textId="18C2C32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9FBA0D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75568C6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54667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URS-20: User can view all patients’ account as a list</w:t>
      </w:r>
    </w:p>
    <w:p w14:paraId="04ECAFFE" w14:textId="02C5E7A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D54600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7DBA8559" w14:textId="28F6055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32"/>
          <w:szCs w:val="32"/>
        </w:rPr>
      </w:pPr>
      <w:r>
        <w:rPr>
          <w:rFonts w:ascii="Times" w:hAnsi="Times" w:cs="Times"/>
          <w:b/>
          <w:bCs/>
          <w:sz w:val="28"/>
          <w:szCs w:val="28"/>
        </w:rPr>
        <w:t>4.2 Use Case Diagram</w:t>
      </w:r>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4.2.1 Dental clinic services system Use Case for Patient</w:t>
      </w:r>
      <w:r>
        <w:rPr>
          <w:rFonts w:ascii="Times New Roman" w:hAnsi="Times New Roman" w:cs="Times New Roman"/>
          <w:b/>
          <w:bCs/>
          <w:u w:val="single"/>
        </w:rPr>
        <w:t xml:space="preserve">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63F90D3F" w14:textId="77777777" w:rsidR="00764536" w:rsidRDefault="0076453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11944504" w:rsidR="004E2C60" w:rsidRDefault="002E43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bookmarkStart w:id="0" w:name="_GoBack"/>
      <w:r>
        <w:rPr>
          <w:rFonts w:ascii="Times New Roman" w:hAnsi="Times New Roman" w:cs="Times New Roman"/>
          <w:noProof/>
        </w:rPr>
        <w:drawing>
          <wp:inline distT="0" distB="0" distL="0" distR="0" wp14:anchorId="002852C5" wp14:editId="5A9CF5A8">
            <wp:extent cx="4450253" cy="725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8">
                      <a:extLst>
                        <a:ext uri="{28A0092B-C50C-407E-A947-70E740481C1C}">
                          <a14:useLocalDpi xmlns:a14="http://schemas.microsoft.com/office/drawing/2010/main" val="0"/>
                        </a:ext>
                      </a:extLst>
                    </a:blip>
                    <a:stretch>
                      <a:fillRect/>
                    </a:stretch>
                  </pic:blipFill>
                  <pic:spPr>
                    <a:xfrm>
                      <a:off x="0" y="0"/>
                      <a:ext cx="4450662" cy="7259987"/>
                    </a:xfrm>
                    <a:prstGeom prst="rect">
                      <a:avLst/>
                    </a:prstGeom>
                  </pic:spPr>
                </pic:pic>
              </a:graphicData>
            </a:graphic>
          </wp:inline>
        </w:drawing>
      </w:r>
      <w:bookmarkEnd w:id="0"/>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4.3 Use case description</w:t>
      </w:r>
    </w:p>
    <w:p w14:paraId="79BBA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sz w:val="28"/>
          <w:szCs w:val="28"/>
        </w:rPr>
      </w:pPr>
      <w:r>
        <w:rPr>
          <w:rFonts w:ascii="Times New Roman" w:hAnsi="Times New Roman" w:cs="Times New Roman"/>
          <w:b/>
          <w:bCs/>
          <w:sz w:val="28"/>
          <w:szCs w:val="28"/>
        </w:rPr>
        <w:tab/>
        <w:t>4.3.1 Use case description for patient</w:t>
      </w:r>
    </w:p>
    <w:p w14:paraId="2EF2A2A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r>
        <w:rPr>
          <w:rFonts w:ascii="Helvetica" w:hAnsi="Helvetica" w:cs="Helvetica"/>
          <w:noProof/>
          <w:kern w:val="1"/>
        </w:rPr>
        <w:drawing>
          <wp:inline distT="0" distB="0" distL="0" distR="0" wp14:anchorId="1588A26C" wp14:editId="0683796D">
            <wp:extent cx="5575615" cy="74028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6508" cy="7404016"/>
                    </a:xfrm>
                    <a:prstGeom prst="rect">
                      <a:avLst/>
                    </a:prstGeom>
                    <a:noFill/>
                    <a:ln>
                      <a:noFill/>
                    </a:ln>
                  </pic:spPr>
                </pic:pic>
              </a:graphicData>
            </a:graphic>
          </wp:inline>
        </w:drawing>
      </w:r>
    </w:p>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3B64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7AB3A67" wp14:editId="140C9193">
            <wp:extent cx="5381762" cy="79113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216" cy="7912057"/>
                    </a:xfrm>
                    <a:prstGeom prst="rect">
                      <a:avLst/>
                    </a:prstGeom>
                    <a:noFill/>
                    <a:ln>
                      <a:noFill/>
                    </a:ln>
                  </pic:spPr>
                </pic:pic>
              </a:graphicData>
            </a:graphic>
          </wp:inline>
        </w:drawing>
      </w: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FFC5C0A" wp14:editId="4F63CF5D">
            <wp:extent cx="5867400" cy="562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4316F38F" wp14:editId="628A8772">
            <wp:extent cx="5867400" cy="5625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625672"/>
                    </a:xfrm>
                    <a:prstGeom prst="rect">
                      <a:avLst/>
                    </a:prstGeom>
                    <a:noFill/>
                    <a:ln>
                      <a:noFill/>
                    </a:ln>
                  </pic:spPr>
                </pic:pic>
              </a:graphicData>
            </a:graphic>
          </wp:inline>
        </w:drawing>
      </w: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2D27E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77AF9BA" wp14:editId="43CB4231">
            <wp:extent cx="5981700" cy="61161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6116120"/>
                    </a:xfrm>
                    <a:prstGeom prst="rect">
                      <a:avLst/>
                    </a:prstGeom>
                    <a:noFill/>
                    <a:ln>
                      <a:noFill/>
                    </a:ln>
                  </pic:spPr>
                </pic:pic>
              </a:graphicData>
            </a:graphic>
          </wp:inline>
        </w:drawing>
      </w:r>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66EB4B12" wp14:editId="5B9588E0">
            <wp:extent cx="6092126" cy="60579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465" cy="6058237"/>
                    </a:xfrm>
                    <a:prstGeom prst="rect">
                      <a:avLst/>
                    </a:prstGeom>
                    <a:noFill/>
                    <a:ln>
                      <a:noFill/>
                    </a:ln>
                  </pic:spPr>
                </pic:pic>
              </a:graphicData>
            </a:graphic>
          </wp:inline>
        </w:drawing>
      </w: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B01BEC1" wp14:editId="4CFFB613">
            <wp:extent cx="5638800" cy="5406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5406490"/>
                    </a:xfrm>
                    <a:prstGeom prst="rect">
                      <a:avLst/>
                    </a:prstGeom>
                    <a:noFill/>
                    <a:ln>
                      <a:noFill/>
                    </a:ln>
                  </pic:spPr>
                </pic:pic>
              </a:graphicData>
            </a:graphic>
          </wp:inline>
        </w:drawing>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373081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8F8C714" wp14:editId="4AFA0B61">
            <wp:extent cx="6210300" cy="7698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0" cy="7698911"/>
                    </a:xfrm>
                    <a:prstGeom prst="rect">
                      <a:avLst/>
                    </a:prstGeom>
                    <a:noFill/>
                    <a:ln>
                      <a:noFill/>
                    </a:ln>
                  </pic:spPr>
                </pic:pic>
              </a:graphicData>
            </a:graphic>
          </wp:inline>
        </w:drawing>
      </w:r>
    </w:p>
    <w:p w14:paraId="2F095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CBCC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5935C28" wp14:editId="31435528">
            <wp:extent cx="6210300" cy="7861728"/>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7861728"/>
                    </a:xfrm>
                    <a:prstGeom prst="rect">
                      <a:avLst/>
                    </a:prstGeom>
                    <a:noFill/>
                    <a:ln>
                      <a:noFill/>
                    </a:ln>
                  </pic:spPr>
                </pic:pic>
              </a:graphicData>
            </a:graphic>
          </wp:inline>
        </w:drawing>
      </w:r>
    </w:p>
    <w:p w14:paraId="697386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000B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F26A549" wp14:editId="089FE5D9">
            <wp:extent cx="6324600" cy="6431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431194"/>
                    </a:xfrm>
                    <a:prstGeom prst="rect">
                      <a:avLst/>
                    </a:prstGeom>
                    <a:noFill/>
                    <a:ln>
                      <a:noFill/>
                    </a:ln>
                  </pic:spPr>
                </pic:pic>
              </a:graphicData>
            </a:graphic>
          </wp:inline>
        </w:drawing>
      </w:r>
    </w:p>
    <w:p w14:paraId="05B65F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07FACD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D163F3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94160EA" wp14:editId="5C2FDBDB">
            <wp:extent cx="6324600" cy="7864297"/>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7864297"/>
                    </a:xfrm>
                    <a:prstGeom prst="rect">
                      <a:avLst/>
                    </a:prstGeom>
                    <a:noFill/>
                    <a:ln>
                      <a:noFill/>
                    </a:ln>
                  </pic:spPr>
                </pic:pic>
              </a:graphicData>
            </a:graphic>
          </wp:inline>
        </w:drawing>
      </w:r>
    </w:p>
    <w:p w14:paraId="5983368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9CEEE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33123B4C" wp14:editId="5D79AB2C">
            <wp:extent cx="6324600" cy="801826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8018266"/>
                    </a:xfrm>
                    <a:prstGeom prst="rect">
                      <a:avLst/>
                    </a:prstGeom>
                    <a:noFill/>
                    <a:ln>
                      <a:noFill/>
                    </a:ln>
                  </pic:spPr>
                </pic:pic>
              </a:graphicData>
            </a:graphic>
          </wp:inline>
        </w:drawing>
      </w:r>
    </w:p>
    <w:p w14:paraId="32AEAC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20CC8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6EB79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1FA8ABA6" wp14:editId="24CDD207">
            <wp:extent cx="6096000" cy="62101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6210157"/>
                    </a:xfrm>
                    <a:prstGeom prst="rect">
                      <a:avLst/>
                    </a:prstGeom>
                    <a:noFill/>
                    <a:ln>
                      <a:noFill/>
                    </a:ln>
                  </pic:spPr>
                </pic:pic>
              </a:graphicData>
            </a:graphic>
          </wp:inline>
        </w:drawing>
      </w:r>
    </w:p>
    <w:p w14:paraId="058579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A2D50E"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DD46C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944F3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06FF1E67" wp14:editId="043E1051">
            <wp:extent cx="6210300" cy="6105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6105632"/>
                    </a:xfrm>
                    <a:prstGeom prst="rect">
                      <a:avLst/>
                    </a:prstGeom>
                    <a:noFill/>
                    <a:ln>
                      <a:noFill/>
                    </a:ln>
                  </pic:spPr>
                </pic:pic>
              </a:graphicData>
            </a:graphic>
          </wp:inline>
        </w:drawing>
      </w:r>
    </w:p>
    <w:p w14:paraId="0530C563"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3B110C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18198AC8"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kern w:val="1"/>
        </w:rPr>
        <w:drawing>
          <wp:inline distT="0" distB="0" distL="0" distR="0" wp14:anchorId="5C049E0F" wp14:editId="38308CDA">
            <wp:extent cx="6084243" cy="5981700"/>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243" cy="5981700"/>
                    </a:xfrm>
                    <a:prstGeom prst="rect">
                      <a:avLst/>
                    </a:prstGeom>
                    <a:noFill/>
                    <a:ln>
                      <a:noFill/>
                    </a:ln>
                  </pic:spPr>
                </pic:pic>
              </a:graphicData>
            </a:graphic>
          </wp:inline>
        </w:drawing>
      </w:r>
    </w:p>
    <w:p w14:paraId="26EDCCEF"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0BDBC219" w14:textId="77777777" w:rsidR="004E2C60" w:rsidRDefault="004E2C60" w:rsidP="004E2C60">
      <w:pPr>
        <w:widowControl w:val="0"/>
        <w:tabs>
          <w:tab w:val="left" w:pos="3744"/>
        </w:tabs>
        <w:autoSpaceDE w:val="0"/>
        <w:autoSpaceDN w:val="0"/>
        <w:adjustRightInd w:val="0"/>
        <w:jc w:val="center"/>
        <w:rPr>
          <w:rFonts w:ascii="Arial" w:hAnsi="Arial" w:cs="Arial"/>
          <w:sz w:val="22"/>
          <w:szCs w:val="22"/>
        </w:rPr>
      </w:pPr>
    </w:p>
    <w:p w14:paraId="08B1E152"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B1DCF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19BD0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19C93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EE5C719" w14:textId="77777777" w:rsidR="005B1B2E" w:rsidRDefault="005B1B2E" w:rsidP="005B1B2E">
      <w:pPr>
        <w:widowControl w:val="0"/>
        <w:tabs>
          <w:tab w:val="left" w:pos="3744"/>
        </w:tabs>
        <w:autoSpaceDE w:val="0"/>
        <w:autoSpaceDN w:val="0"/>
        <w:adjustRightInd w:val="0"/>
        <w:jc w:val="center"/>
        <w:rPr>
          <w:rFonts w:ascii="Arial" w:hAnsi="Arial" w:cs="Arial"/>
          <w:sz w:val="22"/>
          <w:szCs w:val="22"/>
        </w:rPr>
      </w:pPr>
      <w:r>
        <w:rPr>
          <w:rFonts w:ascii="Helvetica" w:hAnsi="Helvetica" w:cs="Helvetica"/>
          <w:noProof/>
        </w:rPr>
        <w:drawing>
          <wp:inline distT="0" distB="0" distL="0" distR="0" wp14:anchorId="39985426" wp14:editId="23E0FE30">
            <wp:extent cx="6210300" cy="76640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0" cy="7664022"/>
                    </a:xfrm>
                    <a:prstGeom prst="rect">
                      <a:avLst/>
                    </a:prstGeom>
                    <a:noFill/>
                    <a:ln>
                      <a:noFill/>
                    </a:ln>
                  </pic:spPr>
                </pic:pic>
              </a:graphicData>
            </a:graphic>
          </wp:inline>
        </w:drawing>
      </w:r>
    </w:p>
    <w:p w14:paraId="4013C56D"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5189BB0B"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D963AC"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09843CC0" wp14:editId="311B45E7">
            <wp:extent cx="6240819" cy="791205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0856" cy="7912098"/>
                    </a:xfrm>
                    <a:prstGeom prst="rect">
                      <a:avLst/>
                    </a:prstGeom>
                    <a:noFill/>
                    <a:ln>
                      <a:noFill/>
                    </a:ln>
                  </pic:spPr>
                </pic:pic>
              </a:graphicData>
            </a:graphic>
          </wp:inline>
        </w:drawing>
      </w:r>
    </w:p>
    <w:p w14:paraId="4DD18CA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0EEF2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Helvetica" w:hAnsi="Helvetica" w:cs="Helvetica"/>
          <w:noProof/>
          <w:kern w:val="1"/>
        </w:rPr>
        <w:drawing>
          <wp:inline distT="0" distB="0" distL="0" distR="0" wp14:anchorId="7E557293" wp14:editId="2F19726E">
            <wp:extent cx="6195872" cy="63119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872" cy="6311900"/>
                    </a:xfrm>
                    <a:prstGeom prst="rect">
                      <a:avLst/>
                    </a:prstGeom>
                    <a:noFill/>
                    <a:ln>
                      <a:noFill/>
                    </a:ln>
                  </pic:spPr>
                </pic:pic>
              </a:graphicData>
            </a:graphic>
          </wp:inline>
        </w:drawing>
      </w:r>
    </w:p>
    <w:p w14:paraId="06FAE792"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928B80" w14:textId="77777777" w:rsidR="005B1B2E" w:rsidRDefault="005B1B2E" w:rsidP="005B1B2E">
      <w:pPr>
        <w:widowControl w:val="0"/>
        <w:tabs>
          <w:tab w:val="left" w:pos="3744"/>
        </w:tabs>
        <w:autoSpaceDE w:val="0"/>
        <w:autoSpaceDN w:val="0"/>
        <w:adjustRightInd w:val="0"/>
        <w:spacing w:line="276" w:lineRule="auto"/>
        <w:rPr>
          <w:rFonts w:ascii="Arial" w:hAnsi="Arial" w:cs="Arial"/>
          <w:sz w:val="22"/>
          <w:szCs w:val="22"/>
        </w:rPr>
      </w:pPr>
    </w:p>
    <w:p w14:paraId="2AFEA7EF" w14:textId="77777777" w:rsidR="005B1B2E" w:rsidRDefault="005B1B2E" w:rsidP="005B1B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67D4E0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026F9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2432081" w14:textId="77777777" w:rsidR="004E2C60" w:rsidRDefault="004E2C60" w:rsidP="004E2C60">
      <w:pPr>
        <w:widowControl w:val="0"/>
        <w:tabs>
          <w:tab w:val="left" w:pos="3744"/>
        </w:tabs>
        <w:autoSpaceDE w:val="0"/>
        <w:autoSpaceDN w:val="0"/>
        <w:adjustRightInd w:val="0"/>
        <w:spacing w:line="276" w:lineRule="auto"/>
        <w:rPr>
          <w:rFonts w:ascii="Arial" w:hAnsi="Arial" w:cs="Arial"/>
          <w:sz w:val="22"/>
          <w:szCs w:val="22"/>
        </w:rPr>
      </w:pPr>
    </w:p>
    <w:p w14:paraId="2442C3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048D4DA" w14:textId="77777777" w:rsidR="00BA3981" w:rsidRDefault="00BA3981"/>
    <w:sectPr w:rsidR="00BA3981" w:rsidSect="0076453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000001F6">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000002BE">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5A21A13"/>
    <w:multiLevelType w:val="hybridMultilevel"/>
    <w:tmpl w:val="FFB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C53F85"/>
    <w:multiLevelType w:val="hybridMultilevel"/>
    <w:tmpl w:val="0F765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FB337A"/>
    <w:multiLevelType w:val="hybridMultilevel"/>
    <w:tmpl w:val="3D5ECD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3"/>
  </w:num>
  <w:num w:numId="12">
    <w:abstractNumId w:val="9"/>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2E43A6"/>
    <w:rsid w:val="00455306"/>
    <w:rsid w:val="004E2C60"/>
    <w:rsid w:val="005B1B2E"/>
    <w:rsid w:val="006976A6"/>
    <w:rsid w:val="006F69A8"/>
    <w:rsid w:val="00764536"/>
    <w:rsid w:val="007D5377"/>
    <w:rsid w:val="008B531F"/>
    <w:rsid w:val="009C03BD"/>
    <w:rsid w:val="00AE0ECB"/>
    <w:rsid w:val="00B25E3A"/>
    <w:rsid w:val="00B350F1"/>
    <w:rsid w:val="00B51C45"/>
    <w:rsid w:val="00BA3981"/>
    <w:rsid w:val="00BE5B21"/>
    <w:rsid w:val="00D210B5"/>
    <w:rsid w:val="00D74BD2"/>
    <w:rsid w:val="00E45C6C"/>
    <w:rsid w:val="00EE0F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34</Pages>
  <Words>2536</Words>
  <Characters>14459</Characters>
  <Application>Microsoft Macintosh Word</Application>
  <DocSecurity>0</DocSecurity>
  <Lines>120</Lines>
  <Paragraphs>33</Paragraphs>
  <ScaleCrop>false</ScaleCrop>
  <Company/>
  <LinksUpToDate>false</LinksUpToDate>
  <CharactersWithSpaces>16962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15</cp:revision>
  <dcterms:created xsi:type="dcterms:W3CDTF">2014-07-01T06:15:00Z</dcterms:created>
  <dcterms:modified xsi:type="dcterms:W3CDTF">2014-07-03T04:58:00Z</dcterms:modified>
</cp:coreProperties>
</file>