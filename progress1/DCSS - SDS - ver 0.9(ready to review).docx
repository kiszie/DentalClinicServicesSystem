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Kanokwan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Maneerat</w:t>
      </w:r>
      <w:proofErr w:type="spellEnd"/>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Worapun Wongkium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310C08" w:rsidRPr="00392646" w14:paraId="435476EA" w14:textId="77777777" w:rsidTr="008C4F59">
        <w:trPr>
          <w:trHeight w:val="427"/>
          <w:jc w:val="center"/>
        </w:trPr>
        <w:tc>
          <w:tcPr>
            <w:tcW w:w="2378" w:type="dxa"/>
            <w:shd w:val="clear" w:color="auto" w:fill="auto"/>
            <w:vAlign w:val="center"/>
          </w:tcPr>
          <w:p w14:paraId="42A1C6B9" w14:textId="7CEDD6E2" w:rsidR="00310C08" w:rsidRPr="00E45868" w:rsidRDefault="00310C08"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0.9</w:t>
            </w:r>
          </w:p>
        </w:tc>
        <w:tc>
          <w:tcPr>
            <w:tcW w:w="2137" w:type="dxa"/>
            <w:shd w:val="clear" w:color="auto" w:fill="auto"/>
            <w:vAlign w:val="center"/>
          </w:tcPr>
          <w:p w14:paraId="53517B6D" w14:textId="4B599124" w:rsidR="00310C08" w:rsidRDefault="00310C08"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392646" w:rsidRDefault="00310C0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324E70" w:rsidRPr="00392646" w14:paraId="142FC5D4" w14:textId="77777777" w:rsidTr="008C4F59">
        <w:trPr>
          <w:trHeight w:val="427"/>
          <w:jc w:val="center"/>
        </w:trPr>
        <w:tc>
          <w:tcPr>
            <w:tcW w:w="2378" w:type="dxa"/>
            <w:shd w:val="clear" w:color="auto" w:fill="auto"/>
            <w:vAlign w:val="center"/>
          </w:tcPr>
          <w:p w14:paraId="1D44EA84" w14:textId="07E40E19" w:rsidR="00324E70" w:rsidRPr="00E45868" w:rsidRDefault="00324E70"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1.0</w:t>
            </w:r>
          </w:p>
        </w:tc>
        <w:tc>
          <w:tcPr>
            <w:tcW w:w="2137" w:type="dxa"/>
            <w:shd w:val="clear" w:color="auto" w:fill="auto"/>
            <w:vAlign w:val="center"/>
          </w:tcPr>
          <w:p w14:paraId="77E58166" w14:textId="52FD7E85" w:rsidR="00324E70" w:rsidRDefault="00324E70"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w:t>
            </w:r>
          </w:p>
        </w:tc>
        <w:tc>
          <w:tcPr>
            <w:tcW w:w="1056" w:type="dxa"/>
            <w:shd w:val="clear" w:color="auto" w:fill="auto"/>
            <w:vAlign w:val="center"/>
          </w:tcPr>
          <w:p w14:paraId="3AA20FC7" w14:textId="61EB8FF1" w:rsidR="00324E70" w:rsidRDefault="00324E70"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Release</w:t>
            </w:r>
          </w:p>
        </w:tc>
        <w:tc>
          <w:tcPr>
            <w:tcW w:w="1660" w:type="dxa"/>
            <w:shd w:val="clear" w:color="auto" w:fill="auto"/>
            <w:vAlign w:val="center"/>
          </w:tcPr>
          <w:p w14:paraId="76442A85" w14:textId="24FE0717" w:rsidR="00324E70" w:rsidRDefault="00324E70"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07/30/2014</w:t>
            </w:r>
          </w:p>
        </w:tc>
        <w:tc>
          <w:tcPr>
            <w:tcW w:w="1507" w:type="dxa"/>
            <w:shd w:val="clear" w:color="auto" w:fill="auto"/>
            <w:vAlign w:val="center"/>
          </w:tcPr>
          <w:p w14:paraId="3020195E" w14:textId="3DD8ED37" w:rsidR="00324E70" w:rsidRPr="00392646" w:rsidRDefault="00324E70"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A79F819" w14:textId="310FA72B" w:rsidR="00324E70" w:rsidRPr="00392646" w:rsidRDefault="00324E70"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0FEAA01B" w:rsidR="006E57C7" w:rsidRPr="0004516F" w:rsidRDefault="00D81F26">
          <w:pPr>
            <w:pStyle w:val="TOCHeading"/>
            <w:rPr>
              <w:rFonts w:ascii="Times New Roman" w:hAnsi="Times New Roman" w:cs="Times New Roman"/>
              <w:color w:val="auto"/>
              <w:sz w:val="32"/>
              <w:szCs w:val="32"/>
            </w:rPr>
          </w:pPr>
          <w:r w:rsidRPr="0004516F">
            <w:rPr>
              <w:rFonts w:ascii="Times New Roman" w:hAnsi="Times New Roman" w:cs="Times New Roman"/>
              <w:color w:val="auto"/>
              <w:sz w:val="32"/>
              <w:szCs w:val="32"/>
            </w:rPr>
            <w:t xml:space="preserve">Table of </w:t>
          </w:r>
          <w:r w:rsidR="006E57C7" w:rsidRPr="0004516F">
            <w:rPr>
              <w:rFonts w:ascii="Times New Roman" w:hAnsi="Times New Roman" w:cs="Times New Roman"/>
              <w:color w:val="auto"/>
              <w:sz w:val="32"/>
              <w:szCs w:val="32"/>
            </w:rPr>
            <w:t>Contents</w:t>
          </w:r>
        </w:p>
        <w:p w14:paraId="5B23B1B7" w14:textId="77777777" w:rsidR="00AD5E30" w:rsidRDefault="006E57C7">
          <w:pPr>
            <w:pStyle w:val="TOC1"/>
            <w:tabs>
              <w:tab w:val="right" w:leader="dot" w:pos="9016"/>
            </w:tabs>
            <w:rPr>
              <w:rFonts w:eastAsiaTheme="minorEastAsia" w:cstheme="minorBidi"/>
              <w:b w:val="0"/>
              <w:noProof/>
              <w:color w:val="auto"/>
              <w:sz w:val="24"/>
              <w:szCs w:val="24"/>
              <w:lang w:eastAsia="ja-JP" w:bidi="ar-SA"/>
            </w:rPr>
          </w:pPr>
          <w:r w:rsidRPr="00565C3A">
            <w:rPr>
              <w:rFonts w:ascii="Times New Roman" w:hAnsi="Times New Roman" w:cs="Times New Roman"/>
              <w:sz w:val="24"/>
              <w:szCs w:val="24"/>
            </w:rPr>
            <w:fldChar w:fldCharType="begin"/>
          </w:r>
          <w:r w:rsidRPr="00565C3A">
            <w:rPr>
              <w:rFonts w:ascii="Times New Roman" w:hAnsi="Times New Roman" w:cs="Times New Roman"/>
              <w:sz w:val="24"/>
              <w:szCs w:val="24"/>
            </w:rPr>
            <w:instrText xml:space="preserve"> TOC \o "1-3" \h \z \u </w:instrText>
          </w:r>
          <w:r w:rsidRPr="00565C3A">
            <w:rPr>
              <w:rFonts w:ascii="Times New Roman" w:hAnsi="Times New Roman" w:cs="Times New Roman"/>
              <w:sz w:val="24"/>
              <w:szCs w:val="24"/>
            </w:rPr>
            <w:fldChar w:fldCharType="separate"/>
          </w:r>
          <w:r w:rsidR="00AD5E30" w:rsidRPr="00C253E0">
            <w:rPr>
              <w:rFonts w:ascii="Times New Roman" w:hAnsi="Times New Roman" w:cs="Times New Roman"/>
              <w:noProof/>
            </w:rPr>
            <w:t>Chapter One: Introduction</w:t>
          </w:r>
          <w:r w:rsidR="00AD5E30">
            <w:rPr>
              <w:noProof/>
            </w:rPr>
            <w:tab/>
          </w:r>
          <w:r w:rsidR="00AD5E30">
            <w:rPr>
              <w:noProof/>
            </w:rPr>
            <w:fldChar w:fldCharType="begin"/>
          </w:r>
          <w:r w:rsidR="00AD5E30">
            <w:rPr>
              <w:noProof/>
            </w:rPr>
            <w:instrText xml:space="preserve"> PAGEREF _Toc268343122 \h </w:instrText>
          </w:r>
          <w:r w:rsidR="00AD5E30">
            <w:rPr>
              <w:noProof/>
            </w:rPr>
          </w:r>
          <w:r w:rsidR="00AD5E30">
            <w:rPr>
              <w:noProof/>
            </w:rPr>
            <w:fldChar w:fldCharType="separate"/>
          </w:r>
          <w:r w:rsidR="00AD5E30">
            <w:rPr>
              <w:noProof/>
            </w:rPr>
            <w:t>3</w:t>
          </w:r>
          <w:r w:rsidR="00AD5E30">
            <w:rPr>
              <w:noProof/>
            </w:rPr>
            <w:fldChar w:fldCharType="end"/>
          </w:r>
        </w:p>
        <w:p w14:paraId="03658D41"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1.</w:t>
          </w:r>
          <w:r>
            <w:rPr>
              <w:rFonts w:asciiTheme="minorHAnsi" w:eastAsiaTheme="minorEastAsia" w:hAnsiTheme="minorHAnsi" w:cstheme="minorBidi"/>
              <w:iCs w:val="0"/>
              <w:color w:val="auto"/>
              <w:sz w:val="24"/>
              <w:szCs w:val="24"/>
              <w:lang w:eastAsia="ja-JP"/>
            </w:rPr>
            <w:tab/>
          </w:r>
          <w:r w:rsidRPr="00C253E0">
            <w:rPr>
              <w:color w:val="auto"/>
            </w:rPr>
            <w:t>Introduction</w:t>
          </w:r>
          <w:r>
            <w:tab/>
          </w:r>
          <w:r>
            <w:fldChar w:fldCharType="begin"/>
          </w:r>
          <w:r>
            <w:instrText xml:space="preserve"> PAGEREF _Toc268343123 \h </w:instrText>
          </w:r>
          <w:r>
            <w:fldChar w:fldCharType="separate"/>
          </w:r>
          <w:r>
            <w:t>4</w:t>
          </w:r>
          <w:r>
            <w:fldChar w:fldCharType="end"/>
          </w:r>
        </w:p>
        <w:p w14:paraId="69E8ACE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1.1 Objectives</w:t>
          </w:r>
          <w:r>
            <w:tab/>
          </w:r>
          <w:r>
            <w:fldChar w:fldCharType="begin"/>
          </w:r>
          <w:r>
            <w:instrText xml:space="preserve"> PAGEREF _Toc268343124 \h </w:instrText>
          </w:r>
          <w:r>
            <w:fldChar w:fldCharType="separate"/>
          </w:r>
          <w:r>
            <w:t>4</w:t>
          </w:r>
          <w:r>
            <w:fldChar w:fldCharType="end"/>
          </w:r>
        </w:p>
        <w:p w14:paraId="1E3F411E"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000000" w:themeColor="text1"/>
            </w:rPr>
            <w:t>1.2 Project Scope</w:t>
          </w:r>
          <w:r>
            <w:tab/>
          </w:r>
          <w:r>
            <w:fldChar w:fldCharType="begin"/>
          </w:r>
          <w:r>
            <w:instrText xml:space="preserve"> PAGEREF _Toc268343125 \h </w:instrText>
          </w:r>
          <w:r>
            <w:fldChar w:fldCharType="separate"/>
          </w:r>
          <w:r>
            <w:t>4</w:t>
          </w:r>
          <w:r>
            <w:fldChar w:fldCharType="end"/>
          </w:r>
        </w:p>
        <w:p w14:paraId="7BB1CBC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000000" w:themeColor="text1"/>
            </w:rPr>
            <w:t>1.3 User Classes and Characteristics</w:t>
          </w:r>
          <w:r>
            <w:tab/>
          </w:r>
          <w:r>
            <w:fldChar w:fldCharType="begin"/>
          </w:r>
          <w:r>
            <w:instrText xml:space="preserve"> PAGEREF _Toc268343126 \h </w:instrText>
          </w:r>
          <w:r>
            <w:fldChar w:fldCharType="separate"/>
          </w:r>
          <w:r>
            <w:t>5</w:t>
          </w:r>
          <w:r>
            <w:fldChar w:fldCharType="end"/>
          </w:r>
        </w:p>
        <w:p w14:paraId="6EE36DC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1.4 Operation Environment</w:t>
          </w:r>
          <w:r>
            <w:tab/>
          </w:r>
          <w:r>
            <w:fldChar w:fldCharType="begin"/>
          </w:r>
          <w:r>
            <w:instrText xml:space="preserve"> PAGEREF _Toc268343127 \h </w:instrText>
          </w:r>
          <w:r>
            <w:fldChar w:fldCharType="separate"/>
          </w:r>
          <w:r>
            <w:t>5</w:t>
          </w:r>
          <w:r>
            <w:fldChar w:fldCharType="end"/>
          </w:r>
        </w:p>
        <w:p w14:paraId="25F664A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rFonts w:eastAsiaTheme="minorHAnsi"/>
              <w:color w:val="auto"/>
            </w:rPr>
            <w:t>1.5 Acronyms and Definitions Acronyms</w:t>
          </w:r>
          <w:r>
            <w:tab/>
          </w:r>
          <w:r>
            <w:fldChar w:fldCharType="begin"/>
          </w:r>
          <w:r>
            <w:instrText xml:space="preserve"> PAGEREF _Toc268343128 \h </w:instrText>
          </w:r>
          <w:r>
            <w:fldChar w:fldCharType="separate"/>
          </w:r>
          <w:r>
            <w:t>6</w:t>
          </w:r>
          <w:r>
            <w:fldChar w:fldCharType="end"/>
          </w:r>
        </w:p>
        <w:p w14:paraId="787FFE8E"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Two: Overall Description</w:t>
          </w:r>
          <w:r>
            <w:rPr>
              <w:noProof/>
            </w:rPr>
            <w:tab/>
          </w:r>
          <w:r>
            <w:rPr>
              <w:noProof/>
            </w:rPr>
            <w:fldChar w:fldCharType="begin"/>
          </w:r>
          <w:r>
            <w:rPr>
              <w:noProof/>
            </w:rPr>
            <w:instrText xml:space="preserve"> PAGEREF _Toc268343129 \h </w:instrText>
          </w:r>
          <w:r>
            <w:rPr>
              <w:noProof/>
            </w:rPr>
          </w:r>
          <w:r>
            <w:rPr>
              <w:noProof/>
            </w:rPr>
            <w:fldChar w:fldCharType="separate"/>
          </w:r>
          <w:r>
            <w:rPr>
              <w:noProof/>
            </w:rPr>
            <w:t>7</w:t>
          </w:r>
          <w:r>
            <w:rPr>
              <w:noProof/>
            </w:rPr>
            <w:fldChar w:fldCharType="end"/>
          </w:r>
        </w:p>
        <w:p w14:paraId="61558E03"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2.</w:t>
          </w:r>
          <w:r>
            <w:rPr>
              <w:rFonts w:asciiTheme="minorHAnsi" w:eastAsiaTheme="minorEastAsia" w:hAnsiTheme="minorHAnsi" w:cstheme="minorBidi"/>
              <w:iCs w:val="0"/>
              <w:color w:val="auto"/>
              <w:sz w:val="24"/>
              <w:szCs w:val="24"/>
              <w:lang w:eastAsia="ja-JP"/>
            </w:rPr>
            <w:tab/>
          </w:r>
          <w:r w:rsidRPr="00C253E0">
            <w:rPr>
              <w:color w:val="auto"/>
            </w:rPr>
            <w:t>Overall Description</w:t>
          </w:r>
          <w:r>
            <w:tab/>
          </w:r>
          <w:r>
            <w:fldChar w:fldCharType="begin"/>
          </w:r>
          <w:r>
            <w:instrText xml:space="preserve"> PAGEREF _Toc268343130 \h </w:instrText>
          </w:r>
          <w:r>
            <w:fldChar w:fldCharType="separate"/>
          </w:r>
          <w:r>
            <w:t>7</w:t>
          </w:r>
          <w:r>
            <w:fldChar w:fldCharType="end"/>
          </w:r>
        </w:p>
        <w:p w14:paraId="2A35EFD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2.1 Product Perspective</w:t>
          </w:r>
          <w:r>
            <w:tab/>
          </w:r>
          <w:r>
            <w:fldChar w:fldCharType="begin"/>
          </w:r>
          <w:r>
            <w:instrText xml:space="preserve"> PAGEREF _Toc268343131 \h </w:instrText>
          </w:r>
          <w:r>
            <w:fldChar w:fldCharType="separate"/>
          </w:r>
          <w:r>
            <w:t>7</w:t>
          </w:r>
          <w:r>
            <w:fldChar w:fldCharType="end"/>
          </w:r>
        </w:p>
        <w:p w14:paraId="723DFFE3"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2.2 Product Features</w:t>
          </w:r>
          <w:r>
            <w:tab/>
          </w:r>
          <w:r>
            <w:fldChar w:fldCharType="begin"/>
          </w:r>
          <w:r>
            <w:instrText xml:space="preserve"> PAGEREF _Toc268343132 \h </w:instrText>
          </w:r>
          <w:r>
            <w:fldChar w:fldCharType="separate"/>
          </w:r>
          <w:r>
            <w:t>7</w:t>
          </w:r>
          <w:r>
            <w:fldChar w:fldCharType="end"/>
          </w:r>
        </w:p>
        <w:p w14:paraId="4F8E94E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2.3 Design and Implementation Constraints</w:t>
          </w:r>
          <w:r>
            <w:tab/>
          </w:r>
          <w:r>
            <w:fldChar w:fldCharType="begin"/>
          </w:r>
          <w:r>
            <w:instrText xml:space="preserve"> PAGEREF _Toc268343133 \h </w:instrText>
          </w:r>
          <w:r>
            <w:fldChar w:fldCharType="separate"/>
          </w:r>
          <w:r>
            <w:t>7</w:t>
          </w:r>
          <w:r>
            <w:fldChar w:fldCharType="end"/>
          </w:r>
        </w:p>
        <w:p w14:paraId="2BF47D33"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Three: System Architecture</w:t>
          </w:r>
          <w:r>
            <w:rPr>
              <w:noProof/>
            </w:rPr>
            <w:tab/>
          </w:r>
          <w:r>
            <w:rPr>
              <w:noProof/>
            </w:rPr>
            <w:fldChar w:fldCharType="begin"/>
          </w:r>
          <w:r>
            <w:rPr>
              <w:noProof/>
            </w:rPr>
            <w:instrText xml:space="preserve"> PAGEREF _Toc268343134 \h </w:instrText>
          </w:r>
          <w:r>
            <w:rPr>
              <w:noProof/>
            </w:rPr>
          </w:r>
          <w:r>
            <w:rPr>
              <w:noProof/>
            </w:rPr>
            <w:fldChar w:fldCharType="separate"/>
          </w:r>
          <w:r>
            <w:rPr>
              <w:noProof/>
            </w:rPr>
            <w:t>8</w:t>
          </w:r>
          <w:r>
            <w:rPr>
              <w:noProof/>
            </w:rPr>
            <w:fldChar w:fldCharType="end"/>
          </w:r>
        </w:p>
        <w:p w14:paraId="5D73E857" w14:textId="77777777" w:rsidR="00AD5E30" w:rsidRDefault="00AD5E30">
          <w:pPr>
            <w:pStyle w:val="TOC2"/>
            <w:tabs>
              <w:tab w:val="left" w:pos="625"/>
            </w:tabs>
            <w:rPr>
              <w:rFonts w:asciiTheme="minorHAnsi" w:eastAsiaTheme="minorEastAsia" w:hAnsiTheme="minorHAnsi" w:cstheme="minorBidi"/>
              <w:iCs w:val="0"/>
              <w:color w:val="auto"/>
              <w:sz w:val="24"/>
              <w:szCs w:val="24"/>
              <w:lang w:eastAsia="ja-JP"/>
            </w:rPr>
          </w:pPr>
          <w:r w:rsidRPr="00C253E0">
            <w:rPr>
              <w:color w:val="auto"/>
            </w:rPr>
            <w:t>3.</w:t>
          </w:r>
          <w:r>
            <w:rPr>
              <w:rFonts w:asciiTheme="minorHAnsi" w:eastAsiaTheme="minorEastAsia" w:hAnsiTheme="minorHAnsi" w:cstheme="minorBidi"/>
              <w:iCs w:val="0"/>
              <w:color w:val="auto"/>
              <w:sz w:val="24"/>
              <w:szCs w:val="24"/>
              <w:lang w:eastAsia="ja-JP"/>
            </w:rPr>
            <w:tab/>
          </w:r>
          <w:r w:rsidRPr="00C253E0">
            <w:rPr>
              <w:color w:val="auto"/>
            </w:rPr>
            <w:t>System Architecture</w:t>
          </w:r>
          <w:r>
            <w:tab/>
          </w:r>
          <w:r>
            <w:fldChar w:fldCharType="begin"/>
          </w:r>
          <w:r>
            <w:instrText xml:space="preserve"> PAGEREF _Toc268343135 \h </w:instrText>
          </w:r>
          <w:r>
            <w:fldChar w:fldCharType="separate"/>
          </w:r>
          <w:r>
            <w:t>8</w:t>
          </w:r>
          <w:r>
            <w:fldChar w:fldCharType="end"/>
          </w:r>
        </w:p>
        <w:p w14:paraId="42A53124"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3.1 Technologies used</w:t>
          </w:r>
          <w:r>
            <w:tab/>
          </w:r>
          <w:r>
            <w:fldChar w:fldCharType="begin"/>
          </w:r>
          <w:r>
            <w:instrText xml:space="preserve"> PAGEREF _Toc268343136 \h </w:instrText>
          </w:r>
          <w:r>
            <w:fldChar w:fldCharType="separate"/>
          </w:r>
          <w:r>
            <w:t>9</w:t>
          </w:r>
          <w:r>
            <w:fldChar w:fldCharType="end"/>
          </w:r>
        </w:p>
        <w:p w14:paraId="565AFC42"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3.1.1 Adobe® PhoneGap™ Build</w:t>
          </w:r>
          <w:r w:rsidRPr="00AD5E30">
            <w:tab/>
          </w:r>
          <w:r w:rsidRPr="00AD5E30">
            <w:fldChar w:fldCharType="begin"/>
          </w:r>
          <w:r w:rsidRPr="00AD5E30">
            <w:instrText xml:space="preserve"> PAGEREF _Toc268343137 \h </w:instrText>
          </w:r>
          <w:r w:rsidRPr="00AD5E30">
            <w:fldChar w:fldCharType="separate"/>
          </w:r>
          <w:r w:rsidRPr="00AD5E30">
            <w:t>9</w:t>
          </w:r>
          <w:r w:rsidRPr="00AD5E30">
            <w:fldChar w:fldCharType="end"/>
          </w:r>
        </w:p>
        <w:p w14:paraId="7B8C4312"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3.1.2 HTML5</w:t>
          </w:r>
          <w:r w:rsidRPr="00AD5E30">
            <w:tab/>
          </w:r>
          <w:r w:rsidRPr="00AD5E30">
            <w:fldChar w:fldCharType="begin"/>
          </w:r>
          <w:r w:rsidRPr="00AD5E30">
            <w:instrText xml:space="preserve"> PAGEREF _Toc268343138 \h </w:instrText>
          </w:r>
          <w:r w:rsidRPr="00AD5E30">
            <w:fldChar w:fldCharType="separate"/>
          </w:r>
          <w:r w:rsidRPr="00AD5E30">
            <w:t>9</w:t>
          </w:r>
          <w:r w:rsidRPr="00AD5E30">
            <w:fldChar w:fldCharType="end"/>
          </w:r>
        </w:p>
        <w:p w14:paraId="4EF5F43D"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3.1.3 MySQL Server</w:t>
          </w:r>
          <w:r w:rsidRPr="00AD5E30">
            <w:tab/>
          </w:r>
          <w:r w:rsidRPr="00AD5E30">
            <w:fldChar w:fldCharType="begin"/>
          </w:r>
          <w:r w:rsidRPr="00AD5E30">
            <w:instrText xml:space="preserve"> PAGEREF _Toc268343139 \h </w:instrText>
          </w:r>
          <w:r w:rsidRPr="00AD5E30">
            <w:fldChar w:fldCharType="separate"/>
          </w:r>
          <w:r w:rsidRPr="00AD5E30">
            <w:t>9</w:t>
          </w:r>
          <w:r w:rsidRPr="00AD5E30">
            <w:fldChar w:fldCharType="end"/>
          </w:r>
        </w:p>
        <w:p w14:paraId="4CA794D0"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3.1.4 Apache web server 2.5.10</w:t>
          </w:r>
          <w:r w:rsidRPr="00AD5E30">
            <w:tab/>
          </w:r>
          <w:r w:rsidRPr="00AD5E30">
            <w:fldChar w:fldCharType="begin"/>
          </w:r>
          <w:r w:rsidRPr="00AD5E30">
            <w:instrText xml:space="preserve"> PAGEREF _Toc268343140 \h </w:instrText>
          </w:r>
          <w:r w:rsidRPr="00AD5E30">
            <w:fldChar w:fldCharType="separate"/>
          </w:r>
          <w:r w:rsidRPr="00AD5E30">
            <w:t>9</w:t>
          </w:r>
          <w:r w:rsidRPr="00AD5E30">
            <w:fldChar w:fldCharType="end"/>
          </w:r>
        </w:p>
        <w:p w14:paraId="5404C26F"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3.1.5 CodeIgniter 2.1.4</w:t>
          </w:r>
          <w:r w:rsidRPr="00AD5E30">
            <w:tab/>
          </w:r>
          <w:r w:rsidRPr="00AD5E30">
            <w:fldChar w:fldCharType="begin"/>
          </w:r>
          <w:r w:rsidRPr="00AD5E30">
            <w:instrText xml:space="preserve"> PAGEREF _Toc268343141 \h </w:instrText>
          </w:r>
          <w:r w:rsidRPr="00AD5E30">
            <w:fldChar w:fldCharType="separate"/>
          </w:r>
          <w:r w:rsidRPr="00AD5E30">
            <w:t>9</w:t>
          </w:r>
          <w:r w:rsidRPr="00AD5E30">
            <w:fldChar w:fldCharType="end"/>
          </w:r>
        </w:p>
        <w:p w14:paraId="55A3F21E" w14:textId="77777777" w:rsidR="00AD5E30" w:rsidRPr="00AD5E30" w:rsidRDefault="00AD5E30">
          <w:pPr>
            <w:pStyle w:val="TOC1"/>
            <w:tabs>
              <w:tab w:val="right" w:leader="dot" w:pos="9016"/>
            </w:tabs>
            <w:rPr>
              <w:rFonts w:eastAsiaTheme="minorEastAsia" w:cstheme="minorBidi"/>
              <w:b w:val="0"/>
              <w:noProof/>
              <w:color w:val="auto"/>
              <w:sz w:val="24"/>
              <w:szCs w:val="24"/>
              <w:lang w:eastAsia="ja-JP" w:bidi="ar-SA"/>
            </w:rPr>
          </w:pPr>
          <w:r w:rsidRPr="00AD5E30">
            <w:rPr>
              <w:rFonts w:ascii="Times New Roman" w:eastAsiaTheme="minorHAnsi" w:hAnsi="Times New Roman" w:cs="Times New Roman"/>
              <w:noProof/>
              <w:lang w:bidi="ar-SA"/>
            </w:rPr>
            <w:t>Chapter Four: Detail Design</w:t>
          </w:r>
          <w:r w:rsidRPr="00AD5E30">
            <w:rPr>
              <w:noProof/>
            </w:rPr>
            <w:tab/>
          </w:r>
          <w:r w:rsidRPr="00AD5E30">
            <w:rPr>
              <w:noProof/>
            </w:rPr>
            <w:fldChar w:fldCharType="begin"/>
          </w:r>
          <w:r w:rsidRPr="00AD5E30">
            <w:rPr>
              <w:noProof/>
            </w:rPr>
            <w:instrText xml:space="preserve"> PAGEREF _Toc268343142 \h </w:instrText>
          </w:r>
          <w:r w:rsidRPr="00AD5E30">
            <w:rPr>
              <w:noProof/>
            </w:rPr>
          </w:r>
          <w:r w:rsidRPr="00AD5E30">
            <w:rPr>
              <w:noProof/>
            </w:rPr>
            <w:fldChar w:fldCharType="separate"/>
          </w:r>
          <w:r w:rsidRPr="00AD5E30">
            <w:rPr>
              <w:noProof/>
            </w:rPr>
            <w:t>10</w:t>
          </w:r>
          <w:r w:rsidRPr="00AD5E30">
            <w:rPr>
              <w:noProof/>
            </w:rPr>
            <w:fldChar w:fldCharType="end"/>
          </w:r>
        </w:p>
        <w:p w14:paraId="0D8C41EB" w14:textId="77777777" w:rsidR="00AD5E30" w:rsidRP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4. Detail Design</w:t>
          </w:r>
          <w:r w:rsidRPr="00AD5E30">
            <w:tab/>
          </w:r>
          <w:r w:rsidRPr="00AD5E30">
            <w:fldChar w:fldCharType="begin"/>
          </w:r>
          <w:r w:rsidRPr="00AD5E30">
            <w:instrText xml:space="preserve"> PAGEREF _Toc268343143 \h </w:instrText>
          </w:r>
          <w:r w:rsidRPr="00AD5E30">
            <w:fldChar w:fldCharType="separate"/>
          </w:r>
          <w:r w:rsidRPr="00AD5E30">
            <w:t>10</w:t>
          </w:r>
          <w:r w:rsidRPr="00AD5E30">
            <w:fldChar w:fldCharType="end"/>
          </w:r>
        </w:p>
        <w:p w14:paraId="58C97FC1" w14:textId="77777777" w:rsidR="00AD5E30" w:rsidRPr="00AD5E30" w:rsidRDefault="00AD5E30">
          <w:pPr>
            <w:pStyle w:val="TOC2"/>
            <w:rPr>
              <w:rFonts w:asciiTheme="minorHAnsi" w:eastAsiaTheme="minorEastAsia" w:hAnsiTheme="minorHAnsi" w:cstheme="minorBidi"/>
              <w:iCs w:val="0"/>
              <w:color w:val="auto"/>
              <w:sz w:val="24"/>
              <w:szCs w:val="24"/>
              <w:lang w:eastAsia="ja-JP"/>
            </w:rPr>
          </w:pPr>
          <w:r w:rsidRPr="00AD5E30">
            <w:rPr>
              <w:rFonts w:eastAsiaTheme="minorHAnsi"/>
              <w:color w:val="auto"/>
            </w:rPr>
            <w:t xml:space="preserve">4.1 </w:t>
          </w:r>
          <w:r w:rsidRPr="00AD5E30">
            <w:rPr>
              <w:color w:val="auto"/>
            </w:rPr>
            <w:t>Class diagram</w:t>
          </w:r>
          <w:r w:rsidRPr="00AD5E30">
            <w:tab/>
          </w:r>
          <w:r w:rsidRPr="00AD5E30">
            <w:fldChar w:fldCharType="begin"/>
          </w:r>
          <w:r w:rsidRPr="00AD5E30">
            <w:instrText xml:space="preserve"> PAGEREF _Toc268343144 \h </w:instrText>
          </w:r>
          <w:r w:rsidRPr="00AD5E30">
            <w:fldChar w:fldCharType="separate"/>
          </w:r>
          <w:r w:rsidRPr="00AD5E30">
            <w:t>11</w:t>
          </w:r>
          <w:r w:rsidRPr="00AD5E30">
            <w:fldChar w:fldCharType="end"/>
          </w:r>
        </w:p>
        <w:p w14:paraId="4536EF79"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4.1.1 DCSS website class diagram</w:t>
          </w:r>
          <w:r w:rsidRPr="00AD5E30">
            <w:tab/>
          </w:r>
          <w:r w:rsidRPr="00AD5E30">
            <w:fldChar w:fldCharType="begin"/>
          </w:r>
          <w:r w:rsidRPr="00AD5E30">
            <w:instrText xml:space="preserve"> PAGEREF _Toc268343145 \h </w:instrText>
          </w:r>
          <w:r w:rsidRPr="00AD5E30">
            <w:fldChar w:fldCharType="separate"/>
          </w:r>
          <w:r w:rsidRPr="00AD5E30">
            <w:t>11</w:t>
          </w:r>
          <w:r w:rsidRPr="00AD5E30">
            <w:fldChar w:fldCharType="end"/>
          </w:r>
        </w:p>
        <w:p w14:paraId="678DBF0F" w14:textId="77777777" w:rsidR="00AD5E30" w:rsidRPr="00AD5E30" w:rsidRDefault="00AD5E30">
          <w:pPr>
            <w:pStyle w:val="TOC3"/>
            <w:rPr>
              <w:rFonts w:asciiTheme="minorHAnsi" w:eastAsiaTheme="minorEastAsia" w:hAnsiTheme="minorHAnsi" w:cstheme="minorBidi"/>
              <w:lang w:eastAsia="ja-JP"/>
            </w:rPr>
          </w:pPr>
          <w:r w:rsidRPr="00AD5E30">
            <w:rPr>
              <w:rFonts w:ascii="Times New Roman" w:hAnsi="Times New Roman" w:cs="Times New Roman"/>
            </w:rPr>
            <w:t>4.1.2 DCSS mobile application class diagram</w:t>
          </w:r>
          <w:r w:rsidRPr="00AD5E30">
            <w:tab/>
          </w:r>
          <w:r w:rsidRPr="00AD5E30">
            <w:fldChar w:fldCharType="begin"/>
          </w:r>
          <w:r w:rsidRPr="00AD5E30">
            <w:instrText xml:space="preserve"> PAGEREF _Toc268343146 \h </w:instrText>
          </w:r>
          <w:r w:rsidRPr="00AD5E30">
            <w:fldChar w:fldCharType="separate"/>
          </w:r>
          <w:r w:rsidRPr="00AD5E30">
            <w:t>12</w:t>
          </w:r>
          <w:r w:rsidRPr="00AD5E30">
            <w:fldChar w:fldCharType="end"/>
          </w:r>
        </w:p>
        <w:p w14:paraId="43E794F1" w14:textId="77777777" w:rsid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4.2Class Diagram Description</w:t>
          </w:r>
          <w:r>
            <w:tab/>
          </w:r>
          <w:r>
            <w:fldChar w:fldCharType="begin"/>
          </w:r>
          <w:r>
            <w:instrText xml:space="preserve"> PAGEREF _Toc268343147 \h </w:instrText>
          </w:r>
          <w:r>
            <w:fldChar w:fldCharType="separate"/>
          </w:r>
          <w:r>
            <w:t>13</w:t>
          </w:r>
          <w:r>
            <w:fldChar w:fldCharType="end"/>
          </w:r>
        </w:p>
        <w:p w14:paraId="2649AA02" w14:textId="77777777" w:rsidR="00AD5E30" w:rsidRDefault="00AD5E30">
          <w:pPr>
            <w:pStyle w:val="TOC3"/>
            <w:rPr>
              <w:rFonts w:asciiTheme="minorHAnsi" w:eastAsiaTheme="minorEastAsia" w:hAnsiTheme="minorHAnsi" w:cstheme="minorBidi"/>
              <w:lang w:eastAsia="ja-JP"/>
            </w:rPr>
          </w:pPr>
          <w:r w:rsidRPr="00C253E0">
            <w:t>4.2.1 Class Diagram Description (DCSS website)</w:t>
          </w:r>
          <w:r>
            <w:tab/>
          </w:r>
          <w:r>
            <w:fldChar w:fldCharType="begin"/>
          </w:r>
          <w:r>
            <w:instrText xml:space="preserve"> PAGEREF _Toc268343148 \h </w:instrText>
          </w:r>
          <w:r>
            <w:fldChar w:fldCharType="separate"/>
          </w:r>
          <w:r>
            <w:t>13</w:t>
          </w:r>
          <w:r>
            <w:fldChar w:fldCharType="end"/>
          </w:r>
        </w:p>
        <w:p w14:paraId="730BDB00" w14:textId="77777777" w:rsidR="00AD5E30" w:rsidRDefault="00AD5E30">
          <w:pPr>
            <w:pStyle w:val="TOC3"/>
            <w:rPr>
              <w:rFonts w:asciiTheme="minorHAnsi" w:eastAsiaTheme="minorEastAsia" w:hAnsiTheme="minorHAnsi" w:cstheme="minorBidi"/>
              <w:lang w:eastAsia="ja-JP"/>
            </w:rPr>
          </w:pPr>
          <w:r w:rsidRPr="00C253E0">
            <w:t>4.2.2 Class Diagram Description (DCSS mobile application)</w:t>
          </w:r>
          <w:r>
            <w:tab/>
          </w:r>
          <w:r>
            <w:fldChar w:fldCharType="begin"/>
          </w:r>
          <w:r>
            <w:instrText xml:space="preserve"> PAGEREF _Toc268343149 \h </w:instrText>
          </w:r>
          <w:r>
            <w:fldChar w:fldCharType="separate"/>
          </w:r>
          <w:r>
            <w:t>25</w:t>
          </w:r>
          <w:r>
            <w:fldChar w:fldCharType="end"/>
          </w:r>
        </w:p>
        <w:p w14:paraId="28DD8BC2"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Five: Sequence Diagram</w:t>
          </w:r>
          <w:r>
            <w:rPr>
              <w:noProof/>
            </w:rPr>
            <w:tab/>
          </w:r>
          <w:r>
            <w:rPr>
              <w:noProof/>
            </w:rPr>
            <w:fldChar w:fldCharType="begin"/>
          </w:r>
          <w:r>
            <w:rPr>
              <w:noProof/>
            </w:rPr>
            <w:instrText xml:space="preserve"> PAGEREF _Toc268343150 \h </w:instrText>
          </w:r>
          <w:r>
            <w:rPr>
              <w:noProof/>
            </w:rPr>
          </w:r>
          <w:r>
            <w:rPr>
              <w:noProof/>
            </w:rPr>
            <w:fldChar w:fldCharType="separate"/>
          </w:r>
          <w:r>
            <w:rPr>
              <w:noProof/>
            </w:rPr>
            <w:t>27</w:t>
          </w:r>
          <w:r>
            <w:rPr>
              <w:noProof/>
            </w:rPr>
            <w:fldChar w:fldCharType="end"/>
          </w:r>
        </w:p>
        <w:p w14:paraId="56475596"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5. Sequence Diagram</w:t>
          </w:r>
          <w:r>
            <w:tab/>
          </w:r>
          <w:r>
            <w:fldChar w:fldCharType="begin"/>
          </w:r>
          <w:r>
            <w:instrText xml:space="preserve"> PAGEREF _Toc268343151 \h </w:instrText>
          </w:r>
          <w:r>
            <w:fldChar w:fldCharType="separate"/>
          </w:r>
          <w:r>
            <w:t>27</w:t>
          </w:r>
          <w:r>
            <w:fldChar w:fldCharType="end"/>
          </w:r>
        </w:p>
        <w:p w14:paraId="09AB399B" w14:textId="77777777" w:rsidR="00AD5E30" w:rsidRDefault="00AD5E30">
          <w:pPr>
            <w:pStyle w:val="TOC2"/>
            <w:rPr>
              <w:rFonts w:asciiTheme="minorHAnsi" w:eastAsiaTheme="minorEastAsia" w:hAnsiTheme="minorHAnsi" w:cstheme="minorBidi"/>
              <w:iCs w:val="0"/>
              <w:color w:val="auto"/>
              <w:sz w:val="24"/>
              <w:szCs w:val="24"/>
              <w:lang w:eastAsia="ja-JP"/>
            </w:rPr>
          </w:pPr>
          <w:r w:rsidRPr="00AD5E30">
            <w:rPr>
              <w:color w:val="auto"/>
            </w:rPr>
            <w:t>5.1 DCSS website Sequence Diagram</w:t>
          </w:r>
          <w:r>
            <w:tab/>
          </w:r>
          <w:r>
            <w:fldChar w:fldCharType="begin"/>
          </w:r>
          <w:r>
            <w:instrText xml:space="preserve"> PAGEREF _Toc268343152 \h </w:instrText>
          </w:r>
          <w:r>
            <w:fldChar w:fldCharType="separate"/>
          </w:r>
          <w:r>
            <w:t>27</w:t>
          </w:r>
          <w:r>
            <w:fldChar w:fldCharType="end"/>
          </w:r>
        </w:p>
        <w:p w14:paraId="08CDA82F"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5.2 DCSS mobile application Sequence Diagram</w:t>
          </w:r>
          <w:r>
            <w:tab/>
          </w:r>
          <w:r>
            <w:fldChar w:fldCharType="begin"/>
          </w:r>
          <w:r>
            <w:instrText xml:space="preserve"> PAGEREF _Toc268343153 \h </w:instrText>
          </w:r>
          <w:r>
            <w:fldChar w:fldCharType="separate"/>
          </w:r>
          <w:r>
            <w:t>46</w:t>
          </w:r>
          <w:r>
            <w:fldChar w:fldCharType="end"/>
          </w:r>
        </w:p>
        <w:p w14:paraId="54B9C161"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Six: Database Design</w:t>
          </w:r>
          <w:r>
            <w:rPr>
              <w:noProof/>
            </w:rPr>
            <w:tab/>
          </w:r>
          <w:r>
            <w:rPr>
              <w:noProof/>
            </w:rPr>
            <w:fldChar w:fldCharType="begin"/>
          </w:r>
          <w:r>
            <w:rPr>
              <w:noProof/>
            </w:rPr>
            <w:instrText xml:space="preserve"> PAGEREF _Toc268343154 \h </w:instrText>
          </w:r>
          <w:r>
            <w:rPr>
              <w:noProof/>
            </w:rPr>
          </w:r>
          <w:r>
            <w:rPr>
              <w:noProof/>
            </w:rPr>
            <w:fldChar w:fldCharType="separate"/>
          </w:r>
          <w:r>
            <w:rPr>
              <w:noProof/>
            </w:rPr>
            <w:t>51</w:t>
          </w:r>
          <w:r>
            <w:rPr>
              <w:noProof/>
            </w:rPr>
            <w:fldChar w:fldCharType="end"/>
          </w:r>
        </w:p>
        <w:p w14:paraId="753C89D1"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 xml:space="preserve">6. </w:t>
          </w:r>
          <w:r w:rsidRPr="00C253E0">
            <w:rPr>
              <w:rFonts w:eastAsiaTheme="minorHAnsi"/>
              <w:color w:val="auto"/>
            </w:rPr>
            <w:t>Database Design</w:t>
          </w:r>
          <w:r>
            <w:tab/>
          </w:r>
          <w:r>
            <w:fldChar w:fldCharType="begin"/>
          </w:r>
          <w:r>
            <w:instrText xml:space="preserve"> PAGEREF _Toc268343155 \h </w:instrText>
          </w:r>
          <w:r>
            <w:fldChar w:fldCharType="separate"/>
          </w:r>
          <w:r>
            <w:t>51</w:t>
          </w:r>
          <w:r>
            <w:fldChar w:fldCharType="end"/>
          </w:r>
        </w:p>
        <w:p w14:paraId="2E800020"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6.1 Database design</w:t>
          </w:r>
          <w:r>
            <w:tab/>
          </w:r>
          <w:r>
            <w:fldChar w:fldCharType="begin"/>
          </w:r>
          <w:r>
            <w:instrText xml:space="preserve"> PAGEREF _Toc268343156 \h </w:instrText>
          </w:r>
          <w:r>
            <w:fldChar w:fldCharType="separate"/>
          </w:r>
          <w:r>
            <w:t>51</w:t>
          </w:r>
          <w:r>
            <w:fldChar w:fldCharType="end"/>
          </w:r>
        </w:p>
        <w:p w14:paraId="7F91A65C"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6.2 Database Description</w:t>
          </w:r>
          <w:r>
            <w:tab/>
          </w:r>
          <w:r>
            <w:fldChar w:fldCharType="begin"/>
          </w:r>
          <w:r>
            <w:instrText xml:space="preserve"> PAGEREF _Toc268343157 \h </w:instrText>
          </w:r>
          <w:r>
            <w:fldChar w:fldCharType="separate"/>
          </w:r>
          <w:r>
            <w:t>52</w:t>
          </w:r>
          <w:r>
            <w:fldChar w:fldCharType="end"/>
          </w:r>
        </w:p>
        <w:p w14:paraId="11A8165B" w14:textId="77777777" w:rsidR="00AD5E30" w:rsidRDefault="00AD5E30">
          <w:pPr>
            <w:pStyle w:val="TOC1"/>
            <w:tabs>
              <w:tab w:val="right" w:leader="dot" w:pos="9016"/>
            </w:tabs>
            <w:rPr>
              <w:rFonts w:eastAsiaTheme="minorEastAsia" w:cstheme="minorBidi"/>
              <w:b w:val="0"/>
              <w:noProof/>
              <w:color w:val="auto"/>
              <w:sz w:val="24"/>
              <w:szCs w:val="24"/>
              <w:lang w:eastAsia="ja-JP" w:bidi="ar-SA"/>
            </w:rPr>
          </w:pPr>
          <w:r w:rsidRPr="00C253E0">
            <w:rPr>
              <w:rFonts w:ascii="Times New Roman" w:eastAsiaTheme="minorHAnsi" w:hAnsi="Times New Roman" w:cs="Times New Roman"/>
              <w:noProof/>
              <w:lang w:bidi="ar-SA"/>
            </w:rPr>
            <w:t>Chapter Seven: User Interface Design</w:t>
          </w:r>
          <w:r>
            <w:rPr>
              <w:noProof/>
            </w:rPr>
            <w:tab/>
          </w:r>
          <w:r>
            <w:rPr>
              <w:noProof/>
            </w:rPr>
            <w:fldChar w:fldCharType="begin"/>
          </w:r>
          <w:r>
            <w:rPr>
              <w:noProof/>
            </w:rPr>
            <w:instrText xml:space="preserve"> PAGEREF _Toc268343158 \h </w:instrText>
          </w:r>
          <w:r>
            <w:rPr>
              <w:noProof/>
            </w:rPr>
          </w:r>
          <w:r>
            <w:rPr>
              <w:noProof/>
            </w:rPr>
            <w:fldChar w:fldCharType="separate"/>
          </w:r>
          <w:r>
            <w:rPr>
              <w:noProof/>
            </w:rPr>
            <w:t>56</w:t>
          </w:r>
          <w:r>
            <w:rPr>
              <w:noProof/>
            </w:rPr>
            <w:fldChar w:fldCharType="end"/>
          </w:r>
        </w:p>
        <w:p w14:paraId="786E4924"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 xml:space="preserve">7. </w:t>
          </w:r>
          <w:r w:rsidRPr="00C253E0">
            <w:rPr>
              <w:rFonts w:eastAsiaTheme="minorHAnsi"/>
              <w:color w:val="auto"/>
            </w:rPr>
            <w:t>User Interface Design</w:t>
          </w:r>
          <w:r>
            <w:tab/>
          </w:r>
          <w:r>
            <w:fldChar w:fldCharType="begin"/>
          </w:r>
          <w:r>
            <w:instrText xml:space="preserve"> PAGEREF _Toc268343159 \h </w:instrText>
          </w:r>
          <w:r>
            <w:fldChar w:fldCharType="separate"/>
          </w:r>
          <w:r>
            <w:t>56</w:t>
          </w:r>
          <w:r>
            <w:fldChar w:fldCharType="end"/>
          </w:r>
        </w:p>
        <w:p w14:paraId="39F8F11A" w14:textId="77777777" w:rsidR="00AD5E30" w:rsidRDefault="00AD5E30">
          <w:pPr>
            <w:pStyle w:val="TOC2"/>
            <w:rPr>
              <w:rFonts w:asciiTheme="minorHAnsi" w:eastAsiaTheme="minorEastAsia" w:hAnsiTheme="minorHAnsi" w:cstheme="minorBidi"/>
              <w:iCs w:val="0"/>
              <w:color w:val="auto"/>
              <w:sz w:val="24"/>
              <w:szCs w:val="24"/>
              <w:lang w:eastAsia="ja-JP"/>
            </w:rPr>
          </w:pPr>
          <w:r w:rsidRPr="00C253E0">
            <w:rPr>
              <w:color w:val="auto"/>
            </w:rPr>
            <w:t>7.1 Web design</w:t>
          </w:r>
          <w:r>
            <w:tab/>
          </w:r>
          <w:r>
            <w:fldChar w:fldCharType="begin"/>
          </w:r>
          <w:r>
            <w:instrText xml:space="preserve"> PAGEREF _Toc268343160 \h </w:instrText>
          </w:r>
          <w:r>
            <w:fldChar w:fldCharType="separate"/>
          </w:r>
          <w:r>
            <w:t>56</w:t>
          </w:r>
          <w:r>
            <w:fldChar w:fldCharType="end"/>
          </w:r>
        </w:p>
        <w:p w14:paraId="64881CD2" w14:textId="514F3473" w:rsidR="006E57C7" w:rsidRPr="00B36538" w:rsidRDefault="006E57C7">
          <w:pPr>
            <w:rPr>
              <w:rFonts w:ascii="Times New Roman" w:hAnsi="Times New Roman" w:cs="Times New Roman"/>
              <w:sz w:val="24"/>
              <w:szCs w:val="24"/>
            </w:rPr>
          </w:pPr>
          <w:r w:rsidRPr="00565C3A">
            <w:rPr>
              <w:rFonts w:ascii="Times New Roman" w:hAnsi="Times New Roman" w:cs="Times New Roman"/>
              <w:b/>
              <w:bCs/>
              <w:noProof/>
              <w:sz w:val="24"/>
              <w:szCs w:val="24"/>
            </w:rPr>
            <w:fldChar w:fldCharType="end"/>
          </w:r>
        </w:p>
      </w:sdtContent>
    </w:sdt>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393744707"/>
      <w:bookmarkStart w:id="2" w:name="_Toc268343122"/>
      <w:r w:rsidRPr="00392646">
        <w:rPr>
          <w:rFonts w:ascii="Times New Roman" w:hAnsi="Times New Roman" w:cs="Times New Roman"/>
          <w:sz w:val="36"/>
          <w:szCs w:val="44"/>
        </w:rPr>
        <w:lastRenderedPageBreak/>
        <w:t>Chapter One: Introduction</w:t>
      </w:r>
      <w:bookmarkEnd w:id="0"/>
      <w:bookmarkEnd w:id="1"/>
      <w:bookmarkEnd w:id="2"/>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393744708"/>
      <w:bookmarkStart w:id="5" w:name="_Toc268343123"/>
      <w:r w:rsidRPr="00392646">
        <w:rPr>
          <w:rFonts w:ascii="Times New Roman" w:hAnsi="Times New Roman" w:cs="Times New Roman"/>
          <w:color w:val="auto"/>
          <w:sz w:val="32"/>
          <w:szCs w:val="32"/>
        </w:rPr>
        <w:t>Introduction</w:t>
      </w:r>
      <w:bookmarkEnd w:id="3"/>
      <w:bookmarkEnd w:id="4"/>
      <w:bookmarkEnd w:id="5"/>
    </w:p>
    <w:p w14:paraId="6073D746" w14:textId="77777777" w:rsidR="000629D1" w:rsidRPr="00392646" w:rsidRDefault="000629D1" w:rsidP="0004516F">
      <w:pPr>
        <w:pStyle w:val="Heading2"/>
        <w:ind w:firstLine="360"/>
        <w:rPr>
          <w:rFonts w:ascii="Times New Roman" w:hAnsi="Times New Roman" w:cs="Times New Roman"/>
          <w:color w:val="auto"/>
          <w:sz w:val="28"/>
        </w:rPr>
      </w:pPr>
      <w:bookmarkStart w:id="6" w:name="_Toc260001443"/>
      <w:bookmarkStart w:id="7" w:name="_Toc393744709"/>
      <w:bookmarkStart w:id="8" w:name="_Toc268343124"/>
      <w:r w:rsidRPr="00392646">
        <w:rPr>
          <w:rFonts w:ascii="Times New Roman" w:hAnsi="Times New Roman" w:cs="Times New Roman"/>
          <w:color w:val="auto"/>
          <w:sz w:val="28"/>
        </w:rPr>
        <w:t>1.1 Objectives</w:t>
      </w:r>
      <w:bookmarkEnd w:id="6"/>
      <w:bookmarkEnd w:id="7"/>
      <w:bookmarkEnd w:id="8"/>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22BE9462"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xml:space="preserve">. </w:t>
      </w:r>
      <w:proofErr w:type="gramStart"/>
      <w:r w:rsidRPr="00222DE0">
        <w:rPr>
          <w:rFonts w:ascii="Times New Roman" w:hAnsi="Times New Roman" w:cs="Times New Roman"/>
          <w:color w:val="auto"/>
          <w:sz w:val="24"/>
          <w:szCs w:val="24"/>
        </w:rPr>
        <w:t>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w:t>
      </w:r>
      <w:r w:rsidR="00324E70">
        <w:rPr>
          <w:rFonts w:ascii="Times New Roman" w:hAnsi="Times New Roman" w:cs="Times New Roman"/>
          <w:color w:val="auto"/>
          <w:sz w:val="24"/>
          <w:szCs w:val="24"/>
        </w:rPr>
        <w:t>their</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schedule.</w:t>
      </w:r>
      <w:proofErr w:type="gramEnd"/>
      <w:r w:rsidRPr="00222DE0">
        <w:rPr>
          <w:rFonts w:ascii="Times New Roman" w:hAnsi="Times New Roman" w:cs="Times New Roman"/>
          <w:color w:val="auto"/>
          <w:sz w:val="24"/>
          <w:szCs w:val="24"/>
        </w:rPr>
        <w:t xml:space="preserv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04516F">
      <w:pPr>
        <w:pStyle w:val="Heading2"/>
        <w:ind w:firstLine="720"/>
        <w:rPr>
          <w:rFonts w:ascii="Times New Roman" w:hAnsi="Times New Roman" w:cs="Times New Roman"/>
          <w:color w:val="000000" w:themeColor="text1"/>
          <w:sz w:val="28"/>
        </w:rPr>
      </w:pPr>
      <w:bookmarkStart w:id="9" w:name="_Toc393744710"/>
      <w:bookmarkStart w:id="10" w:name="_Toc268343125"/>
      <w:r w:rsidRPr="00392646">
        <w:rPr>
          <w:rFonts w:ascii="Times New Roman" w:hAnsi="Times New Roman" w:cs="Times New Roman"/>
          <w:color w:val="000000" w:themeColor="text1"/>
          <w:sz w:val="28"/>
        </w:rPr>
        <w:t>1.2 Project Scope</w:t>
      </w:r>
      <w:bookmarkEnd w:id="9"/>
      <w:bookmarkEnd w:id="10"/>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iOS</w:t>
      </w:r>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4E04F7B0" w14:textId="6935E003" w:rsidR="00A430E9" w:rsidRPr="00392646" w:rsidRDefault="00A430E9" w:rsidP="0004516F">
      <w:pPr>
        <w:pStyle w:val="Heading2"/>
        <w:ind w:firstLine="360"/>
        <w:rPr>
          <w:rFonts w:ascii="Times New Roman" w:hAnsi="Times New Roman" w:cs="Times New Roman"/>
          <w:color w:val="000000" w:themeColor="text1"/>
          <w:sz w:val="28"/>
        </w:rPr>
      </w:pPr>
      <w:bookmarkStart w:id="13" w:name="_Toc268343126"/>
      <w:r w:rsidRPr="00392646">
        <w:rPr>
          <w:rFonts w:ascii="Times New Roman" w:hAnsi="Times New Roman" w:cs="Times New Roman"/>
          <w:color w:val="000000" w:themeColor="text1"/>
          <w:sz w:val="28"/>
        </w:rPr>
        <w:lastRenderedPageBreak/>
        <w:t>1.3 User Classes and Characteristics</w:t>
      </w:r>
      <w:bookmarkEnd w:id="11"/>
      <w:bookmarkEnd w:id="12"/>
      <w:bookmarkEnd w:id="13"/>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w:t>
      </w:r>
      <w:proofErr w:type="spellStart"/>
      <w:r w:rsidR="00A430E9" w:rsidRPr="00392646">
        <w:rPr>
          <w:rFonts w:ascii="Times New Roman" w:hAnsi="Times New Roman" w:cs="Times New Roman"/>
          <w:sz w:val="24"/>
          <w:szCs w:val="24"/>
        </w:rPr>
        <w:t>pateintID</w:t>
      </w:r>
      <w:proofErr w:type="spellEnd"/>
      <w:r w:rsidR="00A430E9" w:rsidRPr="00392646">
        <w:rPr>
          <w:rFonts w:ascii="Times New Roman" w:hAnsi="Times New Roman" w:cs="Times New Roman"/>
          <w:sz w:val="24"/>
          <w:szCs w:val="24"/>
        </w:rPr>
        <w:t xml:space="preserve">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Pat</w:t>
      </w:r>
      <w:r w:rsidR="001754B9">
        <w:rPr>
          <w:rFonts w:ascii="Times New Roman" w:hAnsi="Times New Roman" w:cs="Times New Roman"/>
          <w:sz w:val="24"/>
          <w:szCs w:val="24"/>
        </w:rPr>
        <w:t>ient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 xml:space="preserve">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Off</w:t>
      </w:r>
      <w:r w:rsidR="001754B9">
        <w:rPr>
          <w:rFonts w:ascii="Times New Roman" w:hAnsi="Times New Roman" w:cs="Times New Roman"/>
          <w:sz w:val="24"/>
          <w:szCs w:val="24"/>
        </w:rPr>
        <w:t>icer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5E335CCD" w:rsidR="00A430E9" w:rsidRPr="00392646"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w:t>
      </w:r>
      <w:proofErr w:type="spellStart"/>
      <w:r w:rsidR="00324E70">
        <w:rPr>
          <w:rFonts w:ascii="Times New Roman" w:hAnsi="Times New Roman" w:cs="Times New Roman"/>
          <w:sz w:val="24"/>
          <w:szCs w:val="24"/>
        </w:rPr>
        <w:t>dentist</w:t>
      </w:r>
      <w:r w:rsidR="00A430E9" w:rsidRPr="00392646">
        <w:rPr>
          <w:rFonts w:ascii="Times New Roman" w:hAnsi="Times New Roman" w:cs="Times New Roman"/>
          <w:sz w:val="24"/>
          <w:szCs w:val="24"/>
        </w:rPr>
        <w:t>ID</w:t>
      </w:r>
      <w:proofErr w:type="spellEnd"/>
      <w:r w:rsidR="00A430E9" w:rsidRPr="00392646">
        <w:rPr>
          <w:rFonts w:ascii="Times New Roman" w:hAnsi="Times New Roman" w:cs="Times New Roman"/>
          <w:sz w:val="24"/>
          <w:szCs w:val="24"/>
        </w:rPr>
        <w:t xml:space="preserve"> and password to login to the system to use the services. Dentists are able to:</w:t>
      </w:r>
    </w:p>
    <w:p w14:paraId="2DDD1882" w14:textId="771A3D39"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w:t>
      </w:r>
      <w:proofErr w:type="spellStart"/>
      <w:r w:rsidR="00324E70">
        <w:rPr>
          <w:rFonts w:ascii="Times New Roman" w:hAnsi="Times New Roman" w:cs="Times New Roman"/>
          <w:sz w:val="24"/>
          <w:szCs w:val="24"/>
        </w:rPr>
        <w:t>dentist</w:t>
      </w:r>
      <w:r w:rsidR="00A430E9" w:rsidRPr="00392646">
        <w:rPr>
          <w:rFonts w:ascii="Times New Roman" w:hAnsi="Times New Roman" w:cs="Times New Roman"/>
          <w:sz w:val="24"/>
          <w:szCs w:val="24"/>
        </w:rPr>
        <w:t>ID</w:t>
      </w:r>
      <w:proofErr w:type="spellEnd"/>
      <w:r w:rsidR="00A430E9" w:rsidRPr="00392646">
        <w:rPr>
          <w:rFonts w:ascii="Times New Roman" w:hAnsi="Times New Roman" w:cs="Times New Roman"/>
          <w:sz w:val="24"/>
          <w:szCs w:val="24"/>
        </w:rPr>
        <w:t xml:space="preserve">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2CD9E1B5" w14:textId="70E98ECC" w:rsidR="0004516F" w:rsidRPr="0004516F"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bookmarkStart w:id="14" w:name="_Toc260001451"/>
    </w:p>
    <w:p w14:paraId="2531F55F" w14:textId="494FC9E1" w:rsidR="000629D1" w:rsidRDefault="000629D1" w:rsidP="0004516F">
      <w:pPr>
        <w:pStyle w:val="Heading2"/>
        <w:ind w:firstLine="360"/>
        <w:rPr>
          <w:rFonts w:ascii="Times New Roman" w:eastAsiaTheme="minorHAnsi" w:hAnsi="Times New Roman" w:cs="Times New Roman"/>
          <w:bCs w:val="0"/>
          <w:color w:val="auto"/>
          <w:sz w:val="28"/>
          <w:lang w:bidi="ar-SA"/>
        </w:rPr>
      </w:pPr>
      <w:bookmarkStart w:id="15" w:name="_Toc268343127"/>
      <w:r w:rsidRPr="0004516F">
        <w:rPr>
          <w:rFonts w:ascii="Times New Roman" w:hAnsi="Times New Roman" w:cs="Times New Roman"/>
          <w:bCs w:val="0"/>
          <w:color w:val="auto"/>
          <w:sz w:val="28"/>
          <w:lang w:bidi="ar-SA"/>
        </w:rPr>
        <w:t>1.4 Operation Environment</w:t>
      </w:r>
      <w:bookmarkEnd w:id="14"/>
      <w:bookmarkEnd w:id="15"/>
    </w:p>
    <w:p w14:paraId="4B181D39" w14:textId="77777777" w:rsidR="0004516F" w:rsidRPr="0004516F" w:rsidRDefault="0004516F" w:rsidP="0004516F">
      <w:pPr>
        <w:pStyle w:val="NoSpacing"/>
        <w:rPr>
          <w:lang w:bidi="ar-SA"/>
        </w:rPr>
      </w:pPr>
    </w:p>
    <w:p w14:paraId="089EFDCE" w14:textId="4641B44B" w:rsidR="00A430E9"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Pr>
          <w:rFonts w:ascii="Times" w:eastAsiaTheme="minorHAnsi" w:hAnsi="Times" w:cs="Times"/>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Default="000629D1" w:rsidP="0004516F">
      <w:pPr>
        <w:pStyle w:val="Heading2"/>
        <w:rPr>
          <w:rFonts w:ascii="Times New Roman" w:eastAsiaTheme="minorHAnsi" w:hAnsi="Times New Roman" w:cs="Times New Roman"/>
          <w:bCs w:val="0"/>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bookmarkStart w:id="16" w:name="_Toc268343128"/>
      <w:r w:rsidRPr="0004516F">
        <w:rPr>
          <w:rFonts w:ascii="Times New Roman" w:eastAsiaTheme="minorHAnsi" w:hAnsi="Times New Roman" w:cs="Times New Roman"/>
          <w:bCs w:val="0"/>
          <w:color w:val="auto"/>
          <w:sz w:val="28"/>
          <w:lang w:bidi="ar-SA"/>
        </w:rPr>
        <w:t>1.5 Acronyms and Definitions Acronyms</w:t>
      </w:r>
      <w:bookmarkEnd w:id="16"/>
    </w:p>
    <w:p w14:paraId="7725E9F2" w14:textId="77777777" w:rsidR="0004516F" w:rsidRPr="0004516F" w:rsidRDefault="0004516F" w:rsidP="0004516F">
      <w:pPr>
        <w:pStyle w:val="NoSpacing"/>
        <w:rPr>
          <w:lang w:bidi="ar-SA"/>
        </w:rPr>
      </w:pPr>
    </w:p>
    <w:tbl>
      <w:tblPr>
        <w:tblStyle w:val="TableGrid"/>
        <w:tblW w:w="0" w:type="auto"/>
        <w:tblInd w:w="2518" w:type="dxa"/>
        <w:tblLook w:val="04A0" w:firstRow="1" w:lastRow="0" w:firstColumn="1" w:lastColumn="0" w:noHBand="0" w:noVBand="1"/>
      </w:tblPr>
      <w:tblGrid>
        <w:gridCol w:w="2410"/>
        <w:gridCol w:w="4314"/>
      </w:tblGrid>
      <w:tr w:rsidR="00324E70" w:rsidRPr="00C20422" w14:paraId="264C47FB" w14:textId="77777777" w:rsidTr="001328A3">
        <w:tc>
          <w:tcPr>
            <w:tcW w:w="2410" w:type="dxa"/>
          </w:tcPr>
          <w:p w14:paraId="0AFD2536" w14:textId="77777777" w:rsidR="00324E70" w:rsidRPr="00C20422" w:rsidRDefault="00324E70" w:rsidP="001328A3">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2C8931E7" w14:textId="77777777" w:rsidR="00324E70" w:rsidRPr="00C20422" w:rsidRDefault="00324E70" w:rsidP="001328A3">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24E70" w:rsidRPr="00C20422" w14:paraId="7D199C1B" w14:textId="77777777" w:rsidTr="001328A3">
        <w:tc>
          <w:tcPr>
            <w:tcW w:w="2410" w:type="dxa"/>
          </w:tcPr>
          <w:p w14:paraId="57723296"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530B8C7E"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24E70" w:rsidRPr="00C20422" w14:paraId="5E6F6593" w14:textId="77777777" w:rsidTr="001328A3">
        <w:tc>
          <w:tcPr>
            <w:tcW w:w="2410" w:type="dxa"/>
          </w:tcPr>
          <w:p w14:paraId="5A86ABF2"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7B7F51BB" w14:textId="77777777" w:rsidR="00324E70" w:rsidRPr="00D6639A" w:rsidRDefault="00324E70" w:rsidP="001328A3">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24E70" w:rsidRPr="00C20422" w14:paraId="51BEF283" w14:textId="77777777" w:rsidTr="001328A3">
        <w:tc>
          <w:tcPr>
            <w:tcW w:w="2410" w:type="dxa"/>
          </w:tcPr>
          <w:p w14:paraId="72988EF1" w14:textId="77777777" w:rsidR="00324E70" w:rsidRPr="00D6639A" w:rsidRDefault="00324E70" w:rsidP="001328A3">
            <w:pPr>
              <w:jc w:val="center"/>
              <w:rPr>
                <w:rFonts w:ascii="Times New Roman" w:hAnsi="Times New Roman" w:cs="Times New Roman"/>
                <w:color w:val="auto"/>
                <w:sz w:val="24"/>
                <w:szCs w:val="32"/>
              </w:rPr>
            </w:pPr>
            <w:r>
              <w:rPr>
                <w:rFonts w:ascii="Times New Roman" w:hAnsi="Times New Roman" w:cs="Times New Roman"/>
                <w:color w:val="auto"/>
                <w:sz w:val="24"/>
                <w:szCs w:val="32"/>
              </w:rPr>
              <w:t>PSR</w:t>
            </w:r>
          </w:p>
        </w:tc>
        <w:tc>
          <w:tcPr>
            <w:tcW w:w="4314" w:type="dxa"/>
          </w:tcPr>
          <w:p w14:paraId="61B0ABE2" w14:textId="77777777" w:rsidR="00324E70" w:rsidRPr="00D6639A" w:rsidRDefault="00324E70" w:rsidP="001328A3">
            <w:pPr>
              <w:jc w:val="center"/>
              <w:rPr>
                <w:rFonts w:ascii="Times New Roman" w:hAnsi="Times New Roman" w:cs="Times New Roman"/>
                <w:color w:val="auto"/>
                <w:sz w:val="24"/>
                <w:szCs w:val="32"/>
              </w:rPr>
            </w:pPr>
            <w:r>
              <w:rPr>
                <w:rFonts w:ascii="Times New Roman" w:hAnsi="Times New Roman" w:cs="Times New Roman"/>
                <w:color w:val="auto"/>
                <w:sz w:val="24"/>
                <w:szCs w:val="32"/>
              </w:rPr>
              <w:t>Project Status Report</w:t>
            </w:r>
          </w:p>
        </w:tc>
      </w:tr>
      <w:tr w:rsidR="00324E70" w:rsidRPr="00C20422" w14:paraId="392A00ED" w14:textId="77777777" w:rsidTr="001328A3">
        <w:tc>
          <w:tcPr>
            <w:tcW w:w="2410" w:type="dxa"/>
          </w:tcPr>
          <w:p w14:paraId="256A7DA2"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016274DD"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24E70" w:rsidRPr="00C20422" w14:paraId="5CDADAD5" w14:textId="77777777" w:rsidTr="001328A3">
        <w:tc>
          <w:tcPr>
            <w:tcW w:w="2410" w:type="dxa"/>
          </w:tcPr>
          <w:p w14:paraId="1B72583F"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0CB02728"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24E70" w:rsidRPr="00C20422" w14:paraId="041E06C3" w14:textId="77777777" w:rsidTr="001328A3">
        <w:tc>
          <w:tcPr>
            <w:tcW w:w="2410" w:type="dxa"/>
          </w:tcPr>
          <w:p w14:paraId="530A0B26"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435A8E9D"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24E70" w:rsidRPr="00C20422" w14:paraId="097478F7" w14:textId="77777777" w:rsidTr="001328A3">
        <w:tc>
          <w:tcPr>
            <w:tcW w:w="2410" w:type="dxa"/>
          </w:tcPr>
          <w:p w14:paraId="0EF625A2"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140E7393"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24E70" w:rsidRPr="00C20422" w14:paraId="1AE544DE" w14:textId="77777777" w:rsidTr="001328A3">
        <w:tc>
          <w:tcPr>
            <w:tcW w:w="2410" w:type="dxa"/>
          </w:tcPr>
          <w:p w14:paraId="545155CD"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F556A8B"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24E70" w:rsidRPr="00C20422" w14:paraId="50FA34D6" w14:textId="77777777" w:rsidTr="001328A3">
        <w:tc>
          <w:tcPr>
            <w:tcW w:w="2410" w:type="dxa"/>
          </w:tcPr>
          <w:p w14:paraId="688FC17A"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6DFE5470" w14:textId="77777777" w:rsidR="00324E70" w:rsidRPr="00C20422" w:rsidRDefault="00324E70" w:rsidP="001328A3">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24E70" w:rsidRPr="00C20422" w14:paraId="40EB1EBF" w14:textId="77777777" w:rsidTr="001328A3">
        <w:tc>
          <w:tcPr>
            <w:tcW w:w="2410" w:type="dxa"/>
          </w:tcPr>
          <w:p w14:paraId="29C9E22A" w14:textId="77777777" w:rsidR="00324E70" w:rsidRPr="00C20422" w:rsidRDefault="00324E70" w:rsidP="001328A3">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40F638BA" w14:textId="77777777" w:rsidR="00324E70" w:rsidRPr="00C20422" w:rsidRDefault="00324E70" w:rsidP="001328A3">
            <w:pPr>
              <w:jc w:val="center"/>
              <w:rPr>
                <w:rFonts w:ascii="Times New Roman" w:hAnsi="Times New Roman" w:cs="Times New Roman"/>
                <w:color w:val="auto"/>
                <w:sz w:val="24"/>
                <w:szCs w:val="32"/>
              </w:rPr>
            </w:pPr>
            <w:r>
              <w:rPr>
                <w:rFonts w:ascii="Times New Roman" w:hAnsi="Times New Roman" w:cs="Times New Roman"/>
              </w:rPr>
              <w:t>Use Case</w:t>
            </w:r>
          </w:p>
        </w:tc>
      </w:tr>
      <w:tr w:rsidR="00324E70" w:rsidRPr="00C20422" w14:paraId="50F95EBE" w14:textId="77777777" w:rsidTr="001328A3">
        <w:tc>
          <w:tcPr>
            <w:tcW w:w="2410" w:type="dxa"/>
          </w:tcPr>
          <w:p w14:paraId="170763CD" w14:textId="77777777" w:rsidR="00324E70" w:rsidRDefault="00324E70" w:rsidP="001328A3">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118C5DDB" w14:textId="77777777" w:rsidR="00324E70" w:rsidRDefault="00324E70" w:rsidP="001328A3">
            <w:pPr>
              <w:jc w:val="center"/>
              <w:rPr>
                <w:rFonts w:ascii="Times New Roman" w:hAnsi="Times New Roman" w:cs="Times New Roman"/>
              </w:rPr>
            </w:pPr>
            <w:r>
              <w:rPr>
                <w:rFonts w:ascii="Times New Roman" w:hAnsi="Times New Roman" w:cs="Times New Roman"/>
              </w:rPr>
              <w:t>Activity Diagram</w:t>
            </w:r>
          </w:p>
        </w:tc>
      </w:tr>
      <w:tr w:rsidR="00324E70" w:rsidRPr="00C20422" w14:paraId="4CE7A6FE" w14:textId="77777777" w:rsidTr="001328A3">
        <w:tc>
          <w:tcPr>
            <w:tcW w:w="2410" w:type="dxa"/>
          </w:tcPr>
          <w:p w14:paraId="09B4841B" w14:textId="77777777" w:rsidR="00324E70" w:rsidRDefault="00324E70" w:rsidP="001328A3">
            <w:pPr>
              <w:jc w:val="center"/>
              <w:rPr>
                <w:rFonts w:ascii="Times New Roman" w:hAnsi="Times New Roman" w:cs="Times New Roman"/>
              </w:rPr>
            </w:pPr>
            <w:r>
              <w:rPr>
                <w:rFonts w:ascii="Times New Roman" w:hAnsi="Times New Roman" w:cs="Times New Roman"/>
              </w:rPr>
              <w:t>UI</w:t>
            </w:r>
          </w:p>
        </w:tc>
        <w:tc>
          <w:tcPr>
            <w:tcW w:w="4314" w:type="dxa"/>
          </w:tcPr>
          <w:p w14:paraId="6D3CB48E" w14:textId="77777777" w:rsidR="00324E70" w:rsidRDefault="00324E70" w:rsidP="001328A3">
            <w:pPr>
              <w:jc w:val="center"/>
              <w:rPr>
                <w:rFonts w:ascii="Times New Roman" w:hAnsi="Times New Roman" w:cs="Times New Roman"/>
              </w:rPr>
            </w:pPr>
            <w:r>
              <w:rPr>
                <w:rFonts w:ascii="Times New Roman" w:hAnsi="Times New Roman" w:cs="Times New Roman"/>
              </w:rPr>
              <w:t>User Interface</w:t>
            </w:r>
          </w:p>
        </w:tc>
      </w:tr>
      <w:tr w:rsidR="00324E70" w:rsidRPr="00C20422" w14:paraId="7F99C39B" w14:textId="77777777" w:rsidTr="001328A3">
        <w:tc>
          <w:tcPr>
            <w:tcW w:w="2410" w:type="dxa"/>
          </w:tcPr>
          <w:p w14:paraId="6DFE3E67" w14:textId="77777777" w:rsidR="00324E70" w:rsidRDefault="00324E70" w:rsidP="001328A3">
            <w:pPr>
              <w:jc w:val="center"/>
              <w:rPr>
                <w:rFonts w:ascii="Times New Roman" w:hAnsi="Times New Roman" w:cs="Times New Roman"/>
              </w:rPr>
            </w:pPr>
            <w:r>
              <w:rPr>
                <w:rFonts w:ascii="Times New Roman" w:hAnsi="Times New Roman" w:cs="Times New Roman"/>
              </w:rPr>
              <w:t>UTC</w:t>
            </w:r>
          </w:p>
        </w:tc>
        <w:tc>
          <w:tcPr>
            <w:tcW w:w="4314" w:type="dxa"/>
          </w:tcPr>
          <w:p w14:paraId="4DACF758" w14:textId="77777777" w:rsidR="00324E70" w:rsidRDefault="00324E70" w:rsidP="001328A3">
            <w:pPr>
              <w:jc w:val="center"/>
              <w:rPr>
                <w:rFonts w:ascii="Times New Roman" w:hAnsi="Times New Roman" w:cs="Times New Roman"/>
              </w:rPr>
            </w:pPr>
            <w:r>
              <w:rPr>
                <w:rFonts w:ascii="Times New Roman" w:hAnsi="Times New Roman" w:cs="Times New Roman"/>
              </w:rPr>
              <w:t>Unit Test Case</w:t>
            </w:r>
          </w:p>
        </w:tc>
      </w:tr>
      <w:tr w:rsidR="00324E70" w:rsidRPr="00C20422" w14:paraId="2BCD8824" w14:textId="77777777" w:rsidTr="001328A3">
        <w:tc>
          <w:tcPr>
            <w:tcW w:w="2410" w:type="dxa"/>
          </w:tcPr>
          <w:p w14:paraId="48F20CF1" w14:textId="77777777" w:rsidR="00324E70" w:rsidRDefault="00324E70" w:rsidP="001328A3">
            <w:pPr>
              <w:jc w:val="center"/>
              <w:rPr>
                <w:rFonts w:ascii="Times New Roman" w:hAnsi="Times New Roman" w:cs="Times New Roman"/>
              </w:rPr>
            </w:pPr>
            <w:r>
              <w:rPr>
                <w:rFonts w:ascii="Times New Roman" w:hAnsi="Times New Roman" w:cs="Times New Roman"/>
              </w:rPr>
              <w:t>STC</w:t>
            </w:r>
          </w:p>
        </w:tc>
        <w:tc>
          <w:tcPr>
            <w:tcW w:w="4314" w:type="dxa"/>
          </w:tcPr>
          <w:p w14:paraId="08E7484E" w14:textId="77777777" w:rsidR="00324E70" w:rsidRDefault="00324E70" w:rsidP="001328A3">
            <w:pPr>
              <w:jc w:val="center"/>
              <w:rPr>
                <w:rFonts w:ascii="Times New Roman" w:hAnsi="Times New Roman" w:cs="Times New Roman"/>
              </w:rPr>
            </w:pPr>
            <w:r>
              <w:rPr>
                <w:rFonts w:ascii="Times New Roman" w:hAnsi="Times New Roman" w:cs="Times New Roman"/>
              </w:rPr>
              <w:t>System Test Case</w:t>
            </w:r>
          </w:p>
        </w:tc>
      </w:tr>
      <w:tr w:rsidR="00324E70" w:rsidRPr="00C20422" w14:paraId="21401CBB" w14:textId="77777777" w:rsidTr="001328A3">
        <w:tc>
          <w:tcPr>
            <w:tcW w:w="2410" w:type="dxa"/>
          </w:tcPr>
          <w:p w14:paraId="06ECA293" w14:textId="77777777" w:rsidR="00324E70" w:rsidRDefault="00324E70" w:rsidP="001328A3">
            <w:pPr>
              <w:jc w:val="center"/>
              <w:rPr>
                <w:rFonts w:ascii="Times New Roman" w:hAnsi="Times New Roman" w:cs="Times New Roman"/>
              </w:rPr>
            </w:pPr>
            <w:r>
              <w:rPr>
                <w:rFonts w:ascii="Times New Roman" w:hAnsi="Times New Roman" w:cs="Times New Roman"/>
              </w:rPr>
              <w:t>CD</w:t>
            </w:r>
          </w:p>
        </w:tc>
        <w:tc>
          <w:tcPr>
            <w:tcW w:w="4314" w:type="dxa"/>
          </w:tcPr>
          <w:p w14:paraId="3F259E8B" w14:textId="77777777" w:rsidR="00324E70" w:rsidRDefault="00324E70" w:rsidP="001328A3">
            <w:pPr>
              <w:jc w:val="center"/>
              <w:rPr>
                <w:rFonts w:ascii="Times New Roman" w:hAnsi="Times New Roman" w:cs="Times New Roman"/>
              </w:rPr>
            </w:pPr>
            <w:r>
              <w:rPr>
                <w:rFonts w:ascii="Times New Roman" w:hAnsi="Times New Roman" w:cs="Times New Roman"/>
              </w:rPr>
              <w:t>Class Diagram</w:t>
            </w:r>
          </w:p>
        </w:tc>
      </w:tr>
      <w:tr w:rsidR="00324E70" w:rsidRPr="00C20422" w14:paraId="4895E7FD" w14:textId="77777777" w:rsidTr="001328A3">
        <w:tc>
          <w:tcPr>
            <w:tcW w:w="2410" w:type="dxa"/>
          </w:tcPr>
          <w:p w14:paraId="339AEA6E" w14:textId="77777777" w:rsidR="00324E70" w:rsidRDefault="00324E70" w:rsidP="001328A3">
            <w:pPr>
              <w:jc w:val="center"/>
              <w:rPr>
                <w:rFonts w:ascii="Times New Roman" w:hAnsi="Times New Roman" w:cs="Times New Roman"/>
              </w:rPr>
            </w:pPr>
            <w:r>
              <w:rPr>
                <w:rFonts w:ascii="Times New Roman" w:hAnsi="Times New Roman" w:cs="Times New Roman"/>
              </w:rPr>
              <w:t>SD</w:t>
            </w:r>
          </w:p>
        </w:tc>
        <w:tc>
          <w:tcPr>
            <w:tcW w:w="4314" w:type="dxa"/>
          </w:tcPr>
          <w:p w14:paraId="59205626" w14:textId="77777777" w:rsidR="00324E70" w:rsidRDefault="00324E70" w:rsidP="001328A3">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39264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3848796C" w14:textId="1F0B1CF9" w:rsidR="000629D1" w:rsidRPr="00324E70" w:rsidRDefault="000629D1" w:rsidP="00324E70">
      <w:pPr>
        <w:pStyle w:val="Heading2"/>
        <w:numPr>
          <w:ilvl w:val="0"/>
          <w:numId w:val="27"/>
        </w:numPr>
        <w:rPr>
          <w:rFonts w:ascii="Times New Roman" w:hAnsi="Times New Roman" w:cs="Times New Roman"/>
          <w:color w:val="auto"/>
          <w:sz w:val="32"/>
          <w:szCs w:val="32"/>
          <w:lang w:bidi="ar-SA"/>
        </w:rPr>
      </w:pPr>
      <w:bookmarkStart w:id="20" w:name="_Toc260001447"/>
      <w:bookmarkStart w:id="21" w:name="_Toc393744713"/>
      <w:bookmarkStart w:id="22" w:name="_Toc268343130"/>
      <w:r w:rsidRPr="00392646">
        <w:rPr>
          <w:rFonts w:ascii="Times New Roman" w:hAnsi="Times New Roman" w:cs="Times New Roman"/>
          <w:color w:val="auto"/>
          <w:sz w:val="32"/>
          <w:szCs w:val="32"/>
          <w:lang w:bidi="ar-SA"/>
        </w:rPr>
        <w:t>Overall Description</w:t>
      </w:r>
      <w:bookmarkEnd w:id="20"/>
      <w:bookmarkEnd w:id="21"/>
      <w:bookmarkEnd w:id="22"/>
    </w:p>
    <w:p w14:paraId="4F66FD53" w14:textId="77777777" w:rsidR="00DE2269" w:rsidRPr="00392646" w:rsidRDefault="000629D1" w:rsidP="0004516F">
      <w:pPr>
        <w:pStyle w:val="Heading2"/>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3" w:name="_Toc393744714"/>
      <w:bookmarkStart w:id="24" w:name="_Toc268343131"/>
      <w:r w:rsidR="00DE2269" w:rsidRPr="00392646">
        <w:rPr>
          <w:rFonts w:ascii="Times New Roman" w:hAnsi="Times New Roman" w:cs="Times New Roman"/>
          <w:color w:val="auto"/>
          <w:sz w:val="28"/>
          <w:lang w:bidi="ar-SA"/>
        </w:rPr>
        <w:t>2.1 Product Perspective</w:t>
      </w:r>
      <w:bookmarkEnd w:id="23"/>
      <w:bookmarkEnd w:id="24"/>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EA37E8">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392646" w:rsidRDefault="00DE2269" w:rsidP="0004516F">
      <w:pPr>
        <w:pStyle w:val="Heading2"/>
        <w:ind w:firstLine="720"/>
        <w:rPr>
          <w:rFonts w:ascii="Times New Roman" w:hAnsi="Times New Roman" w:cs="Times New Roman"/>
          <w:color w:val="auto"/>
          <w:sz w:val="28"/>
          <w:lang w:bidi="ar-SA"/>
        </w:rPr>
      </w:pPr>
      <w:bookmarkStart w:id="25" w:name="_Toc393744715"/>
      <w:bookmarkStart w:id="26" w:name="_Toc268343132"/>
      <w:r w:rsidRPr="00392646">
        <w:rPr>
          <w:rFonts w:ascii="Times New Roman" w:hAnsi="Times New Roman" w:cs="Times New Roman"/>
          <w:color w:val="auto"/>
          <w:sz w:val="28"/>
          <w:lang w:bidi="ar-SA"/>
        </w:rPr>
        <w:t>2.2 Product Features</w:t>
      </w:r>
      <w:bookmarkEnd w:id="25"/>
      <w:bookmarkEnd w:id="26"/>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04516F">
      <w:pPr>
        <w:pStyle w:val="Heading2"/>
        <w:ind w:firstLine="360"/>
        <w:rPr>
          <w:rFonts w:ascii="Times New Roman" w:hAnsi="Times New Roman" w:cs="Times New Roman"/>
          <w:color w:val="auto"/>
          <w:sz w:val="28"/>
          <w:lang w:bidi="ar-SA"/>
        </w:rPr>
      </w:pPr>
      <w:bookmarkStart w:id="27" w:name="_Toc393744716"/>
      <w:bookmarkStart w:id="28" w:name="_Toc268343133"/>
      <w:r w:rsidRPr="00392646">
        <w:rPr>
          <w:rFonts w:ascii="Times New Roman" w:hAnsi="Times New Roman" w:cs="Times New Roman"/>
          <w:color w:val="auto"/>
          <w:sz w:val="28"/>
          <w:lang w:bidi="ar-SA"/>
        </w:rPr>
        <w:t>2.3 Design and Implementation Constraints</w:t>
      </w:r>
      <w:bookmarkEnd w:id="27"/>
      <w:bookmarkEnd w:id="28"/>
    </w:p>
    <w:p w14:paraId="5A373949" w14:textId="77777777" w:rsidR="00A34103" w:rsidRDefault="00A34103" w:rsidP="00A34103">
      <w:pPr>
        <w:ind w:firstLine="360"/>
        <w:rPr>
          <w:rFonts w:ascii="Times New Roman" w:hAnsi="Times New Roman" w:cs="Times New Roman"/>
          <w:b/>
          <w:color w:val="auto"/>
          <w:sz w:val="24"/>
          <w:szCs w:val="24"/>
        </w:rPr>
      </w:pPr>
      <w:bookmarkStart w:id="29" w:name="_Toc393744717"/>
      <w:bookmarkStart w:id="30" w:name="_Toc393895657"/>
    </w:p>
    <w:p w14:paraId="0C97206A" w14:textId="1AA22A23" w:rsidR="0023522E" w:rsidRPr="00A34103" w:rsidRDefault="0023522E" w:rsidP="00A34103">
      <w:pPr>
        <w:ind w:firstLine="360"/>
        <w:rPr>
          <w:rFonts w:ascii="Times New Roman" w:hAnsi="Times New Roman" w:cs="Times New Roman"/>
          <w:b/>
          <w:color w:val="auto"/>
          <w:sz w:val="24"/>
          <w:szCs w:val="24"/>
        </w:rPr>
      </w:pPr>
      <w:r w:rsidRPr="00A34103">
        <w:rPr>
          <w:rFonts w:ascii="Times New Roman" w:hAnsi="Times New Roman" w:cs="Times New Roman"/>
          <w:b/>
          <w:color w:val="auto"/>
          <w:sz w:val="24"/>
          <w:szCs w:val="24"/>
        </w:rPr>
        <w:t>List of project constraints:</w:t>
      </w:r>
      <w:bookmarkEnd w:id="29"/>
      <w:bookmarkEnd w:id="30"/>
    </w:p>
    <w:p w14:paraId="1CC34B58" w14:textId="77777777" w:rsidR="0023522E" w:rsidRPr="00392646" w:rsidRDefault="0023522E" w:rsidP="00A34103">
      <w:pPr>
        <w:ind w:firstLine="36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iOS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8633987" w14:textId="77777777" w:rsidR="00324E70" w:rsidRPr="00392646" w:rsidRDefault="00324E70"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EA37E8"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1" w:name="_Toc393744718"/>
      <w:bookmarkStart w:id="32" w:name="_Toc268343134"/>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1"/>
      <w:bookmarkEnd w:id="32"/>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3" w:name="_Toc393744719"/>
      <w:bookmarkStart w:id="34" w:name="_Toc268343135"/>
      <w:r w:rsidRPr="00392646">
        <w:rPr>
          <w:rFonts w:ascii="Times New Roman" w:hAnsi="Times New Roman" w:cs="Times New Roman"/>
          <w:color w:val="auto"/>
          <w:sz w:val="32"/>
          <w:szCs w:val="32"/>
          <w:lang w:bidi="ar-SA"/>
        </w:rPr>
        <w:t>System Architecture</w:t>
      </w:r>
      <w:bookmarkEnd w:id="33"/>
      <w:bookmarkEnd w:id="34"/>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and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Build. The application supports smart phones running on iOS only. User who does not login to the system </w:t>
      </w:r>
      <w:proofErr w:type="gramStart"/>
      <w:r w:rsidRPr="008E51E3">
        <w:rPr>
          <w:rFonts w:ascii="Times New Roman" w:hAnsi="Times New Roman" w:cs="Times New Roman"/>
          <w:sz w:val="24"/>
          <w:szCs w:val="32"/>
          <w:lang w:bidi="ar-SA"/>
        </w:rPr>
        <w:t>are</w:t>
      </w:r>
      <w:proofErr w:type="gramEnd"/>
      <w:r w:rsidRPr="008E51E3">
        <w:rPr>
          <w:rFonts w:ascii="Times New Roman" w:hAnsi="Times New Roman" w:cs="Times New Roman"/>
          <w:sz w:val="24"/>
          <w:szCs w:val="32"/>
          <w:lang w:bidi="ar-SA"/>
        </w:rPr>
        <w:t xml:space="preserv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5556698A" w14:textId="61AE6A00" w:rsidR="008244C8" w:rsidRDefault="008E51E3" w:rsidP="008244C8">
      <w:pPr>
        <w:jc w:val="both"/>
        <w:rPr>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71FA53D0" w14:textId="61A2A4F1" w:rsidR="00F62881" w:rsidRPr="00324E70" w:rsidRDefault="008244C8" w:rsidP="00324E70">
      <w:pPr>
        <w:pStyle w:val="Heading2"/>
        <w:ind w:firstLine="720"/>
        <w:rPr>
          <w:rFonts w:ascii="Times New Roman" w:hAnsi="Times New Roman" w:cs="Times New Roman"/>
          <w:color w:val="auto"/>
          <w:sz w:val="28"/>
          <w:szCs w:val="28"/>
          <w:lang w:bidi="ar-SA"/>
        </w:rPr>
      </w:pPr>
      <w:bookmarkStart w:id="35" w:name="_Toc268343136"/>
      <w:r w:rsidRPr="0004516F">
        <w:rPr>
          <w:rFonts w:ascii="Times New Roman" w:hAnsi="Times New Roman" w:cs="Times New Roman"/>
          <w:color w:val="auto"/>
          <w:sz w:val="28"/>
          <w:szCs w:val="28"/>
          <w:lang w:bidi="ar-SA"/>
        </w:rPr>
        <w:t>3.1 Technologies used</w:t>
      </w:r>
      <w:bookmarkEnd w:id="35"/>
    </w:p>
    <w:p w14:paraId="7FC928E6" w14:textId="618506F7" w:rsidR="008244C8" w:rsidRPr="006255E8" w:rsidRDefault="008244C8" w:rsidP="0004516F">
      <w:pPr>
        <w:pStyle w:val="Heading3"/>
        <w:rPr>
          <w:rFonts w:ascii="Times New Roman" w:hAnsi="Times New Roman" w:cs="Times New Roman"/>
          <w:color w:val="auto"/>
          <w:sz w:val="24"/>
          <w:szCs w:val="24"/>
          <w:highlight w:val="yellow"/>
          <w:lang w:bidi="ar-SA"/>
        </w:rPr>
      </w:pPr>
      <w:bookmarkStart w:id="36" w:name="_Toc268343137"/>
      <w:r w:rsidRPr="006255E8">
        <w:rPr>
          <w:rFonts w:ascii="Times New Roman" w:hAnsi="Times New Roman" w:cs="Times New Roman"/>
          <w:color w:val="auto"/>
          <w:sz w:val="24"/>
          <w:szCs w:val="24"/>
          <w:highlight w:val="yellow"/>
          <w:lang w:bidi="ar-SA"/>
        </w:rPr>
        <w:t xml:space="preserve">3.1.1 </w:t>
      </w:r>
      <w:r w:rsidR="00F62881" w:rsidRPr="006255E8">
        <w:rPr>
          <w:rFonts w:ascii="Times New Roman" w:hAnsi="Times New Roman" w:cs="Times New Roman"/>
          <w:color w:val="auto"/>
          <w:sz w:val="24"/>
          <w:szCs w:val="24"/>
          <w:highlight w:val="yellow"/>
          <w:lang w:bidi="ar-SA"/>
        </w:rPr>
        <w:t xml:space="preserve">Adobe® </w:t>
      </w:r>
      <w:proofErr w:type="spellStart"/>
      <w:r w:rsidR="00F62881" w:rsidRPr="006255E8">
        <w:rPr>
          <w:rFonts w:ascii="Times New Roman" w:hAnsi="Times New Roman" w:cs="Times New Roman"/>
          <w:color w:val="auto"/>
          <w:sz w:val="24"/>
          <w:szCs w:val="24"/>
          <w:highlight w:val="yellow"/>
          <w:lang w:bidi="ar-SA"/>
        </w:rPr>
        <w:t>PhoneGap</w:t>
      </w:r>
      <w:proofErr w:type="spellEnd"/>
      <w:r w:rsidR="00F62881" w:rsidRPr="006255E8">
        <w:rPr>
          <w:rFonts w:ascii="Times New Roman" w:hAnsi="Times New Roman" w:cs="Times New Roman"/>
          <w:color w:val="auto"/>
          <w:sz w:val="24"/>
          <w:szCs w:val="24"/>
          <w:highlight w:val="yellow"/>
          <w:lang w:bidi="ar-SA"/>
        </w:rPr>
        <w:t>™ Build</w:t>
      </w:r>
      <w:bookmarkEnd w:id="36"/>
    </w:p>
    <w:p w14:paraId="7D0B95DA" w14:textId="3FCD8587" w:rsidR="00EF4B17" w:rsidRPr="006255E8" w:rsidRDefault="00731E23" w:rsidP="00EA37E8">
      <w:pPr>
        <w:jc w:val="both"/>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ab/>
      </w:r>
      <w:r w:rsidR="00F62881" w:rsidRPr="006255E8">
        <w:rPr>
          <w:rFonts w:ascii="Times New Roman" w:hAnsi="Times New Roman" w:cs="Times New Roman"/>
          <w:sz w:val="24"/>
          <w:szCs w:val="24"/>
          <w:highlight w:val="yellow"/>
          <w:lang w:bidi="ar-SA"/>
        </w:rPr>
        <w:t xml:space="preserve">Adobe® </w:t>
      </w:r>
      <w:proofErr w:type="spellStart"/>
      <w:r w:rsidR="00F62881" w:rsidRPr="006255E8">
        <w:rPr>
          <w:rFonts w:ascii="Times New Roman" w:hAnsi="Times New Roman" w:cs="Times New Roman"/>
          <w:sz w:val="24"/>
          <w:szCs w:val="24"/>
          <w:highlight w:val="yellow"/>
          <w:lang w:bidi="ar-SA"/>
        </w:rPr>
        <w:t>PhoneGap</w:t>
      </w:r>
      <w:proofErr w:type="spellEnd"/>
      <w:r w:rsidR="00F62881" w:rsidRPr="006255E8">
        <w:rPr>
          <w:rFonts w:ascii="Times New Roman" w:hAnsi="Times New Roman" w:cs="Times New Roman"/>
          <w:sz w:val="24"/>
          <w:szCs w:val="24"/>
          <w:highlight w:val="yellow"/>
          <w:lang w:bidi="ar-SA"/>
        </w:rPr>
        <w:t xml:space="preserve">™ Build </w:t>
      </w:r>
      <w:r w:rsidR="00F46439" w:rsidRPr="006255E8">
        <w:rPr>
          <w:rFonts w:ascii="Times New Roman" w:hAnsi="Times New Roman" w:cs="Times New Roman"/>
          <w:sz w:val="24"/>
          <w:szCs w:val="24"/>
          <w:highlight w:val="yellow"/>
          <w:lang w:bidi="ar-SA"/>
        </w:rPr>
        <w:t xml:space="preserve">is </w:t>
      </w:r>
      <w:proofErr w:type="gramStart"/>
      <w:r w:rsidR="00F46439" w:rsidRPr="006255E8">
        <w:rPr>
          <w:rFonts w:ascii="Times New Roman" w:hAnsi="Times New Roman" w:cs="Times New Roman"/>
          <w:sz w:val="24"/>
          <w:szCs w:val="24"/>
          <w:highlight w:val="yellow"/>
          <w:lang w:bidi="ar-SA"/>
        </w:rPr>
        <w:t xml:space="preserve">an open-source frame work that </w:t>
      </w:r>
      <w:r w:rsidRPr="006255E8">
        <w:rPr>
          <w:rFonts w:ascii="Times New Roman" w:hAnsi="Times New Roman" w:cs="Times New Roman"/>
          <w:sz w:val="24"/>
          <w:szCs w:val="24"/>
          <w:highlight w:val="yellow"/>
          <w:lang w:bidi="ar-SA"/>
        </w:rPr>
        <w:t>allow</w:t>
      </w:r>
      <w:proofErr w:type="gramEnd"/>
      <w:r w:rsidRPr="006255E8">
        <w:rPr>
          <w:rFonts w:ascii="Times New Roman" w:hAnsi="Times New Roman" w:cs="Times New Roman"/>
          <w:sz w:val="24"/>
          <w:szCs w:val="24"/>
          <w:highlight w:val="yellow"/>
          <w:lang w:bidi="ar-SA"/>
        </w:rPr>
        <w:t xml:space="preserve"> us to upload html, </w:t>
      </w:r>
      <w:proofErr w:type="spellStart"/>
      <w:r w:rsidRPr="006255E8">
        <w:rPr>
          <w:rFonts w:ascii="Times New Roman" w:hAnsi="Times New Roman" w:cs="Times New Roman"/>
          <w:sz w:val="24"/>
          <w:szCs w:val="24"/>
          <w:highlight w:val="yellow"/>
          <w:lang w:bidi="ar-SA"/>
        </w:rPr>
        <w:t>css</w:t>
      </w:r>
      <w:proofErr w:type="spellEnd"/>
      <w:r w:rsidRPr="006255E8">
        <w:rPr>
          <w:rFonts w:ascii="Times New Roman" w:hAnsi="Times New Roman" w:cs="Times New Roman"/>
          <w:sz w:val="24"/>
          <w:szCs w:val="24"/>
          <w:highlight w:val="yellow"/>
          <w:lang w:bidi="ar-SA"/>
        </w:rPr>
        <w:t xml:space="preserve"> and </w:t>
      </w:r>
      <w:proofErr w:type="spellStart"/>
      <w:r w:rsidRPr="006255E8">
        <w:rPr>
          <w:rFonts w:ascii="Times New Roman" w:hAnsi="Times New Roman" w:cs="Times New Roman"/>
          <w:sz w:val="24"/>
          <w:szCs w:val="24"/>
          <w:highlight w:val="yellow"/>
          <w:lang w:bidi="ar-SA"/>
        </w:rPr>
        <w:t>javascript</w:t>
      </w:r>
      <w:proofErr w:type="spellEnd"/>
      <w:r w:rsidRPr="006255E8">
        <w:rPr>
          <w:rFonts w:ascii="Times New Roman" w:hAnsi="Times New Roman" w:cs="Times New Roman"/>
          <w:sz w:val="24"/>
          <w:szCs w:val="24"/>
          <w:highlight w:val="yellow"/>
          <w:lang w:bidi="ar-SA"/>
        </w:rPr>
        <w:t xml:space="preserve"> to build as a </w:t>
      </w:r>
      <w:r w:rsidR="00F46439" w:rsidRPr="006255E8">
        <w:rPr>
          <w:rFonts w:ascii="Times New Roman" w:hAnsi="Times New Roman" w:cs="Times New Roman"/>
          <w:sz w:val="24"/>
          <w:szCs w:val="24"/>
          <w:highlight w:val="yellow"/>
          <w:lang w:bidi="ar-SA"/>
        </w:rPr>
        <w:t xml:space="preserve">hybrid application for mobile phone. Adobe </w:t>
      </w:r>
      <w:proofErr w:type="spellStart"/>
      <w:r w:rsidR="00F46439" w:rsidRPr="006255E8">
        <w:rPr>
          <w:rFonts w:ascii="Times New Roman" w:hAnsi="Times New Roman" w:cs="Times New Roman"/>
          <w:sz w:val="24"/>
          <w:szCs w:val="24"/>
          <w:highlight w:val="yellow"/>
          <w:lang w:bidi="ar-SA"/>
        </w:rPr>
        <w:t>PhoneGap</w:t>
      </w:r>
      <w:proofErr w:type="spellEnd"/>
      <w:r w:rsidR="00F46439" w:rsidRPr="006255E8">
        <w:rPr>
          <w:rFonts w:ascii="Times New Roman" w:hAnsi="Times New Roman" w:cs="Times New Roman"/>
          <w:sz w:val="24"/>
          <w:szCs w:val="24"/>
          <w:highlight w:val="yellow"/>
          <w:lang w:bidi="ar-SA"/>
        </w:rPr>
        <w:t xml:space="preserve"> support many operating </w:t>
      </w:r>
      <w:proofErr w:type="gramStart"/>
      <w:r w:rsidR="00F46439" w:rsidRPr="006255E8">
        <w:rPr>
          <w:rFonts w:ascii="Times New Roman" w:hAnsi="Times New Roman" w:cs="Times New Roman"/>
          <w:sz w:val="24"/>
          <w:szCs w:val="24"/>
          <w:highlight w:val="yellow"/>
          <w:lang w:bidi="ar-SA"/>
        </w:rPr>
        <w:t>system</w:t>
      </w:r>
      <w:proofErr w:type="gramEnd"/>
      <w:r w:rsidR="00F46439" w:rsidRPr="006255E8">
        <w:rPr>
          <w:rFonts w:ascii="Times New Roman" w:hAnsi="Times New Roman" w:cs="Times New Roman"/>
          <w:sz w:val="24"/>
          <w:szCs w:val="24"/>
          <w:highlight w:val="yellow"/>
          <w:lang w:bidi="ar-SA"/>
        </w:rPr>
        <w:t xml:space="preserve"> such as iOS, Android, Windows Phone, </w:t>
      </w:r>
      <w:proofErr w:type="spellStart"/>
      <w:r w:rsidR="00F46439" w:rsidRPr="006255E8">
        <w:rPr>
          <w:rFonts w:ascii="Times New Roman" w:hAnsi="Times New Roman" w:cs="Times New Roman"/>
          <w:sz w:val="24"/>
          <w:szCs w:val="24"/>
          <w:highlight w:val="yellow"/>
          <w:lang w:bidi="ar-SA"/>
        </w:rPr>
        <w:t>webOS</w:t>
      </w:r>
      <w:proofErr w:type="spellEnd"/>
      <w:r w:rsidR="00F46439" w:rsidRPr="006255E8">
        <w:rPr>
          <w:rFonts w:ascii="Times New Roman" w:hAnsi="Times New Roman" w:cs="Times New Roman"/>
          <w:sz w:val="24"/>
          <w:szCs w:val="24"/>
          <w:highlight w:val="yellow"/>
          <w:lang w:bidi="ar-SA"/>
        </w:rPr>
        <w:t xml:space="preserve">, </w:t>
      </w:r>
      <w:proofErr w:type="spellStart"/>
      <w:r w:rsidR="00F46439" w:rsidRPr="006255E8">
        <w:rPr>
          <w:rFonts w:ascii="Times New Roman" w:hAnsi="Times New Roman" w:cs="Times New Roman"/>
          <w:sz w:val="24"/>
          <w:szCs w:val="24"/>
          <w:highlight w:val="yellow"/>
          <w:lang w:bidi="ar-SA"/>
        </w:rPr>
        <w:t>Blackbery</w:t>
      </w:r>
      <w:proofErr w:type="spellEnd"/>
      <w:r w:rsidR="00F46439" w:rsidRPr="006255E8">
        <w:rPr>
          <w:rFonts w:ascii="Times New Roman" w:hAnsi="Times New Roman" w:cs="Times New Roman"/>
          <w:sz w:val="24"/>
          <w:szCs w:val="24"/>
          <w:highlight w:val="yellow"/>
          <w:lang w:bidi="ar-SA"/>
        </w:rPr>
        <w:t xml:space="preserve"> and more</w:t>
      </w:r>
      <w:r w:rsidR="00945E12" w:rsidRPr="006255E8">
        <w:rPr>
          <w:rFonts w:ascii="Times New Roman" w:hAnsi="Times New Roman" w:cs="Times New Roman"/>
          <w:sz w:val="24"/>
          <w:szCs w:val="24"/>
          <w:highlight w:val="yellow"/>
          <w:lang w:bidi="ar-SA"/>
        </w:rPr>
        <w:t>.</w:t>
      </w:r>
    </w:p>
    <w:p w14:paraId="5B11BDE8" w14:textId="6B91799A" w:rsidR="00F62881" w:rsidRPr="006255E8" w:rsidRDefault="00F62881" w:rsidP="0004516F">
      <w:pPr>
        <w:pStyle w:val="Heading3"/>
        <w:rPr>
          <w:rFonts w:ascii="Times New Roman" w:hAnsi="Times New Roman" w:cs="Times New Roman"/>
          <w:sz w:val="24"/>
          <w:szCs w:val="24"/>
          <w:highlight w:val="yellow"/>
          <w:lang w:bidi="ar-SA"/>
        </w:rPr>
      </w:pPr>
      <w:bookmarkStart w:id="37" w:name="_Toc268343138"/>
      <w:r w:rsidRPr="006255E8">
        <w:rPr>
          <w:rFonts w:ascii="Times New Roman" w:hAnsi="Times New Roman" w:cs="Times New Roman"/>
          <w:color w:val="auto"/>
          <w:sz w:val="24"/>
          <w:szCs w:val="24"/>
          <w:highlight w:val="yellow"/>
          <w:lang w:bidi="ar-SA"/>
        </w:rPr>
        <w:t>3.1.2 HTML5</w:t>
      </w:r>
      <w:bookmarkEnd w:id="37"/>
    </w:p>
    <w:p w14:paraId="4BA47B16" w14:textId="6C706D13" w:rsidR="00F62881" w:rsidRPr="006255E8" w:rsidRDefault="00F62881"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lang w:bidi="ar-SA"/>
        </w:rPr>
        <w:tab/>
      </w:r>
      <w:r w:rsidRPr="006255E8">
        <w:rPr>
          <w:rFonts w:ascii="Times New Roman" w:hAnsi="Times New Roman" w:cs="Times New Roman"/>
          <w:sz w:val="24"/>
          <w:szCs w:val="24"/>
          <w:highlight w:val="yellow"/>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6255E8" w:rsidRDefault="00E11C6F" w:rsidP="0004516F">
      <w:pPr>
        <w:pStyle w:val="Heading3"/>
        <w:rPr>
          <w:rFonts w:ascii="Times New Roman" w:hAnsi="Times New Roman" w:cs="Times New Roman"/>
          <w:color w:val="auto"/>
          <w:sz w:val="24"/>
          <w:szCs w:val="24"/>
          <w:highlight w:val="yellow"/>
        </w:rPr>
      </w:pPr>
      <w:bookmarkStart w:id="38" w:name="_Toc268343139"/>
      <w:r w:rsidRPr="006255E8">
        <w:rPr>
          <w:rFonts w:ascii="Times New Roman" w:hAnsi="Times New Roman" w:cs="Times New Roman"/>
          <w:color w:val="auto"/>
          <w:sz w:val="24"/>
          <w:szCs w:val="24"/>
          <w:highlight w:val="yellow"/>
        </w:rPr>
        <w:t>3.1.3 MySQL Server</w:t>
      </w:r>
      <w:bookmarkEnd w:id="38"/>
      <w:r w:rsidRPr="006255E8">
        <w:rPr>
          <w:color w:val="auto"/>
          <w:sz w:val="23"/>
          <w:szCs w:val="23"/>
          <w:highlight w:val="yellow"/>
          <w:shd w:val="clear" w:color="auto" w:fill="F5F5F5"/>
        </w:rPr>
        <w:t xml:space="preserve"> </w:t>
      </w:r>
    </w:p>
    <w:p w14:paraId="76A7298C" w14:textId="4D2D5EDF"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t xml:space="preserve">MySQL Server is a Rational Database Management </w:t>
      </w:r>
      <w:proofErr w:type="gramStart"/>
      <w:r w:rsidRPr="006255E8">
        <w:rPr>
          <w:rFonts w:ascii="Times New Roman" w:hAnsi="Times New Roman" w:cs="Times New Roman"/>
          <w:sz w:val="24"/>
          <w:szCs w:val="24"/>
          <w:highlight w:val="yellow"/>
        </w:rPr>
        <w:t>System(</w:t>
      </w:r>
      <w:proofErr w:type="gramEnd"/>
      <w:r w:rsidRPr="006255E8">
        <w:rPr>
          <w:rFonts w:ascii="Times New Roman" w:hAnsi="Times New Roman" w:cs="Times New Roman"/>
          <w:sz w:val="24"/>
          <w:szCs w:val="24"/>
          <w:highlight w:val="yellow"/>
        </w:rPr>
        <w:t>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67A50F0F" w14:textId="34CBD277" w:rsidR="00E11C6F" w:rsidRPr="006255E8" w:rsidRDefault="00E11C6F" w:rsidP="0004516F">
      <w:pPr>
        <w:pStyle w:val="Heading3"/>
        <w:rPr>
          <w:rFonts w:ascii="Times New Roman" w:hAnsi="Times New Roman" w:cs="Times New Roman"/>
          <w:color w:val="auto"/>
          <w:sz w:val="24"/>
          <w:szCs w:val="24"/>
          <w:highlight w:val="yellow"/>
        </w:rPr>
      </w:pPr>
      <w:bookmarkStart w:id="39" w:name="_Toc268343140"/>
      <w:r w:rsidRPr="006255E8">
        <w:rPr>
          <w:rFonts w:ascii="Times New Roman" w:hAnsi="Times New Roman" w:cs="Times New Roman"/>
          <w:color w:val="auto"/>
          <w:sz w:val="24"/>
          <w:szCs w:val="24"/>
          <w:highlight w:val="yellow"/>
        </w:rPr>
        <w:t>3.1.4 Apache web server</w:t>
      </w:r>
      <w:r w:rsidR="0004516F" w:rsidRPr="006255E8">
        <w:rPr>
          <w:rFonts w:ascii="Times New Roman" w:hAnsi="Times New Roman" w:cs="Times New Roman"/>
          <w:color w:val="auto"/>
          <w:sz w:val="24"/>
          <w:szCs w:val="24"/>
          <w:highlight w:val="yellow"/>
        </w:rPr>
        <w:t xml:space="preserve"> 2.5.10</w:t>
      </w:r>
      <w:bookmarkEnd w:id="39"/>
      <w:r w:rsidR="00AA3892" w:rsidRPr="006255E8">
        <w:rPr>
          <w:rFonts w:ascii="Times New Roman" w:hAnsi="Times New Roman" w:cs="Times New Roman"/>
          <w:color w:val="auto"/>
          <w:sz w:val="24"/>
          <w:szCs w:val="24"/>
          <w:highlight w:val="yellow"/>
          <w:shd w:val="clear" w:color="auto" w:fill="FFFFFF"/>
        </w:rPr>
        <w:t xml:space="preserve"> </w:t>
      </w:r>
    </w:p>
    <w:p w14:paraId="5D36C1C1" w14:textId="68EDCA4B"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r>
      <w:r w:rsidR="00AA3892" w:rsidRPr="006255E8">
        <w:rPr>
          <w:rFonts w:ascii="Times New Roman" w:hAnsi="Times New Roman" w:cs="Times New Roman"/>
          <w:sz w:val="24"/>
          <w:szCs w:val="24"/>
          <w:highlight w:val="yellow"/>
        </w:rPr>
        <w:t xml:space="preserve">Apache is </w:t>
      </w:r>
      <w:proofErr w:type="gramStart"/>
      <w:r w:rsidR="00AA3892" w:rsidRPr="006255E8">
        <w:rPr>
          <w:rFonts w:ascii="Times New Roman" w:hAnsi="Times New Roman" w:cs="Times New Roman"/>
          <w:sz w:val="24"/>
          <w:szCs w:val="24"/>
          <w:highlight w:val="yellow"/>
        </w:rPr>
        <w:t xml:space="preserve">a </w:t>
      </w:r>
      <w:hyperlink r:id="rId16" w:history="1">
        <w:r w:rsidR="00AA3892" w:rsidRPr="006255E8">
          <w:rPr>
            <w:rStyle w:val="Hyperlink"/>
            <w:rFonts w:ascii="Times New Roman" w:hAnsi="Times New Roman" w:cs="Times New Roman"/>
            <w:color w:val="auto"/>
            <w:sz w:val="24"/>
            <w:szCs w:val="24"/>
            <w:highlight w:val="yellow"/>
          </w:rPr>
          <w:t>public-domain</w:t>
        </w:r>
      </w:hyperlink>
      <w:r w:rsidR="00AA3892" w:rsidRPr="006255E8">
        <w:rPr>
          <w:rFonts w:ascii="Times New Roman" w:hAnsi="Times New Roman" w:cs="Times New Roman"/>
          <w:color w:val="auto"/>
          <w:sz w:val="24"/>
          <w:szCs w:val="24"/>
          <w:highlight w:val="yellow"/>
        </w:rPr>
        <w:t xml:space="preserve"> </w:t>
      </w:r>
      <w:hyperlink r:id="rId17" w:history="1">
        <w:r w:rsidR="00AA3892" w:rsidRPr="006255E8">
          <w:rPr>
            <w:rStyle w:val="Hyperlink"/>
            <w:rFonts w:ascii="Times New Roman" w:hAnsi="Times New Roman" w:cs="Times New Roman"/>
            <w:color w:val="auto"/>
            <w:sz w:val="24"/>
            <w:szCs w:val="24"/>
            <w:highlight w:val="yellow"/>
          </w:rPr>
          <w:t>open source</w:t>
        </w:r>
      </w:hyperlink>
      <w:r w:rsidR="00AA3892" w:rsidRPr="006255E8">
        <w:rPr>
          <w:rFonts w:ascii="Times New Roman" w:hAnsi="Times New Roman" w:cs="Times New Roman"/>
          <w:color w:val="auto"/>
          <w:sz w:val="24"/>
          <w:szCs w:val="24"/>
          <w:highlight w:val="yellow"/>
        </w:rPr>
        <w:t xml:space="preserve"> </w:t>
      </w:r>
      <w:hyperlink r:id="rId18" w:history="1">
        <w:r w:rsidR="00AA3892" w:rsidRPr="006255E8">
          <w:rPr>
            <w:rStyle w:val="Hyperlink"/>
            <w:rFonts w:ascii="Times New Roman" w:hAnsi="Times New Roman" w:cs="Times New Roman"/>
            <w:color w:val="auto"/>
            <w:sz w:val="24"/>
            <w:szCs w:val="24"/>
            <w:highlight w:val="yellow"/>
          </w:rPr>
          <w:t>Web server</w:t>
        </w:r>
      </w:hyperlink>
      <w:r w:rsidR="00AA3892" w:rsidRPr="006255E8">
        <w:rPr>
          <w:rFonts w:ascii="Times New Roman" w:hAnsi="Times New Roman" w:cs="Times New Roman"/>
          <w:sz w:val="24"/>
          <w:szCs w:val="24"/>
          <w:highlight w:val="yellow"/>
        </w:rPr>
        <w:t xml:space="preserve"> which provide</w:t>
      </w:r>
      <w:proofErr w:type="gramEnd"/>
      <w:r w:rsidR="00AA3892" w:rsidRPr="006255E8">
        <w:rPr>
          <w:rFonts w:ascii="Times New Roman" w:hAnsi="Times New Roman" w:cs="Times New Roman"/>
          <w:sz w:val="24"/>
          <w:szCs w:val="24"/>
          <w:highlight w:val="yellow"/>
        </w:rPr>
        <w:t xml:space="preserve"> a web page through the HTTP protocol. It is support in every operating system, including </w:t>
      </w:r>
      <w:hyperlink r:id="rId19" w:tooltip="Unix" w:history="1">
        <w:r w:rsidR="00AA3892" w:rsidRPr="006255E8">
          <w:rPr>
            <w:rStyle w:val="Hyperlink"/>
            <w:rFonts w:ascii="Times New Roman" w:hAnsi="Times New Roman" w:cs="Times New Roman"/>
            <w:color w:val="auto"/>
            <w:sz w:val="24"/>
            <w:szCs w:val="24"/>
            <w:highlight w:val="yellow"/>
          </w:rPr>
          <w:t>Unix</w:t>
        </w:r>
      </w:hyperlink>
      <w:r w:rsidR="00AA3892" w:rsidRPr="006255E8">
        <w:rPr>
          <w:rFonts w:ascii="Times New Roman" w:hAnsi="Times New Roman" w:cs="Times New Roman"/>
          <w:color w:val="auto"/>
          <w:sz w:val="24"/>
          <w:szCs w:val="24"/>
          <w:highlight w:val="yellow"/>
        </w:rPr>
        <w:t xml:space="preserve">, </w:t>
      </w:r>
      <w:hyperlink r:id="rId20" w:tooltip="FreeBSD" w:history="1">
        <w:r w:rsidR="00AA3892" w:rsidRPr="006255E8">
          <w:rPr>
            <w:rStyle w:val="Hyperlink"/>
            <w:rFonts w:ascii="Times New Roman" w:hAnsi="Times New Roman" w:cs="Times New Roman"/>
            <w:color w:val="auto"/>
            <w:sz w:val="24"/>
            <w:szCs w:val="24"/>
            <w:highlight w:val="yellow"/>
          </w:rPr>
          <w:t>FreeBSD</w:t>
        </w:r>
      </w:hyperlink>
      <w:r w:rsidR="00AA3892" w:rsidRPr="006255E8">
        <w:rPr>
          <w:rFonts w:ascii="Times New Roman" w:hAnsi="Times New Roman" w:cs="Times New Roman"/>
          <w:color w:val="auto"/>
          <w:sz w:val="24"/>
          <w:szCs w:val="24"/>
          <w:highlight w:val="yellow"/>
        </w:rPr>
        <w:t xml:space="preserve">, </w:t>
      </w:r>
      <w:hyperlink r:id="rId21" w:tooltip="Linux" w:history="1">
        <w:r w:rsidR="00AA3892" w:rsidRPr="006255E8">
          <w:rPr>
            <w:rStyle w:val="Hyperlink"/>
            <w:rFonts w:ascii="Times New Roman" w:hAnsi="Times New Roman" w:cs="Times New Roman"/>
            <w:color w:val="auto"/>
            <w:sz w:val="24"/>
            <w:szCs w:val="24"/>
            <w:highlight w:val="yellow"/>
          </w:rPr>
          <w:t>Linux</w:t>
        </w:r>
      </w:hyperlink>
      <w:r w:rsidR="00AA3892" w:rsidRPr="006255E8">
        <w:rPr>
          <w:rFonts w:ascii="Times New Roman" w:hAnsi="Times New Roman" w:cs="Times New Roman"/>
          <w:color w:val="auto"/>
          <w:sz w:val="24"/>
          <w:szCs w:val="24"/>
          <w:highlight w:val="yellow"/>
        </w:rPr>
        <w:t xml:space="preserve">, </w:t>
      </w:r>
      <w:hyperlink r:id="rId22" w:tooltip="Solaris (operating system)" w:history="1">
        <w:r w:rsidR="00AA3892" w:rsidRPr="006255E8">
          <w:rPr>
            <w:rStyle w:val="Hyperlink"/>
            <w:rFonts w:ascii="Times New Roman" w:hAnsi="Times New Roman" w:cs="Times New Roman"/>
            <w:color w:val="auto"/>
            <w:sz w:val="24"/>
            <w:szCs w:val="24"/>
            <w:highlight w:val="yellow"/>
          </w:rPr>
          <w:t>Solaris</w:t>
        </w:r>
      </w:hyperlink>
      <w:r w:rsidR="00AA3892" w:rsidRPr="006255E8">
        <w:rPr>
          <w:rFonts w:ascii="Times New Roman" w:hAnsi="Times New Roman" w:cs="Times New Roman"/>
          <w:color w:val="auto"/>
          <w:sz w:val="24"/>
          <w:szCs w:val="24"/>
          <w:highlight w:val="yellow"/>
        </w:rPr>
        <w:t xml:space="preserve">, </w:t>
      </w:r>
      <w:hyperlink r:id="rId23" w:tooltip="Novell NetWare" w:history="1">
        <w:r w:rsidR="00AA3892" w:rsidRPr="006255E8">
          <w:rPr>
            <w:rStyle w:val="Hyperlink"/>
            <w:rFonts w:ascii="Times New Roman" w:hAnsi="Times New Roman" w:cs="Times New Roman"/>
            <w:color w:val="auto"/>
            <w:sz w:val="24"/>
            <w:szCs w:val="24"/>
            <w:highlight w:val="yellow"/>
          </w:rPr>
          <w:t>Novell NetWare</w:t>
        </w:r>
      </w:hyperlink>
      <w:r w:rsidR="00AA3892" w:rsidRPr="006255E8">
        <w:rPr>
          <w:rFonts w:ascii="Times New Roman" w:hAnsi="Times New Roman" w:cs="Times New Roman"/>
          <w:color w:val="auto"/>
          <w:sz w:val="24"/>
          <w:szCs w:val="24"/>
          <w:highlight w:val="yellow"/>
        </w:rPr>
        <w:t xml:space="preserve">, </w:t>
      </w:r>
      <w:hyperlink r:id="rId24" w:tooltip="OS X" w:history="1">
        <w:r w:rsidR="00AA3892" w:rsidRPr="006255E8">
          <w:rPr>
            <w:rStyle w:val="Hyperlink"/>
            <w:rFonts w:ascii="Times New Roman" w:hAnsi="Times New Roman" w:cs="Times New Roman"/>
            <w:color w:val="auto"/>
            <w:sz w:val="24"/>
            <w:szCs w:val="24"/>
            <w:highlight w:val="yellow"/>
          </w:rPr>
          <w:t>OS X</w:t>
        </w:r>
      </w:hyperlink>
      <w:r w:rsidR="00AA3892" w:rsidRPr="006255E8">
        <w:rPr>
          <w:rFonts w:ascii="Times New Roman" w:hAnsi="Times New Roman" w:cs="Times New Roman"/>
          <w:color w:val="auto"/>
          <w:sz w:val="24"/>
          <w:szCs w:val="24"/>
          <w:highlight w:val="yellow"/>
        </w:rPr>
        <w:t xml:space="preserve">, </w:t>
      </w:r>
      <w:hyperlink r:id="rId25" w:tooltip="Microsoft Windows" w:history="1">
        <w:r w:rsidR="00AA3892" w:rsidRPr="006255E8">
          <w:rPr>
            <w:rStyle w:val="Hyperlink"/>
            <w:rFonts w:ascii="Times New Roman" w:hAnsi="Times New Roman" w:cs="Times New Roman"/>
            <w:color w:val="auto"/>
            <w:sz w:val="24"/>
            <w:szCs w:val="24"/>
            <w:highlight w:val="yellow"/>
          </w:rPr>
          <w:t>Microsoft Windows</w:t>
        </w:r>
      </w:hyperlink>
      <w:r w:rsidR="00AA3892" w:rsidRPr="006255E8">
        <w:rPr>
          <w:rFonts w:ascii="Times New Roman" w:hAnsi="Times New Roman" w:cs="Times New Roman"/>
          <w:color w:val="auto"/>
          <w:sz w:val="24"/>
          <w:szCs w:val="24"/>
          <w:highlight w:val="yellow"/>
        </w:rPr>
        <w:t xml:space="preserve">, </w:t>
      </w:r>
      <w:hyperlink r:id="rId26" w:tooltip="OS/2" w:history="1">
        <w:r w:rsidR="00AA3892" w:rsidRPr="006255E8">
          <w:rPr>
            <w:rStyle w:val="Hyperlink"/>
            <w:rFonts w:ascii="Times New Roman" w:hAnsi="Times New Roman" w:cs="Times New Roman"/>
            <w:color w:val="auto"/>
            <w:sz w:val="24"/>
            <w:szCs w:val="24"/>
            <w:highlight w:val="yellow"/>
          </w:rPr>
          <w:t>OS/2</w:t>
        </w:r>
      </w:hyperlink>
      <w:r w:rsidR="00AA3892" w:rsidRPr="006255E8">
        <w:rPr>
          <w:rFonts w:ascii="Times New Roman" w:hAnsi="Times New Roman" w:cs="Times New Roman"/>
          <w:color w:val="auto"/>
          <w:sz w:val="24"/>
          <w:szCs w:val="24"/>
          <w:highlight w:val="yellow"/>
        </w:rPr>
        <w:t xml:space="preserve">, </w:t>
      </w:r>
      <w:hyperlink r:id="rId27" w:tooltip="Transaction Processing Facility" w:history="1">
        <w:r w:rsidR="00AA3892" w:rsidRPr="006255E8">
          <w:rPr>
            <w:rStyle w:val="Hyperlink"/>
            <w:rFonts w:ascii="Times New Roman" w:hAnsi="Times New Roman" w:cs="Times New Roman"/>
            <w:color w:val="auto"/>
            <w:sz w:val="24"/>
            <w:szCs w:val="24"/>
            <w:highlight w:val="yellow"/>
          </w:rPr>
          <w:t>TPF</w:t>
        </w:r>
      </w:hyperlink>
      <w:r w:rsidR="00AA3892" w:rsidRPr="006255E8">
        <w:rPr>
          <w:rFonts w:ascii="Times New Roman" w:hAnsi="Times New Roman" w:cs="Times New Roman"/>
          <w:color w:val="auto"/>
          <w:sz w:val="24"/>
          <w:szCs w:val="24"/>
          <w:highlight w:val="yellow"/>
        </w:rPr>
        <w:t xml:space="preserve">, </w:t>
      </w:r>
      <w:hyperlink r:id="rId28" w:tooltip="OpenVMS" w:history="1">
        <w:r w:rsidR="00AA3892" w:rsidRPr="006255E8">
          <w:rPr>
            <w:rStyle w:val="Hyperlink"/>
            <w:rFonts w:ascii="Times New Roman" w:hAnsi="Times New Roman" w:cs="Times New Roman"/>
            <w:color w:val="auto"/>
            <w:sz w:val="24"/>
            <w:szCs w:val="24"/>
            <w:highlight w:val="yellow"/>
          </w:rPr>
          <w:t>OpenVMS</w:t>
        </w:r>
      </w:hyperlink>
      <w:r w:rsidR="00AA3892" w:rsidRPr="006255E8">
        <w:rPr>
          <w:rFonts w:ascii="Times New Roman" w:hAnsi="Times New Roman" w:cs="Times New Roman"/>
          <w:color w:val="auto"/>
          <w:sz w:val="24"/>
          <w:szCs w:val="24"/>
          <w:highlight w:val="yellow"/>
        </w:rPr>
        <w:t xml:space="preserve"> and </w:t>
      </w:r>
      <w:hyperlink r:id="rId29" w:tooltip="EComStation" w:history="1">
        <w:proofErr w:type="spellStart"/>
        <w:r w:rsidR="00AA3892" w:rsidRPr="006255E8">
          <w:rPr>
            <w:rStyle w:val="Hyperlink"/>
            <w:rFonts w:ascii="Times New Roman" w:hAnsi="Times New Roman" w:cs="Times New Roman"/>
            <w:color w:val="auto"/>
            <w:sz w:val="24"/>
            <w:szCs w:val="24"/>
            <w:highlight w:val="yellow"/>
          </w:rPr>
          <w:t>eComStation</w:t>
        </w:r>
        <w:proofErr w:type="spellEnd"/>
      </w:hyperlink>
      <w:r w:rsidR="00AA3892" w:rsidRPr="006255E8">
        <w:rPr>
          <w:rFonts w:ascii="Times New Roman" w:hAnsi="Times New Roman" w:cs="Times New Roman"/>
          <w:color w:val="auto"/>
          <w:sz w:val="24"/>
          <w:szCs w:val="24"/>
          <w:highlight w:val="yellow"/>
        </w:rPr>
        <w:t>.</w:t>
      </w:r>
    </w:p>
    <w:p w14:paraId="16CF9D07" w14:textId="31FDD130" w:rsidR="00AA3892" w:rsidRPr="006255E8" w:rsidRDefault="00AA3892" w:rsidP="0004516F">
      <w:pPr>
        <w:pStyle w:val="Heading3"/>
        <w:rPr>
          <w:rFonts w:ascii="Times New Roman" w:hAnsi="Times New Roman" w:cs="Times New Roman"/>
          <w:color w:val="auto"/>
          <w:sz w:val="24"/>
          <w:szCs w:val="24"/>
          <w:highlight w:val="yellow"/>
        </w:rPr>
      </w:pPr>
      <w:bookmarkStart w:id="40" w:name="_Toc268343141"/>
      <w:r w:rsidRPr="006255E8">
        <w:rPr>
          <w:rFonts w:ascii="Times New Roman" w:hAnsi="Times New Roman" w:cs="Times New Roman"/>
          <w:color w:val="auto"/>
          <w:sz w:val="24"/>
          <w:szCs w:val="24"/>
          <w:highlight w:val="yellow"/>
        </w:rPr>
        <w:t xml:space="preserve">3.1.5 </w:t>
      </w:r>
      <w:proofErr w:type="spellStart"/>
      <w:r w:rsidRPr="006255E8">
        <w:rPr>
          <w:rFonts w:ascii="Times New Roman" w:hAnsi="Times New Roman" w:cs="Times New Roman"/>
          <w:color w:val="auto"/>
          <w:sz w:val="24"/>
          <w:szCs w:val="24"/>
          <w:highlight w:val="yellow"/>
        </w:rPr>
        <w:t>CodeIgniter</w:t>
      </w:r>
      <w:proofErr w:type="spellEnd"/>
      <w:r w:rsidRPr="006255E8">
        <w:rPr>
          <w:rFonts w:ascii="Times New Roman" w:hAnsi="Times New Roman" w:cs="Times New Roman"/>
          <w:color w:val="auto"/>
          <w:sz w:val="24"/>
          <w:szCs w:val="24"/>
          <w:highlight w:val="yellow"/>
        </w:rPr>
        <w:t xml:space="preserve"> 2.1.4</w:t>
      </w:r>
      <w:bookmarkEnd w:id="40"/>
    </w:p>
    <w:p w14:paraId="714EE3BE" w14:textId="23EDEE6E" w:rsidR="00AA3892" w:rsidRPr="00EA37E8" w:rsidRDefault="00AA3892" w:rsidP="00F62881">
      <w:pPr>
        <w:jc w:val="both"/>
        <w:rPr>
          <w:rFonts w:ascii="Times New Roman" w:hAnsi="Times New Roman" w:cs="Times New Roman"/>
          <w:sz w:val="24"/>
          <w:szCs w:val="24"/>
        </w:rPr>
      </w:pPr>
      <w:r w:rsidRPr="006255E8">
        <w:rPr>
          <w:rFonts w:ascii="Times New Roman" w:hAnsi="Times New Roman" w:cs="Times New Roman"/>
          <w:color w:val="auto"/>
          <w:sz w:val="24"/>
          <w:szCs w:val="24"/>
          <w:highlight w:val="yellow"/>
        </w:rPr>
        <w:tab/>
      </w:r>
      <w:proofErr w:type="spellStart"/>
      <w:r w:rsidRPr="006255E8">
        <w:rPr>
          <w:rFonts w:ascii="Times New Roman" w:hAnsi="Times New Roman" w:cs="Times New Roman"/>
          <w:sz w:val="24"/>
          <w:szCs w:val="24"/>
          <w:highlight w:val="yellow"/>
        </w:rPr>
        <w:t>CaodeIgniter</w:t>
      </w:r>
      <w:proofErr w:type="spellEnd"/>
      <w:r w:rsidRPr="006255E8">
        <w:rPr>
          <w:rFonts w:ascii="Times New Roman" w:hAnsi="Times New Roman" w:cs="Times New Roman"/>
          <w:sz w:val="24"/>
          <w:szCs w:val="24"/>
          <w:highlight w:val="yellow"/>
        </w:rPr>
        <w:t xml:space="preserve"> is a free and open source web application framework created in PHP language. </w:t>
      </w:r>
      <w:proofErr w:type="spellStart"/>
      <w:r w:rsidRPr="006255E8">
        <w:rPr>
          <w:rFonts w:ascii="Times New Roman" w:hAnsi="Times New Roman" w:cs="Times New Roman"/>
          <w:sz w:val="24"/>
          <w:szCs w:val="24"/>
          <w:highlight w:val="yellow"/>
        </w:rPr>
        <w:t>CodeIgniter</w:t>
      </w:r>
      <w:proofErr w:type="spellEnd"/>
      <w:r w:rsidRPr="006255E8">
        <w:rPr>
          <w:rFonts w:ascii="Times New Roman" w:hAnsi="Times New Roman" w:cs="Times New Roman"/>
          <w:sz w:val="24"/>
          <w:szCs w:val="24"/>
          <w:highlight w:val="yellow"/>
        </w:rPr>
        <w:t xml:space="preserve"> is designed based on Model-View-</w:t>
      </w:r>
      <w:proofErr w:type="gramStart"/>
      <w:r w:rsidRPr="006255E8">
        <w:rPr>
          <w:rFonts w:ascii="Times New Roman" w:hAnsi="Times New Roman" w:cs="Times New Roman"/>
          <w:sz w:val="24"/>
          <w:szCs w:val="24"/>
          <w:highlight w:val="yellow"/>
        </w:rPr>
        <w:t>Controller(</w:t>
      </w:r>
      <w:proofErr w:type="gramEnd"/>
      <w:r w:rsidRPr="006255E8">
        <w:rPr>
          <w:rFonts w:ascii="Times New Roman" w:hAnsi="Times New Roman" w:cs="Times New Roman"/>
          <w:sz w:val="24"/>
          <w:szCs w:val="24"/>
          <w:highlight w:val="yellow"/>
        </w:rPr>
        <w:t xml:space="preserve">MVC) It works with PHP version 4 and 5, and makes it easier to use CRUD for any databases such as MySQL, </w:t>
      </w:r>
      <w:proofErr w:type="spellStart"/>
      <w:r w:rsidRPr="006255E8">
        <w:rPr>
          <w:rFonts w:ascii="Times New Roman" w:hAnsi="Times New Roman" w:cs="Times New Roman"/>
          <w:sz w:val="24"/>
          <w:szCs w:val="24"/>
          <w:highlight w:val="yellow"/>
        </w:rPr>
        <w:t>Postgress</w:t>
      </w:r>
      <w:proofErr w:type="spellEnd"/>
      <w:r w:rsidRPr="006255E8">
        <w:rPr>
          <w:rFonts w:ascii="Times New Roman" w:hAnsi="Times New Roman" w:cs="Times New Roman"/>
          <w:sz w:val="24"/>
          <w:szCs w:val="24"/>
          <w:highlight w:val="yellow"/>
        </w:rPr>
        <w:t xml:space="preserve">, and </w:t>
      </w:r>
      <w:proofErr w:type="spellStart"/>
      <w:r w:rsidRPr="006255E8">
        <w:rPr>
          <w:rFonts w:ascii="Times New Roman" w:hAnsi="Times New Roman" w:cs="Times New Roman"/>
          <w:sz w:val="24"/>
          <w:szCs w:val="24"/>
          <w:highlight w:val="yellow"/>
        </w:rPr>
        <w:t>SqlServer</w:t>
      </w:r>
      <w:proofErr w:type="spellEnd"/>
      <w:r w:rsidRPr="006255E8">
        <w:rPr>
          <w:rFonts w:ascii="Times New Roman" w:hAnsi="Times New Roman" w:cs="Times New Roman"/>
          <w:sz w:val="24"/>
          <w:szCs w:val="24"/>
          <w:highlight w:val="yellow"/>
        </w:rPr>
        <w:t>.</w:t>
      </w:r>
    </w:p>
    <w:p w14:paraId="79E0C042" w14:textId="77777777" w:rsidR="00AA3892" w:rsidRPr="0005214B" w:rsidRDefault="00AA3892" w:rsidP="00F62881">
      <w:pPr>
        <w:jc w:val="both"/>
        <w:rPr>
          <w:rFonts w:ascii="Times New Roman" w:hAnsi="Times New Roman" w:cs="Times New Roman"/>
          <w:sz w:val="24"/>
          <w:szCs w:val="24"/>
          <w:highlight w:val="yellow"/>
        </w:rPr>
      </w:pPr>
    </w:p>
    <w:p w14:paraId="3E3C9D10" w14:textId="77777777" w:rsidR="00AA3892" w:rsidRPr="0005214B" w:rsidRDefault="00AA3892" w:rsidP="00F62881">
      <w:pPr>
        <w:jc w:val="both"/>
        <w:rPr>
          <w:rFonts w:ascii="Times New Roman" w:hAnsi="Times New Roman" w:cs="Times New Roman"/>
          <w:sz w:val="24"/>
          <w:szCs w:val="24"/>
          <w:highlight w:val="yellow"/>
        </w:rPr>
      </w:pPr>
    </w:p>
    <w:p w14:paraId="366236AB" w14:textId="77777777" w:rsidR="00AA3892" w:rsidRPr="0005214B" w:rsidRDefault="00AA3892" w:rsidP="00F62881">
      <w:pPr>
        <w:jc w:val="both"/>
        <w:rPr>
          <w:rFonts w:ascii="Times New Roman" w:hAnsi="Times New Roman" w:cs="Times New Roman"/>
          <w:sz w:val="24"/>
          <w:szCs w:val="24"/>
          <w:highlight w:val="yellow"/>
        </w:rPr>
      </w:pPr>
    </w:p>
    <w:p w14:paraId="665C84A7" w14:textId="77777777" w:rsidR="00AA3892" w:rsidRPr="00204242" w:rsidRDefault="00AA3892" w:rsidP="00204242">
      <w:pPr>
        <w:pStyle w:val="Heading1"/>
        <w:rPr>
          <w:rFonts w:ascii="Times New Roman" w:eastAsiaTheme="minorHAnsi" w:hAnsi="Times New Roman" w:cs="Times New Roman"/>
          <w:sz w:val="36"/>
          <w:szCs w:val="36"/>
          <w:lang w:bidi="ar-SA"/>
        </w:rPr>
      </w:pPr>
      <w:bookmarkStart w:id="41" w:name="_Toc393744720"/>
      <w:bookmarkStart w:id="42" w:name="_Toc268343142"/>
      <w:r w:rsidRPr="00204242">
        <w:rPr>
          <w:rFonts w:ascii="Times New Roman" w:eastAsiaTheme="minorHAnsi" w:hAnsi="Times New Roman" w:cs="Times New Roman"/>
          <w:sz w:val="36"/>
          <w:szCs w:val="36"/>
          <w:lang w:bidi="ar-SA"/>
        </w:rPr>
        <w:lastRenderedPageBreak/>
        <w:t>Chapter Four: Detail Design</w:t>
      </w:r>
      <w:bookmarkEnd w:id="41"/>
      <w:bookmarkEnd w:id="42"/>
    </w:p>
    <w:p w14:paraId="0284B712" w14:textId="556BED41" w:rsidR="00282AF0" w:rsidRPr="00204242" w:rsidRDefault="00AA3892" w:rsidP="00204242">
      <w:pPr>
        <w:pStyle w:val="Heading2"/>
        <w:rPr>
          <w:rFonts w:ascii="Times New Roman" w:hAnsi="Times New Roman" w:cs="Times New Roman"/>
          <w:b w:val="0"/>
          <w:bCs w:val="0"/>
          <w:szCs w:val="22"/>
          <w:lang w:bidi="ar-SA"/>
        </w:rPr>
      </w:pPr>
      <w:bookmarkStart w:id="43" w:name="_Toc268343143"/>
      <w:r w:rsidRPr="00204242">
        <w:rPr>
          <w:rFonts w:ascii="Times New Roman" w:hAnsi="Times New Roman" w:cs="Times New Roman"/>
          <w:color w:val="auto"/>
          <w:sz w:val="28"/>
          <w:lang w:bidi="ar-SA"/>
        </w:rPr>
        <w:t>4. Detail Design</w:t>
      </w:r>
      <w:bookmarkEnd w:id="43"/>
      <w:r w:rsidRPr="00204242">
        <w:rPr>
          <w:rFonts w:ascii="Times New Roman" w:hAnsi="Times New Roman" w:cs="Times New Roman"/>
          <w:b w:val="0"/>
          <w:bCs w:val="0"/>
          <w:sz w:val="20"/>
          <w:szCs w:val="24"/>
          <w:lang w:bidi="ar-SA"/>
        </w:rPr>
        <w:tab/>
      </w:r>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1D1B3408" w:rsidR="00A542D0" w:rsidRPr="006255E8" w:rsidRDefault="00E343AF" w:rsidP="00282AF0">
      <w:pPr>
        <w:ind w:firstLine="360"/>
        <w:rPr>
          <w:rFonts w:ascii="Times New Roman" w:hAnsi="Times New Roman" w:cs="Times New Roman"/>
          <w:sz w:val="24"/>
          <w:szCs w:val="24"/>
          <w:highlight w:val="yellow"/>
          <w:lang w:bidi="ar-SA"/>
        </w:rPr>
      </w:pPr>
      <w:proofErr w:type="gramStart"/>
      <w:r w:rsidRPr="006255E8">
        <w:rPr>
          <w:rFonts w:ascii="Times New Roman" w:hAnsi="Times New Roman" w:cs="Times New Roman"/>
          <w:sz w:val="24"/>
          <w:szCs w:val="24"/>
          <w:highlight w:val="yellow"/>
          <w:lang w:bidi="ar-SA"/>
        </w:rPr>
        <w:t>MVC(</w:t>
      </w:r>
      <w:proofErr w:type="gramEnd"/>
      <w:r w:rsidRPr="006255E8">
        <w:rPr>
          <w:rFonts w:ascii="Times New Roman" w:hAnsi="Times New Roman" w:cs="Times New Roman"/>
          <w:sz w:val="24"/>
          <w:szCs w:val="24"/>
          <w:highlight w:val="yellow"/>
          <w:lang w:bidi="ar-SA"/>
        </w:rPr>
        <w:t>Model-View-Controller) is one of design pattern. MVC divide</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the structure </w:t>
      </w:r>
      <w:r w:rsidR="00B7026C" w:rsidRPr="006255E8">
        <w:rPr>
          <w:rFonts w:ascii="Times New Roman" w:hAnsi="Times New Roman" w:cs="Times New Roman"/>
          <w:sz w:val="24"/>
          <w:szCs w:val="24"/>
          <w:highlight w:val="yellow"/>
          <w:lang w:bidi="ar-SA"/>
        </w:rPr>
        <w:t xml:space="preserve">of the system </w:t>
      </w:r>
      <w:r w:rsidRPr="006255E8">
        <w:rPr>
          <w:rFonts w:ascii="Times New Roman" w:hAnsi="Times New Roman" w:cs="Times New Roman"/>
          <w:sz w:val="24"/>
          <w:szCs w:val="24"/>
          <w:highlight w:val="yellow"/>
          <w:lang w:bidi="ar-SA"/>
        </w:rPr>
        <w:t>in</w:t>
      </w:r>
      <w:r w:rsidR="00B7026C" w:rsidRPr="006255E8">
        <w:rPr>
          <w:rFonts w:ascii="Times New Roman" w:hAnsi="Times New Roman" w:cs="Times New Roman"/>
          <w:sz w:val="24"/>
          <w:szCs w:val="24"/>
          <w:highlight w:val="yellow"/>
          <w:lang w:bidi="ar-SA"/>
        </w:rPr>
        <w:t>to</w:t>
      </w:r>
      <w:r w:rsidRPr="006255E8">
        <w:rPr>
          <w:rFonts w:ascii="Times New Roman" w:hAnsi="Times New Roman" w:cs="Times New Roman"/>
          <w:sz w:val="24"/>
          <w:szCs w:val="24"/>
          <w:highlight w:val="yellow"/>
          <w:lang w:bidi="ar-SA"/>
        </w:rPr>
        <w:t xml:space="preserve"> three </w:t>
      </w:r>
      <w:r w:rsidR="00B7026C" w:rsidRPr="006255E8">
        <w:rPr>
          <w:rFonts w:ascii="Times New Roman" w:hAnsi="Times New Roman" w:cs="Times New Roman"/>
          <w:sz w:val="24"/>
          <w:szCs w:val="24"/>
          <w:highlight w:val="yellow"/>
          <w:lang w:bidi="ar-SA"/>
        </w:rPr>
        <w:t xml:space="preserve">parts, </w:t>
      </w:r>
      <w:r w:rsidRPr="006255E8">
        <w:rPr>
          <w:rFonts w:ascii="Times New Roman" w:hAnsi="Times New Roman" w:cs="Times New Roman"/>
          <w:sz w:val="24"/>
          <w:szCs w:val="24"/>
          <w:highlight w:val="yellow"/>
          <w:lang w:bidi="ar-SA"/>
        </w:rPr>
        <w:t>which are model, view, and controller.</w:t>
      </w:r>
    </w:p>
    <w:p w14:paraId="4499C5EE" w14:textId="2879AFDB" w:rsidR="00E343AF" w:rsidRPr="006255E8" w:rsidRDefault="00E343AF" w:rsidP="00D81F26">
      <w:pPr>
        <w:pStyle w:val="ListParagraph"/>
        <w:numPr>
          <w:ilvl w:val="0"/>
          <w:numId w:val="42"/>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Model is the for</w:t>
      </w:r>
      <w:r w:rsidR="00A542D0" w:rsidRPr="006255E8">
        <w:rPr>
          <w:rFonts w:ascii="Times New Roman" w:hAnsi="Times New Roman" w:cs="Times New Roman"/>
          <w:sz w:val="24"/>
          <w:szCs w:val="24"/>
          <w:highlight w:val="yellow"/>
          <w:lang w:bidi="ar-SA"/>
        </w:rPr>
        <w:t xml:space="preserve">m that </w:t>
      </w:r>
      <w:r w:rsidR="00B7026C" w:rsidRPr="006255E8">
        <w:rPr>
          <w:rFonts w:ascii="Times New Roman" w:hAnsi="Times New Roman" w:cs="Times New Roman"/>
          <w:sz w:val="24"/>
          <w:szCs w:val="24"/>
          <w:highlight w:val="yellow"/>
          <w:lang w:bidi="ar-SA"/>
        </w:rPr>
        <w:t xml:space="preserve">is </w:t>
      </w:r>
      <w:r w:rsidR="00A542D0" w:rsidRPr="006255E8">
        <w:rPr>
          <w:rFonts w:ascii="Times New Roman" w:hAnsi="Times New Roman" w:cs="Times New Roman"/>
          <w:sz w:val="24"/>
          <w:szCs w:val="24"/>
          <w:highlight w:val="yellow"/>
          <w:lang w:bidi="ar-SA"/>
        </w:rPr>
        <w:t>use</w:t>
      </w:r>
      <w:r w:rsidR="00B7026C" w:rsidRPr="006255E8">
        <w:rPr>
          <w:rFonts w:ascii="Times New Roman" w:hAnsi="Times New Roman" w:cs="Times New Roman"/>
          <w:sz w:val="24"/>
          <w:szCs w:val="24"/>
          <w:highlight w:val="yellow"/>
          <w:lang w:bidi="ar-SA"/>
        </w:rPr>
        <w:t>d</w:t>
      </w:r>
      <w:r w:rsidR="00A542D0" w:rsidRPr="006255E8">
        <w:rPr>
          <w:rFonts w:ascii="Times New Roman" w:hAnsi="Times New Roman" w:cs="Times New Roman"/>
          <w:sz w:val="24"/>
          <w:szCs w:val="24"/>
          <w:highlight w:val="yellow"/>
          <w:lang w:bidi="ar-SA"/>
        </w:rPr>
        <w:t xml:space="preserve"> to </w:t>
      </w:r>
      <w:r w:rsidR="00B7026C" w:rsidRPr="006255E8">
        <w:rPr>
          <w:rFonts w:ascii="Times New Roman" w:hAnsi="Times New Roman" w:cs="Times New Roman"/>
          <w:sz w:val="24"/>
          <w:szCs w:val="24"/>
          <w:highlight w:val="yellow"/>
          <w:lang w:bidi="ar-SA"/>
        </w:rPr>
        <w:t xml:space="preserve">work </w:t>
      </w:r>
      <w:r w:rsidR="00A542D0" w:rsidRPr="006255E8">
        <w:rPr>
          <w:rFonts w:ascii="Times New Roman" w:hAnsi="Times New Roman" w:cs="Times New Roman"/>
          <w:sz w:val="24"/>
          <w:szCs w:val="24"/>
          <w:highlight w:val="yellow"/>
          <w:lang w:bidi="ar-SA"/>
        </w:rPr>
        <w:t xml:space="preserve">with </w:t>
      </w:r>
      <w:r w:rsidRPr="006255E8">
        <w:rPr>
          <w:rFonts w:ascii="Times New Roman" w:hAnsi="Times New Roman" w:cs="Times New Roman"/>
          <w:sz w:val="24"/>
          <w:szCs w:val="24"/>
          <w:highlight w:val="yellow"/>
          <w:lang w:bidi="ar-SA"/>
        </w:rPr>
        <w:t>database</w:t>
      </w:r>
    </w:p>
    <w:p w14:paraId="5A4B17EC" w14:textId="15254E74" w:rsidR="00E343AF"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View is the form that bring</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data from </w:t>
      </w:r>
      <w:r w:rsidR="00B7026C" w:rsidRPr="006255E8">
        <w:rPr>
          <w:rFonts w:ascii="Times New Roman" w:hAnsi="Times New Roman" w:cs="Times New Roman"/>
          <w:sz w:val="24"/>
          <w:szCs w:val="24"/>
          <w:highlight w:val="yellow"/>
          <w:lang w:bidi="ar-SA"/>
        </w:rPr>
        <w:t xml:space="preserve">the </w:t>
      </w:r>
      <w:r w:rsidRPr="006255E8">
        <w:rPr>
          <w:rFonts w:ascii="Times New Roman" w:hAnsi="Times New Roman" w:cs="Times New Roman"/>
          <w:sz w:val="24"/>
          <w:szCs w:val="24"/>
          <w:highlight w:val="yellow"/>
          <w:lang w:bidi="ar-SA"/>
        </w:rPr>
        <w:t>model</w:t>
      </w:r>
      <w:r w:rsidR="00A542D0"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and</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display it in the</w:t>
      </w:r>
      <w:r w:rsidRPr="006255E8">
        <w:rPr>
          <w:rFonts w:ascii="Times New Roman" w:hAnsi="Times New Roman" w:cs="Times New Roman"/>
          <w:sz w:val="24"/>
          <w:szCs w:val="24"/>
          <w:highlight w:val="yellow"/>
          <w:lang w:bidi="ar-SA"/>
        </w:rPr>
        <w:t xml:space="preserve"> user interface</w:t>
      </w:r>
    </w:p>
    <w:p w14:paraId="29D33BF3" w14:textId="42F2E5BC" w:rsidR="00AA3892"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Controller is the form that collect</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 xml:space="preserve">user </w:t>
      </w:r>
      <w:r w:rsidRPr="006255E8">
        <w:rPr>
          <w:rFonts w:ascii="Times New Roman" w:hAnsi="Times New Roman" w:cs="Times New Roman"/>
          <w:sz w:val="24"/>
          <w:szCs w:val="24"/>
          <w:highlight w:val="yellow"/>
          <w:lang w:bidi="ar-SA"/>
        </w:rPr>
        <w:t>input and process</w:t>
      </w:r>
      <w:r w:rsidR="00B7026C" w:rsidRPr="006255E8">
        <w:rPr>
          <w:rFonts w:ascii="Times New Roman" w:hAnsi="Times New Roman" w:cs="Times New Roman"/>
          <w:sz w:val="24"/>
          <w:szCs w:val="24"/>
          <w:highlight w:val="yellow"/>
          <w:lang w:bidi="ar-SA"/>
        </w:rPr>
        <w:t xml:space="preserve">es it. It </w:t>
      </w:r>
      <w:r w:rsidRPr="006255E8">
        <w:rPr>
          <w:rFonts w:ascii="Times New Roman" w:hAnsi="Times New Roman" w:cs="Times New Roman"/>
          <w:sz w:val="24"/>
          <w:szCs w:val="24"/>
          <w:highlight w:val="yellow"/>
          <w:lang w:bidi="ar-SA"/>
        </w:rPr>
        <w:t xml:space="preserve">also </w:t>
      </w:r>
      <w:r w:rsidR="00B7026C" w:rsidRPr="006255E8">
        <w:rPr>
          <w:rFonts w:ascii="Times New Roman" w:hAnsi="Times New Roman" w:cs="Times New Roman"/>
          <w:sz w:val="24"/>
          <w:szCs w:val="24"/>
          <w:highlight w:val="yellow"/>
          <w:lang w:bidi="ar-SA"/>
        </w:rPr>
        <w:t xml:space="preserve">coordinates the </w:t>
      </w:r>
      <w:r w:rsidR="00A542D0" w:rsidRPr="006255E8">
        <w:rPr>
          <w:rFonts w:ascii="Times New Roman" w:hAnsi="Times New Roman" w:cs="Times New Roman"/>
          <w:sz w:val="24"/>
          <w:szCs w:val="24"/>
          <w:highlight w:val="yellow"/>
          <w:lang w:bidi="ar-SA"/>
        </w:rPr>
        <w:t xml:space="preserve">view and </w:t>
      </w:r>
      <w:r w:rsidR="00B7026C" w:rsidRPr="006255E8">
        <w:rPr>
          <w:rFonts w:ascii="Times New Roman" w:hAnsi="Times New Roman" w:cs="Times New Roman"/>
          <w:sz w:val="24"/>
          <w:szCs w:val="24"/>
          <w:highlight w:val="yellow"/>
          <w:lang w:bidi="ar-SA"/>
        </w:rPr>
        <w:t xml:space="preserve">the </w:t>
      </w:r>
      <w:r w:rsidR="00A542D0" w:rsidRPr="006255E8">
        <w:rPr>
          <w:rFonts w:ascii="Times New Roman" w:hAnsi="Times New Roman" w:cs="Times New Roman"/>
          <w:sz w:val="24"/>
          <w:szCs w:val="24"/>
          <w:highlight w:val="yellow"/>
          <w:lang w:bidi="ar-SA"/>
        </w:rPr>
        <w:t>model to work</w:t>
      </w:r>
      <w:r w:rsidR="00B7026C" w:rsidRPr="006255E8">
        <w:rPr>
          <w:rFonts w:ascii="Times New Roman" w:hAnsi="Times New Roman" w:cs="Times New Roman"/>
          <w:sz w:val="24"/>
          <w:szCs w:val="24"/>
          <w:highlight w:val="yellow"/>
          <w:lang w:bidi="ar-SA"/>
        </w:rPr>
        <w:t xml:space="preserve"> together</w:t>
      </w:r>
      <w:r w:rsidR="00A542D0" w:rsidRPr="006255E8">
        <w:rPr>
          <w:rFonts w:ascii="Times New Roman" w:hAnsi="Times New Roman" w:cs="Times New Roman"/>
          <w:sz w:val="24"/>
          <w:szCs w:val="24"/>
          <w:highlight w:val="yellow"/>
          <w:lang w:bidi="ar-SA"/>
        </w:rPr>
        <w:t>.</w:t>
      </w:r>
    </w:p>
    <w:p w14:paraId="2E99AE73" w14:textId="77777777" w:rsidR="00157054" w:rsidRPr="006255E8" w:rsidRDefault="00157054" w:rsidP="00D81F26">
      <w:pPr>
        <w:rPr>
          <w:rFonts w:ascii="Times New Roman" w:hAnsi="Times New Roman" w:cs="Times New Roman"/>
          <w:sz w:val="24"/>
          <w:szCs w:val="24"/>
          <w:highlight w:val="yellow"/>
          <w:lang w:bidi="ar-SA"/>
        </w:rPr>
      </w:pPr>
    </w:p>
    <w:p w14:paraId="68D21C28" w14:textId="68AD7CE0" w:rsidR="00157054" w:rsidRPr="006255E8" w:rsidRDefault="00157054" w:rsidP="00D81F26">
      <w:p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 xml:space="preserve">  </w:t>
      </w:r>
    </w:p>
    <w:p w14:paraId="24CA1DDC" w14:textId="6B90F039" w:rsidR="008244C8" w:rsidRPr="006255E8" w:rsidRDefault="00310C08" w:rsidP="008244C8">
      <w:pPr>
        <w:rPr>
          <w:highlight w:val="yellow"/>
          <w:lang w:bidi="ar-SA"/>
        </w:rPr>
      </w:pPr>
      <w:r w:rsidRPr="006255E8">
        <w:rPr>
          <w:noProof/>
          <w:highlight w:val="yellow"/>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Pr="006255E8" w:rsidRDefault="00310C08" w:rsidP="008244C8">
      <w:pPr>
        <w:rPr>
          <w:highlight w:val="yellow"/>
          <w:lang w:bidi="ar-SA"/>
        </w:rPr>
      </w:pPr>
    </w:p>
    <w:p w14:paraId="6166108D" w14:textId="5F5A1ECB" w:rsidR="00310C08" w:rsidRPr="00392646" w:rsidRDefault="00310C08" w:rsidP="00310C08">
      <w:pPr>
        <w:jc w:val="center"/>
        <w:rPr>
          <w:rFonts w:ascii="Times New Roman" w:hAnsi="Times New Roman" w:cs="Times New Roman"/>
          <w:sz w:val="24"/>
          <w:szCs w:val="32"/>
          <w:lang w:bidi="ar-SA"/>
        </w:rPr>
      </w:pPr>
      <w:r w:rsidRPr="006255E8">
        <w:rPr>
          <w:rFonts w:ascii="Times New Roman" w:hAnsi="Times New Roman" w:cs="Times New Roman"/>
          <w:sz w:val="24"/>
          <w:szCs w:val="32"/>
          <w:highlight w:val="yellow"/>
          <w:lang w:bidi="ar-SA"/>
        </w:rPr>
        <w:t xml:space="preserve">Figure 2: Shows the MVC pattern by using </w:t>
      </w:r>
      <w:proofErr w:type="spellStart"/>
      <w:r w:rsidRPr="006255E8">
        <w:rPr>
          <w:rFonts w:ascii="Times New Roman" w:hAnsi="Times New Roman" w:cs="Times New Roman"/>
          <w:sz w:val="24"/>
          <w:szCs w:val="32"/>
          <w:highlight w:val="yellow"/>
          <w:lang w:bidi="ar-SA"/>
        </w:rPr>
        <w:t>CodeIgniter</w:t>
      </w:r>
      <w:proofErr w:type="spellEnd"/>
    </w:p>
    <w:p w14:paraId="05E5F148" w14:textId="77777777" w:rsidR="00310C08" w:rsidRPr="008244C8" w:rsidRDefault="00310C08" w:rsidP="008244C8">
      <w:pPr>
        <w:rPr>
          <w:lang w:bidi="ar-SA"/>
        </w:rPr>
        <w:sectPr w:rsidR="00310C08" w:rsidRPr="008244C8" w:rsidSect="00310C08">
          <w:pgSz w:w="11906" w:h="16838"/>
          <w:pgMar w:top="1440" w:right="1440" w:bottom="1440" w:left="1440" w:header="708" w:footer="708" w:gutter="0"/>
          <w:cols w:space="708"/>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44" w:name="_Toc393744721"/>
      <w:bookmarkStart w:id="45" w:name="_Toc268343144"/>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44"/>
      <w:bookmarkEnd w:id="45"/>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46" w:name="_Toc268343145"/>
      <w:r w:rsidRPr="0035490C">
        <w:rPr>
          <w:rFonts w:ascii="Times New Roman" w:hAnsi="Times New Roman" w:cs="Times New Roman"/>
          <w:color w:val="auto"/>
          <w:sz w:val="28"/>
        </w:rPr>
        <w:t>4.1.1 DCSS website class diagram</w:t>
      </w:r>
      <w:bookmarkEnd w:id="46"/>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EA37E8" w:rsidRDefault="00A6313C" w:rsidP="00754471">
      <w:pPr>
        <w:rPr>
          <w:rFonts w:ascii="Times New Roman" w:hAnsi="Times New Roman" w:cs="Times New Roman"/>
          <w:color w:val="auto"/>
          <w:sz w:val="28"/>
          <w:szCs w:val="36"/>
        </w:rPr>
      </w:pPr>
    </w:p>
    <w:p w14:paraId="793CD1DB" w14:textId="078DA681" w:rsidR="00A6313C" w:rsidRPr="00EA37E8" w:rsidRDefault="00310C08" w:rsidP="00EA37E8">
      <w:pPr>
        <w:pStyle w:val="NoSpacing"/>
        <w:jc w:val="center"/>
        <w:rPr>
          <w:rFonts w:ascii="Times New Roman" w:hAnsi="Times New Roman" w:cs="Times New Roman"/>
          <w:sz w:val="24"/>
          <w:szCs w:val="32"/>
        </w:rPr>
      </w:pPr>
      <w:r>
        <w:rPr>
          <w:rFonts w:ascii="Times New Roman" w:hAnsi="Times New Roman" w:cs="Times New Roman"/>
          <w:sz w:val="24"/>
          <w:szCs w:val="32"/>
        </w:rPr>
        <w:t>Figure 3</w:t>
      </w:r>
      <w:r w:rsidR="00A6313C" w:rsidRPr="00EA37E8">
        <w:rPr>
          <w:rFonts w:ascii="Times New Roman" w:hAnsi="Times New Roman" w:cs="Times New Roman"/>
          <w:sz w:val="24"/>
          <w:szCs w:val="32"/>
        </w:rPr>
        <w:t>: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47" w:name="_Toc268343146"/>
      <w:r w:rsidRPr="00D01AD2">
        <w:rPr>
          <w:rFonts w:ascii="Times New Roman" w:hAnsi="Times New Roman" w:cs="Times New Roman"/>
          <w:color w:val="auto"/>
          <w:sz w:val="28"/>
          <w:highlight w:val="yellow"/>
        </w:rPr>
        <w:lastRenderedPageBreak/>
        <w:t>4.1.2 DCSS mobile application class diagram</w:t>
      </w:r>
      <w:bookmarkEnd w:id="47"/>
    </w:p>
    <w:p w14:paraId="590FE7BA" w14:textId="77777777" w:rsidR="00006BD3" w:rsidRDefault="00006BD3" w:rsidP="00D01AD2">
      <w:pPr>
        <w:rPr>
          <w:rFonts w:ascii="Times New Roman" w:hAnsi="Times New Roman" w:cs="Times New Roman"/>
          <w:b/>
          <w:color w:val="auto"/>
          <w:sz w:val="28"/>
        </w:rPr>
      </w:pPr>
    </w:p>
    <w:p w14:paraId="3FDDE8A1" w14:textId="77777777" w:rsidR="00D01AD2" w:rsidRDefault="00D01AD2" w:rsidP="00D01AD2">
      <w:pPr>
        <w:rPr>
          <w:rFonts w:ascii="Times New Roman" w:hAnsi="Times New Roman" w:cs="Times New Roman"/>
          <w:b/>
          <w:color w:val="auto"/>
          <w:sz w:val="28"/>
        </w:rPr>
      </w:pPr>
    </w:p>
    <w:p w14:paraId="3F322C60" w14:textId="77777777" w:rsidR="00D01AD2" w:rsidRPr="00392646" w:rsidRDefault="00D01AD2" w:rsidP="00D01AD2">
      <w:pPr>
        <w:rPr>
          <w:rStyle w:val="Heading2Char"/>
          <w:rFonts w:ascii="Times New Roman" w:hAnsi="Times New Roman" w:cs="Times New Roman"/>
          <w:color w:val="auto"/>
          <w:sz w:val="28"/>
          <w:szCs w:val="28"/>
        </w:rPr>
      </w:pPr>
    </w:p>
    <w:p w14:paraId="5239B21F" w14:textId="00457226" w:rsidR="00006BD3" w:rsidRPr="00392646" w:rsidRDefault="00D01AD2" w:rsidP="00754471">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0338C67B" wp14:editId="34230E07">
            <wp:extent cx="6426200" cy="223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33">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02DD2816" w14:textId="77777777" w:rsidR="00D01AD2" w:rsidRDefault="00D01AD2" w:rsidP="00EA37E8">
      <w:pPr>
        <w:pStyle w:val="NoSpacing"/>
        <w:jc w:val="center"/>
        <w:rPr>
          <w:rStyle w:val="Heading2Char"/>
          <w:rFonts w:ascii="Times New Roman" w:hAnsi="Times New Roman" w:cs="Times New Roman"/>
          <w:color w:val="auto"/>
          <w:sz w:val="28"/>
          <w:szCs w:val="28"/>
        </w:rPr>
      </w:pPr>
    </w:p>
    <w:p w14:paraId="26F0CBBF" w14:textId="5786935A" w:rsidR="0051206D" w:rsidRPr="00EA37E8" w:rsidRDefault="00310C08" w:rsidP="00EA37E8">
      <w:pPr>
        <w:pStyle w:val="NoSpacing"/>
        <w:jc w:val="center"/>
        <w:rPr>
          <w:rFonts w:ascii="Times New Roman" w:hAnsi="Times New Roman" w:cs="Times New Roman"/>
          <w:sz w:val="24"/>
          <w:szCs w:val="24"/>
        </w:rPr>
        <w:sectPr w:rsidR="0051206D" w:rsidRPr="00EA37E8" w:rsidSect="00EA2E37">
          <w:footerReference w:type="default" r:id="rId34"/>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Figure 4</w:t>
      </w:r>
      <w:r w:rsidR="00B83F09" w:rsidRPr="00EA37E8">
        <w:rPr>
          <w:rFonts w:ascii="Times New Roman" w:hAnsi="Times New Roman" w:cs="Times New Roman"/>
          <w:sz w:val="24"/>
          <w:szCs w:val="24"/>
        </w:rPr>
        <w:t>: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48" w:name="_Toc393744722"/>
      <w:bookmarkStart w:id="49" w:name="_Toc268343147"/>
      <w:r w:rsidRPr="006255E8">
        <w:rPr>
          <w:rStyle w:val="Heading2Char"/>
          <w:rFonts w:ascii="Times New Roman" w:hAnsi="Times New Roman" w:cs="Times New Roman"/>
          <w:b/>
          <w:bCs/>
          <w:color w:val="auto"/>
          <w:sz w:val="28"/>
          <w:szCs w:val="28"/>
          <w:highlight w:val="yellow"/>
        </w:rPr>
        <w:lastRenderedPageBreak/>
        <w:t>4.2</w:t>
      </w:r>
      <w:r w:rsidR="00A252B3" w:rsidRPr="006255E8">
        <w:rPr>
          <w:rStyle w:val="Heading2Char"/>
          <w:rFonts w:ascii="Times New Roman" w:hAnsi="Times New Roman" w:cs="Times New Roman"/>
          <w:b/>
          <w:bCs/>
          <w:color w:val="auto"/>
          <w:sz w:val="28"/>
          <w:szCs w:val="28"/>
          <w:highlight w:val="yellow"/>
        </w:rPr>
        <w:t>Class Diagram Description</w:t>
      </w:r>
      <w:bookmarkEnd w:id="48"/>
      <w:bookmarkEnd w:id="49"/>
    </w:p>
    <w:p w14:paraId="69D236E0" w14:textId="77777777" w:rsidR="00A00169" w:rsidRPr="00EA37E8" w:rsidRDefault="00A00169" w:rsidP="00EA37E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tab/>
      </w:r>
      <w:bookmarkStart w:id="50" w:name="_Toc393744723"/>
      <w:bookmarkStart w:id="51" w:name="_Toc268343148"/>
      <w:r w:rsidRPr="00EA37E8">
        <w:rPr>
          <w:rStyle w:val="Heading2Char"/>
          <w:b/>
          <w:bCs/>
          <w:color w:val="auto"/>
          <w:sz w:val="28"/>
          <w:szCs w:val="36"/>
        </w:rPr>
        <w:t>4.2.1 Class Diagram Description (DCSS website)</w:t>
      </w:r>
      <w:bookmarkEnd w:id="50"/>
      <w:bookmarkEnd w:id="51"/>
    </w:p>
    <w:p w14:paraId="281C8D18" w14:textId="77777777" w:rsidR="006B574B" w:rsidRPr="00007415" w:rsidRDefault="006B574B" w:rsidP="00007415">
      <w:pPr>
        <w:pStyle w:val="NoSpacing"/>
      </w:pPr>
    </w:p>
    <w:p w14:paraId="40902D54" w14:textId="77777777" w:rsidR="00E444F3" w:rsidRPr="006255E8" w:rsidRDefault="00023C94" w:rsidP="00007415">
      <w:pPr>
        <w:pStyle w:val="NoSpacing"/>
        <w:rPr>
          <w:rStyle w:val="Heading2Char"/>
          <w:rFonts w:ascii="Times New Roman" w:eastAsiaTheme="minorHAnsi" w:hAnsi="Times New Roman" w:cs="Times New Roman"/>
          <w:color w:val="auto"/>
          <w:sz w:val="22"/>
          <w:szCs w:val="28"/>
        </w:rPr>
      </w:pPr>
      <w:bookmarkStart w:id="52" w:name="_Toc393744724"/>
      <w:bookmarkStart w:id="53" w:name="_Toc393747108"/>
      <w:bookmarkStart w:id="54" w:name="_Toc393895668"/>
      <w:bookmarkStart w:id="55" w:name="_Toc393897452"/>
      <w:r w:rsidRPr="006255E8">
        <w:rPr>
          <w:rStyle w:val="Heading2Char"/>
          <w:rFonts w:ascii="Times New Roman" w:eastAsiaTheme="minorHAnsi" w:hAnsi="Times New Roman" w:cs="Times New Roman"/>
          <w:color w:val="auto"/>
          <w:sz w:val="24"/>
          <w:szCs w:val="32"/>
        </w:rPr>
        <w:t xml:space="preserve">CD-01, </w:t>
      </w:r>
      <w:r w:rsidR="004149E6" w:rsidRPr="006255E8">
        <w:rPr>
          <w:rStyle w:val="Heading2Char"/>
          <w:rFonts w:ascii="Times New Roman" w:eastAsiaTheme="minorHAnsi" w:hAnsi="Times New Roman" w:cs="Times New Roman"/>
          <w:color w:val="auto"/>
          <w:sz w:val="24"/>
          <w:szCs w:val="32"/>
        </w:rPr>
        <w:t xml:space="preserve">Class name: </w:t>
      </w:r>
      <w:proofErr w:type="spellStart"/>
      <w:r w:rsidR="004149E6" w:rsidRPr="006255E8">
        <w:rPr>
          <w:rStyle w:val="Heading2Char"/>
          <w:rFonts w:ascii="Times New Roman" w:eastAsiaTheme="minorHAnsi" w:hAnsi="Times New Roman" w:cs="Times New Roman"/>
          <w:color w:val="auto"/>
          <w:sz w:val="24"/>
          <w:szCs w:val="32"/>
        </w:rPr>
        <w:t>Dentist_Model</w:t>
      </w:r>
      <w:bookmarkEnd w:id="52"/>
      <w:bookmarkEnd w:id="53"/>
      <w:bookmarkEnd w:id="54"/>
      <w:bookmarkEnd w:id="55"/>
      <w:proofErr w:type="spellEnd"/>
    </w:p>
    <w:p w14:paraId="6A5D947A" w14:textId="77777777" w:rsidR="006B574B" w:rsidRPr="00FC6A41"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392646" w:rsidRDefault="003E3145" w:rsidP="00007415">
      <w:pPr>
        <w:pStyle w:val="NoSpacing"/>
        <w:jc w:val="center"/>
        <w:rPr>
          <w:rStyle w:val="Heading2Char"/>
          <w:rFonts w:ascii="Times New Roman" w:hAnsi="Times New Roman" w:cs="Times New Roman"/>
          <w:color w:val="auto"/>
          <w:sz w:val="28"/>
          <w:szCs w:val="28"/>
        </w:rPr>
      </w:pPr>
      <w:r w:rsidRPr="00D81F26">
        <w:rPr>
          <w:noProof/>
          <w:sz w:val="28"/>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007415" w:rsidRDefault="008E2959" w:rsidP="00007415">
      <w:pPr>
        <w:pStyle w:val="NoSpacing"/>
        <w:rPr>
          <w:rStyle w:val="Heading2Char"/>
          <w:rFonts w:ascii="Times New Roman" w:hAnsi="Times New Roman" w:cs="Times New Roman"/>
          <w:color w:val="auto"/>
          <w:sz w:val="28"/>
          <w:szCs w:val="28"/>
        </w:rPr>
      </w:pPr>
      <w:bookmarkStart w:id="56" w:name="_Toc393744725"/>
      <w:bookmarkStart w:id="57" w:name="_Toc393747109"/>
      <w:bookmarkStart w:id="58" w:name="_Toc393895669"/>
      <w:bookmarkStart w:id="59" w:name="_Toc393897453"/>
      <w:r w:rsidRPr="00007415">
        <w:rPr>
          <w:rStyle w:val="Heading2Char"/>
          <w:rFonts w:ascii="Times New Roman" w:eastAsiaTheme="minorHAnsi" w:hAnsi="Times New Roman" w:cs="Times New Roman"/>
          <w:color w:val="auto"/>
          <w:sz w:val="24"/>
          <w:szCs w:val="32"/>
        </w:rPr>
        <w:t>Property</w:t>
      </w:r>
      <w:bookmarkEnd w:id="56"/>
      <w:bookmarkEnd w:id="57"/>
      <w:bookmarkEnd w:id="58"/>
      <w:bookmarkEnd w:id="59"/>
    </w:p>
    <w:p w14:paraId="0234637D" w14:textId="77777777" w:rsidR="008E2959" w:rsidRPr="00EA37E8"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EA37E8" w14:paraId="59E6B946" w14:textId="77777777" w:rsidTr="006E0A2A">
        <w:trPr>
          <w:trHeight w:val="191"/>
          <w:jc w:val="center"/>
        </w:trPr>
        <w:tc>
          <w:tcPr>
            <w:tcW w:w="562" w:type="dxa"/>
            <w:shd w:val="clear" w:color="auto" w:fill="D9D9D9"/>
            <w:vAlign w:val="center"/>
          </w:tcPr>
          <w:p w14:paraId="2ED9556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EA37E8">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62AE239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EA37E8">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4D983A29"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EA37E8">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3FC1CB8"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EA37E8">
              <w:rPr>
                <w:rStyle w:val="Heading2Char"/>
                <w:rFonts w:ascii="Times New Roman" w:hAnsi="Times New Roman" w:cs="Times New Roman"/>
                <w:color w:val="auto"/>
                <w:sz w:val="24"/>
                <w:szCs w:val="24"/>
              </w:rPr>
              <w:t>Remark</w:t>
            </w:r>
            <w:bookmarkEnd w:id="72"/>
            <w:bookmarkEnd w:id="73"/>
            <w:bookmarkEnd w:id="74"/>
            <w:bookmarkEnd w:id="75"/>
          </w:p>
        </w:tc>
      </w:tr>
      <w:tr w:rsidR="001D10CF" w:rsidRPr="00EA37E8" w14:paraId="2BAD8352" w14:textId="77777777" w:rsidTr="006E0A2A">
        <w:trPr>
          <w:trHeight w:val="321"/>
          <w:jc w:val="center"/>
        </w:trPr>
        <w:tc>
          <w:tcPr>
            <w:tcW w:w="562" w:type="dxa"/>
            <w:vAlign w:val="center"/>
          </w:tcPr>
          <w:p w14:paraId="035EAAFE"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EA37E8">
              <w:rPr>
                <w:rStyle w:val="Heading2Char"/>
                <w:rFonts w:ascii="Times New Roman" w:hAnsi="Times New Roman" w:cs="Times New Roman"/>
                <w:b w:val="0"/>
                <w:color w:val="auto"/>
                <w:sz w:val="24"/>
                <w:szCs w:val="24"/>
              </w:rPr>
              <w:t>-</w:t>
            </w:r>
            <w:bookmarkEnd w:id="76"/>
            <w:bookmarkEnd w:id="77"/>
            <w:bookmarkEnd w:id="78"/>
            <w:bookmarkEnd w:id="79"/>
          </w:p>
        </w:tc>
        <w:tc>
          <w:tcPr>
            <w:tcW w:w="2807" w:type="dxa"/>
            <w:vAlign w:val="center"/>
          </w:tcPr>
          <w:p w14:paraId="61D28FB7"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EA37E8">
              <w:rPr>
                <w:rStyle w:val="Heading2Char"/>
                <w:rFonts w:ascii="Times New Roman" w:hAnsi="Times New Roman" w:cs="Times New Roman"/>
                <w:b w:val="0"/>
                <w:color w:val="auto"/>
                <w:sz w:val="24"/>
                <w:szCs w:val="24"/>
              </w:rPr>
              <w:t>-</w:t>
            </w:r>
            <w:bookmarkEnd w:id="80"/>
            <w:bookmarkEnd w:id="81"/>
            <w:bookmarkEnd w:id="82"/>
            <w:bookmarkEnd w:id="83"/>
          </w:p>
        </w:tc>
        <w:tc>
          <w:tcPr>
            <w:tcW w:w="4018" w:type="dxa"/>
            <w:vAlign w:val="center"/>
          </w:tcPr>
          <w:p w14:paraId="65E03738" w14:textId="77777777" w:rsidR="008E2959" w:rsidRPr="00EA37E8"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65B35414" w14:textId="77777777" w:rsidR="008E2959" w:rsidRPr="00EA37E8" w:rsidRDefault="001D10CF" w:rsidP="006E0A2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EA37E8">
              <w:rPr>
                <w:rStyle w:val="Heading2Char"/>
                <w:rFonts w:ascii="Times New Roman" w:hAnsi="Times New Roman" w:cs="Times New Roman"/>
                <w:b w:val="0"/>
                <w:color w:val="auto"/>
                <w:sz w:val="24"/>
                <w:szCs w:val="24"/>
              </w:rPr>
              <w:t>-</w:t>
            </w:r>
            <w:bookmarkEnd w:id="84"/>
            <w:bookmarkEnd w:id="85"/>
            <w:bookmarkEnd w:id="86"/>
            <w:bookmarkEnd w:id="87"/>
          </w:p>
        </w:tc>
      </w:tr>
    </w:tbl>
    <w:p w14:paraId="3A93A486" w14:textId="77777777" w:rsidR="0033450A" w:rsidRPr="00EA37E8"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EA37E8" w:rsidRDefault="0033450A" w:rsidP="00FC6A41">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EA37E8">
        <w:rPr>
          <w:rStyle w:val="Heading2Char"/>
          <w:rFonts w:ascii="Times New Roman" w:hAnsi="Times New Roman" w:cs="Times New Roman"/>
          <w:color w:val="auto"/>
          <w:sz w:val="24"/>
          <w:szCs w:val="24"/>
        </w:rPr>
        <w:t>Method</w:t>
      </w:r>
      <w:bookmarkEnd w:id="88"/>
      <w:bookmarkEnd w:id="89"/>
      <w:bookmarkEnd w:id="90"/>
      <w:bookmarkEnd w:id="91"/>
    </w:p>
    <w:p w14:paraId="3495EC8A" w14:textId="77777777" w:rsidR="0033450A" w:rsidRPr="00EA37E8"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EA37E8" w14:paraId="269D9736" w14:textId="77777777" w:rsidTr="00D03214">
        <w:trPr>
          <w:trHeight w:val="191"/>
        </w:trPr>
        <w:tc>
          <w:tcPr>
            <w:tcW w:w="562" w:type="dxa"/>
            <w:shd w:val="clear" w:color="auto" w:fill="D9D9D9"/>
            <w:vAlign w:val="center"/>
          </w:tcPr>
          <w:p w14:paraId="76A03CED"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EA37E8">
              <w:rPr>
                <w:rStyle w:val="Heading2Char"/>
                <w:rFonts w:ascii="Times New Roman" w:hAnsi="Times New Roman" w:cs="Times New Roman"/>
                <w:color w:val="auto"/>
                <w:sz w:val="24"/>
                <w:szCs w:val="24"/>
              </w:rPr>
              <w:t>ID</w:t>
            </w:r>
            <w:bookmarkEnd w:id="92"/>
            <w:bookmarkEnd w:id="93"/>
            <w:bookmarkEnd w:id="94"/>
            <w:bookmarkEnd w:id="95"/>
          </w:p>
        </w:tc>
        <w:tc>
          <w:tcPr>
            <w:tcW w:w="2552" w:type="dxa"/>
            <w:shd w:val="clear" w:color="auto" w:fill="D9D9D9"/>
            <w:vAlign w:val="center"/>
          </w:tcPr>
          <w:p w14:paraId="7C4E4548"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EA37E8">
              <w:rPr>
                <w:rStyle w:val="Heading2Char"/>
                <w:rFonts w:ascii="Times New Roman" w:hAnsi="Times New Roman" w:cs="Times New Roman"/>
                <w:color w:val="auto"/>
                <w:sz w:val="24"/>
                <w:szCs w:val="24"/>
              </w:rPr>
              <w:t>Name</w:t>
            </w:r>
            <w:bookmarkEnd w:id="96"/>
            <w:bookmarkEnd w:id="97"/>
            <w:bookmarkEnd w:id="98"/>
            <w:bookmarkEnd w:id="99"/>
          </w:p>
        </w:tc>
        <w:tc>
          <w:tcPr>
            <w:tcW w:w="2551" w:type="dxa"/>
            <w:shd w:val="clear" w:color="auto" w:fill="D9D9D9"/>
            <w:vAlign w:val="center"/>
          </w:tcPr>
          <w:p w14:paraId="61C4DEA7"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EA37E8">
              <w:rPr>
                <w:rStyle w:val="Heading2Char"/>
                <w:rFonts w:ascii="Times New Roman" w:hAnsi="Times New Roman" w:cs="Times New Roman"/>
                <w:color w:val="auto"/>
                <w:sz w:val="24"/>
                <w:szCs w:val="24"/>
              </w:rPr>
              <w:t>Description</w:t>
            </w:r>
            <w:bookmarkEnd w:id="100"/>
            <w:bookmarkEnd w:id="101"/>
            <w:bookmarkEnd w:id="102"/>
            <w:bookmarkEnd w:id="103"/>
          </w:p>
        </w:tc>
        <w:tc>
          <w:tcPr>
            <w:tcW w:w="2127" w:type="dxa"/>
            <w:shd w:val="clear" w:color="auto" w:fill="D9D9D9"/>
            <w:vAlign w:val="center"/>
          </w:tcPr>
          <w:p w14:paraId="589EA47A" w14:textId="77777777"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EA37E8">
              <w:rPr>
                <w:rStyle w:val="Heading2Char"/>
                <w:rFonts w:ascii="Times New Roman" w:hAnsi="Times New Roman" w:cs="Times New Roman"/>
                <w:color w:val="auto"/>
                <w:sz w:val="24"/>
                <w:szCs w:val="24"/>
              </w:rPr>
              <w:t>Parameters</w:t>
            </w:r>
            <w:bookmarkEnd w:id="104"/>
            <w:bookmarkEnd w:id="105"/>
            <w:bookmarkEnd w:id="106"/>
            <w:bookmarkEnd w:id="107"/>
          </w:p>
        </w:tc>
        <w:tc>
          <w:tcPr>
            <w:tcW w:w="1417" w:type="dxa"/>
            <w:shd w:val="clear" w:color="auto" w:fill="D9D9D9"/>
            <w:vAlign w:val="center"/>
          </w:tcPr>
          <w:p w14:paraId="5918C72B" w14:textId="79288CAA"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EA37E8">
              <w:rPr>
                <w:rStyle w:val="Heading2Char"/>
                <w:rFonts w:ascii="Times New Roman" w:hAnsi="Times New Roman" w:cs="Times New Roman"/>
                <w:color w:val="auto"/>
                <w:sz w:val="24"/>
                <w:szCs w:val="24"/>
              </w:rPr>
              <w:t>Return</w:t>
            </w:r>
            <w:bookmarkEnd w:id="108"/>
            <w:bookmarkEnd w:id="109"/>
            <w:bookmarkEnd w:id="110"/>
            <w:bookmarkEnd w:id="111"/>
          </w:p>
        </w:tc>
      </w:tr>
      <w:tr w:rsidR="007757BD" w:rsidRPr="00EA37E8" w14:paraId="35E8B051" w14:textId="77777777" w:rsidTr="00D03214">
        <w:tc>
          <w:tcPr>
            <w:tcW w:w="562" w:type="dxa"/>
            <w:vAlign w:val="center"/>
          </w:tcPr>
          <w:p w14:paraId="06BEBD40"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6E0A2A">
              <w:rPr>
                <w:rStyle w:val="Heading2Char"/>
                <w:rFonts w:ascii="Times New Roman" w:hAnsi="Times New Roman" w:cs="Times New Roman"/>
                <w:b w:val="0"/>
                <w:color w:val="auto"/>
                <w:sz w:val="24"/>
                <w:szCs w:val="24"/>
              </w:rPr>
              <w:t>1</w:t>
            </w:r>
            <w:bookmarkEnd w:id="112"/>
            <w:bookmarkEnd w:id="113"/>
            <w:bookmarkEnd w:id="114"/>
            <w:bookmarkEnd w:id="115"/>
          </w:p>
        </w:tc>
        <w:tc>
          <w:tcPr>
            <w:tcW w:w="2552" w:type="dxa"/>
            <w:vAlign w:val="center"/>
          </w:tcPr>
          <w:p w14:paraId="5E6EF06D" w14:textId="23A94A80" w:rsidR="007757BD" w:rsidRPr="006E0A2A" w:rsidRDefault="007757BD" w:rsidP="00FC6A41">
            <w:pPr>
              <w:pStyle w:val="NoSpacing"/>
              <w:rPr>
                <w:rStyle w:val="Heading2Char"/>
                <w:rFonts w:ascii="Times New Roman" w:hAnsi="Times New Roman" w:cs="Times New Roman"/>
                <w:b w:val="0"/>
                <w:color w:val="auto"/>
                <w:sz w:val="24"/>
                <w:szCs w:val="24"/>
              </w:rPr>
            </w:pPr>
            <w:bookmarkStart w:id="116" w:name="_Toc393744740"/>
            <w:bookmarkStart w:id="117" w:name="_Toc393747124"/>
            <w:bookmarkStart w:id="118" w:name="_Toc393895684"/>
            <w:bookmarkStart w:id="119" w:name="_Toc393897468"/>
            <w:r w:rsidRPr="006E0A2A">
              <w:rPr>
                <w:rStyle w:val="Heading2Char"/>
                <w:rFonts w:ascii="Times New Roman" w:hAnsi="Times New Roman" w:cs="Times New Roman"/>
                <w:b w:val="0"/>
                <w:color w:val="auto"/>
                <w:sz w:val="24"/>
                <w:szCs w:val="24"/>
              </w:rPr>
              <w:t>login</w:t>
            </w:r>
            <w:bookmarkEnd w:id="116"/>
            <w:bookmarkEnd w:id="117"/>
            <w:bookmarkEnd w:id="118"/>
            <w:bookmarkEnd w:id="119"/>
          </w:p>
        </w:tc>
        <w:tc>
          <w:tcPr>
            <w:tcW w:w="2551" w:type="dxa"/>
            <w:vAlign w:val="center"/>
          </w:tcPr>
          <w:p w14:paraId="610A7DEE" w14:textId="18496C78" w:rsidR="007757BD" w:rsidRPr="006E0A2A"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0" w:name="_Toc393744741"/>
            <w:bookmarkStart w:id="121" w:name="_Toc393747125"/>
            <w:bookmarkStart w:id="122" w:name="_Toc393895685"/>
            <w:bookmarkStart w:id="123" w:name="_Toc39389746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bookmarkEnd w:id="120"/>
            <w:bookmarkEnd w:id="121"/>
            <w:bookmarkEnd w:id="122"/>
            <w:bookmarkEnd w:id="123"/>
          </w:p>
          <w:p w14:paraId="65F1854F"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4" w:name="_Toc393744742"/>
            <w:bookmarkStart w:id="125" w:name="_Toc393747126"/>
            <w:bookmarkStart w:id="126" w:name="_Toc393895686"/>
            <w:bookmarkStart w:id="127" w:name="_Toc393897470"/>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124"/>
            <w:bookmarkEnd w:id="125"/>
            <w:bookmarkEnd w:id="126"/>
            <w:bookmarkEnd w:id="127"/>
            <w:proofErr w:type="spellEnd"/>
          </w:p>
        </w:tc>
        <w:tc>
          <w:tcPr>
            <w:tcW w:w="1417" w:type="dxa"/>
            <w:vAlign w:val="center"/>
          </w:tcPr>
          <w:p w14:paraId="7D941B4F" w14:textId="03264BAA" w:rsidR="007757BD" w:rsidRPr="006E0A2A" w:rsidRDefault="00E75701" w:rsidP="00D03214">
            <w:pPr>
              <w:pStyle w:val="NoSpacing"/>
              <w:jc w:val="center"/>
              <w:rPr>
                <w:rStyle w:val="Heading2Char"/>
                <w:rFonts w:ascii="Times New Roman" w:hAnsi="Times New Roman" w:cs="Times New Roman"/>
                <w:b w:val="0"/>
                <w:color w:val="auto"/>
                <w:sz w:val="24"/>
                <w:szCs w:val="24"/>
              </w:rPr>
            </w:pPr>
            <w:bookmarkStart w:id="128" w:name="_Toc393744743"/>
            <w:bookmarkStart w:id="129" w:name="_Toc393747127"/>
            <w:bookmarkStart w:id="130" w:name="_Toc393895687"/>
            <w:bookmarkStart w:id="131" w:name="_Toc393897471"/>
            <w:proofErr w:type="spellStart"/>
            <w:r w:rsidRPr="006E0A2A">
              <w:rPr>
                <w:rStyle w:val="Heading2Char"/>
                <w:rFonts w:ascii="Times New Roman" w:hAnsi="Times New Roman" w:cs="Times New Roman"/>
                <w:b w:val="0"/>
                <w:color w:val="auto"/>
                <w:sz w:val="24"/>
                <w:szCs w:val="24"/>
              </w:rPr>
              <w:t>boolean</w:t>
            </w:r>
            <w:bookmarkEnd w:id="128"/>
            <w:bookmarkEnd w:id="129"/>
            <w:bookmarkEnd w:id="130"/>
            <w:bookmarkEnd w:id="131"/>
            <w:proofErr w:type="spellEnd"/>
          </w:p>
        </w:tc>
      </w:tr>
      <w:tr w:rsidR="007757BD" w:rsidRPr="00EA37E8" w14:paraId="206AC717" w14:textId="77777777" w:rsidTr="00D03214">
        <w:tc>
          <w:tcPr>
            <w:tcW w:w="562" w:type="dxa"/>
            <w:vAlign w:val="center"/>
          </w:tcPr>
          <w:p w14:paraId="3AC0EEC4"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32" w:name="_Toc393744744"/>
            <w:bookmarkStart w:id="133" w:name="_Toc393747128"/>
            <w:bookmarkStart w:id="134" w:name="_Toc393895688"/>
            <w:bookmarkStart w:id="135" w:name="_Toc393897472"/>
            <w:r w:rsidRPr="006E0A2A">
              <w:rPr>
                <w:rStyle w:val="Heading2Char"/>
                <w:rFonts w:ascii="Times New Roman" w:hAnsi="Times New Roman" w:cs="Times New Roman"/>
                <w:b w:val="0"/>
                <w:color w:val="auto"/>
                <w:sz w:val="24"/>
                <w:szCs w:val="24"/>
              </w:rPr>
              <w:t>2</w:t>
            </w:r>
            <w:bookmarkEnd w:id="132"/>
            <w:bookmarkEnd w:id="133"/>
            <w:bookmarkEnd w:id="134"/>
            <w:bookmarkEnd w:id="135"/>
          </w:p>
        </w:tc>
        <w:tc>
          <w:tcPr>
            <w:tcW w:w="2552" w:type="dxa"/>
            <w:vAlign w:val="center"/>
          </w:tcPr>
          <w:p w14:paraId="169498CB" w14:textId="77777777" w:rsidR="007757BD" w:rsidRPr="006E0A2A" w:rsidRDefault="007757BD" w:rsidP="00FC6A41">
            <w:pPr>
              <w:pStyle w:val="NoSpacing"/>
              <w:rPr>
                <w:rStyle w:val="Heading2Char"/>
                <w:rFonts w:ascii="Times New Roman" w:hAnsi="Times New Roman" w:cs="Times New Roman"/>
                <w:b w:val="0"/>
                <w:color w:val="auto"/>
                <w:sz w:val="24"/>
                <w:szCs w:val="24"/>
              </w:rPr>
            </w:pPr>
            <w:bookmarkStart w:id="136" w:name="_Toc393744745"/>
            <w:bookmarkStart w:id="137" w:name="_Toc393747129"/>
            <w:bookmarkStart w:id="138" w:name="_Toc393895689"/>
            <w:bookmarkStart w:id="139" w:name="_Toc393897473"/>
            <w:proofErr w:type="spellStart"/>
            <w:r w:rsidRPr="006E0A2A">
              <w:rPr>
                <w:rStyle w:val="Heading2Char"/>
                <w:rFonts w:ascii="Times New Roman" w:hAnsi="Times New Roman" w:cs="Times New Roman"/>
                <w:b w:val="0"/>
                <w:color w:val="auto"/>
                <w:sz w:val="24"/>
                <w:szCs w:val="24"/>
              </w:rPr>
              <w:t>get_d_data</w:t>
            </w:r>
            <w:bookmarkEnd w:id="136"/>
            <w:bookmarkEnd w:id="137"/>
            <w:bookmarkEnd w:id="138"/>
            <w:bookmarkEnd w:id="139"/>
            <w:proofErr w:type="spellEnd"/>
          </w:p>
        </w:tc>
        <w:tc>
          <w:tcPr>
            <w:tcW w:w="2551" w:type="dxa"/>
            <w:vAlign w:val="center"/>
          </w:tcPr>
          <w:p w14:paraId="5DB65114"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40" w:name="_Toc393744746"/>
            <w:bookmarkStart w:id="141" w:name="_Toc393747130"/>
            <w:bookmarkStart w:id="142" w:name="_Toc393895690"/>
            <w:bookmarkStart w:id="143" w:name="_Toc393897474"/>
            <w:r w:rsidRPr="006E0A2A">
              <w:rPr>
                <w:rStyle w:val="Heading2Char"/>
                <w:rFonts w:ascii="Times New Roman" w:hAnsi="Times New Roman" w:cs="Times New Roman"/>
                <w:b w:val="0"/>
                <w:color w:val="auto"/>
                <w:sz w:val="24"/>
                <w:szCs w:val="24"/>
              </w:rPr>
              <w:t>-</w:t>
            </w:r>
            <w:bookmarkEnd w:id="140"/>
            <w:bookmarkEnd w:id="141"/>
            <w:bookmarkEnd w:id="142"/>
            <w:bookmarkEnd w:id="143"/>
          </w:p>
        </w:tc>
        <w:tc>
          <w:tcPr>
            <w:tcW w:w="1417" w:type="dxa"/>
            <w:vAlign w:val="center"/>
          </w:tcPr>
          <w:p w14:paraId="665D3297" w14:textId="06060913"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44" w:name="_Toc393744747"/>
            <w:bookmarkStart w:id="145" w:name="_Toc393747131"/>
            <w:bookmarkStart w:id="146" w:name="_Toc393895691"/>
            <w:bookmarkStart w:id="147" w:name="_Toc393897475"/>
            <w:r w:rsidRPr="006E0A2A">
              <w:rPr>
                <w:rStyle w:val="Heading2Char"/>
                <w:rFonts w:ascii="Times New Roman" w:hAnsi="Times New Roman" w:cs="Times New Roman"/>
                <w:b w:val="0"/>
                <w:color w:val="auto"/>
                <w:sz w:val="24"/>
                <w:szCs w:val="24"/>
              </w:rPr>
              <w:t>void</w:t>
            </w:r>
            <w:bookmarkEnd w:id="144"/>
            <w:bookmarkEnd w:id="145"/>
            <w:bookmarkEnd w:id="146"/>
            <w:bookmarkEnd w:id="147"/>
          </w:p>
        </w:tc>
      </w:tr>
      <w:tr w:rsidR="007757BD" w:rsidRPr="00EA37E8" w14:paraId="12BC4487" w14:textId="77777777" w:rsidTr="00D03214">
        <w:tc>
          <w:tcPr>
            <w:tcW w:w="562" w:type="dxa"/>
            <w:vAlign w:val="center"/>
          </w:tcPr>
          <w:p w14:paraId="3B6476FA"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48" w:name="_Toc393744748"/>
            <w:bookmarkStart w:id="149" w:name="_Toc393747132"/>
            <w:bookmarkStart w:id="150" w:name="_Toc393895692"/>
            <w:bookmarkStart w:id="151" w:name="_Toc393897476"/>
            <w:r w:rsidRPr="006E0A2A">
              <w:rPr>
                <w:rStyle w:val="Heading2Char"/>
                <w:rFonts w:ascii="Times New Roman" w:hAnsi="Times New Roman" w:cs="Times New Roman"/>
                <w:b w:val="0"/>
                <w:color w:val="auto"/>
                <w:sz w:val="24"/>
                <w:szCs w:val="24"/>
              </w:rPr>
              <w:t>3</w:t>
            </w:r>
            <w:bookmarkEnd w:id="148"/>
            <w:bookmarkEnd w:id="149"/>
            <w:bookmarkEnd w:id="150"/>
            <w:bookmarkEnd w:id="151"/>
          </w:p>
        </w:tc>
        <w:tc>
          <w:tcPr>
            <w:tcW w:w="2552" w:type="dxa"/>
            <w:vAlign w:val="center"/>
          </w:tcPr>
          <w:p w14:paraId="18352273" w14:textId="542D49F9" w:rsidR="007757BD" w:rsidRPr="006E0A2A" w:rsidRDefault="007757BD" w:rsidP="00FC6A41">
            <w:pPr>
              <w:pStyle w:val="NoSpacing"/>
              <w:rPr>
                <w:rStyle w:val="Heading2Char"/>
                <w:rFonts w:ascii="Times New Roman" w:hAnsi="Times New Roman" w:cs="Times New Roman"/>
                <w:b w:val="0"/>
                <w:color w:val="auto"/>
                <w:sz w:val="24"/>
                <w:szCs w:val="24"/>
              </w:rPr>
            </w:pPr>
            <w:bookmarkStart w:id="152" w:name="_Toc393744749"/>
            <w:bookmarkStart w:id="153" w:name="_Toc393747133"/>
            <w:bookmarkStart w:id="154" w:name="_Toc393895693"/>
            <w:bookmarkStart w:id="155" w:name="_Toc393897477"/>
            <w:proofErr w:type="spellStart"/>
            <w:r w:rsidRPr="006E0A2A">
              <w:rPr>
                <w:rStyle w:val="Heading2Char"/>
                <w:rFonts w:ascii="Times New Roman" w:hAnsi="Times New Roman" w:cs="Times New Roman"/>
                <w:b w:val="0"/>
                <w:color w:val="auto"/>
                <w:sz w:val="24"/>
                <w:szCs w:val="24"/>
              </w:rPr>
              <w:t>getAppointmentByDID</w:t>
            </w:r>
            <w:bookmarkEnd w:id="152"/>
            <w:bookmarkEnd w:id="153"/>
            <w:bookmarkEnd w:id="154"/>
            <w:bookmarkEnd w:id="155"/>
            <w:proofErr w:type="spellEnd"/>
          </w:p>
        </w:tc>
        <w:tc>
          <w:tcPr>
            <w:tcW w:w="2551" w:type="dxa"/>
            <w:vAlign w:val="center"/>
          </w:tcPr>
          <w:p w14:paraId="49775025"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Method uses to get appointments data of dentist from database by using </w:t>
            </w:r>
            <w:proofErr w:type="spellStart"/>
            <w:r w:rsidRPr="006E0A2A">
              <w:rPr>
                <w:rFonts w:ascii="Times New Roman" w:hAnsi="Times New Roman" w:cs="Times New Roman"/>
                <w:sz w:val="24"/>
                <w:szCs w:val="24"/>
              </w:rPr>
              <w:t>dentistID</w:t>
            </w:r>
            <w:proofErr w:type="spellEnd"/>
          </w:p>
        </w:tc>
        <w:tc>
          <w:tcPr>
            <w:tcW w:w="2127" w:type="dxa"/>
            <w:vAlign w:val="center"/>
          </w:tcPr>
          <w:p w14:paraId="014A8864"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56" w:name="_Toc393744750"/>
            <w:bookmarkStart w:id="157" w:name="_Toc393747134"/>
            <w:bookmarkStart w:id="158" w:name="_Toc393895694"/>
            <w:bookmarkStart w:id="159" w:name="_Toc393897478"/>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56"/>
            <w:bookmarkEnd w:id="157"/>
            <w:bookmarkEnd w:id="158"/>
            <w:bookmarkEnd w:id="159"/>
            <w:proofErr w:type="spellEnd"/>
          </w:p>
        </w:tc>
        <w:tc>
          <w:tcPr>
            <w:tcW w:w="1417" w:type="dxa"/>
            <w:vAlign w:val="center"/>
          </w:tcPr>
          <w:p w14:paraId="235F1BDA" w14:textId="575B90EF"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60" w:name="_Toc393744751"/>
            <w:bookmarkStart w:id="161" w:name="_Toc393747135"/>
            <w:bookmarkStart w:id="162" w:name="_Toc393895695"/>
            <w:bookmarkStart w:id="163" w:name="_Toc393897479"/>
            <w:r w:rsidRPr="006E0A2A">
              <w:rPr>
                <w:rStyle w:val="Heading2Char"/>
                <w:rFonts w:ascii="Times New Roman" w:hAnsi="Times New Roman" w:cs="Times New Roman"/>
                <w:b w:val="0"/>
                <w:color w:val="auto"/>
                <w:sz w:val="24"/>
                <w:szCs w:val="24"/>
              </w:rPr>
              <w:t>Array[]</w:t>
            </w:r>
            <w:bookmarkEnd w:id="160"/>
            <w:bookmarkEnd w:id="161"/>
            <w:bookmarkEnd w:id="162"/>
            <w:bookmarkEnd w:id="163"/>
          </w:p>
        </w:tc>
      </w:tr>
      <w:tr w:rsidR="007757BD" w:rsidRPr="00EA37E8" w14:paraId="7B120322" w14:textId="77777777" w:rsidTr="00D03214">
        <w:tc>
          <w:tcPr>
            <w:tcW w:w="562" w:type="dxa"/>
            <w:vAlign w:val="center"/>
          </w:tcPr>
          <w:p w14:paraId="5B9DB536"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64" w:name="_Toc393744752"/>
            <w:bookmarkStart w:id="165" w:name="_Toc393747136"/>
            <w:bookmarkStart w:id="166" w:name="_Toc393895696"/>
            <w:bookmarkStart w:id="167" w:name="_Toc393897480"/>
            <w:r w:rsidRPr="006E0A2A">
              <w:rPr>
                <w:rStyle w:val="Heading2Char"/>
                <w:rFonts w:ascii="Times New Roman" w:hAnsi="Times New Roman" w:cs="Times New Roman"/>
                <w:b w:val="0"/>
                <w:color w:val="auto"/>
                <w:sz w:val="24"/>
                <w:szCs w:val="24"/>
              </w:rPr>
              <w:t>4</w:t>
            </w:r>
            <w:bookmarkEnd w:id="164"/>
            <w:bookmarkEnd w:id="165"/>
            <w:bookmarkEnd w:id="166"/>
            <w:bookmarkEnd w:id="167"/>
          </w:p>
        </w:tc>
        <w:tc>
          <w:tcPr>
            <w:tcW w:w="2552" w:type="dxa"/>
            <w:vAlign w:val="center"/>
          </w:tcPr>
          <w:p w14:paraId="4C3DC9B9" w14:textId="6E5C6D1F" w:rsidR="007757BD" w:rsidRPr="006E0A2A" w:rsidRDefault="007757BD" w:rsidP="00FC6A41">
            <w:pPr>
              <w:pStyle w:val="NoSpacing"/>
              <w:rPr>
                <w:rStyle w:val="Heading2Char"/>
                <w:rFonts w:ascii="Times New Roman" w:hAnsi="Times New Roman" w:cs="Times New Roman"/>
                <w:b w:val="0"/>
                <w:color w:val="auto"/>
                <w:sz w:val="24"/>
                <w:szCs w:val="24"/>
              </w:rPr>
            </w:pPr>
            <w:bookmarkStart w:id="168" w:name="_Toc393744753"/>
            <w:bookmarkStart w:id="169" w:name="_Toc393747137"/>
            <w:bookmarkStart w:id="170" w:name="_Toc393895697"/>
            <w:bookmarkStart w:id="171" w:name="_Toc393897481"/>
            <w:proofErr w:type="spellStart"/>
            <w:r w:rsidRPr="006E0A2A">
              <w:rPr>
                <w:rStyle w:val="Heading2Char"/>
                <w:rFonts w:ascii="Times New Roman" w:hAnsi="Times New Roman" w:cs="Times New Roman"/>
                <w:b w:val="0"/>
                <w:color w:val="auto"/>
                <w:sz w:val="24"/>
                <w:szCs w:val="24"/>
              </w:rPr>
              <w:t>getDataById</w:t>
            </w:r>
            <w:bookmarkEnd w:id="168"/>
            <w:bookmarkEnd w:id="169"/>
            <w:bookmarkEnd w:id="170"/>
            <w:bookmarkEnd w:id="171"/>
            <w:proofErr w:type="spellEnd"/>
          </w:p>
        </w:tc>
        <w:tc>
          <w:tcPr>
            <w:tcW w:w="2551" w:type="dxa"/>
            <w:vAlign w:val="center"/>
          </w:tcPr>
          <w:p w14:paraId="79708BFB" w14:textId="77777777" w:rsidR="007757BD" w:rsidRPr="006E0A2A" w:rsidRDefault="007757BD"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get the dentists’ data from database</w:t>
            </w:r>
            <w:r w:rsidRPr="006E0A2A">
              <w:rPr>
                <w:rStyle w:val="Heading2Char"/>
                <w:rFonts w:ascii="Times New Roman" w:hAnsi="Times New Roman" w:cs="Times New Roman"/>
                <w:b w:val="0"/>
                <w:color w:val="auto"/>
                <w:sz w:val="24"/>
                <w:szCs w:val="24"/>
              </w:rPr>
              <w:t xml:space="preserve"> by using </w:t>
            </w:r>
            <w:proofErr w:type="spellStart"/>
            <w:r w:rsidRPr="006E0A2A">
              <w:rPr>
                <w:rStyle w:val="Heading2Char"/>
                <w:rFonts w:ascii="Times New Roman" w:hAnsi="Times New Roman" w:cs="Times New Roman"/>
                <w:b w:val="0"/>
                <w:color w:val="auto"/>
                <w:sz w:val="24"/>
                <w:szCs w:val="24"/>
              </w:rPr>
              <w:t>dentistID</w:t>
            </w:r>
            <w:proofErr w:type="spellEnd"/>
          </w:p>
        </w:tc>
        <w:tc>
          <w:tcPr>
            <w:tcW w:w="2127" w:type="dxa"/>
            <w:vAlign w:val="center"/>
          </w:tcPr>
          <w:p w14:paraId="6DB70ADA"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72" w:name="_Toc393744754"/>
            <w:bookmarkStart w:id="173" w:name="_Toc393747138"/>
            <w:bookmarkStart w:id="174" w:name="_Toc393895698"/>
            <w:bookmarkStart w:id="175" w:name="_Toc393897482"/>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72"/>
            <w:bookmarkEnd w:id="173"/>
            <w:bookmarkEnd w:id="174"/>
            <w:bookmarkEnd w:id="175"/>
            <w:proofErr w:type="spellEnd"/>
          </w:p>
        </w:tc>
        <w:tc>
          <w:tcPr>
            <w:tcW w:w="1417" w:type="dxa"/>
            <w:vAlign w:val="center"/>
          </w:tcPr>
          <w:p w14:paraId="222831FA" w14:textId="50498B2E"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76" w:name="_Toc393744755"/>
            <w:bookmarkStart w:id="177" w:name="_Toc393747139"/>
            <w:bookmarkStart w:id="178" w:name="_Toc393895699"/>
            <w:bookmarkStart w:id="179" w:name="_Toc393897483"/>
            <w:r w:rsidRPr="006E0A2A">
              <w:rPr>
                <w:rStyle w:val="Heading2Char"/>
                <w:rFonts w:ascii="Times New Roman" w:hAnsi="Times New Roman" w:cs="Times New Roman"/>
                <w:b w:val="0"/>
                <w:color w:val="auto"/>
                <w:sz w:val="24"/>
                <w:szCs w:val="24"/>
              </w:rPr>
              <w:t>void</w:t>
            </w:r>
            <w:bookmarkEnd w:id="176"/>
            <w:bookmarkEnd w:id="177"/>
            <w:bookmarkEnd w:id="178"/>
            <w:bookmarkEnd w:id="179"/>
          </w:p>
        </w:tc>
      </w:tr>
    </w:tbl>
    <w:p w14:paraId="2A077BDC" w14:textId="77777777" w:rsidR="00023C94"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EA37E8"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EA37E8" w:rsidRDefault="00964C32" w:rsidP="00FC6A41">
      <w:pPr>
        <w:pStyle w:val="NoSpacing"/>
        <w:rPr>
          <w:rStyle w:val="Heading2Char"/>
          <w:rFonts w:ascii="Times New Roman" w:hAnsi="Times New Roman" w:cs="Times New Roman"/>
          <w:color w:val="auto"/>
          <w:sz w:val="24"/>
          <w:szCs w:val="24"/>
        </w:rPr>
      </w:pPr>
      <w:bookmarkStart w:id="180" w:name="_Toc393744756"/>
      <w:bookmarkStart w:id="181" w:name="_Toc393747140"/>
      <w:bookmarkStart w:id="182" w:name="_Toc393895700"/>
      <w:bookmarkStart w:id="183" w:name="_Toc393897484"/>
      <w:r w:rsidRPr="00EA37E8">
        <w:rPr>
          <w:rStyle w:val="Heading2Char"/>
          <w:rFonts w:ascii="Times New Roman" w:hAnsi="Times New Roman" w:cs="Times New Roman"/>
          <w:color w:val="auto"/>
          <w:sz w:val="24"/>
          <w:szCs w:val="24"/>
        </w:rPr>
        <w:t>CD-02</w:t>
      </w:r>
      <w:r w:rsidR="00023C94" w:rsidRPr="00EA37E8">
        <w:rPr>
          <w:rStyle w:val="Heading2Char"/>
          <w:rFonts w:ascii="Times New Roman" w:hAnsi="Times New Roman" w:cs="Times New Roman"/>
          <w:color w:val="auto"/>
          <w:sz w:val="24"/>
          <w:szCs w:val="24"/>
        </w:rPr>
        <w:t xml:space="preserve">, </w:t>
      </w:r>
      <w:r w:rsidR="00BF70E6" w:rsidRPr="00EA37E8">
        <w:rPr>
          <w:rStyle w:val="Heading2Char"/>
          <w:rFonts w:ascii="Times New Roman" w:hAnsi="Times New Roman" w:cs="Times New Roman"/>
          <w:color w:val="auto"/>
          <w:sz w:val="24"/>
          <w:szCs w:val="24"/>
        </w:rPr>
        <w:t xml:space="preserve">Class name: </w:t>
      </w:r>
      <w:proofErr w:type="spellStart"/>
      <w:r w:rsidR="00BF70E6" w:rsidRPr="00EA37E8">
        <w:rPr>
          <w:rStyle w:val="Heading2Char"/>
          <w:rFonts w:ascii="Times New Roman" w:hAnsi="Times New Roman" w:cs="Times New Roman"/>
          <w:color w:val="auto"/>
          <w:sz w:val="24"/>
          <w:szCs w:val="24"/>
        </w:rPr>
        <w:t>Dentist_Manage</w:t>
      </w:r>
      <w:bookmarkEnd w:id="180"/>
      <w:bookmarkEnd w:id="181"/>
      <w:bookmarkEnd w:id="182"/>
      <w:bookmarkEnd w:id="183"/>
      <w:proofErr w:type="spellEnd"/>
    </w:p>
    <w:p w14:paraId="43DD5262" w14:textId="77777777" w:rsidR="00754471" w:rsidRPr="00EA37E8"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EA37E8" w:rsidRDefault="00D32C1D" w:rsidP="00840C3D">
      <w:pPr>
        <w:pStyle w:val="NoSpacing"/>
        <w:jc w:val="center"/>
        <w:rPr>
          <w:rStyle w:val="Heading2Char"/>
          <w:rFonts w:ascii="Times New Roman" w:hAnsi="Times New Roman" w:cs="Times New Roman"/>
          <w:color w:val="auto"/>
          <w:sz w:val="24"/>
          <w:szCs w:val="24"/>
        </w:rPr>
      </w:pPr>
      <w:r w:rsidRPr="00EA37E8">
        <w:rPr>
          <w:noProof/>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Default="00EA37E8" w:rsidP="00FC6A41">
      <w:pPr>
        <w:pStyle w:val="NoSpacing"/>
        <w:rPr>
          <w:rStyle w:val="Heading2Char"/>
          <w:rFonts w:ascii="Times New Roman" w:hAnsi="Times New Roman" w:cs="Times New Roman"/>
          <w:color w:val="auto"/>
          <w:sz w:val="24"/>
          <w:szCs w:val="24"/>
        </w:rPr>
      </w:pPr>
      <w:bookmarkStart w:id="184" w:name="_Toc393744757"/>
      <w:bookmarkStart w:id="185" w:name="_Toc393747141"/>
    </w:p>
    <w:p w14:paraId="3BDCD5D9" w14:textId="77777777" w:rsidR="00CD512E" w:rsidRPr="00EA37E8" w:rsidRDefault="00CD512E" w:rsidP="00FC6A41">
      <w:pPr>
        <w:pStyle w:val="NoSpacing"/>
        <w:rPr>
          <w:rStyle w:val="Heading2Char"/>
          <w:rFonts w:ascii="Times New Roman" w:hAnsi="Times New Roman" w:cs="Times New Roman"/>
          <w:color w:val="auto"/>
          <w:sz w:val="24"/>
          <w:szCs w:val="24"/>
        </w:rPr>
      </w:pPr>
      <w:bookmarkStart w:id="186" w:name="_Toc393895701"/>
      <w:bookmarkStart w:id="187" w:name="_Toc393897485"/>
      <w:r w:rsidRPr="00EA37E8">
        <w:rPr>
          <w:rStyle w:val="Heading2Char"/>
          <w:rFonts w:ascii="Times New Roman" w:hAnsi="Times New Roman" w:cs="Times New Roman"/>
          <w:color w:val="auto"/>
          <w:sz w:val="24"/>
          <w:szCs w:val="24"/>
        </w:rPr>
        <w:t>Property</w:t>
      </w:r>
      <w:bookmarkEnd w:id="184"/>
      <w:bookmarkEnd w:id="185"/>
      <w:bookmarkEnd w:id="186"/>
      <w:bookmarkEnd w:id="187"/>
    </w:p>
    <w:p w14:paraId="2204B4BC"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EA37E8" w14:paraId="73FBD52D" w14:textId="77777777" w:rsidTr="006E0A2A">
        <w:trPr>
          <w:trHeight w:val="191"/>
        </w:trPr>
        <w:tc>
          <w:tcPr>
            <w:tcW w:w="671" w:type="dxa"/>
            <w:shd w:val="clear" w:color="auto" w:fill="D9D9D9"/>
            <w:vAlign w:val="center"/>
          </w:tcPr>
          <w:p w14:paraId="2996650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88" w:name="_Toc393744758"/>
            <w:bookmarkStart w:id="189" w:name="_Toc393747142"/>
            <w:bookmarkStart w:id="190" w:name="_Toc393895702"/>
            <w:bookmarkStart w:id="191" w:name="_Toc393897486"/>
            <w:r w:rsidRPr="00EA37E8">
              <w:rPr>
                <w:rStyle w:val="Heading2Char"/>
                <w:rFonts w:ascii="Times New Roman" w:hAnsi="Times New Roman" w:cs="Times New Roman"/>
                <w:color w:val="auto"/>
                <w:sz w:val="24"/>
                <w:szCs w:val="24"/>
              </w:rPr>
              <w:t>ID</w:t>
            </w:r>
            <w:bookmarkEnd w:id="188"/>
            <w:bookmarkEnd w:id="189"/>
            <w:bookmarkEnd w:id="190"/>
            <w:bookmarkEnd w:id="191"/>
          </w:p>
        </w:tc>
        <w:tc>
          <w:tcPr>
            <w:tcW w:w="2698" w:type="dxa"/>
            <w:shd w:val="clear" w:color="auto" w:fill="D9D9D9"/>
            <w:vAlign w:val="center"/>
          </w:tcPr>
          <w:p w14:paraId="09AF1B2F"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2" w:name="_Toc393744759"/>
            <w:bookmarkStart w:id="193" w:name="_Toc393747143"/>
            <w:bookmarkStart w:id="194" w:name="_Toc393895703"/>
            <w:bookmarkStart w:id="195" w:name="_Toc393897487"/>
            <w:r w:rsidRPr="00EA37E8">
              <w:rPr>
                <w:rStyle w:val="Heading2Char"/>
                <w:rFonts w:ascii="Times New Roman" w:hAnsi="Times New Roman" w:cs="Times New Roman"/>
                <w:color w:val="auto"/>
                <w:sz w:val="24"/>
                <w:szCs w:val="24"/>
              </w:rPr>
              <w:t>Name</w:t>
            </w:r>
            <w:bookmarkEnd w:id="192"/>
            <w:bookmarkEnd w:id="193"/>
            <w:bookmarkEnd w:id="194"/>
            <w:bookmarkEnd w:id="195"/>
          </w:p>
        </w:tc>
        <w:tc>
          <w:tcPr>
            <w:tcW w:w="4018" w:type="dxa"/>
            <w:shd w:val="clear" w:color="auto" w:fill="D9D9D9"/>
            <w:vAlign w:val="center"/>
          </w:tcPr>
          <w:p w14:paraId="1DB298C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6" w:name="_Toc393744760"/>
            <w:bookmarkStart w:id="197" w:name="_Toc393747144"/>
            <w:bookmarkStart w:id="198" w:name="_Toc393895704"/>
            <w:bookmarkStart w:id="199" w:name="_Toc393897488"/>
            <w:r w:rsidRPr="00EA37E8">
              <w:rPr>
                <w:rStyle w:val="Heading2Char"/>
                <w:rFonts w:ascii="Times New Roman" w:hAnsi="Times New Roman" w:cs="Times New Roman"/>
                <w:color w:val="auto"/>
                <w:sz w:val="24"/>
                <w:szCs w:val="24"/>
              </w:rPr>
              <w:t>Description</w:t>
            </w:r>
            <w:bookmarkEnd w:id="196"/>
            <w:bookmarkEnd w:id="197"/>
            <w:bookmarkEnd w:id="198"/>
            <w:bookmarkEnd w:id="199"/>
          </w:p>
        </w:tc>
        <w:tc>
          <w:tcPr>
            <w:tcW w:w="1855" w:type="dxa"/>
            <w:shd w:val="clear" w:color="auto" w:fill="D9D9D9"/>
            <w:vAlign w:val="center"/>
          </w:tcPr>
          <w:p w14:paraId="679C587E"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200" w:name="_Toc393744761"/>
            <w:bookmarkStart w:id="201" w:name="_Toc393747145"/>
            <w:bookmarkStart w:id="202" w:name="_Toc393895705"/>
            <w:bookmarkStart w:id="203" w:name="_Toc393897489"/>
            <w:r w:rsidRPr="00EA37E8">
              <w:rPr>
                <w:rStyle w:val="Heading2Char"/>
                <w:rFonts w:ascii="Times New Roman" w:hAnsi="Times New Roman" w:cs="Times New Roman"/>
                <w:color w:val="auto"/>
                <w:sz w:val="24"/>
                <w:szCs w:val="24"/>
              </w:rPr>
              <w:t>Remark</w:t>
            </w:r>
            <w:bookmarkEnd w:id="200"/>
            <w:bookmarkEnd w:id="201"/>
            <w:bookmarkEnd w:id="202"/>
            <w:bookmarkEnd w:id="203"/>
          </w:p>
        </w:tc>
      </w:tr>
      <w:tr w:rsidR="00543B64" w:rsidRPr="00EA37E8" w14:paraId="408C3FD8" w14:textId="77777777" w:rsidTr="006E0A2A">
        <w:trPr>
          <w:trHeight w:val="321"/>
        </w:trPr>
        <w:tc>
          <w:tcPr>
            <w:tcW w:w="671" w:type="dxa"/>
            <w:vAlign w:val="center"/>
          </w:tcPr>
          <w:p w14:paraId="1F2E25C5"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4" w:name="_Toc393744762"/>
            <w:bookmarkStart w:id="205" w:name="_Toc393747146"/>
            <w:bookmarkStart w:id="206" w:name="_Toc393895706"/>
            <w:bookmarkStart w:id="207" w:name="_Toc393897490"/>
            <w:r w:rsidRPr="00EA37E8">
              <w:rPr>
                <w:rStyle w:val="Heading2Char"/>
                <w:rFonts w:ascii="Times New Roman" w:hAnsi="Times New Roman" w:cs="Times New Roman"/>
                <w:b w:val="0"/>
                <w:color w:val="auto"/>
                <w:sz w:val="24"/>
                <w:szCs w:val="24"/>
              </w:rPr>
              <w:t>-</w:t>
            </w:r>
            <w:bookmarkEnd w:id="204"/>
            <w:bookmarkEnd w:id="205"/>
            <w:bookmarkEnd w:id="206"/>
            <w:bookmarkEnd w:id="207"/>
          </w:p>
        </w:tc>
        <w:tc>
          <w:tcPr>
            <w:tcW w:w="2698" w:type="dxa"/>
            <w:vAlign w:val="center"/>
          </w:tcPr>
          <w:p w14:paraId="486BCB4F"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8" w:name="_Toc393744763"/>
            <w:bookmarkStart w:id="209" w:name="_Toc393747147"/>
            <w:bookmarkStart w:id="210" w:name="_Toc393895707"/>
            <w:bookmarkStart w:id="211" w:name="_Toc393897491"/>
            <w:r w:rsidRPr="00EA37E8">
              <w:rPr>
                <w:rStyle w:val="Heading2Char"/>
                <w:rFonts w:ascii="Times New Roman" w:hAnsi="Times New Roman" w:cs="Times New Roman"/>
                <w:b w:val="0"/>
                <w:color w:val="auto"/>
                <w:sz w:val="24"/>
                <w:szCs w:val="24"/>
              </w:rPr>
              <w:t>-</w:t>
            </w:r>
            <w:bookmarkEnd w:id="208"/>
            <w:bookmarkEnd w:id="209"/>
            <w:bookmarkEnd w:id="210"/>
            <w:bookmarkEnd w:id="211"/>
          </w:p>
        </w:tc>
        <w:tc>
          <w:tcPr>
            <w:tcW w:w="4018" w:type="dxa"/>
            <w:vAlign w:val="center"/>
          </w:tcPr>
          <w:p w14:paraId="6A63803F" w14:textId="77777777" w:rsidR="00543B64" w:rsidRPr="00EA37E8"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063BD5F8"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12" w:name="_Toc393744764"/>
            <w:bookmarkStart w:id="213" w:name="_Toc393747148"/>
            <w:bookmarkStart w:id="214" w:name="_Toc393895708"/>
            <w:bookmarkStart w:id="215" w:name="_Toc393897492"/>
            <w:r w:rsidRPr="00EA37E8">
              <w:rPr>
                <w:rStyle w:val="Heading2Char"/>
                <w:rFonts w:ascii="Times New Roman" w:hAnsi="Times New Roman" w:cs="Times New Roman"/>
                <w:b w:val="0"/>
                <w:color w:val="auto"/>
                <w:sz w:val="24"/>
                <w:szCs w:val="24"/>
              </w:rPr>
              <w:t>-</w:t>
            </w:r>
            <w:bookmarkEnd w:id="212"/>
            <w:bookmarkEnd w:id="213"/>
            <w:bookmarkEnd w:id="214"/>
            <w:bookmarkEnd w:id="215"/>
          </w:p>
        </w:tc>
      </w:tr>
    </w:tbl>
    <w:p w14:paraId="284B0615" w14:textId="77777777" w:rsidR="006E0A2A" w:rsidRDefault="006E0A2A" w:rsidP="00FC6A41">
      <w:pPr>
        <w:pStyle w:val="NoSpacing"/>
        <w:rPr>
          <w:rStyle w:val="Heading2Char"/>
          <w:rFonts w:ascii="Times New Roman" w:hAnsi="Times New Roman" w:cs="Times New Roman"/>
          <w:color w:val="auto"/>
          <w:sz w:val="24"/>
          <w:szCs w:val="24"/>
        </w:rPr>
      </w:pPr>
      <w:bookmarkStart w:id="216" w:name="_Toc393744765"/>
      <w:bookmarkStart w:id="217" w:name="_Toc393747149"/>
      <w:bookmarkStart w:id="218" w:name="_Toc393895709"/>
      <w:bookmarkStart w:id="219" w:name="_Toc393897493"/>
    </w:p>
    <w:p w14:paraId="69BE7FA5" w14:textId="77777777" w:rsidR="00CD512E" w:rsidRPr="00EA37E8" w:rsidRDefault="00CD512E" w:rsidP="00FC6A41">
      <w:pPr>
        <w:pStyle w:val="NoSpacing"/>
        <w:rPr>
          <w:rStyle w:val="Heading2Char"/>
          <w:rFonts w:ascii="Times New Roman" w:hAnsi="Times New Roman" w:cs="Times New Roman"/>
          <w:color w:val="auto"/>
          <w:sz w:val="24"/>
          <w:szCs w:val="24"/>
        </w:rPr>
      </w:pPr>
      <w:r w:rsidRPr="00EA37E8">
        <w:rPr>
          <w:rStyle w:val="Heading2Char"/>
          <w:rFonts w:ascii="Times New Roman" w:hAnsi="Times New Roman" w:cs="Times New Roman"/>
          <w:color w:val="auto"/>
          <w:sz w:val="24"/>
          <w:szCs w:val="24"/>
        </w:rPr>
        <w:t>Method</w:t>
      </w:r>
      <w:bookmarkEnd w:id="216"/>
      <w:bookmarkEnd w:id="217"/>
      <w:bookmarkEnd w:id="218"/>
      <w:bookmarkEnd w:id="219"/>
    </w:p>
    <w:p w14:paraId="4C33D7E6"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E0A2A" w14:paraId="563CFAD9" w14:textId="77777777" w:rsidTr="00D03214">
        <w:trPr>
          <w:trHeight w:val="191"/>
        </w:trPr>
        <w:tc>
          <w:tcPr>
            <w:tcW w:w="671" w:type="dxa"/>
            <w:shd w:val="clear" w:color="auto" w:fill="D9D9D9"/>
            <w:vAlign w:val="center"/>
          </w:tcPr>
          <w:p w14:paraId="7BEE6F2A"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0" w:name="_Toc393744766"/>
            <w:bookmarkStart w:id="221" w:name="_Toc393747150"/>
            <w:bookmarkStart w:id="222" w:name="_Toc393895710"/>
            <w:bookmarkStart w:id="223" w:name="_Toc393897494"/>
            <w:r w:rsidRPr="006E0A2A">
              <w:rPr>
                <w:rStyle w:val="Heading2Char"/>
                <w:rFonts w:ascii="Times New Roman" w:hAnsi="Times New Roman" w:cs="Times New Roman"/>
                <w:color w:val="auto"/>
                <w:sz w:val="24"/>
                <w:szCs w:val="24"/>
              </w:rPr>
              <w:t>ID</w:t>
            </w:r>
            <w:bookmarkEnd w:id="220"/>
            <w:bookmarkEnd w:id="221"/>
            <w:bookmarkEnd w:id="222"/>
            <w:bookmarkEnd w:id="223"/>
          </w:p>
        </w:tc>
        <w:tc>
          <w:tcPr>
            <w:tcW w:w="2131" w:type="dxa"/>
            <w:shd w:val="clear" w:color="auto" w:fill="D9D9D9"/>
            <w:vAlign w:val="center"/>
          </w:tcPr>
          <w:p w14:paraId="052B8B95"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4" w:name="_Toc393744767"/>
            <w:bookmarkStart w:id="225" w:name="_Toc393747151"/>
            <w:bookmarkStart w:id="226" w:name="_Toc393895711"/>
            <w:bookmarkStart w:id="227" w:name="_Toc393897495"/>
            <w:r w:rsidRPr="006E0A2A">
              <w:rPr>
                <w:rStyle w:val="Heading2Char"/>
                <w:rFonts w:ascii="Times New Roman" w:hAnsi="Times New Roman" w:cs="Times New Roman"/>
                <w:color w:val="auto"/>
                <w:sz w:val="24"/>
                <w:szCs w:val="24"/>
              </w:rPr>
              <w:t>Name</w:t>
            </w:r>
            <w:bookmarkEnd w:id="224"/>
            <w:bookmarkEnd w:id="225"/>
            <w:bookmarkEnd w:id="226"/>
            <w:bookmarkEnd w:id="227"/>
          </w:p>
        </w:tc>
        <w:tc>
          <w:tcPr>
            <w:tcW w:w="2693" w:type="dxa"/>
            <w:shd w:val="clear" w:color="auto" w:fill="D9D9D9"/>
            <w:vAlign w:val="center"/>
          </w:tcPr>
          <w:p w14:paraId="72968734"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8" w:name="_Toc393744768"/>
            <w:bookmarkStart w:id="229" w:name="_Toc393747152"/>
            <w:bookmarkStart w:id="230" w:name="_Toc393895712"/>
            <w:bookmarkStart w:id="231" w:name="_Toc393897496"/>
            <w:r w:rsidRPr="006E0A2A">
              <w:rPr>
                <w:rStyle w:val="Heading2Char"/>
                <w:rFonts w:ascii="Times New Roman" w:hAnsi="Times New Roman" w:cs="Times New Roman"/>
                <w:color w:val="auto"/>
                <w:sz w:val="24"/>
                <w:szCs w:val="24"/>
              </w:rPr>
              <w:t>Description</w:t>
            </w:r>
            <w:bookmarkEnd w:id="228"/>
            <w:bookmarkEnd w:id="229"/>
            <w:bookmarkEnd w:id="230"/>
            <w:bookmarkEnd w:id="231"/>
          </w:p>
        </w:tc>
        <w:tc>
          <w:tcPr>
            <w:tcW w:w="2126" w:type="dxa"/>
            <w:shd w:val="clear" w:color="auto" w:fill="D9D9D9"/>
            <w:vAlign w:val="center"/>
          </w:tcPr>
          <w:p w14:paraId="03E7209D" w14:textId="0DCAC5DB"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2" w:name="_Toc393744769"/>
            <w:bookmarkStart w:id="233" w:name="_Toc393747153"/>
            <w:bookmarkStart w:id="234" w:name="_Toc393895713"/>
            <w:bookmarkStart w:id="235" w:name="_Toc393897497"/>
            <w:r w:rsidRPr="006E0A2A">
              <w:rPr>
                <w:rStyle w:val="Heading2Char"/>
                <w:rFonts w:ascii="Times New Roman" w:hAnsi="Times New Roman" w:cs="Times New Roman"/>
                <w:color w:val="auto"/>
                <w:sz w:val="24"/>
                <w:szCs w:val="24"/>
              </w:rPr>
              <w:t>Parameters</w:t>
            </w:r>
            <w:bookmarkEnd w:id="232"/>
            <w:bookmarkEnd w:id="233"/>
            <w:bookmarkEnd w:id="234"/>
            <w:bookmarkEnd w:id="235"/>
          </w:p>
        </w:tc>
        <w:tc>
          <w:tcPr>
            <w:tcW w:w="1621" w:type="dxa"/>
            <w:shd w:val="clear" w:color="auto" w:fill="D9D9D9"/>
            <w:vAlign w:val="center"/>
          </w:tcPr>
          <w:p w14:paraId="13CDB8F3" w14:textId="186B0F00"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6" w:name="_Toc393744770"/>
            <w:bookmarkStart w:id="237" w:name="_Toc393747154"/>
            <w:bookmarkStart w:id="238" w:name="_Toc393895714"/>
            <w:bookmarkStart w:id="239" w:name="_Toc393897498"/>
            <w:r w:rsidRPr="006E0A2A">
              <w:rPr>
                <w:rStyle w:val="Heading2Char"/>
                <w:rFonts w:ascii="Times New Roman" w:hAnsi="Times New Roman" w:cs="Times New Roman"/>
                <w:color w:val="auto"/>
                <w:sz w:val="24"/>
                <w:szCs w:val="24"/>
              </w:rPr>
              <w:t>Return</w:t>
            </w:r>
            <w:bookmarkEnd w:id="236"/>
            <w:bookmarkEnd w:id="237"/>
            <w:bookmarkEnd w:id="238"/>
            <w:bookmarkEnd w:id="239"/>
          </w:p>
        </w:tc>
      </w:tr>
      <w:tr w:rsidR="00607B69" w:rsidRPr="006E0A2A" w14:paraId="2BE64415" w14:textId="77777777" w:rsidTr="00D03214">
        <w:tc>
          <w:tcPr>
            <w:tcW w:w="671" w:type="dxa"/>
            <w:vAlign w:val="center"/>
          </w:tcPr>
          <w:p w14:paraId="7C7035FD"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40" w:name="_Toc393744771"/>
            <w:bookmarkStart w:id="241" w:name="_Toc393747155"/>
            <w:bookmarkStart w:id="242" w:name="_Toc393895715"/>
            <w:bookmarkStart w:id="243" w:name="_Toc393897499"/>
            <w:r w:rsidRPr="006E0A2A">
              <w:rPr>
                <w:rStyle w:val="Heading2Char"/>
                <w:rFonts w:ascii="Times New Roman" w:hAnsi="Times New Roman" w:cs="Times New Roman"/>
                <w:b w:val="0"/>
                <w:color w:val="auto"/>
                <w:sz w:val="24"/>
                <w:szCs w:val="24"/>
              </w:rPr>
              <w:t>1</w:t>
            </w:r>
            <w:bookmarkEnd w:id="240"/>
            <w:bookmarkEnd w:id="241"/>
            <w:bookmarkEnd w:id="242"/>
            <w:bookmarkEnd w:id="243"/>
          </w:p>
        </w:tc>
        <w:tc>
          <w:tcPr>
            <w:tcW w:w="2131" w:type="dxa"/>
            <w:vAlign w:val="center"/>
          </w:tcPr>
          <w:p w14:paraId="77D41EF9" w14:textId="37FFCD09" w:rsidR="00D32C1D" w:rsidRPr="006E0A2A" w:rsidRDefault="00D32C1D" w:rsidP="00FC6A41">
            <w:pPr>
              <w:pStyle w:val="NoSpacing"/>
              <w:rPr>
                <w:rStyle w:val="Heading2Char"/>
                <w:rFonts w:ascii="Times New Roman" w:hAnsi="Times New Roman" w:cs="Times New Roman"/>
                <w:b w:val="0"/>
                <w:color w:val="auto"/>
                <w:sz w:val="24"/>
                <w:szCs w:val="24"/>
              </w:rPr>
            </w:pPr>
            <w:bookmarkStart w:id="244" w:name="_Toc393744772"/>
            <w:bookmarkStart w:id="245" w:name="_Toc393747156"/>
            <w:bookmarkStart w:id="246" w:name="_Toc393895716"/>
            <w:bookmarkStart w:id="247" w:name="_Toc393897500"/>
            <w:r w:rsidRPr="006E0A2A">
              <w:rPr>
                <w:rStyle w:val="Heading2Char"/>
                <w:rFonts w:ascii="Times New Roman" w:hAnsi="Times New Roman" w:cs="Times New Roman"/>
                <w:b w:val="0"/>
                <w:color w:val="auto"/>
                <w:sz w:val="24"/>
                <w:szCs w:val="24"/>
              </w:rPr>
              <w:t>login</w:t>
            </w:r>
            <w:bookmarkEnd w:id="244"/>
            <w:bookmarkEnd w:id="245"/>
            <w:bookmarkEnd w:id="246"/>
            <w:bookmarkEnd w:id="247"/>
          </w:p>
        </w:tc>
        <w:tc>
          <w:tcPr>
            <w:tcW w:w="2693" w:type="dxa"/>
            <w:vAlign w:val="center"/>
          </w:tcPr>
          <w:p w14:paraId="1FB51E3C" w14:textId="570C216F" w:rsidR="00D32C1D" w:rsidRPr="006E0A2A"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6E0A2A"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8" w:name="_Toc393744773"/>
            <w:bookmarkStart w:id="249" w:name="_Toc393747157"/>
            <w:bookmarkStart w:id="250" w:name="_Toc393895717"/>
            <w:bookmarkStart w:id="251" w:name="_Toc393897501"/>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248"/>
            <w:bookmarkEnd w:id="249"/>
            <w:bookmarkEnd w:id="250"/>
            <w:bookmarkEnd w:id="251"/>
            <w:proofErr w:type="spellEnd"/>
          </w:p>
        </w:tc>
        <w:tc>
          <w:tcPr>
            <w:tcW w:w="1621" w:type="dxa"/>
            <w:vAlign w:val="center"/>
          </w:tcPr>
          <w:p w14:paraId="0255AD4E" w14:textId="46B0AA9D"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52" w:name="_Toc393744774"/>
            <w:bookmarkStart w:id="253" w:name="_Toc393747158"/>
            <w:bookmarkStart w:id="254" w:name="_Toc393895718"/>
            <w:bookmarkStart w:id="255" w:name="_Toc393897502"/>
            <w:proofErr w:type="spellStart"/>
            <w:r w:rsidRPr="006E0A2A">
              <w:rPr>
                <w:rStyle w:val="Heading2Char"/>
                <w:rFonts w:ascii="Times New Roman" w:hAnsi="Times New Roman" w:cs="Times New Roman"/>
                <w:b w:val="0"/>
                <w:color w:val="auto"/>
                <w:sz w:val="24"/>
                <w:szCs w:val="24"/>
              </w:rPr>
              <w:t>boolean</w:t>
            </w:r>
            <w:bookmarkEnd w:id="252"/>
            <w:bookmarkEnd w:id="253"/>
            <w:bookmarkEnd w:id="254"/>
            <w:bookmarkEnd w:id="255"/>
            <w:proofErr w:type="spellEnd"/>
          </w:p>
        </w:tc>
      </w:tr>
      <w:tr w:rsidR="00095CC8" w:rsidRPr="006E0A2A" w14:paraId="1ECE9821" w14:textId="77777777" w:rsidTr="00D03214">
        <w:tc>
          <w:tcPr>
            <w:tcW w:w="671" w:type="dxa"/>
            <w:vAlign w:val="center"/>
          </w:tcPr>
          <w:p w14:paraId="3BCE9CB1"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56" w:name="_Toc393744775"/>
            <w:bookmarkStart w:id="257" w:name="_Toc393747159"/>
            <w:bookmarkStart w:id="258" w:name="_Toc393895719"/>
            <w:bookmarkStart w:id="259" w:name="_Toc393897503"/>
            <w:r w:rsidRPr="006E0A2A">
              <w:rPr>
                <w:rStyle w:val="Heading2Char"/>
                <w:rFonts w:ascii="Times New Roman" w:hAnsi="Times New Roman" w:cs="Times New Roman"/>
                <w:b w:val="0"/>
                <w:color w:val="auto"/>
                <w:sz w:val="24"/>
                <w:szCs w:val="24"/>
              </w:rPr>
              <w:t>2</w:t>
            </w:r>
            <w:bookmarkEnd w:id="256"/>
            <w:bookmarkEnd w:id="257"/>
            <w:bookmarkEnd w:id="258"/>
            <w:bookmarkEnd w:id="259"/>
          </w:p>
        </w:tc>
        <w:tc>
          <w:tcPr>
            <w:tcW w:w="2131" w:type="dxa"/>
            <w:vAlign w:val="center"/>
          </w:tcPr>
          <w:p w14:paraId="005E1296" w14:textId="3F42F39E" w:rsidR="00D32C1D" w:rsidRPr="006E0A2A" w:rsidRDefault="00D32C1D" w:rsidP="00FC6A41">
            <w:pPr>
              <w:pStyle w:val="NoSpacing"/>
              <w:rPr>
                <w:rStyle w:val="Heading2Char"/>
                <w:rFonts w:ascii="Times New Roman" w:hAnsi="Times New Roman" w:cs="Times New Roman"/>
                <w:b w:val="0"/>
                <w:color w:val="auto"/>
                <w:sz w:val="24"/>
                <w:szCs w:val="24"/>
              </w:rPr>
            </w:pPr>
            <w:bookmarkStart w:id="260" w:name="_Toc393744776"/>
            <w:bookmarkStart w:id="261" w:name="_Toc393747160"/>
            <w:bookmarkStart w:id="262" w:name="_Toc393895720"/>
            <w:bookmarkStart w:id="263" w:name="_Toc393897504"/>
            <w:proofErr w:type="spellStart"/>
            <w:r w:rsidRPr="006E0A2A">
              <w:rPr>
                <w:rStyle w:val="Heading2Char"/>
                <w:rFonts w:ascii="Times New Roman" w:hAnsi="Times New Roman" w:cs="Times New Roman"/>
                <w:b w:val="0"/>
                <w:color w:val="auto"/>
                <w:sz w:val="24"/>
                <w:szCs w:val="24"/>
              </w:rPr>
              <w:t>getCalendarByDID</w:t>
            </w:r>
            <w:bookmarkEnd w:id="260"/>
            <w:bookmarkEnd w:id="261"/>
            <w:bookmarkEnd w:id="262"/>
            <w:bookmarkEnd w:id="263"/>
            <w:proofErr w:type="spellEnd"/>
          </w:p>
        </w:tc>
        <w:tc>
          <w:tcPr>
            <w:tcW w:w="2693" w:type="dxa"/>
            <w:vAlign w:val="center"/>
          </w:tcPr>
          <w:p w14:paraId="5887A853" w14:textId="77777777" w:rsidR="00D32C1D" w:rsidRPr="006E0A2A" w:rsidRDefault="00D32C1D" w:rsidP="00FC6A41">
            <w:pPr>
              <w:pStyle w:val="NoSpacing"/>
              <w:rPr>
                <w:rFonts w:ascii="Times New Roman" w:hAnsi="Times New Roman" w:cs="Times New Roman"/>
                <w:sz w:val="24"/>
                <w:szCs w:val="24"/>
              </w:rPr>
            </w:pPr>
            <w:r w:rsidRPr="006E0A2A">
              <w:rPr>
                <w:rFonts w:ascii="Times New Roman" w:hAnsi="Times New Roman" w:cs="Times New Roman"/>
                <w:sz w:val="24"/>
                <w:szCs w:val="24"/>
              </w:rPr>
              <w:t>Method uses to get appointments data</w:t>
            </w:r>
          </w:p>
          <w:p w14:paraId="33FBC7A1" w14:textId="41E71118" w:rsidR="00D32C1D" w:rsidRPr="006E0A2A" w:rsidRDefault="00D32C1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of dentist from database by using </w:t>
            </w:r>
            <w:proofErr w:type="spellStart"/>
            <w:r w:rsidRPr="006E0A2A">
              <w:rPr>
                <w:rFonts w:ascii="Times New Roman" w:hAnsi="Times New Roman" w:cs="Times New Roman"/>
                <w:sz w:val="24"/>
                <w:szCs w:val="24"/>
              </w:rPr>
              <w:t>dentistID</w:t>
            </w:r>
            <w:proofErr w:type="spellEnd"/>
          </w:p>
        </w:tc>
        <w:tc>
          <w:tcPr>
            <w:tcW w:w="2126" w:type="dxa"/>
            <w:vAlign w:val="center"/>
          </w:tcPr>
          <w:p w14:paraId="061A6C19" w14:textId="742F0403" w:rsidR="00D32C1D" w:rsidRPr="006E0A2A" w:rsidRDefault="00D32C1D" w:rsidP="00D03214">
            <w:pPr>
              <w:pStyle w:val="NoSpacing"/>
              <w:jc w:val="center"/>
              <w:rPr>
                <w:rFonts w:ascii="Times New Roman" w:hAnsi="Times New Roman" w:cs="Times New Roman"/>
                <w:sz w:val="24"/>
                <w:szCs w:val="24"/>
                <w:lang w:bidi="ar-SA"/>
              </w:rPr>
            </w:pPr>
            <w:bookmarkStart w:id="264" w:name="_Toc393744777"/>
            <w:bookmarkStart w:id="265" w:name="_Toc393747161"/>
            <w:bookmarkStart w:id="266" w:name="_Toc393895721"/>
            <w:bookmarkStart w:id="267" w:name="_Toc393897505"/>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264"/>
            <w:bookmarkEnd w:id="265"/>
            <w:bookmarkEnd w:id="266"/>
            <w:bookmarkEnd w:id="267"/>
            <w:proofErr w:type="spellEnd"/>
          </w:p>
        </w:tc>
        <w:tc>
          <w:tcPr>
            <w:tcW w:w="1621" w:type="dxa"/>
            <w:vAlign w:val="center"/>
          </w:tcPr>
          <w:p w14:paraId="5D263BBD" w14:textId="4E998FD0"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68" w:name="_Toc393744778"/>
            <w:bookmarkStart w:id="269" w:name="_Toc393747162"/>
            <w:bookmarkStart w:id="270" w:name="_Toc393895722"/>
            <w:bookmarkStart w:id="271" w:name="_Toc393897506"/>
            <w:r w:rsidRPr="006E0A2A">
              <w:rPr>
                <w:rStyle w:val="Heading2Char"/>
                <w:rFonts w:ascii="Times New Roman" w:hAnsi="Times New Roman" w:cs="Times New Roman"/>
                <w:b w:val="0"/>
                <w:color w:val="auto"/>
                <w:sz w:val="24"/>
                <w:szCs w:val="24"/>
              </w:rPr>
              <w:t>Array[]</w:t>
            </w:r>
            <w:bookmarkEnd w:id="268"/>
            <w:bookmarkEnd w:id="269"/>
            <w:bookmarkEnd w:id="270"/>
            <w:bookmarkEnd w:id="271"/>
          </w:p>
        </w:tc>
      </w:tr>
    </w:tbl>
    <w:p w14:paraId="76AEF4FD"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522207"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522207" w:rsidRDefault="00023C94" w:rsidP="00FC6A41">
      <w:pPr>
        <w:pStyle w:val="NoSpacing"/>
        <w:rPr>
          <w:rStyle w:val="Heading2Char"/>
          <w:rFonts w:ascii="Times New Roman" w:hAnsi="Times New Roman" w:cs="Times New Roman"/>
          <w:color w:val="auto"/>
          <w:sz w:val="24"/>
          <w:szCs w:val="24"/>
        </w:rPr>
      </w:pPr>
      <w:bookmarkStart w:id="272" w:name="_Toc393744779"/>
      <w:bookmarkStart w:id="273" w:name="_Toc393747163"/>
      <w:bookmarkStart w:id="274" w:name="_Toc393895723"/>
      <w:bookmarkStart w:id="275" w:name="_Toc393897507"/>
      <w:r w:rsidRPr="00522207">
        <w:rPr>
          <w:rStyle w:val="Heading2Char"/>
          <w:rFonts w:ascii="Times New Roman" w:hAnsi="Times New Roman" w:cs="Times New Roman"/>
          <w:color w:val="auto"/>
          <w:sz w:val="24"/>
          <w:szCs w:val="24"/>
        </w:rPr>
        <w:t xml:space="preserve">CD-03, </w:t>
      </w:r>
      <w:r w:rsidR="00543B64" w:rsidRPr="00522207">
        <w:rPr>
          <w:rStyle w:val="Heading2Char"/>
          <w:rFonts w:ascii="Times New Roman" w:hAnsi="Times New Roman" w:cs="Times New Roman"/>
          <w:color w:val="auto"/>
          <w:sz w:val="24"/>
          <w:szCs w:val="24"/>
        </w:rPr>
        <w:t xml:space="preserve">Class name: </w:t>
      </w:r>
      <w:proofErr w:type="spellStart"/>
      <w:r w:rsidR="00543B64" w:rsidRPr="00522207">
        <w:rPr>
          <w:rStyle w:val="Heading2Char"/>
          <w:rFonts w:ascii="Times New Roman" w:hAnsi="Times New Roman" w:cs="Times New Roman"/>
          <w:color w:val="auto"/>
          <w:sz w:val="24"/>
          <w:szCs w:val="24"/>
        </w:rPr>
        <w:t>Dentist_Controller</w:t>
      </w:r>
      <w:bookmarkEnd w:id="272"/>
      <w:bookmarkEnd w:id="273"/>
      <w:bookmarkEnd w:id="274"/>
      <w:bookmarkEnd w:id="275"/>
      <w:proofErr w:type="spellEnd"/>
    </w:p>
    <w:p w14:paraId="6D4BE697"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522207" w:rsidRDefault="00E16C6F"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522207" w:rsidRDefault="00543B64" w:rsidP="00FC6A41">
      <w:pPr>
        <w:pStyle w:val="NoSpacing"/>
        <w:rPr>
          <w:rStyle w:val="Heading2Char"/>
          <w:rFonts w:ascii="Times New Roman" w:hAnsi="Times New Roman" w:cs="Times New Roman"/>
          <w:color w:val="auto"/>
          <w:sz w:val="24"/>
          <w:szCs w:val="24"/>
        </w:rPr>
      </w:pPr>
      <w:bookmarkStart w:id="276" w:name="_Toc393744780"/>
      <w:bookmarkStart w:id="277" w:name="_Toc393747164"/>
      <w:bookmarkStart w:id="278" w:name="_Toc393895724"/>
      <w:bookmarkStart w:id="279" w:name="_Toc393897508"/>
      <w:r w:rsidRPr="00522207">
        <w:rPr>
          <w:rStyle w:val="Heading2Char"/>
          <w:rFonts w:ascii="Times New Roman" w:hAnsi="Times New Roman" w:cs="Times New Roman"/>
          <w:color w:val="auto"/>
          <w:sz w:val="24"/>
          <w:szCs w:val="24"/>
        </w:rPr>
        <w:t>Property</w:t>
      </w:r>
      <w:bookmarkEnd w:id="276"/>
      <w:bookmarkEnd w:id="277"/>
      <w:bookmarkEnd w:id="278"/>
      <w:bookmarkEnd w:id="279"/>
    </w:p>
    <w:p w14:paraId="5D393551" w14:textId="77777777" w:rsidR="00543B64" w:rsidRPr="00522207"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522207" w14:paraId="45ADEF14" w14:textId="77777777" w:rsidTr="006E0A2A">
        <w:trPr>
          <w:trHeight w:val="218"/>
        </w:trPr>
        <w:tc>
          <w:tcPr>
            <w:tcW w:w="1106" w:type="dxa"/>
            <w:shd w:val="clear" w:color="auto" w:fill="D9D9D9"/>
            <w:vAlign w:val="center"/>
          </w:tcPr>
          <w:p w14:paraId="76BF4FB8"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0" w:name="_Toc393744781"/>
            <w:bookmarkStart w:id="281" w:name="_Toc393747165"/>
            <w:bookmarkStart w:id="282" w:name="_Toc393895725"/>
            <w:bookmarkStart w:id="283" w:name="_Toc393897509"/>
            <w:r w:rsidRPr="00522207">
              <w:rPr>
                <w:rStyle w:val="Heading2Char"/>
                <w:rFonts w:ascii="Times New Roman" w:hAnsi="Times New Roman" w:cs="Times New Roman"/>
                <w:color w:val="auto"/>
                <w:sz w:val="24"/>
                <w:szCs w:val="24"/>
              </w:rPr>
              <w:t>ID</w:t>
            </w:r>
            <w:bookmarkEnd w:id="280"/>
            <w:bookmarkEnd w:id="281"/>
            <w:bookmarkEnd w:id="282"/>
            <w:bookmarkEnd w:id="283"/>
          </w:p>
        </w:tc>
        <w:tc>
          <w:tcPr>
            <w:tcW w:w="2562" w:type="dxa"/>
            <w:shd w:val="clear" w:color="auto" w:fill="D9D9D9"/>
            <w:vAlign w:val="center"/>
          </w:tcPr>
          <w:p w14:paraId="24624A3E"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4" w:name="_Toc393744782"/>
            <w:bookmarkStart w:id="285" w:name="_Toc393747166"/>
            <w:bookmarkStart w:id="286" w:name="_Toc393895726"/>
            <w:bookmarkStart w:id="287" w:name="_Toc393897510"/>
            <w:r w:rsidRPr="00522207">
              <w:rPr>
                <w:rStyle w:val="Heading2Char"/>
                <w:rFonts w:ascii="Times New Roman" w:hAnsi="Times New Roman" w:cs="Times New Roman"/>
                <w:color w:val="auto"/>
                <w:sz w:val="24"/>
                <w:szCs w:val="24"/>
              </w:rPr>
              <w:t>Name</w:t>
            </w:r>
            <w:bookmarkEnd w:id="284"/>
            <w:bookmarkEnd w:id="285"/>
            <w:bookmarkEnd w:id="286"/>
            <w:bookmarkEnd w:id="287"/>
          </w:p>
        </w:tc>
        <w:tc>
          <w:tcPr>
            <w:tcW w:w="3274" w:type="dxa"/>
            <w:shd w:val="clear" w:color="auto" w:fill="D9D9D9"/>
            <w:vAlign w:val="center"/>
          </w:tcPr>
          <w:p w14:paraId="69C704DD"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8" w:name="_Toc393744783"/>
            <w:bookmarkStart w:id="289" w:name="_Toc393747167"/>
            <w:bookmarkStart w:id="290" w:name="_Toc393895727"/>
            <w:bookmarkStart w:id="291" w:name="_Toc393897511"/>
            <w:r w:rsidRPr="00522207">
              <w:rPr>
                <w:rStyle w:val="Heading2Char"/>
                <w:rFonts w:ascii="Times New Roman" w:hAnsi="Times New Roman" w:cs="Times New Roman"/>
                <w:color w:val="auto"/>
                <w:sz w:val="24"/>
                <w:szCs w:val="24"/>
              </w:rPr>
              <w:t>Description</w:t>
            </w:r>
            <w:bookmarkEnd w:id="288"/>
            <w:bookmarkEnd w:id="289"/>
            <w:bookmarkEnd w:id="290"/>
            <w:bookmarkEnd w:id="291"/>
          </w:p>
        </w:tc>
        <w:tc>
          <w:tcPr>
            <w:tcW w:w="2340" w:type="dxa"/>
            <w:shd w:val="clear" w:color="auto" w:fill="D9D9D9"/>
            <w:vAlign w:val="center"/>
          </w:tcPr>
          <w:p w14:paraId="1312720C"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92" w:name="_Toc393744784"/>
            <w:bookmarkStart w:id="293" w:name="_Toc393747168"/>
            <w:bookmarkStart w:id="294" w:name="_Toc393895728"/>
            <w:bookmarkStart w:id="295" w:name="_Toc393897512"/>
            <w:r w:rsidRPr="00522207">
              <w:rPr>
                <w:rStyle w:val="Heading2Char"/>
                <w:rFonts w:ascii="Times New Roman" w:hAnsi="Times New Roman" w:cs="Times New Roman"/>
                <w:color w:val="auto"/>
                <w:sz w:val="24"/>
                <w:szCs w:val="24"/>
              </w:rPr>
              <w:t>Remark</w:t>
            </w:r>
            <w:bookmarkEnd w:id="292"/>
            <w:bookmarkEnd w:id="293"/>
            <w:bookmarkEnd w:id="294"/>
            <w:bookmarkEnd w:id="295"/>
          </w:p>
        </w:tc>
      </w:tr>
      <w:tr w:rsidR="00543B64" w:rsidRPr="00522207" w14:paraId="2880E393" w14:textId="77777777" w:rsidTr="006E0A2A">
        <w:trPr>
          <w:trHeight w:val="249"/>
        </w:trPr>
        <w:tc>
          <w:tcPr>
            <w:tcW w:w="1106" w:type="dxa"/>
            <w:vAlign w:val="center"/>
          </w:tcPr>
          <w:p w14:paraId="3CB9BF5D"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296" w:name="_Toc393744785"/>
            <w:bookmarkStart w:id="297" w:name="_Toc393747169"/>
            <w:bookmarkStart w:id="298" w:name="_Toc393895136"/>
            <w:bookmarkStart w:id="299" w:name="_Toc393895729"/>
            <w:bookmarkStart w:id="300" w:name="_Toc393897513"/>
            <w:r w:rsidRPr="00522207">
              <w:rPr>
                <w:rStyle w:val="Heading2Char"/>
                <w:rFonts w:ascii="Times New Roman" w:hAnsi="Times New Roman" w:cs="Times New Roman"/>
                <w:b w:val="0"/>
                <w:color w:val="auto"/>
                <w:sz w:val="24"/>
                <w:szCs w:val="24"/>
              </w:rPr>
              <w:t>-</w:t>
            </w:r>
            <w:bookmarkEnd w:id="296"/>
            <w:bookmarkEnd w:id="297"/>
            <w:bookmarkEnd w:id="298"/>
            <w:bookmarkEnd w:id="299"/>
            <w:bookmarkEnd w:id="300"/>
          </w:p>
        </w:tc>
        <w:tc>
          <w:tcPr>
            <w:tcW w:w="2562" w:type="dxa"/>
            <w:vAlign w:val="center"/>
          </w:tcPr>
          <w:p w14:paraId="3CEF183F"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01" w:name="_Toc393744786"/>
            <w:bookmarkStart w:id="302" w:name="_Toc393747170"/>
            <w:bookmarkStart w:id="303" w:name="_Toc393895137"/>
            <w:bookmarkStart w:id="304" w:name="_Toc393895730"/>
            <w:bookmarkStart w:id="305" w:name="_Toc393897514"/>
            <w:r w:rsidRPr="00522207">
              <w:rPr>
                <w:rStyle w:val="Heading2Char"/>
                <w:rFonts w:ascii="Times New Roman" w:hAnsi="Times New Roman" w:cs="Times New Roman"/>
                <w:b w:val="0"/>
                <w:color w:val="auto"/>
                <w:sz w:val="24"/>
                <w:szCs w:val="24"/>
              </w:rPr>
              <w:t>-</w:t>
            </w:r>
            <w:bookmarkEnd w:id="301"/>
            <w:bookmarkEnd w:id="302"/>
            <w:bookmarkEnd w:id="303"/>
            <w:bookmarkEnd w:id="304"/>
            <w:bookmarkEnd w:id="305"/>
          </w:p>
        </w:tc>
        <w:tc>
          <w:tcPr>
            <w:tcW w:w="3274" w:type="dxa"/>
            <w:vAlign w:val="center"/>
          </w:tcPr>
          <w:p w14:paraId="3B81EAF9" w14:textId="77777777" w:rsidR="00543B64" w:rsidRPr="00522207"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306" w:name="_Toc393744787"/>
            <w:bookmarkStart w:id="307" w:name="_Toc393747171"/>
            <w:bookmarkStart w:id="308" w:name="_Toc393895138"/>
            <w:bookmarkStart w:id="309" w:name="_Toc393895731"/>
            <w:bookmarkStart w:id="310" w:name="_Toc393897515"/>
            <w:r w:rsidRPr="00522207">
              <w:rPr>
                <w:rStyle w:val="Heading2Char"/>
                <w:rFonts w:ascii="Times New Roman" w:eastAsiaTheme="minorHAnsi" w:hAnsi="Times New Roman" w:cs="Times New Roman"/>
                <w:b w:val="0"/>
                <w:bCs w:val="0"/>
                <w:color w:val="auto"/>
                <w:sz w:val="24"/>
                <w:szCs w:val="24"/>
                <w:lang w:bidi="ar-SA"/>
              </w:rPr>
              <w:t>-</w:t>
            </w:r>
            <w:bookmarkEnd w:id="306"/>
            <w:bookmarkEnd w:id="307"/>
            <w:bookmarkEnd w:id="308"/>
            <w:bookmarkEnd w:id="309"/>
            <w:bookmarkEnd w:id="310"/>
          </w:p>
        </w:tc>
        <w:tc>
          <w:tcPr>
            <w:tcW w:w="2340" w:type="dxa"/>
            <w:vAlign w:val="center"/>
          </w:tcPr>
          <w:p w14:paraId="0220343E"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11" w:name="_Toc393744788"/>
            <w:bookmarkStart w:id="312" w:name="_Toc393747172"/>
            <w:bookmarkStart w:id="313" w:name="_Toc393895139"/>
            <w:bookmarkStart w:id="314" w:name="_Toc393895732"/>
            <w:bookmarkStart w:id="315" w:name="_Toc393897516"/>
            <w:r w:rsidRPr="00522207">
              <w:rPr>
                <w:rStyle w:val="Heading2Char"/>
                <w:rFonts w:ascii="Times New Roman" w:hAnsi="Times New Roman" w:cs="Times New Roman"/>
                <w:b w:val="0"/>
                <w:color w:val="auto"/>
                <w:sz w:val="24"/>
                <w:szCs w:val="24"/>
              </w:rPr>
              <w:t>-</w:t>
            </w:r>
            <w:bookmarkEnd w:id="311"/>
            <w:bookmarkEnd w:id="312"/>
            <w:bookmarkEnd w:id="313"/>
            <w:bookmarkEnd w:id="314"/>
            <w:bookmarkEnd w:id="315"/>
          </w:p>
        </w:tc>
      </w:tr>
    </w:tbl>
    <w:p w14:paraId="7720561F" w14:textId="77777777" w:rsidR="007271F7" w:rsidRPr="00522207" w:rsidRDefault="007271F7" w:rsidP="00FC6A41">
      <w:pPr>
        <w:pStyle w:val="NoSpacing"/>
        <w:rPr>
          <w:rStyle w:val="Heading2Char"/>
          <w:rFonts w:ascii="Times New Roman" w:hAnsi="Times New Roman" w:cs="Times New Roman"/>
          <w:color w:val="auto"/>
          <w:sz w:val="24"/>
          <w:szCs w:val="24"/>
        </w:rPr>
      </w:pPr>
    </w:p>
    <w:p w14:paraId="73A6C594" w14:textId="77777777" w:rsidR="00543B64" w:rsidRDefault="00543B64" w:rsidP="00FC6A41">
      <w:pPr>
        <w:pStyle w:val="NoSpacing"/>
        <w:rPr>
          <w:rStyle w:val="Heading2Char"/>
          <w:rFonts w:ascii="Times New Roman" w:hAnsi="Times New Roman" w:cs="Times New Roman"/>
          <w:color w:val="auto"/>
          <w:sz w:val="24"/>
          <w:szCs w:val="24"/>
        </w:rPr>
      </w:pPr>
      <w:bookmarkStart w:id="316" w:name="_Toc393744789"/>
      <w:bookmarkStart w:id="317" w:name="_Toc393747173"/>
      <w:bookmarkStart w:id="318" w:name="_Toc393895140"/>
      <w:bookmarkStart w:id="319" w:name="_Toc393895733"/>
      <w:bookmarkStart w:id="320" w:name="_Toc393897517"/>
      <w:r w:rsidRPr="00522207">
        <w:rPr>
          <w:rStyle w:val="Heading2Char"/>
          <w:rFonts w:ascii="Times New Roman" w:hAnsi="Times New Roman" w:cs="Times New Roman"/>
          <w:color w:val="auto"/>
          <w:sz w:val="24"/>
          <w:szCs w:val="24"/>
        </w:rPr>
        <w:t>Method</w:t>
      </w:r>
      <w:bookmarkEnd w:id="316"/>
      <w:bookmarkEnd w:id="317"/>
      <w:bookmarkEnd w:id="318"/>
      <w:bookmarkEnd w:id="319"/>
      <w:bookmarkEnd w:id="320"/>
    </w:p>
    <w:p w14:paraId="0950773B" w14:textId="77777777" w:rsidR="00522207" w:rsidRPr="00522207"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E0A2A" w14:paraId="77194AB6" w14:textId="7E6EA15B" w:rsidTr="00D03214">
        <w:trPr>
          <w:trHeight w:val="191"/>
        </w:trPr>
        <w:tc>
          <w:tcPr>
            <w:tcW w:w="792" w:type="dxa"/>
            <w:shd w:val="clear" w:color="auto" w:fill="D9D9D9"/>
            <w:vAlign w:val="center"/>
          </w:tcPr>
          <w:p w14:paraId="5FF6B23A"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1" w:name="_Toc393744790"/>
            <w:bookmarkStart w:id="322" w:name="_Toc393747174"/>
            <w:bookmarkStart w:id="323" w:name="_Toc393895141"/>
            <w:bookmarkStart w:id="324" w:name="_Toc393895734"/>
            <w:bookmarkStart w:id="325" w:name="_Toc393897518"/>
            <w:r w:rsidRPr="006E0A2A">
              <w:rPr>
                <w:rStyle w:val="Heading2Char"/>
                <w:rFonts w:ascii="Times New Roman" w:hAnsi="Times New Roman" w:cs="Times New Roman"/>
                <w:color w:val="auto"/>
                <w:sz w:val="24"/>
                <w:szCs w:val="24"/>
              </w:rPr>
              <w:t>ID</w:t>
            </w:r>
            <w:bookmarkEnd w:id="321"/>
            <w:bookmarkEnd w:id="322"/>
            <w:bookmarkEnd w:id="323"/>
            <w:bookmarkEnd w:id="324"/>
            <w:bookmarkEnd w:id="325"/>
          </w:p>
        </w:tc>
        <w:tc>
          <w:tcPr>
            <w:tcW w:w="2010" w:type="dxa"/>
            <w:shd w:val="clear" w:color="auto" w:fill="D9D9D9"/>
            <w:vAlign w:val="center"/>
          </w:tcPr>
          <w:p w14:paraId="162057D4"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6" w:name="_Toc393744791"/>
            <w:bookmarkStart w:id="327" w:name="_Toc393747175"/>
            <w:bookmarkStart w:id="328" w:name="_Toc393895142"/>
            <w:bookmarkStart w:id="329" w:name="_Toc393895735"/>
            <w:bookmarkStart w:id="330" w:name="_Toc393897519"/>
            <w:r w:rsidRPr="006E0A2A">
              <w:rPr>
                <w:rStyle w:val="Heading2Char"/>
                <w:rFonts w:ascii="Times New Roman" w:hAnsi="Times New Roman" w:cs="Times New Roman"/>
                <w:color w:val="auto"/>
                <w:sz w:val="24"/>
                <w:szCs w:val="24"/>
              </w:rPr>
              <w:t>Name</w:t>
            </w:r>
            <w:bookmarkEnd w:id="326"/>
            <w:bookmarkEnd w:id="327"/>
            <w:bookmarkEnd w:id="328"/>
            <w:bookmarkEnd w:id="329"/>
            <w:bookmarkEnd w:id="330"/>
          </w:p>
        </w:tc>
        <w:tc>
          <w:tcPr>
            <w:tcW w:w="2835" w:type="dxa"/>
            <w:shd w:val="clear" w:color="auto" w:fill="D9D9D9"/>
            <w:vAlign w:val="center"/>
          </w:tcPr>
          <w:p w14:paraId="71D6240C"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31" w:name="_Toc393744792"/>
            <w:bookmarkStart w:id="332" w:name="_Toc393747176"/>
            <w:bookmarkStart w:id="333" w:name="_Toc393895143"/>
            <w:bookmarkStart w:id="334" w:name="_Toc393895736"/>
            <w:bookmarkStart w:id="335" w:name="_Toc393897520"/>
            <w:r w:rsidRPr="006E0A2A">
              <w:rPr>
                <w:rStyle w:val="Heading2Char"/>
                <w:rFonts w:ascii="Times New Roman" w:hAnsi="Times New Roman" w:cs="Times New Roman"/>
                <w:color w:val="auto"/>
                <w:sz w:val="24"/>
                <w:szCs w:val="24"/>
              </w:rPr>
              <w:t>Description</w:t>
            </w:r>
            <w:bookmarkEnd w:id="331"/>
            <w:bookmarkEnd w:id="332"/>
            <w:bookmarkEnd w:id="333"/>
            <w:bookmarkEnd w:id="334"/>
            <w:bookmarkEnd w:id="335"/>
          </w:p>
        </w:tc>
        <w:tc>
          <w:tcPr>
            <w:tcW w:w="1984" w:type="dxa"/>
            <w:shd w:val="clear" w:color="auto" w:fill="D9D9D9"/>
            <w:vAlign w:val="center"/>
          </w:tcPr>
          <w:p w14:paraId="3F31DDDD" w14:textId="5EC8125E"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36" w:name="_Toc393744793"/>
            <w:bookmarkStart w:id="337" w:name="_Toc393747177"/>
            <w:bookmarkStart w:id="338" w:name="_Toc393895144"/>
            <w:bookmarkStart w:id="339" w:name="_Toc393895737"/>
            <w:bookmarkStart w:id="340" w:name="_Toc393897521"/>
            <w:r w:rsidRPr="006E0A2A">
              <w:rPr>
                <w:rStyle w:val="Heading2Char"/>
                <w:rFonts w:ascii="Times New Roman" w:hAnsi="Times New Roman" w:cs="Times New Roman"/>
                <w:color w:val="auto"/>
                <w:sz w:val="24"/>
                <w:szCs w:val="24"/>
              </w:rPr>
              <w:t>Parameters</w:t>
            </w:r>
            <w:bookmarkEnd w:id="336"/>
            <w:bookmarkEnd w:id="337"/>
            <w:bookmarkEnd w:id="338"/>
            <w:bookmarkEnd w:id="339"/>
            <w:bookmarkEnd w:id="340"/>
          </w:p>
        </w:tc>
        <w:tc>
          <w:tcPr>
            <w:tcW w:w="1621" w:type="dxa"/>
            <w:shd w:val="clear" w:color="auto" w:fill="D9D9D9"/>
            <w:vAlign w:val="center"/>
          </w:tcPr>
          <w:p w14:paraId="75312188" w14:textId="4F08FFC1"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41" w:name="_Toc393744794"/>
            <w:bookmarkStart w:id="342" w:name="_Toc393747178"/>
            <w:bookmarkStart w:id="343" w:name="_Toc393895145"/>
            <w:bookmarkStart w:id="344" w:name="_Toc393895738"/>
            <w:bookmarkStart w:id="345" w:name="_Toc393897522"/>
            <w:r w:rsidRPr="006E0A2A">
              <w:rPr>
                <w:rStyle w:val="Heading2Char"/>
                <w:rFonts w:ascii="Times New Roman" w:hAnsi="Times New Roman" w:cs="Times New Roman"/>
                <w:color w:val="auto"/>
                <w:sz w:val="24"/>
                <w:szCs w:val="24"/>
              </w:rPr>
              <w:t>Return</w:t>
            </w:r>
            <w:bookmarkEnd w:id="341"/>
            <w:bookmarkEnd w:id="342"/>
            <w:bookmarkEnd w:id="343"/>
            <w:bookmarkEnd w:id="344"/>
            <w:bookmarkEnd w:id="345"/>
          </w:p>
        </w:tc>
      </w:tr>
      <w:tr w:rsidR="00607B69" w:rsidRPr="006E0A2A" w14:paraId="490AD40F" w14:textId="47628D4A" w:rsidTr="00D03214">
        <w:trPr>
          <w:trHeight w:val="528"/>
        </w:trPr>
        <w:tc>
          <w:tcPr>
            <w:tcW w:w="792" w:type="dxa"/>
            <w:vAlign w:val="center"/>
          </w:tcPr>
          <w:p w14:paraId="205429BF"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46" w:name="_Toc393744795"/>
            <w:bookmarkStart w:id="347" w:name="_Toc393747179"/>
            <w:bookmarkStart w:id="348" w:name="_Toc393895146"/>
            <w:bookmarkStart w:id="349" w:name="_Toc393895739"/>
            <w:bookmarkStart w:id="350" w:name="_Toc393897523"/>
            <w:r w:rsidRPr="006E0A2A">
              <w:rPr>
                <w:rStyle w:val="Heading2Char"/>
                <w:rFonts w:ascii="Times New Roman" w:hAnsi="Times New Roman" w:cs="Times New Roman"/>
                <w:b w:val="0"/>
                <w:color w:val="auto"/>
                <w:sz w:val="24"/>
                <w:szCs w:val="24"/>
              </w:rPr>
              <w:t>1</w:t>
            </w:r>
            <w:bookmarkEnd w:id="346"/>
            <w:bookmarkEnd w:id="347"/>
            <w:bookmarkEnd w:id="348"/>
            <w:bookmarkEnd w:id="349"/>
            <w:bookmarkEnd w:id="350"/>
          </w:p>
        </w:tc>
        <w:tc>
          <w:tcPr>
            <w:tcW w:w="2010" w:type="dxa"/>
            <w:vAlign w:val="center"/>
          </w:tcPr>
          <w:p w14:paraId="57D24127"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51" w:name="_Toc393744796"/>
            <w:bookmarkStart w:id="352" w:name="_Toc393747180"/>
            <w:bookmarkStart w:id="353" w:name="_Toc393895147"/>
            <w:bookmarkStart w:id="354" w:name="_Toc393895740"/>
            <w:bookmarkStart w:id="355" w:name="_Toc393897524"/>
            <w:r w:rsidRPr="006E0A2A">
              <w:rPr>
                <w:rStyle w:val="Heading2Char"/>
                <w:rFonts w:ascii="Times New Roman" w:hAnsi="Times New Roman" w:cs="Times New Roman"/>
                <w:b w:val="0"/>
                <w:color w:val="auto"/>
                <w:sz w:val="24"/>
                <w:szCs w:val="24"/>
              </w:rPr>
              <w:t>login()</w:t>
            </w:r>
            <w:bookmarkEnd w:id="351"/>
            <w:bookmarkEnd w:id="352"/>
            <w:bookmarkEnd w:id="353"/>
            <w:bookmarkEnd w:id="354"/>
            <w:bookmarkEnd w:id="355"/>
          </w:p>
        </w:tc>
        <w:tc>
          <w:tcPr>
            <w:tcW w:w="2835" w:type="dxa"/>
            <w:vAlign w:val="center"/>
          </w:tcPr>
          <w:p w14:paraId="381A5AEC" w14:textId="77777777" w:rsidR="007271F7" w:rsidRPr="006E0A2A"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Method uses to login for dentist.</w:t>
            </w:r>
          </w:p>
        </w:tc>
        <w:tc>
          <w:tcPr>
            <w:tcW w:w="1984" w:type="dxa"/>
            <w:vAlign w:val="center"/>
          </w:tcPr>
          <w:p w14:paraId="661EDCD5" w14:textId="274880C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56" w:name="_Toc393744797"/>
            <w:bookmarkStart w:id="357" w:name="_Toc393747181"/>
            <w:bookmarkStart w:id="358" w:name="_Toc393895148"/>
            <w:bookmarkStart w:id="359" w:name="_Toc393895741"/>
            <w:bookmarkStart w:id="360" w:name="_Toc393897525"/>
            <w:r w:rsidRPr="006E0A2A">
              <w:rPr>
                <w:rStyle w:val="Heading2Char"/>
                <w:rFonts w:ascii="Times New Roman" w:hAnsi="Times New Roman" w:cs="Times New Roman"/>
                <w:b w:val="0"/>
                <w:color w:val="auto"/>
                <w:sz w:val="24"/>
                <w:szCs w:val="24"/>
              </w:rPr>
              <w:t>-</w:t>
            </w:r>
            <w:bookmarkEnd w:id="356"/>
            <w:bookmarkEnd w:id="357"/>
            <w:bookmarkEnd w:id="358"/>
            <w:bookmarkEnd w:id="359"/>
            <w:bookmarkEnd w:id="360"/>
          </w:p>
        </w:tc>
        <w:tc>
          <w:tcPr>
            <w:tcW w:w="1621" w:type="dxa"/>
            <w:vAlign w:val="center"/>
          </w:tcPr>
          <w:p w14:paraId="2AD320F5" w14:textId="254F0CD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61" w:name="_Toc393744798"/>
            <w:bookmarkStart w:id="362" w:name="_Toc393747182"/>
            <w:bookmarkStart w:id="363" w:name="_Toc393895149"/>
            <w:bookmarkStart w:id="364" w:name="_Toc393895742"/>
            <w:bookmarkStart w:id="365" w:name="_Toc393897526"/>
            <w:r w:rsidRPr="006E0A2A">
              <w:rPr>
                <w:rStyle w:val="Heading2Char"/>
                <w:rFonts w:ascii="Times New Roman" w:hAnsi="Times New Roman" w:cs="Times New Roman"/>
                <w:b w:val="0"/>
                <w:color w:val="auto"/>
                <w:sz w:val="24"/>
                <w:szCs w:val="24"/>
              </w:rPr>
              <w:t>void</w:t>
            </w:r>
            <w:bookmarkEnd w:id="361"/>
            <w:bookmarkEnd w:id="362"/>
            <w:bookmarkEnd w:id="363"/>
            <w:bookmarkEnd w:id="364"/>
            <w:bookmarkEnd w:id="365"/>
          </w:p>
        </w:tc>
      </w:tr>
      <w:tr w:rsidR="00607B69" w:rsidRPr="006E0A2A" w14:paraId="0436AD59" w14:textId="0981AEE8" w:rsidTr="00D03214">
        <w:tc>
          <w:tcPr>
            <w:tcW w:w="792" w:type="dxa"/>
            <w:vAlign w:val="center"/>
          </w:tcPr>
          <w:p w14:paraId="3F7626E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66" w:name="_Toc393744799"/>
            <w:bookmarkStart w:id="367" w:name="_Toc393747183"/>
            <w:bookmarkStart w:id="368" w:name="_Toc393895150"/>
            <w:bookmarkStart w:id="369" w:name="_Toc393895743"/>
            <w:bookmarkStart w:id="370" w:name="_Toc393897527"/>
            <w:r w:rsidRPr="006E0A2A">
              <w:rPr>
                <w:rStyle w:val="Heading2Char"/>
                <w:rFonts w:ascii="Times New Roman" w:hAnsi="Times New Roman" w:cs="Times New Roman"/>
                <w:b w:val="0"/>
                <w:color w:val="auto"/>
                <w:sz w:val="24"/>
                <w:szCs w:val="24"/>
              </w:rPr>
              <w:t>2</w:t>
            </w:r>
            <w:bookmarkEnd w:id="366"/>
            <w:bookmarkEnd w:id="367"/>
            <w:bookmarkEnd w:id="368"/>
            <w:bookmarkEnd w:id="369"/>
            <w:bookmarkEnd w:id="370"/>
          </w:p>
        </w:tc>
        <w:tc>
          <w:tcPr>
            <w:tcW w:w="2010" w:type="dxa"/>
            <w:vAlign w:val="center"/>
          </w:tcPr>
          <w:p w14:paraId="32BE610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71" w:name="_Toc393744800"/>
            <w:bookmarkStart w:id="372" w:name="_Toc393747184"/>
            <w:bookmarkStart w:id="373" w:name="_Toc393895151"/>
            <w:bookmarkStart w:id="374" w:name="_Toc393895744"/>
            <w:bookmarkStart w:id="375" w:name="_Toc393897528"/>
            <w:r w:rsidRPr="006E0A2A">
              <w:rPr>
                <w:rStyle w:val="Heading2Char"/>
                <w:rFonts w:ascii="Times New Roman" w:hAnsi="Times New Roman" w:cs="Times New Roman"/>
                <w:b w:val="0"/>
                <w:color w:val="auto"/>
                <w:sz w:val="24"/>
                <w:szCs w:val="24"/>
              </w:rPr>
              <w:t>logout()</w:t>
            </w:r>
            <w:bookmarkEnd w:id="371"/>
            <w:bookmarkEnd w:id="372"/>
            <w:bookmarkEnd w:id="373"/>
            <w:bookmarkEnd w:id="374"/>
            <w:bookmarkEnd w:id="375"/>
          </w:p>
        </w:tc>
        <w:tc>
          <w:tcPr>
            <w:tcW w:w="2835" w:type="dxa"/>
            <w:vAlign w:val="center"/>
          </w:tcPr>
          <w:p w14:paraId="4C9C1FFB" w14:textId="77777777" w:rsidR="007271F7" w:rsidRPr="006E0A2A" w:rsidRDefault="007271F7"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logout for dentist.</w:t>
            </w:r>
          </w:p>
        </w:tc>
        <w:tc>
          <w:tcPr>
            <w:tcW w:w="1984" w:type="dxa"/>
            <w:vAlign w:val="center"/>
          </w:tcPr>
          <w:p w14:paraId="1C83B801" w14:textId="23814130"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76" w:name="_Toc393744801"/>
            <w:bookmarkStart w:id="377" w:name="_Toc393747185"/>
            <w:bookmarkStart w:id="378" w:name="_Toc393895152"/>
            <w:bookmarkStart w:id="379" w:name="_Toc393895745"/>
            <w:bookmarkStart w:id="380" w:name="_Toc393897529"/>
            <w:r w:rsidRPr="006E0A2A">
              <w:rPr>
                <w:rStyle w:val="Heading2Char"/>
                <w:rFonts w:ascii="Times New Roman" w:hAnsi="Times New Roman" w:cs="Times New Roman"/>
                <w:b w:val="0"/>
                <w:color w:val="auto"/>
                <w:sz w:val="24"/>
                <w:szCs w:val="24"/>
              </w:rPr>
              <w:t>-</w:t>
            </w:r>
            <w:bookmarkEnd w:id="376"/>
            <w:bookmarkEnd w:id="377"/>
            <w:bookmarkEnd w:id="378"/>
            <w:bookmarkEnd w:id="379"/>
            <w:bookmarkEnd w:id="380"/>
          </w:p>
        </w:tc>
        <w:tc>
          <w:tcPr>
            <w:tcW w:w="1621" w:type="dxa"/>
            <w:vAlign w:val="center"/>
          </w:tcPr>
          <w:p w14:paraId="4F1FAFB4" w14:textId="4723F752"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81" w:name="_Toc393744802"/>
            <w:bookmarkStart w:id="382" w:name="_Toc393747186"/>
            <w:bookmarkStart w:id="383" w:name="_Toc393895153"/>
            <w:bookmarkStart w:id="384" w:name="_Toc393895746"/>
            <w:bookmarkStart w:id="385" w:name="_Toc393897530"/>
            <w:r w:rsidRPr="006E0A2A">
              <w:rPr>
                <w:rStyle w:val="Heading2Char"/>
                <w:rFonts w:ascii="Times New Roman" w:hAnsi="Times New Roman" w:cs="Times New Roman"/>
                <w:b w:val="0"/>
                <w:color w:val="auto"/>
                <w:sz w:val="24"/>
                <w:szCs w:val="24"/>
              </w:rPr>
              <w:t>void</w:t>
            </w:r>
            <w:bookmarkEnd w:id="381"/>
            <w:bookmarkEnd w:id="382"/>
            <w:bookmarkEnd w:id="383"/>
            <w:bookmarkEnd w:id="384"/>
            <w:bookmarkEnd w:id="385"/>
          </w:p>
        </w:tc>
      </w:tr>
      <w:tr w:rsidR="00607B69" w:rsidRPr="006E0A2A" w14:paraId="6DC2CEA9" w14:textId="564F46FB" w:rsidTr="00D03214">
        <w:tblPrEx>
          <w:tblLook w:val="0000" w:firstRow="0" w:lastRow="0" w:firstColumn="0" w:lastColumn="0" w:noHBand="0" w:noVBand="0"/>
        </w:tblPrEx>
        <w:trPr>
          <w:trHeight w:val="620"/>
        </w:trPr>
        <w:tc>
          <w:tcPr>
            <w:tcW w:w="792" w:type="dxa"/>
            <w:vAlign w:val="center"/>
          </w:tcPr>
          <w:p w14:paraId="40A4DE8A"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86" w:name="_Toc393744803"/>
            <w:bookmarkStart w:id="387" w:name="_Toc393747187"/>
            <w:bookmarkStart w:id="388" w:name="_Toc393895154"/>
            <w:bookmarkStart w:id="389" w:name="_Toc393895747"/>
            <w:bookmarkStart w:id="390" w:name="_Toc393897531"/>
            <w:r w:rsidRPr="006E0A2A">
              <w:rPr>
                <w:rStyle w:val="Heading2Char"/>
                <w:rFonts w:ascii="Times New Roman" w:hAnsi="Times New Roman" w:cs="Times New Roman"/>
                <w:b w:val="0"/>
                <w:color w:val="auto"/>
                <w:sz w:val="24"/>
                <w:szCs w:val="24"/>
              </w:rPr>
              <w:t>3</w:t>
            </w:r>
            <w:bookmarkEnd w:id="386"/>
            <w:bookmarkEnd w:id="387"/>
            <w:bookmarkEnd w:id="388"/>
            <w:bookmarkEnd w:id="389"/>
            <w:bookmarkEnd w:id="390"/>
          </w:p>
        </w:tc>
        <w:tc>
          <w:tcPr>
            <w:tcW w:w="2010" w:type="dxa"/>
            <w:vAlign w:val="center"/>
          </w:tcPr>
          <w:p w14:paraId="0FFA183F" w14:textId="30AEA1AF" w:rsidR="007271F7" w:rsidRPr="006E0A2A" w:rsidRDefault="007271F7" w:rsidP="00FC6A41">
            <w:pPr>
              <w:pStyle w:val="NoSpacing"/>
              <w:rPr>
                <w:rStyle w:val="Heading2Char"/>
                <w:rFonts w:ascii="Times New Roman" w:hAnsi="Times New Roman" w:cs="Times New Roman"/>
                <w:b w:val="0"/>
                <w:color w:val="auto"/>
                <w:sz w:val="24"/>
                <w:szCs w:val="24"/>
              </w:rPr>
            </w:pPr>
            <w:bookmarkStart w:id="391" w:name="_Toc393744804"/>
            <w:bookmarkStart w:id="392" w:name="_Toc393747188"/>
            <w:bookmarkStart w:id="393" w:name="_Toc393895155"/>
            <w:bookmarkStart w:id="394" w:name="_Toc393895748"/>
            <w:bookmarkStart w:id="395" w:name="_Toc393897532"/>
            <w:proofErr w:type="spellStart"/>
            <w:r w:rsidRPr="006E0A2A">
              <w:rPr>
                <w:rStyle w:val="Heading2Char"/>
                <w:rFonts w:ascii="Times New Roman" w:hAnsi="Times New Roman" w:cs="Times New Roman"/>
                <w:b w:val="0"/>
                <w:color w:val="auto"/>
                <w:sz w:val="24"/>
                <w:szCs w:val="24"/>
              </w:rPr>
              <w:t>get_d_db</w:t>
            </w:r>
            <w:proofErr w:type="spellEnd"/>
            <w:r w:rsidRPr="006E0A2A">
              <w:rPr>
                <w:rStyle w:val="Heading2Char"/>
                <w:rFonts w:ascii="Times New Roman" w:hAnsi="Times New Roman" w:cs="Times New Roman"/>
                <w:b w:val="0"/>
                <w:color w:val="auto"/>
                <w:sz w:val="24"/>
                <w:szCs w:val="24"/>
              </w:rPr>
              <w:t>()</w:t>
            </w:r>
            <w:bookmarkEnd w:id="391"/>
            <w:bookmarkEnd w:id="392"/>
            <w:bookmarkEnd w:id="393"/>
            <w:bookmarkEnd w:id="394"/>
            <w:bookmarkEnd w:id="395"/>
          </w:p>
        </w:tc>
        <w:tc>
          <w:tcPr>
            <w:tcW w:w="2835" w:type="dxa"/>
            <w:vAlign w:val="center"/>
          </w:tcPr>
          <w:p w14:paraId="0880E0A3"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96" w:name="_Toc393744805"/>
            <w:bookmarkStart w:id="397" w:name="_Toc393747189"/>
            <w:bookmarkStart w:id="398" w:name="_Toc393895156"/>
            <w:bookmarkStart w:id="399" w:name="_Toc393895749"/>
            <w:bookmarkStart w:id="400" w:name="_Toc393897533"/>
            <w:r w:rsidRPr="006E0A2A">
              <w:rPr>
                <w:rStyle w:val="Heading2Char"/>
                <w:rFonts w:ascii="Times New Roman" w:hAnsi="Times New Roman" w:cs="Times New Roman"/>
                <w:b w:val="0"/>
                <w:color w:val="auto"/>
                <w:sz w:val="24"/>
                <w:szCs w:val="24"/>
              </w:rPr>
              <w:t>Method uses to get dentist data from database</w:t>
            </w:r>
            <w:bookmarkEnd w:id="396"/>
            <w:bookmarkEnd w:id="397"/>
            <w:bookmarkEnd w:id="398"/>
            <w:bookmarkEnd w:id="399"/>
            <w:bookmarkEnd w:id="400"/>
          </w:p>
        </w:tc>
        <w:tc>
          <w:tcPr>
            <w:tcW w:w="1984" w:type="dxa"/>
            <w:vAlign w:val="center"/>
          </w:tcPr>
          <w:p w14:paraId="53368616" w14:textId="367D88D9"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1" w:name="_Toc393744806"/>
            <w:bookmarkStart w:id="402" w:name="_Toc393747190"/>
            <w:bookmarkStart w:id="403" w:name="_Toc393895157"/>
            <w:bookmarkStart w:id="404" w:name="_Toc393895750"/>
            <w:bookmarkStart w:id="405" w:name="_Toc393897534"/>
            <w:r w:rsidRPr="006E0A2A">
              <w:rPr>
                <w:rStyle w:val="Heading2Char"/>
                <w:rFonts w:ascii="Times New Roman" w:hAnsi="Times New Roman" w:cs="Times New Roman"/>
                <w:b w:val="0"/>
                <w:color w:val="auto"/>
                <w:sz w:val="24"/>
                <w:szCs w:val="24"/>
              </w:rPr>
              <w:t>-</w:t>
            </w:r>
            <w:bookmarkEnd w:id="401"/>
            <w:bookmarkEnd w:id="402"/>
            <w:bookmarkEnd w:id="403"/>
            <w:bookmarkEnd w:id="404"/>
            <w:bookmarkEnd w:id="405"/>
          </w:p>
        </w:tc>
        <w:tc>
          <w:tcPr>
            <w:tcW w:w="1621" w:type="dxa"/>
            <w:vAlign w:val="center"/>
          </w:tcPr>
          <w:p w14:paraId="3A62EE9D" w14:textId="49D3DEB4"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6" w:name="_Toc393744807"/>
            <w:bookmarkStart w:id="407" w:name="_Toc393747191"/>
            <w:bookmarkStart w:id="408" w:name="_Toc393895158"/>
            <w:bookmarkStart w:id="409" w:name="_Toc393895751"/>
            <w:bookmarkStart w:id="410" w:name="_Toc393897535"/>
            <w:r w:rsidRPr="006E0A2A">
              <w:rPr>
                <w:rStyle w:val="Heading2Char"/>
                <w:rFonts w:ascii="Times New Roman" w:hAnsi="Times New Roman" w:cs="Times New Roman"/>
                <w:b w:val="0"/>
                <w:color w:val="auto"/>
                <w:sz w:val="24"/>
                <w:szCs w:val="24"/>
              </w:rPr>
              <w:t>void</w:t>
            </w:r>
            <w:bookmarkEnd w:id="406"/>
            <w:bookmarkEnd w:id="407"/>
            <w:bookmarkEnd w:id="408"/>
            <w:bookmarkEnd w:id="409"/>
            <w:bookmarkEnd w:id="410"/>
          </w:p>
        </w:tc>
      </w:tr>
      <w:tr w:rsidR="00607B69" w:rsidRPr="006E0A2A" w14:paraId="1DCCC4DB" w14:textId="77EBCEA4" w:rsidTr="00D03214">
        <w:tblPrEx>
          <w:tblLook w:val="0000" w:firstRow="0" w:lastRow="0" w:firstColumn="0" w:lastColumn="0" w:noHBand="0" w:noVBand="0"/>
        </w:tblPrEx>
        <w:trPr>
          <w:trHeight w:val="120"/>
        </w:trPr>
        <w:tc>
          <w:tcPr>
            <w:tcW w:w="792" w:type="dxa"/>
            <w:vAlign w:val="center"/>
          </w:tcPr>
          <w:p w14:paraId="657F0CF9"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411" w:name="_Toc393744808"/>
            <w:bookmarkStart w:id="412" w:name="_Toc393747192"/>
            <w:bookmarkStart w:id="413" w:name="_Toc393895159"/>
            <w:bookmarkStart w:id="414" w:name="_Toc393895752"/>
            <w:bookmarkStart w:id="415" w:name="_Toc393897536"/>
            <w:r w:rsidRPr="006E0A2A">
              <w:rPr>
                <w:rStyle w:val="Heading2Char"/>
                <w:rFonts w:ascii="Times New Roman" w:hAnsi="Times New Roman" w:cs="Times New Roman"/>
                <w:b w:val="0"/>
                <w:color w:val="auto"/>
                <w:sz w:val="24"/>
                <w:szCs w:val="24"/>
              </w:rPr>
              <w:t>4</w:t>
            </w:r>
            <w:bookmarkEnd w:id="411"/>
            <w:bookmarkEnd w:id="412"/>
            <w:bookmarkEnd w:id="413"/>
            <w:bookmarkEnd w:id="414"/>
            <w:bookmarkEnd w:id="415"/>
          </w:p>
        </w:tc>
        <w:tc>
          <w:tcPr>
            <w:tcW w:w="2010" w:type="dxa"/>
            <w:vAlign w:val="center"/>
          </w:tcPr>
          <w:p w14:paraId="562195BB" w14:textId="075C1997" w:rsidR="007271F7" w:rsidRPr="006E0A2A" w:rsidRDefault="007271F7" w:rsidP="00FC6A41">
            <w:pPr>
              <w:pStyle w:val="NoSpacing"/>
              <w:rPr>
                <w:rStyle w:val="Heading2Char"/>
                <w:rFonts w:ascii="Times New Roman" w:hAnsi="Times New Roman" w:cs="Times New Roman"/>
                <w:b w:val="0"/>
                <w:color w:val="auto"/>
                <w:sz w:val="24"/>
                <w:szCs w:val="24"/>
              </w:rPr>
            </w:pPr>
            <w:bookmarkStart w:id="416" w:name="_Toc393744809"/>
            <w:bookmarkStart w:id="417" w:name="_Toc393747193"/>
            <w:bookmarkStart w:id="418" w:name="_Toc393895160"/>
            <w:bookmarkStart w:id="419" w:name="_Toc393895753"/>
            <w:bookmarkStart w:id="420" w:name="_Toc393897537"/>
            <w:proofErr w:type="spellStart"/>
            <w:r w:rsidRPr="006E0A2A">
              <w:rPr>
                <w:rStyle w:val="Heading2Char"/>
                <w:rFonts w:ascii="Times New Roman" w:hAnsi="Times New Roman" w:cs="Times New Roman"/>
                <w:b w:val="0"/>
                <w:color w:val="auto"/>
                <w:sz w:val="24"/>
                <w:szCs w:val="24"/>
              </w:rPr>
              <w:t>dentistCalendar</w:t>
            </w:r>
            <w:bookmarkEnd w:id="416"/>
            <w:bookmarkEnd w:id="417"/>
            <w:bookmarkEnd w:id="418"/>
            <w:bookmarkEnd w:id="419"/>
            <w:bookmarkEnd w:id="420"/>
            <w:proofErr w:type="spellEnd"/>
          </w:p>
        </w:tc>
        <w:tc>
          <w:tcPr>
            <w:tcW w:w="2835" w:type="dxa"/>
            <w:vAlign w:val="center"/>
          </w:tcPr>
          <w:p w14:paraId="617A08A3" w14:textId="622C7095" w:rsidR="007271F7" w:rsidRPr="006E0A2A" w:rsidRDefault="007271F7" w:rsidP="00FC6A41">
            <w:pPr>
              <w:pStyle w:val="NoSpacing"/>
              <w:rPr>
                <w:rStyle w:val="Heading2Char"/>
                <w:rFonts w:ascii="Times New Roman" w:hAnsi="Times New Roman" w:cs="Times New Roman"/>
                <w:b w:val="0"/>
                <w:color w:val="auto"/>
                <w:sz w:val="24"/>
                <w:szCs w:val="24"/>
              </w:rPr>
            </w:pPr>
            <w:bookmarkStart w:id="421" w:name="_Toc393744810"/>
            <w:bookmarkStart w:id="422" w:name="_Toc393747194"/>
            <w:bookmarkStart w:id="423" w:name="_Toc393895161"/>
            <w:bookmarkStart w:id="424" w:name="_Toc393895754"/>
            <w:bookmarkStart w:id="425" w:name="_Toc393897538"/>
            <w:r w:rsidRPr="006E0A2A">
              <w:rPr>
                <w:rStyle w:val="Heading2Char"/>
                <w:rFonts w:ascii="Times New Roman" w:hAnsi="Times New Roman" w:cs="Times New Roman"/>
                <w:b w:val="0"/>
                <w:color w:val="auto"/>
                <w:sz w:val="24"/>
                <w:szCs w:val="24"/>
              </w:rPr>
              <w:t xml:space="preserve">Method uses to get dentist calendar by </w:t>
            </w:r>
            <w:proofErr w:type="spellStart"/>
            <w:r w:rsidRPr="006E0A2A">
              <w:rPr>
                <w:rStyle w:val="Heading2Char"/>
                <w:rFonts w:ascii="Times New Roman" w:hAnsi="Times New Roman" w:cs="Times New Roman"/>
                <w:b w:val="0"/>
                <w:color w:val="auto"/>
                <w:sz w:val="24"/>
                <w:szCs w:val="24"/>
              </w:rPr>
              <w:t>dentistID</w:t>
            </w:r>
            <w:bookmarkEnd w:id="421"/>
            <w:bookmarkEnd w:id="422"/>
            <w:bookmarkEnd w:id="423"/>
            <w:bookmarkEnd w:id="424"/>
            <w:bookmarkEnd w:id="425"/>
            <w:proofErr w:type="spellEnd"/>
          </w:p>
        </w:tc>
        <w:tc>
          <w:tcPr>
            <w:tcW w:w="1984" w:type="dxa"/>
            <w:vAlign w:val="center"/>
          </w:tcPr>
          <w:p w14:paraId="21AA5006" w14:textId="31B63931"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26" w:name="_Toc393744811"/>
            <w:bookmarkStart w:id="427" w:name="_Toc393747195"/>
            <w:bookmarkStart w:id="428" w:name="_Toc393895162"/>
            <w:bookmarkStart w:id="429" w:name="_Toc393895755"/>
            <w:bookmarkStart w:id="430" w:name="_Toc39389753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userID:varchar</w:t>
            </w:r>
            <w:bookmarkEnd w:id="426"/>
            <w:bookmarkEnd w:id="427"/>
            <w:bookmarkEnd w:id="428"/>
            <w:bookmarkEnd w:id="429"/>
            <w:bookmarkEnd w:id="430"/>
            <w:proofErr w:type="spellEnd"/>
          </w:p>
        </w:tc>
        <w:tc>
          <w:tcPr>
            <w:tcW w:w="1621" w:type="dxa"/>
            <w:vAlign w:val="center"/>
          </w:tcPr>
          <w:p w14:paraId="2C636E0E" w14:textId="60137807"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31" w:name="_Toc393744812"/>
            <w:bookmarkStart w:id="432" w:name="_Toc393747196"/>
            <w:bookmarkStart w:id="433" w:name="_Toc393895163"/>
            <w:bookmarkStart w:id="434" w:name="_Toc393895756"/>
            <w:bookmarkStart w:id="435" w:name="_Toc393897540"/>
            <w:r w:rsidRPr="006E0A2A">
              <w:rPr>
                <w:rStyle w:val="Heading2Char"/>
                <w:rFonts w:ascii="Times New Roman" w:hAnsi="Times New Roman" w:cs="Times New Roman"/>
                <w:b w:val="0"/>
                <w:color w:val="auto"/>
                <w:sz w:val="24"/>
                <w:szCs w:val="24"/>
              </w:rPr>
              <w:t>Array[]</w:t>
            </w:r>
            <w:bookmarkEnd w:id="431"/>
            <w:bookmarkEnd w:id="432"/>
            <w:bookmarkEnd w:id="433"/>
            <w:bookmarkEnd w:id="434"/>
            <w:bookmarkEnd w:id="435"/>
          </w:p>
        </w:tc>
      </w:tr>
      <w:tr w:rsidR="007271F7" w:rsidRPr="006E0A2A" w14:paraId="1085065A" w14:textId="77777777" w:rsidTr="00D03214">
        <w:tblPrEx>
          <w:tblLook w:val="0000" w:firstRow="0" w:lastRow="0" w:firstColumn="0" w:lastColumn="0" w:noHBand="0" w:noVBand="0"/>
        </w:tblPrEx>
        <w:trPr>
          <w:trHeight w:val="120"/>
        </w:trPr>
        <w:tc>
          <w:tcPr>
            <w:tcW w:w="792" w:type="dxa"/>
            <w:vAlign w:val="center"/>
          </w:tcPr>
          <w:p w14:paraId="0DC8E187" w14:textId="5A515B3F" w:rsidR="007271F7" w:rsidRPr="006E0A2A" w:rsidRDefault="007271F7" w:rsidP="00FC6A41">
            <w:pPr>
              <w:pStyle w:val="NoSpacing"/>
              <w:rPr>
                <w:rStyle w:val="Heading2Char"/>
                <w:rFonts w:ascii="Times New Roman" w:hAnsi="Times New Roman" w:cs="Times New Roman"/>
                <w:b w:val="0"/>
                <w:color w:val="auto"/>
                <w:sz w:val="24"/>
                <w:szCs w:val="24"/>
              </w:rPr>
            </w:pPr>
            <w:bookmarkStart w:id="436" w:name="_Toc393744813"/>
            <w:bookmarkStart w:id="437" w:name="_Toc393747197"/>
            <w:bookmarkStart w:id="438" w:name="_Toc393895164"/>
            <w:bookmarkStart w:id="439" w:name="_Toc393895757"/>
            <w:bookmarkStart w:id="440" w:name="_Toc393897541"/>
            <w:r w:rsidRPr="006E0A2A">
              <w:rPr>
                <w:rStyle w:val="Heading2Char"/>
                <w:rFonts w:ascii="Times New Roman" w:hAnsi="Times New Roman" w:cs="Times New Roman"/>
                <w:b w:val="0"/>
                <w:color w:val="auto"/>
                <w:sz w:val="24"/>
                <w:szCs w:val="24"/>
              </w:rPr>
              <w:t>5</w:t>
            </w:r>
            <w:bookmarkEnd w:id="436"/>
            <w:bookmarkEnd w:id="437"/>
            <w:bookmarkEnd w:id="438"/>
            <w:bookmarkEnd w:id="439"/>
            <w:bookmarkEnd w:id="440"/>
          </w:p>
        </w:tc>
        <w:tc>
          <w:tcPr>
            <w:tcW w:w="2010" w:type="dxa"/>
            <w:vAlign w:val="center"/>
          </w:tcPr>
          <w:p w14:paraId="6E80ADFD" w14:textId="7E2674B2" w:rsidR="007271F7" w:rsidRPr="006E0A2A" w:rsidRDefault="007271F7" w:rsidP="00FC6A41">
            <w:pPr>
              <w:pStyle w:val="NoSpacing"/>
              <w:rPr>
                <w:rStyle w:val="Heading2Char"/>
                <w:rFonts w:ascii="Times New Roman" w:hAnsi="Times New Roman" w:cs="Times New Roman"/>
                <w:b w:val="0"/>
                <w:color w:val="auto"/>
                <w:sz w:val="24"/>
                <w:szCs w:val="24"/>
              </w:rPr>
            </w:pPr>
            <w:bookmarkStart w:id="441" w:name="_Toc393744814"/>
            <w:bookmarkStart w:id="442" w:name="_Toc393747198"/>
            <w:bookmarkStart w:id="443" w:name="_Toc393895165"/>
            <w:bookmarkStart w:id="444" w:name="_Toc393895758"/>
            <w:bookmarkStart w:id="445" w:name="_Toc393897542"/>
            <w:proofErr w:type="spellStart"/>
            <w:r w:rsidRPr="006E0A2A">
              <w:rPr>
                <w:rStyle w:val="Heading2Char"/>
                <w:rFonts w:ascii="Times New Roman" w:hAnsi="Times New Roman" w:cs="Times New Roman"/>
                <w:b w:val="0"/>
                <w:color w:val="auto"/>
                <w:sz w:val="24"/>
                <w:szCs w:val="24"/>
              </w:rPr>
              <w:t>callCalendar</w:t>
            </w:r>
            <w:bookmarkEnd w:id="441"/>
            <w:bookmarkEnd w:id="442"/>
            <w:bookmarkEnd w:id="443"/>
            <w:bookmarkEnd w:id="444"/>
            <w:bookmarkEnd w:id="445"/>
            <w:proofErr w:type="spellEnd"/>
          </w:p>
        </w:tc>
        <w:tc>
          <w:tcPr>
            <w:tcW w:w="2835" w:type="dxa"/>
            <w:vAlign w:val="center"/>
          </w:tcPr>
          <w:p w14:paraId="599FBAB8" w14:textId="12AAD4F9" w:rsidR="007271F7" w:rsidRPr="006E0A2A" w:rsidRDefault="007271F7" w:rsidP="00FC6A41">
            <w:pPr>
              <w:pStyle w:val="NoSpacing"/>
              <w:rPr>
                <w:rStyle w:val="Heading2Char"/>
                <w:rFonts w:ascii="Times New Roman" w:hAnsi="Times New Roman" w:cs="Times New Roman"/>
                <w:b w:val="0"/>
                <w:color w:val="auto"/>
                <w:sz w:val="24"/>
                <w:szCs w:val="24"/>
              </w:rPr>
            </w:pPr>
            <w:bookmarkStart w:id="446" w:name="_Toc393744815"/>
            <w:bookmarkStart w:id="447" w:name="_Toc393747199"/>
            <w:bookmarkStart w:id="448" w:name="_Toc393895166"/>
            <w:bookmarkStart w:id="449" w:name="_Toc393895759"/>
            <w:bookmarkStart w:id="450" w:name="_Toc393897543"/>
            <w:r w:rsidRPr="006E0A2A">
              <w:rPr>
                <w:rStyle w:val="Heading2Char"/>
                <w:rFonts w:ascii="Times New Roman" w:hAnsi="Times New Roman" w:cs="Times New Roman"/>
                <w:b w:val="0"/>
                <w:color w:val="auto"/>
                <w:sz w:val="24"/>
                <w:szCs w:val="24"/>
              </w:rPr>
              <w:t>Method uses to call appointment calendar page</w:t>
            </w:r>
            <w:bookmarkEnd w:id="446"/>
            <w:bookmarkEnd w:id="447"/>
            <w:bookmarkEnd w:id="448"/>
            <w:bookmarkEnd w:id="449"/>
            <w:bookmarkEnd w:id="450"/>
          </w:p>
        </w:tc>
        <w:tc>
          <w:tcPr>
            <w:tcW w:w="1984" w:type="dxa"/>
            <w:vAlign w:val="center"/>
          </w:tcPr>
          <w:p w14:paraId="5FCB0FC4" w14:textId="3EB9162B"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1" w:name="_Toc393744816"/>
            <w:bookmarkStart w:id="452" w:name="_Toc393747200"/>
            <w:bookmarkStart w:id="453" w:name="_Toc393895167"/>
            <w:bookmarkStart w:id="454" w:name="_Toc393895760"/>
            <w:bookmarkStart w:id="455" w:name="_Toc393897544"/>
            <w:r w:rsidRPr="006E0A2A">
              <w:rPr>
                <w:rStyle w:val="Heading2Char"/>
                <w:rFonts w:ascii="Times New Roman" w:hAnsi="Times New Roman" w:cs="Times New Roman"/>
                <w:b w:val="0"/>
                <w:color w:val="auto"/>
                <w:sz w:val="24"/>
                <w:szCs w:val="24"/>
              </w:rPr>
              <w:t>-</w:t>
            </w:r>
            <w:bookmarkEnd w:id="451"/>
            <w:bookmarkEnd w:id="452"/>
            <w:bookmarkEnd w:id="453"/>
            <w:bookmarkEnd w:id="454"/>
            <w:bookmarkEnd w:id="455"/>
          </w:p>
        </w:tc>
        <w:tc>
          <w:tcPr>
            <w:tcW w:w="1621" w:type="dxa"/>
            <w:vAlign w:val="center"/>
          </w:tcPr>
          <w:p w14:paraId="0C28B3C3" w14:textId="5D9454EC"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6" w:name="_Toc393744817"/>
            <w:bookmarkStart w:id="457" w:name="_Toc393747201"/>
            <w:bookmarkStart w:id="458" w:name="_Toc393895168"/>
            <w:bookmarkStart w:id="459" w:name="_Toc393895761"/>
            <w:bookmarkStart w:id="460" w:name="_Toc393897545"/>
            <w:r w:rsidRPr="006E0A2A">
              <w:rPr>
                <w:rStyle w:val="Heading2Char"/>
                <w:rFonts w:ascii="Times New Roman" w:hAnsi="Times New Roman" w:cs="Times New Roman"/>
                <w:b w:val="0"/>
                <w:color w:val="auto"/>
                <w:sz w:val="24"/>
                <w:szCs w:val="24"/>
              </w:rPr>
              <w:t>void</w:t>
            </w:r>
            <w:bookmarkEnd w:id="456"/>
            <w:bookmarkEnd w:id="457"/>
            <w:bookmarkEnd w:id="458"/>
            <w:bookmarkEnd w:id="459"/>
            <w:bookmarkEnd w:id="460"/>
          </w:p>
        </w:tc>
      </w:tr>
    </w:tbl>
    <w:p w14:paraId="68B233D1" w14:textId="77777777" w:rsidR="00E16C6F" w:rsidRPr="00522207"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522207" w:rsidRDefault="00543B64" w:rsidP="00FC6A41">
      <w:pPr>
        <w:pStyle w:val="NoSpacing"/>
        <w:rPr>
          <w:rStyle w:val="Heading2Char"/>
          <w:rFonts w:asciiTheme="minorHAnsi" w:eastAsiaTheme="minorHAnsi" w:hAnsiTheme="minorHAnsi" w:cstheme="minorBidi"/>
          <w:b w:val="0"/>
          <w:bCs w:val="0"/>
          <w:color w:val="auto"/>
          <w:sz w:val="22"/>
          <w:szCs w:val="28"/>
        </w:rPr>
      </w:pPr>
      <w:r w:rsidRPr="00522207">
        <w:rPr>
          <w:rStyle w:val="Heading2Char"/>
          <w:rFonts w:asciiTheme="minorHAnsi" w:eastAsiaTheme="minorHAnsi" w:hAnsiTheme="minorHAnsi" w:cstheme="minorBidi"/>
          <w:b w:val="0"/>
          <w:bCs w:val="0"/>
          <w:color w:val="auto"/>
          <w:sz w:val="22"/>
          <w:szCs w:val="28"/>
        </w:rPr>
        <w:tab/>
      </w:r>
    </w:p>
    <w:p w14:paraId="6EFAD1D2"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275058C1"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5069BA81" w14:textId="77777777" w:rsid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32E4F9EB" w14:textId="77777777" w:rsidR="00840C3D" w:rsidRDefault="00840C3D" w:rsidP="00FC6A41">
      <w:pPr>
        <w:pStyle w:val="NoSpacing"/>
        <w:rPr>
          <w:rStyle w:val="Heading2Char"/>
          <w:rFonts w:asciiTheme="minorHAnsi" w:eastAsiaTheme="minorHAnsi" w:hAnsiTheme="minorHAnsi" w:cstheme="minorBidi"/>
          <w:b w:val="0"/>
          <w:bCs w:val="0"/>
          <w:color w:val="auto"/>
          <w:sz w:val="22"/>
          <w:szCs w:val="28"/>
        </w:rPr>
      </w:pPr>
    </w:p>
    <w:p w14:paraId="155471C2" w14:textId="77777777" w:rsidR="00840C3D" w:rsidRPr="00522207" w:rsidRDefault="00840C3D" w:rsidP="00FC6A41">
      <w:pPr>
        <w:pStyle w:val="NoSpacing"/>
        <w:rPr>
          <w:rStyle w:val="Heading2Char"/>
          <w:rFonts w:asciiTheme="minorHAnsi" w:eastAsiaTheme="minorHAnsi" w:hAnsiTheme="minorHAnsi" w:cstheme="minorBidi"/>
          <w:b w:val="0"/>
          <w:bCs w:val="0"/>
          <w:color w:val="auto"/>
          <w:sz w:val="22"/>
          <w:szCs w:val="28"/>
        </w:rPr>
      </w:pPr>
    </w:p>
    <w:p w14:paraId="0EF6F018" w14:textId="77777777" w:rsidR="00F65DBF" w:rsidRPr="00522207" w:rsidRDefault="00F65DBF" w:rsidP="00FC6A41">
      <w:pPr>
        <w:pStyle w:val="NoSpacing"/>
        <w:rPr>
          <w:rStyle w:val="Heading2Char"/>
          <w:rFonts w:ascii="Times New Roman" w:hAnsi="Times New Roman" w:cs="Times New Roman"/>
          <w:color w:val="auto"/>
          <w:sz w:val="24"/>
          <w:szCs w:val="24"/>
        </w:rPr>
      </w:pPr>
      <w:bookmarkStart w:id="461" w:name="_Toc393744818"/>
      <w:bookmarkStart w:id="462" w:name="_Toc393747202"/>
      <w:bookmarkStart w:id="463" w:name="_Toc393895169"/>
      <w:bookmarkStart w:id="464" w:name="_Toc393895762"/>
      <w:bookmarkStart w:id="465" w:name="_Toc393897546"/>
      <w:r w:rsidRPr="00522207">
        <w:rPr>
          <w:rStyle w:val="Heading2Char"/>
          <w:rFonts w:ascii="Times New Roman" w:hAnsi="Times New Roman" w:cs="Times New Roman"/>
          <w:color w:val="auto"/>
          <w:sz w:val="24"/>
          <w:szCs w:val="24"/>
        </w:rPr>
        <w:lastRenderedPageBreak/>
        <w:t>CD-0</w:t>
      </w:r>
      <w:r w:rsidR="00543B64" w:rsidRPr="00522207">
        <w:rPr>
          <w:rStyle w:val="Heading2Char"/>
          <w:rFonts w:ascii="Times New Roman" w:hAnsi="Times New Roman" w:cs="Times New Roman"/>
          <w:color w:val="auto"/>
          <w:sz w:val="24"/>
          <w:szCs w:val="24"/>
        </w:rPr>
        <w:t>4</w:t>
      </w:r>
      <w:r w:rsidR="00023C94" w:rsidRPr="00522207">
        <w:rPr>
          <w:rStyle w:val="Heading2Char"/>
          <w:rFonts w:ascii="Times New Roman" w:hAnsi="Times New Roman" w:cs="Times New Roman"/>
          <w:color w:val="auto"/>
          <w:sz w:val="24"/>
          <w:szCs w:val="24"/>
        </w:rPr>
        <w:t xml:space="preserve">, </w:t>
      </w:r>
      <w:r w:rsidRPr="00522207">
        <w:rPr>
          <w:rStyle w:val="Heading2Char"/>
          <w:rFonts w:ascii="Times New Roman" w:hAnsi="Times New Roman" w:cs="Times New Roman"/>
          <w:color w:val="auto"/>
          <w:sz w:val="24"/>
          <w:szCs w:val="24"/>
        </w:rPr>
        <w:t xml:space="preserve">Class name: </w:t>
      </w:r>
      <w:proofErr w:type="spellStart"/>
      <w:r w:rsidRPr="00522207">
        <w:rPr>
          <w:rStyle w:val="Heading2Char"/>
          <w:rFonts w:ascii="Times New Roman" w:hAnsi="Times New Roman" w:cs="Times New Roman"/>
          <w:color w:val="auto"/>
          <w:sz w:val="24"/>
          <w:szCs w:val="24"/>
        </w:rPr>
        <w:t>Patie</w:t>
      </w:r>
      <w:r w:rsidR="00301D0E" w:rsidRPr="00522207">
        <w:rPr>
          <w:rStyle w:val="Heading2Char"/>
          <w:rFonts w:ascii="Times New Roman" w:hAnsi="Times New Roman" w:cs="Times New Roman"/>
          <w:color w:val="auto"/>
          <w:sz w:val="24"/>
          <w:szCs w:val="24"/>
        </w:rPr>
        <w:t>nt_</w:t>
      </w:r>
      <w:r w:rsidR="007E5318" w:rsidRPr="00522207">
        <w:rPr>
          <w:rStyle w:val="Heading2Char"/>
          <w:rFonts w:ascii="Times New Roman" w:hAnsi="Times New Roman" w:cs="Times New Roman"/>
          <w:color w:val="auto"/>
          <w:sz w:val="24"/>
          <w:szCs w:val="24"/>
        </w:rPr>
        <w:t>Model</w:t>
      </w:r>
      <w:bookmarkEnd w:id="461"/>
      <w:bookmarkEnd w:id="462"/>
      <w:bookmarkEnd w:id="463"/>
      <w:bookmarkEnd w:id="464"/>
      <w:bookmarkEnd w:id="465"/>
      <w:proofErr w:type="spellEnd"/>
    </w:p>
    <w:p w14:paraId="3265857D" w14:textId="77777777" w:rsidR="00F65DBF" w:rsidRPr="00522207"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522207" w:rsidRDefault="007271F7"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522207"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466" w:name="_Toc393744819"/>
      <w:bookmarkStart w:id="467" w:name="_Toc393747203"/>
      <w:bookmarkStart w:id="468" w:name="_Toc393895170"/>
      <w:bookmarkStart w:id="469" w:name="_Toc393895763"/>
      <w:bookmarkStart w:id="470" w:name="_Toc393897547"/>
      <w:r w:rsidRPr="00522207">
        <w:rPr>
          <w:rStyle w:val="Heading2Char"/>
          <w:rFonts w:ascii="Times New Roman" w:hAnsi="Times New Roman" w:cs="Times New Roman"/>
          <w:color w:val="auto"/>
          <w:sz w:val="24"/>
          <w:szCs w:val="24"/>
        </w:rPr>
        <w:t>Property</w:t>
      </w:r>
      <w:bookmarkEnd w:id="466"/>
      <w:bookmarkEnd w:id="467"/>
      <w:bookmarkEnd w:id="468"/>
      <w:bookmarkEnd w:id="469"/>
      <w:bookmarkEnd w:id="470"/>
    </w:p>
    <w:p w14:paraId="1F520326" w14:textId="77777777" w:rsidR="00943012" w:rsidRPr="00522207"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522207" w14:paraId="029B7433" w14:textId="77777777" w:rsidTr="00524BDD">
        <w:trPr>
          <w:trHeight w:val="191"/>
        </w:trPr>
        <w:tc>
          <w:tcPr>
            <w:tcW w:w="959" w:type="dxa"/>
            <w:shd w:val="clear" w:color="auto" w:fill="D9D9D9"/>
            <w:vAlign w:val="center"/>
          </w:tcPr>
          <w:p w14:paraId="284F799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1" w:name="_Toc393744820"/>
            <w:bookmarkStart w:id="472" w:name="_Toc393747204"/>
            <w:bookmarkStart w:id="473" w:name="_Toc393895171"/>
            <w:bookmarkStart w:id="474" w:name="_Toc393895764"/>
            <w:bookmarkStart w:id="475" w:name="_Toc393897548"/>
            <w:r w:rsidRPr="00524BDD">
              <w:rPr>
                <w:rStyle w:val="Heading2Char"/>
                <w:rFonts w:ascii="Times New Roman" w:eastAsiaTheme="minorEastAsia" w:hAnsi="Times New Roman" w:cs="Times New Roman"/>
                <w:color w:val="auto"/>
                <w:sz w:val="24"/>
                <w:szCs w:val="24"/>
              </w:rPr>
              <w:t>ID</w:t>
            </w:r>
            <w:bookmarkEnd w:id="471"/>
            <w:bookmarkEnd w:id="472"/>
            <w:bookmarkEnd w:id="473"/>
            <w:bookmarkEnd w:id="474"/>
            <w:bookmarkEnd w:id="475"/>
          </w:p>
        </w:tc>
        <w:tc>
          <w:tcPr>
            <w:tcW w:w="1843" w:type="dxa"/>
            <w:shd w:val="clear" w:color="auto" w:fill="D9D9D9"/>
            <w:vAlign w:val="center"/>
          </w:tcPr>
          <w:p w14:paraId="0BF82C7D"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6" w:name="_Toc393744821"/>
            <w:bookmarkStart w:id="477" w:name="_Toc393747205"/>
            <w:bookmarkStart w:id="478" w:name="_Toc393895172"/>
            <w:bookmarkStart w:id="479" w:name="_Toc393895765"/>
            <w:bookmarkStart w:id="480" w:name="_Toc393897549"/>
            <w:r w:rsidRPr="00524BDD">
              <w:rPr>
                <w:rStyle w:val="Heading2Char"/>
                <w:rFonts w:ascii="Times New Roman" w:eastAsiaTheme="minorEastAsia" w:hAnsi="Times New Roman" w:cs="Times New Roman"/>
                <w:color w:val="auto"/>
                <w:sz w:val="24"/>
                <w:szCs w:val="24"/>
              </w:rPr>
              <w:t>Name</w:t>
            </w:r>
            <w:bookmarkEnd w:id="476"/>
            <w:bookmarkEnd w:id="477"/>
            <w:bookmarkEnd w:id="478"/>
            <w:bookmarkEnd w:id="479"/>
            <w:bookmarkEnd w:id="480"/>
          </w:p>
        </w:tc>
        <w:tc>
          <w:tcPr>
            <w:tcW w:w="3358" w:type="dxa"/>
            <w:shd w:val="clear" w:color="auto" w:fill="D9D9D9"/>
            <w:vAlign w:val="center"/>
          </w:tcPr>
          <w:p w14:paraId="4ACF6557"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1" w:name="_Toc393744822"/>
            <w:bookmarkStart w:id="482" w:name="_Toc393747206"/>
            <w:bookmarkStart w:id="483" w:name="_Toc393895173"/>
            <w:bookmarkStart w:id="484" w:name="_Toc393895766"/>
            <w:bookmarkStart w:id="485" w:name="_Toc393897550"/>
            <w:r w:rsidRPr="00524BDD">
              <w:rPr>
                <w:rStyle w:val="Heading2Char"/>
                <w:rFonts w:ascii="Times New Roman" w:eastAsiaTheme="minorEastAsia" w:hAnsi="Times New Roman" w:cs="Times New Roman"/>
                <w:color w:val="auto"/>
                <w:sz w:val="24"/>
                <w:szCs w:val="24"/>
              </w:rPr>
              <w:t>Description</w:t>
            </w:r>
            <w:bookmarkEnd w:id="481"/>
            <w:bookmarkEnd w:id="482"/>
            <w:bookmarkEnd w:id="483"/>
            <w:bookmarkEnd w:id="484"/>
            <w:bookmarkEnd w:id="485"/>
          </w:p>
        </w:tc>
        <w:tc>
          <w:tcPr>
            <w:tcW w:w="3082" w:type="dxa"/>
            <w:shd w:val="clear" w:color="auto" w:fill="D9D9D9"/>
            <w:vAlign w:val="center"/>
          </w:tcPr>
          <w:p w14:paraId="116FA1B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6" w:name="_Toc393744823"/>
            <w:bookmarkStart w:id="487" w:name="_Toc393747207"/>
            <w:bookmarkStart w:id="488" w:name="_Toc393895174"/>
            <w:bookmarkStart w:id="489" w:name="_Toc393895767"/>
            <w:bookmarkStart w:id="490" w:name="_Toc393897551"/>
            <w:r w:rsidRPr="00524BDD">
              <w:rPr>
                <w:rStyle w:val="Heading2Char"/>
                <w:rFonts w:ascii="Times New Roman" w:eastAsiaTheme="minorEastAsia" w:hAnsi="Times New Roman" w:cs="Times New Roman"/>
                <w:color w:val="auto"/>
                <w:sz w:val="24"/>
                <w:szCs w:val="24"/>
              </w:rPr>
              <w:t>Remark</w:t>
            </w:r>
            <w:bookmarkEnd w:id="486"/>
            <w:bookmarkEnd w:id="487"/>
            <w:bookmarkEnd w:id="488"/>
            <w:bookmarkEnd w:id="489"/>
            <w:bookmarkEnd w:id="490"/>
          </w:p>
        </w:tc>
      </w:tr>
      <w:tr w:rsidR="00943012" w:rsidRPr="00522207" w14:paraId="5758FF26" w14:textId="77777777" w:rsidTr="00524BDD">
        <w:tc>
          <w:tcPr>
            <w:tcW w:w="959" w:type="dxa"/>
            <w:vAlign w:val="center"/>
          </w:tcPr>
          <w:p w14:paraId="20C57B0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1" w:name="_Toc393744824"/>
            <w:bookmarkStart w:id="492" w:name="_Toc393747208"/>
            <w:bookmarkStart w:id="493" w:name="_Toc393895175"/>
            <w:bookmarkStart w:id="494" w:name="_Toc393895768"/>
            <w:bookmarkStart w:id="495" w:name="_Toc393897552"/>
            <w:r w:rsidRPr="00524BDD">
              <w:rPr>
                <w:rStyle w:val="Heading2Char"/>
                <w:rFonts w:ascii="Times New Roman" w:eastAsiaTheme="minorEastAsia" w:hAnsi="Times New Roman" w:cs="Times New Roman"/>
                <w:b w:val="0"/>
                <w:bCs w:val="0"/>
                <w:color w:val="auto"/>
                <w:sz w:val="24"/>
                <w:szCs w:val="24"/>
              </w:rPr>
              <w:t>-</w:t>
            </w:r>
            <w:bookmarkEnd w:id="491"/>
            <w:bookmarkEnd w:id="492"/>
            <w:bookmarkEnd w:id="493"/>
            <w:bookmarkEnd w:id="494"/>
            <w:bookmarkEnd w:id="495"/>
          </w:p>
        </w:tc>
        <w:tc>
          <w:tcPr>
            <w:tcW w:w="1843" w:type="dxa"/>
            <w:vAlign w:val="center"/>
          </w:tcPr>
          <w:p w14:paraId="530DA5B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6" w:name="_Toc393744825"/>
            <w:bookmarkStart w:id="497" w:name="_Toc393747209"/>
            <w:bookmarkStart w:id="498" w:name="_Toc393895176"/>
            <w:bookmarkStart w:id="499" w:name="_Toc393895769"/>
            <w:bookmarkStart w:id="500" w:name="_Toc393897553"/>
            <w:r w:rsidRPr="00524BDD">
              <w:rPr>
                <w:rStyle w:val="Heading2Char"/>
                <w:rFonts w:ascii="Times New Roman" w:eastAsiaTheme="minorEastAsia" w:hAnsi="Times New Roman" w:cs="Times New Roman"/>
                <w:b w:val="0"/>
                <w:bCs w:val="0"/>
                <w:color w:val="auto"/>
                <w:sz w:val="24"/>
                <w:szCs w:val="24"/>
              </w:rPr>
              <w:t>-</w:t>
            </w:r>
            <w:bookmarkEnd w:id="496"/>
            <w:bookmarkEnd w:id="497"/>
            <w:bookmarkEnd w:id="498"/>
            <w:bookmarkEnd w:id="499"/>
            <w:bookmarkEnd w:id="500"/>
          </w:p>
        </w:tc>
        <w:tc>
          <w:tcPr>
            <w:tcW w:w="3358" w:type="dxa"/>
            <w:vAlign w:val="center"/>
          </w:tcPr>
          <w:p w14:paraId="4D9B5D15"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1" w:name="_Toc393744826"/>
            <w:bookmarkStart w:id="502" w:name="_Toc393747210"/>
            <w:bookmarkStart w:id="503" w:name="_Toc393895177"/>
            <w:bookmarkStart w:id="504" w:name="_Toc393895770"/>
            <w:bookmarkStart w:id="505" w:name="_Toc393897554"/>
            <w:r w:rsidRPr="00524BDD">
              <w:rPr>
                <w:rStyle w:val="Heading2Char"/>
                <w:rFonts w:ascii="Times New Roman" w:eastAsiaTheme="minorEastAsia" w:hAnsi="Times New Roman" w:cs="Times New Roman"/>
                <w:b w:val="0"/>
                <w:bCs w:val="0"/>
                <w:color w:val="auto"/>
                <w:sz w:val="24"/>
                <w:szCs w:val="24"/>
              </w:rPr>
              <w:t>-</w:t>
            </w:r>
            <w:bookmarkEnd w:id="501"/>
            <w:bookmarkEnd w:id="502"/>
            <w:bookmarkEnd w:id="503"/>
            <w:bookmarkEnd w:id="504"/>
            <w:bookmarkEnd w:id="505"/>
          </w:p>
        </w:tc>
        <w:tc>
          <w:tcPr>
            <w:tcW w:w="3082" w:type="dxa"/>
            <w:vAlign w:val="center"/>
          </w:tcPr>
          <w:p w14:paraId="5C4ED547"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6" w:name="_Toc393744827"/>
            <w:bookmarkStart w:id="507" w:name="_Toc393747211"/>
            <w:bookmarkStart w:id="508" w:name="_Toc393895178"/>
            <w:bookmarkStart w:id="509" w:name="_Toc393895771"/>
            <w:bookmarkStart w:id="510" w:name="_Toc393897555"/>
            <w:r w:rsidRPr="00524BDD">
              <w:rPr>
                <w:rStyle w:val="Heading2Char"/>
                <w:rFonts w:ascii="Times New Roman" w:eastAsiaTheme="minorEastAsia" w:hAnsi="Times New Roman" w:cs="Times New Roman"/>
                <w:b w:val="0"/>
                <w:bCs w:val="0"/>
                <w:color w:val="auto"/>
                <w:sz w:val="24"/>
                <w:szCs w:val="24"/>
              </w:rPr>
              <w:t>-</w:t>
            </w:r>
            <w:bookmarkEnd w:id="506"/>
            <w:bookmarkEnd w:id="507"/>
            <w:bookmarkEnd w:id="508"/>
            <w:bookmarkEnd w:id="509"/>
            <w:bookmarkEnd w:id="510"/>
          </w:p>
        </w:tc>
      </w:tr>
    </w:tbl>
    <w:p w14:paraId="0C414666" w14:textId="77777777" w:rsidR="00943012" w:rsidRPr="00522207"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511" w:name="_Toc393744828"/>
      <w:bookmarkStart w:id="512" w:name="_Toc393747212"/>
      <w:bookmarkStart w:id="513" w:name="_Toc393895179"/>
      <w:bookmarkStart w:id="514" w:name="_Toc393895772"/>
      <w:bookmarkStart w:id="515" w:name="_Toc393897556"/>
      <w:r w:rsidRPr="00522207">
        <w:rPr>
          <w:rStyle w:val="Heading2Char"/>
          <w:rFonts w:ascii="Times New Roman" w:hAnsi="Times New Roman" w:cs="Times New Roman"/>
          <w:color w:val="auto"/>
          <w:sz w:val="24"/>
          <w:szCs w:val="24"/>
        </w:rPr>
        <w:t>Method</w:t>
      </w:r>
      <w:bookmarkEnd w:id="511"/>
      <w:bookmarkEnd w:id="512"/>
      <w:bookmarkEnd w:id="513"/>
      <w:bookmarkEnd w:id="514"/>
      <w:bookmarkEnd w:id="515"/>
    </w:p>
    <w:p w14:paraId="27BE1CC4" w14:textId="77777777" w:rsidR="00943012" w:rsidRPr="00522207" w:rsidRDefault="00943012" w:rsidP="00FC6A41">
      <w:pPr>
        <w:pStyle w:val="NoSpacing"/>
        <w:rPr>
          <w:rStyle w:val="Heading2Char"/>
          <w:rFonts w:ascii="Times New Roman" w:hAnsi="Times New Roman" w:cs="Times New Roman"/>
          <w:color w:val="auto"/>
          <w:sz w:val="24"/>
          <w:szCs w:val="24"/>
        </w:rPr>
      </w:pPr>
      <w:r w:rsidRPr="00522207">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524BDD" w14:paraId="2A970C91" w14:textId="778361D5" w:rsidTr="00D03214">
        <w:trPr>
          <w:trHeight w:val="191"/>
        </w:trPr>
        <w:tc>
          <w:tcPr>
            <w:tcW w:w="731" w:type="dxa"/>
            <w:shd w:val="clear" w:color="auto" w:fill="D9D9D9"/>
            <w:vAlign w:val="center"/>
          </w:tcPr>
          <w:p w14:paraId="43625D1A"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16" w:name="_Toc393744829"/>
            <w:bookmarkStart w:id="517" w:name="_Toc393747213"/>
            <w:bookmarkStart w:id="518" w:name="_Toc393895180"/>
            <w:bookmarkStart w:id="519" w:name="_Toc393895773"/>
            <w:bookmarkStart w:id="520" w:name="_Toc393897557"/>
            <w:r w:rsidRPr="00524BDD">
              <w:rPr>
                <w:rStyle w:val="Heading2Char"/>
                <w:rFonts w:ascii="Times New Roman" w:hAnsi="Times New Roman" w:cs="Times New Roman"/>
                <w:color w:val="auto"/>
                <w:sz w:val="24"/>
                <w:szCs w:val="24"/>
              </w:rPr>
              <w:t>ID</w:t>
            </w:r>
            <w:bookmarkEnd w:id="516"/>
            <w:bookmarkEnd w:id="517"/>
            <w:bookmarkEnd w:id="518"/>
            <w:bookmarkEnd w:id="519"/>
            <w:bookmarkEnd w:id="520"/>
          </w:p>
        </w:tc>
        <w:tc>
          <w:tcPr>
            <w:tcW w:w="2354" w:type="dxa"/>
            <w:shd w:val="clear" w:color="auto" w:fill="D9D9D9"/>
            <w:vAlign w:val="center"/>
          </w:tcPr>
          <w:p w14:paraId="2F9A7661"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1" w:name="_Toc393744830"/>
            <w:bookmarkStart w:id="522" w:name="_Toc393747214"/>
            <w:bookmarkStart w:id="523" w:name="_Toc393895181"/>
            <w:bookmarkStart w:id="524" w:name="_Toc393895774"/>
            <w:bookmarkStart w:id="525" w:name="_Toc393897558"/>
            <w:r w:rsidRPr="00524BDD">
              <w:rPr>
                <w:rStyle w:val="Heading2Char"/>
                <w:rFonts w:ascii="Times New Roman" w:hAnsi="Times New Roman" w:cs="Times New Roman"/>
                <w:color w:val="auto"/>
                <w:sz w:val="24"/>
                <w:szCs w:val="24"/>
              </w:rPr>
              <w:t>Name</w:t>
            </w:r>
            <w:bookmarkEnd w:id="521"/>
            <w:bookmarkEnd w:id="522"/>
            <w:bookmarkEnd w:id="523"/>
            <w:bookmarkEnd w:id="524"/>
            <w:bookmarkEnd w:id="525"/>
          </w:p>
        </w:tc>
        <w:tc>
          <w:tcPr>
            <w:tcW w:w="2410" w:type="dxa"/>
            <w:shd w:val="clear" w:color="auto" w:fill="D9D9D9"/>
            <w:vAlign w:val="center"/>
          </w:tcPr>
          <w:p w14:paraId="53BC2919"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6" w:name="_Toc393744831"/>
            <w:bookmarkStart w:id="527" w:name="_Toc393747215"/>
            <w:bookmarkStart w:id="528" w:name="_Toc393895182"/>
            <w:bookmarkStart w:id="529" w:name="_Toc393895775"/>
            <w:bookmarkStart w:id="530" w:name="_Toc393897559"/>
            <w:r w:rsidRPr="00524BDD">
              <w:rPr>
                <w:rStyle w:val="Heading2Char"/>
                <w:rFonts w:ascii="Times New Roman" w:hAnsi="Times New Roman" w:cs="Times New Roman"/>
                <w:color w:val="auto"/>
                <w:sz w:val="24"/>
                <w:szCs w:val="24"/>
              </w:rPr>
              <w:t>Description</w:t>
            </w:r>
            <w:bookmarkEnd w:id="526"/>
            <w:bookmarkEnd w:id="527"/>
            <w:bookmarkEnd w:id="528"/>
            <w:bookmarkEnd w:id="529"/>
            <w:bookmarkEnd w:id="530"/>
          </w:p>
        </w:tc>
        <w:tc>
          <w:tcPr>
            <w:tcW w:w="2126" w:type="dxa"/>
            <w:shd w:val="clear" w:color="auto" w:fill="D9D9D9"/>
            <w:vAlign w:val="center"/>
          </w:tcPr>
          <w:p w14:paraId="74819752" w14:textId="4FD3FB9E"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1" w:name="_Toc393744832"/>
            <w:bookmarkStart w:id="532" w:name="_Toc393747216"/>
            <w:bookmarkStart w:id="533" w:name="_Toc393895183"/>
            <w:bookmarkStart w:id="534" w:name="_Toc393895776"/>
            <w:bookmarkStart w:id="535" w:name="_Toc393897560"/>
            <w:r w:rsidRPr="00524BDD">
              <w:rPr>
                <w:rStyle w:val="Heading2Char"/>
                <w:rFonts w:ascii="Times New Roman" w:hAnsi="Times New Roman" w:cs="Times New Roman"/>
                <w:color w:val="auto"/>
                <w:sz w:val="24"/>
                <w:szCs w:val="24"/>
              </w:rPr>
              <w:t>Parameters</w:t>
            </w:r>
            <w:bookmarkEnd w:id="531"/>
            <w:bookmarkEnd w:id="532"/>
            <w:bookmarkEnd w:id="533"/>
            <w:bookmarkEnd w:id="534"/>
            <w:bookmarkEnd w:id="535"/>
          </w:p>
        </w:tc>
        <w:tc>
          <w:tcPr>
            <w:tcW w:w="1621" w:type="dxa"/>
            <w:shd w:val="clear" w:color="auto" w:fill="D9D9D9"/>
            <w:vAlign w:val="center"/>
          </w:tcPr>
          <w:p w14:paraId="064D16E7" w14:textId="23EF4353"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6" w:name="_Toc393744833"/>
            <w:bookmarkStart w:id="537" w:name="_Toc393747217"/>
            <w:bookmarkStart w:id="538" w:name="_Toc393895184"/>
            <w:bookmarkStart w:id="539" w:name="_Toc393895777"/>
            <w:bookmarkStart w:id="540" w:name="_Toc393897561"/>
            <w:r w:rsidRPr="00524BDD">
              <w:rPr>
                <w:rStyle w:val="Heading2Char"/>
                <w:rFonts w:ascii="Times New Roman" w:hAnsi="Times New Roman" w:cs="Times New Roman"/>
                <w:color w:val="auto"/>
                <w:sz w:val="24"/>
                <w:szCs w:val="24"/>
              </w:rPr>
              <w:t>Return</w:t>
            </w:r>
            <w:bookmarkEnd w:id="536"/>
            <w:bookmarkEnd w:id="537"/>
            <w:bookmarkEnd w:id="538"/>
            <w:bookmarkEnd w:id="539"/>
            <w:bookmarkEnd w:id="540"/>
          </w:p>
        </w:tc>
      </w:tr>
      <w:tr w:rsidR="00607B69" w:rsidRPr="00524BDD" w14:paraId="41823FE5" w14:textId="76C70307" w:rsidTr="00D03214">
        <w:tc>
          <w:tcPr>
            <w:tcW w:w="731" w:type="dxa"/>
          </w:tcPr>
          <w:p w14:paraId="7FC9E02D"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41" w:name="_Toc393744834"/>
            <w:bookmarkStart w:id="542" w:name="_Toc393747218"/>
            <w:bookmarkStart w:id="543" w:name="_Toc393895185"/>
            <w:bookmarkStart w:id="544" w:name="_Toc393895778"/>
            <w:bookmarkStart w:id="545" w:name="_Toc393897562"/>
            <w:r w:rsidRPr="00524BDD">
              <w:rPr>
                <w:rStyle w:val="Heading2Char"/>
                <w:rFonts w:ascii="Times New Roman" w:hAnsi="Times New Roman" w:cs="Times New Roman"/>
                <w:b w:val="0"/>
                <w:color w:val="auto"/>
                <w:sz w:val="24"/>
                <w:szCs w:val="24"/>
              </w:rPr>
              <w:t>1</w:t>
            </w:r>
            <w:bookmarkEnd w:id="541"/>
            <w:bookmarkEnd w:id="542"/>
            <w:bookmarkEnd w:id="543"/>
            <w:bookmarkEnd w:id="544"/>
            <w:bookmarkEnd w:id="545"/>
          </w:p>
        </w:tc>
        <w:tc>
          <w:tcPr>
            <w:tcW w:w="2354" w:type="dxa"/>
            <w:vAlign w:val="center"/>
          </w:tcPr>
          <w:p w14:paraId="7EAA25D1" w14:textId="2EF0C29A" w:rsidR="007271F7" w:rsidRPr="00524BDD" w:rsidRDefault="007271F7" w:rsidP="00FC6A41">
            <w:pPr>
              <w:pStyle w:val="NoSpacing"/>
              <w:rPr>
                <w:rStyle w:val="Heading2Char"/>
                <w:rFonts w:ascii="Times New Roman" w:hAnsi="Times New Roman" w:cs="Times New Roman"/>
                <w:b w:val="0"/>
                <w:color w:val="auto"/>
                <w:sz w:val="24"/>
                <w:szCs w:val="24"/>
              </w:rPr>
            </w:pPr>
            <w:bookmarkStart w:id="546" w:name="_Toc393744835"/>
            <w:bookmarkStart w:id="547" w:name="_Toc393747219"/>
            <w:bookmarkStart w:id="548" w:name="_Toc393895186"/>
            <w:bookmarkStart w:id="549" w:name="_Toc393895779"/>
            <w:bookmarkStart w:id="550" w:name="_Toc393897563"/>
            <w:r w:rsidRPr="00524BDD">
              <w:rPr>
                <w:rStyle w:val="Heading2Char"/>
                <w:rFonts w:ascii="Times New Roman" w:hAnsi="Times New Roman" w:cs="Times New Roman"/>
                <w:b w:val="0"/>
                <w:color w:val="auto"/>
                <w:sz w:val="24"/>
                <w:szCs w:val="24"/>
              </w:rPr>
              <w:t>login</w:t>
            </w:r>
            <w:bookmarkEnd w:id="546"/>
            <w:bookmarkEnd w:id="547"/>
            <w:bookmarkEnd w:id="548"/>
            <w:bookmarkEnd w:id="549"/>
            <w:bookmarkEnd w:id="550"/>
          </w:p>
        </w:tc>
        <w:tc>
          <w:tcPr>
            <w:tcW w:w="2410" w:type="dxa"/>
          </w:tcPr>
          <w:p w14:paraId="6079AC59" w14:textId="77777777" w:rsidR="007271F7" w:rsidRPr="00524BDD"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36D5C20D" w14:textId="2B4F38F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1" w:name="_Toc393744836"/>
            <w:bookmarkStart w:id="552" w:name="_Toc393747220"/>
            <w:bookmarkStart w:id="553" w:name="_Toc393895187"/>
            <w:bookmarkStart w:id="554" w:name="_Toc393895780"/>
            <w:bookmarkStart w:id="555" w:name="_Toc39389756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551"/>
            <w:bookmarkEnd w:id="552"/>
            <w:bookmarkEnd w:id="553"/>
            <w:bookmarkEnd w:id="554"/>
            <w:bookmarkEnd w:id="555"/>
            <w:proofErr w:type="spellEnd"/>
          </w:p>
        </w:tc>
        <w:tc>
          <w:tcPr>
            <w:tcW w:w="1621" w:type="dxa"/>
            <w:vAlign w:val="center"/>
          </w:tcPr>
          <w:p w14:paraId="4BCC1E0D" w14:textId="036C321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6" w:name="_Toc393744837"/>
            <w:bookmarkStart w:id="557" w:name="_Toc393747221"/>
            <w:bookmarkStart w:id="558" w:name="_Toc393895188"/>
            <w:bookmarkStart w:id="559" w:name="_Toc393895781"/>
            <w:bookmarkStart w:id="560" w:name="_Toc393897565"/>
            <w:proofErr w:type="spellStart"/>
            <w:r w:rsidRPr="00524BDD">
              <w:rPr>
                <w:rStyle w:val="Heading2Char"/>
                <w:rFonts w:ascii="Times New Roman" w:hAnsi="Times New Roman" w:cs="Times New Roman"/>
                <w:b w:val="0"/>
                <w:color w:val="auto"/>
                <w:sz w:val="24"/>
                <w:szCs w:val="24"/>
              </w:rPr>
              <w:t>boolean</w:t>
            </w:r>
            <w:bookmarkEnd w:id="556"/>
            <w:bookmarkEnd w:id="557"/>
            <w:bookmarkEnd w:id="558"/>
            <w:bookmarkEnd w:id="559"/>
            <w:bookmarkEnd w:id="560"/>
            <w:proofErr w:type="spellEnd"/>
          </w:p>
        </w:tc>
      </w:tr>
      <w:tr w:rsidR="00607B69" w:rsidRPr="00524BDD" w14:paraId="091BC5A6" w14:textId="320C331E" w:rsidTr="00D03214">
        <w:tc>
          <w:tcPr>
            <w:tcW w:w="731" w:type="dxa"/>
          </w:tcPr>
          <w:p w14:paraId="3CD9FF7F"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1" w:name="_Toc393744838"/>
            <w:bookmarkStart w:id="562" w:name="_Toc393747222"/>
            <w:bookmarkStart w:id="563" w:name="_Toc393895189"/>
            <w:bookmarkStart w:id="564" w:name="_Toc393895782"/>
            <w:bookmarkStart w:id="565" w:name="_Toc393897566"/>
            <w:r w:rsidRPr="00524BDD">
              <w:rPr>
                <w:rStyle w:val="Heading2Char"/>
                <w:rFonts w:ascii="Times New Roman" w:hAnsi="Times New Roman" w:cs="Times New Roman"/>
                <w:b w:val="0"/>
                <w:color w:val="auto"/>
                <w:sz w:val="24"/>
                <w:szCs w:val="24"/>
              </w:rPr>
              <w:t>2</w:t>
            </w:r>
            <w:bookmarkEnd w:id="561"/>
            <w:bookmarkEnd w:id="562"/>
            <w:bookmarkEnd w:id="563"/>
            <w:bookmarkEnd w:id="564"/>
            <w:bookmarkEnd w:id="565"/>
          </w:p>
        </w:tc>
        <w:tc>
          <w:tcPr>
            <w:tcW w:w="2354" w:type="dxa"/>
            <w:vAlign w:val="center"/>
          </w:tcPr>
          <w:p w14:paraId="122B73A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6" w:name="_Toc393744839"/>
            <w:bookmarkStart w:id="567" w:name="_Toc393747223"/>
            <w:bookmarkStart w:id="568" w:name="_Toc393895190"/>
            <w:bookmarkStart w:id="569" w:name="_Toc393895783"/>
            <w:bookmarkStart w:id="570" w:name="_Toc393897567"/>
            <w:proofErr w:type="spellStart"/>
            <w:r w:rsidRPr="00524BDD">
              <w:rPr>
                <w:rStyle w:val="Heading2Char"/>
                <w:rFonts w:ascii="Times New Roman" w:hAnsi="Times New Roman" w:cs="Times New Roman"/>
                <w:b w:val="0"/>
                <w:color w:val="auto"/>
                <w:sz w:val="24"/>
                <w:szCs w:val="24"/>
              </w:rPr>
              <w:t>get_p_data</w:t>
            </w:r>
            <w:proofErr w:type="spellEnd"/>
            <w:r w:rsidRPr="00524BDD">
              <w:rPr>
                <w:rStyle w:val="Heading2Char"/>
                <w:rFonts w:ascii="Times New Roman" w:hAnsi="Times New Roman" w:cs="Times New Roman"/>
                <w:b w:val="0"/>
                <w:color w:val="auto"/>
                <w:sz w:val="24"/>
                <w:szCs w:val="24"/>
              </w:rPr>
              <w:t>()</w:t>
            </w:r>
            <w:bookmarkEnd w:id="566"/>
            <w:bookmarkEnd w:id="567"/>
            <w:bookmarkEnd w:id="568"/>
            <w:bookmarkEnd w:id="569"/>
            <w:bookmarkEnd w:id="570"/>
          </w:p>
        </w:tc>
        <w:tc>
          <w:tcPr>
            <w:tcW w:w="2410" w:type="dxa"/>
          </w:tcPr>
          <w:p w14:paraId="28013A5E" w14:textId="77777777" w:rsidR="007271F7" w:rsidRPr="00524BDD" w:rsidRDefault="007271F7" w:rsidP="00FC6A41">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1" w:name="_Toc393744840"/>
            <w:bookmarkStart w:id="572" w:name="_Toc393747224"/>
            <w:bookmarkStart w:id="573" w:name="_Toc393895191"/>
            <w:bookmarkStart w:id="574" w:name="_Toc393895784"/>
            <w:bookmarkStart w:id="575" w:name="_Toc393897568"/>
            <w:r w:rsidRPr="00524BDD">
              <w:rPr>
                <w:rStyle w:val="Heading2Char"/>
                <w:rFonts w:ascii="Times New Roman" w:hAnsi="Times New Roman" w:cs="Times New Roman"/>
                <w:b w:val="0"/>
                <w:color w:val="auto"/>
                <w:sz w:val="24"/>
                <w:szCs w:val="24"/>
              </w:rPr>
              <w:t>-</w:t>
            </w:r>
            <w:bookmarkEnd w:id="571"/>
            <w:bookmarkEnd w:id="572"/>
            <w:bookmarkEnd w:id="573"/>
            <w:bookmarkEnd w:id="574"/>
            <w:bookmarkEnd w:id="575"/>
          </w:p>
        </w:tc>
        <w:tc>
          <w:tcPr>
            <w:tcW w:w="1621" w:type="dxa"/>
            <w:vAlign w:val="center"/>
          </w:tcPr>
          <w:p w14:paraId="1911D28E" w14:textId="25AB7248"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6" w:name="_Toc393744841"/>
            <w:bookmarkStart w:id="577" w:name="_Toc393747225"/>
            <w:bookmarkStart w:id="578" w:name="_Toc393895192"/>
            <w:bookmarkStart w:id="579" w:name="_Toc393895785"/>
            <w:bookmarkStart w:id="580" w:name="_Toc393897569"/>
            <w:r w:rsidRPr="00524BDD">
              <w:rPr>
                <w:rStyle w:val="Heading2Char"/>
                <w:rFonts w:ascii="Times New Roman" w:hAnsi="Times New Roman" w:cs="Times New Roman"/>
                <w:b w:val="0"/>
                <w:color w:val="auto"/>
                <w:sz w:val="24"/>
                <w:szCs w:val="24"/>
              </w:rPr>
              <w:t>void</w:t>
            </w:r>
            <w:bookmarkEnd w:id="576"/>
            <w:bookmarkEnd w:id="577"/>
            <w:bookmarkEnd w:id="578"/>
            <w:bookmarkEnd w:id="579"/>
            <w:bookmarkEnd w:id="580"/>
          </w:p>
        </w:tc>
      </w:tr>
      <w:tr w:rsidR="007271F7" w:rsidRPr="00524BDD"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81" w:name="_Toc393744842"/>
            <w:bookmarkStart w:id="582" w:name="_Toc393747226"/>
            <w:bookmarkStart w:id="583" w:name="_Toc393895193"/>
            <w:bookmarkStart w:id="584" w:name="_Toc393895786"/>
            <w:bookmarkStart w:id="585" w:name="_Toc393897570"/>
            <w:r w:rsidRPr="00524BDD">
              <w:rPr>
                <w:rStyle w:val="Heading2Char"/>
                <w:rFonts w:ascii="Times New Roman" w:hAnsi="Times New Roman" w:cs="Times New Roman"/>
                <w:b w:val="0"/>
                <w:color w:val="auto"/>
                <w:sz w:val="24"/>
                <w:szCs w:val="24"/>
              </w:rPr>
              <w:t>3</w:t>
            </w:r>
            <w:bookmarkEnd w:id="581"/>
            <w:bookmarkEnd w:id="582"/>
            <w:bookmarkEnd w:id="583"/>
            <w:bookmarkEnd w:id="584"/>
            <w:bookmarkEnd w:id="585"/>
          </w:p>
        </w:tc>
        <w:tc>
          <w:tcPr>
            <w:tcW w:w="2354" w:type="dxa"/>
            <w:vAlign w:val="center"/>
          </w:tcPr>
          <w:p w14:paraId="2CF34910" w14:textId="6FE73524" w:rsidR="007271F7" w:rsidRPr="00524BDD" w:rsidRDefault="007271F7" w:rsidP="00FC6A41">
            <w:pPr>
              <w:pStyle w:val="NoSpacing"/>
              <w:rPr>
                <w:rStyle w:val="Heading2Char"/>
                <w:rFonts w:ascii="Times New Roman" w:hAnsi="Times New Roman" w:cs="Times New Roman"/>
                <w:b w:val="0"/>
                <w:color w:val="auto"/>
                <w:sz w:val="24"/>
                <w:szCs w:val="24"/>
              </w:rPr>
            </w:pPr>
            <w:bookmarkStart w:id="586" w:name="_Toc393744843"/>
            <w:bookmarkStart w:id="587" w:name="_Toc393747227"/>
            <w:bookmarkStart w:id="588" w:name="_Toc393895194"/>
            <w:bookmarkStart w:id="589" w:name="_Toc393895787"/>
            <w:bookmarkStart w:id="590" w:name="_Toc393897571"/>
            <w:proofErr w:type="spellStart"/>
            <w:r w:rsidRPr="00524BDD">
              <w:rPr>
                <w:rStyle w:val="Heading2Char"/>
                <w:rFonts w:ascii="Times New Roman" w:hAnsi="Times New Roman" w:cs="Times New Roman"/>
                <w:b w:val="0"/>
                <w:color w:val="auto"/>
                <w:sz w:val="24"/>
                <w:szCs w:val="24"/>
              </w:rPr>
              <w:t>getAppointmentByID</w:t>
            </w:r>
            <w:bookmarkEnd w:id="586"/>
            <w:bookmarkEnd w:id="587"/>
            <w:bookmarkEnd w:id="588"/>
            <w:bookmarkEnd w:id="589"/>
            <w:bookmarkEnd w:id="590"/>
            <w:proofErr w:type="spellEnd"/>
          </w:p>
        </w:tc>
        <w:tc>
          <w:tcPr>
            <w:tcW w:w="2410" w:type="dxa"/>
          </w:tcPr>
          <w:p w14:paraId="0C46C0F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91" w:name="_Toc393744844"/>
            <w:bookmarkStart w:id="592" w:name="_Toc393747228"/>
            <w:bookmarkStart w:id="593" w:name="_Toc393895195"/>
            <w:bookmarkStart w:id="594" w:name="_Toc393895788"/>
            <w:bookmarkStart w:id="595" w:name="_Toc393897572"/>
            <w:r w:rsidRPr="00524BDD">
              <w:rPr>
                <w:rStyle w:val="Heading2Char"/>
                <w:rFonts w:ascii="Times New Roman" w:hAnsi="Times New Roman" w:cs="Times New Roman"/>
                <w:b w:val="0"/>
                <w:color w:val="auto"/>
                <w:sz w:val="24"/>
                <w:szCs w:val="24"/>
              </w:rPr>
              <w:t>Method uses to get the appointments’ data from database</w:t>
            </w:r>
            <w:bookmarkEnd w:id="591"/>
            <w:bookmarkEnd w:id="592"/>
            <w:bookmarkEnd w:id="593"/>
            <w:bookmarkEnd w:id="594"/>
            <w:bookmarkEnd w:id="595"/>
          </w:p>
        </w:tc>
        <w:tc>
          <w:tcPr>
            <w:tcW w:w="2126" w:type="dxa"/>
            <w:vAlign w:val="center"/>
          </w:tcPr>
          <w:p w14:paraId="116632AE" w14:textId="440C59BC"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96" w:name="_Toc393744845"/>
            <w:bookmarkStart w:id="597" w:name="_Toc393747229"/>
            <w:bookmarkStart w:id="598" w:name="_Toc393895196"/>
            <w:bookmarkStart w:id="599" w:name="_Toc393895789"/>
            <w:bookmarkStart w:id="600" w:name="_Toc39389757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596"/>
            <w:bookmarkEnd w:id="597"/>
            <w:bookmarkEnd w:id="598"/>
            <w:bookmarkEnd w:id="599"/>
            <w:bookmarkEnd w:id="600"/>
            <w:proofErr w:type="spellEnd"/>
          </w:p>
        </w:tc>
        <w:tc>
          <w:tcPr>
            <w:tcW w:w="1621" w:type="dxa"/>
            <w:vAlign w:val="center"/>
          </w:tcPr>
          <w:p w14:paraId="1F8F957B" w14:textId="5C86E1BB"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601" w:name="_Toc393744846"/>
            <w:bookmarkStart w:id="602" w:name="_Toc393747230"/>
            <w:bookmarkStart w:id="603" w:name="_Toc393895197"/>
            <w:bookmarkStart w:id="604" w:name="_Toc393895790"/>
            <w:bookmarkStart w:id="605" w:name="_Toc393897574"/>
            <w:r w:rsidRPr="00524BDD">
              <w:rPr>
                <w:rStyle w:val="Heading2Char"/>
                <w:rFonts w:ascii="Times New Roman" w:hAnsi="Times New Roman" w:cs="Times New Roman"/>
                <w:b w:val="0"/>
                <w:color w:val="auto"/>
                <w:sz w:val="24"/>
                <w:szCs w:val="24"/>
              </w:rPr>
              <w:t>Array[]</w:t>
            </w:r>
            <w:bookmarkEnd w:id="601"/>
            <w:bookmarkEnd w:id="602"/>
            <w:bookmarkEnd w:id="603"/>
            <w:bookmarkEnd w:id="604"/>
            <w:bookmarkEnd w:id="605"/>
          </w:p>
        </w:tc>
      </w:tr>
    </w:tbl>
    <w:p w14:paraId="253B30EE"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522207" w:rsidRDefault="00754471" w:rsidP="00FC6A41">
      <w:pPr>
        <w:pStyle w:val="NoSpacing"/>
        <w:rPr>
          <w:rStyle w:val="Heading2Char"/>
          <w:rFonts w:ascii="Times New Roman" w:hAnsi="Times New Roman" w:cs="Times New Roman"/>
          <w:color w:val="auto"/>
          <w:sz w:val="24"/>
          <w:szCs w:val="24"/>
        </w:rPr>
      </w:pPr>
      <w:bookmarkStart w:id="606" w:name="_Toc393744847"/>
    </w:p>
    <w:p w14:paraId="23F31363" w14:textId="77777777" w:rsidR="00754471" w:rsidRPr="00522207" w:rsidRDefault="00754471" w:rsidP="00FC6A41">
      <w:pPr>
        <w:pStyle w:val="NoSpacing"/>
        <w:rPr>
          <w:rStyle w:val="Heading2Char"/>
          <w:rFonts w:ascii="Times New Roman" w:hAnsi="Times New Roman" w:cs="Times New Roman"/>
          <w:color w:val="auto"/>
          <w:sz w:val="24"/>
          <w:szCs w:val="24"/>
        </w:rPr>
      </w:pPr>
    </w:p>
    <w:p w14:paraId="3A6A0D6D" w14:textId="77777777" w:rsidR="006E0A2A" w:rsidRDefault="006E0A2A" w:rsidP="00FC6A41">
      <w:pPr>
        <w:pStyle w:val="NoSpacing"/>
        <w:rPr>
          <w:rStyle w:val="Heading2Char"/>
          <w:rFonts w:ascii="Times New Roman" w:hAnsi="Times New Roman" w:cs="Times New Roman"/>
          <w:color w:val="auto"/>
          <w:sz w:val="24"/>
          <w:szCs w:val="24"/>
        </w:rPr>
      </w:pPr>
      <w:bookmarkStart w:id="607" w:name="_Toc393747231"/>
      <w:bookmarkStart w:id="608" w:name="_Toc393895198"/>
      <w:bookmarkStart w:id="609" w:name="_Toc393895791"/>
      <w:bookmarkStart w:id="610" w:name="_Toc393897575"/>
    </w:p>
    <w:p w14:paraId="1191EE49" w14:textId="77777777" w:rsidR="006E0A2A" w:rsidRDefault="006E0A2A" w:rsidP="00FC6A41">
      <w:pPr>
        <w:pStyle w:val="NoSpacing"/>
        <w:rPr>
          <w:rStyle w:val="Heading2Char"/>
          <w:rFonts w:ascii="Times New Roman" w:hAnsi="Times New Roman" w:cs="Times New Roman"/>
          <w:color w:val="auto"/>
          <w:sz w:val="24"/>
          <w:szCs w:val="24"/>
        </w:rPr>
      </w:pPr>
    </w:p>
    <w:p w14:paraId="266F1846" w14:textId="77777777" w:rsidR="006E0A2A" w:rsidRDefault="006E0A2A" w:rsidP="00FC6A41">
      <w:pPr>
        <w:pStyle w:val="NoSpacing"/>
        <w:rPr>
          <w:rStyle w:val="Heading2Char"/>
          <w:rFonts w:ascii="Times New Roman" w:hAnsi="Times New Roman" w:cs="Times New Roman"/>
          <w:color w:val="auto"/>
          <w:sz w:val="24"/>
          <w:szCs w:val="24"/>
        </w:rPr>
      </w:pPr>
    </w:p>
    <w:p w14:paraId="0F030049" w14:textId="77777777" w:rsidR="006E0A2A" w:rsidRDefault="006E0A2A" w:rsidP="00FC6A41">
      <w:pPr>
        <w:pStyle w:val="NoSpacing"/>
        <w:rPr>
          <w:rStyle w:val="Heading2Char"/>
          <w:rFonts w:ascii="Times New Roman" w:hAnsi="Times New Roman" w:cs="Times New Roman"/>
          <w:color w:val="auto"/>
          <w:sz w:val="24"/>
          <w:szCs w:val="24"/>
        </w:rPr>
      </w:pPr>
    </w:p>
    <w:p w14:paraId="012EB59C" w14:textId="77777777" w:rsidR="006E0A2A" w:rsidRDefault="006E0A2A" w:rsidP="00FC6A41">
      <w:pPr>
        <w:pStyle w:val="NoSpacing"/>
        <w:rPr>
          <w:rStyle w:val="Heading2Char"/>
          <w:rFonts w:ascii="Times New Roman" w:hAnsi="Times New Roman" w:cs="Times New Roman"/>
          <w:color w:val="auto"/>
          <w:sz w:val="24"/>
          <w:szCs w:val="24"/>
        </w:rPr>
      </w:pPr>
    </w:p>
    <w:p w14:paraId="77F9C0EA" w14:textId="77777777" w:rsidR="006E0A2A" w:rsidRDefault="006E0A2A" w:rsidP="00FC6A41">
      <w:pPr>
        <w:pStyle w:val="NoSpacing"/>
        <w:rPr>
          <w:rStyle w:val="Heading2Char"/>
          <w:rFonts w:ascii="Times New Roman" w:hAnsi="Times New Roman" w:cs="Times New Roman"/>
          <w:color w:val="auto"/>
          <w:sz w:val="24"/>
          <w:szCs w:val="24"/>
        </w:rPr>
      </w:pPr>
    </w:p>
    <w:p w14:paraId="436AC765" w14:textId="77777777" w:rsidR="006E0A2A" w:rsidRDefault="006E0A2A" w:rsidP="00FC6A41">
      <w:pPr>
        <w:pStyle w:val="NoSpacing"/>
        <w:rPr>
          <w:rStyle w:val="Heading2Char"/>
          <w:rFonts w:ascii="Times New Roman" w:hAnsi="Times New Roman" w:cs="Times New Roman"/>
          <w:color w:val="auto"/>
          <w:sz w:val="24"/>
          <w:szCs w:val="24"/>
        </w:rPr>
      </w:pPr>
    </w:p>
    <w:p w14:paraId="727052C4" w14:textId="77777777" w:rsidR="006E0A2A" w:rsidRDefault="006E0A2A" w:rsidP="00FC6A41">
      <w:pPr>
        <w:pStyle w:val="NoSpacing"/>
        <w:rPr>
          <w:rStyle w:val="Heading2Char"/>
          <w:rFonts w:ascii="Times New Roman" w:hAnsi="Times New Roman" w:cs="Times New Roman"/>
          <w:color w:val="auto"/>
          <w:sz w:val="24"/>
          <w:szCs w:val="24"/>
        </w:rPr>
      </w:pPr>
    </w:p>
    <w:p w14:paraId="5A242AAE" w14:textId="77777777" w:rsidR="006E0A2A" w:rsidRDefault="006E0A2A" w:rsidP="00FC6A41">
      <w:pPr>
        <w:pStyle w:val="NoSpacing"/>
        <w:rPr>
          <w:rStyle w:val="Heading2Char"/>
          <w:rFonts w:ascii="Times New Roman" w:hAnsi="Times New Roman" w:cs="Times New Roman"/>
          <w:color w:val="auto"/>
          <w:sz w:val="24"/>
          <w:szCs w:val="24"/>
        </w:rPr>
      </w:pPr>
    </w:p>
    <w:p w14:paraId="38862A41" w14:textId="77777777" w:rsidR="006E0A2A" w:rsidRDefault="006E0A2A" w:rsidP="00FC6A41">
      <w:pPr>
        <w:pStyle w:val="NoSpacing"/>
        <w:rPr>
          <w:rStyle w:val="Heading2Char"/>
          <w:rFonts w:ascii="Times New Roman" w:hAnsi="Times New Roman" w:cs="Times New Roman"/>
          <w:color w:val="auto"/>
          <w:sz w:val="24"/>
          <w:szCs w:val="24"/>
        </w:rPr>
      </w:pPr>
    </w:p>
    <w:p w14:paraId="0E0FDFAD" w14:textId="77777777" w:rsidR="006E0A2A" w:rsidRDefault="006E0A2A" w:rsidP="00FC6A41">
      <w:pPr>
        <w:pStyle w:val="NoSpacing"/>
        <w:rPr>
          <w:rStyle w:val="Heading2Char"/>
          <w:rFonts w:ascii="Times New Roman" w:hAnsi="Times New Roman" w:cs="Times New Roman"/>
          <w:color w:val="auto"/>
          <w:sz w:val="24"/>
          <w:szCs w:val="24"/>
        </w:rPr>
      </w:pPr>
    </w:p>
    <w:p w14:paraId="12049E15" w14:textId="77777777" w:rsidR="006E0A2A" w:rsidRDefault="006E0A2A" w:rsidP="00FC6A41">
      <w:pPr>
        <w:pStyle w:val="NoSpacing"/>
        <w:rPr>
          <w:rStyle w:val="Heading2Char"/>
          <w:rFonts w:ascii="Times New Roman" w:hAnsi="Times New Roman" w:cs="Times New Roman"/>
          <w:color w:val="auto"/>
          <w:sz w:val="24"/>
          <w:szCs w:val="24"/>
        </w:rPr>
      </w:pPr>
    </w:p>
    <w:p w14:paraId="563141E0" w14:textId="77777777" w:rsidR="006E0A2A" w:rsidRDefault="006E0A2A" w:rsidP="00FC6A41">
      <w:pPr>
        <w:pStyle w:val="NoSpacing"/>
        <w:rPr>
          <w:rStyle w:val="Heading2Char"/>
          <w:rFonts w:ascii="Times New Roman" w:hAnsi="Times New Roman" w:cs="Times New Roman"/>
          <w:color w:val="auto"/>
          <w:sz w:val="24"/>
          <w:szCs w:val="24"/>
        </w:rPr>
      </w:pPr>
    </w:p>
    <w:p w14:paraId="3AB91BB2" w14:textId="77777777" w:rsidR="006E0A2A" w:rsidRDefault="006E0A2A" w:rsidP="00FC6A41">
      <w:pPr>
        <w:pStyle w:val="NoSpacing"/>
        <w:rPr>
          <w:rStyle w:val="Heading2Char"/>
          <w:rFonts w:ascii="Times New Roman" w:hAnsi="Times New Roman" w:cs="Times New Roman"/>
          <w:color w:val="auto"/>
          <w:sz w:val="24"/>
          <w:szCs w:val="24"/>
        </w:rPr>
      </w:pPr>
    </w:p>
    <w:p w14:paraId="6A685606" w14:textId="77777777" w:rsidR="006E0A2A" w:rsidRDefault="006E0A2A" w:rsidP="00FC6A41">
      <w:pPr>
        <w:pStyle w:val="NoSpacing"/>
        <w:rPr>
          <w:rStyle w:val="Heading2Char"/>
          <w:rFonts w:ascii="Times New Roman" w:hAnsi="Times New Roman" w:cs="Times New Roman"/>
          <w:color w:val="auto"/>
          <w:sz w:val="24"/>
          <w:szCs w:val="24"/>
        </w:rPr>
      </w:pPr>
    </w:p>
    <w:p w14:paraId="3FB926A1" w14:textId="77777777" w:rsidR="006E0A2A" w:rsidRDefault="006E0A2A" w:rsidP="00FC6A41">
      <w:pPr>
        <w:pStyle w:val="NoSpacing"/>
        <w:rPr>
          <w:rStyle w:val="Heading2Char"/>
          <w:rFonts w:ascii="Times New Roman" w:hAnsi="Times New Roman" w:cs="Times New Roman"/>
          <w:color w:val="auto"/>
          <w:sz w:val="24"/>
          <w:szCs w:val="24"/>
        </w:rPr>
      </w:pPr>
    </w:p>
    <w:p w14:paraId="3D0BD165" w14:textId="77777777" w:rsidR="006E0A2A" w:rsidRDefault="006E0A2A" w:rsidP="00FC6A41">
      <w:pPr>
        <w:pStyle w:val="NoSpacing"/>
        <w:rPr>
          <w:rStyle w:val="Heading2Char"/>
          <w:rFonts w:ascii="Times New Roman" w:hAnsi="Times New Roman" w:cs="Times New Roman"/>
          <w:color w:val="auto"/>
          <w:sz w:val="24"/>
          <w:szCs w:val="24"/>
        </w:rPr>
      </w:pPr>
    </w:p>
    <w:p w14:paraId="096CE08B" w14:textId="77777777" w:rsidR="006E0A2A" w:rsidRDefault="006E0A2A" w:rsidP="00FC6A41">
      <w:pPr>
        <w:pStyle w:val="NoSpacing"/>
        <w:rPr>
          <w:rStyle w:val="Heading2Char"/>
          <w:rFonts w:ascii="Times New Roman" w:hAnsi="Times New Roman" w:cs="Times New Roman"/>
          <w:color w:val="auto"/>
          <w:sz w:val="24"/>
          <w:szCs w:val="24"/>
        </w:rPr>
      </w:pPr>
    </w:p>
    <w:p w14:paraId="30EEE799" w14:textId="77777777" w:rsidR="006E0A2A" w:rsidRDefault="006E0A2A" w:rsidP="00FC6A41">
      <w:pPr>
        <w:pStyle w:val="NoSpacing"/>
        <w:rPr>
          <w:rStyle w:val="Heading2Char"/>
          <w:rFonts w:ascii="Times New Roman" w:hAnsi="Times New Roman" w:cs="Times New Roman"/>
          <w:color w:val="auto"/>
          <w:sz w:val="24"/>
          <w:szCs w:val="24"/>
        </w:rPr>
      </w:pPr>
    </w:p>
    <w:p w14:paraId="5837ADC6" w14:textId="77777777" w:rsidR="006E0A2A" w:rsidRDefault="006E0A2A" w:rsidP="00FC6A41">
      <w:pPr>
        <w:pStyle w:val="NoSpacing"/>
        <w:rPr>
          <w:rStyle w:val="Heading2Char"/>
          <w:rFonts w:ascii="Times New Roman" w:hAnsi="Times New Roman" w:cs="Times New Roman"/>
          <w:color w:val="auto"/>
          <w:sz w:val="24"/>
          <w:szCs w:val="24"/>
        </w:rPr>
      </w:pPr>
    </w:p>
    <w:p w14:paraId="6B1272EC" w14:textId="77777777" w:rsidR="006E0A2A" w:rsidRDefault="006E0A2A" w:rsidP="00FC6A41">
      <w:pPr>
        <w:pStyle w:val="NoSpacing"/>
        <w:rPr>
          <w:rStyle w:val="Heading2Char"/>
          <w:rFonts w:ascii="Times New Roman" w:hAnsi="Times New Roman" w:cs="Times New Roman"/>
          <w:color w:val="auto"/>
          <w:sz w:val="24"/>
          <w:szCs w:val="24"/>
        </w:rPr>
      </w:pPr>
    </w:p>
    <w:p w14:paraId="3DCFBA73" w14:textId="77777777" w:rsidR="006E0A2A"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Patient_Manage</w:t>
      </w:r>
      <w:bookmarkEnd w:id="606"/>
      <w:bookmarkEnd w:id="607"/>
      <w:bookmarkEnd w:id="608"/>
      <w:bookmarkEnd w:id="609"/>
      <w:bookmarkEnd w:id="610"/>
      <w:proofErr w:type="spellEnd"/>
    </w:p>
    <w:p w14:paraId="6C271B80"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3356EC05" w14:textId="1120F349" w:rsidR="00543B64" w:rsidRDefault="007D1288"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607B69"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607B69" w:rsidRDefault="00543B64" w:rsidP="00FC6A41">
      <w:pPr>
        <w:pStyle w:val="NoSpacing"/>
        <w:rPr>
          <w:rStyle w:val="Heading2Char"/>
          <w:rFonts w:ascii="Times New Roman" w:hAnsi="Times New Roman" w:cs="Times New Roman"/>
          <w:color w:val="auto"/>
          <w:sz w:val="24"/>
          <w:szCs w:val="24"/>
        </w:rPr>
      </w:pPr>
      <w:bookmarkStart w:id="611" w:name="_Toc393744848"/>
      <w:bookmarkStart w:id="612" w:name="_Toc393747232"/>
      <w:bookmarkStart w:id="613" w:name="_Toc393895199"/>
      <w:bookmarkStart w:id="614" w:name="_Toc393895792"/>
      <w:bookmarkStart w:id="615" w:name="_Toc393897576"/>
      <w:r w:rsidRPr="00607B69">
        <w:rPr>
          <w:rStyle w:val="Heading2Char"/>
          <w:rFonts w:ascii="Times New Roman" w:hAnsi="Times New Roman" w:cs="Times New Roman"/>
          <w:color w:val="auto"/>
          <w:sz w:val="24"/>
          <w:szCs w:val="24"/>
        </w:rPr>
        <w:t>Property</w:t>
      </w:r>
      <w:bookmarkEnd w:id="611"/>
      <w:bookmarkEnd w:id="612"/>
      <w:bookmarkEnd w:id="613"/>
      <w:bookmarkEnd w:id="614"/>
      <w:bookmarkEnd w:id="615"/>
    </w:p>
    <w:p w14:paraId="02D4E4E1" w14:textId="77777777" w:rsidR="00543B64" w:rsidRPr="00607B69"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524BDD">
        <w:trPr>
          <w:trHeight w:val="218"/>
        </w:trPr>
        <w:tc>
          <w:tcPr>
            <w:tcW w:w="1106" w:type="dxa"/>
            <w:shd w:val="clear" w:color="auto" w:fill="D9D9D9"/>
            <w:vAlign w:val="center"/>
          </w:tcPr>
          <w:p w14:paraId="3C5D4A27"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16" w:name="_Toc393744849"/>
            <w:bookmarkStart w:id="617" w:name="_Toc393747233"/>
            <w:bookmarkStart w:id="618" w:name="_Toc393895200"/>
            <w:bookmarkStart w:id="619" w:name="_Toc393895793"/>
            <w:bookmarkStart w:id="620" w:name="_Toc393897577"/>
            <w:r w:rsidRPr="00607B69">
              <w:rPr>
                <w:rStyle w:val="Heading2Char"/>
                <w:rFonts w:ascii="Times New Roman" w:hAnsi="Times New Roman" w:cs="Times New Roman"/>
                <w:color w:val="auto"/>
                <w:sz w:val="24"/>
                <w:szCs w:val="24"/>
              </w:rPr>
              <w:t>ID</w:t>
            </w:r>
            <w:bookmarkEnd w:id="616"/>
            <w:bookmarkEnd w:id="617"/>
            <w:bookmarkEnd w:id="618"/>
            <w:bookmarkEnd w:id="619"/>
            <w:bookmarkEnd w:id="620"/>
          </w:p>
        </w:tc>
        <w:tc>
          <w:tcPr>
            <w:tcW w:w="2562" w:type="dxa"/>
            <w:shd w:val="clear" w:color="auto" w:fill="D9D9D9"/>
            <w:vAlign w:val="center"/>
          </w:tcPr>
          <w:p w14:paraId="61F29FC5"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1" w:name="_Toc393744850"/>
            <w:bookmarkStart w:id="622" w:name="_Toc393747234"/>
            <w:bookmarkStart w:id="623" w:name="_Toc393895201"/>
            <w:bookmarkStart w:id="624" w:name="_Toc393895794"/>
            <w:bookmarkStart w:id="625" w:name="_Toc393897578"/>
            <w:r w:rsidRPr="00607B69">
              <w:rPr>
                <w:rStyle w:val="Heading2Char"/>
                <w:rFonts w:ascii="Times New Roman" w:hAnsi="Times New Roman" w:cs="Times New Roman"/>
                <w:color w:val="auto"/>
                <w:sz w:val="24"/>
                <w:szCs w:val="24"/>
              </w:rPr>
              <w:t>Name</w:t>
            </w:r>
            <w:bookmarkEnd w:id="621"/>
            <w:bookmarkEnd w:id="622"/>
            <w:bookmarkEnd w:id="623"/>
            <w:bookmarkEnd w:id="624"/>
            <w:bookmarkEnd w:id="625"/>
          </w:p>
        </w:tc>
        <w:tc>
          <w:tcPr>
            <w:tcW w:w="3274" w:type="dxa"/>
            <w:shd w:val="clear" w:color="auto" w:fill="D9D9D9"/>
            <w:vAlign w:val="center"/>
          </w:tcPr>
          <w:p w14:paraId="33E84519" w14:textId="69FF4B50"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6" w:name="_Toc393744851"/>
            <w:bookmarkStart w:id="627" w:name="_Toc393747235"/>
            <w:bookmarkStart w:id="628" w:name="_Toc393895202"/>
            <w:bookmarkStart w:id="629" w:name="_Toc393895795"/>
            <w:bookmarkStart w:id="630" w:name="_Toc393897579"/>
            <w:r w:rsidRPr="00607B69">
              <w:rPr>
                <w:rStyle w:val="Heading2Char"/>
                <w:rFonts w:ascii="Times New Roman" w:hAnsi="Times New Roman" w:cs="Times New Roman"/>
                <w:color w:val="auto"/>
                <w:sz w:val="24"/>
                <w:szCs w:val="24"/>
              </w:rPr>
              <w:t>Description</w:t>
            </w:r>
            <w:bookmarkEnd w:id="626"/>
            <w:bookmarkEnd w:id="627"/>
            <w:bookmarkEnd w:id="628"/>
            <w:bookmarkEnd w:id="629"/>
            <w:bookmarkEnd w:id="630"/>
          </w:p>
        </w:tc>
        <w:tc>
          <w:tcPr>
            <w:tcW w:w="2340" w:type="dxa"/>
            <w:shd w:val="clear" w:color="auto" w:fill="D9D9D9"/>
            <w:vAlign w:val="center"/>
          </w:tcPr>
          <w:p w14:paraId="70AFA593"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31" w:name="_Toc393744852"/>
            <w:bookmarkStart w:id="632" w:name="_Toc393747236"/>
            <w:bookmarkStart w:id="633" w:name="_Toc393895203"/>
            <w:bookmarkStart w:id="634" w:name="_Toc393895796"/>
            <w:bookmarkStart w:id="635" w:name="_Toc393897580"/>
            <w:r w:rsidRPr="00607B69">
              <w:rPr>
                <w:rStyle w:val="Heading2Char"/>
                <w:rFonts w:ascii="Times New Roman" w:hAnsi="Times New Roman" w:cs="Times New Roman"/>
                <w:color w:val="auto"/>
                <w:sz w:val="24"/>
                <w:szCs w:val="24"/>
              </w:rPr>
              <w:t>Remark</w:t>
            </w:r>
            <w:bookmarkEnd w:id="631"/>
            <w:bookmarkEnd w:id="632"/>
            <w:bookmarkEnd w:id="633"/>
            <w:bookmarkEnd w:id="634"/>
            <w:bookmarkEnd w:id="635"/>
          </w:p>
        </w:tc>
      </w:tr>
      <w:tr w:rsidR="00543B64" w:rsidRPr="00607B69" w14:paraId="5BF2D755" w14:textId="77777777" w:rsidTr="00524BDD">
        <w:trPr>
          <w:trHeight w:val="293"/>
        </w:trPr>
        <w:tc>
          <w:tcPr>
            <w:tcW w:w="1106" w:type="dxa"/>
            <w:vAlign w:val="center"/>
          </w:tcPr>
          <w:p w14:paraId="6754358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36" w:name="_Toc393744853"/>
            <w:bookmarkStart w:id="637" w:name="_Toc393747237"/>
            <w:bookmarkStart w:id="638" w:name="_Toc393895204"/>
            <w:bookmarkStart w:id="639" w:name="_Toc393895797"/>
            <w:bookmarkStart w:id="640" w:name="_Toc393897581"/>
            <w:r w:rsidRPr="00607B69">
              <w:rPr>
                <w:rStyle w:val="Heading2Char"/>
                <w:rFonts w:ascii="Times New Roman" w:hAnsi="Times New Roman" w:cs="Times New Roman"/>
                <w:b w:val="0"/>
                <w:color w:val="auto"/>
                <w:sz w:val="24"/>
                <w:szCs w:val="24"/>
              </w:rPr>
              <w:t>-</w:t>
            </w:r>
            <w:bookmarkEnd w:id="636"/>
            <w:bookmarkEnd w:id="637"/>
            <w:bookmarkEnd w:id="638"/>
            <w:bookmarkEnd w:id="639"/>
            <w:bookmarkEnd w:id="640"/>
          </w:p>
        </w:tc>
        <w:tc>
          <w:tcPr>
            <w:tcW w:w="2562" w:type="dxa"/>
            <w:vAlign w:val="center"/>
          </w:tcPr>
          <w:p w14:paraId="2495C17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41" w:name="_Toc393744854"/>
            <w:bookmarkStart w:id="642" w:name="_Toc393747238"/>
            <w:bookmarkStart w:id="643" w:name="_Toc393895205"/>
            <w:bookmarkStart w:id="644" w:name="_Toc393895798"/>
            <w:bookmarkStart w:id="645" w:name="_Toc393897582"/>
            <w:r w:rsidRPr="00607B69">
              <w:rPr>
                <w:rStyle w:val="Heading2Char"/>
                <w:rFonts w:ascii="Times New Roman" w:hAnsi="Times New Roman" w:cs="Times New Roman"/>
                <w:b w:val="0"/>
                <w:color w:val="auto"/>
                <w:sz w:val="24"/>
                <w:szCs w:val="24"/>
              </w:rPr>
              <w:t>-</w:t>
            </w:r>
            <w:bookmarkEnd w:id="641"/>
            <w:bookmarkEnd w:id="642"/>
            <w:bookmarkEnd w:id="643"/>
            <w:bookmarkEnd w:id="644"/>
            <w:bookmarkEnd w:id="645"/>
          </w:p>
        </w:tc>
        <w:tc>
          <w:tcPr>
            <w:tcW w:w="3274" w:type="dxa"/>
            <w:vAlign w:val="center"/>
          </w:tcPr>
          <w:p w14:paraId="202B30F8" w14:textId="77777777" w:rsidR="00543B64" w:rsidRPr="00607B69"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46" w:name="_Toc393744855"/>
            <w:bookmarkStart w:id="647" w:name="_Toc393747239"/>
            <w:bookmarkStart w:id="648" w:name="_Toc393895206"/>
            <w:bookmarkStart w:id="649" w:name="_Toc393895799"/>
            <w:bookmarkStart w:id="650" w:name="_Toc393897583"/>
            <w:r w:rsidRPr="00607B69">
              <w:rPr>
                <w:rStyle w:val="Heading2Char"/>
                <w:rFonts w:ascii="Times New Roman" w:eastAsiaTheme="minorHAnsi" w:hAnsi="Times New Roman" w:cs="Times New Roman"/>
                <w:b w:val="0"/>
                <w:bCs w:val="0"/>
                <w:color w:val="auto"/>
                <w:sz w:val="24"/>
                <w:szCs w:val="24"/>
                <w:lang w:bidi="ar-SA"/>
              </w:rPr>
              <w:t>-</w:t>
            </w:r>
            <w:bookmarkEnd w:id="646"/>
            <w:bookmarkEnd w:id="647"/>
            <w:bookmarkEnd w:id="648"/>
            <w:bookmarkEnd w:id="649"/>
            <w:bookmarkEnd w:id="650"/>
          </w:p>
        </w:tc>
        <w:tc>
          <w:tcPr>
            <w:tcW w:w="2340" w:type="dxa"/>
            <w:vAlign w:val="center"/>
          </w:tcPr>
          <w:p w14:paraId="34026BEB"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51" w:name="_Toc393744856"/>
            <w:bookmarkStart w:id="652" w:name="_Toc393747240"/>
            <w:bookmarkStart w:id="653" w:name="_Toc393895207"/>
            <w:bookmarkStart w:id="654" w:name="_Toc393895800"/>
            <w:bookmarkStart w:id="655" w:name="_Toc393897584"/>
            <w:r w:rsidRPr="00607B69">
              <w:rPr>
                <w:rStyle w:val="Heading2Char"/>
                <w:rFonts w:ascii="Times New Roman" w:hAnsi="Times New Roman" w:cs="Times New Roman"/>
                <w:b w:val="0"/>
                <w:color w:val="auto"/>
                <w:sz w:val="24"/>
                <w:szCs w:val="24"/>
              </w:rPr>
              <w:t>-</w:t>
            </w:r>
            <w:bookmarkEnd w:id="651"/>
            <w:bookmarkEnd w:id="652"/>
            <w:bookmarkEnd w:id="653"/>
            <w:bookmarkEnd w:id="654"/>
            <w:bookmarkEnd w:id="655"/>
          </w:p>
        </w:tc>
      </w:tr>
    </w:tbl>
    <w:p w14:paraId="2B201957"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0978D648" w14:textId="77777777" w:rsidR="00543B64" w:rsidRDefault="00543B64" w:rsidP="00FC6A41">
      <w:pPr>
        <w:pStyle w:val="NoSpacing"/>
        <w:rPr>
          <w:rStyle w:val="Heading2Char"/>
          <w:rFonts w:ascii="Times New Roman" w:hAnsi="Times New Roman" w:cs="Times New Roman"/>
          <w:color w:val="auto"/>
          <w:sz w:val="24"/>
          <w:szCs w:val="24"/>
        </w:rPr>
      </w:pPr>
      <w:bookmarkStart w:id="656" w:name="_Toc393744857"/>
      <w:bookmarkStart w:id="657" w:name="_Toc393747241"/>
      <w:bookmarkStart w:id="658" w:name="_Toc393895208"/>
      <w:bookmarkStart w:id="659" w:name="_Toc393895801"/>
      <w:bookmarkStart w:id="660" w:name="_Toc393897585"/>
      <w:r w:rsidRPr="00607B69">
        <w:rPr>
          <w:rStyle w:val="Heading2Char"/>
          <w:rFonts w:ascii="Times New Roman" w:hAnsi="Times New Roman" w:cs="Times New Roman"/>
          <w:color w:val="auto"/>
          <w:sz w:val="24"/>
          <w:szCs w:val="24"/>
        </w:rPr>
        <w:t>Method</w:t>
      </w:r>
      <w:bookmarkEnd w:id="656"/>
      <w:bookmarkEnd w:id="657"/>
      <w:bookmarkEnd w:id="658"/>
      <w:bookmarkEnd w:id="659"/>
      <w:bookmarkEnd w:id="660"/>
    </w:p>
    <w:p w14:paraId="7F09EA2F" w14:textId="77777777" w:rsidR="006E0A2A" w:rsidRPr="00607B69"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524BDD" w14:paraId="4068EB19" w14:textId="5292B95B" w:rsidTr="00D03214">
        <w:trPr>
          <w:trHeight w:val="191"/>
        </w:trPr>
        <w:tc>
          <w:tcPr>
            <w:tcW w:w="672" w:type="dxa"/>
            <w:shd w:val="clear" w:color="auto" w:fill="D9D9D9"/>
            <w:vAlign w:val="center"/>
          </w:tcPr>
          <w:p w14:paraId="7BC13A0E"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1" w:name="_Toc393744858"/>
            <w:bookmarkStart w:id="662" w:name="_Toc393747242"/>
            <w:bookmarkStart w:id="663" w:name="_Toc393895209"/>
            <w:bookmarkStart w:id="664" w:name="_Toc393895802"/>
            <w:bookmarkStart w:id="665" w:name="_Toc393897586"/>
            <w:r w:rsidRPr="00524BDD">
              <w:rPr>
                <w:rStyle w:val="Heading2Char"/>
                <w:rFonts w:ascii="Times New Roman" w:hAnsi="Times New Roman" w:cs="Times New Roman"/>
                <w:color w:val="auto"/>
                <w:sz w:val="24"/>
                <w:szCs w:val="24"/>
              </w:rPr>
              <w:t>ID</w:t>
            </w:r>
            <w:bookmarkEnd w:id="661"/>
            <w:bookmarkEnd w:id="662"/>
            <w:bookmarkEnd w:id="663"/>
            <w:bookmarkEnd w:id="664"/>
            <w:bookmarkEnd w:id="665"/>
          </w:p>
        </w:tc>
        <w:tc>
          <w:tcPr>
            <w:tcW w:w="2271" w:type="dxa"/>
            <w:shd w:val="clear" w:color="auto" w:fill="D9D9D9"/>
            <w:vAlign w:val="center"/>
          </w:tcPr>
          <w:p w14:paraId="3EDD2A3D"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6" w:name="_Toc393744859"/>
            <w:bookmarkStart w:id="667" w:name="_Toc393747243"/>
            <w:bookmarkStart w:id="668" w:name="_Toc393895210"/>
            <w:bookmarkStart w:id="669" w:name="_Toc393895803"/>
            <w:bookmarkStart w:id="670" w:name="_Toc393897587"/>
            <w:r w:rsidRPr="00524BDD">
              <w:rPr>
                <w:rStyle w:val="Heading2Char"/>
                <w:rFonts w:ascii="Times New Roman" w:hAnsi="Times New Roman" w:cs="Times New Roman"/>
                <w:color w:val="auto"/>
                <w:sz w:val="24"/>
                <w:szCs w:val="24"/>
              </w:rPr>
              <w:t>Name</w:t>
            </w:r>
            <w:bookmarkEnd w:id="666"/>
            <w:bookmarkEnd w:id="667"/>
            <w:bookmarkEnd w:id="668"/>
            <w:bookmarkEnd w:id="669"/>
            <w:bookmarkEnd w:id="670"/>
          </w:p>
        </w:tc>
        <w:tc>
          <w:tcPr>
            <w:tcW w:w="2552" w:type="dxa"/>
            <w:shd w:val="clear" w:color="auto" w:fill="D9D9D9"/>
            <w:vAlign w:val="center"/>
          </w:tcPr>
          <w:p w14:paraId="45AA4971"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71" w:name="_Toc393744860"/>
            <w:bookmarkStart w:id="672" w:name="_Toc393747244"/>
            <w:bookmarkStart w:id="673" w:name="_Toc393895211"/>
            <w:bookmarkStart w:id="674" w:name="_Toc393895804"/>
            <w:bookmarkStart w:id="675" w:name="_Toc393897588"/>
            <w:r w:rsidRPr="00524BDD">
              <w:rPr>
                <w:rStyle w:val="Heading2Char"/>
                <w:rFonts w:ascii="Times New Roman" w:hAnsi="Times New Roman" w:cs="Times New Roman"/>
                <w:color w:val="auto"/>
                <w:sz w:val="24"/>
                <w:szCs w:val="24"/>
              </w:rPr>
              <w:t>Description</w:t>
            </w:r>
            <w:bookmarkEnd w:id="671"/>
            <w:bookmarkEnd w:id="672"/>
            <w:bookmarkEnd w:id="673"/>
            <w:bookmarkEnd w:id="674"/>
            <w:bookmarkEnd w:id="675"/>
          </w:p>
        </w:tc>
        <w:tc>
          <w:tcPr>
            <w:tcW w:w="2126" w:type="dxa"/>
            <w:shd w:val="clear" w:color="auto" w:fill="D9D9D9"/>
            <w:vAlign w:val="center"/>
          </w:tcPr>
          <w:p w14:paraId="30D04161" w14:textId="14FA5AA4"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76" w:name="_Toc393744861"/>
            <w:bookmarkStart w:id="677" w:name="_Toc393747245"/>
            <w:bookmarkStart w:id="678" w:name="_Toc393895212"/>
            <w:bookmarkStart w:id="679" w:name="_Toc393895805"/>
            <w:bookmarkStart w:id="680" w:name="_Toc393897589"/>
            <w:r w:rsidRPr="00524BDD">
              <w:rPr>
                <w:rStyle w:val="Heading2Char"/>
                <w:rFonts w:ascii="Times New Roman" w:hAnsi="Times New Roman" w:cs="Times New Roman"/>
                <w:color w:val="auto"/>
                <w:sz w:val="24"/>
                <w:szCs w:val="24"/>
              </w:rPr>
              <w:t>Parameters</w:t>
            </w:r>
            <w:bookmarkEnd w:id="676"/>
            <w:bookmarkEnd w:id="677"/>
            <w:bookmarkEnd w:id="678"/>
            <w:bookmarkEnd w:id="679"/>
            <w:bookmarkEnd w:id="680"/>
          </w:p>
        </w:tc>
        <w:tc>
          <w:tcPr>
            <w:tcW w:w="1621" w:type="dxa"/>
            <w:shd w:val="clear" w:color="auto" w:fill="D9D9D9"/>
            <w:vAlign w:val="center"/>
          </w:tcPr>
          <w:p w14:paraId="61DDA7DB" w14:textId="03F73C8A"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81" w:name="_Toc393744862"/>
            <w:bookmarkStart w:id="682" w:name="_Toc393747246"/>
            <w:bookmarkStart w:id="683" w:name="_Toc393895213"/>
            <w:bookmarkStart w:id="684" w:name="_Toc393895806"/>
            <w:bookmarkStart w:id="685" w:name="_Toc393897590"/>
            <w:r w:rsidRPr="00524BDD">
              <w:rPr>
                <w:rStyle w:val="Heading2Char"/>
                <w:rFonts w:ascii="Times New Roman" w:hAnsi="Times New Roman" w:cs="Times New Roman"/>
                <w:color w:val="auto"/>
                <w:sz w:val="24"/>
                <w:szCs w:val="24"/>
              </w:rPr>
              <w:t>Return</w:t>
            </w:r>
            <w:bookmarkEnd w:id="681"/>
            <w:bookmarkEnd w:id="682"/>
            <w:bookmarkEnd w:id="683"/>
            <w:bookmarkEnd w:id="684"/>
            <w:bookmarkEnd w:id="685"/>
          </w:p>
        </w:tc>
      </w:tr>
      <w:tr w:rsidR="00607B69" w:rsidRPr="00524BDD" w14:paraId="0C5E89B8" w14:textId="3A8C3888" w:rsidTr="00D03214">
        <w:trPr>
          <w:trHeight w:val="528"/>
        </w:trPr>
        <w:tc>
          <w:tcPr>
            <w:tcW w:w="672" w:type="dxa"/>
            <w:vAlign w:val="center"/>
          </w:tcPr>
          <w:p w14:paraId="140FF527"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686" w:name="_Toc393744863"/>
            <w:bookmarkStart w:id="687" w:name="_Toc393747247"/>
            <w:bookmarkStart w:id="688" w:name="_Toc393895214"/>
            <w:bookmarkStart w:id="689" w:name="_Toc393895807"/>
            <w:bookmarkStart w:id="690" w:name="_Toc393897591"/>
            <w:r w:rsidRPr="00524BDD">
              <w:rPr>
                <w:rStyle w:val="Heading2Char"/>
                <w:rFonts w:ascii="Times New Roman" w:hAnsi="Times New Roman" w:cs="Times New Roman"/>
                <w:b w:val="0"/>
                <w:color w:val="auto"/>
                <w:sz w:val="24"/>
                <w:szCs w:val="24"/>
              </w:rPr>
              <w:t>1</w:t>
            </w:r>
            <w:bookmarkEnd w:id="686"/>
            <w:bookmarkEnd w:id="687"/>
            <w:bookmarkEnd w:id="688"/>
            <w:bookmarkEnd w:id="689"/>
            <w:bookmarkEnd w:id="690"/>
          </w:p>
        </w:tc>
        <w:tc>
          <w:tcPr>
            <w:tcW w:w="2271" w:type="dxa"/>
            <w:vAlign w:val="center"/>
          </w:tcPr>
          <w:p w14:paraId="433C8F31" w14:textId="050F41CE" w:rsidR="007D1288" w:rsidRPr="00524BDD" w:rsidRDefault="007D1288" w:rsidP="00524BDD">
            <w:pPr>
              <w:pStyle w:val="NoSpacing"/>
              <w:rPr>
                <w:rStyle w:val="Heading2Char"/>
                <w:rFonts w:ascii="Times New Roman" w:hAnsi="Times New Roman" w:cs="Times New Roman"/>
                <w:b w:val="0"/>
                <w:color w:val="auto"/>
                <w:sz w:val="24"/>
                <w:szCs w:val="24"/>
              </w:rPr>
            </w:pPr>
            <w:bookmarkStart w:id="691" w:name="_Toc393744864"/>
            <w:bookmarkStart w:id="692" w:name="_Toc393747248"/>
            <w:bookmarkStart w:id="693" w:name="_Toc393895215"/>
            <w:bookmarkStart w:id="694" w:name="_Toc393895808"/>
            <w:bookmarkStart w:id="695" w:name="_Toc393897592"/>
            <w:r w:rsidRPr="00524BDD">
              <w:rPr>
                <w:rStyle w:val="Heading2Char"/>
                <w:rFonts w:ascii="Times New Roman" w:hAnsi="Times New Roman" w:cs="Times New Roman"/>
                <w:b w:val="0"/>
                <w:color w:val="auto"/>
                <w:sz w:val="24"/>
                <w:szCs w:val="24"/>
              </w:rPr>
              <w:t>login</w:t>
            </w:r>
            <w:bookmarkEnd w:id="691"/>
            <w:bookmarkEnd w:id="692"/>
            <w:bookmarkEnd w:id="693"/>
            <w:bookmarkEnd w:id="694"/>
            <w:bookmarkEnd w:id="695"/>
          </w:p>
        </w:tc>
        <w:tc>
          <w:tcPr>
            <w:tcW w:w="2552" w:type="dxa"/>
            <w:vAlign w:val="center"/>
          </w:tcPr>
          <w:p w14:paraId="054E2338" w14:textId="77777777" w:rsidR="007D1288" w:rsidRPr="00524BDD"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21A9DBB6" w14:textId="268CDD37"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696" w:name="_Toc393744865"/>
            <w:bookmarkStart w:id="697" w:name="_Toc393747249"/>
            <w:bookmarkStart w:id="698" w:name="_Toc393895216"/>
            <w:bookmarkStart w:id="699" w:name="_Toc393895809"/>
            <w:bookmarkStart w:id="700" w:name="_Toc39389759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696"/>
            <w:bookmarkEnd w:id="697"/>
            <w:bookmarkEnd w:id="698"/>
            <w:bookmarkEnd w:id="699"/>
            <w:bookmarkEnd w:id="700"/>
            <w:proofErr w:type="spellEnd"/>
          </w:p>
        </w:tc>
        <w:tc>
          <w:tcPr>
            <w:tcW w:w="1621" w:type="dxa"/>
            <w:vAlign w:val="center"/>
          </w:tcPr>
          <w:p w14:paraId="30618490" w14:textId="532E9E65"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01" w:name="_Toc393744866"/>
            <w:bookmarkStart w:id="702" w:name="_Toc393747250"/>
            <w:bookmarkStart w:id="703" w:name="_Toc393895217"/>
            <w:bookmarkStart w:id="704" w:name="_Toc393895810"/>
            <w:bookmarkStart w:id="705" w:name="_Toc393897594"/>
            <w:proofErr w:type="spellStart"/>
            <w:r w:rsidRPr="00524BDD">
              <w:rPr>
                <w:rStyle w:val="Heading2Char"/>
                <w:rFonts w:ascii="Times New Roman" w:hAnsi="Times New Roman" w:cs="Times New Roman"/>
                <w:b w:val="0"/>
                <w:color w:val="auto"/>
                <w:sz w:val="24"/>
                <w:szCs w:val="24"/>
              </w:rPr>
              <w:t>boolean</w:t>
            </w:r>
            <w:bookmarkEnd w:id="701"/>
            <w:bookmarkEnd w:id="702"/>
            <w:bookmarkEnd w:id="703"/>
            <w:bookmarkEnd w:id="704"/>
            <w:bookmarkEnd w:id="705"/>
            <w:proofErr w:type="spellEnd"/>
          </w:p>
        </w:tc>
      </w:tr>
      <w:tr w:rsidR="007D1288" w:rsidRPr="00524BDD" w14:paraId="6A7DF551" w14:textId="01237F27" w:rsidTr="00D03214">
        <w:tc>
          <w:tcPr>
            <w:tcW w:w="672" w:type="dxa"/>
            <w:vAlign w:val="center"/>
          </w:tcPr>
          <w:p w14:paraId="21D61EF4"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706" w:name="_Toc393744867"/>
            <w:bookmarkStart w:id="707" w:name="_Toc393747251"/>
            <w:bookmarkStart w:id="708" w:name="_Toc393895218"/>
            <w:bookmarkStart w:id="709" w:name="_Toc393895811"/>
            <w:bookmarkStart w:id="710" w:name="_Toc393897595"/>
            <w:r w:rsidRPr="00524BDD">
              <w:rPr>
                <w:rStyle w:val="Heading2Char"/>
                <w:rFonts w:ascii="Times New Roman" w:hAnsi="Times New Roman" w:cs="Times New Roman"/>
                <w:b w:val="0"/>
                <w:color w:val="auto"/>
                <w:sz w:val="24"/>
                <w:szCs w:val="24"/>
              </w:rPr>
              <w:t>2</w:t>
            </w:r>
            <w:bookmarkEnd w:id="706"/>
            <w:bookmarkEnd w:id="707"/>
            <w:bookmarkEnd w:id="708"/>
            <w:bookmarkEnd w:id="709"/>
            <w:bookmarkEnd w:id="710"/>
          </w:p>
        </w:tc>
        <w:tc>
          <w:tcPr>
            <w:tcW w:w="2271" w:type="dxa"/>
            <w:vAlign w:val="center"/>
          </w:tcPr>
          <w:p w14:paraId="2E6E3894" w14:textId="2ABA4678" w:rsidR="007D1288" w:rsidRPr="00524BDD" w:rsidRDefault="007D1288" w:rsidP="00524BDD">
            <w:pPr>
              <w:pStyle w:val="NoSpacing"/>
              <w:rPr>
                <w:rStyle w:val="Heading2Char"/>
                <w:rFonts w:ascii="Times New Roman" w:hAnsi="Times New Roman" w:cs="Times New Roman"/>
                <w:b w:val="0"/>
                <w:color w:val="auto"/>
                <w:sz w:val="24"/>
                <w:szCs w:val="24"/>
              </w:rPr>
            </w:pPr>
            <w:bookmarkStart w:id="711" w:name="_Toc393744868"/>
            <w:bookmarkStart w:id="712" w:name="_Toc393747252"/>
            <w:bookmarkStart w:id="713" w:name="_Toc393895219"/>
            <w:bookmarkStart w:id="714" w:name="_Toc393895812"/>
            <w:bookmarkStart w:id="715" w:name="_Toc393897596"/>
            <w:proofErr w:type="spellStart"/>
            <w:r w:rsidRPr="00524BDD">
              <w:rPr>
                <w:rStyle w:val="Heading2Char"/>
                <w:rFonts w:ascii="Times New Roman" w:hAnsi="Times New Roman" w:cs="Times New Roman"/>
                <w:b w:val="0"/>
                <w:color w:val="auto"/>
                <w:sz w:val="24"/>
                <w:szCs w:val="24"/>
              </w:rPr>
              <w:t>getCalendarByPID</w:t>
            </w:r>
            <w:bookmarkEnd w:id="711"/>
            <w:bookmarkEnd w:id="712"/>
            <w:bookmarkEnd w:id="713"/>
            <w:bookmarkEnd w:id="714"/>
            <w:bookmarkEnd w:id="715"/>
            <w:proofErr w:type="spellEnd"/>
          </w:p>
        </w:tc>
        <w:tc>
          <w:tcPr>
            <w:tcW w:w="2552" w:type="dxa"/>
            <w:vAlign w:val="center"/>
          </w:tcPr>
          <w:p w14:paraId="557D599C" w14:textId="77777777" w:rsidR="007D1288" w:rsidRPr="00524BDD" w:rsidRDefault="007D1288"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 xml:space="preserve">Method uses to get patients’ calendar by using </w:t>
            </w:r>
            <w:proofErr w:type="spellStart"/>
            <w:r w:rsidRPr="00524BDD">
              <w:rPr>
                <w:rFonts w:ascii="Times New Roman" w:hAnsi="Times New Roman" w:cs="Times New Roman"/>
                <w:sz w:val="24"/>
                <w:szCs w:val="24"/>
              </w:rPr>
              <w:t>patientID</w:t>
            </w:r>
            <w:proofErr w:type="spellEnd"/>
          </w:p>
        </w:tc>
        <w:tc>
          <w:tcPr>
            <w:tcW w:w="2126" w:type="dxa"/>
            <w:vAlign w:val="center"/>
          </w:tcPr>
          <w:p w14:paraId="44E39954" w14:textId="42895CCF"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16" w:name="_Toc393744869"/>
            <w:bookmarkStart w:id="717" w:name="_Toc393747253"/>
            <w:bookmarkStart w:id="718" w:name="_Toc393895220"/>
            <w:bookmarkStart w:id="719" w:name="_Toc393895813"/>
            <w:bookmarkStart w:id="720" w:name="_Toc39389759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716"/>
            <w:bookmarkEnd w:id="717"/>
            <w:bookmarkEnd w:id="718"/>
            <w:bookmarkEnd w:id="719"/>
            <w:bookmarkEnd w:id="720"/>
            <w:proofErr w:type="spellEnd"/>
          </w:p>
        </w:tc>
        <w:tc>
          <w:tcPr>
            <w:tcW w:w="1621" w:type="dxa"/>
            <w:vAlign w:val="center"/>
          </w:tcPr>
          <w:p w14:paraId="49D1A7AD" w14:textId="14A436EB"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21" w:name="_Toc393744870"/>
            <w:bookmarkStart w:id="722" w:name="_Toc393747254"/>
            <w:bookmarkStart w:id="723" w:name="_Toc393895221"/>
            <w:bookmarkStart w:id="724" w:name="_Toc393895814"/>
            <w:bookmarkStart w:id="725" w:name="_Toc393897598"/>
            <w:r w:rsidRPr="00524BDD">
              <w:rPr>
                <w:rStyle w:val="Heading2Char"/>
                <w:rFonts w:ascii="Times New Roman" w:hAnsi="Times New Roman" w:cs="Times New Roman"/>
                <w:b w:val="0"/>
                <w:color w:val="auto"/>
                <w:sz w:val="24"/>
                <w:szCs w:val="24"/>
              </w:rPr>
              <w:t>Array[]</w:t>
            </w:r>
            <w:bookmarkEnd w:id="721"/>
            <w:bookmarkEnd w:id="722"/>
            <w:bookmarkEnd w:id="723"/>
            <w:bookmarkEnd w:id="724"/>
            <w:bookmarkEnd w:id="725"/>
          </w:p>
        </w:tc>
      </w:tr>
    </w:tbl>
    <w:p w14:paraId="7D392167" w14:textId="77777777" w:rsidR="00C6319A" w:rsidRPr="00607B69"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607B69" w:rsidRDefault="0051206D" w:rsidP="00FC6A41">
      <w:pPr>
        <w:pStyle w:val="NoSpacing"/>
        <w:rPr>
          <w:rStyle w:val="Heading2Char"/>
          <w:rFonts w:ascii="Times New Roman" w:hAnsi="Times New Roman" w:cs="Times New Roman"/>
          <w:color w:val="auto"/>
          <w:sz w:val="24"/>
          <w:szCs w:val="24"/>
        </w:rPr>
      </w:pPr>
    </w:p>
    <w:p w14:paraId="6530AB36" w14:textId="77777777" w:rsidR="006E0A2A" w:rsidRDefault="006E0A2A" w:rsidP="00FC6A41">
      <w:pPr>
        <w:pStyle w:val="NoSpacing"/>
        <w:rPr>
          <w:rStyle w:val="Heading2Char"/>
          <w:rFonts w:ascii="Times New Roman" w:hAnsi="Times New Roman" w:cs="Times New Roman"/>
          <w:color w:val="auto"/>
          <w:sz w:val="24"/>
          <w:szCs w:val="24"/>
        </w:rPr>
      </w:pPr>
      <w:bookmarkStart w:id="726" w:name="_Toc393744871"/>
      <w:bookmarkStart w:id="727" w:name="_Toc393747255"/>
      <w:bookmarkStart w:id="728" w:name="_Toc393895222"/>
      <w:bookmarkStart w:id="729" w:name="_Toc393895815"/>
      <w:bookmarkStart w:id="730" w:name="_Toc393897599"/>
    </w:p>
    <w:p w14:paraId="172523DE" w14:textId="77777777" w:rsidR="006E0A2A" w:rsidRDefault="006E0A2A" w:rsidP="00FC6A41">
      <w:pPr>
        <w:pStyle w:val="NoSpacing"/>
        <w:rPr>
          <w:rStyle w:val="Heading2Char"/>
          <w:rFonts w:ascii="Times New Roman" w:hAnsi="Times New Roman" w:cs="Times New Roman"/>
          <w:color w:val="auto"/>
          <w:sz w:val="24"/>
          <w:szCs w:val="24"/>
        </w:rPr>
      </w:pPr>
    </w:p>
    <w:p w14:paraId="06DDA8AF" w14:textId="77777777" w:rsidR="006E0A2A" w:rsidRDefault="006E0A2A" w:rsidP="00FC6A41">
      <w:pPr>
        <w:pStyle w:val="NoSpacing"/>
        <w:rPr>
          <w:rStyle w:val="Heading2Char"/>
          <w:rFonts w:ascii="Times New Roman" w:hAnsi="Times New Roman" w:cs="Times New Roman"/>
          <w:color w:val="auto"/>
          <w:sz w:val="24"/>
          <w:szCs w:val="24"/>
        </w:rPr>
      </w:pPr>
    </w:p>
    <w:p w14:paraId="009CFB6C" w14:textId="77777777" w:rsidR="006E0A2A" w:rsidRDefault="006E0A2A" w:rsidP="00FC6A41">
      <w:pPr>
        <w:pStyle w:val="NoSpacing"/>
        <w:rPr>
          <w:rStyle w:val="Heading2Char"/>
          <w:rFonts w:ascii="Times New Roman" w:hAnsi="Times New Roman" w:cs="Times New Roman"/>
          <w:color w:val="auto"/>
          <w:sz w:val="24"/>
          <w:szCs w:val="24"/>
        </w:rPr>
      </w:pPr>
    </w:p>
    <w:p w14:paraId="21661A67" w14:textId="77777777" w:rsidR="006E0A2A" w:rsidRDefault="006E0A2A" w:rsidP="00FC6A41">
      <w:pPr>
        <w:pStyle w:val="NoSpacing"/>
        <w:rPr>
          <w:rStyle w:val="Heading2Char"/>
          <w:rFonts w:ascii="Times New Roman" w:hAnsi="Times New Roman" w:cs="Times New Roman"/>
          <w:color w:val="auto"/>
          <w:sz w:val="24"/>
          <w:szCs w:val="24"/>
        </w:rPr>
      </w:pPr>
    </w:p>
    <w:p w14:paraId="650FB5C9" w14:textId="77777777" w:rsidR="006E0A2A" w:rsidRDefault="006E0A2A" w:rsidP="00FC6A41">
      <w:pPr>
        <w:pStyle w:val="NoSpacing"/>
        <w:rPr>
          <w:rStyle w:val="Heading2Char"/>
          <w:rFonts w:ascii="Times New Roman" w:hAnsi="Times New Roman" w:cs="Times New Roman"/>
          <w:color w:val="auto"/>
          <w:sz w:val="24"/>
          <w:szCs w:val="24"/>
        </w:rPr>
      </w:pPr>
    </w:p>
    <w:p w14:paraId="26BDD998" w14:textId="77777777" w:rsidR="006E0A2A" w:rsidRDefault="006E0A2A" w:rsidP="00FC6A41">
      <w:pPr>
        <w:pStyle w:val="NoSpacing"/>
        <w:rPr>
          <w:rStyle w:val="Heading2Char"/>
          <w:rFonts w:ascii="Times New Roman" w:hAnsi="Times New Roman" w:cs="Times New Roman"/>
          <w:color w:val="auto"/>
          <w:sz w:val="24"/>
          <w:szCs w:val="24"/>
        </w:rPr>
      </w:pPr>
    </w:p>
    <w:p w14:paraId="5C5157DC" w14:textId="77777777" w:rsidR="006E0A2A" w:rsidRDefault="006E0A2A" w:rsidP="00FC6A41">
      <w:pPr>
        <w:pStyle w:val="NoSpacing"/>
        <w:rPr>
          <w:rStyle w:val="Heading2Char"/>
          <w:rFonts w:ascii="Times New Roman" w:hAnsi="Times New Roman" w:cs="Times New Roman"/>
          <w:color w:val="auto"/>
          <w:sz w:val="24"/>
          <w:szCs w:val="24"/>
        </w:rPr>
      </w:pPr>
    </w:p>
    <w:p w14:paraId="37A4833D" w14:textId="77777777" w:rsidR="006E0A2A" w:rsidRDefault="006E0A2A" w:rsidP="00FC6A41">
      <w:pPr>
        <w:pStyle w:val="NoSpacing"/>
        <w:rPr>
          <w:rStyle w:val="Heading2Char"/>
          <w:rFonts w:ascii="Times New Roman" w:hAnsi="Times New Roman" w:cs="Times New Roman"/>
          <w:color w:val="auto"/>
          <w:sz w:val="24"/>
          <w:szCs w:val="24"/>
        </w:rPr>
      </w:pPr>
    </w:p>
    <w:p w14:paraId="3D4B9FB7" w14:textId="77777777" w:rsidR="006E0A2A" w:rsidRDefault="006E0A2A" w:rsidP="00FC6A41">
      <w:pPr>
        <w:pStyle w:val="NoSpacing"/>
        <w:rPr>
          <w:rStyle w:val="Heading2Char"/>
          <w:rFonts w:ascii="Times New Roman" w:hAnsi="Times New Roman" w:cs="Times New Roman"/>
          <w:color w:val="auto"/>
          <w:sz w:val="24"/>
          <w:szCs w:val="24"/>
        </w:rPr>
      </w:pPr>
    </w:p>
    <w:p w14:paraId="193B002E" w14:textId="77777777" w:rsidR="006E0A2A" w:rsidRDefault="006E0A2A" w:rsidP="00FC6A41">
      <w:pPr>
        <w:pStyle w:val="NoSpacing"/>
        <w:rPr>
          <w:rStyle w:val="Heading2Char"/>
          <w:rFonts w:ascii="Times New Roman" w:hAnsi="Times New Roman" w:cs="Times New Roman"/>
          <w:color w:val="auto"/>
          <w:sz w:val="24"/>
          <w:szCs w:val="24"/>
        </w:rPr>
      </w:pPr>
    </w:p>
    <w:p w14:paraId="0782B03E" w14:textId="77777777" w:rsidR="006E0A2A" w:rsidRDefault="006E0A2A" w:rsidP="00FC6A41">
      <w:pPr>
        <w:pStyle w:val="NoSpacing"/>
        <w:rPr>
          <w:rStyle w:val="Heading2Char"/>
          <w:rFonts w:ascii="Times New Roman" w:hAnsi="Times New Roman" w:cs="Times New Roman"/>
          <w:color w:val="auto"/>
          <w:sz w:val="24"/>
          <w:szCs w:val="24"/>
        </w:rPr>
      </w:pPr>
    </w:p>
    <w:p w14:paraId="3BAFF199" w14:textId="77777777" w:rsidR="006E0A2A" w:rsidRDefault="006E0A2A" w:rsidP="00FC6A41">
      <w:pPr>
        <w:pStyle w:val="NoSpacing"/>
        <w:rPr>
          <w:rStyle w:val="Heading2Char"/>
          <w:rFonts w:ascii="Times New Roman" w:hAnsi="Times New Roman" w:cs="Times New Roman"/>
          <w:color w:val="auto"/>
          <w:sz w:val="24"/>
          <w:szCs w:val="24"/>
        </w:rPr>
      </w:pPr>
    </w:p>
    <w:p w14:paraId="67D44176" w14:textId="77777777" w:rsidR="006E0A2A" w:rsidRDefault="006E0A2A" w:rsidP="00FC6A41">
      <w:pPr>
        <w:pStyle w:val="NoSpacing"/>
        <w:rPr>
          <w:rStyle w:val="Heading2Char"/>
          <w:rFonts w:ascii="Times New Roman" w:hAnsi="Times New Roman" w:cs="Times New Roman"/>
          <w:color w:val="auto"/>
          <w:sz w:val="24"/>
          <w:szCs w:val="24"/>
        </w:rPr>
      </w:pPr>
    </w:p>
    <w:p w14:paraId="54E045A0" w14:textId="77777777" w:rsidR="006E0A2A" w:rsidRDefault="006E0A2A" w:rsidP="00FC6A41">
      <w:pPr>
        <w:pStyle w:val="NoSpacing"/>
        <w:rPr>
          <w:rStyle w:val="Heading2Char"/>
          <w:rFonts w:ascii="Times New Roman" w:hAnsi="Times New Roman" w:cs="Times New Roman"/>
          <w:color w:val="auto"/>
          <w:sz w:val="24"/>
          <w:szCs w:val="24"/>
        </w:rPr>
      </w:pPr>
    </w:p>
    <w:p w14:paraId="3ADBEB55" w14:textId="77777777" w:rsidR="006E0A2A" w:rsidRDefault="006E0A2A" w:rsidP="00FC6A41">
      <w:pPr>
        <w:pStyle w:val="NoSpacing"/>
        <w:rPr>
          <w:rStyle w:val="Heading2Char"/>
          <w:rFonts w:ascii="Times New Roman" w:hAnsi="Times New Roman" w:cs="Times New Roman"/>
          <w:color w:val="auto"/>
          <w:sz w:val="24"/>
          <w:szCs w:val="24"/>
        </w:rPr>
      </w:pPr>
    </w:p>
    <w:p w14:paraId="21DFFE69" w14:textId="77777777" w:rsidR="006E0A2A" w:rsidRDefault="006E0A2A" w:rsidP="00FC6A41">
      <w:pPr>
        <w:pStyle w:val="NoSpacing"/>
        <w:rPr>
          <w:rStyle w:val="Heading2Char"/>
          <w:rFonts w:ascii="Times New Roman" w:hAnsi="Times New Roman" w:cs="Times New Roman"/>
          <w:color w:val="auto"/>
          <w:sz w:val="24"/>
          <w:szCs w:val="24"/>
        </w:rPr>
      </w:pPr>
    </w:p>
    <w:p w14:paraId="292FD684" w14:textId="77777777" w:rsidR="006E0A2A" w:rsidRDefault="006E0A2A" w:rsidP="00FC6A41">
      <w:pPr>
        <w:pStyle w:val="NoSpacing"/>
        <w:rPr>
          <w:rStyle w:val="Heading2Char"/>
          <w:rFonts w:ascii="Times New Roman" w:hAnsi="Times New Roman" w:cs="Times New Roman"/>
          <w:color w:val="auto"/>
          <w:sz w:val="24"/>
          <w:szCs w:val="24"/>
        </w:rPr>
      </w:pPr>
    </w:p>
    <w:p w14:paraId="2B454DA9" w14:textId="77777777" w:rsidR="006E0A2A" w:rsidRDefault="006E0A2A" w:rsidP="00FC6A41">
      <w:pPr>
        <w:pStyle w:val="NoSpacing"/>
        <w:rPr>
          <w:rStyle w:val="Heading2Char"/>
          <w:rFonts w:ascii="Times New Roman" w:hAnsi="Times New Roman" w:cs="Times New Roman"/>
          <w:color w:val="auto"/>
          <w:sz w:val="24"/>
          <w:szCs w:val="24"/>
        </w:rPr>
      </w:pPr>
    </w:p>
    <w:p w14:paraId="1CC11FB8" w14:textId="77777777" w:rsidR="006E0A2A" w:rsidRDefault="006E0A2A" w:rsidP="00FC6A41">
      <w:pPr>
        <w:pStyle w:val="NoSpacing"/>
        <w:rPr>
          <w:rStyle w:val="Heading2Char"/>
          <w:rFonts w:ascii="Times New Roman" w:hAnsi="Times New Roman" w:cs="Times New Roman"/>
          <w:color w:val="auto"/>
          <w:sz w:val="24"/>
          <w:szCs w:val="24"/>
        </w:rPr>
      </w:pPr>
    </w:p>
    <w:p w14:paraId="37EA88B9" w14:textId="77777777" w:rsidR="006E0A2A" w:rsidRDefault="006E0A2A" w:rsidP="00FC6A41">
      <w:pPr>
        <w:pStyle w:val="NoSpacing"/>
        <w:rPr>
          <w:rStyle w:val="Heading2Char"/>
          <w:rFonts w:ascii="Times New Roman" w:hAnsi="Times New Roman" w:cs="Times New Roman"/>
          <w:color w:val="auto"/>
          <w:sz w:val="24"/>
          <w:szCs w:val="24"/>
        </w:rPr>
      </w:pPr>
    </w:p>
    <w:p w14:paraId="3B8BE17F" w14:textId="77777777" w:rsidR="006E0A2A" w:rsidRDefault="006E0A2A" w:rsidP="00FC6A41">
      <w:pPr>
        <w:pStyle w:val="NoSpacing"/>
        <w:rPr>
          <w:rStyle w:val="Heading2Char"/>
          <w:rFonts w:ascii="Times New Roman" w:hAnsi="Times New Roman" w:cs="Times New Roman"/>
          <w:color w:val="auto"/>
          <w:sz w:val="24"/>
          <w:szCs w:val="24"/>
        </w:rPr>
      </w:pPr>
    </w:p>
    <w:p w14:paraId="00569923" w14:textId="77777777" w:rsidR="006E0A2A" w:rsidRDefault="006E0A2A" w:rsidP="00FC6A41">
      <w:pPr>
        <w:pStyle w:val="NoSpacing"/>
        <w:rPr>
          <w:rStyle w:val="Heading2Char"/>
          <w:rFonts w:ascii="Times New Roman" w:hAnsi="Times New Roman" w:cs="Times New Roman"/>
          <w:color w:val="auto"/>
          <w:sz w:val="24"/>
          <w:szCs w:val="24"/>
        </w:rPr>
      </w:pPr>
    </w:p>
    <w:p w14:paraId="153D7895" w14:textId="77777777" w:rsidR="006E0A2A" w:rsidRDefault="006E0A2A" w:rsidP="00FC6A41">
      <w:pPr>
        <w:pStyle w:val="NoSpacing"/>
        <w:rPr>
          <w:rStyle w:val="Heading2Char"/>
          <w:rFonts w:ascii="Times New Roman" w:hAnsi="Times New Roman" w:cs="Times New Roman"/>
          <w:color w:val="auto"/>
          <w:sz w:val="24"/>
          <w:szCs w:val="24"/>
        </w:rPr>
      </w:pPr>
    </w:p>
    <w:p w14:paraId="132EC3B3" w14:textId="77777777" w:rsidR="00524BDD" w:rsidRDefault="00524BDD" w:rsidP="00FC6A41">
      <w:pPr>
        <w:pStyle w:val="NoSpacing"/>
        <w:rPr>
          <w:rStyle w:val="Heading2Char"/>
          <w:rFonts w:ascii="Times New Roman" w:hAnsi="Times New Roman" w:cs="Times New Roman"/>
          <w:color w:val="auto"/>
          <w:sz w:val="24"/>
          <w:szCs w:val="24"/>
        </w:rPr>
      </w:pPr>
    </w:p>
    <w:p w14:paraId="7247ADB1" w14:textId="77777777" w:rsidR="006E0A2A"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 xml:space="preserve">Class name: </w:t>
      </w:r>
      <w:proofErr w:type="spellStart"/>
      <w:r w:rsidR="00F65DBF" w:rsidRPr="00607B69">
        <w:rPr>
          <w:rStyle w:val="Heading2Char"/>
          <w:rFonts w:ascii="Times New Roman" w:hAnsi="Times New Roman" w:cs="Times New Roman"/>
          <w:color w:val="auto"/>
          <w:sz w:val="24"/>
          <w:szCs w:val="24"/>
        </w:rPr>
        <w:t>Patient_Controller</w:t>
      </w:r>
      <w:bookmarkEnd w:id="726"/>
      <w:bookmarkEnd w:id="727"/>
      <w:bookmarkEnd w:id="728"/>
      <w:bookmarkEnd w:id="729"/>
      <w:bookmarkEnd w:id="730"/>
      <w:proofErr w:type="spellEnd"/>
    </w:p>
    <w:p w14:paraId="1BCD21E6" w14:textId="77777777" w:rsidR="007E5318" w:rsidRPr="00607B69"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607B69" w:rsidRDefault="00E16C6F"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31" w:name="_Toc393744872"/>
      <w:bookmarkStart w:id="732" w:name="_Toc393747256"/>
      <w:bookmarkStart w:id="733" w:name="_Toc393895223"/>
      <w:bookmarkStart w:id="734" w:name="_Toc393895816"/>
      <w:bookmarkStart w:id="735" w:name="_Toc393897600"/>
      <w:r w:rsidRPr="00607B69">
        <w:rPr>
          <w:rStyle w:val="Heading2Char"/>
          <w:rFonts w:ascii="Times New Roman" w:hAnsi="Times New Roman" w:cs="Times New Roman"/>
          <w:color w:val="auto"/>
          <w:sz w:val="24"/>
          <w:szCs w:val="24"/>
        </w:rPr>
        <w:t>Property</w:t>
      </w:r>
      <w:bookmarkEnd w:id="731"/>
      <w:bookmarkEnd w:id="732"/>
      <w:bookmarkEnd w:id="733"/>
      <w:bookmarkEnd w:id="734"/>
      <w:bookmarkEnd w:id="735"/>
    </w:p>
    <w:p w14:paraId="01F3FCB3" w14:textId="77777777" w:rsidR="004E3864" w:rsidRPr="00607B69"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524BDD">
        <w:trPr>
          <w:trHeight w:val="191"/>
        </w:trPr>
        <w:tc>
          <w:tcPr>
            <w:tcW w:w="959" w:type="dxa"/>
            <w:shd w:val="clear" w:color="auto" w:fill="D9D9D9"/>
            <w:vAlign w:val="center"/>
          </w:tcPr>
          <w:p w14:paraId="083214D4"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36" w:name="_Toc393744873"/>
            <w:bookmarkStart w:id="737" w:name="_Toc393747257"/>
            <w:bookmarkStart w:id="738" w:name="_Toc393895224"/>
            <w:bookmarkStart w:id="739" w:name="_Toc393895817"/>
            <w:bookmarkStart w:id="740" w:name="_Toc393897601"/>
            <w:r w:rsidRPr="00607B69">
              <w:rPr>
                <w:rStyle w:val="Heading2Char"/>
                <w:rFonts w:ascii="Times New Roman" w:hAnsi="Times New Roman" w:cs="Times New Roman"/>
                <w:color w:val="auto"/>
                <w:sz w:val="24"/>
                <w:szCs w:val="24"/>
              </w:rPr>
              <w:t>ID</w:t>
            </w:r>
            <w:bookmarkEnd w:id="736"/>
            <w:bookmarkEnd w:id="737"/>
            <w:bookmarkEnd w:id="738"/>
            <w:bookmarkEnd w:id="739"/>
            <w:bookmarkEnd w:id="740"/>
          </w:p>
        </w:tc>
        <w:tc>
          <w:tcPr>
            <w:tcW w:w="2835" w:type="dxa"/>
            <w:shd w:val="clear" w:color="auto" w:fill="D9D9D9"/>
            <w:vAlign w:val="center"/>
          </w:tcPr>
          <w:p w14:paraId="0455CC8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1" w:name="_Toc393744874"/>
            <w:bookmarkStart w:id="742" w:name="_Toc393747258"/>
            <w:bookmarkStart w:id="743" w:name="_Toc393895225"/>
            <w:bookmarkStart w:id="744" w:name="_Toc393895818"/>
            <w:bookmarkStart w:id="745" w:name="_Toc393897602"/>
            <w:r w:rsidRPr="00607B69">
              <w:rPr>
                <w:rStyle w:val="Heading2Char"/>
                <w:rFonts w:ascii="Times New Roman" w:hAnsi="Times New Roman" w:cs="Times New Roman"/>
                <w:color w:val="auto"/>
                <w:sz w:val="24"/>
                <w:szCs w:val="24"/>
              </w:rPr>
              <w:t>Name</w:t>
            </w:r>
            <w:bookmarkEnd w:id="741"/>
            <w:bookmarkEnd w:id="742"/>
            <w:bookmarkEnd w:id="743"/>
            <w:bookmarkEnd w:id="744"/>
            <w:bookmarkEnd w:id="745"/>
          </w:p>
        </w:tc>
        <w:tc>
          <w:tcPr>
            <w:tcW w:w="2366" w:type="dxa"/>
            <w:shd w:val="clear" w:color="auto" w:fill="D9D9D9"/>
            <w:vAlign w:val="center"/>
          </w:tcPr>
          <w:p w14:paraId="6A943AC3"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6" w:name="_Toc393744875"/>
            <w:bookmarkStart w:id="747" w:name="_Toc393747259"/>
            <w:bookmarkStart w:id="748" w:name="_Toc393895226"/>
            <w:bookmarkStart w:id="749" w:name="_Toc393895819"/>
            <w:bookmarkStart w:id="750" w:name="_Toc393897603"/>
            <w:r w:rsidRPr="00607B69">
              <w:rPr>
                <w:rStyle w:val="Heading2Char"/>
                <w:rFonts w:ascii="Times New Roman" w:hAnsi="Times New Roman" w:cs="Times New Roman"/>
                <w:color w:val="auto"/>
                <w:sz w:val="24"/>
                <w:szCs w:val="24"/>
              </w:rPr>
              <w:t>Description</w:t>
            </w:r>
            <w:bookmarkEnd w:id="746"/>
            <w:bookmarkEnd w:id="747"/>
            <w:bookmarkEnd w:id="748"/>
            <w:bookmarkEnd w:id="749"/>
            <w:bookmarkEnd w:id="750"/>
          </w:p>
        </w:tc>
        <w:tc>
          <w:tcPr>
            <w:tcW w:w="3082" w:type="dxa"/>
            <w:shd w:val="clear" w:color="auto" w:fill="D9D9D9"/>
            <w:vAlign w:val="center"/>
          </w:tcPr>
          <w:p w14:paraId="539F32B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51" w:name="_Toc393744876"/>
            <w:bookmarkStart w:id="752" w:name="_Toc393747260"/>
            <w:bookmarkStart w:id="753" w:name="_Toc393895227"/>
            <w:bookmarkStart w:id="754" w:name="_Toc393895820"/>
            <w:bookmarkStart w:id="755" w:name="_Toc393897604"/>
            <w:r w:rsidRPr="00607B69">
              <w:rPr>
                <w:rStyle w:val="Heading2Char"/>
                <w:rFonts w:ascii="Times New Roman" w:hAnsi="Times New Roman" w:cs="Times New Roman"/>
                <w:color w:val="auto"/>
                <w:sz w:val="24"/>
                <w:szCs w:val="24"/>
              </w:rPr>
              <w:t>Remark</w:t>
            </w:r>
            <w:bookmarkEnd w:id="751"/>
            <w:bookmarkEnd w:id="752"/>
            <w:bookmarkEnd w:id="753"/>
            <w:bookmarkEnd w:id="754"/>
            <w:bookmarkEnd w:id="755"/>
          </w:p>
        </w:tc>
      </w:tr>
      <w:tr w:rsidR="00095CC8" w:rsidRPr="00607B69" w14:paraId="367ABE79" w14:textId="77777777" w:rsidTr="00524BDD">
        <w:tc>
          <w:tcPr>
            <w:tcW w:w="959" w:type="dxa"/>
            <w:vAlign w:val="center"/>
          </w:tcPr>
          <w:p w14:paraId="7678ECBC"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56" w:name="_Toc393744877"/>
            <w:bookmarkStart w:id="757" w:name="_Toc393747261"/>
            <w:bookmarkStart w:id="758" w:name="_Toc393895228"/>
            <w:bookmarkStart w:id="759" w:name="_Toc393895821"/>
            <w:bookmarkStart w:id="760" w:name="_Toc393897605"/>
            <w:r w:rsidRPr="00607B69">
              <w:rPr>
                <w:rStyle w:val="Heading2Char"/>
                <w:rFonts w:ascii="Times New Roman" w:hAnsi="Times New Roman" w:cs="Times New Roman"/>
                <w:b w:val="0"/>
                <w:color w:val="auto"/>
                <w:sz w:val="24"/>
                <w:szCs w:val="24"/>
              </w:rPr>
              <w:t>-</w:t>
            </w:r>
            <w:bookmarkEnd w:id="756"/>
            <w:bookmarkEnd w:id="757"/>
            <w:bookmarkEnd w:id="758"/>
            <w:bookmarkEnd w:id="759"/>
            <w:bookmarkEnd w:id="760"/>
          </w:p>
        </w:tc>
        <w:tc>
          <w:tcPr>
            <w:tcW w:w="2835" w:type="dxa"/>
            <w:vAlign w:val="center"/>
          </w:tcPr>
          <w:p w14:paraId="181EE43B"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61" w:name="_Toc393744878"/>
            <w:bookmarkStart w:id="762" w:name="_Toc393747262"/>
            <w:bookmarkStart w:id="763" w:name="_Toc393895229"/>
            <w:bookmarkStart w:id="764" w:name="_Toc393895822"/>
            <w:bookmarkStart w:id="765" w:name="_Toc393897606"/>
            <w:r w:rsidRPr="00607B69">
              <w:rPr>
                <w:rStyle w:val="Heading2Char"/>
                <w:rFonts w:ascii="Times New Roman" w:hAnsi="Times New Roman" w:cs="Times New Roman"/>
                <w:b w:val="0"/>
                <w:color w:val="auto"/>
                <w:sz w:val="24"/>
                <w:szCs w:val="24"/>
              </w:rPr>
              <w:t>-</w:t>
            </w:r>
            <w:bookmarkEnd w:id="761"/>
            <w:bookmarkEnd w:id="762"/>
            <w:bookmarkEnd w:id="763"/>
            <w:bookmarkEnd w:id="764"/>
            <w:bookmarkEnd w:id="765"/>
          </w:p>
        </w:tc>
        <w:tc>
          <w:tcPr>
            <w:tcW w:w="2366" w:type="dxa"/>
            <w:vAlign w:val="center"/>
          </w:tcPr>
          <w:p w14:paraId="74266FB1" w14:textId="77777777" w:rsidR="004E3864" w:rsidRPr="00607B69"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66" w:name="_Toc393744879"/>
            <w:bookmarkStart w:id="767" w:name="_Toc393747263"/>
            <w:bookmarkStart w:id="768" w:name="_Toc393895230"/>
            <w:bookmarkStart w:id="769" w:name="_Toc393895823"/>
            <w:bookmarkStart w:id="770" w:name="_Toc393897607"/>
            <w:r w:rsidRPr="00607B69">
              <w:rPr>
                <w:rStyle w:val="Heading2Char"/>
                <w:rFonts w:ascii="Times New Roman" w:eastAsiaTheme="minorHAnsi" w:hAnsi="Times New Roman" w:cs="Times New Roman"/>
                <w:b w:val="0"/>
                <w:bCs w:val="0"/>
                <w:color w:val="auto"/>
                <w:sz w:val="24"/>
                <w:szCs w:val="24"/>
                <w:lang w:bidi="ar-SA"/>
              </w:rPr>
              <w:t>-</w:t>
            </w:r>
            <w:bookmarkEnd w:id="766"/>
            <w:bookmarkEnd w:id="767"/>
            <w:bookmarkEnd w:id="768"/>
            <w:bookmarkEnd w:id="769"/>
            <w:bookmarkEnd w:id="770"/>
          </w:p>
        </w:tc>
        <w:tc>
          <w:tcPr>
            <w:tcW w:w="3082" w:type="dxa"/>
            <w:vAlign w:val="center"/>
          </w:tcPr>
          <w:p w14:paraId="0197C55A"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71" w:name="_Toc393744880"/>
            <w:bookmarkStart w:id="772" w:name="_Toc393747264"/>
            <w:bookmarkStart w:id="773" w:name="_Toc393895231"/>
            <w:bookmarkStart w:id="774" w:name="_Toc393895824"/>
            <w:bookmarkStart w:id="775" w:name="_Toc393897608"/>
            <w:r w:rsidRPr="00607B69">
              <w:rPr>
                <w:rStyle w:val="Heading2Char"/>
                <w:rFonts w:ascii="Times New Roman" w:hAnsi="Times New Roman" w:cs="Times New Roman"/>
                <w:b w:val="0"/>
                <w:color w:val="auto"/>
                <w:sz w:val="24"/>
                <w:szCs w:val="24"/>
              </w:rPr>
              <w:t>-</w:t>
            </w:r>
            <w:bookmarkEnd w:id="771"/>
            <w:bookmarkEnd w:id="772"/>
            <w:bookmarkEnd w:id="773"/>
            <w:bookmarkEnd w:id="774"/>
            <w:bookmarkEnd w:id="775"/>
          </w:p>
        </w:tc>
      </w:tr>
    </w:tbl>
    <w:p w14:paraId="43B1DBA0" w14:textId="77777777" w:rsidR="00240910" w:rsidRPr="00607B69"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76" w:name="_Toc393744881"/>
      <w:bookmarkStart w:id="777" w:name="_Toc393747265"/>
      <w:bookmarkStart w:id="778" w:name="_Toc393895232"/>
      <w:bookmarkStart w:id="779" w:name="_Toc393895825"/>
      <w:bookmarkStart w:id="780" w:name="_Toc393897609"/>
      <w:r w:rsidRPr="00607B69">
        <w:rPr>
          <w:rStyle w:val="Heading2Char"/>
          <w:rFonts w:ascii="Times New Roman" w:hAnsi="Times New Roman" w:cs="Times New Roman"/>
          <w:color w:val="auto"/>
          <w:sz w:val="24"/>
          <w:szCs w:val="24"/>
        </w:rPr>
        <w:t>Method</w:t>
      </w:r>
      <w:bookmarkEnd w:id="776"/>
      <w:bookmarkEnd w:id="777"/>
      <w:bookmarkEnd w:id="778"/>
      <w:bookmarkEnd w:id="779"/>
      <w:bookmarkEnd w:id="780"/>
    </w:p>
    <w:p w14:paraId="36C0DBD2" w14:textId="77777777" w:rsidR="004E3864" w:rsidRPr="00607B69" w:rsidRDefault="004E3864" w:rsidP="00FC6A41">
      <w:pPr>
        <w:pStyle w:val="NoSpacing"/>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524BDD" w14:paraId="0C884579" w14:textId="03FC80CE" w:rsidTr="00D03214">
        <w:trPr>
          <w:trHeight w:val="191"/>
        </w:trPr>
        <w:tc>
          <w:tcPr>
            <w:tcW w:w="987" w:type="dxa"/>
            <w:shd w:val="clear" w:color="auto" w:fill="D9D9D9"/>
            <w:vAlign w:val="center"/>
          </w:tcPr>
          <w:p w14:paraId="1FBDE660"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1" w:name="_Toc393744882"/>
            <w:bookmarkStart w:id="782" w:name="_Toc393747266"/>
            <w:bookmarkStart w:id="783" w:name="_Toc393895233"/>
            <w:bookmarkStart w:id="784" w:name="_Toc393895826"/>
            <w:bookmarkStart w:id="785" w:name="_Toc393897610"/>
            <w:r w:rsidRPr="00524BDD">
              <w:rPr>
                <w:rStyle w:val="Heading2Char"/>
                <w:rFonts w:ascii="Times New Roman" w:hAnsi="Times New Roman" w:cs="Times New Roman"/>
                <w:color w:val="auto"/>
                <w:sz w:val="24"/>
                <w:szCs w:val="24"/>
              </w:rPr>
              <w:t>ID</w:t>
            </w:r>
            <w:bookmarkEnd w:id="781"/>
            <w:bookmarkEnd w:id="782"/>
            <w:bookmarkEnd w:id="783"/>
            <w:bookmarkEnd w:id="784"/>
            <w:bookmarkEnd w:id="785"/>
          </w:p>
        </w:tc>
        <w:tc>
          <w:tcPr>
            <w:tcW w:w="1956" w:type="dxa"/>
            <w:shd w:val="clear" w:color="auto" w:fill="D9D9D9"/>
            <w:vAlign w:val="center"/>
          </w:tcPr>
          <w:p w14:paraId="533BB79B"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6" w:name="_Toc393744883"/>
            <w:bookmarkStart w:id="787" w:name="_Toc393747267"/>
            <w:bookmarkStart w:id="788" w:name="_Toc393895234"/>
            <w:bookmarkStart w:id="789" w:name="_Toc393895827"/>
            <w:bookmarkStart w:id="790" w:name="_Toc393897611"/>
            <w:r w:rsidRPr="00524BDD">
              <w:rPr>
                <w:rStyle w:val="Heading2Char"/>
                <w:rFonts w:ascii="Times New Roman" w:hAnsi="Times New Roman" w:cs="Times New Roman"/>
                <w:color w:val="auto"/>
                <w:sz w:val="24"/>
                <w:szCs w:val="24"/>
              </w:rPr>
              <w:t>Name</w:t>
            </w:r>
            <w:bookmarkEnd w:id="786"/>
            <w:bookmarkEnd w:id="787"/>
            <w:bookmarkEnd w:id="788"/>
            <w:bookmarkEnd w:id="789"/>
            <w:bookmarkEnd w:id="790"/>
          </w:p>
        </w:tc>
        <w:tc>
          <w:tcPr>
            <w:tcW w:w="2552" w:type="dxa"/>
            <w:shd w:val="clear" w:color="auto" w:fill="D9D9D9"/>
            <w:vAlign w:val="center"/>
          </w:tcPr>
          <w:p w14:paraId="34FFA122"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91" w:name="_Toc393744884"/>
            <w:bookmarkStart w:id="792" w:name="_Toc393747268"/>
            <w:bookmarkStart w:id="793" w:name="_Toc393895235"/>
            <w:bookmarkStart w:id="794" w:name="_Toc393895828"/>
            <w:bookmarkStart w:id="795" w:name="_Toc393897612"/>
            <w:r w:rsidRPr="00524BDD">
              <w:rPr>
                <w:rStyle w:val="Heading2Char"/>
                <w:rFonts w:ascii="Times New Roman" w:hAnsi="Times New Roman" w:cs="Times New Roman"/>
                <w:color w:val="auto"/>
                <w:sz w:val="24"/>
                <w:szCs w:val="24"/>
              </w:rPr>
              <w:t>Description</w:t>
            </w:r>
            <w:bookmarkEnd w:id="791"/>
            <w:bookmarkEnd w:id="792"/>
            <w:bookmarkEnd w:id="793"/>
            <w:bookmarkEnd w:id="794"/>
            <w:bookmarkEnd w:id="795"/>
          </w:p>
        </w:tc>
        <w:tc>
          <w:tcPr>
            <w:tcW w:w="2126" w:type="dxa"/>
            <w:shd w:val="clear" w:color="auto" w:fill="D9D9D9"/>
            <w:vAlign w:val="center"/>
          </w:tcPr>
          <w:p w14:paraId="4DD55770" w14:textId="49577465"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796" w:name="_Toc393744885"/>
            <w:bookmarkStart w:id="797" w:name="_Toc393747269"/>
            <w:bookmarkStart w:id="798" w:name="_Toc393895236"/>
            <w:bookmarkStart w:id="799" w:name="_Toc393895829"/>
            <w:bookmarkStart w:id="800" w:name="_Toc393897613"/>
            <w:r w:rsidRPr="00524BDD">
              <w:rPr>
                <w:rStyle w:val="Heading2Char"/>
                <w:rFonts w:ascii="Times New Roman" w:hAnsi="Times New Roman" w:cs="Times New Roman"/>
                <w:color w:val="auto"/>
                <w:sz w:val="24"/>
                <w:szCs w:val="24"/>
              </w:rPr>
              <w:t>Parameters</w:t>
            </w:r>
            <w:bookmarkEnd w:id="796"/>
            <w:bookmarkEnd w:id="797"/>
            <w:bookmarkEnd w:id="798"/>
            <w:bookmarkEnd w:id="799"/>
            <w:bookmarkEnd w:id="800"/>
          </w:p>
        </w:tc>
        <w:tc>
          <w:tcPr>
            <w:tcW w:w="1621" w:type="dxa"/>
            <w:shd w:val="clear" w:color="auto" w:fill="D9D9D9"/>
            <w:vAlign w:val="center"/>
          </w:tcPr>
          <w:p w14:paraId="08E60B1F" w14:textId="48DAB5D0"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801" w:name="_Toc393744886"/>
            <w:bookmarkStart w:id="802" w:name="_Toc393747270"/>
            <w:bookmarkStart w:id="803" w:name="_Toc393895237"/>
            <w:bookmarkStart w:id="804" w:name="_Toc393895830"/>
            <w:bookmarkStart w:id="805" w:name="_Toc393897614"/>
            <w:r w:rsidRPr="00524BDD">
              <w:rPr>
                <w:rStyle w:val="Heading2Char"/>
                <w:rFonts w:ascii="Times New Roman" w:hAnsi="Times New Roman" w:cs="Times New Roman"/>
                <w:color w:val="auto"/>
                <w:sz w:val="24"/>
                <w:szCs w:val="24"/>
              </w:rPr>
              <w:t>Return</w:t>
            </w:r>
            <w:bookmarkEnd w:id="801"/>
            <w:bookmarkEnd w:id="802"/>
            <w:bookmarkEnd w:id="803"/>
            <w:bookmarkEnd w:id="804"/>
            <w:bookmarkEnd w:id="805"/>
          </w:p>
        </w:tc>
      </w:tr>
      <w:tr w:rsidR="00607B69" w:rsidRPr="00524BDD" w14:paraId="17CB82E3" w14:textId="02B92889" w:rsidTr="00D03214">
        <w:tc>
          <w:tcPr>
            <w:tcW w:w="987" w:type="dxa"/>
            <w:vAlign w:val="center"/>
          </w:tcPr>
          <w:p w14:paraId="62DDE801"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06" w:name="_Toc393744887"/>
            <w:bookmarkStart w:id="807" w:name="_Toc393747271"/>
            <w:bookmarkStart w:id="808" w:name="_Toc393895238"/>
            <w:bookmarkStart w:id="809" w:name="_Toc393895831"/>
            <w:bookmarkStart w:id="810" w:name="_Toc393897615"/>
            <w:r w:rsidRPr="00524BDD">
              <w:rPr>
                <w:rStyle w:val="Heading2Char"/>
                <w:rFonts w:ascii="Times New Roman" w:hAnsi="Times New Roman" w:cs="Times New Roman"/>
                <w:b w:val="0"/>
                <w:color w:val="auto"/>
                <w:sz w:val="24"/>
                <w:szCs w:val="24"/>
              </w:rPr>
              <w:t>1</w:t>
            </w:r>
            <w:bookmarkEnd w:id="806"/>
            <w:bookmarkEnd w:id="807"/>
            <w:bookmarkEnd w:id="808"/>
            <w:bookmarkEnd w:id="809"/>
            <w:bookmarkEnd w:id="810"/>
          </w:p>
        </w:tc>
        <w:tc>
          <w:tcPr>
            <w:tcW w:w="1956" w:type="dxa"/>
            <w:vAlign w:val="center"/>
          </w:tcPr>
          <w:p w14:paraId="761A5F47" w14:textId="57646FE7" w:rsidR="00240910" w:rsidRPr="00524BDD" w:rsidRDefault="00240910" w:rsidP="00524BDD">
            <w:pPr>
              <w:pStyle w:val="NoSpacing"/>
              <w:rPr>
                <w:rStyle w:val="Heading2Char"/>
                <w:rFonts w:ascii="Times New Roman" w:hAnsi="Times New Roman" w:cs="Times New Roman"/>
                <w:b w:val="0"/>
                <w:color w:val="auto"/>
                <w:sz w:val="24"/>
                <w:szCs w:val="24"/>
              </w:rPr>
            </w:pPr>
            <w:bookmarkStart w:id="811" w:name="_Toc393744888"/>
            <w:bookmarkStart w:id="812" w:name="_Toc393747272"/>
            <w:bookmarkStart w:id="813" w:name="_Toc393895239"/>
            <w:bookmarkStart w:id="814" w:name="_Toc393895832"/>
            <w:bookmarkStart w:id="815" w:name="_Toc393897616"/>
            <w:r w:rsidRPr="00524BDD">
              <w:rPr>
                <w:rStyle w:val="Heading2Char"/>
                <w:rFonts w:ascii="Times New Roman" w:hAnsi="Times New Roman" w:cs="Times New Roman"/>
                <w:b w:val="0"/>
                <w:color w:val="auto"/>
                <w:sz w:val="24"/>
                <w:szCs w:val="24"/>
              </w:rPr>
              <w:t>login</w:t>
            </w:r>
            <w:bookmarkEnd w:id="811"/>
            <w:bookmarkEnd w:id="812"/>
            <w:bookmarkEnd w:id="813"/>
            <w:bookmarkEnd w:id="814"/>
            <w:bookmarkEnd w:id="815"/>
          </w:p>
        </w:tc>
        <w:tc>
          <w:tcPr>
            <w:tcW w:w="2552" w:type="dxa"/>
            <w:vAlign w:val="center"/>
          </w:tcPr>
          <w:p w14:paraId="6CC61CBA" w14:textId="77777777" w:rsidR="00240910" w:rsidRPr="00524BDD"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0749082E" w14:textId="57DFF6A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16" w:name="_Toc393744889"/>
            <w:bookmarkStart w:id="817" w:name="_Toc393747273"/>
            <w:bookmarkStart w:id="818" w:name="_Toc393895240"/>
            <w:bookmarkStart w:id="819" w:name="_Toc393895833"/>
            <w:bookmarkStart w:id="820" w:name="_Toc393897617"/>
            <w:r w:rsidRPr="00524BDD">
              <w:rPr>
                <w:rStyle w:val="Heading2Char"/>
                <w:rFonts w:ascii="Times New Roman" w:hAnsi="Times New Roman" w:cs="Times New Roman"/>
                <w:b w:val="0"/>
                <w:color w:val="auto"/>
                <w:sz w:val="24"/>
                <w:szCs w:val="24"/>
              </w:rPr>
              <w:t>-</w:t>
            </w:r>
            <w:bookmarkEnd w:id="816"/>
            <w:bookmarkEnd w:id="817"/>
            <w:bookmarkEnd w:id="818"/>
            <w:bookmarkEnd w:id="819"/>
            <w:bookmarkEnd w:id="820"/>
          </w:p>
        </w:tc>
        <w:tc>
          <w:tcPr>
            <w:tcW w:w="1621" w:type="dxa"/>
            <w:vAlign w:val="center"/>
          </w:tcPr>
          <w:p w14:paraId="1454C13A" w14:textId="3FA5BE38"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21" w:name="_Toc393744890"/>
            <w:bookmarkStart w:id="822" w:name="_Toc393747274"/>
            <w:bookmarkStart w:id="823" w:name="_Toc393895241"/>
            <w:bookmarkStart w:id="824" w:name="_Toc393895834"/>
            <w:bookmarkStart w:id="825" w:name="_Toc393897618"/>
            <w:r w:rsidRPr="00524BDD">
              <w:rPr>
                <w:rStyle w:val="Heading2Char"/>
                <w:rFonts w:ascii="Times New Roman" w:hAnsi="Times New Roman" w:cs="Times New Roman"/>
                <w:b w:val="0"/>
                <w:color w:val="auto"/>
                <w:sz w:val="24"/>
                <w:szCs w:val="24"/>
              </w:rPr>
              <w:t>void</w:t>
            </w:r>
            <w:bookmarkEnd w:id="821"/>
            <w:bookmarkEnd w:id="822"/>
            <w:bookmarkEnd w:id="823"/>
            <w:bookmarkEnd w:id="824"/>
            <w:bookmarkEnd w:id="825"/>
          </w:p>
        </w:tc>
      </w:tr>
      <w:tr w:rsidR="00607B69" w:rsidRPr="00524BDD" w14:paraId="442CB3F7" w14:textId="682F8C24" w:rsidTr="00D03214">
        <w:tc>
          <w:tcPr>
            <w:tcW w:w="987" w:type="dxa"/>
            <w:vAlign w:val="center"/>
          </w:tcPr>
          <w:p w14:paraId="7568FE7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26" w:name="_Toc393744891"/>
            <w:bookmarkStart w:id="827" w:name="_Toc393747275"/>
            <w:bookmarkStart w:id="828" w:name="_Toc393895242"/>
            <w:bookmarkStart w:id="829" w:name="_Toc393895835"/>
            <w:bookmarkStart w:id="830" w:name="_Toc393897619"/>
            <w:r w:rsidRPr="00524BDD">
              <w:rPr>
                <w:rStyle w:val="Heading2Char"/>
                <w:rFonts w:ascii="Times New Roman" w:hAnsi="Times New Roman" w:cs="Times New Roman"/>
                <w:b w:val="0"/>
                <w:color w:val="auto"/>
                <w:sz w:val="24"/>
                <w:szCs w:val="24"/>
              </w:rPr>
              <w:t>2</w:t>
            </w:r>
            <w:bookmarkEnd w:id="826"/>
            <w:bookmarkEnd w:id="827"/>
            <w:bookmarkEnd w:id="828"/>
            <w:bookmarkEnd w:id="829"/>
            <w:bookmarkEnd w:id="830"/>
          </w:p>
        </w:tc>
        <w:tc>
          <w:tcPr>
            <w:tcW w:w="1956" w:type="dxa"/>
            <w:vAlign w:val="center"/>
          </w:tcPr>
          <w:p w14:paraId="57F686A0" w14:textId="3AF32F74" w:rsidR="00240910" w:rsidRPr="00524BDD" w:rsidRDefault="00240910" w:rsidP="00524BDD">
            <w:pPr>
              <w:pStyle w:val="NoSpacing"/>
              <w:rPr>
                <w:rStyle w:val="Heading2Char"/>
                <w:rFonts w:ascii="Times New Roman" w:hAnsi="Times New Roman" w:cs="Times New Roman"/>
                <w:b w:val="0"/>
                <w:color w:val="auto"/>
                <w:sz w:val="24"/>
                <w:szCs w:val="24"/>
              </w:rPr>
            </w:pPr>
            <w:bookmarkStart w:id="831" w:name="_Toc393744892"/>
            <w:bookmarkStart w:id="832" w:name="_Toc393747276"/>
            <w:bookmarkStart w:id="833" w:name="_Toc393895243"/>
            <w:bookmarkStart w:id="834" w:name="_Toc393895836"/>
            <w:bookmarkStart w:id="835" w:name="_Toc393897620"/>
            <w:r w:rsidRPr="00524BDD">
              <w:rPr>
                <w:rStyle w:val="Heading2Char"/>
                <w:rFonts w:ascii="Times New Roman" w:hAnsi="Times New Roman" w:cs="Times New Roman"/>
                <w:b w:val="0"/>
                <w:color w:val="auto"/>
                <w:sz w:val="24"/>
                <w:szCs w:val="24"/>
              </w:rPr>
              <w:t>logout</w:t>
            </w:r>
            <w:bookmarkEnd w:id="831"/>
            <w:bookmarkEnd w:id="832"/>
            <w:bookmarkEnd w:id="833"/>
            <w:bookmarkEnd w:id="834"/>
            <w:bookmarkEnd w:id="835"/>
          </w:p>
        </w:tc>
        <w:tc>
          <w:tcPr>
            <w:tcW w:w="2552" w:type="dxa"/>
            <w:vAlign w:val="center"/>
          </w:tcPr>
          <w:p w14:paraId="279783EA" w14:textId="77777777" w:rsidR="00240910" w:rsidRPr="00524BDD" w:rsidRDefault="00240910"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logout for patient.</w:t>
            </w:r>
          </w:p>
        </w:tc>
        <w:tc>
          <w:tcPr>
            <w:tcW w:w="2126" w:type="dxa"/>
            <w:vAlign w:val="center"/>
          </w:tcPr>
          <w:p w14:paraId="7AAC6F09" w14:textId="46077276"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36" w:name="_Toc393744893"/>
            <w:bookmarkStart w:id="837" w:name="_Toc393747277"/>
            <w:bookmarkStart w:id="838" w:name="_Toc393895244"/>
            <w:bookmarkStart w:id="839" w:name="_Toc393895837"/>
            <w:bookmarkStart w:id="840" w:name="_Toc393897621"/>
            <w:r w:rsidRPr="00524BDD">
              <w:rPr>
                <w:rStyle w:val="Heading2Char"/>
                <w:rFonts w:ascii="Times New Roman" w:hAnsi="Times New Roman" w:cs="Times New Roman"/>
                <w:b w:val="0"/>
                <w:color w:val="auto"/>
                <w:sz w:val="24"/>
                <w:szCs w:val="24"/>
              </w:rPr>
              <w:t>-</w:t>
            </w:r>
            <w:bookmarkEnd w:id="836"/>
            <w:bookmarkEnd w:id="837"/>
            <w:bookmarkEnd w:id="838"/>
            <w:bookmarkEnd w:id="839"/>
            <w:bookmarkEnd w:id="840"/>
          </w:p>
        </w:tc>
        <w:tc>
          <w:tcPr>
            <w:tcW w:w="1621" w:type="dxa"/>
            <w:vAlign w:val="center"/>
          </w:tcPr>
          <w:p w14:paraId="032040C3" w14:textId="3AFD1A66"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41" w:name="_Toc393744894"/>
            <w:bookmarkStart w:id="842" w:name="_Toc393747278"/>
            <w:bookmarkStart w:id="843" w:name="_Toc393895245"/>
            <w:bookmarkStart w:id="844" w:name="_Toc393895838"/>
            <w:bookmarkStart w:id="845" w:name="_Toc393897622"/>
            <w:r w:rsidRPr="00524BDD">
              <w:rPr>
                <w:rStyle w:val="Heading2Char"/>
                <w:rFonts w:ascii="Times New Roman" w:hAnsi="Times New Roman" w:cs="Times New Roman"/>
                <w:b w:val="0"/>
                <w:color w:val="auto"/>
                <w:sz w:val="24"/>
                <w:szCs w:val="24"/>
              </w:rPr>
              <w:t>void</w:t>
            </w:r>
            <w:bookmarkEnd w:id="841"/>
            <w:bookmarkEnd w:id="842"/>
            <w:bookmarkEnd w:id="843"/>
            <w:bookmarkEnd w:id="844"/>
            <w:bookmarkEnd w:id="845"/>
          </w:p>
        </w:tc>
      </w:tr>
      <w:tr w:rsidR="00607B69" w:rsidRPr="00524BDD"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46" w:name="_Toc393744895"/>
            <w:bookmarkStart w:id="847" w:name="_Toc393747279"/>
            <w:bookmarkStart w:id="848" w:name="_Toc393895246"/>
            <w:bookmarkStart w:id="849" w:name="_Toc393895839"/>
            <w:bookmarkStart w:id="850" w:name="_Toc393897623"/>
            <w:r w:rsidRPr="00524BDD">
              <w:rPr>
                <w:rStyle w:val="Heading2Char"/>
                <w:rFonts w:ascii="Times New Roman" w:hAnsi="Times New Roman" w:cs="Times New Roman"/>
                <w:b w:val="0"/>
                <w:color w:val="auto"/>
                <w:sz w:val="24"/>
                <w:szCs w:val="24"/>
              </w:rPr>
              <w:t>3</w:t>
            </w:r>
            <w:bookmarkEnd w:id="846"/>
            <w:bookmarkEnd w:id="847"/>
            <w:bookmarkEnd w:id="848"/>
            <w:bookmarkEnd w:id="849"/>
            <w:bookmarkEnd w:id="850"/>
          </w:p>
        </w:tc>
        <w:tc>
          <w:tcPr>
            <w:tcW w:w="1956" w:type="dxa"/>
            <w:vAlign w:val="center"/>
          </w:tcPr>
          <w:p w14:paraId="770889D0" w14:textId="4BA9735D" w:rsidR="00240910" w:rsidRPr="00524BDD" w:rsidRDefault="00240910" w:rsidP="00524BDD">
            <w:pPr>
              <w:pStyle w:val="NoSpacing"/>
              <w:rPr>
                <w:rStyle w:val="Heading2Char"/>
                <w:rFonts w:ascii="Times New Roman" w:hAnsi="Times New Roman" w:cs="Times New Roman"/>
                <w:b w:val="0"/>
                <w:color w:val="auto"/>
                <w:sz w:val="24"/>
                <w:szCs w:val="24"/>
              </w:rPr>
            </w:pPr>
            <w:bookmarkStart w:id="851" w:name="_Toc393744896"/>
            <w:bookmarkStart w:id="852" w:name="_Toc393747280"/>
            <w:bookmarkStart w:id="853" w:name="_Toc393895247"/>
            <w:bookmarkStart w:id="854" w:name="_Toc393895840"/>
            <w:bookmarkStart w:id="855" w:name="_Toc393897624"/>
            <w:proofErr w:type="spellStart"/>
            <w:r w:rsidRPr="00524BDD">
              <w:rPr>
                <w:rStyle w:val="Heading2Char"/>
                <w:rFonts w:ascii="Times New Roman" w:hAnsi="Times New Roman" w:cs="Times New Roman"/>
                <w:b w:val="0"/>
                <w:color w:val="auto"/>
                <w:sz w:val="24"/>
                <w:szCs w:val="24"/>
              </w:rPr>
              <w:t>get_p_db</w:t>
            </w:r>
            <w:bookmarkEnd w:id="851"/>
            <w:bookmarkEnd w:id="852"/>
            <w:bookmarkEnd w:id="853"/>
            <w:bookmarkEnd w:id="854"/>
            <w:bookmarkEnd w:id="855"/>
            <w:proofErr w:type="spellEnd"/>
          </w:p>
        </w:tc>
        <w:tc>
          <w:tcPr>
            <w:tcW w:w="2552" w:type="dxa"/>
            <w:vAlign w:val="center"/>
          </w:tcPr>
          <w:p w14:paraId="1D9BE02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56" w:name="_Toc393744897"/>
            <w:bookmarkStart w:id="857" w:name="_Toc393747281"/>
            <w:bookmarkStart w:id="858" w:name="_Toc393895248"/>
            <w:bookmarkStart w:id="859" w:name="_Toc393895841"/>
            <w:bookmarkStart w:id="860" w:name="_Toc393897625"/>
            <w:r w:rsidRPr="00524BDD">
              <w:rPr>
                <w:rStyle w:val="Heading2Char"/>
                <w:rFonts w:ascii="Times New Roman" w:hAnsi="Times New Roman" w:cs="Times New Roman"/>
                <w:b w:val="0"/>
                <w:color w:val="auto"/>
                <w:sz w:val="24"/>
                <w:szCs w:val="24"/>
              </w:rPr>
              <w:t>Method uses to get patients’ data from database</w:t>
            </w:r>
            <w:bookmarkEnd w:id="856"/>
            <w:bookmarkEnd w:id="857"/>
            <w:bookmarkEnd w:id="858"/>
            <w:bookmarkEnd w:id="859"/>
            <w:bookmarkEnd w:id="860"/>
          </w:p>
        </w:tc>
        <w:tc>
          <w:tcPr>
            <w:tcW w:w="2126" w:type="dxa"/>
            <w:vAlign w:val="center"/>
          </w:tcPr>
          <w:p w14:paraId="7FF25496" w14:textId="26BEFF5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61" w:name="_Toc393744898"/>
            <w:bookmarkStart w:id="862" w:name="_Toc393747282"/>
            <w:bookmarkStart w:id="863" w:name="_Toc393895249"/>
            <w:bookmarkStart w:id="864" w:name="_Toc393895842"/>
            <w:bookmarkStart w:id="865" w:name="_Toc393897626"/>
            <w:r w:rsidRPr="00524BDD">
              <w:rPr>
                <w:rStyle w:val="Heading2Char"/>
                <w:rFonts w:ascii="Times New Roman" w:hAnsi="Times New Roman" w:cs="Times New Roman"/>
                <w:b w:val="0"/>
                <w:color w:val="auto"/>
                <w:sz w:val="24"/>
                <w:szCs w:val="24"/>
              </w:rPr>
              <w:t>-</w:t>
            </w:r>
            <w:bookmarkEnd w:id="861"/>
            <w:bookmarkEnd w:id="862"/>
            <w:bookmarkEnd w:id="863"/>
            <w:bookmarkEnd w:id="864"/>
            <w:bookmarkEnd w:id="865"/>
          </w:p>
        </w:tc>
        <w:tc>
          <w:tcPr>
            <w:tcW w:w="1621" w:type="dxa"/>
            <w:vAlign w:val="center"/>
          </w:tcPr>
          <w:p w14:paraId="0354D406" w14:textId="3339B40E"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66" w:name="_Toc393744899"/>
            <w:bookmarkStart w:id="867" w:name="_Toc393747283"/>
            <w:bookmarkStart w:id="868" w:name="_Toc393895250"/>
            <w:bookmarkStart w:id="869" w:name="_Toc393895843"/>
            <w:bookmarkStart w:id="870" w:name="_Toc393897627"/>
            <w:r w:rsidRPr="00524BDD">
              <w:rPr>
                <w:rStyle w:val="Heading2Char"/>
                <w:rFonts w:ascii="Times New Roman" w:hAnsi="Times New Roman" w:cs="Times New Roman"/>
                <w:b w:val="0"/>
                <w:color w:val="auto"/>
                <w:sz w:val="24"/>
                <w:szCs w:val="24"/>
              </w:rPr>
              <w:t>void</w:t>
            </w:r>
            <w:bookmarkEnd w:id="866"/>
            <w:bookmarkEnd w:id="867"/>
            <w:bookmarkEnd w:id="868"/>
            <w:bookmarkEnd w:id="869"/>
            <w:bookmarkEnd w:id="870"/>
          </w:p>
        </w:tc>
      </w:tr>
      <w:tr w:rsidR="00607B69" w:rsidRPr="00524BDD"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71" w:name="_Toc393744900"/>
            <w:bookmarkStart w:id="872" w:name="_Toc393747284"/>
            <w:bookmarkStart w:id="873" w:name="_Toc393895251"/>
            <w:bookmarkStart w:id="874" w:name="_Toc393895844"/>
            <w:bookmarkStart w:id="875" w:name="_Toc393897628"/>
            <w:r w:rsidRPr="00524BDD">
              <w:rPr>
                <w:rStyle w:val="Heading2Char"/>
                <w:rFonts w:ascii="Times New Roman" w:hAnsi="Times New Roman" w:cs="Times New Roman"/>
                <w:b w:val="0"/>
                <w:color w:val="auto"/>
                <w:sz w:val="24"/>
                <w:szCs w:val="24"/>
              </w:rPr>
              <w:t>4</w:t>
            </w:r>
            <w:bookmarkEnd w:id="871"/>
            <w:bookmarkEnd w:id="872"/>
            <w:bookmarkEnd w:id="873"/>
            <w:bookmarkEnd w:id="874"/>
            <w:bookmarkEnd w:id="875"/>
          </w:p>
        </w:tc>
        <w:tc>
          <w:tcPr>
            <w:tcW w:w="1956" w:type="dxa"/>
            <w:vAlign w:val="center"/>
          </w:tcPr>
          <w:p w14:paraId="1A11E4CA" w14:textId="52F8D577" w:rsidR="00240910" w:rsidRPr="00524BDD" w:rsidRDefault="00240910" w:rsidP="00524BDD">
            <w:pPr>
              <w:pStyle w:val="NoSpacing"/>
              <w:rPr>
                <w:rStyle w:val="Heading2Char"/>
                <w:rFonts w:ascii="Times New Roman" w:hAnsi="Times New Roman" w:cs="Times New Roman"/>
                <w:b w:val="0"/>
                <w:color w:val="auto"/>
                <w:sz w:val="24"/>
                <w:szCs w:val="24"/>
              </w:rPr>
            </w:pPr>
            <w:bookmarkStart w:id="876" w:name="_Toc393744901"/>
            <w:bookmarkStart w:id="877" w:name="_Toc393747285"/>
            <w:bookmarkStart w:id="878" w:name="_Toc393895252"/>
            <w:bookmarkStart w:id="879" w:name="_Toc393895845"/>
            <w:bookmarkStart w:id="880" w:name="_Toc393897629"/>
            <w:proofErr w:type="spellStart"/>
            <w:r w:rsidRPr="00524BDD">
              <w:rPr>
                <w:rStyle w:val="Heading2Char"/>
                <w:rFonts w:ascii="Times New Roman" w:hAnsi="Times New Roman" w:cs="Times New Roman"/>
                <w:b w:val="0"/>
                <w:color w:val="auto"/>
                <w:sz w:val="24"/>
                <w:szCs w:val="24"/>
              </w:rPr>
              <w:t>callCalendar</w:t>
            </w:r>
            <w:bookmarkEnd w:id="876"/>
            <w:bookmarkEnd w:id="877"/>
            <w:bookmarkEnd w:id="878"/>
            <w:bookmarkEnd w:id="879"/>
            <w:bookmarkEnd w:id="880"/>
            <w:proofErr w:type="spellEnd"/>
          </w:p>
        </w:tc>
        <w:tc>
          <w:tcPr>
            <w:tcW w:w="2552" w:type="dxa"/>
            <w:vAlign w:val="center"/>
          </w:tcPr>
          <w:p w14:paraId="3B82DF4B"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81" w:name="_Toc393744902"/>
            <w:bookmarkStart w:id="882" w:name="_Toc393747286"/>
            <w:bookmarkStart w:id="883" w:name="_Toc393895253"/>
            <w:bookmarkStart w:id="884" w:name="_Toc393895846"/>
            <w:bookmarkStart w:id="885" w:name="_Toc393897630"/>
            <w:r w:rsidRPr="00524BDD">
              <w:rPr>
                <w:rStyle w:val="Heading2Char"/>
                <w:rFonts w:ascii="Times New Roman" w:hAnsi="Times New Roman" w:cs="Times New Roman"/>
                <w:b w:val="0"/>
                <w:color w:val="auto"/>
                <w:sz w:val="24"/>
                <w:szCs w:val="24"/>
              </w:rPr>
              <w:t>Method uses to call calendar page</w:t>
            </w:r>
            <w:bookmarkEnd w:id="881"/>
            <w:bookmarkEnd w:id="882"/>
            <w:bookmarkEnd w:id="883"/>
            <w:bookmarkEnd w:id="884"/>
            <w:bookmarkEnd w:id="885"/>
          </w:p>
        </w:tc>
        <w:tc>
          <w:tcPr>
            <w:tcW w:w="2126" w:type="dxa"/>
            <w:vAlign w:val="center"/>
          </w:tcPr>
          <w:p w14:paraId="26BD05C8" w14:textId="0857A593"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86" w:name="_Toc393744903"/>
            <w:bookmarkStart w:id="887" w:name="_Toc393747287"/>
            <w:bookmarkStart w:id="888" w:name="_Toc393895254"/>
            <w:bookmarkStart w:id="889" w:name="_Toc393895847"/>
            <w:bookmarkStart w:id="890" w:name="_Toc393897631"/>
            <w:r w:rsidRPr="00524BDD">
              <w:rPr>
                <w:rStyle w:val="Heading2Char"/>
                <w:rFonts w:ascii="Times New Roman" w:hAnsi="Times New Roman" w:cs="Times New Roman"/>
                <w:b w:val="0"/>
                <w:color w:val="auto"/>
                <w:sz w:val="24"/>
                <w:szCs w:val="24"/>
              </w:rPr>
              <w:t>-</w:t>
            </w:r>
            <w:bookmarkEnd w:id="886"/>
            <w:bookmarkEnd w:id="887"/>
            <w:bookmarkEnd w:id="888"/>
            <w:bookmarkEnd w:id="889"/>
            <w:bookmarkEnd w:id="890"/>
          </w:p>
        </w:tc>
        <w:tc>
          <w:tcPr>
            <w:tcW w:w="1621" w:type="dxa"/>
            <w:vAlign w:val="center"/>
          </w:tcPr>
          <w:p w14:paraId="77F5192B" w14:textId="47BD54D4"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91" w:name="_Toc393744904"/>
            <w:bookmarkStart w:id="892" w:name="_Toc393747288"/>
            <w:bookmarkStart w:id="893" w:name="_Toc393895255"/>
            <w:bookmarkStart w:id="894" w:name="_Toc393895848"/>
            <w:bookmarkStart w:id="895" w:name="_Toc393897632"/>
            <w:r w:rsidRPr="00524BDD">
              <w:rPr>
                <w:rStyle w:val="Heading2Char"/>
                <w:rFonts w:ascii="Times New Roman" w:hAnsi="Times New Roman" w:cs="Times New Roman"/>
                <w:b w:val="0"/>
                <w:color w:val="auto"/>
                <w:sz w:val="24"/>
                <w:szCs w:val="24"/>
              </w:rPr>
              <w:t>void</w:t>
            </w:r>
            <w:bookmarkEnd w:id="891"/>
            <w:bookmarkEnd w:id="892"/>
            <w:bookmarkEnd w:id="893"/>
            <w:bookmarkEnd w:id="894"/>
            <w:bookmarkEnd w:id="895"/>
          </w:p>
        </w:tc>
      </w:tr>
      <w:tr w:rsidR="00607B69" w:rsidRPr="00524BDD"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96" w:name="_Toc393744905"/>
            <w:bookmarkStart w:id="897" w:name="_Toc393747289"/>
            <w:bookmarkStart w:id="898" w:name="_Toc393895256"/>
            <w:bookmarkStart w:id="899" w:name="_Toc393895849"/>
            <w:bookmarkStart w:id="900" w:name="_Toc393897633"/>
            <w:r w:rsidRPr="00524BDD">
              <w:rPr>
                <w:rStyle w:val="Heading2Char"/>
                <w:rFonts w:ascii="Times New Roman" w:hAnsi="Times New Roman" w:cs="Times New Roman"/>
                <w:b w:val="0"/>
                <w:color w:val="auto"/>
                <w:sz w:val="24"/>
                <w:szCs w:val="24"/>
              </w:rPr>
              <w:t>5</w:t>
            </w:r>
            <w:bookmarkEnd w:id="896"/>
            <w:bookmarkEnd w:id="897"/>
            <w:bookmarkEnd w:id="898"/>
            <w:bookmarkEnd w:id="899"/>
            <w:bookmarkEnd w:id="900"/>
          </w:p>
        </w:tc>
        <w:tc>
          <w:tcPr>
            <w:tcW w:w="1956" w:type="dxa"/>
            <w:vAlign w:val="center"/>
          </w:tcPr>
          <w:p w14:paraId="5E990714" w14:textId="50748545" w:rsidR="00240910" w:rsidRPr="00524BDD" w:rsidRDefault="00240910" w:rsidP="00524BDD">
            <w:pPr>
              <w:pStyle w:val="NoSpacing"/>
              <w:rPr>
                <w:rStyle w:val="Heading2Char"/>
                <w:rFonts w:ascii="Times New Roman" w:hAnsi="Times New Roman" w:cs="Times New Roman"/>
                <w:b w:val="0"/>
                <w:color w:val="auto"/>
                <w:sz w:val="24"/>
                <w:szCs w:val="24"/>
              </w:rPr>
            </w:pPr>
            <w:bookmarkStart w:id="901" w:name="_Toc393744906"/>
            <w:bookmarkStart w:id="902" w:name="_Toc393747290"/>
            <w:bookmarkStart w:id="903" w:name="_Toc393895257"/>
            <w:bookmarkStart w:id="904" w:name="_Toc393895850"/>
            <w:bookmarkStart w:id="905" w:name="_Toc393897634"/>
            <w:proofErr w:type="spellStart"/>
            <w:r w:rsidRPr="00524BDD">
              <w:rPr>
                <w:rStyle w:val="Heading2Char"/>
                <w:rFonts w:ascii="Times New Roman" w:hAnsi="Times New Roman" w:cs="Times New Roman"/>
                <w:b w:val="0"/>
                <w:color w:val="auto"/>
                <w:sz w:val="24"/>
                <w:szCs w:val="24"/>
              </w:rPr>
              <w:t>patientCalendar</w:t>
            </w:r>
            <w:bookmarkEnd w:id="901"/>
            <w:bookmarkEnd w:id="902"/>
            <w:bookmarkEnd w:id="903"/>
            <w:bookmarkEnd w:id="904"/>
            <w:bookmarkEnd w:id="905"/>
            <w:proofErr w:type="spellEnd"/>
          </w:p>
        </w:tc>
        <w:tc>
          <w:tcPr>
            <w:tcW w:w="2552" w:type="dxa"/>
            <w:vAlign w:val="center"/>
          </w:tcPr>
          <w:p w14:paraId="2FB177AA"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906" w:name="_Toc393744907"/>
            <w:bookmarkStart w:id="907" w:name="_Toc393747291"/>
            <w:bookmarkStart w:id="908" w:name="_Toc393895258"/>
            <w:bookmarkStart w:id="909" w:name="_Toc393895851"/>
            <w:bookmarkStart w:id="910" w:name="_Toc393897635"/>
            <w:r w:rsidRPr="00524BDD">
              <w:rPr>
                <w:rStyle w:val="Heading2Char"/>
                <w:rFonts w:ascii="Times New Roman" w:hAnsi="Times New Roman" w:cs="Times New Roman"/>
                <w:b w:val="0"/>
                <w:color w:val="auto"/>
                <w:sz w:val="24"/>
                <w:szCs w:val="24"/>
              </w:rPr>
              <w:t>Method uses to call their own calendar</w:t>
            </w:r>
            <w:bookmarkEnd w:id="906"/>
            <w:bookmarkEnd w:id="907"/>
            <w:bookmarkEnd w:id="908"/>
            <w:bookmarkEnd w:id="909"/>
            <w:bookmarkEnd w:id="910"/>
          </w:p>
        </w:tc>
        <w:tc>
          <w:tcPr>
            <w:tcW w:w="2126" w:type="dxa"/>
            <w:vAlign w:val="center"/>
          </w:tcPr>
          <w:p w14:paraId="46486FBA" w14:textId="1F3E9F5A"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1" w:name="_Toc393744908"/>
            <w:bookmarkStart w:id="912" w:name="_Toc393747292"/>
            <w:bookmarkStart w:id="913" w:name="_Toc393895259"/>
            <w:bookmarkStart w:id="914" w:name="_Toc393895852"/>
            <w:bookmarkStart w:id="915" w:name="_Toc39389763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911"/>
            <w:bookmarkEnd w:id="912"/>
            <w:bookmarkEnd w:id="913"/>
            <w:bookmarkEnd w:id="914"/>
            <w:bookmarkEnd w:id="915"/>
            <w:proofErr w:type="spellEnd"/>
          </w:p>
        </w:tc>
        <w:tc>
          <w:tcPr>
            <w:tcW w:w="1621" w:type="dxa"/>
            <w:vAlign w:val="center"/>
          </w:tcPr>
          <w:p w14:paraId="66ECCC4F" w14:textId="2A622909"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6" w:name="_Toc393744909"/>
            <w:bookmarkStart w:id="917" w:name="_Toc393747293"/>
            <w:bookmarkStart w:id="918" w:name="_Toc393895260"/>
            <w:bookmarkStart w:id="919" w:name="_Toc393895853"/>
            <w:bookmarkStart w:id="920" w:name="_Toc393897637"/>
            <w:r w:rsidRPr="00524BDD">
              <w:rPr>
                <w:rStyle w:val="Heading2Char"/>
                <w:rFonts w:ascii="Times New Roman" w:hAnsi="Times New Roman" w:cs="Times New Roman"/>
                <w:b w:val="0"/>
                <w:color w:val="auto"/>
                <w:sz w:val="24"/>
                <w:szCs w:val="24"/>
              </w:rPr>
              <w:t>Array[]</w:t>
            </w:r>
            <w:bookmarkEnd w:id="916"/>
            <w:bookmarkEnd w:id="917"/>
            <w:bookmarkEnd w:id="918"/>
            <w:bookmarkEnd w:id="919"/>
            <w:bookmarkEnd w:id="920"/>
          </w:p>
        </w:tc>
      </w:tr>
    </w:tbl>
    <w:p w14:paraId="6B054E0A" w14:textId="77777777" w:rsidR="00754471" w:rsidRDefault="00754471" w:rsidP="00FC6A41">
      <w:pPr>
        <w:pStyle w:val="NoSpacing"/>
        <w:rPr>
          <w:rStyle w:val="Heading2Char"/>
          <w:rFonts w:ascii="Times New Roman" w:hAnsi="Times New Roman" w:cs="Times New Roman"/>
          <w:color w:val="auto"/>
          <w:sz w:val="24"/>
          <w:szCs w:val="24"/>
        </w:rPr>
      </w:pPr>
    </w:p>
    <w:p w14:paraId="515A1454" w14:textId="77777777" w:rsidR="00607B69" w:rsidRDefault="00607B69" w:rsidP="00FC6A41">
      <w:pPr>
        <w:pStyle w:val="NoSpacing"/>
        <w:rPr>
          <w:rStyle w:val="Heading2Char"/>
          <w:rFonts w:ascii="Times New Roman" w:hAnsi="Times New Roman" w:cs="Times New Roman"/>
          <w:color w:val="auto"/>
          <w:sz w:val="24"/>
          <w:szCs w:val="24"/>
        </w:rPr>
      </w:pPr>
    </w:p>
    <w:p w14:paraId="42DF4509" w14:textId="77777777" w:rsidR="006E0A2A" w:rsidRDefault="006E0A2A" w:rsidP="00FC6A41">
      <w:pPr>
        <w:pStyle w:val="NoSpacing"/>
        <w:rPr>
          <w:rStyle w:val="Heading2Char"/>
          <w:rFonts w:ascii="Times New Roman" w:hAnsi="Times New Roman" w:cs="Times New Roman"/>
          <w:color w:val="auto"/>
          <w:sz w:val="24"/>
          <w:szCs w:val="24"/>
        </w:rPr>
      </w:pPr>
      <w:bookmarkStart w:id="921" w:name="_Toc393744910"/>
      <w:bookmarkStart w:id="922" w:name="_Toc393747294"/>
      <w:bookmarkStart w:id="923" w:name="_Toc393895261"/>
      <w:bookmarkStart w:id="924" w:name="_Toc393895854"/>
      <w:bookmarkStart w:id="925" w:name="_Toc393897638"/>
    </w:p>
    <w:p w14:paraId="0A683F51" w14:textId="77777777" w:rsidR="006E0A2A" w:rsidRDefault="006E0A2A" w:rsidP="00FC6A41">
      <w:pPr>
        <w:pStyle w:val="NoSpacing"/>
        <w:rPr>
          <w:rStyle w:val="Heading2Char"/>
          <w:rFonts w:ascii="Times New Roman" w:hAnsi="Times New Roman" w:cs="Times New Roman"/>
          <w:color w:val="auto"/>
          <w:sz w:val="24"/>
          <w:szCs w:val="24"/>
        </w:rPr>
      </w:pPr>
    </w:p>
    <w:p w14:paraId="5C51C01F" w14:textId="77777777" w:rsidR="006E0A2A" w:rsidRDefault="006E0A2A" w:rsidP="00FC6A41">
      <w:pPr>
        <w:pStyle w:val="NoSpacing"/>
        <w:rPr>
          <w:rStyle w:val="Heading2Char"/>
          <w:rFonts w:ascii="Times New Roman" w:hAnsi="Times New Roman" w:cs="Times New Roman"/>
          <w:color w:val="auto"/>
          <w:sz w:val="24"/>
          <w:szCs w:val="24"/>
        </w:rPr>
      </w:pPr>
    </w:p>
    <w:p w14:paraId="474439DB" w14:textId="77777777" w:rsidR="006E0A2A" w:rsidRDefault="006E0A2A" w:rsidP="00FC6A41">
      <w:pPr>
        <w:pStyle w:val="NoSpacing"/>
        <w:rPr>
          <w:rStyle w:val="Heading2Char"/>
          <w:rFonts w:ascii="Times New Roman" w:hAnsi="Times New Roman" w:cs="Times New Roman"/>
          <w:color w:val="auto"/>
          <w:sz w:val="24"/>
          <w:szCs w:val="24"/>
        </w:rPr>
      </w:pPr>
    </w:p>
    <w:p w14:paraId="1F6C632C" w14:textId="77777777" w:rsidR="006E0A2A" w:rsidRDefault="006E0A2A" w:rsidP="00FC6A41">
      <w:pPr>
        <w:pStyle w:val="NoSpacing"/>
        <w:rPr>
          <w:rStyle w:val="Heading2Char"/>
          <w:rFonts w:ascii="Times New Roman" w:hAnsi="Times New Roman" w:cs="Times New Roman"/>
          <w:color w:val="auto"/>
          <w:sz w:val="24"/>
          <w:szCs w:val="24"/>
        </w:rPr>
      </w:pPr>
    </w:p>
    <w:p w14:paraId="1C2555F2" w14:textId="77777777" w:rsidR="006E0A2A" w:rsidRDefault="006E0A2A" w:rsidP="00FC6A41">
      <w:pPr>
        <w:pStyle w:val="NoSpacing"/>
        <w:rPr>
          <w:rStyle w:val="Heading2Char"/>
          <w:rFonts w:ascii="Times New Roman" w:hAnsi="Times New Roman" w:cs="Times New Roman"/>
          <w:color w:val="auto"/>
          <w:sz w:val="24"/>
          <w:szCs w:val="24"/>
        </w:rPr>
      </w:pPr>
    </w:p>
    <w:p w14:paraId="5F5ED8EA" w14:textId="77777777" w:rsidR="006E0A2A" w:rsidRDefault="006E0A2A" w:rsidP="00FC6A41">
      <w:pPr>
        <w:pStyle w:val="NoSpacing"/>
        <w:rPr>
          <w:rStyle w:val="Heading2Char"/>
          <w:rFonts w:ascii="Times New Roman" w:hAnsi="Times New Roman" w:cs="Times New Roman"/>
          <w:color w:val="auto"/>
          <w:sz w:val="24"/>
          <w:szCs w:val="24"/>
        </w:rPr>
      </w:pPr>
    </w:p>
    <w:p w14:paraId="54B46518" w14:textId="77777777" w:rsidR="006E0A2A" w:rsidRDefault="006E0A2A" w:rsidP="00FC6A41">
      <w:pPr>
        <w:pStyle w:val="NoSpacing"/>
        <w:rPr>
          <w:rStyle w:val="Heading2Char"/>
          <w:rFonts w:ascii="Times New Roman" w:hAnsi="Times New Roman" w:cs="Times New Roman"/>
          <w:color w:val="auto"/>
          <w:sz w:val="24"/>
          <w:szCs w:val="24"/>
        </w:rPr>
      </w:pPr>
    </w:p>
    <w:p w14:paraId="27972CA0" w14:textId="77777777" w:rsidR="006E0A2A" w:rsidRDefault="006E0A2A" w:rsidP="00FC6A41">
      <w:pPr>
        <w:pStyle w:val="NoSpacing"/>
        <w:rPr>
          <w:rStyle w:val="Heading2Char"/>
          <w:rFonts w:ascii="Times New Roman" w:hAnsi="Times New Roman" w:cs="Times New Roman"/>
          <w:color w:val="auto"/>
          <w:sz w:val="24"/>
          <w:szCs w:val="24"/>
        </w:rPr>
      </w:pPr>
    </w:p>
    <w:p w14:paraId="6D97C6F8" w14:textId="77777777" w:rsidR="006E0A2A" w:rsidRDefault="006E0A2A" w:rsidP="00FC6A41">
      <w:pPr>
        <w:pStyle w:val="NoSpacing"/>
        <w:rPr>
          <w:rStyle w:val="Heading2Char"/>
          <w:rFonts w:ascii="Times New Roman" w:hAnsi="Times New Roman" w:cs="Times New Roman"/>
          <w:color w:val="auto"/>
          <w:sz w:val="24"/>
          <w:szCs w:val="24"/>
        </w:rPr>
      </w:pPr>
    </w:p>
    <w:p w14:paraId="72B917EB" w14:textId="77777777" w:rsidR="006E0A2A" w:rsidRDefault="006E0A2A" w:rsidP="00FC6A41">
      <w:pPr>
        <w:pStyle w:val="NoSpacing"/>
        <w:rPr>
          <w:rStyle w:val="Heading2Char"/>
          <w:rFonts w:ascii="Times New Roman" w:hAnsi="Times New Roman" w:cs="Times New Roman"/>
          <w:color w:val="auto"/>
          <w:sz w:val="24"/>
          <w:szCs w:val="24"/>
        </w:rPr>
      </w:pPr>
    </w:p>
    <w:p w14:paraId="41D78E14" w14:textId="77777777" w:rsidR="006E0A2A" w:rsidRDefault="006E0A2A" w:rsidP="00FC6A41">
      <w:pPr>
        <w:pStyle w:val="NoSpacing"/>
        <w:rPr>
          <w:rStyle w:val="Heading2Char"/>
          <w:rFonts w:ascii="Times New Roman" w:hAnsi="Times New Roman" w:cs="Times New Roman"/>
          <w:color w:val="auto"/>
          <w:sz w:val="24"/>
          <w:szCs w:val="24"/>
        </w:rPr>
      </w:pPr>
    </w:p>
    <w:p w14:paraId="05726AEA" w14:textId="77777777" w:rsidR="006E0A2A" w:rsidRDefault="006E0A2A" w:rsidP="00FC6A41">
      <w:pPr>
        <w:pStyle w:val="NoSpacing"/>
        <w:rPr>
          <w:rStyle w:val="Heading2Char"/>
          <w:rFonts w:ascii="Times New Roman" w:hAnsi="Times New Roman" w:cs="Times New Roman"/>
          <w:color w:val="auto"/>
          <w:sz w:val="24"/>
          <w:szCs w:val="24"/>
        </w:rPr>
      </w:pPr>
    </w:p>
    <w:p w14:paraId="117C37BA" w14:textId="77777777" w:rsidR="006E0A2A" w:rsidRDefault="006E0A2A" w:rsidP="00FC6A41">
      <w:pPr>
        <w:pStyle w:val="NoSpacing"/>
        <w:rPr>
          <w:rStyle w:val="Heading2Char"/>
          <w:rFonts w:ascii="Times New Roman" w:hAnsi="Times New Roman" w:cs="Times New Roman"/>
          <w:color w:val="auto"/>
          <w:sz w:val="24"/>
          <w:szCs w:val="24"/>
        </w:rPr>
      </w:pPr>
    </w:p>
    <w:p w14:paraId="65728E32" w14:textId="77777777" w:rsidR="006E0A2A" w:rsidRDefault="006E0A2A" w:rsidP="00FC6A41">
      <w:pPr>
        <w:pStyle w:val="NoSpacing"/>
        <w:rPr>
          <w:rStyle w:val="Heading2Char"/>
          <w:rFonts w:ascii="Times New Roman" w:hAnsi="Times New Roman" w:cs="Times New Roman"/>
          <w:color w:val="auto"/>
          <w:sz w:val="24"/>
          <w:szCs w:val="24"/>
        </w:rPr>
      </w:pPr>
    </w:p>
    <w:p w14:paraId="76C5F3C5" w14:textId="77777777" w:rsidR="006E0A2A"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607B69" w:rsidRDefault="00010C68"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Officer_Model</w:t>
      </w:r>
      <w:bookmarkEnd w:id="921"/>
      <w:bookmarkEnd w:id="922"/>
      <w:bookmarkEnd w:id="923"/>
      <w:bookmarkEnd w:id="924"/>
      <w:bookmarkEnd w:id="925"/>
      <w:proofErr w:type="spellEnd"/>
    </w:p>
    <w:p w14:paraId="68DD05B3" w14:textId="77777777" w:rsidR="002056BC" w:rsidRPr="00607B69" w:rsidRDefault="002056BC" w:rsidP="00FC6A41">
      <w:pPr>
        <w:pStyle w:val="NoSpacing"/>
        <w:rPr>
          <w:rStyle w:val="Heading2Char"/>
          <w:rFonts w:ascii="Times New Roman" w:hAnsi="Times New Roman" w:cs="Times New Roman"/>
          <w:color w:val="auto"/>
          <w:sz w:val="24"/>
          <w:szCs w:val="24"/>
        </w:rPr>
      </w:pPr>
    </w:p>
    <w:p w14:paraId="02308A75" w14:textId="47199176" w:rsidR="00771E58" w:rsidRPr="00607B69" w:rsidRDefault="00EA1171" w:rsidP="006E0A2A">
      <w:pPr>
        <w:pStyle w:val="NoSpacing"/>
        <w:jc w:val="center"/>
        <w:rPr>
          <w:rFonts w:eastAsiaTheme="majorEastAsia"/>
        </w:rPr>
      </w:pPr>
      <w:r>
        <w:rPr>
          <w:rFonts w:eastAsiaTheme="majorEastAsia"/>
          <w:noProof/>
        </w:rPr>
        <w:drawing>
          <wp:inline distT="0" distB="0" distL="0" distR="0" wp14:anchorId="0064FA61" wp14:editId="00917E5C">
            <wp:extent cx="3476846" cy="4548627"/>
            <wp:effectExtent l="0" t="0" r="9525" b="4445"/>
            <wp:docPr id="23" name="Picture 23"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089" cy="4551562"/>
                    </a:xfrm>
                    <a:prstGeom prst="rect">
                      <a:avLst/>
                    </a:prstGeom>
                    <a:noFill/>
                    <a:ln>
                      <a:noFill/>
                    </a:ln>
                  </pic:spPr>
                </pic:pic>
              </a:graphicData>
            </a:graphic>
          </wp:inline>
        </w:drawing>
      </w:r>
    </w:p>
    <w:p w14:paraId="1B3C6999" w14:textId="77777777" w:rsidR="00771E58" w:rsidRPr="00607B69" w:rsidRDefault="00771E58" w:rsidP="00FC6A41">
      <w:pPr>
        <w:pStyle w:val="NoSpacing"/>
        <w:rPr>
          <w:rFonts w:eastAsiaTheme="majorEastAsia"/>
        </w:rPr>
      </w:pPr>
    </w:p>
    <w:p w14:paraId="77ABC3CF"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26" w:name="_Toc393744911"/>
      <w:bookmarkStart w:id="927" w:name="_Toc393747295"/>
      <w:bookmarkStart w:id="928" w:name="_Toc393895262"/>
      <w:bookmarkStart w:id="929" w:name="_Toc393895855"/>
      <w:bookmarkStart w:id="930" w:name="_Toc393897639"/>
      <w:r w:rsidRPr="00607B69">
        <w:rPr>
          <w:rStyle w:val="Heading2Char"/>
          <w:rFonts w:ascii="Times New Roman" w:hAnsi="Times New Roman" w:cs="Times New Roman"/>
          <w:color w:val="auto"/>
          <w:sz w:val="24"/>
          <w:szCs w:val="24"/>
        </w:rPr>
        <w:t>Property</w:t>
      </w:r>
      <w:bookmarkEnd w:id="926"/>
      <w:bookmarkEnd w:id="927"/>
      <w:bookmarkEnd w:id="928"/>
      <w:bookmarkEnd w:id="929"/>
      <w:bookmarkEnd w:id="930"/>
    </w:p>
    <w:p w14:paraId="1383DA02" w14:textId="77777777" w:rsidR="003C7AC3" w:rsidRPr="00607B69"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524BDD">
        <w:trPr>
          <w:trHeight w:val="191"/>
        </w:trPr>
        <w:tc>
          <w:tcPr>
            <w:tcW w:w="959" w:type="dxa"/>
            <w:shd w:val="clear" w:color="auto" w:fill="D9D9D9"/>
            <w:vAlign w:val="center"/>
          </w:tcPr>
          <w:p w14:paraId="444F314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1" w:name="_Toc393744912"/>
            <w:bookmarkStart w:id="932" w:name="_Toc393747296"/>
            <w:bookmarkStart w:id="933" w:name="_Toc393895263"/>
            <w:bookmarkStart w:id="934" w:name="_Toc393895856"/>
            <w:bookmarkStart w:id="935" w:name="_Toc393897640"/>
            <w:r w:rsidRPr="00607B69">
              <w:rPr>
                <w:rStyle w:val="Heading2Char"/>
                <w:rFonts w:ascii="Times New Roman" w:hAnsi="Times New Roman" w:cs="Times New Roman"/>
                <w:color w:val="auto"/>
                <w:sz w:val="24"/>
                <w:szCs w:val="24"/>
              </w:rPr>
              <w:t>ID</w:t>
            </w:r>
            <w:bookmarkEnd w:id="931"/>
            <w:bookmarkEnd w:id="932"/>
            <w:bookmarkEnd w:id="933"/>
            <w:bookmarkEnd w:id="934"/>
            <w:bookmarkEnd w:id="935"/>
          </w:p>
        </w:tc>
        <w:tc>
          <w:tcPr>
            <w:tcW w:w="2693" w:type="dxa"/>
            <w:shd w:val="clear" w:color="auto" w:fill="D9D9D9"/>
            <w:vAlign w:val="center"/>
          </w:tcPr>
          <w:p w14:paraId="2D23481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6" w:name="_Toc393744913"/>
            <w:bookmarkStart w:id="937" w:name="_Toc393747297"/>
            <w:bookmarkStart w:id="938" w:name="_Toc393895264"/>
            <w:bookmarkStart w:id="939" w:name="_Toc393895857"/>
            <w:bookmarkStart w:id="940" w:name="_Toc393897641"/>
            <w:r w:rsidRPr="00607B69">
              <w:rPr>
                <w:rStyle w:val="Heading2Char"/>
                <w:rFonts w:ascii="Times New Roman" w:hAnsi="Times New Roman" w:cs="Times New Roman"/>
                <w:color w:val="auto"/>
                <w:sz w:val="24"/>
                <w:szCs w:val="24"/>
              </w:rPr>
              <w:t>Name</w:t>
            </w:r>
            <w:bookmarkEnd w:id="936"/>
            <w:bookmarkEnd w:id="937"/>
            <w:bookmarkEnd w:id="938"/>
            <w:bookmarkEnd w:id="939"/>
            <w:bookmarkEnd w:id="940"/>
          </w:p>
        </w:tc>
        <w:tc>
          <w:tcPr>
            <w:tcW w:w="2508" w:type="dxa"/>
            <w:shd w:val="clear" w:color="auto" w:fill="D9D9D9"/>
            <w:vAlign w:val="center"/>
          </w:tcPr>
          <w:p w14:paraId="3D926504"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1" w:name="_Toc393744914"/>
            <w:bookmarkStart w:id="942" w:name="_Toc393747298"/>
            <w:bookmarkStart w:id="943" w:name="_Toc393895265"/>
            <w:bookmarkStart w:id="944" w:name="_Toc393895858"/>
            <w:bookmarkStart w:id="945" w:name="_Toc393897642"/>
            <w:r w:rsidRPr="00607B69">
              <w:rPr>
                <w:rStyle w:val="Heading2Char"/>
                <w:rFonts w:ascii="Times New Roman" w:hAnsi="Times New Roman" w:cs="Times New Roman"/>
                <w:color w:val="auto"/>
                <w:sz w:val="24"/>
                <w:szCs w:val="24"/>
              </w:rPr>
              <w:t>Description</w:t>
            </w:r>
            <w:bookmarkEnd w:id="941"/>
            <w:bookmarkEnd w:id="942"/>
            <w:bookmarkEnd w:id="943"/>
            <w:bookmarkEnd w:id="944"/>
            <w:bookmarkEnd w:id="945"/>
          </w:p>
        </w:tc>
        <w:tc>
          <w:tcPr>
            <w:tcW w:w="3082" w:type="dxa"/>
            <w:shd w:val="clear" w:color="auto" w:fill="D9D9D9"/>
            <w:vAlign w:val="center"/>
          </w:tcPr>
          <w:p w14:paraId="343A142F"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6" w:name="_Toc393744915"/>
            <w:bookmarkStart w:id="947" w:name="_Toc393747299"/>
            <w:bookmarkStart w:id="948" w:name="_Toc393895266"/>
            <w:bookmarkStart w:id="949" w:name="_Toc393895859"/>
            <w:bookmarkStart w:id="950" w:name="_Toc393897643"/>
            <w:r w:rsidRPr="00607B69">
              <w:rPr>
                <w:rStyle w:val="Heading2Char"/>
                <w:rFonts w:ascii="Times New Roman" w:hAnsi="Times New Roman" w:cs="Times New Roman"/>
                <w:color w:val="auto"/>
                <w:sz w:val="24"/>
                <w:szCs w:val="24"/>
              </w:rPr>
              <w:t>Remark</w:t>
            </w:r>
            <w:bookmarkEnd w:id="946"/>
            <w:bookmarkEnd w:id="947"/>
            <w:bookmarkEnd w:id="948"/>
            <w:bookmarkEnd w:id="949"/>
            <w:bookmarkEnd w:id="950"/>
          </w:p>
        </w:tc>
      </w:tr>
      <w:tr w:rsidR="003C7AC3" w:rsidRPr="00607B69" w14:paraId="4387225D" w14:textId="77777777" w:rsidTr="00524BDD">
        <w:tc>
          <w:tcPr>
            <w:tcW w:w="959" w:type="dxa"/>
            <w:vAlign w:val="center"/>
          </w:tcPr>
          <w:p w14:paraId="32187C45"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1" w:name="_Toc393744916"/>
            <w:bookmarkStart w:id="952" w:name="_Toc393747300"/>
            <w:bookmarkStart w:id="953" w:name="_Toc393895267"/>
            <w:bookmarkStart w:id="954" w:name="_Toc393895860"/>
            <w:bookmarkStart w:id="955" w:name="_Toc393897644"/>
            <w:r w:rsidRPr="00607B69">
              <w:rPr>
                <w:rStyle w:val="Heading2Char"/>
                <w:rFonts w:ascii="Times New Roman" w:hAnsi="Times New Roman" w:cs="Times New Roman"/>
                <w:b w:val="0"/>
                <w:color w:val="auto"/>
                <w:sz w:val="24"/>
                <w:szCs w:val="24"/>
              </w:rPr>
              <w:t>-</w:t>
            </w:r>
            <w:bookmarkEnd w:id="951"/>
            <w:bookmarkEnd w:id="952"/>
            <w:bookmarkEnd w:id="953"/>
            <w:bookmarkEnd w:id="954"/>
            <w:bookmarkEnd w:id="955"/>
          </w:p>
        </w:tc>
        <w:tc>
          <w:tcPr>
            <w:tcW w:w="2693" w:type="dxa"/>
            <w:vAlign w:val="center"/>
          </w:tcPr>
          <w:p w14:paraId="70642D78"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6" w:name="_Toc393744917"/>
            <w:bookmarkStart w:id="957" w:name="_Toc393747301"/>
            <w:bookmarkStart w:id="958" w:name="_Toc393895268"/>
            <w:bookmarkStart w:id="959" w:name="_Toc393895861"/>
            <w:bookmarkStart w:id="960" w:name="_Toc393897645"/>
            <w:r w:rsidRPr="00607B69">
              <w:rPr>
                <w:rStyle w:val="Heading2Char"/>
                <w:rFonts w:ascii="Times New Roman" w:hAnsi="Times New Roman" w:cs="Times New Roman"/>
                <w:b w:val="0"/>
                <w:color w:val="auto"/>
                <w:sz w:val="24"/>
                <w:szCs w:val="24"/>
              </w:rPr>
              <w:t>-</w:t>
            </w:r>
            <w:bookmarkEnd w:id="956"/>
            <w:bookmarkEnd w:id="957"/>
            <w:bookmarkEnd w:id="958"/>
            <w:bookmarkEnd w:id="959"/>
            <w:bookmarkEnd w:id="960"/>
          </w:p>
        </w:tc>
        <w:tc>
          <w:tcPr>
            <w:tcW w:w="2508" w:type="dxa"/>
            <w:vAlign w:val="center"/>
          </w:tcPr>
          <w:p w14:paraId="4E313C98" w14:textId="77777777" w:rsidR="003C7AC3" w:rsidRPr="00607B69"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61" w:name="_Toc393744918"/>
            <w:bookmarkStart w:id="962" w:name="_Toc393747302"/>
            <w:bookmarkStart w:id="963" w:name="_Toc393895269"/>
            <w:bookmarkStart w:id="964" w:name="_Toc393895862"/>
            <w:bookmarkStart w:id="965" w:name="_Toc393897646"/>
            <w:r w:rsidRPr="00607B69">
              <w:rPr>
                <w:rStyle w:val="Heading2Char"/>
                <w:rFonts w:ascii="Times New Roman" w:eastAsiaTheme="minorHAnsi" w:hAnsi="Times New Roman" w:cs="Times New Roman"/>
                <w:b w:val="0"/>
                <w:bCs w:val="0"/>
                <w:color w:val="auto"/>
                <w:sz w:val="24"/>
                <w:szCs w:val="24"/>
                <w:lang w:bidi="ar-SA"/>
              </w:rPr>
              <w:t>-</w:t>
            </w:r>
            <w:bookmarkEnd w:id="961"/>
            <w:bookmarkEnd w:id="962"/>
            <w:bookmarkEnd w:id="963"/>
            <w:bookmarkEnd w:id="964"/>
            <w:bookmarkEnd w:id="965"/>
          </w:p>
        </w:tc>
        <w:tc>
          <w:tcPr>
            <w:tcW w:w="3082" w:type="dxa"/>
            <w:vAlign w:val="center"/>
          </w:tcPr>
          <w:p w14:paraId="51EE718D"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66" w:name="_Toc393744919"/>
            <w:bookmarkStart w:id="967" w:name="_Toc393747303"/>
            <w:bookmarkStart w:id="968" w:name="_Toc393895270"/>
            <w:bookmarkStart w:id="969" w:name="_Toc393895863"/>
            <w:bookmarkStart w:id="970" w:name="_Toc393897647"/>
            <w:r w:rsidRPr="00607B69">
              <w:rPr>
                <w:rStyle w:val="Heading2Char"/>
                <w:rFonts w:ascii="Times New Roman" w:hAnsi="Times New Roman" w:cs="Times New Roman"/>
                <w:b w:val="0"/>
                <w:color w:val="auto"/>
                <w:sz w:val="24"/>
                <w:szCs w:val="24"/>
              </w:rPr>
              <w:t>-</w:t>
            </w:r>
            <w:bookmarkEnd w:id="966"/>
            <w:bookmarkEnd w:id="967"/>
            <w:bookmarkEnd w:id="968"/>
            <w:bookmarkEnd w:id="969"/>
            <w:bookmarkEnd w:id="970"/>
          </w:p>
        </w:tc>
      </w:tr>
    </w:tbl>
    <w:p w14:paraId="323E1218" w14:textId="77777777" w:rsidR="003C7AC3" w:rsidRPr="00607B69"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71" w:name="_Toc393744920"/>
      <w:bookmarkStart w:id="972" w:name="_Toc393747304"/>
      <w:bookmarkStart w:id="973" w:name="_Toc393895271"/>
      <w:bookmarkStart w:id="974" w:name="_Toc393895864"/>
      <w:bookmarkStart w:id="975" w:name="_Toc393897648"/>
      <w:r w:rsidRPr="00607B69">
        <w:rPr>
          <w:rStyle w:val="Heading2Char"/>
          <w:rFonts w:ascii="Times New Roman" w:hAnsi="Times New Roman" w:cs="Times New Roman"/>
          <w:color w:val="auto"/>
          <w:sz w:val="24"/>
          <w:szCs w:val="24"/>
        </w:rPr>
        <w:t>Method</w:t>
      </w:r>
      <w:bookmarkEnd w:id="971"/>
      <w:bookmarkEnd w:id="972"/>
      <w:bookmarkEnd w:id="973"/>
      <w:bookmarkEnd w:id="974"/>
      <w:bookmarkEnd w:id="975"/>
    </w:p>
    <w:p w14:paraId="2C534806" w14:textId="359F8FF7" w:rsidR="003C7AC3" w:rsidRPr="00607B69"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534"/>
        <w:gridCol w:w="2835"/>
        <w:gridCol w:w="2409"/>
        <w:gridCol w:w="2127"/>
        <w:gridCol w:w="1337"/>
      </w:tblGrid>
      <w:tr w:rsidR="00607B69" w:rsidRPr="00524BDD" w14:paraId="26044BF9" w14:textId="186DBE95" w:rsidTr="004644AC">
        <w:trPr>
          <w:trHeight w:val="191"/>
        </w:trPr>
        <w:tc>
          <w:tcPr>
            <w:tcW w:w="534" w:type="dxa"/>
            <w:shd w:val="clear" w:color="auto" w:fill="D9D9D9"/>
            <w:vAlign w:val="center"/>
          </w:tcPr>
          <w:p w14:paraId="11FEDEB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76" w:name="_Toc393744921"/>
            <w:bookmarkStart w:id="977" w:name="_Toc393747305"/>
            <w:bookmarkStart w:id="978" w:name="_Toc393895272"/>
            <w:bookmarkStart w:id="979" w:name="_Toc393895865"/>
            <w:bookmarkStart w:id="980" w:name="_Toc393897649"/>
            <w:r w:rsidRPr="00524BDD">
              <w:rPr>
                <w:rStyle w:val="Heading2Char"/>
                <w:rFonts w:ascii="Times New Roman" w:hAnsi="Times New Roman" w:cs="Times New Roman"/>
                <w:color w:val="auto"/>
                <w:sz w:val="24"/>
                <w:szCs w:val="24"/>
              </w:rPr>
              <w:t>ID</w:t>
            </w:r>
            <w:bookmarkEnd w:id="976"/>
            <w:bookmarkEnd w:id="977"/>
            <w:bookmarkEnd w:id="978"/>
            <w:bookmarkEnd w:id="979"/>
            <w:bookmarkEnd w:id="980"/>
          </w:p>
        </w:tc>
        <w:tc>
          <w:tcPr>
            <w:tcW w:w="2835" w:type="dxa"/>
            <w:shd w:val="clear" w:color="auto" w:fill="D9D9D9"/>
            <w:vAlign w:val="center"/>
          </w:tcPr>
          <w:p w14:paraId="79B36985"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1" w:name="_Toc393744922"/>
            <w:bookmarkStart w:id="982" w:name="_Toc393747306"/>
            <w:bookmarkStart w:id="983" w:name="_Toc393895273"/>
            <w:bookmarkStart w:id="984" w:name="_Toc393895866"/>
            <w:bookmarkStart w:id="985" w:name="_Toc393897650"/>
            <w:r w:rsidRPr="00524BDD">
              <w:rPr>
                <w:rStyle w:val="Heading2Char"/>
                <w:rFonts w:ascii="Times New Roman" w:hAnsi="Times New Roman" w:cs="Times New Roman"/>
                <w:color w:val="auto"/>
                <w:sz w:val="24"/>
                <w:szCs w:val="24"/>
              </w:rPr>
              <w:t>Name</w:t>
            </w:r>
            <w:bookmarkEnd w:id="981"/>
            <w:bookmarkEnd w:id="982"/>
            <w:bookmarkEnd w:id="983"/>
            <w:bookmarkEnd w:id="984"/>
            <w:bookmarkEnd w:id="985"/>
          </w:p>
        </w:tc>
        <w:tc>
          <w:tcPr>
            <w:tcW w:w="2409" w:type="dxa"/>
            <w:shd w:val="clear" w:color="auto" w:fill="D9D9D9"/>
            <w:vAlign w:val="center"/>
          </w:tcPr>
          <w:p w14:paraId="72E41F5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6" w:name="_Toc393744923"/>
            <w:bookmarkStart w:id="987" w:name="_Toc393747307"/>
            <w:bookmarkStart w:id="988" w:name="_Toc393895274"/>
            <w:bookmarkStart w:id="989" w:name="_Toc393895867"/>
            <w:bookmarkStart w:id="990" w:name="_Toc393897651"/>
            <w:r w:rsidRPr="00524BDD">
              <w:rPr>
                <w:rStyle w:val="Heading2Char"/>
                <w:rFonts w:ascii="Times New Roman" w:hAnsi="Times New Roman" w:cs="Times New Roman"/>
                <w:color w:val="auto"/>
                <w:sz w:val="24"/>
                <w:szCs w:val="24"/>
              </w:rPr>
              <w:t>Description</w:t>
            </w:r>
            <w:bookmarkEnd w:id="986"/>
            <w:bookmarkEnd w:id="987"/>
            <w:bookmarkEnd w:id="988"/>
            <w:bookmarkEnd w:id="989"/>
            <w:bookmarkEnd w:id="990"/>
          </w:p>
        </w:tc>
        <w:tc>
          <w:tcPr>
            <w:tcW w:w="2127" w:type="dxa"/>
            <w:shd w:val="clear" w:color="auto" w:fill="D9D9D9"/>
            <w:vAlign w:val="center"/>
          </w:tcPr>
          <w:p w14:paraId="3493D2A1" w14:textId="4FAA21F5"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1" w:name="_Toc393744924"/>
            <w:bookmarkStart w:id="992" w:name="_Toc393747308"/>
            <w:bookmarkStart w:id="993" w:name="_Toc393895275"/>
            <w:bookmarkStart w:id="994" w:name="_Toc393895868"/>
            <w:bookmarkStart w:id="995" w:name="_Toc393897652"/>
            <w:r w:rsidRPr="00524BDD">
              <w:rPr>
                <w:rStyle w:val="Heading2Char"/>
                <w:rFonts w:ascii="Times New Roman" w:hAnsi="Times New Roman" w:cs="Times New Roman"/>
                <w:color w:val="auto"/>
                <w:sz w:val="24"/>
                <w:szCs w:val="24"/>
              </w:rPr>
              <w:t>Parameters</w:t>
            </w:r>
            <w:bookmarkEnd w:id="991"/>
            <w:bookmarkEnd w:id="992"/>
            <w:bookmarkEnd w:id="993"/>
            <w:bookmarkEnd w:id="994"/>
            <w:bookmarkEnd w:id="995"/>
          </w:p>
        </w:tc>
        <w:tc>
          <w:tcPr>
            <w:tcW w:w="1337" w:type="dxa"/>
            <w:shd w:val="clear" w:color="auto" w:fill="D9D9D9"/>
            <w:vAlign w:val="center"/>
          </w:tcPr>
          <w:p w14:paraId="453521AF" w14:textId="0A578771"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6" w:name="_Toc393744925"/>
            <w:bookmarkStart w:id="997" w:name="_Toc393747309"/>
            <w:bookmarkStart w:id="998" w:name="_Toc393895276"/>
            <w:bookmarkStart w:id="999" w:name="_Toc393895869"/>
            <w:bookmarkStart w:id="1000" w:name="_Toc393897653"/>
            <w:r w:rsidRPr="00524BDD">
              <w:rPr>
                <w:rStyle w:val="Heading2Char"/>
                <w:rFonts w:ascii="Times New Roman" w:hAnsi="Times New Roman" w:cs="Times New Roman"/>
                <w:color w:val="auto"/>
                <w:sz w:val="24"/>
                <w:szCs w:val="24"/>
              </w:rPr>
              <w:t>Return</w:t>
            </w:r>
            <w:bookmarkEnd w:id="996"/>
            <w:bookmarkEnd w:id="997"/>
            <w:bookmarkEnd w:id="998"/>
            <w:bookmarkEnd w:id="999"/>
            <w:bookmarkEnd w:id="1000"/>
          </w:p>
        </w:tc>
      </w:tr>
      <w:tr w:rsidR="00607B69" w:rsidRPr="00524BDD" w14:paraId="4F538F4D" w14:textId="56BB70EA" w:rsidTr="004644AC">
        <w:trPr>
          <w:trHeight w:val="710"/>
        </w:trPr>
        <w:tc>
          <w:tcPr>
            <w:tcW w:w="534" w:type="dxa"/>
            <w:vAlign w:val="center"/>
          </w:tcPr>
          <w:p w14:paraId="0DE34F00"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01" w:name="_Toc393744926"/>
            <w:bookmarkStart w:id="1002" w:name="_Toc393747310"/>
            <w:bookmarkStart w:id="1003" w:name="_Toc393895277"/>
            <w:bookmarkStart w:id="1004" w:name="_Toc393895870"/>
            <w:bookmarkStart w:id="1005" w:name="_Toc393897654"/>
            <w:r w:rsidRPr="00524BDD">
              <w:rPr>
                <w:rStyle w:val="Heading2Char"/>
                <w:rFonts w:ascii="Times New Roman" w:hAnsi="Times New Roman" w:cs="Times New Roman"/>
                <w:b w:val="0"/>
                <w:color w:val="auto"/>
                <w:sz w:val="24"/>
                <w:szCs w:val="24"/>
              </w:rPr>
              <w:t>1</w:t>
            </w:r>
            <w:bookmarkEnd w:id="1001"/>
            <w:bookmarkEnd w:id="1002"/>
            <w:bookmarkEnd w:id="1003"/>
            <w:bookmarkEnd w:id="1004"/>
            <w:bookmarkEnd w:id="1005"/>
          </w:p>
        </w:tc>
        <w:tc>
          <w:tcPr>
            <w:tcW w:w="2835" w:type="dxa"/>
            <w:vAlign w:val="center"/>
          </w:tcPr>
          <w:p w14:paraId="645A67AC" w14:textId="075C2917" w:rsidR="003A3D8C" w:rsidRPr="00524BDD" w:rsidRDefault="003A3D8C" w:rsidP="00524BDD">
            <w:pPr>
              <w:pStyle w:val="NoSpacing"/>
              <w:rPr>
                <w:rStyle w:val="Heading2Char"/>
                <w:rFonts w:ascii="Times New Roman" w:hAnsi="Times New Roman" w:cs="Times New Roman"/>
                <w:b w:val="0"/>
                <w:color w:val="auto"/>
                <w:sz w:val="24"/>
                <w:szCs w:val="24"/>
              </w:rPr>
            </w:pPr>
            <w:bookmarkStart w:id="1006" w:name="_Toc393744927"/>
            <w:bookmarkStart w:id="1007" w:name="_Toc393747311"/>
            <w:bookmarkStart w:id="1008" w:name="_Toc393895278"/>
            <w:bookmarkStart w:id="1009" w:name="_Toc393895871"/>
            <w:bookmarkStart w:id="1010" w:name="_Toc393897655"/>
            <w:r w:rsidRPr="00524BDD">
              <w:rPr>
                <w:rStyle w:val="Heading2Char"/>
                <w:rFonts w:ascii="Times New Roman" w:hAnsi="Times New Roman" w:cs="Times New Roman"/>
                <w:b w:val="0"/>
                <w:color w:val="auto"/>
                <w:sz w:val="24"/>
                <w:szCs w:val="24"/>
              </w:rPr>
              <w:t>login</w:t>
            </w:r>
            <w:bookmarkEnd w:id="1006"/>
            <w:bookmarkEnd w:id="1007"/>
            <w:bookmarkEnd w:id="1008"/>
            <w:bookmarkEnd w:id="1009"/>
            <w:bookmarkEnd w:id="1010"/>
          </w:p>
        </w:tc>
        <w:tc>
          <w:tcPr>
            <w:tcW w:w="2409" w:type="dxa"/>
            <w:vAlign w:val="center"/>
          </w:tcPr>
          <w:p w14:paraId="7B4825EB" w14:textId="77777777" w:rsidR="003A3D8C" w:rsidRPr="00524BDD"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7" w:type="dxa"/>
            <w:vAlign w:val="center"/>
          </w:tcPr>
          <w:p w14:paraId="19E3B2EB" w14:textId="6B74874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1" w:name="_Toc393744928"/>
            <w:bookmarkStart w:id="1012" w:name="_Toc393747312"/>
            <w:bookmarkStart w:id="1013" w:name="_Toc393895279"/>
            <w:bookmarkStart w:id="1014" w:name="_Toc393895872"/>
            <w:bookmarkStart w:id="1015" w:name="_Toc39389765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11"/>
            <w:bookmarkEnd w:id="1012"/>
            <w:bookmarkEnd w:id="1013"/>
            <w:bookmarkEnd w:id="1014"/>
            <w:bookmarkEnd w:id="1015"/>
            <w:proofErr w:type="spellEnd"/>
          </w:p>
        </w:tc>
        <w:tc>
          <w:tcPr>
            <w:tcW w:w="1337" w:type="dxa"/>
            <w:vAlign w:val="center"/>
          </w:tcPr>
          <w:p w14:paraId="6FE7B093" w14:textId="75A1073B"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6" w:name="_Toc393744929"/>
            <w:bookmarkStart w:id="1017" w:name="_Toc393747313"/>
            <w:bookmarkStart w:id="1018" w:name="_Toc393895280"/>
            <w:bookmarkStart w:id="1019" w:name="_Toc393895873"/>
            <w:bookmarkStart w:id="1020" w:name="_Toc393897657"/>
            <w:r w:rsidRPr="00524BDD">
              <w:rPr>
                <w:rStyle w:val="Heading2Char"/>
                <w:rFonts w:ascii="Times New Roman" w:hAnsi="Times New Roman" w:cs="Times New Roman"/>
                <w:b w:val="0"/>
                <w:color w:val="auto"/>
                <w:sz w:val="24"/>
                <w:szCs w:val="24"/>
              </w:rPr>
              <w:t>void</w:t>
            </w:r>
            <w:bookmarkEnd w:id="1016"/>
            <w:bookmarkEnd w:id="1017"/>
            <w:bookmarkEnd w:id="1018"/>
            <w:bookmarkEnd w:id="1019"/>
            <w:bookmarkEnd w:id="1020"/>
          </w:p>
        </w:tc>
      </w:tr>
      <w:tr w:rsidR="00607B69" w:rsidRPr="00524BDD" w14:paraId="05FAC6D4" w14:textId="16D741E0" w:rsidTr="004644AC">
        <w:trPr>
          <w:trHeight w:val="892"/>
        </w:trPr>
        <w:tc>
          <w:tcPr>
            <w:tcW w:w="534" w:type="dxa"/>
            <w:vAlign w:val="center"/>
          </w:tcPr>
          <w:p w14:paraId="53AD641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21" w:name="_Toc393744930"/>
            <w:bookmarkStart w:id="1022" w:name="_Toc393747314"/>
            <w:bookmarkStart w:id="1023" w:name="_Toc393895281"/>
            <w:bookmarkStart w:id="1024" w:name="_Toc393895874"/>
            <w:bookmarkStart w:id="1025" w:name="_Toc393897658"/>
            <w:r w:rsidRPr="00524BDD">
              <w:rPr>
                <w:rStyle w:val="Heading2Char"/>
                <w:rFonts w:ascii="Times New Roman" w:hAnsi="Times New Roman" w:cs="Times New Roman"/>
                <w:b w:val="0"/>
                <w:color w:val="auto"/>
                <w:sz w:val="24"/>
                <w:szCs w:val="24"/>
              </w:rPr>
              <w:t>2</w:t>
            </w:r>
            <w:bookmarkEnd w:id="1021"/>
            <w:bookmarkEnd w:id="1022"/>
            <w:bookmarkEnd w:id="1023"/>
            <w:bookmarkEnd w:id="1024"/>
            <w:bookmarkEnd w:id="1025"/>
          </w:p>
        </w:tc>
        <w:tc>
          <w:tcPr>
            <w:tcW w:w="2835" w:type="dxa"/>
            <w:vAlign w:val="center"/>
          </w:tcPr>
          <w:p w14:paraId="3DE50458" w14:textId="26FC7483" w:rsidR="003A3D8C" w:rsidRPr="00524BDD" w:rsidRDefault="003A3D8C" w:rsidP="00524BDD">
            <w:pPr>
              <w:pStyle w:val="NoSpacing"/>
              <w:rPr>
                <w:rStyle w:val="Heading2Char"/>
                <w:rFonts w:ascii="Times New Roman" w:hAnsi="Times New Roman" w:cs="Times New Roman"/>
                <w:b w:val="0"/>
                <w:color w:val="auto"/>
                <w:sz w:val="24"/>
                <w:szCs w:val="24"/>
              </w:rPr>
            </w:pPr>
            <w:bookmarkStart w:id="1026" w:name="_Toc393744931"/>
            <w:bookmarkStart w:id="1027" w:name="_Toc393747315"/>
            <w:bookmarkStart w:id="1028" w:name="_Toc393895282"/>
            <w:bookmarkStart w:id="1029" w:name="_Toc393895875"/>
            <w:bookmarkStart w:id="1030" w:name="_Toc393897659"/>
            <w:proofErr w:type="spellStart"/>
            <w:r w:rsidRPr="00524BDD">
              <w:rPr>
                <w:rStyle w:val="Heading2Char"/>
                <w:rFonts w:ascii="Times New Roman" w:hAnsi="Times New Roman" w:cs="Times New Roman"/>
                <w:b w:val="0"/>
                <w:color w:val="auto"/>
                <w:sz w:val="24"/>
                <w:szCs w:val="24"/>
              </w:rPr>
              <w:t>get_db</w:t>
            </w:r>
            <w:bookmarkEnd w:id="1026"/>
            <w:bookmarkEnd w:id="1027"/>
            <w:bookmarkEnd w:id="1028"/>
            <w:bookmarkEnd w:id="1029"/>
            <w:bookmarkEnd w:id="1030"/>
            <w:proofErr w:type="spellEnd"/>
          </w:p>
        </w:tc>
        <w:tc>
          <w:tcPr>
            <w:tcW w:w="2409" w:type="dxa"/>
            <w:vAlign w:val="center"/>
          </w:tcPr>
          <w:p w14:paraId="15E47CD6" w14:textId="77777777" w:rsidR="003A3D8C" w:rsidRPr="00524BDD" w:rsidRDefault="003A3D8C" w:rsidP="00524BDD">
            <w:pPr>
              <w:pStyle w:val="NoSpacing"/>
              <w:rPr>
                <w:rFonts w:ascii="Times New Roman" w:hAnsi="Times New Roman" w:cs="Times New Roman"/>
                <w:sz w:val="24"/>
                <w:szCs w:val="24"/>
              </w:rPr>
            </w:pPr>
            <w:r w:rsidRPr="00524BDD">
              <w:rPr>
                <w:rFonts w:ascii="Times New Roman" w:hAnsi="Times New Roman" w:cs="Times New Roman"/>
                <w:sz w:val="24"/>
                <w:szCs w:val="24"/>
              </w:rPr>
              <w:t>Method uses to get all dentists’ data and officers’ data from database</w:t>
            </w:r>
          </w:p>
        </w:tc>
        <w:tc>
          <w:tcPr>
            <w:tcW w:w="2127" w:type="dxa"/>
            <w:vAlign w:val="center"/>
          </w:tcPr>
          <w:p w14:paraId="7995E18D" w14:textId="5457430E"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1" w:name="_Toc393744932"/>
            <w:bookmarkStart w:id="1032" w:name="_Toc393747316"/>
            <w:bookmarkStart w:id="1033" w:name="_Toc393895283"/>
            <w:bookmarkStart w:id="1034" w:name="_Toc393895876"/>
            <w:bookmarkStart w:id="1035" w:name="_Toc393897660"/>
            <w:r w:rsidRPr="00524BDD">
              <w:rPr>
                <w:rStyle w:val="Heading2Char"/>
                <w:rFonts w:ascii="Times New Roman" w:hAnsi="Times New Roman" w:cs="Times New Roman"/>
                <w:b w:val="0"/>
                <w:color w:val="auto"/>
                <w:sz w:val="24"/>
                <w:szCs w:val="24"/>
              </w:rPr>
              <w:t>-</w:t>
            </w:r>
            <w:bookmarkEnd w:id="1031"/>
            <w:bookmarkEnd w:id="1032"/>
            <w:bookmarkEnd w:id="1033"/>
            <w:bookmarkEnd w:id="1034"/>
            <w:bookmarkEnd w:id="1035"/>
          </w:p>
        </w:tc>
        <w:tc>
          <w:tcPr>
            <w:tcW w:w="1337" w:type="dxa"/>
            <w:vAlign w:val="center"/>
          </w:tcPr>
          <w:p w14:paraId="5B06DF9A" w14:textId="3E0E8FC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6" w:name="_Toc393744933"/>
            <w:bookmarkStart w:id="1037" w:name="_Toc393747317"/>
            <w:bookmarkStart w:id="1038" w:name="_Toc393895284"/>
            <w:bookmarkStart w:id="1039" w:name="_Toc393895877"/>
            <w:bookmarkStart w:id="1040" w:name="_Toc393897661"/>
            <w:r w:rsidRPr="00524BDD">
              <w:rPr>
                <w:rStyle w:val="Heading2Char"/>
                <w:rFonts w:ascii="Times New Roman" w:hAnsi="Times New Roman" w:cs="Times New Roman"/>
                <w:b w:val="0"/>
                <w:color w:val="auto"/>
                <w:sz w:val="24"/>
                <w:szCs w:val="24"/>
              </w:rPr>
              <w:t>Array[]</w:t>
            </w:r>
            <w:bookmarkEnd w:id="1036"/>
            <w:bookmarkEnd w:id="1037"/>
            <w:bookmarkEnd w:id="1038"/>
            <w:bookmarkEnd w:id="1039"/>
            <w:bookmarkEnd w:id="1040"/>
          </w:p>
        </w:tc>
      </w:tr>
      <w:tr w:rsidR="00607B69" w:rsidRPr="00524BDD" w14:paraId="68EED47F" w14:textId="2B50ED3B" w:rsidTr="004644AC">
        <w:tc>
          <w:tcPr>
            <w:tcW w:w="534" w:type="dxa"/>
            <w:vAlign w:val="center"/>
          </w:tcPr>
          <w:p w14:paraId="00AA560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41" w:name="_Toc393744934"/>
            <w:bookmarkStart w:id="1042" w:name="_Toc393747318"/>
            <w:bookmarkStart w:id="1043" w:name="_Toc393895285"/>
            <w:bookmarkStart w:id="1044" w:name="_Toc393895878"/>
            <w:bookmarkStart w:id="1045" w:name="_Toc393897662"/>
            <w:r w:rsidRPr="00524BDD">
              <w:rPr>
                <w:rStyle w:val="Heading2Char"/>
                <w:rFonts w:ascii="Times New Roman" w:hAnsi="Times New Roman" w:cs="Times New Roman"/>
                <w:b w:val="0"/>
                <w:color w:val="auto"/>
                <w:sz w:val="24"/>
                <w:szCs w:val="24"/>
              </w:rPr>
              <w:t>3</w:t>
            </w:r>
            <w:bookmarkEnd w:id="1041"/>
            <w:bookmarkEnd w:id="1042"/>
            <w:bookmarkEnd w:id="1043"/>
            <w:bookmarkEnd w:id="1044"/>
            <w:bookmarkEnd w:id="1045"/>
          </w:p>
        </w:tc>
        <w:tc>
          <w:tcPr>
            <w:tcW w:w="2835" w:type="dxa"/>
            <w:vAlign w:val="center"/>
          </w:tcPr>
          <w:p w14:paraId="21B25DE6" w14:textId="6C997D17" w:rsidR="003A3D8C" w:rsidRPr="00524BDD" w:rsidRDefault="003A3D8C" w:rsidP="00524BDD">
            <w:pPr>
              <w:pStyle w:val="NoSpacing"/>
              <w:rPr>
                <w:rStyle w:val="Heading2Char"/>
                <w:rFonts w:ascii="Times New Roman" w:hAnsi="Times New Roman" w:cs="Times New Roman"/>
                <w:b w:val="0"/>
                <w:color w:val="auto"/>
                <w:sz w:val="24"/>
                <w:szCs w:val="24"/>
              </w:rPr>
            </w:pPr>
            <w:bookmarkStart w:id="1046" w:name="_Toc393744935"/>
            <w:bookmarkStart w:id="1047" w:name="_Toc393747319"/>
            <w:bookmarkStart w:id="1048" w:name="_Toc393895286"/>
            <w:bookmarkStart w:id="1049" w:name="_Toc393895879"/>
            <w:bookmarkStart w:id="1050" w:name="_Toc393897663"/>
            <w:proofErr w:type="spellStart"/>
            <w:r w:rsidRPr="00524BDD">
              <w:rPr>
                <w:rStyle w:val="Heading2Char"/>
                <w:rFonts w:ascii="Times New Roman" w:hAnsi="Times New Roman" w:cs="Times New Roman"/>
                <w:b w:val="0"/>
                <w:color w:val="auto"/>
                <w:sz w:val="24"/>
                <w:szCs w:val="24"/>
              </w:rPr>
              <w:t>get_p_data</w:t>
            </w:r>
            <w:bookmarkEnd w:id="1046"/>
            <w:bookmarkEnd w:id="1047"/>
            <w:bookmarkEnd w:id="1048"/>
            <w:bookmarkEnd w:id="1049"/>
            <w:bookmarkEnd w:id="1050"/>
            <w:proofErr w:type="spellEnd"/>
          </w:p>
        </w:tc>
        <w:tc>
          <w:tcPr>
            <w:tcW w:w="2409" w:type="dxa"/>
            <w:vAlign w:val="center"/>
          </w:tcPr>
          <w:p w14:paraId="52C90B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51" w:name="_Toc393744936"/>
            <w:bookmarkStart w:id="1052" w:name="_Toc393747320"/>
            <w:bookmarkStart w:id="1053" w:name="_Toc393895287"/>
            <w:bookmarkStart w:id="1054" w:name="_Toc393895880"/>
            <w:bookmarkStart w:id="1055" w:name="_Toc393897664"/>
            <w:r w:rsidRPr="00524BDD">
              <w:rPr>
                <w:rStyle w:val="Heading2Char"/>
                <w:rFonts w:ascii="Times New Roman" w:hAnsi="Times New Roman" w:cs="Times New Roman"/>
                <w:b w:val="0"/>
                <w:color w:val="auto"/>
                <w:sz w:val="24"/>
                <w:szCs w:val="24"/>
              </w:rPr>
              <w:t>Method uses to get all patients’ data from database</w:t>
            </w:r>
            <w:bookmarkEnd w:id="1051"/>
            <w:bookmarkEnd w:id="1052"/>
            <w:bookmarkEnd w:id="1053"/>
            <w:bookmarkEnd w:id="1054"/>
            <w:bookmarkEnd w:id="1055"/>
          </w:p>
        </w:tc>
        <w:tc>
          <w:tcPr>
            <w:tcW w:w="2127" w:type="dxa"/>
            <w:vAlign w:val="center"/>
          </w:tcPr>
          <w:p w14:paraId="05D8CAF5" w14:textId="6D32FC7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56" w:name="_Toc393744937"/>
            <w:bookmarkStart w:id="1057" w:name="_Toc393747321"/>
            <w:bookmarkStart w:id="1058" w:name="_Toc393895288"/>
            <w:bookmarkStart w:id="1059" w:name="_Toc393895881"/>
            <w:bookmarkStart w:id="1060" w:name="_Toc393897665"/>
            <w:r w:rsidRPr="00524BDD">
              <w:rPr>
                <w:rStyle w:val="Heading2Char"/>
                <w:rFonts w:ascii="Times New Roman" w:hAnsi="Times New Roman" w:cs="Times New Roman"/>
                <w:b w:val="0"/>
                <w:color w:val="auto"/>
                <w:sz w:val="24"/>
                <w:szCs w:val="24"/>
              </w:rPr>
              <w:t>-</w:t>
            </w:r>
            <w:bookmarkEnd w:id="1056"/>
            <w:bookmarkEnd w:id="1057"/>
            <w:bookmarkEnd w:id="1058"/>
            <w:bookmarkEnd w:id="1059"/>
            <w:bookmarkEnd w:id="1060"/>
          </w:p>
        </w:tc>
        <w:tc>
          <w:tcPr>
            <w:tcW w:w="1337" w:type="dxa"/>
            <w:vAlign w:val="center"/>
          </w:tcPr>
          <w:p w14:paraId="5AA9AFF9" w14:textId="5760CE5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61" w:name="_Toc393744938"/>
            <w:bookmarkStart w:id="1062" w:name="_Toc393747322"/>
            <w:bookmarkStart w:id="1063" w:name="_Toc393895289"/>
            <w:bookmarkStart w:id="1064" w:name="_Toc393895882"/>
            <w:bookmarkStart w:id="1065" w:name="_Toc393897666"/>
            <w:r w:rsidRPr="00524BDD">
              <w:rPr>
                <w:rStyle w:val="Heading2Char"/>
                <w:rFonts w:ascii="Times New Roman" w:hAnsi="Times New Roman" w:cs="Times New Roman"/>
                <w:b w:val="0"/>
                <w:color w:val="auto"/>
                <w:sz w:val="24"/>
                <w:szCs w:val="24"/>
              </w:rPr>
              <w:t>Array[]</w:t>
            </w:r>
            <w:bookmarkEnd w:id="1061"/>
            <w:bookmarkEnd w:id="1062"/>
            <w:bookmarkEnd w:id="1063"/>
            <w:bookmarkEnd w:id="1064"/>
            <w:bookmarkEnd w:id="1065"/>
          </w:p>
        </w:tc>
      </w:tr>
      <w:tr w:rsidR="00607B69" w:rsidRPr="00524BDD" w14:paraId="59F18DDD" w14:textId="4AF0FAC8" w:rsidTr="004644AC">
        <w:tblPrEx>
          <w:tblLook w:val="0000" w:firstRow="0" w:lastRow="0" w:firstColumn="0" w:lastColumn="0" w:noHBand="0" w:noVBand="0"/>
        </w:tblPrEx>
        <w:trPr>
          <w:trHeight w:val="620"/>
        </w:trPr>
        <w:tc>
          <w:tcPr>
            <w:tcW w:w="534" w:type="dxa"/>
            <w:vAlign w:val="center"/>
          </w:tcPr>
          <w:p w14:paraId="2D5AEE8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66" w:name="_Toc393744939"/>
            <w:bookmarkStart w:id="1067" w:name="_Toc393747323"/>
            <w:bookmarkStart w:id="1068" w:name="_Toc393895290"/>
            <w:bookmarkStart w:id="1069" w:name="_Toc393895883"/>
            <w:bookmarkStart w:id="1070" w:name="_Toc393897667"/>
            <w:r w:rsidRPr="00524BDD">
              <w:rPr>
                <w:rStyle w:val="Heading2Char"/>
                <w:rFonts w:ascii="Times New Roman" w:hAnsi="Times New Roman" w:cs="Times New Roman"/>
                <w:b w:val="0"/>
                <w:color w:val="auto"/>
                <w:sz w:val="24"/>
                <w:szCs w:val="24"/>
              </w:rPr>
              <w:t>4</w:t>
            </w:r>
            <w:bookmarkEnd w:id="1066"/>
            <w:bookmarkEnd w:id="1067"/>
            <w:bookmarkEnd w:id="1068"/>
            <w:bookmarkEnd w:id="1069"/>
            <w:bookmarkEnd w:id="1070"/>
          </w:p>
        </w:tc>
        <w:tc>
          <w:tcPr>
            <w:tcW w:w="2835" w:type="dxa"/>
            <w:vAlign w:val="center"/>
          </w:tcPr>
          <w:p w14:paraId="147D2AC1" w14:textId="3D449644" w:rsidR="003A3D8C" w:rsidRPr="00524BDD" w:rsidRDefault="003A3D8C" w:rsidP="00524BDD">
            <w:pPr>
              <w:pStyle w:val="NoSpacing"/>
              <w:rPr>
                <w:rStyle w:val="Heading2Char"/>
                <w:rFonts w:ascii="Times New Roman" w:hAnsi="Times New Roman" w:cs="Times New Roman"/>
                <w:b w:val="0"/>
                <w:color w:val="auto"/>
                <w:sz w:val="24"/>
                <w:szCs w:val="24"/>
              </w:rPr>
            </w:pPr>
            <w:bookmarkStart w:id="1071" w:name="_Toc393744940"/>
            <w:bookmarkStart w:id="1072" w:name="_Toc393747324"/>
            <w:bookmarkStart w:id="1073" w:name="_Toc393895291"/>
            <w:bookmarkStart w:id="1074" w:name="_Toc393895884"/>
            <w:bookmarkStart w:id="1075" w:name="_Toc393897668"/>
            <w:proofErr w:type="spellStart"/>
            <w:r w:rsidRPr="00524BDD">
              <w:rPr>
                <w:rStyle w:val="Heading2Char"/>
                <w:rFonts w:ascii="Times New Roman" w:hAnsi="Times New Roman" w:cs="Times New Roman"/>
                <w:b w:val="0"/>
                <w:color w:val="auto"/>
                <w:sz w:val="24"/>
                <w:szCs w:val="24"/>
              </w:rPr>
              <w:t>getDataByID</w:t>
            </w:r>
            <w:bookmarkEnd w:id="1071"/>
            <w:bookmarkEnd w:id="1072"/>
            <w:bookmarkEnd w:id="1073"/>
            <w:bookmarkEnd w:id="1074"/>
            <w:bookmarkEnd w:id="1075"/>
            <w:proofErr w:type="spellEnd"/>
          </w:p>
        </w:tc>
        <w:tc>
          <w:tcPr>
            <w:tcW w:w="2409" w:type="dxa"/>
            <w:vAlign w:val="center"/>
          </w:tcPr>
          <w:p w14:paraId="20DDD7B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76" w:name="_Toc393744941"/>
            <w:bookmarkStart w:id="1077" w:name="_Toc393747325"/>
            <w:bookmarkStart w:id="1078" w:name="_Toc393895292"/>
            <w:bookmarkStart w:id="1079" w:name="_Toc393895885"/>
            <w:bookmarkStart w:id="1080" w:name="_Toc393897669"/>
            <w:r w:rsidRPr="00524BDD">
              <w:rPr>
                <w:rStyle w:val="Heading2Char"/>
                <w:rFonts w:ascii="Times New Roman" w:hAnsi="Times New Roman" w:cs="Times New Roman"/>
                <w:b w:val="0"/>
                <w:color w:val="auto"/>
                <w:sz w:val="24"/>
                <w:szCs w:val="24"/>
              </w:rPr>
              <w:t xml:space="preserve">Method uses to get data of dentist by using </w:t>
            </w:r>
            <w:proofErr w:type="spellStart"/>
            <w:r w:rsidRPr="00524BDD">
              <w:rPr>
                <w:rStyle w:val="Heading2Char"/>
                <w:rFonts w:ascii="Times New Roman" w:hAnsi="Times New Roman" w:cs="Times New Roman"/>
                <w:b w:val="0"/>
                <w:color w:val="auto"/>
                <w:sz w:val="24"/>
                <w:szCs w:val="24"/>
              </w:rPr>
              <w:t>dentistID</w:t>
            </w:r>
            <w:bookmarkEnd w:id="1076"/>
            <w:bookmarkEnd w:id="1077"/>
            <w:bookmarkEnd w:id="1078"/>
            <w:bookmarkEnd w:id="1079"/>
            <w:bookmarkEnd w:id="1080"/>
            <w:proofErr w:type="spellEnd"/>
          </w:p>
        </w:tc>
        <w:tc>
          <w:tcPr>
            <w:tcW w:w="2127" w:type="dxa"/>
            <w:vAlign w:val="center"/>
          </w:tcPr>
          <w:p w14:paraId="79A8C098" w14:textId="4CF7AC66"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1" w:name="_Toc393744942"/>
            <w:bookmarkStart w:id="1082" w:name="_Toc393747326"/>
            <w:bookmarkStart w:id="1083" w:name="_Toc393895293"/>
            <w:bookmarkStart w:id="1084" w:name="_Toc393895886"/>
            <w:bookmarkStart w:id="1085" w:name="_Toc39389767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81"/>
            <w:bookmarkEnd w:id="1082"/>
            <w:bookmarkEnd w:id="1083"/>
            <w:bookmarkEnd w:id="1084"/>
            <w:bookmarkEnd w:id="1085"/>
            <w:proofErr w:type="spellEnd"/>
          </w:p>
        </w:tc>
        <w:tc>
          <w:tcPr>
            <w:tcW w:w="1337" w:type="dxa"/>
            <w:vAlign w:val="center"/>
          </w:tcPr>
          <w:p w14:paraId="19D1BAC0" w14:textId="0B45839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6" w:name="_Toc393744943"/>
            <w:bookmarkStart w:id="1087" w:name="_Toc393747327"/>
            <w:bookmarkStart w:id="1088" w:name="_Toc393895294"/>
            <w:bookmarkStart w:id="1089" w:name="_Toc393895887"/>
            <w:bookmarkStart w:id="1090" w:name="_Toc393897671"/>
            <w:r w:rsidRPr="00524BDD">
              <w:rPr>
                <w:rStyle w:val="Heading2Char"/>
                <w:rFonts w:ascii="Times New Roman" w:hAnsi="Times New Roman" w:cs="Times New Roman"/>
                <w:b w:val="0"/>
                <w:color w:val="auto"/>
                <w:sz w:val="24"/>
                <w:szCs w:val="24"/>
              </w:rPr>
              <w:t>Array[]</w:t>
            </w:r>
            <w:bookmarkEnd w:id="1086"/>
            <w:bookmarkEnd w:id="1087"/>
            <w:bookmarkEnd w:id="1088"/>
            <w:bookmarkEnd w:id="1089"/>
            <w:bookmarkEnd w:id="1090"/>
          </w:p>
        </w:tc>
      </w:tr>
      <w:tr w:rsidR="00607B69" w:rsidRPr="00524BDD" w14:paraId="51CFD52F" w14:textId="182E57D5" w:rsidTr="004644AC">
        <w:tblPrEx>
          <w:tblLook w:val="0000" w:firstRow="0" w:lastRow="0" w:firstColumn="0" w:lastColumn="0" w:noHBand="0" w:noVBand="0"/>
        </w:tblPrEx>
        <w:trPr>
          <w:trHeight w:val="120"/>
        </w:trPr>
        <w:tc>
          <w:tcPr>
            <w:tcW w:w="534" w:type="dxa"/>
            <w:vAlign w:val="center"/>
          </w:tcPr>
          <w:p w14:paraId="22DC40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91" w:name="_Toc393744944"/>
            <w:bookmarkStart w:id="1092" w:name="_Toc393747328"/>
            <w:bookmarkStart w:id="1093" w:name="_Toc393895295"/>
            <w:bookmarkStart w:id="1094" w:name="_Toc393895888"/>
            <w:bookmarkStart w:id="1095" w:name="_Toc393897672"/>
            <w:r w:rsidRPr="00524BDD">
              <w:rPr>
                <w:rStyle w:val="Heading2Char"/>
                <w:rFonts w:ascii="Times New Roman" w:hAnsi="Times New Roman" w:cs="Times New Roman"/>
                <w:b w:val="0"/>
                <w:color w:val="auto"/>
                <w:sz w:val="24"/>
                <w:szCs w:val="24"/>
              </w:rPr>
              <w:lastRenderedPageBreak/>
              <w:t>4</w:t>
            </w:r>
            <w:bookmarkEnd w:id="1091"/>
            <w:bookmarkEnd w:id="1092"/>
            <w:bookmarkEnd w:id="1093"/>
            <w:bookmarkEnd w:id="1094"/>
            <w:bookmarkEnd w:id="1095"/>
          </w:p>
        </w:tc>
        <w:tc>
          <w:tcPr>
            <w:tcW w:w="2835" w:type="dxa"/>
            <w:vAlign w:val="center"/>
          </w:tcPr>
          <w:p w14:paraId="76B10F23" w14:textId="1619D0EF" w:rsidR="003A3D8C" w:rsidRPr="00524BDD" w:rsidRDefault="003A3D8C" w:rsidP="00524BDD">
            <w:pPr>
              <w:pStyle w:val="NoSpacing"/>
              <w:rPr>
                <w:rStyle w:val="Heading2Char"/>
                <w:rFonts w:ascii="Times New Roman" w:hAnsi="Times New Roman" w:cs="Times New Roman"/>
                <w:b w:val="0"/>
                <w:color w:val="auto"/>
                <w:sz w:val="24"/>
                <w:szCs w:val="24"/>
              </w:rPr>
            </w:pPr>
            <w:bookmarkStart w:id="1096" w:name="_Toc393744945"/>
            <w:bookmarkStart w:id="1097" w:name="_Toc393747329"/>
            <w:bookmarkStart w:id="1098" w:name="_Toc393895296"/>
            <w:bookmarkStart w:id="1099" w:name="_Toc393895889"/>
            <w:bookmarkStart w:id="1100" w:name="_Toc393897673"/>
            <w:proofErr w:type="spellStart"/>
            <w:r w:rsidRPr="00524BDD">
              <w:rPr>
                <w:rStyle w:val="Heading2Char"/>
                <w:rFonts w:ascii="Times New Roman" w:hAnsi="Times New Roman" w:cs="Times New Roman"/>
                <w:b w:val="0"/>
                <w:color w:val="auto"/>
                <w:sz w:val="24"/>
                <w:szCs w:val="24"/>
              </w:rPr>
              <w:t>get_p_DataByID</w:t>
            </w:r>
            <w:bookmarkEnd w:id="1096"/>
            <w:bookmarkEnd w:id="1097"/>
            <w:bookmarkEnd w:id="1098"/>
            <w:bookmarkEnd w:id="1099"/>
            <w:bookmarkEnd w:id="1100"/>
            <w:proofErr w:type="spellEnd"/>
          </w:p>
        </w:tc>
        <w:tc>
          <w:tcPr>
            <w:tcW w:w="2409" w:type="dxa"/>
            <w:vAlign w:val="center"/>
          </w:tcPr>
          <w:p w14:paraId="019E9C0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01" w:name="_Toc393744946"/>
            <w:bookmarkStart w:id="1102" w:name="_Toc393747330"/>
            <w:bookmarkStart w:id="1103" w:name="_Toc393895297"/>
            <w:bookmarkStart w:id="1104" w:name="_Toc393895890"/>
            <w:bookmarkStart w:id="1105" w:name="_Toc393897674"/>
            <w:r w:rsidRPr="00524BDD">
              <w:rPr>
                <w:rStyle w:val="Heading2Char"/>
                <w:rFonts w:ascii="Times New Roman" w:hAnsi="Times New Roman" w:cs="Times New Roman"/>
                <w:b w:val="0"/>
                <w:color w:val="auto"/>
                <w:sz w:val="24"/>
                <w:szCs w:val="24"/>
              </w:rPr>
              <w:t xml:space="preserve">Method uses to get data of patient by using </w:t>
            </w:r>
            <w:proofErr w:type="spellStart"/>
            <w:r w:rsidRPr="00524BDD">
              <w:rPr>
                <w:rStyle w:val="Heading2Char"/>
                <w:rFonts w:ascii="Times New Roman" w:hAnsi="Times New Roman" w:cs="Times New Roman"/>
                <w:b w:val="0"/>
                <w:color w:val="auto"/>
                <w:sz w:val="24"/>
                <w:szCs w:val="24"/>
              </w:rPr>
              <w:t>patientID</w:t>
            </w:r>
            <w:bookmarkEnd w:id="1101"/>
            <w:bookmarkEnd w:id="1102"/>
            <w:bookmarkEnd w:id="1103"/>
            <w:bookmarkEnd w:id="1104"/>
            <w:bookmarkEnd w:id="1105"/>
            <w:proofErr w:type="spellEnd"/>
          </w:p>
        </w:tc>
        <w:tc>
          <w:tcPr>
            <w:tcW w:w="2127" w:type="dxa"/>
            <w:vAlign w:val="center"/>
          </w:tcPr>
          <w:p w14:paraId="3CD4FBE2" w14:textId="0CAE357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06" w:name="_Toc393744947"/>
            <w:bookmarkStart w:id="1107" w:name="_Toc393747331"/>
            <w:bookmarkStart w:id="1108" w:name="_Toc393895298"/>
            <w:bookmarkStart w:id="1109" w:name="_Toc393895891"/>
            <w:bookmarkStart w:id="1110" w:name="_Toc39389767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pateintID:varchar</w:t>
            </w:r>
            <w:bookmarkEnd w:id="1106"/>
            <w:bookmarkEnd w:id="1107"/>
            <w:bookmarkEnd w:id="1108"/>
            <w:bookmarkEnd w:id="1109"/>
            <w:bookmarkEnd w:id="1110"/>
            <w:proofErr w:type="spellEnd"/>
          </w:p>
        </w:tc>
        <w:tc>
          <w:tcPr>
            <w:tcW w:w="1337" w:type="dxa"/>
            <w:vAlign w:val="center"/>
          </w:tcPr>
          <w:p w14:paraId="44EC3DE7" w14:textId="77712ED2"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11" w:name="_Toc393744948"/>
            <w:bookmarkStart w:id="1112" w:name="_Toc393747332"/>
            <w:bookmarkStart w:id="1113" w:name="_Toc393895299"/>
            <w:bookmarkStart w:id="1114" w:name="_Toc393895892"/>
            <w:bookmarkStart w:id="1115" w:name="_Toc393897676"/>
            <w:r w:rsidRPr="00524BDD">
              <w:rPr>
                <w:rStyle w:val="Heading2Char"/>
                <w:rFonts w:ascii="Times New Roman" w:hAnsi="Times New Roman" w:cs="Times New Roman"/>
                <w:b w:val="0"/>
                <w:color w:val="auto"/>
                <w:sz w:val="24"/>
                <w:szCs w:val="24"/>
              </w:rPr>
              <w:t>Array[]</w:t>
            </w:r>
            <w:bookmarkEnd w:id="1111"/>
            <w:bookmarkEnd w:id="1112"/>
            <w:bookmarkEnd w:id="1113"/>
            <w:bookmarkEnd w:id="1114"/>
            <w:bookmarkEnd w:id="1115"/>
          </w:p>
        </w:tc>
      </w:tr>
      <w:tr w:rsidR="00607B69" w:rsidRPr="00524BDD" w14:paraId="60B084BF" w14:textId="4BD6BE48" w:rsidTr="004644AC">
        <w:tblPrEx>
          <w:tblLook w:val="0000" w:firstRow="0" w:lastRow="0" w:firstColumn="0" w:lastColumn="0" w:noHBand="0" w:noVBand="0"/>
        </w:tblPrEx>
        <w:trPr>
          <w:trHeight w:val="120"/>
        </w:trPr>
        <w:tc>
          <w:tcPr>
            <w:tcW w:w="534" w:type="dxa"/>
            <w:vAlign w:val="center"/>
          </w:tcPr>
          <w:p w14:paraId="2D3247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16" w:name="_Toc393744949"/>
            <w:bookmarkStart w:id="1117" w:name="_Toc393747333"/>
            <w:bookmarkStart w:id="1118" w:name="_Toc393895300"/>
            <w:bookmarkStart w:id="1119" w:name="_Toc393895893"/>
            <w:bookmarkStart w:id="1120" w:name="_Toc393897677"/>
            <w:r w:rsidRPr="00524BDD">
              <w:rPr>
                <w:rStyle w:val="Heading2Char"/>
                <w:rFonts w:ascii="Times New Roman" w:hAnsi="Times New Roman" w:cs="Times New Roman"/>
                <w:b w:val="0"/>
                <w:color w:val="auto"/>
                <w:sz w:val="24"/>
                <w:szCs w:val="24"/>
              </w:rPr>
              <w:t>5</w:t>
            </w:r>
            <w:bookmarkEnd w:id="1116"/>
            <w:bookmarkEnd w:id="1117"/>
            <w:bookmarkEnd w:id="1118"/>
            <w:bookmarkEnd w:id="1119"/>
            <w:bookmarkEnd w:id="1120"/>
          </w:p>
        </w:tc>
        <w:tc>
          <w:tcPr>
            <w:tcW w:w="2835" w:type="dxa"/>
            <w:vAlign w:val="center"/>
          </w:tcPr>
          <w:p w14:paraId="7CE79138" w14:textId="6A3CB0E2" w:rsidR="003A3D8C" w:rsidRPr="00524BDD" w:rsidRDefault="003A3D8C" w:rsidP="00524BDD">
            <w:pPr>
              <w:pStyle w:val="NoSpacing"/>
              <w:rPr>
                <w:rStyle w:val="Heading2Char"/>
                <w:rFonts w:ascii="Times New Roman" w:hAnsi="Times New Roman" w:cs="Times New Roman"/>
                <w:b w:val="0"/>
                <w:color w:val="auto"/>
                <w:sz w:val="24"/>
                <w:szCs w:val="24"/>
              </w:rPr>
            </w:pPr>
            <w:bookmarkStart w:id="1121" w:name="_Toc393744950"/>
            <w:bookmarkStart w:id="1122" w:name="_Toc393747334"/>
            <w:bookmarkStart w:id="1123" w:name="_Toc393895301"/>
            <w:bookmarkStart w:id="1124" w:name="_Toc393895894"/>
            <w:bookmarkStart w:id="1125" w:name="_Toc393897678"/>
            <w:proofErr w:type="spellStart"/>
            <w:r w:rsidRPr="00524BDD">
              <w:rPr>
                <w:rStyle w:val="Heading2Char"/>
                <w:rFonts w:ascii="Times New Roman" w:hAnsi="Times New Roman" w:cs="Times New Roman"/>
                <w:b w:val="0"/>
                <w:color w:val="auto"/>
                <w:sz w:val="24"/>
                <w:szCs w:val="24"/>
              </w:rPr>
              <w:t>addnew</w:t>
            </w:r>
            <w:bookmarkEnd w:id="1121"/>
            <w:bookmarkEnd w:id="1122"/>
            <w:bookmarkEnd w:id="1123"/>
            <w:bookmarkEnd w:id="1124"/>
            <w:bookmarkEnd w:id="1125"/>
            <w:proofErr w:type="spellEnd"/>
          </w:p>
        </w:tc>
        <w:tc>
          <w:tcPr>
            <w:tcW w:w="2409" w:type="dxa"/>
            <w:vAlign w:val="center"/>
          </w:tcPr>
          <w:p w14:paraId="5ABB0F86"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26" w:name="_Toc393744951"/>
            <w:bookmarkStart w:id="1127" w:name="_Toc393747335"/>
            <w:bookmarkStart w:id="1128" w:name="_Toc393895302"/>
            <w:bookmarkStart w:id="1129" w:name="_Toc393895895"/>
            <w:bookmarkStart w:id="1130" w:name="_Toc393897679"/>
            <w:r w:rsidRPr="00524BDD">
              <w:rPr>
                <w:rStyle w:val="Heading2Char"/>
                <w:rFonts w:ascii="Times New Roman" w:hAnsi="Times New Roman" w:cs="Times New Roman"/>
                <w:b w:val="0"/>
                <w:color w:val="auto"/>
                <w:sz w:val="24"/>
                <w:szCs w:val="24"/>
              </w:rPr>
              <w:t>Method uses to add new patient to the database</w:t>
            </w:r>
            <w:bookmarkEnd w:id="1126"/>
            <w:bookmarkEnd w:id="1127"/>
            <w:bookmarkEnd w:id="1128"/>
            <w:bookmarkEnd w:id="1129"/>
            <w:bookmarkEnd w:id="1130"/>
          </w:p>
        </w:tc>
        <w:tc>
          <w:tcPr>
            <w:tcW w:w="2127" w:type="dxa"/>
            <w:vAlign w:val="center"/>
          </w:tcPr>
          <w:p w14:paraId="554F5D06" w14:textId="17BA34E4"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31" w:name="_Toc393744952"/>
            <w:bookmarkStart w:id="1132" w:name="_Toc393747336"/>
            <w:bookmarkStart w:id="1133" w:name="_Toc393895303"/>
            <w:bookmarkStart w:id="1134" w:name="_Toc393895896"/>
            <w:bookmarkStart w:id="1135" w:name="_Toc39389768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31"/>
            <w:bookmarkEnd w:id="1132"/>
            <w:bookmarkEnd w:id="1133"/>
            <w:bookmarkEnd w:id="1134"/>
            <w:bookmarkEnd w:id="1135"/>
          </w:p>
        </w:tc>
        <w:tc>
          <w:tcPr>
            <w:tcW w:w="1337" w:type="dxa"/>
            <w:vAlign w:val="center"/>
          </w:tcPr>
          <w:p w14:paraId="084EACFF" w14:textId="355AAD3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36" w:name="_Toc393744953"/>
            <w:bookmarkStart w:id="1137" w:name="_Toc393747337"/>
            <w:bookmarkStart w:id="1138" w:name="_Toc393895304"/>
            <w:bookmarkStart w:id="1139" w:name="_Toc393895897"/>
            <w:bookmarkStart w:id="1140" w:name="_Toc393897681"/>
            <w:proofErr w:type="spellStart"/>
            <w:r w:rsidRPr="00524BDD">
              <w:rPr>
                <w:rStyle w:val="Heading2Char"/>
                <w:rFonts w:ascii="Times New Roman" w:hAnsi="Times New Roman" w:cs="Times New Roman"/>
                <w:b w:val="0"/>
                <w:color w:val="auto"/>
                <w:sz w:val="24"/>
                <w:szCs w:val="24"/>
              </w:rPr>
              <w:t>boolean</w:t>
            </w:r>
            <w:bookmarkEnd w:id="1136"/>
            <w:bookmarkEnd w:id="1137"/>
            <w:bookmarkEnd w:id="1138"/>
            <w:bookmarkEnd w:id="1139"/>
            <w:bookmarkEnd w:id="1140"/>
            <w:proofErr w:type="spellEnd"/>
          </w:p>
        </w:tc>
      </w:tr>
      <w:tr w:rsidR="00607B69" w:rsidRPr="00524BDD" w14:paraId="4D0B94F7" w14:textId="7B8DDEB6" w:rsidTr="004644AC">
        <w:tblPrEx>
          <w:tblLook w:val="0000" w:firstRow="0" w:lastRow="0" w:firstColumn="0" w:lastColumn="0" w:noHBand="0" w:noVBand="0"/>
        </w:tblPrEx>
        <w:trPr>
          <w:trHeight w:val="160"/>
        </w:trPr>
        <w:tc>
          <w:tcPr>
            <w:tcW w:w="534" w:type="dxa"/>
            <w:vAlign w:val="center"/>
          </w:tcPr>
          <w:p w14:paraId="6EE17DD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41" w:name="_Toc393744954"/>
            <w:bookmarkStart w:id="1142" w:name="_Toc393747338"/>
            <w:bookmarkStart w:id="1143" w:name="_Toc393895305"/>
            <w:bookmarkStart w:id="1144" w:name="_Toc393895898"/>
            <w:bookmarkStart w:id="1145" w:name="_Toc393897682"/>
            <w:r w:rsidRPr="00524BDD">
              <w:rPr>
                <w:rStyle w:val="Heading2Char"/>
                <w:rFonts w:ascii="Times New Roman" w:hAnsi="Times New Roman" w:cs="Times New Roman"/>
                <w:b w:val="0"/>
                <w:color w:val="auto"/>
                <w:sz w:val="24"/>
                <w:szCs w:val="24"/>
              </w:rPr>
              <w:t>6</w:t>
            </w:r>
            <w:bookmarkEnd w:id="1141"/>
            <w:bookmarkEnd w:id="1142"/>
            <w:bookmarkEnd w:id="1143"/>
            <w:bookmarkEnd w:id="1144"/>
            <w:bookmarkEnd w:id="1145"/>
          </w:p>
        </w:tc>
        <w:tc>
          <w:tcPr>
            <w:tcW w:w="2835" w:type="dxa"/>
            <w:vAlign w:val="center"/>
          </w:tcPr>
          <w:p w14:paraId="5BA63F08" w14:textId="72B2D12B" w:rsidR="003A3D8C" w:rsidRPr="00524BDD" w:rsidRDefault="003A3D8C" w:rsidP="00524BDD">
            <w:pPr>
              <w:pStyle w:val="NoSpacing"/>
              <w:rPr>
                <w:rStyle w:val="Heading2Char"/>
                <w:rFonts w:ascii="Times New Roman" w:hAnsi="Times New Roman" w:cs="Times New Roman"/>
                <w:b w:val="0"/>
                <w:color w:val="auto"/>
                <w:sz w:val="24"/>
                <w:szCs w:val="24"/>
              </w:rPr>
            </w:pPr>
            <w:bookmarkStart w:id="1146" w:name="_Toc393744955"/>
            <w:bookmarkStart w:id="1147" w:name="_Toc393747339"/>
            <w:bookmarkStart w:id="1148" w:name="_Toc393895306"/>
            <w:bookmarkStart w:id="1149" w:name="_Toc393895899"/>
            <w:bookmarkStart w:id="1150" w:name="_Toc393897683"/>
            <w:r w:rsidRPr="00524BDD">
              <w:rPr>
                <w:rStyle w:val="Heading2Char"/>
                <w:rFonts w:ascii="Times New Roman" w:hAnsi="Times New Roman" w:cs="Times New Roman"/>
                <w:b w:val="0"/>
                <w:color w:val="auto"/>
                <w:sz w:val="24"/>
                <w:szCs w:val="24"/>
              </w:rPr>
              <w:t>update</w:t>
            </w:r>
            <w:bookmarkEnd w:id="1146"/>
            <w:bookmarkEnd w:id="1147"/>
            <w:bookmarkEnd w:id="1148"/>
            <w:bookmarkEnd w:id="1149"/>
            <w:bookmarkEnd w:id="1150"/>
          </w:p>
        </w:tc>
        <w:tc>
          <w:tcPr>
            <w:tcW w:w="2409" w:type="dxa"/>
            <w:vAlign w:val="center"/>
          </w:tcPr>
          <w:p w14:paraId="13CCF52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51" w:name="_Toc393744956"/>
            <w:bookmarkStart w:id="1152" w:name="_Toc393747340"/>
            <w:bookmarkStart w:id="1153" w:name="_Toc393895307"/>
            <w:bookmarkStart w:id="1154" w:name="_Toc393895900"/>
            <w:bookmarkStart w:id="1155" w:name="_Toc393897684"/>
            <w:r w:rsidRPr="00524BDD">
              <w:rPr>
                <w:rStyle w:val="Heading2Char"/>
                <w:rFonts w:ascii="Times New Roman" w:hAnsi="Times New Roman" w:cs="Times New Roman"/>
                <w:b w:val="0"/>
                <w:color w:val="auto"/>
                <w:sz w:val="24"/>
                <w:szCs w:val="24"/>
              </w:rPr>
              <w:t>Method uses to update patients’ data to database</w:t>
            </w:r>
            <w:bookmarkEnd w:id="1151"/>
            <w:bookmarkEnd w:id="1152"/>
            <w:bookmarkEnd w:id="1153"/>
            <w:bookmarkEnd w:id="1154"/>
            <w:bookmarkEnd w:id="1155"/>
          </w:p>
        </w:tc>
        <w:tc>
          <w:tcPr>
            <w:tcW w:w="2127" w:type="dxa"/>
            <w:vAlign w:val="center"/>
          </w:tcPr>
          <w:p w14:paraId="38E53ABF" w14:textId="78732427"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56" w:name="_Toc393744957"/>
            <w:bookmarkStart w:id="1157" w:name="_Toc393747341"/>
            <w:bookmarkStart w:id="1158" w:name="_Toc393895308"/>
            <w:bookmarkStart w:id="1159" w:name="_Toc393895901"/>
            <w:bookmarkStart w:id="1160" w:name="_Toc39389768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56"/>
            <w:bookmarkEnd w:id="1157"/>
            <w:bookmarkEnd w:id="1158"/>
            <w:bookmarkEnd w:id="1159"/>
            <w:bookmarkEnd w:id="1160"/>
          </w:p>
        </w:tc>
        <w:tc>
          <w:tcPr>
            <w:tcW w:w="1337" w:type="dxa"/>
            <w:vAlign w:val="center"/>
          </w:tcPr>
          <w:p w14:paraId="0CA5DFE3" w14:textId="510F4A71"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61" w:name="_Toc393744958"/>
            <w:bookmarkStart w:id="1162" w:name="_Toc393747342"/>
            <w:bookmarkStart w:id="1163" w:name="_Toc393895309"/>
            <w:bookmarkStart w:id="1164" w:name="_Toc393895902"/>
            <w:bookmarkStart w:id="1165" w:name="_Toc393897686"/>
            <w:proofErr w:type="spellStart"/>
            <w:r w:rsidRPr="00524BDD">
              <w:rPr>
                <w:rStyle w:val="Heading2Char"/>
                <w:rFonts w:ascii="Times New Roman" w:hAnsi="Times New Roman" w:cs="Times New Roman"/>
                <w:b w:val="0"/>
                <w:color w:val="auto"/>
                <w:sz w:val="24"/>
                <w:szCs w:val="24"/>
              </w:rPr>
              <w:t>boolean</w:t>
            </w:r>
            <w:bookmarkEnd w:id="1161"/>
            <w:bookmarkEnd w:id="1162"/>
            <w:bookmarkEnd w:id="1163"/>
            <w:bookmarkEnd w:id="1164"/>
            <w:bookmarkEnd w:id="1165"/>
            <w:proofErr w:type="spellEnd"/>
          </w:p>
        </w:tc>
      </w:tr>
      <w:tr w:rsidR="00607B69" w:rsidRPr="00524BDD" w14:paraId="4AA46B8A" w14:textId="5E4FB798" w:rsidTr="004644AC">
        <w:tblPrEx>
          <w:tblLook w:val="0000" w:firstRow="0" w:lastRow="0" w:firstColumn="0" w:lastColumn="0" w:noHBand="0" w:noVBand="0"/>
        </w:tblPrEx>
        <w:trPr>
          <w:trHeight w:val="211"/>
        </w:trPr>
        <w:tc>
          <w:tcPr>
            <w:tcW w:w="534" w:type="dxa"/>
            <w:vAlign w:val="center"/>
          </w:tcPr>
          <w:p w14:paraId="505EB0EE"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66" w:name="_Toc393744959"/>
            <w:bookmarkStart w:id="1167" w:name="_Toc393747343"/>
            <w:bookmarkStart w:id="1168" w:name="_Toc393895310"/>
            <w:bookmarkStart w:id="1169" w:name="_Toc393895903"/>
            <w:bookmarkStart w:id="1170" w:name="_Toc393897687"/>
            <w:r w:rsidRPr="00524BDD">
              <w:rPr>
                <w:rStyle w:val="Heading2Char"/>
                <w:rFonts w:ascii="Times New Roman" w:hAnsi="Times New Roman" w:cs="Times New Roman"/>
                <w:b w:val="0"/>
                <w:color w:val="auto"/>
                <w:sz w:val="24"/>
                <w:szCs w:val="24"/>
              </w:rPr>
              <w:t>8</w:t>
            </w:r>
            <w:bookmarkEnd w:id="1166"/>
            <w:bookmarkEnd w:id="1167"/>
            <w:bookmarkEnd w:id="1168"/>
            <w:bookmarkEnd w:id="1169"/>
            <w:bookmarkEnd w:id="1170"/>
          </w:p>
        </w:tc>
        <w:tc>
          <w:tcPr>
            <w:tcW w:w="2835" w:type="dxa"/>
            <w:vAlign w:val="center"/>
          </w:tcPr>
          <w:p w14:paraId="5BB67533" w14:textId="52A7B993" w:rsidR="003A3D8C" w:rsidRPr="00524BDD" w:rsidRDefault="003A3D8C" w:rsidP="00524BDD">
            <w:pPr>
              <w:pStyle w:val="NoSpacing"/>
              <w:rPr>
                <w:rStyle w:val="Heading2Char"/>
                <w:rFonts w:ascii="Times New Roman" w:hAnsi="Times New Roman" w:cs="Times New Roman"/>
                <w:b w:val="0"/>
                <w:color w:val="auto"/>
                <w:sz w:val="24"/>
                <w:szCs w:val="24"/>
              </w:rPr>
            </w:pPr>
            <w:bookmarkStart w:id="1171" w:name="_Toc393744960"/>
            <w:bookmarkStart w:id="1172" w:name="_Toc393747344"/>
            <w:bookmarkStart w:id="1173" w:name="_Toc393895311"/>
            <w:bookmarkStart w:id="1174" w:name="_Toc393895904"/>
            <w:bookmarkStart w:id="1175" w:name="_Toc393897688"/>
            <w:r w:rsidRPr="00524BDD">
              <w:rPr>
                <w:rStyle w:val="Heading2Char"/>
                <w:rFonts w:ascii="Times New Roman" w:hAnsi="Times New Roman" w:cs="Times New Roman"/>
                <w:b w:val="0"/>
                <w:color w:val="auto"/>
                <w:sz w:val="24"/>
                <w:szCs w:val="24"/>
              </w:rPr>
              <w:t>delete</w:t>
            </w:r>
            <w:bookmarkEnd w:id="1171"/>
            <w:bookmarkEnd w:id="1172"/>
            <w:bookmarkEnd w:id="1173"/>
            <w:bookmarkEnd w:id="1174"/>
            <w:bookmarkEnd w:id="1175"/>
          </w:p>
        </w:tc>
        <w:tc>
          <w:tcPr>
            <w:tcW w:w="2409" w:type="dxa"/>
            <w:vAlign w:val="center"/>
          </w:tcPr>
          <w:p w14:paraId="01BAFE1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76" w:name="_Toc393744961"/>
            <w:bookmarkStart w:id="1177" w:name="_Toc393747345"/>
            <w:bookmarkStart w:id="1178" w:name="_Toc393895312"/>
            <w:bookmarkStart w:id="1179" w:name="_Toc393895905"/>
            <w:bookmarkStart w:id="1180" w:name="_Toc393897689"/>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176"/>
            <w:bookmarkEnd w:id="1177"/>
            <w:bookmarkEnd w:id="1178"/>
            <w:bookmarkEnd w:id="1179"/>
            <w:bookmarkEnd w:id="1180"/>
            <w:proofErr w:type="spellEnd"/>
          </w:p>
        </w:tc>
        <w:tc>
          <w:tcPr>
            <w:tcW w:w="2127" w:type="dxa"/>
            <w:vAlign w:val="center"/>
          </w:tcPr>
          <w:p w14:paraId="7DB2AD04" w14:textId="2F69B30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1" w:name="_Toc393744962"/>
            <w:bookmarkStart w:id="1182" w:name="_Toc393747346"/>
            <w:bookmarkStart w:id="1183" w:name="_Toc393895313"/>
            <w:bookmarkStart w:id="1184" w:name="_Toc393895906"/>
            <w:bookmarkStart w:id="1185" w:name="_Toc39389769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181"/>
            <w:bookmarkEnd w:id="1182"/>
            <w:bookmarkEnd w:id="1183"/>
            <w:bookmarkEnd w:id="1184"/>
            <w:bookmarkEnd w:id="1185"/>
            <w:proofErr w:type="spellEnd"/>
          </w:p>
        </w:tc>
        <w:tc>
          <w:tcPr>
            <w:tcW w:w="1337" w:type="dxa"/>
            <w:vAlign w:val="center"/>
          </w:tcPr>
          <w:p w14:paraId="33432400" w14:textId="07872528"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6" w:name="_Toc393744963"/>
            <w:bookmarkStart w:id="1187" w:name="_Toc393747347"/>
            <w:bookmarkStart w:id="1188" w:name="_Toc393895314"/>
            <w:bookmarkStart w:id="1189" w:name="_Toc393895907"/>
            <w:bookmarkStart w:id="1190" w:name="_Toc393897691"/>
            <w:proofErr w:type="spellStart"/>
            <w:r w:rsidRPr="00524BDD">
              <w:rPr>
                <w:rStyle w:val="Heading2Char"/>
                <w:rFonts w:ascii="Times New Roman" w:hAnsi="Times New Roman" w:cs="Times New Roman"/>
                <w:b w:val="0"/>
                <w:color w:val="auto"/>
                <w:sz w:val="24"/>
                <w:szCs w:val="24"/>
              </w:rPr>
              <w:t>boolean</w:t>
            </w:r>
            <w:bookmarkEnd w:id="1186"/>
            <w:bookmarkEnd w:id="1187"/>
            <w:bookmarkEnd w:id="1188"/>
            <w:bookmarkEnd w:id="1189"/>
            <w:bookmarkEnd w:id="1190"/>
            <w:proofErr w:type="spellEnd"/>
          </w:p>
        </w:tc>
      </w:tr>
      <w:tr w:rsidR="00607B69" w:rsidRPr="00524BDD" w14:paraId="6D8DC412" w14:textId="051471C4" w:rsidTr="004644AC">
        <w:tblPrEx>
          <w:tblLook w:val="0000" w:firstRow="0" w:lastRow="0" w:firstColumn="0" w:lastColumn="0" w:noHBand="0" w:noVBand="0"/>
        </w:tblPrEx>
        <w:trPr>
          <w:trHeight w:val="400"/>
        </w:trPr>
        <w:tc>
          <w:tcPr>
            <w:tcW w:w="534" w:type="dxa"/>
            <w:vAlign w:val="center"/>
          </w:tcPr>
          <w:p w14:paraId="20BE6C1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91" w:name="_Toc393744964"/>
            <w:bookmarkStart w:id="1192" w:name="_Toc393747348"/>
            <w:bookmarkStart w:id="1193" w:name="_Toc393895315"/>
            <w:bookmarkStart w:id="1194" w:name="_Toc393895908"/>
            <w:bookmarkStart w:id="1195" w:name="_Toc393897692"/>
            <w:r w:rsidRPr="00524BDD">
              <w:rPr>
                <w:rStyle w:val="Heading2Char"/>
                <w:rFonts w:ascii="Times New Roman" w:hAnsi="Times New Roman" w:cs="Times New Roman"/>
                <w:b w:val="0"/>
                <w:color w:val="auto"/>
                <w:sz w:val="24"/>
                <w:szCs w:val="24"/>
              </w:rPr>
              <w:t>9</w:t>
            </w:r>
            <w:bookmarkEnd w:id="1191"/>
            <w:bookmarkEnd w:id="1192"/>
            <w:bookmarkEnd w:id="1193"/>
            <w:bookmarkEnd w:id="1194"/>
            <w:bookmarkEnd w:id="1195"/>
          </w:p>
        </w:tc>
        <w:tc>
          <w:tcPr>
            <w:tcW w:w="2835" w:type="dxa"/>
            <w:vAlign w:val="center"/>
          </w:tcPr>
          <w:p w14:paraId="4444A756" w14:textId="66A92075" w:rsidR="003A3D8C" w:rsidRPr="00524BDD" w:rsidRDefault="003A3D8C" w:rsidP="00524BDD">
            <w:pPr>
              <w:pStyle w:val="NoSpacing"/>
              <w:rPr>
                <w:rStyle w:val="Heading2Char"/>
                <w:rFonts w:ascii="Times New Roman" w:hAnsi="Times New Roman" w:cs="Times New Roman"/>
                <w:b w:val="0"/>
                <w:color w:val="auto"/>
                <w:sz w:val="24"/>
                <w:szCs w:val="24"/>
              </w:rPr>
            </w:pPr>
            <w:bookmarkStart w:id="1196" w:name="_Toc393744965"/>
            <w:bookmarkStart w:id="1197" w:name="_Toc393747349"/>
            <w:bookmarkStart w:id="1198" w:name="_Toc393895316"/>
            <w:bookmarkStart w:id="1199" w:name="_Toc393895909"/>
            <w:bookmarkStart w:id="1200" w:name="_Toc393897693"/>
            <w:proofErr w:type="spellStart"/>
            <w:r w:rsidRPr="00524BDD">
              <w:rPr>
                <w:rStyle w:val="Heading2Char"/>
                <w:rFonts w:ascii="Times New Roman" w:hAnsi="Times New Roman" w:cs="Times New Roman"/>
                <w:b w:val="0"/>
                <w:color w:val="auto"/>
                <w:sz w:val="24"/>
                <w:szCs w:val="24"/>
              </w:rPr>
              <w:t>addnew_d</w:t>
            </w:r>
            <w:bookmarkEnd w:id="1196"/>
            <w:bookmarkEnd w:id="1197"/>
            <w:bookmarkEnd w:id="1198"/>
            <w:bookmarkEnd w:id="1199"/>
            <w:bookmarkEnd w:id="1200"/>
            <w:proofErr w:type="spellEnd"/>
          </w:p>
        </w:tc>
        <w:tc>
          <w:tcPr>
            <w:tcW w:w="2409" w:type="dxa"/>
            <w:vAlign w:val="center"/>
          </w:tcPr>
          <w:p w14:paraId="18D45BF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01" w:name="_Toc393744966"/>
            <w:bookmarkStart w:id="1202" w:name="_Toc393747350"/>
            <w:bookmarkStart w:id="1203" w:name="_Toc393895317"/>
            <w:bookmarkStart w:id="1204" w:name="_Toc393895910"/>
            <w:bookmarkStart w:id="1205" w:name="_Toc393897694"/>
            <w:r w:rsidRPr="00524BDD">
              <w:rPr>
                <w:rStyle w:val="Heading2Char"/>
                <w:rFonts w:ascii="Times New Roman" w:hAnsi="Times New Roman" w:cs="Times New Roman"/>
                <w:b w:val="0"/>
                <w:color w:val="auto"/>
                <w:sz w:val="24"/>
                <w:szCs w:val="24"/>
              </w:rPr>
              <w:t>Method uses to add new dentist to the database</w:t>
            </w:r>
            <w:bookmarkEnd w:id="1201"/>
            <w:bookmarkEnd w:id="1202"/>
            <w:bookmarkEnd w:id="1203"/>
            <w:bookmarkEnd w:id="1204"/>
            <w:bookmarkEnd w:id="1205"/>
          </w:p>
        </w:tc>
        <w:tc>
          <w:tcPr>
            <w:tcW w:w="2127" w:type="dxa"/>
            <w:vAlign w:val="center"/>
          </w:tcPr>
          <w:p w14:paraId="25D81441" w14:textId="40DF4C7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06" w:name="_Toc393744967"/>
            <w:bookmarkStart w:id="1207" w:name="_Toc393747351"/>
            <w:bookmarkStart w:id="1208" w:name="_Toc393895318"/>
            <w:bookmarkStart w:id="1209" w:name="_Toc393895911"/>
            <w:bookmarkStart w:id="1210" w:name="_Toc39389769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06"/>
            <w:bookmarkEnd w:id="1207"/>
            <w:bookmarkEnd w:id="1208"/>
            <w:bookmarkEnd w:id="1209"/>
            <w:bookmarkEnd w:id="1210"/>
          </w:p>
        </w:tc>
        <w:tc>
          <w:tcPr>
            <w:tcW w:w="1337" w:type="dxa"/>
            <w:vAlign w:val="center"/>
          </w:tcPr>
          <w:p w14:paraId="7C5D279E" w14:textId="529D7329"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11" w:name="_Toc393744968"/>
            <w:bookmarkStart w:id="1212" w:name="_Toc393747352"/>
            <w:bookmarkStart w:id="1213" w:name="_Toc393895319"/>
            <w:bookmarkStart w:id="1214" w:name="_Toc393895912"/>
            <w:bookmarkStart w:id="1215" w:name="_Toc393897696"/>
            <w:proofErr w:type="spellStart"/>
            <w:r w:rsidRPr="00524BDD">
              <w:rPr>
                <w:rStyle w:val="Heading2Char"/>
                <w:rFonts w:ascii="Times New Roman" w:hAnsi="Times New Roman" w:cs="Times New Roman"/>
                <w:b w:val="0"/>
                <w:color w:val="auto"/>
                <w:sz w:val="24"/>
                <w:szCs w:val="24"/>
              </w:rPr>
              <w:t>boolean</w:t>
            </w:r>
            <w:bookmarkEnd w:id="1211"/>
            <w:bookmarkEnd w:id="1212"/>
            <w:bookmarkEnd w:id="1213"/>
            <w:bookmarkEnd w:id="1214"/>
            <w:bookmarkEnd w:id="1215"/>
            <w:proofErr w:type="spellEnd"/>
          </w:p>
        </w:tc>
      </w:tr>
      <w:tr w:rsidR="00607B69" w:rsidRPr="00524BDD" w14:paraId="23838567" w14:textId="7FCDACFD" w:rsidTr="004644AC">
        <w:tblPrEx>
          <w:tblLook w:val="0000" w:firstRow="0" w:lastRow="0" w:firstColumn="0" w:lastColumn="0" w:noHBand="0" w:noVBand="0"/>
        </w:tblPrEx>
        <w:trPr>
          <w:trHeight w:val="554"/>
        </w:trPr>
        <w:tc>
          <w:tcPr>
            <w:tcW w:w="534" w:type="dxa"/>
            <w:vAlign w:val="center"/>
          </w:tcPr>
          <w:p w14:paraId="72A7EB2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16" w:name="_Toc393744969"/>
            <w:bookmarkStart w:id="1217" w:name="_Toc393747353"/>
            <w:bookmarkStart w:id="1218" w:name="_Toc393895320"/>
            <w:bookmarkStart w:id="1219" w:name="_Toc393895913"/>
            <w:bookmarkStart w:id="1220" w:name="_Toc393897697"/>
            <w:r w:rsidRPr="00524BDD">
              <w:rPr>
                <w:rStyle w:val="Heading2Char"/>
                <w:rFonts w:ascii="Times New Roman" w:hAnsi="Times New Roman" w:cs="Times New Roman"/>
                <w:b w:val="0"/>
                <w:color w:val="auto"/>
                <w:sz w:val="24"/>
                <w:szCs w:val="24"/>
              </w:rPr>
              <w:t>10</w:t>
            </w:r>
            <w:bookmarkEnd w:id="1216"/>
            <w:bookmarkEnd w:id="1217"/>
            <w:bookmarkEnd w:id="1218"/>
            <w:bookmarkEnd w:id="1219"/>
            <w:bookmarkEnd w:id="1220"/>
          </w:p>
        </w:tc>
        <w:tc>
          <w:tcPr>
            <w:tcW w:w="2835" w:type="dxa"/>
            <w:vAlign w:val="center"/>
          </w:tcPr>
          <w:p w14:paraId="2EF57137" w14:textId="014F19CD" w:rsidR="003A3D8C" w:rsidRPr="00524BDD" w:rsidRDefault="003A3D8C" w:rsidP="00524BDD">
            <w:pPr>
              <w:pStyle w:val="NoSpacing"/>
              <w:rPr>
                <w:rStyle w:val="Heading2Char"/>
                <w:rFonts w:ascii="Times New Roman" w:hAnsi="Times New Roman" w:cs="Times New Roman"/>
                <w:b w:val="0"/>
                <w:color w:val="auto"/>
                <w:sz w:val="24"/>
                <w:szCs w:val="24"/>
              </w:rPr>
            </w:pPr>
            <w:bookmarkStart w:id="1221" w:name="_Toc393744970"/>
            <w:bookmarkStart w:id="1222" w:name="_Toc393747354"/>
            <w:bookmarkStart w:id="1223" w:name="_Toc393895321"/>
            <w:bookmarkStart w:id="1224" w:name="_Toc393895914"/>
            <w:bookmarkStart w:id="1225" w:name="_Toc393897698"/>
            <w:proofErr w:type="spellStart"/>
            <w:r w:rsidRPr="00524BDD">
              <w:rPr>
                <w:rStyle w:val="Heading2Char"/>
                <w:rFonts w:ascii="Times New Roman" w:hAnsi="Times New Roman" w:cs="Times New Roman"/>
                <w:b w:val="0"/>
                <w:color w:val="auto"/>
                <w:sz w:val="24"/>
                <w:szCs w:val="24"/>
              </w:rPr>
              <w:t>d_update</w:t>
            </w:r>
            <w:bookmarkEnd w:id="1221"/>
            <w:bookmarkEnd w:id="1222"/>
            <w:bookmarkEnd w:id="1223"/>
            <w:bookmarkEnd w:id="1224"/>
            <w:bookmarkEnd w:id="1225"/>
            <w:proofErr w:type="spellEnd"/>
          </w:p>
        </w:tc>
        <w:tc>
          <w:tcPr>
            <w:tcW w:w="2409" w:type="dxa"/>
            <w:vAlign w:val="center"/>
          </w:tcPr>
          <w:p w14:paraId="1905256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26" w:name="_Toc393744971"/>
            <w:bookmarkStart w:id="1227" w:name="_Toc393747355"/>
            <w:bookmarkStart w:id="1228" w:name="_Toc393895322"/>
            <w:bookmarkStart w:id="1229" w:name="_Toc393895915"/>
            <w:bookmarkStart w:id="1230" w:name="_Toc393897699"/>
            <w:r w:rsidRPr="00524BDD">
              <w:rPr>
                <w:rStyle w:val="Heading2Char"/>
                <w:rFonts w:ascii="Times New Roman" w:hAnsi="Times New Roman" w:cs="Times New Roman"/>
                <w:b w:val="0"/>
                <w:color w:val="auto"/>
                <w:sz w:val="24"/>
                <w:szCs w:val="24"/>
              </w:rPr>
              <w:t>Method uses to update dentists’ data to database</w:t>
            </w:r>
            <w:bookmarkEnd w:id="1226"/>
            <w:bookmarkEnd w:id="1227"/>
            <w:bookmarkEnd w:id="1228"/>
            <w:bookmarkEnd w:id="1229"/>
            <w:bookmarkEnd w:id="1230"/>
            <w:r w:rsidRPr="00524BDD">
              <w:rPr>
                <w:rStyle w:val="Heading2Char"/>
                <w:rFonts w:ascii="Times New Roman" w:hAnsi="Times New Roman" w:cs="Times New Roman"/>
                <w:b w:val="0"/>
                <w:color w:val="auto"/>
                <w:sz w:val="24"/>
                <w:szCs w:val="24"/>
              </w:rPr>
              <w:t xml:space="preserve"> </w:t>
            </w:r>
          </w:p>
        </w:tc>
        <w:tc>
          <w:tcPr>
            <w:tcW w:w="2127" w:type="dxa"/>
            <w:vAlign w:val="center"/>
          </w:tcPr>
          <w:p w14:paraId="4305B5C9" w14:textId="50AD77C3"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1" w:name="_Toc393744972"/>
            <w:bookmarkStart w:id="1232" w:name="_Toc393747356"/>
            <w:bookmarkStart w:id="1233" w:name="_Toc393895323"/>
            <w:bookmarkStart w:id="1234" w:name="_Toc393895916"/>
            <w:bookmarkStart w:id="1235" w:name="_Toc39389770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31"/>
            <w:bookmarkEnd w:id="1232"/>
            <w:bookmarkEnd w:id="1233"/>
            <w:bookmarkEnd w:id="1234"/>
            <w:bookmarkEnd w:id="1235"/>
          </w:p>
          <w:p w14:paraId="4BEECEE2" w14:textId="77777777" w:rsidR="003A3D8C" w:rsidRPr="00524BDD" w:rsidRDefault="003A3D8C" w:rsidP="00D03214">
            <w:pPr>
              <w:pStyle w:val="NoSpacing"/>
              <w:jc w:val="center"/>
              <w:rPr>
                <w:rStyle w:val="Heading2Char"/>
                <w:rFonts w:ascii="Times New Roman" w:hAnsi="Times New Roman" w:cs="Times New Roman"/>
                <w:b w:val="0"/>
                <w:color w:val="auto"/>
                <w:sz w:val="24"/>
                <w:szCs w:val="24"/>
              </w:rPr>
            </w:pPr>
          </w:p>
        </w:tc>
        <w:tc>
          <w:tcPr>
            <w:tcW w:w="1337" w:type="dxa"/>
            <w:vAlign w:val="center"/>
          </w:tcPr>
          <w:p w14:paraId="107250B0" w14:textId="7D57D3B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6" w:name="_Toc393744973"/>
            <w:bookmarkStart w:id="1237" w:name="_Toc393747357"/>
            <w:bookmarkStart w:id="1238" w:name="_Toc393895324"/>
            <w:bookmarkStart w:id="1239" w:name="_Toc393895917"/>
            <w:bookmarkStart w:id="1240" w:name="_Toc393897701"/>
            <w:proofErr w:type="spellStart"/>
            <w:r w:rsidRPr="00524BDD">
              <w:rPr>
                <w:rStyle w:val="Heading2Char"/>
                <w:rFonts w:ascii="Times New Roman" w:hAnsi="Times New Roman" w:cs="Times New Roman"/>
                <w:b w:val="0"/>
                <w:color w:val="auto"/>
                <w:sz w:val="24"/>
                <w:szCs w:val="24"/>
              </w:rPr>
              <w:t>boolean</w:t>
            </w:r>
            <w:bookmarkEnd w:id="1236"/>
            <w:bookmarkEnd w:id="1237"/>
            <w:bookmarkEnd w:id="1238"/>
            <w:bookmarkEnd w:id="1239"/>
            <w:bookmarkEnd w:id="1240"/>
            <w:proofErr w:type="spellEnd"/>
          </w:p>
        </w:tc>
      </w:tr>
      <w:tr w:rsidR="00607B69" w:rsidRPr="00524BDD" w14:paraId="47A78DC9" w14:textId="1968DEAB" w:rsidTr="004644AC">
        <w:tblPrEx>
          <w:tblLook w:val="0000" w:firstRow="0" w:lastRow="0" w:firstColumn="0" w:lastColumn="0" w:noHBand="0" w:noVBand="0"/>
        </w:tblPrEx>
        <w:trPr>
          <w:trHeight w:val="554"/>
        </w:trPr>
        <w:tc>
          <w:tcPr>
            <w:tcW w:w="534" w:type="dxa"/>
            <w:vAlign w:val="center"/>
          </w:tcPr>
          <w:p w14:paraId="07A176F8"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41" w:name="_Toc393744974"/>
            <w:bookmarkStart w:id="1242" w:name="_Toc393747358"/>
            <w:bookmarkStart w:id="1243" w:name="_Toc393895325"/>
            <w:bookmarkStart w:id="1244" w:name="_Toc393895918"/>
            <w:bookmarkStart w:id="1245" w:name="_Toc393897702"/>
            <w:r w:rsidRPr="00524BDD">
              <w:rPr>
                <w:rStyle w:val="Heading2Char"/>
                <w:rFonts w:ascii="Times New Roman" w:hAnsi="Times New Roman" w:cs="Times New Roman"/>
                <w:b w:val="0"/>
                <w:color w:val="auto"/>
                <w:sz w:val="24"/>
                <w:szCs w:val="24"/>
              </w:rPr>
              <w:t>11</w:t>
            </w:r>
            <w:bookmarkEnd w:id="1241"/>
            <w:bookmarkEnd w:id="1242"/>
            <w:bookmarkEnd w:id="1243"/>
            <w:bookmarkEnd w:id="1244"/>
            <w:bookmarkEnd w:id="1245"/>
          </w:p>
        </w:tc>
        <w:tc>
          <w:tcPr>
            <w:tcW w:w="2835" w:type="dxa"/>
            <w:vAlign w:val="center"/>
          </w:tcPr>
          <w:p w14:paraId="585DC48F" w14:textId="006A946E" w:rsidR="003A3D8C" w:rsidRPr="00524BDD" w:rsidRDefault="003A3D8C" w:rsidP="00524BDD">
            <w:pPr>
              <w:pStyle w:val="NoSpacing"/>
              <w:rPr>
                <w:rStyle w:val="Heading2Char"/>
                <w:rFonts w:ascii="Times New Roman" w:hAnsi="Times New Roman" w:cs="Times New Roman"/>
                <w:b w:val="0"/>
                <w:color w:val="auto"/>
                <w:sz w:val="24"/>
                <w:szCs w:val="24"/>
              </w:rPr>
            </w:pPr>
            <w:bookmarkStart w:id="1246" w:name="_Toc393744975"/>
            <w:bookmarkStart w:id="1247" w:name="_Toc393747359"/>
            <w:bookmarkStart w:id="1248" w:name="_Toc393895326"/>
            <w:bookmarkStart w:id="1249" w:name="_Toc393895919"/>
            <w:bookmarkStart w:id="1250" w:name="_Toc393897703"/>
            <w:proofErr w:type="spellStart"/>
            <w:r w:rsidRPr="00524BDD">
              <w:rPr>
                <w:rStyle w:val="Heading2Char"/>
                <w:rFonts w:ascii="Times New Roman" w:hAnsi="Times New Roman" w:cs="Times New Roman"/>
                <w:b w:val="0"/>
                <w:color w:val="auto"/>
                <w:sz w:val="24"/>
                <w:szCs w:val="24"/>
              </w:rPr>
              <w:t>get_appointment</w:t>
            </w:r>
            <w:bookmarkEnd w:id="1246"/>
            <w:bookmarkEnd w:id="1247"/>
            <w:bookmarkEnd w:id="1248"/>
            <w:bookmarkEnd w:id="1249"/>
            <w:bookmarkEnd w:id="1250"/>
            <w:proofErr w:type="spellEnd"/>
          </w:p>
        </w:tc>
        <w:tc>
          <w:tcPr>
            <w:tcW w:w="2409" w:type="dxa"/>
            <w:vAlign w:val="center"/>
          </w:tcPr>
          <w:p w14:paraId="204A923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51" w:name="_Toc393744976"/>
            <w:bookmarkStart w:id="1252" w:name="_Toc393747360"/>
            <w:bookmarkStart w:id="1253" w:name="_Toc393895327"/>
            <w:bookmarkStart w:id="1254" w:name="_Toc393895920"/>
            <w:bookmarkStart w:id="1255" w:name="_Toc393897704"/>
            <w:r w:rsidRPr="00524BDD">
              <w:rPr>
                <w:rStyle w:val="Heading2Char"/>
                <w:rFonts w:ascii="Times New Roman" w:hAnsi="Times New Roman" w:cs="Times New Roman"/>
                <w:b w:val="0"/>
                <w:color w:val="auto"/>
                <w:sz w:val="24"/>
                <w:szCs w:val="24"/>
              </w:rPr>
              <w:t>Method uses to get data of appointments from database</w:t>
            </w:r>
            <w:bookmarkEnd w:id="1251"/>
            <w:bookmarkEnd w:id="1252"/>
            <w:bookmarkEnd w:id="1253"/>
            <w:bookmarkEnd w:id="1254"/>
            <w:bookmarkEnd w:id="1255"/>
          </w:p>
        </w:tc>
        <w:tc>
          <w:tcPr>
            <w:tcW w:w="2127" w:type="dxa"/>
            <w:vAlign w:val="center"/>
          </w:tcPr>
          <w:p w14:paraId="67D73F62" w14:textId="4AA1B15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56" w:name="_Toc393744977"/>
            <w:bookmarkStart w:id="1257" w:name="_Toc393747361"/>
            <w:bookmarkStart w:id="1258" w:name="_Toc393895328"/>
            <w:bookmarkStart w:id="1259" w:name="_Toc393895921"/>
            <w:bookmarkStart w:id="1260" w:name="_Toc393897705"/>
            <w:r w:rsidRPr="00524BDD">
              <w:rPr>
                <w:rStyle w:val="Heading2Char"/>
                <w:rFonts w:ascii="Times New Roman" w:hAnsi="Times New Roman" w:cs="Times New Roman"/>
                <w:b w:val="0"/>
                <w:color w:val="auto"/>
                <w:sz w:val="24"/>
                <w:szCs w:val="24"/>
              </w:rPr>
              <w:t>-</w:t>
            </w:r>
            <w:bookmarkEnd w:id="1256"/>
            <w:bookmarkEnd w:id="1257"/>
            <w:bookmarkEnd w:id="1258"/>
            <w:bookmarkEnd w:id="1259"/>
            <w:bookmarkEnd w:id="1260"/>
          </w:p>
        </w:tc>
        <w:tc>
          <w:tcPr>
            <w:tcW w:w="1337" w:type="dxa"/>
            <w:vAlign w:val="center"/>
          </w:tcPr>
          <w:p w14:paraId="67331073" w14:textId="13CCDEFC"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61" w:name="_Toc393744978"/>
            <w:bookmarkStart w:id="1262" w:name="_Toc393747362"/>
            <w:bookmarkStart w:id="1263" w:name="_Toc393895329"/>
            <w:bookmarkStart w:id="1264" w:name="_Toc393895922"/>
            <w:bookmarkStart w:id="1265" w:name="_Toc393897706"/>
            <w:r w:rsidRPr="00524BDD">
              <w:rPr>
                <w:rStyle w:val="Heading2Char"/>
                <w:rFonts w:ascii="Times New Roman" w:hAnsi="Times New Roman" w:cs="Times New Roman"/>
                <w:b w:val="0"/>
                <w:color w:val="auto"/>
                <w:sz w:val="24"/>
                <w:szCs w:val="24"/>
              </w:rPr>
              <w:t>Array[]</w:t>
            </w:r>
            <w:bookmarkEnd w:id="1261"/>
            <w:bookmarkEnd w:id="1262"/>
            <w:bookmarkEnd w:id="1263"/>
            <w:bookmarkEnd w:id="1264"/>
            <w:bookmarkEnd w:id="1265"/>
          </w:p>
        </w:tc>
      </w:tr>
      <w:tr w:rsidR="00607B69" w:rsidRPr="00524BDD" w14:paraId="6A00E1CF" w14:textId="05A2D051" w:rsidTr="004644AC">
        <w:tblPrEx>
          <w:tblLook w:val="0000" w:firstRow="0" w:lastRow="0" w:firstColumn="0" w:lastColumn="0" w:noHBand="0" w:noVBand="0"/>
        </w:tblPrEx>
        <w:trPr>
          <w:trHeight w:val="554"/>
        </w:trPr>
        <w:tc>
          <w:tcPr>
            <w:tcW w:w="534" w:type="dxa"/>
            <w:vAlign w:val="center"/>
          </w:tcPr>
          <w:p w14:paraId="01F7232D"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66" w:name="_Toc393744979"/>
            <w:bookmarkStart w:id="1267" w:name="_Toc393747363"/>
            <w:bookmarkStart w:id="1268" w:name="_Toc393895330"/>
            <w:bookmarkStart w:id="1269" w:name="_Toc393895923"/>
            <w:bookmarkStart w:id="1270" w:name="_Toc393897707"/>
            <w:r w:rsidRPr="00524BDD">
              <w:rPr>
                <w:rStyle w:val="Heading2Char"/>
                <w:rFonts w:ascii="Times New Roman" w:hAnsi="Times New Roman" w:cs="Times New Roman"/>
                <w:b w:val="0"/>
                <w:color w:val="auto"/>
                <w:sz w:val="24"/>
                <w:szCs w:val="24"/>
              </w:rPr>
              <w:t>12</w:t>
            </w:r>
            <w:bookmarkEnd w:id="1266"/>
            <w:bookmarkEnd w:id="1267"/>
            <w:bookmarkEnd w:id="1268"/>
            <w:bookmarkEnd w:id="1269"/>
            <w:bookmarkEnd w:id="1270"/>
          </w:p>
        </w:tc>
        <w:tc>
          <w:tcPr>
            <w:tcW w:w="2835" w:type="dxa"/>
            <w:vAlign w:val="center"/>
          </w:tcPr>
          <w:p w14:paraId="010D2FF2" w14:textId="3A05318B" w:rsidR="003A3D8C" w:rsidRPr="00524BDD" w:rsidRDefault="003A3D8C" w:rsidP="00524BDD">
            <w:pPr>
              <w:pStyle w:val="NoSpacing"/>
              <w:rPr>
                <w:rStyle w:val="Heading2Char"/>
                <w:rFonts w:ascii="Times New Roman" w:hAnsi="Times New Roman" w:cs="Times New Roman"/>
                <w:b w:val="0"/>
                <w:color w:val="auto"/>
                <w:sz w:val="24"/>
                <w:szCs w:val="24"/>
              </w:rPr>
            </w:pPr>
            <w:bookmarkStart w:id="1271" w:name="_Toc393744980"/>
            <w:bookmarkStart w:id="1272" w:name="_Toc393747364"/>
            <w:bookmarkStart w:id="1273" w:name="_Toc393895331"/>
            <w:bookmarkStart w:id="1274" w:name="_Toc393895924"/>
            <w:bookmarkStart w:id="1275" w:name="_Toc393897708"/>
            <w:proofErr w:type="spellStart"/>
            <w:r w:rsidRPr="00524BDD">
              <w:rPr>
                <w:rStyle w:val="Heading2Char"/>
                <w:rFonts w:ascii="Times New Roman" w:hAnsi="Times New Roman" w:cs="Times New Roman"/>
                <w:b w:val="0"/>
                <w:color w:val="auto"/>
                <w:sz w:val="24"/>
                <w:szCs w:val="24"/>
              </w:rPr>
              <w:t>make_new</w:t>
            </w:r>
            <w:bookmarkEnd w:id="1271"/>
            <w:bookmarkEnd w:id="1272"/>
            <w:bookmarkEnd w:id="1273"/>
            <w:bookmarkEnd w:id="1274"/>
            <w:bookmarkEnd w:id="1275"/>
            <w:proofErr w:type="spellEnd"/>
          </w:p>
        </w:tc>
        <w:tc>
          <w:tcPr>
            <w:tcW w:w="2409" w:type="dxa"/>
            <w:vAlign w:val="center"/>
          </w:tcPr>
          <w:p w14:paraId="71F50C0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76" w:name="_Toc393744981"/>
            <w:bookmarkStart w:id="1277" w:name="_Toc393747365"/>
            <w:bookmarkStart w:id="1278" w:name="_Toc393895332"/>
            <w:bookmarkStart w:id="1279" w:name="_Toc393895925"/>
            <w:bookmarkStart w:id="1280" w:name="_Toc393897709"/>
            <w:r w:rsidRPr="00524BDD">
              <w:rPr>
                <w:rStyle w:val="Heading2Char"/>
                <w:rFonts w:ascii="Times New Roman" w:hAnsi="Times New Roman" w:cs="Times New Roman"/>
                <w:b w:val="0"/>
                <w:color w:val="auto"/>
                <w:sz w:val="24"/>
                <w:szCs w:val="24"/>
              </w:rPr>
              <w:t>Method uses to add new appointment to database</w:t>
            </w:r>
            <w:bookmarkEnd w:id="1276"/>
            <w:bookmarkEnd w:id="1277"/>
            <w:bookmarkEnd w:id="1278"/>
            <w:bookmarkEnd w:id="1279"/>
            <w:bookmarkEnd w:id="1280"/>
          </w:p>
        </w:tc>
        <w:tc>
          <w:tcPr>
            <w:tcW w:w="2127" w:type="dxa"/>
            <w:vAlign w:val="center"/>
          </w:tcPr>
          <w:p w14:paraId="60DBC426" w14:textId="206EB5A6"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1" w:name="_Toc393744982"/>
            <w:bookmarkStart w:id="1282" w:name="_Toc393747366"/>
            <w:bookmarkStart w:id="1283" w:name="_Toc393895333"/>
            <w:bookmarkStart w:id="1284" w:name="_Toc393895926"/>
            <w:bookmarkStart w:id="1285" w:name="_Toc39389771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281"/>
            <w:bookmarkEnd w:id="1282"/>
            <w:bookmarkEnd w:id="1283"/>
            <w:bookmarkEnd w:id="1284"/>
            <w:bookmarkEnd w:id="1285"/>
            <w:proofErr w:type="spellEnd"/>
          </w:p>
        </w:tc>
        <w:tc>
          <w:tcPr>
            <w:tcW w:w="1337" w:type="dxa"/>
            <w:vAlign w:val="center"/>
          </w:tcPr>
          <w:p w14:paraId="521E774F" w14:textId="744A7FA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6" w:name="_Toc393744983"/>
            <w:bookmarkStart w:id="1287" w:name="_Toc393747367"/>
            <w:bookmarkStart w:id="1288" w:name="_Toc393895334"/>
            <w:bookmarkStart w:id="1289" w:name="_Toc393895927"/>
            <w:bookmarkStart w:id="1290" w:name="_Toc393897711"/>
            <w:proofErr w:type="spellStart"/>
            <w:r w:rsidRPr="00524BDD">
              <w:rPr>
                <w:rStyle w:val="Heading2Char"/>
                <w:rFonts w:ascii="Times New Roman" w:hAnsi="Times New Roman" w:cs="Times New Roman"/>
                <w:b w:val="0"/>
                <w:color w:val="auto"/>
                <w:sz w:val="24"/>
                <w:szCs w:val="24"/>
              </w:rPr>
              <w:t>boolean</w:t>
            </w:r>
            <w:bookmarkEnd w:id="1286"/>
            <w:bookmarkEnd w:id="1287"/>
            <w:bookmarkEnd w:id="1288"/>
            <w:bookmarkEnd w:id="1289"/>
            <w:bookmarkEnd w:id="1290"/>
            <w:proofErr w:type="spellEnd"/>
          </w:p>
        </w:tc>
      </w:tr>
      <w:tr w:rsidR="00607B69" w:rsidRPr="00524BDD" w14:paraId="2A17BA19" w14:textId="48B4DD28" w:rsidTr="004644AC">
        <w:tblPrEx>
          <w:tblLook w:val="0000" w:firstRow="0" w:lastRow="0" w:firstColumn="0" w:lastColumn="0" w:noHBand="0" w:noVBand="0"/>
        </w:tblPrEx>
        <w:trPr>
          <w:trHeight w:val="554"/>
        </w:trPr>
        <w:tc>
          <w:tcPr>
            <w:tcW w:w="534" w:type="dxa"/>
            <w:vAlign w:val="center"/>
          </w:tcPr>
          <w:p w14:paraId="3EE3B3A4"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91" w:name="_Toc393744984"/>
            <w:bookmarkStart w:id="1292" w:name="_Toc393747368"/>
            <w:bookmarkStart w:id="1293" w:name="_Toc393895335"/>
            <w:bookmarkStart w:id="1294" w:name="_Toc393895928"/>
            <w:bookmarkStart w:id="1295" w:name="_Toc393897712"/>
            <w:r w:rsidRPr="00524BDD">
              <w:rPr>
                <w:rStyle w:val="Heading2Char"/>
                <w:rFonts w:ascii="Times New Roman" w:hAnsi="Times New Roman" w:cs="Times New Roman"/>
                <w:b w:val="0"/>
                <w:color w:val="auto"/>
                <w:sz w:val="24"/>
                <w:szCs w:val="24"/>
              </w:rPr>
              <w:t>13</w:t>
            </w:r>
            <w:bookmarkEnd w:id="1291"/>
            <w:bookmarkEnd w:id="1292"/>
            <w:bookmarkEnd w:id="1293"/>
            <w:bookmarkEnd w:id="1294"/>
            <w:bookmarkEnd w:id="1295"/>
          </w:p>
        </w:tc>
        <w:tc>
          <w:tcPr>
            <w:tcW w:w="2835" w:type="dxa"/>
            <w:vAlign w:val="center"/>
          </w:tcPr>
          <w:p w14:paraId="406F7491" w14:textId="69111C69" w:rsidR="003A3D8C" w:rsidRPr="00524BDD" w:rsidRDefault="003A3D8C" w:rsidP="00524BDD">
            <w:pPr>
              <w:pStyle w:val="NoSpacing"/>
              <w:rPr>
                <w:rStyle w:val="Heading2Char"/>
                <w:rFonts w:ascii="Times New Roman" w:hAnsi="Times New Roman" w:cs="Times New Roman"/>
                <w:b w:val="0"/>
                <w:color w:val="auto"/>
                <w:sz w:val="24"/>
                <w:szCs w:val="24"/>
              </w:rPr>
            </w:pPr>
            <w:bookmarkStart w:id="1296" w:name="_Toc393744985"/>
            <w:bookmarkStart w:id="1297" w:name="_Toc393747369"/>
            <w:bookmarkStart w:id="1298" w:name="_Toc393895336"/>
            <w:bookmarkStart w:id="1299" w:name="_Toc393895929"/>
            <w:bookmarkStart w:id="1300" w:name="_Toc393897713"/>
            <w:proofErr w:type="spellStart"/>
            <w:r w:rsidRPr="00524BDD">
              <w:rPr>
                <w:rStyle w:val="Heading2Char"/>
                <w:rFonts w:ascii="Times New Roman" w:hAnsi="Times New Roman" w:cs="Times New Roman"/>
                <w:b w:val="0"/>
                <w:color w:val="auto"/>
                <w:sz w:val="24"/>
                <w:szCs w:val="24"/>
              </w:rPr>
              <w:t>appointment_update</w:t>
            </w:r>
            <w:bookmarkEnd w:id="1296"/>
            <w:bookmarkEnd w:id="1297"/>
            <w:bookmarkEnd w:id="1298"/>
            <w:bookmarkEnd w:id="1299"/>
            <w:bookmarkEnd w:id="1300"/>
            <w:proofErr w:type="spellEnd"/>
          </w:p>
        </w:tc>
        <w:tc>
          <w:tcPr>
            <w:tcW w:w="2409" w:type="dxa"/>
            <w:vAlign w:val="center"/>
          </w:tcPr>
          <w:p w14:paraId="0ED7BE4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01" w:name="_Toc393744986"/>
            <w:bookmarkStart w:id="1302" w:name="_Toc393747370"/>
            <w:bookmarkStart w:id="1303" w:name="_Toc393895337"/>
            <w:bookmarkStart w:id="1304" w:name="_Toc393895930"/>
            <w:bookmarkStart w:id="1305" w:name="_Toc393897714"/>
            <w:r w:rsidRPr="00524BDD">
              <w:rPr>
                <w:rStyle w:val="Heading2Char"/>
                <w:rFonts w:ascii="Times New Roman" w:hAnsi="Times New Roman" w:cs="Times New Roman"/>
                <w:b w:val="0"/>
                <w:color w:val="auto"/>
                <w:sz w:val="24"/>
                <w:szCs w:val="24"/>
              </w:rPr>
              <w:t>Method uses to update appointments’ data to database</w:t>
            </w:r>
            <w:bookmarkEnd w:id="1301"/>
            <w:bookmarkEnd w:id="1302"/>
            <w:bookmarkEnd w:id="1303"/>
            <w:bookmarkEnd w:id="1304"/>
            <w:bookmarkEnd w:id="1305"/>
          </w:p>
        </w:tc>
        <w:tc>
          <w:tcPr>
            <w:tcW w:w="2127" w:type="dxa"/>
            <w:vAlign w:val="center"/>
          </w:tcPr>
          <w:p w14:paraId="05ABC7AC" w14:textId="1EBB218B"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06" w:name="_Toc393744987"/>
            <w:bookmarkStart w:id="1307" w:name="_Toc393747371"/>
            <w:bookmarkStart w:id="1308" w:name="_Toc393895338"/>
            <w:bookmarkStart w:id="1309" w:name="_Toc393895931"/>
            <w:bookmarkStart w:id="1310" w:name="_Toc39389771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306"/>
            <w:bookmarkEnd w:id="1307"/>
            <w:bookmarkEnd w:id="1308"/>
            <w:bookmarkEnd w:id="1309"/>
            <w:bookmarkEnd w:id="1310"/>
            <w:proofErr w:type="spellEnd"/>
          </w:p>
        </w:tc>
        <w:tc>
          <w:tcPr>
            <w:tcW w:w="1337" w:type="dxa"/>
            <w:vAlign w:val="center"/>
          </w:tcPr>
          <w:p w14:paraId="5D952B1C" w14:textId="2EF3655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11" w:name="_Toc393744988"/>
            <w:bookmarkStart w:id="1312" w:name="_Toc393747372"/>
            <w:bookmarkStart w:id="1313" w:name="_Toc393895339"/>
            <w:bookmarkStart w:id="1314" w:name="_Toc393895932"/>
            <w:bookmarkStart w:id="1315" w:name="_Toc393897716"/>
            <w:proofErr w:type="spellStart"/>
            <w:r w:rsidRPr="00524BDD">
              <w:rPr>
                <w:rStyle w:val="Heading2Char"/>
                <w:rFonts w:ascii="Times New Roman" w:hAnsi="Times New Roman" w:cs="Times New Roman"/>
                <w:b w:val="0"/>
                <w:color w:val="auto"/>
                <w:sz w:val="24"/>
                <w:szCs w:val="24"/>
              </w:rPr>
              <w:t>boolean</w:t>
            </w:r>
            <w:bookmarkEnd w:id="1311"/>
            <w:bookmarkEnd w:id="1312"/>
            <w:bookmarkEnd w:id="1313"/>
            <w:bookmarkEnd w:id="1314"/>
            <w:bookmarkEnd w:id="1315"/>
            <w:proofErr w:type="spellEnd"/>
          </w:p>
        </w:tc>
      </w:tr>
      <w:tr w:rsidR="00607B69" w:rsidRPr="00524BDD" w14:paraId="1D4A0F51" w14:textId="3EB2DDDE" w:rsidTr="004644AC">
        <w:tblPrEx>
          <w:tblLook w:val="0000" w:firstRow="0" w:lastRow="0" w:firstColumn="0" w:lastColumn="0" w:noHBand="0" w:noVBand="0"/>
        </w:tblPrEx>
        <w:trPr>
          <w:trHeight w:val="554"/>
        </w:trPr>
        <w:tc>
          <w:tcPr>
            <w:tcW w:w="534" w:type="dxa"/>
            <w:vAlign w:val="center"/>
          </w:tcPr>
          <w:p w14:paraId="6B4B15C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16" w:name="_Toc393744989"/>
            <w:bookmarkStart w:id="1317" w:name="_Toc393747373"/>
            <w:bookmarkStart w:id="1318" w:name="_Toc393895340"/>
            <w:bookmarkStart w:id="1319" w:name="_Toc393895933"/>
            <w:bookmarkStart w:id="1320" w:name="_Toc393897717"/>
            <w:r w:rsidRPr="00524BDD">
              <w:rPr>
                <w:rStyle w:val="Heading2Char"/>
                <w:rFonts w:ascii="Times New Roman" w:hAnsi="Times New Roman" w:cs="Times New Roman"/>
                <w:b w:val="0"/>
                <w:color w:val="auto"/>
                <w:sz w:val="24"/>
                <w:szCs w:val="24"/>
              </w:rPr>
              <w:t>14</w:t>
            </w:r>
            <w:bookmarkEnd w:id="1316"/>
            <w:bookmarkEnd w:id="1317"/>
            <w:bookmarkEnd w:id="1318"/>
            <w:bookmarkEnd w:id="1319"/>
            <w:bookmarkEnd w:id="1320"/>
          </w:p>
        </w:tc>
        <w:tc>
          <w:tcPr>
            <w:tcW w:w="2835" w:type="dxa"/>
            <w:vAlign w:val="center"/>
          </w:tcPr>
          <w:p w14:paraId="3A8FD5E0" w14:textId="507BDF0E" w:rsidR="003A3D8C" w:rsidRPr="00524BDD" w:rsidRDefault="003A3D8C" w:rsidP="00524BDD">
            <w:pPr>
              <w:pStyle w:val="NoSpacing"/>
              <w:rPr>
                <w:rStyle w:val="Heading2Char"/>
                <w:rFonts w:ascii="Times New Roman" w:hAnsi="Times New Roman" w:cs="Times New Roman"/>
                <w:b w:val="0"/>
                <w:color w:val="auto"/>
                <w:sz w:val="24"/>
                <w:szCs w:val="24"/>
              </w:rPr>
            </w:pPr>
            <w:bookmarkStart w:id="1321" w:name="_Toc393744990"/>
            <w:bookmarkStart w:id="1322" w:name="_Toc393747374"/>
            <w:bookmarkStart w:id="1323" w:name="_Toc393895341"/>
            <w:bookmarkStart w:id="1324" w:name="_Toc393895934"/>
            <w:bookmarkStart w:id="1325" w:name="_Toc393897718"/>
            <w:proofErr w:type="spellStart"/>
            <w:r w:rsidRPr="00524BDD">
              <w:rPr>
                <w:rStyle w:val="Heading2Char"/>
                <w:rFonts w:ascii="Times New Roman" w:hAnsi="Times New Roman" w:cs="Times New Roman"/>
                <w:b w:val="0"/>
                <w:color w:val="auto"/>
                <w:sz w:val="24"/>
                <w:szCs w:val="24"/>
              </w:rPr>
              <w:t>app_delete</w:t>
            </w:r>
            <w:bookmarkEnd w:id="1321"/>
            <w:bookmarkEnd w:id="1322"/>
            <w:bookmarkEnd w:id="1323"/>
            <w:bookmarkEnd w:id="1324"/>
            <w:bookmarkEnd w:id="1325"/>
            <w:proofErr w:type="spellEnd"/>
          </w:p>
        </w:tc>
        <w:tc>
          <w:tcPr>
            <w:tcW w:w="2409" w:type="dxa"/>
            <w:vAlign w:val="center"/>
          </w:tcPr>
          <w:p w14:paraId="3B0CD7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26" w:name="_Toc393744991"/>
            <w:bookmarkStart w:id="1327" w:name="_Toc393747375"/>
            <w:bookmarkStart w:id="1328" w:name="_Toc393895342"/>
            <w:bookmarkStart w:id="1329" w:name="_Toc393895935"/>
            <w:bookmarkStart w:id="1330" w:name="_Toc393897719"/>
            <w:r w:rsidRPr="00524BDD">
              <w:rPr>
                <w:rStyle w:val="Heading2Char"/>
                <w:rFonts w:ascii="Times New Roman" w:hAnsi="Times New Roman" w:cs="Times New Roman"/>
                <w:b w:val="0"/>
                <w:color w:val="auto"/>
                <w:sz w:val="24"/>
                <w:szCs w:val="24"/>
              </w:rPr>
              <w:t>Method uses to delete appointments’ data from database</w:t>
            </w:r>
            <w:bookmarkEnd w:id="1326"/>
            <w:bookmarkEnd w:id="1327"/>
            <w:bookmarkEnd w:id="1328"/>
            <w:bookmarkEnd w:id="1329"/>
            <w:bookmarkEnd w:id="1330"/>
          </w:p>
        </w:tc>
        <w:tc>
          <w:tcPr>
            <w:tcW w:w="2127" w:type="dxa"/>
            <w:vAlign w:val="center"/>
          </w:tcPr>
          <w:p w14:paraId="76A11907" w14:textId="20B75AE4"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1" w:name="_Toc393744992"/>
            <w:bookmarkStart w:id="1332" w:name="_Toc393747376"/>
            <w:bookmarkStart w:id="1333" w:name="_Toc393895343"/>
            <w:bookmarkStart w:id="1334" w:name="_Toc393895936"/>
            <w:bookmarkStart w:id="1335" w:name="_Toc39389772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331"/>
            <w:bookmarkEnd w:id="1332"/>
            <w:bookmarkEnd w:id="1333"/>
            <w:bookmarkEnd w:id="1334"/>
            <w:bookmarkEnd w:id="1335"/>
            <w:proofErr w:type="spellEnd"/>
          </w:p>
        </w:tc>
        <w:tc>
          <w:tcPr>
            <w:tcW w:w="1337" w:type="dxa"/>
            <w:vAlign w:val="center"/>
          </w:tcPr>
          <w:p w14:paraId="6EF65A99" w14:textId="4A827432"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6" w:name="_Toc393744993"/>
            <w:bookmarkStart w:id="1337" w:name="_Toc393747377"/>
            <w:bookmarkStart w:id="1338" w:name="_Toc393895344"/>
            <w:bookmarkStart w:id="1339" w:name="_Toc393895937"/>
            <w:bookmarkStart w:id="1340" w:name="_Toc393897721"/>
            <w:proofErr w:type="spellStart"/>
            <w:r w:rsidRPr="00524BDD">
              <w:rPr>
                <w:rStyle w:val="Heading2Char"/>
                <w:rFonts w:ascii="Times New Roman" w:hAnsi="Times New Roman" w:cs="Times New Roman"/>
                <w:b w:val="0"/>
                <w:color w:val="auto"/>
                <w:sz w:val="24"/>
                <w:szCs w:val="24"/>
              </w:rPr>
              <w:t>boolean</w:t>
            </w:r>
            <w:bookmarkEnd w:id="1336"/>
            <w:bookmarkEnd w:id="1337"/>
            <w:bookmarkEnd w:id="1338"/>
            <w:bookmarkEnd w:id="1339"/>
            <w:bookmarkEnd w:id="1340"/>
            <w:proofErr w:type="spellEnd"/>
          </w:p>
        </w:tc>
      </w:tr>
      <w:tr w:rsidR="00607B69" w:rsidRPr="00524BDD" w14:paraId="4EF40EAD" w14:textId="341ABB00" w:rsidTr="004644AC">
        <w:tblPrEx>
          <w:tblLook w:val="0000" w:firstRow="0" w:lastRow="0" w:firstColumn="0" w:lastColumn="0" w:noHBand="0" w:noVBand="0"/>
        </w:tblPrEx>
        <w:trPr>
          <w:trHeight w:val="554"/>
        </w:trPr>
        <w:tc>
          <w:tcPr>
            <w:tcW w:w="534" w:type="dxa"/>
            <w:vAlign w:val="center"/>
          </w:tcPr>
          <w:p w14:paraId="3D3A4DF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41" w:name="_Toc393744994"/>
            <w:bookmarkStart w:id="1342" w:name="_Toc393747378"/>
            <w:bookmarkStart w:id="1343" w:name="_Toc393895345"/>
            <w:bookmarkStart w:id="1344" w:name="_Toc393895938"/>
            <w:bookmarkStart w:id="1345" w:name="_Toc393897722"/>
            <w:r w:rsidRPr="00524BDD">
              <w:rPr>
                <w:rStyle w:val="Heading2Char"/>
                <w:rFonts w:ascii="Times New Roman" w:hAnsi="Times New Roman" w:cs="Times New Roman"/>
                <w:b w:val="0"/>
                <w:color w:val="auto"/>
                <w:sz w:val="24"/>
                <w:szCs w:val="24"/>
              </w:rPr>
              <w:t>15</w:t>
            </w:r>
            <w:bookmarkEnd w:id="1341"/>
            <w:bookmarkEnd w:id="1342"/>
            <w:bookmarkEnd w:id="1343"/>
            <w:bookmarkEnd w:id="1344"/>
            <w:bookmarkEnd w:id="1345"/>
          </w:p>
        </w:tc>
        <w:tc>
          <w:tcPr>
            <w:tcW w:w="2835" w:type="dxa"/>
            <w:vAlign w:val="center"/>
          </w:tcPr>
          <w:p w14:paraId="00CD2D9C" w14:textId="3B29000A" w:rsidR="003A3D8C" w:rsidRPr="00524BDD" w:rsidRDefault="003A3D8C" w:rsidP="00524BDD">
            <w:pPr>
              <w:pStyle w:val="NoSpacing"/>
              <w:rPr>
                <w:rStyle w:val="Heading2Char"/>
                <w:rFonts w:ascii="Times New Roman" w:hAnsi="Times New Roman" w:cs="Times New Roman"/>
                <w:b w:val="0"/>
                <w:color w:val="auto"/>
                <w:sz w:val="24"/>
                <w:szCs w:val="24"/>
              </w:rPr>
            </w:pPr>
            <w:bookmarkStart w:id="1346" w:name="_Toc393744995"/>
            <w:bookmarkStart w:id="1347" w:name="_Toc393747379"/>
            <w:bookmarkStart w:id="1348" w:name="_Toc393895346"/>
            <w:bookmarkStart w:id="1349" w:name="_Toc393895939"/>
            <w:bookmarkStart w:id="1350" w:name="_Toc393897723"/>
            <w:proofErr w:type="spellStart"/>
            <w:r w:rsidRPr="00524BDD">
              <w:rPr>
                <w:rStyle w:val="Heading2Char"/>
                <w:rFonts w:ascii="Times New Roman" w:hAnsi="Times New Roman" w:cs="Times New Roman"/>
                <w:b w:val="0"/>
                <w:color w:val="auto"/>
                <w:sz w:val="24"/>
                <w:szCs w:val="24"/>
              </w:rPr>
              <w:t>getAppointmentByPID</w:t>
            </w:r>
            <w:bookmarkEnd w:id="1346"/>
            <w:bookmarkEnd w:id="1347"/>
            <w:bookmarkEnd w:id="1348"/>
            <w:bookmarkEnd w:id="1349"/>
            <w:bookmarkEnd w:id="1350"/>
            <w:proofErr w:type="spellEnd"/>
          </w:p>
        </w:tc>
        <w:tc>
          <w:tcPr>
            <w:tcW w:w="2409" w:type="dxa"/>
            <w:vAlign w:val="center"/>
          </w:tcPr>
          <w:p w14:paraId="5A5B74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51" w:name="_Toc393744996"/>
            <w:bookmarkStart w:id="1352" w:name="_Toc393747380"/>
            <w:bookmarkStart w:id="1353" w:name="_Toc393895347"/>
            <w:bookmarkStart w:id="1354" w:name="_Toc393895940"/>
            <w:bookmarkStart w:id="1355" w:name="_Toc393897724"/>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351"/>
            <w:bookmarkEnd w:id="1352"/>
            <w:bookmarkEnd w:id="1353"/>
            <w:bookmarkEnd w:id="1354"/>
            <w:bookmarkEnd w:id="1355"/>
            <w:proofErr w:type="spellEnd"/>
          </w:p>
        </w:tc>
        <w:tc>
          <w:tcPr>
            <w:tcW w:w="2127" w:type="dxa"/>
            <w:vAlign w:val="center"/>
          </w:tcPr>
          <w:p w14:paraId="018B1011" w14:textId="2AC3AC0E"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56" w:name="_Toc393744997"/>
            <w:bookmarkStart w:id="1357" w:name="_Toc393747381"/>
            <w:bookmarkStart w:id="1358" w:name="_Toc393895348"/>
            <w:bookmarkStart w:id="1359" w:name="_Toc393895941"/>
            <w:bookmarkStart w:id="1360" w:name="_Toc39389772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356"/>
            <w:bookmarkEnd w:id="1357"/>
            <w:bookmarkEnd w:id="1358"/>
            <w:bookmarkEnd w:id="1359"/>
            <w:bookmarkEnd w:id="1360"/>
            <w:proofErr w:type="spellEnd"/>
          </w:p>
        </w:tc>
        <w:tc>
          <w:tcPr>
            <w:tcW w:w="1337" w:type="dxa"/>
            <w:vAlign w:val="center"/>
          </w:tcPr>
          <w:p w14:paraId="0084B30A" w14:textId="09B07C9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61" w:name="_Toc393744998"/>
            <w:bookmarkStart w:id="1362" w:name="_Toc393747382"/>
            <w:bookmarkStart w:id="1363" w:name="_Toc393895349"/>
            <w:bookmarkStart w:id="1364" w:name="_Toc393895942"/>
            <w:bookmarkStart w:id="1365" w:name="_Toc393897726"/>
            <w:r w:rsidRPr="00524BDD">
              <w:rPr>
                <w:rStyle w:val="Heading2Char"/>
                <w:rFonts w:ascii="Times New Roman" w:hAnsi="Times New Roman" w:cs="Times New Roman"/>
                <w:b w:val="0"/>
                <w:color w:val="auto"/>
                <w:sz w:val="24"/>
                <w:szCs w:val="24"/>
              </w:rPr>
              <w:t>Array[]</w:t>
            </w:r>
            <w:bookmarkEnd w:id="1361"/>
            <w:bookmarkEnd w:id="1362"/>
            <w:bookmarkEnd w:id="1363"/>
            <w:bookmarkEnd w:id="1364"/>
            <w:bookmarkEnd w:id="1365"/>
          </w:p>
        </w:tc>
      </w:tr>
      <w:tr w:rsidR="00607B69" w:rsidRPr="00524BDD" w14:paraId="06B99FDA" w14:textId="3D3E74C1" w:rsidTr="004644AC">
        <w:tblPrEx>
          <w:tblLook w:val="0000" w:firstRow="0" w:lastRow="0" w:firstColumn="0" w:lastColumn="0" w:noHBand="0" w:noVBand="0"/>
        </w:tblPrEx>
        <w:trPr>
          <w:trHeight w:val="554"/>
        </w:trPr>
        <w:tc>
          <w:tcPr>
            <w:tcW w:w="534" w:type="dxa"/>
            <w:vAlign w:val="center"/>
          </w:tcPr>
          <w:p w14:paraId="03E3ED0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66" w:name="_Toc393744999"/>
            <w:bookmarkStart w:id="1367" w:name="_Toc393747383"/>
            <w:bookmarkStart w:id="1368" w:name="_Toc393895350"/>
            <w:bookmarkStart w:id="1369" w:name="_Toc393895943"/>
            <w:bookmarkStart w:id="1370" w:name="_Toc393897727"/>
            <w:r w:rsidRPr="00524BDD">
              <w:rPr>
                <w:rStyle w:val="Heading2Char"/>
                <w:rFonts w:ascii="Times New Roman" w:hAnsi="Times New Roman" w:cs="Times New Roman"/>
                <w:b w:val="0"/>
                <w:color w:val="auto"/>
                <w:sz w:val="24"/>
                <w:szCs w:val="24"/>
              </w:rPr>
              <w:t>16</w:t>
            </w:r>
            <w:bookmarkEnd w:id="1366"/>
            <w:bookmarkEnd w:id="1367"/>
            <w:bookmarkEnd w:id="1368"/>
            <w:bookmarkEnd w:id="1369"/>
            <w:bookmarkEnd w:id="1370"/>
          </w:p>
        </w:tc>
        <w:tc>
          <w:tcPr>
            <w:tcW w:w="2835" w:type="dxa"/>
            <w:vAlign w:val="center"/>
          </w:tcPr>
          <w:p w14:paraId="5A08CCE1" w14:textId="21F437D1" w:rsidR="003A3D8C" w:rsidRPr="00524BDD" w:rsidRDefault="003A3D8C" w:rsidP="00524BDD">
            <w:pPr>
              <w:pStyle w:val="NoSpacing"/>
              <w:rPr>
                <w:rStyle w:val="Heading2Char"/>
                <w:rFonts w:ascii="Times New Roman" w:hAnsi="Times New Roman" w:cs="Times New Roman"/>
                <w:b w:val="0"/>
                <w:color w:val="auto"/>
                <w:sz w:val="24"/>
                <w:szCs w:val="24"/>
              </w:rPr>
            </w:pPr>
            <w:bookmarkStart w:id="1371" w:name="_Toc393745000"/>
            <w:bookmarkStart w:id="1372" w:name="_Toc393747384"/>
            <w:bookmarkStart w:id="1373" w:name="_Toc393895351"/>
            <w:bookmarkStart w:id="1374" w:name="_Toc393895944"/>
            <w:bookmarkStart w:id="1375" w:name="_Toc393897728"/>
            <w:proofErr w:type="spellStart"/>
            <w:r w:rsidRPr="00524BDD">
              <w:rPr>
                <w:rStyle w:val="Heading2Char"/>
                <w:rFonts w:ascii="Times New Roman" w:hAnsi="Times New Roman" w:cs="Times New Roman"/>
                <w:b w:val="0"/>
                <w:color w:val="auto"/>
                <w:sz w:val="24"/>
                <w:szCs w:val="24"/>
              </w:rPr>
              <w:t>getAppointmentByDID</w:t>
            </w:r>
            <w:bookmarkEnd w:id="1371"/>
            <w:bookmarkEnd w:id="1372"/>
            <w:bookmarkEnd w:id="1373"/>
            <w:bookmarkEnd w:id="1374"/>
            <w:bookmarkEnd w:id="1375"/>
            <w:proofErr w:type="spellEnd"/>
          </w:p>
        </w:tc>
        <w:tc>
          <w:tcPr>
            <w:tcW w:w="2409" w:type="dxa"/>
            <w:vAlign w:val="center"/>
          </w:tcPr>
          <w:p w14:paraId="1EA8BB7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76" w:name="_Toc393745001"/>
            <w:bookmarkStart w:id="1377" w:name="_Toc393747385"/>
            <w:bookmarkStart w:id="1378" w:name="_Toc393895352"/>
            <w:bookmarkStart w:id="1379" w:name="_Toc393895945"/>
            <w:bookmarkStart w:id="1380" w:name="_Toc393897729"/>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376"/>
            <w:bookmarkEnd w:id="1377"/>
            <w:bookmarkEnd w:id="1378"/>
            <w:bookmarkEnd w:id="1379"/>
            <w:bookmarkEnd w:id="1380"/>
            <w:proofErr w:type="spellEnd"/>
          </w:p>
        </w:tc>
        <w:tc>
          <w:tcPr>
            <w:tcW w:w="2127" w:type="dxa"/>
            <w:vAlign w:val="center"/>
          </w:tcPr>
          <w:p w14:paraId="4A2BA083" w14:textId="591C2FA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1" w:name="_Toc393745002"/>
            <w:bookmarkStart w:id="1382" w:name="_Toc393747386"/>
            <w:bookmarkStart w:id="1383" w:name="_Toc393895353"/>
            <w:bookmarkStart w:id="1384" w:name="_Toc393895946"/>
            <w:bookmarkStart w:id="1385" w:name="_Toc39389773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userID:varchar</w:t>
            </w:r>
            <w:bookmarkEnd w:id="1381"/>
            <w:bookmarkEnd w:id="1382"/>
            <w:bookmarkEnd w:id="1383"/>
            <w:bookmarkEnd w:id="1384"/>
            <w:bookmarkEnd w:id="1385"/>
            <w:proofErr w:type="spellEnd"/>
          </w:p>
        </w:tc>
        <w:tc>
          <w:tcPr>
            <w:tcW w:w="1337" w:type="dxa"/>
            <w:vAlign w:val="center"/>
          </w:tcPr>
          <w:p w14:paraId="2011D7BF" w14:textId="310E21BF"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6" w:name="_Toc393745003"/>
            <w:bookmarkStart w:id="1387" w:name="_Toc393747387"/>
            <w:bookmarkStart w:id="1388" w:name="_Toc393895354"/>
            <w:bookmarkStart w:id="1389" w:name="_Toc393895947"/>
            <w:bookmarkStart w:id="1390" w:name="_Toc393897731"/>
            <w:r w:rsidRPr="00524BDD">
              <w:rPr>
                <w:rStyle w:val="Heading2Char"/>
                <w:rFonts w:ascii="Times New Roman" w:hAnsi="Times New Roman" w:cs="Times New Roman"/>
                <w:b w:val="0"/>
                <w:color w:val="auto"/>
                <w:sz w:val="24"/>
                <w:szCs w:val="24"/>
              </w:rPr>
              <w:t>Array[]</w:t>
            </w:r>
            <w:bookmarkEnd w:id="1386"/>
            <w:bookmarkEnd w:id="1387"/>
            <w:bookmarkEnd w:id="1388"/>
            <w:bookmarkEnd w:id="1389"/>
            <w:bookmarkEnd w:id="1390"/>
          </w:p>
        </w:tc>
      </w:tr>
      <w:tr w:rsidR="00607B69" w:rsidRPr="00524BDD" w14:paraId="27AB0D79" w14:textId="252C4414" w:rsidTr="004644AC">
        <w:tblPrEx>
          <w:tblLook w:val="0000" w:firstRow="0" w:lastRow="0" w:firstColumn="0" w:lastColumn="0" w:noHBand="0" w:noVBand="0"/>
        </w:tblPrEx>
        <w:trPr>
          <w:trHeight w:val="554"/>
        </w:trPr>
        <w:tc>
          <w:tcPr>
            <w:tcW w:w="534" w:type="dxa"/>
            <w:vAlign w:val="center"/>
          </w:tcPr>
          <w:p w14:paraId="1A3635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91" w:name="_Toc393745004"/>
            <w:bookmarkStart w:id="1392" w:name="_Toc393747388"/>
            <w:bookmarkStart w:id="1393" w:name="_Toc393895355"/>
            <w:bookmarkStart w:id="1394" w:name="_Toc393895948"/>
            <w:bookmarkStart w:id="1395" w:name="_Toc393897732"/>
            <w:r w:rsidRPr="00524BDD">
              <w:rPr>
                <w:rStyle w:val="Heading2Char"/>
                <w:rFonts w:ascii="Times New Roman" w:hAnsi="Times New Roman" w:cs="Times New Roman"/>
                <w:b w:val="0"/>
                <w:color w:val="auto"/>
                <w:sz w:val="24"/>
                <w:szCs w:val="24"/>
              </w:rPr>
              <w:t>17</w:t>
            </w:r>
            <w:bookmarkEnd w:id="1391"/>
            <w:bookmarkEnd w:id="1392"/>
            <w:bookmarkEnd w:id="1393"/>
            <w:bookmarkEnd w:id="1394"/>
            <w:bookmarkEnd w:id="1395"/>
          </w:p>
        </w:tc>
        <w:tc>
          <w:tcPr>
            <w:tcW w:w="2835" w:type="dxa"/>
            <w:vAlign w:val="center"/>
          </w:tcPr>
          <w:p w14:paraId="2C9C33CB" w14:textId="3CE272FE" w:rsidR="003A3D8C" w:rsidRPr="00524BDD" w:rsidRDefault="003A3D8C" w:rsidP="00524BDD">
            <w:pPr>
              <w:pStyle w:val="NoSpacing"/>
              <w:rPr>
                <w:rStyle w:val="Heading2Char"/>
                <w:rFonts w:ascii="Times New Roman" w:hAnsi="Times New Roman" w:cs="Times New Roman"/>
                <w:b w:val="0"/>
                <w:color w:val="auto"/>
                <w:sz w:val="24"/>
                <w:szCs w:val="24"/>
              </w:rPr>
            </w:pPr>
            <w:bookmarkStart w:id="1396" w:name="_Toc393745005"/>
            <w:bookmarkStart w:id="1397" w:name="_Toc393747389"/>
            <w:bookmarkStart w:id="1398" w:name="_Toc393895356"/>
            <w:bookmarkStart w:id="1399" w:name="_Toc393895949"/>
            <w:bookmarkStart w:id="1400" w:name="_Toc393897733"/>
            <w:proofErr w:type="spellStart"/>
            <w:r w:rsidRPr="00524BDD">
              <w:rPr>
                <w:rStyle w:val="Heading2Char"/>
                <w:rFonts w:ascii="Times New Roman" w:hAnsi="Times New Roman" w:cs="Times New Roman"/>
                <w:b w:val="0"/>
                <w:color w:val="auto"/>
                <w:sz w:val="24"/>
                <w:szCs w:val="24"/>
              </w:rPr>
              <w:t>get_p_calendar</w:t>
            </w:r>
            <w:bookmarkEnd w:id="1396"/>
            <w:bookmarkEnd w:id="1397"/>
            <w:bookmarkEnd w:id="1398"/>
            <w:bookmarkEnd w:id="1399"/>
            <w:bookmarkEnd w:id="1400"/>
            <w:proofErr w:type="spellEnd"/>
          </w:p>
        </w:tc>
        <w:tc>
          <w:tcPr>
            <w:tcW w:w="2409" w:type="dxa"/>
            <w:vAlign w:val="center"/>
          </w:tcPr>
          <w:p w14:paraId="7F7BB0B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01" w:name="_Toc393745006"/>
            <w:bookmarkStart w:id="1402" w:name="_Toc393747390"/>
            <w:bookmarkStart w:id="1403" w:name="_Toc393895357"/>
            <w:bookmarkStart w:id="1404" w:name="_Toc393895950"/>
            <w:bookmarkStart w:id="1405" w:name="_Toc393897734"/>
            <w:r w:rsidRPr="00524BDD">
              <w:rPr>
                <w:rStyle w:val="Heading2Char"/>
                <w:rFonts w:ascii="Times New Roman" w:hAnsi="Times New Roman" w:cs="Times New Roman"/>
                <w:b w:val="0"/>
                <w:color w:val="auto"/>
                <w:sz w:val="24"/>
                <w:szCs w:val="24"/>
              </w:rPr>
              <w:t>Method uses to get all appointments’ data from database</w:t>
            </w:r>
            <w:bookmarkEnd w:id="1401"/>
            <w:bookmarkEnd w:id="1402"/>
            <w:bookmarkEnd w:id="1403"/>
            <w:bookmarkEnd w:id="1404"/>
            <w:bookmarkEnd w:id="1405"/>
          </w:p>
        </w:tc>
        <w:tc>
          <w:tcPr>
            <w:tcW w:w="2127" w:type="dxa"/>
            <w:vAlign w:val="center"/>
          </w:tcPr>
          <w:p w14:paraId="47371846" w14:textId="582F7C8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06" w:name="_Toc393745007"/>
            <w:bookmarkStart w:id="1407" w:name="_Toc393747391"/>
            <w:bookmarkStart w:id="1408" w:name="_Toc393895358"/>
            <w:bookmarkStart w:id="1409" w:name="_Toc393895951"/>
            <w:bookmarkStart w:id="1410" w:name="_Toc393897735"/>
            <w:r w:rsidRPr="00524BDD">
              <w:rPr>
                <w:rStyle w:val="Heading2Char"/>
                <w:rFonts w:ascii="Times New Roman" w:hAnsi="Times New Roman" w:cs="Times New Roman"/>
                <w:b w:val="0"/>
                <w:color w:val="auto"/>
                <w:sz w:val="24"/>
                <w:szCs w:val="24"/>
              </w:rPr>
              <w:t>-</w:t>
            </w:r>
            <w:bookmarkEnd w:id="1406"/>
            <w:bookmarkEnd w:id="1407"/>
            <w:bookmarkEnd w:id="1408"/>
            <w:bookmarkEnd w:id="1409"/>
            <w:bookmarkEnd w:id="1410"/>
          </w:p>
        </w:tc>
        <w:tc>
          <w:tcPr>
            <w:tcW w:w="1337" w:type="dxa"/>
            <w:vAlign w:val="center"/>
          </w:tcPr>
          <w:p w14:paraId="2E3C7820" w14:textId="0631678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11" w:name="_Toc393745008"/>
            <w:bookmarkStart w:id="1412" w:name="_Toc393747392"/>
            <w:bookmarkStart w:id="1413" w:name="_Toc393895359"/>
            <w:bookmarkStart w:id="1414" w:name="_Toc393895952"/>
            <w:bookmarkStart w:id="1415" w:name="_Toc393897736"/>
            <w:r w:rsidRPr="00524BDD">
              <w:rPr>
                <w:rStyle w:val="Heading2Char"/>
                <w:rFonts w:ascii="Times New Roman" w:hAnsi="Times New Roman" w:cs="Times New Roman"/>
                <w:b w:val="0"/>
                <w:color w:val="auto"/>
                <w:sz w:val="24"/>
                <w:szCs w:val="24"/>
              </w:rPr>
              <w:t>Array[]</w:t>
            </w:r>
            <w:bookmarkEnd w:id="1411"/>
            <w:bookmarkEnd w:id="1412"/>
            <w:bookmarkEnd w:id="1413"/>
            <w:bookmarkEnd w:id="1414"/>
            <w:bookmarkEnd w:id="1415"/>
          </w:p>
        </w:tc>
      </w:tr>
      <w:tr w:rsidR="00607B69" w:rsidRPr="00524BDD" w14:paraId="523F7E21" w14:textId="5D148CC4" w:rsidTr="004644AC">
        <w:tblPrEx>
          <w:tblLook w:val="0000" w:firstRow="0" w:lastRow="0" w:firstColumn="0" w:lastColumn="0" w:noHBand="0" w:noVBand="0"/>
        </w:tblPrEx>
        <w:trPr>
          <w:trHeight w:val="554"/>
        </w:trPr>
        <w:tc>
          <w:tcPr>
            <w:tcW w:w="534" w:type="dxa"/>
            <w:vAlign w:val="center"/>
          </w:tcPr>
          <w:p w14:paraId="68309ED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16" w:name="_Toc393745009"/>
            <w:bookmarkStart w:id="1417" w:name="_Toc393747393"/>
            <w:bookmarkStart w:id="1418" w:name="_Toc393895360"/>
            <w:bookmarkStart w:id="1419" w:name="_Toc393895953"/>
            <w:bookmarkStart w:id="1420" w:name="_Toc393897737"/>
            <w:r w:rsidRPr="00524BDD">
              <w:rPr>
                <w:rStyle w:val="Heading2Char"/>
                <w:rFonts w:ascii="Times New Roman" w:hAnsi="Times New Roman" w:cs="Times New Roman"/>
                <w:b w:val="0"/>
                <w:color w:val="auto"/>
                <w:sz w:val="24"/>
                <w:szCs w:val="24"/>
              </w:rPr>
              <w:t>18</w:t>
            </w:r>
            <w:bookmarkEnd w:id="1416"/>
            <w:bookmarkEnd w:id="1417"/>
            <w:bookmarkEnd w:id="1418"/>
            <w:bookmarkEnd w:id="1419"/>
            <w:bookmarkEnd w:id="1420"/>
          </w:p>
        </w:tc>
        <w:tc>
          <w:tcPr>
            <w:tcW w:w="2835" w:type="dxa"/>
            <w:vAlign w:val="center"/>
          </w:tcPr>
          <w:p w14:paraId="2C4A8DAD" w14:textId="1319C70A" w:rsidR="003A3D8C" w:rsidRPr="00524BDD" w:rsidRDefault="003A3D8C" w:rsidP="00524BDD">
            <w:pPr>
              <w:pStyle w:val="NoSpacing"/>
              <w:rPr>
                <w:rStyle w:val="Heading2Char"/>
                <w:rFonts w:ascii="Times New Roman" w:hAnsi="Times New Roman" w:cs="Times New Roman"/>
                <w:b w:val="0"/>
                <w:color w:val="auto"/>
                <w:sz w:val="24"/>
                <w:szCs w:val="24"/>
              </w:rPr>
            </w:pPr>
            <w:bookmarkStart w:id="1421" w:name="_Toc393745010"/>
            <w:bookmarkStart w:id="1422" w:name="_Toc393747394"/>
            <w:bookmarkStart w:id="1423" w:name="_Toc393895361"/>
            <w:bookmarkStart w:id="1424" w:name="_Toc393895954"/>
            <w:bookmarkStart w:id="1425" w:name="_Toc393897738"/>
            <w:proofErr w:type="spellStart"/>
            <w:r w:rsidRPr="00524BDD">
              <w:rPr>
                <w:rStyle w:val="Heading2Char"/>
                <w:rFonts w:ascii="Times New Roman" w:hAnsi="Times New Roman" w:cs="Times New Roman"/>
                <w:b w:val="0"/>
                <w:color w:val="auto"/>
                <w:sz w:val="24"/>
                <w:szCs w:val="24"/>
              </w:rPr>
              <w:t>get_d_calendar</w:t>
            </w:r>
            <w:bookmarkEnd w:id="1421"/>
            <w:bookmarkEnd w:id="1422"/>
            <w:bookmarkEnd w:id="1423"/>
            <w:bookmarkEnd w:id="1424"/>
            <w:bookmarkEnd w:id="1425"/>
            <w:proofErr w:type="spellEnd"/>
          </w:p>
        </w:tc>
        <w:tc>
          <w:tcPr>
            <w:tcW w:w="2409" w:type="dxa"/>
            <w:vAlign w:val="center"/>
          </w:tcPr>
          <w:p w14:paraId="4329EB1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26" w:name="_Toc393745011"/>
            <w:bookmarkStart w:id="1427" w:name="_Toc393747395"/>
            <w:bookmarkStart w:id="1428" w:name="_Toc393895362"/>
            <w:bookmarkStart w:id="1429" w:name="_Toc393895955"/>
            <w:bookmarkStart w:id="1430" w:name="_Toc393897739"/>
            <w:r w:rsidRPr="00524BDD">
              <w:rPr>
                <w:rStyle w:val="Heading2Char"/>
                <w:rFonts w:ascii="Times New Roman" w:hAnsi="Times New Roman" w:cs="Times New Roman"/>
                <w:b w:val="0"/>
                <w:color w:val="auto"/>
                <w:sz w:val="24"/>
                <w:szCs w:val="24"/>
              </w:rPr>
              <w:t>Method uses to get all appointments’ data from database</w:t>
            </w:r>
            <w:bookmarkEnd w:id="1426"/>
            <w:bookmarkEnd w:id="1427"/>
            <w:bookmarkEnd w:id="1428"/>
            <w:bookmarkEnd w:id="1429"/>
            <w:bookmarkEnd w:id="1430"/>
          </w:p>
        </w:tc>
        <w:tc>
          <w:tcPr>
            <w:tcW w:w="2127" w:type="dxa"/>
            <w:vAlign w:val="center"/>
          </w:tcPr>
          <w:p w14:paraId="3A2C582D" w14:textId="30C944D9"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1" w:name="_Toc393745012"/>
            <w:bookmarkStart w:id="1432" w:name="_Toc393747396"/>
            <w:bookmarkStart w:id="1433" w:name="_Toc393895363"/>
            <w:bookmarkStart w:id="1434" w:name="_Toc393895956"/>
            <w:bookmarkStart w:id="1435" w:name="_Toc393897740"/>
            <w:r w:rsidRPr="00524BDD">
              <w:rPr>
                <w:rStyle w:val="Heading2Char"/>
                <w:rFonts w:ascii="Times New Roman" w:hAnsi="Times New Roman" w:cs="Times New Roman"/>
                <w:b w:val="0"/>
                <w:color w:val="auto"/>
                <w:sz w:val="24"/>
                <w:szCs w:val="24"/>
              </w:rPr>
              <w:t>-</w:t>
            </w:r>
            <w:bookmarkEnd w:id="1431"/>
            <w:bookmarkEnd w:id="1432"/>
            <w:bookmarkEnd w:id="1433"/>
            <w:bookmarkEnd w:id="1434"/>
            <w:bookmarkEnd w:id="1435"/>
          </w:p>
        </w:tc>
        <w:tc>
          <w:tcPr>
            <w:tcW w:w="1337" w:type="dxa"/>
            <w:vAlign w:val="center"/>
          </w:tcPr>
          <w:p w14:paraId="786929A5" w14:textId="305DFA17"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6" w:name="_Toc393745013"/>
            <w:bookmarkStart w:id="1437" w:name="_Toc393747397"/>
            <w:bookmarkStart w:id="1438" w:name="_Toc393895364"/>
            <w:bookmarkStart w:id="1439" w:name="_Toc393895957"/>
            <w:bookmarkStart w:id="1440" w:name="_Toc393897741"/>
            <w:r w:rsidRPr="00524BDD">
              <w:rPr>
                <w:rStyle w:val="Heading2Char"/>
                <w:rFonts w:ascii="Times New Roman" w:hAnsi="Times New Roman" w:cs="Times New Roman"/>
                <w:b w:val="0"/>
                <w:color w:val="auto"/>
                <w:sz w:val="24"/>
                <w:szCs w:val="24"/>
              </w:rPr>
              <w:t>Array[]</w:t>
            </w:r>
            <w:bookmarkEnd w:id="1436"/>
            <w:bookmarkEnd w:id="1437"/>
            <w:bookmarkEnd w:id="1438"/>
            <w:bookmarkEnd w:id="1439"/>
            <w:bookmarkEnd w:id="1440"/>
          </w:p>
        </w:tc>
      </w:tr>
      <w:tr w:rsidR="00EA1171" w:rsidRPr="00524BDD" w14:paraId="040A3323" w14:textId="77777777" w:rsidTr="004644AC">
        <w:tblPrEx>
          <w:tblLook w:val="0000" w:firstRow="0" w:lastRow="0" w:firstColumn="0" w:lastColumn="0" w:noHBand="0" w:noVBand="0"/>
        </w:tblPrEx>
        <w:trPr>
          <w:trHeight w:val="554"/>
        </w:trPr>
        <w:tc>
          <w:tcPr>
            <w:tcW w:w="534" w:type="dxa"/>
            <w:vAlign w:val="center"/>
          </w:tcPr>
          <w:p w14:paraId="7650D9FF" w14:textId="58767DC5" w:rsidR="00EA1171" w:rsidRPr="00524BDD"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835" w:type="dxa"/>
            <w:vAlign w:val="center"/>
          </w:tcPr>
          <w:p w14:paraId="16C7F9B6" w14:textId="54C3C7CE"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checkDuplicate_p</w:t>
            </w:r>
            <w:proofErr w:type="spellEnd"/>
          </w:p>
        </w:tc>
        <w:tc>
          <w:tcPr>
            <w:tcW w:w="2409" w:type="dxa"/>
            <w:vAlign w:val="center"/>
          </w:tcPr>
          <w:p w14:paraId="10C36827" w14:textId="75D5107C"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patientID</w:t>
            </w:r>
            <w:proofErr w:type="spellEnd"/>
            <w:r w:rsidRPr="004644AC">
              <w:rPr>
                <w:rStyle w:val="Heading2Char"/>
                <w:rFonts w:ascii="Times New Roman" w:hAnsi="Times New Roman" w:cs="Times New Roman"/>
                <w:b w:val="0"/>
                <w:color w:val="auto"/>
                <w:sz w:val="24"/>
                <w:szCs w:val="24"/>
                <w:highlight w:val="yellow"/>
              </w:rPr>
              <w:t xml:space="preserve"> is duplicate or not</w:t>
            </w:r>
          </w:p>
        </w:tc>
        <w:tc>
          <w:tcPr>
            <w:tcW w:w="2127" w:type="dxa"/>
            <w:vAlign w:val="center"/>
          </w:tcPr>
          <w:p w14:paraId="337F5A04" w14:textId="09E65F69"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patientID:varchar</w:t>
            </w:r>
            <w:proofErr w:type="spellEnd"/>
          </w:p>
        </w:tc>
        <w:tc>
          <w:tcPr>
            <w:tcW w:w="1337" w:type="dxa"/>
            <w:vAlign w:val="center"/>
          </w:tcPr>
          <w:p w14:paraId="37AD079F" w14:textId="65E6E41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EA1171" w:rsidRPr="00524BDD" w14:paraId="1B59A1C9" w14:textId="77777777" w:rsidTr="004644AC">
        <w:tblPrEx>
          <w:tblLook w:val="0000" w:firstRow="0" w:lastRow="0" w:firstColumn="0" w:lastColumn="0" w:noHBand="0" w:noVBand="0"/>
        </w:tblPrEx>
        <w:trPr>
          <w:trHeight w:val="416"/>
        </w:trPr>
        <w:tc>
          <w:tcPr>
            <w:tcW w:w="534" w:type="dxa"/>
            <w:vAlign w:val="center"/>
          </w:tcPr>
          <w:p w14:paraId="3F634BCF" w14:textId="58A04DD8"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20</w:t>
            </w:r>
          </w:p>
        </w:tc>
        <w:tc>
          <w:tcPr>
            <w:tcW w:w="2835" w:type="dxa"/>
            <w:vAlign w:val="center"/>
          </w:tcPr>
          <w:p w14:paraId="5F601A5D" w14:textId="18D74FA8"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checkDuplicate_d</w:t>
            </w:r>
            <w:proofErr w:type="spellEnd"/>
          </w:p>
        </w:tc>
        <w:tc>
          <w:tcPr>
            <w:tcW w:w="2409" w:type="dxa"/>
            <w:vAlign w:val="center"/>
          </w:tcPr>
          <w:p w14:paraId="04E05DA5" w14:textId="32AF11A4"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dentistID</w:t>
            </w:r>
            <w:proofErr w:type="spellEnd"/>
            <w:r w:rsidRPr="004644AC">
              <w:rPr>
                <w:rStyle w:val="Heading2Char"/>
                <w:rFonts w:ascii="Times New Roman" w:hAnsi="Times New Roman" w:cs="Times New Roman"/>
                <w:b w:val="0"/>
                <w:color w:val="auto"/>
                <w:sz w:val="24"/>
                <w:szCs w:val="24"/>
                <w:highlight w:val="yellow"/>
              </w:rPr>
              <w:t xml:space="preserve"> is </w:t>
            </w:r>
            <w:r w:rsidRPr="004644AC">
              <w:rPr>
                <w:rStyle w:val="Heading2Char"/>
                <w:rFonts w:ascii="Times New Roman" w:hAnsi="Times New Roman" w:cs="Times New Roman"/>
                <w:b w:val="0"/>
                <w:color w:val="auto"/>
                <w:sz w:val="24"/>
                <w:szCs w:val="24"/>
                <w:highlight w:val="yellow"/>
              </w:rPr>
              <w:lastRenderedPageBreak/>
              <w:t>duplicate or not</w:t>
            </w:r>
          </w:p>
        </w:tc>
        <w:tc>
          <w:tcPr>
            <w:tcW w:w="2127" w:type="dxa"/>
            <w:vAlign w:val="center"/>
          </w:tcPr>
          <w:p w14:paraId="2E754016" w14:textId="75860F27"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lastRenderedPageBreak/>
              <w:t>$</w:t>
            </w:r>
            <w:proofErr w:type="spellStart"/>
            <w:r w:rsidRPr="004644AC">
              <w:rPr>
                <w:rStyle w:val="Heading2Char"/>
                <w:rFonts w:ascii="Times New Roman" w:hAnsi="Times New Roman" w:cs="Times New Roman"/>
                <w:b w:val="0"/>
                <w:color w:val="auto"/>
                <w:sz w:val="24"/>
                <w:szCs w:val="24"/>
                <w:highlight w:val="yellow"/>
              </w:rPr>
              <w:t>dentistID:varchar</w:t>
            </w:r>
            <w:proofErr w:type="spellEnd"/>
          </w:p>
        </w:tc>
        <w:tc>
          <w:tcPr>
            <w:tcW w:w="1337" w:type="dxa"/>
            <w:vAlign w:val="center"/>
          </w:tcPr>
          <w:p w14:paraId="632847DC" w14:textId="62A34141"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EA1171" w:rsidRPr="00524BDD" w14:paraId="2E49F718" w14:textId="77777777" w:rsidTr="004644AC">
        <w:tblPrEx>
          <w:tblLook w:val="0000" w:firstRow="0" w:lastRow="0" w:firstColumn="0" w:lastColumn="0" w:noHBand="0" w:noVBand="0"/>
        </w:tblPrEx>
        <w:trPr>
          <w:trHeight w:val="554"/>
        </w:trPr>
        <w:tc>
          <w:tcPr>
            <w:tcW w:w="534" w:type="dxa"/>
            <w:vAlign w:val="center"/>
          </w:tcPr>
          <w:p w14:paraId="1D2188AE" w14:textId="6B12ACC3"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21</w:t>
            </w:r>
          </w:p>
        </w:tc>
        <w:tc>
          <w:tcPr>
            <w:tcW w:w="2835" w:type="dxa"/>
            <w:vAlign w:val="center"/>
          </w:tcPr>
          <w:p w14:paraId="2A852A91" w14:textId="490E3D02"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checkDuplicate_app_dent</w:t>
            </w:r>
            <w:proofErr w:type="spellEnd"/>
          </w:p>
        </w:tc>
        <w:tc>
          <w:tcPr>
            <w:tcW w:w="2409" w:type="dxa"/>
            <w:vAlign w:val="center"/>
          </w:tcPr>
          <w:p w14:paraId="51BECEB9" w14:textId="458BC399"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dentistID</w:t>
            </w:r>
            <w:proofErr w:type="spellEnd"/>
            <w:r w:rsidRPr="004644AC">
              <w:rPr>
                <w:rStyle w:val="Heading2Char"/>
                <w:rFonts w:ascii="Times New Roman" w:hAnsi="Times New Roman" w:cs="Times New Roman"/>
                <w:b w:val="0"/>
                <w:color w:val="auto"/>
                <w:sz w:val="24"/>
                <w:szCs w:val="24"/>
                <w:highlight w:val="yellow"/>
              </w:rPr>
              <w:t xml:space="preserve"> is duplicate </w:t>
            </w:r>
            <w:r w:rsidR="004644AC" w:rsidRPr="004644AC">
              <w:rPr>
                <w:rStyle w:val="Heading2Char"/>
                <w:rFonts w:ascii="Times New Roman" w:hAnsi="Times New Roman" w:cs="Times New Roman"/>
                <w:b w:val="0"/>
                <w:color w:val="auto"/>
                <w:sz w:val="24"/>
                <w:szCs w:val="24"/>
                <w:highlight w:val="yellow"/>
              </w:rPr>
              <w:t xml:space="preserve">in appointment table </w:t>
            </w:r>
            <w:r w:rsidRPr="004644AC">
              <w:rPr>
                <w:rStyle w:val="Heading2Char"/>
                <w:rFonts w:ascii="Times New Roman" w:hAnsi="Times New Roman" w:cs="Times New Roman"/>
                <w:b w:val="0"/>
                <w:color w:val="auto"/>
                <w:sz w:val="24"/>
                <w:szCs w:val="24"/>
                <w:highlight w:val="yellow"/>
              </w:rPr>
              <w:t>or not</w:t>
            </w:r>
          </w:p>
        </w:tc>
        <w:tc>
          <w:tcPr>
            <w:tcW w:w="2127" w:type="dxa"/>
            <w:vAlign w:val="center"/>
          </w:tcPr>
          <w:p w14:paraId="200D6514" w14:textId="12585770"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dentistID:varchar</w:t>
            </w:r>
            <w:proofErr w:type="spellEnd"/>
          </w:p>
        </w:tc>
        <w:tc>
          <w:tcPr>
            <w:tcW w:w="1337" w:type="dxa"/>
            <w:vAlign w:val="center"/>
          </w:tcPr>
          <w:p w14:paraId="3CEB69E3" w14:textId="621F104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4644AC" w:rsidRPr="00524BDD" w14:paraId="1B05D668" w14:textId="77777777" w:rsidTr="004644AC">
        <w:tblPrEx>
          <w:tblLook w:val="0000" w:firstRow="0" w:lastRow="0" w:firstColumn="0" w:lastColumn="0" w:noHBand="0" w:noVBand="0"/>
        </w:tblPrEx>
        <w:trPr>
          <w:trHeight w:val="554"/>
        </w:trPr>
        <w:tc>
          <w:tcPr>
            <w:tcW w:w="534" w:type="dxa"/>
            <w:vAlign w:val="center"/>
          </w:tcPr>
          <w:p w14:paraId="4B96C499" w14:textId="477C0D0E"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22</w:t>
            </w:r>
          </w:p>
        </w:tc>
        <w:tc>
          <w:tcPr>
            <w:tcW w:w="2835" w:type="dxa"/>
            <w:vAlign w:val="center"/>
          </w:tcPr>
          <w:p w14:paraId="72010B01" w14:textId="2548B43A"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checkDuplicate_app_date</w:t>
            </w:r>
            <w:proofErr w:type="spellEnd"/>
          </w:p>
        </w:tc>
        <w:tc>
          <w:tcPr>
            <w:tcW w:w="2409" w:type="dxa"/>
            <w:vAlign w:val="center"/>
          </w:tcPr>
          <w:p w14:paraId="2D101502" w14:textId="079FBF25"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date in appointment table or not</w:t>
            </w:r>
          </w:p>
        </w:tc>
        <w:tc>
          <w:tcPr>
            <w:tcW w:w="2127" w:type="dxa"/>
            <w:vAlign w:val="center"/>
          </w:tcPr>
          <w:p w14:paraId="5D02BA14" w14:textId="6048AFF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aDate:date</w:t>
            </w:r>
            <w:proofErr w:type="spellEnd"/>
          </w:p>
        </w:tc>
        <w:tc>
          <w:tcPr>
            <w:tcW w:w="1337" w:type="dxa"/>
            <w:vAlign w:val="center"/>
          </w:tcPr>
          <w:p w14:paraId="4CA96EA0" w14:textId="36403133"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4644AC" w:rsidRPr="00524BDD" w14:paraId="02D3CDE1" w14:textId="77777777" w:rsidTr="004644AC">
        <w:tblPrEx>
          <w:tblLook w:val="0000" w:firstRow="0" w:lastRow="0" w:firstColumn="0" w:lastColumn="0" w:noHBand="0" w:noVBand="0"/>
        </w:tblPrEx>
        <w:trPr>
          <w:trHeight w:val="554"/>
        </w:trPr>
        <w:tc>
          <w:tcPr>
            <w:tcW w:w="534" w:type="dxa"/>
            <w:vAlign w:val="center"/>
          </w:tcPr>
          <w:p w14:paraId="66B7B173" w14:textId="128DD48F"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23</w:t>
            </w:r>
          </w:p>
        </w:tc>
        <w:tc>
          <w:tcPr>
            <w:tcW w:w="2835" w:type="dxa"/>
            <w:vAlign w:val="center"/>
          </w:tcPr>
          <w:p w14:paraId="301F6CCF" w14:textId="66201EAF"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checkDuplicate_app_time</w:t>
            </w:r>
            <w:proofErr w:type="spellEnd"/>
          </w:p>
        </w:tc>
        <w:tc>
          <w:tcPr>
            <w:tcW w:w="2409" w:type="dxa"/>
            <w:vAlign w:val="center"/>
          </w:tcPr>
          <w:p w14:paraId="409E077B" w14:textId="12AE2EF8"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Method uses to check that there are duplicate time in appointment table or not</w:t>
            </w:r>
          </w:p>
        </w:tc>
        <w:tc>
          <w:tcPr>
            <w:tcW w:w="2127" w:type="dxa"/>
            <w:vAlign w:val="center"/>
          </w:tcPr>
          <w:p w14:paraId="0991E210" w14:textId="3F4CA2E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startTime:time</w:t>
            </w:r>
            <w:proofErr w:type="spellEnd"/>
          </w:p>
        </w:tc>
        <w:tc>
          <w:tcPr>
            <w:tcW w:w="1337" w:type="dxa"/>
            <w:vAlign w:val="center"/>
          </w:tcPr>
          <w:p w14:paraId="3C9A3443" w14:textId="7A135F32"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bl>
    <w:p w14:paraId="3B1F198D" w14:textId="77777777" w:rsidR="00B35D92" w:rsidRPr="00607B69" w:rsidRDefault="00B35D92" w:rsidP="00FC6A41">
      <w:pPr>
        <w:pStyle w:val="NoSpacing"/>
        <w:rPr>
          <w:rStyle w:val="Heading2Char"/>
          <w:rFonts w:ascii="Times New Roman" w:hAnsi="Times New Roman" w:cs="Times New Roman"/>
          <w:color w:val="auto"/>
          <w:sz w:val="24"/>
          <w:szCs w:val="24"/>
        </w:rPr>
      </w:pPr>
    </w:p>
    <w:p w14:paraId="271E32B8" w14:textId="77777777" w:rsidR="006E0A2A" w:rsidRDefault="006E0A2A" w:rsidP="00754471">
      <w:pPr>
        <w:rPr>
          <w:rStyle w:val="Heading2Char"/>
          <w:rFonts w:ascii="Times New Roman" w:hAnsi="Times New Roman" w:cs="Times New Roman"/>
          <w:color w:val="auto"/>
          <w:sz w:val="24"/>
          <w:szCs w:val="24"/>
        </w:rPr>
      </w:pPr>
      <w:bookmarkStart w:id="1441" w:name="_Toc393745014"/>
      <w:bookmarkStart w:id="1442" w:name="_Toc393747398"/>
      <w:bookmarkStart w:id="1443" w:name="_Toc393895365"/>
      <w:bookmarkStart w:id="1444" w:name="_Toc393895958"/>
      <w:bookmarkStart w:id="1445" w:name="_Toc393897742"/>
    </w:p>
    <w:p w14:paraId="68A94D9C" w14:textId="77777777" w:rsidR="004644AC" w:rsidRDefault="004644AC" w:rsidP="00754471">
      <w:pPr>
        <w:rPr>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Officer_Manage</w:t>
      </w:r>
      <w:bookmarkEnd w:id="1441"/>
      <w:bookmarkEnd w:id="1442"/>
      <w:bookmarkEnd w:id="1443"/>
      <w:bookmarkEnd w:id="1444"/>
      <w:bookmarkEnd w:id="1445"/>
      <w:proofErr w:type="spellEnd"/>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1446" w:name="_Toc393745015"/>
      <w:bookmarkStart w:id="1447" w:name="_Toc393747399"/>
      <w:bookmarkStart w:id="1448" w:name="_Toc393895366"/>
      <w:bookmarkStart w:id="1449" w:name="_Toc393895959"/>
      <w:bookmarkStart w:id="1450" w:name="_Toc393897743"/>
      <w:r w:rsidRPr="00607B69">
        <w:rPr>
          <w:rStyle w:val="Heading2Char"/>
          <w:rFonts w:ascii="Times New Roman" w:hAnsi="Times New Roman" w:cs="Times New Roman"/>
          <w:color w:val="auto"/>
          <w:sz w:val="24"/>
          <w:szCs w:val="24"/>
        </w:rPr>
        <w:t>Property</w:t>
      </w:r>
      <w:bookmarkEnd w:id="1446"/>
      <w:bookmarkEnd w:id="1447"/>
      <w:bookmarkEnd w:id="1448"/>
      <w:bookmarkEnd w:id="1449"/>
      <w:bookmarkEnd w:id="1450"/>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524BDD">
        <w:trPr>
          <w:trHeight w:val="218"/>
        </w:trPr>
        <w:tc>
          <w:tcPr>
            <w:tcW w:w="1106" w:type="dxa"/>
            <w:shd w:val="clear" w:color="auto" w:fill="D9D9D9"/>
            <w:vAlign w:val="center"/>
          </w:tcPr>
          <w:p w14:paraId="4AE89D56"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1" w:name="_Toc393745016"/>
            <w:bookmarkStart w:id="1452" w:name="_Toc393747400"/>
            <w:bookmarkStart w:id="1453" w:name="_Toc393895367"/>
            <w:bookmarkStart w:id="1454" w:name="_Toc393895960"/>
            <w:bookmarkStart w:id="1455" w:name="_Toc393897744"/>
            <w:r w:rsidRPr="00607B69">
              <w:rPr>
                <w:rStyle w:val="Heading2Char"/>
                <w:rFonts w:ascii="Times New Roman" w:hAnsi="Times New Roman" w:cs="Times New Roman"/>
                <w:color w:val="auto"/>
                <w:sz w:val="24"/>
                <w:szCs w:val="24"/>
              </w:rPr>
              <w:t>ID</w:t>
            </w:r>
            <w:bookmarkEnd w:id="1451"/>
            <w:bookmarkEnd w:id="1452"/>
            <w:bookmarkEnd w:id="1453"/>
            <w:bookmarkEnd w:id="1454"/>
            <w:bookmarkEnd w:id="1455"/>
          </w:p>
        </w:tc>
        <w:tc>
          <w:tcPr>
            <w:tcW w:w="2562" w:type="dxa"/>
            <w:shd w:val="clear" w:color="auto" w:fill="D9D9D9"/>
            <w:vAlign w:val="center"/>
          </w:tcPr>
          <w:p w14:paraId="58E8BD8A"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6" w:name="_Toc393745017"/>
            <w:bookmarkStart w:id="1457" w:name="_Toc393747401"/>
            <w:bookmarkStart w:id="1458" w:name="_Toc393895368"/>
            <w:bookmarkStart w:id="1459" w:name="_Toc393895961"/>
            <w:bookmarkStart w:id="1460" w:name="_Toc393897745"/>
            <w:r w:rsidRPr="00607B69">
              <w:rPr>
                <w:rStyle w:val="Heading2Char"/>
                <w:rFonts w:ascii="Times New Roman" w:hAnsi="Times New Roman" w:cs="Times New Roman"/>
                <w:color w:val="auto"/>
                <w:sz w:val="24"/>
                <w:szCs w:val="24"/>
              </w:rPr>
              <w:t>Name</w:t>
            </w:r>
            <w:bookmarkEnd w:id="1456"/>
            <w:bookmarkEnd w:id="1457"/>
            <w:bookmarkEnd w:id="1458"/>
            <w:bookmarkEnd w:id="1459"/>
            <w:bookmarkEnd w:id="1460"/>
          </w:p>
        </w:tc>
        <w:tc>
          <w:tcPr>
            <w:tcW w:w="3274" w:type="dxa"/>
            <w:shd w:val="clear" w:color="auto" w:fill="D9D9D9"/>
            <w:vAlign w:val="center"/>
          </w:tcPr>
          <w:p w14:paraId="73BC340B" w14:textId="4562D849" w:rsidR="00ED0827" w:rsidRPr="00607B69" w:rsidRDefault="00ED0827" w:rsidP="00524BDD">
            <w:pPr>
              <w:jc w:val="center"/>
              <w:rPr>
                <w:rStyle w:val="Heading2Char"/>
                <w:rFonts w:ascii="Times New Roman" w:hAnsi="Times New Roman" w:cs="Times New Roman"/>
                <w:color w:val="auto"/>
                <w:sz w:val="24"/>
                <w:szCs w:val="24"/>
              </w:rPr>
            </w:pPr>
            <w:bookmarkStart w:id="1461" w:name="_Toc393745018"/>
            <w:bookmarkStart w:id="1462" w:name="_Toc393747402"/>
            <w:bookmarkStart w:id="1463" w:name="_Toc393895369"/>
            <w:bookmarkStart w:id="1464" w:name="_Toc393895962"/>
            <w:bookmarkStart w:id="1465" w:name="_Toc393897746"/>
            <w:r w:rsidRPr="00607B69">
              <w:rPr>
                <w:rStyle w:val="Heading2Char"/>
                <w:rFonts w:ascii="Times New Roman" w:hAnsi="Times New Roman" w:cs="Times New Roman"/>
                <w:color w:val="auto"/>
                <w:sz w:val="24"/>
                <w:szCs w:val="24"/>
              </w:rPr>
              <w:t>Description</w:t>
            </w:r>
            <w:bookmarkEnd w:id="1461"/>
            <w:bookmarkEnd w:id="1462"/>
            <w:bookmarkEnd w:id="1463"/>
            <w:bookmarkEnd w:id="1464"/>
            <w:bookmarkEnd w:id="1465"/>
          </w:p>
        </w:tc>
        <w:tc>
          <w:tcPr>
            <w:tcW w:w="2340" w:type="dxa"/>
            <w:shd w:val="clear" w:color="auto" w:fill="D9D9D9"/>
            <w:vAlign w:val="center"/>
          </w:tcPr>
          <w:p w14:paraId="16256CD4" w14:textId="77777777" w:rsidR="00ED0827" w:rsidRPr="00607B69" w:rsidRDefault="00ED0827" w:rsidP="00524BDD">
            <w:pPr>
              <w:jc w:val="center"/>
              <w:rPr>
                <w:rStyle w:val="Heading2Char"/>
                <w:rFonts w:ascii="Times New Roman" w:hAnsi="Times New Roman" w:cs="Times New Roman"/>
                <w:color w:val="auto"/>
                <w:sz w:val="24"/>
                <w:szCs w:val="24"/>
              </w:rPr>
            </w:pPr>
            <w:bookmarkStart w:id="1466" w:name="_Toc393745019"/>
            <w:bookmarkStart w:id="1467" w:name="_Toc393747403"/>
            <w:bookmarkStart w:id="1468" w:name="_Toc393895370"/>
            <w:bookmarkStart w:id="1469" w:name="_Toc393895963"/>
            <w:bookmarkStart w:id="1470" w:name="_Toc393897747"/>
            <w:r w:rsidRPr="00607B69">
              <w:rPr>
                <w:rStyle w:val="Heading2Char"/>
                <w:rFonts w:ascii="Times New Roman" w:hAnsi="Times New Roman" w:cs="Times New Roman"/>
                <w:color w:val="auto"/>
                <w:sz w:val="24"/>
                <w:szCs w:val="24"/>
              </w:rPr>
              <w:t>Remark</w:t>
            </w:r>
            <w:bookmarkEnd w:id="1466"/>
            <w:bookmarkEnd w:id="1467"/>
            <w:bookmarkEnd w:id="1468"/>
            <w:bookmarkEnd w:id="1469"/>
            <w:bookmarkEnd w:id="1470"/>
          </w:p>
        </w:tc>
      </w:tr>
      <w:tr w:rsidR="00ED0827" w:rsidRPr="00607B69" w14:paraId="16E5FD97" w14:textId="77777777" w:rsidTr="00524BDD">
        <w:trPr>
          <w:trHeight w:val="221"/>
        </w:trPr>
        <w:tc>
          <w:tcPr>
            <w:tcW w:w="1106" w:type="dxa"/>
            <w:vAlign w:val="center"/>
          </w:tcPr>
          <w:p w14:paraId="2F9370A6"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1" w:name="_Toc393745020"/>
            <w:bookmarkStart w:id="1472" w:name="_Toc393747404"/>
            <w:bookmarkStart w:id="1473" w:name="_Toc393895371"/>
            <w:bookmarkStart w:id="1474" w:name="_Toc393895964"/>
            <w:bookmarkStart w:id="1475" w:name="_Toc393897748"/>
            <w:r w:rsidRPr="00607B69">
              <w:rPr>
                <w:rStyle w:val="Heading2Char"/>
                <w:rFonts w:ascii="Times New Roman" w:hAnsi="Times New Roman" w:cs="Times New Roman"/>
                <w:b w:val="0"/>
                <w:color w:val="auto"/>
                <w:sz w:val="24"/>
                <w:szCs w:val="24"/>
              </w:rPr>
              <w:t>-</w:t>
            </w:r>
            <w:bookmarkEnd w:id="1471"/>
            <w:bookmarkEnd w:id="1472"/>
            <w:bookmarkEnd w:id="1473"/>
            <w:bookmarkEnd w:id="1474"/>
            <w:bookmarkEnd w:id="1475"/>
          </w:p>
        </w:tc>
        <w:tc>
          <w:tcPr>
            <w:tcW w:w="2562" w:type="dxa"/>
            <w:vAlign w:val="center"/>
          </w:tcPr>
          <w:p w14:paraId="46556101"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6" w:name="_Toc393745021"/>
            <w:bookmarkStart w:id="1477" w:name="_Toc393747405"/>
            <w:bookmarkStart w:id="1478" w:name="_Toc393895372"/>
            <w:bookmarkStart w:id="1479" w:name="_Toc393895965"/>
            <w:bookmarkStart w:id="1480" w:name="_Toc393897749"/>
            <w:r w:rsidRPr="00607B69">
              <w:rPr>
                <w:rStyle w:val="Heading2Char"/>
                <w:rFonts w:ascii="Times New Roman" w:hAnsi="Times New Roman" w:cs="Times New Roman"/>
                <w:b w:val="0"/>
                <w:color w:val="auto"/>
                <w:sz w:val="24"/>
                <w:szCs w:val="24"/>
              </w:rPr>
              <w:t>-</w:t>
            </w:r>
            <w:bookmarkEnd w:id="1476"/>
            <w:bookmarkEnd w:id="1477"/>
            <w:bookmarkEnd w:id="1478"/>
            <w:bookmarkEnd w:id="1479"/>
            <w:bookmarkEnd w:id="1480"/>
          </w:p>
        </w:tc>
        <w:tc>
          <w:tcPr>
            <w:tcW w:w="3274" w:type="dxa"/>
            <w:vAlign w:val="center"/>
          </w:tcPr>
          <w:p w14:paraId="54772EE4" w14:textId="77777777" w:rsidR="00ED0827" w:rsidRPr="00607B69"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81" w:name="_Toc393745022"/>
            <w:bookmarkStart w:id="1482" w:name="_Toc393747406"/>
            <w:bookmarkStart w:id="1483" w:name="_Toc393895373"/>
            <w:bookmarkStart w:id="1484" w:name="_Toc393895966"/>
            <w:bookmarkStart w:id="1485" w:name="_Toc393897750"/>
            <w:r w:rsidRPr="00607B69">
              <w:rPr>
                <w:rStyle w:val="Heading2Char"/>
                <w:rFonts w:ascii="Times New Roman" w:eastAsiaTheme="minorHAnsi" w:hAnsi="Times New Roman" w:cs="Times New Roman"/>
                <w:b w:val="0"/>
                <w:bCs w:val="0"/>
                <w:color w:val="auto"/>
                <w:sz w:val="24"/>
                <w:szCs w:val="24"/>
                <w:lang w:bidi="ar-SA"/>
              </w:rPr>
              <w:t>-</w:t>
            </w:r>
            <w:bookmarkEnd w:id="1481"/>
            <w:bookmarkEnd w:id="1482"/>
            <w:bookmarkEnd w:id="1483"/>
            <w:bookmarkEnd w:id="1484"/>
            <w:bookmarkEnd w:id="1485"/>
          </w:p>
        </w:tc>
        <w:tc>
          <w:tcPr>
            <w:tcW w:w="2340" w:type="dxa"/>
            <w:vAlign w:val="center"/>
          </w:tcPr>
          <w:p w14:paraId="7B4EBE43"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86" w:name="_Toc393745023"/>
            <w:bookmarkStart w:id="1487" w:name="_Toc393747407"/>
            <w:bookmarkStart w:id="1488" w:name="_Toc393895374"/>
            <w:bookmarkStart w:id="1489" w:name="_Toc393895967"/>
            <w:bookmarkStart w:id="1490" w:name="_Toc393897751"/>
            <w:r w:rsidRPr="00607B69">
              <w:rPr>
                <w:rStyle w:val="Heading2Char"/>
                <w:rFonts w:ascii="Times New Roman" w:hAnsi="Times New Roman" w:cs="Times New Roman"/>
                <w:b w:val="0"/>
                <w:color w:val="auto"/>
                <w:sz w:val="24"/>
                <w:szCs w:val="24"/>
              </w:rPr>
              <w:t>-</w:t>
            </w:r>
            <w:bookmarkEnd w:id="1486"/>
            <w:bookmarkEnd w:id="1487"/>
            <w:bookmarkEnd w:id="1488"/>
            <w:bookmarkEnd w:id="1489"/>
            <w:bookmarkEnd w:id="1490"/>
          </w:p>
        </w:tc>
      </w:tr>
    </w:tbl>
    <w:p w14:paraId="078F1E40" w14:textId="77777777" w:rsidR="00B35D92" w:rsidRPr="00607B69" w:rsidRDefault="00B35D92" w:rsidP="00754471">
      <w:pPr>
        <w:rPr>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1491" w:name="_Toc393745024"/>
      <w:bookmarkStart w:id="1492" w:name="_Toc393747408"/>
      <w:bookmarkStart w:id="1493" w:name="_Toc393895375"/>
      <w:bookmarkStart w:id="1494" w:name="_Toc393895968"/>
      <w:bookmarkStart w:id="1495" w:name="_Toc393897752"/>
      <w:r w:rsidRPr="00607B69">
        <w:rPr>
          <w:rStyle w:val="Heading2Char"/>
          <w:rFonts w:ascii="Times New Roman" w:hAnsi="Times New Roman" w:cs="Times New Roman"/>
          <w:color w:val="auto"/>
          <w:sz w:val="24"/>
          <w:szCs w:val="24"/>
        </w:rPr>
        <w:lastRenderedPageBreak/>
        <w:t>Method</w:t>
      </w:r>
      <w:bookmarkEnd w:id="1491"/>
      <w:bookmarkEnd w:id="1492"/>
      <w:bookmarkEnd w:id="1493"/>
      <w:bookmarkEnd w:id="1494"/>
      <w:bookmarkEnd w:id="1495"/>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524BDD" w14:paraId="33D8A493" w14:textId="77777777" w:rsidTr="00D03214">
        <w:trPr>
          <w:trHeight w:val="191"/>
        </w:trPr>
        <w:tc>
          <w:tcPr>
            <w:tcW w:w="740" w:type="dxa"/>
            <w:shd w:val="clear" w:color="auto" w:fill="D9D9D9"/>
            <w:vAlign w:val="center"/>
          </w:tcPr>
          <w:p w14:paraId="188DB3BF" w14:textId="77777777" w:rsidR="00F40392" w:rsidRPr="00524BDD" w:rsidRDefault="00F40392" w:rsidP="00524BDD">
            <w:pPr>
              <w:jc w:val="center"/>
              <w:rPr>
                <w:rStyle w:val="Heading2Char"/>
                <w:rFonts w:ascii="Times New Roman" w:hAnsi="Times New Roman" w:cs="Times New Roman"/>
                <w:color w:val="auto"/>
                <w:sz w:val="24"/>
                <w:szCs w:val="24"/>
              </w:rPr>
            </w:pPr>
            <w:bookmarkStart w:id="1496" w:name="_Toc393745025"/>
            <w:bookmarkStart w:id="1497" w:name="_Toc393747409"/>
            <w:bookmarkStart w:id="1498" w:name="_Toc393895376"/>
            <w:bookmarkStart w:id="1499" w:name="_Toc393895969"/>
            <w:bookmarkStart w:id="1500" w:name="_Toc393897753"/>
            <w:r w:rsidRPr="00524BDD">
              <w:rPr>
                <w:rStyle w:val="Heading2Char"/>
                <w:rFonts w:ascii="Times New Roman" w:hAnsi="Times New Roman" w:cs="Times New Roman"/>
                <w:color w:val="auto"/>
                <w:sz w:val="24"/>
                <w:szCs w:val="24"/>
              </w:rPr>
              <w:t>ID</w:t>
            </w:r>
            <w:bookmarkEnd w:id="1496"/>
            <w:bookmarkEnd w:id="1497"/>
            <w:bookmarkEnd w:id="1498"/>
            <w:bookmarkEnd w:id="1499"/>
            <w:bookmarkEnd w:id="1500"/>
          </w:p>
        </w:tc>
        <w:tc>
          <w:tcPr>
            <w:tcW w:w="2487" w:type="dxa"/>
            <w:shd w:val="clear" w:color="auto" w:fill="D9D9D9"/>
            <w:vAlign w:val="center"/>
          </w:tcPr>
          <w:p w14:paraId="0F3571EB"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1" w:name="_Toc393745026"/>
            <w:bookmarkStart w:id="1502" w:name="_Toc393747410"/>
            <w:bookmarkStart w:id="1503" w:name="_Toc393895377"/>
            <w:bookmarkStart w:id="1504" w:name="_Toc393895970"/>
            <w:bookmarkStart w:id="1505" w:name="_Toc393897754"/>
            <w:r w:rsidRPr="00524BDD">
              <w:rPr>
                <w:rStyle w:val="Heading2Char"/>
                <w:rFonts w:ascii="Times New Roman" w:hAnsi="Times New Roman" w:cs="Times New Roman"/>
                <w:color w:val="auto"/>
                <w:sz w:val="24"/>
                <w:szCs w:val="24"/>
              </w:rPr>
              <w:t>Name</w:t>
            </w:r>
            <w:bookmarkEnd w:id="1501"/>
            <w:bookmarkEnd w:id="1502"/>
            <w:bookmarkEnd w:id="1503"/>
            <w:bookmarkEnd w:id="1504"/>
            <w:bookmarkEnd w:id="1505"/>
          </w:p>
        </w:tc>
        <w:tc>
          <w:tcPr>
            <w:tcW w:w="2551" w:type="dxa"/>
            <w:shd w:val="clear" w:color="auto" w:fill="D9D9D9"/>
            <w:vAlign w:val="center"/>
          </w:tcPr>
          <w:p w14:paraId="105FFB72"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6" w:name="_Toc393745027"/>
            <w:bookmarkStart w:id="1507" w:name="_Toc393747411"/>
            <w:bookmarkStart w:id="1508" w:name="_Toc393895378"/>
            <w:bookmarkStart w:id="1509" w:name="_Toc393895971"/>
            <w:bookmarkStart w:id="1510" w:name="_Toc393897755"/>
            <w:r w:rsidRPr="00524BDD">
              <w:rPr>
                <w:rStyle w:val="Heading2Char"/>
                <w:rFonts w:ascii="Times New Roman" w:hAnsi="Times New Roman" w:cs="Times New Roman"/>
                <w:color w:val="auto"/>
                <w:sz w:val="24"/>
                <w:szCs w:val="24"/>
              </w:rPr>
              <w:t>Description</w:t>
            </w:r>
            <w:bookmarkEnd w:id="1506"/>
            <w:bookmarkEnd w:id="1507"/>
            <w:bookmarkEnd w:id="1508"/>
            <w:bookmarkEnd w:id="1509"/>
            <w:bookmarkEnd w:id="1510"/>
          </w:p>
        </w:tc>
        <w:tc>
          <w:tcPr>
            <w:tcW w:w="2268" w:type="dxa"/>
            <w:shd w:val="clear" w:color="auto" w:fill="D9D9D9"/>
            <w:vAlign w:val="center"/>
          </w:tcPr>
          <w:p w14:paraId="4D3E0B4C"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1" w:name="_Toc393745028"/>
            <w:bookmarkStart w:id="1512" w:name="_Toc393747412"/>
            <w:bookmarkStart w:id="1513" w:name="_Toc393895379"/>
            <w:bookmarkStart w:id="1514" w:name="_Toc393895972"/>
            <w:bookmarkStart w:id="1515" w:name="_Toc393897756"/>
            <w:r w:rsidRPr="00524BDD">
              <w:rPr>
                <w:rStyle w:val="Heading2Char"/>
                <w:rFonts w:ascii="Times New Roman" w:hAnsi="Times New Roman" w:cs="Times New Roman"/>
                <w:color w:val="auto"/>
                <w:sz w:val="24"/>
                <w:szCs w:val="24"/>
              </w:rPr>
              <w:t>Parameters</w:t>
            </w:r>
            <w:bookmarkEnd w:id="1511"/>
            <w:bookmarkEnd w:id="1512"/>
            <w:bookmarkEnd w:id="1513"/>
            <w:bookmarkEnd w:id="1514"/>
            <w:bookmarkEnd w:id="1515"/>
          </w:p>
        </w:tc>
        <w:tc>
          <w:tcPr>
            <w:tcW w:w="1196" w:type="dxa"/>
            <w:shd w:val="clear" w:color="auto" w:fill="D9D9D9"/>
            <w:vAlign w:val="center"/>
          </w:tcPr>
          <w:p w14:paraId="60443601"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6" w:name="_Toc393745029"/>
            <w:bookmarkStart w:id="1517" w:name="_Toc393747413"/>
            <w:bookmarkStart w:id="1518" w:name="_Toc393895380"/>
            <w:bookmarkStart w:id="1519" w:name="_Toc393895973"/>
            <w:bookmarkStart w:id="1520" w:name="_Toc393897757"/>
            <w:r w:rsidRPr="00524BDD">
              <w:rPr>
                <w:rStyle w:val="Heading2Char"/>
                <w:rFonts w:ascii="Times New Roman" w:hAnsi="Times New Roman" w:cs="Times New Roman"/>
                <w:color w:val="auto"/>
                <w:sz w:val="24"/>
                <w:szCs w:val="24"/>
              </w:rPr>
              <w:t>Return</w:t>
            </w:r>
            <w:bookmarkEnd w:id="1516"/>
            <w:bookmarkEnd w:id="1517"/>
            <w:bookmarkEnd w:id="1518"/>
            <w:bookmarkEnd w:id="1519"/>
            <w:bookmarkEnd w:id="1520"/>
          </w:p>
        </w:tc>
      </w:tr>
      <w:tr w:rsidR="00607B69" w:rsidRPr="00524BDD" w14:paraId="3B6C9F75" w14:textId="77777777" w:rsidTr="00D03214">
        <w:trPr>
          <w:trHeight w:val="710"/>
        </w:trPr>
        <w:tc>
          <w:tcPr>
            <w:tcW w:w="740" w:type="dxa"/>
            <w:vAlign w:val="center"/>
          </w:tcPr>
          <w:p w14:paraId="192E5793" w14:textId="77777777" w:rsidR="00F40392" w:rsidRPr="00524BDD" w:rsidRDefault="00F40392" w:rsidP="00524BDD">
            <w:pPr>
              <w:rPr>
                <w:rStyle w:val="Heading2Char"/>
                <w:rFonts w:ascii="Times New Roman" w:hAnsi="Times New Roman" w:cs="Times New Roman"/>
                <w:b w:val="0"/>
                <w:color w:val="auto"/>
                <w:sz w:val="24"/>
                <w:szCs w:val="24"/>
              </w:rPr>
            </w:pPr>
            <w:bookmarkStart w:id="1521" w:name="_Toc393745030"/>
            <w:bookmarkStart w:id="1522" w:name="_Toc393747414"/>
            <w:bookmarkStart w:id="1523" w:name="_Toc393895381"/>
            <w:bookmarkStart w:id="1524" w:name="_Toc393895974"/>
            <w:bookmarkStart w:id="1525" w:name="_Toc393897758"/>
            <w:r w:rsidRPr="00524BDD">
              <w:rPr>
                <w:rStyle w:val="Heading2Char"/>
                <w:rFonts w:ascii="Times New Roman" w:hAnsi="Times New Roman" w:cs="Times New Roman"/>
                <w:b w:val="0"/>
                <w:color w:val="auto"/>
                <w:sz w:val="24"/>
                <w:szCs w:val="24"/>
              </w:rPr>
              <w:t>1</w:t>
            </w:r>
            <w:bookmarkEnd w:id="1521"/>
            <w:bookmarkEnd w:id="1522"/>
            <w:bookmarkEnd w:id="1523"/>
            <w:bookmarkEnd w:id="1524"/>
            <w:bookmarkEnd w:id="1525"/>
          </w:p>
        </w:tc>
        <w:tc>
          <w:tcPr>
            <w:tcW w:w="2487" w:type="dxa"/>
            <w:vAlign w:val="center"/>
          </w:tcPr>
          <w:p w14:paraId="21E25069" w14:textId="77777777" w:rsidR="00F40392" w:rsidRPr="00524BDD" w:rsidRDefault="00F40392" w:rsidP="00524BDD">
            <w:pPr>
              <w:rPr>
                <w:rStyle w:val="Heading2Char"/>
                <w:rFonts w:ascii="Times New Roman" w:hAnsi="Times New Roman" w:cs="Times New Roman"/>
                <w:b w:val="0"/>
                <w:color w:val="auto"/>
                <w:sz w:val="24"/>
                <w:szCs w:val="24"/>
              </w:rPr>
            </w:pPr>
            <w:bookmarkStart w:id="1526" w:name="_Toc393745031"/>
            <w:bookmarkStart w:id="1527" w:name="_Toc393747415"/>
            <w:bookmarkStart w:id="1528" w:name="_Toc393895382"/>
            <w:bookmarkStart w:id="1529" w:name="_Toc393895975"/>
            <w:bookmarkStart w:id="1530" w:name="_Toc393897759"/>
            <w:r w:rsidRPr="00524BDD">
              <w:rPr>
                <w:rStyle w:val="Heading2Char"/>
                <w:rFonts w:ascii="Times New Roman" w:hAnsi="Times New Roman" w:cs="Times New Roman"/>
                <w:b w:val="0"/>
                <w:color w:val="auto"/>
                <w:sz w:val="24"/>
                <w:szCs w:val="24"/>
              </w:rPr>
              <w:t>login</w:t>
            </w:r>
            <w:bookmarkEnd w:id="1526"/>
            <w:bookmarkEnd w:id="1527"/>
            <w:bookmarkEnd w:id="1528"/>
            <w:bookmarkEnd w:id="1529"/>
            <w:bookmarkEnd w:id="1530"/>
          </w:p>
        </w:tc>
        <w:tc>
          <w:tcPr>
            <w:tcW w:w="2551" w:type="dxa"/>
            <w:vAlign w:val="center"/>
          </w:tcPr>
          <w:p w14:paraId="023393DB" w14:textId="77777777" w:rsidR="00F40392" w:rsidRPr="00524BDD" w:rsidRDefault="00F40392" w:rsidP="00524BDD">
            <w:pPr>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color w:val="auto"/>
                <w:sz w:val="24"/>
                <w:szCs w:val="24"/>
              </w:rPr>
              <w:t>Method uses to login for officer.</w:t>
            </w:r>
          </w:p>
        </w:tc>
        <w:tc>
          <w:tcPr>
            <w:tcW w:w="2268" w:type="dxa"/>
            <w:vAlign w:val="center"/>
          </w:tcPr>
          <w:p w14:paraId="0FBBE585"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1" w:name="_Toc393745032"/>
            <w:bookmarkStart w:id="1532" w:name="_Toc393747416"/>
            <w:bookmarkStart w:id="1533" w:name="_Toc393895383"/>
            <w:bookmarkStart w:id="1534" w:name="_Toc393895976"/>
            <w:bookmarkStart w:id="1535" w:name="_Toc39389776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531"/>
            <w:bookmarkEnd w:id="1532"/>
            <w:bookmarkEnd w:id="1533"/>
            <w:bookmarkEnd w:id="1534"/>
            <w:bookmarkEnd w:id="1535"/>
            <w:proofErr w:type="spellEnd"/>
          </w:p>
        </w:tc>
        <w:tc>
          <w:tcPr>
            <w:tcW w:w="1196" w:type="dxa"/>
            <w:vAlign w:val="center"/>
          </w:tcPr>
          <w:p w14:paraId="3660D23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6" w:name="_Toc393745033"/>
            <w:bookmarkStart w:id="1537" w:name="_Toc393747417"/>
            <w:bookmarkStart w:id="1538" w:name="_Toc393895384"/>
            <w:bookmarkStart w:id="1539" w:name="_Toc393895977"/>
            <w:bookmarkStart w:id="1540" w:name="_Toc393897761"/>
            <w:proofErr w:type="spellStart"/>
            <w:r w:rsidRPr="00524BDD">
              <w:rPr>
                <w:rStyle w:val="Heading2Char"/>
                <w:rFonts w:ascii="Times New Roman" w:hAnsi="Times New Roman" w:cs="Times New Roman"/>
                <w:b w:val="0"/>
                <w:color w:val="auto"/>
                <w:sz w:val="24"/>
                <w:szCs w:val="24"/>
              </w:rPr>
              <w:t>boolean</w:t>
            </w:r>
            <w:bookmarkEnd w:id="1536"/>
            <w:bookmarkEnd w:id="1537"/>
            <w:bookmarkEnd w:id="1538"/>
            <w:bookmarkEnd w:id="1539"/>
            <w:bookmarkEnd w:id="1540"/>
            <w:proofErr w:type="spellEnd"/>
          </w:p>
        </w:tc>
      </w:tr>
      <w:tr w:rsidR="00607B69" w:rsidRPr="00524BDD" w14:paraId="37600456" w14:textId="77777777" w:rsidTr="00D03214">
        <w:trPr>
          <w:trHeight w:val="892"/>
        </w:trPr>
        <w:tc>
          <w:tcPr>
            <w:tcW w:w="740" w:type="dxa"/>
            <w:vAlign w:val="center"/>
          </w:tcPr>
          <w:p w14:paraId="512E166E" w14:textId="77777777" w:rsidR="00F40392" w:rsidRPr="00524BDD" w:rsidRDefault="00F40392" w:rsidP="00524BDD">
            <w:pPr>
              <w:rPr>
                <w:rStyle w:val="Heading2Char"/>
                <w:rFonts w:ascii="Times New Roman" w:hAnsi="Times New Roman" w:cs="Times New Roman"/>
                <w:b w:val="0"/>
                <w:color w:val="auto"/>
                <w:sz w:val="24"/>
                <w:szCs w:val="24"/>
              </w:rPr>
            </w:pPr>
            <w:bookmarkStart w:id="1541" w:name="_Toc393745034"/>
            <w:bookmarkStart w:id="1542" w:name="_Toc393747418"/>
            <w:bookmarkStart w:id="1543" w:name="_Toc393895385"/>
            <w:bookmarkStart w:id="1544" w:name="_Toc393895978"/>
            <w:bookmarkStart w:id="1545" w:name="_Toc393897762"/>
            <w:r w:rsidRPr="00524BDD">
              <w:rPr>
                <w:rStyle w:val="Heading2Char"/>
                <w:rFonts w:ascii="Times New Roman" w:hAnsi="Times New Roman" w:cs="Times New Roman"/>
                <w:b w:val="0"/>
                <w:color w:val="auto"/>
                <w:sz w:val="24"/>
                <w:szCs w:val="24"/>
              </w:rPr>
              <w:t>2</w:t>
            </w:r>
            <w:bookmarkEnd w:id="1541"/>
            <w:bookmarkEnd w:id="1542"/>
            <w:bookmarkEnd w:id="1543"/>
            <w:bookmarkEnd w:id="1544"/>
            <w:bookmarkEnd w:id="1545"/>
          </w:p>
        </w:tc>
        <w:tc>
          <w:tcPr>
            <w:tcW w:w="2487" w:type="dxa"/>
            <w:vAlign w:val="center"/>
          </w:tcPr>
          <w:p w14:paraId="701F6C60" w14:textId="77777777" w:rsidR="00F40392" w:rsidRPr="00524BDD" w:rsidRDefault="00F40392" w:rsidP="00524BDD">
            <w:pPr>
              <w:rPr>
                <w:rStyle w:val="Heading2Char"/>
                <w:rFonts w:ascii="Times New Roman" w:hAnsi="Times New Roman" w:cs="Times New Roman"/>
                <w:b w:val="0"/>
                <w:color w:val="auto"/>
                <w:sz w:val="24"/>
                <w:szCs w:val="24"/>
              </w:rPr>
            </w:pPr>
            <w:bookmarkStart w:id="1546" w:name="_Toc393745035"/>
            <w:bookmarkStart w:id="1547" w:name="_Toc393747419"/>
            <w:bookmarkStart w:id="1548" w:name="_Toc393895386"/>
            <w:bookmarkStart w:id="1549" w:name="_Toc393895979"/>
            <w:bookmarkStart w:id="1550" w:name="_Toc393897763"/>
            <w:proofErr w:type="spellStart"/>
            <w:r w:rsidRPr="00524BDD">
              <w:rPr>
                <w:rStyle w:val="Heading2Char"/>
                <w:rFonts w:ascii="Times New Roman" w:hAnsi="Times New Roman" w:cs="Times New Roman"/>
                <w:b w:val="0"/>
                <w:color w:val="auto"/>
                <w:sz w:val="24"/>
                <w:szCs w:val="24"/>
              </w:rPr>
              <w:t>get_db</w:t>
            </w:r>
            <w:bookmarkEnd w:id="1546"/>
            <w:bookmarkEnd w:id="1547"/>
            <w:bookmarkEnd w:id="1548"/>
            <w:bookmarkEnd w:id="1549"/>
            <w:bookmarkEnd w:id="1550"/>
            <w:proofErr w:type="spellEnd"/>
          </w:p>
        </w:tc>
        <w:tc>
          <w:tcPr>
            <w:tcW w:w="2551" w:type="dxa"/>
            <w:vAlign w:val="center"/>
          </w:tcPr>
          <w:p w14:paraId="008D86BB" w14:textId="77777777" w:rsidR="00F40392" w:rsidRPr="00524BDD" w:rsidRDefault="00F40392"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268" w:type="dxa"/>
            <w:vAlign w:val="center"/>
          </w:tcPr>
          <w:p w14:paraId="50765E1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1" w:name="_Toc393745036"/>
            <w:bookmarkStart w:id="1552" w:name="_Toc393747420"/>
            <w:bookmarkStart w:id="1553" w:name="_Toc393895387"/>
            <w:bookmarkStart w:id="1554" w:name="_Toc393895980"/>
            <w:bookmarkStart w:id="1555" w:name="_Toc393897764"/>
            <w:r w:rsidRPr="00524BDD">
              <w:rPr>
                <w:rStyle w:val="Heading2Char"/>
                <w:rFonts w:ascii="Times New Roman" w:hAnsi="Times New Roman" w:cs="Times New Roman"/>
                <w:b w:val="0"/>
                <w:color w:val="auto"/>
                <w:sz w:val="24"/>
                <w:szCs w:val="24"/>
              </w:rPr>
              <w:t>-</w:t>
            </w:r>
            <w:bookmarkEnd w:id="1551"/>
            <w:bookmarkEnd w:id="1552"/>
            <w:bookmarkEnd w:id="1553"/>
            <w:bookmarkEnd w:id="1554"/>
            <w:bookmarkEnd w:id="1555"/>
          </w:p>
        </w:tc>
        <w:tc>
          <w:tcPr>
            <w:tcW w:w="1196" w:type="dxa"/>
            <w:vAlign w:val="center"/>
          </w:tcPr>
          <w:p w14:paraId="680588D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6" w:name="_Toc393745037"/>
            <w:bookmarkStart w:id="1557" w:name="_Toc393747421"/>
            <w:bookmarkStart w:id="1558" w:name="_Toc393895388"/>
            <w:bookmarkStart w:id="1559" w:name="_Toc393895981"/>
            <w:bookmarkStart w:id="1560" w:name="_Toc393897765"/>
            <w:r w:rsidRPr="00524BDD">
              <w:rPr>
                <w:rStyle w:val="Heading2Char"/>
                <w:rFonts w:ascii="Times New Roman" w:hAnsi="Times New Roman" w:cs="Times New Roman"/>
                <w:b w:val="0"/>
                <w:color w:val="auto"/>
                <w:sz w:val="24"/>
                <w:szCs w:val="24"/>
              </w:rPr>
              <w:t>void</w:t>
            </w:r>
            <w:bookmarkEnd w:id="1556"/>
            <w:bookmarkEnd w:id="1557"/>
            <w:bookmarkEnd w:id="1558"/>
            <w:bookmarkEnd w:id="1559"/>
            <w:bookmarkEnd w:id="1560"/>
          </w:p>
        </w:tc>
      </w:tr>
      <w:tr w:rsidR="00607B69" w:rsidRPr="00524BDD" w14:paraId="5CAAEE3C" w14:textId="77777777" w:rsidTr="00D03214">
        <w:tc>
          <w:tcPr>
            <w:tcW w:w="740" w:type="dxa"/>
            <w:vAlign w:val="center"/>
          </w:tcPr>
          <w:p w14:paraId="79933BB8" w14:textId="77777777" w:rsidR="00F40392" w:rsidRPr="00524BDD" w:rsidRDefault="00F40392" w:rsidP="00524BDD">
            <w:pPr>
              <w:rPr>
                <w:rStyle w:val="Heading2Char"/>
                <w:rFonts w:ascii="Times New Roman" w:hAnsi="Times New Roman" w:cs="Times New Roman"/>
                <w:b w:val="0"/>
                <w:color w:val="auto"/>
                <w:sz w:val="24"/>
                <w:szCs w:val="24"/>
              </w:rPr>
            </w:pPr>
            <w:bookmarkStart w:id="1561" w:name="_Toc393745038"/>
            <w:bookmarkStart w:id="1562" w:name="_Toc393747422"/>
            <w:bookmarkStart w:id="1563" w:name="_Toc393895389"/>
            <w:bookmarkStart w:id="1564" w:name="_Toc393895982"/>
            <w:bookmarkStart w:id="1565" w:name="_Toc393897766"/>
            <w:r w:rsidRPr="00524BDD">
              <w:rPr>
                <w:rStyle w:val="Heading2Char"/>
                <w:rFonts w:ascii="Times New Roman" w:hAnsi="Times New Roman" w:cs="Times New Roman"/>
                <w:b w:val="0"/>
                <w:color w:val="auto"/>
                <w:sz w:val="24"/>
                <w:szCs w:val="24"/>
              </w:rPr>
              <w:t>3</w:t>
            </w:r>
            <w:bookmarkEnd w:id="1561"/>
            <w:bookmarkEnd w:id="1562"/>
            <w:bookmarkEnd w:id="1563"/>
            <w:bookmarkEnd w:id="1564"/>
            <w:bookmarkEnd w:id="1565"/>
          </w:p>
        </w:tc>
        <w:tc>
          <w:tcPr>
            <w:tcW w:w="2487" w:type="dxa"/>
            <w:vAlign w:val="center"/>
          </w:tcPr>
          <w:p w14:paraId="2066F1F0" w14:textId="77777777" w:rsidR="00F40392" w:rsidRPr="00524BDD" w:rsidRDefault="00F40392" w:rsidP="00524BDD">
            <w:pPr>
              <w:rPr>
                <w:rStyle w:val="Heading2Char"/>
                <w:rFonts w:ascii="Times New Roman" w:hAnsi="Times New Roman" w:cs="Times New Roman"/>
                <w:b w:val="0"/>
                <w:color w:val="auto"/>
                <w:sz w:val="24"/>
                <w:szCs w:val="24"/>
              </w:rPr>
            </w:pPr>
            <w:bookmarkStart w:id="1566" w:name="_Toc393745039"/>
            <w:bookmarkStart w:id="1567" w:name="_Toc393747423"/>
            <w:bookmarkStart w:id="1568" w:name="_Toc393895390"/>
            <w:bookmarkStart w:id="1569" w:name="_Toc393895983"/>
            <w:bookmarkStart w:id="1570" w:name="_Toc393897767"/>
            <w:proofErr w:type="spellStart"/>
            <w:r w:rsidRPr="00524BDD">
              <w:rPr>
                <w:rStyle w:val="Heading2Char"/>
                <w:rFonts w:ascii="Times New Roman" w:hAnsi="Times New Roman" w:cs="Times New Roman"/>
                <w:b w:val="0"/>
                <w:color w:val="auto"/>
                <w:sz w:val="24"/>
                <w:szCs w:val="24"/>
              </w:rPr>
              <w:t>get_p_data</w:t>
            </w:r>
            <w:bookmarkEnd w:id="1566"/>
            <w:bookmarkEnd w:id="1567"/>
            <w:bookmarkEnd w:id="1568"/>
            <w:bookmarkEnd w:id="1569"/>
            <w:bookmarkEnd w:id="1570"/>
            <w:proofErr w:type="spellEnd"/>
          </w:p>
        </w:tc>
        <w:tc>
          <w:tcPr>
            <w:tcW w:w="2551" w:type="dxa"/>
            <w:vAlign w:val="center"/>
          </w:tcPr>
          <w:p w14:paraId="285C53D7" w14:textId="77777777" w:rsidR="00F40392" w:rsidRPr="00524BDD" w:rsidRDefault="00F40392" w:rsidP="00524BDD">
            <w:pPr>
              <w:rPr>
                <w:rStyle w:val="Heading2Char"/>
                <w:rFonts w:ascii="Times New Roman" w:hAnsi="Times New Roman" w:cs="Times New Roman"/>
                <w:b w:val="0"/>
                <w:color w:val="auto"/>
                <w:sz w:val="24"/>
                <w:szCs w:val="24"/>
              </w:rPr>
            </w:pPr>
            <w:bookmarkStart w:id="1571" w:name="_Toc393745040"/>
            <w:bookmarkStart w:id="1572" w:name="_Toc393747424"/>
            <w:bookmarkStart w:id="1573" w:name="_Toc393895391"/>
            <w:bookmarkStart w:id="1574" w:name="_Toc393895984"/>
            <w:bookmarkStart w:id="1575" w:name="_Toc393897768"/>
            <w:r w:rsidRPr="00524BDD">
              <w:rPr>
                <w:rStyle w:val="Heading2Char"/>
                <w:rFonts w:ascii="Times New Roman" w:hAnsi="Times New Roman" w:cs="Times New Roman"/>
                <w:b w:val="0"/>
                <w:color w:val="auto"/>
                <w:sz w:val="24"/>
                <w:szCs w:val="24"/>
              </w:rPr>
              <w:t>Method uses to get all patients’ data from database</w:t>
            </w:r>
            <w:bookmarkEnd w:id="1571"/>
            <w:bookmarkEnd w:id="1572"/>
            <w:bookmarkEnd w:id="1573"/>
            <w:bookmarkEnd w:id="1574"/>
            <w:bookmarkEnd w:id="1575"/>
          </w:p>
        </w:tc>
        <w:tc>
          <w:tcPr>
            <w:tcW w:w="2268" w:type="dxa"/>
            <w:vAlign w:val="center"/>
          </w:tcPr>
          <w:p w14:paraId="790915C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76" w:name="_Toc393745041"/>
            <w:bookmarkStart w:id="1577" w:name="_Toc393747425"/>
            <w:bookmarkStart w:id="1578" w:name="_Toc393895392"/>
            <w:bookmarkStart w:id="1579" w:name="_Toc393895985"/>
            <w:bookmarkStart w:id="1580" w:name="_Toc393897769"/>
            <w:r w:rsidRPr="00524BDD">
              <w:rPr>
                <w:rStyle w:val="Heading2Char"/>
                <w:rFonts w:ascii="Times New Roman" w:hAnsi="Times New Roman" w:cs="Times New Roman"/>
                <w:b w:val="0"/>
                <w:color w:val="auto"/>
                <w:sz w:val="24"/>
                <w:szCs w:val="24"/>
              </w:rPr>
              <w:t>-</w:t>
            </w:r>
            <w:bookmarkEnd w:id="1576"/>
            <w:bookmarkEnd w:id="1577"/>
            <w:bookmarkEnd w:id="1578"/>
            <w:bookmarkEnd w:id="1579"/>
            <w:bookmarkEnd w:id="1580"/>
          </w:p>
        </w:tc>
        <w:tc>
          <w:tcPr>
            <w:tcW w:w="1196" w:type="dxa"/>
            <w:vAlign w:val="center"/>
          </w:tcPr>
          <w:p w14:paraId="6C964A3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81" w:name="_Toc393745042"/>
            <w:bookmarkStart w:id="1582" w:name="_Toc393747426"/>
            <w:bookmarkStart w:id="1583" w:name="_Toc393895393"/>
            <w:bookmarkStart w:id="1584" w:name="_Toc393895986"/>
            <w:bookmarkStart w:id="1585" w:name="_Toc393897770"/>
            <w:r w:rsidRPr="00524BDD">
              <w:rPr>
                <w:rStyle w:val="Heading2Char"/>
                <w:rFonts w:ascii="Times New Roman" w:hAnsi="Times New Roman" w:cs="Times New Roman"/>
                <w:b w:val="0"/>
                <w:color w:val="auto"/>
                <w:sz w:val="24"/>
                <w:szCs w:val="24"/>
              </w:rPr>
              <w:t>void</w:t>
            </w:r>
            <w:bookmarkEnd w:id="1581"/>
            <w:bookmarkEnd w:id="1582"/>
            <w:bookmarkEnd w:id="1583"/>
            <w:bookmarkEnd w:id="1584"/>
            <w:bookmarkEnd w:id="1585"/>
          </w:p>
        </w:tc>
      </w:tr>
      <w:tr w:rsidR="00607B69" w:rsidRPr="00524BDD" w14:paraId="104FC894" w14:textId="77777777" w:rsidTr="00D03214">
        <w:tblPrEx>
          <w:tblLook w:val="0000" w:firstRow="0" w:lastRow="0" w:firstColumn="0" w:lastColumn="0" w:noHBand="0" w:noVBand="0"/>
        </w:tblPrEx>
        <w:trPr>
          <w:trHeight w:val="120"/>
        </w:trPr>
        <w:tc>
          <w:tcPr>
            <w:tcW w:w="740" w:type="dxa"/>
            <w:vAlign w:val="center"/>
          </w:tcPr>
          <w:p w14:paraId="2482592D" w14:textId="77777777" w:rsidR="00F40392" w:rsidRPr="00524BDD" w:rsidRDefault="00F40392" w:rsidP="00524BDD">
            <w:pPr>
              <w:rPr>
                <w:rStyle w:val="Heading2Char"/>
                <w:rFonts w:ascii="Times New Roman" w:hAnsi="Times New Roman" w:cs="Times New Roman"/>
                <w:b w:val="0"/>
                <w:color w:val="auto"/>
                <w:sz w:val="24"/>
                <w:szCs w:val="24"/>
              </w:rPr>
            </w:pPr>
            <w:bookmarkStart w:id="1586" w:name="_Toc393745043"/>
            <w:bookmarkStart w:id="1587" w:name="_Toc393747427"/>
            <w:bookmarkStart w:id="1588" w:name="_Toc393895394"/>
            <w:bookmarkStart w:id="1589" w:name="_Toc393895987"/>
            <w:bookmarkStart w:id="1590" w:name="_Toc393897771"/>
            <w:r w:rsidRPr="00524BDD">
              <w:rPr>
                <w:rStyle w:val="Heading2Char"/>
                <w:rFonts w:ascii="Times New Roman" w:hAnsi="Times New Roman" w:cs="Times New Roman"/>
                <w:b w:val="0"/>
                <w:color w:val="auto"/>
                <w:sz w:val="24"/>
                <w:szCs w:val="24"/>
              </w:rPr>
              <w:t>4</w:t>
            </w:r>
            <w:bookmarkEnd w:id="1586"/>
            <w:bookmarkEnd w:id="1587"/>
            <w:bookmarkEnd w:id="1588"/>
            <w:bookmarkEnd w:id="1589"/>
            <w:bookmarkEnd w:id="1590"/>
          </w:p>
        </w:tc>
        <w:tc>
          <w:tcPr>
            <w:tcW w:w="2487" w:type="dxa"/>
            <w:vAlign w:val="center"/>
          </w:tcPr>
          <w:p w14:paraId="37A3E3F9" w14:textId="77777777" w:rsidR="00F40392" w:rsidRPr="00524BDD" w:rsidRDefault="00F40392" w:rsidP="00524BDD">
            <w:pPr>
              <w:rPr>
                <w:rStyle w:val="Heading2Char"/>
                <w:rFonts w:ascii="Times New Roman" w:hAnsi="Times New Roman" w:cs="Times New Roman"/>
                <w:b w:val="0"/>
                <w:color w:val="auto"/>
                <w:sz w:val="24"/>
                <w:szCs w:val="24"/>
              </w:rPr>
            </w:pPr>
            <w:bookmarkStart w:id="1591" w:name="_Toc393745044"/>
            <w:bookmarkStart w:id="1592" w:name="_Toc393747428"/>
            <w:bookmarkStart w:id="1593" w:name="_Toc393895395"/>
            <w:bookmarkStart w:id="1594" w:name="_Toc393895988"/>
            <w:bookmarkStart w:id="1595" w:name="_Toc393897772"/>
            <w:proofErr w:type="spellStart"/>
            <w:r w:rsidRPr="00524BDD">
              <w:rPr>
                <w:rStyle w:val="Heading2Char"/>
                <w:rFonts w:ascii="Times New Roman" w:hAnsi="Times New Roman" w:cs="Times New Roman"/>
                <w:b w:val="0"/>
                <w:color w:val="auto"/>
                <w:sz w:val="24"/>
                <w:szCs w:val="24"/>
              </w:rPr>
              <w:t>p_register</w:t>
            </w:r>
            <w:bookmarkEnd w:id="1591"/>
            <w:bookmarkEnd w:id="1592"/>
            <w:bookmarkEnd w:id="1593"/>
            <w:bookmarkEnd w:id="1594"/>
            <w:bookmarkEnd w:id="1595"/>
            <w:proofErr w:type="spellEnd"/>
          </w:p>
        </w:tc>
        <w:tc>
          <w:tcPr>
            <w:tcW w:w="2551" w:type="dxa"/>
            <w:vAlign w:val="center"/>
          </w:tcPr>
          <w:p w14:paraId="256D8C05" w14:textId="77777777" w:rsidR="00F40392" w:rsidRPr="00524BDD" w:rsidRDefault="00F40392" w:rsidP="00524BDD">
            <w:pPr>
              <w:rPr>
                <w:rStyle w:val="Heading2Char"/>
                <w:rFonts w:ascii="Times New Roman" w:hAnsi="Times New Roman" w:cs="Times New Roman"/>
                <w:b w:val="0"/>
                <w:color w:val="auto"/>
                <w:sz w:val="24"/>
                <w:szCs w:val="24"/>
              </w:rPr>
            </w:pPr>
            <w:bookmarkStart w:id="1596" w:name="_Toc393745045"/>
            <w:bookmarkStart w:id="1597" w:name="_Toc393747429"/>
            <w:bookmarkStart w:id="1598" w:name="_Toc393895396"/>
            <w:bookmarkStart w:id="1599" w:name="_Toc393895989"/>
            <w:bookmarkStart w:id="1600" w:name="_Toc393897773"/>
            <w:r w:rsidRPr="00524BDD">
              <w:rPr>
                <w:rStyle w:val="Heading2Char"/>
                <w:rFonts w:ascii="Times New Roman" w:hAnsi="Times New Roman" w:cs="Times New Roman"/>
                <w:b w:val="0"/>
                <w:color w:val="auto"/>
                <w:sz w:val="24"/>
                <w:szCs w:val="24"/>
              </w:rPr>
              <w:t>Method uses to register new patient to the database</w:t>
            </w:r>
            <w:bookmarkEnd w:id="1596"/>
            <w:bookmarkEnd w:id="1597"/>
            <w:bookmarkEnd w:id="1598"/>
            <w:bookmarkEnd w:id="1599"/>
            <w:bookmarkEnd w:id="1600"/>
          </w:p>
        </w:tc>
        <w:tc>
          <w:tcPr>
            <w:tcW w:w="2268" w:type="dxa"/>
            <w:vAlign w:val="center"/>
          </w:tcPr>
          <w:p w14:paraId="76A1570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1" w:name="_Toc393745046"/>
            <w:bookmarkStart w:id="1602" w:name="_Toc393747430"/>
            <w:bookmarkStart w:id="1603" w:name="_Toc393895397"/>
            <w:bookmarkStart w:id="1604" w:name="_Toc393895990"/>
            <w:bookmarkStart w:id="1605" w:name="_Toc393897774"/>
            <w:r w:rsidRPr="00524BDD">
              <w:rPr>
                <w:rStyle w:val="Heading2Char"/>
                <w:rFonts w:ascii="Times New Roman" w:hAnsi="Times New Roman" w:cs="Times New Roman"/>
                <w:b w:val="0"/>
                <w:color w:val="auto"/>
                <w:sz w:val="24"/>
                <w:szCs w:val="24"/>
              </w:rPr>
              <w:t>-</w:t>
            </w:r>
            <w:bookmarkEnd w:id="1601"/>
            <w:bookmarkEnd w:id="1602"/>
            <w:bookmarkEnd w:id="1603"/>
            <w:bookmarkEnd w:id="1604"/>
            <w:bookmarkEnd w:id="1605"/>
          </w:p>
        </w:tc>
        <w:tc>
          <w:tcPr>
            <w:tcW w:w="1196" w:type="dxa"/>
            <w:vAlign w:val="center"/>
          </w:tcPr>
          <w:p w14:paraId="2693D49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6" w:name="_Toc393745047"/>
            <w:bookmarkStart w:id="1607" w:name="_Toc393747431"/>
            <w:bookmarkStart w:id="1608" w:name="_Toc393895398"/>
            <w:bookmarkStart w:id="1609" w:name="_Toc393895991"/>
            <w:bookmarkStart w:id="1610" w:name="_Toc393897775"/>
            <w:proofErr w:type="spellStart"/>
            <w:r w:rsidRPr="00524BDD">
              <w:rPr>
                <w:rStyle w:val="Heading2Char"/>
                <w:rFonts w:ascii="Times New Roman" w:hAnsi="Times New Roman" w:cs="Times New Roman"/>
                <w:b w:val="0"/>
                <w:color w:val="auto"/>
                <w:sz w:val="24"/>
                <w:szCs w:val="24"/>
              </w:rPr>
              <w:t>boolean</w:t>
            </w:r>
            <w:bookmarkEnd w:id="1606"/>
            <w:bookmarkEnd w:id="1607"/>
            <w:bookmarkEnd w:id="1608"/>
            <w:bookmarkEnd w:id="1609"/>
            <w:bookmarkEnd w:id="1610"/>
            <w:proofErr w:type="spellEnd"/>
          </w:p>
        </w:tc>
      </w:tr>
      <w:tr w:rsidR="00607B69" w:rsidRPr="00524BDD" w14:paraId="12ED1FED" w14:textId="77777777" w:rsidTr="00D03214">
        <w:tblPrEx>
          <w:tblLook w:val="0000" w:firstRow="0" w:lastRow="0" w:firstColumn="0" w:lastColumn="0" w:noHBand="0" w:noVBand="0"/>
        </w:tblPrEx>
        <w:trPr>
          <w:trHeight w:val="160"/>
        </w:trPr>
        <w:tc>
          <w:tcPr>
            <w:tcW w:w="740" w:type="dxa"/>
            <w:vAlign w:val="center"/>
          </w:tcPr>
          <w:p w14:paraId="5FCE84D2" w14:textId="77777777" w:rsidR="00F40392" w:rsidRPr="00524BDD" w:rsidRDefault="00F40392" w:rsidP="00524BDD">
            <w:pPr>
              <w:rPr>
                <w:rStyle w:val="Heading2Char"/>
                <w:rFonts w:ascii="Times New Roman" w:hAnsi="Times New Roman" w:cs="Times New Roman"/>
                <w:b w:val="0"/>
                <w:color w:val="auto"/>
                <w:sz w:val="24"/>
                <w:szCs w:val="24"/>
              </w:rPr>
            </w:pPr>
            <w:bookmarkStart w:id="1611" w:name="_Toc393745048"/>
            <w:bookmarkStart w:id="1612" w:name="_Toc393747432"/>
            <w:bookmarkStart w:id="1613" w:name="_Toc393895399"/>
            <w:bookmarkStart w:id="1614" w:name="_Toc393895992"/>
            <w:bookmarkStart w:id="1615" w:name="_Toc393897776"/>
            <w:r w:rsidRPr="00524BDD">
              <w:rPr>
                <w:rStyle w:val="Heading2Char"/>
                <w:rFonts w:ascii="Times New Roman" w:hAnsi="Times New Roman" w:cs="Times New Roman"/>
                <w:b w:val="0"/>
                <w:color w:val="auto"/>
                <w:sz w:val="24"/>
                <w:szCs w:val="24"/>
              </w:rPr>
              <w:t>5</w:t>
            </w:r>
            <w:bookmarkEnd w:id="1611"/>
            <w:bookmarkEnd w:id="1612"/>
            <w:bookmarkEnd w:id="1613"/>
            <w:bookmarkEnd w:id="1614"/>
            <w:bookmarkEnd w:id="1615"/>
          </w:p>
        </w:tc>
        <w:tc>
          <w:tcPr>
            <w:tcW w:w="2487" w:type="dxa"/>
            <w:vAlign w:val="center"/>
          </w:tcPr>
          <w:p w14:paraId="10CA48D4" w14:textId="77777777" w:rsidR="00F40392" w:rsidRPr="00524BDD" w:rsidRDefault="00F40392" w:rsidP="00524BDD">
            <w:pPr>
              <w:rPr>
                <w:rStyle w:val="Heading2Char"/>
                <w:rFonts w:ascii="Times New Roman" w:hAnsi="Times New Roman" w:cs="Times New Roman"/>
                <w:b w:val="0"/>
                <w:color w:val="auto"/>
                <w:sz w:val="24"/>
                <w:szCs w:val="24"/>
              </w:rPr>
            </w:pPr>
            <w:bookmarkStart w:id="1616" w:name="_Toc393745049"/>
            <w:bookmarkStart w:id="1617" w:name="_Toc393747433"/>
            <w:bookmarkStart w:id="1618" w:name="_Toc393895400"/>
            <w:bookmarkStart w:id="1619" w:name="_Toc393895993"/>
            <w:bookmarkStart w:id="1620" w:name="_Toc393897777"/>
            <w:proofErr w:type="spellStart"/>
            <w:r w:rsidRPr="00524BDD">
              <w:rPr>
                <w:rStyle w:val="Heading2Char"/>
                <w:rFonts w:ascii="Times New Roman" w:hAnsi="Times New Roman" w:cs="Times New Roman"/>
                <w:b w:val="0"/>
                <w:color w:val="auto"/>
                <w:sz w:val="24"/>
                <w:szCs w:val="24"/>
              </w:rPr>
              <w:t>p_edit</w:t>
            </w:r>
            <w:bookmarkEnd w:id="1616"/>
            <w:bookmarkEnd w:id="1617"/>
            <w:bookmarkEnd w:id="1618"/>
            <w:bookmarkEnd w:id="1619"/>
            <w:bookmarkEnd w:id="1620"/>
            <w:proofErr w:type="spellEnd"/>
          </w:p>
        </w:tc>
        <w:tc>
          <w:tcPr>
            <w:tcW w:w="2551" w:type="dxa"/>
            <w:vAlign w:val="center"/>
          </w:tcPr>
          <w:p w14:paraId="3B58AD01" w14:textId="77777777" w:rsidR="00F40392" w:rsidRPr="00524BDD" w:rsidRDefault="00F40392" w:rsidP="00524BDD">
            <w:pPr>
              <w:rPr>
                <w:rStyle w:val="Heading2Char"/>
                <w:rFonts w:ascii="Times New Roman" w:hAnsi="Times New Roman" w:cs="Times New Roman"/>
                <w:b w:val="0"/>
                <w:color w:val="auto"/>
                <w:sz w:val="24"/>
                <w:szCs w:val="24"/>
              </w:rPr>
            </w:pPr>
            <w:bookmarkStart w:id="1621" w:name="_Toc393745050"/>
            <w:bookmarkStart w:id="1622" w:name="_Toc393747434"/>
            <w:bookmarkStart w:id="1623" w:name="_Toc393895401"/>
            <w:bookmarkStart w:id="1624" w:name="_Toc393895994"/>
            <w:bookmarkStart w:id="1625" w:name="_Toc393897778"/>
            <w:r w:rsidRPr="00524BDD">
              <w:rPr>
                <w:rStyle w:val="Heading2Char"/>
                <w:rFonts w:ascii="Times New Roman" w:hAnsi="Times New Roman" w:cs="Times New Roman"/>
                <w:b w:val="0"/>
                <w:color w:val="auto"/>
                <w:sz w:val="24"/>
                <w:szCs w:val="24"/>
              </w:rPr>
              <w:t>Method uses to get patient’s data for edit</w:t>
            </w:r>
            <w:bookmarkEnd w:id="1621"/>
            <w:bookmarkEnd w:id="1622"/>
            <w:bookmarkEnd w:id="1623"/>
            <w:bookmarkEnd w:id="1624"/>
            <w:bookmarkEnd w:id="1625"/>
          </w:p>
        </w:tc>
        <w:tc>
          <w:tcPr>
            <w:tcW w:w="2268" w:type="dxa"/>
            <w:vAlign w:val="center"/>
          </w:tcPr>
          <w:p w14:paraId="53F1DDD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26" w:name="_Toc393745051"/>
            <w:bookmarkStart w:id="1627" w:name="_Toc393747435"/>
            <w:bookmarkStart w:id="1628" w:name="_Toc393895402"/>
            <w:bookmarkStart w:id="1629" w:name="_Toc393895995"/>
            <w:bookmarkStart w:id="1630" w:name="_Toc39389777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26"/>
            <w:bookmarkEnd w:id="1627"/>
            <w:bookmarkEnd w:id="1628"/>
            <w:bookmarkEnd w:id="1629"/>
            <w:bookmarkEnd w:id="1630"/>
            <w:proofErr w:type="spellEnd"/>
          </w:p>
        </w:tc>
        <w:tc>
          <w:tcPr>
            <w:tcW w:w="1196" w:type="dxa"/>
            <w:vAlign w:val="center"/>
          </w:tcPr>
          <w:p w14:paraId="00D8A98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31" w:name="_Toc393745052"/>
            <w:bookmarkStart w:id="1632" w:name="_Toc393747436"/>
            <w:bookmarkStart w:id="1633" w:name="_Toc393895403"/>
            <w:bookmarkStart w:id="1634" w:name="_Toc393895996"/>
            <w:bookmarkStart w:id="1635" w:name="_Toc393897780"/>
            <w:r w:rsidRPr="00524BDD">
              <w:rPr>
                <w:rStyle w:val="Heading2Char"/>
                <w:rFonts w:ascii="Times New Roman" w:hAnsi="Times New Roman" w:cs="Times New Roman"/>
                <w:b w:val="0"/>
                <w:color w:val="auto"/>
                <w:sz w:val="24"/>
                <w:szCs w:val="24"/>
              </w:rPr>
              <w:t>Array[]</w:t>
            </w:r>
            <w:bookmarkEnd w:id="1631"/>
            <w:bookmarkEnd w:id="1632"/>
            <w:bookmarkEnd w:id="1633"/>
            <w:bookmarkEnd w:id="1634"/>
            <w:bookmarkEnd w:id="1635"/>
          </w:p>
        </w:tc>
      </w:tr>
      <w:tr w:rsidR="00607B69" w:rsidRPr="00524BDD" w14:paraId="776D08BB" w14:textId="77777777" w:rsidTr="00D03214">
        <w:tblPrEx>
          <w:tblLook w:val="0000" w:firstRow="0" w:lastRow="0" w:firstColumn="0" w:lastColumn="0" w:noHBand="0" w:noVBand="0"/>
        </w:tblPrEx>
        <w:trPr>
          <w:trHeight w:val="160"/>
        </w:trPr>
        <w:tc>
          <w:tcPr>
            <w:tcW w:w="740" w:type="dxa"/>
            <w:vAlign w:val="center"/>
          </w:tcPr>
          <w:p w14:paraId="2DEE8631" w14:textId="77777777" w:rsidR="00F40392" w:rsidRPr="00524BDD" w:rsidRDefault="00F40392" w:rsidP="00524BDD">
            <w:pPr>
              <w:rPr>
                <w:rStyle w:val="Heading2Char"/>
                <w:rFonts w:ascii="Times New Roman" w:hAnsi="Times New Roman" w:cs="Times New Roman"/>
                <w:b w:val="0"/>
                <w:color w:val="auto"/>
                <w:sz w:val="24"/>
                <w:szCs w:val="24"/>
              </w:rPr>
            </w:pPr>
            <w:bookmarkStart w:id="1636" w:name="_Toc393745053"/>
            <w:bookmarkStart w:id="1637" w:name="_Toc393747437"/>
            <w:bookmarkStart w:id="1638" w:name="_Toc393895404"/>
            <w:bookmarkStart w:id="1639" w:name="_Toc393895997"/>
            <w:bookmarkStart w:id="1640" w:name="_Toc393897781"/>
            <w:r w:rsidRPr="00524BDD">
              <w:rPr>
                <w:rStyle w:val="Heading2Char"/>
                <w:rFonts w:ascii="Times New Roman" w:hAnsi="Times New Roman" w:cs="Times New Roman"/>
                <w:b w:val="0"/>
                <w:color w:val="auto"/>
                <w:sz w:val="24"/>
                <w:szCs w:val="24"/>
              </w:rPr>
              <w:t>6</w:t>
            </w:r>
            <w:bookmarkEnd w:id="1636"/>
            <w:bookmarkEnd w:id="1637"/>
            <w:bookmarkEnd w:id="1638"/>
            <w:bookmarkEnd w:id="1639"/>
            <w:bookmarkEnd w:id="1640"/>
          </w:p>
        </w:tc>
        <w:tc>
          <w:tcPr>
            <w:tcW w:w="2487" w:type="dxa"/>
            <w:vAlign w:val="center"/>
          </w:tcPr>
          <w:p w14:paraId="329EC288" w14:textId="77777777" w:rsidR="00F40392" w:rsidRPr="00524BDD" w:rsidRDefault="00F40392" w:rsidP="00524BDD">
            <w:pPr>
              <w:rPr>
                <w:rStyle w:val="Heading2Char"/>
                <w:rFonts w:ascii="Times New Roman" w:hAnsi="Times New Roman" w:cs="Times New Roman"/>
                <w:b w:val="0"/>
                <w:color w:val="auto"/>
                <w:sz w:val="24"/>
                <w:szCs w:val="24"/>
              </w:rPr>
            </w:pPr>
            <w:bookmarkStart w:id="1641" w:name="_Toc393745054"/>
            <w:bookmarkStart w:id="1642" w:name="_Toc393747438"/>
            <w:bookmarkStart w:id="1643" w:name="_Toc393895405"/>
            <w:bookmarkStart w:id="1644" w:name="_Toc393895998"/>
            <w:bookmarkStart w:id="1645" w:name="_Toc393897782"/>
            <w:proofErr w:type="spellStart"/>
            <w:r w:rsidRPr="00524BDD">
              <w:rPr>
                <w:rStyle w:val="Heading2Char"/>
                <w:rFonts w:ascii="Times New Roman" w:hAnsi="Times New Roman" w:cs="Times New Roman"/>
                <w:b w:val="0"/>
                <w:color w:val="auto"/>
                <w:sz w:val="24"/>
                <w:szCs w:val="24"/>
              </w:rPr>
              <w:t>edit_data</w:t>
            </w:r>
            <w:bookmarkEnd w:id="1641"/>
            <w:bookmarkEnd w:id="1642"/>
            <w:bookmarkEnd w:id="1643"/>
            <w:bookmarkEnd w:id="1644"/>
            <w:bookmarkEnd w:id="1645"/>
            <w:proofErr w:type="spellEnd"/>
          </w:p>
        </w:tc>
        <w:tc>
          <w:tcPr>
            <w:tcW w:w="2551" w:type="dxa"/>
            <w:vAlign w:val="center"/>
          </w:tcPr>
          <w:p w14:paraId="0F99AA7F" w14:textId="77777777" w:rsidR="00F40392" w:rsidRPr="00524BDD" w:rsidRDefault="00F40392" w:rsidP="00524BDD">
            <w:pPr>
              <w:rPr>
                <w:rStyle w:val="Heading2Char"/>
                <w:rFonts w:ascii="Times New Roman" w:hAnsi="Times New Roman" w:cs="Times New Roman"/>
                <w:b w:val="0"/>
                <w:color w:val="auto"/>
                <w:sz w:val="24"/>
                <w:szCs w:val="24"/>
              </w:rPr>
            </w:pPr>
            <w:bookmarkStart w:id="1646" w:name="_Toc393745055"/>
            <w:bookmarkStart w:id="1647" w:name="_Toc393747439"/>
            <w:bookmarkStart w:id="1648" w:name="_Toc393895406"/>
            <w:bookmarkStart w:id="1649" w:name="_Toc393895999"/>
            <w:bookmarkStart w:id="1650" w:name="_Toc393897783"/>
            <w:r w:rsidRPr="00524BDD">
              <w:rPr>
                <w:rStyle w:val="Heading2Char"/>
                <w:rFonts w:ascii="Times New Roman" w:hAnsi="Times New Roman" w:cs="Times New Roman"/>
                <w:b w:val="0"/>
                <w:color w:val="auto"/>
                <w:sz w:val="24"/>
                <w:szCs w:val="24"/>
              </w:rPr>
              <w:t>Method uses to collect new data of patient for edit</w:t>
            </w:r>
            <w:bookmarkEnd w:id="1646"/>
            <w:bookmarkEnd w:id="1647"/>
            <w:bookmarkEnd w:id="1648"/>
            <w:bookmarkEnd w:id="1649"/>
            <w:bookmarkEnd w:id="1650"/>
          </w:p>
        </w:tc>
        <w:tc>
          <w:tcPr>
            <w:tcW w:w="2268" w:type="dxa"/>
            <w:vAlign w:val="center"/>
          </w:tcPr>
          <w:p w14:paraId="152E861F"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1" w:name="_Toc393745056"/>
            <w:bookmarkStart w:id="1652" w:name="_Toc393747440"/>
            <w:bookmarkStart w:id="1653" w:name="_Toc393895407"/>
            <w:bookmarkStart w:id="1654" w:name="_Toc393896000"/>
            <w:bookmarkStart w:id="1655" w:name="_Toc393897784"/>
            <w:r w:rsidRPr="00524BDD">
              <w:rPr>
                <w:rStyle w:val="Heading2Char"/>
                <w:rFonts w:ascii="Times New Roman" w:hAnsi="Times New Roman" w:cs="Times New Roman"/>
                <w:b w:val="0"/>
                <w:color w:val="auto"/>
                <w:sz w:val="24"/>
                <w:szCs w:val="24"/>
              </w:rPr>
              <w:t>-</w:t>
            </w:r>
            <w:bookmarkEnd w:id="1651"/>
            <w:bookmarkEnd w:id="1652"/>
            <w:bookmarkEnd w:id="1653"/>
            <w:bookmarkEnd w:id="1654"/>
            <w:bookmarkEnd w:id="1655"/>
          </w:p>
        </w:tc>
        <w:tc>
          <w:tcPr>
            <w:tcW w:w="1196" w:type="dxa"/>
            <w:vAlign w:val="center"/>
          </w:tcPr>
          <w:p w14:paraId="34DC03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6" w:name="_Toc393745057"/>
            <w:bookmarkStart w:id="1657" w:name="_Toc393747441"/>
            <w:bookmarkStart w:id="1658" w:name="_Toc393895408"/>
            <w:bookmarkStart w:id="1659" w:name="_Toc393896001"/>
            <w:bookmarkStart w:id="1660" w:name="_Toc393897785"/>
            <w:r w:rsidRPr="00524BDD">
              <w:rPr>
                <w:rStyle w:val="Heading2Char"/>
                <w:rFonts w:ascii="Times New Roman" w:hAnsi="Times New Roman" w:cs="Times New Roman"/>
                <w:b w:val="0"/>
                <w:color w:val="auto"/>
                <w:sz w:val="24"/>
                <w:szCs w:val="24"/>
              </w:rPr>
              <w:t>void</w:t>
            </w:r>
            <w:bookmarkEnd w:id="1656"/>
            <w:bookmarkEnd w:id="1657"/>
            <w:bookmarkEnd w:id="1658"/>
            <w:bookmarkEnd w:id="1659"/>
            <w:bookmarkEnd w:id="1660"/>
          </w:p>
        </w:tc>
      </w:tr>
      <w:tr w:rsidR="00607B69" w:rsidRPr="00524BDD" w14:paraId="795C69C5" w14:textId="77777777" w:rsidTr="00D03214">
        <w:tblPrEx>
          <w:tblLook w:val="0000" w:firstRow="0" w:lastRow="0" w:firstColumn="0" w:lastColumn="0" w:noHBand="0" w:noVBand="0"/>
        </w:tblPrEx>
        <w:trPr>
          <w:trHeight w:val="211"/>
        </w:trPr>
        <w:tc>
          <w:tcPr>
            <w:tcW w:w="740" w:type="dxa"/>
            <w:vAlign w:val="center"/>
          </w:tcPr>
          <w:p w14:paraId="2CF4E6AF" w14:textId="77777777" w:rsidR="00F40392" w:rsidRPr="00524BDD" w:rsidRDefault="00F40392" w:rsidP="00524BDD">
            <w:pPr>
              <w:rPr>
                <w:rStyle w:val="Heading2Char"/>
                <w:rFonts w:ascii="Times New Roman" w:hAnsi="Times New Roman" w:cs="Times New Roman"/>
                <w:b w:val="0"/>
                <w:color w:val="auto"/>
                <w:sz w:val="24"/>
                <w:szCs w:val="24"/>
              </w:rPr>
            </w:pPr>
            <w:bookmarkStart w:id="1661" w:name="_Toc393745058"/>
            <w:bookmarkStart w:id="1662" w:name="_Toc393747442"/>
            <w:bookmarkStart w:id="1663" w:name="_Toc393895409"/>
            <w:bookmarkStart w:id="1664" w:name="_Toc393896002"/>
            <w:bookmarkStart w:id="1665" w:name="_Toc393897786"/>
            <w:r w:rsidRPr="00524BDD">
              <w:rPr>
                <w:rStyle w:val="Heading2Char"/>
                <w:rFonts w:ascii="Times New Roman" w:hAnsi="Times New Roman" w:cs="Times New Roman"/>
                <w:b w:val="0"/>
                <w:color w:val="auto"/>
                <w:sz w:val="24"/>
                <w:szCs w:val="24"/>
              </w:rPr>
              <w:t>7</w:t>
            </w:r>
            <w:bookmarkEnd w:id="1661"/>
            <w:bookmarkEnd w:id="1662"/>
            <w:bookmarkEnd w:id="1663"/>
            <w:bookmarkEnd w:id="1664"/>
            <w:bookmarkEnd w:id="1665"/>
          </w:p>
        </w:tc>
        <w:tc>
          <w:tcPr>
            <w:tcW w:w="2487" w:type="dxa"/>
            <w:vAlign w:val="center"/>
          </w:tcPr>
          <w:p w14:paraId="4A42834B" w14:textId="77777777" w:rsidR="00F40392" w:rsidRPr="00524BDD" w:rsidRDefault="00F40392" w:rsidP="00524BDD">
            <w:pPr>
              <w:rPr>
                <w:rStyle w:val="Heading2Char"/>
                <w:rFonts w:ascii="Times New Roman" w:hAnsi="Times New Roman" w:cs="Times New Roman"/>
                <w:b w:val="0"/>
                <w:color w:val="auto"/>
                <w:sz w:val="24"/>
                <w:szCs w:val="24"/>
              </w:rPr>
            </w:pPr>
            <w:bookmarkStart w:id="1666" w:name="_Toc393745059"/>
            <w:bookmarkStart w:id="1667" w:name="_Toc393747443"/>
            <w:bookmarkStart w:id="1668" w:name="_Toc393895410"/>
            <w:bookmarkStart w:id="1669" w:name="_Toc393896003"/>
            <w:bookmarkStart w:id="1670" w:name="_Toc393897787"/>
            <w:proofErr w:type="spellStart"/>
            <w:r w:rsidRPr="00524BDD">
              <w:rPr>
                <w:rStyle w:val="Heading2Char"/>
                <w:rFonts w:ascii="Times New Roman" w:hAnsi="Times New Roman" w:cs="Times New Roman"/>
                <w:b w:val="0"/>
                <w:color w:val="auto"/>
                <w:sz w:val="24"/>
                <w:szCs w:val="24"/>
              </w:rPr>
              <w:t>p_delete</w:t>
            </w:r>
            <w:bookmarkEnd w:id="1666"/>
            <w:bookmarkEnd w:id="1667"/>
            <w:bookmarkEnd w:id="1668"/>
            <w:bookmarkEnd w:id="1669"/>
            <w:bookmarkEnd w:id="1670"/>
            <w:proofErr w:type="spellEnd"/>
          </w:p>
        </w:tc>
        <w:tc>
          <w:tcPr>
            <w:tcW w:w="2551" w:type="dxa"/>
            <w:vAlign w:val="center"/>
          </w:tcPr>
          <w:p w14:paraId="74B3A52A" w14:textId="77777777" w:rsidR="00F40392" w:rsidRPr="00524BDD" w:rsidRDefault="00F40392" w:rsidP="00524BDD">
            <w:pPr>
              <w:rPr>
                <w:rStyle w:val="Heading2Char"/>
                <w:rFonts w:ascii="Times New Roman" w:hAnsi="Times New Roman" w:cs="Times New Roman"/>
                <w:b w:val="0"/>
                <w:color w:val="auto"/>
                <w:sz w:val="24"/>
                <w:szCs w:val="24"/>
              </w:rPr>
            </w:pPr>
            <w:bookmarkStart w:id="1671" w:name="_Toc393745060"/>
            <w:bookmarkStart w:id="1672" w:name="_Toc393747444"/>
            <w:bookmarkStart w:id="1673" w:name="_Toc393895411"/>
            <w:bookmarkStart w:id="1674" w:name="_Toc393896004"/>
            <w:bookmarkStart w:id="1675" w:name="_Toc393897788"/>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671"/>
            <w:bookmarkEnd w:id="1672"/>
            <w:bookmarkEnd w:id="1673"/>
            <w:bookmarkEnd w:id="1674"/>
            <w:bookmarkEnd w:id="1675"/>
            <w:proofErr w:type="spellEnd"/>
          </w:p>
        </w:tc>
        <w:tc>
          <w:tcPr>
            <w:tcW w:w="2268" w:type="dxa"/>
            <w:vAlign w:val="center"/>
          </w:tcPr>
          <w:p w14:paraId="2AD4430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76" w:name="_Toc393745061"/>
            <w:bookmarkStart w:id="1677" w:name="_Toc393747445"/>
            <w:bookmarkStart w:id="1678" w:name="_Toc393895412"/>
            <w:bookmarkStart w:id="1679" w:name="_Toc393896005"/>
            <w:bookmarkStart w:id="1680" w:name="_Toc39389778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76"/>
            <w:bookmarkEnd w:id="1677"/>
            <w:bookmarkEnd w:id="1678"/>
            <w:bookmarkEnd w:id="1679"/>
            <w:bookmarkEnd w:id="1680"/>
            <w:proofErr w:type="spellEnd"/>
          </w:p>
        </w:tc>
        <w:tc>
          <w:tcPr>
            <w:tcW w:w="1196" w:type="dxa"/>
            <w:vAlign w:val="center"/>
          </w:tcPr>
          <w:p w14:paraId="2C1D413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81" w:name="_Toc393745062"/>
            <w:bookmarkStart w:id="1682" w:name="_Toc393747446"/>
            <w:bookmarkStart w:id="1683" w:name="_Toc393895413"/>
            <w:bookmarkStart w:id="1684" w:name="_Toc393896006"/>
            <w:bookmarkStart w:id="1685" w:name="_Toc393897790"/>
            <w:proofErr w:type="spellStart"/>
            <w:r w:rsidRPr="00524BDD">
              <w:rPr>
                <w:rStyle w:val="Heading2Char"/>
                <w:rFonts w:ascii="Times New Roman" w:hAnsi="Times New Roman" w:cs="Times New Roman"/>
                <w:b w:val="0"/>
                <w:color w:val="auto"/>
                <w:sz w:val="24"/>
                <w:szCs w:val="24"/>
              </w:rPr>
              <w:t>boolean</w:t>
            </w:r>
            <w:bookmarkEnd w:id="1681"/>
            <w:bookmarkEnd w:id="1682"/>
            <w:bookmarkEnd w:id="1683"/>
            <w:bookmarkEnd w:id="1684"/>
            <w:bookmarkEnd w:id="1685"/>
            <w:proofErr w:type="spellEnd"/>
          </w:p>
        </w:tc>
      </w:tr>
      <w:tr w:rsidR="00607B69" w:rsidRPr="00524BDD" w14:paraId="712DDD22" w14:textId="77777777" w:rsidTr="00D03214">
        <w:tblPrEx>
          <w:tblLook w:val="0000" w:firstRow="0" w:lastRow="0" w:firstColumn="0" w:lastColumn="0" w:noHBand="0" w:noVBand="0"/>
        </w:tblPrEx>
        <w:trPr>
          <w:trHeight w:val="400"/>
        </w:trPr>
        <w:tc>
          <w:tcPr>
            <w:tcW w:w="740" w:type="dxa"/>
            <w:vAlign w:val="center"/>
          </w:tcPr>
          <w:p w14:paraId="695295A3" w14:textId="77777777" w:rsidR="00F40392" w:rsidRPr="00524BDD" w:rsidRDefault="00F40392" w:rsidP="00524BDD">
            <w:pPr>
              <w:rPr>
                <w:rStyle w:val="Heading2Char"/>
                <w:rFonts w:ascii="Times New Roman" w:hAnsi="Times New Roman" w:cs="Times New Roman"/>
                <w:b w:val="0"/>
                <w:color w:val="auto"/>
                <w:sz w:val="24"/>
                <w:szCs w:val="24"/>
              </w:rPr>
            </w:pPr>
            <w:bookmarkStart w:id="1686" w:name="_Toc393745063"/>
            <w:bookmarkStart w:id="1687" w:name="_Toc393747447"/>
            <w:bookmarkStart w:id="1688" w:name="_Toc393895414"/>
            <w:bookmarkStart w:id="1689" w:name="_Toc393896007"/>
            <w:bookmarkStart w:id="1690" w:name="_Toc393897791"/>
            <w:r w:rsidRPr="00524BDD">
              <w:rPr>
                <w:rStyle w:val="Heading2Char"/>
                <w:rFonts w:ascii="Times New Roman" w:hAnsi="Times New Roman" w:cs="Times New Roman"/>
                <w:b w:val="0"/>
                <w:color w:val="auto"/>
                <w:sz w:val="24"/>
                <w:szCs w:val="24"/>
              </w:rPr>
              <w:t>8</w:t>
            </w:r>
            <w:bookmarkEnd w:id="1686"/>
            <w:bookmarkEnd w:id="1687"/>
            <w:bookmarkEnd w:id="1688"/>
            <w:bookmarkEnd w:id="1689"/>
            <w:bookmarkEnd w:id="1690"/>
          </w:p>
        </w:tc>
        <w:tc>
          <w:tcPr>
            <w:tcW w:w="2487" w:type="dxa"/>
            <w:vAlign w:val="center"/>
          </w:tcPr>
          <w:p w14:paraId="20437DC9" w14:textId="77777777" w:rsidR="00F40392" w:rsidRPr="00524BDD" w:rsidRDefault="00F40392" w:rsidP="00524BDD">
            <w:pPr>
              <w:rPr>
                <w:rStyle w:val="Heading2Char"/>
                <w:rFonts w:ascii="Times New Roman" w:hAnsi="Times New Roman" w:cs="Times New Roman"/>
                <w:b w:val="0"/>
                <w:color w:val="auto"/>
                <w:sz w:val="24"/>
                <w:szCs w:val="24"/>
              </w:rPr>
            </w:pPr>
            <w:bookmarkStart w:id="1691" w:name="_Toc393745064"/>
            <w:bookmarkStart w:id="1692" w:name="_Toc393747448"/>
            <w:bookmarkStart w:id="1693" w:name="_Toc393895415"/>
            <w:bookmarkStart w:id="1694" w:name="_Toc393896008"/>
            <w:bookmarkStart w:id="1695" w:name="_Toc393897792"/>
            <w:proofErr w:type="spellStart"/>
            <w:r w:rsidRPr="00524BDD">
              <w:rPr>
                <w:rStyle w:val="Heading2Char"/>
                <w:rFonts w:ascii="Times New Roman" w:hAnsi="Times New Roman" w:cs="Times New Roman"/>
                <w:b w:val="0"/>
                <w:color w:val="auto"/>
                <w:sz w:val="24"/>
                <w:szCs w:val="24"/>
              </w:rPr>
              <w:t>d_register</w:t>
            </w:r>
            <w:bookmarkEnd w:id="1691"/>
            <w:bookmarkEnd w:id="1692"/>
            <w:bookmarkEnd w:id="1693"/>
            <w:bookmarkEnd w:id="1694"/>
            <w:bookmarkEnd w:id="1695"/>
            <w:proofErr w:type="spellEnd"/>
          </w:p>
        </w:tc>
        <w:tc>
          <w:tcPr>
            <w:tcW w:w="2551" w:type="dxa"/>
            <w:vAlign w:val="center"/>
          </w:tcPr>
          <w:p w14:paraId="583D4D41" w14:textId="77777777" w:rsidR="00F40392" w:rsidRPr="00524BDD" w:rsidRDefault="00F40392" w:rsidP="00524BDD">
            <w:pPr>
              <w:rPr>
                <w:rStyle w:val="Heading2Char"/>
                <w:rFonts w:ascii="Times New Roman" w:hAnsi="Times New Roman" w:cs="Times New Roman"/>
                <w:b w:val="0"/>
                <w:color w:val="auto"/>
                <w:sz w:val="24"/>
                <w:szCs w:val="24"/>
              </w:rPr>
            </w:pPr>
            <w:bookmarkStart w:id="1696" w:name="_Toc393745065"/>
            <w:bookmarkStart w:id="1697" w:name="_Toc393747449"/>
            <w:bookmarkStart w:id="1698" w:name="_Toc393895416"/>
            <w:bookmarkStart w:id="1699" w:name="_Toc393896009"/>
            <w:bookmarkStart w:id="1700" w:name="_Toc393897793"/>
            <w:r w:rsidRPr="00524BDD">
              <w:rPr>
                <w:rStyle w:val="Heading2Char"/>
                <w:rFonts w:ascii="Times New Roman" w:hAnsi="Times New Roman" w:cs="Times New Roman"/>
                <w:b w:val="0"/>
                <w:color w:val="auto"/>
                <w:sz w:val="24"/>
                <w:szCs w:val="24"/>
              </w:rPr>
              <w:t>Method uses to add new dentist to the database</w:t>
            </w:r>
            <w:bookmarkEnd w:id="1696"/>
            <w:bookmarkEnd w:id="1697"/>
            <w:bookmarkEnd w:id="1698"/>
            <w:bookmarkEnd w:id="1699"/>
            <w:bookmarkEnd w:id="1700"/>
          </w:p>
        </w:tc>
        <w:tc>
          <w:tcPr>
            <w:tcW w:w="2268" w:type="dxa"/>
            <w:vAlign w:val="center"/>
          </w:tcPr>
          <w:p w14:paraId="42C98A2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1" w:name="_Toc393745066"/>
            <w:bookmarkStart w:id="1702" w:name="_Toc393747450"/>
            <w:bookmarkStart w:id="1703" w:name="_Toc393895417"/>
            <w:bookmarkStart w:id="1704" w:name="_Toc393896010"/>
            <w:bookmarkStart w:id="1705" w:name="_Toc393897794"/>
            <w:r w:rsidRPr="00524BDD">
              <w:rPr>
                <w:rStyle w:val="Heading2Char"/>
                <w:rFonts w:ascii="Times New Roman" w:hAnsi="Times New Roman" w:cs="Times New Roman"/>
                <w:b w:val="0"/>
                <w:color w:val="auto"/>
                <w:sz w:val="24"/>
                <w:szCs w:val="24"/>
              </w:rPr>
              <w:t>-</w:t>
            </w:r>
            <w:bookmarkEnd w:id="1701"/>
            <w:bookmarkEnd w:id="1702"/>
            <w:bookmarkEnd w:id="1703"/>
            <w:bookmarkEnd w:id="1704"/>
            <w:bookmarkEnd w:id="1705"/>
          </w:p>
        </w:tc>
        <w:tc>
          <w:tcPr>
            <w:tcW w:w="1196" w:type="dxa"/>
            <w:vAlign w:val="center"/>
          </w:tcPr>
          <w:p w14:paraId="48C60EA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6" w:name="_Toc393745067"/>
            <w:bookmarkStart w:id="1707" w:name="_Toc393747451"/>
            <w:bookmarkStart w:id="1708" w:name="_Toc393895418"/>
            <w:bookmarkStart w:id="1709" w:name="_Toc393896011"/>
            <w:bookmarkStart w:id="1710" w:name="_Toc393897795"/>
            <w:proofErr w:type="spellStart"/>
            <w:r w:rsidRPr="00524BDD">
              <w:rPr>
                <w:rStyle w:val="Heading2Char"/>
                <w:rFonts w:ascii="Times New Roman" w:hAnsi="Times New Roman" w:cs="Times New Roman"/>
                <w:b w:val="0"/>
                <w:color w:val="auto"/>
                <w:sz w:val="24"/>
                <w:szCs w:val="24"/>
              </w:rPr>
              <w:t>boolean</w:t>
            </w:r>
            <w:bookmarkEnd w:id="1706"/>
            <w:bookmarkEnd w:id="1707"/>
            <w:bookmarkEnd w:id="1708"/>
            <w:bookmarkEnd w:id="1709"/>
            <w:bookmarkEnd w:id="1710"/>
            <w:proofErr w:type="spellEnd"/>
          </w:p>
        </w:tc>
      </w:tr>
      <w:tr w:rsidR="00607B69" w:rsidRPr="00524BDD" w14:paraId="4689165C" w14:textId="77777777" w:rsidTr="00D03214">
        <w:tblPrEx>
          <w:tblLook w:val="0000" w:firstRow="0" w:lastRow="0" w:firstColumn="0" w:lastColumn="0" w:noHBand="0" w:noVBand="0"/>
        </w:tblPrEx>
        <w:trPr>
          <w:trHeight w:val="554"/>
        </w:trPr>
        <w:tc>
          <w:tcPr>
            <w:tcW w:w="740" w:type="dxa"/>
            <w:vAlign w:val="center"/>
          </w:tcPr>
          <w:p w14:paraId="07895CD6" w14:textId="77777777" w:rsidR="00F40392" w:rsidRPr="00524BDD" w:rsidRDefault="00F40392" w:rsidP="00524BDD">
            <w:pPr>
              <w:rPr>
                <w:rStyle w:val="Heading2Char"/>
                <w:rFonts w:ascii="Times New Roman" w:hAnsi="Times New Roman" w:cs="Times New Roman"/>
                <w:b w:val="0"/>
                <w:color w:val="auto"/>
                <w:sz w:val="24"/>
                <w:szCs w:val="24"/>
              </w:rPr>
            </w:pPr>
            <w:bookmarkStart w:id="1711" w:name="_Toc393745068"/>
            <w:bookmarkStart w:id="1712" w:name="_Toc393747452"/>
            <w:bookmarkStart w:id="1713" w:name="_Toc393895419"/>
            <w:bookmarkStart w:id="1714" w:name="_Toc393896012"/>
            <w:bookmarkStart w:id="1715" w:name="_Toc393897796"/>
            <w:r w:rsidRPr="00524BDD">
              <w:rPr>
                <w:rStyle w:val="Heading2Char"/>
                <w:rFonts w:ascii="Times New Roman" w:hAnsi="Times New Roman" w:cs="Times New Roman"/>
                <w:b w:val="0"/>
                <w:color w:val="auto"/>
                <w:sz w:val="24"/>
                <w:szCs w:val="24"/>
              </w:rPr>
              <w:t>9</w:t>
            </w:r>
            <w:bookmarkEnd w:id="1711"/>
            <w:bookmarkEnd w:id="1712"/>
            <w:bookmarkEnd w:id="1713"/>
            <w:bookmarkEnd w:id="1714"/>
            <w:bookmarkEnd w:id="1715"/>
          </w:p>
        </w:tc>
        <w:tc>
          <w:tcPr>
            <w:tcW w:w="2487" w:type="dxa"/>
            <w:vAlign w:val="center"/>
          </w:tcPr>
          <w:p w14:paraId="3BBB3E68" w14:textId="77777777" w:rsidR="00F40392" w:rsidRPr="00524BDD" w:rsidRDefault="00F40392" w:rsidP="00524BDD">
            <w:pPr>
              <w:rPr>
                <w:rStyle w:val="Heading2Char"/>
                <w:rFonts w:ascii="Times New Roman" w:hAnsi="Times New Roman" w:cs="Times New Roman"/>
                <w:b w:val="0"/>
                <w:color w:val="auto"/>
                <w:sz w:val="24"/>
                <w:szCs w:val="24"/>
              </w:rPr>
            </w:pPr>
            <w:bookmarkStart w:id="1716" w:name="_Toc393745069"/>
            <w:bookmarkStart w:id="1717" w:name="_Toc393747453"/>
            <w:bookmarkStart w:id="1718" w:name="_Toc393895420"/>
            <w:bookmarkStart w:id="1719" w:name="_Toc393896013"/>
            <w:bookmarkStart w:id="1720" w:name="_Toc393897797"/>
            <w:proofErr w:type="spellStart"/>
            <w:r w:rsidRPr="00524BDD">
              <w:rPr>
                <w:rStyle w:val="Heading2Char"/>
                <w:rFonts w:ascii="Times New Roman" w:hAnsi="Times New Roman" w:cs="Times New Roman"/>
                <w:b w:val="0"/>
                <w:color w:val="auto"/>
                <w:sz w:val="24"/>
                <w:szCs w:val="24"/>
              </w:rPr>
              <w:t>d_edit</w:t>
            </w:r>
            <w:bookmarkEnd w:id="1716"/>
            <w:bookmarkEnd w:id="1717"/>
            <w:bookmarkEnd w:id="1718"/>
            <w:bookmarkEnd w:id="1719"/>
            <w:bookmarkEnd w:id="1720"/>
            <w:proofErr w:type="spellEnd"/>
          </w:p>
        </w:tc>
        <w:tc>
          <w:tcPr>
            <w:tcW w:w="2551" w:type="dxa"/>
            <w:vAlign w:val="center"/>
          </w:tcPr>
          <w:p w14:paraId="1955EC42" w14:textId="77777777" w:rsidR="00F40392" w:rsidRPr="00524BDD" w:rsidRDefault="00F40392" w:rsidP="00524BDD">
            <w:pPr>
              <w:rPr>
                <w:rStyle w:val="Heading2Char"/>
                <w:rFonts w:ascii="Times New Roman" w:hAnsi="Times New Roman" w:cs="Times New Roman"/>
                <w:b w:val="0"/>
                <w:color w:val="auto"/>
                <w:sz w:val="24"/>
                <w:szCs w:val="24"/>
              </w:rPr>
            </w:pPr>
            <w:bookmarkStart w:id="1721" w:name="_Toc393745070"/>
            <w:bookmarkStart w:id="1722" w:name="_Toc393747454"/>
            <w:bookmarkStart w:id="1723" w:name="_Toc393895421"/>
            <w:bookmarkStart w:id="1724" w:name="_Toc393896014"/>
            <w:bookmarkStart w:id="1725" w:name="_Toc393897798"/>
            <w:r w:rsidRPr="00524BDD">
              <w:rPr>
                <w:rStyle w:val="Heading2Char"/>
                <w:rFonts w:ascii="Times New Roman" w:hAnsi="Times New Roman" w:cs="Times New Roman"/>
                <w:b w:val="0"/>
                <w:color w:val="auto"/>
                <w:sz w:val="24"/>
                <w:szCs w:val="24"/>
              </w:rPr>
              <w:t>Method uses to get dentist’s data for edit</w:t>
            </w:r>
            <w:bookmarkEnd w:id="1721"/>
            <w:bookmarkEnd w:id="1722"/>
            <w:bookmarkEnd w:id="1723"/>
            <w:bookmarkEnd w:id="1724"/>
            <w:bookmarkEnd w:id="1725"/>
          </w:p>
        </w:tc>
        <w:tc>
          <w:tcPr>
            <w:tcW w:w="2268" w:type="dxa"/>
            <w:vAlign w:val="center"/>
          </w:tcPr>
          <w:p w14:paraId="1055569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26" w:name="_Toc393745071"/>
            <w:bookmarkStart w:id="1727" w:name="_Toc393747455"/>
            <w:bookmarkStart w:id="1728" w:name="_Toc393895422"/>
            <w:bookmarkStart w:id="1729" w:name="_Toc393896015"/>
            <w:bookmarkStart w:id="1730" w:name="_Toc39389779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daentistID:varchar</w:t>
            </w:r>
            <w:bookmarkEnd w:id="1726"/>
            <w:bookmarkEnd w:id="1727"/>
            <w:bookmarkEnd w:id="1728"/>
            <w:bookmarkEnd w:id="1729"/>
            <w:bookmarkEnd w:id="1730"/>
            <w:proofErr w:type="spellEnd"/>
          </w:p>
        </w:tc>
        <w:tc>
          <w:tcPr>
            <w:tcW w:w="1196" w:type="dxa"/>
            <w:vAlign w:val="center"/>
          </w:tcPr>
          <w:p w14:paraId="34E8156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31" w:name="_Toc393745072"/>
            <w:bookmarkStart w:id="1732" w:name="_Toc393747456"/>
            <w:bookmarkStart w:id="1733" w:name="_Toc393895423"/>
            <w:bookmarkStart w:id="1734" w:name="_Toc393896016"/>
            <w:bookmarkStart w:id="1735" w:name="_Toc393897800"/>
            <w:r w:rsidRPr="00524BDD">
              <w:rPr>
                <w:rStyle w:val="Heading2Char"/>
                <w:rFonts w:ascii="Times New Roman" w:hAnsi="Times New Roman" w:cs="Times New Roman"/>
                <w:b w:val="0"/>
                <w:color w:val="auto"/>
                <w:sz w:val="24"/>
                <w:szCs w:val="24"/>
              </w:rPr>
              <w:t>Array[]</w:t>
            </w:r>
            <w:bookmarkEnd w:id="1731"/>
            <w:bookmarkEnd w:id="1732"/>
            <w:bookmarkEnd w:id="1733"/>
            <w:bookmarkEnd w:id="1734"/>
            <w:bookmarkEnd w:id="1735"/>
          </w:p>
        </w:tc>
      </w:tr>
      <w:tr w:rsidR="00607B69" w:rsidRPr="00524BDD" w14:paraId="40AFD3E3" w14:textId="77777777" w:rsidTr="00D03214">
        <w:tblPrEx>
          <w:tblLook w:val="0000" w:firstRow="0" w:lastRow="0" w:firstColumn="0" w:lastColumn="0" w:noHBand="0" w:noVBand="0"/>
        </w:tblPrEx>
        <w:trPr>
          <w:trHeight w:val="554"/>
        </w:trPr>
        <w:tc>
          <w:tcPr>
            <w:tcW w:w="740" w:type="dxa"/>
            <w:vAlign w:val="center"/>
          </w:tcPr>
          <w:p w14:paraId="142BA563" w14:textId="77777777" w:rsidR="00F40392" w:rsidRPr="00524BDD" w:rsidRDefault="00F40392" w:rsidP="00524BDD">
            <w:pPr>
              <w:rPr>
                <w:rStyle w:val="Heading2Char"/>
                <w:rFonts w:ascii="Times New Roman" w:hAnsi="Times New Roman" w:cs="Times New Roman"/>
                <w:b w:val="0"/>
                <w:color w:val="auto"/>
                <w:sz w:val="24"/>
                <w:szCs w:val="24"/>
              </w:rPr>
            </w:pPr>
            <w:bookmarkStart w:id="1736" w:name="_Toc393745073"/>
            <w:bookmarkStart w:id="1737" w:name="_Toc393747457"/>
            <w:bookmarkStart w:id="1738" w:name="_Toc393895424"/>
            <w:bookmarkStart w:id="1739" w:name="_Toc393896017"/>
            <w:bookmarkStart w:id="1740" w:name="_Toc393897801"/>
            <w:r w:rsidRPr="00524BDD">
              <w:rPr>
                <w:rStyle w:val="Heading2Char"/>
                <w:rFonts w:ascii="Times New Roman" w:hAnsi="Times New Roman" w:cs="Times New Roman"/>
                <w:b w:val="0"/>
                <w:color w:val="auto"/>
                <w:sz w:val="24"/>
                <w:szCs w:val="24"/>
              </w:rPr>
              <w:t>10</w:t>
            </w:r>
            <w:bookmarkEnd w:id="1736"/>
            <w:bookmarkEnd w:id="1737"/>
            <w:bookmarkEnd w:id="1738"/>
            <w:bookmarkEnd w:id="1739"/>
            <w:bookmarkEnd w:id="1740"/>
          </w:p>
        </w:tc>
        <w:tc>
          <w:tcPr>
            <w:tcW w:w="2487" w:type="dxa"/>
            <w:vAlign w:val="center"/>
          </w:tcPr>
          <w:p w14:paraId="697471E6" w14:textId="77777777" w:rsidR="00F40392" w:rsidRPr="00524BDD" w:rsidRDefault="00F40392" w:rsidP="00524BDD">
            <w:pPr>
              <w:rPr>
                <w:rStyle w:val="Heading2Char"/>
                <w:rFonts w:ascii="Times New Roman" w:hAnsi="Times New Roman" w:cs="Times New Roman"/>
                <w:b w:val="0"/>
                <w:color w:val="auto"/>
                <w:sz w:val="24"/>
                <w:szCs w:val="24"/>
              </w:rPr>
            </w:pPr>
            <w:bookmarkStart w:id="1741" w:name="_Toc393745074"/>
            <w:bookmarkStart w:id="1742" w:name="_Toc393747458"/>
            <w:bookmarkStart w:id="1743" w:name="_Toc393895425"/>
            <w:bookmarkStart w:id="1744" w:name="_Toc393896018"/>
            <w:bookmarkStart w:id="1745" w:name="_Toc393897802"/>
            <w:proofErr w:type="spellStart"/>
            <w:r w:rsidRPr="00524BDD">
              <w:rPr>
                <w:rStyle w:val="Heading2Char"/>
                <w:rFonts w:ascii="Times New Roman" w:hAnsi="Times New Roman" w:cs="Times New Roman"/>
                <w:b w:val="0"/>
                <w:color w:val="auto"/>
                <w:sz w:val="24"/>
                <w:szCs w:val="24"/>
              </w:rPr>
              <w:t>d_edit_data</w:t>
            </w:r>
            <w:bookmarkEnd w:id="1741"/>
            <w:bookmarkEnd w:id="1742"/>
            <w:bookmarkEnd w:id="1743"/>
            <w:bookmarkEnd w:id="1744"/>
            <w:bookmarkEnd w:id="1745"/>
            <w:proofErr w:type="spellEnd"/>
          </w:p>
        </w:tc>
        <w:tc>
          <w:tcPr>
            <w:tcW w:w="2551" w:type="dxa"/>
            <w:vAlign w:val="center"/>
          </w:tcPr>
          <w:p w14:paraId="33426178" w14:textId="77777777" w:rsidR="00F40392" w:rsidRPr="00524BDD" w:rsidRDefault="00F40392" w:rsidP="00524BDD">
            <w:pPr>
              <w:rPr>
                <w:rStyle w:val="Heading2Char"/>
                <w:rFonts w:ascii="Times New Roman" w:hAnsi="Times New Roman" w:cs="Times New Roman"/>
                <w:b w:val="0"/>
                <w:color w:val="auto"/>
                <w:sz w:val="24"/>
                <w:szCs w:val="24"/>
              </w:rPr>
            </w:pPr>
            <w:bookmarkStart w:id="1746" w:name="_Toc393745075"/>
            <w:bookmarkStart w:id="1747" w:name="_Toc393747459"/>
            <w:bookmarkStart w:id="1748" w:name="_Toc393895426"/>
            <w:bookmarkStart w:id="1749" w:name="_Toc393896019"/>
            <w:bookmarkStart w:id="1750" w:name="_Toc393897803"/>
            <w:r w:rsidRPr="00524BDD">
              <w:rPr>
                <w:rStyle w:val="Heading2Char"/>
                <w:rFonts w:ascii="Times New Roman" w:hAnsi="Times New Roman" w:cs="Times New Roman"/>
                <w:b w:val="0"/>
                <w:color w:val="auto"/>
                <w:sz w:val="24"/>
                <w:szCs w:val="24"/>
              </w:rPr>
              <w:t>Method uses to collect new data of dentist for edit</w:t>
            </w:r>
            <w:bookmarkEnd w:id="1746"/>
            <w:bookmarkEnd w:id="1747"/>
            <w:bookmarkEnd w:id="1748"/>
            <w:bookmarkEnd w:id="1749"/>
            <w:bookmarkEnd w:id="1750"/>
          </w:p>
        </w:tc>
        <w:tc>
          <w:tcPr>
            <w:tcW w:w="2268" w:type="dxa"/>
            <w:vAlign w:val="center"/>
          </w:tcPr>
          <w:p w14:paraId="14A1F51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1" w:name="_Toc393745076"/>
            <w:bookmarkStart w:id="1752" w:name="_Toc393747460"/>
            <w:bookmarkStart w:id="1753" w:name="_Toc393895427"/>
            <w:bookmarkStart w:id="1754" w:name="_Toc393896020"/>
            <w:bookmarkStart w:id="1755" w:name="_Toc393897804"/>
            <w:r w:rsidRPr="00524BDD">
              <w:rPr>
                <w:rStyle w:val="Heading2Char"/>
                <w:rFonts w:ascii="Times New Roman" w:hAnsi="Times New Roman" w:cs="Times New Roman"/>
                <w:b w:val="0"/>
                <w:color w:val="auto"/>
                <w:sz w:val="24"/>
                <w:szCs w:val="24"/>
              </w:rPr>
              <w:t>-</w:t>
            </w:r>
            <w:bookmarkEnd w:id="1751"/>
            <w:bookmarkEnd w:id="1752"/>
            <w:bookmarkEnd w:id="1753"/>
            <w:bookmarkEnd w:id="1754"/>
            <w:bookmarkEnd w:id="1755"/>
          </w:p>
        </w:tc>
        <w:tc>
          <w:tcPr>
            <w:tcW w:w="1196" w:type="dxa"/>
            <w:vAlign w:val="center"/>
          </w:tcPr>
          <w:p w14:paraId="244330B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6" w:name="_Toc393745077"/>
            <w:bookmarkStart w:id="1757" w:name="_Toc393747461"/>
            <w:bookmarkStart w:id="1758" w:name="_Toc393895428"/>
            <w:bookmarkStart w:id="1759" w:name="_Toc393896021"/>
            <w:bookmarkStart w:id="1760" w:name="_Toc393897805"/>
            <w:r w:rsidRPr="00524BDD">
              <w:rPr>
                <w:rStyle w:val="Heading2Char"/>
                <w:rFonts w:ascii="Times New Roman" w:hAnsi="Times New Roman" w:cs="Times New Roman"/>
                <w:b w:val="0"/>
                <w:color w:val="auto"/>
                <w:sz w:val="24"/>
                <w:szCs w:val="24"/>
              </w:rPr>
              <w:t>void</w:t>
            </w:r>
            <w:bookmarkEnd w:id="1756"/>
            <w:bookmarkEnd w:id="1757"/>
            <w:bookmarkEnd w:id="1758"/>
            <w:bookmarkEnd w:id="1759"/>
            <w:bookmarkEnd w:id="1760"/>
          </w:p>
        </w:tc>
      </w:tr>
      <w:tr w:rsidR="00607B69" w:rsidRPr="00524BDD" w14:paraId="0F69F76B" w14:textId="77777777" w:rsidTr="00D03214">
        <w:tblPrEx>
          <w:tblLook w:val="0000" w:firstRow="0" w:lastRow="0" w:firstColumn="0" w:lastColumn="0" w:noHBand="0" w:noVBand="0"/>
        </w:tblPrEx>
        <w:trPr>
          <w:trHeight w:val="554"/>
        </w:trPr>
        <w:tc>
          <w:tcPr>
            <w:tcW w:w="740" w:type="dxa"/>
            <w:vAlign w:val="center"/>
          </w:tcPr>
          <w:p w14:paraId="34608049" w14:textId="77777777" w:rsidR="00F40392" w:rsidRPr="00524BDD" w:rsidRDefault="00F40392" w:rsidP="00524BDD">
            <w:pPr>
              <w:rPr>
                <w:rStyle w:val="Heading2Char"/>
                <w:rFonts w:ascii="Times New Roman" w:hAnsi="Times New Roman" w:cs="Times New Roman"/>
                <w:b w:val="0"/>
                <w:color w:val="auto"/>
                <w:sz w:val="24"/>
                <w:szCs w:val="24"/>
              </w:rPr>
            </w:pPr>
            <w:bookmarkStart w:id="1761" w:name="_Toc393745078"/>
            <w:bookmarkStart w:id="1762" w:name="_Toc393747462"/>
            <w:bookmarkStart w:id="1763" w:name="_Toc393895429"/>
            <w:bookmarkStart w:id="1764" w:name="_Toc393896022"/>
            <w:bookmarkStart w:id="1765" w:name="_Toc393897806"/>
            <w:r w:rsidRPr="00524BDD">
              <w:rPr>
                <w:rStyle w:val="Heading2Char"/>
                <w:rFonts w:ascii="Times New Roman" w:hAnsi="Times New Roman" w:cs="Times New Roman"/>
                <w:b w:val="0"/>
                <w:color w:val="auto"/>
                <w:sz w:val="24"/>
                <w:szCs w:val="24"/>
              </w:rPr>
              <w:t>11</w:t>
            </w:r>
            <w:bookmarkEnd w:id="1761"/>
            <w:bookmarkEnd w:id="1762"/>
            <w:bookmarkEnd w:id="1763"/>
            <w:bookmarkEnd w:id="1764"/>
            <w:bookmarkEnd w:id="1765"/>
          </w:p>
        </w:tc>
        <w:tc>
          <w:tcPr>
            <w:tcW w:w="2487" w:type="dxa"/>
            <w:vAlign w:val="center"/>
          </w:tcPr>
          <w:p w14:paraId="75263BAB" w14:textId="77777777" w:rsidR="00F40392" w:rsidRPr="00524BDD" w:rsidRDefault="00F40392" w:rsidP="00524BDD">
            <w:pPr>
              <w:rPr>
                <w:rStyle w:val="Heading2Char"/>
                <w:rFonts w:ascii="Times New Roman" w:hAnsi="Times New Roman" w:cs="Times New Roman"/>
                <w:b w:val="0"/>
                <w:color w:val="auto"/>
                <w:sz w:val="24"/>
                <w:szCs w:val="24"/>
              </w:rPr>
            </w:pPr>
            <w:bookmarkStart w:id="1766" w:name="_Toc393745079"/>
            <w:bookmarkStart w:id="1767" w:name="_Toc393747463"/>
            <w:bookmarkStart w:id="1768" w:name="_Toc393895430"/>
            <w:bookmarkStart w:id="1769" w:name="_Toc393896023"/>
            <w:bookmarkStart w:id="1770" w:name="_Toc393897807"/>
            <w:proofErr w:type="spellStart"/>
            <w:r w:rsidRPr="00524BDD">
              <w:rPr>
                <w:rStyle w:val="Heading2Char"/>
                <w:rFonts w:ascii="Times New Roman" w:hAnsi="Times New Roman" w:cs="Times New Roman"/>
                <w:b w:val="0"/>
                <w:color w:val="auto"/>
                <w:sz w:val="24"/>
                <w:szCs w:val="24"/>
              </w:rPr>
              <w:t>d_delete</w:t>
            </w:r>
            <w:bookmarkEnd w:id="1766"/>
            <w:bookmarkEnd w:id="1767"/>
            <w:bookmarkEnd w:id="1768"/>
            <w:bookmarkEnd w:id="1769"/>
            <w:bookmarkEnd w:id="1770"/>
            <w:proofErr w:type="spellEnd"/>
          </w:p>
        </w:tc>
        <w:tc>
          <w:tcPr>
            <w:tcW w:w="2551" w:type="dxa"/>
            <w:vAlign w:val="center"/>
          </w:tcPr>
          <w:p w14:paraId="56CC1671" w14:textId="77777777" w:rsidR="00F40392" w:rsidRPr="00524BDD" w:rsidRDefault="00F40392" w:rsidP="00524BDD">
            <w:pPr>
              <w:rPr>
                <w:rStyle w:val="Heading2Char"/>
                <w:rFonts w:ascii="Times New Roman" w:hAnsi="Times New Roman" w:cs="Times New Roman"/>
                <w:b w:val="0"/>
                <w:color w:val="auto"/>
                <w:sz w:val="24"/>
                <w:szCs w:val="24"/>
              </w:rPr>
            </w:pPr>
            <w:bookmarkStart w:id="1771" w:name="_Toc393745080"/>
            <w:bookmarkStart w:id="1772" w:name="_Toc393747464"/>
            <w:bookmarkStart w:id="1773" w:name="_Toc393895431"/>
            <w:bookmarkStart w:id="1774" w:name="_Toc393896024"/>
            <w:bookmarkStart w:id="1775" w:name="_Toc393897808"/>
            <w:r w:rsidRPr="00524BDD">
              <w:rPr>
                <w:rStyle w:val="Heading2Char"/>
                <w:rFonts w:ascii="Times New Roman" w:hAnsi="Times New Roman" w:cs="Times New Roman"/>
                <w:b w:val="0"/>
                <w:color w:val="auto"/>
                <w:sz w:val="24"/>
                <w:szCs w:val="24"/>
              </w:rPr>
              <w:t xml:space="preserve">Method uses to delete dentist from database by using of </w:t>
            </w:r>
            <w:proofErr w:type="spellStart"/>
            <w:r w:rsidRPr="00524BDD">
              <w:rPr>
                <w:rStyle w:val="Heading2Char"/>
                <w:rFonts w:ascii="Times New Roman" w:hAnsi="Times New Roman" w:cs="Times New Roman"/>
                <w:b w:val="0"/>
                <w:color w:val="auto"/>
                <w:sz w:val="24"/>
                <w:szCs w:val="24"/>
              </w:rPr>
              <w:t>dentistID</w:t>
            </w:r>
            <w:bookmarkEnd w:id="1771"/>
            <w:bookmarkEnd w:id="1772"/>
            <w:bookmarkEnd w:id="1773"/>
            <w:bookmarkEnd w:id="1774"/>
            <w:bookmarkEnd w:id="1775"/>
            <w:proofErr w:type="spellEnd"/>
          </w:p>
        </w:tc>
        <w:tc>
          <w:tcPr>
            <w:tcW w:w="2268" w:type="dxa"/>
            <w:vAlign w:val="center"/>
          </w:tcPr>
          <w:p w14:paraId="6E85C8B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76" w:name="_Toc393745081"/>
            <w:bookmarkStart w:id="1777" w:name="_Toc393747465"/>
            <w:bookmarkStart w:id="1778" w:name="_Toc393895432"/>
            <w:bookmarkStart w:id="1779" w:name="_Toc393896025"/>
            <w:bookmarkStart w:id="1780" w:name="_Toc39389780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776"/>
            <w:bookmarkEnd w:id="1777"/>
            <w:bookmarkEnd w:id="1778"/>
            <w:bookmarkEnd w:id="1779"/>
            <w:bookmarkEnd w:id="1780"/>
            <w:proofErr w:type="spellEnd"/>
          </w:p>
        </w:tc>
        <w:tc>
          <w:tcPr>
            <w:tcW w:w="1196" w:type="dxa"/>
            <w:vAlign w:val="center"/>
          </w:tcPr>
          <w:p w14:paraId="1D70E76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81" w:name="_Toc393745082"/>
            <w:bookmarkStart w:id="1782" w:name="_Toc393747466"/>
            <w:bookmarkStart w:id="1783" w:name="_Toc393895433"/>
            <w:bookmarkStart w:id="1784" w:name="_Toc393896026"/>
            <w:bookmarkStart w:id="1785" w:name="_Toc393897810"/>
            <w:r w:rsidRPr="00524BDD">
              <w:rPr>
                <w:rStyle w:val="Heading2Char"/>
                <w:rFonts w:ascii="Times New Roman" w:hAnsi="Times New Roman" w:cs="Times New Roman"/>
                <w:b w:val="0"/>
                <w:color w:val="auto"/>
                <w:sz w:val="24"/>
                <w:szCs w:val="24"/>
              </w:rPr>
              <w:t>Array[]</w:t>
            </w:r>
            <w:bookmarkEnd w:id="1781"/>
            <w:bookmarkEnd w:id="1782"/>
            <w:bookmarkEnd w:id="1783"/>
            <w:bookmarkEnd w:id="1784"/>
            <w:bookmarkEnd w:id="1785"/>
          </w:p>
        </w:tc>
      </w:tr>
      <w:tr w:rsidR="00607B69" w:rsidRPr="00524BDD" w14:paraId="536C9579" w14:textId="77777777" w:rsidTr="00D03214">
        <w:tblPrEx>
          <w:tblLook w:val="0000" w:firstRow="0" w:lastRow="0" w:firstColumn="0" w:lastColumn="0" w:noHBand="0" w:noVBand="0"/>
        </w:tblPrEx>
        <w:trPr>
          <w:trHeight w:val="554"/>
        </w:trPr>
        <w:tc>
          <w:tcPr>
            <w:tcW w:w="740" w:type="dxa"/>
            <w:vAlign w:val="center"/>
          </w:tcPr>
          <w:p w14:paraId="6F4582A9" w14:textId="77777777" w:rsidR="00F40392" w:rsidRPr="00524BDD" w:rsidRDefault="00F40392" w:rsidP="00524BDD">
            <w:pPr>
              <w:rPr>
                <w:rStyle w:val="Heading2Char"/>
                <w:rFonts w:ascii="Times New Roman" w:hAnsi="Times New Roman" w:cs="Times New Roman"/>
                <w:b w:val="0"/>
                <w:color w:val="auto"/>
                <w:sz w:val="24"/>
                <w:szCs w:val="24"/>
              </w:rPr>
            </w:pPr>
            <w:bookmarkStart w:id="1786" w:name="_Toc393745083"/>
            <w:bookmarkStart w:id="1787" w:name="_Toc393747467"/>
            <w:bookmarkStart w:id="1788" w:name="_Toc393895434"/>
            <w:bookmarkStart w:id="1789" w:name="_Toc393896027"/>
            <w:bookmarkStart w:id="1790" w:name="_Toc393897811"/>
            <w:r w:rsidRPr="00524BDD">
              <w:rPr>
                <w:rStyle w:val="Heading2Char"/>
                <w:rFonts w:ascii="Times New Roman" w:hAnsi="Times New Roman" w:cs="Times New Roman"/>
                <w:b w:val="0"/>
                <w:color w:val="auto"/>
                <w:sz w:val="24"/>
                <w:szCs w:val="24"/>
              </w:rPr>
              <w:t>12</w:t>
            </w:r>
            <w:bookmarkEnd w:id="1786"/>
            <w:bookmarkEnd w:id="1787"/>
            <w:bookmarkEnd w:id="1788"/>
            <w:bookmarkEnd w:id="1789"/>
            <w:bookmarkEnd w:id="1790"/>
          </w:p>
        </w:tc>
        <w:tc>
          <w:tcPr>
            <w:tcW w:w="2487" w:type="dxa"/>
            <w:vAlign w:val="center"/>
          </w:tcPr>
          <w:p w14:paraId="58B26F79" w14:textId="77777777" w:rsidR="00F40392" w:rsidRPr="00524BDD" w:rsidRDefault="00F40392" w:rsidP="00524BDD">
            <w:pPr>
              <w:rPr>
                <w:rStyle w:val="Heading2Char"/>
                <w:rFonts w:ascii="Times New Roman" w:hAnsi="Times New Roman" w:cs="Times New Roman"/>
                <w:b w:val="0"/>
                <w:color w:val="auto"/>
                <w:sz w:val="24"/>
                <w:szCs w:val="24"/>
              </w:rPr>
            </w:pPr>
            <w:bookmarkStart w:id="1791" w:name="_Toc393745084"/>
            <w:bookmarkStart w:id="1792" w:name="_Toc393747468"/>
            <w:bookmarkStart w:id="1793" w:name="_Toc393895435"/>
            <w:bookmarkStart w:id="1794" w:name="_Toc393896028"/>
            <w:bookmarkStart w:id="1795" w:name="_Toc393897812"/>
            <w:proofErr w:type="spellStart"/>
            <w:r w:rsidRPr="00524BDD">
              <w:rPr>
                <w:rStyle w:val="Heading2Char"/>
                <w:rFonts w:ascii="Times New Roman" w:hAnsi="Times New Roman" w:cs="Times New Roman"/>
                <w:b w:val="0"/>
                <w:color w:val="auto"/>
                <w:sz w:val="24"/>
                <w:szCs w:val="24"/>
              </w:rPr>
              <w:t>view_appointment</w:t>
            </w:r>
            <w:bookmarkEnd w:id="1791"/>
            <w:bookmarkEnd w:id="1792"/>
            <w:bookmarkEnd w:id="1793"/>
            <w:bookmarkEnd w:id="1794"/>
            <w:bookmarkEnd w:id="1795"/>
            <w:proofErr w:type="spellEnd"/>
          </w:p>
        </w:tc>
        <w:tc>
          <w:tcPr>
            <w:tcW w:w="2551" w:type="dxa"/>
            <w:vAlign w:val="center"/>
          </w:tcPr>
          <w:p w14:paraId="506B6C51" w14:textId="77777777" w:rsidR="00F40392" w:rsidRPr="00524BDD" w:rsidRDefault="00F40392" w:rsidP="00524BDD">
            <w:pPr>
              <w:rPr>
                <w:rStyle w:val="Heading2Char"/>
                <w:rFonts w:ascii="Times New Roman" w:hAnsi="Times New Roman" w:cs="Times New Roman"/>
                <w:b w:val="0"/>
                <w:color w:val="auto"/>
                <w:sz w:val="24"/>
                <w:szCs w:val="24"/>
              </w:rPr>
            </w:pPr>
            <w:bookmarkStart w:id="1796" w:name="_Toc393745085"/>
            <w:bookmarkStart w:id="1797" w:name="_Toc393747469"/>
            <w:bookmarkStart w:id="1798" w:name="_Toc393895436"/>
            <w:bookmarkStart w:id="1799" w:name="_Toc393896029"/>
            <w:bookmarkStart w:id="1800" w:name="_Toc393897813"/>
            <w:r w:rsidRPr="00524BDD">
              <w:rPr>
                <w:rStyle w:val="Heading2Char"/>
                <w:rFonts w:ascii="Times New Roman" w:hAnsi="Times New Roman" w:cs="Times New Roman"/>
                <w:b w:val="0"/>
                <w:color w:val="auto"/>
                <w:sz w:val="24"/>
                <w:szCs w:val="24"/>
              </w:rPr>
              <w:t>Method uses to get data of appointments from database</w:t>
            </w:r>
            <w:bookmarkEnd w:id="1796"/>
            <w:bookmarkEnd w:id="1797"/>
            <w:bookmarkEnd w:id="1798"/>
            <w:bookmarkEnd w:id="1799"/>
            <w:bookmarkEnd w:id="1800"/>
          </w:p>
        </w:tc>
        <w:tc>
          <w:tcPr>
            <w:tcW w:w="2268" w:type="dxa"/>
            <w:vAlign w:val="center"/>
          </w:tcPr>
          <w:p w14:paraId="442746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1" w:name="_Toc393745086"/>
            <w:bookmarkStart w:id="1802" w:name="_Toc393747470"/>
            <w:bookmarkStart w:id="1803" w:name="_Toc393895437"/>
            <w:bookmarkStart w:id="1804" w:name="_Toc393896030"/>
            <w:bookmarkStart w:id="1805" w:name="_Toc393897814"/>
            <w:r w:rsidRPr="00524BDD">
              <w:rPr>
                <w:rStyle w:val="Heading2Char"/>
                <w:rFonts w:ascii="Times New Roman" w:hAnsi="Times New Roman" w:cs="Times New Roman"/>
                <w:b w:val="0"/>
                <w:color w:val="auto"/>
                <w:sz w:val="24"/>
                <w:szCs w:val="24"/>
              </w:rPr>
              <w:t>-</w:t>
            </w:r>
            <w:bookmarkEnd w:id="1801"/>
            <w:bookmarkEnd w:id="1802"/>
            <w:bookmarkEnd w:id="1803"/>
            <w:bookmarkEnd w:id="1804"/>
            <w:bookmarkEnd w:id="1805"/>
          </w:p>
        </w:tc>
        <w:tc>
          <w:tcPr>
            <w:tcW w:w="1196" w:type="dxa"/>
            <w:vAlign w:val="center"/>
          </w:tcPr>
          <w:p w14:paraId="31D4FFF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6" w:name="_Toc393745087"/>
            <w:bookmarkStart w:id="1807" w:name="_Toc393747471"/>
            <w:bookmarkStart w:id="1808" w:name="_Toc393895438"/>
            <w:bookmarkStart w:id="1809" w:name="_Toc393896031"/>
            <w:bookmarkStart w:id="1810" w:name="_Toc393897815"/>
            <w:r w:rsidRPr="00524BDD">
              <w:rPr>
                <w:rStyle w:val="Heading2Char"/>
                <w:rFonts w:ascii="Times New Roman" w:hAnsi="Times New Roman" w:cs="Times New Roman"/>
                <w:b w:val="0"/>
                <w:color w:val="auto"/>
                <w:sz w:val="24"/>
                <w:szCs w:val="24"/>
              </w:rPr>
              <w:t>void</w:t>
            </w:r>
            <w:bookmarkEnd w:id="1806"/>
            <w:bookmarkEnd w:id="1807"/>
            <w:bookmarkEnd w:id="1808"/>
            <w:bookmarkEnd w:id="1809"/>
            <w:bookmarkEnd w:id="1810"/>
          </w:p>
        </w:tc>
      </w:tr>
      <w:tr w:rsidR="00607B69" w:rsidRPr="00524BDD" w14:paraId="4159A199" w14:textId="77777777" w:rsidTr="00D03214">
        <w:tblPrEx>
          <w:tblLook w:val="0000" w:firstRow="0" w:lastRow="0" w:firstColumn="0" w:lastColumn="0" w:noHBand="0" w:noVBand="0"/>
        </w:tblPrEx>
        <w:trPr>
          <w:trHeight w:val="554"/>
        </w:trPr>
        <w:tc>
          <w:tcPr>
            <w:tcW w:w="740" w:type="dxa"/>
            <w:vAlign w:val="center"/>
          </w:tcPr>
          <w:p w14:paraId="07AF2EA2" w14:textId="77777777" w:rsidR="00F40392" w:rsidRPr="00524BDD" w:rsidRDefault="00F40392" w:rsidP="00524BDD">
            <w:pPr>
              <w:rPr>
                <w:rStyle w:val="Heading2Char"/>
                <w:rFonts w:ascii="Times New Roman" w:hAnsi="Times New Roman" w:cs="Times New Roman"/>
                <w:b w:val="0"/>
                <w:color w:val="auto"/>
                <w:sz w:val="24"/>
                <w:szCs w:val="24"/>
              </w:rPr>
            </w:pPr>
            <w:bookmarkStart w:id="1811" w:name="_Toc393745088"/>
            <w:bookmarkStart w:id="1812" w:name="_Toc393747472"/>
            <w:bookmarkStart w:id="1813" w:name="_Toc393895439"/>
            <w:bookmarkStart w:id="1814" w:name="_Toc393896032"/>
            <w:bookmarkStart w:id="1815" w:name="_Toc393897816"/>
            <w:r w:rsidRPr="00524BDD">
              <w:rPr>
                <w:rStyle w:val="Heading2Char"/>
                <w:rFonts w:ascii="Times New Roman" w:hAnsi="Times New Roman" w:cs="Times New Roman"/>
                <w:b w:val="0"/>
                <w:color w:val="auto"/>
                <w:sz w:val="24"/>
                <w:szCs w:val="24"/>
              </w:rPr>
              <w:t>13</w:t>
            </w:r>
            <w:bookmarkEnd w:id="1811"/>
            <w:bookmarkEnd w:id="1812"/>
            <w:bookmarkEnd w:id="1813"/>
            <w:bookmarkEnd w:id="1814"/>
            <w:bookmarkEnd w:id="1815"/>
          </w:p>
        </w:tc>
        <w:tc>
          <w:tcPr>
            <w:tcW w:w="2487" w:type="dxa"/>
            <w:vAlign w:val="center"/>
          </w:tcPr>
          <w:p w14:paraId="669CB100" w14:textId="77777777" w:rsidR="00F40392" w:rsidRPr="00524BDD" w:rsidRDefault="00F40392" w:rsidP="00524BDD">
            <w:pPr>
              <w:rPr>
                <w:rStyle w:val="Heading2Char"/>
                <w:rFonts w:ascii="Times New Roman" w:hAnsi="Times New Roman" w:cs="Times New Roman"/>
                <w:b w:val="0"/>
                <w:color w:val="auto"/>
                <w:sz w:val="24"/>
                <w:szCs w:val="24"/>
              </w:rPr>
            </w:pPr>
            <w:bookmarkStart w:id="1816" w:name="_Toc393745089"/>
            <w:bookmarkStart w:id="1817" w:name="_Toc393747473"/>
            <w:bookmarkStart w:id="1818" w:name="_Toc393895440"/>
            <w:bookmarkStart w:id="1819" w:name="_Toc393896033"/>
            <w:bookmarkStart w:id="1820" w:name="_Toc393897817"/>
            <w:proofErr w:type="spellStart"/>
            <w:r w:rsidRPr="00524BDD">
              <w:rPr>
                <w:rStyle w:val="Heading2Char"/>
                <w:rFonts w:ascii="Times New Roman" w:hAnsi="Times New Roman" w:cs="Times New Roman"/>
                <w:b w:val="0"/>
                <w:color w:val="auto"/>
                <w:sz w:val="24"/>
                <w:szCs w:val="24"/>
              </w:rPr>
              <w:t>make_appointment</w:t>
            </w:r>
            <w:bookmarkEnd w:id="1816"/>
            <w:bookmarkEnd w:id="1817"/>
            <w:bookmarkEnd w:id="1818"/>
            <w:bookmarkEnd w:id="1819"/>
            <w:bookmarkEnd w:id="1820"/>
            <w:proofErr w:type="spellEnd"/>
          </w:p>
        </w:tc>
        <w:tc>
          <w:tcPr>
            <w:tcW w:w="2551" w:type="dxa"/>
            <w:vAlign w:val="center"/>
          </w:tcPr>
          <w:p w14:paraId="243F3707" w14:textId="77777777" w:rsidR="00F40392" w:rsidRPr="00524BDD" w:rsidRDefault="00F40392" w:rsidP="00524BDD">
            <w:pPr>
              <w:rPr>
                <w:rStyle w:val="Heading2Char"/>
                <w:rFonts w:ascii="Times New Roman" w:hAnsi="Times New Roman" w:cs="Times New Roman"/>
                <w:b w:val="0"/>
                <w:color w:val="auto"/>
                <w:sz w:val="24"/>
                <w:szCs w:val="24"/>
              </w:rPr>
            </w:pPr>
            <w:bookmarkStart w:id="1821" w:name="_Toc393745090"/>
            <w:bookmarkStart w:id="1822" w:name="_Toc393747474"/>
            <w:bookmarkStart w:id="1823" w:name="_Toc393895441"/>
            <w:bookmarkStart w:id="1824" w:name="_Toc393896034"/>
            <w:bookmarkStart w:id="1825" w:name="_Toc393897818"/>
            <w:r w:rsidRPr="00524BDD">
              <w:rPr>
                <w:rStyle w:val="Heading2Char"/>
                <w:rFonts w:ascii="Times New Roman" w:hAnsi="Times New Roman" w:cs="Times New Roman"/>
                <w:b w:val="0"/>
                <w:color w:val="auto"/>
                <w:sz w:val="24"/>
                <w:szCs w:val="24"/>
              </w:rPr>
              <w:t>Method uses to add new appointment to database</w:t>
            </w:r>
            <w:bookmarkEnd w:id="1821"/>
            <w:bookmarkEnd w:id="1822"/>
            <w:bookmarkEnd w:id="1823"/>
            <w:bookmarkEnd w:id="1824"/>
            <w:bookmarkEnd w:id="1825"/>
          </w:p>
        </w:tc>
        <w:tc>
          <w:tcPr>
            <w:tcW w:w="2268" w:type="dxa"/>
            <w:vAlign w:val="center"/>
          </w:tcPr>
          <w:p w14:paraId="282EBBD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26" w:name="_Toc393745091"/>
            <w:bookmarkStart w:id="1827" w:name="_Toc393747475"/>
            <w:bookmarkStart w:id="1828" w:name="_Toc393895442"/>
            <w:bookmarkStart w:id="1829" w:name="_Toc393896035"/>
            <w:bookmarkStart w:id="1830" w:name="_Toc393897819"/>
            <w:r w:rsidRPr="00524BDD">
              <w:rPr>
                <w:rStyle w:val="Heading2Char"/>
                <w:rFonts w:ascii="Times New Roman" w:hAnsi="Times New Roman" w:cs="Times New Roman"/>
                <w:b w:val="0"/>
                <w:color w:val="auto"/>
                <w:sz w:val="24"/>
                <w:szCs w:val="24"/>
              </w:rPr>
              <w:t>-</w:t>
            </w:r>
            <w:bookmarkEnd w:id="1826"/>
            <w:bookmarkEnd w:id="1827"/>
            <w:bookmarkEnd w:id="1828"/>
            <w:bookmarkEnd w:id="1829"/>
            <w:bookmarkEnd w:id="1830"/>
          </w:p>
        </w:tc>
        <w:tc>
          <w:tcPr>
            <w:tcW w:w="1196" w:type="dxa"/>
            <w:vAlign w:val="center"/>
          </w:tcPr>
          <w:p w14:paraId="23E91F1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31" w:name="_Toc393745092"/>
            <w:bookmarkStart w:id="1832" w:name="_Toc393747476"/>
            <w:bookmarkStart w:id="1833" w:name="_Toc393895443"/>
            <w:bookmarkStart w:id="1834" w:name="_Toc393896036"/>
            <w:bookmarkStart w:id="1835" w:name="_Toc393897820"/>
            <w:proofErr w:type="spellStart"/>
            <w:r w:rsidRPr="00524BDD">
              <w:rPr>
                <w:rStyle w:val="Heading2Char"/>
                <w:rFonts w:ascii="Times New Roman" w:hAnsi="Times New Roman" w:cs="Times New Roman"/>
                <w:b w:val="0"/>
                <w:color w:val="auto"/>
                <w:sz w:val="24"/>
                <w:szCs w:val="24"/>
              </w:rPr>
              <w:t>boolean</w:t>
            </w:r>
            <w:bookmarkEnd w:id="1831"/>
            <w:bookmarkEnd w:id="1832"/>
            <w:bookmarkEnd w:id="1833"/>
            <w:bookmarkEnd w:id="1834"/>
            <w:bookmarkEnd w:id="1835"/>
            <w:proofErr w:type="spellEnd"/>
          </w:p>
        </w:tc>
      </w:tr>
      <w:tr w:rsidR="00607B69" w:rsidRPr="00524BDD" w14:paraId="4CF57A6B" w14:textId="77777777" w:rsidTr="00D03214">
        <w:tblPrEx>
          <w:tblLook w:val="0000" w:firstRow="0" w:lastRow="0" w:firstColumn="0" w:lastColumn="0" w:noHBand="0" w:noVBand="0"/>
        </w:tblPrEx>
        <w:trPr>
          <w:trHeight w:val="554"/>
        </w:trPr>
        <w:tc>
          <w:tcPr>
            <w:tcW w:w="740" w:type="dxa"/>
            <w:vAlign w:val="center"/>
          </w:tcPr>
          <w:p w14:paraId="26993CEE" w14:textId="77777777" w:rsidR="00F40392" w:rsidRPr="00524BDD" w:rsidRDefault="00F40392" w:rsidP="00524BDD">
            <w:pPr>
              <w:rPr>
                <w:rStyle w:val="Heading2Char"/>
                <w:rFonts w:ascii="Times New Roman" w:hAnsi="Times New Roman" w:cs="Times New Roman"/>
                <w:b w:val="0"/>
                <w:color w:val="auto"/>
                <w:sz w:val="24"/>
                <w:szCs w:val="24"/>
              </w:rPr>
            </w:pPr>
            <w:bookmarkStart w:id="1836" w:name="_Toc393745093"/>
            <w:bookmarkStart w:id="1837" w:name="_Toc393747477"/>
            <w:bookmarkStart w:id="1838" w:name="_Toc393895444"/>
            <w:bookmarkStart w:id="1839" w:name="_Toc393896037"/>
            <w:bookmarkStart w:id="1840" w:name="_Toc393897821"/>
            <w:r w:rsidRPr="00524BDD">
              <w:rPr>
                <w:rStyle w:val="Heading2Char"/>
                <w:rFonts w:ascii="Times New Roman" w:hAnsi="Times New Roman" w:cs="Times New Roman"/>
                <w:b w:val="0"/>
                <w:color w:val="auto"/>
                <w:sz w:val="24"/>
                <w:szCs w:val="24"/>
              </w:rPr>
              <w:t>14</w:t>
            </w:r>
            <w:bookmarkEnd w:id="1836"/>
            <w:bookmarkEnd w:id="1837"/>
            <w:bookmarkEnd w:id="1838"/>
            <w:bookmarkEnd w:id="1839"/>
            <w:bookmarkEnd w:id="1840"/>
          </w:p>
        </w:tc>
        <w:tc>
          <w:tcPr>
            <w:tcW w:w="2487" w:type="dxa"/>
            <w:vAlign w:val="center"/>
          </w:tcPr>
          <w:p w14:paraId="5FC341D6" w14:textId="77777777" w:rsidR="00F40392" w:rsidRPr="00524BDD" w:rsidRDefault="00F40392" w:rsidP="00524BDD">
            <w:pPr>
              <w:rPr>
                <w:rStyle w:val="Heading2Char"/>
                <w:rFonts w:ascii="Times New Roman" w:hAnsi="Times New Roman" w:cs="Times New Roman"/>
                <w:b w:val="0"/>
                <w:color w:val="auto"/>
                <w:sz w:val="24"/>
                <w:szCs w:val="24"/>
              </w:rPr>
            </w:pPr>
            <w:bookmarkStart w:id="1841" w:name="_Toc393745094"/>
            <w:bookmarkStart w:id="1842" w:name="_Toc393747478"/>
            <w:bookmarkStart w:id="1843" w:name="_Toc393895445"/>
            <w:bookmarkStart w:id="1844" w:name="_Toc393896038"/>
            <w:bookmarkStart w:id="1845" w:name="_Toc393897822"/>
            <w:proofErr w:type="spellStart"/>
            <w:r w:rsidRPr="00524BDD">
              <w:rPr>
                <w:rStyle w:val="Heading2Char"/>
                <w:rFonts w:ascii="Times New Roman" w:hAnsi="Times New Roman" w:cs="Times New Roman"/>
                <w:b w:val="0"/>
                <w:color w:val="auto"/>
                <w:sz w:val="24"/>
                <w:szCs w:val="24"/>
              </w:rPr>
              <w:t>app_edit</w:t>
            </w:r>
            <w:bookmarkEnd w:id="1841"/>
            <w:bookmarkEnd w:id="1842"/>
            <w:bookmarkEnd w:id="1843"/>
            <w:bookmarkEnd w:id="1844"/>
            <w:bookmarkEnd w:id="1845"/>
            <w:proofErr w:type="spellEnd"/>
          </w:p>
        </w:tc>
        <w:tc>
          <w:tcPr>
            <w:tcW w:w="2551" w:type="dxa"/>
            <w:vAlign w:val="center"/>
          </w:tcPr>
          <w:p w14:paraId="60C1A49A" w14:textId="77777777" w:rsidR="00F40392" w:rsidRPr="00524BDD" w:rsidRDefault="00F40392" w:rsidP="00524BDD">
            <w:pPr>
              <w:rPr>
                <w:rStyle w:val="Heading2Char"/>
                <w:rFonts w:ascii="Times New Roman" w:hAnsi="Times New Roman" w:cs="Times New Roman"/>
                <w:b w:val="0"/>
                <w:color w:val="auto"/>
                <w:sz w:val="24"/>
                <w:szCs w:val="24"/>
              </w:rPr>
            </w:pPr>
            <w:bookmarkStart w:id="1846" w:name="_Toc393745095"/>
            <w:bookmarkStart w:id="1847" w:name="_Toc393747479"/>
            <w:bookmarkStart w:id="1848" w:name="_Toc393895446"/>
            <w:bookmarkStart w:id="1849" w:name="_Toc393896039"/>
            <w:bookmarkStart w:id="1850" w:name="_Toc393897823"/>
            <w:r w:rsidRPr="00524BDD">
              <w:rPr>
                <w:rStyle w:val="Heading2Char"/>
                <w:rFonts w:ascii="Times New Roman" w:hAnsi="Times New Roman" w:cs="Times New Roman"/>
                <w:b w:val="0"/>
                <w:color w:val="auto"/>
                <w:sz w:val="24"/>
                <w:szCs w:val="24"/>
              </w:rPr>
              <w:t>Method uses to get appointment’s data for edit</w:t>
            </w:r>
            <w:bookmarkEnd w:id="1846"/>
            <w:bookmarkEnd w:id="1847"/>
            <w:bookmarkEnd w:id="1848"/>
            <w:bookmarkEnd w:id="1849"/>
            <w:bookmarkEnd w:id="1850"/>
          </w:p>
        </w:tc>
        <w:tc>
          <w:tcPr>
            <w:tcW w:w="2268" w:type="dxa"/>
            <w:vAlign w:val="center"/>
          </w:tcPr>
          <w:p w14:paraId="7FD49D6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1" w:name="_Toc393745096"/>
            <w:bookmarkStart w:id="1852" w:name="_Toc393747480"/>
            <w:bookmarkStart w:id="1853" w:name="_Toc393895447"/>
            <w:bookmarkStart w:id="1854" w:name="_Toc393896040"/>
            <w:bookmarkStart w:id="1855" w:name="_Toc39389782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851"/>
            <w:bookmarkEnd w:id="1852"/>
            <w:bookmarkEnd w:id="1853"/>
            <w:bookmarkEnd w:id="1854"/>
            <w:bookmarkEnd w:id="1855"/>
            <w:proofErr w:type="spellEnd"/>
          </w:p>
        </w:tc>
        <w:tc>
          <w:tcPr>
            <w:tcW w:w="1196" w:type="dxa"/>
            <w:vAlign w:val="center"/>
          </w:tcPr>
          <w:p w14:paraId="1AA87DF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6" w:name="_Toc393745097"/>
            <w:bookmarkStart w:id="1857" w:name="_Toc393747481"/>
            <w:bookmarkStart w:id="1858" w:name="_Toc393895448"/>
            <w:bookmarkStart w:id="1859" w:name="_Toc393896041"/>
            <w:bookmarkStart w:id="1860" w:name="_Toc393897825"/>
            <w:proofErr w:type="spellStart"/>
            <w:r w:rsidRPr="00524BDD">
              <w:rPr>
                <w:rStyle w:val="Heading2Char"/>
                <w:rFonts w:ascii="Times New Roman" w:hAnsi="Times New Roman" w:cs="Times New Roman"/>
                <w:b w:val="0"/>
                <w:color w:val="auto"/>
                <w:sz w:val="24"/>
                <w:szCs w:val="24"/>
              </w:rPr>
              <w:t>boolean</w:t>
            </w:r>
            <w:bookmarkEnd w:id="1856"/>
            <w:bookmarkEnd w:id="1857"/>
            <w:bookmarkEnd w:id="1858"/>
            <w:bookmarkEnd w:id="1859"/>
            <w:bookmarkEnd w:id="1860"/>
            <w:proofErr w:type="spellEnd"/>
          </w:p>
        </w:tc>
      </w:tr>
      <w:tr w:rsidR="00607B69" w:rsidRPr="00524BDD" w14:paraId="63DE6265" w14:textId="77777777" w:rsidTr="00D03214">
        <w:tblPrEx>
          <w:tblLook w:val="0000" w:firstRow="0" w:lastRow="0" w:firstColumn="0" w:lastColumn="0" w:noHBand="0" w:noVBand="0"/>
        </w:tblPrEx>
        <w:trPr>
          <w:trHeight w:val="554"/>
        </w:trPr>
        <w:tc>
          <w:tcPr>
            <w:tcW w:w="740" w:type="dxa"/>
            <w:vAlign w:val="center"/>
          </w:tcPr>
          <w:p w14:paraId="00664739" w14:textId="77777777" w:rsidR="00F40392" w:rsidRPr="00524BDD" w:rsidRDefault="00F40392" w:rsidP="00524BDD">
            <w:pPr>
              <w:rPr>
                <w:rStyle w:val="Heading2Char"/>
                <w:rFonts w:ascii="Times New Roman" w:hAnsi="Times New Roman" w:cs="Times New Roman"/>
                <w:b w:val="0"/>
                <w:color w:val="auto"/>
                <w:sz w:val="24"/>
                <w:szCs w:val="24"/>
              </w:rPr>
            </w:pPr>
            <w:bookmarkStart w:id="1861" w:name="_Toc393745098"/>
            <w:bookmarkStart w:id="1862" w:name="_Toc393747482"/>
            <w:bookmarkStart w:id="1863" w:name="_Toc393895449"/>
            <w:bookmarkStart w:id="1864" w:name="_Toc393896042"/>
            <w:bookmarkStart w:id="1865" w:name="_Toc393897826"/>
            <w:r w:rsidRPr="00524BDD">
              <w:rPr>
                <w:rStyle w:val="Heading2Char"/>
                <w:rFonts w:ascii="Times New Roman" w:hAnsi="Times New Roman" w:cs="Times New Roman"/>
                <w:b w:val="0"/>
                <w:color w:val="auto"/>
                <w:sz w:val="24"/>
                <w:szCs w:val="24"/>
              </w:rPr>
              <w:t>15</w:t>
            </w:r>
            <w:bookmarkEnd w:id="1861"/>
            <w:bookmarkEnd w:id="1862"/>
            <w:bookmarkEnd w:id="1863"/>
            <w:bookmarkEnd w:id="1864"/>
            <w:bookmarkEnd w:id="1865"/>
          </w:p>
        </w:tc>
        <w:tc>
          <w:tcPr>
            <w:tcW w:w="2487" w:type="dxa"/>
            <w:vAlign w:val="center"/>
          </w:tcPr>
          <w:p w14:paraId="6EC6FBD8" w14:textId="77777777" w:rsidR="00F40392" w:rsidRPr="00524BDD" w:rsidRDefault="00F40392" w:rsidP="00524BDD">
            <w:pPr>
              <w:rPr>
                <w:rStyle w:val="Heading2Char"/>
                <w:rFonts w:ascii="Times New Roman" w:hAnsi="Times New Roman" w:cs="Times New Roman"/>
                <w:b w:val="0"/>
                <w:color w:val="auto"/>
                <w:sz w:val="24"/>
                <w:szCs w:val="24"/>
              </w:rPr>
            </w:pPr>
            <w:bookmarkStart w:id="1866" w:name="_Toc393745099"/>
            <w:bookmarkStart w:id="1867" w:name="_Toc393747483"/>
            <w:bookmarkStart w:id="1868" w:name="_Toc393895450"/>
            <w:bookmarkStart w:id="1869" w:name="_Toc393896043"/>
            <w:bookmarkStart w:id="1870" w:name="_Toc393897827"/>
            <w:proofErr w:type="spellStart"/>
            <w:r w:rsidRPr="00524BDD">
              <w:rPr>
                <w:rStyle w:val="Heading2Char"/>
                <w:rFonts w:ascii="Times New Roman" w:hAnsi="Times New Roman" w:cs="Times New Roman"/>
                <w:b w:val="0"/>
                <w:color w:val="auto"/>
                <w:sz w:val="24"/>
                <w:szCs w:val="24"/>
              </w:rPr>
              <w:t>app_edit_data</w:t>
            </w:r>
            <w:bookmarkEnd w:id="1866"/>
            <w:bookmarkEnd w:id="1867"/>
            <w:bookmarkEnd w:id="1868"/>
            <w:bookmarkEnd w:id="1869"/>
            <w:bookmarkEnd w:id="1870"/>
            <w:proofErr w:type="spellEnd"/>
          </w:p>
        </w:tc>
        <w:tc>
          <w:tcPr>
            <w:tcW w:w="2551" w:type="dxa"/>
            <w:vAlign w:val="center"/>
          </w:tcPr>
          <w:p w14:paraId="62B878C4" w14:textId="77777777" w:rsidR="00F40392" w:rsidRPr="00524BDD" w:rsidRDefault="00F40392" w:rsidP="00524BDD">
            <w:pPr>
              <w:rPr>
                <w:rStyle w:val="Heading2Char"/>
                <w:rFonts w:ascii="Times New Roman" w:hAnsi="Times New Roman" w:cs="Times New Roman"/>
                <w:b w:val="0"/>
                <w:color w:val="auto"/>
                <w:sz w:val="24"/>
                <w:szCs w:val="24"/>
              </w:rPr>
            </w:pPr>
            <w:bookmarkStart w:id="1871" w:name="_Toc393745100"/>
            <w:bookmarkStart w:id="1872" w:name="_Toc393747484"/>
            <w:bookmarkStart w:id="1873" w:name="_Toc393895451"/>
            <w:bookmarkStart w:id="1874" w:name="_Toc393896044"/>
            <w:bookmarkStart w:id="1875" w:name="_Toc393897828"/>
            <w:r w:rsidRPr="00524BDD">
              <w:rPr>
                <w:rStyle w:val="Heading2Char"/>
                <w:rFonts w:ascii="Times New Roman" w:hAnsi="Times New Roman" w:cs="Times New Roman"/>
                <w:b w:val="0"/>
                <w:color w:val="auto"/>
                <w:sz w:val="24"/>
                <w:szCs w:val="24"/>
              </w:rPr>
              <w:t>Method uses to collect new data of appointment for edit</w:t>
            </w:r>
            <w:bookmarkEnd w:id="1871"/>
            <w:bookmarkEnd w:id="1872"/>
            <w:bookmarkEnd w:id="1873"/>
            <w:bookmarkEnd w:id="1874"/>
            <w:bookmarkEnd w:id="1875"/>
          </w:p>
        </w:tc>
        <w:tc>
          <w:tcPr>
            <w:tcW w:w="2268" w:type="dxa"/>
            <w:vAlign w:val="center"/>
          </w:tcPr>
          <w:p w14:paraId="59FDE3A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76" w:name="_Toc393745101"/>
            <w:bookmarkStart w:id="1877" w:name="_Toc393747485"/>
            <w:bookmarkStart w:id="1878" w:name="_Toc393895452"/>
            <w:bookmarkStart w:id="1879" w:name="_Toc393896045"/>
            <w:bookmarkStart w:id="1880" w:name="_Toc393897829"/>
            <w:r w:rsidRPr="00524BDD">
              <w:rPr>
                <w:rStyle w:val="Heading2Char"/>
                <w:rFonts w:ascii="Times New Roman" w:hAnsi="Times New Roman" w:cs="Times New Roman"/>
                <w:b w:val="0"/>
                <w:color w:val="auto"/>
                <w:sz w:val="24"/>
                <w:szCs w:val="24"/>
              </w:rPr>
              <w:t>-</w:t>
            </w:r>
            <w:bookmarkEnd w:id="1876"/>
            <w:bookmarkEnd w:id="1877"/>
            <w:bookmarkEnd w:id="1878"/>
            <w:bookmarkEnd w:id="1879"/>
            <w:bookmarkEnd w:id="1880"/>
          </w:p>
        </w:tc>
        <w:tc>
          <w:tcPr>
            <w:tcW w:w="1196" w:type="dxa"/>
            <w:vAlign w:val="center"/>
          </w:tcPr>
          <w:p w14:paraId="7C124497"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81" w:name="_Toc393745102"/>
            <w:bookmarkStart w:id="1882" w:name="_Toc393747486"/>
            <w:bookmarkStart w:id="1883" w:name="_Toc393895453"/>
            <w:bookmarkStart w:id="1884" w:name="_Toc393896046"/>
            <w:bookmarkStart w:id="1885" w:name="_Toc393897830"/>
            <w:r w:rsidRPr="00524BDD">
              <w:rPr>
                <w:rStyle w:val="Heading2Char"/>
                <w:rFonts w:ascii="Times New Roman" w:hAnsi="Times New Roman" w:cs="Times New Roman"/>
                <w:b w:val="0"/>
                <w:color w:val="auto"/>
                <w:sz w:val="24"/>
                <w:szCs w:val="24"/>
              </w:rPr>
              <w:t>Array[]</w:t>
            </w:r>
            <w:bookmarkEnd w:id="1881"/>
            <w:bookmarkEnd w:id="1882"/>
            <w:bookmarkEnd w:id="1883"/>
            <w:bookmarkEnd w:id="1884"/>
            <w:bookmarkEnd w:id="1885"/>
          </w:p>
        </w:tc>
      </w:tr>
      <w:tr w:rsidR="00607B69" w:rsidRPr="00524BDD" w14:paraId="1344651D" w14:textId="77777777" w:rsidTr="00D03214">
        <w:tblPrEx>
          <w:tblLook w:val="0000" w:firstRow="0" w:lastRow="0" w:firstColumn="0" w:lastColumn="0" w:noHBand="0" w:noVBand="0"/>
        </w:tblPrEx>
        <w:trPr>
          <w:trHeight w:val="554"/>
        </w:trPr>
        <w:tc>
          <w:tcPr>
            <w:tcW w:w="740" w:type="dxa"/>
            <w:vAlign w:val="center"/>
          </w:tcPr>
          <w:p w14:paraId="65719B2D" w14:textId="77777777" w:rsidR="00F40392" w:rsidRPr="00524BDD" w:rsidRDefault="00F40392" w:rsidP="00524BDD">
            <w:pPr>
              <w:rPr>
                <w:rStyle w:val="Heading2Char"/>
                <w:rFonts w:ascii="Times New Roman" w:hAnsi="Times New Roman" w:cs="Times New Roman"/>
                <w:b w:val="0"/>
                <w:color w:val="auto"/>
                <w:sz w:val="24"/>
                <w:szCs w:val="24"/>
              </w:rPr>
            </w:pPr>
            <w:bookmarkStart w:id="1886" w:name="_Toc393745103"/>
            <w:bookmarkStart w:id="1887" w:name="_Toc393747487"/>
            <w:bookmarkStart w:id="1888" w:name="_Toc393895454"/>
            <w:bookmarkStart w:id="1889" w:name="_Toc393896047"/>
            <w:bookmarkStart w:id="1890" w:name="_Toc393897831"/>
            <w:r w:rsidRPr="00524BDD">
              <w:rPr>
                <w:rStyle w:val="Heading2Char"/>
                <w:rFonts w:ascii="Times New Roman" w:hAnsi="Times New Roman" w:cs="Times New Roman"/>
                <w:b w:val="0"/>
                <w:color w:val="auto"/>
                <w:sz w:val="24"/>
                <w:szCs w:val="24"/>
              </w:rPr>
              <w:t>16</w:t>
            </w:r>
            <w:bookmarkEnd w:id="1886"/>
            <w:bookmarkEnd w:id="1887"/>
            <w:bookmarkEnd w:id="1888"/>
            <w:bookmarkEnd w:id="1889"/>
            <w:bookmarkEnd w:id="1890"/>
          </w:p>
        </w:tc>
        <w:tc>
          <w:tcPr>
            <w:tcW w:w="2487" w:type="dxa"/>
            <w:vAlign w:val="center"/>
          </w:tcPr>
          <w:p w14:paraId="525AE90F" w14:textId="77777777" w:rsidR="00F40392" w:rsidRPr="00524BDD" w:rsidRDefault="00F40392" w:rsidP="00524BDD">
            <w:pPr>
              <w:rPr>
                <w:rStyle w:val="Heading2Char"/>
                <w:rFonts w:ascii="Times New Roman" w:hAnsi="Times New Roman" w:cs="Times New Roman"/>
                <w:b w:val="0"/>
                <w:color w:val="auto"/>
                <w:sz w:val="24"/>
                <w:szCs w:val="24"/>
              </w:rPr>
            </w:pPr>
            <w:bookmarkStart w:id="1891" w:name="_Toc393745104"/>
            <w:bookmarkStart w:id="1892" w:name="_Toc393747488"/>
            <w:bookmarkStart w:id="1893" w:name="_Toc393895455"/>
            <w:bookmarkStart w:id="1894" w:name="_Toc393896048"/>
            <w:bookmarkStart w:id="1895" w:name="_Toc393897832"/>
            <w:proofErr w:type="spellStart"/>
            <w:r w:rsidRPr="00524BDD">
              <w:rPr>
                <w:rStyle w:val="Heading2Char"/>
                <w:rFonts w:ascii="Times New Roman" w:hAnsi="Times New Roman" w:cs="Times New Roman"/>
                <w:b w:val="0"/>
                <w:color w:val="auto"/>
                <w:sz w:val="24"/>
                <w:szCs w:val="24"/>
              </w:rPr>
              <w:t>app_delete</w:t>
            </w:r>
            <w:bookmarkEnd w:id="1891"/>
            <w:bookmarkEnd w:id="1892"/>
            <w:bookmarkEnd w:id="1893"/>
            <w:bookmarkEnd w:id="1894"/>
            <w:bookmarkEnd w:id="1895"/>
            <w:proofErr w:type="spellEnd"/>
          </w:p>
        </w:tc>
        <w:tc>
          <w:tcPr>
            <w:tcW w:w="2551" w:type="dxa"/>
            <w:vAlign w:val="center"/>
          </w:tcPr>
          <w:p w14:paraId="04ABCAE1" w14:textId="77777777" w:rsidR="00F40392" w:rsidRPr="00524BDD" w:rsidRDefault="00F40392" w:rsidP="00524BDD">
            <w:pPr>
              <w:rPr>
                <w:rStyle w:val="Heading2Char"/>
                <w:rFonts w:ascii="Times New Roman" w:hAnsi="Times New Roman" w:cs="Times New Roman"/>
                <w:b w:val="0"/>
                <w:color w:val="auto"/>
                <w:sz w:val="24"/>
                <w:szCs w:val="24"/>
              </w:rPr>
            </w:pPr>
            <w:bookmarkStart w:id="1896" w:name="_Toc393745105"/>
            <w:bookmarkStart w:id="1897" w:name="_Toc393747489"/>
            <w:bookmarkStart w:id="1898" w:name="_Toc393895456"/>
            <w:bookmarkStart w:id="1899" w:name="_Toc393896049"/>
            <w:bookmarkStart w:id="1900" w:name="_Toc393897833"/>
            <w:r w:rsidRPr="00524BDD">
              <w:rPr>
                <w:rStyle w:val="Heading2Char"/>
                <w:rFonts w:ascii="Times New Roman" w:hAnsi="Times New Roman" w:cs="Times New Roman"/>
                <w:b w:val="0"/>
                <w:color w:val="auto"/>
                <w:sz w:val="24"/>
                <w:szCs w:val="24"/>
              </w:rPr>
              <w:t>Method uses to delete appointments’ data from database</w:t>
            </w:r>
            <w:bookmarkEnd w:id="1896"/>
            <w:bookmarkEnd w:id="1897"/>
            <w:bookmarkEnd w:id="1898"/>
            <w:bookmarkEnd w:id="1899"/>
            <w:bookmarkEnd w:id="1900"/>
          </w:p>
        </w:tc>
        <w:tc>
          <w:tcPr>
            <w:tcW w:w="2268" w:type="dxa"/>
            <w:vAlign w:val="center"/>
          </w:tcPr>
          <w:p w14:paraId="4D92D8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1" w:name="_Toc393745106"/>
            <w:bookmarkStart w:id="1902" w:name="_Toc393747490"/>
            <w:bookmarkStart w:id="1903" w:name="_Toc393895457"/>
            <w:bookmarkStart w:id="1904" w:name="_Toc393896050"/>
            <w:bookmarkStart w:id="1905" w:name="_Toc39389783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01"/>
            <w:bookmarkEnd w:id="1902"/>
            <w:bookmarkEnd w:id="1903"/>
            <w:bookmarkEnd w:id="1904"/>
            <w:bookmarkEnd w:id="1905"/>
            <w:proofErr w:type="spellEnd"/>
          </w:p>
        </w:tc>
        <w:tc>
          <w:tcPr>
            <w:tcW w:w="1196" w:type="dxa"/>
            <w:vAlign w:val="center"/>
          </w:tcPr>
          <w:p w14:paraId="1595149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6" w:name="_Toc393745107"/>
            <w:bookmarkStart w:id="1907" w:name="_Toc393747491"/>
            <w:bookmarkStart w:id="1908" w:name="_Toc393895458"/>
            <w:bookmarkStart w:id="1909" w:name="_Toc393896051"/>
            <w:bookmarkStart w:id="1910" w:name="_Toc393897835"/>
            <w:proofErr w:type="spellStart"/>
            <w:r w:rsidRPr="00524BDD">
              <w:rPr>
                <w:rStyle w:val="Heading2Char"/>
                <w:rFonts w:ascii="Times New Roman" w:hAnsi="Times New Roman" w:cs="Times New Roman"/>
                <w:b w:val="0"/>
                <w:color w:val="auto"/>
                <w:sz w:val="24"/>
                <w:szCs w:val="24"/>
              </w:rPr>
              <w:t>boolean</w:t>
            </w:r>
            <w:bookmarkEnd w:id="1906"/>
            <w:bookmarkEnd w:id="1907"/>
            <w:bookmarkEnd w:id="1908"/>
            <w:bookmarkEnd w:id="1909"/>
            <w:bookmarkEnd w:id="1910"/>
            <w:proofErr w:type="spellEnd"/>
          </w:p>
        </w:tc>
      </w:tr>
      <w:tr w:rsidR="00607B69" w:rsidRPr="00524BDD" w14:paraId="4428C891" w14:textId="77777777" w:rsidTr="00D03214">
        <w:tblPrEx>
          <w:tblLook w:val="0000" w:firstRow="0" w:lastRow="0" w:firstColumn="0" w:lastColumn="0" w:noHBand="0" w:noVBand="0"/>
        </w:tblPrEx>
        <w:trPr>
          <w:trHeight w:val="557"/>
        </w:trPr>
        <w:tc>
          <w:tcPr>
            <w:tcW w:w="740" w:type="dxa"/>
            <w:vAlign w:val="center"/>
          </w:tcPr>
          <w:p w14:paraId="41E7C51A" w14:textId="77777777" w:rsidR="00F40392" w:rsidRPr="00524BDD" w:rsidRDefault="00F40392" w:rsidP="00524BDD">
            <w:pPr>
              <w:rPr>
                <w:rStyle w:val="Heading2Char"/>
                <w:rFonts w:ascii="Times New Roman" w:hAnsi="Times New Roman" w:cs="Times New Roman"/>
                <w:b w:val="0"/>
                <w:color w:val="auto"/>
                <w:sz w:val="24"/>
                <w:szCs w:val="24"/>
              </w:rPr>
            </w:pPr>
            <w:bookmarkStart w:id="1911" w:name="_Toc393745108"/>
            <w:bookmarkStart w:id="1912" w:name="_Toc393747492"/>
            <w:bookmarkStart w:id="1913" w:name="_Toc393895459"/>
            <w:bookmarkStart w:id="1914" w:name="_Toc393896052"/>
            <w:bookmarkStart w:id="1915" w:name="_Toc393897836"/>
            <w:r w:rsidRPr="00524BDD">
              <w:rPr>
                <w:rStyle w:val="Heading2Char"/>
                <w:rFonts w:ascii="Times New Roman" w:hAnsi="Times New Roman" w:cs="Times New Roman"/>
                <w:b w:val="0"/>
                <w:color w:val="auto"/>
                <w:sz w:val="24"/>
                <w:szCs w:val="24"/>
              </w:rPr>
              <w:lastRenderedPageBreak/>
              <w:t>17</w:t>
            </w:r>
            <w:bookmarkEnd w:id="1911"/>
            <w:bookmarkEnd w:id="1912"/>
            <w:bookmarkEnd w:id="1913"/>
            <w:bookmarkEnd w:id="1914"/>
            <w:bookmarkEnd w:id="1915"/>
          </w:p>
        </w:tc>
        <w:tc>
          <w:tcPr>
            <w:tcW w:w="2487" w:type="dxa"/>
            <w:vAlign w:val="center"/>
          </w:tcPr>
          <w:p w14:paraId="73815FCB" w14:textId="77777777" w:rsidR="00F40392" w:rsidRPr="00524BDD" w:rsidRDefault="00F40392" w:rsidP="00524BDD">
            <w:pPr>
              <w:rPr>
                <w:rStyle w:val="Heading2Char"/>
                <w:rFonts w:ascii="Times New Roman" w:hAnsi="Times New Roman" w:cs="Times New Roman"/>
                <w:b w:val="0"/>
                <w:color w:val="auto"/>
                <w:sz w:val="24"/>
                <w:szCs w:val="24"/>
              </w:rPr>
            </w:pPr>
            <w:bookmarkStart w:id="1916" w:name="_Toc393745109"/>
            <w:bookmarkStart w:id="1917" w:name="_Toc393747493"/>
            <w:bookmarkStart w:id="1918" w:name="_Toc393895460"/>
            <w:bookmarkStart w:id="1919" w:name="_Toc393896053"/>
            <w:bookmarkStart w:id="1920" w:name="_Toc393897837"/>
            <w:proofErr w:type="spellStart"/>
            <w:r w:rsidRPr="00524BDD">
              <w:rPr>
                <w:rStyle w:val="Heading2Char"/>
                <w:rFonts w:ascii="Times New Roman" w:hAnsi="Times New Roman" w:cs="Times New Roman"/>
                <w:b w:val="0"/>
                <w:color w:val="auto"/>
                <w:sz w:val="24"/>
                <w:szCs w:val="24"/>
              </w:rPr>
              <w:t>save_appointment</w:t>
            </w:r>
            <w:bookmarkEnd w:id="1916"/>
            <w:bookmarkEnd w:id="1917"/>
            <w:bookmarkEnd w:id="1918"/>
            <w:bookmarkEnd w:id="1919"/>
            <w:bookmarkEnd w:id="1920"/>
            <w:proofErr w:type="spellEnd"/>
          </w:p>
        </w:tc>
        <w:tc>
          <w:tcPr>
            <w:tcW w:w="2551" w:type="dxa"/>
            <w:vAlign w:val="center"/>
          </w:tcPr>
          <w:p w14:paraId="4544D76C" w14:textId="77777777" w:rsidR="00F40392" w:rsidRPr="00524BDD" w:rsidRDefault="00F40392" w:rsidP="00524BDD">
            <w:pPr>
              <w:rPr>
                <w:rStyle w:val="Heading2Char"/>
                <w:rFonts w:ascii="Times New Roman" w:hAnsi="Times New Roman" w:cs="Times New Roman"/>
                <w:b w:val="0"/>
                <w:color w:val="auto"/>
                <w:sz w:val="24"/>
                <w:szCs w:val="24"/>
              </w:rPr>
            </w:pPr>
            <w:bookmarkStart w:id="1921" w:name="_Toc393745110"/>
            <w:bookmarkStart w:id="1922" w:name="_Toc393747494"/>
            <w:bookmarkStart w:id="1923" w:name="_Toc393895461"/>
            <w:bookmarkStart w:id="1924" w:name="_Toc393896054"/>
            <w:bookmarkStart w:id="1925" w:name="_Toc393897838"/>
            <w:r w:rsidRPr="00524BDD">
              <w:rPr>
                <w:rStyle w:val="Heading2Char"/>
                <w:rFonts w:ascii="Times New Roman" w:hAnsi="Times New Roman" w:cs="Times New Roman"/>
                <w:b w:val="0"/>
                <w:color w:val="auto"/>
                <w:sz w:val="24"/>
                <w:szCs w:val="24"/>
              </w:rPr>
              <w:t>Method uses to call appointments’ data from database to save to Google calendar</w:t>
            </w:r>
            <w:bookmarkEnd w:id="1921"/>
            <w:bookmarkEnd w:id="1922"/>
            <w:bookmarkEnd w:id="1923"/>
            <w:bookmarkEnd w:id="1924"/>
            <w:bookmarkEnd w:id="1925"/>
          </w:p>
        </w:tc>
        <w:tc>
          <w:tcPr>
            <w:tcW w:w="2268" w:type="dxa"/>
            <w:vAlign w:val="center"/>
          </w:tcPr>
          <w:p w14:paraId="7D091AA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26" w:name="_Toc393745111"/>
            <w:bookmarkStart w:id="1927" w:name="_Toc393747495"/>
            <w:bookmarkStart w:id="1928" w:name="_Toc393895462"/>
            <w:bookmarkStart w:id="1929" w:name="_Toc393896055"/>
            <w:bookmarkStart w:id="1930" w:name="_Toc39389783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26"/>
            <w:bookmarkEnd w:id="1927"/>
            <w:bookmarkEnd w:id="1928"/>
            <w:bookmarkEnd w:id="1929"/>
            <w:bookmarkEnd w:id="1930"/>
            <w:proofErr w:type="spellEnd"/>
          </w:p>
        </w:tc>
        <w:tc>
          <w:tcPr>
            <w:tcW w:w="1196" w:type="dxa"/>
            <w:vAlign w:val="center"/>
          </w:tcPr>
          <w:p w14:paraId="614F8ED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31" w:name="_Toc393745112"/>
            <w:bookmarkStart w:id="1932" w:name="_Toc393747496"/>
            <w:bookmarkStart w:id="1933" w:name="_Toc393895463"/>
            <w:bookmarkStart w:id="1934" w:name="_Toc393896056"/>
            <w:bookmarkStart w:id="1935" w:name="_Toc393897840"/>
            <w:r w:rsidRPr="00524BDD">
              <w:rPr>
                <w:rStyle w:val="Heading2Char"/>
                <w:rFonts w:ascii="Times New Roman" w:hAnsi="Times New Roman" w:cs="Times New Roman"/>
                <w:b w:val="0"/>
                <w:color w:val="auto"/>
                <w:sz w:val="24"/>
                <w:szCs w:val="24"/>
              </w:rPr>
              <w:t>Array[]</w:t>
            </w:r>
            <w:bookmarkEnd w:id="1931"/>
            <w:bookmarkEnd w:id="1932"/>
            <w:bookmarkEnd w:id="1933"/>
            <w:bookmarkEnd w:id="1934"/>
            <w:bookmarkEnd w:id="1935"/>
          </w:p>
        </w:tc>
      </w:tr>
      <w:tr w:rsidR="00607B69" w:rsidRPr="00524BDD" w14:paraId="12AF1BF2" w14:textId="77777777" w:rsidTr="00D03214">
        <w:tblPrEx>
          <w:tblLook w:val="0000" w:firstRow="0" w:lastRow="0" w:firstColumn="0" w:lastColumn="0" w:noHBand="0" w:noVBand="0"/>
        </w:tblPrEx>
        <w:trPr>
          <w:trHeight w:val="554"/>
        </w:trPr>
        <w:tc>
          <w:tcPr>
            <w:tcW w:w="740" w:type="dxa"/>
            <w:vAlign w:val="center"/>
          </w:tcPr>
          <w:p w14:paraId="6BA34E6C" w14:textId="77777777" w:rsidR="00F40392" w:rsidRPr="00524BDD" w:rsidRDefault="00F40392" w:rsidP="00524BDD">
            <w:pPr>
              <w:rPr>
                <w:rStyle w:val="Heading2Char"/>
                <w:rFonts w:ascii="Times New Roman" w:hAnsi="Times New Roman" w:cs="Times New Roman"/>
                <w:b w:val="0"/>
                <w:color w:val="auto"/>
                <w:sz w:val="24"/>
                <w:szCs w:val="24"/>
              </w:rPr>
            </w:pPr>
            <w:bookmarkStart w:id="1936" w:name="_Toc393745113"/>
            <w:bookmarkStart w:id="1937" w:name="_Toc393747497"/>
            <w:bookmarkStart w:id="1938" w:name="_Toc393895464"/>
            <w:bookmarkStart w:id="1939" w:name="_Toc393896057"/>
            <w:bookmarkStart w:id="1940" w:name="_Toc393897841"/>
            <w:r w:rsidRPr="00524BDD">
              <w:rPr>
                <w:rStyle w:val="Heading2Char"/>
                <w:rFonts w:ascii="Times New Roman" w:hAnsi="Times New Roman" w:cs="Times New Roman"/>
                <w:b w:val="0"/>
                <w:color w:val="auto"/>
                <w:sz w:val="24"/>
                <w:szCs w:val="24"/>
              </w:rPr>
              <w:t>18</w:t>
            </w:r>
            <w:bookmarkEnd w:id="1936"/>
            <w:bookmarkEnd w:id="1937"/>
            <w:bookmarkEnd w:id="1938"/>
            <w:bookmarkEnd w:id="1939"/>
            <w:bookmarkEnd w:id="1940"/>
          </w:p>
        </w:tc>
        <w:tc>
          <w:tcPr>
            <w:tcW w:w="2487" w:type="dxa"/>
            <w:vAlign w:val="center"/>
          </w:tcPr>
          <w:p w14:paraId="730466B7" w14:textId="77777777" w:rsidR="00F40392" w:rsidRPr="00524BDD" w:rsidRDefault="00F40392" w:rsidP="00524BDD">
            <w:pPr>
              <w:rPr>
                <w:rStyle w:val="Heading2Char"/>
                <w:rFonts w:ascii="Times New Roman" w:hAnsi="Times New Roman" w:cs="Times New Roman"/>
                <w:b w:val="0"/>
                <w:color w:val="auto"/>
                <w:sz w:val="24"/>
                <w:szCs w:val="24"/>
              </w:rPr>
            </w:pPr>
            <w:bookmarkStart w:id="1941" w:name="_Toc393745114"/>
            <w:bookmarkStart w:id="1942" w:name="_Toc393747498"/>
            <w:bookmarkStart w:id="1943" w:name="_Toc393895465"/>
            <w:bookmarkStart w:id="1944" w:name="_Toc393896058"/>
            <w:bookmarkStart w:id="1945" w:name="_Toc393897842"/>
            <w:proofErr w:type="spellStart"/>
            <w:r w:rsidRPr="00524BDD">
              <w:rPr>
                <w:rStyle w:val="Heading2Char"/>
                <w:rFonts w:ascii="Times New Roman" w:hAnsi="Times New Roman" w:cs="Times New Roman"/>
                <w:b w:val="0"/>
                <w:color w:val="auto"/>
                <w:sz w:val="24"/>
                <w:szCs w:val="24"/>
              </w:rPr>
              <w:t>patientCalendar</w:t>
            </w:r>
            <w:bookmarkEnd w:id="1941"/>
            <w:bookmarkEnd w:id="1942"/>
            <w:bookmarkEnd w:id="1943"/>
            <w:bookmarkEnd w:id="1944"/>
            <w:bookmarkEnd w:id="1945"/>
            <w:proofErr w:type="spellEnd"/>
          </w:p>
        </w:tc>
        <w:tc>
          <w:tcPr>
            <w:tcW w:w="2551" w:type="dxa"/>
            <w:vAlign w:val="center"/>
          </w:tcPr>
          <w:p w14:paraId="0AE56076" w14:textId="77777777" w:rsidR="00F40392" w:rsidRPr="00524BDD" w:rsidRDefault="00F40392" w:rsidP="00524BDD">
            <w:pPr>
              <w:rPr>
                <w:rStyle w:val="Heading2Char"/>
                <w:rFonts w:ascii="Times New Roman" w:hAnsi="Times New Roman" w:cs="Times New Roman"/>
                <w:b w:val="0"/>
                <w:color w:val="auto"/>
                <w:sz w:val="24"/>
                <w:szCs w:val="24"/>
              </w:rPr>
            </w:pPr>
            <w:bookmarkStart w:id="1946" w:name="_Toc393745115"/>
            <w:bookmarkStart w:id="1947" w:name="_Toc393747499"/>
            <w:bookmarkStart w:id="1948" w:name="_Toc393895466"/>
            <w:bookmarkStart w:id="1949" w:name="_Toc393896059"/>
            <w:bookmarkStart w:id="1950" w:name="_Toc393897843"/>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946"/>
            <w:bookmarkEnd w:id="1947"/>
            <w:bookmarkEnd w:id="1948"/>
            <w:bookmarkEnd w:id="1949"/>
            <w:bookmarkEnd w:id="1950"/>
            <w:proofErr w:type="spellEnd"/>
          </w:p>
        </w:tc>
        <w:tc>
          <w:tcPr>
            <w:tcW w:w="2268" w:type="dxa"/>
            <w:vAlign w:val="center"/>
          </w:tcPr>
          <w:p w14:paraId="1CB24A9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1" w:name="_Toc393745116"/>
            <w:bookmarkStart w:id="1952" w:name="_Toc393747500"/>
            <w:bookmarkStart w:id="1953" w:name="_Toc393895467"/>
            <w:bookmarkStart w:id="1954" w:name="_Toc393896060"/>
            <w:bookmarkStart w:id="1955" w:name="_Toc39389784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951"/>
            <w:bookmarkEnd w:id="1952"/>
            <w:bookmarkEnd w:id="1953"/>
            <w:bookmarkEnd w:id="1954"/>
            <w:bookmarkEnd w:id="1955"/>
            <w:proofErr w:type="spellEnd"/>
          </w:p>
        </w:tc>
        <w:tc>
          <w:tcPr>
            <w:tcW w:w="1196" w:type="dxa"/>
            <w:vAlign w:val="center"/>
          </w:tcPr>
          <w:p w14:paraId="7EE42D6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6" w:name="_Toc393745117"/>
            <w:bookmarkStart w:id="1957" w:name="_Toc393747501"/>
            <w:bookmarkStart w:id="1958" w:name="_Toc393895468"/>
            <w:bookmarkStart w:id="1959" w:name="_Toc393896061"/>
            <w:bookmarkStart w:id="1960" w:name="_Toc393897845"/>
            <w:r w:rsidRPr="00524BDD">
              <w:rPr>
                <w:rStyle w:val="Heading2Char"/>
                <w:rFonts w:ascii="Times New Roman" w:hAnsi="Times New Roman" w:cs="Times New Roman"/>
                <w:b w:val="0"/>
                <w:color w:val="auto"/>
                <w:sz w:val="24"/>
                <w:szCs w:val="24"/>
              </w:rPr>
              <w:t>Array[]</w:t>
            </w:r>
            <w:bookmarkEnd w:id="1956"/>
            <w:bookmarkEnd w:id="1957"/>
            <w:bookmarkEnd w:id="1958"/>
            <w:bookmarkEnd w:id="1959"/>
            <w:bookmarkEnd w:id="1960"/>
          </w:p>
        </w:tc>
      </w:tr>
      <w:tr w:rsidR="00F40392" w:rsidRPr="00524BDD" w14:paraId="5B09BE6F" w14:textId="77777777" w:rsidTr="00D03214">
        <w:tblPrEx>
          <w:tblLook w:val="0000" w:firstRow="0" w:lastRow="0" w:firstColumn="0" w:lastColumn="0" w:noHBand="0" w:noVBand="0"/>
        </w:tblPrEx>
        <w:trPr>
          <w:trHeight w:val="554"/>
        </w:trPr>
        <w:tc>
          <w:tcPr>
            <w:tcW w:w="740" w:type="dxa"/>
            <w:vAlign w:val="center"/>
          </w:tcPr>
          <w:p w14:paraId="62CFBDB2" w14:textId="77777777" w:rsidR="00F40392" w:rsidRPr="00524BDD" w:rsidRDefault="00F40392" w:rsidP="00524BDD">
            <w:pPr>
              <w:rPr>
                <w:rStyle w:val="Heading2Char"/>
                <w:rFonts w:ascii="Times New Roman" w:hAnsi="Times New Roman" w:cs="Times New Roman"/>
                <w:b w:val="0"/>
                <w:color w:val="auto"/>
                <w:sz w:val="24"/>
                <w:szCs w:val="24"/>
              </w:rPr>
            </w:pPr>
            <w:bookmarkStart w:id="1961" w:name="_Toc393745118"/>
            <w:bookmarkStart w:id="1962" w:name="_Toc393747502"/>
            <w:bookmarkStart w:id="1963" w:name="_Toc393895469"/>
            <w:bookmarkStart w:id="1964" w:name="_Toc393896062"/>
            <w:bookmarkStart w:id="1965" w:name="_Toc393897846"/>
            <w:r w:rsidRPr="00524BDD">
              <w:rPr>
                <w:rStyle w:val="Heading2Char"/>
                <w:rFonts w:ascii="Times New Roman" w:hAnsi="Times New Roman" w:cs="Times New Roman"/>
                <w:b w:val="0"/>
                <w:color w:val="auto"/>
                <w:sz w:val="24"/>
                <w:szCs w:val="24"/>
              </w:rPr>
              <w:t>19</w:t>
            </w:r>
            <w:bookmarkEnd w:id="1961"/>
            <w:bookmarkEnd w:id="1962"/>
            <w:bookmarkEnd w:id="1963"/>
            <w:bookmarkEnd w:id="1964"/>
            <w:bookmarkEnd w:id="1965"/>
          </w:p>
        </w:tc>
        <w:tc>
          <w:tcPr>
            <w:tcW w:w="2487" w:type="dxa"/>
            <w:vAlign w:val="center"/>
          </w:tcPr>
          <w:p w14:paraId="56AD4B00" w14:textId="77777777" w:rsidR="00F40392" w:rsidRPr="00524BDD" w:rsidRDefault="00F40392" w:rsidP="00524BDD">
            <w:pPr>
              <w:rPr>
                <w:rStyle w:val="Heading2Char"/>
                <w:rFonts w:ascii="Times New Roman" w:hAnsi="Times New Roman" w:cs="Times New Roman"/>
                <w:b w:val="0"/>
                <w:color w:val="auto"/>
                <w:sz w:val="24"/>
                <w:szCs w:val="24"/>
              </w:rPr>
            </w:pPr>
            <w:bookmarkStart w:id="1966" w:name="_Toc393745119"/>
            <w:bookmarkStart w:id="1967" w:name="_Toc393747503"/>
            <w:bookmarkStart w:id="1968" w:name="_Toc393895470"/>
            <w:bookmarkStart w:id="1969" w:name="_Toc393896063"/>
            <w:bookmarkStart w:id="1970" w:name="_Toc393897847"/>
            <w:proofErr w:type="spellStart"/>
            <w:r w:rsidRPr="00524BDD">
              <w:rPr>
                <w:rStyle w:val="Heading2Char"/>
                <w:rFonts w:ascii="Times New Roman" w:hAnsi="Times New Roman" w:cs="Times New Roman"/>
                <w:b w:val="0"/>
                <w:color w:val="auto"/>
                <w:sz w:val="24"/>
                <w:szCs w:val="24"/>
              </w:rPr>
              <w:t>dentistCalendar</w:t>
            </w:r>
            <w:bookmarkEnd w:id="1966"/>
            <w:bookmarkEnd w:id="1967"/>
            <w:bookmarkEnd w:id="1968"/>
            <w:bookmarkEnd w:id="1969"/>
            <w:bookmarkEnd w:id="1970"/>
            <w:proofErr w:type="spellEnd"/>
          </w:p>
        </w:tc>
        <w:tc>
          <w:tcPr>
            <w:tcW w:w="2551" w:type="dxa"/>
            <w:vAlign w:val="center"/>
          </w:tcPr>
          <w:p w14:paraId="51232A12" w14:textId="77777777" w:rsidR="00F40392" w:rsidRPr="00524BDD" w:rsidRDefault="00F40392" w:rsidP="00524BDD">
            <w:pPr>
              <w:rPr>
                <w:rStyle w:val="Heading2Char"/>
                <w:rFonts w:ascii="Times New Roman" w:hAnsi="Times New Roman" w:cs="Times New Roman"/>
                <w:b w:val="0"/>
                <w:color w:val="auto"/>
                <w:sz w:val="24"/>
                <w:szCs w:val="24"/>
              </w:rPr>
            </w:pPr>
            <w:bookmarkStart w:id="1971" w:name="_Toc393745120"/>
            <w:bookmarkStart w:id="1972" w:name="_Toc393747504"/>
            <w:bookmarkStart w:id="1973" w:name="_Toc393895471"/>
            <w:bookmarkStart w:id="1974" w:name="_Toc393896064"/>
            <w:bookmarkStart w:id="1975" w:name="_Toc393897848"/>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971"/>
            <w:bookmarkEnd w:id="1972"/>
            <w:bookmarkEnd w:id="1973"/>
            <w:bookmarkEnd w:id="1974"/>
            <w:bookmarkEnd w:id="1975"/>
            <w:proofErr w:type="spellEnd"/>
          </w:p>
        </w:tc>
        <w:tc>
          <w:tcPr>
            <w:tcW w:w="2268" w:type="dxa"/>
            <w:vAlign w:val="center"/>
          </w:tcPr>
          <w:p w14:paraId="4D11E4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76" w:name="_Toc393745121"/>
            <w:bookmarkStart w:id="1977" w:name="_Toc393747505"/>
            <w:bookmarkStart w:id="1978" w:name="_Toc393895472"/>
            <w:bookmarkStart w:id="1979" w:name="_Toc393896065"/>
            <w:bookmarkStart w:id="1980" w:name="_Toc39389784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976"/>
            <w:bookmarkEnd w:id="1977"/>
            <w:bookmarkEnd w:id="1978"/>
            <w:bookmarkEnd w:id="1979"/>
            <w:bookmarkEnd w:id="1980"/>
            <w:proofErr w:type="spellEnd"/>
          </w:p>
        </w:tc>
        <w:tc>
          <w:tcPr>
            <w:tcW w:w="1196" w:type="dxa"/>
            <w:vAlign w:val="center"/>
          </w:tcPr>
          <w:p w14:paraId="4265EB8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81" w:name="_Toc393745122"/>
            <w:bookmarkStart w:id="1982" w:name="_Toc393747506"/>
            <w:bookmarkStart w:id="1983" w:name="_Toc393895473"/>
            <w:bookmarkStart w:id="1984" w:name="_Toc393896066"/>
            <w:bookmarkStart w:id="1985" w:name="_Toc393897850"/>
            <w:r w:rsidRPr="00524BDD">
              <w:rPr>
                <w:rStyle w:val="Heading2Char"/>
                <w:rFonts w:ascii="Times New Roman" w:hAnsi="Times New Roman" w:cs="Times New Roman"/>
                <w:b w:val="0"/>
                <w:color w:val="auto"/>
                <w:sz w:val="24"/>
                <w:szCs w:val="24"/>
              </w:rPr>
              <w:t>Array[]</w:t>
            </w:r>
            <w:bookmarkEnd w:id="1981"/>
            <w:bookmarkEnd w:id="1982"/>
            <w:bookmarkEnd w:id="1983"/>
            <w:bookmarkEnd w:id="1984"/>
            <w:bookmarkEnd w:id="1985"/>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2B29DE73" w14:textId="77777777" w:rsidR="00524BDD" w:rsidRDefault="00524BDD" w:rsidP="00754471">
      <w:pPr>
        <w:rPr>
          <w:rStyle w:val="Heading2Char"/>
          <w:rFonts w:ascii="Times New Roman" w:hAnsi="Times New Roman" w:cs="Times New Roman"/>
          <w:color w:val="auto"/>
          <w:sz w:val="24"/>
          <w:szCs w:val="24"/>
        </w:rPr>
      </w:pPr>
    </w:p>
    <w:p w14:paraId="421350BC" w14:textId="77777777" w:rsidR="004644AC" w:rsidRPr="00607B69" w:rsidRDefault="004644AC"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986" w:name="_Toc393745123"/>
      <w:bookmarkStart w:id="1987" w:name="_Toc393747507"/>
      <w:bookmarkStart w:id="1988" w:name="_Toc393895474"/>
      <w:bookmarkStart w:id="1989" w:name="_Toc393896067"/>
      <w:bookmarkStart w:id="1990" w:name="_Toc393897851"/>
      <w:r w:rsidRPr="00607B69">
        <w:rPr>
          <w:rStyle w:val="Heading2Char"/>
          <w:rFonts w:ascii="Times New Roman" w:hAnsi="Times New Roman" w:cs="Times New Roman"/>
          <w:color w:val="auto"/>
          <w:sz w:val="24"/>
          <w:szCs w:val="24"/>
        </w:rPr>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Officer_Controller</w:t>
      </w:r>
      <w:bookmarkEnd w:id="1986"/>
      <w:bookmarkEnd w:id="1987"/>
      <w:bookmarkEnd w:id="1988"/>
      <w:bookmarkEnd w:id="1989"/>
      <w:bookmarkEnd w:id="1990"/>
      <w:proofErr w:type="spellEnd"/>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991" w:name="_Toc393745124"/>
      <w:bookmarkStart w:id="1992" w:name="_Toc393747508"/>
      <w:bookmarkStart w:id="1993" w:name="_Toc393895475"/>
      <w:bookmarkStart w:id="1994" w:name="_Toc393896068"/>
      <w:bookmarkStart w:id="1995" w:name="_Toc393897852"/>
      <w:r w:rsidRPr="00607B69">
        <w:rPr>
          <w:rStyle w:val="Heading2Char"/>
          <w:rFonts w:ascii="Times New Roman" w:hAnsi="Times New Roman" w:cs="Times New Roman"/>
          <w:color w:val="auto"/>
          <w:sz w:val="24"/>
          <w:szCs w:val="24"/>
        </w:rPr>
        <w:t>Property</w:t>
      </w:r>
      <w:bookmarkEnd w:id="1991"/>
      <w:bookmarkEnd w:id="1992"/>
      <w:bookmarkEnd w:id="1993"/>
      <w:bookmarkEnd w:id="1994"/>
      <w:bookmarkEnd w:id="1995"/>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524BDD">
        <w:trPr>
          <w:trHeight w:val="191"/>
        </w:trPr>
        <w:tc>
          <w:tcPr>
            <w:tcW w:w="959" w:type="dxa"/>
            <w:shd w:val="clear" w:color="auto" w:fill="D9D9D9"/>
            <w:vAlign w:val="center"/>
          </w:tcPr>
          <w:p w14:paraId="50015CCB" w14:textId="77777777" w:rsidR="002056BC" w:rsidRPr="00607B69" w:rsidRDefault="002056BC" w:rsidP="00524BDD">
            <w:pPr>
              <w:jc w:val="center"/>
              <w:rPr>
                <w:rStyle w:val="Heading2Char"/>
                <w:rFonts w:ascii="Times New Roman" w:hAnsi="Times New Roman" w:cs="Times New Roman"/>
                <w:color w:val="auto"/>
                <w:sz w:val="24"/>
                <w:szCs w:val="24"/>
              </w:rPr>
            </w:pPr>
            <w:bookmarkStart w:id="1996" w:name="_Toc393745125"/>
            <w:bookmarkStart w:id="1997" w:name="_Toc393747509"/>
            <w:bookmarkStart w:id="1998" w:name="_Toc393895476"/>
            <w:bookmarkStart w:id="1999" w:name="_Toc393896069"/>
            <w:bookmarkStart w:id="2000" w:name="_Toc393897853"/>
            <w:r w:rsidRPr="00607B69">
              <w:rPr>
                <w:rStyle w:val="Heading2Char"/>
                <w:rFonts w:ascii="Times New Roman" w:hAnsi="Times New Roman" w:cs="Times New Roman"/>
                <w:color w:val="auto"/>
                <w:sz w:val="24"/>
                <w:szCs w:val="24"/>
              </w:rPr>
              <w:t>ID</w:t>
            </w:r>
            <w:bookmarkEnd w:id="1996"/>
            <w:bookmarkEnd w:id="1997"/>
            <w:bookmarkEnd w:id="1998"/>
            <w:bookmarkEnd w:id="1999"/>
            <w:bookmarkEnd w:id="2000"/>
          </w:p>
        </w:tc>
        <w:tc>
          <w:tcPr>
            <w:tcW w:w="1843" w:type="dxa"/>
            <w:shd w:val="clear" w:color="auto" w:fill="D9D9D9"/>
            <w:vAlign w:val="center"/>
          </w:tcPr>
          <w:p w14:paraId="5F51AD9D"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1" w:name="_Toc393745126"/>
            <w:bookmarkStart w:id="2002" w:name="_Toc393747510"/>
            <w:bookmarkStart w:id="2003" w:name="_Toc393895477"/>
            <w:bookmarkStart w:id="2004" w:name="_Toc393896070"/>
            <w:bookmarkStart w:id="2005" w:name="_Toc393897854"/>
            <w:r w:rsidRPr="00607B69">
              <w:rPr>
                <w:rStyle w:val="Heading2Char"/>
                <w:rFonts w:ascii="Times New Roman" w:hAnsi="Times New Roman" w:cs="Times New Roman"/>
                <w:color w:val="auto"/>
                <w:sz w:val="24"/>
                <w:szCs w:val="24"/>
              </w:rPr>
              <w:t>Name</w:t>
            </w:r>
            <w:bookmarkEnd w:id="2001"/>
            <w:bookmarkEnd w:id="2002"/>
            <w:bookmarkEnd w:id="2003"/>
            <w:bookmarkEnd w:id="2004"/>
            <w:bookmarkEnd w:id="2005"/>
          </w:p>
        </w:tc>
        <w:tc>
          <w:tcPr>
            <w:tcW w:w="3358" w:type="dxa"/>
            <w:shd w:val="clear" w:color="auto" w:fill="D9D9D9"/>
            <w:vAlign w:val="center"/>
          </w:tcPr>
          <w:p w14:paraId="5B7E4004"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6" w:name="_Toc393745127"/>
            <w:bookmarkStart w:id="2007" w:name="_Toc393747511"/>
            <w:bookmarkStart w:id="2008" w:name="_Toc393895478"/>
            <w:bookmarkStart w:id="2009" w:name="_Toc393896071"/>
            <w:bookmarkStart w:id="2010" w:name="_Toc393897855"/>
            <w:r w:rsidRPr="00607B69">
              <w:rPr>
                <w:rStyle w:val="Heading2Char"/>
                <w:rFonts w:ascii="Times New Roman" w:hAnsi="Times New Roman" w:cs="Times New Roman"/>
                <w:color w:val="auto"/>
                <w:sz w:val="24"/>
                <w:szCs w:val="24"/>
              </w:rPr>
              <w:t>Description</w:t>
            </w:r>
            <w:bookmarkEnd w:id="2006"/>
            <w:bookmarkEnd w:id="2007"/>
            <w:bookmarkEnd w:id="2008"/>
            <w:bookmarkEnd w:id="2009"/>
            <w:bookmarkEnd w:id="2010"/>
          </w:p>
        </w:tc>
        <w:tc>
          <w:tcPr>
            <w:tcW w:w="3082" w:type="dxa"/>
            <w:shd w:val="clear" w:color="auto" w:fill="D9D9D9"/>
            <w:vAlign w:val="center"/>
          </w:tcPr>
          <w:p w14:paraId="156ACD72" w14:textId="77777777" w:rsidR="002056BC" w:rsidRPr="00607B69" w:rsidRDefault="002056BC" w:rsidP="00524BDD">
            <w:pPr>
              <w:jc w:val="center"/>
              <w:rPr>
                <w:rStyle w:val="Heading2Char"/>
                <w:rFonts w:ascii="Times New Roman" w:hAnsi="Times New Roman" w:cs="Times New Roman"/>
                <w:color w:val="auto"/>
                <w:sz w:val="24"/>
                <w:szCs w:val="24"/>
              </w:rPr>
            </w:pPr>
            <w:bookmarkStart w:id="2011" w:name="_Toc393745128"/>
            <w:bookmarkStart w:id="2012" w:name="_Toc393747512"/>
            <w:bookmarkStart w:id="2013" w:name="_Toc393895479"/>
            <w:bookmarkStart w:id="2014" w:name="_Toc393896072"/>
            <w:bookmarkStart w:id="2015" w:name="_Toc393897856"/>
            <w:r w:rsidRPr="00607B69">
              <w:rPr>
                <w:rStyle w:val="Heading2Char"/>
                <w:rFonts w:ascii="Times New Roman" w:hAnsi="Times New Roman" w:cs="Times New Roman"/>
                <w:color w:val="auto"/>
                <w:sz w:val="24"/>
                <w:szCs w:val="24"/>
              </w:rPr>
              <w:t>Remark</w:t>
            </w:r>
            <w:bookmarkEnd w:id="2011"/>
            <w:bookmarkEnd w:id="2012"/>
            <w:bookmarkEnd w:id="2013"/>
            <w:bookmarkEnd w:id="2014"/>
            <w:bookmarkEnd w:id="2015"/>
          </w:p>
        </w:tc>
      </w:tr>
      <w:tr w:rsidR="00607B69" w:rsidRPr="00607B69" w14:paraId="1872DA5E" w14:textId="77777777" w:rsidTr="00524BDD">
        <w:tc>
          <w:tcPr>
            <w:tcW w:w="959" w:type="dxa"/>
            <w:vAlign w:val="center"/>
          </w:tcPr>
          <w:p w14:paraId="7EED0D9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16" w:name="_Toc393745129"/>
            <w:bookmarkStart w:id="2017" w:name="_Toc393747513"/>
            <w:bookmarkStart w:id="2018" w:name="_Toc393895480"/>
            <w:bookmarkStart w:id="2019" w:name="_Toc393896073"/>
            <w:bookmarkStart w:id="2020" w:name="_Toc393897857"/>
            <w:r w:rsidRPr="00607B69">
              <w:rPr>
                <w:rStyle w:val="Heading2Char"/>
                <w:rFonts w:ascii="Times New Roman" w:hAnsi="Times New Roman" w:cs="Times New Roman"/>
                <w:b w:val="0"/>
                <w:color w:val="auto"/>
                <w:sz w:val="24"/>
                <w:szCs w:val="24"/>
              </w:rPr>
              <w:t>-</w:t>
            </w:r>
            <w:bookmarkEnd w:id="2016"/>
            <w:bookmarkEnd w:id="2017"/>
            <w:bookmarkEnd w:id="2018"/>
            <w:bookmarkEnd w:id="2019"/>
            <w:bookmarkEnd w:id="2020"/>
          </w:p>
        </w:tc>
        <w:tc>
          <w:tcPr>
            <w:tcW w:w="1843" w:type="dxa"/>
            <w:vAlign w:val="center"/>
          </w:tcPr>
          <w:p w14:paraId="672FAAD4"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21" w:name="_Toc393745130"/>
            <w:bookmarkStart w:id="2022" w:name="_Toc393747514"/>
            <w:bookmarkStart w:id="2023" w:name="_Toc393895481"/>
            <w:bookmarkStart w:id="2024" w:name="_Toc393896074"/>
            <w:bookmarkStart w:id="2025" w:name="_Toc393897858"/>
            <w:r w:rsidRPr="00607B69">
              <w:rPr>
                <w:rStyle w:val="Heading2Char"/>
                <w:rFonts w:ascii="Times New Roman" w:hAnsi="Times New Roman" w:cs="Times New Roman"/>
                <w:b w:val="0"/>
                <w:color w:val="auto"/>
                <w:sz w:val="24"/>
                <w:szCs w:val="24"/>
              </w:rPr>
              <w:t>-</w:t>
            </w:r>
            <w:bookmarkEnd w:id="2021"/>
            <w:bookmarkEnd w:id="2022"/>
            <w:bookmarkEnd w:id="2023"/>
            <w:bookmarkEnd w:id="2024"/>
            <w:bookmarkEnd w:id="2025"/>
          </w:p>
        </w:tc>
        <w:tc>
          <w:tcPr>
            <w:tcW w:w="3358" w:type="dxa"/>
            <w:vAlign w:val="center"/>
          </w:tcPr>
          <w:p w14:paraId="2AB977C9" w14:textId="77777777" w:rsidR="002056BC" w:rsidRPr="00607B69"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2026" w:name="_Toc393745131"/>
            <w:bookmarkStart w:id="2027" w:name="_Toc393747515"/>
            <w:bookmarkStart w:id="2028" w:name="_Toc393895482"/>
            <w:bookmarkStart w:id="2029" w:name="_Toc393896075"/>
            <w:bookmarkStart w:id="2030" w:name="_Toc393897859"/>
            <w:r w:rsidRPr="00607B69">
              <w:rPr>
                <w:rStyle w:val="Heading2Char"/>
                <w:rFonts w:ascii="Times New Roman" w:eastAsiaTheme="minorHAnsi" w:hAnsi="Times New Roman" w:cs="Times New Roman"/>
                <w:b w:val="0"/>
                <w:bCs w:val="0"/>
                <w:color w:val="auto"/>
                <w:sz w:val="24"/>
                <w:szCs w:val="24"/>
                <w:lang w:bidi="ar-SA"/>
              </w:rPr>
              <w:t>-</w:t>
            </w:r>
            <w:bookmarkEnd w:id="2026"/>
            <w:bookmarkEnd w:id="2027"/>
            <w:bookmarkEnd w:id="2028"/>
            <w:bookmarkEnd w:id="2029"/>
            <w:bookmarkEnd w:id="2030"/>
          </w:p>
        </w:tc>
        <w:tc>
          <w:tcPr>
            <w:tcW w:w="3082" w:type="dxa"/>
            <w:vAlign w:val="center"/>
          </w:tcPr>
          <w:p w14:paraId="28351BA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31" w:name="_Toc393745132"/>
            <w:bookmarkStart w:id="2032" w:name="_Toc393747516"/>
            <w:bookmarkStart w:id="2033" w:name="_Toc393895483"/>
            <w:bookmarkStart w:id="2034" w:name="_Toc393896076"/>
            <w:bookmarkStart w:id="2035" w:name="_Toc393897860"/>
            <w:r w:rsidRPr="00607B69">
              <w:rPr>
                <w:rStyle w:val="Heading2Char"/>
                <w:rFonts w:ascii="Times New Roman" w:hAnsi="Times New Roman" w:cs="Times New Roman"/>
                <w:b w:val="0"/>
                <w:color w:val="auto"/>
                <w:sz w:val="24"/>
                <w:szCs w:val="24"/>
              </w:rPr>
              <w:t>-</w:t>
            </w:r>
            <w:bookmarkEnd w:id="2031"/>
            <w:bookmarkEnd w:id="2032"/>
            <w:bookmarkEnd w:id="2033"/>
            <w:bookmarkEnd w:id="2034"/>
            <w:bookmarkEnd w:id="2035"/>
          </w:p>
        </w:tc>
      </w:tr>
    </w:tbl>
    <w:p w14:paraId="0047B8B3" w14:textId="77777777" w:rsidR="00524BDD" w:rsidRDefault="00524BDD" w:rsidP="00754471">
      <w:pPr>
        <w:rPr>
          <w:rStyle w:val="Heading2Char"/>
          <w:rFonts w:ascii="Times New Roman" w:hAnsi="Times New Roman" w:cs="Times New Roman"/>
          <w:color w:val="auto"/>
          <w:sz w:val="24"/>
          <w:szCs w:val="24"/>
        </w:rPr>
      </w:pPr>
      <w:bookmarkStart w:id="2036" w:name="_Toc393745133"/>
      <w:bookmarkStart w:id="2037" w:name="_Toc393747517"/>
      <w:bookmarkStart w:id="2038" w:name="_Toc393895484"/>
      <w:bookmarkStart w:id="2039" w:name="_Toc393896077"/>
      <w:bookmarkStart w:id="2040" w:name="_Toc393897861"/>
    </w:p>
    <w:p w14:paraId="14C5ED68" w14:textId="77777777" w:rsidR="002056BC" w:rsidRDefault="00964C32"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Method</w:t>
      </w:r>
      <w:bookmarkEnd w:id="2036"/>
      <w:bookmarkEnd w:id="2037"/>
      <w:bookmarkEnd w:id="2038"/>
      <w:bookmarkEnd w:id="2039"/>
      <w:bookmarkEnd w:id="2040"/>
    </w:p>
    <w:p w14:paraId="5A85531D" w14:textId="77777777" w:rsidR="00524BDD" w:rsidRPr="00607B69"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524BDD" w14:paraId="144B1061" w14:textId="77777777" w:rsidTr="00D03214">
        <w:trPr>
          <w:trHeight w:val="191"/>
        </w:trPr>
        <w:tc>
          <w:tcPr>
            <w:tcW w:w="677" w:type="dxa"/>
            <w:shd w:val="clear" w:color="auto" w:fill="D9D9D9"/>
            <w:vAlign w:val="center"/>
          </w:tcPr>
          <w:p w14:paraId="2A113299"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1" w:name="_Toc393745134"/>
            <w:bookmarkStart w:id="2042" w:name="_Toc393747518"/>
            <w:bookmarkStart w:id="2043" w:name="_Toc393895485"/>
            <w:bookmarkStart w:id="2044" w:name="_Toc393896078"/>
            <w:bookmarkStart w:id="2045" w:name="_Toc393897862"/>
            <w:r w:rsidRPr="00524BDD">
              <w:rPr>
                <w:rStyle w:val="Heading2Char"/>
                <w:rFonts w:ascii="Times New Roman" w:hAnsi="Times New Roman" w:cs="Times New Roman"/>
                <w:color w:val="auto"/>
                <w:sz w:val="24"/>
                <w:szCs w:val="24"/>
              </w:rPr>
              <w:t>ID</w:t>
            </w:r>
            <w:bookmarkEnd w:id="2041"/>
            <w:bookmarkEnd w:id="2042"/>
            <w:bookmarkEnd w:id="2043"/>
            <w:bookmarkEnd w:id="2044"/>
            <w:bookmarkEnd w:id="2045"/>
          </w:p>
        </w:tc>
        <w:tc>
          <w:tcPr>
            <w:tcW w:w="2125" w:type="dxa"/>
            <w:shd w:val="clear" w:color="auto" w:fill="D9D9D9"/>
            <w:vAlign w:val="center"/>
          </w:tcPr>
          <w:p w14:paraId="70CEE222"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6" w:name="_Toc393745135"/>
            <w:bookmarkStart w:id="2047" w:name="_Toc393747519"/>
            <w:bookmarkStart w:id="2048" w:name="_Toc393895486"/>
            <w:bookmarkStart w:id="2049" w:name="_Toc393896079"/>
            <w:bookmarkStart w:id="2050" w:name="_Toc393897863"/>
            <w:r w:rsidRPr="00524BDD">
              <w:rPr>
                <w:rStyle w:val="Heading2Char"/>
                <w:rFonts w:ascii="Times New Roman" w:hAnsi="Times New Roman" w:cs="Times New Roman"/>
                <w:color w:val="auto"/>
                <w:sz w:val="24"/>
                <w:szCs w:val="24"/>
              </w:rPr>
              <w:t>Name</w:t>
            </w:r>
            <w:bookmarkEnd w:id="2046"/>
            <w:bookmarkEnd w:id="2047"/>
            <w:bookmarkEnd w:id="2048"/>
            <w:bookmarkEnd w:id="2049"/>
            <w:bookmarkEnd w:id="2050"/>
          </w:p>
        </w:tc>
        <w:tc>
          <w:tcPr>
            <w:tcW w:w="2551" w:type="dxa"/>
            <w:shd w:val="clear" w:color="auto" w:fill="D9D9D9"/>
            <w:vAlign w:val="center"/>
          </w:tcPr>
          <w:p w14:paraId="4BC6284A" w14:textId="77777777" w:rsidR="0095052F" w:rsidRPr="00524BDD" w:rsidRDefault="0095052F" w:rsidP="00524BDD">
            <w:pPr>
              <w:jc w:val="center"/>
              <w:rPr>
                <w:rStyle w:val="Heading2Char"/>
                <w:rFonts w:ascii="Times New Roman" w:hAnsi="Times New Roman" w:cs="Times New Roman"/>
                <w:color w:val="auto"/>
                <w:sz w:val="24"/>
                <w:szCs w:val="24"/>
              </w:rPr>
            </w:pPr>
            <w:bookmarkStart w:id="2051" w:name="_Toc393745136"/>
            <w:bookmarkStart w:id="2052" w:name="_Toc393747520"/>
            <w:bookmarkStart w:id="2053" w:name="_Toc393895487"/>
            <w:bookmarkStart w:id="2054" w:name="_Toc393896080"/>
            <w:bookmarkStart w:id="2055" w:name="_Toc393897864"/>
            <w:r w:rsidRPr="00524BDD">
              <w:rPr>
                <w:rStyle w:val="Heading2Char"/>
                <w:rFonts w:ascii="Times New Roman" w:hAnsi="Times New Roman" w:cs="Times New Roman"/>
                <w:color w:val="auto"/>
                <w:sz w:val="24"/>
                <w:szCs w:val="24"/>
              </w:rPr>
              <w:t>Description</w:t>
            </w:r>
            <w:bookmarkEnd w:id="2051"/>
            <w:bookmarkEnd w:id="2052"/>
            <w:bookmarkEnd w:id="2053"/>
            <w:bookmarkEnd w:id="2054"/>
            <w:bookmarkEnd w:id="2055"/>
          </w:p>
        </w:tc>
        <w:tc>
          <w:tcPr>
            <w:tcW w:w="2693" w:type="dxa"/>
            <w:shd w:val="clear" w:color="auto" w:fill="D9D9D9"/>
            <w:vAlign w:val="center"/>
          </w:tcPr>
          <w:p w14:paraId="0C047521" w14:textId="77777777" w:rsidR="0095052F" w:rsidRPr="00524BDD" w:rsidRDefault="0095052F" w:rsidP="00D03214">
            <w:pPr>
              <w:jc w:val="center"/>
              <w:rPr>
                <w:rStyle w:val="Heading2Char"/>
                <w:rFonts w:ascii="Times New Roman" w:hAnsi="Times New Roman" w:cs="Times New Roman"/>
                <w:color w:val="auto"/>
                <w:sz w:val="24"/>
                <w:szCs w:val="24"/>
              </w:rPr>
            </w:pPr>
            <w:bookmarkStart w:id="2056" w:name="_Toc393745137"/>
            <w:bookmarkStart w:id="2057" w:name="_Toc393747521"/>
            <w:bookmarkStart w:id="2058" w:name="_Toc393895488"/>
            <w:bookmarkStart w:id="2059" w:name="_Toc393896081"/>
            <w:bookmarkStart w:id="2060" w:name="_Toc393897865"/>
            <w:r w:rsidRPr="00524BDD">
              <w:rPr>
                <w:rStyle w:val="Heading2Char"/>
                <w:rFonts w:ascii="Times New Roman" w:hAnsi="Times New Roman" w:cs="Times New Roman"/>
                <w:color w:val="auto"/>
                <w:sz w:val="24"/>
                <w:szCs w:val="24"/>
              </w:rPr>
              <w:t>Parameters</w:t>
            </w:r>
            <w:bookmarkEnd w:id="2056"/>
            <w:bookmarkEnd w:id="2057"/>
            <w:bookmarkEnd w:id="2058"/>
            <w:bookmarkEnd w:id="2059"/>
            <w:bookmarkEnd w:id="2060"/>
          </w:p>
        </w:tc>
        <w:tc>
          <w:tcPr>
            <w:tcW w:w="1196" w:type="dxa"/>
            <w:shd w:val="clear" w:color="auto" w:fill="D9D9D9"/>
            <w:vAlign w:val="center"/>
          </w:tcPr>
          <w:p w14:paraId="220E2917" w14:textId="77777777" w:rsidR="0095052F" w:rsidRPr="00524BDD" w:rsidRDefault="0095052F" w:rsidP="00D03214">
            <w:pPr>
              <w:jc w:val="center"/>
              <w:rPr>
                <w:rStyle w:val="Heading2Char"/>
                <w:rFonts w:ascii="Times New Roman" w:hAnsi="Times New Roman" w:cs="Times New Roman"/>
                <w:color w:val="auto"/>
                <w:sz w:val="24"/>
                <w:szCs w:val="24"/>
              </w:rPr>
            </w:pPr>
            <w:bookmarkStart w:id="2061" w:name="_Toc393745138"/>
            <w:bookmarkStart w:id="2062" w:name="_Toc393747522"/>
            <w:bookmarkStart w:id="2063" w:name="_Toc393895489"/>
            <w:bookmarkStart w:id="2064" w:name="_Toc393896082"/>
            <w:bookmarkStart w:id="2065" w:name="_Toc393897866"/>
            <w:r w:rsidRPr="00524BDD">
              <w:rPr>
                <w:rStyle w:val="Heading2Char"/>
                <w:rFonts w:ascii="Times New Roman" w:hAnsi="Times New Roman" w:cs="Times New Roman"/>
                <w:color w:val="auto"/>
                <w:sz w:val="24"/>
                <w:szCs w:val="24"/>
              </w:rPr>
              <w:t>Return</w:t>
            </w:r>
            <w:bookmarkEnd w:id="2061"/>
            <w:bookmarkEnd w:id="2062"/>
            <w:bookmarkEnd w:id="2063"/>
            <w:bookmarkEnd w:id="2064"/>
            <w:bookmarkEnd w:id="2065"/>
          </w:p>
        </w:tc>
      </w:tr>
      <w:tr w:rsidR="00607B69" w:rsidRPr="00524BDD" w14:paraId="109CB27B" w14:textId="77777777" w:rsidTr="00D03214">
        <w:trPr>
          <w:trHeight w:val="703"/>
        </w:trPr>
        <w:tc>
          <w:tcPr>
            <w:tcW w:w="677" w:type="dxa"/>
            <w:vAlign w:val="center"/>
          </w:tcPr>
          <w:p w14:paraId="1EC0157C" w14:textId="77777777" w:rsidR="0095052F" w:rsidRPr="00524BDD" w:rsidRDefault="0095052F" w:rsidP="00524BDD">
            <w:pPr>
              <w:rPr>
                <w:rStyle w:val="Heading2Char"/>
                <w:rFonts w:ascii="Times New Roman" w:hAnsi="Times New Roman" w:cs="Times New Roman"/>
                <w:b w:val="0"/>
                <w:color w:val="auto"/>
                <w:sz w:val="24"/>
                <w:szCs w:val="24"/>
              </w:rPr>
            </w:pPr>
            <w:bookmarkStart w:id="2066" w:name="_Toc393745139"/>
            <w:bookmarkStart w:id="2067" w:name="_Toc393747523"/>
            <w:bookmarkStart w:id="2068" w:name="_Toc393895490"/>
            <w:bookmarkStart w:id="2069" w:name="_Toc393896083"/>
            <w:bookmarkStart w:id="2070" w:name="_Toc393897867"/>
            <w:r w:rsidRPr="00524BDD">
              <w:rPr>
                <w:rStyle w:val="Heading2Char"/>
                <w:rFonts w:ascii="Times New Roman" w:hAnsi="Times New Roman" w:cs="Times New Roman"/>
                <w:b w:val="0"/>
                <w:color w:val="auto"/>
                <w:sz w:val="24"/>
                <w:szCs w:val="24"/>
              </w:rPr>
              <w:t>1</w:t>
            </w:r>
            <w:bookmarkEnd w:id="2066"/>
            <w:bookmarkEnd w:id="2067"/>
            <w:bookmarkEnd w:id="2068"/>
            <w:bookmarkEnd w:id="2069"/>
            <w:bookmarkEnd w:id="2070"/>
          </w:p>
        </w:tc>
        <w:tc>
          <w:tcPr>
            <w:tcW w:w="2125" w:type="dxa"/>
            <w:vAlign w:val="center"/>
          </w:tcPr>
          <w:p w14:paraId="4A04EB05" w14:textId="77777777" w:rsidR="0095052F" w:rsidRPr="00524BDD" w:rsidRDefault="0095052F" w:rsidP="00524BDD">
            <w:pPr>
              <w:rPr>
                <w:rStyle w:val="Heading2Char"/>
                <w:rFonts w:ascii="Times New Roman" w:hAnsi="Times New Roman" w:cs="Times New Roman"/>
                <w:b w:val="0"/>
                <w:color w:val="auto"/>
                <w:sz w:val="24"/>
                <w:szCs w:val="24"/>
              </w:rPr>
            </w:pPr>
            <w:bookmarkStart w:id="2071" w:name="_Toc393745140"/>
            <w:bookmarkStart w:id="2072" w:name="_Toc393747524"/>
            <w:bookmarkStart w:id="2073" w:name="_Toc393895491"/>
            <w:bookmarkStart w:id="2074" w:name="_Toc393896084"/>
            <w:bookmarkStart w:id="2075" w:name="_Toc393897868"/>
            <w:r w:rsidRPr="00524BDD">
              <w:rPr>
                <w:rStyle w:val="Heading2Char"/>
                <w:rFonts w:ascii="Times New Roman" w:hAnsi="Times New Roman" w:cs="Times New Roman"/>
                <w:b w:val="0"/>
                <w:color w:val="auto"/>
                <w:sz w:val="24"/>
                <w:szCs w:val="24"/>
              </w:rPr>
              <w:t>login</w:t>
            </w:r>
            <w:bookmarkEnd w:id="2071"/>
            <w:bookmarkEnd w:id="2072"/>
            <w:bookmarkEnd w:id="2073"/>
            <w:bookmarkEnd w:id="2074"/>
            <w:bookmarkEnd w:id="2075"/>
          </w:p>
        </w:tc>
        <w:tc>
          <w:tcPr>
            <w:tcW w:w="2551" w:type="dxa"/>
            <w:vAlign w:val="center"/>
          </w:tcPr>
          <w:p w14:paraId="39B908C4" w14:textId="77777777" w:rsidR="0095052F" w:rsidRPr="00524BDD" w:rsidRDefault="0095052F" w:rsidP="00524BDD">
            <w:pPr>
              <w:rPr>
                <w:rStyle w:val="Heading2Char"/>
                <w:rFonts w:ascii="Times New Roman" w:eastAsia="Arial" w:hAnsi="Times New Roman" w:cs="Times New Roman"/>
                <w:b w:val="0"/>
                <w:bCs w:val="0"/>
                <w:color w:val="auto"/>
                <w:sz w:val="24"/>
                <w:szCs w:val="24"/>
              </w:rPr>
            </w:pPr>
            <w:r w:rsidRPr="00524BDD">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76" w:name="_Toc393745141"/>
            <w:bookmarkStart w:id="2077" w:name="_Toc393747525"/>
            <w:bookmarkStart w:id="2078" w:name="_Toc393895492"/>
            <w:bookmarkStart w:id="2079" w:name="_Toc393896085"/>
            <w:bookmarkStart w:id="2080" w:name="_Toc393897869"/>
            <w:r w:rsidRPr="00524BDD">
              <w:rPr>
                <w:rStyle w:val="Heading2Char"/>
                <w:rFonts w:ascii="Times New Roman" w:hAnsi="Times New Roman" w:cs="Times New Roman"/>
                <w:b w:val="0"/>
                <w:color w:val="auto"/>
                <w:sz w:val="24"/>
                <w:szCs w:val="24"/>
              </w:rPr>
              <w:t>-</w:t>
            </w:r>
            <w:bookmarkEnd w:id="2076"/>
            <w:bookmarkEnd w:id="2077"/>
            <w:bookmarkEnd w:id="2078"/>
            <w:bookmarkEnd w:id="2079"/>
            <w:bookmarkEnd w:id="2080"/>
          </w:p>
        </w:tc>
        <w:tc>
          <w:tcPr>
            <w:tcW w:w="1196" w:type="dxa"/>
            <w:vAlign w:val="center"/>
          </w:tcPr>
          <w:p w14:paraId="221EBF4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81" w:name="_Toc393745142"/>
            <w:bookmarkStart w:id="2082" w:name="_Toc393747526"/>
            <w:bookmarkStart w:id="2083" w:name="_Toc393895493"/>
            <w:bookmarkStart w:id="2084" w:name="_Toc393896086"/>
            <w:bookmarkStart w:id="2085" w:name="_Toc393897870"/>
            <w:r w:rsidRPr="00524BDD">
              <w:rPr>
                <w:rStyle w:val="Heading2Char"/>
                <w:rFonts w:ascii="Times New Roman" w:hAnsi="Times New Roman" w:cs="Times New Roman"/>
                <w:b w:val="0"/>
                <w:color w:val="auto"/>
                <w:sz w:val="24"/>
                <w:szCs w:val="24"/>
              </w:rPr>
              <w:t>void</w:t>
            </w:r>
            <w:bookmarkEnd w:id="2081"/>
            <w:bookmarkEnd w:id="2082"/>
            <w:bookmarkEnd w:id="2083"/>
            <w:bookmarkEnd w:id="2084"/>
            <w:bookmarkEnd w:id="2085"/>
          </w:p>
        </w:tc>
      </w:tr>
      <w:tr w:rsidR="00607B69" w:rsidRPr="00524BDD" w14:paraId="63E43911" w14:textId="77777777" w:rsidTr="00D03214">
        <w:trPr>
          <w:trHeight w:val="521"/>
        </w:trPr>
        <w:tc>
          <w:tcPr>
            <w:tcW w:w="677" w:type="dxa"/>
            <w:vAlign w:val="center"/>
          </w:tcPr>
          <w:p w14:paraId="6677C830" w14:textId="77777777" w:rsidR="0095052F" w:rsidRPr="00524BDD" w:rsidRDefault="0095052F" w:rsidP="00524BDD">
            <w:pPr>
              <w:rPr>
                <w:rStyle w:val="Heading2Char"/>
                <w:rFonts w:ascii="Times New Roman" w:hAnsi="Times New Roman" w:cs="Times New Roman"/>
                <w:b w:val="0"/>
                <w:color w:val="auto"/>
                <w:sz w:val="24"/>
                <w:szCs w:val="24"/>
              </w:rPr>
            </w:pPr>
            <w:bookmarkStart w:id="2086" w:name="_Toc393745143"/>
            <w:bookmarkStart w:id="2087" w:name="_Toc393747527"/>
            <w:bookmarkStart w:id="2088" w:name="_Toc393895494"/>
            <w:bookmarkStart w:id="2089" w:name="_Toc393896087"/>
            <w:bookmarkStart w:id="2090" w:name="_Toc393897871"/>
            <w:r w:rsidRPr="00524BDD">
              <w:rPr>
                <w:rStyle w:val="Heading2Char"/>
                <w:rFonts w:ascii="Times New Roman" w:hAnsi="Times New Roman" w:cs="Times New Roman"/>
                <w:b w:val="0"/>
                <w:color w:val="auto"/>
                <w:sz w:val="24"/>
                <w:szCs w:val="24"/>
              </w:rPr>
              <w:t>2</w:t>
            </w:r>
            <w:bookmarkEnd w:id="2086"/>
            <w:bookmarkEnd w:id="2087"/>
            <w:bookmarkEnd w:id="2088"/>
            <w:bookmarkEnd w:id="2089"/>
            <w:bookmarkEnd w:id="2090"/>
          </w:p>
        </w:tc>
        <w:tc>
          <w:tcPr>
            <w:tcW w:w="2125" w:type="dxa"/>
            <w:vAlign w:val="center"/>
          </w:tcPr>
          <w:p w14:paraId="1C47B96C" w14:textId="77777777" w:rsidR="0095052F" w:rsidRPr="00524BDD" w:rsidRDefault="0095052F" w:rsidP="00524BDD">
            <w:pPr>
              <w:rPr>
                <w:rStyle w:val="Heading2Char"/>
                <w:rFonts w:ascii="Times New Roman" w:hAnsi="Times New Roman" w:cs="Times New Roman"/>
                <w:b w:val="0"/>
                <w:color w:val="auto"/>
                <w:sz w:val="24"/>
                <w:szCs w:val="24"/>
              </w:rPr>
            </w:pPr>
            <w:bookmarkStart w:id="2091" w:name="_Toc393745144"/>
            <w:bookmarkStart w:id="2092" w:name="_Toc393747528"/>
            <w:bookmarkStart w:id="2093" w:name="_Toc393895495"/>
            <w:bookmarkStart w:id="2094" w:name="_Toc393896088"/>
            <w:bookmarkStart w:id="2095" w:name="_Toc393897872"/>
            <w:r w:rsidRPr="00524BDD">
              <w:rPr>
                <w:rStyle w:val="Heading2Char"/>
                <w:rFonts w:ascii="Times New Roman" w:hAnsi="Times New Roman" w:cs="Times New Roman"/>
                <w:b w:val="0"/>
                <w:color w:val="auto"/>
                <w:sz w:val="24"/>
                <w:szCs w:val="24"/>
              </w:rPr>
              <w:t>logout</w:t>
            </w:r>
            <w:bookmarkEnd w:id="2091"/>
            <w:bookmarkEnd w:id="2092"/>
            <w:bookmarkEnd w:id="2093"/>
            <w:bookmarkEnd w:id="2094"/>
            <w:bookmarkEnd w:id="2095"/>
          </w:p>
        </w:tc>
        <w:tc>
          <w:tcPr>
            <w:tcW w:w="2551" w:type="dxa"/>
            <w:vAlign w:val="center"/>
          </w:tcPr>
          <w:p w14:paraId="06A131DD" w14:textId="77777777" w:rsidR="0095052F" w:rsidRPr="00524BDD" w:rsidRDefault="0095052F"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96" w:name="_Toc393745145"/>
            <w:bookmarkStart w:id="2097" w:name="_Toc393747529"/>
            <w:bookmarkStart w:id="2098" w:name="_Toc393895496"/>
            <w:bookmarkStart w:id="2099" w:name="_Toc393896089"/>
            <w:bookmarkStart w:id="2100" w:name="_Toc393897873"/>
            <w:r w:rsidRPr="00524BDD">
              <w:rPr>
                <w:rStyle w:val="Heading2Char"/>
                <w:rFonts w:ascii="Times New Roman" w:hAnsi="Times New Roman" w:cs="Times New Roman"/>
                <w:b w:val="0"/>
                <w:color w:val="auto"/>
                <w:sz w:val="24"/>
                <w:szCs w:val="24"/>
              </w:rPr>
              <w:t>-</w:t>
            </w:r>
            <w:bookmarkEnd w:id="2096"/>
            <w:bookmarkEnd w:id="2097"/>
            <w:bookmarkEnd w:id="2098"/>
            <w:bookmarkEnd w:id="2099"/>
            <w:bookmarkEnd w:id="2100"/>
          </w:p>
        </w:tc>
        <w:tc>
          <w:tcPr>
            <w:tcW w:w="1196" w:type="dxa"/>
            <w:vAlign w:val="center"/>
          </w:tcPr>
          <w:p w14:paraId="0D99E49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01" w:name="_Toc393745146"/>
            <w:bookmarkStart w:id="2102" w:name="_Toc393747530"/>
            <w:bookmarkStart w:id="2103" w:name="_Toc393895497"/>
            <w:bookmarkStart w:id="2104" w:name="_Toc393896090"/>
            <w:bookmarkStart w:id="2105" w:name="_Toc393897874"/>
            <w:r w:rsidRPr="00524BDD">
              <w:rPr>
                <w:rStyle w:val="Heading2Char"/>
                <w:rFonts w:ascii="Times New Roman" w:hAnsi="Times New Roman" w:cs="Times New Roman"/>
                <w:b w:val="0"/>
                <w:color w:val="auto"/>
                <w:sz w:val="24"/>
                <w:szCs w:val="24"/>
              </w:rPr>
              <w:t>void</w:t>
            </w:r>
            <w:bookmarkEnd w:id="2101"/>
            <w:bookmarkEnd w:id="2102"/>
            <w:bookmarkEnd w:id="2103"/>
            <w:bookmarkEnd w:id="2104"/>
            <w:bookmarkEnd w:id="2105"/>
          </w:p>
        </w:tc>
      </w:tr>
      <w:tr w:rsidR="00607B69" w:rsidRPr="00524BDD" w14:paraId="3CFC3AEC" w14:textId="77777777" w:rsidTr="00D03214">
        <w:tc>
          <w:tcPr>
            <w:tcW w:w="677" w:type="dxa"/>
            <w:vAlign w:val="center"/>
          </w:tcPr>
          <w:p w14:paraId="456E3FCE" w14:textId="77777777" w:rsidR="0095052F" w:rsidRPr="00524BDD" w:rsidRDefault="0095052F" w:rsidP="00524BDD">
            <w:pPr>
              <w:rPr>
                <w:rStyle w:val="Heading2Char"/>
                <w:rFonts w:ascii="Times New Roman" w:hAnsi="Times New Roman" w:cs="Times New Roman"/>
                <w:b w:val="0"/>
                <w:color w:val="auto"/>
                <w:sz w:val="24"/>
                <w:szCs w:val="24"/>
              </w:rPr>
            </w:pPr>
            <w:bookmarkStart w:id="2106" w:name="_Toc393745147"/>
            <w:bookmarkStart w:id="2107" w:name="_Toc393747531"/>
            <w:bookmarkStart w:id="2108" w:name="_Toc393895498"/>
            <w:bookmarkStart w:id="2109" w:name="_Toc393896091"/>
            <w:bookmarkStart w:id="2110" w:name="_Toc393897875"/>
            <w:r w:rsidRPr="00524BDD">
              <w:rPr>
                <w:rStyle w:val="Heading2Char"/>
                <w:rFonts w:ascii="Times New Roman" w:hAnsi="Times New Roman" w:cs="Times New Roman"/>
                <w:b w:val="0"/>
                <w:color w:val="auto"/>
                <w:sz w:val="24"/>
                <w:szCs w:val="24"/>
              </w:rPr>
              <w:t>3</w:t>
            </w:r>
            <w:bookmarkEnd w:id="2106"/>
            <w:bookmarkEnd w:id="2107"/>
            <w:bookmarkEnd w:id="2108"/>
            <w:bookmarkEnd w:id="2109"/>
            <w:bookmarkEnd w:id="2110"/>
          </w:p>
        </w:tc>
        <w:tc>
          <w:tcPr>
            <w:tcW w:w="2125" w:type="dxa"/>
            <w:vAlign w:val="center"/>
          </w:tcPr>
          <w:p w14:paraId="31929AA1" w14:textId="77777777" w:rsidR="0095052F" w:rsidRPr="00524BDD" w:rsidRDefault="0095052F" w:rsidP="00524BDD">
            <w:pPr>
              <w:rPr>
                <w:rStyle w:val="Heading2Char"/>
                <w:rFonts w:ascii="Times New Roman" w:hAnsi="Times New Roman" w:cs="Times New Roman"/>
                <w:b w:val="0"/>
                <w:color w:val="auto"/>
                <w:sz w:val="24"/>
                <w:szCs w:val="24"/>
              </w:rPr>
            </w:pPr>
            <w:bookmarkStart w:id="2111" w:name="_Toc393745148"/>
            <w:bookmarkStart w:id="2112" w:name="_Toc393747532"/>
            <w:bookmarkStart w:id="2113" w:name="_Toc393895499"/>
            <w:bookmarkStart w:id="2114" w:name="_Toc393896092"/>
            <w:bookmarkStart w:id="2115" w:name="_Toc393897876"/>
            <w:proofErr w:type="spellStart"/>
            <w:r w:rsidRPr="00524BDD">
              <w:rPr>
                <w:rStyle w:val="Heading2Char"/>
                <w:rFonts w:ascii="Times New Roman" w:hAnsi="Times New Roman" w:cs="Times New Roman"/>
                <w:b w:val="0"/>
                <w:color w:val="auto"/>
                <w:sz w:val="24"/>
                <w:szCs w:val="24"/>
              </w:rPr>
              <w:t>get_db</w:t>
            </w:r>
            <w:bookmarkEnd w:id="2111"/>
            <w:bookmarkEnd w:id="2112"/>
            <w:bookmarkEnd w:id="2113"/>
            <w:bookmarkEnd w:id="2114"/>
            <w:bookmarkEnd w:id="2115"/>
            <w:proofErr w:type="spellEnd"/>
          </w:p>
        </w:tc>
        <w:tc>
          <w:tcPr>
            <w:tcW w:w="2551" w:type="dxa"/>
            <w:vAlign w:val="center"/>
          </w:tcPr>
          <w:p w14:paraId="6042CF54" w14:textId="77777777" w:rsidR="0095052F" w:rsidRPr="00524BDD" w:rsidRDefault="0095052F" w:rsidP="00524BDD">
            <w:pPr>
              <w:rPr>
                <w:rStyle w:val="Heading2Char"/>
                <w:rFonts w:ascii="Times New Roman" w:hAnsi="Times New Roman" w:cs="Times New Roman"/>
                <w:b w:val="0"/>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16" w:name="_Toc393745149"/>
            <w:bookmarkStart w:id="2117" w:name="_Toc393747533"/>
            <w:bookmarkStart w:id="2118" w:name="_Toc393895500"/>
            <w:bookmarkStart w:id="2119" w:name="_Toc393896093"/>
            <w:bookmarkStart w:id="2120" w:name="_Toc393897877"/>
            <w:r w:rsidRPr="00524BDD">
              <w:rPr>
                <w:rStyle w:val="Heading2Char"/>
                <w:rFonts w:ascii="Times New Roman" w:hAnsi="Times New Roman" w:cs="Times New Roman"/>
                <w:b w:val="0"/>
                <w:color w:val="auto"/>
                <w:sz w:val="24"/>
                <w:szCs w:val="24"/>
              </w:rPr>
              <w:t>-</w:t>
            </w:r>
            <w:bookmarkEnd w:id="2116"/>
            <w:bookmarkEnd w:id="2117"/>
            <w:bookmarkEnd w:id="2118"/>
            <w:bookmarkEnd w:id="2119"/>
            <w:bookmarkEnd w:id="2120"/>
          </w:p>
        </w:tc>
        <w:tc>
          <w:tcPr>
            <w:tcW w:w="1196" w:type="dxa"/>
            <w:vAlign w:val="center"/>
          </w:tcPr>
          <w:p w14:paraId="15140B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21" w:name="_Toc393745150"/>
            <w:bookmarkStart w:id="2122" w:name="_Toc393747534"/>
            <w:bookmarkStart w:id="2123" w:name="_Toc393895501"/>
            <w:bookmarkStart w:id="2124" w:name="_Toc393896094"/>
            <w:bookmarkStart w:id="2125" w:name="_Toc393897878"/>
            <w:r w:rsidRPr="00524BDD">
              <w:rPr>
                <w:rStyle w:val="Heading2Char"/>
                <w:rFonts w:ascii="Times New Roman" w:hAnsi="Times New Roman" w:cs="Times New Roman"/>
                <w:b w:val="0"/>
                <w:color w:val="auto"/>
                <w:sz w:val="24"/>
                <w:szCs w:val="24"/>
              </w:rPr>
              <w:t>void</w:t>
            </w:r>
            <w:bookmarkEnd w:id="2121"/>
            <w:bookmarkEnd w:id="2122"/>
            <w:bookmarkEnd w:id="2123"/>
            <w:bookmarkEnd w:id="2124"/>
            <w:bookmarkEnd w:id="2125"/>
          </w:p>
        </w:tc>
      </w:tr>
      <w:tr w:rsidR="00607B69" w:rsidRPr="00524BDD"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524BDD" w:rsidRDefault="0095052F" w:rsidP="00524BDD">
            <w:pPr>
              <w:rPr>
                <w:rStyle w:val="Heading2Char"/>
                <w:rFonts w:ascii="Times New Roman" w:hAnsi="Times New Roman" w:cs="Times New Roman"/>
                <w:b w:val="0"/>
                <w:color w:val="auto"/>
                <w:sz w:val="24"/>
                <w:szCs w:val="24"/>
              </w:rPr>
            </w:pPr>
            <w:bookmarkStart w:id="2126" w:name="_Toc393745151"/>
            <w:bookmarkStart w:id="2127" w:name="_Toc393747535"/>
            <w:bookmarkStart w:id="2128" w:name="_Toc393895502"/>
            <w:bookmarkStart w:id="2129" w:name="_Toc393896095"/>
            <w:bookmarkStart w:id="2130" w:name="_Toc393897879"/>
            <w:r w:rsidRPr="00524BDD">
              <w:rPr>
                <w:rStyle w:val="Heading2Char"/>
                <w:rFonts w:ascii="Times New Roman" w:hAnsi="Times New Roman" w:cs="Times New Roman"/>
                <w:b w:val="0"/>
                <w:color w:val="auto"/>
                <w:sz w:val="24"/>
                <w:szCs w:val="24"/>
              </w:rPr>
              <w:t>4</w:t>
            </w:r>
            <w:bookmarkEnd w:id="2126"/>
            <w:bookmarkEnd w:id="2127"/>
            <w:bookmarkEnd w:id="2128"/>
            <w:bookmarkEnd w:id="2129"/>
            <w:bookmarkEnd w:id="2130"/>
          </w:p>
        </w:tc>
        <w:tc>
          <w:tcPr>
            <w:tcW w:w="2125" w:type="dxa"/>
            <w:vAlign w:val="center"/>
          </w:tcPr>
          <w:p w14:paraId="7FEC1DC1" w14:textId="77777777" w:rsidR="0095052F" w:rsidRPr="00524BDD" w:rsidRDefault="0095052F" w:rsidP="00524BDD">
            <w:pPr>
              <w:rPr>
                <w:rStyle w:val="Heading2Char"/>
                <w:rFonts w:ascii="Times New Roman" w:hAnsi="Times New Roman" w:cs="Times New Roman"/>
                <w:b w:val="0"/>
                <w:color w:val="auto"/>
                <w:sz w:val="24"/>
                <w:szCs w:val="24"/>
              </w:rPr>
            </w:pPr>
            <w:bookmarkStart w:id="2131" w:name="_Toc393745152"/>
            <w:bookmarkStart w:id="2132" w:name="_Toc393747536"/>
            <w:bookmarkStart w:id="2133" w:name="_Toc393895503"/>
            <w:bookmarkStart w:id="2134" w:name="_Toc393896096"/>
            <w:bookmarkStart w:id="2135" w:name="_Toc393897880"/>
            <w:proofErr w:type="spellStart"/>
            <w:r w:rsidRPr="00524BDD">
              <w:rPr>
                <w:rStyle w:val="Heading2Char"/>
                <w:rFonts w:ascii="Times New Roman" w:hAnsi="Times New Roman" w:cs="Times New Roman"/>
                <w:b w:val="0"/>
                <w:color w:val="auto"/>
                <w:sz w:val="24"/>
                <w:szCs w:val="24"/>
              </w:rPr>
              <w:t>get_p_db</w:t>
            </w:r>
            <w:bookmarkEnd w:id="2131"/>
            <w:bookmarkEnd w:id="2132"/>
            <w:bookmarkEnd w:id="2133"/>
            <w:bookmarkEnd w:id="2134"/>
            <w:bookmarkEnd w:id="2135"/>
            <w:proofErr w:type="spellEnd"/>
          </w:p>
        </w:tc>
        <w:tc>
          <w:tcPr>
            <w:tcW w:w="2551" w:type="dxa"/>
            <w:vAlign w:val="center"/>
          </w:tcPr>
          <w:p w14:paraId="203E8115" w14:textId="77777777" w:rsidR="0095052F" w:rsidRPr="00524BDD" w:rsidRDefault="0095052F" w:rsidP="00524BDD">
            <w:pPr>
              <w:rPr>
                <w:rStyle w:val="Heading2Char"/>
                <w:rFonts w:ascii="Times New Roman" w:hAnsi="Times New Roman" w:cs="Times New Roman"/>
                <w:b w:val="0"/>
                <w:color w:val="auto"/>
                <w:sz w:val="24"/>
                <w:szCs w:val="24"/>
              </w:rPr>
            </w:pPr>
            <w:bookmarkStart w:id="2136" w:name="_Toc393745153"/>
            <w:bookmarkStart w:id="2137" w:name="_Toc393747537"/>
            <w:bookmarkStart w:id="2138" w:name="_Toc393895504"/>
            <w:bookmarkStart w:id="2139" w:name="_Toc393896097"/>
            <w:bookmarkStart w:id="2140" w:name="_Toc393897881"/>
            <w:r w:rsidRPr="00524BDD">
              <w:rPr>
                <w:rStyle w:val="Heading2Char"/>
                <w:rFonts w:ascii="Times New Roman" w:hAnsi="Times New Roman" w:cs="Times New Roman"/>
                <w:b w:val="0"/>
                <w:color w:val="auto"/>
                <w:sz w:val="24"/>
                <w:szCs w:val="24"/>
              </w:rPr>
              <w:t>Method uses to get all patients’ data from database.</w:t>
            </w:r>
            <w:bookmarkEnd w:id="2136"/>
            <w:bookmarkEnd w:id="2137"/>
            <w:bookmarkEnd w:id="2138"/>
            <w:bookmarkEnd w:id="2139"/>
            <w:bookmarkEnd w:id="2140"/>
          </w:p>
        </w:tc>
        <w:tc>
          <w:tcPr>
            <w:tcW w:w="2693" w:type="dxa"/>
            <w:vAlign w:val="center"/>
          </w:tcPr>
          <w:p w14:paraId="18EAC1C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1" w:name="_Toc393745154"/>
            <w:bookmarkStart w:id="2142" w:name="_Toc393747538"/>
            <w:bookmarkStart w:id="2143" w:name="_Toc393895505"/>
            <w:bookmarkStart w:id="2144" w:name="_Toc393896098"/>
            <w:bookmarkStart w:id="2145" w:name="_Toc393897882"/>
            <w:r w:rsidRPr="00524BDD">
              <w:rPr>
                <w:rStyle w:val="Heading2Char"/>
                <w:rFonts w:ascii="Times New Roman" w:hAnsi="Times New Roman" w:cs="Times New Roman"/>
                <w:b w:val="0"/>
                <w:color w:val="auto"/>
                <w:sz w:val="24"/>
                <w:szCs w:val="24"/>
              </w:rPr>
              <w:t>-</w:t>
            </w:r>
            <w:bookmarkEnd w:id="2141"/>
            <w:bookmarkEnd w:id="2142"/>
            <w:bookmarkEnd w:id="2143"/>
            <w:bookmarkEnd w:id="2144"/>
            <w:bookmarkEnd w:id="2145"/>
          </w:p>
        </w:tc>
        <w:tc>
          <w:tcPr>
            <w:tcW w:w="1196" w:type="dxa"/>
            <w:vAlign w:val="center"/>
          </w:tcPr>
          <w:p w14:paraId="0119674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6" w:name="_Toc393745155"/>
            <w:bookmarkStart w:id="2147" w:name="_Toc393747539"/>
            <w:bookmarkStart w:id="2148" w:name="_Toc393895506"/>
            <w:bookmarkStart w:id="2149" w:name="_Toc393896099"/>
            <w:bookmarkStart w:id="2150" w:name="_Toc393897883"/>
            <w:r w:rsidRPr="00524BDD">
              <w:rPr>
                <w:rStyle w:val="Heading2Char"/>
                <w:rFonts w:ascii="Times New Roman" w:hAnsi="Times New Roman" w:cs="Times New Roman"/>
                <w:b w:val="0"/>
                <w:color w:val="auto"/>
                <w:sz w:val="24"/>
                <w:szCs w:val="24"/>
              </w:rPr>
              <w:t>void</w:t>
            </w:r>
            <w:bookmarkEnd w:id="2146"/>
            <w:bookmarkEnd w:id="2147"/>
            <w:bookmarkEnd w:id="2148"/>
            <w:bookmarkEnd w:id="2149"/>
            <w:bookmarkEnd w:id="2150"/>
          </w:p>
        </w:tc>
      </w:tr>
      <w:tr w:rsidR="00607B69" w:rsidRPr="00524BDD"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524BDD" w:rsidRDefault="0095052F" w:rsidP="00524BDD">
            <w:pPr>
              <w:rPr>
                <w:rStyle w:val="Heading2Char"/>
                <w:rFonts w:ascii="Times New Roman" w:hAnsi="Times New Roman" w:cs="Times New Roman"/>
                <w:b w:val="0"/>
                <w:color w:val="auto"/>
                <w:sz w:val="24"/>
                <w:szCs w:val="24"/>
              </w:rPr>
            </w:pPr>
            <w:bookmarkStart w:id="2151" w:name="_Toc393745156"/>
            <w:bookmarkStart w:id="2152" w:name="_Toc393747540"/>
            <w:bookmarkStart w:id="2153" w:name="_Toc393895507"/>
            <w:bookmarkStart w:id="2154" w:name="_Toc393896100"/>
            <w:bookmarkStart w:id="2155" w:name="_Toc393897884"/>
            <w:r w:rsidRPr="00524BDD">
              <w:rPr>
                <w:rStyle w:val="Heading2Char"/>
                <w:rFonts w:ascii="Times New Roman" w:hAnsi="Times New Roman" w:cs="Times New Roman"/>
                <w:b w:val="0"/>
                <w:color w:val="auto"/>
                <w:sz w:val="24"/>
                <w:szCs w:val="24"/>
              </w:rPr>
              <w:t>5</w:t>
            </w:r>
            <w:bookmarkEnd w:id="2151"/>
            <w:bookmarkEnd w:id="2152"/>
            <w:bookmarkEnd w:id="2153"/>
            <w:bookmarkEnd w:id="2154"/>
            <w:bookmarkEnd w:id="2155"/>
          </w:p>
        </w:tc>
        <w:tc>
          <w:tcPr>
            <w:tcW w:w="2125" w:type="dxa"/>
            <w:vAlign w:val="center"/>
          </w:tcPr>
          <w:p w14:paraId="4A1B20C5" w14:textId="77777777" w:rsidR="0095052F" w:rsidRPr="00524BDD" w:rsidRDefault="0095052F" w:rsidP="00524BDD">
            <w:pPr>
              <w:rPr>
                <w:rStyle w:val="Heading2Char"/>
                <w:rFonts w:ascii="Times New Roman" w:hAnsi="Times New Roman" w:cs="Times New Roman"/>
                <w:b w:val="0"/>
                <w:color w:val="auto"/>
                <w:sz w:val="24"/>
                <w:szCs w:val="24"/>
              </w:rPr>
            </w:pPr>
            <w:bookmarkStart w:id="2156" w:name="_Toc393745157"/>
            <w:bookmarkStart w:id="2157" w:name="_Toc393747541"/>
            <w:bookmarkStart w:id="2158" w:name="_Toc393895508"/>
            <w:bookmarkStart w:id="2159" w:name="_Toc393896101"/>
            <w:bookmarkStart w:id="2160" w:name="_Toc393897885"/>
            <w:proofErr w:type="spellStart"/>
            <w:r w:rsidRPr="00524BDD">
              <w:rPr>
                <w:rStyle w:val="Heading2Char"/>
                <w:rFonts w:ascii="Times New Roman" w:hAnsi="Times New Roman" w:cs="Times New Roman"/>
                <w:b w:val="0"/>
                <w:color w:val="auto"/>
                <w:sz w:val="24"/>
                <w:szCs w:val="24"/>
              </w:rPr>
              <w:t>p_register</w:t>
            </w:r>
            <w:bookmarkEnd w:id="2156"/>
            <w:bookmarkEnd w:id="2157"/>
            <w:bookmarkEnd w:id="2158"/>
            <w:bookmarkEnd w:id="2159"/>
            <w:bookmarkEnd w:id="2160"/>
            <w:proofErr w:type="spellEnd"/>
          </w:p>
        </w:tc>
        <w:tc>
          <w:tcPr>
            <w:tcW w:w="2551" w:type="dxa"/>
            <w:vAlign w:val="center"/>
          </w:tcPr>
          <w:p w14:paraId="0DC4F19F" w14:textId="77777777" w:rsidR="0095052F" w:rsidRPr="00524BDD" w:rsidRDefault="0095052F" w:rsidP="00524BDD">
            <w:pPr>
              <w:rPr>
                <w:rStyle w:val="Heading2Char"/>
                <w:rFonts w:ascii="Times New Roman" w:hAnsi="Times New Roman" w:cs="Times New Roman"/>
                <w:b w:val="0"/>
                <w:color w:val="auto"/>
                <w:sz w:val="24"/>
                <w:szCs w:val="24"/>
              </w:rPr>
            </w:pPr>
            <w:bookmarkStart w:id="2161" w:name="_Toc393745158"/>
            <w:bookmarkStart w:id="2162" w:name="_Toc393747542"/>
            <w:bookmarkStart w:id="2163" w:name="_Toc393895509"/>
            <w:bookmarkStart w:id="2164" w:name="_Toc393896102"/>
            <w:bookmarkStart w:id="2165" w:name="_Toc393897886"/>
            <w:r w:rsidRPr="00524BDD">
              <w:rPr>
                <w:rStyle w:val="Heading2Char"/>
                <w:rFonts w:ascii="Times New Roman" w:hAnsi="Times New Roman" w:cs="Times New Roman"/>
                <w:b w:val="0"/>
                <w:color w:val="auto"/>
                <w:sz w:val="24"/>
                <w:szCs w:val="24"/>
              </w:rPr>
              <w:t>Method uses to register new patient to the system</w:t>
            </w:r>
            <w:bookmarkEnd w:id="2161"/>
            <w:bookmarkEnd w:id="2162"/>
            <w:bookmarkEnd w:id="2163"/>
            <w:bookmarkEnd w:id="2164"/>
            <w:bookmarkEnd w:id="2165"/>
          </w:p>
        </w:tc>
        <w:tc>
          <w:tcPr>
            <w:tcW w:w="2693" w:type="dxa"/>
            <w:vAlign w:val="center"/>
          </w:tcPr>
          <w:p w14:paraId="57762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66" w:name="_Toc393745159"/>
            <w:bookmarkStart w:id="2167" w:name="_Toc393747543"/>
            <w:bookmarkStart w:id="2168" w:name="_Toc393895510"/>
            <w:bookmarkStart w:id="2169" w:name="_Toc393896103"/>
            <w:bookmarkStart w:id="2170" w:name="_Toc393897887"/>
            <w:r w:rsidRPr="00524BDD">
              <w:rPr>
                <w:rStyle w:val="Heading2Char"/>
                <w:rFonts w:ascii="Times New Roman" w:hAnsi="Times New Roman" w:cs="Times New Roman"/>
                <w:b w:val="0"/>
                <w:color w:val="auto"/>
                <w:sz w:val="24"/>
                <w:szCs w:val="24"/>
              </w:rPr>
              <w:t>-</w:t>
            </w:r>
            <w:bookmarkEnd w:id="2166"/>
            <w:bookmarkEnd w:id="2167"/>
            <w:bookmarkEnd w:id="2168"/>
            <w:bookmarkEnd w:id="2169"/>
            <w:bookmarkEnd w:id="2170"/>
          </w:p>
        </w:tc>
        <w:tc>
          <w:tcPr>
            <w:tcW w:w="1196" w:type="dxa"/>
            <w:vAlign w:val="center"/>
          </w:tcPr>
          <w:p w14:paraId="6A0CC1A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71" w:name="_Toc393745160"/>
            <w:bookmarkStart w:id="2172" w:name="_Toc393747544"/>
            <w:bookmarkStart w:id="2173" w:name="_Toc393895511"/>
            <w:bookmarkStart w:id="2174" w:name="_Toc393896104"/>
            <w:bookmarkStart w:id="2175" w:name="_Toc393897888"/>
            <w:r w:rsidRPr="00524BDD">
              <w:rPr>
                <w:rStyle w:val="Heading2Char"/>
                <w:rFonts w:ascii="Times New Roman" w:hAnsi="Times New Roman" w:cs="Times New Roman"/>
                <w:b w:val="0"/>
                <w:color w:val="auto"/>
                <w:sz w:val="24"/>
                <w:szCs w:val="24"/>
              </w:rPr>
              <w:t>void</w:t>
            </w:r>
            <w:bookmarkEnd w:id="2171"/>
            <w:bookmarkEnd w:id="2172"/>
            <w:bookmarkEnd w:id="2173"/>
            <w:bookmarkEnd w:id="2174"/>
            <w:bookmarkEnd w:id="2175"/>
          </w:p>
        </w:tc>
      </w:tr>
      <w:tr w:rsidR="00607B69" w:rsidRPr="00524BDD"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524BDD" w:rsidRDefault="0095052F" w:rsidP="00524BDD">
            <w:pPr>
              <w:rPr>
                <w:rStyle w:val="Heading2Char"/>
                <w:rFonts w:ascii="Times New Roman" w:hAnsi="Times New Roman" w:cs="Times New Roman"/>
                <w:b w:val="0"/>
                <w:color w:val="auto"/>
                <w:sz w:val="24"/>
                <w:szCs w:val="24"/>
              </w:rPr>
            </w:pPr>
            <w:bookmarkStart w:id="2176" w:name="_Toc393745161"/>
            <w:bookmarkStart w:id="2177" w:name="_Toc393747545"/>
            <w:bookmarkStart w:id="2178" w:name="_Toc393895512"/>
            <w:bookmarkStart w:id="2179" w:name="_Toc393896105"/>
            <w:bookmarkStart w:id="2180" w:name="_Toc393897889"/>
            <w:r w:rsidRPr="00524BDD">
              <w:rPr>
                <w:rStyle w:val="Heading2Char"/>
                <w:rFonts w:ascii="Times New Roman" w:hAnsi="Times New Roman" w:cs="Times New Roman"/>
                <w:b w:val="0"/>
                <w:color w:val="auto"/>
                <w:sz w:val="24"/>
                <w:szCs w:val="24"/>
              </w:rPr>
              <w:t>6</w:t>
            </w:r>
            <w:bookmarkEnd w:id="2176"/>
            <w:bookmarkEnd w:id="2177"/>
            <w:bookmarkEnd w:id="2178"/>
            <w:bookmarkEnd w:id="2179"/>
            <w:bookmarkEnd w:id="2180"/>
          </w:p>
        </w:tc>
        <w:tc>
          <w:tcPr>
            <w:tcW w:w="2125" w:type="dxa"/>
            <w:vAlign w:val="center"/>
          </w:tcPr>
          <w:p w14:paraId="3F7CB180" w14:textId="77777777" w:rsidR="0095052F" w:rsidRPr="00524BDD" w:rsidRDefault="0095052F" w:rsidP="00524BDD">
            <w:pPr>
              <w:rPr>
                <w:rStyle w:val="Heading2Char"/>
                <w:rFonts w:ascii="Times New Roman" w:hAnsi="Times New Roman" w:cs="Times New Roman"/>
                <w:b w:val="0"/>
                <w:color w:val="auto"/>
                <w:sz w:val="24"/>
                <w:szCs w:val="24"/>
              </w:rPr>
            </w:pPr>
            <w:bookmarkStart w:id="2181" w:name="_Toc393745162"/>
            <w:bookmarkStart w:id="2182" w:name="_Toc393747546"/>
            <w:bookmarkStart w:id="2183" w:name="_Toc393895513"/>
            <w:bookmarkStart w:id="2184" w:name="_Toc393896106"/>
            <w:bookmarkStart w:id="2185" w:name="_Toc393897890"/>
            <w:proofErr w:type="spellStart"/>
            <w:r w:rsidRPr="00524BDD">
              <w:rPr>
                <w:rStyle w:val="Heading2Char"/>
                <w:rFonts w:ascii="Times New Roman" w:hAnsi="Times New Roman" w:cs="Times New Roman"/>
                <w:b w:val="0"/>
                <w:color w:val="auto"/>
                <w:sz w:val="24"/>
                <w:szCs w:val="24"/>
              </w:rPr>
              <w:t>p_edit</w:t>
            </w:r>
            <w:bookmarkEnd w:id="2181"/>
            <w:bookmarkEnd w:id="2182"/>
            <w:bookmarkEnd w:id="2183"/>
            <w:bookmarkEnd w:id="2184"/>
            <w:bookmarkEnd w:id="2185"/>
            <w:proofErr w:type="spellEnd"/>
          </w:p>
        </w:tc>
        <w:tc>
          <w:tcPr>
            <w:tcW w:w="2551" w:type="dxa"/>
            <w:vAlign w:val="center"/>
          </w:tcPr>
          <w:p w14:paraId="2DB25CFC" w14:textId="77777777" w:rsidR="0095052F" w:rsidRPr="00524BDD" w:rsidRDefault="0095052F" w:rsidP="00524BDD">
            <w:pPr>
              <w:rPr>
                <w:rStyle w:val="Heading2Char"/>
                <w:rFonts w:ascii="Times New Roman" w:hAnsi="Times New Roman" w:cs="Times New Roman"/>
                <w:b w:val="0"/>
                <w:color w:val="auto"/>
                <w:sz w:val="24"/>
                <w:szCs w:val="24"/>
              </w:rPr>
            </w:pPr>
            <w:bookmarkStart w:id="2186" w:name="_Toc393745163"/>
            <w:bookmarkStart w:id="2187" w:name="_Toc393747547"/>
            <w:bookmarkStart w:id="2188" w:name="_Toc393895514"/>
            <w:bookmarkStart w:id="2189" w:name="_Toc393896107"/>
            <w:bookmarkStart w:id="2190" w:name="_Toc393897891"/>
            <w:r w:rsidRPr="00524BDD">
              <w:rPr>
                <w:rStyle w:val="Heading2Char"/>
                <w:rFonts w:ascii="Times New Roman" w:hAnsi="Times New Roman" w:cs="Times New Roman"/>
                <w:b w:val="0"/>
                <w:color w:val="auto"/>
                <w:sz w:val="24"/>
                <w:szCs w:val="24"/>
              </w:rPr>
              <w:t>Method uses to call patient edit page with appointment data</w:t>
            </w:r>
            <w:bookmarkEnd w:id="2186"/>
            <w:bookmarkEnd w:id="2187"/>
            <w:bookmarkEnd w:id="2188"/>
            <w:bookmarkEnd w:id="2189"/>
            <w:bookmarkEnd w:id="2190"/>
          </w:p>
        </w:tc>
        <w:tc>
          <w:tcPr>
            <w:tcW w:w="2693" w:type="dxa"/>
            <w:vAlign w:val="center"/>
          </w:tcPr>
          <w:p w14:paraId="2EA5EF1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1" w:name="_Toc393745164"/>
            <w:bookmarkStart w:id="2192" w:name="_Toc393747548"/>
            <w:bookmarkStart w:id="2193" w:name="_Toc393895515"/>
            <w:bookmarkStart w:id="2194" w:name="_Toc393896108"/>
            <w:bookmarkStart w:id="2195" w:name="_Toc39389789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191"/>
            <w:bookmarkEnd w:id="2192"/>
            <w:bookmarkEnd w:id="2193"/>
            <w:bookmarkEnd w:id="2194"/>
            <w:bookmarkEnd w:id="2195"/>
            <w:proofErr w:type="spellEnd"/>
          </w:p>
        </w:tc>
        <w:tc>
          <w:tcPr>
            <w:tcW w:w="1196" w:type="dxa"/>
            <w:vAlign w:val="center"/>
          </w:tcPr>
          <w:p w14:paraId="2ED1FA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6" w:name="_Toc393745165"/>
            <w:bookmarkStart w:id="2197" w:name="_Toc393747549"/>
            <w:bookmarkStart w:id="2198" w:name="_Toc393895516"/>
            <w:bookmarkStart w:id="2199" w:name="_Toc393896109"/>
            <w:bookmarkStart w:id="2200" w:name="_Toc393897893"/>
            <w:r w:rsidRPr="00524BDD">
              <w:rPr>
                <w:rStyle w:val="Heading2Char"/>
                <w:rFonts w:ascii="Times New Roman" w:hAnsi="Times New Roman" w:cs="Times New Roman"/>
                <w:b w:val="0"/>
                <w:color w:val="auto"/>
                <w:sz w:val="24"/>
                <w:szCs w:val="24"/>
              </w:rPr>
              <w:t>void</w:t>
            </w:r>
            <w:bookmarkEnd w:id="2196"/>
            <w:bookmarkEnd w:id="2197"/>
            <w:bookmarkEnd w:id="2198"/>
            <w:bookmarkEnd w:id="2199"/>
            <w:bookmarkEnd w:id="2200"/>
          </w:p>
        </w:tc>
      </w:tr>
      <w:tr w:rsidR="00607B69" w:rsidRPr="00524BDD"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524BDD" w:rsidRDefault="0095052F" w:rsidP="00524BDD">
            <w:pPr>
              <w:rPr>
                <w:rStyle w:val="Heading2Char"/>
                <w:rFonts w:ascii="Times New Roman" w:hAnsi="Times New Roman" w:cs="Times New Roman"/>
                <w:b w:val="0"/>
                <w:color w:val="auto"/>
                <w:sz w:val="24"/>
                <w:szCs w:val="24"/>
              </w:rPr>
            </w:pPr>
            <w:bookmarkStart w:id="2201" w:name="_Toc393745166"/>
            <w:bookmarkStart w:id="2202" w:name="_Toc393747550"/>
            <w:bookmarkStart w:id="2203" w:name="_Toc393895517"/>
            <w:bookmarkStart w:id="2204" w:name="_Toc393896110"/>
            <w:bookmarkStart w:id="2205" w:name="_Toc393897894"/>
            <w:r w:rsidRPr="00524BDD">
              <w:rPr>
                <w:rStyle w:val="Heading2Char"/>
                <w:rFonts w:ascii="Times New Roman" w:hAnsi="Times New Roman" w:cs="Times New Roman"/>
                <w:b w:val="0"/>
                <w:color w:val="auto"/>
                <w:sz w:val="24"/>
                <w:szCs w:val="24"/>
              </w:rPr>
              <w:t>7</w:t>
            </w:r>
            <w:bookmarkEnd w:id="2201"/>
            <w:bookmarkEnd w:id="2202"/>
            <w:bookmarkEnd w:id="2203"/>
            <w:bookmarkEnd w:id="2204"/>
            <w:bookmarkEnd w:id="2205"/>
          </w:p>
        </w:tc>
        <w:tc>
          <w:tcPr>
            <w:tcW w:w="2125" w:type="dxa"/>
            <w:vAlign w:val="center"/>
          </w:tcPr>
          <w:p w14:paraId="13018302" w14:textId="77777777" w:rsidR="0095052F" w:rsidRPr="00524BDD" w:rsidRDefault="0095052F" w:rsidP="00524BDD">
            <w:pPr>
              <w:rPr>
                <w:rStyle w:val="Heading2Char"/>
                <w:rFonts w:ascii="Times New Roman" w:hAnsi="Times New Roman" w:cs="Times New Roman"/>
                <w:b w:val="0"/>
                <w:color w:val="auto"/>
                <w:sz w:val="24"/>
                <w:szCs w:val="24"/>
              </w:rPr>
            </w:pPr>
            <w:bookmarkStart w:id="2206" w:name="_Toc393745167"/>
            <w:bookmarkStart w:id="2207" w:name="_Toc393747551"/>
            <w:bookmarkStart w:id="2208" w:name="_Toc393895518"/>
            <w:bookmarkStart w:id="2209" w:name="_Toc393896111"/>
            <w:bookmarkStart w:id="2210" w:name="_Toc393897895"/>
            <w:proofErr w:type="spellStart"/>
            <w:r w:rsidRPr="00524BDD">
              <w:rPr>
                <w:rStyle w:val="Heading2Char"/>
                <w:rFonts w:ascii="Times New Roman" w:hAnsi="Times New Roman" w:cs="Times New Roman"/>
                <w:b w:val="0"/>
                <w:color w:val="auto"/>
                <w:sz w:val="24"/>
                <w:szCs w:val="24"/>
              </w:rPr>
              <w:t>edit_data</w:t>
            </w:r>
            <w:bookmarkEnd w:id="2206"/>
            <w:bookmarkEnd w:id="2207"/>
            <w:bookmarkEnd w:id="2208"/>
            <w:bookmarkEnd w:id="2209"/>
            <w:bookmarkEnd w:id="2210"/>
            <w:proofErr w:type="spellEnd"/>
          </w:p>
        </w:tc>
        <w:tc>
          <w:tcPr>
            <w:tcW w:w="2551" w:type="dxa"/>
            <w:vAlign w:val="center"/>
          </w:tcPr>
          <w:p w14:paraId="3C0B9D7F" w14:textId="77777777" w:rsidR="0095052F" w:rsidRPr="00524BDD" w:rsidRDefault="0095052F" w:rsidP="00524BDD">
            <w:pPr>
              <w:rPr>
                <w:rStyle w:val="Heading2Char"/>
                <w:rFonts w:ascii="Times New Roman" w:hAnsi="Times New Roman" w:cs="Times New Roman"/>
                <w:b w:val="0"/>
                <w:color w:val="auto"/>
                <w:sz w:val="24"/>
                <w:szCs w:val="24"/>
              </w:rPr>
            </w:pPr>
            <w:bookmarkStart w:id="2211" w:name="_Toc393745168"/>
            <w:bookmarkStart w:id="2212" w:name="_Toc393747552"/>
            <w:bookmarkStart w:id="2213" w:name="_Toc393895519"/>
            <w:bookmarkStart w:id="2214" w:name="_Toc393896112"/>
            <w:bookmarkStart w:id="2215" w:name="_Toc393897896"/>
            <w:r w:rsidRPr="00524BDD">
              <w:rPr>
                <w:rStyle w:val="Heading2Char"/>
                <w:rFonts w:ascii="Times New Roman" w:hAnsi="Times New Roman" w:cs="Times New Roman"/>
                <w:b w:val="0"/>
                <w:color w:val="auto"/>
                <w:sz w:val="24"/>
                <w:szCs w:val="24"/>
              </w:rPr>
              <w:t>Method uses to save the edit data of patient to the database</w:t>
            </w:r>
            <w:bookmarkEnd w:id="2211"/>
            <w:bookmarkEnd w:id="2212"/>
            <w:bookmarkEnd w:id="2213"/>
            <w:bookmarkEnd w:id="2214"/>
            <w:bookmarkEnd w:id="2215"/>
          </w:p>
        </w:tc>
        <w:tc>
          <w:tcPr>
            <w:tcW w:w="2693" w:type="dxa"/>
            <w:vAlign w:val="center"/>
          </w:tcPr>
          <w:p w14:paraId="24A5ECB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16" w:name="_Toc393745169"/>
            <w:bookmarkStart w:id="2217" w:name="_Toc393747553"/>
            <w:bookmarkStart w:id="2218" w:name="_Toc393895520"/>
            <w:bookmarkStart w:id="2219" w:name="_Toc393896113"/>
            <w:bookmarkStart w:id="2220" w:name="_Toc393897897"/>
            <w:r w:rsidRPr="00524BDD">
              <w:rPr>
                <w:rStyle w:val="Heading2Char"/>
                <w:rFonts w:ascii="Times New Roman" w:hAnsi="Times New Roman" w:cs="Times New Roman"/>
                <w:b w:val="0"/>
                <w:color w:val="auto"/>
                <w:sz w:val="24"/>
                <w:szCs w:val="24"/>
              </w:rPr>
              <w:t>-</w:t>
            </w:r>
            <w:bookmarkEnd w:id="2216"/>
            <w:bookmarkEnd w:id="2217"/>
            <w:bookmarkEnd w:id="2218"/>
            <w:bookmarkEnd w:id="2219"/>
            <w:bookmarkEnd w:id="2220"/>
          </w:p>
        </w:tc>
        <w:tc>
          <w:tcPr>
            <w:tcW w:w="1196" w:type="dxa"/>
            <w:vAlign w:val="center"/>
          </w:tcPr>
          <w:p w14:paraId="0C76678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21" w:name="_Toc393745170"/>
            <w:bookmarkStart w:id="2222" w:name="_Toc393747554"/>
            <w:bookmarkStart w:id="2223" w:name="_Toc393895521"/>
            <w:bookmarkStart w:id="2224" w:name="_Toc393896114"/>
            <w:bookmarkStart w:id="2225" w:name="_Toc393897898"/>
            <w:r w:rsidRPr="00524BDD">
              <w:rPr>
                <w:rStyle w:val="Heading2Char"/>
                <w:rFonts w:ascii="Times New Roman" w:hAnsi="Times New Roman" w:cs="Times New Roman"/>
                <w:b w:val="0"/>
                <w:color w:val="auto"/>
                <w:sz w:val="24"/>
                <w:szCs w:val="24"/>
              </w:rPr>
              <w:t>void</w:t>
            </w:r>
            <w:bookmarkEnd w:id="2221"/>
            <w:bookmarkEnd w:id="2222"/>
            <w:bookmarkEnd w:id="2223"/>
            <w:bookmarkEnd w:id="2224"/>
            <w:bookmarkEnd w:id="2225"/>
          </w:p>
        </w:tc>
      </w:tr>
      <w:tr w:rsidR="00607B69" w:rsidRPr="00524BDD"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524BDD" w:rsidRDefault="0095052F" w:rsidP="00524BDD">
            <w:pPr>
              <w:rPr>
                <w:rStyle w:val="Heading2Char"/>
                <w:rFonts w:ascii="Times New Roman" w:hAnsi="Times New Roman" w:cs="Times New Roman"/>
                <w:b w:val="0"/>
                <w:color w:val="auto"/>
                <w:sz w:val="24"/>
                <w:szCs w:val="24"/>
              </w:rPr>
            </w:pPr>
            <w:bookmarkStart w:id="2226" w:name="_Toc393745171"/>
            <w:bookmarkStart w:id="2227" w:name="_Toc393747555"/>
            <w:bookmarkStart w:id="2228" w:name="_Toc393895522"/>
            <w:bookmarkStart w:id="2229" w:name="_Toc393896115"/>
            <w:bookmarkStart w:id="2230" w:name="_Toc393897899"/>
            <w:r w:rsidRPr="00524BDD">
              <w:rPr>
                <w:rStyle w:val="Heading2Char"/>
                <w:rFonts w:ascii="Times New Roman" w:hAnsi="Times New Roman" w:cs="Times New Roman"/>
                <w:b w:val="0"/>
                <w:color w:val="auto"/>
                <w:sz w:val="24"/>
                <w:szCs w:val="24"/>
              </w:rPr>
              <w:t>8</w:t>
            </w:r>
            <w:bookmarkEnd w:id="2226"/>
            <w:bookmarkEnd w:id="2227"/>
            <w:bookmarkEnd w:id="2228"/>
            <w:bookmarkEnd w:id="2229"/>
            <w:bookmarkEnd w:id="2230"/>
          </w:p>
        </w:tc>
        <w:tc>
          <w:tcPr>
            <w:tcW w:w="2125" w:type="dxa"/>
            <w:vAlign w:val="center"/>
          </w:tcPr>
          <w:p w14:paraId="3207144A" w14:textId="77777777" w:rsidR="0095052F" w:rsidRPr="00524BDD" w:rsidRDefault="0095052F" w:rsidP="00524BDD">
            <w:pPr>
              <w:rPr>
                <w:rStyle w:val="Heading2Char"/>
                <w:rFonts w:ascii="Times New Roman" w:hAnsi="Times New Roman" w:cs="Times New Roman"/>
                <w:b w:val="0"/>
                <w:color w:val="auto"/>
                <w:sz w:val="24"/>
                <w:szCs w:val="24"/>
              </w:rPr>
            </w:pPr>
            <w:bookmarkStart w:id="2231" w:name="_Toc393745172"/>
            <w:bookmarkStart w:id="2232" w:name="_Toc393747556"/>
            <w:bookmarkStart w:id="2233" w:name="_Toc393895523"/>
            <w:bookmarkStart w:id="2234" w:name="_Toc393896116"/>
            <w:bookmarkStart w:id="2235" w:name="_Toc393897900"/>
            <w:proofErr w:type="spellStart"/>
            <w:r w:rsidRPr="00524BDD">
              <w:rPr>
                <w:rStyle w:val="Heading2Char"/>
                <w:rFonts w:ascii="Times New Roman" w:hAnsi="Times New Roman" w:cs="Times New Roman"/>
                <w:b w:val="0"/>
                <w:color w:val="auto"/>
                <w:sz w:val="24"/>
                <w:szCs w:val="24"/>
              </w:rPr>
              <w:t>p_delete</w:t>
            </w:r>
            <w:bookmarkEnd w:id="2231"/>
            <w:bookmarkEnd w:id="2232"/>
            <w:bookmarkEnd w:id="2233"/>
            <w:bookmarkEnd w:id="2234"/>
            <w:bookmarkEnd w:id="2235"/>
            <w:proofErr w:type="spellEnd"/>
          </w:p>
        </w:tc>
        <w:tc>
          <w:tcPr>
            <w:tcW w:w="2551" w:type="dxa"/>
            <w:vAlign w:val="center"/>
          </w:tcPr>
          <w:p w14:paraId="54A2194C" w14:textId="77777777" w:rsidR="0095052F" w:rsidRPr="00524BDD" w:rsidRDefault="0095052F" w:rsidP="00524BDD">
            <w:pPr>
              <w:rPr>
                <w:rStyle w:val="Heading2Char"/>
                <w:rFonts w:ascii="Times New Roman" w:hAnsi="Times New Roman" w:cs="Times New Roman"/>
                <w:b w:val="0"/>
                <w:color w:val="auto"/>
                <w:sz w:val="24"/>
                <w:szCs w:val="24"/>
              </w:rPr>
            </w:pPr>
            <w:bookmarkStart w:id="2236" w:name="_Toc393745173"/>
            <w:bookmarkStart w:id="2237" w:name="_Toc393747557"/>
            <w:bookmarkStart w:id="2238" w:name="_Toc393895524"/>
            <w:bookmarkStart w:id="2239" w:name="_Toc393896117"/>
            <w:bookmarkStart w:id="2240" w:name="_Toc393897901"/>
            <w:r w:rsidRPr="00524BDD">
              <w:rPr>
                <w:rStyle w:val="Heading2Char"/>
                <w:rFonts w:ascii="Times New Roman" w:hAnsi="Times New Roman" w:cs="Times New Roman"/>
                <w:b w:val="0"/>
                <w:color w:val="auto"/>
                <w:sz w:val="24"/>
                <w:szCs w:val="24"/>
              </w:rPr>
              <w:t>Method uses to delete any patient from the system and database</w:t>
            </w:r>
            <w:bookmarkEnd w:id="2236"/>
            <w:bookmarkEnd w:id="2237"/>
            <w:bookmarkEnd w:id="2238"/>
            <w:bookmarkEnd w:id="2239"/>
            <w:bookmarkEnd w:id="2240"/>
          </w:p>
        </w:tc>
        <w:tc>
          <w:tcPr>
            <w:tcW w:w="2693" w:type="dxa"/>
            <w:vAlign w:val="center"/>
          </w:tcPr>
          <w:p w14:paraId="69B15E3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1" w:name="_Toc393745174"/>
            <w:bookmarkStart w:id="2242" w:name="_Toc393747558"/>
            <w:bookmarkStart w:id="2243" w:name="_Toc393895525"/>
            <w:bookmarkStart w:id="2244" w:name="_Toc393896118"/>
            <w:bookmarkStart w:id="2245" w:name="_Toc39389790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241"/>
            <w:bookmarkEnd w:id="2242"/>
            <w:bookmarkEnd w:id="2243"/>
            <w:bookmarkEnd w:id="2244"/>
            <w:bookmarkEnd w:id="2245"/>
            <w:proofErr w:type="spellEnd"/>
          </w:p>
        </w:tc>
        <w:tc>
          <w:tcPr>
            <w:tcW w:w="1196" w:type="dxa"/>
            <w:vAlign w:val="center"/>
          </w:tcPr>
          <w:p w14:paraId="547823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6" w:name="_Toc393745175"/>
            <w:bookmarkStart w:id="2247" w:name="_Toc393747559"/>
            <w:bookmarkStart w:id="2248" w:name="_Toc393895526"/>
            <w:bookmarkStart w:id="2249" w:name="_Toc393896119"/>
            <w:bookmarkStart w:id="2250" w:name="_Toc393897903"/>
            <w:r w:rsidRPr="00524BDD">
              <w:rPr>
                <w:rStyle w:val="Heading2Char"/>
                <w:rFonts w:ascii="Times New Roman" w:hAnsi="Times New Roman" w:cs="Times New Roman"/>
                <w:b w:val="0"/>
                <w:color w:val="auto"/>
                <w:sz w:val="24"/>
                <w:szCs w:val="24"/>
              </w:rPr>
              <w:t>void</w:t>
            </w:r>
            <w:bookmarkEnd w:id="2246"/>
            <w:bookmarkEnd w:id="2247"/>
            <w:bookmarkEnd w:id="2248"/>
            <w:bookmarkEnd w:id="2249"/>
            <w:bookmarkEnd w:id="2250"/>
          </w:p>
        </w:tc>
      </w:tr>
      <w:tr w:rsidR="00607B69" w:rsidRPr="00524BDD"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524BDD" w:rsidRDefault="0095052F" w:rsidP="00524BDD">
            <w:pPr>
              <w:rPr>
                <w:rStyle w:val="Heading2Char"/>
                <w:rFonts w:ascii="Times New Roman" w:hAnsi="Times New Roman" w:cs="Times New Roman"/>
                <w:b w:val="0"/>
                <w:color w:val="auto"/>
                <w:sz w:val="24"/>
                <w:szCs w:val="24"/>
              </w:rPr>
            </w:pPr>
            <w:bookmarkStart w:id="2251" w:name="_Toc393745176"/>
            <w:bookmarkStart w:id="2252" w:name="_Toc393747560"/>
            <w:bookmarkStart w:id="2253" w:name="_Toc393895527"/>
            <w:bookmarkStart w:id="2254" w:name="_Toc393896120"/>
            <w:bookmarkStart w:id="2255" w:name="_Toc393897904"/>
            <w:r w:rsidRPr="00524BDD">
              <w:rPr>
                <w:rStyle w:val="Heading2Char"/>
                <w:rFonts w:ascii="Times New Roman" w:hAnsi="Times New Roman" w:cs="Times New Roman"/>
                <w:b w:val="0"/>
                <w:color w:val="auto"/>
                <w:sz w:val="24"/>
                <w:szCs w:val="24"/>
              </w:rPr>
              <w:t>9</w:t>
            </w:r>
            <w:bookmarkEnd w:id="2251"/>
            <w:bookmarkEnd w:id="2252"/>
            <w:bookmarkEnd w:id="2253"/>
            <w:bookmarkEnd w:id="2254"/>
            <w:bookmarkEnd w:id="2255"/>
          </w:p>
        </w:tc>
        <w:tc>
          <w:tcPr>
            <w:tcW w:w="2125" w:type="dxa"/>
            <w:vAlign w:val="center"/>
          </w:tcPr>
          <w:p w14:paraId="22C8F885" w14:textId="77777777" w:rsidR="0095052F" w:rsidRPr="00524BDD" w:rsidRDefault="0095052F" w:rsidP="00524BDD">
            <w:pPr>
              <w:rPr>
                <w:rStyle w:val="Heading2Char"/>
                <w:rFonts w:ascii="Times New Roman" w:hAnsi="Times New Roman" w:cs="Times New Roman"/>
                <w:b w:val="0"/>
                <w:color w:val="auto"/>
                <w:sz w:val="24"/>
                <w:szCs w:val="24"/>
              </w:rPr>
            </w:pPr>
            <w:bookmarkStart w:id="2256" w:name="_Toc393745177"/>
            <w:bookmarkStart w:id="2257" w:name="_Toc393747561"/>
            <w:bookmarkStart w:id="2258" w:name="_Toc393895528"/>
            <w:bookmarkStart w:id="2259" w:name="_Toc393896121"/>
            <w:bookmarkStart w:id="2260" w:name="_Toc393897905"/>
            <w:proofErr w:type="spellStart"/>
            <w:r w:rsidRPr="00524BDD">
              <w:rPr>
                <w:rStyle w:val="Heading2Char"/>
                <w:rFonts w:ascii="Times New Roman" w:hAnsi="Times New Roman" w:cs="Times New Roman"/>
                <w:b w:val="0"/>
                <w:color w:val="auto"/>
                <w:sz w:val="24"/>
                <w:szCs w:val="24"/>
              </w:rPr>
              <w:t>callCalendar</w:t>
            </w:r>
            <w:bookmarkEnd w:id="2256"/>
            <w:bookmarkEnd w:id="2257"/>
            <w:bookmarkEnd w:id="2258"/>
            <w:bookmarkEnd w:id="2259"/>
            <w:bookmarkEnd w:id="2260"/>
            <w:proofErr w:type="spellEnd"/>
          </w:p>
        </w:tc>
        <w:tc>
          <w:tcPr>
            <w:tcW w:w="2551" w:type="dxa"/>
            <w:vAlign w:val="center"/>
          </w:tcPr>
          <w:p w14:paraId="12F2C5C9" w14:textId="77777777" w:rsidR="0095052F" w:rsidRPr="00524BDD" w:rsidRDefault="0095052F" w:rsidP="00524BDD">
            <w:pPr>
              <w:rPr>
                <w:rStyle w:val="Heading2Char"/>
                <w:rFonts w:ascii="Times New Roman" w:hAnsi="Times New Roman" w:cs="Times New Roman"/>
                <w:b w:val="0"/>
                <w:color w:val="auto"/>
                <w:sz w:val="24"/>
                <w:szCs w:val="24"/>
              </w:rPr>
            </w:pPr>
            <w:bookmarkStart w:id="2261" w:name="_Toc393745178"/>
            <w:bookmarkStart w:id="2262" w:name="_Toc393747562"/>
            <w:bookmarkStart w:id="2263" w:name="_Toc393895529"/>
            <w:bookmarkStart w:id="2264" w:name="_Toc393896122"/>
            <w:bookmarkStart w:id="2265" w:name="_Toc393897906"/>
            <w:r w:rsidRPr="00524BDD">
              <w:rPr>
                <w:rStyle w:val="Heading2Char"/>
                <w:rFonts w:ascii="Times New Roman" w:hAnsi="Times New Roman" w:cs="Times New Roman"/>
                <w:b w:val="0"/>
                <w:color w:val="auto"/>
                <w:sz w:val="24"/>
                <w:szCs w:val="24"/>
              </w:rPr>
              <w:t xml:space="preserve">Method uses to call calendar from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261"/>
            <w:bookmarkEnd w:id="2262"/>
            <w:bookmarkEnd w:id="2263"/>
            <w:bookmarkEnd w:id="2264"/>
            <w:bookmarkEnd w:id="2265"/>
          </w:p>
        </w:tc>
        <w:tc>
          <w:tcPr>
            <w:tcW w:w="2693" w:type="dxa"/>
            <w:vAlign w:val="center"/>
          </w:tcPr>
          <w:p w14:paraId="069A5DBB" w14:textId="77777777" w:rsidR="0095052F" w:rsidRPr="00524BDD"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66" w:name="_Toc393745179"/>
            <w:bookmarkStart w:id="2267" w:name="_Toc393747563"/>
            <w:bookmarkStart w:id="2268" w:name="_Toc393895530"/>
            <w:bookmarkStart w:id="2269" w:name="_Toc393896123"/>
            <w:bookmarkStart w:id="2270" w:name="_Toc393897907"/>
            <w:r w:rsidRPr="00524BDD">
              <w:rPr>
                <w:rStyle w:val="Heading2Char"/>
                <w:rFonts w:ascii="Times New Roman" w:hAnsi="Times New Roman" w:cs="Times New Roman"/>
                <w:b w:val="0"/>
                <w:color w:val="auto"/>
                <w:sz w:val="24"/>
                <w:szCs w:val="24"/>
              </w:rPr>
              <w:t>-</w:t>
            </w:r>
            <w:bookmarkEnd w:id="2266"/>
            <w:bookmarkEnd w:id="2267"/>
            <w:bookmarkEnd w:id="2268"/>
            <w:bookmarkEnd w:id="2269"/>
            <w:bookmarkEnd w:id="2270"/>
          </w:p>
        </w:tc>
        <w:tc>
          <w:tcPr>
            <w:tcW w:w="1196" w:type="dxa"/>
            <w:vAlign w:val="center"/>
          </w:tcPr>
          <w:p w14:paraId="0C14950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71" w:name="_Toc393745180"/>
            <w:bookmarkStart w:id="2272" w:name="_Toc393747564"/>
            <w:bookmarkStart w:id="2273" w:name="_Toc393895531"/>
            <w:bookmarkStart w:id="2274" w:name="_Toc393896124"/>
            <w:bookmarkStart w:id="2275" w:name="_Toc393897908"/>
            <w:r w:rsidRPr="00524BDD">
              <w:rPr>
                <w:rStyle w:val="Heading2Char"/>
                <w:rFonts w:ascii="Times New Roman" w:hAnsi="Times New Roman" w:cs="Times New Roman"/>
                <w:b w:val="0"/>
                <w:color w:val="auto"/>
                <w:sz w:val="24"/>
                <w:szCs w:val="24"/>
              </w:rPr>
              <w:t>void</w:t>
            </w:r>
            <w:bookmarkEnd w:id="2271"/>
            <w:bookmarkEnd w:id="2272"/>
            <w:bookmarkEnd w:id="2273"/>
            <w:bookmarkEnd w:id="2274"/>
            <w:bookmarkEnd w:id="2275"/>
          </w:p>
        </w:tc>
      </w:tr>
      <w:tr w:rsidR="00607B69" w:rsidRPr="00524BDD"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524BDD" w:rsidRDefault="0095052F" w:rsidP="00524BDD">
            <w:pPr>
              <w:rPr>
                <w:rStyle w:val="Heading2Char"/>
                <w:rFonts w:ascii="Times New Roman" w:hAnsi="Times New Roman" w:cs="Times New Roman"/>
                <w:b w:val="0"/>
                <w:color w:val="auto"/>
                <w:sz w:val="24"/>
                <w:szCs w:val="24"/>
              </w:rPr>
            </w:pPr>
            <w:bookmarkStart w:id="2276" w:name="_Toc393745181"/>
            <w:bookmarkStart w:id="2277" w:name="_Toc393747565"/>
            <w:bookmarkStart w:id="2278" w:name="_Toc393895532"/>
            <w:bookmarkStart w:id="2279" w:name="_Toc393896125"/>
            <w:bookmarkStart w:id="2280" w:name="_Toc393897909"/>
            <w:r w:rsidRPr="00524BDD">
              <w:rPr>
                <w:rStyle w:val="Heading2Char"/>
                <w:rFonts w:ascii="Times New Roman" w:hAnsi="Times New Roman" w:cs="Times New Roman"/>
                <w:b w:val="0"/>
                <w:color w:val="auto"/>
                <w:sz w:val="24"/>
                <w:szCs w:val="24"/>
              </w:rPr>
              <w:t>10</w:t>
            </w:r>
            <w:bookmarkEnd w:id="2276"/>
            <w:bookmarkEnd w:id="2277"/>
            <w:bookmarkEnd w:id="2278"/>
            <w:bookmarkEnd w:id="2279"/>
            <w:bookmarkEnd w:id="2280"/>
          </w:p>
        </w:tc>
        <w:tc>
          <w:tcPr>
            <w:tcW w:w="2125" w:type="dxa"/>
            <w:vAlign w:val="center"/>
          </w:tcPr>
          <w:p w14:paraId="73EB35C8" w14:textId="77777777" w:rsidR="0095052F" w:rsidRPr="00524BDD" w:rsidRDefault="0095052F" w:rsidP="00524BDD">
            <w:pPr>
              <w:rPr>
                <w:rStyle w:val="Heading2Char"/>
                <w:rFonts w:ascii="Times New Roman" w:hAnsi="Times New Roman" w:cs="Times New Roman"/>
                <w:b w:val="0"/>
                <w:color w:val="auto"/>
                <w:sz w:val="24"/>
                <w:szCs w:val="24"/>
              </w:rPr>
            </w:pPr>
            <w:bookmarkStart w:id="2281" w:name="_Toc393745182"/>
            <w:bookmarkStart w:id="2282" w:name="_Toc393747566"/>
            <w:bookmarkStart w:id="2283" w:name="_Toc393895533"/>
            <w:bookmarkStart w:id="2284" w:name="_Toc393896126"/>
            <w:bookmarkStart w:id="2285" w:name="_Toc393897910"/>
            <w:proofErr w:type="spellStart"/>
            <w:r w:rsidRPr="00524BDD">
              <w:rPr>
                <w:rStyle w:val="Heading2Char"/>
                <w:rFonts w:ascii="Times New Roman" w:hAnsi="Times New Roman" w:cs="Times New Roman"/>
                <w:b w:val="0"/>
                <w:color w:val="auto"/>
                <w:sz w:val="24"/>
                <w:szCs w:val="24"/>
              </w:rPr>
              <w:t>d_register</w:t>
            </w:r>
            <w:bookmarkEnd w:id="2281"/>
            <w:bookmarkEnd w:id="2282"/>
            <w:bookmarkEnd w:id="2283"/>
            <w:bookmarkEnd w:id="2284"/>
            <w:bookmarkEnd w:id="2285"/>
            <w:proofErr w:type="spellEnd"/>
          </w:p>
        </w:tc>
        <w:tc>
          <w:tcPr>
            <w:tcW w:w="2551" w:type="dxa"/>
            <w:vAlign w:val="center"/>
          </w:tcPr>
          <w:p w14:paraId="217B23C2" w14:textId="77777777" w:rsidR="0095052F" w:rsidRPr="00524BDD" w:rsidRDefault="0095052F" w:rsidP="00524BDD">
            <w:pPr>
              <w:rPr>
                <w:rStyle w:val="Heading2Char"/>
                <w:rFonts w:ascii="Times New Roman" w:hAnsi="Times New Roman" w:cs="Times New Roman"/>
                <w:b w:val="0"/>
                <w:color w:val="auto"/>
                <w:sz w:val="24"/>
                <w:szCs w:val="24"/>
              </w:rPr>
            </w:pPr>
            <w:bookmarkStart w:id="2286" w:name="_Toc393745183"/>
            <w:bookmarkStart w:id="2287" w:name="_Toc393747567"/>
            <w:bookmarkStart w:id="2288" w:name="_Toc393895534"/>
            <w:bookmarkStart w:id="2289" w:name="_Toc393896127"/>
            <w:bookmarkStart w:id="2290" w:name="_Toc393897911"/>
            <w:r w:rsidRPr="00524BDD">
              <w:rPr>
                <w:rStyle w:val="Heading2Char"/>
                <w:rFonts w:ascii="Times New Roman" w:hAnsi="Times New Roman" w:cs="Times New Roman"/>
                <w:b w:val="0"/>
                <w:color w:val="auto"/>
                <w:sz w:val="24"/>
                <w:szCs w:val="24"/>
              </w:rPr>
              <w:t>Method uses to register new dentist to the system</w:t>
            </w:r>
            <w:bookmarkEnd w:id="2286"/>
            <w:bookmarkEnd w:id="2287"/>
            <w:bookmarkEnd w:id="2288"/>
            <w:bookmarkEnd w:id="2289"/>
            <w:bookmarkEnd w:id="2290"/>
          </w:p>
        </w:tc>
        <w:tc>
          <w:tcPr>
            <w:tcW w:w="2693" w:type="dxa"/>
            <w:vAlign w:val="center"/>
          </w:tcPr>
          <w:p w14:paraId="0C1784C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1" w:name="_Toc393745184"/>
            <w:bookmarkStart w:id="2292" w:name="_Toc393747568"/>
            <w:bookmarkStart w:id="2293" w:name="_Toc393895535"/>
            <w:bookmarkStart w:id="2294" w:name="_Toc393896128"/>
            <w:bookmarkStart w:id="2295" w:name="_Toc393897912"/>
            <w:r w:rsidRPr="00524BDD">
              <w:rPr>
                <w:rStyle w:val="Heading2Char"/>
                <w:rFonts w:ascii="Times New Roman" w:hAnsi="Times New Roman" w:cs="Times New Roman"/>
                <w:b w:val="0"/>
                <w:color w:val="auto"/>
                <w:sz w:val="24"/>
                <w:szCs w:val="24"/>
              </w:rPr>
              <w:t>-</w:t>
            </w:r>
            <w:bookmarkEnd w:id="2291"/>
            <w:bookmarkEnd w:id="2292"/>
            <w:bookmarkEnd w:id="2293"/>
            <w:bookmarkEnd w:id="2294"/>
            <w:bookmarkEnd w:id="2295"/>
          </w:p>
        </w:tc>
        <w:tc>
          <w:tcPr>
            <w:tcW w:w="1196" w:type="dxa"/>
            <w:vAlign w:val="center"/>
          </w:tcPr>
          <w:p w14:paraId="7D4C60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6" w:name="_Toc393745185"/>
            <w:bookmarkStart w:id="2297" w:name="_Toc393747569"/>
            <w:bookmarkStart w:id="2298" w:name="_Toc393895536"/>
            <w:bookmarkStart w:id="2299" w:name="_Toc393896129"/>
            <w:bookmarkStart w:id="2300" w:name="_Toc393897913"/>
            <w:r w:rsidRPr="00524BDD">
              <w:rPr>
                <w:rStyle w:val="Heading2Char"/>
                <w:rFonts w:ascii="Times New Roman" w:hAnsi="Times New Roman" w:cs="Times New Roman"/>
                <w:b w:val="0"/>
                <w:color w:val="auto"/>
                <w:sz w:val="24"/>
                <w:szCs w:val="24"/>
              </w:rPr>
              <w:t>void</w:t>
            </w:r>
            <w:bookmarkEnd w:id="2296"/>
            <w:bookmarkEnd w:id="2297"/>
            <w:bookmarkEnd w:id="2298"/>
            <w:bookmarkEnd w:id="2299"/>
            <w:bookmarkEnd w:id="2300"/>
          </w:p>
        </w:tc>
      </w:tr>
      <w:tr w:rsidR="00607B69" w:rsidRPr="00524BDD"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524BDD" w:rsidRDefault="0095052F" w:rsidP="00524BDD">
            <w:pPr>
              <w:rPr>
                <w:rStyle w:val="Heading2Char"/>
                <w:rFonts w:ascii="Times New Roman" w:hAnsi="Times New Roman" w:cs="Times New Roman"/>
                <w:b w:val="0"/>
                <w:color w:val="auto"/>
                <w:sz w:val="24"/>
                <w:szCs w:val="24"/>
              </w:rPr>
            </w:pPr>
            <w:bookmarkStart w:id="2301" w:name="_Toc393745186"/>
            <w:bookmarkStart w:id="2302" w:name="_Toc393747570"/>
            <w:bookmarkStart w:id="2303" w:name="_Toc393895537"/>
            <w:bookmarkStart w:id="2304" w:name="_Toc393896130"/>
            <w:bookmarkStart w:id="2305" w:name="_Toc393897914"/>
            <w:r w:rsidRPr="00524BDD">
              <w:rPr>
                <w:rStyle w:val="Heading2Char"/>
                <w:rFonts w:ascii="Times New Roman" w:hAnsi="Times New Roman" w:cs="Times New Roman"/>
                <w:b w:val="0"/>
                <w:color w:val="auto"/>
                <w:sz w:val="24"/>
                <w:szCs w:val="24"/>
              </w:rPr>
              <w:t>11</w:t>
            </w:r>
            <w:bookmarkEnd w:id="2301"/>
            <w:bookmarkEnd w:id="2302"/>
            <w:bookmarkEnd w:id="2303"/>
            <w:bookmarkEnd w:id="2304"/>
            <w:bookmarkEnd w:id="2305"/>
          </w:p>
        </w:tc>
        <w:tc>
          <w:tcPr>
            <w:tcW w:w="2125" w:type="dxa"/>
            <w:vAlign w:val="center"/>
          </w:tcPr>
          <w:p w14:paraId="1CA1DC39" w14:textId="77777777" w:rsidR="0095052F" w:rsidRPr="00524BDD" w:rsidRDefault="0095052F" w:rsidP="00524BDD">
            <w:pPr>
              <w:rPr>
                <w:rStyle w:val="Heading2Char"/>
                <w:rFonts w:ascii="Times New Roman" w:hAnsi="Times New Roman" w:cs="Times New Roman"/>
                <w:b w:val="0"/>
                <w:color w:val="auto"/>
                <w:sz w:val="24"/>
                <w:szCs w:val="24"/>
              </w:rPr>
            </w:pPr>
            <w:bookmarkStart w:id="2306" w:name="_Toc393745187"/>
            <w:bookmarkStart w:id="2307" w:name="_Toc393747571"/>
            <w:bookmarkStart w:id="2308" w:name="_Toc393895538"/>
            <w:bookmarkStart w:id="2309" w:name="_Toc393896131"/>
            <w:bookmarkStart w:id="2310" w:name="_Toc393897915"/>
            <w:proofErr w:type="spellStart"/>
            <w:r w:rsidRPr="00524BDD">
              <w:rPr>
                <w:rStyle w:val="Heading2Char"/>
                <w:rFonts w:ascii="Times New Roman" w:hAnsi="Times New Roman" w:cs="Times New Roman"/>
                <w:b w:val="0"/>
                <w:color w:val="auto"/>
                <w:sz w:val="24"/>
                <w:szCs w:val="24"/>
              </w:rPr>
              <w:t>d_edit</w:t>
            </w:r>
            <w:bookmarkEnd w:id="2306"/>
            <w:bookmarkEnd w:id="2307"/>
            <w:bookmarkEnd w:id="2308"/>
            <w:bookmarkEnd w:id="2309"/>
            <w:bookmarkEnd w:id="2310"/>
            <w:proofErr w:type="spellEnd"/>
          </w:p>
        </w:tc>
        <w:tc>
          <w:tcPr>
            <w:tcW w:w="2551" w:type="dxa"/>
            <w:vAlign w:val="center"/>
          </w:tcPr>
          <w:p w14:paraId="088A4AEE" w14:textId="77777777" w:rsidR="0095052F" w:rsidRPr="00524BDD" w:rsidRDefault="0095052F" w:rsidP="00524BDD">
            <w:pPr>
              <w:rPr>
                <w:rStyle w:val="Heading2Char"/>
                <w:rFonts w:ascii="Times New Roman" w:hAnsi="Times New Roman" w:cs="Times New Roman"/>
                <w:b w:val="0"/>
                <w:color w:val="auto"/>
                <w:sz w:val="24"/>
                <w:szCs w:val="24"/>
              </w:rPr>
            </w:pPr>
            <w:bookmarkStart w:id="2311" w:name="_Toc393745188"/>
            <w:bookmarkStart w:id="2312" w:name="_Toc393747572"/>
            <w:bookmarkStart w:id="2313" w:name="_Toc393895539"/>
            <w:bookmarkStart w:id="2314" w:name="_Toc393896132"/>
            <w:bookmarkStart w:id="2315" w:name="_Toc393897916"/>
            <w:r w:rsidRPr="00524BDD">
              <w:rPr>
                <w:rStyle w:val="Heading2Char"/>
                <w:rFonts w:ascii="Times New Roman" w:hAnsi="Times New Roman" w:cs="Times New Roman"/>
                <w:b w:val="0"/>
                <w:color w:val="auto"/>
                <w:sz w:val="24"/>
                <w:szCs w:val="24"/>
              </w:rPr>
              <w:t>Method uses to call dentist edit page with dentist data</w:t>
            </w:r>
            <w:bookmarkEnd w:id="2311"/>
            <w:bookmarkEnd w:id="2312"/>
            <w:bookmarkEnd w:id="2313"/>
            <w:bookmarkEnd w:id="2314"/>
            <w:bookmarkEnd w:id="2315"/>
          </w:p>
        </w:tc>
        <w:tc>
          <w:tcPr>
            <w:tcW w:w="2693" w:type="dxa"/>
            <w:vAlign w:val="center"/>
          </w:tcPr>
          <w:p w14:paraId="3C69463B"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16" w:name="_Toc393745189"/>
            <w:bookmarkStart w:id="2317" w:name="_Toc393747573"/>
            <w:bookmarkStart w:id="2318" w:name="_Toc393895540"/>
            <w:bookmarkStart w:id="2319" w:name="_Toc393896133"/>
            <w:bookmarkStart w:id="2320" w:name="_Toc39389791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16"/>
            <w:bookmarkEnd w:id="2317"/>
            <w:bookmarkEnd w:id="2318"/>
            <w:bookmarkEnd w:id="2319"/>
            <w:bookmarkEnd w:id="2320"/>
            <w:proofErr w:type="spellEnd"/>
          </w:p>
        </w:tc>
        <w:tc>
          <w:tcPr>
            <w:tcW w:w="1196" w:type="dxa"/>
            <w:vAlign w:val="center"/>
          </w:tcPr>
          <w:p w14:paraId="2DB820F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21" w:name="_Toc393745190"/>
            <w:bookmarkStart w:id="2322" w:name="_Toc393747574"/>
            <w:bookmarkStart w:id="2323" w:name="_Toc393895541"/>
            <w:bookmarkStart w:id="2324" w:name="_Toc393896134"/>
            <w:bookmarkStart w:id="2325" w:name="_Toc393897918"/>
            <w:r w:rsidRPr="00524BDD">
              <w:rPr>
                <w:rStyle w:val="Heading2Char"/>
                <w:rFonts w:ascii="Times New Roman" w:hAnsi="Times New Roman" w:cs="Times New Roman"/>
                <w:b w:val="0"/>
                <w:color w:val="auto"/>
                <w:sz w:val="24"/>
                <w:szCs w:val="24"/>
              </w:rPr>
              <w:t>void</w:t>
            </w:r>
            <w:bookmarkEnd w:id="2321"/>
            <w:bookmarkEnd w:id="2322"/>
            <w:bookmarkEnd w:id="2323"/>
            <w:bookmarkEnd w:id="2324"/>
            <w:bookmarkEnd w:id="2325"/>
          </w:p>
        </w:tc>
      </w:tr>
      <w:tr w:rsidR="00607B69" w:rsidRPr="00524BDD"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524BDD" w:rsidRDefault="0095052F" w:rsidP="00524BDD">
            <w:pPr>
              <w:rPr>
                <w:rStyle w:val="Heading2Char"/>
                <w:rFonts w:ascii="Times New Roman" w:hAnsi="Times New Roman" w:cs="Times New Roman"/>
                <w:b w:val="0"/>
                <w:color w:val="auto"/>
                <w:sz w:val="24"/>
                <w:szCs w:val="24"/>
              </w:rPr>
            </w:pPr>
            <w:bookmarkStart w:id="2326" w:name="_Toc393745191"/>
            <w:bookmarkStart w:id="2327" w:name="_Toc393747575"/>
            <w:bookmarkStart w:id="2328" w:name="_Toc393895542"/>
            <w:bookmarkStart w:id="2329" w:name="_Toc393896135"/>
            <w:bookmarkStart w:id="2330" w:name="_Toc393897919"/>
            <w:r w:rsidRPr="00524BDD">
              <w:rPr>
                <w:rStyle w:val="Heading2Char"/>
                <w:rFonts w:ascii="Times New Roman" w:hAnsi="Times New Roman" w:cs="Times New Roman"/>
                <w:b w:val="0"/>
                <w:color w:val="auto"/>
                <w:sz w:val="24"/>
                <w:szCs w:val="24"/>
              </w:rPr>
              <w:t>12</w:t>
            </w:r>
            <w:bookmarkEnd w:id="2326"/>
            <w:bookmarkEnd w:id="2327"/>
            <w:bookmarkEnd w:id="2328"/>
            <w:bookmarkEnd w:id="2329"/>
            <w:bookmarkEnd w:id="2330"/>
          </w:p>
        </w:tc>
        <w:tc>
          <w:tcPr>
            <w:tcW w:w="2125" w:type="dxa"/>
            <w:vAlign w:val="center"/>
          </w:tcPr>
          <w:p w14:paraId="6DC1BCA1" w14:textId="77777777" w:rsidR="0095052F" w:rsidRPr="00524BDD" w:rsidRDefault="0095052F" w:rsidP="00524BDD">
            <w:pPr>
              <w:rPr>
                <w:rStyle w:val="Heading2Char"/>
                <w:rFonts w:ascii="Times New Roman" w:hAnsi="Times New Roman" w:cs="Times New Roman"/>
                <w:b w:val="0"/>
                <w:color w:val="auto"/>
                <w:sz w:val="24"/>
                <w:szCs w:val="24"/>
              </w:rPr>
            </w:pPr>
            <w:bookmarkStart w:id="2331" w:name="_Toc393745192"/>
            <w:bookmarkStart w:id="2332" w:name="_Toc393747576"/>
            <w:bookmarkStart w:id="2333" w:name="_Toc393895543"/>
            <w:bookmarkStart w:id="2334" w:name="_Toc393896136"/>
            <w:bookmarkStart w:id="2335" w:name="_Toc393897920"/>
            <w:proofErr w:type="spellStart"/>
            <w:r w:rsidRPr="00524BDD">
              <w:rPr>
                <w:rStyle w:val="Heading2Char"/>
                <w:rFonts w:ascii="Times New Roman" w:hAnsi="Times New Roman" w:cs="Times New Roman"/>
                <w:b w:val="0"/>
                <w:color w:val="auto"/>
                <w:sz w:val="24"/>
                <w:szCs w:val="24"/>
              </w:rPr>
              <w:t>d_edit_data</w:t>
            </w:r>
            <w:bookmarkEnd w:id="2331"/>
            <w:bookmarkEnd w:id="2332"/>
            <w:bookmarkEnd w:id="2333"/>
            <w:bookmarkEnd w:id="2334"/>
            <w:bookmarkEnd w:id="2335"/>
            <w:proofErr w:type="spellEnd"/>
          </w:p>
        </w:tc>
        <w:tc>
          <w:tcPr>
            <w:tcW w:w="2551" w:type="dxa"/>
            <w:vAlign w:val="center"/>
          </w:tcPr>
          <w:p w14:paraId="3C6E5A55" w14:textId="77777777" w:rsidR="0095052F" w:rsidRPr="00524BDD" w:rsidRDefault="0095052F" w:rsidP="00524BDD">
            <w:pPr>
              <w:rPr>
                <w:rStyle w:val="Heading2Char"/>
                <w:rFonts w:ascii="Times New Roman" w:hAnsi="Times New Roman" w:cs="Times New Roman"/>
                <w:b w:val="0"/>
                <w:color w:val="auto"/>
                <w:sz w:val="24"/>
                <w:szCs w:val="24"/>
              </w:rPr>
            </w:pPr>
            <w:bookmarkStart w:id="2336" w:name="_Toc393745193"/>
            <w:bookmarkStart w:id="2337" w:name="_Toc393747577"/>
            <w:bookmarkStart w:id="2338" w:name="_Toc393895544"/>
            <w:bookmarkStart w:id="2339" w:name="_Toc393896137"/>
            <w:bookmarkStart w:id="2340" w:name="_Toc393897921"/>
            <w:r w:rsidRPr="00524BDD">
              <w:rPr>
                <w:rStyle w:val="Heading2Char"/>
                <w:rFonts w:ascii="Times New Roman" w:hAnsi="Times New Roman" w:cs="Times New Roman"/>
                <w:b w:val="0"/>
                <w:color w:val="auto"/>
                <w:sz w:val="24"/>
                <w:szCs w:val="24"/>
              </w:rPr>
              <w:t>Method uses to save the edit data of dentist to the database</w:t>
            </w:r>
            <w:bookmarkEnd w:id="2336"/>
            <w:bookmarkEnd w:id="2337"/>
            <w:bookmarkEnd w:id="2338"/>
            <w:bookmarkEnd w:id="2339"/>
            <w:bookmarkEnd w:id="2340"/>
          </w:p>
        </w:tc>
        <w:tc>
          <w:tcPr>
            <w:tcW w:w="2693" w:type="dxa"/>
            <w:vAlign w:val="center"/>
          </w:tcPr>
          <w:p w14:paraId="708C53C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1" w:name="_Toc393745194"/>
            <w:bookmarkStart w:id="2342" w:name="_Toc393747578"/>
            <w:bookmarkStart w:id="2343" w:name="_Toc393895545"/>
            <w:bookmarkStart w:id="2344" w:name="_Toc393896138"/>
            <w:bookmarkStart w:id="2345" w:name="_Toc393897922"/>
            <w:r w:rsidRPr="00524BDD">
              <w:rPr>
                <w:rStyle w:val="Heading2Char"/>
                <w:rFonts w:ascii="Times New Roman" w:hAnsi="Times New Roman" w:cs="Times New Roman"/>
                <w:b w:val="0"/>
                <w:color w:val="auto"/>
                <w:sz w:val="24"/>
                <w:szCs w:val="24"/>
              </w:rPr>
              <w:t>-</w:t>
            </w:r>
            <w:bookmarkEnd w:id="2341"/>
            <w:bookmarkEnd w:id="2342"/>
            <w:bookmarkEnd w:id="2343"/>
            <w:bookmarkEnd w:id="2344"/>
            <w:bookmarkEnd w:id="2345"/>
          </w:p>
        </w:tc>
        <w:tc>
          <w:tcPr>
            <w:tcW w:w="1196" w:type="dxa"/>
            <w:vAlign w:val="center"/>
          </w:tcPr>
          <w:p w14:paraId="5277F96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6" w:name="_Toc393745195"/>
            <w:bookmarkStart w:id="2347" w:name="_Toc393747579"/>
            <w:bookmarkStart w:id="2348" w:name="_Toc393895546"/>
            <w:bookmarkStart w:id="2349" w:name="_Toc393896139"/>
            <w:bookmarkStart w:id="2350" w:name="_Toc393897923"/>
            <w:r w:rsidRPr="00524BDD">
              <w:rPr>
                <w:rStyle w:val="Heading2Char"/>
                <w:rFonts w:ascii="Times New Roman" w:hAnsi="Times New Roman" w:cs="Times New Roman"/>
                <w:b w:val="0"/>
                <w:color w:val="auto"/>
                <w:sz w:val="24"/>
                <w:szCs w:val="24"/>
              </w:rPr>
              <w:t>void</w:t>
            </w:r>
            <w:bookmarkEnd w:id="2346"/>
            <w:bookmarkEnd w:id="2347"/>
            <w:bookmarkEnd w:id="2348"/>
            <w:bookmarkEnd w:id="2349"/>
            <w:bookmarkEnd w:id="2350"/>
          </w:p>
        </w:tc>
      </w:tr>
      <w:tr w:rsidR="00607B69" w:rsidRPr="00524BDD"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524BDD" w:rsidRDefault="0095052F" w:rsidP="00524BDD">
            <w:pPr>
              <w:rPr>
                <w:rStyle w:val="Heading2Char"/>
                <w:rFonts w:ascii="Times New Roman" w:hAnsi="Times New Roman" w:cs="Times New Roman"/>
                <w:b w:val="0"/>
                <w:color w:val="auto"/>
                <w:sz w:val="24"/>
                <w:szCs w:val="24"/>
              </w:rPr>
            </w:pPr>
            <w:bookmarkStart w:id="2351" w:name="_Toc393745196"/>
            <w:bookmarkStart w:id="2352" w:name="_Toc393747580"/>
            <w:bookmarkStart w:id="2353" w:name="_Toc393895547"/>
            <w:bookmarkStart w:id="2354" w:name="_Toc393896140"/>
            <w:bookmarkStart w:id="2355" w:name="_Toc393897924"/>
            <w:r w:rsidRPr="00524BDD">
              <w:rPr>
                <w:rStyle w:val="Heading2Char"/>
                <w:rFonts w:ascii="Times New Roman" w:hAnsi="Times New Roman" w:cs="Times New Roman"/>
                <w:b w:val="0"/>
                <w:color w:val="auto"/>
                <w:sz w:val="24"/>
                <w:szCs w:val="24"/>
              </w:rPr>
              <w:t>13</w:t>
            </w:r>
            <w:bookmarkEnd w:id="2351"/>
            <w:bookmarkEnd w:id="2352"/>
            <w:bookmarkEnd w:id="2353"/>
            <w:bookmarkEnd w:id="2354"/>
            <w:bookmarkEnd w:id="2355"/>
          </w:p>
        </w:tc>
        <w:tc>
          <w:tcPr>
            <w:tcW w:w="2125" w:type="dxa"/>
            <w:vAlign w:val="center"/>
          </w:tcPr>
          <w:p w14:paraId="58A70B4F" w14:textId="77777777" w:rsidR="0095052F" w:rsidRPr="00524BDD" w:rsidRDefault="0095052F" w:rsidP="00524BDD">
            <w:pPr>
              <w:rPr>
                <w:rStyle w:val="Heading2Char"/>
                <w:rFonts w:ascii="Times New Roman" w:hAnsi="Times New Roman" w:cs="Times New Roman"/>
                <w:b w:val="0"/>
                <w:color w:val="auto"/>
                <w:sz w:val="24"/>
                <w:szCs w:val="24"/>
              </w:rPr>
            </w:pPr>
            <w:bookmarkStart w:id="2356" w:name="_Toc393745197"/>
            <w:bookmarkStart w:id="2357" w:name="_Toc393747581"/>
            <w:bookmarkStart w:id="2358" w:name="_Toc393895548"/>
            <w:bookmarkStart w:id="2359" w:name="_Toc393896141"/>
            <w:bookmarkStart w:id="2360" w:name="_Toc393897925"/>
            <w:proofErr w:type="spellStart"/>
            <w:r w:rsidRPr="00524BDD">
              <w:rPr>
                <w:rStyle w:val="Heading2Char"/>
                <w:rFonts w:ascii="Times New Roman" w:hAnsi="Times New Roman" w:cs="Times New Roman"/>
                <w:b w:val="0"/>
                <w:color w:val="auto"/>
                <w:sz w:val="24"/>
                <w:szCs w:val="24"/>
              </w:rPr>
              <w:t>d_delete</w:t>
            </w:r>
            <w:bookmarkEnd w:id="2356"/>
            <w:bookmarkEnd w:id="2357"/>
            <w:bookmarkEnd w:id="2358"/>
            <w:bookmarkEnd w:id="2359"/>
            <w:bookmarkEnd w:id="2360"/>
            <w:proofErr w:type="spellEnd"/>
          </w:p>
        </w:tc>
        <w:tc>
          <w:tcPr>
            <w:tcW w:w="2551" w:type="dxa"/>
            <w:vAlign w:val="center"/>
          </w:tcPr>
          <w:p w14:paraId="1B69B5E9" w14:textId="77777777" w:rsidR="0095052F" w:rsidRPr="00524BDD" w:rsidRDefault="0095052F" w:rsidP="00524BDD">
            <w:pPr>
              <w:rPr>
                <w:rStyle w:val="Heading2Char"/>
                <w:rFonts w:ascii="Times New Roman" w:hAnsi="Times New Roman" w:cs="Times New Roman"/>
                <w:b w:val="0"/>
                <w:color w:val="auto"/>
                <w:sz w:val="24"/>
                <w:szCs w:val="24"/>
              </w:rPr>
            </w:pPr>
            <w:bookmarkStart w:id="2361" w:name="_Toc393745198"/>
            <w:bookmarkStart w:id="2362" w:name="_Toc393747582"/>
            <w:bookmarkStart w:id="2363" w:name="_Toc393895549"/>
            <w:bookmarkStart w:id="2364" w:name="_Toc393896142"/>
            <w:bookmarkStart w:id="2365" w:name="_Toc393897926"/>
            <w:r w:rsidRPr="00524BDD">
              <w:rPr>
                <w:rStyle w:val="Heading2Char"/>
                <w:rFonts w:ascii="Times New Roman" w:hAnsi="Times New Roman" w:cs="Times New Roman"/>
                <w:b w:val="0"/>
                <w:color w:val="auto"/>
                <w:sz w:val="24"/>
                <w:szCs w:val="24"/>
              </w:rPr>
              <w:t>Method uses to delete any dentist from the system and database</w:t>
            </w:r>
            <w:bookmarkEnd w:id="2361"/>
            <w:bookmarkEnd w:id="2362"/>
            <w:bookmarkEnd w:id="2363"/>
            <w:bookmarkEnd w:id="2364"/>
            <w:bookmarkEnd w:id="2365"/>
          </w:p>
        </w:tc>
        <w:tc>
          <w:tcPr>
            <w:tcW w:w="2693" w:type="dxa"/>
            <w:vAlign w:val="center"/>
          </w:tcPr>
          <w:p w14:paraId="417467D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66" w:name="_Toc393745199"/>
            <w:bookmarkStart w:id="2367" w:name="_Toc393747583"/>
            <w:bookmarkStart w:id="2368" w:name="_Toc393895550"/>
            <w:bookmarkStart w:id="2369" w:name="_Toc393896143"/>
            <w:bookmarkStart w:id="2370" w:name="_Toc39389792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66"/>
            <w:bookmarkEnd w:id="2367"/>
            <w:bookmarkEnd w:id="2368"/>
            <w:bookmarkEnd w:id="2369"/>
            <w:bookmarkEnd w:id="2370"/>
            <w:proofErr w:type="spellEnd"/>
          </w:p>
        </w:tc>
        <w:tc>
          <w:tcPr>
            <w:tcW w:w="1196" w:type="dxa"/>
            <w:vAlign w:val="center"/>
          </w:tcPr>
          <w:p w14:paraId="29BF6AE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71" w:name="_Toc393745200"/>
            <w:bookmarkStart w:id="2372" w:name="_Toc393747584"/>
            <w:bookmarkStart w:id="2373" w:name="_Toc393895551"/>
            <w:bookmarkStart w:id="2374" w:name="_Toc393896144"/>
            <w:bookmarkStart w:id="2375" w:name="_Toc393897928"/>
            <w:r w:rsidRPr="00524BDD">
              <w:rPr>
                <w:rStyle w:val="Heading2Char"/>
                <w:rFonts w:ascii="Times New Roman" w:hAnsi="Times New Roman" w:cs="Times New Roman"/>
                <w:b w:val="0"/>
                <w:color w:val="auto"/>
                <w:sz w:val="24"/>
                <w:szCs w:val="24"/>
              </w:rPr>
              <w:t>void</w:t>
            </w:r>
            <w:bookmarkEnd w:id="2371"/>
            <w:bookmarkEnd w:id="2372"/>
            <w:bookmarkEnd w:id="2373"/>
            <w:bookmarkEnd w:id="2374"/>
            <w:bookmarkEnd w:id="2375"/>
          </w:p>
        </w:tc>
      </w:tr>
      <w:tr w:rsidR="00607B69" w:rsidRPr="00524BDD"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524BDD" w:rsidRDefault="0095052F" w:rsidP="00524BDD">
            <w:pPr>
              <w:rPr>
                <w:rStyle w:val="Heading2Char"/>
                <w:rFonts w:ascii="Times New Roman" w:hAnsi="Times New Roman" w:cs="Times New Roman"/>
                <w:b w:val="0"/>
                <w:color w:val="auto"/>
                <w:sz w:val="24"/>
                <w:szCs w:val="24"/>
              </w:rPr>
            </w:pPr>
            <w:bookmarkStart w:id="2376" w:name="_Toc393745201"/>
            <w:bookmarkStart w:id="2377" w:name="_Toc393747585"/>
            <w:bookmarkStart w:id="2378" w:name="_Toc393895552"/>
            <w:bookmarkStart w:id="2379" w:name="_Toc393896145"/>
            <w:bookmarkStart w:id="2380" w:name="_Toc393897929"/>
            <w:r w:rsidRPr="00524BDD">
              <w:rPr>
                <w:rStyle w:val="Heading2Char"/>
                <w:rFonts w:ascii="Times New Roman" w:hAnsi="Times New Roman" w:cs="Times New Roman"/>
                <w:b w:val="0"/>
                <w:color w:val="auto"/>
                <w:sz w:val="24"/>
                <w:szCs w:val="24"/>
              </w:rPr>
              <w:t>14</w:t>
            </w:r>
            <w:bookmarkEnd w:id="2376"/>
            <w:bookmarkEnd w:id="2377"/>
            <w:bookmarkEnd w:id="2378"/>
            <w:bookmarkEnd w:id="2379"/>
            <w:bookmarkEnd w:id="2380"/>
          </w:p>
        </w:tc>
        <w:tc>
          <w:tcPr>
            <w:tcW w:w="2125" w:type="dxa"/>
            <w:vAlign w:val="center"/>
          </w:tcPr>
          <w:p w14:paraId="3EDD06CF" w14:textId="77777777" w:rsidR="0095052F" w:rsidRPr="00524BDD" w:rsidRDefault="0095052F" w:rsidP="00524BDD">
            <w:pPr>
              <w:rPr>
                <w:rStyle w:val="Heading2Char"/>
                <w:rFonts w:ascii="Times New Roman" w:hAnsi="Times New Roman" w:cs="Times New Roman"/>
                <w:b w:val="0"/>
                <w:color w:val="auto"/>
                <w:sz w:val="24"/>
                <w:szCs w:val="24"/>
              </w:rPr>
            </w:pPr>
            <w:bookmarkStart w:id="2381" w:name="_Toc393745202"/>
            <w:bookmarkStart w:id="2382" w:name="_Toc393747586"/>
            <w:bookmarkStart w:id="2383" w:name="_Toc393895553"/>
            <w:bookmarkStart w:id="2384" w:name="_Toc393896146"/>
            <w:bookmarkStart w:id="2385" w:name="_Toc393897930"/>
            <w:proofErr w:type="spellStart"/>
            <w:r w:rsidRPr="00524BDD">
              <w:rPr>
                <w:rStyle w:val="Heading2Char"/>
                <w:rFonts w:ascii="Times New Roman" w:hAnsi="Times New Roman" w:cs="Times New Roman"/>
                <w:b w:val="0"/>
                <w:color w:val="auto"/>
                <w:sz w:val="24"/>
                <w:szCs w:val="24"/>
              </w:rPr>
              <w:t>view_appointment</w:t>
            </w:r>
            <w:bookmarkEnd w:id="2381"/>
            <w:bookmarkEnd w:id="2382"/>
            <w:bookmarkEnd w:id="2383"/>
            <w:bookmarkEnd w:id="2384"/>
            <w:bookmarkEnd w:id="2385"/>
            <w:proofErr w:type="spellEnd"/>
          </w:p>
        </w:tc>
        <w:tc>
          <w:tcPr>
            <w:tcW w:w="2551" w:type="dxa"/>
            <w:vAlign w:val="center"/>
          </w:tcPr>
          <w:p w14:paraId="405B19DA" w14:textId="77777777" w:rsidR="0095052F" w:rsidRPr="00524BDD" w:rsidRDefault="0095052F" w:rsidP="00524BDD">
            <w:pPr>
              <w:rPr>
                <w:rStyle w:val="Heading2Char"/>
                <w:rFonts w:ascii="Times New Roman" w:hAnsi="Times New Roman" w:cs="Times New Roman"/>
                <w:b w:val="0"/>
                <w:color w:val="auto"/>
                <w:sz w:val="24"/>
                <w:szCs w:val="24"/>
              </w:rPr>
            </w:pPr>
            <w:bookmarkStart w:id="2386" w:name="_Toc393745203"/>
            <w:bookmarkStart w:id="2387" w:name="_Toc393747587"/>
            <w:bookmarkStart w:id="2388" w:name="_Toc393895554"/>
            <w:bookmarkStart w:id="2389" w:name="_Toc393896147"/>
            <w:bookmarkStart w:id="2390" w:name="_Toc393897931"/>
            <w:r w:rsidRPr="00524BDD">
              <w:rPr>
                <w:rStyle w:val="Heading2Char"/>
                <w:rFonts w:ascii="Times New Roman" w:hAnsi="Times New Roman" w:cs="Times New Roman"/>
                <w:b w:val="0"/>
                <w:color w:val="auto"/>
                <w:sz w:val="24"/>
                <w:szCs w:val="24"/>
              </w:rPr>
              <w:t>Method uses to get all appointment data to view</w:t>
            </w:r>
            <w:bookmarkEnd w:id="2386"/>
            <w:bookmarkEnd w:id="2387"/>
            <w:bookmarkEnd w:id="2388"/>
            <w:bookmarkEnd w:id="2389"/>
            <w:bookmarkEnd w:id="2390"/>
          </w:p>
        </w:tc>
        <w:tc>
          <w:tcPr>
            <w:tcW w:w="2693" w:type="dxa"/>
            <w:vAlign w:val="center"/>
          </w:tcPr>
          <w:p w14:paraId="01FB9432"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1" w:name="_Toc393745204"/>
            <w:bookmarkStart w:id="2392" w:name="_Toc393747588"/>
            <w:bookmarkStart w:id="2393" w:name="_Toc393895555"/>
            <w:bookmarkStart w:id="2394" w:name="_Toc393896148"/>
            <w:bookmarkStart w:id="2395" w:name="_Toc393897932"/>
            <w:r w:rsidRPr="00524BDD">
              <w:rPr>
                <w:rStyle w:val="Heading2Char"/>
                <w:rFonts w:ascii="Times New Roman" w:hAnsi="Times New Roman" w:cs="Times New Roman"/>
                <w:b w:val="0"/>
                <w:color w:val="auto"/>
                <w:sz w:val="24"/>
                <w:szCs w:val="24"/>
              </w:rPr>
              <w:t>-</w:t>
            </w:r>
            <w:bookmarkEnd w:id="2391"/>
            <w:bookmarkEnd w:id="2392"/>
            <w:bookmarkEnd w:id="2393"/>
            <w:bookmarkEnd w:id="2394"/>
            <w:bookmarkEnd w:id="2395"/>
          </w:p>
        </w:tc>
        <w:tc>
          <w:tcPr>
            <w:tcW w:w="1196" w:type="dxa"/>
            <w:vAlign w:val="center"/>
          </w:tcPr>
          <w:p w14:paraId="2B70E7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6" w:name="_Toc393745205"/>
            <w:bookmarkStart w:id="2397" w:name="_Toc393747589"/>
            <w:bookmarkStart w:id="2398" w:name="_Toc393895556"/>
            <w:bookmarkStart w:id="2399" w:name="_Toc393896149"/>
            <w:bookmarkStart w:id="2400" w:name="_Toc393897933"/>
            <w:r w:rsidRPr="00524BDD">
              <w:rPr>
                <w:rStyle w:val="Heading2Char"/>
                <w:rFonts w:ascii="Times New Roman" w:hAnsi="Times New Roman" w:cs="Times New Roman"/>
                <w:b w:val="0"/>
                <w:color w:val="auto"/>
                <w:sz w:val="24"/>
                <w:szCs w:val="24"/>
              </w:rPr>
              <w:t>void</w:t>
            </w:r>
            <w:bookmarkEnd w:id="2396"/>
            <w:bookmarkEnd w:id="2397"/>
            <w:bookmarkEnd w:id="2398"/>
            <w:bookmarkEnd w:id="2399"/>
            <w:bookmarkEnd w:id="2400"/>
          </w:p>
        </w:tc>
      </w:tr>
      <w:tr w:rsidR="00607B69" w:rsidRPr="00524BDD"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524BDD" w:rsidRDefault="0095052F" w:rsidP="00524BDD">
            <w:pPr>
              <w:rPr>
                <w:rStyle w:val="Heading2Char"/>
                <w:rFonts w:ascii="Times New Roman" w:hAnsi="Times New Roman" w:cs="Times New Roman"/>
                <w:b w:val="0"/>
                <w:color w:val="auto"/>
                <w:sz w:val="24"/>
                <w:szCs w:val="24"/>
              </w:rPr>
            </w:pPr>
            <w:bookmarkStart w:id="2401" w:name="_Toc393745206"/>
            <w:bookmarkStart w:id="2402" w:name="_Toc393747590"/>
            <w:bookmarkStart w:id="2403" w:name="_Toc393895557"/>
            <w:bookmarkStart w:id="2404" w:name="_Toc393896150"/>
            <w:bookmarkStart w:id="2405" w:name="_Toc393897934"/>
            <w:r w:rsidRPr="00524BDD">
              <w:rPr>
                <w:rStyle w:val="Heading2Char"/>
                <w:rFonts w:ascii="Times New Roman" w:hAnsi="Times New Roman" w:cs="Times New Roman"/>
                <w:b w:val="0"/>
                <w:color w:val="auto"/>
                <w:sz w:val="24"/>
                <w:szCs w:val="24"/>
              </w:rPr>
              <w:t>15</w:t>
            </w:r>
            <w:bookmarkEnd w:id="2401"/>
            <w:bookmarkEnd w:id="2402"/>
            <w:bookmarkEnd w:id="2403"/>
            <w:bookmarkEnd w:id="2404"/>
            <w:bookmarkEnd w:id="2405"/>
          </w:p>
        </w:tc>
        <w:tc>
          <w:tcPr>
            <w:tcW w:w="2125" w:type="dxa"/>
            <w:vAlign w:val="center"/>
          </w:tcPr>
          <w:p w14:paraId="15C78890" w14:textId="77777777" w:rsidR="0095052F" w:rsidRPr="00524BDD" w:rsidRDefault="0095052F" w:rsidP="00524BDD">
            <w:pPr>
              <w:rPr>
                <w:rStyle w:val="Heading2Char"/>
                <w:rFonts w:ascii="Times New Roman" w:hAnsi="Times New Roman" w:cs="Times New Roman"/>
                <w:b w:val="0"/>
                <w:color w:val="auto"/>
                <w:sz w:val="24"/>
                <w:szCs w:val="24"/>
              </w:rPr>
            </w:pPr>
            <w:bookmarkStart w:id="2406" w:name="_Toc393745207"/>
            <w:bookmarkStart w:id="2407" w:name="_Toc393747591"/>
            <w:bookmarkStart w:id="2408" w:name="_Toc393895558"/>
            <w:bookmarkStart w:id="2409" w:name="_Toc393896151"/>
            <w:bookmarkStart w:id="2410" w:name="_Toc393897935"/>
            <w:proofErr w:type="spellStart"/>
            <w:r w:rsidRPr="00524BDD">
              <w:rPr>
                <w:rStyle w:val="Heading2Char"/>
                <w:rFonts w:ascii="Times New Roman" w:hAnsi="Times New Roman" w:cs="Times New Roman"/>
                <w:b w:val="0"/>
                <w:color w:val="auto"/>
                <w:sz w:val="24"/>
                <w:szCs w:val="24"/>
              </w:rPr>
              <w:t>make_appointment</w:t>
            </w:r>
            <w:bookmarkEnd w:id="2406"/>
            <w:bookmarkEnd w:id="2407"/>
            <w:bookmarkEnd w:id="2408"/>
            <w:bookmarkEnd w:id="2409"/>
            <w:bookmarkEnd w:id="2410"/>
            <w:proofErr w:type="spellEnd"/>
          </w:p>
        </w:tc>
        <w:tc>
          <w:tcPr>
            <w:tcW w:w="2551" w:type="dxa"/>
            <w:vAlign w:val="center"/>
          </w:tcPr>
          <w:p w14:paraId="22CEC512" w14:textId="77777777" w:rsidR="0095052F" w:rsidRPr="00524BDD" w:rsidRDefault="0095052F" w:rsidP="00524BDD">
            <w:pPr>
              <w:rPr>
                <w:rStyle w:val="Heading2Char"/>
                <w:rFonts w:ascii="Times New Roman" w:hAnsi="Times New Roman" w:cs="Times New Roman"/>
                <w:b w:val="0"/>
                <w:color w:val="auto"/>
                <w:sz w:val="24"/>
                <w:szCs w:val="24"/>
              </w:rPr>
            </w:pPr>
            <w:bookmarkStart w:id="2411" w:name="_Toc393745208"/>
            <w:bookmarkStart w:id="2412" w:name="_Toc393747592"/>
            <w:bookmarkStart w:id="2413" w:name="_Toc393895559"/>
            <w:bookmarkStart w:id="2414" w:name="_Toc393896152"/>
            <w:bookmarkStart w:id="2415" w:name="_Toc393897936"/>
            <w:r w:rsidRPr="00524BDD">
              <w:rPr>
                <w:rStyle w:val="Heading2Char"/>
                <w:rFonts w:ascii="Times New Roman" w:hAnsi="Times New Roman" w:cs="Times New Roman"/>
                <w:b w:val="0"/>
                <w:color w:val="auto"/>
                <w:sz w:val="24"/>
                <w:szCs w:val="24"/>
              </w:rPr>
              <w:t>Method uses to make new appointment</w:t>
            </w:r>
            <w:bookmarkEnd w:id="2411"/>
            <w:bookmarkEnd w:id="2412"/>
            <w:bookmarkEnd w:id="2413"/>
            <w:bookmarkEnd w:id="2414"/>
            <w:bookmarkEnd w:id="2415"/>
          </w:p>
        </w:tc>
        <w:tc>
          <w:tcPr>
            <w:tcW w:w="2693" w:type="dxa"/>
            <w:vAlign w:val="center"/>
          </w:tcPr>
          <w:p w14:paraId="716B055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16" w:name="_Toc393745209"/>
            <w:bookmarkStart w:id="2417" w:name="_Toc393747593"/>
            <w:bookmarkStart w:id="2418" w:name="_Toc393895560"/>
            <w:bookmarkStart w:id="2419" w:name="_Toc393896153"/>
            <w:bookmarkStart w:id="2420" w:name="_Toc393897937"/>
            <w:r w:rsidRPr="00524BDD">
              <w:rPr>
                <w:rStyle w:val="Heading2Char"/>
                <w:rFonts w:ascii="Times New Roman" w:hAnsi="Times New Roman" w:cs="Times New Roman"/>
                <w:b w:val="0"/>
                <w:color w:val="auto"/>
                <w:sz w:val="24"/>
                <w:szCs w:val="24"/>
              </w:rPr>
              <w:t>-</w:t>
            </w:r>
            <w:bookmarkEnd w:id="2416"/>
            <w:bookmarkEnd w:id="2417"/>
            <w:bookmarkEnd w:id="2418"/>
            <w:bookmarkEnd w:id="2419"/>
            <w:bookmarkEnd w:id="2420"/>
          </w:p>
        </w:tc>
        <w:tc>
          <w:tcPr>
            <w:tcW w:w="1196" w:type="dxa"/>
            <w:vAlign w:val="center"/>
          </w:tcPr>
          <w:p w14:paraId="31B82D6D"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21" w:name="_Toc393745210"/>
            <w:bookmarkStart w:id="2422" w:name="_Toc393747594"/>
            <w:bookmarkStart w:id="2423" w:name="_Toc393895561"/>
            <w:bookmarkStart w:id="2424" w:name="_Toc393896154"/>
            <w:bookmarkStart w:id="2425" w:name="_Toc393897938"/>
            <w:r w:rsidRPr="00524BDD">
              <w:rPr>
                <w:rStyle w:val="Heading2Char"/>
                <w:rFonts w:ascii="Times New Roman" w:hAnsi="Times New Roman" w:cs="Times New Roman"/>
                <w:b w:val="0"/>
                <w:color w:val="auto"/>
                <w:sz w:val="24"/>
                <w:szCs w:val="24"/>
              </w:rPr>
              <w:t>void</w:t>
            </w:r>
            <w:bookmarkEnd w:id="2421"/>
            <w:bookmarkEnd w:id="2422"/>
            <w:bookmarkEnd w:id="2423"/>
            <w:bookmarkEnd w:id="2424"/>
            <w:bookmarkEnd w:id="2425"/>
          </w:p>
        </w:tc>
      </w:tr>
      <w:tr w:rsidR="00607B69" w:rsidRPr="00524BDD"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524BDD" w:rsidRDefault="0095052F" w:rsidP="00524BDD">
            <w:pPr>
              <w:rPr>
                <w:rStyle w:val="Heading2Char"/>
                <w:rFonts w:ascii="Times New Roman" w:hAnsi="Times New Roman" w:cs="Times New Roman"/>
                <w:b w:val="0"/>
                <w:color w:val="auto"/>
                <w:sz w:val="24"/>
                <w:szCs w:val="24"/>
              </w:rPr>
            </w:pPr>
            <w:bookmarkStart w:id="2426" w:name="_Toc393745211"/>
            <w:bookmarkStart w:id="2427" w:name="_Toc393747595"/>
            <w:bookmarkStart w:id="2428" w:name="_Toc393895562"/>
            <w:bookmarkStart w:id="2429" w:name="_Toc393896155"/>
            <w:bookmarkStart w:id="2430" w:name="_Toc393897939"/>
            <w:r w:rsidRPr="00524BDD">
              <w:rPr>
                <w:rStyle w:val="Heading2Char"/>
                <w:rFonts w:ascii="Times New Roman" w:hAnsi="Times New Roman" w:cs="Times New Roman"/>
                <w:b w:val="0"/>
                <w:color w:val="auto"/>
                <w:sz w:val="24"/>
                <w:szCs w:val="24"/>
              </w:rPr>
              <w:lastRenderedPageBreak/>
              <w:t>16</w:t>
            </w:r>
            <w:bookmarkEnd w:id="2426"/>
            <w:bookmarkEnd w:id="2427"/>
            <w:bookmarkEnd w:id="2428"/>
            <w:bookmarkEnd w:id="2429"/>
            <w:bookmarkEnd w:id="2430"/>
          </w:p>
        </w:tc>
        <w:tc>
          <w:tcPr>
            <w:tcW w:w="2125" w:type="dxa"/>
            <w:vAlign w:val="center"/>
          </w:tcPr>
          <w:p w14:paraId="64D1AE55" w14:textId="77777777" w:rsidR="0095052F" w:rsidRPr="00524BDD" w:rsidRDefault="0095052F" w:rsidP="00524BDD">
            <w:pPr>
              <w:rPr>
                <w:rStyle w:val="Heading2Char"/>
                <w:rFonts w:ascii="Times New Roman" w:hAnsi="Times New Roman" w:cs="Times New Roman"/>
                <w:b w:val="0"/>
                <w:color w:val="auto"/>
                <w:sz w:val="24"/>
                <w:szCs w:val="24"/>
              </w:rPr>
            </w:pPr>
            <w:bookmarkStart w:id="2431" w:name="_Toc393745212"/>
            <w:bookmarkStart w:id="2432" w:name="_Toc393747596"/>
            <w:bookmarkStart w:id="2433" w:name="_Toc393895563"/>
            <w:bookmarkStart w:id="2434" w:name="_Toc393896156"/>
            <w:bookmarkStart w:id="2435" w:name="_Toc393897940"/>
            <w:proofErr w:type="spellStart"/>
            <w:r w:rsidRPr="00524BDD">
              <w:rPr>
                <w:rStyle w:val="Heading2Char"/>
                <w:rFonts w:ascii="Times New Roman" w:hAnsi="Times New Roman" w:cs="Times New Roman"/>
                <w:b w:val="0"/>
                <w:color w:val="auto"/>
                <w:sz w:val="24"/>
                <w:szCs w:val="24"/>
              </w:rPr>
              <w:t>app_edit</w:t>
            </w:r>
            <w:bookmarkEnd w:id="2431"/>
            <w:bookmarkEnd w:id="2432"/>
            <w:bookmarkEnd w:id="2433"/>
            <w:bookmarkEnd w:id="2434"/>
            <w:bookmarkEnd w:id="2435"/>
            <w:proofErr w:type="spellEnd"/>
          </w:p>
        </w:tc>
        <w:tc>
          <w:tcPr>
            <w:tcW w:w="2551" w:type="dxa"/>
            <w:vAlign w:val="center"/>
          </w:tcPr>
          <w:p w14:paraId="5B19E60B" w14:textId="77777777" w:rsidR="0095052F" w:rsidRPr="00524BDD" w:rsidRDefault="0095052F" w:rsidP="00524BDD">
            <w:pPr>
              <w:rPr>
                <w:rStyle w:val="Heading2Char"/>
                <w:rFonts w:ascii="Times New Roman" w:hAnsi="Times New Roman" w:cs="Times New Roman"/>
                <w:b w:val="0"/>
                <w:color w:val="auto"/>
                <w:sz w:val="24"/>
                <w:szCs w:val="24"/>
              </w:rPr>
            </w:pPr>
            <w:bookmarkStart w:id="2436" w:name="_Toc393745213"/>
            <w:bookmarkStart w:id="2437" w:name="_Toc393747597"/>
            <w:bookmarkStart w:id="2438" w:name="_Toc393895564"/>
            <w:bookmarkStart w:id="2439" w:name="_Toc393896157"/>
            <w:bookmarkStart w:id="2440" w:name="_Toc393897941"/>
            <w:r w:rsidRPr="00524BDD">
              <w:rPr>
                <w:rStyle w:val="Heading2Char"/>
                <w:rFonts w:ascii="Times New Roman" w:hAnsi="Times New Roman" w:cs="Times New Roman"/>
                <w:b w:val="0"/>
                <w:color w:val="auto"/>
                <w:sz w:val="24"/>
                <w:szCs w:val="24"/>
              </w:rPr>
              <w:t>Method uses to call appointment edit page with appointment data</w:t>
            </w:r>
            <w:bookmarkEnd w:id="2436"/>
            <w:bookmarkEnd w:id="2437"/>
            <w:bookmarkEnd w:id="2438"/>
            <w:bookmarkEnd w:id="2439"/>
            <w:bookmarkEnd w:id="2440"/>
          </w:p>
        </w:tc>
        <w:tc>
          <w:tcPr>
            <w:tcW w:w="2693" w:type="dxa"/>
            <w:vAlign w:val="center"/>
          </w:tcPr>
          <w:p w14:paraId="0B9B14C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1" w:name="_Toc393745214"/>
            <w:bookmarkStart w:id="2442" w:name="_Toc393747598"/>
            <w:bookmarkStart w:id="2443" w:name="_Toc393895565"/>
            <w:bookmarkStart w:id="2444" w:name="_Toc393896158"/>
            <w:bookmarkStart w:id="2445" w:name="_Toc39389794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41"/>
            <w:bookmarkEnd w:id="2442"/>
            <w:bookmarkEnd w:id="2443"/>
            <w:bookmarkEnd w:id="2444"/>
            <w:bookmarkEnd w:id="2445"/>
            <w:proofErr w:type="spellEnd"/>
          </w:p>
        </w:tc>
        <w:tc>
          <w:tcPr>
            <w:tcW w:w="1196" w:type="dxa"/>
            <w:vAlign w:val="center"/>
          </w:tcPr>
          <w:p w14:paraId="5779F06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6" w:name="_Toc393745215"/>
            <w:bookmarkStart w:id="2447" w:name="_Toc393747599"/>
            <w:bookmarkStart w:id="2448" w:name="_Toc393895566"/>
            <w:bookmarkStart w:id="2449" w:name="_Toc393896159"/>
            <w:bookmarkStart w:id="2450" w:name="_Toc393897943"/>
            <w:r w:rsidRPr="00524BDD">
              <w:rPr>
                <w:rStyle w:val="Heading2Char"/>
                <w:rFonts w:ascii="Times New Roman" w:hAnsi="Times New Roman" w:cs="Times New Roman"/>
                <w:b w:val="0"/>
                <w:color w:val="auto"/>
                <w:sz w:val="24"/>
                <w:szCs w:val="24"/>
              </w:rPr>
              <w:t>void</w:t>
            </w:r>
            <w:bookmarkEnd w:id="2446"/>
            <w:bookmarkEnd w:id="2447"/>
            <w:bookmarkEnd w:id="2448"/>
            <w:bookmarkEnd w:id="2449"/>
            <w:bookmarkEnd w:id="2450"/>
          </w:p>
        </w:tc>
      </w:tr>
      <w:tr w:rsidR="00607B69" w:rsidRPr="00524BDD"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524BDD" w:rsidRDefault="0095052F" w:rsidP="00524BDD">
            <w:pPr>
              <w:rPr>
                <w:rStyle w:val="Heading2Char"/>
                <w:rFonts w:ascii="Times New Roman" w:hAnsi="Times New Roman" w:cs="Times New Roman"/>
                <w:b w:val="0"/>
                <w:color w:val="auto"/>
                <w:sz w:val="24"/>
                <w:szCs w:val="24"/>
              </w:rPr>
            </w:pPr>
            <w:bookmarkStart w:id="2451" w:name="_Toc393745216"/>
            <w:bookmarkStart w:id="2452" w:name="_Toc393747600"/>
            <w:bookmarkStart w:id="2453" w:name="_Toc393895567"/>
            <w:bookmarkStart w:id="2454" w:name="_Toc393896160"/>
            <w:bookmarkStart w:id="2455" w:name="_Toc393897944"/>
            <w:r w:rsidRPr="00524BDD">
              <w:rPr>
                <w:rStyle w:val="Heading2Char"/>
                <w:rFonts w:ascii="Times New Roman" w:hAnsi="Times New Roman" w:cs="Times New Roman"/>
                <w:b w:val="0"/>
                <w:color w:val="auto"/>
                <w:sz w:val="24"/>
                <w:szCs w:val="24"/>
              </w:rPr>
              <w:t>17</w:t>
            </w:r>
            <w:bookmarkEnd w:id="2451"/>
            <w:bookmarkEnd w:id="2452"/>
            <w:bookmarkEnd w:id="2453"/>
            <w:bookmarkEnd w:id="2454"/>
            <w:bookmarkEnd w:id="2455"/>
          </w:p>
        </w:tc>
        <w:tc>
          <w:tcPr>
            <w:tcW w:w="2125" w:type="dxa"/>
            <w:vAlign w:val="center"/>
          </w:tcPr>
          <w:p w14:paraId="1AA9F1CE" w14:textId="77777777" w:rsidR="0095052F" w:rsidRPr="00524BDD" w:rsidRDefault="0095052F" w:rsidP="00524BDD">
            <w:pPr>
              <w:rPr>
                <w:rStyle w:val="Heading2Char"/>
                <w:rFonts w:ascii="Times New Roman" w:hAnsi="Times New Roman" w:cs="Times New Roman"/>
                <w:b w:val="0"/>
                <w:color w:val="auto"/>
                <w:sz w:val="24"/>
                <w:szCs w:val="24"/>
              </w:rPr>
            </w:pPr>
            <w:bookmarkStart w:id="2456" w:name="_Toc393745217"/>
            <w:bookmarkStart w:id="2457" w:name="_Toc393747601"/>
            <w:bookmarkStart w:id="2458" w:name="_Toc393895568"/>
            <w:bookmarkStart w:id="2459" w:name="_Toc393896161"/>
            <w:bookmarkStart w:id="2460" w:name="_Toc393897945"/>
            <w:proofErr w:type="spellStart"/>
            <w:r w:rsidRPr="00524BDD">
              <w:rPr>
                <w:rStyle w:val="Heading2Char"/>
                <w:rFonts w:ascii="Times New Roman" w:hAnsi="Times New Roman" w:cs="Times New Roman"/>
                <w:b w:val="0"/>
                <w:color w:val="auto"/>
                <w:sz w:val="24"/>
                <w:szCs w:val="24"/>
              </w:rPr>
              <w:t>app_edit_data</w:t>
            </w:r>
            <w:bookmarkEnd w:id="2456"/>
            <w:bookmarkEnd w:id="2457"/>
            <w:bookmarkEnd w:id="2458"/>
            <w:bookmarkEnd w:id="2459"/>
            <w:bookmarkEnd w:id="2460"/>
            <w:proofErr w:type="spellEnd"/>
          </w:p>
        </w:tc>
        <w:tc>
          <w:tcPr>
            <w:tcW w:w="2551" w:type="dxa"/>
            <w:vAlign w:val="center"/>
          </w:tcPr>
          <w:p w14:paraId="04AE1A4C" w14:textId="77777777" w:rsidR="0095052F" w:rsidRPr="00524BDD" w:rsidRDefault="0095052F" w:rsidP="00524BDD">
            <w:pPr>
              <w:rPr>
                <w:rStyle w:val="Heading2Char"/>
                <w:rFonts w:ascii="Times New Roman" w:hAnsi="Times New Roman" w:cs="Times New Roman"/>
                <w:b w:val="0"/>
                <w:color w:val="auto"/>
                <w:sz w:val="24"/>
                <w:szCs w:val="24"/>
              </w:rPr>
            </w:pPr>
            <w:bookmarkStart w:id="2461" w:name="_Toc393745218"/>
            <w:bookmarkStart w:id="2462" w:name="_Toc393747602"/>
            <w:bookmarkStart w:id="2463" w:name="_Toc393895569"/>
            <w:bookmarkStart w:id="2464" w:name="_Toc393896162"/>
            <w:bookmarkStart w:id="2465" w:name="_Toc393897946"/>
            <w:r w:rsidRPr="00524BDD">
              <w:rPr>
                <w:rStyle w:val="Heading2Char"/>
                <w:rFonts w:ascii="Times New Roman" w:hAnsi="Times New Roman" w:cs="Times New Roman"/>
                <w:b w:val="0"/>
                <w:color w:val="auto"/>
                <w:sz w:val="24"/>
                <w:szCs w:val="24"/>
              </w:rPr>
              <w:t>Method uses to save the edit data of appointment to the database</w:t>
            </w:r>
            <w:bookmarkEnd w:id="2461"/>
            <w:bookmarkEnd w:id="2462"/>
            <w:bookmarkEnd w:id="2463"/>
            <w:bookmarkEnd w:id="2464"/>
            <w:bookmarkEnd w:id="2465"/>
          </w:p>
        </w:tc>
        <w:tc>
          <w:tcPr>
            <w:tcW w:w="2693" w:type="dxa"/>
            <w:vAlign w:val="center"/>
          </w:tcPr>
          <w:p w14:paraId="26337A6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66" w:name="_Toc393745219"/>
            <w:bookmarkStart w:id="2467" w:name="_Toc393747603"/>
            <w:bookmarkStart w:id="2468" w:name="_Toc393895570"/>
            <w:bookmarkStart w:id="2469" w:name="_Toc393896163"/>
            <w:bookmarkStart w:id="2470" w:name="_Toc393897947"/>
            <w:r w:rsidRPr="00524BDD">
              <w:rPr>
                <w:rStyle w:val="Heading2Char"/>
                <w:rFonts w:ascii="Times New Roman" w:hAnsi="Times New Roman" w:cs="Times New Roman"/>
                <w:b w:val="0"/>
                <w:color w:val="auto"/>
                <w:sz w:val="24"/>
                <w:szCs w:val="24"/>
              </w:rPr>
              <w:t>-</w:t>
            </w:r>
            <w:bookmarkEnd w:id="2466"/>
            <w:bookmarkEnd w:id="2467"/>
            <w:bookmarkEnd w:id="2468"/>
            <w:bookmarkEnd w:id="2469"/>
            <w:bookmarkEnd w:id="2470"/>
          </w:p>
        </w:tc>
        <w:tc>
          <w:tcPr>
            <w:tcW w:w="1196" w:type="dxa"/>
            <w:vAlign w:val="center"/>
          </w:tcPr>
          <w:p w14:paraId="1FEB7C0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71" w:name="_Toc393745220"/>
            <w:bookmarkStart w:id="2472" w:name="_Toc393747604"/>
            <w:bookmarkStart w:id="2473" w:name="_Toc393895571"/>
            <w:bookmarkStart w:id="2474" w:name="_Toc393896164"/>
            <w:bookmarkStart w:id="2475" w:name="_Toc393897948"/>
            <w:r w:rsidRPr="00524BDD">
              <w:rPr>
                <w:rStyle w:val="Heading2Char"/>
                <w:rFonts w:ascii="Times New Roman" w:hAnsi="Times New Roman" w:cs="Times New Roman"/>
                <w:b w:val="0"/>
                <w:color w:val="auto"/>
                <w:sz w:val="24"/>
                <w:szCs w:val="24"/>
              </w:rPr>
              <w:t>void</w:t>
            </w:r>
            <w:bookmarkEnd w:id="2471"/>
            <w:bookmarkEnd w:id="2472"/>
            <w:bookmarkEnd w:id="2473"/>
            <w:bookmarkEnd w:id="2474"/>
            <w:bookmarkEnd w:id="2475"/>
          </w:p>
        </w:tc>
      </w:tr>
      <w:tr w:rsidR="00607B69" w:rsidRPr="00524BDD"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524BDD" w:rsidRDefault="0095052F" w:rsidP="00524BDD">
            <w:pPr>
              <w:rPr>
                <w:rStyle w:val="Heading2Char"/>
                <w:rFonts w:ascii="Times New Roman" w:hAnsi="Times New Roman" w:cs="Times New Roman"/>
                <w:b w:val="0"/>
                <w:color w:val="auto"/>
                <w:sz w:val="24"/>
                <w:szCs w:val="24"/>
              </w:rPr>
            </w:pPr>
            <w:bookmarkStart w:id="2476" w:name="_Toc393745221"/>
            <w:bookmarkStart w:id="2477" w:name="_Toc393747605"/>
            <w:bookmarkStart w:id="2478" w:name="_Toc393895572"/>
            <w:bookmarkStart w:id="2479" w:name="_Toc393896165"/>
            <w:bookmarkStart w:id="2480" w:name="_Toc393897949"/>
            <w:r w:rsidRPr="00524BDD">
              <w:rPr>
                <w:rStyle w:val="Heading2Char"/>
                <w:rFonts w:ascii="Times New Roman" w:hAnsi="Times New Roman" w:cs="Times New Roman"/>
                <w:b w:val="0"/>
                <w:color w:val="auto"/>
                <w:sz w:val="24"/>
                <w:szCs w:val="24"/>
              </w:rPr>
              <w:t>18</w:t>
            </w:r>
            <w:bookmarkEnd w:id="2476"/>
            <w:bookmarkEnd w:id="2477"/>
            <w:bookmarkEnd w:id="2478"/>
            <w:bookmarkEnd w:id="2479"/>
            <w:bookmarkEnd w:id="2480"/>
          </w:p>
        </w:tc>
        <w:tc>
          <w:tcPr>
            <w:tcW w:w="2125" w:type="dxa"/>
            <w:vAlign w:val="center"/>
          </w:tcPr>
          <w:p w14:paraId="372A2F56" w14:textId="77777777" w:rsidR="0095052F" w:rsidRPr="00524BDD" w:rsidRDefault="0095052F" w:rsidP="00524BDD">
            <w:pPr>
              <w:rPr>
                <w:rStyle w:val="Heading2Char"/>
                <w:rFonts w:ascii="Times New Roman" w:hAnsi="Times New Roman" w:cs="Times New Roman"/>
                <w:b w:val="0"/>
                <w:color w:val="auto"/>
                <w:sz w:val="24"/>
                <w:szCs w:val="24"/>
              </w:rPr>
            </w:pPr>
            <w:bookmarkStart w:id="2481" w:name="_Toc393745222"/>
            <w:bookmarkStart w:id="2482" w:name="_Toc393747606"/>
            <w:bookmarkStart w:id="2483" w:name="_Toc393895573"/>
            <w:bookmarkStart w:id="2484" w:name="_Toc393896166"/>
            <w:bookmarkStart w:id="2485" w:name="_Toc393897950"/>
            <w:proofErr w:type="spellStart"/>
            <w:r w:rsidRPr="00524BDD">
              <w:rPr>
                <w:rStyle w:val="Heading2Char"/>
                <w:rFonts w:ascii="Times New Roman" w:hAnsi="Times New Roman" w:cs="Times New Roman"/>
                <w:b w:val="0"/>
                <w:color w:val="auto"/>
                <w:sz w:val="24"/>
                <w:szCs w:val="24"/>
              </w:rPr>
              <w:t>app_delete</w:t>
            </w:r>
            <w:bookmarkEnd w:id="2481"/>
            <w:bookmarkEnd w:id="2482"/>
            <w:bookmarkEnd w:id="2483"/>
            <w:bookmarkEnd w:id="2484"/>
            <w:bookmarkEnd w:id="2485"/>
            <w:proofErr w:type="spellEnd"/>
          </w:p>
        </w:tc>
        <w:tc>
          <w:tcPr>
            <w:tcW w:w="2551" w:type="dxa"/>
            <w:vAlign w:val="center"/>
          </w:tcPr>
          <w:p w14:paraId="6866CCB5" w14:textId="77777777" w:rsidR="0095052F" w:rsidRPr="00524BDD" w:rsidRDefault="0095052F" w:rsidP="00524BDD">
            <w:pPr>
              <w:rPr>
                <w:rStyle w:val="Heading2Char"/>
                <w:rFonts w:ascii="Times New Roman" w:hAnsi="Times New Roman" w:cs="Times New Roman"/>
                <w:b w:val="0"/>
                <w:color w:val="auto"/>
                <w:sz w:val="24"/>
                <w:szCs w:val="24"/>
              </w:rPr>
            </w:pPr>
            <w:bookmarkStart w:id="2486" w:name="_Toc393745223"/>
            <w:bookmarkStart w:id="2487" w:name="_Toc393747607"/>
            <w:bookmarkStart w:id="2488" w:name="_Toc393895574"/>
            <w:bookmarkStart w:id="2489" w:name="_Toc393896167"/>
            <w:bookmarkStart w:id="2490" w:name="_Toc393897951"/>
            <w:r w:rsidRPr="00524BDD">
              <w:rPr>
                <w:rStyle w:val="Heading2Char"/>
                <w:rFonts w:ascii="Times New Roman" w:hAnsi="Times New Roman" w:cs="Times New Roman"/>
                <w:b w:val="0"/>
                <w:color w:val="auto"/>
                <w:sz w:val="24"/>
                <w:szCs w:val="24"/>
              </w:rPr>
              <w:t>Method uses to delete any appointment from the system and database</w:t>
            </w:r>
            <w:bookmarkEnd w:id="2486"/>
            <w:bookmarkEnd w:id="2487"/>
            <w:bookmarkEnd w:id="2488"/>
            <w:bookmarkEnd w:id="2489"/>
            <w:bookmarkEnd w:id="2490"/>
          </w:p>
        </w:tc>
        <w:tc>
          <w:tcPr>
            <w:tcW w:w="2693" w:type="dxa"/>
            <w:vAlign w:val="center"/>
          </w:tcPr>
          <w:p w14:paraId="4AC82D1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1" w:name="_Toc393745224"/>
            <w:bookmarkStart w:id="2492" w:name="_Toc393747608"/>
            <w:bookmarkStart w:id="2493" w:name="_Toc393895575"/>
            <w:bookmarkStart w:id="2494" w:name="_Toc393896168"/>
            <w:bookmarkStart w:id="2495" w:name="_Toc39389795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91"/>
            <w:bookmarkEnd w:id="2492"/>
            <w:bookmarkEnd w:id="2493"/>
            <w:bookmarkEnd w:id="2494"/>
            <w:bookmarkEnd w:id="2495"/>
            <w:proofErr w:type="spellEnd"/>
          </w:p>
        </w:tc>
        <w:tc>
          <w:tcPr>
            <w:tcW w:w="1196" w:type="dxa"/>
            <w:vAlign w:val="center"/>
          </w:tcPr>
          <w:p w14:paraId="7C77D14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6" w:name="_Toc393745225"/>
            <w:bookmarkStart w:id="2497" w:name="_Toc393747609"/>
            <w:bookmarkStart w:id="2498" w:name="_Toc393895576"/>
            <w:bookmarkStart w:id="2499" w:name="_Toc393896169"/>
            <w:bookmarkStart w:id="2500" w:name="_Toc393897953"/>
            <w:r w:rsidRPr="00524BDD">
              <w:rPr>
                <w:rStyle w:val="Heading2Char"/>
                <w:rFonts w:ascii="Times New Roman" w:hAnsi="Times New Roman" w:cs="Times New Roman"/>
                <w:b w:val="0"/>
                <w:color w:val="auto"/>
                <w:sz w:val="24"/>
                <w:szCs w:val="24"/>
              </w:rPr>
              <w:t>void</w:t>
            </w:r>
            <w:bookmarkEnd w:id="2496"/>
            <w:bookmarkEnd w:id="2497"/>
            <w:bookmarkEnd w:id="2498"/>
            <w:bookmarkEnd w:id="2499"/>
            <w:bookmarkEnd w:id="2500"/>
          </w:p>
        </w:tc>
      </w:tr>
      <w:tr w:rsidR="00607B69" w:rsidRPr="00524BDD"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524BDD" w:rsidRDefault="0095052F" w:rsidP="00524BDD">
            <w:pPr>
              <w:rPr>
                <w:rStyle w:val="Heading2Char"/>
                <w:rFonts w:ascii="Times New Roman" w:hAnsi="Times New Roman" w:cs="Times New Roman"/>
                <w:b w:val="0"/>
                <w:color w:val="auto"/>
                <w:sz w:val="24"/>
                <w:szCs w:val="24"/>
              </w:rPr>
            </w:pPr>
            <w:bookmarkStart w:id="2501" w:name="_Toc393745226"/>
            <w:bookmarkStart w:id="2502" w:name="_Toc393747610"/>
            <w:bookmarkStart w:id="2503" w:name="_Toc393895577"/>
            <w:bookmarkStart w:id="2504" w:name="_Toc393896170"/>
            <w:bookmarkStart w:id="2505" w:name="_Toc393897954"/>
            <w:r w:rsidRPr="00524BDD">
              <w:rPr>
                <w:rStyle w:val="Heading2Char"/>
                <w:rFonts w:ascii="Times New Roman" w:hAnsi="Times New Roman" w:cs="Times New Roman"/>
                <w:b w:val="0"/>
                <w:color w:val="auto"/>
                <w:sz w:val="24"/>
                <w:szCs w:val="24"/>
              </w:rPr>
              <w:t>19</w:t>
            </w:r>
            <w:bookmarkEnd w:id="2501"/>
            <w:bookmarkEnd w:id="2502"/>
            <w:bookmarkEnd w:id="2503"/>
            <w:bookmarkEnd w:id="2504"/>
            <w:bookmarkEnd w:id="2505"/>
          </w:p>
        </w:tc>
        <w:tc>
          <w:tcPr>
            <w:tcW w:w="2125" w:type="dxa"/>
            <w:vAlign w:val="center"/>
          </w:tcPr>
          <w:p w14:paraId="0EA92188" w14:textId="77777777" w:rsidR="0095052F" w:rsidRPr="00524BDD" w:rsidRDefault="0095052F" w:rsidP="00524BDD">
            <w:pPr>
              <w:rPr>
                <w:rStyle w:val="Heading2Char"/>
                <w:rFonts w:ascii="Times New Roman" w:hAnsi="Times New Roman" w:cs="Times New Roman"/>
                <w:b w:val="0"/>
                <w:color w:val="auto"/>
                <w:sz w:val="24"/>
                <w:szCs w:val="24"/>
              </w:rPr>
            </w:pPr>
            <w:bookmarkStart w:id="2506" w:name="_Toc393745227"/>
            <w:bookmarkStart w:id="2507" w:name="_Toc393747611"/>
            <w:bookmarkStart w:id="2508" w:name="_Toc393895578"/>
            <w:bookmarkStart w:id="2509" w:name="_Toc393896171"/>
            <w:bookmarkStart w:id="2510" w:name="_Toc393897955"/>
            <w:proofErr w:type="spellStart"/>
            <w:r w:rsidRPr="00524BDD">
              <w:rPr>
                <w:rStyle w:val="Heading2Char"/>
                <w:rFonts w:ascii="Times New Roman" w:hAnsi="Times New Roman" w:cs="Times New Roman"/>
                <w:b w:val="0"/>
                <w:color w:val="auto"/>
                <w:sz w:val="24"/>
                <w:szCs w:val="24"/>
              </w:rPr>
              <w:t>save_appointment</w:t>
            </w:r>
            <w:bookmarkEnd w:id="2506"/>
            <w:bookmarkEnd w:id="2507"/>
            <w:bookmarkEnd w:id="2508"/>
            <w:bookmarkEnd w:id="2509"/>
            <w:bookmarkEnd w:id="2510"/>
            <w:proofErr w:type="spellEnd"/>
          </w:p>
        </w:tc>
        <w:tc>
          <w:tcPr>
            <w:tcW w:w="2551" w:type="dxa"/>
            <w:vAlign w:val="center"/>
          </w:tcPr>
          <w:p w14:paraId="09780D3D" w14:textId="77777777" w:rsidR="0095052F" w:rsidRPr="00524BDD" w:rsidRDefault="0095052F" w:rsidP="00524BDD">
            <w:pPr>
              <w:rPr>
                <w:rStyle w:val="Heading2Char"/>
                <w:rFonts w:ascii="Times New Roman" w:hAnsi="Times New Roman" w:cs="Times New Roman"/>
                <w:b w:val="0"/>
                <w:color w:val="auto"/>
                <w:sz w:val="24"/>
                <w:szCs w:val="24"/>
              </w:rPr>
            </w:pPr>
            <w:bookmarkStart w:id="2511" w:name="_Toc393745228"/>
            <w:bookmarkStart w:id="2512" w:name="_Toc393747612"/>
            <w:bookmarkStart w:id="2513" w:name="_Toc393895579"/>
            <w:bookmarkStart w:id="2514" w:name="_Toc393896172"/>
            <w:bookmarkStart w:id="2515" w:name="_Toc393897956"/>
            <w:r w:rsidRPr="00524BDD">
              <w:rPr>
                <w:rStyle w:val="Heading2Char"/>
                <w:rFonts w:ascii="Times New Roman" w:hAnsi="Times New Roman" w:cs="Times New Roman"/>
                <w:b w:val="0"/>
                <w:color w:val="auto"/>
                <w:sz w:val="24"/>
                <w:szCs w:val="24"/>
              </w:rPr>
              <w:t xml:space="preserve">Method uses to save appointment to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511"/>
            <w:bookmarkEnd w:id="2512"/>
            <w:bookmarkEnd w:id="2513"/>
            <w:bookmarkEnd w:id="2514"/>
            <w:bookmarkEnd w:id="2515"/>
          </w:p>
        </w:tc>
        <w:tc>
          <w:tcPr>
            <w:tcW w:w="2693" w:type="dxa"/>
            <w:vAlign w:val="center"/>
          </w:tcPr>
          <w:p w14:paraId="5DA0A4CA"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16" w:name="_Toc393745229"/>
            <w:bookmarkStart w:id="2517" w:name="_Toc393747613"/>
            <w:bookmarkStart w:id="2518" w:name="_Toc393895580"/>
            <w:bookmarkStart w:id="2519" w:name="_Toc393896173"/>
            <w:bookmarkStart w:id="2520" w:name="_Toc39389795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516"/>
            <w:bookmarkEnd w:id="2517"/>
            <w:bookmarkEnd w:id="2518"/>
            <w:bookmarkEnd w:id="2519"/>
            <w:bookmarkEnd w:id="2520"/>
            <w:proofErr w:type="spellEnd"/>
          </w:p>
        </w:tc>
        <w:tc>
          <w:tcPr>
            <w:tcW w:w="1196" w:type="dxa"/>
            <w:vAlign w:val="center"/>
          </w:tcPr>
          <w:p w14:paraId="76DECC1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21" w:name="_Toc393745230"/>
            <w:bookmarkStart w:id="2522" w:name="_Toc393747614"/>
            <w:bookmarkStart w:id="2523" w:name="_Toc393895581"/>
            <w:bookmarkStart w:id="2524" w:name="_Toc393896174"/>
            <w:bookmarkStart w:id="2525" w:name="_Toc393897958"/>
            <w:r w:rsidRPr="00524BDD">
              <w:rPr>
                <w:rStyle w:val="Heading2Char"/>
                <w:rFonts w:ascii="Times New Roman" w:hAnsi="Times New Roman" w:cs="Times New Roman"/>
                <w:b w:val="0"/>
                <w:color w:val="auto"/>
                <w:sz w:val="24"/>
                <w:szCs w:val="24"/>
              </w:rPr>
              <w:t>void</w:t>
            </w:r>
            <w:bookmarkEnd w:id="2521"/>
            <w:bookmarkEnd w:id="2522"/>
            <w:bookmarkEnd w:id="2523"/>
            <w:bookmarkEnd w:id="2524"/>
            <w:bookmarkEnd w:id="2525"/>
          </w:p>
        </w:tc>
      </w:tr>
      <w:tr w:rsidR="00607B69" w:rsidRPr="00524BDD"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524BDD" w:rsidRDefault="0095052F" w:rsidP="00524BDD">
            <w:pPr>
              <w:rPr>
                <w:rStyle w:val="Heading2Char"/>
                <w:rFonts w:ascii="Times New Roman" w:hAnsi="Times New Roman" w:cs="Times New Roman"/>
                <w:b w:val="0"/>
                <w:color w:val="auto"/>
                <w:sz w:val="24"/>
                <w:szCs w:val="24"/>
              </w:rPr>
            </w:pPr>
            <w:bookmarkStart w:id="2526" w:name="_Toc393745231"/>
            <w:bookmarkStart w:id="2527" w:name="_Toc393747615"/>
            <w:bookmarkStart w:id="2528" w:name="_Toc393895582"/>
            <w:bookmarkStart w:id="2529" w:name="_Toc393896175"/>
            <w:bookmarkStart w:id="2530" w:name="_Toc393897959"/>
            <w:r w:rsidRPr="00524BDD">
              <w:rPr>
                <w:rStyle w:val="Heading2Char"/>
                <w:rFonts w:ascii="Times New Roman" w:hAnsi="Times New Roman" w:cs="Times New Roman"/>
                <w:b w:val="0"/>
                <w:color w:val="auto"/>
                <w:sz w:val="24"/>
                <w:szCs w:val="24"/>
              </w:rPr>
              <w:t>20</w:t>
            </w:r>
            <w:bookmarkEnd w:id="2526"/>
            <w:bookmarkEnd w:id="2527"/>
            <w:bookmarkEnd w:id="2528"/>
            <w:bookmarkEnd w:id="2529"/>
            <w:bookmarkEnd w:id="2530"/>
          </w:p>
        </w:tc>
        <w:tc>
          <w:tcPr>
            <w:tcW w:w="2125" w:type="dxa"/>
            <w:vAlign w:val="center"/>
          </w:tcPr>
          <w:p w14:paraId="4F8406C6" w14:textId="77777777" w:rsidR="0095052F" w:rsidRPr="00524BDD" w:rsidRDefault="0095052F" w:rsidP="00524BDD">
            <w:pPr>
              <w:rPr>
                <w:rStyle w:val="Heading2Char"/>
                <w:rFonts w:ascii="Times New Roman" w:hAnsi="Times New Roman" w:cs="Times New Roman"/>
                <w:b w:val="0"/>
                <w:color w:val="auto"/>
                <w:sz w:val="24"/>
                <w:szCs w:val="24"/>
              </w:rPr>
            </w:pPr>
            <w:bookmarkStart w:id="2531" w:name="_Toc393745232"/>
            <w:bookmarkStart w:id="2532" w:name="_Toc393747616"/>
            <w:bookmarkStart w:id="2533" w:name="_Toc393895583"/>
            <w:bookmarkStart w:id="2534" w:name="_Toc393896176"/>
            <w:bookmarkStart w:id="2535" w:name="_Toc393897960"/>
            <w:proofErr w:type="spellStart"/>
            <w:r w:rsidRPr="00524BDD">
              <w:rPr>
                <w:rStyle w:val="Heading2Char"/>
                <w:rFonts w:ascii="Times New Roman" w:hAnsi="Times New Roman" w:cs="Times New Roman"/>
                <w:b w:val="0"/>
                <w:color w:val="auto"/>
                <w:sz w:val="24"/>
                <w:szCs w:val="24"/>
              </w:rPr>
              <w:t>patientCalendar</w:t>
            </w:r>
            <w:bookmarkEnd w:id="2531"/>
            <w:bookmarkEnd w:id="2532"/>
            <w:bookmarkEnd w:id="2533"/>
            <w:bookmarkEnd w:id="2534"/>
            <w:bookmarkEnd w:id="2535"/>
            <w:proofErr w:type="spellEnd"/>
          </w:p>
        </w:tc>
        <w:tc>
          <w:tcPr>
            <w:tcW w:w="2551" w:type="dxa"/>
            <w:vAlign w:val="center"/>
          </w:tcPr>
          <w:p w14:paraId="1704B1AC" w14:textId="77777777" w:rsidR="0095052F" w:rsidRPr="00524BDD" w:rsidRDefault="0095052F" w:rsidP="00524BDD">
            <w:pPr>
              <w:rPr>
                <w:rStyle w:val="Heading2Char"/>
                <w:rFonts w:ascii="Times New Roman" w:hAnsi="Times New Roman" w:cs="Times New Roman"/>
                <w:b w:val="0"/>
                <w:color w:val="auto"/>
                <w:sz w:val="24"/>
                <w:szCs w:val="24"/>
              </w:rPr>
            </w:pPr>
            <w:bookmarkStart w:id="2536" w:name="_Toc393745233"/>
            <w:bookmarkStart w:id="2537" w:name="_Toc393747617"/>
            <w:bookmarkStart w:id="2538" w:name="_Toc393895584"/>
            <w:bookmarkStart w:id="2539" w:name="_Toc393896177"/>
            <w:bookmarkStart w:id="2540" w:name="_Toc393897961"/>
            <w:r w:rsidRPr="00524BDD">
              <w:rPr>
                <w:rStyle w:val="Heading2Char"/>
                <w:rFonts w:ascii="Times New Roman" w:hAnsi="Times New Roman" w:cs="Times New Roman"/>
                <w:b w:val="0"/>
                <w:color w:val="auto"/>
                <w:sz w:val="24"/>
                <w:szCs w:val="24"/>
              </w:rPr>
              <w:t xml:space="preserve">Method uses to get patients’ calendar by using </w:t>
            </w:r>
            <w:proofErr w:type="spellStart"/>
            <w:r w:rsidRPr="00524BDD">
              <w:rPr>
                <w:rStyle w:val="Heading2Char"/>
                <w:rFonts w:ascii="Times New Roman" w:hAnsi="Times New Roman" w:cs="Times New Roman"/>
                <w:b w:val="0"/>
                <w:color w:val="auto"/>
                <w:sz w:val="24"/>
                <w:szCs w:val="24"/>
              </w:rPr>
              <w:t>patientID</w:t>
            </w:r>
            <w:bookmarkEnd w:id="2536"/>
            <w:bookmarkEnd w:id="2537"/>
            <w:bookmarkEnd w:id="2538"/>
            <w:bookmarkEnd w:id="2539"/>
            <w:bookmarkEnd w:id="2540"/>
            <w:proofErr w:type="spellEnd"/>
          </w:p>
        </w:tc>
        <w:tc>
          <w:tcPr>
            <w:tcW w:w="2693" w:type="dxa"/>
            <w:vAlign w:val="center"/>
          </w:tcPr>
          <w:p w14:paraId="2A20E1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1" w:name="_Toc393745234"/>
            <w:bookmarkStart w:id="2542" w:name="_Toc393747618"/>
            <w:bookmarkStart w:id="2543" w:name="_Toc393895585"/>
            <w:bookmarkStart w:id="2544" w:name="_Toc393896178"/>
            <w:bookmarkStart w:id="2545" w:name="_Toc39389796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541"/>
            <w:bookmarkEnd w:id="2542"/>
            <w:bookmarkEnd w:id="2543"/>
            <w:bookmarkEnd w:id="2544"/>
            <w:bookmarkEnd w:id="2545"/>
            <w:proofErr w:type="spellEnd"/>
          </w:p>
        </w:tc>
        <w:tc>
          <w:tcPr>
            <w:tcW w:w="1196" w:type="dxa"/>
            <w:vAlign w:val="center"/>
          </w:tcPr>
          <w:p w14:paraId="4A858E9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6" w:name="_Toc393745235"/>
            <w:bookmarkStart w:id="2547" w:name="_Toc393747619"/>
            <w:bookmarkStart w:id="2548" w:name="_Toc393895586"/>
            <w:bookmarkStart w:id="2549" w:name="_Toc393896179"/>
            <w:bookmarkStart w:id="2550" w:name="_Toc393897963"/>
            <w:r w:rsidRPr="00524BDD">
              <w:rPr>
                <w:rStyle w:val="Heading2Char"/>
                <w:rFonts w:ascii="Times New Roman" w:hAnsi="Times New Roman" w:cs="Times New Roman"/>
                <w:b w:val="0"/>
                <w:color w:val="auto"/>
                <w:sz w:val="24"/>
                <w:szCs w:val="24"/>
              </w:rPr>
              <w:t>void</w:t>
            </w:r>
            <w:bookmarkEnd w:id="2546"/>
            <w:bookmarkEnd w:id="2547"/>
            <w:bookmarkEnd w:id="2548"/>
            <w:bookmarkEnd w:id="2549"/>
            <w:bookmarkEnd w:id="2550"/>
          </w:p>
        </w:tc>
      </w:tr>
      <w:tr w:rsidR="0095052F" w:rsidRPr="00524BDD"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524BDD" w:rsidRDefault="0095052F" w:rsidP="00524BDD">
            <w:pPr>
              <w:rPr>
                <w:rStyle w:val="Heading2Char"/>
                <w:rFonts w:ascii="Times New Roman" w:hAnsi="Times New Roman" w:cs="Times New Roman"/>
                <w:b w:val="0"/>
                <w:color w:val="auto"/>
                <w:sz w:val="24"/>
                <w:szCs w:val="24"/>
              </w:rPr>
            </w:pPr>
            <w:bookmarkStart w:id="2551" w:name="_Toc393745236"/>
            <w:bookmarkStart w:id="2552" w:name="_Toc393747620"/>
            <w:bookmarkStart w:id="2553" w:name="_Toc393895587"/>
            <w:bookmarkStart w:id="2554" w:name="_Toc393896180"/>
            <w:bookmarkStart w:id="2555" w:name="_Toc393897964"/>
            <w:r w:rsidRPr="00524BDD">
              <w:rPr>
                <w:rStyle w:val="Heading2Char"/>
                <w:rFonts w:ascii="Times New Roman" w:hAnsi="Times New Roman" w:cs="Times New Roman"/>
                <w:b w:val="0"/>
                <w:color w:val="auto"/>
                <w:sz w:val="24"/>
                <w:szCs w:val="24"/>
              </w:rPr>
              <w:t>21</w:t>
            </w:r>
            <w:bookmarkEnd w:id="2551"/>
            <w:bookmarkEnd w:id="2552"/>
            <w:bookmarkEnd w:id="2553"/>
            <w:bookmarkEnd w:id="2554"/>
            <w:bookmarkEnd w:id="2555"/>
          </w:p>
        </w:tc>
        <w:tc>
          <w:tcPr>
            <w:tcW w:w="2125" w:type="dxa"/>
            <w:vAlign w:val="center"/>
          </w:tcPr>
          <w:p w14:paraId="6A71BD01" w14:textId="77777777" w:rsidR="0095052F" w:rsidRPr="00524BDD" w:rsidRDefault="0095052F" w:rsidP="00524BDD">
            <w:pPr>
              <w:rPr>
                <w:rStyle w:val="Heading2Char"/>
                <w:rFonts w:ascii="Times New Roman" w:hAnsi="Times New Roman" w:cs="Times New Roman"/>
                <w:b w:val="0"/>
                <w:color w:val="auto"/>
                <w:sz w:val="24"/>
                <w:szCs w:val="24"/>
              </w:rPr>
            </w:pPr>
            <w:bookmarkStart w:id="2556" w:name="_Toc393745237"/>
            <w:bookmarkStart w:id="2557" w:name="_Toc393747621"/>
            <w:bookmarkStart w:id="2558" w:name="_Toc393895588"/>
            <w:bookmarkStart w:id="2559" w:name="_Toc393896181"/>
            <w:bookmarkStart w:id="2560" w:name="_Toc393897965"/>
            <w:proofErr w:type="spellStart"/>
            <w:r w:rsidRPr="00524BDD">
              <w:rPr>
                <w:rStyle w:val="Heading2Char"/>
                <w:rFonts w:ascii="Times New Roman" w:hAnsi="Times New Roman" w:cs="Times New Roman"/>
                <w:b w:val="0"/>
                <w:color w:val="auto"/>
                <w:sz w:val="24"/>
                <w:szCs w:val="24"/>
              </w:rPr>
              <w:t>dentistCalendar</w:t>
            </w:r>
            <w:bookmarkEnd w:id="2556"/>
            <w:bookmarkEnd w:id="2557"/>
            <w:bookmarkEnd w:id="2558"/>
            <w:bookmarkEnd w:id="2559"/>
            <w:bookmarkEnd w:id="2560"/>
            <w:proofErr w:type="spellEnd"/>
          </w:p>
        </w:tc>
        <w:tc>
          <w:tcPr>
            <w:tcW w:w="2551" w:type="dxa"/>
            <w:vAlign w:val="center"/>
          </w:tcPr>
          <w:p w14:paraId="286CADA0" w14:textId="77777777" w:rsidR="0095052F" w:rsidRPr="00524BDD" w:rsidRDefault="0095052F" w:rsidP="00524BDD">
            <w:pPr>
              <w:rPr>
                <w:rStyle w:val="Heading2Char"/>
                <w:rFonts w:ascii="Times New Roman" w:hAnsi="Times New Roman" w:cs="Times New Roman"/>
                <w:b w:val="0"/>
                <w:color w:val="auto"/>
                <w:sz w:val="24"/>
                <w:szCs w:val="24"/>
              </w:rPr>
            </w:pPr>
            <w:bookmarkStart w:id="2561" w:name="_Toc393745238"/>
            <w:bookmarkStart w:id="2562" w:name="_Toc393747622"/>
            <w:bookmarkStart w:id="2563" w:name="_Toc393895589"/>
            <w:bookmarkStart w:id="2564" w:name="_Toc393896182"/>
            <w:bookmarkStart w:id="2565" w:name="_Toc393897966"/>
            <w:r w:rsidRPr="00524BDD">
              <w:rPr>
                <w:rStyle w:val="Heading2Char"/>
                <w:rFonts w:ascii="Times New Roman" w:hAnsi="Times New Roman" w:cs="Times New Roman"/>
                <w:b w:val="0"/>
                <w:color w:val="auto"/>
                <w:sz w:val="24"/>
                <w:szCs w:val="24"/>
              </w:rPr>
              <w:t xml:space="preserve">Method uses to get dentists’ calendar by using </w:t>
            </w:r>
            <w:proofErr w:type="spellStart"/>
            <w:r w:rsidRPr="00524BDD">
              <w:rPr>
                <w:rStyle w:val="Heading2Char"/>
                <w:rFonts w:ascii="Times New Roman" w:hAnsi="Times New Roman" w:cs="Times New Roman"/>
                <w:b w:val="0"/>
                <w:color w:val="auto"/>
                <w:sz w:val="24"/>
                <w:szCs w:val="24"/>
              </w:rPr>
              <w:t>dentistID</w:t>
            </w:r>
            <w:bookmarkEnd w:id="2561"/>
            <w:bookmarkEnd w:id="2562"/>
            <w:bookmarkEnd w:id="2563"/>
            <w:bookmarkEnd w:id="2564"/>
            <w:bookmarkEnd w:id="2565"/>
            <w:proofErr w:type="spellEnd"/>
          </w:p>
        </w:tc>
        <w:tc>
          <w:tcPr>
            <w:tcW w:w="2693" w:type="dxa"/>
            <w:vAlign w:val="center"/>
          </w:tcPr>
          <w:p w14:paraId="6C4D99E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66" w:name="_Toc393745239"/>
            <w:bookmarkStart w:id="2567" w:name="_Toc393747623"/>
            <w:bookmarkStart w:id="2568" w:name="_Toc393895590"/>
            <w:bookmarkStart w:id="2569" w:name="_Toc393896183"/>
            <w:bookmarkStart w:id="2570" w:name="_Toc39389796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566"/>
            <w:bookmarkEnd w:id="2567"/>
            <w:bookmarkEnd w:id="2568"/>
            <w:bookmarkEnd w:id="2569"/>
            <w:bookmarkEnd w:id="2570"/>
            <w:proofErr w:type="spellEnd"/>
          </w:p>
        </w:tc>
        <w:tc>
          <w:tcPr>
            <w:tcW w:w="1196" w:type="dxa"/>
            <w:vAlign w:val="center"/>
          </w:tcPr>
          <w:p w14:paraId="78173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71" w:name="_Toc393745240"/>
            <w:bookmarkStart w:id="2572" w:name="_Toc393747624"/>
            <w:bookmarkStart w:id="2573" w:name="_Toc393895591"/>
            <w:bookmarkStart w:id="2574" w:name="_Toc393896184"/>
            <w:bookmarkStart w:id="2575" w:name="_Toc393897968"/>
            <w:r w:rsidRPr="00524BDD">
              <w:rPr>
                <w:rStyle w:val="Heading2Char"/>
                <w:rFonts w:ascii="Times New Roman" w:hAnsi="Times New Roman" w:cs="Times New Roman"/>
                <w:b w:val="0"/>
                <w:color w:val="auto"/>
                <w:sz w:val="24"/>
                <w:szCs w:val="24"/>
              </w:rPr>
              <w:t>void</w:t>
            </w:r>
            <w:bookmarkEnd w:id="2571"/>
            <w:bookmarkEnd w:id="2572"/>
            <w:bookmarkEnd w:id="2573"/>
            <w:bookmarkEnd w:id="2574"/>
            <w:bookmarkEnd w:id="2575"/>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Default="001D5511" w:rsidP="00754471">
      <w:pPr>
        <w:rPr>
          <w:rFonts w:ascii="Times New Roman" w:eastAsiaTheme="minorHAnsi" w:hAnsi="Times New Roman" w:cs="Times New Roman"/>
          <w:color w:val="auto"/>
          <w:sz w:val="36"/>
          <w:szCs w:val="36"/>
          <w:lang w:bidi="ar-SA"/>
        </w:rPr>
      </w:pPr>
    </w:p>
    <w:p w14:paraId="258B0F0E" w14:textId="77777777" w:rsidR="00755718" w:rsidRDefault="00755718" w:rsidP="00755718">
      <w:pPr>
        <w:rPr>
          <w:rStyle w:val="Heading2Char"/>
          <w:rFonts w:ascii="Times New Roman" w:hAnsi="Times New Roman" w:cs="Times New Roman"/>
          <w:color w:val="auto"/>
          <w:sz w:val="24"/>
          <w:szCs w:val="24"/>
          <w:highlight w:val="yellow"/>
        </w:rPr>
      </w:pPr>
    </w:p>
    <w:p w14:paraId="62CD404F" w14:textId="77777777" w:rsidR="00755718" w:rsidRDefault="00755718" w:rsidP="00755718">
      <w:pPr>
        <w:rPr>
          <w:rStyle w:val="Heading2Char"/>
          <w:rFonts w:ascii="Times New Roman" w:hAnsi="Times New Roman" w:cs="Times New Roman"/>
          <w:color w:val="auto"/>
          <w:sz w:val="24"/>
          <w:szCs w:val="24"/>
          <w:highlight w:val="yellow"/>
        </w:rPr>
      </w:pPr>
    </w:p>
    <w:p w14:paraId="772907B0" w14:textId="77777777" w:rsidR="00755718" w:rsidRDefault="00755718" w:rsidP="00755718">
      <w:pPr>
        <w:rPr>
          <w:rStyle w:val="Heading2Char"/>
          <w:rFonts w:ascii="Times New Roman" w:hAnsi="Times New Roman" w:cs="Times New Roman"/>
          <w:color w:val="auto"/>
          <w:sz w:val="24"/>
          <w:szCs w:val="24"/>
          <w:highlight w:val="yellow"/>
        </w:rPr>
      </w:pPr>
    </w:p>
    <w:p w14:paraId="7C18E7D7" w14:textId="77777777" w:rsidR="00755718" w:rsidRDefault="00755718" w:rsidP="00755718">
      <w:pPr>
        <w:rPr>
          <w:rStyle w:val="Heading2Char"/>
          <w:rFonts w:ascii="Times New Roman" w:hAnsi="Times New Roman" w:cs="Times New Roman"/>
          <w:color w:val="auto"/>
          <w:sz w:val="24"/>
          <w:szCs w:val="24"/>
          <w:highlight w:val="yellow"/>
        </w:rPr>
      </w:pPr>
    </w:p>
    <w:p w14:paraId="62831B83" w14:textId="77777777" w:rsidR="00755718" w:rsidRDefault="00755718" w:rsidP="00755718">
      <w:pPr>
        <w:rPr>
          <w:rStyle w:val="Heading2Char"/>
          <w:rFonts w:ascii="Times New Roman" w:hAnsi="Times New Roman" w:cs="Times New Roman"/>
          <w:color w:val="auto"/>
          <w:sz w:val="24"/>
          <w:szCs w:val="24"/>
          <w:highlight w:val="yellow"/>
        </w:rPr>
      </w:pPr>
    </w:p>
    <w:p w14:paraId="5AC36CE5" w14:textId="77777777" w:rsidR="00755718" w:rsidRDefault="00755718" w:rsidP="00755718">
      <w:pPr>
        <w:rPr>
          <w:rStyle w:val="Heading2Char"/>
          <w:rFonts w:ascii="Times New Roman" w:hAnsi="Times New Roman" w:cs="Times New Roman"/>
          <w:color w:val="auto"/>
          <w:sz w:val="24"/>
          <w:szCs w:val="24"/>
          <w:highlight w:val="yellow"/>
        </w:rPr>
      </w:pPr>
    </w:p>
    <w:p w14:paraId="16357425" w14:textId="77777777" w:rsidR="00755718" w:rsidRDefault="00755718" w:rsidP="00755718">
      <w:pPr>
        <w:rPr>
          <w:rStyle w:val="Heading2Char"/>
          <w:rFonts w:ascii="Times New Roman" w:hAnsi="Times New Roman" w:cs="Times New Roman"/>
          <w:color w:val="auto"/>
          <w:sz w:val="24"/>
          <w:szCs w:val="24"/>
          <w:highlight w:val="yellow"/>
        </w:rPr>
      </w:pPr>
    </w:p>
    <w:p w14:paraId="1BB578F3" w14:textId="77777777" w:rsidR="00755718" w:rsidRDefault="00755718" w:rsidP="00755718">
      <w:pPr>
        <w:rPr>
          <w:rStyle w:val="Heading2Char"/>
          <w:rFonts w:ascii="Times New Roman" w:hAnsi="Times New Roman" w:cs="Times New Roman"/>
          <w:color w:val="auto"/>
          <w:sz w:val="24"/>
          <w:szCs w:val="24"/>
          <w:highlight w:val="yellow"/>
        </w:rPr>
      </w:pPr>
    </w:p>
    <w:p w14:paraId="1BEDBD06" w14:textId="77777777" w:rsidR="00755718" w:rsidRDefault="00755718" w:rsidP="00755718">
      <w:pPr>
        <w:rPr>
          <w:rStyle w:val="Heading2Char"/>
          <w:rFonts w:ascii="Times New Roman" w:hAnsi="Times New Roman" w:cs="Times New Roman"/>
          <w:color w:val="auto"/>
          <w:sz w:val="24"/>
          <w:szCs w:val="24"/>
          <w:highlight w:val="yellow"/>
        </w:rPr>
      </w:pPr>
    </w:p>
    <w:p w14:paraId="0A79523E" w14:textId="77777777" w:rsidR="00755718" w:rsidRDefault="00755718" w:rsidP="00755718">
      <w:pPr>
        <w:rPr>
          <w:rStyle w:val="Heading2Char"/>
          <w:rFonts w:ascii="Times New Roman" w:hAnsi="Times New Roman" w:cs="Times New Roman"/>
          <w:color w:val="auto"/>
          <w:sz w:val="24"/>
          <w:szCs w:val="24"/>
          <w:highlight w:val="yellow"/>
        </w:rPr>
      </w:pPr>
    </w:p>
    <w:p w14:paraId="6B54DDCD" w14:textId="77777777" w:rsidR="00755718" w:rsidRDefault="00755718" w:rsidP="00755718">
      <w:pPr>
        <w:rPr>
          <w:rStyle w:val="Heading2Char"/>
          <w:rFonts w:ascii="Times New Roman" w:hAnsi="Times New Roman" w:cs="Times New Roman"/>
          <w:color w:val="auto"/>
          <w:sz w:val="24"/>
          <w:szCs w:val="24"/>
          <w:highlight w:val="yellow"/>
        </w:rPr>
      </w:pPr>
    </w:p>
    <w:p w14:paraId="31CDF40A" w14:textId="77777777" w:rsidR="00755718" w:rsidRDefault="00755718" w:rsidP="00755718">
      <w:pPr>
        <w:rPr>
          <w:rStyle w:val="Heading2Char"/>
          <w:rFonts w:ascii="Times New Roman" w:hAnsi="Times New Roman" w:cs="Times New Roman"/>
          <w:color w:val="auto"/>
          <w:sz w:val="24"/>
          <w:szCs w:val="24"/>
          <w:highlight w:val="yellow"/>
        </w:rPr>
      </w:pPr>
    </w:p>
    <w:p w14:paraId="4517F322" w14:textId="77777777" w:rsidR="00755718" w:rsidRDefault="00755718" w:rsidP="00755718">
      <w:pPr>
        <w:rPr>
          <w:rStyle w:val="Heading2Char"/>
          <w:rFonts w:ascii="Times New Roman" w:hAnsi="Times New Roman" w:cs="Times New Roman"/>
          <w:color w:val="auto"/>
          <w:sz w:val="24"/>
          <w:szCs w:val="24"/>
          <w:highlight w:val="yellow"/>
        </w:rPr>
      </w:pPr>
    </w:p>
    <w:p w14:paraId="42D72E7A" w14:textId="77777777" w:rsidR="00755718" w:rsidRDefault="00755718" w:rsidP="00755718">
      <w:pPr>
        <w:rPr>
          <w:rStyle w:val="Heading2Char"/>
          <w:rFonts w:ascii="Times New Roman" w:hAnsi="Times New Roman" w:cs="Times New Roman"/>
          <w:color w:val="auto"/>
          <w:sz w:val="24"/>
          <w:szCs w:val="24"/>
          <w:highlight w:val="yellow"/>
        </w:rPr>
      </w:pPr>
    </w:p>
    <w:p w14:paraId="541ED0F7" w14:textId="77777777" w:rsidR="00755718" w:rsidRDefault="00755718" w:rsidP="00755718">
      <w:pPr>
        <w:rPr>
          <w:rStyle w:val="Heading2Char"/>
          <w:rFonts w:ascii="Times New Roman" w:hAnsi="Times New Roman" w:cs="Times New Roman"/>
          <w:color w:val="auto"/>
          <w:sz w:val="24"/>
          <w:szCs w:val="24"/>
          <w:highlight w:val="yellow"/>
        </w:rPr>
      </w:pPr>
    </w:p>
    <w:p w14:paraId="3D437AFB" w14:textId="77777777" w:rsidR="00755718" w:rsidRDefault="00755718" w:rsidP="00755718">
      <w:pPr>
        <w:rPr>
          <w:rStyle w:val="Heading2Char"/>
          <w:rFonts w:ascii="Times New Roman" w:hAnsi="Times New Roman" w:cs="Times New Roman"/>
          <w:color w:val="auto"/>
          <w:sz w:val="24"/>
          <w:szCs w:val="24"/>
          <w:highlight w:val="yellow"/>
        </w:rPr>
      </w:pPr>
    </w:p>
    <w:p w14:paraId="60D1D48F" w14:textId="77777777" w:rsidR="00755718" w:rsidRDefault="00755718" w:rsidP="00755718">
      <w:pPr>
        <w:rPr>
          <w:rStyle w:val="Heading2Char"/>
          <w:rFonts w:ascii="Times New Roman" w:hAnsi="Times New Roman" w:cs="Times New Roman"/>
          <w:color w:val="auto"/>
          <w:sz w:val="24"/>
          <w:szCs w:val="24"/>
          <w:highlight w:val="yellow"/>
        </w:rPr>
      </w:pPr>
    </w:p>
    <w:p w14:paraId="6CD468EF" w14:textId="77777777" w:rsidR="00755718" w:rsidRDefault="00755718" w:rsidP="00755718">
      <w:pPr>
        <w:rPr>
          <w:rStyle w:val="Heading2Char"/>
          <w:rFonts w:ascii="Times New Roman" w:hAnsi="Times New Roman" w:cs="Times New Roman"/>
          <w:color w:val="auto"/>
          <w:sz w:val="24"/>
          <w:szCs w:val="24"/>
          <w:highlight w:val="yellow"/>
        </w:rPr>
      </w:pPr>
    </w:p>
    <w:p w14:paraId="2BCA83C0" w14:textId="77777777" w:rsidR="00755718" w:rsidRDefault="00755718" w:rsidP="00755718">
      <w:pPr>
        <w:rPr>
          <w:rStyle w:val="Heading2Char"/>
          <w:rFonts w:ascii="Times New Roman" w:hAnsi="Times New Roman" w:cs="Times New Roman"/>
          <w:color w:val="auto"/>
          <w:sz w:val="24"/>
          <w:szCs w:val="24"/>
          <w:highlight w:val="yellow"/>
        </w:rPr>
      </w:pPr>
    </w:p>
    <w:p w14:paraId="132D1805" w14:textId="77777777" w:rsidR="00755718" w:rsidRDefault="00755718" w:rsidP="00755718">
      <w:pPr>
        <w:rPr>
          <w:rStyle w:val="Heading2Char"/>
          <w:rFonts w:ascii="Times New Roman" w:hAnsi="Times New Roman" w:cs="Times New Roman"/>
          <w:color w:val="auto"/>
          <w:sz w:val="24"/>
          <w:szCs w:val="24"/>
          <w:highlight w:val="yellow"/>
        </w:rPr>
      </w:pPr>
    </w:p>
    <w:p w14:paraId="43FF454B" w14:textId="77777777" w:rsidR="00755718" w:rsidRDefault="00755718" w:rsidP="00755718">
      <w:pPr>
        <w:rPr>
          <w:rStyle w:val="Heading2Char"/>
          <w:rFonts w:ascii="Times New Roman" w:hAnsi="Times New Roman" w:cs="Times New Roman"/>
          <w:color w:val="auto"/>
          <w:sz w:val="24"/>
          <w:szCs w:val="24"/>
          <w:highlight w:val="yellow"/>
        </w:rPr>
      </w:pPr>
    </w:p>
    <w:p w14:paraId="3312210B" w14:textId="77777777" w:rsidR="00755718" w:rsidRDefault="00755718" w:rsidP="00755718">
      <w:pPr>
        <w:rPr>
          <w:rStyle w:val="Heading2Char"/>
          <w:rFonts w:ascii="Times New Roman" w:hAnsi="Times New Roman" w:cs="Times New Roman"/>
          <w:color w:val="auto"/>
          <w:sz w:val="24"/>
          <w:szCs w:val="24"/>
          <w:highlight w:val="yellow"/>
        </w:rPr>
      </w:pPr>
    </w:p>
    <w:p w14:paraId="598A71D2" w14:textId="77777777" w:rsidR="00755718" w:rsidRDefault="00755718" w:rsidP="00755718">
      <w:pPr>
        <w:rPr>
          <w:rStyle w:val="Heading2Char"/>
          <w:rFonts w:ascii="Times New Roman" w:hAnsi="Times New Roman" w:cs="Times New Roman"/>
          <w:color w:val="auto"/>
          <w:sz w:val="24"/>
          <w:szCs w:val="24"/>
          <w:highlight w:val="yellow"/>
        </w:rPr>
      </w:pPr>
    </w:p>
    <w:p w14:paraId="2F3D626D" w14:textId="77777777" w:rsidR="00755718" w:rsidRDefault="00755718" w:rsidP="00755718">
      <w:pPr>
        <w:rPr>
          <w:rStyle w:val="Heading2Char"/>
          <w:rFonts w:ascii="Times New Roman" w:hAnsi="Times New Roman" w:cs="Times New Roman"/>
          <w:color w:val="auto"/>
          <w:sz w:val="24"/>
          <w:szCs w:val="24"/>
          <w:highlight w:val="yellow"/>
        </w:rPr>
      </w:pPr>
    </w:p>
    <w:p w14:paraId="3A02A82B" w14:textId="4C7DF014" w:rsidR="00755718" w:rsidRPr="00EA37E8" w:rsidRDefault="00755718" w:rsidP="0075571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lastRenderedPageBreak/>
        <w:tab/>
      </w:r>
      <w:bookmarkStart w:id="2576" w:name="_Toc268343149"/>
      <w:r>
        <w:rPr>
          <w:rStyle w:val="Heading2Char"/>
          <w:b/>
          <w:bCs/>
          <w:color w:val="auto"/>
          <w:sz w:val="28"/>
          <w:szCs w:val="36"/>
        </w:rPr>
        <w:t>4.2.2</w:t>
      </w:r>
      <w:r w:rsidRPr="00EA37E8">
        <w:rPr>
          <w:rStyle w:val="Heading2Char"/>
          <w:b/>
          <w:bCs/>
          <w:color w:val="auto"/>
          <w:sz w:val="28"/>
          <w:szCs w:val="36"/>
        </w:rPr>
        <w:t xml:space="preserve"> Class D</w:t>
      </w:r>
      <w:r>
        <w:rPr>
          <w:rStyle w:val="Heading2Char"/>
          <w:b/>
          <w:bCs/>
          <w:color w:val="auto"/>
          <w:sz w:val="28"/>
          <w:szCs w:val="36"/>
        </w:rPr>
        <w:t>iagram Description (DCSS mobile application</w:t>
      </w:r>
      <w:r w:rsidRPr="00EA37E8">
        <w:rPr>
          <w:rStyle w:val="Heading2Char"/>
          <w:b/>
          <w:bCs/>
          <w:color w:val="auto"/>
          <w:sz w:val="28"/>
          <w:szCs w:val="36"/>
        </w:rPr>
        <w:t>)</w:t>
      </w:r>
      <w:bookmarkEnd w:id="2576"/>
    </w:p>
    <w:p w14:paraId="4EF8CDF9" w14:textId="77777777" w:rsidR="00755718" w:rsidRDefault="00755718" w:rsidP="00755718">
      <w:pPr>
        <w:rPr>
          <w:rStyle w:val="Heading2Char"/>
          <w:rFonts w:ascii="Times New Roman" w:hAnsi="Times New Roman" w:cs="Times New Roman"/>
          <w:color w:val="auto"/>
          <w:sz w:val="24"/>
          <w:szCs w:val="24"/>
          <w:highlight w:val="yellow"/>
        </w:rPr>
      </w:pPr>
    </w:p>
    <w:p w14:paraId="0FBB1368" w14:textId="29CECF9A" w:rsidR="00755718" w:rsidRPr="00607B69" w:rsidRDefault="00755718" w:rsidP="00755718">
      <w:pPr>
        <w:rPr>
          <w:rStyle w:val="Heading2Char"/>
          <w:rFonts w:ascii="Times New Roman" w:hAnsi="Times New Roman" w:cs="Times New Roman"/>
          <w:color w:val="auto"/>
          <w:sz w:val="24"/>
          <w:szCs w:val="24"/>
        </w:rPr>
      </w:pPr>
      <w:r w:rsidRPr="00755718">
        <w:rPr>
          <w:rStyle w:val="Heading2Char"/>
          <w:rFonts w:ascii="Times New Roman" w:hAnsi="Times New Roman" w:cs="Times New Roman"/>
          <w:color w:val="auto"/>
          <w:sz w:val="24"/>
          <w:szCs w:val="24"/>
          <w:highlight w:val="yellow"/>
        </w:rPr>
        <w:t xml:space="preserve">CD-10, Class name: </w:t>
      </w:r>
      <w:proofErr w:type="spellStart"/>
      <w:r w:rsidRPr="00755718">
        <w:rPr>
          <w:rStyle w:val="Heading2Char"/>
          <w:rFonts w:ascii="Times New Roman" w:hAnsi="Times New Roman" w:cs="Times New Roman"/>
          <w:color w:val="auto"/>
          <w:sz w:val="24"/>
          <w:szCs w:val="24"/>
          <w:highlight w:val="yellow"/>
        </w:rPr>
        <w:t>PatientMobile_Controller</w:t>
      </w:r>
      <w:proofErr w:type="spellEnd"/>
    </w:p>
    <w:p w14:paraId="48AC6134" w14:textId="77777777" w:rsidR="00755718" w:rsidRDefault="00755718" w:rsidP="00754471">
      <w:pPr>
        <w:rPr>
          <w:rFonts w:ascii="Times New Roman" w:eastAsiaTheme="minorHAnsi" w:hAnsi="Times New Roman" w:cs="Times New Roman"/>
          <w:color w:val="auto"/>
          <w:sz w:val="36"/>
          <w:szCs w:val="36"/>
          <w:lang w:bidi="ar-SA"/>
        </w:rPr>
      </w:pPr>
    </w:p>
    <w:p w14:paraId="5EE08B4F" w14:textId="1819DA04" w:rsidR="00755718" w:rsidRDefault="00755718" w:rsidP="00754471">
      <w:pPr>
        <w:rPr>
          <w:rFonts w:ascii="Times New Roman" w:eastAsiaTheme="minorHAnsi" w:hAnsi="Times New Roman" w:cs="Times New Roman"/>
          <w:color w:val="auto"/>
          <w:sz w:val="36"/>
          <w:szCs w:val="36"/>
          <w:lang w:bidi="ar-SA"/>
        </w:rPr>
      </w:pPr>
      <w:r>
        <w:rPr>
          <w:rFonts w:ascii="Times New Roman" w:eastAsiaTheme="minorHAnsi" w:hAnsi="Times New Roman" w:cs="Times New Roman"/>
          <w:noProof/>
          <w:color w:val="auto"/>
          <w:sz w:val="36"/>
          <w:szCs w:val="36"/>
        </w:rPr>
        <w:drawing>
          <wp:anchor distT="0" distB="0" distL="114300" distR="114300" simplePos="0" relativeHeight="251727872" behindDoc="0" locked="0" layoutInCell="1" allowOverlap="1" wp14:anchorId="16C7D264" wp14:editId="6DAFE241">
            <wp:simplePos x="0" y="0"/>
            <wp:positionH relativeFrom="margin">
              <wp:align>center</wp:align>
            </wp:positionH>
            <wp:positionV relativeFrom="paragraph">
              <wp:posOffset>-5715</wp:posOffset>
            </wp:positionV>
            <wp:extent cx="2438400" cy="1346200"/>
            <wp:effectExtent l="0" t="0" r="0" b="0"/>
            <wp:wrapTight wrapText="bothSides">
              <wp:wrapPolygon edited="0">
                <wp:start x="0" y="0"/>
                <wp:lineTo x="0" y="21192"/>
                <wp:lineTo x="21375" y="21192"/>
                <wp:lineTo x="2137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4">
                      <a:extLst>
                        <a:ext uri="{28A0092B-C50C-407E-A947-70E740481C1C}">
                          <a14:useLocalDpi xmlns:a14="http://schemas.microsoft.com/office/drawing/2010/main" val="0"/>
                        </a:ext>
                      </a:extLst>
                    </a:blip>
                    <a:stretch>
                      <a:fillRect/>
                    </a:stretch>
                  </pic:blipFill>
                  <pic:spPr>
                    <a:xfrm>
                      <a:off x="0" y="0"/>
                      <a:ext cx="2438400" cy="1346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475775F" w14:textId="77777777" w:rsidR="00755718" w:rsidRPr="00755718" w:rsidRDefault="00755718" w:rsidP="00755718">
      <w:pPr>
        <w:rPr>
          <w:rFonts w:ascii="Times New Roman" w:eastAsiaTheme="minorHAnsi" w:hAnsi="Times New Roman" w:cs="Times New Roman"/>
          <w:sz w:val="36"/>
          <w:szCs w:val="36"/>
          <w:lang w:bidi="ar-SA"/>
        </w:rPr>
      </w:pPr>
    </w:p>
    <w:p w14:paraId="760C57C2" w14:textId="77777777" w:rsidR="00755718" w:rsidRPr="00755718" w:rsidRDefault="00755718" w:rsidP="00755718">
      <w:pPr>
        <w:rPr>
          <w:rFonts w:ascii="Times New Roman" w:eastAsiaTheme="minorHAnsi" w:hAnsi="Times New Roman" w:cs="Times New Roman"/>
          <w:sz w:val="36"/>
          <w:szCs w:val="36"/>
          <w:lang w:bidi="ar-SA"/>
        </w:rPr>
      </w:pPr>
    </w:p>
    <w:p w14:paraId="6DE9D3D0" w14:textId="77777777" w:rsidR="00755718" w:rsidRPr="00755718" w:rsidRDefault="00755718" w:rsidP="00755718">
      <w:pPr>
        <w:rPr>
          <w:rFonts w:ascii="Times New Roman" w:eastAsiaTheme="minorHAnsi" w:hAnsi="Times New Roman" w:cs="Times New Roman"/>
          <w:sz w:val="36"/>
          <w:szCs w:val="36"/>
          <w:lang w:bidi="ar-SA"/>
        </w:rPr>
      </w:pPr>
    </w:p>
    <w:p w14:paraId="32CD81ED" w14:textId="3E6FCD98" w:rsidR="00755718" w:rsidRDefault="00755718" w:rsidP="00755718">
      <w:pPr>
        <w:rPr>
          <w:rFonts w:ascii="Times New Roman" w:eastAsiaTheme="minorHAnsi" w:hAnsi="Times New Roman" w:cs="Times New Roman"/>
          <w:sz w:val="36"/>
          <w:szCs w:val="36"/>
          <w:lang w:bidi="ar-SA"/>
        </w:rPr>
      </w:pPr>
    </w:p>
    <w:p w14:paraId="7C19B7F7" w14:textId="77777777" w:rsidR="00755718" w:rsidRPr="00607B69" w:rsidRDefault="00755718" w:rsidP="00755718">
      <w:pPr>
        <w:pStyle w:val="NoSpacing"/>
        <w:rPr>
          <w:rStyle w:val="Heading2Char"/>
          <w:rFonts w:ascii="Times New Roman" w:hAnsi="Times New Roman" w:cs="Times New Roman"/>
          <w:color w:val="auto"/>
          <w:sz w:val="24"/>
          <w:szCs w:val="24"/>
        </w:rPr>
      </w:pPr>
      <w:r>
        <w:rPr>
          <w:rFonts w:ascii="Times New Roman" w:hAnsi="Times New Roman" w:cs="Times New Roman"/>
          <w:sz w:val="36"/>
          <w:szCs w:val="36"/>
          <w:lang w:bidi="ar-SA"/>
        </w:rPr>
        <w:tab/>
      </w:r>
      <w:r w:rsidRPr="00607B69">
        <w:rPr>
          <w:rStyle w:val="Heading2Char"/>
          <w:rFonts w:ascii="Times New Roman" w:hAnsi="Times New Roman" w:cs="Times New Roman"/>
          <w:color w:val="auto"/>
          <w:sz w:val="24"/>
          <w:szCs w:val="24"/>
        </w:rPr>
        <w:t>Property</w:t>
      </w:r>
    </w:p>
    <w:p w14:paraId="01B38561" w14:textId="77777777" w:rsidR="00755718" w:rsidRPr="00607B69" w:rsidRDefault="00755718" w:rsidP="00755718">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755718" w:rsidRPr="00755718" w14:paraId="4E9E4A19" w14:textId="77777777" w:rsidTr="00E75DA7">
        <w:trPr>
          <w:trHeight w:val="191"/>
        </w:trPr>
        <w:tc>
          <w:tcPr>
            <w:tcW w:w="959" w:type="dxa"/>
            <w:shd w:val="clear" w:color="auto" w:fill="D9D9D9"/>
            <w:vAlign w:val="center"/>
          </w:tcPr>
          <w:p w14:paraId="5F109D73"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2835" w:type="dxa"/>
            <w:shd w:val="clear" w:color="auto" w:fill="D9D9D9"/>
            <w:vAlign w:val="center"/>
          </w:tcPr>
          <w:p w14:paraId="1B751C00"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366" w:type="dxa"/>
            <w:shd w:val="clear" w:color="auto" w:fill="D9D9D9"/>
            <w:vAlign w:val="center"/>
          </w:tcPr>
          <w:p w14:paraId="76BFE09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3082" w:type="dxa"/>
            <w:shd w:val="clear" w:color="auto" w:fill="D9D9D9"/>
            <w:vAlign w:val="center"/>
          </w:tcPr>
          <w:p w14:paraId="3A183B0E"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Remark</w:t>
            </w:r>
          </w:p>
        </w:tc>
      </w:tr>
      <w:tr w:rsidR="00755718" w:rsidRPr="00755718" w14:paraId="42F58D2B" w14:textId="77777777" w:rsidTr="00E75DA7">
        <w:tc>
          <w:tcPr>
            <w:tcW w:w="959" w:type="dxa"/>
            <w:vAlign w:val="center"/>
          </w:tcPr>
          <w:p w14:paraId="298D7BE6"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835" w:type="dxa"/>
            <w:vAlign w:val="center"/>
          </w:tcPr>
          <w:p w14:paraId="33D6DFB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2366" w:type="dxa"/>
            <w:vAlign w:val="center"/>
          </w:tcPr>
          <w:p w14:paraId="5551ACC0" w14:textId="77777777" w:rsidR="00755718" w:rsidRPr="00755718" w:rsidRDefault="00755718"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755718">
              <w:rPr>
                <w:rStyle w:val="Heading2Char"/>
                <w:rFonts w:ascii="Times New Roman" w:eastAsiaTheme="minorHAnsi" w:hAnsi="Times New Roman" w:cs="Times New Roman"/>
                <w:b w:val="0"/>
                <w:bCs w:val="0"/>
                <w:color w:val="auto"/>
                <w:sz w:val="24"/>
                <w:szCs w:val="24"/>
                <w:highlight w:val="yellow"/>
                <w:lang w:bidi="ar-SA"/>
              </w:rPr>
              <w:t>-</w:t>
            </w:r>
          </w:p>
        </w:tc>
        <w:tc>
          <w:tcPr>
            <w:tcW w:w="3082" w:type="dxa"/>
            <w:vAlign w:val="center"/>
          </w:tcPr>
          <w:p w14:paraId="395D14D9"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r>
    </w:tbl>
    <w:p w14:paraId="61357745"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p>
    <w:p w14:paraId="5B2D8B4D" w14:textId="77777777" w:rsidR="00755718" w:rsidRPr="00755718" w:rsidRDefault="00755718" w:rsidP="00755718">
      <w:pPr>
        <w:pStyle w:val="NoSpacing"/>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Method</w:t>
      </w:r>
    </w:p>
    <w:p w14:paraId="7D45DEC3" w14:textId="77777777" w:rsidR="00755718" w:rsidRPr="00755718" w:rsidRDefault="00755718" w:rsidP="00755718">
      <w:pPr>
        <w:pStyle w:val="NoSpacing"/>
        <w:rPr>
          <w:rStyle w:val="Heading2Char"/>
          <w:rFonts w:ascii="Times New Roman" w:hAnsi="Times New Roman" w:cs="Times New Roman"/>
          <w:color w:val="auto"/>
          <w:sz w:val="28"/>
          <w:szCs w:val="28"/>
          <w:highlight w:val="yellow"/>
        </w:rPr>
      </w:pPr>
      <w:r w:rsidRPr="00755718">
        <w:rPr>
          <w:rStyle w:val="Heading2Char"/>
          <w:rFonts w:ascii="Times New Roman" w:hAnsi="Times New Roman" w:cs="Times New Roman"/>
          <w:color w:val="auto"/>
          <w:sz w:val="28"/>
          <w:szCs w:val="28"/>
          <w:highlight w:val="yellow"/>
        </w:rPr>
        <w:tab/>
      </w:r>
    </w:p>
    <w:tbl>
      <w:tblPr>
        <w:tblStyle w:val="TableGrid"/>
        <w:tblW w:w="0" w:type="auto"/>
        <w:tblLook w:val="04A0" w:firstRow="1" w:lastRow="0" w:firstColumn="1" w:lastColumn="0" w:noHBand="0" w:noVBand="1"/>
      </w:tblPr>
      <w:tblGrid>
        <w:gridCol w:w="949"/>
        <w:gridCol w:w="2136"/>
        <w:gridCol w:w="2467"/>
        <w:gridCol w:w="2119"/>
        <w:gridCol w:w="1571"/>
      </w:tblGrid>
      <w:tr w:rsidR="00755718" w:rsidRPr="00755718" w14:paraId="52EAF66B" w14:textId="77777777" w:rsidTr="00E75DA7">
        <w:trPr>
          <w:trHeight w:val="191"/>
        </w:trPr>
        <w:tc>
          <w:tcPr>
            <w:tcW w:w="987" w:type="dxa"/>
            <w:shd w:val="clear" w:color="auto" w:fill="D9D9D9"/>
            <w:vAlign w:val="center"/>
          </w:tcPr>
          <w:p w14:paraId="7C7FDE3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ID</w:t>
            </w:r>
          </w:p>
        </w:tc>
        <w:tc>
          <w:tcPr>
            <w:tcW w:w="1956" w:type="dxa"/>
            <w:shd w:val="clear" w:color="auto" w:fill="D9D9D9"/>
            <w:vAlign w:val="center"/>
          </w:tcPr>
          <w:p w14:paraId="507CDC17"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61143EC9"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60B99C74"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4BB3FC82" w14:textId="77777777" w:rsidR="00755718" w:rsidRPr="00755718" w:rsidRDefault="00755718" w:rsidP="00E75DA7">
            <w:pPr>
              <w:pStyle w:val="NoSpacing"/>
              <w:jc w:val="center"/>
              <w:rPr>
                <w:rStyle w:val="Heading2Char"/>
                <w:rFonts w:ascii="Times New Roman" w:hAnsi="Times New Roman" w:cs="Times New Roman"/>
                <w:color w:val="auto"/>
                <w:sz w:val="24"/>
                <w:szCs w:val="24"/>
                <w:highlight w:val="yellow"/>
              </w:rPr>
            </w:pPr>
            <w:r w:rsidRPr="00755718">
              <w:rPr>
                <w:rStyle w:val="Heading2Char"/>
                <w:rFonts w:ascii="Times New Roman" w:hAnsi="Times New Roman" w:cs="Times New Roman"/>
                <w:color w:val="auto"/>
                <w:sz w:val="24"/>
                <w:szCs w:val="24"/>
                <w:highlight w:val="yellow"/>
              </w:rPr>
              <w:t>Return</w:t>
            </w:r>
          </w:p>
        </w:tc>
      </w:tr>
      <w:tr w:rsidR="00755718" w:rsidRPr="00755718" w14:paraId="1B8FBF01" w14:textId="77777777" w:rsidTr="00E75DA7">
        <w:tc>
          <w:tcPr>
            <w:tcW w:w="987" w:type="dxa"/>
            <w:vAlign w:val="center"/>
          </w:tcPr>
          <w:p w14:paraId="1AFC55F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1</w:t>
            </w:r>
          </w:p>
        </w:tc>
        <w:tc>
          <w:tcPr>
            <w:tcW w:w="1956" w:type="dxa"/>
            <w:vAlign w:val="center"/>
          </w:tcPr>
          <w:p w14:paraId="5D7BB30F" w14:textId="16701BB1"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r w:rsidRPr="00755718">
              <w:rPr>
                <w:rStyle w:val="Heading2Char"/>
                <w:rFonts w:ascii="Times New Roman" w:hAnsi="Times New Roman" w:cs="Times New Roman"/>
                <w:b w:val="0"/>
                <w:color w:val="auto"/>
                <w:sz w:val="24"/>
                <w:szCs w:val="24"/>
                <w:highlight w:val="yellow"/>
              </w:rPr>
              <w:t>loginMobile</w:t>
            </w:r>
            <w:proofErr w:type="spellEnd"/>
          </w:p>
        </w:tc>
        <w:tc>
          <w:tcPr>
            <w:tcW w:w="2552" w:type="dxa"/>
            <w:vAlign w:val="center"/>
          </w:tcPr>
          <w:p w14:paraId="6D9132B8" w14:textId="2A263E41" w:rsidR="00755718" w:rsidRPr="00755718" w:rsidRDefault="00755718"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755718">
              <w:rPr>
                <w:rFonts w:ascii="Times New Roman" w:hAnsi="Times New Roman" w:cs="Times New Roman"/>
                <w:sz w:val="24"/>
                <w:szCs w:val="24"/>
                <w:highlight w:val="yellow"/>
              </w:rPr>
              <w:t>Method uses to login for patient in mobile application.</w:t>
            </w:r>
          </w:p>
        </w:tc>
        <w:tc>
          <w:tcPr>
            <w:tcW w:w="2126" w:type="dxa"/>
            <w:vAlign w:val="center"/>
          </w:tcPr>
          <w:p w14:paraId="7653A8BD"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027D4A15"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51028C32" w14:textId="77777777" w:rsidTr="00E75DA7">
        <w:tc>
          <w:tcPr>
            <w:tcW w:w="987" w:type="dxa"/>
            <w:vAlign w:val="center"/>
          </w:tcPr>
          <w:p w14:paraId="749F45C1"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2</w:t>
            </w:r>
          </w:p>
        </w:tc>
        <w:tc>
          <w:tcPr>
            <w:tcW w:w="1956" w:type="dxa"/>
            <w:vAlign w:val="center"/>
          </w:tcPr>
          <w:p w14:paraId="1D43FD65" w14:textId="65E30268"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r w:rsidRPr="00755718">
              <w:rPr>
                <w:rStyle w:val="Heading2Char"/>
                <w:rFonts w:ascii="Times New Roman" w:hAnsi="Times New Roman" w:cs="Times New Roman"/>
                <w:b w:val="0"/>
                <w:color w:val="auto"/>
                <w:sz w:val="24"/>
                <w:szCs w:val="24"/>
                <w:highlight w:val="yellow"/>
              </w:rPr>
              <w:t>logoutMobile</w:t>
            </w:r>
            <w:proofErr w:type="spellEnd"/>
          </w:p>
        </w:tc>
        <w:tc>
          <w:tcPr>
            <w:tcW w:w="2552" w:type="dxa"/>
            <w:vAlign w:val="center"/>
          </w:tcPr>
          <w:p w14:paraId="545CBDF8" w14:textId="182F07CD"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Fonts w:ascii="Times New Roman" w:hAnsi="Times New Roman" w:cs="Times New Roman"/>
                <w:sz w:val="24"/>
                <w:szCs w:val="24"/>
                <w:highlight w:val="yellow"/>
              </w:rPr>
              <w:t>Method uses to logout for patient from mobile application.</w:t>
            </w:r>
          </w:p>
        </w:tc>
        <w:tc>
          <w:tcPr>
            <w:tcW w:w="2126" w:type="dxa"/>
            <w:vAlign w:val="center"/>
          </w:tcPr>
          <w:p w14:paraId="04F0A85E"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1F77C66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5D456D10" w14:textId="77777777" w:rsidTr="00E75DA7">
        <w:tblPrEx>
          <w:tblLook w:val="0000" w:firstRow="0" w:lastRow="0" w:firstColumn="0" w:lastColumn="0" w:noHBand="0" w:noVBand="0"/>
        </w:tblPrEx>
        <w:trPr>
          <w:trHeight w:val="916"/>
        </w:trPr>
        <w:tc>
          <w:tcPr>
            <w:tcW w:w="987" w:type="dxa"/>
            <w:vAlign w:val="center"/>
          </w:tcPr>
          <w:p w14:paraId="69C937E6"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3</w:t>
            </w:r>
          </w:p>
        </w:tc>
        <w:tc>
          <w:tcPr>
            <w:tcW w:w="1956" w:type="dxa"/>
            <w:vAlign w:val="center"/>
          </w:tcPr>
          <w:p w14:paraId="6772554F"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r w:rsidRPr="00755718">
              <w:rPr>
                <w:rStyle w:val="Heading2Char"/>
                <w:rFonts w:ascii="Times New Roman" w:hAnsi="Times New Roman" w:cs="Times New Roman"/>
                <w:b w:val="0"/>
                <w:color w:val="auto"/>
                <w:sz w:val="24"/>
                <w:szCs w:val="24"/>
                <w:highlight w:val="yellow"/>
              </w:rPr>
              <w:t>get_p_db</w:t>
            </w:r>
            <w:proofErr w:type="spellEnd"/>
          </w:p>
        </w:tc>
        <w:tc>
          <w:tcPr>
            <w:tcW w:w="2552" w:type="dxa"/>
            <w:vAlign w:val="center"/>
          </w:tcPr>
          <w:p w14:paraId="283FA0FA"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get patients’ data from database</w:t>
            </w:r>
          </w:p>
        </w:tc>
        <w:tc>
          <w:tcPr>
            <w:tcW w:w="2126" w:type="dxa"/>
            <w:vAlign w:val="center"/>
          </w:tcPr>
          <w:p w14:paraId="2C0F522A"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62CFE9B3"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755718" w14:paraId="10DEDEFF" w14:textId="77777777" w:rsidTr="00E75DA7">
        <w:tblPrEx>
          <w:tblLook w:val="0000" w:firstRow="0" w:lastRow="0" w:firstColumn="0" w:lastColumn="0" w:noHBand="0" w:noVBand="0"/>
        </w:tblPrEx>
        <w:trPr>
          <w:trHeight w:val="134"/>
        </w:trPr>
        <w:tc>
          <w:tcPr>
            <w:tcW w:w="987" w:type="dxa"/>
            <w:vAlign w:val="center"/>
          </w:tcPr>
          <w:p w14:paraId="4B75F460"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4</w:t>
            </w:r>
          </w:p>
        </w:tc>
        <w:tc>
          <w:tcPr>
            <w:tcW w:w="1956" w:type="dxa"/>
            <w:vAlign w:val="center"/>
          </w:tcPr>
          <w:p w14:paraId="072CE07E"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proofErr w:type="spellStart"/>
            <w:r w:rsidRPr="00755718">
              <w:rPr>
                <w:rStyle w:val="Heading2Char"/>
                <w:rFonts w:ascii="Times New Roman" w:hAnsi="Times New Roman" w:cs="Times New Roman"/>
                <w:b w:val="0"/>
                <w:color w:val="auto"/>
                <w:sz w:val="24"/>
                <w:szCs w:val="24"/>
                <w:highlight w:val="yellow"/>
              </w:rPr>
              <w:t>callCalendar</w:t>
            </w:r>
            <w:proofErr w:type="spellEnd"/>
          </w:p>
        </w:tc>
        <w:tc>
          <w:tcPr>
            <w:tcW w:w="2552" w:type="dxa"/>
            <w:vAlign w:val="center"/>
          </w:tcPr>
          <w:p w14:paraId="5FACFE8A" w14:textId="1B90E445"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calendar page in mobile application</w:t>
            </w:r>
          </w:p>
        </w:tc>
        <w:tc>
          <w:tcPr>
            <w:tcW w:w="2126" w:type="dxa"/>
            <w:vAlign w:val="center"/>
          </w:tcPr>
          <w:p w14:paraId="0AADD9E4"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
        </w:tc>
        <w:tc>
          <w:tcPr>
            <w:tcW w:w="1621" w:type="dxa"/>
            <w:vAlign w:val="center"/>
          </w:tcPr>
          <w:p w14:paraId="4A8CA691"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void</w:t>
            </w:r>
          </w:p>
        </w:tc>
      </w:tr>
      <w:tr w:rsidR="00755718" w:rsidRPr="00524BDD" w14:paraId="1DAD89C5" w14:textId="77777777" w:rsidTr="00E75DA7">
        <w:tblPrEx>
          <w:tblLook w:val="0000" w:firstRow="0" w:lastRow="0" w:firstColumn="0" w:lastColumn="0" w:noHBand="0" w:noVBand="0"/>
        </w:tblPrEx>
        <w:trPr>
          <w:trHeight w:val="134"/>
        </w:trPr>
        <w:tc>
          <w:tcPr>
            <w:tcW w:w="987" w:type="dxa"/>
            <w:vAlign w:val="center"/>
          </w:tcPr>
          <w:p w14:paraId="511D99B4" w14:textId="77777777" w:rsidR="00755718" w:rsidRPr="00755718" w:rsidRDefault="00755718" w:rsidP="00E75DA7">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5</w:t>
            </w:r>
          </w:p>
        </w:tc>
        <w:tc>
          <w:tcPr>
            <w:tcW w:w="1956" w:type="dxa"/>
            <w:vAlign w:val="center"/>
          </w:tcPr>
          <w:p w14:paraId="779E69A6" w14:textId="44A9336A"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proofErr w:type="spellStart"/>
            <w:r w:rsidRPr="00755718">
              <w:rPr>
                <w:rStyle w:val="Heading2Char"/>
                <w:rFonts w:ascii="Times New Roman" w:hAnsi="Times New Roman" w:cs="Times New Roman"/>
                <w:b w:val="0"/>
                <w:color w:val="auto"/>
                <w:sz w:val="24"/>
                <w:szCs w:val="24"/>
                <w:highlight w:val="yellow"/>
              </w:rPr>
              <w:t>patientAppointment</w:t>
            </w:r>
            <w:proofErr w:type="spellEnd"/>
          </w:p>
        </w:tc>
        <w:tc>
          <w:tcPr>
            <w:tcW w:w="2552" w:type="dxa"/>
            <w:vAlign w:val="center"/>
          </w:tcPr>
          <w:p w14:paraId="13480EA7" w14:textId="5B9FC68D" w:rsidR="00755718" w:rsidRPr="00755718" w:rsidRDefault="00755718" w:rsidP="00755718">
            <w:pPr>
              <w:pStyle w:val="NoSpacing"/>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Method uses to call their own appointment in mobile application</w:t>
            </w:r>
          </w:p>
        </w:tc>
        <w:tc>
          <w:tcPr>
            <w:tcW w:w="2126" w:type="dxa"/>
            <w:vAlign w:val="center"/>
          </w:tcPr>
          <w:p w14:paraId="4E66CE32" w14:textId="77777777" w:rsidR="00755718" w:rsidRPr="00755718" w:rsidRDefault="00755718" w:rsidP="00E75DA7">
            <w:pPr>
              <w:pStyle w:val="NoSpacing"/>
              <w:jc w:val="center"/>
              <w:rPr>
                <w:rStyle w:val="Heading2Char"/>
                <w:rFonts w:ascii="Times New Roman" w:hAnsi="Times New Roman" w:cs="Times New Roman"/>
                <w:b w:val="0"/>
                <w:color w:val="auto"/>
                <w:sz w:val="24"/>
                <w:szCs w:val="24"/>
                <w:highlight w:val="yellow"/>
              </w:rPr>
            </w:pPr>
            <w:r w:rsidRPr="00755718">
              <w:rPr>
                <w:rStyle w:val="Heading2Char"/>
                <w:rFonts w:ascii="Times New Roman" w:hAnsi="Times New Roman" w:cs="Times New Roman"/>
                <w:b w:val="0"/>
                <w:color w:val="auto"/>
                <w:sz w:val="24"/>
                <w:szCs w:val="24"/>
                <w:highlight w:val="yellow"/>
              </w:rPr>
              <w:t>$</w:t>
            </w:r>
            <w:proofErr w:type="spellStart"/>
            <w:r w:rsidRPr="00755718">
              <w:rPr>
                <w:rStyle w:val="Heading2Char"/>
                <w:rFonts w:ascii="Times New Roman" w:hAnsi="Times New Roman" w:cs="Times New Roman"/>
                <w:b w:val="0"/>
                <w:color w:val="auto"/>
                <w:sz w:val="24"/>
                <w:szCs w:val="24"/>
                <w:highlight w:val="yellow"/>
              </w:rPr>
              <w:t>patientID:varchar</w:t>
            </w:r>
            <w:proofErr w:type="spellEnd"/>
          </w:p>
        </w:tc>
        <w:tc>
          <w:tcPr>
            <w:tcW w:w="1621" w:type="dxa"/>
            <w:vAlign w:val="center"/>
          </w:tcPr>
          <w:p w14:paraId="59013079" w14:textId="77777777" w:rsidR="00755718" w:rsidRPr="00524BDD" w:rsidRDefault="00755718" w:rsidP="00E75DA7">
            <w:pPr>
              <w:pStyle w:val="NoSpacing"/>
              <w:jc w:val="center"/>
              <w:rPr>
                <w:rStyle w:val="Heading2Char"/>
                <w:rFonts w:ascii="Times New Roman" w:hAnsi="Times New Roman" w:cs="Times New Roman"/>
                <w:b w:val="0"/>
                <w:color w:val="auto"/>
                <w:sz w:val="24"/>
                <w:szCs w:val="24"/>
              </w:rPr>
            </w:pPr>
            <w:r w:rsidRPr="00755718">
              <w:rPr>
                <w:rStyle w:val="Heading2Char"/>
                <w:rFonts w:ascii="Times New Roman" w:hAnsi="Times New Roman" w:cs="Times New Roman"/>
                <w:b w:val="0"/>
                <w:color w:val="auto"/>
                <w:sz w:val="24"/>
                <w:szCs w:val="24"/>
                <w:highlight w:val="yellow"/>
              </w:rPr>
              <w:t>Array[]</w:t>
            </w:r>
          </w:p>
        </w:tc>
      </w:tr>
    </w:tbl>
    <w:p w14:paraId="622F23F2" w14:textId="3406989E" w:rsidR="00755718" w:rsidRDefault="00755718" w:rsidP="00755718">
      <w:pPr>
        <w:tabs>
          <w:tab w:val="left" w:pos="5933"/>
        </w:tabs>
        <w:rPr>
          <w:rFonts w:ascii="Times New Roman" w:eastAsiaTheme="minorHAnsi" w:hAnsi="Times New Roman" w:cs="Times New Roman"/>
          <w:sz w:val="36"/>
          <w:szCs w:val="36"/>
          <w:lang w:bidi="ar-SA"/>
        </w:rPr>
      </w:pPr>
    </w:p>
    <w:p w14:paraId="4B8CAF38" w14:textId="6F2AD0A8" w:rsidR="00755718" w:rsidRDefault="00755718" w:rsidP="00755718">
      <w:pPr>
        <w:rPr>
          <w:rFonts w:ascii="Times New Roman" w:eastAsiaTheme="minorHAnsi" w:hAnsi="Times New Roman" w:cs="Times New Roman"/>
          <w:sz w:val="36"/>
          <w:szCs w:val="36"/>
          <w:lang w:bidi="ar-SA"/>
        </w:rPr>
      </w:pPr>
    </w:p>
    <w:p w14:paraId="5893AAA6" w14:textId="77777777" w:rsidR="00755718" w:rsidRDefault="00755718" w:rsidP="00755718">
      <w:pPr>
        <w:rPr>
          <w:rFonts w:ascii="Times New Roman" w:eastAsiaTheme="minorHAnsi" w:hAnsi="Times New Roman" w:cs="Times New Roman"/>
          <w:sz w:val="36"/>
          <w:szCs w:val="36"/>
          <w:lang w:bidi="ar-SA"/>
        </w:rPr>
      </w:pPr>
    </w:p>
    <w:p w14:paraId="2CFABECE" w14:textId="77777777" w:rsidR="00327131" w:rsidRDefault="00327131" w:rsidP="00755718">
      <w:pPr>
        <w:rPr>
          <w:rFonts w:ascii="Times New Roman" w:eastAsiaTheme="minorHAnsi" w:hAnsi="Times New Roman" w:cs="Times New Roman"/>
          <w:sz w:val="36"/>
          <w:szCs w:val="36"/>
          <w:lang w:bidi="ar-SA"/>
        </w:rPr>
      </w:pPr>
    </w:p>
    <w:p w14:paraId="2A76C113" w14:textId="77777777" w:rsidR="00327131" w:rsidRDefault="00327131" w:rsidP="00755718">
      <w:pPr>
        <w:rPr>
          <w:rFonts w:ascii="Times New Roman" w:eastAsiaTheme="minorHAnsi" w:hAnsi="Times New Roman" w:cs="Times New Roman"/>
          <w:sz w:val="36"/>
          <w:szCs w:val="36"/>
          <w:lang w:bidi="ar-SA"/>
        </w:rPr>
      </w:pPr>
    </w:p>
    <w:p w14:paraId="28D9C062" w14:textId="77777777" w:rsidR="00327131" w:rsidRDefault="00327131" w:rsidP="00755718">
      <w:pPr>
        <w:rPr>
          <w:rFonts w:ascii="Times New Roman" w:eastAsiaTheme="minorHAnsi" w:hAnsi="Times New Roman" w:cs="Times New Roman"/>
          <w:sz w:val="36"/>
          <w:szCs w:val="36"/>
          <w:lang w:bidi="ar-SA"/>
        </w:rPr>
      </w:pPr>
    </w:p>
    <w:p w14:paraId="44B63835" w14:textId="77777777" w:rsidR="00327131" w:rsidRDefault="00327131" w:rsidP="00755718">
      <w:pPr>
        <w:rPr>
          <w:rFonts w:ascii="Times New Roman" w:eastAsiaTheme="minorHAnsi" w:hAnsi="Times New Roman" w:cs="Times New Roman"/>
          <w:sz w:val="36"/>
          <w:szCs w:val="36"/>
          <w:lang w:bidi="ar-SA"/>
        </w:rPr>
      </w:pPr>
    </w:p>
    <w:p w14:paraId="1C5F40A1" w14:textId="3D310DB3" w:rsidR="00327131" w:rsidRPr="00607B69" w:rsidRDefault="00327131" w:rsidP="00327131">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lastRenderedPageBreak/>
        <w:t>CD-11</w:t>
      </w:r>
      <w:r w:rsidRPr="00755718">
        <w:rPr>
          <w:rStyle w:val="Heading2Char"/>
          <w:rFonts w:ascii="Times New Roman" w:hAnsi="Times New Roman" w:cs="Times New Roman"/>
          <w:color w:val="auto"/>
          <w:sz w:val="24"/>
          <w:szCs w:val="24"/>
          <w:highlight w:val="yellow"/>
        </w:rPr>
        <w:t xml:space="preserve">, Class name: </w:t>
      </w:r>
      <w:proofErr w:type="spellStart"/>
      <w:r w:rsidRPr="00755718">
        <w:rPr>
          <w:rStyle w:val="Heading2Char"/>
          <w:rFonts w:ascii="Times New Roman" w:hAnsi="Times New Roman" w:cs="Times New Roman"/>
          <w:color w:val="auto"/>
          <w:sz w:val="24"/>
          <w:szCs w:val="24"/>
          <w:highlight w:val="yellow"/>
        </w:rPr>
        <w:t>PatientMobile</w:t>
      </w:r>
      <w:r w:rsidRPr="00327131">
        <w:rPr>
          <w:rStyle w:val="Heading2Char"/>
          <w:rFonts w:ascii="Times New Roman" w:hAnsi="Times New Roman" w:cs="Times New Roman"/>
          <w:color w:val="auto"/>
          <w:sz w:val="24"/>
          <w:szCs w:val="24"/>
          <w:highlight w:val="yellow"/>
        </w:rPr>
        <w:t>_manage</w:t>
      </w:r>
      <w:proofErr w:type="spellEnd"/>
    </w:p>
    <w:p w14:paraId="4A3880BE" w14:textId="1DE773CE" w:rsidR="00327131" w:rsidRDefault="00327131" w:rsidP="00755718">
      <w:pPr>
        <w:rPr>
          <w:rFonts w:ascii="Times New Roman" w:eastAsiaTheme="minorHAnsi" w:hAnsi="Times New Roman" w:cs="Times New Roman"/>
          <w:sz w:val="36"/>
          <w:szCs w:val="36"/>
          <w:lang w:bidi="ar-SA"/>
        </w:rPr>
      </w:pPr>
      <w:r>
        <w:rPr>
          <w:rFonts w:ascii="Times New Roman" w:eastAsiaTheme="majorEastAsia" w:hAnsi="Times New Roman" w:cs="Times New Roman"/>
          <w:b/>
          <w:bCs/>
          <w:noProof/>
          <w:color w:val="auto"/>
          <w:sz w:val="24"/>
          <w:szCs w:val="24"/>
        </w:rPr>
        <w:drawing>
          <wp:anchor distT="0" distB="0" distL="114300" distR="114300" simplePos="0" relativeHeight="251728896" behindDoc="0" locked="0" layoutInCell="1" allowOverlap="1" wp14:anchorId="61E68588" wp14:editId="79409A12">
            <wp:simplePos x="0" y="0"/>
            <wp:positionH relativeFrom="margin">
              <wp:posOffset>1485900</wp:posOffset>
            </wp:positionH>
            <wp:positionV relativeFrom="paragraph">
              <wp:posOffset>182245</wp:posOffset>
            </wp:positionV>
            <wp:extent cx="2743200" cy="711200"/>
            <wp:effectExtent l="0" t="0" r="0" b="0"/>
            <wp:wrapTight wrapText="bothSides">
              <wp:wrapPolygon edited="0">
                <wp:start x="0" y="0"/>
                <wp:lineTo x="0" y="20829"/>
                <wp:lineTo x="21400" y="20829"/>
                <wp:lineTo x="2140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711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6605D63" w14:textId="77777777" w:rsidR="00327131" w:rsidRDefault="00327131" w:rsidP="00755718">
      <w:pPr>
        <w:rPr>
          <w:rFonts w:ascii="Times New Roman" w:eastAsiaTheme="minorHAnsi" w:hAnsi="Times New Roman" w:cs="Times New Roman"/>
          <w:sz w:val="36"/>
          <w:szCs w:val="36"/>
          <w:lang w:bidi="ar-SA"/>
        </w:rPr>
      </w:pPr>
    </w:p>
    <w:p w14:paraId="1BCF0B14" w14:textId="77777777" w:rsidR="00327131" w:rsidRPr="00327131" w:rsidRDefault="00327131" w:rsidP="00327131">
      <w:pPr>
        <w:rPr>
          <w:rFonts w:ascii="Times New Roman" w:eastAsiaTheme="minorHAnsi" w:hAnsi="Times New Roman" w:cs="Times New Roman"/>
          <w:sz w:val="36"/>
          <w:szCs w:val="36"/>
          <w:lang w:bidi="ar-SA"/>
        </w:rPr>
      </w:pPr>
    </w:p>
    <w:p w14:paraId="32E3123E" w14:textId="5438D3B3"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Property</w:t>
      </w:r>
    </w:p>
    <w:p w14:paraId="4C3FA0E0" w14:textId="77777777" w:rsidR="00327131" w:rsidRPr="00E75DA7" w:rsidRDefault="00327131" w:rsidP="00327131">
      <w:pPr>
        <w:pStyle w:val="NoSpacing"/>
        <w:rPr>
          <w:rStyle w:val="Heading2Char"/>
          <w:rFonts w:ascii="Times New Roman" w:hAnsi="Times New Roman" w:cs="Times New Roman"/>
          <w:color w:val="auto"/>
          <w:sz w:val="28"/>
          <w:szCs w:val="28"/>
          <w:highlight w:val="yellow"/>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327131" w:rsidRPr="00E75DA7" w14:paraId="70ABA1F1" w14:textId="77777777" w:rsidTr="00E75DA7">
        <w:trPr>
          <w:trHeight w:val="218"/>
        </w:trPr>
        <w:tc>
          <w:tcPr>
            <w:tcW w:w="1106" w:type="dxa"/>
            <w:shd w:val="clear" w:color="auto" w:fill="D9D9D9"/>
            <w:vAlign w:val="center"/>
          </w:tcPr>
          <w:p w14:paraId="400B8EBC"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562" w:type="dxa"/>
            <w:shd w:val="clear" w:color="auto" w:fill="D9D9D9"/>
            <w:vAlign w:val="center"/>
          </w:tcPr>
          <w:p w14:paraId="166FA894"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3274" w:type="dxa"/>
            <w:shd w:val="clear" w:color="auto" w:fill="D9D9D9"/>
            <w:vAlign w:val="center"/>
          </w:tcPr>
          <w:p w14:paraId="54A2E6E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340" w:type="dxa"/>
            <w:shd w:val="clear" w:color="auto" w:fill="D9D9D9"/>
            <w:vAlign w:val="center"/>
          </w:tcPr>
          <w:p w14:paraId="0881A5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Remark</w:t>
            </w:r>
          </w:p>
        </w:tc>
      </w:tr>
      <w:tr w:rsidR="00327131" w:rsidRPr="00E75DA7" w14:paraId="0AADD115" w14:textId="77777777" w:rsidTr="00E75DA7">
        <w:trPr>
          <w:trHeight w:val="293"/>
        </w:trPr>
        <w:tc>
          <w:tcPr>
            <w:tcW w:w="1106" w:type="dxa"/>
            <w:vAlign w:val="center"/>
          </w:tcPr>
          <w:p w14:paraId="03708388"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2562" w:type="dxa"/>
            <w:vAlign w:val="center"/>
          </w:tcPr>
          <w:p w14:paraId="0E7297F4"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c>
          <w:tcPr>
            <w:tcW w:w="3274" w:type="dxa"/>
            <w:vAlign w:val="center"/>
          </w:tcPr>
          <w:p w14:paraId="5D3C312C" w14:textId="77777777" w:rsidR="00327131" w:rsidRPr="00E75DA7" w:rsidRDefault="00327131" w:rsidP="00E75DA7">
            <w:pPr>
              <w:pStyle w:val="NoSpacing"/>
              <w:jc w:val="center"/>
              <w:rPr>
                <w:rStyle w:val="Heading2Char"/>
                <w:rFonts w:ascii="Times New Roman" w:eastAsiaTheme="minorHAnsi" w:hAnsi="Times New Roman" w:cs="Times New Roman"/>
                <w:b w:val="0"/>
                <w:bCs w:val="0"/>
                <w:color w:val="auto"/>
                <w:sz w:val="24"/>
                <w:szCs w:val="24"/>
                <w:highlight w:val="yellow"/>
                <w:lang w:bidi="ar-SA"/>
              </w:rPr>
            </w:pPr>
            <w:r w:rsidRPr="00E75DA7">
              <w:rPr>
                <w:rStyle w:val="Heading2Char"/>
                <w:rFonts w:ascii="Times New Roman" w:eastAsiaTheme="minorHAnsi" w:hAnsi="Times New Roman" w:cs="Times New Roman"/>
                <w:b w:val="0"/>
                <w:bCs w:val="0"/>
                <w:color w:val="auto"/>
                <w:sz w:val="24"/>
                <w:szCs w:val="24"/>
                <w:highlight w:val="yellow"/>
                <w:lang w:bidi="ar-SA"/>
              </w:rPr>
              <w:t>-</w:t>
            </w:r>
          </w:p>
        </w:tc>
        <w:tc>
          <w:tcPr>
            <w:tcW w:w="2340" w:type="dxa"/>
            <w:vAlign w:val="center"/>
          </w:tcPr>
          <w:p w14:paraId="6937546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
        </w:tc>
      </w:tr>
    </w:tbl>
    <w:p w14:paraId="493AC80D"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p w14:paraId="6F19881E"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Method</w:t>
      </w:r>
    </w:p>
    <w:p w14:paraId="4187C83B" w14:textId="77777777" w:rsidR="00327131" w:rsidRPr="00E75DA7" w:rsidRDefault="00327131" w:rsidP="00327131">
      <w:pPr>
        <w:pStyle w:val="NoSpacing"/>
        <w:rPr>
          <w:rStyle w:val="Heading2Char"/>
          <w:rFonts w:ascii="Times New Roman" w:hAnsi="Times New Roman" w:cs="Times New Roman"/>
          <w:color w:val="auto"/>
          <w:sz w:val="24"/>
          <w:szCs w:val="24"/>
          <w:highlight w:val="yellow"/>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327131" w:rsidRPr="00E75DA7" w14:paraId="7960BD0D" w14:textId="77777777" w:rsidTr="00E75DA7">
        <w:trPr>
          <w:trHeight w:val="191"/>
        </w:trPr>
        <w:tc>
          <w:tcPr>
            <w:tcW w:w="672" w:type="dxa"/>
            <w:shd w:val="clear" w:color="auto" w:fill="D9D9D9"/>
            <w:vAlign w:val="center"/>
          </w:tcPr>
          <w:p w14:paraId="1119577A"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ID</w:t>
            </w:r>
          </w:p>
        </w:tc>
        <w:tc>
          <w:tcPr>
            <w:tcW w:w="2271" w:type="dxa"/>
            <w:shd w:val="clear" w:color="auto" w:fill="D9D9D9"/>
            <w:vAlign w:val="center"/>
          </w:tcPr>
          <w:p w14:paraId="143DA735"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Name</w:t>
            </w:r>
          </w:p>
        </w:tc>
        <w:tc>
          <w:tcPr>
            <w:tcW w:w="2552" w:type="dxa"/>
            <w:shd w:val="clear" w:color="auto" w:fill="D9D9D9"/>
            <w:vAlign w:val="center"/>
          </w:tcPr>
          <w:p w14:paraId="1C446576"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06F5251B"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059D29FF" w14:textId="77777777" w:rsidR="00327131" w:rsidRPr="00E75DA7" w:rsidRDefault="00327131" w:rsidP="00E75DA7">
            <w:pPr>
              <w:pStyle w:val="NoSpacing"/>
              <w:jc w:val="center"/>
              <w:rPr>
                <w:rStyle w:val="Heading2Char"/>
                <w:rFonts w:ascii="Times New Roman" w:hAnsi="Times New Roman" w:cs="Times New Roman"/>
                <w:color w:val="auto"/>
                <w:sz w:val="24"/>
                <w:szCs w:val="24"/>
                <w:highlight w:val="yellow"/>
              </w:rPr>
            </w:pPr>
            <w:r w:rsidRPr="00E75DA7">
              <w:rPr>
                <w:rStyle w:val="Heading2Char"/>
                <w:rFonts w:ascii="Times New Roman" w:hAnsi="Times New Roman" w:cs="Times New Roman"/>
                <w:color w:val="auto"/>
                <w:sz w:val="24"/>
                <w:szCs w:val="24"/>
                <w:highlight w:val="yellow"/>
              </w:rPr>
              <w:t>Return</w:t>
            </w:r>
          </w:p>
        </w:tc>
      </w:tr>
      <w:tr w:rsidR="00327131" w:rsidRPr="00E75DA7" w14:paraId="0CB7C43A" w14:textId="77777777" w:rsidTr="00E75DA7">
        <w:trPr>
          <w:trHeight w:val="528"/>
        </w:trPr>
        <w:tc>
          <w:tcPr>
            <w:tcW w:w="672" w:type="dxa"/>
            <w:vAlign w:val="center"/>
          </w:tcPr>
          <w:p w14:paraId="0F419C61"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1</w:t>
            </w:r>
          </w:p>
        </w:tc>
        <w:tc>
          <w:tcPr>
            <w:tcW w:w="2271" w:type="dxa"/>
            <w:vAlign w:val="center"/>
          </w:tcPr>
          <w:p w14:paraId="6318E411" w14:textId="231E67E0"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proofErr w:type="spellStart"/>
            <w:r w:rsidRPr="00E75DA7">
              <w:rPr>
                <w:rStyle w:val="Heading2Char"/>
                <w:rFonts w:ascii="Times New Roman" w:hAnsi="Times New Roman" w:cs="Times New Roman"/>
                <w:b w:val="0"/>
                <w:color w:val="auto"/>
                <w:sz w:val="24"/>
                <w:szCs w:val="24"/>
                <w:highlight w:val="yellow"/>
              </w:rPr>
              <w:t>loginMobile</w:t>
            </w:r>
            <w:proofErr w:type="spellEnd"/>
          </w:p>
        </w:tc>
        <w:tc>
          <w:tcPr>
            <w:tcW w:w="2552" w:type="dxa"/>
            <w:vAlign w:val="center"/>
          </w:tcPr>
          <w:p w14:paraId="4CF24E2C" w14:textId="6083BACA" w:rsidR="00327131" w:rsidRPr="00E75DA7" w:rsidRDefault="00327131"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E75DA7">
              <w:rPr>
                <w:rFonts w:ascii="Times New Roman" w:hAnsi="Times New Roman" w:cs="Times New Roman"/>
                <w:sz w:val="24"/>
                <w:szCs w:val="24"/>
                <w:highlight w:val="yellow"/>
              </w:rPr>
              <w:t>Method uses to login for patient in mobile application.</w:t>
            </w:r>
          </w:p>
        </w:tc>
        <w:tc>
          <w:tcPr>
            <w:tcW w:w="2126" w:type="dxa"/>
            <w:vAlign w:val="center"/>
          </w:tcPr>
          <w:p w14:paraId="06ADBA57"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roofErr w:type="spellStart"/>
            <w:r w:rsidRPr="00E75DA7">
              <w:rPr>
                <w:rStyle w:val="Heading2Char"/>
                <w:rFonts w:ascii="Times New Roman" w:hAnsi="Times New Roman" w:cs="Times New Roman"/>
                <w:b w:val="0"/>
                <w:color w:val="auto"/>
                <w:sz w:val="24"/>
                <w:szCs w:val="24"/>
                <w:highlight w:val="yellow"/>
              </w:rPr>
              <w:t>patientID:varchar</w:t>
            </w:r>
            <w:proofErr w:type="spellEnd"/>
            <w:r w:rsidRPr="00E75DA7">
              <w:rPr>
                <w:rStyle w:val="Heading2Char"/>
                <w:rFonts w:ascii="Times New Roman" w:hAnsi="Times New Roman" w:cs="Times New Roman"/>
                <w:b w:val="0"/>
                <w:color w:val="auto"/>
                <w:sz w:val="24"/>
                <w:szCs w:val="24"/>
                <w:highlight w:val="yellow"/>
              </w:rPr>
              <w:t>,$</w:t>
            </w:r>
            <w:proofErr w:type="spellStart"/>
            <w:r w:rsidRPr="00E75DA7">
              <w:rPr>
                <w:rStyle w:val="Heading2Char"/>
                <w:rFonts w:ascii="Times New Roman" w:hAnsi="Times New Roman" w:cs="Times New Roman"/>
                <w:b w:val="0"/>
                <w:color w:val="auto"/>
                <w:sz w:val="24"/>
                <w:szCs w:val="24"/>
                <w:highlight w:val="yellow"/>
              </w:rPr>
              <w:t>password:varchar</w:t>
            </w:r>
            <w:proofErr w:type="spellEnd"/>
          </w:p>
        </w:tc>
        <w:tc>
          <w:tcPr>
            <w:tcW w:w="1621" w:type="dxa"/>
            <w:vAlign w:val="center"/>
          </w:tcPr>
          <w:p w14:paraId="51D2529A"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proofErr w:type="spellStart"/>
            <w:r w:rsidRPr="00E75DA7">
              <w:rPr>
                <w:rStyle w:val="Heading2Char"/>
                <w:rFonts w:ascii="Times New Roman" w:hAnsi="Times New Roman" w:cs="Times New Roman"/>
                <w:b w:val="0"/>
                <w:color w:val="auto"/>
                <w:sz w:val="24"/>
                <w:szCs w:val="24"/>
                <w:highlight w:val="yellow"/>
              </w:rPr>
              <w:t>boolean</w:t>
            </w:r>
            <w:proofErr w:type="spellEnd"/>
          </w:p>
        </w:tc>
      </w:tr>
      <w:tr w:rsidR="00327131" w:rsidRPr="00524BDD" w14:paraId="41BEEA8C" w14:textId="77777777" w:rsidTr="00E75DA7">
        <w:tc>
          <w:tcPr>
            <w:tcW w:w="672" w:type="dxa"/>
            <w:vAlign w:val="center"/>
          </w:tcPr>
          <w:p w14:paraId="00EF963A"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2</w:t>
            </w:r>
          </w:p>
        </w:tc>
        <w:tc>
          <w:tcPr>
            <w:tcW w:w="2271" w:type="dxa"/>
            <w:vAlign w:val="center"/>
          </w:tcPr>
          <w:p w14:paraId="0262E88B" w14:textId="77777777"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proofErr w:type="spellStart"/>
            <w:r w:rsidRPr="00E75DA7">
              <w:rPr>
                <w:rStyle w:val="Heading2Char"/>
                <w:rFonts w:ascii="Times New Roman" w:hAnsi="Times New Roman" w:cs="Times New Roman"/>
                <w:b w:val="0"/>
                <w:color w:val="auto"/>
                <w:sz w:val="24"/>
                <w:szCs w:val="24"/>
                <w:highlight w:val="yellow"/>
              </w:rPr>
              <w:t>getCalendarByPID</w:t>
            </w:r>
            <w:proofErr w:type="spellEnd"/>
          </w:p>
        </w:tc>
        <w:tc>
          <w:tcPr>
            <w:tcW w:w="2552" w:type="dxa"/>
            <w:vAlign w:val="center"/>
          </w:tcPr>
          <w:p w14:paraId="277FDC30" w14:textId="38A1BCFD" w:rsidR="00327131" w:rsidRPr="00E75DA7" w:rsidRDefault="00327131" w:rsidP="00E75DA7">
            <w:pPr>
              <w:pStyle w:val="NoSpacing"/>
              <w:rPr>
                <w:rStyle w:val="Heading2Char"/>
                <w:rFonts w:ascii="Times New Roman" w:hAnsi="Times New Roman" w:cs="Times New Roman"/>
                <w:b w:val="0"/>
                <w:color w:val="auto"/>
                <w:sz w:val="24"/>
                <w:szCs w:val="24"/>
                <w:highlight w:val="yellow"/>
              </w:rPr>
            </w:pPr>
            <w:r w:rsidRPr="00E75DA7">
              <w:rPr>
                <w:rFonts w:ascii="Times New Roman" w:hAnsi="Times New Roman" w:cs="Times New Roman"/>
                <w:sz w:val="24"/>
                <w:szCs w:val="24"/>
                <w:highlight w:val="yellow"/>
              </w:rPr>
              <w:t xml:space="preserve">Method uses to get patients’ calendar by using </w:t>
            </w:r>
            <w:proofErr w:type="spellStart"/>
            <w:r w:rsidRPr="00E75DA7">
              <w:rPr>
                <w:rFonts w:ascii="Times New Roman" w:hAnsi="Times New Roman" w:cs="Times New Roman"/>
                <w:sz w:val="24"/>
                <w:szCs w:val="24"/>
                <w:highlight w:val="yellow"/>
              </w:rPr>
              <w:t>patientID</w:t>
            </w:r>
            <w:proofErr w:type="spellEnd"/>
            <w:r w:rsidRPr="00E75DA7">
              <w:rPr>
                <w:rFonts w:ascii="Times New Roman" w:hAnsi="Times New Roman" w:cs="Times New Roman"/>
                <w:sz w:val="24"/>
                <w:szCs w:val="24"/>
                <w:highlight w:val="yellow"/>
              </w:rPr>
              <w:t xml:space="preserve"> in mobile application</w:t>
            </w:r>
          </w:p>
        </w:tc>
        <w:tc>
          <w:tcPr>
            <w:tcW w:w="2126" w:type="dxa"/>
            <w:vAlign w:val="center"/>
          </w:tcPr>
          <w:p w14:paraId="6F2EEB8C" w14:textId="77777777" w:rsidR="00327131" w:rsidRPr="00E75DA7" w:rsidRDefault="00327131" w:rsidP="00E75DA7">
            <w:pPr>
              <w:pStyle w:val="NoSpacing"/>
              <w:jc w:val="center"/>
              <w:rPr>
                <w:rStyle w:val="Heading2Char"/>
                <w:rFonts w:ascii="Times New Roman" w:hAnsi="Times New Roman" w:cs="Times New Roman"/>
                <w:b w:val="0"/>
                <w:color w:val="auto"/>
                <w:sz w:val="24"/>
                <w:szCs w:val="24"/>
                <w:highlight w:val="yellow"/>
              </w:rPr>
            </w:pPr>
            <w:r w:rsidRPr="00E75DA7">
              <w:rPr>
                <w:rStyle w:val="Heading2Char"/>
                <w:rFonts w:ascii="Times New Roman" w:hAnsi="Times New Roman" w:cs="Times New Roman"/>
                <w:b w:val="0"/>
                <w:color w:val="auto"/>
                <w:sz w:val="24"/>
                <w:szCs w:val="24"/>
                <w:highlight w:val="yellow"/>
              </w:rPr>
              <w:t>$</w:t>
            </w:r>
            <w:proofErr w:type="spellStart"/>
            <w:r w:rsidRPr="00E75DA7">
              <w:rPr>
                <w:rStyle w:val="Heading2Char"/>
                <w:rFonts w:ascii="Times New Roman" w:hAnsi="Times New Roman" w:cs="Times New Roman"/>
                <w:b w:val="0"/>
                <w:color w:val="auto"/>
                <w:sz w:val="24"/>
                <w:szCs w:val="24"/>
                <w:highlight w:val="yellow"/>
              </w:rPr>
              <w:t>patientID:varchar</w:t>
            </w:r>
            <w:proofErr w:type="spellEnd"/>
          </w:p>
        </w:tc>
        <w:tc>
          <w:tcPr>
            <w:tcW w:w="1621" w:type="dxa"/>
            <w:vAlign w:val="center"/>
          </w:tcPr>
          <w:p w14:paraId="760F3DB3" w14:textId="77777777" w:rsidR="00327131" w:rsidRPr="00524BDD" w:rsidRDefault="00327131" w:rsidP="00E75DA7">
            <w:pPr>
              <w:pStyle w:val="NoSpacing"/>
              <w:jc w:val="center"/>
              <w:rPr>
                <w:rStyle w:val="Heading2Char"/>
                <w:rFonts w:ascii="Times New Roman" w:hAnsi="Times New Roman" w:cs="Times New Roman"/>
                <w:b w:val="0"/>
                <w:color w:val="auto"/>
                <w:sz w:val="24"/>
                <w:szCs w:val="24"/>
              </w:rPr>
            </w:pPr>
            <w:r w:rsidRPr="00E75DA7">
              <w:rPr>
                <w:rStyle w:val="Heading2Char"/>
                <w:rFonts w:ascii="Times New Roman" w:hAnsi="Times New Roman" w:cs="Times New Roman"/>
                <w:b w:val="0"/>
                <w:color w:val="auto"/>
                <w:sz w:val="24"/>
                <w:szCs w:val="24"/>
                <w:highlight w:val="yellow"/>
              </w:rPr>
              <w:t>Array[]</w:t>
            </w:r>
          </w:p>
        </w:tc>
      </w:tr>
    </w:tbl>
    <w:p w14:paraId="2D55F0E6" w14:textId="55077867" w:rsidR="00327131" w:rsidRDefault="00327131" w:rsidP="00327131">
      <w:pPr>
        <w:rPr>
          <w:rFonts w:ascii="Times New Roman" w:eastAsiaTheme="minorHAnsi" w:hAnsi="Times New Roman" w:cs="Times New Roman"/>
          <w:sz w:val="36"/>
          <w:szCs w:val="36"/>
          <w:lang w:bidi="ar-SA"/>
        </w:rPr>
      </w:pPr>
    </w:p>
    <w:p w14:paraId="2B015B03" w14:textId="77741A45" w:rsidR="00E75DA7" w:rsidRPr="00607B69" w:rsidRDefault="00E75DA7" w:rsidP="00E75DA7">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highlight w:val="yellow"/>
        </w:rPr>
        <w:t>CD-12</w:t>
      </w:r>
      <w:r w:rsidRPr="00755718">
        <w:rPr>
          <w:rStyle w:val="Heading2Char"/>
          <w:rFonts w:ascii="Times New Roman" w:hAnsi="Times New Roman" w:cs="Times New Roman"/>
          <w:color w:val="auto"/>
          <w:sz w:val="24"/>
          <w:szCs w:val="24"/>
          <w:highlight w:val="yellow"/>
        </w:rPr>
        <w:t xml:space="preserve">, Class name: </w:t>
      </w:r>
      <w:proofErr w:type="spellStart"/>
      <w:r w:rsidRPr="00755718">
        <w:rPr>
          <w:rStyle w:val="Heading2Char"/>
          <w:rFonts w:ascii="Times New Roman" w:hAnsi="Times New Roman" w:cs="Times New Roman"/>
          <w:color w:val="auto"/>
          <w:sz w:val="24"/>
          <w:szCs w:val="24"/>
          <w:highlight w:val="yellow"/>
        </w:rPr>
        <w:t>PatientMobile</w:t>
      </w:r>
      <w:r w:rsidRPr="00327131">
        <w:rPr>
          <w:rStyle w:val="Heading2Char"/>
          <w:rFonts w:ascii="Times New Roman" w:hAnsi="Times New Roman" w:cs="Times New Roman"/>
          <w:color w:val="auto"/>
          <w:sz w:val="24"/>
          <w:szCs w:val="24"/>
          <w:highlight w:val="yellow"/>
        </w:rPr>
        <w:t>_</w:t>
      </w:r>
      <w:r w:rsidRPr="00E75DA7">
        <w:rPr>
          <w:rStyle w:val="Heading2Char"/>
          <w:rFonts w:ascii="Times New Roman" w:hAnsi="Times New Roman" w:cs="Times New Roman"/>
          <w:color w:val="auto"/>
          <w:sz w:val="24"/>
          <w:szCs w:val="24"/>
          <w:highlight w:val="yellow"/>
        </w:rPr>
        <w:t>Model</w:t>
      </w:r>
      <w:proofErr w:type="spellEnd"/>
    </w:p>
    <w:p w14:paraId="1AA2E0E3" w14:textId="04B0E037" w:rsidR="00E75DA7" w:rsidRDefault="00E75DA7" w:rsidP="00327131">
      <w:pP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rPr>
        <w:drawing>
          <wp:anchor distT="0" distB="0" distL="114300" distR="114300" simplePos="0" relativeHeight="251729920" behindDoc="0" locked="0" layoutInCell="1" allowOverlap="1" wp14:anchorId="783F33DE" wp14:editId="10963F8D">
            <wp:simplePos x="0" y="0"/>
            <wp:positionH relativeFrom="margin">
              <wp:posOffset>571500</wp:posOffset>
            </wp:positionH>
            <wp:positionV relativeFrom="paragraph">
              <wp:posOffset>172720</wp:posOffset>
            </wp:positionV>
            <wp:extent cx="4622800" cy="965200"/>
            <wp:effectExtent l="0" t="0" r="0" b="0"/>
            <wp:wrapTight wrapText="bothSides">
              <wp:wrapPolygon edited="0">
                <wp:start x="0" y="0"/>
                <wp:lineTo x="0" y="21032"/>
                <wp:lineTo x="21481" y="21032"/>
                <wp:lineTo x="2148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6">
                      <a:extLst>
                        <a:ext uri="{28A0092B-C50C-407E-A947-70E740481C1C}">
                          <a14:useLocalDpi xmlns:a14="http://schemas.microsoft.com/office/drawing/2010/main" val="0"/>
                        </a:ext>
                      </a:extLst>
                    </a:blip>
                    <a:stretch>
                      <a:fillRect/>
                    </a:stretch>
                  </pic:blipFill>
                  <pic:spPr>
                    <a:xfrm>
                      <a:off x="0" y="0"/>
                      <a:ext cx="4622800" cy="965200"/>
                    </a:xfrm>
                    <a:prstGeom prst="rect">
                      <a:avLst/>
                    </a:prstGeom>
                  </pic:spPr>
                </pic:pic>
              </a:graphicData>
            </a:graphic>
            <wp14:sizeRelH relativeFrom="page">
              <wp14:pctWidth>0</wp14:pctWidth>
            </wp14:sizeRelH>
            <wp14:sizeRelV relativeFrom="page">
              <wp14:pctHeight>0</wp14:pctHeight>
            </wp14:sizeRelV>
          </wp:anchor>
        </w:drawing>
      </w:r>
    </w:p>
    <w:p w14:paraId="7247CA2F" w14:textId="3EACC290" w:rsidR="00E75DA7" w:rsidRPr="00E75DA7" w:rsidRDefault="00E75DA7" w:rsidP="00E75DA7">
      <w:pPr>
        <w:rPr>
          <w:rFonts w:ascii="Times New Roman" w:eastAsiaTheme="minorHAnsi" w:hAnsi="Times New Roman" w:cs="Times New Roman"/>
          <w:sz w:val="36"/>
          <w:szCs w:val="36"/>
          <w:lang w:bidi="ar-SA"/>
        </w:rPr>
      </w:pPr>
    </w:p>
    <w:p w14:paraId="5A58FBC9" w14:textId="77777777" w:rsidR="00E75DA7" w:rsidRPr="00E75DA7" w:rsidRDefault="00E75DA7" w:rsidP="00E75DA7">
      <w:pPr>
        <w:rPr>
          <w:rFonts w:ascii="Times New Roman" w:eastAsiaTheme="minorHAnsi" w:hAnsi="Times New Roman" w:cs="Times New Roman"/>
          <w:sz w:val="36"/>
          <w:szCs w:val="36"/>
          <w:lang w:bidi="ar-SA"/>
        </w:rPr>
      </w:pPr>
    </w:p>
    <w:p w14:paraId="620A883D" w14:textId="26B26FA8" w:rsidR="00327131" w:rsidRPr="00E75DA7" w:rsidRDefault="00327131" w:rsidP="00E75DA7">
      <w:pPr>
        <w:rPr>
          <w:rFonts w:ascii="Times New Roman" w:eastAsiaTheme="minorHAnsi" w:hAnsi="Times New Roman" w:cs="Times New Roman"/>
          <w:sz w:val="36"/>
          <w:szCs w:val="36"/>
          <w:lang w:bidi="ar-SA"/>
        </w:rPr>
      </w:pPr>
    </w:p>
    <w:p w14:paraId="658A3074"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Property</w:t>
      </w:r>
    </w:p>
    <w:p w14:paraId="0171CA7B"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tbl>
      <w:tblPr>
        <w:tblStyle w:val="TableGrid"/>
        <w:tblW w:w="0" w:type="auto"/>
        <w:tblLook w:val="04A0" w:firstRow="1" w:lastRow="0" w:firstColumn="1" w:lastColumn="0" w:noHBand="0" w:noVBand="1"/>
      </w:tblPr>
      <w:tblGrid>
        <w:gridCol w:w="959"/>
        <w:gridCol w:w="1843"/>
        <w:gridCol w:w="3358"/>
        <w:gridCol w:w="3082"/>
      </w:tblGrid>
      <w:tr w:rsidR="00E75DA7" w:rsidRPr="00D306B1" w14:paraId="006ABCCE" w14:textId="77777777" w:rsidTr="00E75DA7">
        <w:trPr>
          <w:trHeight w:val="191"/>
        </w:trPr>
        <w:tc>
          <w:tcPr>
            <w:tcW w:w="959" w:type="dxa"/>
            <w:shd w:val="clear" w:color="auto" w:fill="D9D9D9"/>
            <w:vAlign w:val="center"/>
          </w:tcPr>
          <w:p w14:paraId="05717939"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ID</w:t>
            </w:r>
          </w:p>
        </w:tc>
        <w:tc>
          <w:tcPr>
            <w:tcW w:w="1843" w:type="dxa"/>
            <w:shd w:val="clear" w:color="auto" w:fill="D9D9D9"/>
            <w:vAlign w:val="center"/>
          </w:tcPr>
          <w:p w14:paraId="6D443D72"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Name</w:t>
            </w:r>
          </w:p>
        </w:tc>
        <w:tc>
          <w:tcPr>
            <w:tcW w:w="3358" w:type="dxa"/>
            <w:shd w:val="clear" w:color="auto" w:fill="D9D9D9"/>
            <w:vAlign w:val="center"/>
          </w:tcPr>
          <w:p w14:paraId="6DF63D86"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Description</w:t>
            </w:r>
          </w:p>
        </w:tc>
        <w:tc>
          <w:tcPr>
            <w:tcW w:w="3082" w:type="dxa"/>
            <w:shd w:val="clear" w:color="auto" w:fill="D9D9D9"/>
            <w:vAlign w:val="center"/>
          </w:tcPr>
          <w:p w14:paraId="1AA3290E" w14:textId="77777777" w:rsidR="00E75DA7" w:rsidRPr="00D306B1" w:rsidRDefault="00E75DA7" w:rsidP="00E75DA7">
            <w:pPr>
              <w:pStyle w:val="NoSpacing"/>
              <w:jc w:val="center"/>
              <w:rPr>
                <w:rStyle w:val="Heading2Char"/>
                <w:rFonts w:ascii="Times New Roman" w:eastAsiaTheme="minorEastAsia" w:hAnsi="Times New Roman" w:cs="Times New Roman"/>
                <w:color w:val="auto"/>
                <w:sz w:val="24"/>
                <w:szCs w:val="24"/>
                <w:highlight w:val="yellow"/>
              </w:rPr>
            </w:pPr>
            <w:r w:rsidRPr="00D306B1">
              <w:rPr>
                <w:rStyle w:val="Heading2Char"/>
                <w:rFonts w:ascii="Times New Roman" w:eastAsiaTheme="minorEastAsia" w:hAnsi="Times New Roman" w:cs="Times New Roman"/>
                <w:color w:val="auto"/>
                <w:sz w:val="24"/>
                <w:szCs w:val="24"/>
                <w:highlight w:val="yellow"/>
              </w:rPr>
              <w:t>Remark</w:t>
            </w:r>
          </w:p>
        </w:tc>
      </w:tr>
      <w:tr w:rsidR="00E75DA7" w:rsidRPr="00D306B1" w14:paraId="658A5990" w14:textId="77777777" w:rsidTr="00E75DA7">
        <w:tc>
          <w:tcPr>
            <w:tcW w:w="959" w:type="dxa"/>
            <w:vAlign w:val="center"/>
          </w:tcPr>
          <w:p w14:paraId="19D9DF97"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1843" w:type="dxa"/>
            <w:vAlign w:val="center"/>
          </w:tcPr>
          <w:p w14:paraId="5663528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358" w:type="dxa"/>
            <w:vAlign w:val="center"/>
          </w:tcPr>
          <w:p w14:paraId="3B623D54"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c>
          <w:tcPr>
            <w:tcW w:w="3082" w:type="dxa"/>
            <w:vAlign w:val="center"/>
          </w:tcPr>
          <w:p w14:paraId="42D7A2B9" w14:textId="77777777" w:rsidR="00E75DA7" w:rsidRPr="00D306B1" w:rsidRDefault="00E75DA7" w:rsidP="00E75DA7">
            <w:pPr>
              <w:pStyle w:val="NoSpacing"/>
              <w:jc w:val="center"/>
              <w:rPr>
                <w:rStyle w:val="Heading2Char"/>
                <w:rFonts w:ascii="Times New Roman" w:eastAsiaTheme="minorEastAsia" w:hAnsi="Times New Roman" w:cs="Times New Roman"/>
                <w:b w:val="0"/>
                <w:bCs w:val="0"/>
                <w:color w:val="auto"/>
                <w:sz w:val="24"/>
                <w:szCs w:val="24"/>
                <w:highlight w:val="yellow"/>
              </w:rPr>
            </w:pPr>
            <w:r w:rsidRPr="00D306B1">
              <w:rPr>
                <w:rStyle w:val="Heading2Char"/>
                <w:rFonts w:ascii="Times New Roman" w:eastAsiaTheme="minorEastAsia" w:hAnsi="Times New Roman" w:cs="Times New Roman"/>
                <w:b w:val="0"/>
                <w:bCs w:val="0"/>
                <w:color w:val="auto"/>
                <w:sz w:val="24"/>
                <w:szCs w:val="24"/>
                <w:highlight w:val="yellow"/>
              </w:rPr>
              <w:t>-</w:t>
            </w:r>
          </w:p>
        </w:tc>
      </w:tr>
    </w:tbl>
    <w:p w14:paraId="079AD8A9" w14:textId="77777777" w:rsidR="00E75DA7" w:rsidRPr="00D306B1" w:rsidRDefault="00E75DA7" w:rsidP="00E75DA7">
      <w:pPr>
        <w:pStyle w:val="NoSpacing"/>
        <w:rPr>
          <w:rStyle w:val="Heading2Char"/>
          <w:rFonts w:ascii="Times New Roman" w:hAnsi="Times New Roman" w:cs="Times New Roman"/>
          <w:color w:val="auto"/>
          <w:sz w:val="24"/>
          <w:szCs w:val="24"/>
          <w:highlight w:val="yellow"/>
        </w:rPr>
      </w:pPr>
    </w:p>
    <w:p w14:paraId="0E75481E" w14:textId="73F48755" w:rsidR="00E75DA7" w:rsidRPr="00D306B1" w:rsidRDefault="00E75DA7" w:rsidP="00E75DA7">
      <w:pPr>
        <w:pStyle w:val="NoSpacing"/>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Method</w:t>
      </w:r>
      <w:r w:rsidRPr="00D306B1">
        <w:rPr>
          <w:rStyle w:val="Heading2Char"/>
          <w:rFonts w:ascii="Times New Roman" w:hAnsi="Times New Roman" w:cs="Times New Roman"/>
          <w:color w:val="auto"/>
          <w:sz w:val="24"/>
          <w:szCs w:val="24"/>
          <w:highlight w:val="yellow"/>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E75DA7" w:rsidRPr="00D306B1" w14:paraId="2CBD07EE" w14:textId="77777777" w:rsidTr="00E75DA7">
        <w:trPr>
          <w:trHeight w:val="191"/>
        </w:trPr>
        <w:tc>
          <w:tcPr>
            <w:tcW w:w="731" w:type="dxa"/>
            <w:shd w:val="clear" w:color="auto" w:fill="D9D9D9"/>
            <w:vAlign w:val="center"/>
          </w:tcPr>
          <w:p w14:paraId="445C6D8E"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ID</w:t>
            </w:r>
          </w:p>
        </w:tc>
        <w:tc>
          <w:tcPr>
            <w:tcW w:w="2354" w:type="dxa"/>
            <w:shd w:val="clear" w:color="auto" w:fill="D9D9D9"/>
            <w:vAlign w:val="center"/>
          </w:tcPr>
          <w:p w14:paraId="28E3C571"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Name</w:t>
            </w:r>
          </w:p>
        </w:tc>
        <w:tc>
          <w:tcPr>
            <w:tcW w:w="2410" w:type="dxa"/>
            <w:shd w:val="clear" w:color="auto" w:fill="D9D9D9"/>
            <w:vAlign w:val="center"/>
          </w:tcPr>
          <w:p w14:paraId="451A4642"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Description</w:t>
            </w:r>
          </w:p>
        </w:tc>
        <w:tc>
          <w:tcPr>
            <w:tcW w:w="2126" w:type="dxa"/>
            <w:shd w:val="clear" w:color="auto" w:fill="D9D9D9"/>
            <w:vAlign w:val="center"/>
          </w:tcPr>
          <w:p w14:paraId="1C063363"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Parameters</w:t>
            </w:r>
          </w:p>
        </w:tc>
        <w:tc>
          <w:tcPr>
            <w:tcW w:w="1621" w:type="dxa"/>
            <w:shd w:val="clear" w:color="auto" w:fill="D9D9D9"/>
            <w:vAlign w:val="center"/>
          </w:tcPr>
          <w:p w14:paraId="34EE1589" w14:textId="77777777" w:rsidR="00E75DA7" w:rsidRPr="00D306B1" w:rsidRDefault="00E75DA7" w:rsidP="00E75DA7">
            <w:pPr>
              <w:pStyle w:val="NoSpacing"/>
              <w:jc w:val="center"/>
              <w:rPr>
                <w:rStyle w:val="Heading2Char"/>
                <w:rFonts w:ascii="Times New Roman" w:hAnsi="Times New Roman" w:cs="Times New Roman"/>
                <w:color w:val="auto"/>
                <w:sz w:val="24"/>
                <w:szCs w:val="24"/>
                <w:highlight w:val="yellow"/>
              </w:rPr>
            </w:pPr>
            <w:r w:rsidRPr="00D306B1">
              <w:rPr>
                <w:rStyle w:val="Heading2Char"/>
                <w:rFonts w:ascii="Times New Roman" w:hAnsi="Times New Roman" w:cs="Times New Roman"/>
                <w:color w:val="auto"/>
                <w:sz w:val="24"/>
                <w:szCs w:val="24"/>
                <w:highlight w:val="yellow"/>
              </w:rPr>
              <w:t>Return</w:t>
            </w:r>
          </w:p>
        </w:tc>
      </w:tr>
      <w:tr w:rsidR="00E75DA7" w:rsidRPr="00D306B1" w14:paraId="6A345472" w14:textId="77777777" w:rsidTr="00E75DA7">
        <w:tc>
          <w:tcPr>
            <w:tcW w:w="731" w:type="dxa"/>
          </w:tcPr>
          <w:p w14:paraId="6AE60329"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1</w:t>
            </w:r>
          </w:p>
        </w:tc>
        <w:tc>
          <w:tcPr>
            <w:tcW w:w="2354" w:type="dxa"/>
            <w:vAlign w:val="center"/>
          </w:tcPr>
          <w:p w14:paraId="15142399" w14:textId="6F10C615"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proofErr w:type="spellStart"/>
            <w:r w:rsidRPr="00D306B1">
              <w:rPr>
                <w:rStyle w:val="Heading2Char"/>
                <w:rFonts w:ascii="Times New Roman" w:hAnsi="Times New Roman" w:cs="Times New Roman"/>
                <w:b w:val="0"/>
                <w:color w:val="auto"/>
                <w:sz w:val="24"/>
                <w:szCs w:val="24"/>
                <w:highlight w:val="yellow"/>
              </w:rPr>
              <w:t>loginMobile</w:t>
            </w:r>
            <w:proofErr w:type="spellEnd"/>
          </w:p>
        </w:tc>
        <w:tc>
          <w:tcPr>
            <w:tcW w:w="2410" w:type="dxa"/>
          </w:tcPr>
          <w:p w14:paraId="40A6670B" w14:textId="718C06DE" w:rsidR="00E75DA7" w:rsidRPr="00D306B1" w:rsidRDefault="00E75DA7" w:rsidP="00E75DA7">
            <w:pPr>
              <w:pStyle w:val="NoSpacing"/>
              <w:rPr>
                <w:rStyle w:val="Heading2Char"/>
                <w:rFonts w:ascii="Times New Roman" w:eastAsiaTheme="minorHAnsi" w:hAnsi="Times New Roman" w:cs="Times New Roman"/>
                <w:b w:val="0"/>
                <w:bCs w:val="0"/>
                <w:color w:val="auto"/>
                <w:sz w:val="24"/>
                <w:szCs w:val="24"/>
                <w:highlight w:val="yellow"/>
                <w:lang w:bidi="ar-SA"/>
              </w:rPr>
            </w:pPr>
            <w:r w:rsidRPr="00D306B1">
              <w:rPr>
                <w:rFonts w:ascii="Times New Roman" w:hAnsi="Times New Roman" w:cs="Times New Roman"/>
                <w:sz w:val="24"/>
                <w:szCs w:val="24"/>
                <w:highlight w:val="yellow"/>
              </w:rPr>
              <w:t>Method uses to login for patient in mobile application.</w:t>
            </w:r>
          </w:p>
        </w:tc>
        <w:tc>
          <w:tcPr>
            <w:tcW w:w="2126" w:type="dxa"/>
            <w:vAlign w:val="center"/>
          </w:tcPr>
          <w:p w14:paraId="4ACBEF41"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roofErr w:type="spellStart"/>
            <w:r w:rsidRPr="00D306B1">
              <w:rPr>
                <w:rStyle w:val="Heading2Char"/>
                <w:rFonts w:ascii="Times New Roman" w:hAnsi="Times New Roman" w:cs="Times New Roman"/>
                <w:b w:val="0"/>
                <w:color w:val="auto"/>
                <w:sz w:val="24"/>
                <w:szCs w:val="24"/>
                <w:highlight w:val="yellow"/>
              </w:rPr>
              <w:t>patientID:varchar</w:t>
            </w:r>
            <w:proofErr w:type="spellEnd"/>
            <w:r w:rsidRPr="00D306B1">
              <w:rPr>
                <w:rStyle w:val="Heading2Char"/>
                <w:rFonts w:ascii="Times New Roman" w:hAnsi="Times New Roman" w:cs="Times New Roman"/>
                <w:b w:val="0"/>
                <w:color w:val="auto"/>
                <w:sz w:val="24"/>
                <w:szCs w:val="24"/>
                <w:highlight w:val="yellow"/>
              </w:rPr>
              <w:t>,$</w:t>
            </w:r>
            <w:proofErr w:type="spellStart"/>
            <w:r w:rsidRPr="00D306B1">
              <w:rPr>
                <w:rStyle w:val="Heading2Char"/>
                <w:rFonts w:ascii="Times New Roman" w:hAnsi="Times New Roman" w:cs="Times New Roman"/>
                <w:b w:val="0"/>
                <w:color w:val="auto"/>
                <w:sz w:val="24"/>
                <w:szCs w:val="24"/>
                <w:highlight w:val="yellow"/>
              </w:rPr>
              <w:t>password:varchar</w:t>
            </w:r>
            <w:proofErr w:type="spellEnd"/>
          </w:p>
        </w:tc>
        <w:tc>
          <w:tcPr>
            <w:tcW w:w="1621" w:type="dxa"/>
            <w:vAlign w:val="center"/>
          </w:tcPr>
          <w:p w14:paraId="0CA67DCA"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proofErr w:type="spellStart"/>
            <w:r w:rsidRPr="00D306B1">
              <w:rPr>
                <w:rStyle w:val="Heading2Char"/>
                <w:rFonts w:ascii="Times New Roman" w:hAnsi="Times New Roman" w:cs="Times New Roman"/>
                <w:b w:val="0"/>
                <w:color w:val="auto"/>
                <w:sz w:val="24"/>
                <w:szCs w:val="24"/>
                <w:highlight w:val="yellow"/>
              </w:rPr>
              <w:t>boolean</w:t>
            </w:r>
            <w:proofErr w:type="spellEnd"/>
          </w:p>
        </w:tc>
      </w:tr>
      <w:tr w:rsidR="00E75DA7" w:rsidRPr="00D306B1" w14:paraId="38DB5B3B" w14:textId="77777777" w:rsidTr="00E75DA7">
        <w:tc>
          <w:tcPr>
            <w:tcW w:w="731" w:type="dxa"/>
          </w:tcPr>
          <w:p w14:paraId="74987DBD"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2</w:t>
            </w:r>
          </w:p>
        </w:tc>
        <w:tc>
          <w:tcPr>
            <w:tcW w:w="2354" w:type="dxa"/>
            <w:vAlign w:val="center"/>
          </w:tcPr>
          <w:p w14:paraId="191CC42F"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proofErr w:type="spellStart"/>
            <w:r w:rsidRPr="00D306B1">
              <w:rPr>
                <w:rStyle w:val="Heading2Char"/>
                <w:rFonts w:ascii="Times New Roman" w:hAnsi="Times New Roman" w:cs="Times New Roman"/>
                <w:b w:val="0"/>
                <w:color w:val="auto"/>
                <w:sz w:val="24"/>
                <w:szCs w:val="24"/>
                <w:highlight w:val="yellow"/>
              </w:rPr>
              <w:t>get_p_data</w:t>
            </w:r>
            <w:proofErr w:type="spellEnd"/>
            <w:r w:rsidRPr="00D306B1">
              <w:rPr>
                <w:rStyle w:val="Heading2Char"/>
                <w:rFonts w:ascii="Times New Roman" w:hAnsi="Times New Roman" w:cs="Times New Roman"/>
                <w:b w:val="0"/>
                <w:color w:val="auto"/>
                <w:sz w:val="24"/>
                <w:szCs w:val="24"/>
                <w:highlight w:val="yellow"/>
              </w:rPr>
              <w:t>()</w:t>
            </w:r>
          </w:p>
        </w:tc>
        <w:tc>
          <w:tcPr>
            <w:tcW w:w="2410" w:type="dxa"/>
          </w:tcPr>
          <w:p w14:paraId="7F9EF0C0"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Fonts w:ascii="Times New Roman" w:hAnsi="Times New Roman" w:cs="Times New Roman"/>
                <w:sz w:val="24"/>
                <w:szCs w:val="24"/>
                <w:highlight w:val="yellow"/>
              </w:rPr>
              <w:t>Method use to get the patients’ data from database</w:t>
            </w:r>
          </w:p>
        </w:tc>
        <w:tc>
          <w:tcPr>
            <w:tcW w:w="2126" w:type="dxa"/>
            <w:vAlign w:val="center"/>
          </w:tcPr>
          <w:p w14:paraId="0F86E000"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
        </w:tc>
        <w:tc>
          <w:tcPr>
            <w:tcW w:w="1621" w:type="dxa"/>
            <w:vAlign w:val="center"/>
          </w:tcPr>
          <w:p w14:paraId="444C295B"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void</w:t>
            </w:r>
          </w:p>
        </w:tc>
      </w:tr>
      <w:tr w:rsidR="00E75DA7" w:rsidRPr="00524BDD" w14:paraId="5311A9F5" w14:textId="77777777" w:rsidTr="00E75DA7">
        <w:tblPrEx>
          <w:tblLook w:val="0000" w:firstRow="0" w:lastRow="0" w:firstColumn="0" w:lastColumn="0" w:noHBand="0" w:noVBand="0"/>
        </w:tblPrEx>
        <w:trPr>
          <w:trHeight w:val="752"/>
        </w:trPr>
        <w:tc>
          <w:tcPr>
            <w:tcW w:w="731" w:type="dxa"/>
          </w:tcPr>
          <w:p w14:paraId="5247B1BC"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3</w:t>
            </w:r>
          </w:p>
        </w:tc>
        <w:tc>
          <w:tcPr>
            <w:tcW w:w="2354" w:type="dxa"/>
            <w:vAlign w:val="center"/>
          </w:tcPr>
          <w:p w14:paraId="237A6831" w14:textId="77777777"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proofErr w:type="spellStart"/>
            <w:r w:rsidRPr="00D306B1">
              <w:rPr>
                <w:rStyle w:val="Heading2Char"/>
                <w:rFonts w:ascii="Times New Roman" w:hAnsi="Times New Roman" w:cs="Times New Roman"/>
                <w:b w:val="0"/>
                <w:color w:val="auto"/>
                <w:sz w:val="24"/>
                <w:szCs w:val="24"/>
                <w:highlight w:val="yellow"/>
              </w:rPr>
              <w:t>getAppointmentByID</w:t>
            </w:r>
            <w:proofErr w:type="spellEnd"/>
          </w:p>
        </w:tc>
        <w:tc>
          <w:tcPr>
            <w:tcW w:w="2410" w:type="dxa"/>
          </w:tcPr>
          <w:p w14:paraId="29FBF30C" w14:textId="55A5148F" w:rsidR="00E75DA7" w:rsidRPr="00D306B1" w:rsidRDefault="00E75DA7" w:rsidP="00E75DA7">
            <w:pPr>
              <w:pStyle w:val="NoSpacing"/>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Method uses to get the appointments’ data from database</w:t>
            </w:r>
            <w:r w:rsidR="00D306B1" w:rsidRPr="00D306B1">
              <w:rPr>
                <w:rStyle w:val="Heading2Char"/>
                <w:rFonts w:ascii="Times New Roman" w:hAnsi="Times New Roman" w:cs="Times New Roman"/>
                <w:b w:val="0"/>
                <w:color w:val="auto"/>
                <w:sz w:val="24"/>
                <w:szCs w:val="24"/>
                <w:highlight w:val="yellow"/>
              </w:rPr>
              <w:t xml:space="preserve"> in mobile application</w:t>
            </w:r>
          </w:p>
        </w:tc>
        <w:tc>
          <w:tcPr>
            <w:tcW w:w="2126" w:type="dxa"/>
            <w:vAlign w:val="center"/>
          </w:tcPr>
          <w:p w14:paraId="41A7E5A2" w14:textId="77777777" w:rsidR="00E75DA7" w:rsidRPr="00D306B1" w:rsidRDefault="00E75DA7" w:rsidP="00E75DA7">
            <w:pPr>
              <w:pStyle w:val="NoSpacing"/>
              <w:jc w:val="center"/>
              <w:rPr>
                <w:rStyle w:val="Heading2Char"/>
                <w:rFonts w:ascii="Times New Roman" w:hAnsi="Times New Roman" w:cs="Times New Roman"/>
                <w:b w:val="0"/>
                <w:color w:val="auto"/>
                <w:sz w:val="24"/>
                <w:szCs w:val="24"/>
                <w:highlight w:val="yellow"/>
              </w:rPr>
            </w:pPr>
            <w:r w:rsidRPr="00D306B1">
              <w:rPr>
                <w:rStyle w:val="Heading2Char"/>
                <w:rFonts w:ascii="Times New Roman" w:hAnsi="Times New Roman" w:cs="Times New Roman"/>
                <w:b w:val="0"/>
                <w:color w:val="auto"/>
                <w:sz w:val="24"/>
                <w:szCs w:val="24"/>
                <w:highlight w:val="yellow"/>
              </w:rPr>
              <w:t>$</w:t>
            </w:r>
            <w:proofErr w:type="spellStart"/>
            <w:r w:rsidRPr="00D306B1">
              <w:rPr>
                <w:rStyle w:val="Heading2Char"/>
                <w:rFonts w:ascii="Times New Roman" w:hAnsi="Times New Roman" w:cs="Times New Roman"/>
                <w:b w:val="0"/>
                <w:color w:val="auto"/>
                <w:sz w:val="24"/>
                <w:szCs w:val="24"/>
                <w:highlight w:val="yellow"/>
              </w:rPr>
              <w:t>patientID:varchar</w:t>
            </w:r>
            <w:proofErr w:type="spellEnd"/>
          </w:p>
        </w:tc>
        <w:tc>
          <w:tcPr>
            <w:tcW w:w="1621" w:type="dxa"/>
            <w:vAlign w:val="center"/>
          </w:tcPr>
          <w:p w14:paraId="61213C42" w14:textId="77777777" w:rsidR="00E75DA7" w:rsidRPr="00524BDD" w:rsidRDefault="00E75DA7" w:rsidP="00E75DA7">
            <w:pPr>
              <w:pStyle w:val="NoSpacing"/>
              <w:jc w:val="center"/>
              <w:rPr>
                <w:rStyle w:val="Heading2Char"/>
                <w:rFonts w:ascii="Times New Roman" w:hAnsi="Times New Roman" w:cs="Times New Roman"/>
                <w:b w:val="0"/>
                <w:color w:val="auto"/>
                <w:sz w:val="24"/>
                <w:szCs w:val="24"/>
              </w:rPr>
            </w:pPr>
            <w:r w:rsidRPr="00D306B1">
              <w:rPr>
                <w:rStyle w:val="Heading2Char"/>
                <w:rFonts w:ascii="Times New Roman" w:hAnsi="Times New Roman" w:cs="Times New Roman"/>
                <w:b w:val="0"/>
                <w:color w:val="auto"/>
                <w:sz w:val="24"/>
                <w:szCs w:val="24"/>
                <w:highlight w:val="yellow"/>
              </w:rPr>
              <w:t>Array[]</w:t>
            </w:r>
          </w:p>
        </w:tc>
      </w:tr>
    </w:tbl>
    <w:p w14:paraId="3C20AF0B" w14:textId="1D3EFBF0" w:rsidR="00E75DA7" w:rsidRPr="00327131" w:rsidRDefault="00E75DA7" w:rsidP="00327131">
      <w:pPr>
        <w:rPr>
          <w:rFonts w:ascii="Times New Roman" w:eastAsiaTheme="minorHAnsi" w:hAnsi="Times New Roman" w:cs="Times New Roman"/>
          <w:sz w:val="36"/>
          <w:szCs w:val="36"/>
          <w:lang w:bidi="ar-SA"/>
        </w:rPr>
        <w:sectPr w:rsidR="00E75DA7" w:rsidRPr="00327131" w:rsidSect="0051206D">
          <w:footerReference w:type="default" r:id="rId47"/>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2577" w:name="_Toc393745241"/>
      <w:bookmarkStart w:id="2578" w:name="_Toc268343150"/>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577"/>
      <w:bookmarkEnd w:id="2578"/>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2579" w:name="_Toc393745242"/>
      <w:bookmarkStart w:id="2580" w:name="_Toc268343151"/>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579"/>
      <w:bookmarkEnd w:id="2580"/>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2581" w:name="_Toc393745243"/>
      <w:bookmarkStart w:id="2582" w:name="_Toc268343152"/>
      <w:r w:rsidRPr="006255E8">
        <w:rPr>
          <w:rFonts w:ascii="Times New Roman" w:hAnsi="Times New Roman" w:cs="Times New Roman"/>
          <w:color w:val="auto"/>
          <w:sz w:val="28"/>
          <w:szCs w:val="28"/>
          <w:highlight w:val="yellow"/>
        </w:rPr>
        <w:t>5.1 DCSS website Sequence Diagram</w:t>
      </w:r>
      <w:bookmarkEnd w:id="2581"/>
      <w:bookmarkEnd w:id="2582"/>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75F1556E" w:rsidR="00AD667A" w:rsidRPr="00097A25"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5</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3AAD899F" w:rsidR="0008057A" w:rsidRPr="00392646" w:rsidRDefault="00B26080" w:rsidP="003370BA">
      <w:pPr>
        <w:jc w:val="center"/>
        <w:rPr>
          <w:rFonts w:ascii="Times New Roman" w:hAnsi="Times New Roman" w:cs="Times New Roman"/>
          <w:noProof/>
        </w:rPr>
      </w:pPr>
      <w:r>
        <w:rPr>
          <w:rFonts w:ascii="Times New Roman" w:hAnsi="Times New Roman" w:cs="Times New Roman"/>
          <w:noProof/>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3E6179F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6</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39D11855" w:rsidR="00950F17" w:rsidRPr="00392646"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2905B696"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7</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51"/>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0D50DE6B"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C3CED6A"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8</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59058D67"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647F45C9" w:rsidR="001113E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9</w:t>
      </w:r>
      <w:r w:rsidR="001113EF" w:rsidRPr="00392646">
        <w:rPr>
          <w:rFonts w:ascii="Times New Roman" w:hAnsi="Times New Roman" w:cs="Times New Roman"/>
          <w:sz w:val="24"/>
          <w:szCs w:val="24"/>
        </w:rPr>
        <w:t>: Officer logout</w:t>
      </w:r>
    </w:p>
    <w:p w14:paraId="4133CAEB" w14:textId="77777777" w:rsidR="00E3644F" w:rsidRPr="00392646" w:rsidRDefault="00E3644F" w:rsidP="003370BA">
      <w:pPr>
        <w:jc w:val="center"/>
        <w:rPr>
          <w:rFonts w:ascii="Times New Roman" w:hAnsi="Times New Roman" w:cs="Times New Roman"/>
          <w:b/>
          <w:sz w:val="24"/>
          <w:szCs w:val="24"/>
        </w:rPr>
      </w:pPr>
    </w:p>
    <w:p w14:paraId="7AFC6472" w14:textId="48428380"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4A66FEA8" w:rsidR="00E01C51"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10</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3E95FF7D"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w:t>
      </w:r>
      <w:r w:rsidR="0076068C">
        <w:rPr>
          <w:rFonts w:ascii="Times New Roman" w:hAnsi="Times New Roman" w:cs="Times New Roman"/>
          <w:sz w:val="24"/>
          <w:szCs w:val="24"/>
        </w:rPr>
        <w:t>igure 11</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563B0F9A"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Officer view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0807DD12"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13</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58"/>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E59DD9E" w14:textId="4FAD6BF4" w:rsidR="00AC4074" w:rsidRPr="00392646" w:rsidRDefault="00B26080" w:rsidP="00B2608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14</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4004CDB0" w14:textId="77777777" w:rsidR="00B26080" w:rsidRPr="00392646" w:rsidRDefault="00B26080" w:rsidP="003370BA">
      <w:pPr>
        <w:jc w:val="center"/>
        <w:rPr>
          <w:rFonts w:ascii="Times New Roman" w:hAnsi="Times New Roman" w:cs="Times New Roman"/>
          <w:sz w:val="24"/>
          <w:szCs w:val="24"/>
        </w:rPr>
      </w:pP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5755191D" w14:textId="4B135731" w:rsidR="00473012" w:rsidRPr="00B26080" w:rsidRDefault="00B26080" w:rsidP="00B260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76068C">
        <w:rPr>
          <w:rFonts w:ascii="Times New Roman" w:hAnsi="Times New Roman" w:cs="Times New Roman"/>
          <w:sz w:val="24"/>
          <w:szCs w:val="24"/>
        </w:rPr>
        <w:t>5</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003E9C1E" w:rsidR="00FF048A"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392646" w:rsidRDefault="00FC3A21" w:rsidP="003370BA">
      <w:pPr>
        <w:jc w:val="center"/>
        <w:rPr>
          <w:rFonts w:ascii="Times New Roman" w:hAnsi="Times New Roman" w:cs="Times New Roman"/>
          <w:sz w:val="24"/>
          <w:szCs w:val="24"/>
        </w:rPr>
      </w:pPr>
    </w:p>
    <w:p w14:paraId="02BB4F72" w14:textId="39F4206D" w:rsidR="00BD483B" w:rsidRPr="00392646" w:rsidRDefault="0076068C" w:rsidP="003370BA">
      <w:pPr>
        <w:jc w:val="center"/>
        <w:rPr>
          <w:rFonts w:ascii="Times New Roman" w:hAnsi="Times New Roman" w:cs="Times New Roman"/>
          <w:b/>
          <w:sz w:val="24"/>
          <w:szCs w:val="24"/>
        </w:rPr>
      </w:pPr>
      <w:r>
        <w:rPr>
          <w:rFonts w:ascii="Times New Roman" w:hAnsi="Times New Roman" w:cs="Times New Roman"/>
          <w:sz w:val="24"/>
          <w:szCs w:val="24"/>
        </w:rPr>
        <w:t>Figure 16</w:t>
      </w:r>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62"/>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SD-06</w:t>
      </w:r>
      <w:proofErr w:type="gramStart"/>
      <w:r w:rsidRPr="00056884">
        <w:rPr>
          <w:rFonts w:ascii="Times New Roman" w:hAnsi="Times New Roman" w:cs="Times New Roman"/>
          <w:b/>
          <w:sz w:val="24"/>
          <w:szCs w:val="24"/>
          <w:highlight w:val="yellow"/>
        </w:rPr>
        <w:t>:Create</w:t>
      </w:r>
      <w:proofErr w:type="gramEnd"/>
      <w:r w:rsidRPr="00056884">
        <w:rPr>
          <w:rFonts w:ascii="Times New Roman" w:hAnsi="Times New Roman" w:cs="Times New Roman"/>
          <w:b/>
          <w:sz w:val="24"/>
          <w:szCs w:val="24"/>
          <w:highlight w:val="yellow"/>
        </w:rPr>
        <w:t xml:space="preserv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73939A38" w:rsidR="0042536F" w:rsidRPr="00392646" w:rsidRDefault="0073096B" w:rsidP="0073096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B48582" wp14:editId="2A5CC1BA">
            <wp:extent cx="6453617" cy="5580993"/>
            <wp:effectExtent l="0" t="0" r="4445" b="1270"/>
            <wp:docPr id="29" name="Picture 29"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add_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1637" cy="5587929"/>
                    </a:xfrm>
                    <a:prstGeom prst="rect">
                      <a:avLst/>
                    </a:prstGeom>
                    <a:noFill/>
                    <a:ln>
                      <a:noFill/>
                    </a:ln>
                  </pic:spPr>
                </pic:pic>
              </a:graphicData>
            </a:graphic>
          </wp:inline>
        </w:drawing>
      </w:r>
    </w:p>
    <w:p w14:paraId="39FF7CF7" w14:textId="10DEB444"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0076068C">
        <w:rPr>
          <w:rFonts w:ascii="Times New Roman" w:hAnsi="Times New Roman" w:cs="Times New Roman"/>
          <w:sz w:val="24"/>
          <w:szCs w:val="24"/>
        </w:rPr>
        <w:t>Figure 17</w:t>
      </w:r>
      <w:r w:rsidRPr="00392646">
        <w:rPr>
          <w:rFonts w:ascii="Times New Roman" w:hAnsi="Times New Roman" w:cs="Times New Roman"/>
          <w:sz w:val="24"/>
          <w:szCs w:val="24"/>
        </w:rPr>
        <w:t>: Officer can create new patient account and the list of all patients show after register.</w:t>
      </w:r>
    </w:p>
    <w:p w14:paraId="4380C39A" w14:textId="77777777" w:rsidR="0073096B" w:rsidRDefault="0073096B" w:rsidP="00754471">
      <w:pPr>
        <w:rPr>
          <w:rFonts w:ascii="Times New Roman" w:hAnsi="Times New Roman" w:cs="Times New Roman"/>
          <w:b/>
          <w:sz w:val="24"/>
          <w:szCs w:val="24"/>
        </w:rPr>
      </w:pPr>
    </w:p>
    <w:p w14:paraId="3DDCCC47" w14:textId="77777777" w:rsidR="0073096B" w:rsidRDefault="0073096B" w:rsidP="00754471">
      <w:pPr>
        <w:rPr>
          <w:rFonts w:ascii="Times New Roman" w:hAnsi="Times New Roman" w:cs="Times New Roman"/>
          <w:b/>
          <w:sz w:val="24"/>
          <w:szCs w:val="24"/>
        </w:rPr>
      </w:pPr>
    </w:p>
    <w:p w14:paraId="5A9597C2" w14:textId="77777777" w:rsidR="0073096B" w:rsidRDefault="0073096B" w:rsidP="00754471">
      <w:pPr>
        <w:rPr>
          <w:rFonts w:ascii="Times New Roman" w:hAnsi="Times New Roman" w:cs="Times New Roman"/>
          <w:b/>
          <w:sz w:val="24"/>
          <w:szCs w:val="24"/>
        </w:rPr>
      </w:pPr>
    </w:p>
    <w:p w14:paraId="37EBD0C2" w14:textId="77777777" w:rsidR="0073096B" w:rsidRDefault="0073096B" w:rsidP="00754471">
      <w:pPr>
        <w:rPr>
          <w:rFonts w:ascii="Times New Roman" w:hAnsi="Times New Roman" w:cs="Times New Roman"/>
          <w:b/>
          <w:sz w:val="24"/>
          <w:szCs w:val="24"/>
        </w:rPr>
      </w:pPr>
    </w:p>
    <w:p w14:paraId="6CB46FCD" w14:textId="77777777" w:rsidR="0073096B" w:rsidRDefault="0073096B" w:rsidP="00754471">
      <w:pPr>
        <w:rPr>
          <w:rFonts w:ascii="Times New Roman" w:hAnsi="Times New Roman" w:cs="Times New Roman"/>
          <w:b/>
          <w:sz w:val="24"/>
          <w:szCs w:val="24"/>
        </w:rPr>
      </w:pPr>
    </w:p>
    <w:p w14:paraId="6131F6B1" w14:textId="77777777" w:rsidR="0073096B" w:rsidRDefault="0073096B" w:rsidP="00754471">
      <w:pPr>
        <w:rPr>
          <w:rFonts w:ascii="Times New Roman" w:hAnsi="Times New Roman" w:cs="Times New Roman"/>
          <w:b/>
          <w:sz w:val="24"/>
          <w:szCs w:val="24"/>
        </w:rPr>
      </w:pPr>
    </w:p>
    <w:p w14:paraId="54D1E1CE" w14:textId="77777777" w:rsidR="0073096B" w:rsidRDefault="0073096B" w:rsidP="00754471">
      <w:pPr>
        <w:rPr>
          <w:rFonts w:ascii="Times New Roman" w:hAnsi="Times New Roman" w:cs="Times New Roman"/>
          <w:b/>
          <w:sz w:val="24"/>
          <w:szCs w:val="24"/>
        </w:rPr>
      </w:pPr>
    </w:p>
    <w:p w14:paraId="12D07F32" w14:textId="77777777" w:rsidR="0073096B" w:rsidRDefault="0073096B" w:rsidP="00754471">
      <w:pPr>
        <w:rPr>
          <w:rFonts w:ascii="Times New Roman" w:hAnsi="Times New Roman" w:cs="Times New Roman"/>
          <w:b/>
          <w:sz w:val="24"/>
          <w:szCs w:val="24"/>
        </w:rPr>
      </w:pPr>
    </w:p>
    <w:p w14:paraId="63AC4F18" w14:textId="77777777" w:rsidR="0073096B" w:rsidRDefault="0073096B" w:rsidP="00754471">
      <w:pPr>
        <w:rPr>
          <w:rFonts w:ascii="Times New Roman" w:hAnsi="Times New Roman" w:cs="Times New Roman"/>
          <w:b/>
          <w:sz w:val="24"/>
          <w:szCs w:val="24"/>
        </w:rPr>
      </w:pPr>
    </w:p>
    <w:p w14:paraId="646332D1" w14:textId="77777777" w:rsidR="0073096B" w:rsidRDefault="0073096B" w:rsidP="00754471">
      <w:pPr>
        <w:rPr>
          <w:rFonts w:ascii="Times New Roman" w:hAnsi="Times New Roman" w:cs="Times New Roman"/>
          <w:b/>
          <w:sz w:val="24"/>
          <w:szCs w:val="24"/>
        </w:rPr>
      </w:pPr>
    </w:p>
    <w:p w14:paraId="78716C1F" w14:textId="77777777" w:rsidR="00E86A27" w:rsidRDefault="00E86A27" w:rsidP="00754471">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 xml:space="preserve">SD-07: </w:t>
      </w:r>
      <w:r w:rsidR="005A4523" w:rsidRPr="00056884">
        <w:rPr>
          <w:rFonts w:ascii="Times New Roman" w:hAnsi="Times New Roman" w:cs="Times New Roman"/>
          <w:b/>
          <w:sz w:val="24"/>
          <w:szCs w:val="24"/>
          <w:highlight w:val="yellow"/>
        </w:rPr>
        <w:t>Create</w:t>
      </w:r>
      <w:r w:rsidRPr="00056884">
        <w:rPr>
          <w:rFonts w:ascii="Times New Roman" w:hAnsi="Times New Roman" w:cs="Times New Roman"/>
          <w:b/>
          <w:sz w:val="24"/>
          <w:szCs w:val="24"/>
          <w:highlight w:val="yellow"/>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31AAF627" w:rsidR="00E86A27" w:rsidRPr="00392646" w:rsidRDefault="0073096B"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A100D6" wp14:editId="390D25FE">
            <wp:extent cx="6401105" cy="5092262"/>
            <wp:effectExtent l="0" t="0" r="0" b="0"/>
            <wp:docPr id="48" name="Picture 48"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o_add_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5804" cy="5096001"/>
                    </a:xfrm>
                    <a:prstGeom prst="rect">
                      <a:avLst/>
                    </a:prstGeom>
                    <a:noFill/>
                    <a:ln>
                      <a:noFill/>
                    </a:ln>
                  </pic:spPr>
                </pic:pic>
              </a:graphicData>
            </a:graphic>
          </wp:inline>
        </w:drawing>
      </w:r>
    </w:p>
    <w:p w14:paraId="51909A48" w14:textId="77777777" w:rsidR="00BF3372" w:rsidRPr="00392646" w:rsidRDefault="00BF3372" w:rsidP="00307254">
      <w:pPr>
        <w:jc w:val="center"/>
        <w:rPr>
          <w:rFonts w:ascii="Times New Roman" w:hAnsi="Times New Roman" w:cs="Times New Roman"/>
          <w:sz w:val="24"/>
          <w:szCs w:val="24"/>
        </w:rPr>
      </w:pPr>
    </w:p>
    <w:p w14:paraId="337B934D" w14:textId="079CD437" w:rsidR="00BF3372" w:rsidRDefault="0076068C" w:rsidP="00307254">
      <w:pPr>
        <w:jc w:val="center"/>
        <w:rPr>
          <w:rFonts w:ascii="Times New Roman" w:hAnsi="Times New Roman" w:cs="Times New Roman"/>
          <w:sz w:val="24"/>
          <w:szCs w:val="24"/>
        </w:rPr>
      </w:pPr>
      <w:r>
        <w:rPr>
          <w:rFonts w:ascii="Times New Roman" w:hAnsi="Times New Roman" w:cs="Times New Roman"/>
          <w:sz w:val="24"/>
          <w:szCs w:val="24"/>
        </w:rPr>
        <w:t>Figure 18</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53FE119" w14:textId="77777777" w:rsidR="0073096B" w:rsidRDefault="0073096B" w:rsidP="00754471">
      <w:pPr>
        <w:rPr>
          <w:rFonts w:ascii="Times New Roman" w:hAnsi="Times New Roman" w:cs="Times New Roman"/>
          <w:sz w:val="24"/>
          <w:szCs w:val="24"/>
        </w:rPr>
        <w:sectPr w:rsidR="0073096B" w:rsidSect="0073096B">
          <w:footerReference w:type="default" r:id="rId65"/>
          <w:pgSz w:w="11906" w:h="16838"/>
          <w:pgMar w:top="1440" w:right="1440" w:bottom="1440" w:left="1440" w:header="708" w:footer="708" w:gutter="0"/>
          <w:cols w:space="708"/>
          <w:docGrid w:linePitch="360"/>
        </w:sectPr>
      </w:pPr>
    </w:p>
    <w:p w14:paraId="26CEADF7" w14:textId="4877568B"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5478305C" w:rsidR="00ED225B"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392646" w:rsidRDefault="00F4330E" w:rsidP="00307254">
      <w:pPr>
        <w:jc w:val="center"/>
        <w:rPr>
          <w:rFonts w:ascii="Times New Roman" w:hAnsi="Times New Roman" w:cs="Times New Roman"/>
          <w:sz w:val="24"/>
          <w:szCs w:val="24"/>
        </w:rPr>
      </w:pPr>
    </w:p>
    <w:p w14:paraId="000D2076" w14:textId="7DE3E720"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76068C">
        <w:rPr>
          <w:rFonts w:ascii="Times New Roman" w:hAnsi="Times New Roman" w:cs="Times New Roman"/>
          <w:sz w:val="24"/>
          <w:szCs w:val="24"/>
        </w:rPr>
        <w:t>9</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77BA4DAD" w:rsidR="00ED225B"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392646" w:rsidRDefault="00ED225B" w:rsidP="0088071E">
      <w:pPr>
        <w:jc w:val="center"/>
        <w:rPr>
          <w:rFonts w:ascii="Times New Roman" w:hAnsi="Times New Roman" w:cs="Times New Roman"/>
          <w:b/>
          <w:sz w:val="24"/>
          <w:szCs w:val="24"/>
        </w:rPr>
      </w:pPr>
    </w:p>
    <w:p w14:paraId="14526AA3" w14:textId="4812A0D2"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20</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57A1B4A8" w14:textId="77777777" w:rsidR="0073096B" w:rsidRDefault="0073096B" w:rsidP="00754471">
      <w:pPr>
        <w:rPr>
          <w:rFonts w:ascii="Times New Roman" w:hAnsi="Times New Roman" w:cs="Times New Roman"/>
          <w:b/>
          <w:sz w:val="24"/>
          <w:szCs w:val="24"/>
        </w:rPr>
        <w:sectPr w:rsidR="0073096B" w:rsidSect="0073096B">
          <w:footerReference w:type="default" r:id="rId68"/>
          <w:pgSz w:w="16838" w:h="11906" w:orient="landscape"/>
          <w:pgMar w:top="1440" w:right="1440" w:bottom="1440" w:left="1440" w:header="708" w:footer="708" w:gutter="0"/>
          <w:cols w:space="708"/>
          <w:docGrid w:linePitch="360"/>
        </w:sect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056884">
        <w:rPr>
          <w:rFonts w:ascii="Times New Roman" w:hAnsi="Times New Roman" w:cs="Times New Roman"/>
          <w:b/>
          <w:sz w:val="24"/>
          <w:szCs w:val="24"/>
          <w:highlight w:val="yellow"/>
        </w:rPr>
        <w:t>M</w:t>
      </w:r>
      <w:r w:rsidR="007E1C92" w:rsidRPr="00056884">
        <w:rPr>
          <w:rFonts w:ascii="Times New Roman" w:hAnsi="Times New Roman" w:cs="Times New Roman"/>
          <w:b/>
          <w:sz w:val="24"/>
          <w:szCs w:val="24"/>
          <w:highlight w:val="yellow"/>
        </w:rPr>
        <w:t>ake an</w:t>
      </w:r>
      <w:r w:rsidRPr="00056884">
        <w:rPr>
          <w:rFonts w:ascii="Times New Roman" w:hAnsi="Times New Roman" w:cs="Times New Roman"/>
          <w:b/>
          <w:sz w:val="24"/>
          <w:szCs w:val="24"/>
          <w:highlight w:val="yellow"/>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6B71BEB4" w:rsidR="00AE0712" w:rsidRPr="00392646" w:rsidRDefault="0073096B"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B788F9" wp14:editId="42FEE340">
            <wp:extent cx="6578048" cy="6600825"/>
            <wp:effectExtent l="0" t="0" r="0" b="0"/>
            <wp:docPr id="49" name="Picture 49"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o_add_app.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6747" cy="6599519"/>
                    </a:xfrm>
                    <a:prstGeom prst="rect">
                      <a:avLst/>
                    </a:prstGeom>
                    <a:noFill/>
                    <a:ln>
                      <a:noFill/>
                    </a:ln>
                  </pic:spPr>
                </pic:pic>
              </a:graphicData>
            </a:graphic>
          </wp:inline>
        </w:drawing>
      </w:r>
    </w:p>
    <w:p w14:paraId="46B1C95A" w14:textId="77777777" w:rsidR="0042536F" w:rsidRDefault="0042536F" w:rsidP="0088071E">
      <w:pPr>
        <w:jc w:val="center"/>
        <w:rPr>
          <w:rFonts w:ascii="Times New Roman" w:hAnsi="Times New Roman" w:cs="Times New Roman"/>
          <w:sz w:val="24"/>
          <w:szCs w:val="24"/>
        </w:rPr>
      </w:pPr>
    </w:p>
    <w:p w14:paraId="2D864FD9" w14:textId="7050FDAB" w:rsidR="00AE0712"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21</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15FB3899" w14:textId="77777777" w:rsidR="0073096B" w:rsidRDefault="0073096B" w:rsidP="0088071E">
      <w:pPr>
        <w:jc w:val="center"/>
        <w:rPr>
          <w:rFonts w:ascii="Times New Roman" w:hAnsi="Times New Roman" w:cs="Times New Roman"/>
          <w:sz w:val="24"/>
          <w:szCs w:val="24"/>
        </w:rPr>
        <w:sectPr w:rsidR="0073096B" w:rsidSect="0073096B">
          <w:footerReference w:type="default" r:id="rId70"/>
          <w:pgSz w:w="11906" w:h="16838"/>
          <w:pgMar w:top="1440" w:right="1440" w:bottom="1440" w:left="1440" w:header="708" w:footer="708" w:gutter="0"/>
          <w:cols w:space="708"/>
          <w:docGrid w:linePitch="360"/>
        </w:sectPr>
      </w:pP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36067476" w:rsidR="0080128D"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p>
    <w:p w14:paraId="042796A5" w14:textId="77777777" w:rsidR="00811476" w:rsidRPr="00392646" w:rsidRDefault="00811476" w:rsidP="0088071E">
      <w:pPr>
        <w:jc w:val="center"/>
        <w:rPr>
          <w:rFonts w:ascii="Times New Roman" w:hAnsi="Times New Roman" w:cs="Times New Roman"/>
          <w:b/>
          <w:sz w:val="24"/>
          <w:szCs w:val="24"/>
        </w:rPr>
      </w:pPr>
    </w:p>
    <w:p w14:paraId="7DCAE51F" w14:textId="263B8863"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22</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4BCEFEF0" w:rsidR="009972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23</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73096B">
          <w:footerReference w:type="default" r:id="rId73"/>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7674DF8D" w14:textId="77777777" w:rsidR="00D0689A" w:rsidRPr="00F66C7C" w:rsidRDefault="00D0689A" w:rsidP="00D0689A">
      <w:pPr>
        <w:pStyle w:val="ListParagraph"/>
        <w:rPr>
          <w:rFonts w:ascii="Times New Roman" w:hAnsi="Times New Roman" w:cs="Times New Roman"/>
          <w:b/>
          <w:sz w:val="24"/>
          <w:szCs w:val="24"/>
        </w:rPr>
      </w:pPr>
    </w:p>
    <w:p w14:paraId="51061945" w14:textId="32BE5F22" w:rsidR="000D28CD"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w:t>
      </w:r>
      <w:r w:rsidR="0076068C">
        <w:rPr>
          <w:rFonts w:ascii="Times New Roman" w:hAnsi="Times New Roman" w:cs="Times New Roman"/>
          <w:sz w:val="24"/>
          <w:szCs w:val="24"/>
        </w:rPr>
        <w:t>4</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0FED252F" w14:textId="77777777" w:rsidR="00D0689A" w:rsidRPr="00F66C7C" w:rsidRDefault="00D0689A" w:rsidP="00D0689A">
      <w:pPr>
        <w:pStyle w:val="ListParagraph"/>
        <w:rPr>
          <w:rFonts w:ascii="Times New Roman" w:hAnsi="Times New Roman" w:cs="Times New Roman"/>
          <w:b/>
          <w:sz w:val="24"/>
          <w:szCs w:val="24"/>
        </w:rPr>
      </w:pPr>
    </w:p>
    <w:p w14:paraId="559C27F8" w14:textId="5F2BD714" w:rsidR="005D0C81"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25</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D0689A">
          <w:footerReference w:type="default" r:id="rId76"/>
          <w:pgSz w:w="16838" w:h="11906" w:orient="landscape"/>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362ED253" w:rsidR="005D0C81"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392646" w:rsidRDefault="001727D5" w:rsidP="0088071E">
      <w:pPr>
        <w:jc w:val="center"/>
        <w:rPr>
          <w:rFonts w:ascii="Times New Roman" w:hAnsi="Times New Roman" w:cs="Times New Roman"/>
        </w:rPr>
      </w:pPr>
    </w:p>
    <w:p w14:paraId="449A6140" w14:textId="460A786D"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6</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EE12130" w:rsidR="00AE3CAE"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392646" w:rsidRDefault="00AE3CAE" w:rsidP="0088071E">
      <w:pPr>
        <w:jc w:val="center"/>
        <w:rPr>
          <w:rFonts w:ascii="Times New Roman" w:hAnsi="Times New Roman" w:cs="Times New Roman"/>
        </w:rPr>
      </w:pPr>
    </w:p>
    <w:p w14:paraId="4FBC95C9" w14:textId="13390016" w:rsidR="00FF117D"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27</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101A099B" w:rsidR="00E057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392646" w:rsidRDefault="00E057A0" w:rsidP="0088071E">
      <w:pPr>
        <w:jc w:val="center"/>
        <w:rPr>
          <w:rFonts w:ascii="Times New Roman" w:hAnsi="Times New Roman" w:cs="Times New Roman"/>
        </w:rPr>
      </w:pPr>
    </w:p>
    <w:p w14:paraId="553F266D" w14:textId="7C2ED275"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28</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80"/>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2583" w:name="_Toc268343153"/>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2583"/>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74F88FC0" w14:textId="2698F32C" w:rsidR="00CB1259" w:rsidRPr="00F4691F" w:rsidRDefault="00F4691F" w:rsidP="00F4691F">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0944" behindDoc="0" locked="0" layoutInCell="1" allowOverlap="1" wp14:anchorId="1481C6EC" wp14:editId="69B38241">
            <wp:simplePos x="0" y="0"/>
            <wp:positionH relativeFrom="margin">
              <wp:align>center</wp:align>
            </wp:positionH>
            <wp:positionV relativeFrom="paragraph">
              <wp:posOffset>0</wp:posOffset>
            </wp:positionV>
            <wp:extent cx="6176645" cy="3074035"/>
            <wp:effectExtent l="0" t="0" r="0" b="0"/>
            <wp:wrapTight wrapText="bothSides">
              <wp:wrapPolygon edited="0">
                <wp:start x="0" y="0"/>
                <wp:lineTo x="0" y="21417"/>
                <wp:lineTo x="21496" y="21417"/>
                <wp:lineTo x="214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 login.jpg"/>
                    <pic:cNvPicPr/>
                  </pic:nvPicPr>
                  <pic:blipFill>
                    <a:blip r:embed="rId81">
                      <a:extLst>
                        <a:ext uri="{28A0092B-C50C-407E-A947-70E740481C1C}">
                          <a14:useLocalDpi xmlns:a14="http://schemas.microsoft.com/office/drawing/2010/main" val="0"/>
                        </a:ext>
                      </a:extLst>
                    </a:blip>
                    <a:stretch>
                      <a:fillRect/>
                    </a:stretch>
                  </pic:blipFill>
                  <pic:spPr>
                    <a:xfrm>
                      <a:off x="0" y="0"/>
                      <a:ext cx="6176645" cy="3074636"/>
                    </a:xfrm>
                    <a:prstGeom prst="rect">
                      <a:avLst/>
                    </a:prstGeom>
                  </pic:spPr>
                </pic:pic>
              </a:graphicData>
            </a:graphic>
            <wp14:sizeRelH relativeFrom="page">
              <wp14:pctWidth>0</wp14:pctWidth>
            </wp14:sizeRelH>
            <wp14:sizeRelV relativeFrom="page">
              <wp14:pctHeight>0</wp14:pctHeight>
            </wp14:sizeRelV>
          </wp:anchor>
        </w:drawing>
      </w:r>
      <w:r w:rsidR="006C1947" w:rsidRPr="00392646">
        <w:rPr>
          <w:rFonts w:ascii="Times New Roman" w:hAnsi="Times New Roman" w:cs="Times New Roman"/>
          <w:sz w:val="24"/>
          <w:szCs w:val="24"/>
        </w:rPr>
        <w:t>Figure 2</w:t>
      </w:r>
      <w:r w:rsidR="0076068C">
        <w:rPr>
          <w:rFonts w:ascii="Times New Roman" w:hAnsi="Times New Roman" w:cs="Times New Roman"/>
          <w:sz w:val="24"/>
          <w:szCs w:val="24"/>
        </w:rPr>
        <w:t>9</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52A0DA35"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7FE00D59" w:rsidR="00F66C7C" w:rsidRPr="00F66C7C" w:rsidRDefault="00F4691F"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1968" behindDoc="0" locked="0" layoutInCell="1" allowOverlap="1" wp14:anchorId="55804F66" wp14:editId="572B297B">
            <wp:simplePos x="0" y="0"/>
            <wp:positionH relativeFrom="margin">
              <wp:posOffset>-228600</wp:posOffset>
            </wp:positionH>
            <wp:positionV relativeFrom="paragraph">
              <wp:posOffset>226060</wp:posOffset>
            </wp:positionV>
            <wp:extent cx="6445885" cy="2628900"/>
            <wp:effectExtent l="0" t="0" r="5715" b="12700"/>
            <wp:wrapTight wrapText="bothSides">
              <wp:wrapPolygon edited="0">
                <wp:start x="0" y="0"/>
                <wp:lineTo x="0" y="21496"/>
                <wp:lineTo x="21534" y="21496"/>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ppointment.jpg"/>
                    <pic:cNvPicPr/>
                  </pic:nvPicPr>
                  <pic:blipFill>
                    <a:blip r:embed="rId82">
                      <a:extLst>
                        <a:ext uri="{28A0092B-C50C-407E-A947-70E740481C1C}">
                          <a14:useLocalDpi xmlns:a14="http://schemas.microsoft.com/office/drawing/2010/main" val="0"/>
                        </a:ext>
                      </a:extLst>
                    </a:blip>
                    <a:stretch>
                      <a:fillRect/>
                    </a:stretch>
                  </pic:blipFill>
                  <pic:spPr>
                    <a:xfrm>
                      <a:off x="0" y="0"/>
                      <a:ext cx="6445885" cy="2628900"/>
                    </a:xfrm>
                    <a:prstGeom prst="rect">
                      <a:avLst/>
                    </a:prstGeom>
                  </pic:spPr>
                </pic:pic>
              </a:graphicData>
            </a:graphic>
            <wp14:sizeRelH relativeFrom="page">
              <wp14:pctWidth>0</wp14:pctWidth>
            </wp14:sizeRelH>
            <wp14:sizeRelV relativeFrom="page">
              <wp14:pctHeight>0</wp14:pctHeight>
            </wp14:sizeRelV>
          </wp:anchor>
        </w:drawing>
      </w:r>
      <w:r w:rsidR="00F66C7C">
        <w:rPr>
          <w:rFonts w:ascii="Times New Roman" w:hAnsi="Times New Roman" w:cs="Times New Roman"/>
          <w:b/>
          <w:sz w:val="24"/>
          <w:szCs w:val="24"/>
        </w:rPr>
        <w:t>URS-</w:t>
      </w:r>
      <w:r w:rsidR="0056776E">
        <w:rPr>
          <w:rFonts w:ascii="Times New Roman" w:hAnsi="Times New Roman" w:cs="Times New Roman"/>
          <w:b/>
          <w:sz w:val="24"/>
          <w:szCs w:val="24"/>
        </w:rPr>
        <w:t>01</w:t>
      </w:r>
    </w:p>
    <w:p w14:paraId="7A6DA86E" w14:textId="4FE50F27" w:rsidR="00C15028"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30</w:t>
      </w:r>
      <w:r w:rsidR="00C15028" w:rsidRPr="00392646">
        <w:rPr>
          <w:rFonts w:ascii="Times New Roman" w:hAnsi="Times New Roman" w:cs="Times New Roman"/>
          <w:sz w:val="24"/>
          <w:szCs w:val="24"/>
        </w:rPr>
        <w:t>: Patient can view his/her appointment after login if user does not lo</w:t>
      </w:r>
      <w:r w:rsidR="00F4691F">
        <w:rPr>
          <w:rFonts w:ascii="Times New Roman" w:hAnsi="Times New Roman" w:cs="Times New Roman"/>
          <w:sz w:val="24"/>
          <w:szCs w:val="24"/>
        </w:rPr>
        <w:t xml:space="preserve">gin the appointment will not </w:t>
      </w:r>
      <w:r w:rsidR="00F4691F" w:rsidRPr="00F4691F">
        <w:rPr>
          <w:rFonts w:ascii="Times" w:hAnsi="Times" w:cs="Times New Roman"/>
          <w:sz w:val="24"/>
          <w:szCs w:val="24"/>
        </w:rPr>
        <w:t>di</w:t>
      </w:r>
      <w:r w:rsidR="00F4691F" w:rsidRPr="00F4691F">
        <w:rPr>
          <w:rFonts w:ascii="Times" w:hAnsi="Times" w:cs="Ayuthaya"/>
          <w:sz w:val="24"/>
          <w:szCs w:val="24"/>
        </w:rPr>
        <w:t>s</w:t>
      </w:r>
      <w:r w:rsidR="00C15028" w:rsidRPr="00F4691F">
        <w:rPr>
          <w:rFonts w:ascii="Times" w:hAnsi="Times" w:cs="Times New Roman"/>
          <w:sz w:val="24"/>
          <w:szCs w:val="24"/>
        </w:rPr>
        <w:t>play</w:t>
      </w:r>
    </w:p>
    <w:p w14:paraId="43D02F02" w14:textId="77777777" w:rsidR="00A00CFA" w:rsidRDefault="00A00CFA" w:rsidP="00754471">
      <w:pPr>
        <w:rPr>
          <w:rFonts w:ascii="Times New Roman" w:hAnsi="Times New Roman" w:cs="Times New Roman"/>
          <w:b/>
          <w:sz w:val="24"/>
          <w:szCs w:val="24"/>
        </w:rPr>
      </w:pPr>
    </w:p>
    <w:p w14:paraId="21833079" w14:textId="77777777" w:rsidR="00F4691F" w:rsidRDefault="00F4691F"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6BFDBCEE" w:rsidR="003113D8"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2992" behindDoc="0" locked="0" layoutInCell="1" allowOverlap="1" wp14:anchorId="35C7EA69" wp14:editId="000EE16B">
            <wp:simplePos x="0" y="0"/>
            <wp:positionH relativeFrom="margin">
              <wp:align>center</wp:align>
            </wp:positionH>
            <wp:positionV relativeFrom="paragraph">
              <wp:posOffset>635</wp:posOffset>
            </wp:positionV>
            <wp:extent cx="5731510" cy="3038475"/>
            <wp:effectExtent l="0" t="0" r="8890" b="9525"/>
            <wp:wrapTight wrapText="bothSides">
              <wp:wrapPolygon edited="0">
                <wp:start x="0" y="0"/>
                <wp:lineTo x="0" y="21487"/>
                <wp:lineTo x="21538" y="21487"/>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14:sizeRelH relativeFrom="page">
              <wp14:pctWidth>0</wp14:pctWidth>
            </wp14:sizeRelH>
            <wp14:sizeRelV relativeFrom="page">
              <wp14:pctHeight>0</wp14:pctHeight>
            </wp14:sizeRelV>
          </wp:anchor>
        </w:drawing>
      </w:r>
    </w:p>
    <w:p w14:paraId="7A2D2653" w14:textId="178051B9" w:rsidR="00C47D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31</w:t>
      </w:r>
      <w:r w:rsidR="00C47DD3" w:rsidRPr="00392646">
        <w:rPr>
          <w:rFonts w:ascii="Times New Roman" w:hAnsi="Times New Roman" w:cs="Times New Roman"/>
          <w:sz w:val="24"/>
          <w:szCs w:val="24"/>
        </w:rPr>
        <w:t>: Patie</w:t>
      </w:r>
      <w:r w:rsidR="00F4691F">
        <w:rPr>
          <w:rFonts w:ascii="Times New Roman" w:hAnsi="Times New Roman" w:cs="Times New Roman"/>
          <w:sz w:val="24"/>
          <w:szCs w:val="24"/>
        </w:rPr>
        <w:t>nt can view all appointment in G</w:t>
      </w:r>
      <w:r w:rsidR="00C47DD3" w:rsidRPr="00392646">
        <w:rPr>
          <w:rFonts w:ascii="Times New Roman" w:hAnsi="Times New Roman" w:cs="Times New Roman"/>
          <w:sz w:val="24"/>
          <w:szCs w:val="24"/>
        </w:rPr>
        <w:t>oogle calendar</w:t>
      </w:r>
    </w:p>
    <w:p w14:paraId="312442B4" w14:textId="77777777" w:rsidR="003113D8" w:rsidRPr="00392646" w:rsidRDefault="003113D8" w:rsidP="0088071E">
      <w:pPr>
        <w:jc w:val="center"/>
        <w:rPr>
          <w:rFonts w:ascii="Times New Roman" w:hAnsi="Times New Roman" w:cs="Times New Roman"/>
          <w:b/>
          <w:sz w:val="24"/>
          <w:szCs w:val="24"/>
        </w:rPr>
      </w:pPr>
    </w:p>
    <w:p w14:paraId="37FF02D0" w14:textId="77777777" w:rsidR="00D0689A" w:rsidRDefault="00D0689A" w:rsidP="00754471">
      <w:pP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762E8ED9" w14:textId="38417984" w:rsidR="00006BD3" w:rsidRPr="00F4691F" w:rsidRDefault="0056776E" w:rsidP="00F4691F">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32B2107" w14:textId="75B8D2E3" w:rsidR="00006BD3" w:rsidRPr="00392646" w:rsidRDefault="00F4691F"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34016" behindDoc="0" locked="0" layoutInCell="1" allowOverlap="1" wp14:anchorId="106067A0" wp14:editId="0704E5FD">
            <wp:simplePos x="0" y="0"/>
            <wp:positionH relativeFrom="margin">
              <wp:align>center</wp:align>
            </wp:positionH>
            <wp:positionV relativeFrom="paragraph">
              <wp:posOffset>0</wp:posOffset>
            </wp:positionV>
            <wp:extent cx="5731510" cy="3162300"/>
            <wp:effectExtent l="0" t="0" r="8890" b="12700"/>
            <wp:wrapTight wrapText="bothSides">
              <wp:wrapPolygon edited="0">
                <wp:start x="0" y="0"/>
                <wp:lineTo x="0" y="21513"/>
                <wp:lineTo x="21538" y="21513"/>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14:sizeRelH relativeFrom="page">
              <wp14:pctWidth>0</wp14:pctWidth>
            </wp14:sizeRelH>
            <wp14:sizeRelV relativeFrom="page">
              <wp14:pctHeight>0</wp14:pctHeight>
            </wp14:sizeRelV>
          </wp:anchor>
        </w:drawing>
      </w:r>
    </w:p>
    <w:p w14:paraId="6DB124C2" w14:textId="4ABAF78F" w:rsidR="00006BD3" w:rsidRPr="00392646" w:rsidRDefault="0076068C" w:rsidP="00F4691F">
      <w:pPr>
        <w:jc w:val="center"/>
        <w:rPr>
          <w:rFonts w:ascii="Times New Roman" w:hAnsi="Times New Roman" w:cs="Times New Roman"/>
          <w:sz w:val="24"/>
          <w:szCs w:val="24"/>
        </w:rPr>
      </w:pPr>
      <w:r>
        <w:rPr>
          <w:rFonts w:ascii="Times New Roman" w:hAnsi="Times New Roman" w:cs="Times New Roman"/>
          <w:sz w:val="24"/>
          <w:szCs w:val="24"/>
        </w:rPr>
        <w:t>Figure 32</w:t>
      </w:r>
      <w:r w:rsidR="00006BD3" w:rsidRPr="00392646">
        <w:rPr>
          <w:rFonts w:ascii="Times New Roman" w:hAnsi="Times New Roman" w:cs="Times New Roman"/>
          <w:sz w:val="24"/>
          <w:szCs w:val="24"/>
        </w:rPr>
        <w:t>: Patient logout from mobile application</w:t>
      </w:r>
    </w:p>
    <w:p w14:paraId="71170CA1" w14:textId="77777777" w:rsidR="00D0689A" w:rsidRDefault="00D0689A" w:rsidP="00D0689A">
      <w:pPr>
        <w:rPr>
          <w:rFonts w:ascii="Times New Roman" w:hAnsi="Times New Roman" w:cs="Times New Roman"/>
          <w:b/>
          <w:sz w:val="24"/>
          <w:szCs w:val="24"/>
        </w:rPr>
      </w:pPr>
    </w:p>
    <w:p w14:paraId="36CDC3F6" w14:textId="3E7C023B" w:rsidR="00D0689A" w:rsidRDefault="00D0689A" w:rsidP="00D0689A">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SD-21: </w:t>
      </w:r>
      <w:r w:rsidR="00310C08" w:rsidRPr="00310C08">
        <w:rPr>
          <w:rFonts w:ascii="Times New Roman" w:hAnsi="Times New Roman" w:cs="Times New Roman"/>
          <w:b/>
          <w:bCs/>
          <w:sz w:val="24"/>
          <w:szCs w:val="32"/>
        </w:rPr>
        <w:t>Visitor can view all appointment from Google calendar</w:t>
      </w:r>
    </w:p>
    <w:p w14:paraId="0EE38093" w14:textId="729402A1" w:rsidR="00D0689A" w:rsidRPr="0056776E" w:rsidRDefault="00D0689A" w:rsidP="00D0689A">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URS-05</w:t>
      </w:r>
    </w:p>
    <w:p w14:paraId="3FDC07A9" w14:textId="77777777" w:rsidR="00006BD3" w:rsidRPr="00392646" w:rsidRDefault="00006BD3" w:rsidP="00754471">
      <w:pPr>
        <w:rPr>
          <w:rFonts w:ascii="Times New Roman" w:hAnsi="Times New Roman" w:cs="Times New Roman"/>
          <w:sz w:val="24"/>
          <w:szCs w:val="24"/>
        </w:rPr>
      </w:pPr>
    </w:p>
    <w:p w14:paraId="771EA87F" w14:textId="24B9EE1B" w:rsidR="00ED225B" w:rsidRPr="00392646" w:rsidRDefault="00D0689A" w:rsidP="00D068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392646" w:rsidRDefault="00ED225B" w:rsidP="00754471">
      <w:pPr>
        <w:rPr>
          <w:rFonts w:ascii="Times New Roman" w:hAnsi="Times New Roman" w:cs="Times New Roman"/>
          <w:sz w:val="24"/>
          <w:szCs w:val="24"/>
        </w:rPr>
      </w:pPr>
    </w:p>
    <w:p w14:paraId="5257F718" w14:textId="19D48E03" w:rsidR="00D0689A" w:rsidRPr="00310C08" w:rsidRDefault="0076068C" w:rsidP="00D0689A">
      <w:pPr>
        <w:jc w:val="center"/>
        <w:rPr>
          <w:rFonts w:ascii="Times New Roman" w:hAnsi="Times New Roman" w:cs="Times New Roman"/>
          <w:sz w:val="24"/>
          <w:szCs w:val="24"/>
        </w:rPr>
      </w:pPr>
      <w:r>
        <w:rPr>
          <w:rFonts w:ascii="Times New Roman" w:hAnsi="Times New Roman" w:cs="Times New Roman"/>
          <w:sz w:val="24"/>
          <w:szCs w:val="24"/>
        </w:rPr>
        <w:t>Figure 33</w:t>
      </w:r>
      <w:r w:rsidR="00D0689A" w:rsidRPr="00310C08">
        <w:rPr>
          <w:rFonts w:ascii="Times New Roman" w:hAnsi="Times New Roman" w:cs="Times New Roman"/>
          <w:sz w:val="24"/>
          <w:szCs w:val="24"/>
        </w:rPr>
        <w:t xml:space="preserve">: </w:t>
      </w:r>
      <w:r w:rsidR="00310C08" w:rsidRPr="00310C08">
        <w:rPr>
          <w:rFonts w:ascii="Times New Roman" w:hAnsi="Times New Roman" w:cs="Times New Roman"/>
          <w:sz w:val="24"/>
          <w:szCs w:val="32"/>
        </w:rPr>
        <w:t>Visitor can view all appointment from Google calendar</w:t>
      </w: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86"/>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15FEC301" w:rsidR="00ED225B" w:rsidRPr="00392646"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1B57C85D" w:rsidR="007F1D05" w:rsidRPr="007F1D05" w:rsidRDefault="00310C08"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4</w:t>
      </w:r>
      <w:r w:rsidR="007F1D05" w:rsidRPr="00392646">
        <w:rPr>
          <w:rFonts w:ascii="Times New Roman" w:hAnsi="Times New Roman" w:cs="Times New Roman"/>
          <w:sz w:val="24"/>
          <w:szCs w:val="24"/>
        </w:rPr>
        <w:t xml:space="preserve">: </w:t>
      </w:r>
      <w:r w:rsidR="007F1D05">
        <w:rPr>
          <w:rFonts w:ascii="Times New Roman" w:hAnsi="Times New Roman" w:cs="Times New Roman"/>
          <w:bCs/>
          <w:sz w:val="24"/>
          <w:szCs w:val="24"/>
        </w:rPr>
        <w:t>O</w:t>
      </w:r>
      <w:r w:rsidR="007F1D05" w:rsidRPr="007F1D05">
        <w:rPr>
          <w:rFonts w:ascii="Times New Roman" w:hAnsi="Times New Roman" w:cs="Times New Roman"/>
          <w:bCs/>
          <w:sz w:val="24"/>
          <w:szCs w:val="24"/>
        </w:rPr>
        <w:t>fficer view</w:t>
      </w:r>
      <w:r w:rsidR="007F1D05">
        <w:rPr>
          <w:rFonts w:ascii="Times New Roman" w:hAnsi="Times New Roman" w:cs="Times New Roman"/>
          <w:bCs/>
          <w:sz w:val="24"/>
          <w:szCs w:val="24"/>
        </w:rPr>
        <w:t>s</w:t>
      </w:r>
      <w:r w:rsidR="007F1D05"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556B9794" w14:textId="77777777" w:rsidR="00D0689A" w:rsidRDefault="00D0689A" w:rsidP="00754471">
      <w:pPr>
        <w:rPr>
          <w:rFonts w:ascii="Times New Roman" w:hAnsi="Times New Roman" w:cs="Times New Roman"/>
          <w:sz w:val="24"/>
          <w:szCs w:val="24"/>
        </w:rPr>
      </w:pPr>
    </w:p>
    <w:p w14:paraId="1BA2E1B5" w14:textId="77777777" w:rsidR="00D0689A" w:rsidRDefault="00D0689A"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438A0D60" w:rsidR="007F1D05"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Default="007F1D05" w:rsidP="00D0689A">
      <w:pPr>
        <w:rPr>
          <w:rFonts w:ascii="Times New Roman" w:hAnsi="Times New Roman" w:cs="Times New Roman"/>
          <w:sz w:val="24"/>
          <w:szCs w:val="24"/>
        </w:rPr>
      </w:pPr>
    </w:p>
    <w:p w14:paraId="546231ED" w14:textId="68E0001C"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5</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footerReference w:type="default" r:id="rId89"/>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2584" w:name="_Toc393745244"/>
      <w:bookmarkStart w:id="2585" w:name="_Toc268343154"/>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2584"/>
      <w:bookmarkEnd w:id="2585"/>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2586" w:name="_Toc393745245"/>
      <w:bookmarkStart w:id="2587" w:name="_Toc268343155"/>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2586"/>
      <w:bookmarkEnd w:id="2587"/>
    </w:p>
    <w:p w14:paraId="34553EEA" w14:textId="77777777" w:rsidR="006B3F51" w:rsidRPr="0088071E" w:rsidRDefault="006B3F51" w:rsidP="0088071E">
      <w:pPr>
        <w:pStyle w:val="Heading2"/>
        <w:rPr>
          <w:rFonts w:ascii="Times New Roman" w:hAnsi="Times New Roman" w:cs="Times New Roman"/>
          <w:b w:val="0"/>
          <w:color w:val="auto"/>
          <w:sz w:val="28"/>
        </w:rPr>
      </w:pPr>
      <w:bookmarkStart w:id="2588" w:name="_Toc268343156"/>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.1 Database design</w:t>
      </w:r>
      <w:bookmarkEnd w:id="2588"/>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19CF70EC"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w:t>
      </w:r>
      <w:r w:rsidR="00310C08">
        <w:rPr>
          <w:rFonts w:ascii="Times New Roman" w:hAnsi="Times New Roman" w:cs="Times New Roman"/>
          <w:sz w:val="24"/>
          <w:szCs w:val="24"/>
        </w:rPr>
        <w:t>gure 3</w:t>
      </w:r>
      <w:r w:rsidR="00BA33F7">
        <w:rPr>
          <w:rFonts w:ascii="Times New Roman" w:hAnsi="Times New Roman" w:cs="Times New Roman"/>
          <w:sz w:val="24"/>
          <w:szCs w:val="24"/>
        </w:rPr>
        <w:t>6</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91"/>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2589" w:name="_Toc393745246"/>
      <w:bookmarkStart w:id="2590" w:name="_Toc268343157"/>
      <w:r w:rsidRPr="0088071E">
        <w:rPr>
          <w:rStyle w:val="Heading2Char"/>
          <w:rFonts w:ascii="Times New Roman" w:hAnsi="Times New Roman" w:cs="Times New Roman"/>
          <w:b/>
          <w:bCs/>
          <w:color w:val="auto"/>
          <w:sz w:val="28"/>
          <w:szCs w:val="28"/>
        </w:rPr>
        <w:lastRenderedPageBreak/>
        <w:t>6.2 Database Description</w:t>
      </w:r>
      <w:bookmarkEnd w:id="2589"/>
      <w:bookmarkEnd w:id="2590"/>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2591" w:name="_Toc393745247"/>
      <w:bookmarkStart w:id="2592" w:name="_Toc393747633"/>
      <w:bookmarkStart w:id="2593" w:name="_Toc393895600"/>
      <w:bookmarkStart w:id="2594" w:name="_Toc393896193"/>
      <w:bookmarkStart w:id="2595" w:name="_Toc393897977"/>
      <w:r>
        <w:rPr>
          <w:rStyle w:val="Heading2Char"/>
          <w:rFonts w:ascii="Times New Roman" w:hAnsi="Times New Roman" w:cs="Times New Roman"/>
          <w:color w:val="auto"/>
          <w:sz w:val="28"/>
          <w:szCs w:val="28"/>
        </w:rPr>
        <w:t>DB-01: patient</w:t>
      </w:r>
      <w:bookmarkEnd w:id="2591"/>
      <w:bookmarkEnd w:id="2592"/>
      <w:bookmarkEnd w:id="2593"/>
      <w:bookmarkEnd w:id="2594"/>
      <w:bookmarkEnd w:id="2595"/>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2596"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2597" w:name="_Toc393747634"/>
      <w:bookmarkStart w:id="2598" w:name="_Toc393895601"/>
      <w:bookmarkStart w:id="2599" w:name="_Toc393896194"/>
      <w:bookmarkStart w:id="2600" w:name="_Toc393897978"/>
      <w:r>
        <w:rPr>
          <w:rStyle w:val="Heading2Char"/>
          <w:rFonts w:ascii="Times New Roman" w:hAnsi="Times New Roman" w:cs="Times New Roman"/>
          <w:color w:val="auto"/>
          <w:sz w:val="24"/>
          <w:szCs w:val="24"/>
        </w:rPr>
        <w:t>Description</w:t>
      </w:r>
      <w:bookmarkEnd w:id="2596"/>
      <w:bookmarkEnd w:id="2597"/>
      <w:bookmarkEnd w:id="2598"/>
      <w:bookmarkEnd w:id="2599"/>
      <w:bookmarkEnd w:id="2600"/>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proofErr w:type="spellStart"/>
            <w:r w:rsidRPr="00EA37E8">
              <w:rPr>
                <w:rFonts w:ascii="Times New Roman" w:eastAsiaTheme="minorHAnsi" w:hAnsi="Times New Roman" w:cs="Times New Roman"/>
                <w:b/>
                <w:bCs/>
                <w:color w:val="auto"/>
                <w:sz w:val="24"/>
                <w:szCs w:val="24"/>
              </w:rPr>
              <w:t>Nullable</w:t>
            </w:r>
            <w:proofErr w:type="spellEnd"/>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2601" w:name="_Toc393745249"/>
            <w:bookmarkStart w:id="2602" w:name="_Toc393747635"/>
            <w:bookmarkStart w:id="2603" w:name="_Toc393895602"/>
            <w:bookmarkStart w:id="2604" w:name="_Toc393896195"/>
            <w:bookmarkStart w:id="2605" w:name="_Toc393897979"/>
            <w:proofErr w:type="spellStart"/>
            <w:r w:rsidRPr="0035490C">
              <w:rPr>
                <w:rStyle w:val="Heading2Char"/>
                <w:rFonts w:ascii="Times New Roman" w:hAnsi="Times New Roman" w:cs="Times New Roman"/>
                <w:b w:val="0"/>
                <w:color w:val="auto"/>
                <w:sz w:val="24"/>
                <w:szCs w:val="24"/>
              </w:rPr>
              <w:t>patientID</w:t>
            </w:r>
            <w:bookmarkEnd w:id="2601"/>
            <w:bookmarkEnd w:id="2602"/>
            <w:bookmarkEnd w:id="2603"/>
            <w:bookmarkEnd w:id="2604"/>
            <w:bookmarkEnd w:id="2605"/>
            <w:proofErr w:type="spellEnd"/>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2606" w:name="_Toc393745250"/>
            <w:bookmarkStart w:id="2607" w:name="_Toc393747636"/>
            <w:bookmarkStart w:id="2608" w:name="_Toc393895603"/>
            <w:bookmarkStart w:id="2609" w:name="_Toc393896196"/>
            <w:bookmarkStart w:id="2610" w:name="_Toc393897980"/>
            <w:proofErr w:type="spellStart"/>
            <w:r w:rsidRPr="0035490C">
              <w:rPr>
                <w:rStyle w:val="Heading2Char"/>
                <w:rFonts w:ascii="Times New Roman" w:hAnsi="Times New Roman" w:cs="Times New Roman"/>
                <w:b w:val="0"/>
                <w:color w:val="auto"/>
                <w:sz w:val="24"/>
                <w:szCs w:val="24"/>
              </w:rPr>
              <w:t>patientID</w:t>
            </w:r>
            <w:bookmarkEnd w:id="2606"/>
            <w:bookmarkEnd w:id="2607"/>
            <w:bookmarkEnd w:id="2608"/>
            <w:bookmarkEnd w:id="2609"/>
            <w:bookmarkEnd w:id="2610"/>
            <w:proofErr w:type="spellEnd"/>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2611" w:name="_Toc393745251"/>
            <w:bookmarkStart w:id="2612" w:name="_Toc393747637"/>
            <w:bookmarkStart w:id="2613" w:name="_Toc393895604"/>
            <w:bookmarkStart w:id="2614" w:name="_Toc393896197"/>
            <w:bookmarkStart w:id="2615" w:name="_Toc393897981"/>
            <w:r w:rsidRPr="0035490C">
              <w:rPr>
                <w:rStyle w:val="Heading2Char"/>
                <w:rFonts w:ascii="Times New Roman" w:hAnsi="Times New Roman" w:cs="Times New Roman"/>
                <w:b w:val="0"/>
                <w:color w:val="auto"/>
                <w:sz w:val="24"/>
                <w:szCs w:val="24"/>
              </w:rPr>
              <w:t>password</w:t>
            </w:r>
            <w:bookmarkEnd w:id="2611"/>
            <w:bookmarkEnd w:id="2612"/>
            <w:bookmarkEnd w:id="2613"/>
            <w:bookmarkEnd w:id="2614"/>
            <w:bookmarkEnd w:id="2615"/>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2616" w:name="_Toc393745252"/>
            <w:bookmarkStart w:id="2617" w:name="_Toc393747638"/>
            <w:bookmarkStart w:id="2618" w:name="_Toc393895605"/>
            <w:bookmarkStart w:id="2619" w:name="_Toc393896198"/>
            <w:bookmarkStart w:id="2620" w:name="_Toc393897982"/>
            <w:proofErr w:type="spellStart"/>
            <w:r w:rsidRPr="0035490C">
              <w:rPr>
                <w:rStyle w:val="Heading2Char"/>
                <w:rFonts w:ascii="Times New Roman" w:hAnsi="Times New Roman" w:cs="Times New Roman"/>
                <w:b w:val="0"/>
                <w:color w:val="auto"/>
                <w:sz w:val="24"/>
                <w:szCs w:val="24"/>
              </w:rPr>
              <w:t>f_name</w:t>
            </w:r>
            <w:bookmarkEnd w:id="2616"/>
            <w:bookmarkEnd w:id="2617"/>
            <w:bookmarkEnd w:id="2618"/>
            <w:bookmarkEnd w:id="2619"/>
            <w:bookmarkEnd w:id="2620"/>
            <w:proofErr w:type="spellEnd"/>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2621" w:name="_Toc393745253"/>
            <w:bookmarkStart w:id="2622" w:name="_Toc393747639"/>
            <w:bookmarkStart w:id="2623" w:name="_Toc393895606"/>
            <w:bookmarkStart w:id="2624" w:name="_Toc393896199"/>
            <w:bookmarkStart w:id="2625" w:name="_Toc393897983"/>
            <w:proofErr w:type="spellStart"/>
            <w:r w:rsidRPr="0035490C">
              <w:rPr>
                <w:rStyle w:val="Heading2Char"/>
                <w:rFonts w:ascii="Times New Roman" w:hAnsi="Times New Roman" w:cs="Times New Roman"/>
                <w:b w:val="0"/>
                <w:color w:val="auto"/>
                <w:sz w:val="24"/>
                <w:szCs w:val="24"/>
              </w:rPr>
              <w:t>l_name</w:t>
            </w:r>
            <w:bookmarkEnd w:id="2621"/>
            <w:bookmarkEnd w:id="2622"/>
            <w:bookmarkEnd w:id="2623"/>
            <w:bookmarkEnd w:id="2624"/>
            <w:bookmarkEnd w:id="2625"/>
            <w:proofErr w:type="spellEnd"/>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2626" w:name="_Toc393745254"/>
            <w:bookmarkStart w:id="2627" w:name="_Toc393747640"/>
            <w:bookmarkStart w:id="2628" w:name="_Toc393895607"/>
            <w:bookmarkStart w:id="2629" w:name="_Toc393896200"/>
            <w:bookmarkStart w:id="2630" w:name="_Toc393897984"/>
            <w:r w:rsidRPr="0035490C">
              <w:rPr>
                <w:rStyle w:val="Heading2Char"/>
                <w:rFonts w:ascii="Times New Roman" w:hAnsi="Times New Roman" w:cs="Times New Roman"/>
                <w:b w:val="0"/>
                <w:color w:val="auto"/>
                <w:sz w:val="24"/>
                <w:szCs w:val="24"/>
              </w:rPr>
              <w:t>age</w:t>
            </w:r>
            <w:bookmarkEnd w:id="2626"/>
            <w:bookmarkEnd w:id="2627"/>
            <w:bookmarkEnd w:id="2628"/>
            <w:bookmarkEnd w:id="2629"/>
            <w:bookmarkEnd w:id="2630"/>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2631" w:name="_Toc393745255"/>
            <w:bookmarkStart w:id="2632" w:name="_Toc393747641"/>
            <w:bookmarkStart w:id="2633" w:name="_Toc393895608"/>
            <w:bookmarkStart w:id="2634" w:name="_Toc393896201"/>
            <w:bookmarkStart w:id="2635" w:name="_Toc393897985"/>
            <w:r w:rsidRPr="0035490C">
              <w:rPr>
                <w:rStyle w:val="Heading2Char"/>
                <w:rFonts w:ascii="Times New Roman" w:hAnsi="Times New Roman" w:cs="Times New Roman"/>
                <w:b w:val="0"/>
                <w:color w:val="auto"/>
                <w:sz w:val="24"/>
                <w:szCs w:val="24"/>
              </w:rPr>
              <w:t>gender</w:t>
            </w:r>
            <w:bookmarkEnd w:id="2631"/>
            <w:bookmarkEnd w:id="2632"/>
            <w:bookmarkEnd w:id="2633"/>
            <w:bookmarkEnd w:id="2634"/>
            <w:bookmarkEnd w:id="2635"/>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2636" w:name="_Toc393745256"/>
            <w:bookmarkStart w:id="2637" w:name="_Toc393747642"/>
            <w:bookmarkStart w:id="2638" w:name="_Toc393895609"/>
            <w:bookmarkStart w:id="2639" w:name="_Toc393896202"/>
            <w:bookmarkStart w:id="2640" w:name="_Toc393897986"/>
            <w:r w:rsidRPr="0035490C">
              <w:rPr>
                <w:rStyle w:val="Heading2Char"/>
                <w:rFonts w:ascii="Times New Roman" w:hAnsi="Times New Roman" w:cs="Times New Roman"/>
                <w:b w:val="0"/>
                <w:color w:val="auto"/>
                <w:sz w:val="24"/>
                <w:szCs w:val="24"/>
              </w:rPr>
              <w:t>treatment</w:t>
            </w:r>
            <w:bookmarkEnd w:id="2636"/>
            <w:bookmarkEnd w:id="2637"/>
            <w:bookmarkEnd w:id="2638"/>
            <w:bookmarkEnd w:id="2639"/>
            <w:bookmarkEnd w:id="2640"/>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2641" w:name="_Toc393745257"/>
            <w:bookmarkStart w:id="2642" w:name="_Toc393747643"/>
            <w:bookmarkStart w:id="2643" w:name="_Toc393895610"/>
            <w:bookmarkStart w:id="2644" w:name="_Toc393896203"/>
            <w:bookmarkStart w:id="2645" w:name="_Toc393897987"/>
            <w:r w:rsidRPr="0035490C">
              <w:rPr>
                <w:rStyle w:val="Heading2Char"/>
                <w:rFonts w:ascii="Times New Roman" w:hAnsi="Times New Roman" w:cs="Times New Roman"/>
                <w:b w:val="0"/>
                <w:color w:val="auto"/>
                <w:sz w:val="24"/>
                <w:szCs w:val="24"/>
              </w:rPr>
              <w:t>address</w:t>
            </w:r>
            <w:bookmarkEnd w:id="2641"/>
            <w:bookmarkEnd w:id="2642"/>
            <w:bookmarkEnd w:id="2643"/>
            <w:bookmarkEnd w:id="2644"/>
            <w:bookmarkEnd w:id="2645"/>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2646" w:name="_Toc393745258"/>
            <w:bookmarkStart w:id="2647" w:name="_Toc393747644"/>
            <w:bookmarkStart w:id="2648" w:name="_Toc393895611"/>
            <w:bookmarkStart w:id="2649" w:name="_Toc393896204"/>
            <w:bookmarkStart w:id="2650" w:name="_Toc393897988"/>
            <w:proofErr w:type="spellStart"/>
            <w:r w:rsidRPr="0035490C">
              <w:rPr>
                <w:rStyle w:val="Heading2Char"/>
                <w:rFonts w:ascii="Times New Roman" w:hAnsi="Times New Roman" w:cs="Times New Roman"/>
                <w:b w:val="0"/>
                <w:color w:val="auto"/>
                <w:sz w:val="24"/>
                <w:szCs w:val="24"/>
              </w:rPr>
              <w:t>tel</w:t>
            </w:r>
            <w:bookmarkEnd w:id="2646"/>
            <w:bookmarkEnd w:id="2647"/>
            <w:bookmarkEnd w:id="2648"/>
            <w:bookmarkEnd w:id="2649"/>
            <w:bookmarkEnd w:id="2650"/>
            <w:proofErr w:type="spellEnd"/>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2651" w:name="_Toc393745259"/>
            <w:bookmarkStart w:id="2652" w:name="_Toc393747645"/>
            <w:bookmarkStart w:id="2653" w:name="_Toc393895612"/>
            <w:bookmarkStart w:id="2654" w:name="_Toc393896205"/>
            <w:bookmarkStart w:id="2655" w:name="_Toc393897989"/>
            <w:r w:rsidRPr="0035490C">
              <w:rPr>
                <w:rStyle w:val="Heading2Char"/>
                <w:rFonts w:ascii="Times New Roman" w:hAnsi="Times New Roman" w:cs="Times New Roman"/>
                <w:b w:val="0"/>
                <w:color w:val="auto"/>
                <w:sz w:val="24"/>
                <w:szCs w:val="24"/>
              </w:rPr>
              <w:t>email</w:t>
            </w:r>
            <w:bookmarkEnd w:id="2651"/>
            <w:bookmarkEnd w:id="2652"/>
            <w:bookmarkEnd w:id="2653"/>
            <w:bookmarkEnd w:id="2654"/>
            <w:bookmarkEnd w:id="2655"/>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2656" w:name="_Toc393745260"/>
      <w:bookmarkStart w:id="2657" w:name="_Toc393747646"/>
      <w:bookmarkStart w:id="2658" w:name="_Toc393895613"/>
      <w:bookmarkStart w:id="2659" w:name="_Toc393896206"/>
      <w:bookmarkStart w:id="2660" w:name="_Toc393897990"/>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2656"/>
      <w:bookmarkEnd w:id="2657"/>
      <w:bookmarkEnd w:id="2658"/>
      <w:bookmarkEnd w:id="2659"/>
      <w:bookmarkEnd w:id="2660"/>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2661" w:name="_Toc393745261"/>
      <w:r>
        <w:rPr>
          <w:rFonts w:ascii="Times New Roman" w:eastAsiaTheme="minorHAnsi" w:hAnsi="Times New Roman" w:cs="Times New Roman"/>
          <w:noProof/>
          <w:sz w:val="36"/>
          <w:szCs w:val="36"/>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61"/>
    </w:p>
    <w:p w14:paraId="1FA8A9C5" w14:textId="77777777" w:rsidR="0088071E" w:rsidRDefault="0088071E" w:rsidP="00754471">
      <w:pPr>
        <w:rPr>
          <w:rStyle w:val="Heading2Char"/>
          <w:rFonts w:ascii="Times New Roman" w:hAnsi="Times New Roman" w:cs="Times New Roman"/>
          <w:color w:val="auto"/>
          <w:sz w:val="24"/>
          <w:szCs w:val="24"/>
        </w:rPr>
      </w:pPr>
      <w:bookmarkStart w:id="2662"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2663" w:name="_Toc393747647"/>
      <w:bookmarkStart w:id="2664" w:name="_Toc393895614"/>
      <w:bookmarkStart w:id="2665" w:name="_Toc393896207"/>
      <w:bookmarkStart w:id="2666" w:name="_Toc393897991"/>
      <w:r>
        <w:rPr>
          <w:rStyle w:val="Heading2Char"/>
          <w:rFonts w:ascii="Times New Roman" w:hAnsi="Times New Roman" w:cs="Times New Roman"/>
          <w:color w:val="auto"/>
          <w:sz w:val="24"/>
          <w:szCs w:val="24"/>
        </w:rPr>
        <w:t>Description</w:t>
      </w:r>
      <w:bookmarkEnd w:id="2662"/>
      <w:bookmarkEnd w:id="2663"/>
      <w:bookmarkEnd w:id="2664"/>
      <w:bookmarkEnd w:id="2665"/>
      <w:bookmarkEnd w:id="2666"/>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2667" w:name="_Toc393745263"/>
            <w:bookmarkStart w:id="2668" w:name="_Toc393747648"/>
            <w:bookmarkStart w:id="2669" w:name="_Toc393895615"/>
            <w:bookmarkStart w:id="2670" w:name="_Toc393896208"/>
            <w:bookmarkStart w:id="2671" w:name="_Toc393897992"/>
            <w:proofErr w:type="spellStart"/>
            <w:r w:rsidRPr="009451A1">
              <w:rPr>
                <w:rStyle w:val="Heading2Char"/>
                <w:rFonts w:ascii="Times New Roman" w:hAnsi="Times New Roman" w:cs="Times New Roman"/>
                <w:b w:val="0"/>
                <w:color w:val="auto"/>
                <w:sz w:val="24"/>
                <w:szCs w:val="24"/>
              </w:rPr>
              <w:t>dentistID</w:t>
            </w:r>
            <w:bookmarkEnd w:id="2667"/>
            <w:bookmarkEnd w:id="2668"/>
            <w:bookmarkEnd w:id="2669"/>
            <w:bookmarkEnd w:id="2670"/>
            <w:bookmarkEnd w:id="2671"/>
            <w:proofErr w:type="spellEnd"/>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2672" w:name="_Toc393745264"/>
            <w:bookmarkStart w:id="2673" w:name="_Toc393747649"/>
            <w:bookmarkStart w:id="2674" w:name="_Toc393895616"/>
            <w:bookmarkStart w:id="2675" w:name="_Toc393896209"/>
            <w:bookmarkStart w:id="2676" w:name="_Toc393897993"/>
            <w:proofErr w:type="spellStart"/>
            <w:r w:rsidRPr="009451A1">
              <w:rPr>
                <w:rStyle w:val="Heading2Char"/>
                <w:rFonts w:ascii="Times New Roman" w:hAnsi="Times New Roman" w:cs="Times New Roman"/>
                <w:b w:val="0"/>
                <w:color w:val="auto"/>
                <w:sz w:val="24"/>
                <w:szCs w:val="24"/>
              </w:rPr>
              <w:t>dentistID</w:t>
            </w:r>
            <w:bookmarkEnd w:id="2672"/>
            <w:bookmarkEnd w:id="2673"/>
            <w:bookmarkEnd w:id="2674"/>
            <w:bookmarkEnd w:id="2675"/>
            <w:bookmarkEnd w:id="2676"/>
            <w:proofErr w:type="spellEnd"/>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2677" w:name="_Toc393745265"/>
            <w:bookmarkStart w:id="2678" w:name="_Toc393747650"/>
            <w:bookmarkStart w:id="2679" w:name="_Toc393895617"/>
            <w:bookmarkStart w:id="2680" w:name="_Toc393896210"/>
            <w:bookmarkStart w:id="2681" w:name="_Toc393897994"/>
            <w:r w:rsidRPr="009451A1">
              <w:rPr>
                <w:rStyle w:val="Heading2Char"/>
                <w:rFonts w:ascii="Times New Roman" w:hAnsi="Times New Roman" w:cs="Times New Roman"/>
                <w:b w:val="0"/>
                <w:color w:val="auto"/>
                <w:sz w:val="24"/>
                <w:szCs w:val="24"/>
              </w:rPr>
              <w:t>password</w:t>
            </w:r>
            <w:bookmarkEnd w:id="2677"/>
            <w:bookmarkEnd w:id="2678"/>
            <w:bookmarkEnd w:id="2679"/>
            <w:bookmarkEnd w:id="2680"/>
            <w:bookmarkEnd w:id="2681"/>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2682" w:name="_Toc393745266"/>
            <w:bookmarkStart w:id="2683" w:name="_Toc393747651"/>
            <w:bookmarkStart w:id="2684" w:name="_Toc393895618"/>
            <w:bookmarkStart w:id="2685" w:name="_Toc393896211"/>
            <w:bookmarkStart w:id="2686" w:name="_Toc393897995"/>
            <w:proofErr w:type="spellStart"/>
            <w:r w:rsidRPr="009451A1">
              <w:rPr>
                <w:rStyle w:val="Heading2Char"/>
                <w:rFonts w:ascii="Times New Roman" w:hAnsi="Times New Roman" w:cs="Times New Roman"/>
                <w:b w:val="0"/>
                <w:color w:val="auto"/>
                <w:sz w:val="24"/>
                <w:szCs w:val="24"/>
              </w:rPr>
              <w:t>f_name</w:t>
            </w:r>
            <w:bookmarkEnd w:id="2682"/>
            <w:bookmarkEnd w:id="2683"/>
            <w:bookmarkEnd w:id="2684"/>
            <w:bookmarkEnd w:id="2685"/>
            <w:bookmarkEnd w:id="2686"/>
            <w:proofErr w:type="spellEnd"/>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2687" w:name="_Toc393745267"/>
            <w:bookmarkStart w:id="2688" w:name="_Toc393747652"/>
            <w:bookmarkStart w:id="2689" w:name="_Toc393895619"/>
            <w:bookmarkStart w:id="2690" w:name="_Toc393896212"/>
            <w:bookmarkStart w:id="2691" w:name="_Toc393897996"/>
            <w:proofErr w:type="spellStart"/>
            <w:r w:rsidRPr="009451A1">
              <w:rPr>
                <w:rStyle w:val="Heading2Char"/>
                <w:rFonts w:ascii="Times New Roman" w:hAnsi="Times New Roman" w:cs="Times New Roman"/>
                <w:b w:val="0"/>
                <w:color w:val="auto"/>
                <w:sz w:val="24"/>
                <w:szCs w:val="24"/>
              </w:rPr>
              <w:t>l_name</w:t>
            </w:r>
            <w:bookmarkEnd w:id="2687"/>
            <w:bookmarkEnd w:id="2688"/>
            <w:bookmarkEnd w:id="2689"/>
            <w:bookmarkEnd w:id="2690"/>
            <w:bookmarkEnd w:id="2691"/>
            <w:proofErr w:type="spellEnd"/>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2692" w:name="_Toc393745268"/>
            <w:bookmarkStart w:id="2693" w:name="_Toc393747653"/>
            <w:bookmarkStart w:id="2694" w:name="_Toc393895620"/>
            <w:bookmarkStart w:id="2695" w:name="_Toc393896213"/>
            <w:bookmarkStart w:id="2696" w:name="_Toc393897997"/>
            <w:r w:rsidRPr="009451A1">
              <w:rPr>
                <w:rStyle w:val="Heading2Char"/>
                <w:rFonts w:ascii="Times New Roman" w:hAnsi="Times New Roman" w:cs="Times New Roman"/>
                <w:b w:val="0"/>
                <w:color w:val="auto"/>
                <w:sz w:val="24"/>
                <w:szCs w:val="24"/>
              </w:rPr>
              <w:t>address</w:t>
            </w:r>
            <w:bookmarkEnd w:id="2692"/>
            <w:bookmarkEnd w:id="2693"/>
            <w:bookmarkEnd w:id="2694"/>
            <w:bookmarkEnd w:id="2695"/>
            <w:bookmarkEnd w:id="2696"/>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2697" w:name="_Toc393745269"/>
            <w:bookmarkStart w:id="2698" w:name="_Toc393747654"/>
            <w:bookmarkStart w:id="2699" w:name="_Toc393895621"/>
            <w:bookmarkStart w:id="2700" w:name="_Toc393896214"/>
            <w:bookmarkStart w:id="2701" w:name="_Toc393897998"/>
            <w:proofErr w:type="spellStart"/>
            <w:r w:rsidRPr="009451A1">
              <w:rPr>
                <w:rStyle w:val="Heading2Char"/>
                <w:rFonts w:ascii="Times New Roman" w:hAnsi="Times New Roman" w:cs="Times New Roman"/>
                <w:b w:val="0"/>
                <w:color w:val="auto"/>
                <w:sz w:val="24"/>
                <w:szCs w:val="24"/>
              </w:rPr>
              <w:t>tel</w:t>
            </w:r>
            <w:bookmarkEnd w:id="2697"/>
            <w:bookmarkEnd w:id="2698"/>
            <w:bookmarkEnd w:id="2699"/>
            <w:bookmarkEnd w:id="2700"/>
            <w:bookmarkEnd w:id="2701"/>
            <w:proofErr w:type="spellEnd"/>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2702" w:name="_Toc393745270"/>
            <w:bookmarkStart w:id="2703" w:name="_Toc393747655"/>
            <w:bookmarkStart w:id="2704" w:name="_Toc393895622"/>
            <w:bookmarkStart w:id="2705" w:name="_Toc393896215"/>
            <w:bookmarkStart w:id="2706" w:name="_Toc393897999"/>
            <w:r w:rsidRPr="009451A1">
              <w:rPr>
                <w:rStyle w:val="Heading2Char"/>
                <w:rFonts w:ascii="Times New Roman" w:hAnsi="Times New Roman" w:cs="Times New Roman"/>
                <w:b w:val="0"/>
                <w:color w:val="auto"/>
                <w:sz w:val="24"/>
                <w:szCs w:val="24"/>
              </w:rPr>
              <w:t>email</w:t>
            </w:r>
            <w:bookmarkEnd w:id="2702"/>
            <w:bookmarkEnd w:id="2703"/>
            <w:bookmarkEnd w:id="2704"/>
            <w:bookmarkEnd w:id="2705"/>
            <w:bookmarkEnd w:id="2706"/>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2707" w:name="_Toc393745271"/>
      <w:bookmarkStart w:id="2708" w:name="_Toc393747656"/>
      <w:bookmarkStart w:id="2709" w:name="_Toc393895623"/>
      <w:bookmarkStart w:id="2710" w:name="_Toc393896216"/>
      <w:bookmarkStart w:id="2711" w:name="_Toc393898000"/>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2707"/>
      <w:bookmarkEnd w:id="2708"/>
      <w:bookmarkEnd w:id="2709"/>
      <w:bookmarkEnd w:id="2710"/>
      <w:bookmarkEnd w:id="2711"/>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2712"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2713" w:name="_Toc393747657"/>
      <w:bookmarkStart w:id="2714" w:name="_Toc393895624"/>
      <w:bookmarkStart w:id="2715" w:name="_Toc393896217"/>
      <w:bookmarkStart w:id="2716" w:name="_Toc393898001"/>
      <w:r>
        <w:rPr>
          <w:rStyle w:val="Heading2Char"/>
          <w:rFonts w:ascii="Times New Roman" w:hAnsi="Times New Roman" w:cs="Times New Roman"/>
          <w:color w:val="auto"/>
          <w:sz w:val="24"/>
          <w:szCs w:val="24"/>
        </w:rPr>
        <w:t>Description</w:t>
      </w:r>
      <w:bookmarkEnd w:id="2712"/>
      <w:bookmarkEnd w:id="2713"/>
      <w:bookmarkEnd w:id="2714"/>
      <w:bookmarkEnd w:id="2715"/>
      <w:bookmarkEnd w:id="2716"/>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2717" w:name="_Toc393745273"/>
            <w:bookmarkStart w:id="2718" w:name="_Toc393747658"/>
            <w:bookmarkStart w:id="2719" w:name="_Toc393895625"/>
            <w:bookmarkStart w:id="2720" w:name="_Toc393896218"/>
            <w:bookmarkStart w:id="2721" w:name="_Toc393898002"/>
            <w:proofErr w:type="spellStart"/>
            <w:r w:rsidRPr="00AC5FFE">
              <w:rPr>
                <w:rStyle w:val="Heading2Char"/>
                <w:rFonts w:ascii="Times New Roman" w:hAnsi="Times New Roman" w:cs="Times New Roman"/>
                <w:b w:val="0"/>
                <w:color w:val="auto"/>
                <w:sz w:val="24"/>
                <w:szCs w:val="24"/>
              </w:rPr>
              <w:t>officerID</w:t>
            </w:r>
            <w:bookmarkEnd w:id="2717"/>
            <w:bookmarkEnd w:id="2718"/>
            <w:bookmarkEnd w:id="2719"/>
            <w:bookmarkEnd w:id="2720"/>
            <w:bookmarkEnd w:id="2721"/>
            <w:proofErr w:type="spellEnd"/>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2722" w:name="_Toc393745274"/>
            <w:bookmarkStart w:id="2723" w:name="_Toc393747659"/>
            <w:bookmarkStart w:id="2724" w:name="_Toc393895626"/>
            <w:bookmarkStart w:id="2725" w:name="_Toc393896219"/>
            <w:bookmarkStart w:id="2726" w:name="_Toc393898003"/>
            <w:proofErr w:type="spellStart"/>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2722"/>
            <w:bookmarkEnd w:id="2723"/>
            <w:bookmarkEnd w:id="2724"/>
            <w:bookmarkEnd w:id="2725"/>
            <w:bookmarkEnd w:id="2726"/>
            <w:proofErr w:type="spellEnd"/>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2727" w:name="_Toc393745275"/>
            <w:bookmarkStart w:id="2728" w:name="_Toc393747660"/>
            <w:bookmarkStart w:id="2729" w:name="_Toc393895627"/>
            <w:bookmarkStart w:id="2730" w:name="_Toc393896220"/>
            <w:bookmarkStart w:id="2731" w:name="_Toc393898004"/>
            <w:r w:rsidRPr="00AC5FFE">
              <w:rPr>
                <w:rStyle w:val="Heading2Char"/>
                <w:rFonts w:ascii="Times New Roman" w:hAnsi="Times New Roman" w:cs="Times New Roman"/>
                <w:b w:val="0"/>
                <w:color w:val="auto"/>
                <w:sz w:val="24"/>
                <w:szCs w:val="24"/>
              </w:rPr>
              <w:t>password</w:t>
            </w:r>
            <w:bookmarkEnd w:id="2727"/>
            <w:bookmarkEnd w:id="2728"/>
            <w:bookmarkEnd w:id="2729"/>
            <w:bookmarkEnd w:id="2730"/>
            <w:bookmarkEnd w:id="2731"/>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EA37E8">
              <w:rPr>
                <w:rFonts w:ascii="Times New Roman" w:eastAsiaTheme="minorHAnsi" w:hAnsi="Times New Roman" w:cs="Times New Roman"/>
                <w:color w:val="auto"/>
                <w:sz w:val="24"/>
                <w:szCs w:val="24"/>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2732" w:name="_Toc393745276"/>
            <w:bookmarkStart w:id="2733" w:name="_Toc393747661"/>
            <w:bookmarkStart w:id="2734" w:name="_Toc393895628"/>
            <w:bookmarkStart w:id="2735" w:name="_Toc393896221"/>
            <w:bookmarkStart w:id="2736" w:name="_Toc393898005"/>
            <w:proofErr w:type="spellStart"/>
            <w:r w:rsidRPr="00AC5FFE">
              <w:rPr>
                <w:rStyle w:val="Heading2Char"/>
                <w:rFonts w:ascii="Times New Roman" w:hAnsi="Times New Roman" w:cs="Times New Roman"/>
                <w:b w:val="0"/>
                <w:color w:val="auto"/>
                <w:sz w:val="24"/>
                <w:szCs w:val="24"/>
              </w:rPr>
              <w:t>f_name</w:t>
            </w:r>
            <w:bookmarkEnd w:id="2732"/>
            <w:bookmarkEnd w:id="2733"/>
            <w:bookmarkEnd w:id="2734"/>
            <w:bookmarkEnd w:id="2735"/>
            <w:bookmarkEnd w:id="2736"/>
            <w:proofErr w:type="spellEnd"/>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EA37E8">
              <w:rPr>
                <w:rFonts w:ascii="Times New Roman" w:eastAsiaTheme="minorHAnsi" w:hAnsi="Times New Roman" w:cs="Times New Roman"/>
                <w:color w:val="auto"/>
                <w:sz w:val="24"/>
                <w:szCs w:val="24"/>
              </w:rPr>
              <w:t xml:space="preserve">irst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2737" w:name="_Toc393745277"/>
            <w:bookmarkStart w:id="2738" w:name="_Toc393747662"/>
            <w:bookmarkStart w:id="2739" w:name="_Toc393895629"/>
            <w:bookmarkStart w:id="2740" w:name="_Toc393896222"/>
            <w:bookmarkStart w:id="2741" w:name="_Toc393898006"/>
            <w:proofErr w:type="spellStart"/>
            <w:r w:rsidRPr="00AC5FFE">
              <w:rPr>
                <w:rStyle w:val="Heading2Char"/>
                <w:rFonts w:ascii="Times New Roman" w:hAnsi="Times New Roman" w:cs="Times New Roman"/>
                <w:b w:val="0"/>
                <w:color w:val="auto"/>
                <w:sz w:val="24"/>
                <w:szCs w:val="24"/>
              </w:rPr>
              <w:t>l_name</w:t>
            </w:r>
            <w:bookmarkEnd w:id="2737"/>
            <w:bookmarkEnd w:id="2738"/>
            <w:bookmarkEnd w:id="2739"/>
            <w:bookmarkEnd w:id="2740"/>
            <w:bookmarkEnd w:id="2741"/>
            <w:proofErr w:type="spellEnd"/>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EA37E8">
              <w:rPr>
                <w:rFonts w:ascii="Times New Roman" w:eastAsiaTheme="minorHAnsi" w:hAnsi="Times New Roman" w:cs="Times New Roman"/>
                <w:color w:val="auto"/>
                <w:sz w:val="24"/>
                <w:szCs w:val="24"/>
              </w:rPr>
              <w:t xml:space="preserve">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2742" w:name="_Toc393745278"/>
            <w:bookmarkStart w:id="2743" w:name="_Toc393747663"/>
            <w:bookmarkStart w:id="2744" w:name="_Toc393895630"/>
            <w:bookmarkStart w:id="2745" w:name="_Toc393896223"/>
            <w:bookmarkStart w:id="2746" w:name="_Toc393898007"/>
            <w:r w:rsidRPr="00AC5FFE">
              <w:rPr>
                <w:rStyle w:val="Heading2Char"/>
                <w:rFonts w:ascii="Times New Roman" w:hAnsi="Times New Roman" w:cs="Times New Roman"/>
                <w:b w:val="0"/>
                <w:color w:val="auto"/>
                <w:sz w:val="24"/>
                <w:szCs w:val="24"/>
              </w:rPr>
              <w:t>address</w:t>
            </w:r>
            <w:bookmarkEnd w:id="2742"/>
            <w:bookmarkEnd w:id="2743"/>
            <w:bookmarkEnd w:id="2744"/>
            <w:bookmarkEnd w:id="2745"/>
            <w:bookmarkEnd w:id="2746"/>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2747" w:name="_Toc393745279"/>
            <w:bookmarkStart w:id="2748" w:name="_Toc393747664"/>
            <w:bookmarkStart w:id="2749" w:name="_Toc393895631"/>
            <w:bookmarkStart w:id="2750" w:name="_Toc393896224"/>
            <w:bookmarkStart w:id="2751" w:name="_Toc393898008"/>
            <w:proofErr w:type="spellStart"/>
            <w:r w:rsidRPr="00AC5FFE">
              <w:rPr>
                <w:rStyle w:val="Heading2Char"/>
                <w:rFonts w:ascii="Times New Roman" w:hAnsi="Times New Roman" w:cs="Times New Roman"/>
                <w:b w:val="0"/>
                <w:color w:val="auto"/>
                <w:sz w:val="24"/>
                <w:szCs w:val="24"/>
              </w:rPr>
              <w:t>tel</w:t>
            </w:r>
            <w:bookmarkEnd w:id="2747"/>
            <w:bookmarkEnd w:id="2748"/>
            <w:bookmarkEnd w:id="2749"/>
            <w:bookmarkEnd w:id="2750"/>
            <w:bookmarkEnd w:id="2751"/>
            <w:proofErr w:type="spellEnd"/>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2752" w:name="_Toc393745280"/>
            <w:bookmarkStart w:id="2753" w:name="_Toc393747665"/>
            <w:bookmarkStart w:id="2754" w:name="_Toc393895632"/>
            <w:bookmarkStart w:id="2755" w:name="_Toc393896225"/>
            <w:bookmarkStart w:id="2756" w:name="_Toc393898009"/>
            <w:r w:rsidRPr="00AC5FFE">
              <w:rPr>
                <w:rStyle w:val="Heading2Char"/>
                <w:rFonts w:ascii="Times New Roman" w:hAnsi="Times New Roman" w:cs="Times New Roman"/>
                <w:b w:val="0"/>
                <w:color w:val="auto"/>
                <w:sz w:val="24"/>
                <w:szCs w:val="24"/>
              </w:rPr>
              <w:t>email</w:t>
            </w:r>
            <w:bookmarkEnd w:id="2752"/>
            <w:bookmarkEnd w:id="2753"/>
            <w:bookmarkEnd w:id="2754"/>
            <w:bookmarkEnd w:id="2755"/>
            <w:bookmarkEnd w:id="2756"/>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95"/>
          <w:pgSz w:w="11906" w:h="16838"/>
          <w:pgMar w:top="1440" w:right="1440" w:bottom="1440" w:left="1440" w:header="708" w:footer="708" w:gutter="0"/>
          <w:cols w:space="708"/>
          <w:docGrid w:linePitch="360"/>
        </w:sectPr>
      </w:pPr>
      <w:bookmarkStart w:id="2758"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2759" w:name="_Toc393747666"/>
      <w:bookmarkStart w:id="2760" w:name="_Toc393895633"/>
      <w:bookmarkStart w:id="2761" w:name="_Toc393896226"/>
      <w:bookmarkStart w:id="2762" w:name="_Toc393898010"/>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2758"/>
      <w:bookmarkEnd w:id="2759"/>
      <w:bookmarkEnd w:id="2760"/>
      <w:bookmarkEnd w:id="2761"/>
      <w:bookmarkEnd w:id="2762"/>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2763" w:name="_Toc393745282"/>
      <w:r>
        <w:rPr>
          <w:rFonts w:ascii="Times New Roman" w:eastAsiaTheme="minorHAnsi" w:hAnsi="Times New Roman" w:cs="Times New Roman"/>
          <w:noProof/>
          <w:sz w:val="36"/>
          <w:szCs w:val="36"/>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763"/>
    </w:p>
    <w:p w14:paraId="23CA3DCD" w14:textId="77777777" w:rsidR="0088071E" w:rsidRDefault="0088071E" w:rsidP="00754471">
      <w:pPr>
        <w:rPr>
          <w:rStyle w:val="Heading2Char"/>
          <w:rFonts w:ascii="Times New Roman" w:hAnsi="Times New Roman" w:cs="Times New Roman"/>
          <w:color w:val="auto"/>
          <w:sz w:val="24"/>
          <w:szCs w:val="24"/>
        </w:rPr>
      </w:pPr>
      <w:bookmarkStart w:id="2764"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2765" w:name="_Toc393747667"/>
      <w:bookmarkStart w:id="2766" w:name="_Toc393895634"/>
      <w:bookmarkStart w:id="2767" w:name="_Toc393896227"/>
      <w:bookmarkStart w:id="2768" w:name="_Toc393898011"/>
      <w:r>
        <w:rPr>
          <w:rStyle w:val="Heading2Char"/>
          <w:rFonts w:ascii="Times New Roman" w:hAnsi="Times New Roman" w:cs="Times New Roman"/>
          <w:color w:val="auto"/>
          <w:sz w:val="24"/>
          <w:szCs w:val="24"/>
        </w:rPr>
        <w:t>Description</w:t>
      </w:r>
      <w:bookmarkEnd w:id="2764"/>
      <w:bookmarkEnd w:id="2765"/>
      <w:bookmarkEnd w:id="2766"/>
      <w:bookmarkEnd w:id="2767"/>
      <w:bookmarkEnd w:id="2768"/>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2769" w:name="_Toc393745284"/>
            <w:bookmarkStart w:id="2770" w:name="_Toc393747668"/>
            <w:bookmarkStart w:id="2771" w:name="_Toc393895635"/>
            <w:bookmarkStart w:id="2772" w:name="_Toc393896228"/>
            <w:bookmarkStart w:id="2773" w:name="_Toc393898012"/>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69"/>
            <w:bookmarkEnd w:id="2770"/>
            <w:bookmarkEnd w:id="2771"/>
            <w:bookmarkEnd w:id="2772"/>
            <w:bookmarkEnd w:id="2773"/>
            <w:proofErr w:type="spellEnd"/>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2774" w:name="_Toc393745285"/>
            <w:bookmarkStart w:id="2775" w:name="_Toc393747669"/>
            <w:bookmarkStart w:id="2776" w:name="_Toc393895636"/>
            <w:bookmarkStart w:id="2777" w:name="_Toc393896229"/>
            <w:bookmarkStart w:id="2778" w:name="_Toc393898013"/>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74"/>
            <w:bookmarkEnd w:id="2775"/>
            <w:bookmarkEnd w:id="2776"/>
            <w:bookmarkEnd w:id="2777"/>
            <w:bookmarkEnd w:id="2778"/>
            <w:proofErr w:type="spellEnd"/>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2779" w:name="_Toc393745286"/>
            <w:bookmarkStart w:id="2780" w:name="_Toc393747670"/>
            <w:bookmarkStart w:id="2781" w:name="_Toc393895637"/>
            <w:bookmarkStart w:id="2782" w:name="_Toc393896230"/>
            <w:bookmarkStart w:id="2783" w:name="_Toc393898014"/>
            <w:proofErr w:type="spellStart"/>
            <w:r w:rsidRPr="00602D23">
              <w:rPr>
                <w:rStyle w:val="Heading2Char"/>
                <w:rFonts w:ascii="Times New Roman" w:hAnsi="Times New Roman" w:cs="Times New Roman"/>
                <w:b w:val="0"/>
                <w:color w:val="auto"/>
                <w:sz w:val="24"/>
                <w:szCs w:val="24"/>
              </w:rPr>
              <w:t>patientID</w:t>
            </w:r>
            <w:bookmarkEnd w:id="2779"/>
            <w:bookmarkEnd w:id="2780"/>
            <w:bookmarkEnd w:id="2781"/>
            <w:bookmarkEnd w:id="2782"/>
            <w:bookmarkEnd w:id="2783"/>
            <w:proofErr w:type="spellEnd"/>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2784" w:name="_Toc393745287"/>
            <w:bookmarkStart w:id="2785" w:name="_Toc393747671"/>
            <w:bookmarkStart w:id="2786" w:name="_Toc393895638"/>
            <w:bookmarkStart w:id="2787" w:name="_Toc393896231"/>
            <w:bookmarkStart w:id="2788" w:name="_Toc393898015"/>
            <w:proofErr w:type="spellStart"/>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2784"/>
            <w:bookmarkEnd w:id="2785"/>
            <w:bookmarkEnd w:id="2786"/>
            <w:bookmarkEnd w:id="2787"/>
            <w:bookmarkEnd w:id="2788"/>
            <w:proofErr w:type="spellEnd"/>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2789" w:name="_Toc393745288"/>
            <w:bookmarkStart w:id="2790" w:name="_Toc393747672"/>
            <w:bookmarkStart w:id="2791" w:name="_Toc393895639"/>
            <w:bookmarkStart w:id="2792" w:name="_Toc393896232"/>
            <w:bookmarkStart w:id="2793" w:name="_Toc393898016"/>
            <w:proofErr w:type="spellStart"/>
            <w:r>
              <w:rPr>
                <w:rStyle w:val="Heading2Char"/>
                <w:rFonts w:ascii="Times New Roman" w:hAnsi="Times New Roman" w:cs="Times New Roman"/>
                <w:b w:val="0"/>
                <w:color w:val="auto"/>
                <w:sz w:val="24"/>
                <w:szCs w:val="24"/>
              </w:rPr>
              <w:t>aDate</w:t>
            </w:r>
            <w:bookmarkEnd w:id="2789"/>
            <w:bookmarkEnd w:id="2790"/>
            <w:bookmarkEnd w:id="2791"/>
            <w:bookmarkEnd w:id="2792"/>
            <w:bookmarkEnd w:id="2793"/>
            <w:proofErr w:type="spellEnd"/>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2794" w:name="_Toc393745289"/>
            <w:bookmarkStart w:id="2795" w:name="_Toc393747673"/>
            <w:bookmarkStart w:id="2796" w:name="_Toc393895640"/>
            <w:bookmarkStart w:id="2797" w:name="_Toc393896233"/>
            <w:bookmarkStart w:id="2798" w:name="_Toc393898017"/>
            <w:proofErr w:type="spellStart"/>
            <w:r>
              <w:rPr>
                <w:rStyle w:val="Heading2Char"/>
                <w:rFonts w:ascii="Times New Roman" w:hAnsi="Times New Roman" w:cs="Times New Roman"/>
                <w:b w:val="0"/>
                <w:color w:val="auto"/>
                <w:sz w:val="24"/>
                <w:szCs w:val="24"/>
              </w:rPr>
              <w:t>startTime</w:t>
            </w:r>
            <w:bookmarkEnd w:id="2794"/>
            <w:bookmarkEnd w:id="2795"/>
            <w:bookmarkEnd w:id="2796"/>
            <w:bookmarkEnd w:id="2797"/>
            <w:bookmarkEnd w:id="2798"/>
            <w:proofErr w:type="spellEnd"/>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2799" w:name="_Toc393745290"/>
            <w:bookmarkStart w:id="2800" w:name="_Toc393747674"/>
            <w:bookmarkStart w:id="2801" w:name="_Toc393895641"/>
            <w:bookmarkStart w:id="2802" w:name="_Toc393896234"/>
            <w:bookmarkStart w:id="2803" w:name="_Toc393898018"/>
            <w:proofErr w:type="spellStart"/>
            <w:r>
              <w:rPr>
                <w:rStyle w:val="Heading2Char"/>
                <w:rFonts w:ascii="Times New Roman" w:hAnsi="Times New Roman" w:cs="Times New Roman"/>
                <w:b w:val="0"/>
                <w:color w:val="auto"/>
                <w:sz w:val="24"/>
                <w:szCs w:val="24"/>
              </w:rPr>
              <w:t>endTime</w:t>
            </w:r>
            <w:bookmarkEnd w:id="2799"/>
            <w:bookmarkEnd w:id="2800"/>
            <w:bookmarkEnd w:id="2801"/>
            <w:bookmarkEnd w:id="2802"/>
            <w:bookmarkEnd w:id="2803"/>
            <w:proofErr w:type="spellEnd"/>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2804" w:name="_Toc393745291"/>
            <w:bookmarkStart w:id="2805" w:name="_Toc393747675"/>
            <w:bookmarkStart w:id="2806" w:name="_Toc393895642"/>
            <w:bookmarkStart w:id="2807" w:name="_Toc393896235"/>
            <w:bookmarkStart w:id="2808" w:name="_Toc393898019"/>
            <w:r>
              <w:rPr>
                <w:rStyle w:val="Heading2Char"/>
                <w:rFonts w:ascii="Times New Roman" w:hAnsi="Times New Roman" w:cs="Times New Roman"/>
                <w:b w:val="0"/>
                <w:color w:val="auto"/>
                <w:sz w:val="24"/>
                <w:szCs w:val="24"/>
              </w:rPr>
              <w:t>treatment</w:t>
            </w:r>
            <w:bookmarkEnd w:id="2804"/>
            <w:bookmarkEnd w:id="2805"/>
            <w:bookmarkEnd w:id="2806"/>
            <w:bookmarkEnd w:id="2807"/>
            <w:bookmarkEnd w:id="2808"/>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2809" w:name="_Toc393745292"/>
            <w:bookmarkStart w:id="2810" w:name="_Toc393747676"/>
            <w:bookmarkStart w:id="2811" w:name="_Toc393895643"/>
            <w:bookmarkStart w:id="2812" w:name="_Toc393896236"/>
            <w:bookmarkStart w:id="2813" w:name="_Toc393898020"/>
            <w:r>
              <w:rPr>
                <w:rStyle w:val="Heading2Char"/>
                <w:rFonts w:ascii="Times New Roman" w:hAnsi="Times New Roman" w:cs="Times New Roman"/>
                <w:b w:val="0"/>
                <w:color w:val="auto"/>
                <w:sz w:val="24"/>
                <w:szCs w:val="24"/>
              </w:rPr>
              <w:t>description</w:t>
            </w:r>
            <w:bookmarkEnd w:id="2809"/>
            <w:bookmarkEnd w:id="2810"/>
            <w:bookmarkEnd w:id="2811"/>
            <w:bookmarkEnd w:id="2812"/>
            <w:bookmarkEnd w:id="2813"/>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2814" w:name="_Toc393745293"/>
      <w:bookmarkStart w:id="2815" w:name="_Toc268343158"/>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814"/>
      <w:bookmarkEnd w:id="2815"/>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816" w:name="_Toc393745294"/>
      <w:bookmarkStart w:id="2817" w:name="_Toc268343159"/>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816"/>
      <w:bookmarkEnd w:id="2817"/>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2818" w:name="_Toc268343160"/>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2818"/>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10C08">
        <w:rPr>
          <w:rFonts w:ascii="Times New Roman" w:hAnsi="Times New Roman" w:cs="Times New Roman"/>
          <w:sz w:val="24"/>
          <w:szCs w:val="32"/>
        </w:rPr>
        <w:t>gure 3</w:t>
      </w:r>
      <w:r w:rsidR="00BA33F7">
        <w:rPr>
          <w:rFonts w:ascii="Times New Roman" w:hAnsi="Times New Roman" w:cs="Times New Roman"/>
          <w:sz w:val="24"/>
          <w:szCs w:val="32"/>
        </w:rPr>
        <w:t>7</w:t>
      </w:r>
      <w:r w:rsidRPr="00022685">
        <w:rPr>
          <w:rFonts w:ascii="Times New Roman" w:hAnsi="Times New Roman" w:cs="Times New Roman"/>
          <w:sz w:val="24"/>
          <w:szCs w:val="32"/>
        </w:rPr>
        <w:t xml:space="preserve">: Shows the index page of </w:t>
      </w:r>
      <w:proofErr w:type="gramStart"/>
      <w:r w:rsidRPr="00022685">
        <w:rPr>
          <w:rFonts w:ascii="Times New Roman" w:hAnsi="Times New Roman" w:cs="Times New Roman"/>
          <w:sz w:val="24"/>
          <w:szCs w:val="32"/>
        </w:rPr>
        <w:t>website</w:t>
      </w:r>
      <w:r>
        <w:rPr>
          <w:rFonts w:ascii="Times New Roman" w:hAnsi="Times New Roman" w:cs="Times New Roman"/>
          <w:sz w:val="24"/>
          <w:szCs w:val="32"/>
        </w:rPr>
        <w:t>[</w:t>
      </w:r>
      <w:proofErr w:type="gramEnd"/>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F307689"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8</w:t>
      </w:r>
      <w:r w:rsidR="003642B6" w:rsidRPr="00022685">
        <w:rPr>
          <w:rFonts w:ascii="Times New Roman" w:hAnsi="Times New Roman" w:cs="Times New Roman"/>
          <w:sz w:val="24"/>
          <w:szCs w:val="32"/>
        </w:rPr>
        <w:t xml:space="preserve">: Shows the login page of the website. The area number 1 is the field of input </w:t>
      </w:r>
      <w:proofErr w:type="spellStart"/>
      <w:r w:rsidR="003642B6" w:rsidRPr="00022685">
        <w:rPr>
          <w:rFonts w:ascii="Times New Roman" w:hAnsi="Times New Roman" w:cs="Times New Roman"/>
          <w:sz w:val="24"/>
          <w:szCs w:val="32"/>
        </w:rPr>
        <w:t>userID</w:t>
      </w:r>
      <w:proofErr w:type="spellEnd"/>
      <w:r w:rsidR="003642B6" w:rsidRPr="00022685">
        <w:rPr>
          <w:rFonts w:ascii="Times New Roman" w:hAnsi="Times New Roman" w:cs="Times New Roman"/>
          <w:sz w:val="24"/>
          <w:szCs w:val="32"/>
        </w:rPr>
        <w:t xml:space="preserve"> and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In officer login page will show as </w:t>
      </w:r>
      <w:proofErr w:type="spellStart"/>
      <w:r w:rsidR="003642B6" w:rsidRPr="00022685">
        <w:rPr>
          <w:rFonts w:ascii="Times New Roman" w:hAnsi="Times New Roman" w:cs="Times New Roman"/>
          <w:sz w:val="24"/>
          <w:szCs w:val="32"/>
        </w:rPr>
        <w:t>OfficerID</w:t>
      </w:r>
      <w:proofErr w:type="spellEnd"/>
      <w:r w:rsidR="003642B6" w:rsidRPr="00022685">
        <w:rPr>
          <w:rFonts w:ascii="Times New Roman" w:hAnsi="Times New Roman" w:cs="Times New Roman"/>
          <w:sz w:val="24"/>
          <w:szCs w:val="32"/>
        </w:rPr>
        <w:t xml:space="preserve">, in patient login page will show as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and in dentist login page will show as </w:t>
      </w:r>
      <w:proofErr w:type="spellStart"/>
      <w:r w:rsidR="003642B6" w:rsidRPr="00022685">
        <w:rPr>
          <w:rFonts w:ascii="Times New Roman" w:hAnsi="Times New Roman" w:cs="Times New Roman"/>
          <w:sz w:val="24"/>
          <w:szCs w:val="32"/>
        </w:rPr>
        <w:t>DentistID</w:t>
      </w:r>
      <w:proofErr w:type="spellEnd"/>
      <w:proofErr w:type="gramStart"/>
      <w:r w:rsidR="003642B6" w:rsidRPr="00022685">
        <w:rPr>
          <w:rFonts w:ascii="Times New Roman" w:hAnsi="Times New Roman" w:cs="Times New Roman"/>
          <w:sz w:val="24"/>
          <w:szCs w:val="32"/>
        </w:rPr>
        <w:t>.</w:t>
      </w:r>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9</w:t>
      </w:r>
      <w:r w:rsidR="003642B6">
        <w:rPr>
          <w:rFonts w:ascii="Times New Roman" w:hAnsi="Times New Roman" w:cs="Times New Roman"/>
          <w:sz w:val="24"/>
          <w:szCs w:val="32"/>
        </w:rPr>
        <w:t xml:space="preserve">: Shows the schedule of dental clinic from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The area number 1 will shows the name of patient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xml:space="preserve">: Shows the officer index page after officer login. Officer can make appointment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view schedule, and manage account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BA33F7">
        <w:rPr>
          <w:rFonts w:ascii="Times New Roman" w:hAnsi="Times New Roman" w:cs="Times New Roman"/>
          <w:sz w:val="24"/>
          <w:szCs w:val="32"/>
        </w:rPr>
        <w:t>41</w:t>
      </w:r>
      <w:r w:rsidR="003642B6">
        <w:rPr>
          <w:rFonts w:ascii="Times New Roman" w:hAnsi="Times New Roman" w:cs="Times New Roman"/>
          <w:sz w:val="24"/>
          <w:szCs w:val="32"/>
        </w:rPr>
        <w:t xml:space="preserve">: Shows page of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to add the appointment to dental clinic calendar</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the patient registration page</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BA33F7">
        <w:rPr>
          <w:rFonts w:ascii="Times New Roman" w:hAnsi="Times New Roman" w:cs="Times New Roman"/>
          <w:sz w:val="24"/>
          <w:szCs w:val="32"/>
        </w:rPr>
        <w:t>gure 43</w:t>
      </w:r>
      <w:r>
        <w:rPr>
          <w:rFonts w:ascii="Times New Roman" w:hAnsi="Times New Roman" w:cs="Times New Roman"/>
          <w:sz w:val="24"/>
          <w:szCs w:val="32"/>
        </w:rPr>
        <w:t>: Shows the edit patients’ details page</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17C092FF" w:rsidR="003642B6" w:rsidRDefault="00E6599F" w:rsidP="003642B6">
      <w:pPr>
        <w:ind w:firstLine="720"/>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5</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4FB27B62"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6">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E6599F">
        <w:rPr>
          <w:rFonts w:ascii="Times New Roman" w:hAnsi="Times New Roman" w:cs="Times New Roman"/>
          <w:sz w:val="24"/>
          <w:szCs w:val="32"/>
        </w:rPr>
        <w:t>Figure 4</w:t>
      </w:r>
      <w:r w:rsidR="00BA33F7">
        <w:rPr>
          <w:rFonts w:ascii="Times New Roman" w:hAnsi="Times New Roman" w:cs="Times New Roman"/>
          <w:sz w:val="24"/>
          <w:szCs w:val="32"/>
        </w:rPr>
        <w:t>6</w:t>
      </w:r>
      <w:r>
        <w:rPr>
          <w:rFonts w:ascii="Times New Roman" w:hAnsi="Times New Roman" w:cs="Times New Roman"/>
          <w:sz w:val="24"/>
          <w:szCs w:val="32"/>
        </w:rPr>
        <w:t xml:space="preserve">: Dentist edit information </w:t>
      </w:r>
      <w:proofErr w:type="gramStart"/>
      <w:r>
        <w:rPr>
          <w:rFonts w:ascii="Times New Roman" w:hAnsi="Times New Roman" w:cs="Times New Roman"/>
          <w:sz w:val="24"/>
          <w:szCs w:val="32"/>
        </w:rPr>
        <w:t>page[</w:t>
      </w:r>
      <w:proofErr w:type="gramEnd"/>
      <w:r>
        <w:rPr>
          <w:rFonts w:ascii="Times New Roman" w:hAnsi="Times New Roman" w:cs="Times New Roman"/>
          <w:sz w:val="24"/>
          <w:szCs w:val="32"/>
        </w:rPr>
        <w:t xml:space="preserv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7">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Default="00E6599F" w:rsidP="003642B6">
      <w:pPr>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7</w:t>
      </w:r>
      <w:r w:rsidR="003642B6">
        <w:rPr>
          <w:rFonts w:ascii="Times New Roman" w:hAnsi="Times New Roman" w:cs="Times New Roman"/>
          <w:sz w:val="24"/>
          <w:szCs w:val="32"/>
        </w:rPr>
        <w:t xml:space="preserve">: Dentist list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UI-11].</w:t>
      </w:r>
    </w:p>
    <w:p w14:paraId="5AD91EDE" w14:textId="77777777" w:rsidR="003642B6" w:rsidRDefault="003642B6" w:rsidP="003642B6">
      <w:pPr>
        <w:rPr>
          <w:rFonts w:ascii="Times" w:hAnsi="Times"/>
          <w:b/>
          <w:sz w:val="28"/>
        </w:rPr>
      </w:pPr>
      <w:r>
        <w:rPr>
          <w:rFonts w:ascii="Times" w:hAnsi="Times"/>
          <w:b/>
          <w:noProof/>
          <w:sz w:val="28"/>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8">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41C96BC8"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appointment </w:t>
      </w:r>
      <w:proofErr w:type="gramStart"/>
      <w:r w:rsidR="003642B6">
        <w:rPr>
          <w:rFonts w:ascii="Times New Roman" w:hAnsi="Times New Roman" w:cs="Times New Roman"/>
          <w:sz w:val="24"/>
          <w:szCs w:val="32"/>
        </w:rPr>
        <w:t>list[</w:t>
      </w:r>
      <w:proofErr w:type="gramEnd"/>
      <w:r w:rsidR="003642B6">
        <w:rPr>
          <w:rFonts w:ascii="Times New Roman" w:hAnsi="Times New Roman" w:cs="Times New Roman"/>
          <w:sz w:val="24"/>
          <w:szCs w:val="32"/>
        </w:rPr>
        <w:t xml:space="preserve">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0FF9A5AD"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Create appointment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 xml:space="preserv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5D176E8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50</w:t>
      </w:r>
      <w:r w:rsidR="003642B6">
        <w:rPr>
          <w:rFonts w:ascii="Times New Roman" w:hAnsi="Times New Roman" w:cs="Times New Roman"/>
          <w:sz w:val="24"/>
          <w:szCs w:val="32"/>
        </w:rPr>
        <w:t xml:space="preserve">: Show patients’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11">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5531E262"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51</w:t>
      </w:r>
      <w:r w:rsidR="003642B6">
        <w:rPr>
          <w:rFonts w:ascii="Times New Roman" w:hAnsi="Times New Roman" w:cs="Times New Roman"/>
          <w:sz w:val="24"/>
          <w:szCs w:val="32"/>
        </w:rPr>
        <w:t xml:space="preserve">: Show dentists’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12">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27AA1A8F" w:rsidR="003642B6" w:rsidRDefault="00BA33F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52</w:t>
      </w:r>
      <w:r w:rsidR="003642B6">
        <w:rPr>
          <w:rFonts w:ascii="Times" w:eastAsiaTheme="majorEastAsia" w:hAnsi="Times" w:cstheme="majorBidi"/>
          <w:sz w:val="24"/>
          <w:szCs w:val="24"/>
        </w:rPr>
        <w:t xml:space="preserve">: Mobile application index </w:t>
      </w:r>
      <w:proofErr w:type="gramStart"/>
      <w:r w:rsidR="003642B6">
        <w:rPr>
          <w:rFonts w:ascii="Times" w:eastAsiaTheme="majorEastAsia" w:hAnsi="Times" w:cstheme="majorBidi"/>
          <w:sz w:val="24"/>
          <w:szCs w:val="24"/>
        </w:rPr>
        <w:t>page[</w:t>
      </w:r>
      <w:proofErr w:type="gramEnd"/>
      <w:r w:rsidR="003642B6">
        <w:rPr>
          <w:rFonts w:ascii="Times" w:eastAsiaTheme="majorEastAsia" w:hAnsi="Times" w:cstheme="majorBidi"/>
          <w:sz w:val="24"/>
          <w:szCs w:val="24"/>
        </w:rPr>
        <w:t>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13">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231B6124"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BA33F7">
        <w:rPr>
          <w:rFonts w:ascii="Times" w:eastAsiaTheme="majorEastAsia" w:hAnsi="Times" w:cstheme="majorBidi"/>
          <w:sz w:val="24"/>
          <w:szCs w:val="24"/>
        </w:rPr>
        <w:t>gure 53</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14">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6159E7D8" w:rsidR="003642B6" w:rsidRDefault="00BA33F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15">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6">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5BE80514"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55</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7">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8">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39D9430B"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56</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191F1" w15:done="0"/>
  <w15:commentEx w15:paraId="56F06D13" w15:done="0"/>
  <w15:commentEx w15:paraId="141621CC" w15:done="0"/>
  <w15:commentEx w15:paraId="431CE427" w15:done="0"/>
  <w15:commentEx w15:paraId="2919D855" w15:done="0"/>
  <w15:commentEx w15:paraId="629C8200" w15:done="0"/>
  <w15:commentEx w15:paraId="467F6D15" w15:done="0"/>
  <w15:commentEx w15:paraId="780DDB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908FCE" w14:textId="77777777" w:rsidR="00CA19D2" w:rsidRDefault="00CA19D2" w:rsidP="00D57804">
      <w:pPr>
        <w:spacing w:line="240" w:lineRule="auto"/>
      </w:pPr>
      <w:r>
        <w:separator/>
      </w:r>
    </w:p>
  </w:endnote>
  <w:endnote w:type="continuationSeparator" w:id="0">
    <w:p w14:paraId="37051037" w14:textId="77777777" w:rsidR="00CA19D2" w:rsidRDefault="00CA19D2"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533E" w14:textId="77777777" w:rsidR="00324E70" w:rsidRDefault="00324E7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A445DB9" w14:textId="77777777" w:rsidTr="00113E05">
      <w:tc>
        <w:tcPr>
          <w:tcW w:w="1526" w:type="dxa"/>
          <w:vAlign w:val="center"/>
        </w:tcPr>
        <w:p w14:paraId="144474F2"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4281A96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00F5BB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E5E069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35</w:t>
          </w:r>
          <w:r w:rsidRPr="009E5764">
            <w:rPr>
              <w:rFonts w:ascii="Times New Roman" w:hAnsi="Times New Roman" w:cs="Angsana New"/>
              <w:bCs/>
              <w:noProof/>
              <w:sz w:val="14"/>
              <w:szCs w:val="14"/>
              <w:cs/>
            </w:rPr>
            <w:fldChar w:fldCharType="end"/>
          </w:r>
        </w:p>
      </w:tc>
    </w:tr>
    <w:tr w:rsidR="00AA23FE" w:rsidRPr="00445E30" w14:paraId="73E72521" w14:textId="77777777" w:rsidTr="00954E98">
      <w:trPr>
        <w:trHeight w:val="230"/>
      </w:trPr>
      <w:tc>
        <w:tcPr>
          <w:tcW w:w="1526" w:type="dxa"/>
          <w:vAlign w:val="center"/>
        </w:tcPr>
        <w:p w14:paraId="6BCC566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1ABB1E02"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7FDB99D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8C839BD" w:rsidR="00AA23FE" w:rsidRPr="009E5764" w:rsidRDefault="00AA23FE" w:rsidP="00A252B3">
          <w:pPr>
            <w:widowControl w:val="0"/>
            <w:jc w:val="center"/>
            <w:rPr>
              <w:rFonts w:ascii="Times New Roman" w:hAnsi="Times New Roman" w:cs="Times New Roman"/>
              <w:bCs/>
              <w:sz w:val="14"/>
              <w:szCs w:val="14"/>
            </w:rPr>
          </w:pPr>
        </w:p>
      </w:tc>
    </w:tr>
  </w:tbl>
  <w:p w14:paraId="05886837" w14:textId="77777777" w:rsidR="00AA23FE" w:rsidRDefault="00AA23FE"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9A636" w14:textId="77777777" w:rsidR="00324E70" w:rsidRDefault="00324E7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324E70" w:rsidRPr="00445E30" w14:paraId="30A2FD02" w14:textId="77777777" w:rsidTr="00113E05">
      <w:tc>
        <w:tcPr>
          <w:tcW w:w="1526" w:type="dxa"/>
          <w:vAlign w:val="center"/>
        </w:tcPr>
        <w:p w14:paraId="07AA520B"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C1A1D1B"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134" w:type="dxa"/>
          <w:vAlign w:val="center"/>
        </w:tcPr>
        <w:p w14:paraId="00DB55A0"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970932B" w14:textId="77777777" w:rsidR="00324E70" w:rsidRPr="009E5764" w:rsidRDefault="00324E70"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ECAD3BA"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6297CBB" w14:textId="77777777" w:rsidR="00324E70" w:rsidRPr="00FB7C6B" w:rsidRDefault="00324E7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4E70">
            <w:rPr>
              <w:rFonts w:ascii="Times New Roman" w:hAnsi="Times New Roman" w:cs="Angsana New"/>
              <w:bCs/>
              <w:noProof/>
              <w:sz w:val="14"/>
              <w:szCs w:val="14"/>
            </w:rPr>
            <w:t>37</w:t>
          </w:r>
          <w:r w:rsidRPr="009E5764">
            <w:rPr>
              <w:rFonts w:ascii="Times New Roman" w:hAnsi="Times New Roman" w:cs="Angsana New"/>
              <w:bCs/>
              <w:noProof/>
              <w:sz w:val="14"/>
              <w:szCs w:val="14"/>
              <w:cs/>
            </w:rPr>
            <w:fldChar w:fldCharType="end"/>
          </w:r>
        </w:p>
      </w:tc>
    </w:tr>
    <w:tr w:rsidR="00324E70" w:rsidRPr="00445E30" w14:paraId="2239BB1E" w14:textId="77777777" w:rsidTr="00954E98">
      <w:trPr>
        <w:trHeight w:val="230"/>
      </w:trPr>
      <w:tc>
        <w:tcPr>
          <w:tcW w:w="1526" w:type="dxa"/>
          <w:vAlign w:val="center"/>
        </w:tcPr>
        <w:p w14:paraId="77D0FEEE"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27D0DC0F"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296FEFF"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5C1446B"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226A9729"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E35D503" w14:textId="77777777" w:rsidR="00324E70" w:rsidRPr="009E5764" w:rsidRDefault="00324E70" w:rsidP="00A252B3">
          <w:pPr>
            <w:widowControl w:val="0"/>
            <w:jc w:val="center"/>
            <w:rPr>
              <w:rFonts w:ascii="Times New Roman" w:hAnsi="Times New Roman" w:cs="Times New Roman"/>
              <w:bCs/>
              <w:sz w:val="14"/>
              <w:szCs w:val="14"/>
            </w:rPr>
          </w:pPr>
        </w:p>
      </w:tc>
    </w:tr>
  </w:tbl>
  <w:p w14:paraId="1BCC3E73" w14:textId="77777777" w:rsidR="00324E70" w:rsidRDefault="00324E70" w:rsidP="00843C14">
    <w:pPr>
      <w:pStyle w:val="Footer"/>
      <w:tabs>
        <w:tab w:val="clear" w:pos="4513"/>
        <w:tab w:val="clear" w:pos="9026"/>
        <w:tab w:val="left" w:pos="10848"/>
      </w:tabs>
    </w:pP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2F7A7" w14:textId="77777777" w:rsidR="00324E70" w:rsidRDefault="00324E7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324E70" w:rsidRPr="00445E30" w14:paraId="3B8E5FAA" w14:textId="77777777" w:rsidTr="00113E05">
      <w:tc>
        <w:tcPr>
          <w:tcW w:w="1526" w:type="dxa"/>
          <w:vAlign w:val="center"/>
        </w:tcPr>
        <w:p w14:paraId="25F39F41"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E31556F"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134" w:type="dxa"/>
          <w:vAlign w:val="center"/>
        </w:tcPr>
        <w:p w14:paraId="15A74E7B"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E7A7F47" w14:textId="77777777" w:rsidR="00324E70" w:rsidRPr="009E5764" w:rsidRDefault="00324E70"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4C71A248"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3E6B75AE" w14:textId="77777777" w:rsidR="00324E70" w:rsidRPr="00FB7C6B" w:rsidRDefault="00324E7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4E70">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324E70" w:rsidRPr="00445E30" w14:paraId="0053863E" w14:textId="77777777" w:rsidTr="00954E98">
      <w:trPr>
        <w:trHeight w:val="230"/>
      </w:trPr>
      <w:tc>
        <w:tcPr>
          <w:tcW w:w="1526" w:type="dxa"/>
          <w:vAlign w:val="center"/>
        </w:tcPr>
        <w:p w14:paraId="5FF8D339"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7CC2312"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6A62ED"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561DB78"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662D3500"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F5739DB" w14:textId="77777777" w:rsidR="00324E70" w:rsidRPr="009E5764" w:rsidRDefault="00324E70" w:rsidP="00A252B3">
          <w:pPr>
            <w:widowControl w:val="0"/>
            <w:jc w:val="center"/>
            <w:rPr>
              <w:rFonts w:ascii="Times New Roman" w:hAnsi="Times New Roman" w:cs="Times New Roman"/>
              <w:bCs/>
              <w:sz w:val="14"/>
              <w:szCs w:val="14"/>
            </w:rPr>
          </w:pPr>
        </w:p>
      </w:tc>
    </w:tr>
  </w:tbl>
  <w:p w14:paraId="1F51996B" w14:textId="77777777" w:rsidR="00324E70" w:rsidRDefault="00324E70" w:rsidP="00843C14">
    <w:pPr>
      <w:pStyle w:val="Footer"/>
      <w:tabs>
        <w:tab w:val="clear" w:pos="4513"/>
        <w:tab w:val="clear" w:pos="9026"/>
        <w:tab w:val="left" w:pos="10848"/>
      </w:tabs>
    </w:pP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E812F" w14:textId="77777777" w:rsidR="00324E70" w:rsidRDefault="00324E7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324E70" w:rsidRPr="00445E30" w14:paraId="5FD576D5" w14:textId="77777777" w:rsidTr="00113E05">
      <w:tc>
        <w:tcPr>
          <w:tcW w:w="1526" w:type="dxa"/>
          <w:vAlign w:val="center"/>
        </w:tcPr>
        <w:p w14:paraId="45DED0D3"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FE05F2"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134" w:type="dxa"/>
          <w:vAlign w:val="center"/>
        </w:tcPr>
        <w:p w14:paraId="1F36DFD8"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7362D86" w14:textId="77777777" w:rsidR="00324E70" w:rsidRPr="009E5764" w:rsidRDefault="00324E70"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147D2F2C"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1875505" w14:textId="77777777" w:rsidR="00324E70" w:rsidRPr="00FB7C6B" w:rsidRDefault="00324E7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24E70">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324E70" w:rsidRPr="00445E30" w14:paraId="1D9E9E9F" w14:textId="77777777" w:rsidTr="00954E98">
      <w:trPr>
        <w:trHeight w:val="230"/>
      </w:trPr>
      <w:tc>
        <w:tcPr>
          <w:tcW w:w="1526" w:type="dxa"/>
          <w:vAlign w:val="center"/>
        </w:tcPr>
        <w:p w14:paraId="1B3CB74D" w14:textId="77777777" w:rsidR="00324E70" w:rsidRPr="00445E30" w:rsidRDefault="00324E7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350CA5C"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4D6FE68A"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8EC2209" w14:textId="77777777" w:rsidR="00324E70"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75E2A54F" w14:textId="77777777" w:rsidR="00324E70" w:rsidRPr="00445E30" w:rsidRDefault="00324E7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2ECB313" w14:textId="77777777" w:rsidR="00324E70" w:rsidRPr="009E5764" w:rsidRDefault="00324E70" w:rsidP="00A252B3">
          <w:pPr>
            <w:widowControl w:val="0"/>
            <w:jc w:val="center"/>
            <w:rPr>
              <w:rFonts w:ascii="Times New Roman" w:hAnsi="Times New Roman" w:cs="Times New Roman"/>
              <w:bCs/>
              <w:sz w:val="14"/>
              <w:szCs w:val="14"/>
            </w:rPr>
          </w:pPr>
        </w:p>
      </w:tc>
    </w:tr>
  </w:tbl>
  <w:p w14:paraId="6937EE82" w14:textId="77777777" w:rsidR="00324E70" w:rsidRDefault="00324E70" w:rsidP="00843C14">
    <w:pPr>
      <w:pStyle w:val="Footer"/>
      <w:tabs>
        <w:tab w:val="clear" w:pos="4513"/>
        <w:tab w:val="clear" w:pos="9026"/>
        <w:tab w:val="left" w:pos="10848"/>
      </w:tabs>
    </w:pP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429A36D" w14:textId="77777777" w:rsidTr="00113E05">
      <w:tc>
        <w:tcPr>
          <w:tcW w:w="1526" w:type="dxa"/>
          <w:vAlign w:val="center"/>
        </w:tcPr>
        <w:p w14:paraId="463E44E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6C1C85E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01CAF6D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180319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AA23FE" w:rsidRPr="00445E30" w14:paraId="05385EE6" w14:textId="77777777" w:rsidTr="00954E98">
      <w:trPr>
        <w:trHeight w:val="230"/>
      </w:trPr>
      <w:tc>
        <w:tcPr>
          <w:tcW w:w="1526" w:type="dxa"/>
          <w:vAlign w:val="center"/>
        </w:tcPr>
        <w:p w14:paraId="4C6F3D9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34091C64"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4313801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6B00DE3A" w:rsidR="00AA23FE" w:rsidRPr="009E5764" w:rsidRDefault="00AA23FE" w:rsidP="00A252B3">
          <w:pPr>
            <w:widowControl w:val="0"/>
            <w:jc w:val="center"/>
            <w:rPr>
              <w:rFonts w:ascii="Times New Roman" w:hAnsi="Times New Roman" w:cs="Times New Roman"/>
              <w:bCs/>
              <w:sz w:val="14"/>
              <w:szCs w:val="14"/>
            </w:rPr>
          </w:pPr>
        </w:p>
      </w:tc>
    </w:tr>
  </w:tbl>
  <w:p w14:paraId="5E9D51B4" w14:textId="77777777" w:rsidR="00AA23FE" w:rsidRDefault="00AA23FE" w:rsidP="00FB7C6B">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51DD5DD" w14:textId="77777777" w:rsidTr="00113E05">
      <w:tc>
        <w:tcPr>
          <w:tcW w:w="1526" w:type="dxa"/>
          <w:vAlign w:val="center"/>
        </w:tcPr>
        <w:p w14:paraId="5DD4E29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7FA3192B"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238A339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18665F5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AA23FE" w:rsidRPr="00445E30" w14:paraId="6BB9C902" w14:textId="77777777" w:rsidTr="00954E98">
      <w:trPr>
        <w:trHeight w:val="230"/>
      </w:trPr>
      <w:tc>
        <w:tcPr>
          <w:tcW w:w="1526" w:type="dxa"/>
          <w:vAlign w:val="center"/>
        </w:tcPr>
        <w:p w14:paraId="34A240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1983957A"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7F82CB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6E3E9CE2" w:rsidR="00AA23FE" w:rsidRPr="009E5764" w:rsidRDefault="00AA23FE" w:rsidP="00A252B3">
          <w:pPr>
            <w:widowControl w:val="0"/>
            <w:jc w:val="center"/>
            <w:rPr>
              <w:rFonts w:ascii="Times New Roman" w:hAnsi="Times New Roman" w:cs="Times New Roman"/>
              <w:bCs/>
              <w:sz w:val="14"/>
              <w:szCs w:val="14"/>
            </w:rPr>
          </w:pPr>
        </w:p>
      </w:tc>
    </w:tr>
  </w:tbl>
  <w:p w14:paraId="51614D82" w14:textId="77777777" w:rsidR="00AA23FE" w:rsidRDefault="00AA23FE" w:rsidP="00FB7C6B">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2DC6887D" w14:textId="77777777" w:rsidTr="00113E05">
      <w:tc>
        <w:tcPr>
          <w:tcW w:w="1526" w:type="dxa"/>
          <w:vAlign w:val="center"/>
        </w:tcPr>
        <w:p w14:paraId="61A94949"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5EDD70A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1AD50AB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E3CD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AA23FE" w:rsidRPr="00445E30" w14:paraId="02ACFFDE" w14:textId="77777777" w:rsidTr="00113E05">
      <w:tc>
        <w:tcPr>
          <w:tcW w:w="1526" w:type="dxa"/>
          <w:vAlign w:val="center"/>
        </w:tcPr>
        <w:p w14:paraId="346EE0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7C004C62"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530F64C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1ADD8025" w:rsidR="00AA23FE" w:rsidRPr="009E5764" w:rsidRDefault="00AA23FE" w:rsidP="00A252B3">
          <w:pPr>
            <w:widowControl w:val="0"/>
            <w:jc w:val="center"/>
            <w:rPr>
              <w:rFonts w:ascii="Times New Roman" w:hAnsi="Times New Roman" w:cs="Times New Roman"/>
              <w:bCs/>
              <w:sz w:val="14"/>
              <w:szCs w:val="14"/>
            </w:rPr>
          </w:pPr>
        </w:p>
      </w:tc>
    </w:tr>
  </w:tbl>
  <w:p w14:paraId="41E099ED" w14:textId="77777777" w:rsidR="00AA23FE" w:rsidRDefault="00AA23FE" w:rsidP="00FB7C6B">
    <w:pPr>
      <w:pStyle w:val="Footer"/>
      <w:tabs>
        <w:tab w:val="clear" w:pos="4513"/>
        <w:tab w:val="clear" w:pos="9026"/>
        <w:tab w:val="left" w:pos="3355"/>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5D95CDB3" w14:textId="77777777" w:rsidTr="00113E05">
      <w:tc>
        <w:tcPr>
          <w:tcW w:w="1526" w:type="dxa"/>
          <w:vAlign w:val="center"/>
        </w:tcPr>
        <w:p w14:paraId="779530C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5DF8B0E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3C8FA58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385C7B4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AA23FE" w:rsidRPr="00445E30" w14:paraId="24F71738" w14:textId="77777777" w:rsidTr="00954E98">
      <w:trPr>
        <w:trHeight w:val="230"/>
      </w:trPr>
      <w:tc>
        <w:tcPr>
          <w:tcW w:w="1526" w:type="dxa"/>
          <w:vAlign w:val="center"/>
        </w:tcPr>
        <w:p w14:paraId="570133A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171938B1"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5CDB56D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3DB32AEB" w:rsidR="00AA23FE" w:rsidRPr="009E5764" w:rsidRDefault="00AA23FE" w:rsidP="00A252B3">
          <w:pPr>
            <w:widowControl w:val="0"/>
            <w:jc w:val="center"/>
            <w:rPr>
              <w:rFonts w:ascii="Times New Roman" w:hAnsi="Times New Roman" w:cs="Times New Roman"/>
              <w:bCs/>
              <w:sz w:val="14"/>
              <w:szCs w:val="14"/>
            </w:rPr>
          </w:pPr>
        </w:p>
      </w:tc>
    </w:tr>
  </w:tbl>
  <w:p w14:paraId="36427E5C" w14:textId="77777777" w:rsidR="00AA23FE" w:rsidRDefault="00AA23FE" w:rsidP="00FB7C6B">
    <w:pPr>
      <w:pStyle w:val="Footer"/>
      <w:tabs>
        <w:tab w:val="clear" w:pos="4513"/>
        <w:tab w:val="clear" w:pos="9026"/>
        <w:tab w:val="left" w:pos="3355"/>
      </w:tabs>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1D578AF6" w14:textId="77777777" w:rsidTr="00113E05">
      <w:tc>
        <w:tcPr>
          <w:tcW w:w="1526" w:type="dxa"/>
          <w:vAlign w:val="center"/>
        </w:tcPr>
        <w:p w14:paraId="42CEB847"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105EF13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A17116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2E3348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AA23FE" w:rsidRPr="00445E30" w14:paraId="68F4DB96" w14:textId="77777777" w:rsidTr="00954E98">
      <w:trPr>
        <w:trHeight w:val="230"/>
      </w:trPr>
      <w:tc>
        <w:tcPr>
          <w:tcW w:w="1526" w:type="dxa"/>
          <w:vAlign w:val="center"/>
        </w:tcPr>
        <w:p w14:paraId="427AB8B0"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2BE9F3EF"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5079B7B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4CAC20FB" w:rsidR="00AA23FE" w:rsidRPr="009E5764" w:rsidRDefault="00AA23FE" w:rsidP="00A252B3">
          <w:pPr>
            <w:widowControl w:val="0"/>
            <w:jc w:val="center"/>
            <w:rPr>
              <w:rFonts w:ascii="Times New Roman" w:hAnsi="Times New Roman" w:cs="Times New Roman"/>
              <w:bCs/>
              <w:sz w:val="14"/>
              <w:szCs w:val="14"/>
            </w:rPr>
          </w:pPr>
        </w:p>
      </w:tc>
    </w:tr>
  </w:tbl>
  <w:p w14:paraId="14990880" w14:textId="77777777" w:rsidR="00AA23FE" w:rsidRDefault="00AA23FE" w:rsidP="00FB7C6B">
    <w:pPr>
      <w:pStyle w:val="Footer"/>
      <w:tabs>
        <w:tab w:val="clear" w:pos="4513"/>
        <w:tab w:val="clear" w:pos="9026"/>
        <w:tab w:val="left" w:pos="3355"/>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35A3D05A" w14:textId="77777777" w:rsidTr="00113E05">
      <w:tc>
        <w:tcPr>
          <w:tcW w:w="1526" w:type="dxa"/>
          <w:vAlign w:val="center"/>
        </w:tcPr>
        <w:p w14:paraId="6DAE78D4"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4B8DCE13"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14C0785E"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CC78221"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AA23FE" w:rsidRPr="00445E30" w14:paraId="7449EA73" w14:textId="77777777" w:rsidTr="00113E05">
      <w:tc>
        <w:tcPr>
          <w:tcW w:w="1526" w:type="dxa"/>
          <w:vAlign w:val="center"/>
        </w:tcPr>
        <w:p w14:paraId="687CEDB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7AACE792"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bookmarkStart w:id="2757" w:name="_GoBack"/>
          <w:bookmarkEnd w:id="2757"/>
        </w:p>
      </w:tc>
      <w:tc>
        <w:tcPr>
          <w:tcW w:w="1985" w:type="dxa"/>
          <w:vAlign w:val="center"/>
        </w:tcPr>
        <w:p w14:paraId="18FE66F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EEC9246" w:rsidR="00AA23FE" w:rsidRPr="009E5764" w:rsidRDefault="00AA23FE" w:rsidP="00A252B3">
          <w:pPr>
            <w:widowControl w:val="0"/>
            <w:jc w:val="center"/>
            <w:rPr>
              <w:rFonts w:ascii="Times New Roman" w:hAnsi="Times New Roman" w:cs="Times New Roman"/>
              <w:bCs/>
              <w:sz w:val="14"/>
              <w:szCs w:val="14"/>
            </w:rPr>
          </w:pPr>
        </w:p>
      </w:tc>
    </w:tr>
  </w:tbl>
  <w:p w14:paraId="52B43656" w14:textId="77777777" w:rsidR="00AA23FE" w:rsidRDefault="00AA23FE"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A23FE" w:rsidRPr="00445E30" w14:paraId="5CC9F9CA" w14:textId="77777777" w:rsidTr="00A252B3">
      <w:tc>
        <w:tcPr>
          <w:tcW w:w="1101" w:type="dxa"/>
          <w:vAlign w:val="center"/>
        </w:tcPr>
        <w:p w14:paraId="142A97C1"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3BB69AC5"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992" w:type="dxa"/>
          <w:vAlign w:val="center"/>
        </w:tcPr>
        <w:p w14:paraId="166BC8A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101C921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AA23FE" w:rsidRPr="00445E30" w14:paraId="553382EE" w14:textId="77777777" w:rsidTr="00A252B3">
      <w:tc>
        <w:tcPr>
          <w:tcW w:w="1101" w:type="dxa"/>
          <w:vAlign w:val="center"/>
        </w:tcPr>
        <w:p w14:paraId="4B80AC0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5B63F7AF"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276" w:type="dxa"/>
          <w:vAlign w:val="center"/>
        </w:tcPr>
        <w:p w14:paraId="375BC79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19A15E48" w:rsidR="00AA23FE" w:rsidRPr="009E5764" w:rsidRDefault="00AA23FE" w:rsidP="00A252B3">
          <w:pPr>
            <w:widowControl w:val="0"/>
            <w:jc w:val="center"/>
            <w:rPr>
              <w:rFonts w:ascii="Times New Roman" w:hAnsi="Times New Roman" w:cs="Times New Roman"/>
              <w:bCs/>
              <w:sz w:val="14"/>
              <w:szCs w:val="14"/>
            </w:rPr>
          </w:pPr>
        </w:p>
      </w:tc>
    </w:tr>
  </w:tbl>
  <w:p w14:paraId="3432BAA1" w14:textId="77777777" w:rsidR="00AA23FE" w:rsidRDefault="00AA23FE"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AC7F7" w14:textId="77777777" w:rsidR="00324E70" w:rsidRDefault="00324E7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AA23FE" w:rsidRPr="00445E30" w14:paraId="7ADFD4FA" w14:textId="77777777" w:rsidTr="00F84F4B">
      <w:tc>
        <w:tcPr>
          <w:tcW w:w="1809" w:type="dxa"/>
          <w:vAlign w:val="center"/>
        </w:tcPr>
        <w:p w14:paraId="53B2C12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48B32601"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701" w:type="dxa"/>
          <w:vAlign w:val="center"/>
        </w:tcPr>
        <w:p w14:paraId="7DD9DFD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843" w:type="dxa"/>
          <w:vAlign w:val="center"/>
        </w:tcPr>
        <w:p w14:paraId="6853737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AA23FE" w:rsidRPr="00445E30" w14:paraId="7C6237F9" w14:textId="77777777" w:rsidTr="00954E98">
      <w:trPr>
        <w:trHeight w:val="230"/>
      </w:trPr>
      <w:tc>
        <w:tcPr>
          <w:tcW w:w="1809" w:type="dxa"/>
          <w:vAlign w:val="center"/>
        </w:tcPr>
        <w:p w14:paraId="77FA661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0FA9A560"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843" w:type="dxa"/>
          <w:vAlign w:val="center"/>
        </w:tcPr>
        <w:p w14:paraId="040DDA8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032EA90" w:rsidR="00AA23FE" w:rsidRPr="009E5764" w:rsidRDefault="00AA23FE" w:rsidP="00954E98">
          <w:pPr>
            <w:widowControl w:val="0"/>
            <w:jc w:val="center"/>
            <w:rPr>
              <w:rFonts w:ascii="Times New Roman" w:hAnsi="Times New Roman" w:cs="Times New Roman"/>
              <w:bCs/>
              <w:sz w:val="14"/>
              <w:szCs w:val="14"/>
            </w:rPr>
          </w:pPr>
        </w:p>
      </w:tc>
    </w:tr>
  </w:tbl>
  <w:p w14:paraId="5F0A5626" w14:textId="77777777" w:rsidR="00AA23FE" w:rsidRDefault="00AA23FE"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07A5568E" w14:textId="77777777" w:rsidTr="00113E05">
      <w:tc>
        <w:tcPr>
          <w:tcW w:w="1526" w:type="dxa"/>
          <w:vAlign w:val="center"/>
        </w:tcPr>
        <w:p w14:paraId="40CA042E"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09C6913F"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 </w:t>
          </w:r>
          <w:proofErr w:type="spellStart"/>
          <w:r>
            <w:rPr>
              <w:rFonts w:ascii="Times New Roman" w:hAnsi="Times New Roman" w:cs="Times New Roman"/>
              <w:bCs/>
              <w:sz w:val="14"/>
              <w:szCs w:val="14"/>
            </w:rPr>
            <w:t>ver</w:t>
          </w:r>
          <w:proofErr w:type="spellEnd"/>
          <w:r>
            <w:rPr>
              <w:rFonts w:ascii="Times New Roman" w:hAnsi="Times New Roman" w:cs="Times New Roman"/>
              <w:bCs/>
              <w:sz w:val="14"/>
              <w:szCs w:val="14"/>
            </w:rPr>
            <w:t xml:space="preserve"> 1.0</w:t>
          </w:r>
        </w:p>
      </w:tc>
      <w:tc>
        <w:tcPr>
          <w:tcW w:w="1134" w:type="dxa"/>
          <w:vAlign w:val="center"/>
        </w:tcPr>
        <w:p w14:paraId="5DDF8AB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4048DAA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AA23FE" w:rsidRPr="00445E30" w14:paraId="34EB273B" w14:textId="77777777" w:rsidTr="00113E05">
      <w:tc>
        <w:tcPr>
          <w:tcW w:w="1526" w:type="dxa"/>
          <w:vAlign w:val="center"/>
        </w:tcPr>
        <w:p w14:paraId="6CF6377C"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32FF311A"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336313E8"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4E15BF5" w:rsidR="00AA23FE" w:rsidRPr="009E5764" w:rsidRDefault="00AA23FE" w:rsidP="00A252B3">
          <w:pPr>
            <w:widowControl w:val="0"/>
            <w:jc w:val="center"/>
            <w:rPr>
              <w:rFonts w:ascii="Times New Roman" w:hAnsi="Times New Roman" w:cs="Times New Roman"/>
              <w:bCs/>
              <w:sz w:val="14"/>
              <w:szCs w:val="14"/>
            </w:rPr>
          </w:pPr>
        </w:p>
      </w:tc>
    </w:tr>
  </w:tbl>
  <w:p w14:paraId="3C4CDBAC" w14:textId="77777777" w:rsidR="00AA23FE" w:rsidRDefault="00AA23FE"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6027CF34" w14:textId="77777777" w:rsidTr="00113E05">
      <w:tc>
        <w:tcPr>
          <w:tcW w:w="1526" w:type="dxa"/>
          <w:vAlign w:val="center"/>
        </w:tcPr>
        <w:p w14:paraId="4B13B7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5050C8E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AEF9C7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B5B4923"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AA23FE" w:rsidRPr="00445E30" w14:paraId="7D236863" w14:textId="77777777" w:rsidTr="00113E05">
      <w:tc>
        <w:tcPr>
          <w:tcW w:w="1526" w:type="dxa"/>
          <w:vAlign w:val="center"/>
        </w:tcPr>
        <w:p w14:paraId="7244FA6B"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73C234A7"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65609919"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2F5F52CB" w:rsidR="00AA23FE" w:rsidRPr="009E5764" w:rsidRDefault="00AA23FE" w:rsidP="00A252B3">
          <w:pPr>
            <w:widowControl w:val="0"/>
            <w:jc w:val="center"/>
            <w:rPr>
              <w:rFonts w:ascii="Times New Roman" w:hAnsi="Times New Roman" w:cs="Times New Roman"/>
              <w:bCs/>
              <w:sz w:val="14"/>
              <w:szCs w:val="14"/>
            </w:rPr>
          </w:pPr>
        </w:p>
      </w:tc>
    </w:tr>
  </w:tbl>
  <w:p w14:paraId="5268970C" w14:textId="77777777" w:rsidR="00AA23FE" w:rsidRDefault="00AA23FE"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3CF74674" w14:textId="77777777" w:rsidTr="00113E05">
      <w:tc>
        <w:tcPr>
          <w:tcW w:w="1526" w:type="dxa"/>
          <w:vAlign w:val="center"/>
        </w:tcPr>
        <w:p w14:paraId="55E9272D"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52658E8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0AA522B4"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306201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AA23FE" w:rsidRPr="00445E30" w14:paraId="4D7A41FE" w14:textId="77777777" w:rsidTr="00954E98">
      <w:trPr>
        <w:trHeight w:val="230"/>
      </w:trPr>
      <w:tc>
        <w:tcPr>
          <w:tcW w:w="1526" w:type="dxa"/>
          <w:vAlign w:val="center"/>
        </w:tcPr>
        <w:p w14:paraId="7556B60A"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B64814A"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28C6EDEB"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C4E1D11" w:rsidR="00AA23FE" w:rsidRPr="009E5764" w:rsidRDefault="00AA23FE" w:rsidP="00A252B3">
          <w:pPr>
            <w:widowControl w:val="0"/>
            <w:jc w:val="center"/>
            <w:rPr>
              <w:rFonts w:ascii="Times New Roman" w:hAnsi="Times New Roman" w:cs="Times New Roman"/>
              <w:bCs/>
              <w:sz w:val="14"/>
              <w:szCs w:val="14"/>
            </w:rPr>
          </w:pPr>
        </w:p>
      </w:tc>
    </w:tr>
  </w:tbl>
  <w:p w14:paraId="66429798" w14:textId="77777777" w:rsidR="00AA23FE" w:rsidRDefault="00AA23FE"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A23FE" w:rsidRPr="00445E30" w14:paraId="06B63E81" w14:textId="77777777" w:rsidTr="00113E05">
      <w:tc>
        <w:tcPr>
          <w:tcW w:w="1526" w:type="dxa"/>
          <w:vAlign w:val="center"/>
        </w:tcPr>
        <w:p w14:paraId="5D8473C6"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230EB88B" w:rsidR="00AA23FE" w:rsidRPr="009E5764" w:rsidRDefault="00AA23FE"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EC3D645"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A0FD0D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AA23FE" w:rsidRPr="00445E30" w14:paraId="5192F6AF" w14:textId="77777777" w:rsidTr="00113E05">
      <w:tc>
        <w:tcPr>
          <w:tcW w:w="1526" w:type="dxa"/>
          <w:vAlign w:val="center"/>
        </w:tcPr>
        <w:p w14:paraId="188899F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205FDC23"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3AD7EAEC"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EBA33BD" w:rsidR="00AA23FE" w:rsidRPr="009E5764" w:rsidRDefault="00AA23FE" w:rsidP="00A252B3">
          <w:pPr>
            <w:widowControl w:val="0"/>
            <w:jc w:val="center"/>
            <w:rPr>
              <w:rFonts w:ascii="Times New Roman" w:hAnsi="Times New Roman" w:cs="Times New Roman"/>
              <w:bCs/>
              <w:sz w:val="14"/>
              <w:szCs w:val="14"/>
            </w:rPr>
          </w:pPr>
        </w:p>
      </w:tc>
    </w:tr>
  </w:tbl>
  <w:p w14:paraId="0E0E66A0" w14:textId="77777777" w:rsidR="00AA23FE" w:rsidRDefault="00AA23FE" w:rsidP="00FB7C6B">
    <w:pPr>
      <w:pStyle w:val="Footer"/>
      <w:tabs>
        <w:tab w:val="clear" w:pos="4513"/>
        <w:tab w:val="clear" w:pos="9026"/>
        <w:tab w:val="left" w:pos="335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AA23FE" w:rsidRDefault="00AA23F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A23FE" w:rsidRPr="00445E30" w14:paraId="6AA9815B" w14:textId="77777777" w:rsidTr="00113E05">
      <w:tc>
        <w:tcPr>
          <w:tcW w:w="1526" w:type="dxa"/>
          <w:vAlign w:val="center"/>
        </w:tcPr>
        <w:p w14:paraId="7C812578"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2C110475"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sidR="00324E70">
            <w:rPr>
              <w:rFonts w:ascii="Times New Roman" w:hAnsi="Times New Roman" w:cs="Times New Roman"/>
              <w:bCs/>
              <w:sz w:val="14"/>
              <w:szCs w:val="14"/>
            </w:rPr>
            <w:t>1.0</w:t>
          </w:r>
        </w:p>
      </w:tc>
      <w:tc>
        <w:tcPr>
          <w:tcW w:w="1134" w:type="dxa"/>
          <w:vAlign w:val="center"/>
        </w:tcPr>
        <w:p w14:paraId="428B29A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AA23FE" w:rsidRPr="009E5764" w:rsidRDefault="00AA23F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946187"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AA23FE" w:rsidRPr="00FB7C6B" w:rsidRDefault="00AA23F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24E70" w:rsidRPr="00324E70">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AA23FE" w:rsidRPr="00445E30" w14:paraId="740340B2" w14:textId="77777777" w:rsidTr="00954E98">
      <w:trPr>
        <w:trHeight w:val="230"/>
      </w:trPr>
      <w:tc>
        <w:tcPr>
          <w:tcW w:w="1526" w:type="dxa"/>
          <w:vAlign w:val="center"/>
        </w:tcPr>
        <w:p w14:paraId="03D46225" w14:textId="77777777" w:rsidR="00AA23FE" w:rsidRPr="00445E30" w:rsidRDefault="00AA23F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AA23FE" w:rsidRPr="009E5764" w:rsidRDefault="00AA23F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1A8D1BD6" w:rsidR="00AA23FE" w:rsidRPr="009E5764" w:rsidRDefault="00324E7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7/30/2014</w:t>
          </w:r>
        </w:p>
      </w:tc>
      <w:tc>
        <w:tcPr>
          <w:tcW w:w="1985" w:type="dxa"/>
          <w:vAlign w:val="center"/>
        </w:tcPr>
        <w:p w14:paraId="49B9C80F" w14:textId="77777777" w:rsidR="00AA23FE" w:rsidRPr="00445E30" w:rsidRDefault="00AA23F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06002870" w:rsidR="00AA23FE" w:rsidRPr="009E5764" w:rsidRDefault="00AA23FE" w:rsidP="00A252B3">
          <w:pPr>
            <w:widowControl w:val="0"/>
            <w:jc w:val="center"/>
            <w:rPr>
              <w:rFonts w:ascii="Times New Roman" w:hAnsi="Times New Roman" w:cs="Times New Roman"/>
              <w:bCs/>
              <w:sz w:val="14"/>
              <w:szCs w:val="14"/>
            </w:rPr>
          </w:pPr>
        </w:p>
      </w:tc>
    </w:tr>
  </w:tbl>
  <w:p w14:paraId="3BD5D4E4" w14:textId="77777777" w:rsidR="00AA23FE" w:rsidRDefault="00AA23FE"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A29D7" w14:textId="77777777" w:rsidR="00CA19D2" w:rsidRDefault="00CA19D2" w:rsidP="00D57804">
      <w:pPr>
        <w:spacing w:line="240" w:lineRule="auto"/>
      </w:pPr>
      <w:r>
        <w:separator/>
      </w:r>
    </w:p>
  </w:footnote>
  <w:footnote w:type="continuationSeparator" w:id="0">
    <w:p w14:paraId="2792D408" w14:textId="77777777" w:rsidR="00CA19D2" w:rsidRDefault="00CA19D2" w:rsidP="00D578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4FD39" w14:textId="77777777" w:rsidR="00324E70" w:rsidRDefault="00324E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64D4A" w14:textId="77777777" w:rsidR="00324E70" w:rsidRDefault="00324E7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72B10" w14:textId="77777777" w:rsidR="00324E70" w:rsidRDefault="00324E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23C94"/>
    <w:rsid w:val="00033FA0"/>
    <w:rsid w:val="00034153"/>
    <w:rsid w:val="0004506C"/>
    <w:rsid w:val="0004516F"/>
    <w:rsid w:val="0005214B"/>
    <w:rsid w:val="00052FD8"/>
    <w:rsid w:val="0005393E"/>
    <w:rsid w:val="00056884"/>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57054"/>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0C08"/>
    <w:rsid w:val="003113D8"/>
    <w:rsid w:val="00316A0E"/>
    <w:rsid w:val="00320DB1"/>
    <w:rsid w:val="00324E70"/>
    <w:rsid w:val="0032713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644AC"/>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255E8"/>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096B"/>
    <w:rsid w:val="00731E23"/>
    <w:rsid w:val="00734BDD"/>
    <w:rsid w:val="0073562D"/>
    <w:rsid w:val="00735732"/>
    <w:rsid w:val="0073599E"/>
    <w:rsid w:val="0074192C"/>
    <w:rsid w:val="00745DD5"/>
    <w:rsid w:val="0074694F"/>
    <w:rsid w:val="00754471"/>
    <w:rsid w:val="007545AE"/>
    <w:rsid w:val="00755718"/>
    <w:rsid w:val="00756045"/>
    <w:rsid w:val="00757F97"/>
    <w:rsid w:val="0076068C"/>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7181A"/>
    <w:rsid w:val="00873B4F"/>
    <w:rsid w:val="00875F10"/>
    <w:rsid w:val="00880571"/>
    <w:rsid w:val="0088071E"/>
    <w:rsid w:val="00880D36"/>
    <w:rsid w:val="0088380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07E"/>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23FE"/>
    <w:rsid w:val="00AA3892"/>
    <w:rsid w:val="00AA43C7"/>
    <w:rsid w:val="00AA462F"/>
    <w:rsid w:val="00AA6940"/>
    <w:rsid w:val="00AC118E"/>
    <w:rsid w:val="00AC2858"/>
    <w:rsid w:val="00AC4074"/>
    <w:rsid w:val="00AC5FFE"/>
    <w:rsid w:val="00AC6B04"/>
    <w:rsid w:val="00AD2174"/>
    <w:rsid w:val="00AD3CEF"/>
    <w:rsid w:val="00AD5E30"/>
    <w:rsid w:val="00AD667A"/>
    <w:rsid w:val="00AE0712"/>
    <w:rsid w:val="00AE3CAE"/>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BE7"/>
    <w:rsid w:val="00B83F09"/>
    <w:rsid w:val="00B86698"/>
    <w:rsid w:val="00B96839"/>
    <w:rsid w:val="00BA14EB"/>
    <w:rsid w:val="00BA1846"/>
    <w:rsid w:val="00BA33F7"/>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A19D2"/>
    <w:rsid w:val="00CB1259"/>
    <w:rsid w:val="00CB3787"/>
    <w:rsid w:val="00CB5472"/>
    <w:rsid w:val="00CC34D7"/>
    <w:rsid w:val="00CD512E"/>
    <w:rsid w:val="00CD5425"/>
    <w:rsid w:val="00CE2CFE"/>
    <w:rsid w:val="00CE4D85"/>
    <w:rsid w:val="00CF423E"/>
    <w:rsid w:val="00D01AD2"/>
    <w:rsid w:val="00D03214"/>
    <w:rsid w:val="00D03566"/>
    <w:rsid w:val="00D0624D"/>
    <w:rsid w:val="00D0689A"/>
    <w:rsid w:val="00D13EA8"/>
    <w:rsid w:val="00D23180"/>
    <w:rsid w:val="00D24C91"/>
    <w:rsid w:val="00D2712E"/>
    <w:rsid w:val="00D306B1"/>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75DA7"/>
    <w:rsid w:val="00E8141A"/>
    <w:rsid w:val="00E857D2"/>
    <w:rsid w:val="00E86A27"/>
    <w:rsid w:val="00E903AC"/>
    <w:rsid w:val="00EA04E0"/>
    <w:rsid w:val="00EA1171"/>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709"/>
    <w:rsid w:val="00F23D63"/>
    <w:rsid w:val="00F26A11"/>
    <w:rsid w:val="00F302C0"/>
    <w:rsid w:val="00F30AC8"/>
    <w:rsid w:val="00F34471"/>
    <w:rsid w:val="00F36566"/>
    <w:rsid w:val="00F40392"/>
    <w:rsid w:val="00F40BF2"/>
    <w:rsid w:val="00F40E00"/>
    <w:rsid w:val="00F4330E"/>
    <w:rsid w:val="00F45BD5"/>
    <w:rsid w:val="00F46439"/>
    <w:rsid w:val="00F4691F"/>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S/2" TargetMode="External"/><Relationship Id="rId117" Type="http://schemas.openxmlformats.org/officeDocument/2006/relationships/image" Target="media/image73.png"/><Relationship Id="rId21" Type="http://schemas.openxmlformats.org/officeDocument/2006/relationships/hyperlink" Target="http://en.wikipedia.org/wiki/Linux" TargetMode="External"/><Relationship Id="rId42" Type="http://schemas.openxmlformats.org/officeDocument/2006/relationships/image" Target="media/image12.jpeg"/><Relationship Id="rId47" Type="http://schemas.openxmlformats.org/officeDocument/2006/relationships/footer" Target="footer6.xml"/><Relationship Id="rId63" Type="http://schemas.openxmlformats.org/officeDocument/2006/relationships/image" Target="media/image29.jpeg"/><Relationship Id="rId68" Type="http://schemas.openxmlformats.org/officeDocument/2006/relationships/footer" Target="footer11.xml"/><Relationship Id="rId84" Type="http://schemas.openxmlformats.org/officeDocument/2006/relationships/image" Target="media/image44.jpg"/><Relationship Id="rId89" Type="http://schemas.openxmlformats.org/officeDocument/2006/relationships/footer" Target="footer17.xml"/><Relationship Id="rId112" Type="http://schemas.openxmlformats.org/officeDocument/2006/relationships/image" Target="media/image68.png"/><Relationship Id="rId16" Type="http://schemas.openxmlformats.org/officeDocument/2006/relationships/hyperlink" Target="http://www.webopedia.com/TERM/P/public_domain_software.html" TargetMode="External"/><Relationship Id="rId107" Type="http://schemas.openxmlformats.org/officeDocument/2006/relationships/image" Target="media/image63.jpeg"/><Relationship Id="rId11" Type="http://schemas.openxmlformats.org/officeDocument/2006/relationships/footer" Target="footer1.xml"/><Relationship Id="rId32" Type="http://schemas.openxmlformats.org/officeDocument/2006/relationships/footer" Target="footer4.xml"/><Relationship Id="rId37" Type="http://schemas.openxmlformats.org/officeDocument/2006/relationships/image" Target="media/image7.jpeg"/><Relationship Id="rId53" Type="http://schemas.openxmlformats.org/officeDocument/2006/relationships/image" Target="media/image21.jpeg"/><Relationship Id="rId58" Type="http://schemas.openxmlformats.org/officeDocument/2006/relationships/footer" Target="footer8.xml"/><Relationship Id="rId74" Type="http://schemas.openxmlformats.org/officeDocument/2006/relationships/image" Target="media/image36.jpeg"/><Relationship Id="rId79" Type="http://schemas.openxmlformats.org/officeDocument/2006/relationships/image" Target="media/image40.jpeg"/><Relationship Id="rId102"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28.jpeg"/><Relationship Id="rId82" Type="http://schemas.openxmlformats.org/officeDocument/2006/relationships/image" Target="media/image42.jpg"/><Relationship Id="rId90" Type="http://schemas.openxmlformats.org/officeDocument/2006/relationships/image" Target="media/image48.jpeg"/><Relationship Id="rId95" Type="http://schemas.openxmlformats.org/officeDocument/2006/relationships/footer" Target="footer19.xml"/><Relationship Id="rId19" Type="http://schemas.openxmlformats.org/officeDocument/2006/relationships/hyperlink" Target="http://en.wikipedia.org/wiki/Unix" TargetMode="External"/><Relationship Id="rId14" Type="http://schemas.openxmlformats.org/officeDocument/2006/relationships/footer" Target="footer3.xml"/><Relationship Id="rId22" Type="http://schemas.openxmlformats.org/officeDocument/2006/relationships/hyperlink" Target="http://en.wikipedia.org/wiki/Solaris_%28operating_system%29" TargetMode="External"/><Relationship Id="rId27" Type="http://schemas.openxmlformats.org/officeDocument/2006/relationships/hyperlink" Target="http://en.wikipedia.org/wiki/Transaction_Processing_Facility" TargetMode="External"/><Relationship Id="rId30" Type="http://schemas.openxmlformats.org/officeDocument/2006/relationships/image" Target="media/image2.pn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7.jpeg"/><Relationship Id="rId56" Type="http://schemas.openxmlformats.org/officeDocument/2006/relationships/image" Target="media/image24.jpeg"/><Relationship Id="rId64" Type="http://schemas.openxmlformats.org/officeDocument/2006/relationships/image" Target="media/image30.jpeg"/><Relationship Id="rId69" Type="http://schemas.openxmlformats.org/officeDocument/2006/relationships/image" Target="media/image33.jpeg"/><Relationship Id="rId77" Type="http://schemas.openxmlformats.org/officeDocument/2006/relationships/image" Target="media/image38.jpeg"/><Relationship Id="rId100" Type="http://schemas.openxmlformats.org/officeDocument/2006/relationships/image" Target="media/image56.png"/><Relationship Id="rId105" Type="http://schemas.openxmlformats.org/officeDocument/2006/relationships/image" Target="media/image61.png"/><Relationship Id="rId113" Type="http://schemas.openxmlformats.org/officeDocument/2006/relationships/image" Target="media/image69.png"/><Relationship Id="rId11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footer" Target="footer7.xml"/><Relationship Id="rId72" Type="http://schemas.openxmlformats.org/officeDocument/2006/relationships/image" Target="media/image35.jpeg"/><Relationship Id="rId80" Type="http://schemas.openxmlformats.org/officeDocument/2006/relationships/footer" Target="footer15.xml"/><Relationship Id="rId85" Type="http://schemas.openxmlformats.org/officeDocument/2006/relationships/image" Target="media/image45.jpeg"/><Relationship Id="rId93" Type="http://schemas.openxmlformats.org/officeDocument/2006/relationships/image" Target="media/image50.jpeg"/><Relationship Id="rId98" Type="http://schemas.openxmlformats.org/officeDocument/2006/relationships/image" Target="media/image54.pn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webopedia.com/TERM/O/open_source.html" TargetMode="External"/><Relationship Id="rId25" Type="http://schemas.openxmlformats.org/officeDocument/2006/relationships/hyperlink" Target="http://en.wikipedia.org/wiki/Microsoft_Windows" TargetMode="External"/><Relationship Id="rId33" Type="http://schemas.openxmlformats.org/officeDocument/2006/relationships/image" Target="media/image4.jpg"/><Relationship Id="rId38" Type="http://schemas.openxmlformats.org/officeDocument/2006/relationships/image" Target="media/image8.jpeg"/><Relationship Id="rId46" Type="http://schemas.openxmlformats.org/officeDocument/2006/relationships/image" Target="media/image16.jpg"/><Relationship Id="rId59" Type="http://schemas.openxmlformats.org/officeDocument/2006/relationships/image" Target="media/image26.jpeg"/><Relationship Id="rId67" Type="http://schemas.openxmlformats.org/officeDocument/2006/relationships/image" Target="media/image32.jpeg"/><Relationship Id="rId103" Type="http://schemas.openxmlformats.org/officeDocument/2006/relationships/image" Target="media/image59.png"/><Relationship Id="rId108" Type="http://schemas.openxmlformats.org/officeDocument/2006/relationships/image" Target="media/image64.jpeg"/><Relationship Id="rId116" Type="http://schemas.openxmlformats.org/officeDocument/2006/relationships/image" Target="media/image72.png"/><Relationship Id="rId20" Type="http://schemas.openxmlformats.org/officeDocument/2006/relationships/hyperlink" Target="http://en.wikipedia.org/wiki/FreeBSD" TargetMode="External"/><Relationship Id="rId41" Type="http://schemas.openxmlformats.org/officeDocument/2006/relationships/image" Target="media/image11.jpeg"/><Relationship Id="rId54" Type="http://schemas.openxmlformats.org/officeDocument/2006/relationships/image" Target="media/image22.jpeg"/><Relationship Id="rId62" Type="http://schemas.openxmlformats.org/officeDocument/2006/relationships/footer" Target="footer9.xml"/><Relationship Id="rId70" Type="http://schemas.openxmlformats.org/officeDocument/2006/relationships/footer" Target="footer12.xml"/><Relationship Id="rId75" Type="http://schemas.openxmlformats.org/officeDocument/2006/relationships/image" Target="media/image37.jpeg"/><Relationship Id="rId83" Type="http://schemas.openxmlformats.org/officeDocument/2006/relationships/image" Target="media/image43.jpg"/><Relationship Id="rId88" Type="http://schemas.openxmlformats.org/officeDocument/2006/relationships/image" Target="media/image47.jpeg"/><Relationship Id="rId91" Type="http://schemas.openxmlformats.org/officeDocument/2006/relationships/footer" Target="footer18.xml"/><Relationship Id="rId96" Type="http://schemas.openxmlformats.org/officeDocument/2006/relationships/image" Target="media/image52.jpeg"/><Relationship Id="rId111"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en.wikipedia.org/wiki/Novell_NetWare" TargetMode="External"/><Relationship Id="rId28" Type="http://schemas.openxmlformats.org/officeDocument/2006/relationships/hyperlink" Target="http://en.wikipedia.org/wiki/OpenVMS" TargetMode="External"/><Relationship Id="rId36" Type="http://schemas.openxmlformats.org/officeDocument/2006/relationships/image" Target="media/image6.jpeg"/><Relationship Id="rId49" Type="http://schemas.openxmlformats.org/officeDocument/2006/relationships/image" Target="media/image18.jpeg"/><Relationship Id="rId57" Type="http://schemas.openxmlformats.org/officeDocument/2006/relationships/image" Target="media/image25.jpeg"/><Relationship Id="rId106" Type="http://schemas.openxmlformats.org/officeDocument/2006/relationships/image" Target="media/image62.jpeg"/><Relationship Id="rId114" Type="http://schemas.openxmlformats.org/officeDocument/2006/relationships/image" Target="media/image70.pn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3.jpeg"/><Relationship Id="rId44" Type="http://schemas.openxmlformats.org/officeDocument/2006/relationships/image" Target="media/image14.jpg"/><Relationship Id="rId52" Type="http://schemas.openxmlformats.org/officeDocument/2006/relationships/image" Target="media/image20.jpeg"/><Relationship Id="rId60" Type="http://schemas.openxmlformats.org/officeDocument/2006/relationships/image" Target="media/image27.jpeg"/><Relationship Id="rId65" Type="http://schemas.openxmlformats.org/officeDocument/2006/relationships/footer" Target="footer10.xml"/><Relationship Id="rId73" Type="http://schemas.openxmlformats.org/officeDocument/2006/relationships/footer" Target="footer13.xml"/><Relationship Id="rId78" Type="http://schemas.openxmlformats.org/officeDocument/2006/relationships/image" Target="media/image39.jpeg"/><Relationship Id="rId81" Type="http://schemas.openxmlformats.org/officeDocument/2006/relationships/image" Target="media/image41.jpg"/><Relationship Id="rId86" Type="http://schemas.openxmlformats.org/officeDocument/2006/relationships/footer" Target="footer16.xml"/><Relationship Id="rId94" Type="http://schemas.openxmlformats.org/officeDocument/2006/relationships/image" Target="media/image51.jpeg"/><Relationship Id="rId99" Type="http://schemas.openxmlformats.org/officeDocument/2006/relationships/image" Target="media/image55.png"/><Relationship Id="rId101" Type="http://schemas.openxmlformats.org/officeDocument/2006/relationships/image" Target="media/image57.png"/><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webopedia.com/TERM/W/Web_server.html" TargetMode="External"/><Relationship Id="rId39" Type="http://schemas.openxmlformats.org/officeDocument/2006/relationships/image" Target="media/image9.jpeg"/><Relationship Id="rId109" Type="http://schemas.openxmlformats.org/officeDocument/2006/relationships/image" Target="media/image65.png"/><Relationship Id="rId34" Type="http://schemas.openxmlformats.org/officeDocument/2006/relationships/footer" Target="footer5.xml"/><Relationship Id="rId50" Type="http://schemas.openxmlformats.org/officeDocument/2006/relationships/image" Target="media/image19.jpeg"/><Relationship Id="rId55" Type="http://schemas.openxmlformats.org/officeDocument/2006/relationships/image" Target="media/image23.jpeg"/><Relationship Id="rId76" Type="http://schemas.openxmlformats.org/officeDocument/2006/relationships/footer" Target="footer14.xml"/><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en.wikipedia.org/wiki/EComStation" TargetMode="External"/><Relationship Id="rId24" Type="http://schemas.openxmlformats.org/officeDocument/2006/relationships/hyperlink" Target="http://en.wikipedia.org/wiki/OS_X" TargetMode="External"/><Relationship Id="rId40" Type="http://schemas.openxmlformats.org/officeDocument/2006/relationships/image" Target="media/image10.jpeg"/><Relationship Id="rId45" Type="http://schemas.openxmlformats.org/officeDocument/2006/relationships/image" Target="media/image15.jpg"/><Relationship Id="rId66" Type="http://schemas.openxmlformats.org/officeDocument/2006/relationships/image" Target="media/image31.jpeg"/><Relationship Id="rId87" Type="http://schemas.openxmlformats.org/officeDocument/2006/relationships/image" Target="media/image46.jpeg"/><Relationship Id="rId110" Type="http://schemas.openxmlformats.org/officeDocument/2006/relationships/image" Target="media/image66.png"/><Relationship Id="rId115"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B394D-7B16-440B-B882-89902C407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68</Pages>
  <Words>4985</Words>
  <Characters>28420</Characters>
  <Application>Microsoft Office Word</Application>
  <DocSecurity>0</DocSecurity>
  <Lines>236</Lines>
  <Paragraphs>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4</cp:revision>
  <cp:lastPrinted>2014-07-07T07:08:00Z</cp:lastPrinted>
  <dcterms:created xsi:type="dcterms:W3CDTF">2014-07-30T05:35:00Z</dcterms:created>
  <dcterms:modified xsi:type="dcterms:W3CDTF">2014-07-30T07:55:00Z</dcterms:modified>
</cp:coreProperties>
</file>