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60CEB6C1" w14:textId="77777777"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7545F6D5" w14:textId="77777777" w:rsidR="00D97D55" w:rsidRPr="00392646" w:rsidRDefault="00D97D55" w:rsidP="00D97D55">
      <w:pPr>
        <w:widowControl w:val="0"/>
        <w:jc w:val="center"/>
        <w:rPr>
          <w:rFonts w:ascii="Times New Roman" w:hAnsi="Times New Roman" w:cs="Times New Roman"/>
          <w:bCs/>
          <w:color w:val="auto"/>
          <w:sz w:val="56"/>
          <w:szCs w:val="56"/>
        </w:rPr>
      </w:pPr>
    </w:p>
    <w:p w14:paraId="181B38BA" w14:textId="77777777" w:rsidR="00D97D55" w:rsidRPr="00392646" w:rsidRDefault="00D97D55" w:rsidP="00D97D55">
      <w:pPr>
        <w:widowControl w:val="0"/>
        <w:jc w:val="center"/>
        <w:rPr>
          <w:rFonts w:ascii="Times New Roman" w:hAnsi="Times New Roman" w:cs="Times New Roman"/>
          <w:bCs/>
          <w:color w:val="auto"/>
          <w:sz w:val="56"/>
          <w:szCs w:val="56"/>
        </w:rPr>
      </w:pPr>
    </w:p>
    <w:p w14:paraId="675BE80C" w14:textId="77777777" w:rsidR="00D97D55" w:rsidRPr="00392646" w:rsidRDefault="00D97D55" w:rsidP="00D97D55">
      <w:pPr>
        <w:widowControl w:val="0"/>
        <w:jc w:val="center"/>
        <w:rPr>
          <w:rFonts w:ascii="Times New Roman" w:hAnsi="Times New Roman" w:cs="Times New Roman"/>
          <w:bCs/>
          <w:color w:val="auto"/>
          <w:sz w:val="56"/>
          <w:szCs w:val="56"/>
        </w:rPr>
      </w:pPr>
    </w:p>
    <w:p w14:paraId="4BE20234"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87B69AC"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Kanokwan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Maneerat</w:t>
      </w:r>
      <w:proofErr w:type="spellEnd"/>
      <w:r w:rsidRPr="00392646">
        <w:rPr>
          <w:rFonts w:ascii="Times New Roman" w:hAnsi="Times New Roman" w:cs="Times New Roman"/>
          <w:b/>
          <w:color w:val="auto"/>
          <w:sz w:val="32"/>
          <w:szCs w:val="32"/>
        </w:rPr>
        <w:tab/>
        <w:t>542115002</w:t>
      </w:r>
    </w:p>
    <w:p w14:paraId="7191AAB9"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Worapun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Wongkium</w:t>
      </w:r>
      <w:proofErr w:type="spellEnd"/>
      <w:r w:rsidRPr="00392646">
        <w:rPr>
          <w:rFonts w:ascii="Times New Roman" w:hAnsi="Times New Roman" w:cs="Times New Roman"/>
          <w:b/>
          <w:color w:val="auto"/>
          <w:sz w:val="32"/>
          <w:szCs w:val="32"/>
        </w:rPr>
        <w:t xml:space="preserve">      542115055</w:t>
      </w:r>
    </w:p>
    <w:p w14:paraId="7C4F60BB" w14:textId="77777777" w:rsidR="00D97D55" w:rsidRPr="00392646" w:rsidRDefault="00D97D55" w:rsidP="00D97D55">
      <w:pPr>
        <w:widowControl w:val="0"/>
        <w:jc w:val="center"/>
        <w:rPr>
          <w:rFonts w:ascii="Times New Roman" w:hAnsi="Times New Roman" w:cs="Times New Roman"/>
          <w:b/>
          <w:color w:val="auto"/>
          <w:sz w:val="32"/>
          <w:szCs w:val="32"/>
        </w:rPr>
      </w:pPr>
    </w:p>
    <w:p w14:paraId="0C3EEAEF" w14:textId="77777777" w:rsidR="00D97D55" w:rsidRPr="00392646" w:rsidRDefault="00D97D55" w:rsidP="00D97D55">
      <w:pPr>
        <w:widowControl w:val="0"/>
        <w:jc w:val="center"/>
        <w:rPr>
          <w:rFonts w:ascii="Times New Roman" w:hAnsi="Times New Roman" w:cs="Times New Roman"/>
          <w:b/>
          <w:color w:val="auto"/>
          <w:sz w:val="32"/>
          <w:szCs w:val="32"/>
        </w:rPr>
      </w:pPr>
    </w:p>
    <w:p w14:paraId="64C7962F" w14:textId="77777777" w:rsidR="00D97D55" w:rsidRPr="00392646" w:rsidRDefault="00D97D55" w:rsidP="00D97D55">
      <w:pPr>
        <w:widowControl w:val="0"/>
        <w:jc w:val="center"/>
        <w:rPr>
          <w:rFonts w:ascii="Times New Roman" w:hAnsi="Times New Roman" w:cs="Times New Roman"/>
          <w:b/>
          <w:color w:val="auto"/>
          <w:sz w:val="32"/>
          <w:szCs w:val="32"/>
        </w:rPr>
      </w:pPr>
    </w:p>
    <w:p w14:paraId="57D96E3A" w14:textId="77777777" w:rsidR="00D97D55" w:rsidRPr="00392646" w:rsidRDefault="00D97D55" w:rsidP="00D97D55">
      <w:pPr>
        <w:widowControl w:val="0"/>
        <w:jc w:val="center"/>
        <w:rPr>
          <w:rFonts w:ascii="Times New Roman" w:hAnsi="Times New Roman" w:cs="Times New Roman"/>
          <w:b/>
          <w:color w:val="auto"/>
          <w:sz w:val="32"/>
          <w:szCs w:val="32"/>
        </w:rPr>
      </w:pPr>
    </w:p>
    <w:p w14:paraId="4B668927" w14:textId="77777777" w:rsidR="00D97D55" w:rsidRPr="00392646" w:rsidRDefault="00D97D55" w:rsidP="00D97D55">
      <w:pPr>
        <w:widowControl w:val="0"/>
        <w:jc w:val="center"/>
        <w:rPr>
          <w:rFonts w:ascii="Times New Roman" w:hAnsi="Times New Roman" w:cs="Times New Roman"/>
          <w:b/>
          <w:color w:val="auto"/>
          <w:sz w:val="32"/>
          <w:szCs w:val="32"/>
        </w:rPr>
      </w:pPr>
    </w:p>
    <w:p w14:paraId="37A86E1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539448CA"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7AB93E7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F9DD683" w14:textId="77777777" w:rsidR="00D97D55" w:rsidRPr="00392646" w:rsidRDefault="00D97D55" w:rsidP="00D97D55">
      <w:pPr>
        <w:widowControl w:val="0"/>
        <w:jc w:val="center"/>
        <w:rPr>
          <w:rFonts w:ascii="Times New Roman" w:hAnsi="Times New Roman" w:cs="Times New Roman"/>
          <w:bCs/>
          <w:color w:val="auto"/>
          <w:sz w:val="32"/>
          <w:szCs w:val="32"/>
        </w:rPr>
      </w:pPr>
    </w:p>
    <w:p w14:paraId="553B287E" w14:textId="77777777" w:rsidR="00D97D55" w:rsidRPr="00392646" w:rsidRDefault="00D97D55" w:rsidP="00D97D55">
      <w:pPr>
        <w:widowControl w:val="0"/>
        <w:jc w:val="center"/>
        <w:rPr>
          <w:rFonts w:ascii="Times New Roman" w:hAnsi="Times New Roman" w:cs="Times New Roman"/>
          <w:bCs/>
          <w:color w:val="auto"/>
          <w:sz w:val="32"/>
          <w:szCs w:val="32"/>
        </w:rPr>
      </w:pPr>
    </w:p>
    <w:p w14:paraId="598D5FDC" w14:textId="77777777" w:rsidR="00D97D55" w:rsidRPr="00392646" w:rsidRDefault="00D97D55" w:rsidP="00D97D55">
      <w:pPr>
        <w:widowControl w:val="0"/>
        <w:jc w:val="center"/>
        <w:rPr>
          <w:rFonts w:ascii="Times New Roman" w:hAnsi="Times New Roman" w:cs="Times New Roman"/>
          <w:bCs/>
          <w:color w:val="auto"/>
          <w:sz w:val="32"/>
          <w:szCs w:val="32"/>
        </w:rPr>
      </w:pPr>
    </w:p>
    <w:p w14:paraId="1FA35EF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597E7CEC" w14:textId="77777777" w:rsidR="00D97D55" w:rsidRPr="00392646" w:rsidRDefault="00D97D55" w:rsidP="00D97D55">
      <w:pPr>
        <w:widowControl w:val="0"/>
        <w:jc w:val="center"/>
        <w:rPr>
          <w:rFonts w:ascii="Times New Roman" w:hAnsi="Times New Roman" w:cs="Times New Roman"/>
          <w:bCs/>
          <w:color w:val="auto"/>
          <w:sz w:val="32"/>
          <w:szCs w:val="32"/>
        </w:rPr>
      </w:pPr>
    </w:p>
    <w:p w14:paraId="648B521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4FD9D6F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3196114" w14:textId="77777777" w:rsidR="001D13C3" w:rsidRPr="00392646" w:rsidRDefault="001D13C3">
      <w:pPr>
        <w:rPr>
          <w:rFonts w:ascii="Times New Roman" w:hAnsi="Times New Roman" w:cs="Times New Roman"/>
          <w:color w:val="auto"/>
        </w:rPr>
      </w:pPr>
    </w:p>
    <w:p w14:paraId="2FAE2CCF" w14:textId="77777777" w:rsidR="00D97D55" w:rsidRPr="00392646" w:rsidRDefault="00D97D55">
      <w:pPr>
        <w:rPr>
          <w:rFonts w:ascii="Times New Roman" w:hAnsi="Times New Roman" w:cs="Times New Roman"/>
          <w:color w:val="auto"/>
        </w:rPr>
      </w:pPr>
    </w:p>
    <w:p w14:paraId="47F9D472" w14:textId="77777777" w:rsidR="00D97D55" w:rsidRPr="00392646" w:rsidRDefault="00D97D55">
      <w:pPr>
        <w:rPr>
          <w:rFonts w:ascii="Times New Roman" w:hAnsi="Times New Roman" w:cs="Times New Roman"/>
          <w:color w:val="auto"/>
        </w:rPr>
      </w:pPr>
    </w:p>
    <w:p w14:paraId="5657EBAF" w14:textId="77777777" w:rsidR="00D97D55" w:rsidRPr="00392646" w:rsidRDefault="00D97D55">
      <w:pPr>
        <w:rPr>
          <w:rFonts w:ascii="Times New Roman" w:hAnsi="Times New Roman" w:cs="Times New Roman"/>
          <w:color w:val="auto"/>
        </w:rPr>
      </w:pPr>
    </w:p>
    <w:p w14:paraId="05F9835A" w14:textId="77777777" w:rsidR="00D97D55" w:rsidRPr="00392646" w:rsidRDefault="00D97D55">
      <w:pPr>
        <w:rPr>
          <w:rFonts w:ascii="Times New Roman" w:hAnsi="Times New Roman" w:cs="Times New Roman"/>
          <w:color w:val="auto"/>
        </w:rPr>
      </w:pPr>
    </w:p>
    <w:p w14:paraId="5030C0F4" w14:textId="77777777" w:rsidR="00D97D55" w:rsidRPr="00392646" w:rsidRDefault="00D97D55">
      <w:pPr>
        <w:rPr>
          <w:rFonts w:ascii="Times New Roman" w:hAnsi="Times New Roman" w:cs="Times New Roman"/>
          <w:color w:val="auto"/>
        </w:rPr>
      </w:pPr>
    </w:p>
    <w:p w14:paraId="79671F63" w14:textId="77777777" w:rsidR="00D97D55" w:rsidRPr="00392646" w:rsidRDefault="00D97D55">
      <w:pPr>
        <w:rPr>
          <w:rFonts w:ascii="Times New Roman" w:hAnsi="Times New Roman" w:cs="Times New Roman"/>
          <w:color w:val="auto"/>
        </w:rPr>
      </w:pPr>
    </w:p>
    <w:p w14:paraId="042C1580" w14:textId="77777777" w:rsidR="00D97D55" w:rsidRPr="00392646" w:rsidRDefault="00D97D55">
      <w:pPr>
        <w:rPr>
          <w:rFonts w:ascii="Times New Roman" w:hAnsi="Times New Roman" w:cs="Times New Roman"/>
          <w:color w:val="auto"/>
        </w:rPr>
      </w:pPr>
    </w:p>
    <w:p w14:paraId="2A417EC8" w14:textId="77777777" w:rsidR="00D97D55" w:rsidRPr="00392646" w:rsidRDefault="00D97D55">
      <w:pPr>
        <w:rPr>
          <w:rFonts w:ascii="Times New Roman" w:hAnsi="Times New Roman" w:cs="Times New Roman"/>
          <w:color w:val="auto"/>
        </w:rPr>
      </w:pPr>
    </w:p>
    <w:p w14:paraId="2DA989BC" w14:textId="77777777"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5C15CB4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6408FE1F" w14:textId="77777777" w:rsidTr="00320DB1">
        <w:trPr>
          <w:trHeight w:val="1358"/>
          <w:jc w:val="center"/>
        </w:trPr>
        <w:tc>
          <w:tcPr>
            <w:tcW w:w="2378" w:type="dxa"/>
            <w:shd w:val="clear" w:color="auto" w:fill="auto"/>
            <w:vAlign w:val="center"/>
          </w:tcPr>
          <w:p w14:paraId="4B248F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2700F0BE" w14:textId="77777777" w:rsidTr="00320DB1">
        <w:trPr>
          <w:trHeight w:val="1358"/>
          <w:jc w:val="center"/>
        </w:trPr>
        <w:tc>
          <w:tcPr>
            <w:tcW w:w="2378" w:type="dxa"/>
            <w:shd w:val="clear" w:color="auto" w:fill="auto"/>
            <w:vAlign w:val="center"/>
          </w:tcPr>
          <w:p w14:paraId="4809D908" w14:textId="77777777"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3CD7E5B8"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D7F9576" w14:textId="77777777" w:rsidTr="00320DB1">
        <w:trPr>
          <w:trHeight w:val="453"/>
          <w:jc w:val="center"/>
        </w:trPr>
        <w:tc>
          <w:tcPr>
            <w:tcW w:w="2378" w:type="dxa"/>
            <w:shd w:val="clear" w:color="auto" w:fill="auto"/>
            <w:vAlign w:val="center"/>
          </w:tcPr>
          <w:p w14:paraId="6A2075F9"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14:paraId="7A5AC03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98B91C7" w14:textId="77777777" w:rsidTr="00320DB1">
        <w:trPr>
          <w:trHeight w:val="453"/>
          <w:jc w:val="center"/>
        </w:trPr>
        <w:tc>
          <w:tcPr>
            <w:tcW w:w="2378" w:type="dxa"/>
            <w:shd w:val="clear" w:color="auto" w:fill="auto"/>
            <w:vAlign w:val="center"/>
          </w:tcPr>
          <w:p w14:paraId="0295C522"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14:paraId="46B86718"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2E709288" w14:textId="77777777" w:rsidTr="00320DB1">
        <w:trPr>
          <w:trHeight w:val="453"/>
          <w:jc w:val="center"/>
        </w:trPr>
        <w:tc>
          <w:tcPr>
            <w:tcW w:w="2378" w:type="dxa"/>
            <w:shd w:val="clear" w:color="auto" w:fill="auto"/>
            <w:vAlign w:val="center"/>
          </w:tcPr>
          <w:p w14:paraId="5A64544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14:paraId="5601676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49FCC361" w14:textId="77777777" w:rsidTr="008C4F59">
        <w:trPr>
          <w:trHeight w:val="427"/>
          <w:jc w:val="center"/>
        </w:trPr>
        <w:tc>
          <w:tcPr>
            <w:tcW w:w="2378" w:type="dxa"/>
            <w:shd w:val="clear" w:color="auto" w:fill="auto"/>
            <w:vAlign w:val="center"/>
          </w:tcPr>
          <w:p w14:paraId="2FB22A33" w14:textId="77777777"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14:paraId="6109A23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5D0324" w:rsidRPr="00392646" w14:paraId="2E037E19" w14:textId="77777777" w:rsidTr="008C4F59">
        <w:trPr>
          <w:trHeight w:val="427"/>
          <w:jc w:val="center"/>
        </w:trPr>
        <w:tc>
          <w:tcPr>
            <w:tcW w:w="2378" w:type="dxa"/>
            <w:shd w:val="clear" w:color="auto" w:fill="auto"/>
            <w:vAlign w:val="center"/>
          </w:tcPr>
          <w:p w14:paraId="00E0471E" w14:textId="77777777"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14:paraId="37150C70" w14:textId="77777777"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8C4F59" w:rsidRPr="00392646" w14:paraId="722945DC" w14:textId="77777777" w:rsidTr="008C4F59">
        <w:trPr>
          <w:trHeight w:val="427"/>
          <w:jc w:val="center"/>
        </w:trPr>
        <w:tc>
          <w:tcPr>
            <w:tcW w:w="2378" w:type="dxa"/>
            <w:shd w:val="clear" w:color="auto" w:fill="auto"/>
            <w:vAlign w:val="center"/>
          </w:tcPr>
          <w:p w14:paraId="57095D20" w14:textId="77777777"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14:paraId="1D466F84" w14:textId="77777777"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071943" w:rsidRPr="00392646" w14:paraId="267B9D7E" w14:textId="77777777" w:rsidTr="008C4F59">
        <w:trPr>
          <w:trHeight w:val="427"/>
          <w:jc w:val="center"/>
        </w:trPr>
        <w:tc>
          <w:tcPr>
            <w:tcW w:w="2378" w:type="dxa"/>
            <w:shd w:val="clear" w:color="auto" w:fill="auto"/>
            <w:vAlign w:val="center"/>
          </w:tcPr>
          <w:p w14:paraId="24065129" w14:textId="639E742D" w:rsidR="00071943" w:rsidRPr="00E45868" w:rsidRDefault="00071943"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0.8</w:t>
            </w:r>
          </w:p>
        </w:tc>
        <w:tc>
          <w:tcPr>
            <w:tcW w:w="2137" w:type="dxa"/>
            <w:shd w:val="clear" w:color="auto" w:fill="auto"/>
            <w:vAlign w:val="center"/>
          </w:tcPr>
          <w:p w14:paraId="21644825" w14:textId="50DBDB22" w:rsidR="00071943" w:rsidRDefault="00071943"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392646" w:rsidRDefault="00071943"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310C08" w:rsidRPr="00392646" w14:paraId="435476EA" w14:textId="77777777" w:rsidTr="008C4F59">
        <w:trPr>
          <w:trHeight w:val="427"/>
          <w:jc w:val="center"/>
        </w:trPr>
        <w:tc>
          <w:tcPr>
            <w:tcW w:w="2378" w:type="dxa"/>
            <w:shd w:val="clear" w:color="auto" w:fill="auto"/>
            <w:vAlign w:val="center"/>
          </w:tcPr>
          <w:p w14:paraId="42A1C6B9" w14:textId="7CEDD6E2" w:rsidR="00310C08" w:rsidRPr="00E45868" w:rsidRDefault="00310C08"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0.9</w:t>
            </w:r>
          </w:p>
        </w:tc>
        <w:tc>
          <w:tcPr>
            <w:tcW w:w="2137" w:type="dxa"/>
            <w:shd w:val="clear" w:color="auto" w:fill="auto"/>
            <w:vAlign w:val="center"/>
          </w:tcPr>
          <w:p w14:paraId="53517B6D" w14:textId="4B599124" w:rsidR="00310C08" w:rsidRDefault="00310C08"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77F8E4BA" w14:textId="3E765EB1"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26BB580" w14:textId="4F53BF85" w:rsidR="00310C08" w:rsidRDefault="00310C08"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07/23/2014</w:t>
            </w:r>
          </w:p>
        </w:tc>
        <w:tc>
          <w:tcPr>
            <w:tcW w:w="1507" w:type="dxa"/>
            <w:shd w:val="clear" w:color="auto" w:fill="auto"/>
            <w:vAlign w:val="center"/>
          </w:tcPr>
          <w:p w14:paraId="191EA1C8" w14:textId="6A6034E5" w:rsidR="00310C08" w:rsidRPr="00392646" w:rsidRDefault="00310C0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47312490" w14:textId="5754912C" w:rsidR="00310C08" w:rsidRPr="00392646" w:rsidRDefault="00310C0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bl>
    <w:p w14:paraId="346A040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2296B2A"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A01164D" w14:textId="77777777" w:rsidR="00D97D55" w:rsidRPr="00392646" w:rsidRDefault="00D97D55">
      <w:pPr>
        <w:rPr>
          <w:rFonts w:ascii="Times New Roman" w:hAnsi="Times New Roman" w:cs="Times New Roman"/>
          <w:color w:val="auto"/>
        </w:rPr>
      </w:pPr>
    </w:p>
    <w:p w14:paraId="46C18554" w14:textId="77777777" w:rsidR="00D57804" w:rsidRPr="00392646" w:rsidRDefault="00D57804">
      <w:pPr>
        <w:rPr>
          <w:rFonts w:ascii="Times New Roman" w:hAnsi="Times New Roman" w:cs="Times New Roman"/>
          <w:color w:val="auto"/>
        </w:rPr>
      </w:pPr>
    </w:p>
    <w:p w14:paraId="0924BCF0" w14:textId="77777777" w:rsidR="00D57804" w:rsidRPr="00392646" w:rsidRDefault="00D57804">
      <w:pPr>
        <w:rPr>
          <w:rFonts w:ascii="Times New Roman" w:hAnsi="Times New Roman" w:cs="Times New Roman"/>
          <w:color w:val="auto"/>
        </w:rPr>
      </w:pPr>
    </w:p>
    <w:p w14:paraId="6170F95C" w14:textId="77777777" w:rsidR="00D57804" w:rsidRPr="00392646" w:rsidRDefault="00D57804">
      <w:pPr>
        <w:rPr>
          <w:rFonts w:ascii="Times New Roman" w:hAnsi="Times New Roman" w:cs="Times New Roman"/>
          <w:color w:val="auto"/>
        </w:rPr>
      </w:pPr>
    </w:p>
    <w:p w14:paraId="461B24C6" w14:textId="77777777" w:rsidR="00D57804" w:rsidRPr="00392646" w:rsidRDefault="00D57804">
      <w:pPr>
        <w:rPr>
          <w:rFonts w:ascii="Times New Roman" w:hAnsi="Times New Roman" w:cs="Times New Roman"/>
          <w:color w:val="auto"/>
        </w:rPr>
      </w:pPr>
    </w:p>
    <w:sdt>
      <w:sdtPr>
        <w:rPr>
          <w:rFonts w:ascii="Arial" w:eastAsia="Arial" w:hAnsi="Arial" w:cs="Arial"/>
          <w:b w:val="0"/>
          <w:bCs w:val="0"/>
          <w:color w:val="000000"/>
          <w:sz w:val="22"/>
          <w:lang w:eastAsia="en-US" w:bidi="th-TH"/>
        </w:rPr>
        <w:id w:val="410131037"/>
        <w:docPartObj>
          <w:docPartGallery w:val="Table of Contents"/>
          <w:docPartUnique/>
        </w:docPartObj>
      </w:sdtPr>
      <w:sdtEndPr>
        <w:rPr>
          <w:rFonts w:ascii="Times New Roman" w:hAnsi="Times New Roman" w:cs="Times New Roman"/>
          <w:sz w:val="24"/>
          <w:szCs w:val="24"/>
        </w:rPr>
      </w:sdtEndPr>
      <w:sdtContent>
        <w:p w14:paraId="30B9D75F" w14:textId="0FEAA01B" w:rsidR="006E57C7" w:rsidRPr="0004516F" w:rsidRDefault="00D81F26">
          <w:pPr>
            <w:pStyle w:val="TOCHeading"/>
            <w:rPr>
              <w:rFonts w:ascii="Times New Roman" w:hAnsi="Times New Roman" w:cs="Times New Roman"/>
              <w:color w:val="auto"/>
              <w:sz w:val="32"/>
              <w:szCs w:val="32"/>
            </w:rPr>
          </w:pPr>
          <w:r w:rsidRPr="0004516F">
            <w:rPr>
              <w:rFonts w:ascii="Times New Roman" w:hAnsi="Times New Roman" w:cs="Times New Roman"/>
              <w:color w:val="auto"/>
              <w:sz w:val="32"/>
              <w:szCs w:val="32"/>
            </w:rPr>
            <w:t xml:space="preserve">Table of </w:t>
          </w:r>
          <w:r w:rsidR="006E57C7" w:rsidRPr="0004516F">
            <w:rPr>
              <w:rFonts w:ascii="Times New Roman" w:hAnsi="Times New Roman" w:cs="Times New Roman"/>
              <w:color w:val="auto"/>
              <w:sz w:val="32"/>
              <w:szCs w:val="32"/>
            </w:rPr>
            <w:t>Contents</w:t>
          </w:r>
        </w:p>
        <w:p w14:paraId="5DF50FFE" w14:textId="77777777" w:rsidR="00565C3A" w:rsidRPr="00565C3A" w:rsidRDefault="006E57C7">
          <w:pPr>
            <w:pStyle w:val="TOC1"/>
            <w:tabs>
              <w:tab w:val="right" w:leader="dot" w:pos="9016"/>
            </w:tabs>
            <w:rPr>
              <w:rFonts w:ascii="Times New Roman" w:eastAsiaTheme="minorEastAsia" w:hAnsi="Times New Roman" w:cs="Times New Roman"/>
              <w:b w:val="0"/>
              <w:noProof/>
              <w:color w:val="auto"/>
              <w:sz w:val="24"/>
              <w:szCs w:val="24"/>
            </w:rPr>
          </w:pPr>
          <w:r w:rsidRPr="00565C3A">
            <w:rPr>
              <w:rFonts w:ascii="Times New Roman" w:hAnsi="Times New Roman" w:cs="Times New Roman"/>
              <w:sz w:val="24"/>
              <w:szCs w:val="24"/>
            </w:rPr>
            <w:fldChar w:fldCharType="begin"/>
          </w:r>
          <w:r w:rsidRPr="00565C3A">
            <w:rPr>
              <w:rFonts w:ascii="Times New Roman" w:hAnsi="Times New Roman" w:cs="Times New Roman"/>
              <w:sz w:val="24"/>
              <w:szCs w:val="24"/>
            </w:rPr>
            <w:instrText xml:space="preserve"> TOC \o "1-3" \h \z \u </w:instrText>
          </w:r>
          <w:r w:rsidRPr="00565C3A">
            <w:rPr>
              <w:rFonts w:ascii="Times New Roman" w:hAnsi="Times New Roman" w:cs="Times New Roman"/>
              <w:sz w:val="24"/>
              <w:szCs w:val="24"/>
            </w:rPr>
            <w:fldChar w:fldCharType="separate"/>
          </w:r>
          <w:hyperlink w:anchor="_Toc393897425" w:history="1">
            <w:r w:rsidR="00565C3A" w:rsidRPr="00565C3A">
              <w:rPr>
                <w:rStyle w:val="Hyperlink"/>
                <w:rFonts w:ascii="Times New Roman" w:hAnsi="Times New Roman" w:cs="Times New Roman"/>
                <w:noProof/>
                <w:sz w:val="24"/>
                <w:szCs w:val="24"/>
              </w:rPr>
              <w:t>Chapter One: Introduction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_Toc393897425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4</w:t>
            </w:r>
            <w:r w:rsidR="00565C3A" w:rsidRPr="00565C3A">
              <w:rPr>
                <w:rStyle w:val="Hyperlink"/>
                <w:rFonts w:ascii="Times New Roman" w:hAnsi="Times New Roman" w:cs="Times New Roman"/>
                <w:noProof/>
                <w:sz w:val="24"/>
                <w:szCs w:val="24"/>
              </w:rPr>
              <w:fldChar w:fldCharType="end"/>
            </w:r>
          </w:hyperlink>
        </w:p>
        <w:p w14:paraId="1D735F83" w14:textId="77777777" w:rsidR="00565C3A" w:rsidRPr="00565C3A" w:rsidRDefault="00EA1171">
          <w:pPr>
            <w:pStyle w:val="TOC2"/>
            <w:rPr>
              <w:rFonts w:eastAsiaTheme="minorEastAsia"/>
              <w:iCs w:val="0"/>
              <w:color w:val="auto"/>
              <w:sz w:val="24"/>
              <w:szCs w:val="24"/>
              <w:lang w:bidi="th-TH"/>
            </w:rPr>
          </w:pPr>
          <w:hyperlink w:anchor="_Toc393897426" w:history="1">
            <w:r w:rsidR="00565C3A" w:rsidRPr="00565C3A">
              <w:rPr>
                <w:rStyle w:val="Hyperlink"/>
                <w:sz w:val="24"/>
                <w:szCs w:val="24"/>
              </w:rPr>
              <w:t>1.</w:t>
            </w:r>
            <w:r w:rsidR="00565C3A" w:rsidRPr="00565C3A">
              <w:rPr>
                <w:rFonts w:eastAsiaTheme="minorEastAsia"/>
                <w:iCs w:val="0"/>
                <w:color w:val="auto"/>
                <w:sz w:val="24"/>
                <w:szCs w:val="24"/>
                <w:lang w:bidi="th-TH"/>
              </w:rPr>
              <w:tab/>
            </w:r>
            <w:r w:rsidR="00565C3A" w:rsidRPr="00565C3A">
              <w:rPr>
                <w:rStyle w:val="Hyperlink"/>
                <w:sz w:val="24"/>
                <w:szCs w:val="24"/>
              </w:rPr>
              <w:t>Introduction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6E23EF11" w14:textId="77777777" w:rsidR="00565C3A" w:rsidRPr="00565C3A" w:rsidRDefault="00EA1171">
          <w:pPr>
            <w:pStyle w:val="TOC2"/>
            <w:rPr>
              <w:rFonts w:eastAsiaTheme="minorEastAsia"/>
              <w:iCs w:val="0"/>
              <w:color w:val="auto"/>
              <w:sz w:val="24"/>
              <w:szCs w:val="24"/>
              <w:lang w:bidi="th-TH"/>
            </w:rPr>
          </w:pPr>
          <w:hyperlink w:anchor="_Toc393897427" w:history="1">
            <w:r w:rsidR="00565C3A" w:rsidRPr="00565C3A">
              <w:rPr>
                <w:rStyle w:val="Hyperlink"/>
                <w:sz w:val="24"/>
                <w:szCs w:val="24"/>
              </w:rPr>
              <w:t>1.1 Objectives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_Toc393897427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73974E24" w14:textId="77777777" w:rsidR="00565C3A" w:rsidRPr="00565C3A" w:rsidRDefault="00EA1171">
          <w:pPr>
            <w:pStyle w:val="TOC2"/>
            <w:rPr>
              <w:rFonts w:eastAsiaTheme="minorEastAsia"/>
              <w:iCs w:val="0"/>
              <w:color w:val="auto"/>
              <w:sz w:val="24"/>
              <w:szCs w:val="24"/>
              <w:lang w:bidi="th-TH"/>
            </w:rPr>
          </w:pPr>
          <w:hyperlink w:anchor="_Toc393897428" w:history="1">
            <w:r w:rsidR="00565C3A" w:rsidRPr="00565C3A">
              <w:rPr>
                <w:rStyle w:val="Hyperlink"/>
                <w:sz w:val="24"/>
                <w:szCs w:val="24"/>
              </w:rPr>
              <w:t>1.2 Project Scope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_Toc393897428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w:t>
            </w:r>
            <w:r w:rsidR="00565C3A" w:rsidRPr="00565C3A">
              <w:rPr>
                <w:rStyle w:val="Hyperlink"/>
                <w:sz w:val="24"/>
                <w:szCs w:val="24"/>
              </w:rPr>
              <w:fldChar w:fldCharType="end"/>
            </w:r>
          </w:hyperlink>
        </w:p>
        <w:p w14:paraId="0E9DBBBC" w14:textId="77777777" w:rsidR="00565C3A" w:rsidRPr="00565C3A" w:rsidRDefault="00EA1171">
          <w:pPr>
            <w:pStyle w:val="TOC2"/>
            <w:rPr>
              <w:rFonts w:eastAsiaTheme="minorEastAsia"/>
              <w:iCs w:val="0"/>
              <w:color w:val="auto"/>
              <w:sz w:val="24"/>
              <w:szCs w:val="24"/>
              <w:lang w:bidi="th-TH"/>
            </w:rPr>
          </w:pPr>
          <w:hyperlink w:anchor="_Toc393897429" w:history="1">
            <w:r w:rsidR="00565C3A" w:rsidRPr="00565C3A">
              <w:rPr>
                <w:rStyle w:val="Hyperlink"/>
                <w:sz w:val="24"/>
                <w:szCs w:val="24"/>
              </w:rPr>
              <w:t>1.3 User Classes and Characteristics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_Toc393897429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w:t>
            </w:r>
            <w:r w:rsidR="00565C3A" w:rsidRPr="00565C3A">
              <w:rPr>
                <w:rStyle w:val="Hyperlink"/>
                <w:sz w:val="24"/>
                <w:szCs w:val="24"/>
              </w:rPr>
              <w:fldChar w:fldCharType="end"/>
            </w:r>
          </w:hyperlink>
        </w:p>
        <w:p w14:paraId="5437CA20" w14:textId="77777777" w:rsidR="00565C3A" w:rsidRPr="00565C3A" w:rsidRDefault="00EA1171">
          <w:pPr>
            <w:pStyle w:val="TOC2"/>
            <w:rPr>
              <w:rFonts w:eastAsiaTheme="minorEastAsia"/>
              <w:iCs w:val="0"/>
              <w:color w:val="auto"/>
              <w:sz w:val="24"/>
              <w:szCs w:val="24"/>
              <w:lang w:bidi="th-TH"/>
            </w:rPr>
          </w:pPr>
          <w:hyperlink w:anchor="_Toc393897430" w:history="1">
            <w:r w:rsidR="00565C3A" w:rsidRPr="00565C3A">
              <w:rPr>
                <w:rStyle w:val="Hyperlink"/>
                <w:sz w:val="24"/>
                <w:szCs w:val="24"/>
              </w:rPr>
              <w:t>1.4 Operation Environment</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w:t>
            </w:r>
            <w:r w:rsidR="00565C3A" w:rsidRPr="00565C3A">
              <w:rPr>
                <w:rStyle w:val="Hyperlink"/>
                <w:sz w:val="24"/>
                <w:szCs w:val="24"/>
              </w:rPr>
              <w:fldChar w:fldCharType="end"/>
            </w:r>
          </w:hyperlink>
        </w:p>
        <w:p w14:paraId="7B521B9E" w14:textId="77777777" w:rsidR="00565C3A" w:rsidRPr="00565C3A" w:rsidRDefault="00EA1171">
          <w:pPr>
            <w:pStyle w:val="TOC2"/>
            <w:rPr>
              <w:rFonts w:eastAsiaTheme="minorEastAsia"/>
              <w:iCs w:val="0"/>
              <w:color w:val="auto"/>
              <w:sz w:val="24"/>
              <w:szCs w:val="24"/>
              <w:lang w:bidi="th-TH"/>
            </w:rPr>
          </w:pPr>
          <w:hyperlink w:anchor="_Toc393897431" w:history="1">
            <w:r w:rsidR="00565C3A" w:rsidRPr="00565C3A">
              <w:rPr>
                <w:rStyle w:val="Hyperlink"/>
                <w:rFonts w:eastAsiaTheme="minorHAnsi"/>
                <w:sz w:val="24"/>
                <w:szCs w:val="24"/>
              </w:rPr>
              <w:t>1.5 Acronyms and Definitions Acronyms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_Toc393897431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6</w:t>
            </w:r>
            <w:r w:rsidR="00565C3A" w:rsidRPr="00565C3A">
              <w:rPr>
                <w:rStyle w:val="Hyperlink"/>
                <w:sz w:val="24"/>
                <w:szCs w:val="24"/>
              </w:rPr>
              <w:fldChar w:fldCharType="end"/>
            </w:r>
          </w:hyperlink>
        </w:p>
        <w:p w14:paraId="17FA6F1E" w14:textId="77777777" w:rsidR="00565C3A" w:rsidRPr="00565C3A" w:rsidRDefault="00EA1171">
          <w:pPr>
            <w:pStyle w:val="TOC1"/>
            <w:tabs>
              <w:tab w:val="right" w:leader="dot" w:pos="9016"/>
            </w:tabs>
            <w:rPr>
              <w:rFonts w:ascii="Times New Roman" w:eastAsiaTheme="minorEastAsia" w:hAnsi="Times New Roman" w:cs="Times New Roman"/>
              <w:b w:val="0"/>
              <w:noProof/>
              <w:color w:val="auto"/>
              <w:sz w:val="24"/>
              <w:szCs w:val="24"/>
            </w:rPr>
          </w:pPr>
          <w:hyperlink w:anchor="_Toc393897432" w:history="1">
            <w:r w:rsidR="00565C3A" w:rsidRPr="00565C3A">
              <w:rPr>
                <w:rStyle w:val="Hyperlink"/>
                <w:rFonts w:ascii="Times New Roman" w:eastAsiaTheme="minorHAnsi" w:hAnsi="Times New Roman" w:cs="Times New Roman"/>
                <w:noProof/>
                <w:sz w:val="24"/>
                <w:szCs w:val="24"/>
                <w:lang w:bidi="ar-SA"/>
              </w:rPr>
              <w:t>Chapter Two: Overall Description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_Toc393897432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7</w:t>
            </w:r>
            <w:r w:rsidR="00565C3A" w:rsidRPr="00565C3A">
              <w:rPr>
                <w:rStyle w:val="Hyperlink"/>
                <w:rFonts w:ascii="Times New Roman" w:hAnsi="Times New Roman" w:cs="Times New Roman"/>
                <w:noProof/>
                <w:sz w:val="24"/>
                <w:szCs w:val="24"/>
              </w:rPr>
              <w:fldChar w:fldCharType="end"/>
            </w:r>
          </w:hyperlink>
        </w:p>
        <w:p w14:paraId="7D8588F8" w14:textId="77777777" w:rsidR="00565C3A" w:rsidRPr="00565C3A" w:rsidRDefault="00EA1171">
          <w:pPr>
            <w:pStyle w:val="TOC2"/>
            <w:rPr>
              <w:rFonts w:eastAsiaTheme="minorEastAsia"/>
              <w:iCs w:val="0"/>
              <w:color w:val="auto"/>
              <w:sz w:val="24"/>
              <w:szCs w:val="24"/>
              <w:lang w:bidi="th-TH"/>
            </w:rPr>
          </w:pPr>
          <w:hyperlink w:anchor="_Toc393897433" w:history="1">
            <w:r w:rsidR="00565C3A" w:rsidRPr="00565C3A">
              <w:rPr>
                <w:rStyle w:val="Hyperlink"/>
                <w:sz w:val="24"/>
                <w:szCs w:val="24"/>
              </w:rPr>
              <w:t>2.</w:t>
            </w:r>
            <w:r w:rsidR="00565C3A" w:rsidRPr="00565C3A">
              <w:rPr>
                <w:rFonts w:eastAsiaTheme="minorEastAsia"/>
                <w:iCs w:val="0"/>
                <w:color w:val="auto"/>
                <w:sz w:val="24"/>
                <w:szCs w:val="24"/>
                <w:lang w:bidi="th-TH"/>
              </w:rPr>
              <w:tab/>
            </w:r>
            <w:r w:rsidR="00565C3A" w:rsidRPr="00565C3A">
              <w:rPr>
                <w:rStyle w:val="Hyperlink"/>
                <w:sz w:val="24"/>
                <w:szCs w:val="24"/>
              </w:rPr>
              <w:t>Overall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_Toc393897433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06E47F58" w14:textId="77777777" w:rsidR="00565C3A" w:rsidRPr="00565C3A" w:rsidRDefault="00EA1171">
          <w:pPr>
            <w:pStyle w:val="TOC2"/>
            <w:rPr>
              <w:rFonts w:eastAsiaTheme="minorEastAsia"/>
              <w:iCs w:val="0"/>
              <w:color w:val="auto"/>
              <w:sz w:val="24"/>
              <w:szCs w:val="24"/>
              <w:lang w:bidi="th-TH"/>
            </w:rPr>
          </w:pPr>
          <w:hyperlink w:anchor="_Toc393897434" w:history="1">
            <w:r w:rsidR="00565C3A" w:rsidRPr="00565C3A">
              <w:rPr>
                <w:rStyle w:val="Hyperlink"/>
                <w:sz w:val="24"/>
                <w:szCs w:val="24"/>
              </w:rPr>
              <w:t>2.1 Product Perspective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_Toc393897434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06F60028" w14:textId="77777777" w:rsidR="00565C3A" w:rsidRPr="00565C3A" w:rsidRDefault="00EA1171">
          <w:pPr>
            <w:pStyle w:val="TOC2"/>
            <w:rPr>
              <w:rFonts w:eastAsiaTheme="minorEastAsia"/>
              <w:iCs w:val="0"/>
              <w:color w:val="auto"/>
              <w:sz w:val="24"/>
              <w:szCs w:val="24"/>
              <w:lang w:bidi="th-TH"/>
            </w:rPr>
          </w:pPr>
          <w:hyperlink w:anchor="_Toc393897435" w:history="1">
            <w:r w:rsidR="00565C3A" w:rsidRPr="00565C3A">
              <w:rPr>
                <w:rStyle w:val="Hyperlink"/>
                <w:sz w:val="24"/>
                <w:szCs w:val="24"/>
              </w:rPr>
              <w:t>2.2 Product Features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_Toc393897435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26709FF3" w14:textId="77777777" w:rsidR="00565C3A" w:rsidRPr="00565C3A" w:rsidRDefault="00EA1171">
          <w:pPr>
            <w:pStyle w:val="TOC2"/>
            <w:rPr>
              <w:rFonts w:eastAsiaTheme="minorEastAsia"/>
              <w:iCs w:val="0"/>
              <w:color w:val="auto"/>
              <w:sz w:val="24"/>
              <w:szCs w:val="24"/>
              <w:lang w:bidi="th-TH"/>
            </w:rPr>
          </w:pPr>
          <w:hyperlink w:anchor="_Toc393897436" w:history="1">
            <w:r w:rsidR="00565C3A" w:rsidRPr="00565C3A">
              <w:rPr>
                <w:rStyle w:val="Hyperlink"/>
                <w:sz w:val="24"/>
                <w:szCs w:val="24"/>
              </w:rPr>
              <w:t>2.3 Design and Implementation Constraints</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7</w:t>
            </w:r>
            <w:r w:rsidR="00565C3A" w:rsidRPr="00565C3A">
              <w:rPr>
                <w:rStyle w:val="Hyperlink"/>
                <w:sz w:val="24"/>
                <w:szCs w:val="24"/>
              </w:rPr>
              <w:fldChar w:fldCharType="end"/>
            </w:r>
          </w:hyperlink>
        </w:p>
        <w:p w14:paraId="49B50791" w14:textId="77777777" w:rsidR="00565C3A" w:rsidRPr="00565C3A" w:rsidRDefault="00EA1171">
          <w:pPr>
            <w:pStyle w:val="TOC1"/>
            <w:tabs>
              <w:tab w:val="right" w:leader="dot" w:pos="9016"/>
            </w:tabs>
            <w:rPr>
              <w:rFonts w:ascii="Times New Roman" w:eastAsiaTheme="minorEastAsia" w:hAnsi="Times New Roman" w:cs="Times New Roman"/>
              <w:b w:val="0"/>
              <w:noProof/>
              <w:color w:val="auto"/>
              <w:sz w:val="24"/>
              <w:szCs w:val="24"/>
            </w:rPr>
          </w:pPr>
          <w:hyperlink w:anchor="_Toc393897437" w:history="1">
            <w:r w:rsidR="00565C3A" w:rsidRPr="00565C3A">
              <w:rPr>
                <w:rStyle w:val="Hyperlink"/>
                <w:rFonts w:ascii="Times New Roman" w:eastAsiaTheme="minorHAnsi" w:hAnsi="Times New Roman" w:cs="Times New Roman"/>
                <w:noProof/>
                <w:sz w:val="24"/>
                <w:szCs w:val="24"/>
                <w:lang w:bidi="ar-SA"/>
              </w:rPr>
              <w:t>Chapter Three: System Architecture</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_Toc393897437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8</w:t>
            </w:r>
            <w:r w:rsidR="00565C3A" w:rsidRPr="00565C3A">
              <w:rPr>
                <w:rStyle w:val="Hyperlink"/>
                <w:rFonts w:ascii="Times New Roman" w:hAnsi="Times New Roman" w:cs="Times New Roman"/>
                <w:noProof/>
                <w:sz w:val="24"/>
                <w:szCs w:val="24"/>
              </w:rPr>
              <w:fldChar w:fldCharType="end"/>
            </w:r>
          </w:hyperlink>
        </w:p>
        <w:p w14:paraId="40F01ACB" w14:textId="77777777" w:rsidR="00565C3A" w:rsidRPr="00565C3A" w:rsidRDefault="00EA1171">
          <w:pPr>
            <w:pStyle w:val="TOC2"/>
            <w:rPr>
              <w:rFonts w:eastAsiaTheme="minorEastAsia"/>
              <w:iCs w:val="0"/>
              <w:color w:val="auto"/>
              <w:sz w:val="24"/>
              <w:szCs w:val="24"/>
              <w:lang w:bidi="th-TH"/>
            </w:rPr>
          </w:pPr>
          <w:hyperlink w:anchor="_Toc393897438" w:history="1">
            <w:r w:rsidR="00565C3A" w:rsidRPr="00565C3A">
              <w:rPr>
                <w:rStyle w:val="Hyperlink"/>
                <w:sz w:val="24"/>
                <w:szCs w:val="24"/>
              </w:rPr>
              <w:t>3.</w:t>
            </w:r>
            <w:r w:rsidR="00565C3A" w:rsidRPr="00565C3A">
              <w:rPr>
                <w:rFonts w:eastAsiaTheme="minorEastAsia"/>
                <w:iCs w:val="0"/>
                <w:color w:val="auto"/>
                <w:sz w:val="24"/>
                <w:szCs w:val="24"/>
                <w:lang w:bidi="th-TH"/>
              </w:rPr>
              <w:tab/>
            </w:r>
            <w:r w:rsidR="00565C3A" w:rsidRPr="00565C3A">
              <w:rPr>
                <w:rStyle w:val="Hyperlink"/>
                <w:sz w:val="24"/>
                <w:szCs w:val="24"/>
              </w:rPr>
              <w:t>System Architecture</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_Toc393897438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8</w:t>
            </w:r>
            <w:r w:rsidR="00565C3A" w:rsidRPr="00565C3A">
              <w:rPr>
                <w:rStyle w:val="Hyperlink"/>
                <w:sz w:val="24"/>
                <w:szCs w:val="24"/>
              </w:rPr>
              <w:fldChar w:fldCharType="end"/>
            </w:r>
          </w:hyperlink>
        </w:p>
        <w:p w14:paraId="5640C4C5" w14:textId="77777777" w:rsidR="00565C3A" w:rsidRPr="00565C3A" w:rsidRDefault="00EA1171">
          <w:pPr>
            <w:pStyle w:val="TOC2"/>
            <w:rPr>
              <w:rFonts w:eastAsiaTheme="minorEastAsia"/>
              <w:iCs w:val="0"/>
              <w:color w:val="auto"/>
              <w:sz w:val="24"/>
              <w:szCs w:val="24"/>
              <w:lang w:bidi="th-TH"/>
            </w:rPr>
          </w:pPr>
          <w:hyperlink w:anchor="_Toc393897439" w:history="1">
            <w:r w:rsidR="00565C3A" w:rsidRPr="00565C3A">
              <w:rPr>
                <w:rStyle w:val="Hyperlink"/>
                <w:sz w:val="24"/>
                <w:szCs w:val="24"/>
              </w:rPr>
              <w:t>3.1 Technologies used</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_Toc393897439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9</w:t>
            </w:r>
            <w:r w:rsidR="00565C3A" w:rsidRPr="00565C3A">
              <w:rPr>
                <w:rStyle w:val="Hyperlink"/>
                <w:sz w:val="24"/>
                <w:szCs w:val="24"/>
              </w:rPr>
              <w:fldChar w:fldCharType="end"/>
            </w:r>
          </w:hyperlink>
        </w:p>
        <w:p w14:paraId="0DC9B068" w14:textId="77777777" w:rsidR="00565C3A" w:rsidRPr="00565C3A" w:rsidRDefault="00EA1171">
          <w:pPr>
            <w:pStyle w:val="TOC3"/>
            <w:rPr>
              <w:rFonts w:ascii="Times New Roman" w:eastAsiaTheme="minorEastAsia" w:hAnsi="Times New Roman" w:cs="Times New Roman"/>
              <w:lang w:bidi="th-TH"/>
            </w:rPr>
          </w:pPr>
          <w:hyperlink w:anchor="_Toc393897440" w:history="1">
            <w:r w:rsidR="00565C3A" w:rsidRPr="00565C3A">
              <w:rPr>
                <w:rStyle w:val="Hyperlink"/>
                <w:rFonts w:ascii="Times New Roman" w:hAnsi="Times New Roman" w:cs="Times New Roman"/>
              </w:rPr>
              <w:t>3.1.1 Adobe® PhoneGap™ Build</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_Toc393897440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0D813C68" w14:textId="77777777" w:rsidR="00565C3A" w:rsidRPr="00565C3A" w:rsidRDefault="00EA1171">
          <w:pPr>
            <w:pStyle w:val="TOC3"/>
            <w:rPr>
              <w:rFonts w:ascii="Times New Roman" w:eastAsiaTheme="minorEastAsia" w:hAnsi="Times New Roman" w:cs="Times New Roman"/>
              <w:lang w:bidi="th-TH"/>
            </w:rPr>
          </w:pPr>
          <w:hyperlink w:anchor="_Toc393897441" w:history="1">
            <w:r w:rsidR="00565C3A" w:rsidRPr="00565C3A">
              <w:rPr>
                <w:rStyle w:val="Hyperlink"/>
                <w:rFonts w:ascii="Times New Roman" w:hAnsi="Times New Roman" w:cs="Times New Roman"/>
              </w:rPr>
              <w:t>3.1.2 HTML5</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_Toc393897441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31F72538" w14:textId="77777777" w:rsidR="00565C3A" w:rsidRPr="00565C3A" w:rsidRDefault="00EA1171">
          <w:pPr>
            <w:pStyle w:val="TOC3"/>
            <w:rPr>
              <w:rFonts w:ascii="Times New Roman" w:eastAsiaTheme="minorEastAsia" w:hAnsi="Times New Roman" w:cs="Times New Roman"/>
              <w:lang w:bidi="th-TH"/>
            </w:rPr>
          </w:pPr>
          <w:hyperlink w:anchor="_Toc393897442" w:history="1">
            <w:r w:rsidR="00565C3A" w:rsidRPr="00565C3A">
              <w:rPr>
                <w:rStyle w:val="Hyperlink"/>
                <w:rFonts w:ascii="Times New Roman" w:hAnsi="Times New Roman" w:cs="Times New Roman"/>
              </w:rPr>
              <w:t>3.1.3 MySQL Server</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_Toc393897442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715B9B19" w14:textId="77777777" w:rsidR="00565C3A" w:rsidRPr="00565C3A" w:rsidRDefault="00EA1171">
          <w:pPr>
            <w:pStyle w:val="TOC3"/>
            <w:rPr>
              <w:rFonts w:ascii="Times New Roman" w:eastAsiaTheme="minorEastAsia" w:hAnsi="Times New Roman" w:cs="Times New Roman"/>
              <w:lang w:bidi="th-TH"/>
            </w:rPr>
          </w:pPr>
          <w:hyperlink w:anchor="_Toc393897443" w:history="1">
            <w:r w:rsidR="00565C3A" w:rsidRPr="00565C3A">
              <w:rPr>
                <w:rStyle w:val="Hyperlink"/>
                <w:rFonts w:ascii="Times New Roman" w:hAnsi="Times New Roman" w:cs="Times New Roman"/>
              </w:rPr>
              <w:t>3.1.4 Apache web server 2.5.10</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_Toc393897443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625A1267" w14:textId="77777777" w:rsidR="00565C3A" w:rsidRPr="00565C3A" w:rsidRDefault="00EA1171">
          <w:pPr>
            <w:pStyle w:val="TOC3"/>
            <w:rPr>
              <w:rFonts w:ascii="Times New Roman" w:eastAsiaTheme="minorEastAsia" w:hAnsi="Times New Roman" w:cs="Times New Roman"/>
              <w:lang w:bidi="th-TH"/>
            </w:rPr>
          </w:pPr>
          <w:hyperlink w:anchor="_Toc393897444" w:history="1">
            <w:r w:rsidR="00565C3A" w:rsidRPr="00565C3A">
              <w:rPr>
                <w:rStyle w:val="Hyperlink"/>
                <w:rFonts w:ascii="Times New Roman" w:hAnsi="Times New Roman" w:cs="Times New Roman"/>
              </w:rPr>
              <w:t>3.1.5 CodeIgniter 2.1.4</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_Toc393897444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9</w:t>
            </w:r>
            <w:r w:rsidR="00565C3A" w:rsidRPr="00565C3A">
              <w:rPr>
                <w:rStyle w:val="Hyperlink"/>
                <w:rFonts w:ascii="Times New Roman" w:hAnsi="Times New Roman" w:cs="Times New Roman"/>
              </w:rPr>
              <w:fldChar w:fldCharType="end"/>
            </w:r>
          </w:hyperlink>
        </w:p>
        <w:p w14:paraId="3480F13B" w14:textId="77777777" w:rsidR="00565C3A" w:rsidRPr="00565C3A" w:rsidRDefault="00EA1171">
          <w:pPr>
            <w:pStyle w:val="TOC1"/>
            <w:tabs>
              <w:tab w:val="right" w:leader="dot" w:pos="9016"/>
            </w:tabs>
            <w:rPr>
              <w:rFonts w:ascii="Times New Roman" w:eastAsiaTheme="minorEastAsia" w:hAnsi="Times New Roman" w:cs="Times New Roman"/>
              <w:b w:val="0"/>
              <w:noProof/>
              <w:color w:val="auto"/>
              <w:sz w:val="24"/>
              <w:szCs w:val="24"/>
            </w:rPr>
          </w:pPr>
          <w:hyperlink w:anchor="_Toc393897445" w:history="1">
            <w:r w:rsidR="00565C3A" w:rsidRPr="00565C3A">
              <w:rPr>
                <w:rStyle w:val="Hyperlink"/>
                <w:rFonts w:ascii="Times New Roman" w:eastAsiaTheme="minorHAnsi" w:hAnsi="Times New Roman" w:cs="Times New Roman"/>
                <w:noProof/>
                <w:sz w:val="24"/>
                <w:szCs w:val="24"/>
                <w:lang w:bidi="ar-SA"/>
              </w:rPr>
              <w:t>Chapter Four: Detail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_Toc393897445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10</w:t>
            </w:r>
            <w:r w:rsidR="00565C3A" w:rsidRPr="00565C3A">
              <w:rPr>
                <w:rStyle w:val="Hyperlink"/>
                <w:rFonts w:ascii="Times New Roman" w:hAnsi="Times New Roman" w:cs="Times New Roman"/>
                <w:noProof/>
                <w:sz w:val="24"/>
                <w:szCs w:val="24"/>
              </w:rPr>
              <w:fldChar w:fldCharType="end"/>
            </w:r>
          </w:hyperlink>
        </w:p>
        <w:p w14:paraId="51B328EB" w14:textId="77777777" w:rsidR="00565C3A" w:rsidRPr="00565C3A" w:rsidRDefault="00EA1171">
          <w:pPr>
            <w:pStyle w:val="TOC2"/>
            <w:rPr>
              <w:rFonts w:eastAsiaTheme="minorEastAsia"/>
              <w:iCs w:val="0"/>
              <w:color w:val="auto"/>
              <w:sz w:val="24"/>
              <w:szCs w:val="24"/>
              <w:lang w:bidi="th-TH"/>
            </w:rPr>
          </w:pPr>
          <w:hyperlink w:anchor="_Toc393897446" w:history="1">
            <w:r w:rsidR="00565C3A" w:rsidRPr="00565C3A">
              <w:rPr>
                <w:rStyle w:val="Hyperlink"/>
                <w:sz w:val="24"/>
                <w:szCs w:val="24"/>
              </w:rPr>
              <w:t>4. Detail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_Toc393897446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10</w:t>
            </w:r>
            <w:r w:rsidR="00565C3A" w:rsidRPr="00565C3A">
              <w:rPr>
                <w:rStyle w:val="Hyperlink"/>
                <w:sz w:val="24"/>
                <w:szCs w:val="24"/>
              </w:rPr>
              <w:fldChar w:fldCharType="end"/>
            </w:r>
          </w:hyperlink>
        </w:p>
        <w:p w14:paraId="613599F5" w14:textId="77777777" w:rsidR="00565C3A" w:rsidRPr="00565C3A" w:rsidRDefault="00EA1171">
          <w:pPr>
            <w:pStyle w:val="TOC2"/>
            <w:rPr>
              <w:rFonts w:eastAsiaTheme="minorEastAsia"/>
              <w:iCs w:val="0"/>
              <w:color w:val="auto"/>
              <w:sz w:val="24"/>
              <w:szCs w:val="24"/>
              <w:lang w:bidi="th-TH"/>
            </w:rPr>
          </w:pPr>
          <w:hyperlink w:anchor="_Toc393897447" w:history="1">
            <w:r w:rsidR="00565C3A" w:rsidRPr="00565C3A">
              <w:rPr>
                <w:rStyle w:val="Hyperlink"/>
                <w:rFonts w:eastAsiaTheme="minorHAnsi"/>
                <w:sz w:val="24"/>
                <w:szCs w:val="24"/>
              </w:rPr>
              <w:t xml:space="preserve">4.1 </w:t>
            </w:r>
            <w:r w:rsidR="00565C3A" w:rsidRPr="00565C3A">
              <w:rPr>
                <w:rStyle w:val="Hyperlink"/>
                <w:sz w:val="24"/>
                <w:szCs w:val="24"/>
              </w:rPr>
              <w:t>Class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_Toc393897447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11</w:t>
            </w:r>
            <w:r w:rsidR="00565C3A" w:rsidRPr="00565C3A">
              <w:rPr>
                <w:rStyle w:val="Hyperlink"/>
                <w:sz w:val="24"/>
                <w:szCs w:val="24"/>
              </w:rPr>
              <w:fldChar w:fldCharType="end"/>
            </w:r>
          </w:hyperlink>
        </w:p>
        <w:p w14:paraId="60603CFE" w14:textId="77777777" w:rsidR="00565C3A" w:rsidRPr="00565C3A" w:rsidRDefault="00EA1171">
          <w:pPr>
            <w:pStyle w:val="TOC3"/>
            <w:rPr>
              <w:rFonts w:ascii="Times New Roman" w:eastAsiaTheme="minorEastAsia" w:hAnsi="Times New Roman" w:cs="Times New Roman"/>
              <w:lang w:bidi="th-TH"/>
            </w:rPr>
          </w:pPr>
          <w:hyperlink w:anchor="_Toc393897448" w:history="1">
            <w:r w:rsidR="00565C3A" w:rsidRPr="00565C3A">
              <w:rPr>
                <w:rStyle w:val="Hyperlink"/>
                <w:rFonts w:ascii="Times New Roman" w:hAnsi="Times New Roman" w:cs="Times New Roman"/>
              </w:rPr>
              <w:t>4.1.1 DCSS website class diagram</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_Toc393897448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11</w:t>
            </w:r>
            <w:r w:rsidR="00565C3A" w:rsidRPr="00565C3A">
              <w:rPr>
                <w:rStyle w:val="Hyperlink"/>
                <w:rFonts w:ascii="Times New Roman" w:hAnsi="Times New Roman" w:cs="Times New Roman"/>
              </w:rPr>
              <w:fldChar w:fldCharType="end"/>
            </w:r>
          </w:hyperlink>
        </w:p>
        <w:p w14:paraId="6710D92D" w14:textId="77777777" w:rsidR="00565C3A" w:rsidRPr="00565C3A" w:rsidRDefault="00EA1171">
          <w:pPr>
            <w:pStyle w:val="TOC3"/>
            <w:rPr>
              <w:rFonts w:ascii="Times New Roman" w:eastAsiaTheme="minorEastAsia" w:hAnsi="Times New Roman" w:cs="Times New Roman"/>
              <w:lang w:bidi="th-TH"/>
            </w:rPr>
          </w:pPr>
          <w:hyperlink w:anchor="_Toc393897449" w:history="1">
            <w:r w:rsidR="00565C3A" w:rsidRPr="00565C3A">
              <w:rPr>
                <w:rStyle w:val="Hyperlink"/>
                <w:rFonts w:ascii="Times New Roman" w:hAnsi="Times New Roman" w:cs="Times New Roman"/>
              </w:rPr>
              <w:t>4.1.2 DCSS mobile application class diagram</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_Toc393897449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12</w:t>
            </w:r>
            <w:r w:rsidR="00565C3A" w:rsidRPr="00565C3A">
              <w:rPr>
                <w:rStyle w:val="Hyperlink"/>
                <w:rFonts w:ascii="Times New Roman" w:hAnsi="Times New Roman" w:cs="Times New Roman"/>
              </w:rPr>
              <w:fldChar w:fldCharType="end"/>
            </w:r>
          </w:hyperlink>
        </w:p>
        <w:p w14:paraId="0C688BB0" w14:textId="77777777" w:rsidR="00565C3A" w:rsidRPr="00565C3A" w:rsidRDefault="00EA1171">
          <w:pPr>
            <w:pStyle w:val="TOC2"/>
            <w:rPr>
              <w:rFonts w:eastAsiaTheme="minorEastAsia"/>
              <w:iCs w:val="0"/>
              <w:color w:val="auto"/>
              <w:sz w:val="24"/>
              <w:szCs w:val="24"/>
              <w:lang w:bidi="th-TH"/>
            </w:rPr>
          </w:pPr>
          <w:hyperlink w:anchor="_Toc393897450" w:history="1">
            <w:r w:rsidR="00565C3A" w:rsidRPr="00565C3A">
              <w:rPr>
                <w:rStyle w:val="Hyperlink"/>
                <w:sz w:val="24"/>
                <w:szCs w:val="24"/>
              </w:rPr>
              <w:t>4.2Class Diagram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_Toc393897450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13</w:t>
            </w:r>
            <w:r w:rsidR="00565C3A" w:rsidRPr="00565C3A">
              <w:rPr>
                <w:rStyle w:val="Hyperlink"/>
                <w:sz w:val="24"/>
                <w:szCs w:val="24"/>
              </w:rPr>
              <w:fldChar w:fldCharType="end"/>
            </w:r>
          </w:hyperlink>
        </w:p>
        <w:p w14:paraId="21C3877A" w14:textId="77777777" w:rsidR="00565C3A" w:rsidRPr="00565C3A" w:rsidRDefault="00EA1171">
          <w:pPr>
            <w:pStyle w:val="TOC3"/>
            <w:rPr>
              <w:rFonts w:ascii="Times New Roman" w:eastAsiaTheme="minorEastAsia" w:hAnsi="Times New Roman" w:cs="Times New Roman"/>
              <w:lang w:bidi="th-TH"/>
            </w:rPr>
          </w:pPr>
          <w:hyperlink w:anchor="_Toc393897451" w:history="1">
            <w:r w:rsidR="00565C3A" w:rsidRPr="00565C3A">
              <w:rPr>
                <w:rStyle w:val="Hyperlink"/>
                <w:rFonts w:ascii="Times New Roman" w:hAnsi="Times New Roman" w:cs="Times New Roman"/>
              </w:rPr>
              <w:t>4.2.1 Class Diagram Description (DCSS website)</w:t>
            </w:r>
            <w:r w:rsidR="00565C3A" w:rsidRPr="00565C3A">
              <w:rPr>
                <w:rFonts w:ascii="Times New Roman" w:hAnsi="Times New Roman" w:cs="Times New Roman"/>
                <w:webHidden/>
              </w:rPr>
              <w:tab/>
            </w:r>
            <w:r w:rsidR="00565C3A" w:rsidRPr="00565C3A">
              <w:rPr>
                <w:rStyle w:val="Hyperlink"/>
                <w:rFonts w:ascii="Times New Roman" w:hAnsi="Times New Roman" w:cs="Times New Roman"/>
              </w:rPr>
              <w:fldChar w:fldCharType="begin"/>
            </w:r>
            <w:r w:rsidR="00565C3A" w:rsidRPr="00565C3A">
              <w:rPr>
                <w:rFonts w:ascii="Times New Roman" w:hAnsi="Times New Roman" w:cs="Times New Roman"/>
                <w:webHidden/>
              </w:rPr>
              <w:instrText xml:space="preserve"> PAGEREF _Toc393897451 \h </w:instrText>
            </w:r>
            <w:r w:rsidR="00565C3A" w:rsidRPr="00565C3A">
              <w:rPr>
                <w:rStyle w:val="Hyperlink"/>
                <w:rFonts w:ascii="Times New Roman" w:hAnsi="Times New Roman" w:cs="Times New Roman"/>
              </w:rPr>
            </w:r>
            <w:r w:rsidR="00565C3A" w:rsidRPr="00565C3A">
              <w:rPr>
                <w:rStyle w:val="Hyperlink"/>
                <w:rFonts w:ascii="Times New Roman" w:hAnsi="Times New Roman" w:cs="Times New Roman"/>
              </w:rPr>
              <w:fldChar w:fldCharType="separate"/>
            </w:r>
            <w:r w:rsidR="00410F20">
              <w:rPr>
                <w:rFonts w:ascii="Times New Roman" w:hAnsi="Times New Roman" w:cs="Times New Roman"/>
                <w:webHidden/>
              </w:rPr>
              <w:t>13</w:t>
            </w:r>
            <w:r w:rsidR="00565C3A" w:rsidRPr="00565C3A">
              <w:rPr>
                <w:rStyle w:val="Hyperlink"/>
                <w:rFonts w:ascii="Times New Roman" w:hAnsi="Times New Roman" w:cs="Times New Roman"/>
              </w:rPr>
              <w:fldChar w:fldCharType="end"/>
            </w:r>
          </w:hyperlink>
        </w:p>
        <w:p w14:paraId="6D88DC65" w14:textId="77777777" w:rsidR="00565C3A" w:rsidRPr="00565C3A" w:rsidRDefault="00EA1171">
          <w:pPr>
            <w:pStyle w:val="TOC1"/>
            <w:tabs>
              <w:tab w:val="right" w:leader="dot" w:pos="9016"/>
            </w:tabs>
            <w:rPr>
              <w:rFonts w:ascii="Times New Roman" w:eastAsiaTheme="minorEastAsia" w:hAnsi="Times New Roman" w:cs="Times New Roman"/>
              <w:b w:val="0"/>
              <w:noProof/>
              <w:color w:val="auto"/>
              <w:sz w:val="24"/>
              <w:szCs w:val="24"/>
            </w:rPr>
          </w:pPr>
          <w:hyperlink w:anchor="_Toc393897969" w:history="1">
            <w:r w:rsidR="00565C3A" w:rsidRPr="00565C3A">
              <w:rPr>
                <w:rStyle w:val="Hyperlink"/>
                <w:rFonts w:ascii="Times New Roman" w:eastAsiaTheme="minorHAnsi" w:hAnsi="Times New Roman" w:cs="Times New Roman"/>
                <w:noProof/>
                <w:sz w:val="24"/>
                <w:szCs w:val="24"/>
                <w:lang w:bidi="ar-SA"/>
              </w:rPr>
              <w:t>Chapter Five: Sequence Diagram</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_Toc393897969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25</w:t>
            </w:r>
            <w:r w:rsidR="00565C3A" w:rsidRPr="00565C3A">
              <w:rPr>
                <w:rStyle w:val="Hyperlink"/>
                <w:rFonts w:ascii="Times New Roman" w:hAnsi="Times New Roman" w:cs="Times New Roman"/>
                <w:noProof/>
                <w:sz w:val="24"/>
                <w:szCs w:val="24"/>
              </w:rPr>
              <w:fldChar w:fldCharType="end"/>
            </w:r>
          </w:hyperlink>
        </w:p>
        <w:p w14:paraId="367C10C5" w14:textId="77777777" w:rsidR="00565C3A" w:rsidRPr="00565C3A" w:rsidRDefault="00EA1171">
          <w:pPr>
            <w:pStyle w:val="TOC2"/>
            <w:rPr>
              <w:rFonts w:eastAsiaTheme="minorEastAsia"/>
              <w:iCs w:val="0"/>
              <w:color w:val="auto"/>
              <w:sz w:val="24"/>
              <w:szCs w:val="24"/>
              <w:lang w:bidi="th-TH"/>
            </w:rPr>
          </w:pPr>
          <w:hyperlink w:anchor="_Toc393897970" w:history="1">
            <w:r w:rsidR="00565C3A" w:rsidRPr="00565C3A">
              <w:rPr>
                <w:rStyle w:val="Hyperlink"/>
                <w:sz w:val="24"/>
                <w:szCs w:val="24"/>
              </w:rPr>
              <w:t>5.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_Toc393897970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25</w:t>
            </w:r>
            <w:r w:rsidR="00565C3A" w:rsidRPr="00565C3A">
              <w:rPr>
                <w:rStyle w:val="Hyperlink"/>
                <w:sz w:val="24"/>
                <w:szCs w:val="24"/>
              </w:rPr>
              <w:fldChar w:fldCharType="end"/>
            </w:r>
          </w:hyperlink>
        </w:p>
        <w:p w14:paraId="509C15A1" w14:textId="77777777" w:rsidR="00565C3A" w:rsidRPr="00565C3A" w:rsidRDefault="00EA1171">
          <w:pPr>
            <w:pStyle w:val="TOC2"/>
            <w:rPr>
              <w:rFonts w:eastAsiaTheme="minorEastAsia"/>
              <w:iCs w:val="0"/>
              <w:color w:val="auto"/>
              <w:sz w:val="24"/>
              <w:szCs w:val="24"/>
              <w:lang w:bidi="th-TH"/>
            </w:rPr>
          </w:pPr>
          <w:hyperlink w:anchor="_Toc393897971" w:history="1">
            <w:r w:rsidR="00565C3A" w:rsidRPr="00565C3A">
              <w:rPr>
                <w:rStyle w:val="Hyperlink"/>
                <w:sz w:val="24"/>
                <w:szCs w:val="24"/>
              </w:rPr>
              <w:t>5.1 DCSS website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_Toc393897971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25</w:t>
            </w:r>
            <w:r w:rsidR="00565C3A" w:rsidRPr="00565C3A">
              <w:rPr>
                <w:rStyle w:val="Hyperlink"/>
                <w:sz w:val="24"/>
                <w:szCs w:val="24"/>
              </w:rPr>
              <w:fldChar w:fldCharType="end"/>
            </w:r>
          </w:hyperlink>
        </w:p>
        <w:p w14:paraId="0EF6A6F2" w14:textId="77777777" w:rsidR="00565C3A" w:rsidRPr="00565C3A" w:rsidRDefault="00EA1171">
          <w:pPr>
            <w:pStyle w:val="TOC2"/>
            <w:rPr>
              <w:rFonts w:eastAsiaTheme="minorEastAsia"/>
              <w:iCs w:val="0"/>
              <w:color w:val="auto"/>
              <w:sz w:val="24"/>
              <w:szCs w:val="24"/>
              <w:lang w:bidi="th-TH"/>
            </w:rPr>
          </w:pPr>
          <w:hyperlink w:anchor="_Toc393897972" w:history="1">
            <w:r w:rsidR="00565C3A" w:rsidRPr="00565C3A">
              <w:rPr>
                <w:rStyle w:val="Hyperlink"/>
                <w:sz w:val="24"/>
                <w:szCs w:val="24"/>
              </w:rPr>
              <w:t>5.2 DCSS mobile application Sequence Diagram</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_Toc393897972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44</w:t>
            </w:r>
            <w:r w:rsidR="00565C3A" w:rsidRPr="00565C3A">
              <w:rPr>
                <w:rStyle w:val="Hyperlink"/>
                <w:sz w:val="24"/>
                <w:szCs w:val="24"/>
              </w:rPr>
              <w:fldChar w:fldCharType="end"/>
            </w:r>
          </w:hyperlink>
        </w:p>
        <w:p w14:paraId="276F4325" w14:textId="77777777" w:rsidR="00565C3A" w:rsidRPr="00565C3A" w:rsidRDefault="00EA1171">
          <w:pPr>
            <w:pStyle w:val="TOC1"/>
            <w:tabs>
              <w:tab w:val="right" w:leader="dot" w:pos="9016"/>
            </w:tabs>
            <w:rPr>
              <w:rFonts w:ascii="Times New Roman" w:eastAsiaTheme="minorEastAsia" w:hAnsi="Times New Roman" w:cs="Times New Roman"/>
              <w:b w:val="0"/>
              <w:noProof/>
              <w:color w:val="auto"/>
              <w:sz w:val="24"/>
              <w:szCs w:val="24"/>
            </w:rPr>
          </w:pPr>
          <w:hyperlink w:anchor="_Toc393897973" w:history="1">
            <w:r w:rsidR="00565C3A" w:rsidRPr="00565C3A">
              <w:rPr>
                <w:rStyle w:val="Hyperlink"/>
                <w:rFonts w:ascii="Times New Roman" w:eastAsiaTheme="minorHAnsi" w:hAnsi="Times New Roman" w:cs="Times New Roman"/>
                <w:noProof/>
                <w:sz w:val="24"/>
                <w:szCs w:val="24"/>
                <w:lang w:bidi="ar-SA"/>
              </w:rPr>
              <w:t>Chapter Six: Database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_Toc393897973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49</w:t>
            </w:r>
            <w:r w:rsidR="00565C3A" w:rsidRPr="00565C3A">
              <w:rPr>
                <w:rStyle w:val="Hyperlink"/>
                <w:rFonts w:ascii="Times New Roman" w:hAnsi="Times New Roman" w:cs="Times New Roman"/>
                <w:noProof/>
                <w:sz w:val="24"/>
                <w:szCs w:val="24"/>
              </w:rPr>
              <w:fldChar w:fldCharType="end"/>
            </w:r>
          </w:hyperlink>
        </w:p>
        <w:p w14:paraId="726FA2E1" w14:textId="77777777" w:rsidR="00565C3A" w:rsidRPr="00565C3A" w:rsidRDefault="00EA1171">
          <w:pPr>
            <w:pStyle w:val="TOC2"/>
            <w:rPr>
              <w:rFonts w:eastAsiaTheme="minorEastAsia"/>
              <w:iCs w:val="0"/>
              <w:color w:val="auto"/>
              <w:sz w:val="24"/>
              <w:szCs w:val="24"/>
              <w:lang w:bidi="th-TH"/>
            </w:rPr>
          </w:pPr>
          <w:hyperlink w:anchor="_Toc393897974" w:history="1">
            <w:r w:rsidR="00565C3A" w:rsidRPr="00565C3A">
              <w:rPr>
                <w:rStyle w:val="Hyperlink"/>
                <w:sz w:val="24"/>
                <w:szCs w:val="24"/>
              </w:rPr>
              <w:t xml:space="preserve">6. </w:t>
            </w:r>
            <w:r w:rsidR="00565C3A" w:rsidRPr="00565C3A">
              <w:rPr>
                <w:rStyle w:val="Hyperlink"/>
                <w:rFonts w:eastAsiaTheme="minorHAnsi"/>
                <w:sz w:val="24"/>
                <w:szCs w:val="24"/>
              </w:rPr>
              <w:t>Database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_Toc393897974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49</w:t>
            </w:r>
            <w:r w:rsidR="00565C3A" w:rsidRPr="00565C3A">
              <w:rPr>
                <w:rStyle w:val="Hyperlink"/>
                <w:sz w:val="24"/>
                <w:szCs w:val="24"/>
              </w:rPr>
              <w:fldChar w:fldCharType="end"/>
            </w:r>
          </w:hyperlink>
        </w:p>
        <w:p w14:paraId="3FC873AB" w14:textId="77777777" w:rsidR="00565C3A" w:rsidRPr="00565C3A" w:rsidRDefault="00EA1171">
          <w:pPr>
            <w:pStyle w:val="TOC2"/>
            <w:rPr>
              <w:rFonts w:eastAsiaTheme="minorEastAsia"/>
              <w:iCs w:val="0"/>
              <w:color w:val="auto"/>
              <w:sz w:val="24"/>
              <w:szCs w:val="24"/>
              <w:lang w:bidi="th-TH"/>
            </w:rPr>
          </w:pPr>
          <w:hyperlink w:anchor="_Toc393897975" w:history="1">
            <w:r w:rsidR="00565C3A" w:rsidRPr="00565C3A">
              <w:rPr>
                <w:rStyle w:val="Hyperlink"/>
                <w:sz w:val="24"/>
                <w:szCs w:val="24"/>
              </w:rPr>
              <w:t>6.1 Database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_Toc393897975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49</w:t>
            </w:r>
            <w:r w:rsidR="00565C3A" w:rsidRPr="00565C3A">
              <w:rPr>
                <w:rStyle w:val="Hyperlink"/>
                <w:sz w:val="24"/>
                <w:szCs w:val="24"/>
              </w:rPr>
              <w:fldChar w:fldCharType="end"/>
            </w:r>
          </w:hyperlink>
        </w:p>
        <w:p w14:paraId="080A508D" w14:textId="77777777" w:rsidR="00565C3A" w:rsidRPr="00565C3A" w:rsidRDefault="00EA1171">
          <w:pPr>
            <w:pStyle w:val="TOC2"/>
            <w:rPr>
              <w:rFonts w:eastAsiaTheme="minorEastAsia"/>
              <w:iCs w:val="0"/>
              <w:color w:val="auto"/>
              <w:sz w:val="24"/>
              <w:szCs w:val="24"/>
              <w:lang w:bidi="th-TH"/>
            </w:rPr>
          </w:pPr>
          <w:hyperlink w:anchor="_Toc393897976" w:history="1">
            <w:r w:rsidR="00565C3A" w:rsidRPr="00565C3A">
              <w:rPr>
                <w:rStyle w:val="Hyperlink"/>
                <w:sz w:val="24"/>
                <w:szCs w:val="24"/>
              </w:rPr>
              <w:t>6.2 Database Description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_Toc393897976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50</w:t>
            </w:r>
            <w:r w:rsidR="00565C3A" w:rsidRPr="00565C3A">
              <w:rPr>
                <w:rStyle w:val="Hyperlink"/>
                <w:sz w:val="24"/>
                <w:szCs w:val="24"/>
              </w:rPr>
              <w:fldChar w:fldCharType="end"/>
            </w:r>
          </w:hyperlink>
        </w:p>
        <w:p w14:paraId="1188D8BB" w14:textId="77777777" w:rsidR="00565C3A" w:rsidRPr="00565C3A" w:rsidRDefault="00EA1171">
          <w:pPr>
            <w:pStyle w:val="TOC1"/>
            <w:tabs>
              <w:tab w:val="right" w:leader="dot" w:pos="9016"/>
            </w:tabs>
            <w:rPr>
              <w:rFonts w:ascii="Times New Roman" w:eastAsiaTheme="minorEastAsia" w:hAnsi="Times New Roman" w:cs="Times New Roman"/>
              <w:b w:val="0"/>
              <w:noProof/>
              <w:color w:val="auto"/>
              <w:sz w:val="24"/>
              <w:szCs w:val="24"/>
            </w:rPr>
          </w:pPr>
          <w:hyperlink w:anchor="_Toc393898021" w:history="1">
            <w:r w:rsidR="00565C3A" w:rsidRPr="00565C3A">
              <w:rPr>
                <w:rStyle w:val="Hyperlink"/>
                <w:rFonts w:ascii="Times New Roman" w:eastAsiaTheme="minorHAnsi" w:hAnsi="Times New Roman" w:cs="Times New Roman"/>
                <w:noProof/>
                <w:sz w:val="24"/>
                <w:szCs w:val="24"/>
                <w:lang w:bidi="ar-SA"/>
              </w:rPr>
              <w:t>Chapter Seven: User Interface Design</w:t>
            </w:r>
            <w:r w:rsidR="00565C3A" w:rsidRPr="00565C3A">
              <w:rPr>
                <w:rFonts w:ascii="Times New Roman" w:hAnsi="Times New Roman" w:cs="Times New Roman"/>
                <w:noProof/>
                <w:webHidden/>
                <w:sz w:val="24"/>
                <w:szCs w:val="24"/>
              </w:rPr>
              <w:tab/>
            </w:r>
            <w:r w:rsidR="00565C3A" w:rsidRPr="00565C3A">
              <w:rPr>
                <w:rStyle w:val="Hyperlink"/>
                <w:rFonts w:ascii="Times New Roman" w:hAnsi="Times New Roman" w:cs="Times New Roman"/>
                <w:noProof/>
                <w:sz w:val="24"/>
                <w:szCs w:val="24"/>
              </w:rPr>
              <w:fldChar w:fldCharType="begin"/>
            </w:r>
            <w:r w:rsidR="00565C3A" w:rsidRPr="00565C3A">
              <w:rPr>
                <w:rFonts w:ascii="Times New Roman" w:hAnsi="Times New Roman" w:cs="Times New Roman"/>
                <w:noProof/>
                <w:webHidden/>
                <w:sz w:val="24"/>
                <w:szCs w:val="24"/>
              </w:rPr>
              <w:instrText xml:space="preserve"> PAGEREF _Toc393898021 \h </w:instrText>
            </w:r>
            <w:r w:rsidR="00565C3A" w:rsidRPr="00565C3A">
              <w:rPr>
                <w:rStyle w:val="Hyperlink"/>
                <w:rFonts w:ascii="Times New Roman" w:hAnsi="Times New Roman" w:cs="Times New Roman"/>
                <w:noProof/>
                <w:sz w:val="24"/>
                <w:szCs w:val="24"/>
              </w:rPr>
            </w:r>
            <w:r w:rsidR="00565C3A" w:rsidRPr="00565C3A">
              <w:rPr>
                <w:rStyle w:val="Hyperlink"/>
                <w:rFonts w:ascii="Times New Roman" w:hAnsi="Times New Roman" w:cs="Times New Roman"/>
                <w:noProof/>
                <w:sz w:val="24"/>
                <w:szCs w:val="24"/>
              </w:rPr>
              <w:fldChar w:fldCharType="separate"/>
            </w:r>
            <w:r w:rsidR="00410F20">
              <w:rPr>
                <w:rFonts w:ascii="Times New Roman" w:hAnsi="Times New Roman" w:cs="Times New Roman"/>
                <w:noProof/>
                <w:webHidden/>
                <w:sz w:val="24"/>
                <w:szCs w:val="24"/>
              </w:rPr>
              <w:t>54</w:t>
            </w:r>
            <w:r w:rsidR="00565C3A" w:rsidRPr="00565C3A">
              <w:rPr>
                <w:rStyle w:val="Hyperlink"/>
                <w:rFonts w:ascii="Times New Roman" w:hAnsi="Times New Roman" w:cs="Times New Roman"/>
                <w:noProof/>
                <w:sz w:val="24"/>
                <w:szCs w:val="24"/>
              </w:rPr>
              <w:fldChar w:fldCharType="end"/>
            </w:r>
          </w:hyperlink>
        </w:p>
        <w:p w14:paraId="49EF3F0C" w14:textId="77777777" w:rsidR="00565C3A" w:rsidRPr="00565C3A" w:rsidRDefault="00EA1171">
          <w:pPr>
            <w:pStyle w:val="TOC2"/>
            <w:rPr>
              <w:rFonts w:eastAsiaTheme="minorEastAsia"/>
              <w:iCs w:val="0"/>
              <w:color w:val="auto"/>
              <w:sz w:val="24"/>
              <w:szCs w:val="24"/>
              <w:lang w:bidi="th-TH"/>
            </w:rPr>
          </w:pPr>
          <w:hyperlink w:anchor="_Toc393898022" w:history="1">
            <w:r w:rsidR="00565C3A" w:rsidRPr="00565C3A">
              <w:rPr>
                <w:rStyle w:val="Hyperlink"/>
                <w:sz w:val="24"/>
                <w:szCs w:val="24"/>
              </w:rPr>
              <w:t xml:space="preserve">7. </w:t>
            </w:r>
            <w:r w:rsidR="00565C3A" w:rsidRPr="00565C3A">
              <w:rPr>
                <w:rStyle w:val="Hyperlink"/>
                <w:rFonts w:eastAsiaTheme="minorHAnsi"/>
                <w:sz w:val="24"/>
                <w:szCs w:val="24"/>
              </w:rPr>
              <w:t>User Interface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_Toc393898022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54</w:t>
            </w:r>
            <w:r w:rsidR="00565C3A" w:rsidRPr="00565C3A">
              <w:rPr>
                <w:rStyle w:val="Hyperlink"/>
                <w:sz w:val="24"/>
                <w:szCs w:val="24"/>
              </w:rPr>
              <w:fldChar w:fldCharType="end"/>
            </w:r>
          </w:hyperlink>
        </w:p>
        <w:p w14:paraId="7A528347" w14:textId="77777777" w:rsidR="00565C3A" w:rsidRPr="00565C3A" w:rsidRDefault="00EA1171">
          <w:pPr>
            <w:pStyle w:val="TOC2"/>
            <w:rPr>
              <w:rFonts w:eastAsiaTheme="minorEastAsia"/>
              <w:iCs w:val="0"/>
              <w:color w:val="auto"/>
              <w:sz w:val="24"/>
              <w:szCs w:val="24"/>
              <w:lang w:bidi="th-TH"/>
            </w:rPr>
          </w:pPr>
          <w:hyperlink w:anchor="_Toc393898023" w:history="1">
            <w:r w:rsidR="00565C3A" w:rsidRPr="00565C3A">
              <w:rPr>
                <w:rStyle w:val="Hyperlink"/>
                <w:sz w:val="24"/>
                <w:szCs w:val="24"/>
              </w:rPr>
              <w:t>7.1 Web design</w:t>
            </w:r>
            <w:r w:rsidR="00565C3A" w:rsidRPr="00565C3A">
              <w:rPr>
                <w:webHidden/>
                <w:sz w:val="24"/>
                <w:szCs w:val="24"/>
              </w:rPr>
              <w:tab/>
            </w:r>
            <w:r w:rsidR="00565C3A" w:rsidRPr="00565C3A">
              <w:rPr>
                <w:rStyle w:val="Hyperlink"/>
                <w:sz w:val="24"/>
                <w:szCs w:val="24"/>
              </w:rPr>
              <w:fldChar w:fldCharType="begin"/>
            </w:r>
            <w:r w:rsidR="00565C3A" w:rsidRPr="00565C3A">
              <w:rPr>
                <w:webHidden/>
                <w:sz w:val="24"/>
                <w:szCs w:val="24"/>
              </w:rPr>
              <w:instrText xml:space="preserve"> PAGEREF _Toc393898023 \h </w:instrText>
            </w:r>
            <w:r w:rsidR="00565C3A" w:rsidRPr="00565C3A">
              <w:rPr>
                <w:rStyle w:val="Hyperlink"/>
                <w:sz w:val="24"/>
                <w:szCs w:val="24"/>
              </w:rPr>
            </w:r>
            <w:r w:rsidR="00565C3A" w:rsidRPr="00565C3A">
              <w:rPr>
                <w:rStyle w:val="Hyperlink"/>
                <w:sz w:val="24"/>
                <w:szCs w:val="24"/>
              </w:rPr>
              <w:fldChar w:fldCharType="separate"/>
            </w:r>
            <w:r w:rsidR="00410F20">
              <w:rPr>
                <w:webHidden/>
                <w:sz w:val="24"/>
                <w:szCs w:val="24"/>
              </w:rPr>
              <w:t>54</w:t>
            </w:r>
            <w:r w:rsidR="00565C3A" w:rsidRPr="00565C3A">
              <w:rPr>
                <w:rStyle w:val="Hyperlink"/>
                <w:sz w:val="24"/>
                <w:szCs w:val="24"/>
              </w:rPr>
              <w:fldChar w:fldCharType="end"/>
            </w:r>
          </w:hyperlink>
        </w:p>
        <w:p w14:paraId="64881CD2" w14:textId="514F3473" w:rsidR="006E57C7" w:rsidRPr="00B36538" w:rsidRDefault="006E57C7">
          <w:pPr>
            <w:rPr>
              <w:rFonts w:ascii="Times New Roman" w:hAnsi="Times New Roman" w:cs="Times New Roman"/>
              <w:sz w:val="24"/>
              <w:szCs w:val="24"/>
            </w:rPr>
          </w:pPr>
          <w:r w:rsidRPr="00565C3A">
            <w:rPr>
              <w:rFonts w:ascii="Times New Roman" w:hAnsi="Times New Roman" w:cs="Times New Roman"/>
              <w:b/>
              <w:bCs/>
              <w:noProof/>
              <w:sz w:val="24"/>
              <w:szCs w:val="24"/>
            </w:rPr>
            <w:fldChar w:fldCharType="end"/>
          </w:r>
        </w:p>
      </w:sdtContent>
    </w:sdt>
    <w:p w14:paraId="71668051" w14:textId="77777777"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393744707"/>
      <w:bookmarkStart w:id="2" w:name="_Toc393897425"/>
      <w:r w:rsidRPr="00392646">
        <w:rPr>
          <w:rFonts w:ascii="Times New Roman" w:hAnsi="Times New Roman" w:cs="Times New Roman"/>
          <w:sz w:val="36"/>
          <w:szCs w:val="44"/>
        </w:rPr>
        <w:lastRenderedPageBreak/>
        <w:t>Chapter One: Introduction</w:t>
      </w:r>
      <w:bookmarkEnd w:id="0"/>
      <w:bookmarkEnd w:id="1"/>
      <w:bookmarkEnd w:id="2"/>
    </w:p>
    <w:p w14:paraId="045588F5"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393744708"/>
      <w:bookmarkStart w:id="5" w:name="_Toc393897426"/>
      <w:r w:rsidRPr="00392646">
        <w:rPr>
          <w:rFonts w:ascii="Times New Roman" w:hAnsi="Times New Roman" w:cs="Times New Roman"/>
          <w:color w:val="auto"/>
          <w:sz w:val="32"/>
          <w:szCs w:val="32"/>
        </w:rPr>
        <w:t>Introduction</w:t>
      </w:r>
      <w:bookmarkEnd w:id="3"/>
      <w:bookmarkEnd w:id="4"/>
      <w:bookmarkEnd w:id="5"/>
    </w:p>
    <w:p w14:paraId="6073D746" w14:textId="77777777" w:rsidR="000629D1" w:rsidRPr="00392646" w:rsidRDefault="000629D1" w:rsidP="0004516F">
      <w:pPr>
        <w:pStyle w:val="Heading2"/>
        <w:ind w:firstLine="360"/>
        <w:rPr>
          <w:rFonts w:ascii="Times New Roman" w:hAnsi="Times New Roman" w:cs="Times New Roman"/>
          <w:color w:val="auto"/>
          <w:sz w:val="28"/>
        </w:rPr>
      </w:pPr>
      <w:bookmarkStart w:id="6" w:name="_Toc260001443"/>
      <w:bookmarkStart w:id="7" w:name="_Toc393744709"/>
      <w:bookmarkStart w:id="8" w:name="_Toc393897427"/>
      <w:r w:rsidRPr="00392646">
        <w:rPr>
          <w:rFonts w:ascii="Times New Roman" w:hAnsi="Times New Roman" w:cs="Times New Roman"/>
          <w:color w:val="auto"/>
          <w:sz w:val="28"/>
        </w:rPr>
        <w:t>1.1 Objectives</w:t>
      </w:r>
      <w:bookmarkEnd w:id="6"/>
      <w:bookmarkEnd w:id="7"/>
      <w:bookmarkEnd w:id="8"/>
    </w:p>
    <w:p w14:paraId="57168214"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14:paraId="15891774" w14:textId="77777777"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he/she can make an appointment </w:t>
      </w:r>
      <w:r>
        <w:rPr>
          <w:rFonts w:ascii="Times New Roman" w:hAnsi="Times New Roman" w:cs="Times New Roman"/>
          <w:color w:val="auto"/>
          <w:sz w:val="24"/>
          <w:szCs w:val="24"/>
        </w:rPr>
        <w:t>with a</w:t>
      </w:r>
      <w:r w:rsidRPr="00222DE0">
        <w:rPr>
          <w:rFonts w:ascii="Times New Roman" w:hAnsi="Times New Roman" w:cs="Times New Roman"/>
          <w:color w:val="auto"/>
          <w:sz w:val="24"/>
          <w:szCs w:val="24"/>
        </w:rPr>
        <w:t xml:space="preserve"> dentist through the application</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patients’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14:paraId="47557CFB" w14:textId="77777777"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35A879BC" w14:textId="77777777" w:rsidR="00A430E9" w:rsidRPr="00392646" w:rsidRDefault="00A430E9" w:rsidP="0004516F">
      <w:pPr>
        <w:pStyle w:val="Heading2"/>
        <w:ind w:firstLine="720"/>
        <w:rPr>
          <w:rFonts w:ascii="Times New Roman" w:hAnsi="Times New Roman" w:cs="Times New Roman"/>
          <w:color w:val="000000" w:themeColor="text1"/>
          <w:sz w:val="28"/>
        </w:rPr>
      </w:pPr>
      <w:bookmarkStart w:id="9" w:name="_Toc393744710"/>
      <w:bookmarkStart w:id="10" w:name="_Toc393897428"/>
      <w:r w:rsidRPr="00392646">
        <w:rPr>
          <w:rFonts w:ascii="Times New Roman" w:hAnsi="Times New Roman" w:cs="Times New Roman"/>
          <w:color w:val="000000" w:themeColor="text1"/>
          <w:sz w:val="28"/>
        </w:rPr>
        <w:t>1.2 Project Scope</w:t>
      </w:r>
      <w:bookmarkEnd w:id="9"/>
      <w:bookmarkEnd w:id="10"/>
    </w:p>
    <w:p w14:paraId="1B52DEE4" w14:textId="77777777" w:rsidR="00A430E9" w:rsidRPr="00392646" w:rsidRDefault="00A430E9" w:rsidP="00A430E9">
      <w:pPr>
        <w:rPr>
          <w:rFonts w:ascii="Times New Roman" w:hAnsi="Times New Roman" w:cs="Times New Roman"/>
        </w:rPr>
      </w:pPr>
    </w:p>
    <w:p w14:paraId="553D9024"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14:paraId="35CFA193" w14:textId="77777777"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w:t>
      </w:r>
      <w:proofErr w:type="spellStart"/>
      <w:r w:rsidR="00677CC8">
        <w:rPr>
          <w:rFonts w:ascii="Times New Roman" w:hAnsi="Times New Roman" w:cs="Times New Roman"/>
          <w:sz w:val="24"/>
          <w:szCs w:val="32"/>
        </w:rPr>
        <w:t>iOS</w:t>
      </w:r>
      <w:proofErr w:type="spellEnd"/>
      <w:r w:rsidRPr="0004506C">
        <w:rPr>
          <w:rFonts w:ascii="Times New Roman" w:hAnsi="Times New Roman" w:cs="Times New Roman"/>
          <w:sz w:val="24"/>
          <w:szCs w:val="32"/>
        </w:rPr>
        <w:t xml:space="preserve">. </w:t>
      </w:r>
    </w:p>
    <w:p w14:paraId="4D21412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0FCDA0D5"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14:paraId="5E9FC42C"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14:paraId="3235C00D" w14:textId="77777777"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14:paraId="5315740F" w14:textId="77777777"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14:paraId="52DFD457" w14:textId="77777777" w:rsidR="0005214B" w:rsidRDefault="0005214B" w:rsidP="00594AA3">
      <w:pPr>
        <w:pStyle w:val="Heading3"/>
        <w:ind w:firstLine="720"/>
        <w:rPr>
          <w:rFonts w:ascii="Times New Roman" w:hAnsi="Times New Roman" w:cs="Times New Roman"/>
          <w:color w:val="000000" w:themeColor="text1"/>
          <w:sz w:val="28"/>
        </w:rPr>
        <w:sectPr w:rsidR="0005214B" w:rsidSect="00BB202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4E04F7B0" w14:textId="6935E003" w:rsidR="00A430E9" w:rsidRPr="00392646" w:rsidRDefault="00A430E9" w:rsidP="0004516F">
      <w:pPr>
        <w:pStyle w:val="Heading2"/>
        <w:ind w:firstLine="360"/>
        <w:rPr>
          <w:rFonts w:ascii="Times New Roman" w:hAnsi="Times New Roman" w:cs="Times New Roman"/>
          <w:color w:val="000000" w:themeColor="text1"/>
          <w:sz w:val="28"/>
        </w:rPr>
      </w:pPr>
      <w:bookmarkStart w:id="13" w:name="_Toc393897429"/>
      <w:r w:rsidRPr="00392646">
        <w:rPr>
          <w:rFonts w:ascii="Times New Roman" w:hAnsi="Times New Roman" w:cs="Times New Roman"/>
          <w:color w:val="000000" w:themeColor="text1"/>
          <w:sz w:val="28"/>
        </w:rPr>
        <w:lastRenderedPageBreak/>
        <w:t>1.3 User Classes and Characteristics</w:t>
      </w:r>
      <w:bookmarkEnd w:id="11"/>
      <w:bookmarkEnd w:id="12"/>
      <w:bookmarkEnd w:id="13"/>
    </w:p>
    <w:p w14:paraId="2F9F0842" w14:textId="77777777" w:rsidR="00A430E9" w:rsidRPr="00392646" w:rsidRDefault="00A430E9" w:rsidP="00A430E9">
      <w:pPr>
        <w:rPr>
          <w:rFonts w:ascii="Times New Roman" w:hAnsi="Times New Roman" w:cs="Times New Roman"/>
        </w:rPr>
      </w:pPr>
    </w:p>
    <w:p w14:paraId="030CA658" w14:textId="77777777" w:rsidR="00594AA3" w:rsidRPr="00594AA3" w:rsidRDefault="00594AA3" w:rsidP="00EA37E8">
      <w:pPr>
        <w:pStyle w:val="ListParagraph"/>
        <w:widowControl w:val="0"/>
        <w:numPr>
          <w:ilvl w:val="0"/>
          <w:numId w:val="24"/>
        </w:numPr>
        <w:autoSpaceDE w:val="0"/>
        <w:autoSpaceDN w:val="0"/>
        <w:adjustRightInd w:val="0"/>
        <w:spacing w:after="240" w:line="240" w:lineRule="auto"/>
        <w:ind w:left="0" w:firstLine="360"/>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175633B2"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6109F035" w14:textId="77777777" w:rsidR="00A430E9" w:rsidRPr="00392646" w:rsidRDefault="00594AA3"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to login. Patients are able to:</w:t>
      </w:r>
    </w:p>
    <w:p w14:paraId="5551091B"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w:t>
      </w:r>
      <w:proofErr w:type="spellStart"/>
      <w:r w:rsidR="00A430E9" w:rsidRPr="00392646">
        <w:rPr>
          <w:rFonts w:ascii="Times New Roman" w:hAnsi="Times New Roman" w:cs="Times New Roman"/>
          <w:sz w:val="24"/>
          <w:szCs w:val="24"/>
        </w:rPr>
        <w:t>pateintID</w:t>
      </w:r>
      <w:proofErr w:type="spellEnd"/>
      <w:r w:rsidR="00A430E9" w:rsidRPr="00392646">
        <w:rPr>
          <w:rFonts w:ascii="Times New Roman" w:hAnsi="Times New Roman" w:cs="Times New Roman"/>
          <w:sz w:val="24"/>
          <w:szCs w:val="24"/>
        </w:rPr>
        <w:t xml:space="preserve"> and password from the dental clinic.</w:t>
      </w:r>
    </w:p>
    <w:p w14:paraId="20D72135"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14:paraId="7821C44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Pat</w:t>
      </w:r>
      <w:r w:rsidR="001754B9">
        <w:rPr>
          <w:rFonts w:ascii="Times New Roman" w:hAnsi="Times New Roman" w:cs="Times New Roman"/>
          <w:sz w:val="24"/>
          <w:szCs w:val="24"/>
        </w:rPr>
        <w:t>ient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14:paraId="427378FD"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62F5475E"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76BFC998"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36A5D45D" w14:textId="77777777" w:rsidR="00A430E9" w:rsidRPr="00392646" w:rsidRDefault="00415E32" w:rsidP="00EA37E8">
      <w:pPr>
        <w:widowControl w:val="0"/>
        <w:tabs>
          <w:tab w:val="left" w:pos="220"/>
          <w:tab w:val="left" w:pos="720"/>
        </w:tabs>
        <w:autoSpaceDE w:val="0"/>
        <w:autoSpaceDN w:val="0"/>
        <w:adjustRightInd w:val="0"/>
        <w:spacing w:after="240"/>
        <w:jc w:val="both"/>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14:paraId="12D0CF47" w14:textId="77777777"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 xml:space="preserve">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6FAC81F3"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Off</w:t>
      </w:r>
      <w:r w:rsidR="001754B9">
        <w:rPr>
          <w:rFonts w:ascii="Times New Roman" w:hAnsi="Times New Roman" w:cs="Times New Roman"/>
          <w:sz w:val="24"/>
          <w:szCs w:val="24"/>
        </w:rPr>
        <w:t>icer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w:t>
      </w:r>
    </w:p>
    <w:p w14:paraId="4802391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18552444"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155CF050"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97BFBF7"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147DF079"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3E7F1F35" w14:textId="77777777" w:rsidR="00A430E9" w:rsidRPr="00392646" w:rsidRDefault="001754B9"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 to login to the system to use the services. Dentists are able to:</w:t>
      </w:r>
    </w:p>
    <w:p w14:paraId="2DDD1882" w14:textId="77777777"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16020E6B"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14:paraId="67EFD485"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14:paraId="2CD9E1B5" w14:textId="70E98ECC" w:rsidR="0004516F" w:rsidRPr="0004516F" w:rsidRDefault="00A430E9" w:rsidP="0004516F">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bookmarkStart w:id="14" w:name="_Toc260001451"/>
    </w:p>
    <w:p w14:paraId="2531F55F" w14:textId="494FC9E1" w:rsidR="000629D1" w:rsidRDefault="000629D1" w:rsidP="0004516F">
      <w:pPr>
        <w:pStyle w:val="Heading2"/>
        <w:ind w:firstLine="360"/>
        <w:rPr>
          <w:rFonts w:ascii="Times New Roman" w:eastAsiaTheme="minorHAnsi" w:hAnsi="Times New Roman" w:cs="Times New Roman"/>
          <w:bCs w:val="0"/>
          <w:color w:val="auto"/>
          <w:sz w:val="28"/>
          <w:lang w:bidi="ar-SA"/>
        </w:rPr>
      </w:pPr>
      <w:bookmarkStart w:id="15" w:name="_Toc393897430"/>
      <w:r w:rsidRPr="0004516F">
        <w:rPr>
          <w:rFonts w:ascii="Times New Roman" w:hAnsi="Times New Roman" w:cs="Times New Roman"/>
          <w:bCs w:val="0"/>
          <w:color w:val="auto"/>
          <w:sz w:val="28"/>
          <w:lang w:bidi="ar-SA"/>
        </w:rPr>
        <w:t>1.4 Operation Environment</w:t>
      </w:r>
      <w:bookmarkEnd w:id="14"/>
      <w:bookmarkEnd w:id="15"/>
    </w:p>
    <w:p w14:paraId="4B181D39" w14:textId="77777777" w:rsidR="0004516F" w:rsidRPr="0004516F" w:rsidRDefault="0004516F" w:rsidP="0004516F">
      <w:pPr>
        <w:pStyle w:val="NoSpacing"/>
        <w:rPr>
          <w:lang w:bidi="ar-SA"/>
        </w:rPr>
      </w:pPr>
    </w:p>
    <w:p w14:paraId="089EFDCE" w14:textId="4641B44B" w:rsidR="00A430E9" w:rsidRDefault="008E51E3" w:rsidP="00EA37E8">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Pr>
          <w:rFonts w:ascii="Times" w:eastAsiaTheme="minorHAnsi" w:hAnsi="Times" w:cs="Times"/>
          <w:color w:val="auto"/>
          <w:sz w:val="24"/>
          <w:szCs w:val="24"/>
          <w:lang w:bidi="ar-SA"/>
        </w:rPr>
        <w:t xml:space="preserve">Dental clinic services system uses web service technology and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technology. All the characters must have the Internet connection. Patients who want to use the mobile application must use a smartphone which supports iOS7.</w:t>
      </w:r>
    </w:p>
    <w:p w14:paraId="1D4195E4" w14:textId="77777777" w:rsidR="008244C8" w:rsidRDefault="008244C8"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567B7577" w14:textId="77777777" w:rsidR="00372F35" w:rsidRDefault="000629D1" w:rsidP="0004516F">
      <w:pPr>
        <w:pStyle w:val="Heading2"/>
        <w:rPr>
          <w:rFonts w:ascii="Times New Roman" w:eastAsiaTheme="minorHAnsi" w:hAnsi="Times New Roman" w:cs="Times New Roman"/>
          <w:bCs w:val="0"/>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bookmarkStart w:id="16" w:name="_Toc393897431"/>
      <w:r w:rsidRPr="0004516F">
        <w:rPr>
          <w:rFonts w:ascii="Times New Roman" w:eastAsiaTheme="minorHAnsi" w:hAnsi="Times New Roman" w:cs="Times New Roman"/>
          <w:bCs w:val="0"/>
          <w:color w:val="auto"/>
          <w:sz w:val="28"/>
          <w:lang w:bidi="ar-SA"/>
        </w:rPr>
        <w:t>1.5 Acronyms and Definitions Acronyms</w:t>
      </w:r>
      <w:bookmarkEnd w:id="16"/>
    </w:p>
    <w:p w14:paraId="7725E9F2" w14:textId="77777777" w:rsidR="0004516F" w:rsidRPr="0004516F" w:rsidRDefault="0004516F" w:rsidP="0004516F">
      <w:pPr>
        <w:pStyle w:val="NoSpacing"/>
        <w:rPr>
          <w:lang w:bidi="ar-SA"/>
        </w:rPr>
      </w:pPr>
    </w:p>
    <w:tbl>
      <w:tblPr>
        <w:tblStyle w:val="TableGrid"/>
        <w:tblW w:w="0" w:type="auto"/>
        <w:jc w:val="center"/>
        <w:tblLook w:val="04A0" w:firstRow="1" w:lastRow="0" w:firstColumn="1" w:lastColumn="0" w:noHBand="0" w:noVBand="1"/>
      </w:tblPr>
      <w:tblGrid>
        <w:gridCol w:w="2410"/>
        <w:gridCol w:w="4314"/>
      </w:tblGrid>
      <w:tr w:rsidR="00372F35" w:rsidRPr="00C20422" w14:paraId="609CB458" w14:textId="77777777" w:rsidTr="00372F35">
        <w:trPr>
          <w:jc w:val="center"/>
        </w:trPr>
        <w:tc>
          <w:tcPr>
            <w:tcW w:w="2410" w:type="dxa"/>
          </w:tcPr>
          <w:p w14:paraId="595647D2"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14:paraId="5E0E2B37"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14:paraId="42508703" w14:textId="77777777" w:rsidTr="00372F35">
        <w:trPr>
          <w:jc w:val="center"/>
        </w:trPr>
        <w:tc>
          <w:tcPr>
            <w:tcW w:w="2410" w:type="dxa"/>
          </w:tcPr>
          <w:p w14:paraId="76BF8C3A"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14:paraId="2D737B5E"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14:paraId="6518BDA8" w14:textId="77777777" w:rsidTr="00372F35">
        <w:trPr>
          <w:jc w:val="center"/>
        </w:trPr>
        <w:tc>
          <w:tcPr>
            <w:tcW w:w="2410" w:type="dxa"/>
          </w:tcPr>
          <w:p w14:paraId="26584AF8"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14:paraId="2440CD82"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14:paraId="0260ED88" w14:textId="77777777" w:rsidTr="00372F35">
        <w:trPr>
          <w:jc w:val="center"/>
        </w:trPr>
        <w:tc>
          <w:tcPr>
            <w:tcW w:w="2410" w:type="dxa"/>
          </w:tcPr>
          <w:p w14:paraId="0130B02D"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14:paraId="43E34F2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14:paraId="6AD6F65A" w14:textId="77777777" w:rsidTr="00372F35">
        <w:trPr>
          <w:jc w:val="center"/>
        </w:trPr>
        <w:tc>
          <w:tcPr>
            <w:tcW w:w="2410" w:type="dxa"/>
          </w:tcPr>
          <w:p w14:paraId="5B852F3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14:paraId="1F71C67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14:paraId="02AD29AC" w14:textId="77777777" w:rsidTr="00372F35">
        <w:trPr>
          <w:jc w:val="center"/>
        </w:trPr>
        <w:tc>
          <w:tcPr>
            <w:tcW w:w="2410" w:type="dxa"/>
          </w:tcPr>
          <w:p w14:paraId="53B5CCF6"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14:paraId="0084D35C"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14:paraId="05D9E3E4" w14:textId="77777777" w:rsidTr="00372F35">
        <w:trPr>
          <w:jc w:val="center"/>
        </w:trPr>
        <w:tc>
          <w:tcPr>
            <w:tcW w:w="2410" w:type="dxa"/>
          </w:tcPr>
          <w:p w14:paraId="48245645"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14:paraId="350E6F8A"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14:paraId="56355297" w14:textId="77777777" w:rsidTr="00372F35">
        <w:trPr>
          <w:jc w:val="center"/>
        </w:trPr>
        <w:tc>
          <w:tcPr>
            <w:tcW w:w="2410" w:type="dxa"/>
          </w:tcPr>
          <w:p w14:paraId="130864B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14:paraId="440D885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14:paraId="26060CF2" w14:textId="77777777" w:rsidTr="00372F35">
        <w:trPr>
          <w:jc w:val="center"/>
        </w:trPr>
        <w:tc>
          <w:tcPr>
            <w:tcW w:w="2410" w:type="dxa"/>
          </w:tcPr>
          <w:p w14:paraId="56AE5FE4"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14:paraId="7AA1A36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14:paraId="232124D5" w14:textId="77777777" w:rsidTr="00372F35">
        <w:trPr>
          <w:jc w:val="center"/>
        </w:trPr>
        <w:tc>
          <w:tcPr>
            <w:tcW w:w="2410" w:type="dxa"/>
          </w:tcPr>
          <w:p w14:paraId="512B5CAE"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14:paraId="078F64F8"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14:paraId="773600FA" w14:textId="77777777" w:rsidTr="00372F35">
        <w:trPr>
          <w:jc w:val="center"/>
        </w:trPr>
        <w:tc>
          <w:tcPr>
            <w:tcW w:w="2410" w:type="dxa"/>
          </w:tcPr>
          <w:p w14:paraId="498ED5B2" w14:textId="77777777"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14:paraId="07A8F119" w14:textId="77777777"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14:paraId="6F6CC530" w14:textId="77777777" w:rsidTr="00372F35">
        <w:trPr>
          <w:jc w:val="center"/>
        </w:trPr>
        <w:tc>
          <w:tcPr>
            <w:tcW w:w="2410" w:type="dxa"/>
          </w:tcPr>
          <w:p w14:paraId="6DD08029" w14:textId="77777777"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14:paraId="72D1A325" w14:textId="77777777"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14:paraId="03C8E17B" w14:textId="77777777" w:rsidTr="00372F35">
        <w:trPr>
          <w:jc w:val="center"/>
        </w:trPr>
        <w:tc>
          <w:tcPr>
            <w:tcW w:w="2410" w:type="dxa"/>
          </w:tcPr>
          <w:p w14:paraId="3AD5C14B" w14:textId="77777777"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14:paraId="356521A7" w14:textId="77777777"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14:paraId="2F19B9E3" w14:textId="77777777" w:rsidTr="00372F35">
        <w:trPr>
          <w:jc w:val="center"/>
        </w:trPr>
        <w:tc>
          <w:tcPr>
            <w:tcW w:w="2410" w:type="dxa"/>
          </w:tcPr>
          <w:p w14:paraId="4C7EEF0B" w14:textId="77777777"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14:paraId="3CA55E26" w14:textId="77777777"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14:paraId="66401220" w14:textId="77777777" w:rsidTr="00372F35">
        <w:trPr>
          <w:jc w:val="center"/>
        </w:trPr>
        <w:tc>
          <w:tcPr>
            <w:tcW w:w="2410" w:type="dxa"/>
          </w:tcPr>
          <w:p w14:paraId="08FD0A64" w14:textId="77777777"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14:paraId="6E845865" w14:textId="77777777"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14:paraId="2BDBD622" w14:textId="77777777" w:rsidTr="00372F35">
        <w:trPr>
          <w:jc w:val="center"/>
        </w:trPr>
        <w:tc>
          <w:tcPr>
            <w:tcW w:w="2410" w:type="dxa"/>
          </w:tcPr>
          <w:p w14:paraId="43044425" w14:textId="77777777"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14:paraId="15B71636" w14:textId="77777777"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14:paraId="2BB298E4" w14:textId="77777777"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D2F3732"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76536E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F82F8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C4458A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0A2696"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393897432"/>
      <w:r w:rsidRPr="0039264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1D008705" w14:textId="77777777"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20" w:name="_Toc260001447"/>
      <w:bookmarkStart w:id="21" w:name="_Toc393744713"/>
      <w:bookmarkStart w:id="22" w:name="_Toc393897433"/>
      <w:r w:rsidRPr="00392646">
        <w:rPr>
          <w:rFonts w:ascii="Times New Roman" w:hAnsi="Times New Roman" w:cs="Times New Roman"/>
          <w:color w:val="auto"/>
          <w:sz w:val="32"/>
          <w:szCs w:val="32"/>
          <w:lang w:bidi="ar-SA"/>
        </w:rPr>
        <w:t>Overall Description</w:t>
      </w:r>
      <w:bookmarkEnd w:id="20"/>
      <w:bookmarkEnd w:id="21"/>
      <w:bookmarkEnd w:id="22"/>
    </w:p>
    <w:p w14:paraId="3848796C" w14:textId="77777777" w:rsidR="000629D1" w:rsidRPr="00392646" w:rsidRDefault="000629D1" w:rsidP="000629D1">
      <w:pPr>
        <w:pStyle w:val="ListParagraph"/>
        <w:rPr>
          <w:rFonts w:ascii="Times New Roman" w:hAnsi="Times New Roman" w:cs="Times New Roman"/>
        </w:rPr>
      </w:pPr>
    </w:p>
    <w:p w14:paraId="4F66FD53" w14:textId="77777777" w:rsidR="00DE2269" w:rsidRPr="00392646" w:rsidRDefault="000629D1" w:rsidP="0004516F">
      <w:pPr>
        <w:pStyle w:val="Heading2"/>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23" w:name="_Toc393744714"/>
      <w:bookmarkStart w:id="24" w:name="_Toc393897434"/>
      <w:r w:rsidR="00DE2269" w:rsidRPr="00392646">
        <w:rPr>
          <w:rFonts w:ascii="Times New Roman" w:hAnsi="Times New Roman" w:cs="Times New Roman"/>
          <w:color w:val="auto"/>
          <w:sz w:val="28"/>
          <w:lang w:bidi="ar-SA"/>
        </w:rPr>
        <w:t>2.1 Product Perspective</w:t>
      </w:r>
      <w:bookmarkEnd w:id="23"/>
      <w:bookmarkEnd w:id="24"/>
    </w:p>
    <w:p w14:paraId="3D1131DE" w14:textId="77777777" w:rsidR="0023522E" w:rsidRPr="00392646" w:rsidRDefault="0023522E" w:rsidP="0023522E">
      <w:pPr>
        <w:rPr>
          <w:rFonts w:ascii="Times New Roman" w:hAnsi="Times New Roman" w:cs="Times New Roman"/>
        </w:rPr>
      </w:pPr>
    </w:p>
    <w:p w14:paraId="57B2EDE2" w14:textId="1CC36D56"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 xml:space="preserve">Dental clinic services system </w:t>
      </w:r>
      <w:proofErr w:type="gramStart"/>
      <w:r w:rsidRPr="008E51E3">
        <w:rPr>
          <w:rFonts w:ascii="Times New Roman" w:eastAsiaTheme="minorHAnsi" w:hAnsi="Times New Roman" w:cs="Times New Roman"/>
          <w:color w:val="auto"/>
          <w:sz w:val="24"/>
          <w:szCs w:val="24"/>
          <w:lang w:bidi="ar-SA"/>
        </w:rPr>
        <w:t>consists</w:t>
      </w:r>
      <w:proofErr w:type="gramEnd"/>
      <w:r w:rsidRPr="008E51E3">
        <w:rPr>
          <w:rFonts w:ascii="Times New Roman" w:eastAsiaTheme="minorHAnsi" w:hAnsi="Times New Roman" w:cs="Times New Roman"/>
          <w:color w:val="auto"/>
          <w:sz w:val="24"/>
          <w:szCs w:val="24"/>
          <w:lang w:bidi="ar-SA"/>
        </w:rPr>
        <w:t xml:space="preserve"> a mobile application on </w:t>
      </w:r>
      <w:proofErr w:type="spellStart"/>
      <w:r w:rsidRPr="008E51E3">
        <w:rPr>
          <w:rFonts w:ascii="Times New Roman" w:eastAsiaTheme="minorHAnsi" w:hAnsi="Times New Roman" w:cs="Times New Roman"/>
          <w:color w:val="auto"/>
          <w:sz w:val="24"/>
          <w:szCs w:val="24"/>
          <w:lang w:bidi="ar-SA"/>
        </w:rPr>
        <w:t>iOS</w:t>
      </w:r>
      <w:proofErr w:type="spellEnd"/>
      <w:r w:rsidRPr="008E51E3">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r w:rsidR="00B8399A" w:rsidRPr="00EA37E8">
        <w:rPr>
          <w:rFonts w:ascii="Times New Roman" w:eastAsiaTheme="minorHAnsi" w:hAnsi="Times New Roman" w:cs="Times New Roman"/>
          <w:color w:val="auto"/>
          <w:sz w:val="24"/>
          <w:szCs w:val="24"/>
          <w:lang w:bidi="ar-SA"/>
        </w:rPr>
        <w:t>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065CE7F3" w14:textId="77777777" w:rsidR="00DE2269" w:rsidRPr="00392646" w:rsidRDefault="00DE2269" w:rsidP="0004516F">
      <w:pPr>
        <w:pStyle w:val="Heading2"/>
        <w:ind w:firstLine="720"/>
        <w:rPr>
          <w:rFonts w:ascii="Times New Roman" w:hAnsi="Times New Roman" w:cs="Times New Roman"/>
          <w:color w:val="auto"/>
          <w:sz w:val="28"/>
          <w:lang w:bidi="ar-SA"/>
        </w:rPr>
      </w:pPr>
      <w:bookmarkStart w:id="25" w:name="_Toc393744715"/>
      <w:bookmarkStart w:id="26" w:name="_Toc393897435"/>
      <w:r w:rsidRPr="00392646">
        <w:rPr>
          <w:rFonts w:ascii="Times New Roman" w:hAnsi="Times New Roman" w:cs="Times New Roman"/>
          <w:color w:val="auto"/>
          <w:sz w:val="28"/>
          <w:lang w:bidi="ar-SA"/>
        </w:rPr>
        <w:t>2.2 Product Features</w:t>
      </w:r>
      <w:bookmarkEnd w:id="25"/>
      <w:bookmarkEnd w:id="26"/>
    </w:p>
    <w:p w14:paraId="353AF785"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rPr>
        <w:t xml:space="preserve">The dental clinic services system offers seven features. </w:t>
      </w:r>
    </w:p>
    <w:p w14:paraId="32368388"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7060C68E"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4BAE20B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22A9C8B"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67C46EF0"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75E0E37F"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4F847812"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27FF2AF9"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3206389" w14:textId="77777777" w:rsidR="00DE2269" w:rsidRPr="00392646" w:rsidRDefault="00DE2269" w:rsidP="0004516F">
      <w:pPr>
        <w:pStyle w:val="Heading2"/>
        <w:ind w:firstLine="360"/>
        <w:rPr>
          <w:rFonts w:ascii="Times New Roman" w:hAnsi="Times New Roman" w:cs="Times New Roman"/>
          <w:color w:val="auto"/>
          <w:sz w:val="28"/>
          <w:lang w:bidi="ar-SA"/>
        </w:rPr>
      </w:pPr>
      <w:bookmarkStart w:id="27" w:name="_Toc393744716"/>
      <w:bookmarkStart w:id="28" w:name="_Toc393897436"/>
      <w:r w:rsidRPr="00392646">
        <w:rPr>
          <w:rFonts w:ascii="Times New Roman" w:hAnsi="Times New Roman" w:cs="Times New Roman"/>
          <w:color w:val="auto"/>
          <w:sz w:val="28"/>
          <w:lang w:bidi="ar-SA"/>
        </w:rPr>
        <w:t>2.3 Design and Implementation Constraints</w:t>
      </w:r>
      <w:bookmarkEnd w:id="27"/>
      <w:bookmarkEnd w:id="28"/>
    </w:p>
    <w:p w14:paraId="5A373949" w14:textId="77777777" w:rsidR="00A34103" w:rsidRDefault="00A34103" w:rsidP="00A34103">
      <w:pPr>
        <w:ind w:firstLine="360"/>
        <w:rPr>
          <w:rFonts w:ascii="Times New Roman" w:hAnsi="Times New Roman" w:cs="Times New Roman"/>
          <w:b/>
          <w:color w:val="auto"/>
          <w:sz w:val="24"/>
          <w:szCs w:val="24"/>
        </w:rPr>
      </w:pPr>
      <w:bookmarkStart w:id="29" w:name="_Toc393744717"/>
      <w:bookmarkStart w:id="30" w:name="_Toc393895657"/>
    </w:p>
    <w:p w14:paraId="0C97206A" w14:textId="1AA22A23" w:rsidR="0023522E" w:rsidRPr="00A34103" w:rsidRDefault="0023522E" w:rsidP="00A34103">
      <w:pPr>
        <w:ind w:firstLine="360"/>
        <w:rPr>
          <w:rFonts w:ascii="Times New Roman" w:hAnsi="Times New Roman" w:cs="Times New Roman"/>
          <w:b/>
          <w:color w:val="auto"/>
          <w:sz w:val="24"/>
          <w:szCs w:val="24"/>
        </w:rPr>
      </w:pPr>
      <w:r w:rsidRPr="00A34103">
        <w:rPr>
          <w:rFonts w:ascii="Times New Roman" w:hAnsi="Times New Roman" w:cs="Times New Roman"/>
          <w:b/>
          <w:color w:val="auto"/>
          <w:sz w:val="24"/>
          <w:szCs w:val="24"/>
        </w:rPr>
        <w:t>List of project constraints:</w:t>
      </w:r>
      <w:bookmarkEnd w:id="29"/>
      <w:bookmarkEnd w:id="30"/>
    </w:p>
    <w:p w14:paraId="1CC34B58" w14:textId="77777777" w:rsidR="0023522E" w:rsidRPr="00392646" w:rsidRDefault="0023522E" w:rsidP="00A34103">
      <w:pPr>
        <w:ind w:firstLine="36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w:t>
      </w:r>
      <w:proofErr w:type="spellStart"/>
      <w:r w:rsidRPr="00392646">
        <w:rPr>
          <w:rFonts w:ascii="Times New Roman" w:hAnsi="Times New Roman" w:cs="Times New Roman"/>
          <w:sz w:val="24"/>
          <w:szCs w:val="24"/>
        </w:rPr>
        <w:t>iOS</w:t>
      </w:r>
      <w:proofErr w:type="spellEnd"/>
      <w:r w:rsidRPr="00392646">
        <w:rPr>
          <w:rFonts w:ascii="Times New Roman" w:hAnsi="Times New Roman" w:cs="Times New Roman"/>
          <w:sz w:val="24"/>
          <w:szCs w:val="24"/>
        </w:rPr>
        <w:t xml:space="preserve"> version7.  </w:t>
      </w:r>
    </w:p>
    <w:p w14:paraId="0B2E285C" w14:textId="77777777"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04CEFAE6" w14:textId="77777777"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14:paraId="137BFE7F" w14:textId="77777777" w:rsidR="000629D1" w:rsidRPr="00392646"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EA37E8" w:rsidRDefault="000629D1" w:rsidP="00EA37E8">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0889A84" w14:textId="77777777" w:rsidR="00E903AC" w:rsidRPr="00392646" w:rsidRDefault="00E903AC" w:rsidP="000666EB">
      <w:pPr>
        <w:pStyle w:val="Heading1"/>
        <w:rPr>
          <w:rFonts w:ascii="Times New Roman" w:eastAsiaTheme="minorHAnsi" w:hAnsi="Times New Roman" w:cs="Times New Roman"/>
          <w:sz w:val="36"/>
          <w:szCs w:val="36"/>
          <w:lang w:bidi="ar-SA"/>
        </w:rPr>
      </w:pPr>
      <w:bookmarkStart w:id="31" w:name="_Toc393744718"/>
      <w:bookmarkStart w:id="32" w:name="_Toc393897437"/>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31"/>
      <w:bookmarkEnd w:id="32"/>
    </w:p>
    <w:p w14:paraId="739CAE8A" w14:textId="77777777" w:rsidR="00EF4B17" w:rsidRDefault="00EF4B17" w:rsidP="008F68A5">
      <w:pPr>
        <w:pStyle w:val="Heading2"/>
        <w:numPr>
          <w:ilvl w:val="0"/>
          <w:numId w:val="27"/>
        </w:numPr>
        <w:rPr>
          <w:rFonts w:ascii="Times New Roman" w:hAnsi="Times New Roman" w:cs="Times New Roman"/>
          <w:color w:val="auto"/>
          <w:sz w:val="32"/>
          <w:szCs w:val="32"/>
          <w:lang w:bidi="ar-SA"/>
        </w:rPr>
      </w:pPr>
      <w:bookmarkStart w:id="33" w:name="_Toc393744719"/>
      <w:bookmarkStart w:id="34" w:name="_Toc393897438"/>
      <w:r w:rsidRPr="00392646">
        <w:rPr>
          <w:rFonts w:ascii="Times New Roman" w:hAnsi="Times New Roman" w:cs="Times New Roman"/>
          <w:color w:val="auto"/>
          <w:sz w:val="32"/>
          <w:szCs w:val="32"/>
          <w:lang w:bidi="ar-SA"/>
        </w:rPr>
        <w:t>System Architecture</w:t>
      </w:r>
      <w:bookmarkEnd w:id="33"/>
      <w:bookmarkEnd w:id="34"/>
    </w:p>
    <w:p w14:paraId="5CE0D63F" w14:textId="77777777" w:rsidR="008F68A5" w:rsidRDefault="008F68A5" w:rsidP="008F68A5">
      <w:pPr>
        <w:pStyle w:val="ListParagraph"/>
        <w:rPr>
          <w:lang w:bidi="ar-SA"/>
        </w:rPr>
      </w:pPr>
    </w:p>
    <w:p w14:paraId="3888214E" w14:textId="77777777" w:rsidR="008F68A5" w:rsidRPr="008F68A5" w:rsidRDefault="008F68A5" w:rsidP="008F68A5">
      <w:pPr>
        <w:pStyle w:val="ListParagraph"/>
        <w:rPr>
          <w:lang w:bidi="ar-SA"/>
        </w:rPr>
      </w:pPr>
    </w:p>
    <w:p w14:paraId="59726ED2" w14:textId="77777777"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392646" w:rsidRDefault="00A6313C" w:rsidP="00A6313C">
      <w:pPr>
        <w:jc w:val="center"/>
        <w:rPr>
          <w:rFonts w:ascii="Times New Roman" w:hAnsi="Times New Roman" w:cs="Times New Roman"/>
          <w:lang w:bidi="ar-SA"/>
        </w:rPr>
      </w:pPr>
    </w:p>
    <w:p w14:paraId="5ABB79BD" w14:textId="77777777"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14:paraId="653A3594" w14:textId="77777777" w:rsidR="00A6313C" w:rsidRDefault="00A6313C" w:rsidP="00A6313C">
      <w:pPr>
        <w:jc w:val="both"/>
        <w:rPr>
          <w:rFonts w:ascii="Times New Roman" w:hAnsi="Times New Roman" w:cs="Times New Roman"/>
          <w:sz w:val="24"/>
          <w:szCs w:val="32"/>
          <w:lang w:bidi="ar-SA"/>
        </w:rPr>
      </w:pPr>
    </w:p>
    <w:p w14:paraId="05265A84" w14:textId="77777777" w:rsidR="008F68A5" w:rsidRPr="00392646" w:rsidRDefault="008F68A5" w:rsidP="00A6313C">
      <w:pPr>
        <w:jc w:val="both"/>
        <w:rPr>
          <w:rFonts w:ascii="Times New Roman" w:hAnsi="Times New Roman" w:cs="Times New Roman"/>
          <w:sz w:val="24"/>
          <w:szCs w:val="32"/>
          <w:lang w:bidi="ar-SA"/>
        </w:rPr>
      </w:pPr>
    </w:p>
    <w:p w14:paraId="2B6B3513"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and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Build. The application supports smart phones running on </w:t>
      </w:r>
      <w:proofErr w:type="spellStart"/>
      <w:r w:rsidRPr="008E51E3">
        <w:rPr>
          <w:rFonts w:ascii="Times New Roman" w:hAnsi="Times New Roman" w:cs="Times New Roman"/>
          <w:sz w:val="24"/>
          <w:szCs w:val="32"/>
          <w:lang w:bidi="ar-SA"/>
        </w:rPr>
        <w:t>iOS</w:t>
      </w:r>
      <w:proofErr w:type="spellEnd"/>
      <w:r w:rsidRPr="008E51E3">
        <w:rPr>
          <w:rFonts w:ascii="Times New Roman" w:hAnsi="Times New Roman" w:cs="Times New Roman"/>
          <w:sz w:val="24"/>
          <w:szCs w:val="32"/>
          <w:lang w:bidi="ar-SA"/>
        </w:rPr>
        <w:t xml:space="preserve"> only. User who does not login to the system </w:t>
      </w:r>
      <w:proofErr w:type="gramStart"/>
      <w:r w:rsidRPr="008E51E3">
        <w:rPr>
          <w:rFonts w:ascii="Times New Roman" w:hAnsi="Times New Roman" w:cs="Times New Roman"/>
          <w:sz w:val="24"/>
          <w:szCs w:val="32"/>
          <w:lang w:bidi="ar-SA"/>
        </w:rPr>
        <w:t>are</w:t>
      </w:r>
      <w:proofErr w:type="gramEnd"/>
      <w:r w:rsidRPr="008E51E3">
        <w:rPr>
          <w:rFonts w:ascii="Times New Roman" w:hAnsi="Times New Roman" w:cs="Times New Roman"/>
          <w:sz w:val="24"/>
          <w:szCs w:val="32"/>
          <w:lang w:bidi="ar-SA"/>
        </w:rPr>
        <w:t xml:space="preserv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8E51E3" w:rsidRDefault="008E51E3" w:rsidP="008E51E3">
      <w:pPr>
        <w:jc w:val="both"/>
        <w:rPr>
          <w:rFonts w:ascii="Times New Roman" w:hAnsi="Times New Roman" w:cs="Times New Roman"/>
          <w:sz w:val="24"/>
          <w:szCs w:val="32"/>
          <w:lang w:bidi="ar-SA"/>
        </w:rPr>
      </w:pPr>
    </w:p>
    <w:p w14:paraId="08A59F18"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14:paraId="0AF17725"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8E51E3" w:rsidRDefault="008E51E3" w:rsidP="008E51E3">
      <w:pPr>
        <w:jc w:val="both"/>
        <w:rPr>
          <w:rFonts w:ascii="Times New Roman" w:hAnsi="Times New Roman" w:cs="Times New Roman"/>
          <w:sz w:val="24"/>
          <w:szCs w:val="32"/>
          <w:lang w:bidi="ar-SA"/>
        </w:rPr>
      </w:pPr>
    </w:p>
    <w:p w14:paraId="5556698A" w14:textId="61AE6A00" w:rsidR="008244C8" w:rsidRDefault="008E51E3" w:rsidP="008244C8">
      <w:pPr>
        <w:jc w:val="both"/>
        <w:rPr>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6FE1F41B" w14:textId="77777777" w:rsidR="0005214B" w:rsidRDefault="0005214B" w:rsidP="00731E23">
      <w:pPr>
        <w:ind w:firstLine="720"/>
        <w:jc w:val="both"/>
        <w:rPr>
          <w:rFonts w:ascii="Times New Roman" w:hAnsi="Times New Roman" w:cs="Times New Roman"/>
          <w:b/>
          <w:bCs/>
          <w:sz w:val="32"/>
          <w:szCs w:val="32"/>
          <w:lang w:bidi="ar-SA"/>
        </w:rPr>
      </w:pPr>
    </w:p>
    <w:p w14:paraId="5C614A19" w14:textId="6332FA23" w:rsidR="008244C8" w:rsidRPr="0004516F" w:rsidRDefault="008244C8" w:rsidP="00B36538">
      <w:pPr>
        <w:pStyle w:val="Heading2"/>
        <w:ind w:firstLine="720"/>
        <w:rPr>
          <w:rFonts w:ascii="Times New Roman" w:hAnsi="Times New Roman" w:cs="Times New Roman"/>
          <w:color w:val="auto"/>
          <w:sz w:val="28"/>
          <w:szCs w:val="28"/>
          <w:lang w:bidi="ar-SA"/>
        </w:rPr>
      </w:pPr>
      <w:bookmarkStart w:id="35" w:name="_Toc393897439"/>
      <w:r w:rsidRPr="0004516F">
        <w:rPr>
          <w:rFonts w:ascii="Times New Roman" w:hAnsi="Times New Roman" w:cs="Times New Roman"/>
          <w:color w:val="auto"/>
          <w:sz w:val="28"/>
          <w:szCs w:val="28"/>
          <w:lang w:bidi="ar-SA"/>
        </w:rPr>
        <w:t>3.1 Technologies used</w:t>
      </w:r>
      <w:bookmarkEnd w:id="35"/>
    </w:p>
    <w:p w14:paraId="71FA53D0" w14:textId="77777777" w:rsidR="00F62881" w:rsidRPr="0005214B" w:rsidRDefault="00F62881" w:rsidP="00731E23">
      <w:pPr>
        <w:ind w:firstLine="720"/>
        <w:jc w:val="both"/>
        <w:rPr>
          <w:rFonts w:ascii="Times New Roman" w:hAnsi="Times New Roman" w:cs="Times New Roman"/>
          <w:b/>
          <w:bCs/>
          <w:sz w:val="32"/>
          <w:szCs w:val="32"/>
          <w:highlight w:val="yellow"/>
          <w:lang w:bidi="ar-SA"/>
        </w:rPr>
      </w:pPr>
    </w:p>
    <w:p w14:paraId="7FC928E6" w14:textId="618506F7" w:rsidR="008244C8" w:rsidRPr="006255E8" w:rsidRDefault="008244C8" w:rsidP="0004516F">
      <w:pPr>
        <w:pStyle w:val="Heading3"/>
        <w:rPr>
          <w:rFonts w:ascii="Times New Roman" w:hAnsi="Times New Roman" w:cs="Times New Roman"/>
          <w:color w:val="auto"/>
          <w:sz w:val="24"/>
          <w:szCs w:val="24"/>
          <w:highlight w:val="yellow"/>
          <w:lang w:bidi="ar-SA"/>
        </w:rPr>
      </w:pPr>
      <w:bookmarkStart w:id="36" w:name="_Toc393897440"/>
      <w:r w:rsidRPr="006255E8">
        <w:rPr>
          <w:rFonts w:ascii="Times New Roman" w:hAnsi="Times New Roman" w:cs="Times New Roman"/>
          <w:color w:val="auto"/>
          <w:sz w:val="24"/>
          <w:szCs w:val="24"/>
          <w:highlight w:val="yellow"/>
          <w:lang w:bidi="ar-SA"/>
        </w:rPr>
        <w:t xml:space="preserve">3.1.1 </w:t>
      </w:r>
      <w:r w:rsidR="00F62881" w:rsidRPr="006255E8">
        <w:rPr>
          <w:rFonts w:ascii="Times New Roman" w:hAnsi="Times New Roman" w:cs="Times New Roman"/>
          <w:color w:val="auto"/>
          <w:sz w:val="24"/>
          <w:szCs w:val="24"/>
          <w:highlight w:val="yellow"/>
          <w:lang w:bidi="ar-SA"/>
        </w:rPr>
        <w:t xml:space="preserve">Adobe® </w:t>
      </w:r>
      <w:proofErr w:type="spellStart"/>
      <w:r w:rsidR="00F62881" w:rsidRPr="006255E8">
        <w:rPr>
          <w:rFonts w:ascii="Times New Roman" w:hAnsi="Times New Roman" w:cs="Times New Roman"/>
          <w:color w:val="auto"/>
          <w:sz w:val="24"/>
          <w:szCs w:val="24"/>
          <w:highlight w:val="yellow"/>
          <w:lang w:bidi="ar-SA"/>
        </w:rPr>
        <w:t>PhoneGap</w:t>
      </w:r>
      <w:proofErr w:type="spellEnd"/>
      <w:r w:rsidR="00F62881" w:rsidRPr="006255E8">
        <w:rPr>
          <w:rFonts w:ascii="Times New Roman" w:hAnsi="Times New Roman" w:cs="Times New Roman"/>
          <w:color w:val="auto"/>
          <w:sz w:val="24"/>
          <w:szCs w:val="24"/>
          <w:highlight w:val="yellow"/>
          <w:lang w:bidi="ar-SA"/>
        </w:rPr>
        <w:t>™ Build</w:t>
      </w:r>
      <w:bookmarkEnd w:id="36"/>
    </w:p>
    <w:p w14:paraId="7D0B95DA" w14:textId="3FCD8587" w:rsidR="00EF4B17" w:rsidRPr="006255E8" w:rsidRDefault="00731E23" w:rsidP="00EA37E8">
      <w:pPr>
        <w:jc w:val="both"/>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ab/>
      </w:r>
      <w:r w:rsidR="00F62881" w:rsidRPr="006255E8">
        <w:rPr>
          <w:rFonts w:ascii="Times New Roman" w:hAnsi="Times New Roman" w:cs="Times New Roman"/>
          <w:sz w:val="24"/>
          <w:szCs w:val="24"/>
          <w:highlight w:val="yellow"/>
          <w:lang w:bidi="ar-SA"/>
        </w:rPr>
        <w:t xml:space="preserve">Adobe® </w:t>
      </w:r>
      <w:proofErr w:type="spellStart"/>
      <w:r w:rsidR="00F62881" w:rsidRPr="006255E8">
        <w:rPr>
          <w:rFonts w:ascii="Times New Roman" w:hAnsi="Times New Roman" w:cs="Times New Roman"/>
          <w:sz w:val="24"/>
          <w:szCs w:val="24"/>
          <w:highlight w:val="yellow"/>
          <w:lang w:bidi="ar-SA"/>
        </w:rPr>
        <w:t>PhoneGap</w:t>
      </w:r>
      <w:proofErr w:type="spellEnd"/>
      <w:r w:rsidR="00F62881" w:rsidRPr="006255E8">
        <w:rPr>
          <w:rFonts w:ascii="Times New Roman" w:hAnsi="Times New Roman" w:cs="Times New Roman"/>
          <w:sz w:val="24"/>
          <w:szCs w:val="24"/>
          <w:highlight w:val="yellow"/>
          <w:lang w:bidi="ar-SA"/>
        </w:rPr>
        <w:t xml:space="preserve">™ Build </w:t>
      </w:r>
      <w:r w:rsidR="00F46439" w:rsidRPr="006255E8">
        <w:rPr>
          <w:rFonts w:ascii="Times New Roman" w:hAnsi="Times New Roman" w:cs="Times New Roman"/>
          <w:sz w:val="24"/>
          <w:szCs w:val="24"/>
          <w:highlight w:val="yellow"/>
          <w:lang w:bidi="ar-SA"/>
        </w:rPr>
        <w:t xml:space="preserve">is </w:t>
      </w:r>
      <w:proofErr w:type="gramStart"/>
      <w:r w:rsidR="00F46439" w:rsidRPr="006255E8">
        <w:rPr>
          <w:rFonts w:ascii="Times New Roman" w:hAnsi="Times New Roman" w:cs="Times New Roman"/>
          <w:sz w:val="24"/>
          <w:szCs w:val="24"/>
          <w:highlight w:val="yellow"/>
          <w:lang w:bidi="ar-SA"/>
        </w:rPr>
        <w:t xml:space="preserve">an open-source frame work that </w:t>
      </w:r>
      <w:r w:rsidRPr="006255E8">
        <w:rPr>
          <w:rFonts w:ascii="Times New Roman" w:hAnsi="Times New Roman" w:cs="Times New Roman"/>
          <w:sz w:val="24"/>
          <w:szCs w:val="24"/>
          <w:highlight w:val="yellow"/>
          <w:lang w:bidi="ar-SA"/>
        </w:rPr>
        <w:t>allow</w:t>
      </w:r>
      <w:proofErr w:type="gramEnd"/>
      <w:r w:rsidRPr="006255E8">
        <w:rPr>
          <w:rFonts w:ascii="Times New Roman" w:hAnsi="Times New Roman" w:cs="Times New Roman"/>
          <w:sz w:val="24"/>
          <w:szCs w:val="24"/>
          <w:highlight w:val="yellow"/>
          <w:lang w:bidi="ar-SA"/>
        </w:rPr>
        <w:t xml:space="preserve"> us to upload html, </w:t>
      </w:r>
      <w:proofErr w:type="spellStart"/>
      <w:r w:rsidRPr="006255E8">
        <w:rPr>
          <w:rFonts w:ascii="Times New Roman" w:hAnsi="Times New Roman" w:cs="Times New Roman"/>
          <w:sz w:val="24"/>
          <w:szCs w:val="24"/>
          <w:highlight w:val="yellow"/>
          <w:lang w:bidi="ar-SA"/>
        </w:rPr>
        <w:t>css</w:t>
      </w:r>
      <w:proofErr w:type="spellEnd"/>
      <w:r w:rsidRPr="006255E8">
        <w:rPr>
          <w:rFonts w:ascii="Times New Roman" w:hAnsi="Times New Roman" w:cs="Times New Roman"/>
          <w:sz w:val="24"/>
          <w:szCs w:val="24"/>
          <w:highlight w:val="yellow"/>
          <w:lang w:bidi="ar-SA"/>
        </w:rPr>
        <w:t xml:space="preserve"> and </w:t>
      </w:r>
      <w:proofErr w:type="spellStart"/>
      <w:r w:rsidRPr="006255E8">
        <w:rPr>
          <w:rFonts w:ascii="Times New Roman" w:hAnsi="Times New Roman" w:cs="Times New Roman"/>
          <w:sz w:val="24"/>
          <w:szCs w:val="24"/>
          <w:highlight w:val="yellow"/>
          <w:lang w:bidi="ar-SA"/>
        </w:rPr>
        <w:t>javascript</w:t>
      </w:r>
      <w:proofErr w:type="spellEnd"/>
      <w:r w:rsidRPr="006255E8">
        <w:rPr>
          <w:rFonts w:ascii="Times New Roman" w:hAnsi="Times New Roman" w:cs="Times New Roman"/>
          <w:sz w:val="24"/>
          <w:szCs w:val="24"/>
          <w:highlight w:val="yellow"/>
          <w:lang w:bidi="ar-SA"/>
        </w:rPr>
        <w:t xml:space="preserve"> to build as a </w:t>
      </w:r>
      <w:r w:rsidR="00F46439" w:rsidRPr="006255E8">
        <w:rPr>
          <w:rFonts w:ascii="Times New Roman" w:hAnsi="Times New Roman" w:cs="Times New Roman"/>
          <w:sz w:val="24"/>
          <w:szCs w:val="24"/>
          <w:highlight w:val="yellow"/>
          <w:lang w:bidi="ar-SA"/>
        </w:rPr>
        <w:t xml:space="preserve">hybrid application for mobile phone. Adobe </w:t>
      </w:r>
      <w:proofErr w:type="spellStart"/>
      <w:r w:rsidR="00F46439" w:rsidRPr="006255E8">
        <w:rPr>
          <w:rFonts w:ascii="Times New Roman" w:hAnsi="Times New Roman" w:cs="Times New Roman"/>
          <w:sz w:val="24"/>
          <w:szCs w:val="24"/>
          <w:highlight w:val="yellow"/>
          <w:lang w:bidi="ar-SA"/>
        </w:rPr>
        <w:t>PhoneGap</w:t>
      </w:r>
      <w:proofErr w:type="spellEnd"/>
      <w:r w:rsidR="00F46439" w:rsidRPr="006255E8">
        <w:rPr>
          <w:rFonts w:ascii="Times New Roman" w:hAnsi="Times New Roman" w:cs="Times New Roman"/>
          <w:sz w:val="24"/>
          <w:szCs w:val="24"/>
          <w:highlight w:val="yellow"/>
          <w:lang w:bidi="ar-SA"/>
        </w:rPr>
        <w:t xml:space="preserve"> support many operating </w:t>
      </w:r>
      <w:proofErr w:type="gramStart"/>
      <w:r w:rsidR="00F46439" w:rsidRPr="006255E8">
        <w:rPr>
          <w:rFonts w:ascii="Times New Roman" w:hAnsi="Times New Roman" w:cs="Times New Roman"/>
          <w:sz w:val="24"/>
          <w:szCs w:val="24"/>
          <w:highlight w:val="yellow"/>
          <w:lang w:bidi="ar-SA"/>
        </w:rPr>
        <w:t>system</w:t>
      </w:r>
      <w:proofErr w:type="gramEnd"/>
      <w:r w:rsidR="00F46439" w:rsidRPr="006255E8">
        <w:rPr>
          <w:rFonts w:ascii="Times New Roman" w:hAnsi="Times New Roman" w:cs="Times New Roman"/>
          <w:sz w:val="24"/>
          <w:szCs w:val="24"/>
          <w:highlight w:val="yellow"/>
          <w:lang w:bidi="ar-SA"/>
        </w:rPr>
        <w:t xml:space="preserve"> such as </w:t>
      </w:r>
      <w:proofErr w:type="spellStart"/>
      <w:r w:rsidR="00F46439" w:rsidRPr="006255E8">
        <w:rPr>
          <w:rFonts w:ascii="Times New Roman" w:hAnsi="Times New Roman" w:cs="Times New Roman"/>
          <w:sz w:val="24"/>
          <w:szCs w:val="24"/>
          <w:highlight w:val="yellow"/>
          <w:lang w:bidi="ar-SA"/>
        </w:rPr>
        <w:t>iOS</w:t>
      </w:r>
      <w:proofErr w:type="spellEnd"/>
      <w:r w:rsidR="00F46439" w:rsidRPr="006255E8">
        <w:rPr>
          <w:rFonts w:ascii="Times New Roman" w:hAnsi="Times New Roman" w:cs="Times New Roman"/>
          <w:sz w:val="24"/>
          <w:szCs w:val="24"/>
          <w:highlight w:val="yellow"/>
          <w:lang w:bidi="ar-SA"/>
        </w:rPr>
        <w:t xml:space="preserve">, Android, Windows Phone, </w:t>
      </w:r>
      <w:proofErr w:type="spellStart"/>
      <w:r w:rsidR="00F46439" w:rsidRPr="006255E8">
        <w:rPr>
          <w:rFonts w:ascii="Times New Roman" w:hAnsi="Times New Roman" w:cs="Times New Roman"/>
          <w:sz w:val="24"/>
          <w:szCs w:val="24"/>
          <w:highlight w:val="yellow"/>
          <w:lang w:bidi="ar-SA"/>
        </w:rPr>
        <w:t>webOS</w:t>
      </w:r>
      <w:proofErr w:type="spellEnd"/>
      <w:r w:rsidR="00F46439" w:rsidRPr="006255E8">
        <w:rPr>
          <w:rFonts w:ascii="Times New Roman" w:hAnsi="Times New Roman" w:cs="Times New Roman"/>
          <w:sz w:val="24"/>
          <w:szCs w:val="24"/>
          <w:highlight w:val="yellow"/>
          <w:lang w:bidi="ar-SA"/>
        </w:rPr>
        <w:t xml:space="preserve">, </w:t>
      </w:r>
      <w:proofErr w:type="spellStart"/>
      <w:r w:rsidR="00F46439" w:rsidRPr="006255E8">
        <w:rPr>
          <w:rFonts w:ascii="Times New Roman" w:hAnsi="Times New Roman" w:cs="Times New Roman"/>
          <w:sz w:val="24"/>
          <w:szCs w:val="24"/>
          <w:highlight w:val="yellow"/>
          <w:lang w:bidi="ar-SA"/>
        </w:rPr>
        <w:t>Blackbery</w:t>
      </w:r>
      <w:proofErr w:type="spellEnd"/>
      <w:r w:rsidR="00F46439" w:rsidRPr="006255E8">
        <w:rPr>
          <w:rFonts w:ascii="Times New Roman" w:hAnsi="Times New Roman" w:cs="Times New Roman"/>
          <w:sz w:val="24"/>
          <w:szCs w:val="24"/>
          <w:highlight w:val="yellow"/>
          <w:lang w:bidi="ar-SA"/>
        </w:rPr>
        <w:t xml:space="preserve"> and more</w:t>
      </w:r>
      <w:r w:rsidR="00945E12" w:rsidRPr="006255E8">
        <w:rPr>
          <w:rFonts w:ascii="Times New Roman" w:hAnsi="Times New Roman" w:cs="Times New Roman"/>
          <w:sz w:val="24"/>
          <w:szCs w:val="24"/>
          <w:highlight w:val="yellow"/>
          <w:lang w:bidi="ar-SA"/>
        </w:rPr>
        <w:t>.</w:t>
      </w:r>
    </w:p>
    <w:p w14:paraId="5B11BDE8" w14:textId="6B91799A" w:rsidR="00F62881" w:rsidRPr="006255E8" w:rsidRDefault="00F62881" w:rsidP="0004516F">
      <w:pPr>
        <w:pStyle w:val="Heading3"/>
        <w:rPr>
          <w:rFonts w:ascii="Times New Roman" w:hAnsi="Times New Roman" w:cs="Times New Roman"/>
          <w:sz w:val="24"/>
          <w:szCs w:val="24"/>
          <w:highlight w:val="yellow"/>
          <w:lang w:bidi="ar-SA"/>
        </w:rPr>
      </w:pPr>
      <w:bookmarkStart w:id="37" w:name="_Toc393897441"/>
      <w:r w:rsidRPr="006255E8">
        <w:rPr>
          <w:rFonts w:ascii="Times New Roman" w:hAnsi="Times New Roman" w:cs="Times New Roman"/>
          <w:color w:val="auto"/>
          <w:sz w:val="24"/>
          <w:szCs w:val="24"/>
          <w:highlight w:val="yellow"/>
          <w:lang w:bidi="ar-SA"/>
        </w:rPr>
        <w:t>3.1.2 HTML5</w:t>
      </w:r>
      <w:bookmarkEnd w:id="37"/>
    </w:p>
    <w:p w14:paraId="4BA47B16" w14:textId="6C706D13" w:rsidR="00F62881" w:rsidRPr="006255E8" w:rsidRDefault="00F62881"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lang w:bidi="ar-SA"/>
        </w:rPr>
        <w:tab/>
      </w:r>
      <w:r w:rsidRPr="006255E8">
        <w:rPr>
          <w:rFonts w:ascii="Times New Roman" w:hAnsi="Times New Roman" w:cs="Times New Roman"/>
          <w:sz w:val="24"/>
          <w:szCs w:val="24"/>
          <w:highlight w:val="yellow"/>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0BDC38B6" w14:textId="12870AB6" w:rsidR="00E11C6F" w:rsidRPr="006255E8" w:rsidRDefault="00E11C6F" w:rsidP="0004516F">
      <w:pPr>
        <w:pStyle w:val="Heading3"/>
        <w:rPr>
          <w:rFonts w:ascii="Times New Roman" w:hAnsi="Times New Roman" w:cs="Times New Roman"/>
          <w:color w:val="auto"/>
          <w:sz w:val="24"/>
          <w:szCs w:val="24"/>
          <w:highlight w:val="yellow"/>
        </w:rPr>
      </w:pPr>
      <w:bookmarkStart w:id="38" w:name="_Toc393897442"/>
      <w:r w:rsidRPr="006255E8">
        <w:rPr>
          <w:rFonts w:ascii="Times New Roman" w:hAnsi="Times New Roman" w:cs="Times New Roman"/>
          <w:color w:val="auto"/>
          <w:sz w:val="24"/>
          <w:szCs w:val="24"/>
          <w:highlight w:val="yellow"/>
        </w:rPr>
        <w:t>3.1.3 MySQL Server</w:t>
      </w:r>
      <w:bookmarkEnd w:id="38"/>
      <w:r w:rsidRPr="006255E8">
        <w:rPr>
          <w:color w:val="auto"/>
          <w:sz w:val="23"/>
          <w:szCs w:val="23"/>
          <w:highlight w:val="yellow"/>
          <w:shd w:val="clear" w:color="auto" w:fill="F5F5F5"/>
        </w:rPr>
        <w:t xml:space="preserve"> </w:t>
      </w:r>
    </w:p>
    <w:p w14:paraId="76A7298C" w14:textId="4D2D5EDF"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t xml:space="preserve">MySQL Server is a Rational Database Management </w:t>
      </w:r>
      <w:proofErr w:type="gramStart"/>
      <w:r w:rsidRPr="006255E8">
        <w:rPr>
          <w:rFonts w:ascii="Times New Roman" w:hAnsi="Times New Roman" w:cs="Times New Roman"/>
          <w:sz w:val="24"/>
          <w:szCs w:val="24"/>
          <w:highlight w:val="yellow"/>
        </w:rPr>
        <w:t>System(</w:t>
      </w:r>
      <w:proofErr w:type="gramEnd"/>
      <w:r w:rsidRPr="006255E8">
        <w:rPr>
          <w:rFonts w:ascii="Times New Roman" w:hAnsi="Times New Roman" w:cs="Times New Roman"/>
          <w:sz w:val="24"/>
          <w:szCs w:val="24"/>
          <w:highlight w:val="yellow"/>
        </w:rPr>
        <w:t xml:space="preserve">RDBMS) that stores data in separate tables. MySQL Server is an open source database that can be used in many different platforms and is very fast, reliable, scalable, and easy to use. It also provides a high performance, </w:t>
      </w:r>
      <w:proofErr w:type="gramStart"/>
      <w:r w:rsidRPr="006255E8">
        <w:rPr>
          <w:rFonts w:ascii="Times New Roman" w:hAnsi="Times New Roman" w:cs="Times New Roman"/>
          <w:sz w:val="24"/>
          <w:szCs w:val="24"/>
          <w:highlight w:val="yellow"/>
        </w:rPr>
        <w:t>multi-threading,</w:t>
      </w:r>
      <w:proofErr w:type="gramEnd"/>
      <w:r w:rsidRPr="006255E8">
        <w:rPr>
          <w:rFonts w:ascii="Times New Roman" w:hAnsi="Times New Roman" w:cs="Times New Roman"/>
          <w:sz w:val="24"/>
          <w:szCs w:val="24"/>
          <w:highlight w:val="yellow"/>
        </w:rPr>
        <w:t xml:space="preserve"> and multiuser rational database management.</w:t>
      </w:r>
    </w:p>
    <w:p w14:paraId="67A50F0F" w14:textId="34CBD277" w:rsidR="00E11C6F" w:rsidRPr="006255E8" w:rsidRDefault="00E11C6F" w:rsidP="0004516F">
      <w:pPr>
        <w:pStyle w:val="Heading3"/>
        <w:rPr>
          <w:rFonts w:ascii="Times New Roman" w:hAnsi="Times New Roman" w:cs="Times New Roman"/>
          <w:color w:val="auto"/>
          <w:sz w:val="24"/>
          <w:szCs w:val="24"/>
          <w:highlight w:val="yellow"/>
        </w:rPr>
      </w:pPr>
      <w:bookmarkStart w:id="39" w:name="_Toc393897443"/>
      <w:r w:rsidRPr="006255E8">
        <w:rPr>
          <w:rFonts w:ascii="Times New Roman" w:hAnsi="Times New Roman" w:cs="Times New Roman"/>
          <w:color w:val="auto"/>
          <w:sz w:val="24"/>
          <w:szCs w:val="24"/>
          <w:highlight w:val="yellow"/>
        </w:rPr>
        <w:t>3.1.4 Apache web server</w:t>
      </w:r>
      <w:r w:rsidR="0004516F" w:rsidRPr="006255E8">
        <w:rPr>
          <w:rFonts w:ascii="Times New Roman" w:hAnsi="Times New Roman" w:cs="Times New Roman"/>
          <w:color w:val="auto"/>
          <w:sz w:val="24"/>
          <w:szCs w:val="24"/>
          <w:highlight w:val="yellow"/>
        </w:rPr>
        <w:t xml:space="preserve"> 2.5.10</w:t>
      </w:r>
      <w:bookmarkEnd w:id="39"/>
      <w:r w:rsidR="00AA3892" w:rsidRPr="006255E8">
        <w:rPr>
          <w:rFonts w:ascii="Times New Roman" w:hAnsi="Times New Roman" w:cs="Times New Roman"/>
          <w:color w:val="auto"/>
          <w:sz w:val="24"/>
          <w:szCs w:val="24"/>
          <w:highlight w:val="yellow"/>
          <w:shd w:val="clear" w:color="auto" w:fill="FFFFFF"/>
        </w:rPr>
        <w:t xml:space="preserve"> </w:t>
      </w:r>
    </w:p>
    <w:p w14:paraId="5D36C1C1" w14:textId="68EDCA4B" w:rsidR="00E11C6F" w:rsidRPr="006255E8" w:rsidRDefault="00E11C6F" w:rsidP="00F62881">
      <w:pPr>
        <w:jc w:val="both"/>
        <w:rPr>
          <w:rFonts w:ascii="Times New Roman" w:hAnsi="Times New Roman" w:cs="Times New Roman"/>
          <w:sz w:val="24"/>
          <w:szCs w:val="24"/>
          <w:highlight w:val="yellow"/>
        </w:rPr>
      </w:pPr>
      <w:r w:rsidRPr="006255E8">
        <w:rPr>
          <w:rFonts w:ascii="Times New Roman" w:hAnsi="Times New Roman" w:cs="Times New Roman"/>
          <w:sz w:val="24"/>
          <w:szCs w:val="24"/>
          <w:highlight w:val="yellow"/>
        </w:rPr>
        <w:tab/>
      </w:r>
      <w:r w:rsidR="00AA3892" w:rsidRPr="006255E8">
        <w:rPr>
          <w:rFonts w:ascii="Times New Roman" w:hAnsi="Times New Roman" w:cs="Times New Roman"/>
          <w:sz w:val="24"/>
          <w:szCs w:val="24"/>
          <w:highlight w:val="yellow"/>
        </w:rPr>
        <w:t xml:space="preserve">Apache is </w:t>
      </w:r>
      <w:proofErr w:type="gramStart"/>
      <w:r w:rsidR="00AA3892" w:rsidRPr="006255E8">
        <w:rPr>
          <w:rFonts w:ascii="Times New Roman" w:hAnsi="Times New Roman" w:cs="Times New Roman"/>
          <w:sz w:val="24"/>
          <w:szCs w:val="24"/>
          <w:highlight w:val="yellow"/>
        </w:rPr>
        <w:t xml:space="preserve">a </w:t>
      </w:r>
      <w:hyperlink r:id="rId16" w:history="1">
        <w:r w:rsidR="00AA3892" w:rsidRPr="006255E8">
          <w:rPr>
            <w:rStyle w:val="Hyperlink"/>
            <w:rFonts w:ascii="Times New Roman" w:hAnsi="Times New Roman" w:cs="Times New Roman"/>
            <w:color w:val="auto"/>
            <w:sz w:val="24"/>
            <w:szCs w:val="24"/>
            <w:highlight w:val="yellow"/>
          </w:rPr>
          <w:t>public-domain</w:t>
        </w:r>
      </w:hyperlink>
      <w:r w:rsidR="00AA3892" w:rsidRPr="006255E8">
        <w:rPr>
          <w:rFonts w:ascii="Times New Roman" w:hAnsi="Times New Roman" w:cs="Times New Roman"/>
          <w:color w:val="auto"/>
          <w:sz w:val="24"/>
          <w:szCs w:val="24"/>
          <w:highlight w:val="yellow"/>
        </w:rPr>
        <w:t xml:space="preserve"> </w:t>
      </w:r>
      <w:hyperlink r:id="rId17" w:history="1">
        <w:r w:rsidR="00AA3892" w:rsidRPr="006255E8">
          <w:rPr>
            <w:rStyle w:val="Hyperlink"/>
            <w:rFonts w:ascii="Times New Roman" w:hAnsi="Times New Roman" w:cs="Times New Roman"/>
            <w:color w:val="auto"/>
            <w:sz w:val="24"/>
            <w:szCs w:val="24"/>
            <w:highlight w:val="yellow"/>
          </w:rPr>
          <w:t>open source</w:t>
        </w:r>
      </w:hyperlink>
      <w:r w:rsidR="00AA3892" w:rsidRPr="006255E8">
        <w:rPr>
          <w:rFonts w:ascii="Times New Roman" w:hAnsi="Times New Roman" w:cs="Times New Roman"/>
          <w:color w:val="auto"/>
          <w:sz w:val="24"/>
          <w:szCs w:val="24"/>
          <w:highlight w:val="yellow"/>
        </w:rPr>
        <w:t xml:space="preserve"> </w:t>
      </w:r>
      <w:hyperlink r:id="rId18" w:history="1">
        <w:r w:rsidR="00AA3892" w:rsidRPr="006255E8">
          <w:rPr>
            <w:rStyle w:val="Hyperlink"/>
            <w:rFonts w:ascii="Times New Roman" w:hAnsi="Times New Roman" w:cs="Times New Roman"/>
            <w:color w:val="auto"/>
            <w:sz w:val="24"/>
            <w:szCs w:val="24"/>
            <w:highlight w:val="yellow"/>
          </w:rPr>
          <w:t>Web server</w:t>
        </w:r>
      </w:hyperlink>
      <w:r w:rsidR="00AA3892" w:rsidRPr="006255E8">
        <w:rPr>
          <w:rFonts w:ascii="Times New Roman" w:hAnsi="Times New Roman" w:cs="Times New Roman"/>
          <w:sz w:val="24"/>
          <w:szCs w:val="24"/>
          <w:highlight w:val="yellow"/>
        </w:rPr>
        <w:t xml:space="preserve"> which provide</w:t>
      </w:r>
      <w:proofErr w:type="gramEnd"/>
      <w:r w:rsidR="00AA3892" w:rsidRPr="006255E8">
        <w:rPr>
          <w:rFonts w:ascii="Times New Roman" w:hAnsi="Times New Roman" w:cs="Times New Roman"/>
          <w:sz w:val="24"/>
          <w:szCs w:val="24"/>
          <w:highlight w:val="yellow"/>
        </w:rPr>
        <w:t xml:space="preserve"> a web page through the HTTP protocol. It is support in every operating system, including </w:t>
      </w:r>
      <w:hyperlink r:id="rId19" w:tooltip="Unix" w:history="1">
        <w:r w:rsidR="00AA3892" w:rsidRPr="006255E8">
          <w:rPr>
            <w:rStyle w:val="Hyperlink"/>
            <w:rFonts w:ascii="Times New Roman" w:hAnsi="Times New Roman" w:cs="Times New Roman"/>
            <w:color w:val="auto"/>
            <w:sz w:val="24"/>
            <w:szCs w:val="24"/>
            <w:highlight w:val="yellow"/>
          </w:rPr>
          <w:t>Unix</w:t>
        </w:r>
      </w:hyperlink>
      <w:r w:rsidR="00AA3892" w:rsidRPr="006255E8">
        <w:rPr>
          <w:rFonts w:ascii="Times New Roman" w:hAnsi="Times New Roman" w:cs="Times New Roman"/>
          <w:color w:val="auto"/>
          <w:sz w:val="24"/>
          <w:szCs w:val="24"/>
          <w:highlight w:val="yellow"/>
        </w:rPr>
        <w:t xml:space="preserve">, </w:t>
      </w:r>
      <w:hyperlink r:id="rId20" w:tooltip="FreeBSD" w:history="1">
        <w:r w:rsidR="00AA3892" w:rsidRPr="006255E8">
          <w:rPr>
            <w:rStyle w:val="Hyperlink"/>
            <w:rFonts w:ascii="Times New Roman" w:hAnsi="Times New Roman" w:cs="Times New Roman"/>
            <w:color w:val="auto"/>
            <w:sz w:val="24"/>
            <w:szCs w:val="24"/>
            <w:highlight w:val="yellow"/>
          </w:rPr>
          <w:t>FreeBSD</w:t>
        </w:r>
      </w:hyperlink>
      <w:r w:rsidR="00AA3892" w:rsidRPr="006255E8">
        <w:rPr>
          <w:rFonts w:ascii="Times New Roman" w:hAnsi="Times New Roman" w:cs="Times New Roman"/>
          <w:color w:val="auto"/>
          <w:sz w:val="24"/>
          <w:szCs w:val="24"/>
          <w:highlight w:val="yellow"/>
        </w:rPr>
        <w:t xml:space="preserve">, </w:t>
      </w:r>
      <w:hyperlink r:id="rId21" w:tooltip="Linux" w:history="1">
        <w:r w:rsidR="00AA3892" w:rsidRPr="006255E8">
          <w:rPr>
            <w:rStyle w:val="Hyperlink"/>
            <w:rFonts w:ascii="Times New Roman" w:hAnsi="Times New Roman" w:cs="Times New Roman"/>
            <w:color w:val="auto"/>
            <w:sz w:val="24"/>
            <w:szCs w:val="24"/>
            <w:highlight w:val="yellow"/>
          </w:rPr>
          <w:t>Linux</w:t>
        </w:r>
      </w:hyperlink>
      <w:r w:rsidR="00AA3892" w:rsidRPr="006255E8">
        <w:rPr>
          <w:rFonts w:ascii="Times New Roman" w:hAnsi="Times New Roman" w:cs="Times New Roman"/>
          <w:color w:val="auto"/>
          <w:sz w:val="24"/>
          <w:szCs w:val="24"/>
          <w:highlight w:val="yellow"/>
        </w:rPr>
        <w:t xml:space="preserve">, </w:t>
      </w:r>
      <w:hyperlink r:id="rId22" w:tooltip="Solaris (operating system)" w:history="1">
        <w:r w:rsidR="00AA3892" w:rsidRPr="006255E8">
          <w:rPr>
            <w:rStyle w:val="Hyperlink"/>
            <w:rFonts w:ascii="Times New Roman" w:hAnsi="Times New Roman" w:cs="Times New Roman"/>
            <w:color w:val="auto"/>
            <w:sz w:val="24"/>
            <w:szCs w:val="24"/>
            <w:highlight w:val="yellow"/>
          </w:rPr>
          <w:t>Solaris</w:t>
        </w:r>
      </w:hyperlink>
      <w:r w:rsidR="00AA3892" w:rsidRPr="006255E8">
        <w:rPr>
          <w:rFonts w:ascii="Times New Roman" w:hAnsi="Times New Roman" w:cs="Times New Roman"/>
          <w:color w:val="auto"/>
          <w:sz w:val="24"/>
          <w:szCs w:val="24"/>
          <w:highlight w:val="yellow"/>
        </w:rPr>
        <w:t xml:space="preserve">, </w:t>
      </w:r>
      <w:hyperlink r:id="rId23" w:tooltip="Novell NetWare" w:history="1">
        <w:r w:rsidR="00AA3892" w:rsidRPr="006255E8">
          <w:rPr>
            <w:rStyle w:val="Hyperlink"/>
            <w:rFonts w:ascii="Times New Roman" w:hAnsi="Times New Roman" w:cs="Times New Roman"/>
            <w:color w:val="auto"/>
            <w:sz w:val="24"/>
            <w:szCs w:val="24"/>
            <w:highlight w:val="yellow"/>
          </w:rPr>
          <w:t>Novell NetWare</w:t>
        </w:r>
      </w:hyperlink>
      <w:r w:rsidR="00AA3892" w:rsidRPr="006255E8">
        <w:rPr>
          <w:rFonts w:ascii="Times New Roman" w:hAnsi="Times New Roman" w:cs="Times New Roman"/>
          <w:color w:val="auto"/>
          <w:sz w:val="24"/>
          <w:szCs w:val="24"/>
          <w:highlight w:val="yellow"/>
        </w:rPr>
        <w:t xml:space="preserve">, </w:t>
      </w:r>
      <w:hyperlink r:id="rId24" w:tooltip="OS X" w:history="1">
        <w:r w:rsidR="00AA3892" w:rsidRPr="006255E8">
          <w:rPr>
            <w:rStyle w:val="Hyperlink"/>
            <w:rFonts w:ascii="Times New Roman" w:hAnsi="Times New Roman" w:cs="Times New Roman"/>
            <w:color w:val="auto"/>
            <w:sz w:val="24"/>
            <w:szCs w:val="24"/>
            <w:highlight w:val="yellow"/>
          </w:rPr>
          <w:t>OS X</w:t>
        </w:r>
      </w:hyperlink>
      <w:r w:rsidR="00AA3892" w:rsidRPr="006255E8">
        <w:rPr>
          <w:rFonts w:ascii="Times New Roman" w:hAnsi="Times New Roman" w:cs="Times New Roman"/>
          <w:color w:val="auto"/>
          <w:sz w:val="24"/>
          <w:szCs w:val="24"/>
          <w:highlight w:val="yellow"/>
        </w:rPr>
        <w:t xml:space="preserve">, </w:t>
      </w:r>
      <w:hyperlink r:id="rId25" w:tooltip="Microsoft Windows" w:history="1">
        <w:r w:rsidR="00AA3892" w:rsidRPr="006255E8">
          <w:rPr>
            <w:rStyle w:val="Hyperlink"/>
            <w:rFonts w:ascii="Times New Roman" w:hAnsi="Times New Roman" w:cs="Times New Roman"/>
            <w:color w:val="auto"/>
            <w:sz w:val="24"/>
            <w:szCs w:val="24"/>
            <w:highlight w:val="yellow"/>
          </w:rPr>
          <w:t>Microsoft Windows</w:t>
        </w:r>
      </w:hyperlink>
      <w:r w:rsidR="00AA3892" w:rsidRPr="006255E8">
        <w:rPr>
          <w:rFonts w:ascii="Times New Roman" w:hAnsi="Times New Roman" w:cs="Times New Roman"/>
          <w:color w:val="auto"/>
          <w:sz w:val="24"/>
          <w:szCs w:val="24"/>
          <w:highlight w:val="yellow"/>
        </w:rPr>
        <w:t xml:space="preserve">, </w:t>
      </w:r>
      <w:hyperlink r:id="rId26" w:tooltip="OS/2" w:history="1">
        <w:r w:rsidR="00AA3892" w:rsidRPr="006255E8">
          <w:rPr>
            <w:rStyle w:val="Hyperlink"/>
            <w:rFonts w:ascii="Times New Roman" w:hAnsi="Times New Roman" w:cs="Times New Roman"/>
            <w:color w:val="auto"/>
            <w:sz w:val="24"/>
            <w:szCs w:val="24"/>
            <w:highlight w:val="yellow"/>
          </w:rPr>
          <w:t>OS/2</w:t>
        </w:r>
      </w:hyperlink>
      <w:r w:rsidR="00AA3892" w:rsidRPr="006255E8">
        <w:rPr>
          <w:rFonts w:ascii="Times New Roman" w:hAnsi="Times New Roman" w:cs="Times New Roman"/>
          <w:color w:val="auto"/>
          <w:sz w:val="24"/>
          <w:szCs w:val="24"/>
          <w:highlight w:val="yellow"/>
        </w:rPr>
        <w:t xml:space="preserve">, </w:t>
      </w:r>
      <w:hyperlink r:id="rId27" w:tooltip="Transaction Processing Facility" w:history="1">
        <w:r w:rsidR="00AA3892" w:rsidRPr="006255E8">
          <w:rPr>
            <w:rStyle w:val="Hyperlink"/>
            <w:rFonts w:ascii="Times New Roman" w:hAnsi="Times New Roman" w:cs="Times New Roman"/>
            <w:color w:val="auto"/>
            <w:sz w:val="24"/>
            <w:szCs w:val="24"/>
            <w:highlight w:val="yellow"/>
          </w:rPr>
          <w:t>TPF</w:t>
        </w:r>
      </w:hyperlink>
      <w:r w:rsidR="00AA3892" w:rsidRPr="006255E8">
        <w:rPr>
          <w:rFonts w:ascii="Times New Roman" w:hAnsi="Times New Roman" w:cs="Times New Roman"/>
          <w:color w:val="auto"/>
          <w:sz w:val="24"/>
          <w:szCs w:val="24"/>
          <w:highlight w:val="yellow"/>
        </w:rPr>
        <w:t xml:space="preserve">, </w:t>
      </w:r>
      <w:hyperlink r:id="rId28" w:tooltip="OpenVMS" w:history="1">
        <w:r w:rsidR="00AA3892" w:rsidRPr="006255E8">
          <w:rPr>
            <w:rStyle w:val="Hyperlink"/>
            <w:rFonts w:ascii="Times New Roman" w:hAnsi="Times New Roman" w:cs="Times New Roman"/>
            <w:color w:val="auto"/>
            <w:sz w:val="24"/>
            <w:szCs w:val="24"/>
            <w:highlight w:val="yellow"/>
          </w:rPr>
          <w:t>OpenVMS</w:t>
        </w:r>
      </w:hyperlink>
      <w:r w:rsidR="00AA3892" w:rsidRPr="006255E8">
        <w:rPr>
          <w:rFonts w:ascii="Times New Roman" w:hAnsi="Times New Roman" w:cs="Times New Roman"/>
          <w:color w:val="auto"/>
          <w:sz w:val="24"/>
          <w:szCs w:val="24"/>
          <w:highlight w:val="yellow"/>
        </w:rPr>
        <w:t xml:space="preserve"> and </w:t>
      </w:r>
      <w:hyperlink r:id="rId29" w:tooltip="EComStation" w:history="1">
        <w:proofErr w:type="spellStart"/>
        <w:r w:rsidR="00AA3892" w:rsidRPr="006255E8">
          <w:rPr>
            <w:rStyle w:val="Hyperlink"/>
            <w:rFonts w:ascii="Times New Roman" w:hAnsi="Times New Roman" w:cs="Times New Roman"/>
            <w:color w:val="auto"/>
            <w:sz w:val="24"/>
            <w:szCs w:val="24"/>
            <w:highlight w:val="yellow"/>
          </w:rPr>
          <w:t>eComStation</w:t>
        </w:r>
        <w:proofErr w:type="spellEnd"/>
      </w:hyperlink>
      <w:r w:rsidR="00AA3892" w:rsidRPr="006255E8">
        <w:rPr>
          <w:rFonts w:ascii="Times New Roman" w:hAnsi="Times New Roman" w:cs="Times New Roman"/>
          <w:color w:val="auto"/>
          <w:sz w:val="24"/>
          <w:szCs w:val="24"/>
          <w:highlight w:val="yellow"/>
        </w:rPr>
        <w:t>.</w:t>
      </w:r>
    </w:p>
    <w:p w14:paraId="16CF9D07" w14:textId="31FDD130" w:rsidR="00AA3892" w:rsidRPr="006255E8" w:rsidRDefault="00AA3892" w:rsidP="0004516F">
      <w:pPr>
        <w:pStyle w:val="Heading3"/>
        <w:rPr>
          <w:rFonts w:ascii="Times New Roman" w:hAnsi="Times New Roman" w:cs="Times New Roman"/>
          <w:color w:val="auto"/>
          <w:sz w:val="24"/>
          <w:szCs w:val="24"/>
          <w:highlight w:val="yellow"/>
        </w:rPr>
      </w:pPr>
      <w:bookmarkStart w:id="40" w:name="_Toc393897444"/>
      <w:r w:rsidRPr="006255E8">
        <w:rPr>
          <w:rFonts w:ascii="Times New Roman" w:hAnsi="Times New Roman" w:cs="Times New Roman"/>
          <w:color w:val="auto"/>
          <w:sz w:val="24"/>
          <w:szCs w:val="24"/>
          <w:highlight w:val="yellow"/>
        </w:rPr>
        <w:t xml:space="preserve">3.1.5 </w:t>
      </w:r>
      <w:proofErr w:type="spellStart"/>
      <w:r w:rsidRPr="006255E8">
        <w:rPr>
          <w:rFonts w:ascii="Times New Roman" w:hAnsi="Times New Roman" w:cs="Times New Roman"/>
          <w:color w:val="auto"/>
          <w:sz w:val="24"/>
          <w:szCs w:val="24"/>
          <w:highlight w:val="yellow"/>
        </w:rPr>
        <w:t>CodeIgniter</w:t>
      </w:r>
      <w:proofErr w:type="spellEnd"/>
      <w:r w:rsidRPr="006255E8">
        <w:rPr>
          <w:rFonts w:ascii="Times New Roman" w:hAnsi="Times New Roman" w:cs="Times New Roman"/>
          <w:color w:val="auto"/>
          <w:sz w:val="24"/>
          <w:szCs w:val="24"/>
          <w:highlight w:val="yellow"/>
        </w:rPr>
        <w:t xml:space="preserve"> 2.1.4</w:t>
      </w:r>
      <w:bookmarkEnd w:id="40"/>
    </w:p>
    <w:p w14:paraId="714EE3BE" w14:textId="23EDEE6E" w:rsidR="00AA3892" w:rsidRPr="00EA37E8" w:rsidRDefault="00AA3892" w:rsidP="00F62881">
      <w:pPr>
        <w:jc w:val="both"/>
        <w:rPr>
          <w:rFonts w:ascii="Times New Roman" w:hAnsi="Times New Roman" w:cs="Times New Roman"/>
          <w:sz w:val="24"/>
          <w:szCs w:val="24"/>
        </w:rPr>
      </w:pPr>
      <w:r w:rsidRPr="006255E8">
        <w:rPr>
          <w:rFonts w:ascii="Times New Roman" w:hAnsi="Times New Roman" w:cs="Times New Roman"/>
          <w:color w:val="auto"/>
          <w:sz w:val="24"/>
          <w:szCs w:val="24"/>
          <w:highlight w:val="yellow"/>
        </w:rPr>
        <w:tab/>
      </w:r>
      <w:proofErr w:type="spellStart"/>
      <w:r w:rsidRPr="006255E8">
        <w:rPr>
          <w:rFonts w:ascii="Times New Roman" w:hAnsi="Times New Roman" w:cs="Times New Roman"/>
          <w:sz w:val="24"/>
          <w:szCs w:val="24"/>
          <w:highlight w:val="yellow"/>
        </w:rPr>
        <w:t>CaodeIgniter</w:t>
      </w:r>
      <w:proofErr w:type="spellEnd"/>
      <w:r w:rsidRPr="006255E8">
        <w:rPr>
          <w:rFonts w:ascii="Times New Roman" w:hAnsi="Times New Roman" w:cs="Times New Roman"/>
          <w:sz w:val="24"/>
          <w:szCs w:val="24"/>
          <w:highlight w:val="yellow"/>
        </w:rPr>
        <w:t xml:space="preserve"> is a free and open source web application framework created in PHP language. </w:t>
      </w:r>
      <w:proofErr w:type="spellStart"/>
      <w:r w:rsidRPr="006255E8">
        <w:rPr>
          <w:rFonts w:ascii="Times New Roman" w:hAnsi="Times New Roman" w:cs="Times New Roman"/>
          <w:sz w:val="24"/>
          <w:szCs w:val="24"/>
          <w:highlight w:val="yellow"/>
        </w:rPr>
        <w:t>CodeIgniter</w:t>
      </w:r>
      <w:proofErr w:type="spellEnd"/>
      <w:r w:rsidRPr="006255E8">
        <w:rPr>
          <w:rFonts w:ascii="Times New Roman" w:hAnsi="Times New Roman" w:cs="Times New Roman"/>
          <w:sz w:val="24"/>
          <w:szCs w:val="24"/>
          <w:highlight w:val="yellow"/>
        </w:rPr>
        <w:t xml:space="preserve"> is designed based on Model-View-</w:t>
      </w:r>
      <w:proofErr w:type="gramStart"/>
      <w:r w:rsidRPr="006255E8">
        <w:rPr>
          <w:rFonts w:ascii="Times New Roman" w:hAnsi="Times New Roman" w:cs="Times New Roman"/>
          <w:sz w:val="24"/>
          <w:szCs w:val="24"/>
          <w:highlight w:val="yellow"/>
        </w:rPr>
        <w:t>Controller(</w:t>
      </w:r>
      <w:proofErr w:type="gramEnd"/>
      <w:r w:rsidRPr="006255E8">
        <w:rPr>
          <w:rFonts w:ascii="Times New Roman" w:hAnsi="Times New Roman" w:cs="Times New Roman"/>
          <w:sz w:val="24"/>
          <w:szCs w:val="24"/>
          <w:highlight w:val="yellow"/>
        </w:rPr>
        <w:t xml:space="preserve">MVC) It works with PHP version 4 and 5, and makes it easier to use CRUD for any databases such as MySQL, </w:t>
      </w:r>
      <w:proofErr w:type="spellStart"/>
      <w:r w:rsidRPr="006255E8">
        <w:rPr>
          <w:rFonts w:ascii="Times New Roman" w:hAnsi="Times New Roman" w:cs="Times New Roman"/>
          <w:sz w:val="24"/>
          <w:szCs w:val="24"/>
          <w:highlight w:val="yellow"/>
        </w:rPr>
        <w:t>Postgress</w:t>
      </w:r>
      <w:proofErr w:type="spellEnd"/>
      <w:r w:rsidRPr="006255E8">
        <w:rPr>
          <w:rFonts w:ascii="Times New Roman" w:hAnsi="Times New Roman" w:cs="Times New Roman"/>
          <w:sz w:val="24"/>
          <w:szCs w:val="24"/>
          <w:highlight w:val="yellow"/>
        </w:rPr>
        <w:t xml:space="preserve">, and </w:t>
      </w:r>
      <w:proofErr w:type="spellStart"/>
      <w:r w:rsidRPr="006255E8">
        <w:rPr>
          <w:rFonts w:ascii="Times New Roman" w:hAnsi="Times New Roman" w:cs="Times New Roman"/>
          <w:sz w:val="24"/>
          <w:szCs w:val="24"/>
          <w:highlight w:val="yellow"/>
        </w:rPr>
        <w:t>SqlServer</w:t>
      </w:r>
      <w:proofErr w:type="spellEnd"/>
      <w:r w:rsidRPr="006255E8">
        <w:rPr>
          <w:rFonts w:ascii="Times New Roman" w:hAnsi="Times New Roman" w:cs="Times New Roman"/>
          <w:sz w:val="24"/>
          <w:szCs w:val="24"/>
          <w:highlight w:val="yellow"/>
        </w:rPr>
        <w:t>.</w:t>
      </w:r>
    </w:p>
    <w:p w14:paraId="79E0C042" w14:textId="77777777" w:rsidR="00AA3892" w:rsidRPr="0005214B" w:rsidRDefault="00AA3892" w:rsidP="00F62881">
      <w:pPr>
        <w:jc w:val="both"/>
        <w:rPr>
          <w:rFonts w:ascii="Times New Roman" w:hAnsi="Times New Roman" w:cs="Times New Roman"/>
          <w:sz w:val="24"/>
          <w:szCs w:val="24"/>
          <w:highlight w:val="yellow"/>
        </w:rPr>
      </w:pPr>
    </w:p>
    <w:p w14:paraId="3E3C9D10" w14:textId="77777777" w:rsidR="00AA3892" w:rsidRPr="0005214B" w:rsidRDefault="00AA3892" w:rsidP="00F62881">
      <w:pPr>
        <w:jc w:val="both"/>
        <w:rPr>
          <w:rFonts w:ascii="Times New Roman" w:hAnsi="Times New Roman" w:cs="Times New Roman"/>
          <w:sz w:val="24"/>
          <w:szCs w:val="24"/>
          <w:highlight w:val="yellow"/>
        </w:rPr>
      </w:pPr>
    </w:p>
    <w:p w14:paraId="366236AB" w14:textId="77777777" w:rsidR="00AA3892" w:rsidRPr="0005214B" w:rsidRDefault="00AA3892" w:rsidP="00F62881">
      <w:pPr>
        <w:jc w:val="both"/>
        <w:rPr>
          <w:rFonts w:ascii="Times New Roman" w:hAnsi="Times New Roman" w:cs="Times New Roman"/>
          <w:sz w:val="24"/>
          <w:szCs w:val="24"/>
          <w:highlight w:val="yellow"/>
        </w:rPr>
      </w:pPr>
    </w:p>
    <w:p w14:paraId="665C84A7" w14:textId="77777777" w:rsidR="00AA3892" w:rsidRPr="00204242" w:rsidRDefault="00AA3892" w:rsidP="00204242">
      <w:pPr>
        <w:pStyle w:val="Heading1"/>
        <w:rPr>
          <w:rFonts w:ascii="Times New Roman" w:eastAsiaTheme="minorHAnsi" w:hAnsi="Times New Roman" w:cs="Times New Roman"/>
          <w:sz w:val="36"/>
          <w:szCs w:val="36"/>
          <w:lang w:bidi="ar-SA"/>
        </w:rPr>
      </w:pPr>
      <w:bookmarkStart w:id="41" w:name="_Toc393744720"/>
      <w:bookmarkStart w:id="42" w:name="_Toc393897445"/>
      <w:r w:rsidRPr="00204242">
        <w:rPr>
          <w:rFonts w:ascii="Times New Roman" w:eastAsiaTheme="minorHAnsi" w:hAnsi="Times New Roman" w:cs="Times New Roman"/>
          <w:sz w:val="36"/>
          <w:szCs w:val="36"/>
          <w:lang w:bidi="ar-SA"/>
        </w:rPr>
        <w:lastRenderedPageBreak/>
        <w:t>Chapter Four: Detail Design</w:t>
      </w:r>
      <w:bookmarkEnd w:id="41"/>
      <w:bookmarkEnd w:id="42"/>
    </w:p>
    <w:p w14:paraId="0284B712" w14:textId="556BED41" w:rsidR="00282AF0" w:rsidRPr="00204242" w:rsidRDefault="00AA3892" w:rsidP="00204242">
      <w:pPr>
        <w:pStyle w:val="Heading2"/>
        <w:rPr>
          <w:rFonts w:ascii="Times New Roman" w:hAnsi="Times New Roman" w:cs="Times New Roman"/>
          <w:b w:val="0"/>
          <w:bCs w:val="0"/>
          <w:szCs w:val="22"/>
          <w:lang w:bidi="ar-SA"/>
        </w:rPr>
      </w:pPr>
      <w:bookmarkStart w:id="43" w:name="_Toc393897446"/>
      <w:r w:rsidRPr="00204242">
        <w:rPr>
          <w:rFonts w:ascii="Times New Roman" w:hAnsi="Times New Roman" w:cs="Times New Roman"/>
          <w:color w:val="auto"/>
          <w:sz w:val="28"/>
          <w:lang w:bidi="ar-SA"/>
        </w:rPr>
        <w:t>4. Detail Design</w:t>
      </w:r>
      <w:bookmarkEnd w:id="43"/>
      <w:r w:rsidRPr="00204242">
        <w:rPr>
          <w:rFonts w:ascii="Times New Roman" w:hAnsi="Times New Roman" w:cs="Times New Roman"/>
          <w:b w:val="0"/>
          <w:bCs w:val="0"/>
          <w:sz w:val="20"/>
          <w:szCs w:val="24"/>
          <w:lang w:bidi="ar-SA"/>
        </w:rPr>
        <w:tab/>
      </w:r>
    </w:p>
    <w:p w14:paraId="396B2D5C" w14:textId="77777777" w:rsidR="00282AF0" w:rsidRPr="0005214B" w:rsidRDefault="00282AF0" w:rsidP="00282AF0">
      <w:pPr>
        <w:ind w:firstLine="360"/>
        <w:rPr>
          <w:rFonts w:ascii="Times New Roman" w:hAnsi="Times New Roman" w:cs="Times New Roman"/>
          <w:sz w:val="24"/>
          <w:szCs w:val="24"/>
          <w:highlight w:val="yellow"/>
          <w:lang w:bidi="ar-SA"/>
        </w:rPr>
      </w:pPr>
    </w:p>
    <w:p w14:paraId="713026C4" w14:textId="1D1B3408" w:rsidR="00A542D0" w:rsidRPr="006255E8" w:rsidRDefault="00E343AF" w:rsidP="00282AF0">
      <w:pPr>
        <w:ind w:firstLine="360"/>
        <w:rPr>
          <w:rFonts w:ascii="Times New Roman" w:hAnsi="Times New Roman" w:cs="Times New Roman"/>
          <w:sz w:val="24"/>
          <w:szCs w:val="24"/>
          <w:highlight w:val="yellow"/>
          <w:lang w:bidi="ar-SA"/>
        </w:rPr>
      </w:pPr>
      <w:proofErr w:type="gramStart"/>
      <w:r w:rsidRPr="006255E8">
        <w:rPr>
          <w:rFonts w:ascii="Times New Roman" w:hAnsi="Times New Roman" w:cs="Times New Roman"/>
          <w:sz w:val="24"/>
          <w:szCs w:val="24"/>
          <w:highlight w:val="yellow"/>
          <w:lang w:bidi="ar-SA"/>
        </w:rPr>
        <w:t>MVC(</w:t>
      </w:r>
      <w:proofErr w:type="gramEnd"/>
      <w:r w:rsidRPr="006255E8">
        <w:rPr>
          <w:rFonts w:ascii="Times New Roman" w:hAnsi="Times New Roman" w:cs="Times New Roman"/>
          <w:sz w:val="24"/>
          <w:szCs w:val="24"/>
          <w:highlight w:val="yellow"/>
          <w:lang w:bidi="ar-SA"/>
        </w:rPr>
        <w:t>Model-View-Controller) is one of design pattern. MVC divide</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the structure </w:t>
      </w:r>
      <w:r w:rsidR="00B7026C" w:rsidRPr="006255E8">
        <w:rPr>
          <w:rFonts w:ascii="Times New Roman" w:hAnsi="Times New Roman" w:cs="Times New Roman"/>
          <w:sz w:val="24"/>
          <w:szCs w:val="24"/>
          <w:highlight w:val="yellow"/>
          <w:lang w:bidi="ar-SA"/>
        </w:rPr>
        <w:t xml:space="preserve">of the system </w:t>
      </w:r>
      <w:r w:rsidRPr="006255E8">
        <w:rPr>
          <w:rFonts w:ascii="Times New Roman" w:hAnsi="Times New Roman" w:cs="Times New Roman"/>
          <w:sz w:val="24"/>
          <w:szCs w:val="24"/>
          <w:highlight w:val="yellow"/>
          <w:lang w:bidi="ar-SA"/>
        </w:rPr>
        <w:t>in</w:t>
      </w:r>
      <w:r w:rsidR="00B7026C" w:rsidRPr="006255E8">
        <w:rPr>
          <w:rFonts w:ascii="Times New Roman" w:hAnsi="Times New Roman" w:cs="Times New Roman"/>
          <w:sz w:val="24"/>
          <w:szCs w:val="24"/>
          <w:highlight w:val="yellow"/>
          <w:lang w:bidi="ar-SA"/>
        </w:rPr>
        <w:t>to</w:t>
      </w:r>
      <w:r w:rsidRPr="006255E8">
        <w:rPr>
          <w:rFonts w:ascii="Times New Roman" w:hAnsi="Times New Roman" w:cs="Times New Roman"/>
          <w:sz w:val="24"/>
          <w:szCs w:val="24"/>
          <w:highlight w:val="yellow"/>
          <w:lang w:bidi="ar-SA"/>
        </w:rPr>
        <w:t xml:space="preserve"> three </w:t>
      </w:r>
      <w:r w:rsidR="00B7026C" w:rsidRPr="006255E8">
        <w:rPr>
          <w:rFonts w:ascii="Times New Roman" w:hAnsi="Times New Roman" w:cs="Times New Roman"/>
          <w:sz w:val="24"/>
          <w:szCs w:val="24"/>
          <w:highlight w:val="yellow"/>
          <w:lang w:bidi="ar-SA"/>
        </w:rPr>
        <w:t xml:space="preserve">parts, </w:t>
      </w:r>
      <w:r w:rsidRPr="006255E8">
        <w:rPr>
          <w:rFonts w:ascii="Times New Roman" w:hAnsi="Times New Roman" w:cs="Times New Roman"/>
          <w:sz w:val="24"/>
          <w:szCs w:val="24"/>
          <w:highlight w:val="yellow"/>
          <w:lang w:bidi="ar-SA"/>
        </w:rPr>
        <w:t>which are model, view, and controller.</w:t>
      </w:r>
    </w:p>
    <w:p w14:paraId="4499C5EE" w14:textId="2879AFDB" w:rsidR="00E343AF" w:rsidRPr="006255E8" w:rsidRDefault="00E343AF" w:rsidP="00D81F26">
      <w:pPr>
        <w:pStyle w:val="ListParagraph"/>
        <w:numPr>
          <w:ilvl w:val="0"/>
          <w:numId w:val="42"/>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Model is the for</w:t>
      </w:r>
      <w:r w:rsidR="00A542D0" w:rsidRPr="006255E8">
        <w:rPr>
          <w:rFonts w:ascii="Times New Roman" w:hAnsi="Times New Roman" w:cs="Times New Roman"/>
          <w:sz w:val="24"/>
          <w:szCs w:val="24"/>
          <w:highlight w:val="yellow"/>
          <w:lang w:bidi="ar-SA"/>
        </w:rPr>
        <w:t xml:space="preserve">m that </w:t>
      </w:r>
      <w:r w:rsidR="00B7026C" w:rsidRPr="006255E8">
        <w:rPr>
          <w:rFonts w:ascii="Times New Roman" w:hAnsi="Times New Roman" w:cs="Times New Roman"/>
          <w:sz w:val="24"/>
          <w:szCs w:val="24"/>
          <w:highlight w:val="yellow"/>
          <w:lang w:bidi="ar-SA"/>
        </w:rPr>
        <w:t xml:space="preserve">is </w:t>
      </w:r>
      <w:r w:rsidR="00A542D0" w:rsidRPr="006255E8">
        <w:rPr>
          <w:rFonts w:ascii="Times New Roman" w:hAnsi="Times New Roman" w:cs="Times New Roman"/>
          <w:sz w:val="24"/>
          <w:szCs w:val="24"/>
          <w:highlight w:val="yellow"/>
          <w:lang w:bidi="ar-SA"/>
        </w:rPr>
        <w:t>use</w:t>
      </w:r>
      <w:r w:rsidR="00B7026C" w:rsidRPr="006255E8">
        <w:rPr>
          <w:rFonts w:ascii="Times New Roman" w:hAnsi="Times New Roman" w:cs="Times New Roman"/>
          <w:sz w:val="24"/>
          <w:szCs w:val="24"/>
          <w:highlight w:val="yellow"/>
          <w:lang w:bidi="ar-SA"/>
        </w:rPr>
        <w:t>d</w:t>
      </w:r>
      <w:r w:rsidR="00A542D0" w:rsidRPr="006255E8">
        <w:rPr>
          <w:rFonts w:ascii="Times New Roman" w:hAnsi="Times New Roman" w:cs="Times New Roman"/>
          <w:sz w:val="24"/>
          <w:szCs w:val="24"/>
          <w:highlight w:val="yellow"/>
          <w:lang w:bidi="ar-SA"/>
        </w:rPr>
        <w:t xml:space="preserve"> to </w:t>
      </w:r>
      <w:r w:rsidR="00B7026C" w:rsidRPr="006255E8">
        <w:rPr>
          <w:rFonts w:ascii="Times New Roman" w:hAnsi="Times New Roman" w:cs="Times New Roman"/>
          <w:sz w:val="24"/>
          <w:szCs w:val="24"/>
          <w:highlight w:val="yellow"/>
          <w:lang w:bidi="ar-SA"/>
        </w:rPr>
        <w:t xml:space="preserve">work </w:t>
      </w:r>
      <w:r w:rsidR="00A542D0" w:rsidRPr="006255E8">
        <w:rPr>
          <w:rFonts w:ascii="Times New Roman" w:hAnsi="Times New Roman" w:cs="Times New Roman"/>
          <w:sz w:val="24"/>
          <w:szCs w:val="24"/>
          <w:highlight w:val="yellow"/>
          <w:lang w:bidi="ar-SA"/>
        </w:rPr>
        <w:t xml:space="preserve">with </w:t>
      </w:r>
      <w:r w:rsidRPr="006255E8">
        <w:rPr>
          <w:rFonts w:ascii="Times New Roman" w:hAnsi="Times New Roman" w:cs="Times New Roman"/>
          <w:sz w:val="24"/>
          <w:szCs w:val="24"/>
          <w:highlight w:val="yellow"/>
          <w:lang w:bidi="ar-SA"/>
        </w:rPr>
        <w:t>database</w:t>
      </w:r>
    </w:p>
    <w:p w14:paraId="5A4B17EC" w14:textId="15254E74" w:rsidR="00E343AF"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View is the form that bring</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data from </w:t>
      </w:r>
      <w:r w:rsidR="00B7026C" w:rsidRPr="006255E8">
        <w:rPr>
          <w:rFonts w:ascii="Times New Roman" w:hAnsi="Times New Roman" w:cs="Times New Roman"/>
          <w:sz w:val="24"/>
          <w:szCs w:val="24"/>
          <w:highlight w:val="yellow"/>
          <w:lang w:bidi="ar-SA"/>
        </w:rPr>
        <w:t xml:space="preserve">the </w:t>
      </w:r>
      <w:r w:rsidRPr="006255E8">
        <w:rPr>
          <w:rFonts w:ascii="Times New Roman" w:hAnsi="Times New Roman" w:cs="Times New Roman"/>
          <w:sz w:val="24"/>
          <w:szCs w:val="24"/>
          <w:highlight w:val="yellow"/>
          <w:lang w:bidi="ar-SA"/>
        </w:rPr>
        <w:t>model</w:t>
      </w:r>
      <w:r w:rsidR="00A542D0"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and</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display it in the</w:t>
      </w:r>
      <w:r w:rsidRPr="006255E8">
        <w:rPr>
          <w:rFonts w:ascii="Times New Roman" w:hAnsi="Times New Roman" w:cs="Times New Roman"/>
          <w:sz w:val="24"/>
          <w:szCs w:val="24"/>
          <w:highlight w:val="yellow"/>
          <w:lang w:bidi="ar-SA"/>
        </w:rPr>
        <w:t xml:space="preserve"> user interface</w:t>
      </w:r>
    </w:p>
    <w:p w14:paraId="29D33BF3" w14:textId="42F2E5BC" w:rsidR="00AA3892" w:rsidRPr="006255E8" w:rsidRDefault="00E343AF" w:rsidP="00D81F26">
      <w:pPr>
        <w:pStyle w:val="ListParagraph"/>
        <w:numPr>
          <w:ilvl w:val="0"/>
          <w:numId w:val="41"/>
        </w:num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Controller is the form that collect</w:t>
      </w:r>
      <w:r w:rsidR="00B7026C" w:rsidRPr="006255E8">
        <w:rPr>
          <w:rFonts w:ascii="Times New Roman" w:hAnsi="Times New Roman" w:cs="Times New Roman"/>
          <w:sz w:val="24"/>
          <w:szCs w:val="24"/>
          <w:highlight w:val="yellow"/>
          <w:lang w:bidi="ar-SA"/>
        </w:rPr>
        <w:t>s</w:t>
      </w:r>
      <w:r w:rsidRPr="006255E8">
        <w:rPr>
          <w:rFonts w:ascii="Times New Roman" w:hAnsi="Times New Roman" w:cs="Times New Roman"/>
          <w:sz w:val="24"/>
          <w:szCs w:val="24"/>
          <w:highlight w:val="yellow"/>
          <w:lang w:bidi="ar-SA"/>
        </w:rPr>
        <w:t xml:space="preserve"> </w:t>
      </w:r>
      <w:r w:rsidR="00B7026C" w:rsidRPr="006255E8">
        <w:rPr>
          <w:rFonts w:ascii="Times New Roman" w:hAnsi="Times New Roman" w:cs="Times New Roman"/>
          <w:sz w:val="24"/>
          <w:szCs w:val="24"/>
          <w:highlight w:val="yellow"/>
          <w:lang w:bidi="ar-SA"/>
        </w:rPr>
        <w:t xml:space="preserve">user </w:t>
      </w:r>
      <w:r w:rsidRPr="006255E8">
        <w:rPr>
          <w:rFonts w:ascii="Times New Roman" w:hAnsi="Times New Roman" w:cs="Times New Roman"/>
          <w:sz w:val="24"/>
          <w:szCs w:val="24"/>
          <w:highlight w:val="yellow"/>
          <w:lang w:bidi="ar-SA"/>
        </w:rPr>
        <w:t>input and process</w:t>
      </w:r>
      <w:r w:rsidR="00B7026C" w:rsidRPr="006255E8">
        <w:rPr>
          <w:rFonts w:ascii="Times New Roman" w:hAnsi="Times New Roman" w:cs="Times New Roman"/>
          <w:sz w:val="24"/>
          <w:szCs w:val="24"/>
          <w:highlight w:val="yellow"/>
          <w:lang w:bidi="ar-SA"/>
        </w:rPr>
        <w:t xml:space="preserve">es it. It </w:t>
      </w:r>
      <w:r w:rsidRPr="006255E8">
        <w:rPr>
          <w:rFonts w:ascii="Times New Roman" w:hAnsi="Times New Roman" w:cs="Times New Roman"/>
          <w:sz w:val="24"/>
          <w:szCs w:val="24"/>
          <w:highlight w:val="yellow"/>
          <w:lang w:bidi="ar-SA"/>
        </w:rPr>
        <w:t xml:space="preserve">also </w:t>
      </w:r>
      <w:r w:rsidR="00B7026C" w:rsidRPr="006255E8">
        <w:rPr>
          <w:rFonts w:ascii="Times New Roman" w:hAnsi="Times New Roman" w:cs="Times New Roman"/>
          <w:sz w:val="24"/>
          <w:szCs w:val="24"/>
          <w:highlight w:val="yellow"/>
          <w:lang w:bidi="ar-SA"/>
        </w:rPr>
        <w:t xml:space="preserve">coordinates the </w:t>
      </w:r>
      <w:r w:rsidR="00A542D0" w:rsidRPr="006255E8">
        <w:rPr>
          <w:rFonts w:ascii="Times New Roman" w:hAnsi="Times New Roman" w:cs="Times New Roman"/>
          <w:sz w:val="24"/>
          <w:szCs w:val="24"/>
          <w:highlight w:val="yellow"/>
          <w:lang w:bidi="ar-SA"/>
        </w:rPr>
        <w:t xml:space="preserve">view and </w:t>
      </w:r>
      <w:r w:rsidR="00B7026C" w:rsidRPr="006255E8">
        <w:rPr>
          <w:rFonts w:ascii="Times New Roman" w:hAnsi="Times New Roman" w:cs="Times New Roman"/>
          <w:sz w:val="24"/>
          <w:szCs w:val="24"/>
          <w:highlight w:val="yellow"/>
          <w:lang w:bidi="ar-SA"/>
        </w:rPr>
        <w:t xml:space="preserve">the </w:t>
      </w:r>
      <w:r w:rsidR="00A542D0" w:rsidRPr="006255E8">
        <w:rPr>
          <w:rFonts w:ascii="Times New Roman" w:hAnsi="Times New Roman" w:cs="Times New Roman"/>
          <w:sz w:val="24"/>
          <w:szCs w:val="24"/>
          <w:highlight w:val="yellow"/>
          <w:lang w:bidi="ar-SA"/>
        </w:rPr>
        <w:t>model to work</w:t>
      </w:r>
      <w:r w:rsidR="00B7026C" w:rsidRPr="006255E8">
        <w:rPr>
          <w:rFonts w:ascii="Times New Roman" w:hAnsi="Times New Roman" w:cs="Times New Roman"/>
          <w:sz w:val="24"/>
          <w:szCs w:val="24"/>
          <w:highlight w:val="yellow"/>
          <w:lang w:bidi="ar-SA"/>
        </w:rPr>
        <w:t xml:space="preserve"> together</w:t>
      </w:r>
      <w:r w:rsidR="00A542D0" w:rsidRPr="006255E8">
        <w:rPr>
          <w:rFonts w:ascii="Times New Roman" w:hAnsi="Times New Roman" w:cs="Times New Roman"/>
          <w:sz w:val="24"/>
          <w:szCs w:val="24"/>
          <w:highlight w:val="yellow"/>
          <w:lang w:bidi="ar-SA"/>
        </w:rPr>
        <w:t>.</w:t>
      </w:r>
    </w:p>
    <w:p w14:paraId="2E99AE73" w14:textId="77777777" w:rsidR="00157054" w:rsidRPr="006255E8" w:rsidRDefault="00157054" w:rsidP="00D81F26">
      <w:pPr>
        <w:rPr>
          <w:rFonts w:ascii="Times New Roman" w:hAnsi="Times New Roman" w:cs="Times New Roman"/>
          <w:sz w:val="24"/>
          <w:szCs w:val="24"/>
          <w:highlight w:val="yellow"/>
          <w:lang w:bidi="ar-SA"/>
        </w:rPr>
      </w:pPr>
    </w:p>
    <w:p w14:paraId="68D21C28" w14:textId="68AD7CE0" w:rsidR="00157054" w:rsidRPr="006255E8" w:rsidRDefault="00157054" w:rsidP="00D81F26">
      <w:pPr>
        <w:rPr>
          <w:rFonts w:ascii="Times New Roman" w:hAnsi="Times New Roman" w:cs="Times New Roman"/>
          <w:sz w:val="24"/>
          <w:szCs w:val="24"/>
          <w:highlight w:val="yellow"/>
          <w:lang w:bidi="ar-SA"/>
        </w:rPr>
      </w:pPr>
      <w:r w:rsidRPr="006255E8">
        <w:rPr>
          <w:rFonts w:ascii="Times New Roman" w:hAnsi="Times New Roman" w:cs="Times New Roman"/>
          <w:sz w:val="24"/>
          <w:szCs w:val="24"/>
          <w:highlight w:val="yellow"/>
          <w:lang w:bidi="ar-SA"/>
        </w:rPr>
        <w:t xml:space="preserve">  </w:t>
      </w:r>
    </w:p>
    <w:p w14:paraId="24CA1DDC" w14:textId="6B90F039" w:rsidR="008244C8" w:rsidRPr="006255E8" w:rsidRDefault="00310C08" w:rsidP="008244C8">
      <w:pPr>
        <w:rPr>
          <w:highlight w:val="yellow"/>
          <w:lang w:bidi="ar-SA"/>
        </w:rPr>
      </w:pPr>
      <w:r w:rsidRPr="006255E8">
        <w:rPr>
          <w:noProof/>
          <w:highlight w:val="yellow"/>
        </w:rPr>
        <w:drawing>
          <wp:inline distT="0" distB="0" distL="0" distR="0" wp14:anchorId="66E416E3" wp14:editId="03AB5A76">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673C0DAF" w14:textId="77777777" w:rsidR="00310C08" w:rsidRPr="006255E8" w:rsidRDefault="00310C08" w:rsidP="008244C8">
      <w:pPr>
        <w:rPr>
          <w:highlight w:val="yellow"/>
          <w:lang w:bidi="ar-SA"/>
        </w:rPr>
      </w:pPr>
    </w:p>
    <w:p w14:paraId="6166108D" w14:textId="5F5A1ECB" w:rsidR="00310C08" w:rsidRPr="00392646" w:rsidRDefault="00310C08" w:rsidP="00310C08">
      <w:pPr>
        <w:jc w:val="center"/>
        <w:rPr>
          <w:rFonts w:ascii="Times New Roman" w:hAnsi="Times New Roman" w:cs="Times New Roman"/>
          <w:sz w:val="24"/>
          <w:szCs w:val="32"/>
          <w:lang w:bidi="ar-SA"/>
        </w:rPr>
      </w:pPr>
      <w:r w:rsidRPr="006255E8">
        <w:rPr>
          <w:rFonts w:ascii="Times New Roman" w:hAnsi="Times New Roman" w:cs="Times New Roman"/>
          <w:sz w:val="24"/>
          <w:szCs w:val="32"/>
          <w:highlight w:val="yellow"/>
          <w:lang w:bidi="ar-SA"/>
        </w:rPr>
        <w:t xml:space="preserve">Figure 2: Shows the MVC pattern by using </w:t>
      </w:r>
      <w:proofErr w:type="spellStart"/>
      <w:r w:rsidRPr="006255E8">
        <w:rPr>
          <w:rFonts w:ascii="Times New Roman" w:hAnsi="Times New Roman" w:cs="Times New Roman"/>
          <w:sz w:val="24"/>
          <w:szCs w:val="32"/>
          <w:highlight w:val="yellow"/>
          <w:lang w:bidi="ar-SA"/>
        </w:rPr>
        <w:t>CodeIgniter</w:t>
      </w:r>
      <w:proofErr w:type="spellEnd"/>
    </w:p>
    <w:p w14:paraId="05E5F148" w14:textId="77777777" w:rsidR="00310C08" w:rsidRPr="008244C8" w:rsidRDefault="00310C08" w:rsidP="008244C8">
      <w:pPr>
        <w:rPr>
          <w:lang w:bidi="ar-SA"/>
        </w:rPr>
        <w:sectPr w:rsidR="00310C08" w:rsidRPr="008244C8" w:rsidSect="00310C08">
          <w:pgSz w:w="11906" w:h="16838"/>
          <w:pgMar w:top="1440" w:right="1440" w:bottom="1440" w:left="1440" w:header="708" w:footer="708" w:gutter="0"/>
          <w:cols w:space="708"/>
          <w:docGrid w:linePitch="360"/>
        </w:sectPr>
      </w:pPr>
    </w:p>
    <w:p w14:paraId="1D0676D1" w14:textId="77777777" w:rsidR="00222DE0" w:rsidRPr="00754471" w:rsidRDefault="00222DE0" w:rsidP="00754471">
      <w:pPr>
        <w:pStyle w:val="Heading2"/>
        <w:rPr>
          <w:rFonts w:ascii="Times New Roman" w:hAnsi="Times New Roman" w:cs="Times New Roman"/>
          <w:color w:val="auto"/>
          <w:sz w:val="32"/>
          <w:szCs w:val="36"/>
        </w:rPr>
      </w:pPr>
      <w:bookmarkStart w:id="44" w:name="_Toc393744721"/>
      <w:bookmarkStart w:id="45" w:name="_Toc393897447"/>
      <w:r w:rsidRPr="00754471">
        <w:rPr>
          <w:rFonts w:ascii="Times New Roman" w:eastAsiaTheme="minorHAnsi" w:hAnsi="Times New Roman" w:cs="Times New Roman"/>
          <w:color w:val="auto"/>
          <w:sz w:val="32"/>
          <w:szCs w:val="36"/>
          <w:lang w:bidi="ar-SA"/>
        </w:rPr>
        <w:lastRenderedPageBreak/>
        <w:t xml:space="preserve">4.1 </w:t>
      </w:r>
      <w:r w:rsidR="00F26A11" w:rsidRPr="00754471">
        <w:rPr>
          <w:rFonts w:ascii="Times New Roman" w:hAnsi="Times New Roman" w:cs="Times New Roman"/>
          <w:color w:val="auto"/>
          <w:sz w:val="32"/>
          <w:szCs w:val="36"/>
        </w:rPr>
        <w:t>Class diagram</w:t>
      </w:r>
      <w:bookmarkEnd w:id="44"/>
      <w:bookmarkEnd w:id="45"/>
    </w:p>
    <w:p w14:paraId="1C08E0EF" w14:textId="047FDEA8" w:rsidR="00FE44AF" w:rsidRPr="0035490C" w:rsidRDefault="00FE44AF" w:rsidP="00754471">
      <w:pPr>
        <w:pStyle w:val="Heading3"/>
        <w:ind w:firstLine="720"/>
        <w:rPr>
          <w:rFonts w:ascii="Times New Roman" w:hAnsi="Times New Roman" w:cs="Times New Roman"/>
          <w:color w:val="auto"/>
          <w:sz w:val="28"/>
        </w:rPr>
      </w:pPr>
      <w:bookmarkStart w:id="46" w:name="_Toc393897448"/>
      <w:r w:rsidRPr="0035490C">
        <w:rPr>
          <w:rFonts w:ascii="Times New Roman" w:hAnsi="Times New Roman" w:cs="Times New Roman"/>
          <w:color w:val="auto"/>
          <w:sz w:val="28"/>
        </w:rPr>
        <w:t>4.1.1 DCSS website class diagram</w:t>
      </w:r>
      <w:bookmarkEnd w:id="46"/>
    </w:p>
    <w:p w14:paraId="1BA9F35D" w14:textId="77777777" w:rsidR="00B12910" w:rsidRPr="0035490C" w:rsidRDefault="00B12910" w:rsidP="00754471">
      <w:pPr>
        <w:rPr>
          <w:rFonts w:ascii="Times New Roman" w:hAnsi="Times New Roman" w:cs="Times New Roman"/>
          <w:b/>
          <w:sz w:val="28"/>
        </w:rPr>
      </w:pPr>
    </w:p>
    <w:p w14:paraId="61E9F5A6" w14:textId="77777777" w:rsidR="00A6313C" w:rsidRPr="0035490C" w:rsidRDefault="000F0925" w:rsidP="00754471">
      <w:pPr>
        <w:jc w:val="center"/>
        <w:rPr>
          <w:rFonts w:ascii="Times New Roman" w:hAnsi="Times New Roman" w:cs="Times New Roman"/>
          <w:color w:val="auto"/>
        </w:rPr>
      </w:pPr>
      <w:r w:rsidRPr="0035490C">
        <w:rPr>
          <w:rFonts w:ascii="Times New Roman" w:hAnsi="Times New Roman" w:cs="Times New Roman"/>
          <w:noProof/>
          <w:color w:val="auto"/>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EA37E8" w:rsidRDefault="00A6313C" w:rsidP="00754471">
      <w:pPr>
        <w:rPr>
          <w:rFonts w:ascii="Times New Roman" w:hAnsi="Times New Roman" w:cs="Times New Roman"/>
          <w:color w:val="auto"/>
          <w:sz w:val="28"/>
          <w:szCs w:val="36"/>
        </w:rPr>
      </w:pPr>
    </w:p>
    <w:p w14:paraId="793CD1DB" w14:textId="078DA681" w:rsidR="00A6313C" w:rsidRPr="00EA37E8" w:rsidRDefault="00310C08" w:rsidP="00EA37E8">
      <w:pPr>
        <w:pStyle w:val="NoSpacing"/>
        <w:jc w:val="center"/>
        <w:rPr>
          <w:rFonts w:ascii="Times New Roman" w:hAnsi="Times New Roman" w:cs="Times New Roman"/>
          <w:sz w:val="24"/>
          <w:szCs w:val="32"/>
        </w:rPr>
      </w:pPr>
      <w:r>
        <w:rPr>
          <w:rFonts w:ascii="Times New Roman" w:hAnsi="Times New Roman" w:cs="Times New Roman"/>
          <w:sz w:val="24"/>
          <w:szCs w:val="32"/>
        </w:rPr>
        <w:t>Figure 3</w:t>
      </w:r>
      <w:r w:rsidR="00A6313C" w:rsidRPr="00EA37E8">
        <w:rPr>
          <w:rFonts w:ascii="Times New Roman" w:hAnsi="Times New Roman" w:cs="Times New Roman"/>
          <w:sz w:val="24"/>
          <w:szCs w:val="32"/>
        </w:rPr>
        <w:t>: Shows class diagram of Dental Clinic Services System</w:t>
      </w:r>
    </w:p>
    <w:p w14:paraId="2D4BC5BB" w14:textId="77777777" w:rsidR="00EF4B17" w:rsidRPr="0035490C" w:rsidRDefault="00EF4B17" w:rsidP="00754471">
      <w:pPr>
        <w:rPr>
          <w:rFonts w:ascii="Times New Roman" w:hAnsi="Times New Roman" w:cs="Times New Roman"/>
          <w:color w:val="auto"/>
        </w:rPr>
      </w:pPr>
    </w:p>
    <w:p w14:paraId="4EED647C" w14:textId="77777777" w:rsidR="00301D0E" w:rsidRPr="00392646" w:rsidRDefault="00301D0E" w:rsidP="00754471">
      <w:pPr>
        <w:rPr>
          <w:rFonts w:ascii="Times New Roman" w:hAnsi="Times New Roman" w:cs="Times New Roman"/>
        </w:rPr>
        <w:sectPr w:rsidR="00301D0E" w:rsidRPr="00392646" w:rsidSect="00EF4B17">
          <w:footerReference w:type="default" r:id="rId32"/>
          <w:pgSz w:w="16838" w:h="11906" w:orient="landscape"/>
          <w:pgMar w:top="1440" w:right="1440" w:bottom="1440" w:left="1440" w:header="708" w:footer="708" w:gutter="0"/>
          <w:cols w:space="708"/>
          <w:docGrid w:linePitch="360"/>
        </w:sectPr>
      </w:pPr>
    </w:p>
    <w:p w14:paraId="0434C2D1" w14:textId="36A1C95A" w:rsidR="00FE44AF" w:rsidRDefault="00FE44AF" w:rsidP="00F1587B">
      <w:pPr>
        <w:pStyle w:val="Heading3"/>
        <w:ind w:firstLine="720"/>
        <w:rPr>
          <w:rFonts w:ascii="Times New Roman" w:hAnsi="Times New Roman" w:cs="Times New Roman"/>
          <w:b w:val="0"/>
          <w:color w:val="auto"/>
          <w:sz w:val="28"/>
        </w:rPr>
      </w:pPr>
      <w:bookmarkStart w:id="47" w:name="_Toc393897449"/>
      <w:r w:rsidRPr="00607B69">
        <w:rPr>
          <w:rFonts w:ascii="Times New Roman" w:hAnsi="Times New Roman" w:cs="Times New Roman"/>
          <w:color w:val="auto"/>
          <w:sz w:val="28"/>
        </w:rPr>
        <w:lastRenderedPageBreak/>
        <w:t>4.1.2 DCSS mobile application class diagram</w:t>
      </w:r>
      <w:bookmarkEnd w:id="47"/>
    </w:p>
    <w:p w14:paraId="729E75C0" w14:textId="77777777" w:rsidR="00607B69" w:rsidRPr="00607B69" w:rsidRDefault="00607B69" w:rsidP="00754471">
      <w:pPr>
        <w:jc w:val="center"/>
        <w:rPr>
          <w:rFonts w:ascii="Times New Roman" w:hAnsi="Times New Roman" w:cs="Times New Roman"/>
          <w:b/>
          <w:color w:val="auto"/>
          <w:sz w:val="28"/>
        </w:rPr>
      </w:pPr>
    </w:p>
    <w:p w14:paraId="77227043" w14:textId="77777777" w:rsidR="00FE44AF" w:rsidRPr="00392646" w:rsidRDefault="00006BD3" w:rsidP="00754471">
      <w:pPr>
        <w:jc w:val="center"/>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anchor distT="0" distB="0" distL="114300" distR="114300" simplePos="0" relativeHeight="251715584" behindDoc="0" locked="0" layoutInCell="1" allowOverlap="1" wp14:anchorId="5C94E23E" wp14:editId="56B84F85">
            <wp:simplePos x="0" y="0"/>
            <wp:positionH relativeFrom="margin">
              <wp:align>center</wp:align>
            </wp:positionH>
            <wp:positionV relativeFrom="paragraph">
              <wp:posOffset>0</wp:posOffset>
            </wp:positionV>
            <wp:extent cx="8331200" cy="3886200"/>
            <wp:effectExtent l="0" t="0" r="0" b="0"/>
            <wp:wrapTight wrapText="bothSides">
              <wp:wrapPolygon edited="0">
                <wp:start x="0" y="0"/>
                <wp:lineTo x="0" y="21459"/>
                <wp:lineTo x="21534" y="21459"/>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ss diagram.jpg"/>
                    <pic:cNvPicPr/>
                  </pic:nvPicPr>
                  <pic:blipFill>
                    <a:blip r:embed="rId33">
                      <a:extLst>
                        <a:ext uri="{28A0092B-C50C-407E-A947-70E740481C1C}">
                          <a14:useLocalDpi xmlns:a14="http://schemas.microsoft.com/office/drawing/2010/main" val="0"/>
                        </a:ext>
                      </a:extLst>
                    </a:blip>
                    <a:stretch>
                      <a:fillRect/>
                    </a:stretch>
                  </pic:blipFill>
                  <pic:spPr>
                    <a:xfrm>
                      <a:off x="0" y="0"/>
                      <a:ext cx="8331200" cy="388620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7F39BE36" w14:textId="77777777" w:rsidR="00006BD3" w:rsidRPr="00392646" w:rsidRDefault="00006BD3" w:rsidP="00754471">
      <w:pPr>
        <w:jc w:val="center"/>
        <w:rPr>
          <w:rStyle w:val="Heading2Char"/>
          <w:rFonts w:ascii="Times New Roman" w:hAnsi="Times New Roman" w:cs="Times New Roman"/>
          <w:color w:val="auto"/>
          <w:sz w:val="28"/>
          <w:szCs w:val="28"/>
        </w:rPr>
      </w:pPr>
    </w:p>
    <w:p w14:paraId="654311D4" w14:textId="77777777" w:rsidR="00006BD3" w:rsidRPr="00392646" w:rsidRDefault="00006BD3" w:rsidP="00754471">
      <w:pPr>
        <w:jc w:val="center"/>
        <w:rPr>
          <w:rStyle w:val="Heading2Char"/>
          <w:rFonts w:ascii="Times New Roman" w:hAnsi="Times New Roman" w:cs="Times New Roman"/>
          <w:color w:val="auto"/>
          <w:sz w:val="28"/>
          <w:szCs w:val="28"/>
        </w:rPr>
      </w:pPr>
    </w:p>
    <w:p w14:paraId="590FE7BA" w14:textId="77777777" w:rsidR="00006BD3" w:rsidRPr="00392646" w:rsidRDefault="00006BD3" w:rsidP="00754471">
      <w:pPr>
        <w:jc w:val="center"/>
        <w:rPr>
          <w:rStyle w:val="Heading2Char"/>
          <w:rFonts w:ascii="Times New Roman" w:hAnsi="Times New Roman" w:cs="Times New Roman"/>
          <w:color w:val="auto"/>
          <w:sz w:val="28"/>
          <w:szCs w:val="28"/>
        </w:rPr>
      </w:pPr>
    </w:p>
    <w:p w14:paraId="5239B21F" w14:textId="77777777" w:rsidR="00006BD3" w:rsidRPr="00392646" w:rsidRDefault="00006BD3" w:rsidP="00754471">
      <w:pPr>
        <w:jc w:val="center"/>
        <w:rPr>
          <w:rStyle w:val="Heading2Char"/>
          <w:rFonts w:ascii="Times New Roman" w:hAnsi="Times New Roman" w:cs="Times New Roman"/>
          <w:color w:val="auto"/>
          <w:sz w:val="28"/>
          <w:szCs w:val="28"/>
        </w:rPr>
      </w:pPr>
    </w:p>
    <w:p w14:paraId="0A732A27" w14:textId="77777777" w:rsidR="00006BD3" w:rsidRPr="00392646" w:rsidRDefault="00006BD3" w:rsidP="00754471">
      <w:pPr>
        <w:jc w:val="center"/>
        <w:rPr>
          <w:rStyle w:val="Heading2Char"/>
          <w:rFonts w:ascii="Times New Roman" w:hAnsi="Times New Roman" w:cs="Times New Roman"/>
          <w:color w:val="auto"/>
          <w:sz w:val="28"/>
          <w:szCs w:val="28"/>
        </w:rPr>
      </w:pPr>
    </w:p>
    <w:p w14:paraId="7F24DA4E" w14:textId="77777777" w:rsidR="00006BD3" w:rsidRPr="00392646" w:rsidRDefault="00006BD3" w:rsidP="00754471">
      <w:pPr>
        <w:jc w:val="center"/>
        <w:rPr>
          <w:rStyle w:val="Heading2Char"/>
          <w:rFonts w:ascii="Times New Roman" w:hAnsi="Times New Roman" w:cs="Times New Roman"/>
          <w:color w:val="auto"/>
          <w:sz w:val="28"/>
          <w:szCs w:val="28"/>
        </w:rPr>
      </w:pPr>
    </w:p>
    <w:p w14:paraId="43D7CEC2" w14:textId="77777777" w:rsidR="00006BD3" w:rsidRPr="00392646" w:rsidRDefault="00006BD3" w:rsidP="00754471">
      <w:pPr>
        <w:jc w:val="center"/>
        <w:rPr>
          <w:rStyle w:val="Heading2Char"/>
          <w:rFonts w:ascii="Times New Roman" w:hAnsi="Times New Roman" w:cs="Times New Roman"/>
          <w:color w:val="auto"/>
          <w:sz w:val="28"/>
          <w:szCs w:val="28"/>
        </w:rPr>
      </w:pPr>
    </w:p>
    <w:p w14:paraId="4923BC05" w14:textId="77777777" w:rsidR="00006BD3" w:rsidRPr="00392646" w:rsidRDefault="00006BD3" w:rsidP="00754471">
      <w:pPr>
        <w:jc w:val="center"/>
        <w:rPr>
          <w:rStyle w:val="Heading2Char"/>
          <w:rFonts w:ascii="Times New Roman" w:hAnsi="Times New Roman" w:cs="Times New Roman"/>
          <w:color w:val="auto"/>
          <w:sz w:val="28"/>
          <w:szCs w:val="28"/>
        </w:rPr>
      </w:pPr>
    </w:p>
    <w:p w14:paraId="7AF0F9F5" w14:textId="77777777" w:rsidR="00006BD3" w:rsidRPr="00392646" w:rsidRDefault="00006BD3" w:rsidP="00754471">
      <w:pPr>
        <w:jc w:val="center"/>
        <w:rPr>
          <w:rStyle w:val="Heading2Char"/>
          <w:rFonts w:ascii="Times New Roman" w:hAnsi="Times New Roman" w:cs="Times New Roman"/>
          <w:color w:val="auto"/>
          <w:sz w:val="28"/>
          <w:szCs w:val="28"/>
        </w:rPr>
      </w:pPr>
    </w:p>
    <w:p w14:paraId="09B22CA9" w14:textId="77777777" w:rsidR="00006BD3" w:rsidRPr="00392646" w:rsidRDefault="00006BD3" w:rsidP="00754471">
      <w:pPr>
        <w:jc w:val="center"/>
        <w:rPr>
          <w:rStyle w:val="Heading2Char"/>
          <w:rFonts w:ascii="Times New Roman" w:hAnsi="Times New Roman" w:cs="Times New Roman"/>
          <w:color w:val="auto"/>
          <w:sz w:val="28"/>
          <w:szCs w:val="28"/>
        </w:rPr>
      </w:pPr>
    </w:p>
    <w:p w14:paraId="1367FE3A" w14:textId="77777777" w:rsidR="00006BD3" w:rsidRPr="00392646" w:rsidRDefault="00006BD3" w:rsidP="00754471">
      <w:pPr>
        <w:jc w:val="center"/>
        <w:rPr>
          <w:rStyle w:val="Heading2Char"/>
          <w:rFonts w:ascii="Times New Roman" w:hAnsi="Times New Roman" w:cs="Times New Roman"/>
          <w:color w:val="auto"/>
          <w:sz w:val="28"/>
          <w:szCs w:val="28"/>
        </w:rPr>
      </w:pPr>
    </w:p>
    <w:p w14:paraId="1790BEB4" w14:textId="77777777" w:rsidR="00B83F09" w:rsidRPr="00392646" w:rsidRDefault="00B83F09" w:rsidP="00754471">
      <w:pPr>
        <w:jc w:val="center"/>
        <w:rPr>
          <w:rFonts w:ascii="Times New Roman" w:hAnsi="Times New Roman" w:cs="Times New Roman"/>
          <w:sz w:val="24"/>
          <w:szCs w:val="32"/>
        </w:rPr>
      </w:pPr>
    </w:p>
    <w:p w14:paraId="44182EE7" w14:textId="77777777" w:rsidR="00607B69" w:rsidRDefault="00607B69" w:rsidP="00754471">
      <w:pPr>
        <w:jc w:val="center"/>
        <w:rPr>
          <w:rFonts w:ascii="Times New Roman" w:hAnsi="Times New Roman" w:cs="Times New Roman"/>
          <w:sz w:val="24"/>
          <w:szCs w:val="32"/>
        </w:rPr>
      </w:pPr>
    </w:p>
    <w:p w14:paraId="6ECC19F9" w14:textId="77777777" w:rsidR="00607B69" w:rsidRDefault="00607B69" w:rsidP="00754471">
      <w:pPr>
        <w:jc w:val="center"/>
        <w:rPr>
          <w:rFonts w:ascii="Times New Roman" w:hAnsi="Times New Roman" w:cs="Times New Roman"/>
          <w:sz w:val="24"/>
          <w:szCs w:val="32"/>
        </w:rPr>
      </w:pPr>
    </w:p>
    <w:p w14:paraId="270D5F4B" w14:textId="77777777" w:rsidR="00607B69" w:rsidRDefault="00607B69" w:rsidP="00754471">
      <w:pPr>
        <w:jc w:val="center"/>
        <w:rPr>
          <w:rFonts w:ascii="Times New Roman" w:hAnsi="Times New Roman" w:cs="Times New Roman"/>
          <w:sz w:val="24"/>
          <w:szCs w:val="32"/>
        </w:rPr>
      </w:pPr>
    </w:p>
    <w:p w14:paraId="470D8135" w14:textId="77777777" w:rsidR="00607B69" w:rsidRDefault="00607B69" w:rsidP="00754471">
      <w:pPr>
        <w:jc w:val="center"/>
        <w:rPr>
          <w:rFonts w:ascii="Times New Roman" w:hAnsi="Times New Roman" w:cs="Times New Roman"/>
          <w:sz w:val="24"/>
          <w:szCs w:val="32"/>
        </w:rPr>
      </w:pPr>
    </w:p>
    <w:p w14:paraId="6C22BA99" w14:textId="77777777" w:rsidR="00607B69" w:rsidRDefault="00607B69" w:rsidP="00754471">
      <w:pPr>
        <w:jc w:val="center"/>
        <w:rPr>
          <w:rFonts w:ascii="Times New Roman" w:hAnsi="Times New Roman" w:cs="Times New Roman"/>
          <w:sz w:val="24"/>
          <w:szCs w:val="32"/>
        </w:rPr>
      </w:pPr>
    </w:p>
    <w:p w14:paraId="0B5D7273" w14:textId="77777777" w:rsidR="00607B69" w:rsidRDefault="00607B69" w:rsidP="00754471">
      <w:pPr>
        <w:jc w:val="center"/>
        <w:rPr>
          <w:rFonts w:ascii="Times New Roman" w:hAnsi="Times New Roman" w:cs="Times New Roman"/>
          <w:sz w:val="24"/>
          <w:szCs w:val="32"/>
        </w:rPr>
      </w:pPr>
    </w:p>
    <w:p w14:paraId="1AFC6ACA" w14:textId="77777777" w:rsidR="00607B69" w:rsidRDefault="00607B69" w:rsidP="00754471">
      <w:pPr>
        <w:jc w:val="center"/>
        <w:rPr>
          <w:rFonts w:ascii="Times New Roman" w:hAnsi="Times New Roman" w:cs="Times New Roman"/>
          <w:sz w:val="24"/>
          <w:szCs w:val="32"/>
        </w:rPr>
      </w:pPr>
    </w:p>
    <w:p w14:paraId="26F0CBBF" w14:textId="5786935A" w:rsidR="0051206D" w:rsidRPr="00EA37E8" w:rsidRDefault="00310C08" w:rsidP="00EA37E8">
      <w:pPr>
        <w:pStyle w:val="NoSpacing"/>
        <w:jc w:val="center"/>
        <w:rPr>
          <w:rFonts w:ascii="Times New Roman" w:hAnsi="Times New Roman" w:cs="Times New Roman"/>
          <w:sz w:val="24"/>
          <w:szCs w:val="24"/>
        </w:rPr>
        <w:sectPr w:rsidR="0051206D" w:rsidRPr="00EA37E8" w:rsidSect="00EA2E37">
          <w:footerReference w:type="default" r:id="rId34"/>
          <w:pgSz w:w="16838" w:h="11906" w:orient="landscape"/>
          <w:pgMar w:top="1440" w:right="1440" w:bottom="1440" w:left="1440" w:header="708" w:footer="708" w:gutter="0"/>
          <w:cols w:space="708"/>
          <w:docGrid w:linePitch="360"/>
        </w:sectPr>
      </w:pPr>
      <w:r>
        <w:rPr>
          <w:rFonts w:ascii="Times New Roman" w:hAnsi="Times New Roman" w:cs="Times New Roman"/>
          <w:sz w:val="24"/>
          <w:szCs w:val="24"/>
        </w:rPr>
        <w:t>Figure 4</w:t>
      </w:r>
      <w:r w:rsidR="00B83F09" w:rsidRPr="00EA37E8">
        <w:rPr>
          <w:rFonts w:ascii="Times New Roman" w:hAnsi="Times New Roman" w:cs="Times New Roman"/>
          <w:sz w:val="24"/>
          <w:szCs w:val="24"/>
        </w:rPr>
        <w:t>: Shows class diagram of Dental Clinic Services System in mobile application</w:t>
      </w:r>
    </w:p>
    <w:p w14:paraId="7EC51561" w14:textId="77777777" w:rsidR="00A252B3" w:rsidRPr="00607B69" w:rsidRDefault="00CB3787" w:rsidP="00754471">
      <w:pPr>
        <w:pStyle w:val="Heading2"/>
        <w:rPr>
          <w:rStyle w:val="Heading2Char"/>
          <w:rFonts w:ascii="Times New Roman" w:hAnsi="Times New Roman" w:cs="Times New Roman"/>
          <w:b/>
          <w:bCs/>
          <w:color w:val="auto"/>
          <w:sz w:val="28"/>
          <w:szCs w:val="28"/>
        </w:rPr>
      </w:pPr>
      <w:bookmarkStart w:id="48" w:name="_Toc393744722"/>
      <w:bookmarkStart w:id="49" w:name="_Toc393897450"/>
      <w:r w:rsidRPr="006255E8">
        <w:rPr>
          <w:rStyle w:val="Heading2Char"/>
          <w:rFonts w:ascii="Times New Roman" w:hAnsi="Times New Roman" w:cs="Times New Roman"/>
          <w:b/>
          <w:bCs/>
          <w:color w:val="auto"/>
          <w:sz w:val="28"/>
          <w:szCs w:val="28"/>
          <w:highlight w:val="yellow"/>
        </w:rPr>
        <w:lastRenderedPageBreak/>
        <w:t>4.2</w:t>
      </w:r>
      <w:r w:rsidR="00A252B3" w:rsidRPr="006255E8">
        <w:rPr>
          <w:rStyle w:val="Heading2Char"/>
          <w:rFonts w:ascii="Times New Roman" w:hAnsi="Times New Roman" w:cs="Times New Roman"/>
          <w:b/>
          <w:bCs/>
          <w:color w:val="auto"/>
          <w:sz w:val="28"/>
          <w:szCs w:val="28"/>
          <w:highlight w:val="yellow"/>
        </w:rPr>
        <w:t>Class Diagram Description</w:t>
      </w:r>
      <w:bookmarkEnd w:id="48"/>
      <w:bookmarkEnd w:id="49"/>
    </w:p>
    <w:p w14:paraId="69D236E0" w14:textId="77777777" w:rsidR="00A00169" w:rsidRPr="00EA37E8" w:rsidRDefault="00A00169" w:rsidP="00EA37E8">
      <w:pPr>
        <w:pStyle w:val="Heading3"/>
        <w:rPr>
          <w:rStyle w:val="Heading2Char"/>
          <w:b/>
          <w:bCs/>
          <w:color w:val="auto"/>
          <w:sz w:val="28"/>
          <w:szCs w:val="36"/>
        </w:rPr>
      </w:pPr>
      <w:r w:rsidRPr="00392646">
        <w:rPr>
          <w:rStyle w:val="Heading2Char"/>
          <w:rFonts w:ascii="Times New Roman" w:hAnsi="Times New Roman" w:cs="Times New Roman"/>
          <w:color w:val="auto"/>
          <w:sz w:val="28"/>
          <w:szCs w:val="28"/>
        </w:rPr>
        <w:tab/>
      </w:r>
      <w:bookmarkStart w:id="50" w:name="_Toc393744723"/>
      <w:bookmarkStart w:id="51" w:name="_Toc393897451"/>
      <w:r w:rsidRPr="00EA37E8">
        <w:rPr>
          <w:rStyle w:val="Heading2Char"/>
          <w:b/>
          <w:bCs/>
          <w:color w:val="auto"/>
          <w:sz w:val="28"/>
          <w:szCs w:val="36"/>
        </w:rPr>
        <w:t>4.2.1 Class Diagram Description (DCSS website)</w:t>
      </w:r>
      <w:bookmarkEnd w:id="50"/>
      <w:bookmarkEnd w:id="51"/>
    </w:p>
    <w:p w14:paraId="281C8D18" w14:textId="77777777" w:rsidR="006B574B" w:rsidRPr="00007415" w:rsidRDefault="006B574B" w:rsidP="00007415">
      <w:pPr>
        <w:pStyle w:val="NoSpacing"/>
      </w:pPr>
    </w:p>
    <w:p w14:paraId="40902D54" w14:textId="77777777" w:rsidR="00E444F3" w:rsidRPr="006255E8" w:rsidRDefault="00023C94" w:rsidP="00007415">
      <w:pPr>
        <w:pStyle w:val="NoSpacing"/>
        <w:rPr>
          <w:rStyle w:val="Heading2Char"/>
          <w:rFonts w:ascii="Times New Roman" w:eastAsiaTheme="minorHAnsi" w:hAnsi="Times New Roman" w:cs="Times New Roman"/>
          <w:color w:val="auto"/>
          <w:sz w:val="22"/>
          <w:szCs w:val="28"/>
        </w:rPr>
      </w:pPr>
      <w:bookmarkStart w:id="52" w:name="_Toc393744724"/>
      <w:bookmarkStart w:id="53" w:name="_Toc393747108"/>
      <w:bookmarkStart w:id="54" w:name="_Toc393895668"/>
      <w:bookmarkStart w:id="55" w:name="_Toc393897452"/>
      <w:r w:rsidRPr="006255E8">
        <w:rPr>
          <w:rStyle w:val="Heading2Char"/>
          <w:rFonts w:ascii="Times New Roman" w:eastAsiaTheme="minorHAnsi" w:hAnsi="Times New Roman" w:cs="Times New Roman"/>
          <w:color w:val="auto"/>
          <w:sz w:val="24"/>
          <w:szCs w:val="32"/>
        </w:rPr>
        <w:t xml:space="preserve">CD-01, </w:t>
      </w:r>
      <w:r w:rsidR="004149E6" w:rsidRPr="006255E8">
        <w:rPr>
          <w:rStyle w:val="Heading2Char"/>
          <w:rFonts w:ascii="Times New Roman" w:eastAsiaTheme="minorHAnsi" w:hAnsi="Times New Roman" w:cs="Times New Roman"/>
          <w:color w:val="auto"/>
          <w:sz w:val="24"/>
          <w:szCs w:val="32"/>
        </w:rPr>
        <w:t xml:space="preserve">Class name: </w:t>
      </w:r>
      <w:proofErr w:type="spellStart"/>
      <w:r w:rsidR="004149E6" w:rsidRPr="006255E8">
        <w:rPr>
          <w:rStyle w:val="Heading2Char"/>
          <w:rFonts w:ascii="Times New Roman" w:eastAsiaTheme="minorHAnsi" w:hAnsi="Times New Roman" w:cs="Times New Roman"/>
          <w:color w:val="auto"/>
          <w:sz w:val="24"/>
          <w:szCs w:val="32"/>
        </w:rPr>
        <w:t>Dentist_Model</w:t>
      </w:r>
      <w:bookmarkEnd w:id="52"/>
      <w:bookmarkEnd w:id="53"/>
      <w:bookmarkEnd w:id="54"/>
      <w:bookmarkEnd w:id="55"/>
      <w:proofErr w:type="spellEnd"/>
    </w:p>
    <w:p w14:paraId="6A5D947A" w14:textId="77777777" w:rsidR="006B574B" w:rsidRPr="00FC6A41" w:rsidRDefault="006B574B" w:rsidP="00FC6A41">
      <w:pPr>
        <w:pStyle w:val="NoSpacing"/>
        <w:rPr>
          <w:rStyle w:val="Heading2Char"/>
          <w:rFonts w:ascii="Times New Roman" w:eastAsiaTheme="minorHAnsi" w:hAnsi="Times New Roman" w:cs="Times New Roman"/>
          <w:color w:val="auto"/>
          <w:sz w:val="24"/>
          <w:szCs w:val="24"/>
        </w:rPr>
      </w:pPr>
    </w:p>
    <w:p w14:paraId="7627D650" w14:textId="595E7854" w:rsidR="00E444F3" w:rsidRPr="00392646" w:rsidRDefault="003E3145" w:rsidP="00007415">
      <w:pPr>
        <w:pStyle w:val="NoSpacing"/>
        <w:jc w:val="center"/>
        <w:rPr>
          <w:rStyle w:val="Heading2Char"/>
          <w:rFonts w:ascii="Times New Roman" w:hAnsi="Times New Roman" w:cs="Times New Roman"/>
          <w:color w:val="auto"/>
          <w:sz w:val="28"/>
          <w:szCs w:val="28"/>
        </w:rPr>
      </w:pPr>
      <w:r w:rsidRPr="00D81F26">
        <w:rPr>
          <w:noProof/>
          <w:sz w:val="28"/>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p>
    <w:p w14:paraId="7155C35B" w14:textId="77777777" w:rsidR="008E2959" w:rsidRPr="00007415" w:rsidRDefault="008E2959" w:rsidP="00007415">
      <w:pPr>
        <w:pStyle w:val="NoSpacing"/>
        <w:rPr>
          <w:rStyle w:val="Heading2Char"/>
          <w:rFonts w:ascii="Times New Roman" w:hAnsi="Times New Roman" w:cs="Times New Roman"/>
          <w:color w:val="auto"/>
          <w:sz w:val="28"/>
          <w:szCs w:val="28"/>
        </w:rPr>
      </w:pPr>
      <w:bookmarkStart w:id="56" w:name="_Toc393744725"/>
      <w:bookmarkStart w:id="57" w:name="_Toc393747109"/>
      <w:bookmarkStart w:id="58" w:name="_Toc393895669"/>
      <w:bookmarkStart w:id="59" w:name="_Toc393897453"/>
      <w:r w:rsidRPr="00007415">
        <w:rPr>
          <w:rStyle w:val="Heading2Char"/>
          <w:rFonts w:ascii="Times New Roman" w:eastAsiaTheme="minorHAnsi" w:hAnsi="Times New Roman" w:cs="Times New Roman"/>
          <w:color w:val="auto"/>
          <w:sz w:val="24"/>
          <w:szCs w:val="32"/>
        </w:rPr>
        <w:t>Property</w:t>
      </w:r>
      <w:bookmarkEnd w:id="56"/>
      <w:bookmarkEnd w:id="57"/>
      <w:bookmarkEnd w:id="58"/>
      <w:bookmarkEnd w:id="59"/>
    </w:p>
    <w:p w14:paraId="0234637D" w14:textId="77777777" w:rsidR="008E2959" w:rsidRPr="00EA37E8" w:rsidRDefault="008E2959" w:rsidP="00FC6A41">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D10CF" w:rsidRPr="00EA37E8" w14:paraId="59E6B946" w14:textId="77777777" w:rsidTr="006E0A2A">
        <w:trPr>
          <w:trHeight w:val="191"/>
          <w:jc w:val="center"/>
        </w:trPr>
        <w:tc>
          <w:tcPr>
            <w:tcW w:w="562" w:type="dxa"/>
            <w:shd w:val="clear" w:color="auto" w:fill="D9D9D9"/>
            <w:vAlign w:val="center"/>
          </w:tcPr>
          <w:p w14:paraId="2ED9556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EA37E8">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62AE2397"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EA37E8">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4D983A29"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EA37E8">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3FC1CB8" w14:textId="77777777" w:rsidR="008E2959" w:rsidRPr="00EA37E8" w:rsidRDefault="008E2959" w:rsidP="006E0A2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EA37E8">
              <w:rPr>
                <w:rStyle w:val="Heading2Char"/>
                <w:rFonts w:ascii="Times New Roman" w:hAnsi="Times New Roman" w:cs="Times New Roman"/>
                <w:color w:val="auto"/>
                <w:sz w:val="24"/>
                <w:szCs w:val="24"/>
              </w:rPr>
              <w:t>Remark</w:t>
            </w:r>
            <w:bookmarkEnd w:id="72"/>
            <w:bookmarkEnd w:id="73"/>
            <w:bookmarkEnd w:id="74"/>
            <w:bookmarkEnd w:id="75"/>
          </w:p>
        </w:tc>
      </w:tr>
      <w:tr w:rsidR="001D10CF" w:rsidRPr="00EA37E8" w14:paraId="2BAD8352" w14:textId="77777777" w:rsidTr="006E0A2A">
        <w:trPr>
          <w:trHeight w:val="321"/>
          <w:jc w:val="center"/>
        </w:trPr>
        <w:tc>
          <w:tcPr>
            <w:tcW w:w="562" w:type="dxa"/>
            <w:vAlign w:val="center"/>
          </w:tcPr>
          <w:p w14:paraId="035EAAFE"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EA37E8">
              <w:rPr>
                <w:rStyle w:val="Heading2Char"/>
                <w:rFonts w:ascii="Times New Roman" w:hAnsi="Times New Roman" w:cs="Times New Roman"/>
                <w:b w:val="0"/>
                <w:color w:val="auto"/>
                <w:sz w:val="24"/>
                <w:szCs w:val="24"/>
              </w:rPr>
              <w:t>-</w:t>
            </w:r>
            <w:bookmarkEnd w:id="76"/>
            <w:bookmarkEnd w:id="77"/>
            <w:bookmarkEnd w:id="78"/>
            <w:bookmarkEnd w:id="79"/>
          </w:p>
        </w:tc>
        <w:tc>
          <w:tcPr>
            <w:tcW w:w="2807" w:type="dxa"/>
            <w:vAlign w:val="center"/>
          </w:tcPr>
          <w:p w14:paraId="61D28FB7" w14:textId="77777777" w:rsidR="008E2959" w:rsidRPr="00EA37E8" w:rsidRDefault="00BF70E6" w:rsidP="006E0A2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EA37E8">
              <w:rPr>
                <w:rStyle w:val="Heading2Char"/>
                <w:rFonts w:ascii="Times New Roman" w:hAnsi="Times New Roman" w:cs="Times New Roman"/>
                <w:b w:val="0"/>
                <w:color w:val="auto"/>
                <w:sz w:val="24"/>
                <w:szCs w:val="24"/>
              </w:rPr>
              <w:t>-</w:t>
            </w:r>
            <w:bookmarkEnd w:id="80"/>
            <w:bookmarkEnd w:id="81"/>
            <w:bookmarkEnd w:id="82"/>
            <w:bookmarkEnd w:id="83"/>
          </w:p>
        </w:tc>
        <w:tc>
          <w:tcPr>
            <w:tcW w:w="4018" w:type="dxa"/>
            <w:vAlign w:val="center"/>
          </w:tcPr>
          <w:p w14:paraId="65E03738" w14:textId="77777777" w:rsidR="008E2959" w:rsidRPr="00EA37E8" w:rsidRDefault="00BF70E6"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65B35414" w14:textId="77777777" w:rsidR="008E2959" w:rsidRPr="00EA37E8" w:rsidRDefault="001D10CF" w:rsidP="006E0A2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EA37E8">
              <w:rPr>
                <w:rStyle w:val="Heading2Char"/>
                <w:rFonts w:ascii="Times New Roman" w:hAnsi="Times New Roman" w:cs="Times New Roman"/>
                <w:b w:val="0"/>
                <w:color w:val="auto"/>
                <w:sz w:val="24"/>
                <w:szCs w:val="24"/>
              </w:rPr>
              <w:t>-</w:t>
            </w:r>
            <w:bookmarkEnd w:id="84"/>
            <w:bookmarkEnd w:id="85"/>
            <w:bookmarkEnd w:id="86"/>
            <w:bookmarkEnd w:id="87"/>
          </w:p>
        </w:tc>
      </w:tr>
    </w:tbl>
    <w:p w14:paraId="3A93A486" w14:textId="77777777" w:rsidR="0033450A" w:rsidRPr="00EA37E8" w:rsidRDefault="0033450A" w:rsidP="00FC6A41">
      <w:pPr>
        <w:pStyle w:val="NoSpacing"/>
        <w:rPr>
          <w:rStyle w:val="Heading2Char"/>
          <w:rFonts w:ascii="Times New Roman" w:hAnsi="Times New Roman" w:cs="Times New Roman"/>
          <w:color w:val="auto"/>
          <w:sz w:val="24"/>
          <w:szCs w:val="24"/>
        </w:rPr>
      </w:pPr>
    </w:p>
    <w:p w14:paraId="4D1B8A50" w14:textId="77777777" w:rsidR="0033450A" w:rsidRPr="00EA37E8" w:rsidRDefault="0033450A" w:rsidP="00FC6A41">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EA37E8">
        <w:rPr>
          <w:rStyle w:val="Heading2Char"/>
          <w:rFonts w:ascii="Times New Roman" w:hAnsi="Times New Roman" w:cs="Times New Roman"/>
          <w:color w:val="auto"/>
          <w:sz w:val="24"/>
          <w:szCs w:val="24"/>
        </w:rPr>
        <w:t>Method</w:t>
      </w:r>
      <w:bookmarkEnd w:id="88"/>
      <w:bookmarkEnd w:id="89"/>
      <w:bookmarkEnd w:id="90"/>
      <w:bookmarkEnd w:id="91"/>
    </w:p>
    <w:p w14:paraId="3495EC8A" w14:textId="77777777" w:rsidR="0033450A" w:rsidRPr="00EA37E8" w:rsidRDefault="0033450A" w:rsidP="00FC6A41">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EA37E8" w14:paraId="269D9736" w14:textId="77777777" w:rsidTr="00D03214">
        <w:trPr>
          <w:trHeight w:val="191"/>
        </w:trPr>
        <w:tc>
          <w:tcPr>
            <w:tcW w:w="562" w:type="dxa"/>
            <w:shd w:val="clear" w:color="auto" w:fill="D9D9D9"/>
            <w:vAlign w:val="center"/>
          </w:tcPr>
          <w:p w14:paraId="76A03CED"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EA37E8">
              <w:rPr>
                <w:rStyle w:val="Heading2Char"/>
                <w:rFonts w:ascii="Times New Roman" w:hAnsi="Times New Roman" w:cs="Times New Roman"/>
                <w:color w:val="auto"/>
                <w:sz w:val="24"/>
                <w:szCs w:val="24"/>
              </w:rPr>
              <w:t>ID</w:t>
            </w:r>
            <w:bookmarkEnd w:id="92"/>
            <w:bookmarkEnd w:id="93"/>
            <w:bookmarkEnd w:id="94"/>
            <w:bookmarkEnd w:id="95"/>
          </w:p>
        </w:tc>
        <w:tc>
          <w:tcPr>
            <w:tcW w:w="2552" w:type="dxa"/>
            <w:shd w:val="clear" w:color="auto" w:fill="D9D9D9"/>
            <w:vAlign w:val="center"/>
          </w:tcPr>
          <w:p w14:paraId="7C4E4548"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EA37E8">
              <w:rPr>
                <w:rStyle w:val="Heading2Char"/>
                <w:rFonts w:ascii="Times New Roman" w:hAnsi="Times New Roman" w:cs="Times New Roman"/>
                <w:color w:val="auto"/>
                <w:sz w:val="24"/>
                <w:szCs w:val="24"/>
              </w:rPr>
              <w:t>Name</w:t>
            </w:r>
            <w:bookmarkEnd w:id="96"/>
            <w:bookmarkEnd w:id="97"/>
            <w:bookmarkEnd w:id="98"/>
            <w:bookmarkEnd w:id="99"/>
          </w:p>
        </w:tc>
        <w:tc>
          <w:tcPr>
            <w:tcW w:w="2551" w:type="dxa"/>
            <w:shd w:val="clear" w:color="auto" w:fill="D9D9D9"/>
            <w:vAlign w:val="center"/>
          </w:tcPr>
          <w:p w14:paraId="61C4DEA7" w14:textId="77777777" w:rsidR="007757BD" w:rsidRPr="00EA37E8" w:rsidRDefault="007757BD" w:rsidP="006E0A2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EA37E8">
              <w:rPr>
                <w:rStyle w:val="Heading2Char"/>
                <w:rFonts w:ascii="Times New Roman" w:hAnsi="Times New Roman" w:cs="Times New Roman"/>
                <w:color w:val="auto"/>
                <w:sz w:val="24"/>
                <w:szCs w:val="24"/>
              </w:rPr>
              <w:t>Description</w:t>
            </w:r>
            <w:bookmarkEnd w:id="100"/>
            <w:bookmarkEnd w:id="101"/>
            <w:bookmarkEnd w:id="102"/>
            <w:bookmarkEnd w:id="103"/>
          </w:p>
        </w:tc>
        <w:tc>
          <w:tcPr>
            <w:tcW w:w="2127" w:type="dxa"/>
            <w:shd w:val="clear" w:color="auto" w:fill="D9D9D9"/>
            <w:vAlign w:val="center"/>
          </w:tcPr>
          <w:p w14:paraId="589EA47A" w14:textId="77777777"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EA37E8">
              <w:rPr>
                <w:rStyle w:val="Heading2Char"/>
                <w:rFonts w:ascii="Times New Roman" w:hAnsi="Times New Roman" w:cs="Times New Roman"/>
                <w:color w:val="auto"/>
                <w:sz w:val="24"/>
                <w:szCs w:val="24"/>
              </w:rPr>
              <w:t>Parameters</w:t>
            </w:r>
            <w:bookmarkEnd w:id="104"/>
            <w:bookmarkEnd w:id="105"/>
            <w:bookmarkEnd w:id="106"/>
            <w:bookmarkEnd w:id="107"/>
          </w:p>
        </w:tc>
        <w:tc>
          <w:tcPr>
            <w:tcW w:w="1417" w:type="dxa"/>
            <w:shd w:val="clear" w:color="auto" w:fill="D9D9D9"/>
            <w:vAlign w:val="center"/>
          </w:tcPr>
          <w:p w14:paraId="5918C72B" w14:textId="79288CAA" w:rsidR="007757BD" w:rsidRPr="00EA37E8" w:rsidRDefault="007757BD" w:rsidP="00D03214">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EA37E8">
              <w:rPr>
                <w:rStyle w:val="Heading2Char"/>
                <w:rFonts w:ascii="Times New Roman" w:hAnsi="Times New Roman" w:cs="Times New Roman"/>
                <w:color w:val="auto"/>
                <w:sz w:val="24"/>
                <w:szCs w:val="24"/>
              </w:rPr>
              <w:t>Return</w:t>
            </w:r>
            <w:bookmarkEnd w:id="108"/>
            <w:bookmarkEnd w:id="109"/>
            <w:bookmarkEnd w:id="110"/>
            <w:bookmarkEnd w:id="111"/>
          </w:p>
        </w:tc>
      </w:tr>
      <w:tr w:rsidR="007757BD" w:rsidRPr="00EA37E8" w14:paraId="35E8B051" w14:textId="77777777" w:rsidTr="00D03214">
        <w:tc>
          <w:tcPr>
            <w:tcW w:w="562" w:type="dxa"/>
            <w:vAlign w:val="center"/>
          </w:tcPr>
          <w:p w14:paraId="06BEBD40"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6E0A2A">
              <w:rPr>
                <w:rStyle w:val="Heading2Char"/>
                <w:rFonts w:ascii="Times New Roman" w:hAnsi="Times New Roman" w:cs="Times New Roman"/>
                <w:b w:val="0"/>
                <w:color w:val="auto"/>
                <w:sz w:val="24"/>
                <w:szCs w:val="24"/>
              </w:rPr>
              <w:t>1</w:t>
            </w:r>
            <w:bookmarkEnd w:id="112"/>
            <w:bookmarkEnd w:id="113"/>
            <w:bookmarkEnd w:id="114"/>
            <w:bookmarkEnd w:id="115"/>
          </w:p>
        </w:tc>
        <w:tc>
          <w:tcPr>
            <w:tcW w:w="2552" w:type="dxa"/>
            <w:vAlign w:val="center"/>
          </w:tcPr>
          <w:p w14:paraId="5E6EF06D" w14:textId="23A94A80" w:rsidR="007757BD" w:rsidRPr="006E0A2A" w:rsidRDefault="007757BD" w:rsidP="00FC6A41">
            <w:pPr>
              <w:pStyle w:val="NoSpacing"/>
              <w:rPr>
                <w:rStyle w:val="Heading2Char"/>
                <w:rFonts w:ascii="Times New Roman" w:hAnsi="Times New Roman" w:cs="Times New Roman"/>
                <w:b w:val="0"/>
                <w:color w:val="auto"/>
                <w:sz w:val="24"/>
                <w:szCs w:val="24"/>
              </w:rPr>
            </w:pPr>
            <w:bookmarkStart w:id="116" w:name="_Toc393744740"/>
            <w:bookmarkStart w:id="117" w:name="_Toc393747124"/>
            <w:bookmarkStart w:id="118" w:name="_Toc393895684"/>
            <w:bookmarkStart w:id="119" w:name="_Toc393897468"/>
            <w:r w:rsidRPr="006E0A2A">
              <w:rPr>
                <w:rStyle w:val="Heading2Char"/>
                <w:rFonts w:ascii="Times New Roman" w:hAnsi="Times New Roman" w:cs="Times New Roman"/>
                <w:b w:val="0"/>
                <w:color w:val="auto"/>
                <w:sz w:val="24"/>
                <w:szCs w:val="24"/>
              </w:rPr>
              <w:t>login</w:t>
            </w:r>
            <w:bookmarkEnd w:id="116"/>
            <w:bookmarkEnd w:id="117"/>
            <w:bookmarkEnd w:id="118"/>
            <w:bookmarkEnd w:id="119"/>
          </w:p>
        </w:tc>
        <w:tc>
          <w:tcPr>
            <w:tcW w:w="2551" w:type="dxa"/>
            <w:vAlign w:val="center"/>
          </w:tcPr>
          <w:p w14:paraId="610A7DEE" w14:textId="18496C78" w:rsidR="007757BD" w:rsidRPr="006E0A2A" w:rsidRDefault="007757B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7" w:type="dxa"/>
            <w:vAlign w:val="center"/>
          </w:tcPr>
          <w:p w14:paraId="6A8E08B9"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0" w:name="_Toc393744741"/>
            <w:bookmarkStart w:id="121" w:name="_Toc393747125"/>
            <w:bookmarkStart w:id="122" w:name="_Toc393895685"/>
            <w:bookmarkStart w:id="123" w:name="_Toc39389746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bookmarkEnd w:id="120"/>
            <w:bookmarkEnd w:id="121"/>
            <w:bookmarkEnd w:id="122"/>
            <w:bookmarkEnd w:id="123"/>
          </w:p>
          <w:p w14:paraId="65F1854F"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24" w:name="_Toc393744742"/>
            <w:bookmarkStart w:id="125" w:name="_Toc393747126"/>
            <w:bookmarkStart w:id="126" w:name="_Toc393895686"/>
            <w:bookmarkStart w:id="127" w:name="_Toc393897470"/>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124"/>
            <w:bookmarkEnd w:id="125"/>
            <w:bookmarkEnd w:id="126"/>
            <w:bookmarkEnd w:id="127"/>
            <w:proofErr w:type="spellEnd"/>
          </w:p>
        </w:tc>
        <w:tc>
          <w:tcPr>
            <w:tcW w:w="1417" w:type="dxa"/>
            <w:vAlign w:val="center"/>
          </w:tcPr>
          <w:p w14:paraId="7D941B4F" w14:textId="03264BAA" w:rsidR="007757BD" w:rsidRPr="006E0A2A" w:rsidRDefault="00E75701" w:rsidP="00D03214">
            <w:pPr>
              <w:pStyle w:val="NoSpacing"/>
              <w:jc w:val="center"/>
              <w:rPr>
                <w:rStyle w:val="Heading2Char"/>
                <w:rFonts w:ascii="Times New Roman" w:hAnsi="Times New Roman" w:cs="Times New Roman"/>
                <w:b w:val="0"/>
                <w:color w:val="auto"/>
                <w:sz w:val="24"/>
                <w:szCs w:val="24"/>
              </w:rPr>
            </w:pPr>
            <w:bookmarkStart w:id="128" w:name="_Toc393744743"/>
            <w:bookmarkStart w:id="129" w:name="_Toc393747127"/>
            <w:bookmarkStart w:id="130" w:name="_Toc393895687"/>
            <w:bookmarkStart w:id="131" w:name="_Toc393897471"/>
            <w:proofErr w:type="spellStart"/>
            <w:r w:rsidRPr="006E0A2A">
              <w:rPr>
                <w:rStyle w:val="Heading2Char"/>
                <w:rFonts w:ascii="Times New Roman" w:hAnsi="Times New Roman" w:cs="Times New Roman"/>
                <w:b w:val="0"/>
                <w:color w:val="auto"/>
                <w:sz w:val="24"/>
                <w:szCs w:val="24"/>
              </w:rPr>
              <w:t>boolean</w:t>
            </w:r>
            <w:bookmarkEnd w:id="128"/>
            <w:bookmarkEnd w:id="129"/>
            <w:bookmarkEnd w:id="130"/>
            <w:bookmarkEnd w:id="131"/>
            <w:proofErr w:type="spellEnd"/>
          </w:p>
        </w:tc>
      </w:tr>
      <w:tr w:rsidR="007757BD" w:rsidRPr="00EA37E8" w14:paraId="206AC717" w14:textId="77777777" w:rsidTr="00D03214">
        <w:tc>
          <w:tcPr>
            <w:tcW w:w="562" w:type="dxa"/>
            <w:vAlign w:val="center"/>
          </w:tcPr>
          <w:p w14:paraId="3AC0EEC4"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32" w:name="_Toc393744744"/>
            <w:bookmarkStart w:id="133" w:name="_Toc393747128"/>
            <w:bookmarkStart w:id="134" w:name="_Toc393895688"/>
            <w:bookmarkStart w:id="135" w:name="_Toc393897472"/>
            <w:r w:rsidRPr="006E0A2A">
              <w:rPr>
                <w:rStyle w:val="Heading2Char"/>
                <w:rFonts w:ascii="Times New Roman" w:hAnsi="Times New Roman" w:cs="Times New Roman"/>
                <w:b w:val="0"/>
                <w:color w:val="auto"/>
                <w:sz w:val="24"/>
                <w:szCs w:val="24"/>
              </w:rPr>
              <w:t>2</w:t>
            </w:r>
            <w:bookmarkEnd w:id="132"/>
            <w:bookmarkEnd w:id="133"/>
            <w:bookmarkEnd w:id="134"/>
            <w:bookmarkEnd w:id="135"/>
          </w:p>
        </w:tc>
        <w:tc>
          <w:tcPr>
            <w:tcW w:w="2552" w:type="dxa"/>
            <w:vAlign w:val="center"/>
          </w:tcPr>
          <w:p w14:paraId="169498CB" w14:textId="77777777" w:rsidR="007757BD" w:rsidRPr="006E0A2A" w:rsidRDefault="007757BD" w:rsidP="00FC6A41">
            <w:pPr>
              <w:pStyle w:val="NoSpacing"/>
              <w:rPr>
                <w:rStyle w:val="Heading2Char"/>
                <w:rFonts w:ascii="Times New Roman" w:hAnsi="Times New Roman" w:cs="Times New Roman"/>
                <w:b w:val="0"/>
                <w:color w:val="auto"/>
                <w:sz w:val="24"/>
                <w:szCs w:val="24"/>
              </w:rPr>
            </w:pPr>
            <w:bookmarkStart w:id="136" w:name="_Toc393744745"/>
            <w:bookmarkStart w:id="137" w:name="_Toc393747129"/>
            <w:bookmarkStart w:id="138" w:name="_Toc393895689"/>
            <w:bookmarkStart w:id="139" w:name="_Toc393897473"/>
            <w:proofErr w:type="spellStart"/>
            <w:r w:rsidRPr="006E0A2A">
              <w:rPr>
                <w:rStyle w:val="Heading2Char"/>
                <w:rFonts w:ascii="Times New Roman" w:hAnsi="Times New Roman" w:cs="Times New Roman"/>
                <w:b w:val="0"/>
                <w:color w:val="auto"/>
                <w:sz w:val="24"/>
                <w:szCs w:val="24"/>
              </w:rPr>
              <w:t>get_d_data</w:t>
            </w:r>
            <w:bookmarkEnd w:id="136"/>
            <w:bookmarkEnd w:id="137"/>
            <w:bookmarkEnd w:id="138"/>
            <w:bookmarkEnd w:id="139"/>
            <w:proofErr w:type="spellEnd"/>
          </w:p>
        </w:tc>
        <w:tc>
          <w:tcPr>
            <w:tcW w:w="2551" w:type="dxa"/>
            <w:vAlign w:val="center"/>
          </w:tcPr>
          <w:p w14:paraId="5DB65114"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40" w:name="_Toc393744746"/>
            <w:bookmarkStart w:id="141" w:name="_Toc393747130"/>
            <w:bookmarkStart w:id="142" w:name="_Toc393895690"/>
            <w:bookmarkStart w:id="143" w:name="_Toc393897474"/>
            <w:r w:rsidRPr="006E0A2A">
              <w:rPr>
                <w:rStyle w:val="Heading2Char"/>
                <w:rFonts w:ascii="Times New Roman" w:hAnsi="Times New Roman" w:cs="Times New Roman"/>
                <w:b w:val="0"/>
                <w:color w:val="auto"/>
                <w:sz w:val="24"/>
                <w:szCs w:val="24"/>
              </w:rPr>
              <w:t>-</w:t>
            </w:r>
            <w:bookmarkEnd w:id="140"/>
            <w:bookmarkEnd w:id="141"/>
            <w:bookmarkEnd w:id="142"/>
            <w:bookmarkEnd w:id="143"/>
          </w:p>
        </w:tc>
        <w:tc>
          <w:tcPr>
            <w:tcW w:w="1417" w:type="dxa"/>
            <w:vAlign w:val="center"/>
          </w:tcPr>
          <w:p w14:paraId="665D3297" w14:textId="06060913"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44" w:name="_Toc393744747"/>
            <w:bookmarkStart w:id="145" w:name="_Toc393747131"/>
            <w:bookmarkStart w:id="146" w:name="_Toc393895691"/>
            <w:bookmarkStart w:id="147" w:name="_Toc393897475"/>
            <w:r w:rsidRPr="006E0A2A">
              <w:rPr>
                <w:rStyle w:val="Heading2Char"/>
                <w:rFonts w:ascii="Times New Roman" w:hAnsi="Times New Roman" w:cs="Times New Roman"/>
                <w:b w:val="0"/>
                <w:color w:val="auto"/>
                <w:sz w:val="24"/>
                <w:szCs w:val="24"/>
              </w:rPr>
              <w:t>void</w:t>
            </w:r>
            <w:bookmarkEnd w:id="144"/>
            <w:bookmarkEnd w:id="145"/>
            <w:bookmarkEnd w:id="146"/>
            <w:bookmarkEnd w:id="147"/>
          </w:p>
        </w:tc>
      </w:tr>
      <w:tr w:rsidR="007757BD" w:rsidRPr="00EA37E8" w14:paraId="12BC4487" w14:textId="77777777" w:rsidTr="00D03214">
        <w:tc>
          <w:tcPr>
            <w:tcW w:w="562" w:type="dxa"/>
            <w:vAlign w:val="center"/>
          </w:tcPr>
          <w:p w14:paraId="3B6476FA"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48" w:name="_Toc393744748"/>
            <w:bookmarkStart w:id="149" w:name="_Toc393747132"/>
            <w:bookmarkStart w:id="150" w:name="_Toc393895692"/>
            <w:bookmarkStart w:id="151" w:name="_Toc393897476"/>
            <w:r w:rsidRPr="006E0A2A">
              <w:rPr>
                <w:rStyle w:val="Heading2Char"/>
                <w:rFonts w:ascii="Times New Roman" w:hAnsi="Times New Roman" w:cs="Times New Roman"/>
                <w:b w:val="0"/>
                <w:color w:val="auto"/>
                <w:sz w:val="24"/>
                <w:szCs w:val="24"/>
              </w:rPr>
              <w:t>3</w:t>
            </w:r>
            <w:bookmarkEnd w:id="148"/>
            <w:bookmarkEnd w:id="149"/>
            <w:bookmarkEnd w:id="150"/>
            <w:bookmarkEnd w:id="151"/>
          </w:p>
        </w:tc>
        <w:tc>
          <w:tcPr>
            <w:tcW w:w="2552" w:type="dxa"/>
            <w:vAlign w:val="center"/>
          </w:tcPr>
          <w:p w14:paraId="18352273" w14:textId="542D49F9" w:rsidR="007757BD" w:rsidRPr="006E0A2A" w:rsidRDefault="007757BD" w:rsidP="00FC6A41">
            <w:pPr>
              <w:pStyle w:val="NoSpacing"/>
              <w:rPr>
                <w:rStyle w:val="Heading2Char"/>
                <w:rFonts w:ascii="Times New Roman" w:hAnsi="Times New Roman" w:cs="Times New Roman"/>
                <w:b w:val="0"/>
                <w:color w:val="auto"/>
                <w:sz w:val="24"/>
                <w:szCs w:val="24"/>
              </w:rPr>
            </w:pPr>
            <w:bookmarkStart w:id="152" w:name="_Toc393744749"/>
            <w:bookmarkStart w:id="153" w:name="_Toc393747133"/>
            <w:bookmarkStart w:id="154" w:name="_Toc393895693"/>
            <w:bookmarkStart w:id="155" w:name="_Toc393897477"/>
            <w:proofErr w:type="spellStart"/>
            <w:r w:rsidRPr="006E0A2A">
              <w:rPr>
                <w:rStyle w:val="Heading2Char"/>
                <w:rFonts w:ascii="Times New Roman" w:hAnsi="Times New Roman" w:cs="Times New Roman"/>
                <w:b w:val="0"/>
                <w:color w:val="auto"/>
                <w:sz w:val="24"/>
                <w:szCs w:val="24"/>
              </w:rPr>
              <w:t>getAppointmentByDID</w:t>
            </w:r>
            <w:bookmarkEnd w:id="152"/>
            <w:bookmarkEnd w:id="153"/>
            <w:bookmarkEnd w:id="154"/>
            <w:bookmarkEnd w:id="155"/>
            <w:proofErr w:type="spellEnd"/>
          </w:p>
        </w:tc>
        <w:tc>
          <w:tcPr>
            <w:tcW w:w="2551" w:type="dxa"/>
            <w:vAlign w:val="center"/>
          </w:tcPr>
          <w:p w14:paraId="49775025" w14:textId="77777777" w:rsidR="007757BD" w:rsidRPr="006E0A2A" w:rsidRDefault="007757B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Method uses to get appointments data of dentist from database by using </w:t>
            </w:r>
            <w:proofErr w:type="spellStart"/>
            <w:r w:rsidRPr="006E0A2A">
              <w:rPr>
                <w:rFonts w:ascii="Times New Roman" w:hAnsi="Times New Roman" w:cs="Times New Roman"/>
                <w:sz w:val="24"/>
                <w:szCs w:val="24"/>
              </w:rPr>
              <w:t>dentistID</w:t>
            </w:r>
            <w:proofErr w:type="spellEnd"/>
          </w:p>
        </w:tc>
        <w:tc>
          <w:tcPr>
            <w:tcW w:w="2127" w:type="dxa"/>
            <w:vAlign w:val="center"/>
          </w:tcPr>
          <w:p w14:paraId="014A8864"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56" w:name="_Toc393744750"/>
            <w:bookmarkStart w:id="157" w:name="_Toc393747134"/>
            <w:bookmarkStart w:id="158" w:name="_Toc393895694"/>
            <w:bookmarkStart w:id="159" w:name="_Toc393897478"/>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56"/>
            <w:bookmarkEnd w:id="157"/>
            <w:bookmarkEnd w:id="158"/>
            <w:bookmarkEnd w:id="159"/>
            <w:proofErr w:type="spellEnd"/>
          </w:p>
        </w:tc>
        <w:tc>
          <w:tcPr>
            <w:tcW w:w="1417" w:type="dxa"/>
            <w:vAlign w:val="center"/>
          </w:tcPr>
          <w:p w14:paraId="235F1BDA" w14:textId="575B90EF"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60" w:name="_Toc393744751"/>
            <w:bookmarkStart w:id="161" w:name="_Toc393747135"/>
            <w:bookmarkStart w:id="162" w:name="_Toc393895695"/>
            <w:bookmarkStart w:id="163" w:name="_Toc393897479"/>
            <w:r w:rsidRPr="006E0A2A">
              <w:rPr>
                <w:rStyle w:val="Heading2Char"/>
                <w:rFonts w:ascii="Times New Roman" w:hAnsi="Times New Roman" w:cs="Times New Roman"/>
                <w:b w:val="0"/>
                <w:color w:val="auto"/>
                <w:sz w:val="24"/>
                <w:szCs w:val="24"/>
              </w:rPr>
              <w:t>Array[]</w:t>
            </w:r>
            <w:bookmarkEnd w:id="160"/>
            <w:bookmarkEnd w:id="161"/>
            <w:bookmarkEnd w:id="162"/>
            <w:bookmarkEnd w:id="163"/>
          </w:p>
        </w:tc>
      </w:tr>
      <w:tr w:rsidR="007757BD" w:rsidRPr="00EA37E8" w14:paraId="7B120322" w14:textId="77777777" w:rsidTr="00D03214">
        <w:tc>
          <w:tcPr>
            <w:tcW w:w="562" w:type="dxa"/>
            <w:vAlign w:val="center"/>
          </w:tcPr>
          <w:p w14:paraId="5B9DB536" w14:textId="77777777" w:rsidR="007757BD" w:rsidRPr="006E0A2A" w:rsidRDefault="007757BD" w:rsidP="006E0A2A">
            <w:pPr>
              <w:pStyle w:val="NoSpacing"/>
              <w:rPr>
                <w:rStyle w:val="Heading2Char"/>
                <w:rFonts w:ascii="Times New Roman" w:hAnsi="Times New Roman" w:cs="Times New Roman"/>
                <w:b w:val="0"/>
                <w:color w:val="auto"/>
                <w:sz w:val="24"/>
                <w:szCs w:val="24"/>
              </w:rPr>
            </w:pPr>
            <w:bookmarkStart w:id="164" w:name="_Toc393744752"/>
            <w:bookmarkStart w:id="165" w:name="_Toc393747136"/>
            <w:bookmarkStart w:id="166" w:name="_Toc393895696"/>
            <w:bookmarkStart w:id="167" w:name="_Toc393897480"/>
            <w:r w:rsidRPr="006E0A2A">
              <w:rPr>
                <w:rStyle w:val="Heading2Char"/>
                <w:rFonts w:ascii="Times New Roman" w:hAnsi="Times New Roman" w:cs="Times New Roman"/>
                <w:b w:val="0"/>
                <w:color w:val="auto"/>
                <w:sz w:val="24"/>
                <w:szCs w:val="24"/>
              </w:rPr>
              <w:t>4</w:t>
            </w:r>
            <w:bookmarkEnd w:id="164"/>
            <w:bookmarkEnd w:id="165"/>
            <w:bookmarkEnd w:id="166"/>
            <w:bookmarkEnd w:id="167"/>
          </w:p>
        </w:tc>
        <w:tc>
          <w:tcPr>
            <w:tcW w:w="2552" w:type="dxa"/>
            <w:vAlign w:val="center"/>
          </w:tcPr>
          <w:p w14:paraId="4C3DC9B9" w14:textId="6E5C6D1F" w:rsidR="007757BD" w:rsidRPr="006E0A2A" w:rsidRDefault="007757BD" w:rsidP="00FC6A41">
            <w:pPr>
              <w:pStyle w:val="NoSpacing"/>
              <w:rPr>
                <w:rStyle w:val="Heading2Char"/>
                <w:rFonts w:ascii="Times New Roman" w:hAnsi="Times New Roman" w:cs="Times New Roman"/>
                <w:b w:val="0"/>
                <w:color w:val="auto"/>
                <w:sz w:val="24"/>
                <w:szCs w:val="24"/>
              </w:rPr>
            </w:pPr>
            <w:bookmarkStart w:id="168" w:name="_Toc393744753"/>
            <w:bookmarkStart w:id="169" w:name="_Toc393747137"/>
            <w:bookmarkStart w:id="170" w:name="_Toc393895697"/>
            <w:bookmarkStart w:id="171" w:name="_Toc393897481"/>
            <w:proofErr w:type="spellStart"/>
            <w:r w:rsidRPr="006E0A2A">
              <w:rPr>
                <w:rStyle w:val="Heading2Char"/>
                <w:rFonts w:ascii="Times New Roman" w:hAnsi="Times New Roman" w:cs="Times New Roman"/>
                <w:b w:val="0"/>
                <w:color w:val="auto"/>
                <w:sz w:val="24"/>
                <w:szCs w:val="24"/>
              </w:rPr>
              <w:t>getDataById</w:t>
            </w:r>
            <w:bookmarkEnd w:id="168"/>
            <w:bookmarkEnd w:id="169"/>
            <w:bookmarkEnd w:id="170"/>
            <w:bookmarkEnd w:id="171"/>
            <w:proofErr w:type="spellEnd"/>
          </w:p>
        </w:tc>
        <w:tc>
          <w:tcPr>
            <w:tcW w:w="2551" w:type="dxa"/>
            <w:vAlign w:val="center"/>
          </w:tcPr>
          <w:p w14:paraId="79708BFB" w14:textId="77777777" w:rsidR="007757BD" w:rsidRPr="006E0A2A" w:rsidRDefault="007757BD"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get the dentists’ data from database</w:t>
            </w:r>
            <w:r w:rsidRPr="006E0A2A">
              <w:rPr>
                <w:rStyle w:val="Heading2Char"/>
                <w:rFonts w:ascii="Times New Roman" w:hAnsi="Times New Roman" w:cs="Times New Roman"/>
                <w:b w:val="0"/>
                <w:color w:val="auto"/>
                <w:sz w:val="24"/>
                <w:szCs w:val="24"/>
              </w:rPr>
              <w:t xml:space="preserve"> by using </w:t>
            </w:r>
            <w:proofErr w:type="spellStart"/>
            <w:r w:rsidRPr="006E0A2A">
              <w:rPr>
                <w:rStyle w:val="Heading2Char"/>
                <w:rFonts w:ascii="Times New Roman" w:hAnsi="Times New Roman" w:cs="Times New Roman"/>
                <w:b w:val="0"/>
                <w:color w:val="auto"/>
                <w:sz w:val="24"/>
                <w:szCs w:val="24"/>
              </w:rPr>
              <w:t>dentistID</w:t>
            </w:r>
            <w:proofErr w:type="spellEnd"/>
          </w:p>
        </w:tc>
        <w:tc>
          <w:tcPr>
            <w:tcW w:w="2127" w:type="dxa"/>
            <w:vAlign w:val="center"/>
          </w:tcPr>
          <w:p w14:paraId="6DB70ADA" w14:textId="77777777" w:rsidR="007757BD" w:rsidRPr="006E0A2A" w:rsidRDefault="007757BD" w:rsidP="00D03214">
            <w:pPr>
              <w:pStyle w:val="NoSpacing"/>
              <w:jc w:val="center"/>
              <w:rPr>
                <w:rStyle w:val="Heading2Char"/>
                <w:rFonts w:ascii="Times New Roman" w:hAnsi="Times New Roman" w:cs="Times New Roman"/>
                <w:b w:val="0"/>
                <w:color w:val="auto"/>
                <w:sz w:val="24"/>
                <w:szCs w:val="24"/>
              </w:rPr>
            </w:pPr>
            <w:bookmarkStart w:id="172" w:name="_Toc393744754"/>
            <w:bookmarkStart w:id="173" w:name="_Toc393747138"/>
            <w:bookmarkStart w:id="174" w:name="_Toc393895698"/>
            <w:bookmarkStart w:id="175" w:name="_Toc393897482"/>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172"/>
            <w:bookmarkEnd w:id="173"/>
            <w:bookmarkEnd w:id="174"/>
            <w:bookmarkEnd w:id="175"/>
            <w:proofErr w:type="spellEnd"/>
          </w:p>
        </w:tc>
        <w:tc>
          <w:tcPr>
            <w:tcW w:w="1417" w:type="dxa"/>
            <w:vAlign w:val="center"/>
          </w:tcPr>
          <w:p w14:paraId="222831FA" w14:textId="50498B2E" w:rsidR="007757BD" w:rsidRPr="006E0A2A" w:rsidRDefault="003D6A47" w:rsidP="00D03214">
            <w:pPr>
              <w:pStyle w:val="NoSpacing"/>
              <w:jc w:val="center"/>
              <w:rPr>
                <w:rStyle w:val="Heading2Char"/>
                <w:rFonts w:ascii="Times New Roman" w:hAnsi="Times New Roman" w:cs="Times New Roman"/>
                <w:b w:val="0"/>
                <w:color w:val="auto"/>
                <w:sz w:val="24"/>
                <w:szCs w:val="24"/>
              </w:rPr>
            </w:pPr>
            <w:bookmarkStart w:id="176" w:name="_Toc393744755"/>
            <w:bookmarkStart w:id="177" w:name="_Toc393747139"/>
            <w:bookmarkStart w:id="178" w:name="_Toc393895699"/>
            <w:bookmarkStart w:id="179" w:name="_Toc393897483"/>
            <w:r w:rsidRPr="006E0A2A">
              <w:rPr>
                <w:rStyle w:val="Heading2Char"/>
                <w:rFonts w:ascii="Times New Roman" w:hAnsi="Times New Roman" w:cs="Times New Roman"/>
                <w:b w:val="0"/>
                <w:color w:val="auto"/>
                <w:sz w:val="24"/>
                <w:szCs w:val="24"/>
              </w:rPr>
              <w:t>void</w:t>
            </w:r>
            <w:bookmarkEnd w:id="176"/>
            <w:bookmarkEnd w:id="177"/>
            <w:bookmarkEnd w:id="178"/>
            <w:bookmarkEnd w:id="179"/>
          </w:p>
        </w:tc>
      </w:tr>
    </w:tbl>
    <w:p w14:paraId="2A077BDC" w14:textId="77777777" w:rsidR="00023C94" w:rsidRDefault="00023C94" w:rsidP="00FC6A41">
      <w:pPr>
        <w:pStyle w:val="NoSpacing"/>
        <w:rPr>
          <w:rStyle w:val="Heading2Char"/>
          <w:rFonts w:ascii="Times New Roman" w:hAnsi="Times New Roman" w:cs="Times New Roman"/>
          <w:color w:val="auto"/>
          <w:sz w:val="24"/>
          <w:szCs w:val="24"/>
        </w:rPr>
      </w:pPr>
    </w:p>
    <w:p w14:paraId="55F579EC" w14:textId="77777777" w:rsidR="00EA37E8" w:rsidRPr="00EA37E8" w:rsidRDefault="00EA37E8" w:rsidP="00FC6A41">
      <w:pPr>
        <w:pStyle w:val="NoSpacing"/>
        <w:rPr>
          <w:rStyle w:val="Heading2Char"/>
          <w:rFonts w:ascii="Times New Roman" w:hAnsi="Times New Roman" w:cs="Times New Roman"/>
          <w:color w:val="auto"/>
          <w:sz w:val="24"/>
          <w:szCs w:val="24"/>
        </w:rPr>
      </w:pPr>
    </w:p>
    <w:p w14:paraId="30FA02D9" w14:textId="23160675" w:rsidR="00A252B3" w:rsidRPr="00EA37E8" w:rsidRDefault="00964C32" w:rsidP="00FC6A41">
      <w:pPr>
        <w:pStyle w:val="NoSpacing"/>
        <w:rPr>
          <w:rStyle w:val="Heading2Char"/>
          <w:rFonts w:ascii="Times New Roman" w:hAnsi="Times New Roman" w:cs="Times New Roman"/>
          <w:color w:val="auto"/>
          <w:sz w:val="24"/>
          <w:szCs w:val="24"/>
        </w:rPr>
      </w:pPr>
      <w:bookmarkStart w:id="180" w:name="_Toc393744756"/>
      <w:bookmarkStart w:id="181" w:name="_Toc393747140"/>
      <w:bookmarkStart w:id="182" w:name="_Toc393895700"/>
      <w:bookmarkStart w:id="183" w:name="_Toc393897484"/>
      <w:r w:rsidRPr="00EA37E8">
        <w:rPr>
          <w:rStyle w:val="Heading2Char"/>
          <w:rFonts w:ascii="Times New Roman" w:hAnsi="Times New Roman" w:cs="Times New Roman"/>
          <w:color w:val="auto"/>
          <w:sz w:val="24"/>
          <w:szCs w:val="24"/>
        </w:rPr>
        <w:t>CD-02</w:t>
      </w:r>
      <w:r w:rsidR="00023C94" w:rsidRPr="00EA37E8">
        <w:rPr>
          <w:rStyle w:val="Heading2Char"/>
          <w:rFonts w:ascii="Times New Roman" w:hAnsi="Times New Roman" w:cs="Times New Roman"/>
          <w:color w:val="auto"/>
          <w:sz w:val="24"/>
          <w:szCs w:val="24"/>
        </w:rPr>
        <w:t xml:space="preserve">, </w:t>
      </w:r>
      <w:r w:rsidR="00BF70E6" w:rsidRPr="00EA37E8">
        <w:rPr>
          <w:rStyle w:val="Heading2Char"/>
          <w:rFonts w:ascii="Times New Roman" w:hAnsi="Times New Roman" w:cs="Times New Roman"/>
          <w:color w:val="auto"/>
          <w:sz w:val="24"/>
          <w:szCs w:val="24"/>
        </w:rPr>
        <w:t xml:space="preserve">Class name: </w:t>
      </w:r>
      <w:proofErr w:type="spellStart"/>
      <w:r w:rsidR="00BF70E6" w:rsidRPr="00EA37E8">
        <w:rPr>
          <w:rStyle w:val="Heading2Char"/>
          <w:rFonts w:ascii="Times New Roman" w:hAnsi="Times New Roman" w:cs="Times New Roman"/>
          <w:color w:val="auto"/>
          <w:sz w:val="24"/>
          <w:szCs w:val="24"/>
        </w:rPr>
        <w:t>Dentist_Manage</w:t>
      </w:r>
      <w:bookmarkEnd w:id="180"/>
      <w:bookmarkEnd w:id="181"/>
      <w:bookmarkEnd w:id="182"/>
      <w:bookmarkEnd w:id="183"/>
      <w:proofErr w:type="spellEnd"/>
    </w:p>
    <w:p w14:paraId="43DD5262" w14:textId="77777777" w:rsidR="00754471" w:rsidRPr="00EA37E8" w:rsidRDefault="00754471" w:rsidP="00FC6A41">
      <w:pPr>
        <w:pStyle w:val="NoSpacing"/>
        <w:rPr>
          <w:rStyle w:val="Heading2Char"/>
          <w:rFonts w:ascii="Times New Roman" w:hAnsi="Times New Roman" w:cs="Times New Roman"/>
          <w:color w:val="auto"/>
          <w:sz w:val="24"/>
          <w:szCs w:val="24"/>
        </w:rPr>
      </w:pPr>
    </w:p>
    <w:p w14:paraId="024C1561" w14:textId="0FD7D794" w:rsidR="00023C94" w:rsidRPr="00EA37E8" w:rsidRDefault="00D32C1D" w:rsidP="00840C3D">
      <w:pPr>
        <w:pStyle w:val="NoSpacing"/>
        <w:jc w:val="center"/>
        <w:rPr>
          <w:rStyle w:val="Heading2Char"/>
          <w:rFonts w:ascii="Times New Roman" w:hAnsi="Times New Roman" w:cs="Times New Roman"/>
          <w:color w:val="auto"/>
          <w:sz w:val="24"/>
          <w:szCs w:val="24"/>
        </w:rPr>
      </w:pPr>
      <w:r w:rsidRPr="00EA37E8">
        <w:rPr>
          <w:noProof/>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765C8209" w14:textId="77777777" w:rsidR="00EA37E8" w:rsidRDefault="00EA37E8" w:rsidP="00FC6A41">
      <w:pPr>
        <w:pStyle w:val="NoSpacing"/>
        <w:rPr>
          <w:rStyle w:val="Heading2Char"/>
          <w:rFonts w:ascii="Times New Roman" w:hAnsi="Times New Roman" w:cs="Times New Roman"/>
          <w:color w:val="auto"/>
          <w:sz w:val="24"/>
          <w:szCs w:val="24"/>
        </w:rPr>
      </w:pPr>
      <w:bookmarkStart w:id="184" w:name="_Toc393744757"/>
      <w:bookmarkStart w:id="185" w:name="_Toc393747141"/>
    </w:p>
    <w:p w14:paraId="3BDCD5D9" w14:textId="77777777" w:rsidR="00CD512E" w:rsidRPr="00EA37E8" w:rsidRDefault="00CD512E" w:rsidP="00FC6A41">
      <w:pPr>
        <w:pStyle w:val="NoSpacing"/>
        <w:rPr>
          <w:rStyle w:val="Heading2Char"/>
          <w:rFonts w:ascii="Times New Roman" w:hAnsi="Times New Roman" w:cs="Times New Roman"/>
          <w:color w:val="auto"/>
          <w:sz w:val="24"/>
          <w:szCs w:val="24"/>
        </w:rPr>
      </w:pPr>
      <w:bookmarkStart w:id="186" w:name="_Toc393895701"/>
      <w:bookmarkStart w:id="187" w:name="_Toc393897485"/>
      <w:r w:rsidRPr="00EA37E8">
        <w:rPr>
          <w:rStyle w:val="Heading2Char"/>
          <w:rFonts w:ascii="Times New Roman" w:hAnsi="Times New Roman" w:cs="Times New Roman"/>
          <w:color w:val="auto"/>
          <w:sz w:val="24"/>
          <w:szCs w:val="24"/>
        </w:rPr>
        <w:t>Property</w:t>
      </w:r>
      <w:bookmarkEnd w:id="184"/>
      <w:bookmarkEnd w:id="185"/>
      <w:bookmarkEnd w:id="186"/>
      <w:bookmarkEnd w:id="187"/>
    </w:p>
    <w:p w14:paraId="2204B4BC"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EA37E8" w14:paraId="73FBD52D" w14:textId="77777777" w:rsidTr="006E0A2A">
        <w:trPr>
          <w:trHeight w:val="191"/>
        </w:trPr>
        <w:tc>
          <w:tcPr>
            <w:tcW w:w="671" w:type="dxa"/>
            <w:shd w:val="clear" w:color="auto" w:fill="D9D9D9"/>
            <w:vAlign w:val="center"/>
          </w:tcPr>
          <w:p w14:paraId="2996650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88" w:name="_Toc393744758"/>
            <w:bookmarkStart w:id="189" w:name="_Toc393747142"/>
            <w:bookmarkStart w:id="190" w:name="_Toc393895702"/>
            <w:bookmarkStart w:id="191" w:name="_Toc393897486"/>
            <w:r w:rsidRPr="00EA37E8">
              <w:rPr>
                <w:rStyle w:val="Heading2Char"/>
                <w:rFonts w:ascii="Times New Roman" w:hAnsi="Times New Roman" w:cs="Times New Roman"/>
                <w:color w:val="auto"/>
                <w:sz w:val="24"/>
                <w:szCs w:val="24"/>
              </w:rPr>
              <w:t>ID</w:t>
            </w:r>
            <w:bookmarkEnd w:id="188"/>
            <w:bookmarkEnd w:id="189"/>
            <w:bookmarkEnd w:id="190"/>
            <w:bookmarkEnd w:id="191"/>
          </w:p>
        </w:tc>
        <w:tc>
          <w:tcPr>
            <w:tcW w:w="2698" w:type="dxa"/>
            <w:shd w:val="clear" w:color="auto" w:fill="D9D9D9"/>
            <w:vAlign w:val="center"/>
          </w:tcPr>
          <w:p w14:paraId="09AF1B2F"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2" w:name="_Toc393744759"/>
            <w:bookmarkStart w:id="193" w:name="_Toc393747143"/>
            <w:bookmarkStart w:id="194" w:name="_Toc393895703"/>
            <w:bookmarkStart w:id="195" w:name="_Toc393897487"/>
            <w:r w:rsidRPr="00EA37E8">
              <w:rPr>
                <w:rStyle w:val="Heading2Char"/>
                <w:rFonts w:ascii="Times New Roman" w:hAnsi="Times New Roman" w:cs="Times New Roman"/>
                <w:color w:val="auto"/>
                <w:sz w:val="24"/>
                <w:szCs w:val="24"/>
              </w:rPr>
              <w:t>Name</w:t>
            </w:r>
            <w:bookmarkEnd w:id="192"/>
            <w:bookmarkEnd w:id="193"/>
            <w:bookmarkEnd w:id="194"/>
            <w:bookmarkEnd w:id="195"/>
          </w:p>
        </w:tc>
        <w:tc>
          <w:tcPr>
            <w:tcW w:w="4018" w:type="dxa"/>
            <w:shd w:val="clear" w:color="auto" w:fill="D9D9D9"/>
            <w:vAlign w:val="center"/>
          </w:tcPr>
          <w:p w14:paraId="1DB298CB"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196" w:name="_Toc393744760"/>
            <w:bookmarkStart w:id="197" w:name="_Toc393747144"/>
            <w:bookmarkStart w:id="198" w:name="_Toc393895704"/>
            <w:bookmarkStart w:id="199" w:name="_Toc393897488"/>
            <w:r w:rsidRPr="00EA37E8">
              <w:rPr>
                <w:rStyle w:val="Heading2Char"/>
                <w:rFonts w:ascii="Times New Roman" w:hAnsi="Times New Roman" w:cs="Times New Roman"/>
                <w:color w:val="auto"/>
                <w:sz w:val="24"/>
                <w:szCs w:val="24"/>
              </w:rPr>
              <w:t>Description</w:t>
            </w:r>
            <w:bookmarkEnd w:id="196"/>
            <w:bookmarkEnd w:id="197"/>
            <w:bookmarkEnd w:id="198"/>
            <w:bookmarkEnd w:id="199"/>
          </w:p>
        </w:tc>
        <w:tc>
          <w:tcPr>
            <w:tcW w:w="1855" w:type="dxa"/>
            <w:shd w:val="clear" w:color="auto" w:fill="D9D9D9"/>
            <w:vAlign w:val="center"/>
          </w:tcPr>
          <w:p w14:paraId="679C587E" w14:textId="77777777" w:rsidR="00543B64" w:rsidRPr="00EA37E8" w:rsidRDefault="00543B64" w:rsidP="006E0A2A">
            <w:pPr>
              <w:pStyle w:val="NoSpacing"/>
              <w:jc w:val="center"/>
              <w:rPr>
                <w:rStyle w:val="Heading2Char"/>
                <w:rFonts w:ascii="Times New Roman" w:hAnsi="Times New Roman" w:cs="Times New Roman"/>
                <w:color w:val="auto"/>
                <w:sz w:val="24"/>
                <w:szCs w:val="24"/>
              </w:rPr>
            </w:pPr>
            <w:bookmarkStart w:id="200" w:name="_Toc393744761"/>
            <w:bookmarkStart w:id="201" w:name="_Toc393747145"/>
            <w:bookmarkStart w:id="202" w:name="_Toc393895705"/>
            <w:bookmarkStart w:id="203" w:name="_Toc393897489"/>
            <w:r w:rsidRPr="00EA37E8">
              <w:rPr>
                <w:rStyle w:val="Heading2Char"/>
                <w:rFonts w:ascii="Times New Roman" w:hAnsi="Times New Roman" w:cs="Times New Roman"/>
                <w:color w:val="auto"/>
                <w:sz w:val="24"/>
                <w:szCs w:val="24"/>
              </w:rPr>
              <w:t>Remark</w:t>
            </w:r>
            <w:bookmarkEnd w:id="200"/>
            <w:bookmarkEnd w:id="201"/>
            <w:bookmarkEnd w:id="202"/>
            <w:bookmarkEnd w:id="203"/>
          </w:p>
        </w:tc>
      </w:tr>
      <w:tr w:rsidR="00543B64" w:rsidRPr="00EA37E8" w14:paraId="408C3FD8" w14:textId="77777777" w:rsidTr="006E0A2A">
        <w:trPr>
          <w:trHeight w:val="321"/>
        </w:trPr>
        <w:tc>
          <w:tcPr>
            <w:tcW w:w="671" w:type="dxa"/>
            <w:vAlign w:val="center"/>
          </w:tcPr>
          <w:p w14:paraId="1F2E25C5"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4" w:name="_Toc393744762"/>
            <w:bookmarkStart w:id="205" w:name="_Toc393747146"/>
            <w:bookmarkStart w:id="206" w:name="_Toc393895706"/>
            <w:bookmarkStart w:id="207" w:name="_Toc393897490"/>
            <w:r w:rsidRPr="00EA37E8">
              <w:rPr>
                <w:rStyle w:val="Heading2Char"/>
                <w:rFonts w:ascii="Times New Roman" w:hAnsi="Times New Roman" w:cs="Times New Roman"/>
                <w:b w:val="0"/>
                <w:color w:val="auto"/>
                <w:sz w:val="24"/>
                <w:szCs w:val="24"/>
              </w:rPr>
              <w:t>-</w:t>
            </w:r>
            <w:bookmarkEnd w:id="204"/>
            <w:bookmarkEnd w:id="205"/>
            <w:bookmarkEnd w:id="206"/>
            <w:bookmarkEnd w:id="207"/>
          </w:p>
        </w:tc>
        <w:tc>
          <w:tcPr>
            <w:tcW w:w="2698" w:type="dxa"/>
            <w:vAlign w:val="center"/>
          </w:tcPr>
          <w:p w14:paraId="486BCB4F"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08" w:name="_Toc393744763"/>
            <w:bookmarkStart w:id="209" w:name="_Toc393747147"/>
            <w:bookmarkStart w:id="210" w:name="_Toc393895707"/>
            <w:bookmarkStart w:id="211" w:name="_Toc393897491"/>
            <w:r w:rsidRPr="00EA37E8">
              <w:rPr>
                <w:rStyle w:val="Heading2Char"/>
                <w:rFonts w:ascii="Times New Roman" w:hAnsi="Times New Roman" w:cs="Times New Roman"/>
                <w:b w:val="0"/>
                <w:color w:val="auto"/>
                <w:sz w:val="24"/>
                <w:szCs w:val="24"/>
              </w:rPr>
              <w:t>-</w:t>
            </w:r>
            <w:bookmarkEnd w:id="208"/>
            <w:bookmarkEnd w:id="209"/>
            <w:bookmarkEnd w:id="210"/>
            <w:bookmarkEnd w:id="211"/>
          </w:p>
        </w:tc>
        <w:tc>
          <w:tcPr>
            <w:tcW w:w="4018" w:type="dxa"/>
            <w:vAlign w:val="center"/>
          </w:tcPr>
          <w:p w14:paraId="6A63803F" w14:textId="77777777" w:rsidR="00543B64" w:rsidRPr="00EA37E8"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EA37E8">
              <w:t>-</w:t>
            </w:r>
          </w:p>
        </w:tc>
        <w:tc>
          <w:tcPr>
            <w:tcW w:w="1855" w:type="dxa"/>
            <w:vAlign w:val="center"/>
          </w:tcPr>
          <w:p w14:paraId="063BD5F8" w14:textId="77777777" w:rsidR="00543B64" w:rsidRPr="00EA37E8" w:rsidRDefault="00543B64" w:rsidP="006E0A2A">
            <w:pPr>
              <w:pStyle w:val="NoSpacing"/>
              <w:jc w:val="center"/>
              <w:rPr>
                <w:rStyle w:val="Heading2Char"/>
                <w:rFonts w:ascii="Times New Roman" w:hAnsi="Times New Roman" w:cs="Times New Roman"/>
                <w:b w:val="0"/>
                <w:color w:val="auto"/>
                <w:sz w:val="24"/>
                <w:szCs w:val="24"/>
              </w:rPr>
            </w:pPr>
            <w:bookmarkStart w:id="212" w:name="_Toc393744764"/>
            <w:bookmarkStart w:id="213" w:name="_Toc393747148"/>
            <w:bookmarkStart w:id="214" w:name="_Toc393895708"/>
            <w:bookmarkStart w:id="215" w:name="_Toc393897492"/>
            <w:r w:rsidRPr="00EA37E8">
              <w:rPr>
                <w:rStyle w:val="Heading2Char"/>
                <w:rFonts w:ascii="Times New Roman" w:hAnsi="Times New Roman" w:cs="Times New Roman"/>
                <w:b w:val="0"/>
                <w:color w:val="auto"/>
                <w:sz w:val="24"/>
                <w:szCs w:val="24"/>
              </w:rPr>
              <w:t>-</w:t>
            </w:r>
            <w:bookmarkEnd w:id="212"/>
            <w:bookmarkEnd w:id="213"/>
            <w:bookmarkEnd w:id="214"/>
            <w:bookmarkEnd w:id="215"/>
          </w:p>
        </w:tc>
      </w:tr>
    </w:tbl>
    <w:p w14:paraId="284B0615" w14:textId="77777777" w:rsidR="006E0A2A" w:rsidRDefault="006E0A2A" w:rsidP="00FC6A41">
      <w:pPr>
        <w:pStyle w:val="NoSpacing"/>
        <w:rPr>
          <w:rStyle w:val="Heading2Char"/>
          <w:rFonts w:ascii="Times New Roman" w:hAnsi="Times New Roman" w:cs="Times New Roman"/>
          <w:color w:val="auto"/>
          <w:sz w:val="24"/>
          <w:szCs w:val="24"/>
        </w:rPr>
      </w:pPr>
      <w:bookmarkStart w:id="216" w:name="_Toc393744765"/>
      <w:bookmarkStart w:id="217" w:name="_Toc393747149"/>
      <w:bookmarkStart w:id="218" w:name="_Toc393895709"/>
      <w:bookmarkStart w:id="219" w:name="_Toc393897493"/>
    </w:p>
    <w:p w14:paraId="69BE7FA5" w14:textId="77777777" w:rsidR="00CD512E" w:rsidRPr="00EA37E8" w:rsidRDefault="00CD512E" w:rsidP="00FC6A41">
      <w:pPr>
        <w:pStyle w:val="NoSpacing"/>
        <w:rPr>
          <w:rStyle w:val="Heading2Char"/>
          <w:rFonts w:ascii="Times New Roman" w:hAnsi="Times New Roman" w:cs="Times New Roman"/>
          <w:color w:val="auto"/>
          <w:sz w:val="24"/>
          <w:szCs w:val="24"/>
        </w:rPr>
      </w:pPr>
      <w:r w:rsidRPr="00EA37E8">
        <w:rPr>
          <w:rStyle w:val="Heading2Char"/>
          <w:rFonts w:ascii="Times New Roman" w:hAnsi="Times New Roman" w:cs="Times New Roman"/>
          <w:color w:val="auto"/>
          <w:sz w:val="24"/>
          <w:szCs w:val="24"/>
        </w:rPr>
        <w:t>Method</w:t>
      </w:r>
      <w:bookmarkEnd w:id="216"/>
      <w:bookmarkEnd w:id="217"/>
      <w:bookmarkEnd w:id="218"/>
      <w:bookmarkEnd w:id="219"/>
    </w:p>
    <w:p w14:paraId="4C33D7E6" w14:textId="77777777" w:rsidR="00543B64" w:rsidRPr="00EA37E8"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6E0A2A" w14:paraId="563CFAD9" w14:textId="77777777" w:rsidTr="00D03214">
        <w:trPr>
          <w:trHeight w:val="191"/>
        </w:trPr>
        <w:tc>
          <w:tcPr>
            <w:tcW w:w="671" w:type="dxa"/>
            <w:shd w:val="clear" w:color="auto" w:fill="D9D9D9"/>
            <w:vAlign w:val="center"/>
          </w:tcPr>
          <w:p w14:paraId="7BEE6F2A"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0" w:name="_Toc393744766"/>
            <w:bookmarkStart w:id="221" w:name="_Toc393747150"/>
            <w:bookmarkStart w:id="222" w:name="_Toc393895710"/>
            <w:bookmarkStart w:id="223" w:name="_Toc393897494"/>
            <w:r w:rsidRPr="006E0A2A">
              <w:rPr>
                <w:rStyle w:val="Heading2Char"/>
                <w:rFonts w:ascii="Times New Roman" w:hAnsi="Times New Roman" w:cs="Times New Roman"/>
                <w:color w:val="auto"/>
                <w:sz w:val="24"/>
                <w:szCs w:val="24"/>
              </w:rPr>
              <w:t>ID</w:t>
            </w:r>
            <w:bookmarkEnd w:id="220"/>
            <w:bookmarkEnd w:id="221"/>
            <w:bookmarkEnd w:id="222"/>
            <w:bookmarkEnd w:id="223"/>
          </w:p>
        </w:tc>
        <w:tc>
          <w:tcPr>
            <w:tcW w:w="2131" w:type="dxa"/>
            <w:shd w:val="clear" w:color="auto" w:fill="D9D9D9"/>
            <w:vAlign w:val="center"/>
          </w:tcPr>
          <w:p w14:paraId="052B8B95"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4" w:name="_Toc393744767"/>
            <w:bookmarkStart w:id="225" w:name="_Toc393747151"/>
            <w:bookmarkStart w:id="226" w:name="_Toc393895711"/>
            <w:bookmarkStart w:id="227" w:name="_Toc393897495"/>
            <w:r w:rsidRPr="006E0A2A">
              <w:rPr>
                <w:rStyle w:val="Heading2Char"/>
                <w:rFonts w:ascii="Times New Roman" w:hAnsi="Times New Roman" w:cs="Times New Roman"/>
                <w:color w:val="auto"/>
                <w:sz w:val="24"/>
                <w:szCs w:val="24"/>
              </w:rPr>
              <w:t>Name</w:t>
            </w:r>
            <w:bookmarkEnd w:id="224"/>
            <w:bookmarkEnd w:id="225"/>
            <w:bookmarkEnd w:id="226"/>
            <w:bookmarkEnd w:id="227"/>
          </w:p>
        </w:tc>
        <w:tc>
          <w:tcPr>
            <w:tcW w:w="2693" w:type="dxa"/>
            <w:shd w:val="clear" w:color="auto" w:fill="D9D9D9"/>
            <w:vAlign w:val="center"/>
          </w:tcPr>
          <w:p w14:paraId="72968734" w14:textId="77777777" w:rsidR="00D32C1D" w:rsidRPr="006E0A2A" w:rsidRDefault="00D32C1D" w:rsidP="006E0A2A">
            <w:pPr>
              <w:pStyle w:val="NoSpacing"/>
              <w:jc w:val="center"/>
              <w:rPr>
                <w:rStyle w:val="Heading2Char"/>
                <w:rFonts w:ascii="Times New Roman" w:hAnsi="Times New Roman" w:cs="Times New Roman"/>
                <w:color w:val="auto"/>
                <w:sz w:val="24"/>
                <w:szCs w:val="24"/>
              </w:rPr>
            </w:pPr>
            <w:bookmarkStart w:id="228" w:name="_Toc393744768"/>
            <w:bookmarkStart w:id="229" w:name="_Toc393747152"/>
            <w:bookmarkStart w:id="230" w:name="_Toc393895712"/>
            <w:bookmarkStart w:id="231" w:name="_Toc393897496"/>
            <w:r w:rsidRPr="006E0A2A">
              <w:rPr>
                <w:rStyle w:val="Heading2Char"/>
                <w:rFonts w:ascii="Times New Roman" w:hAnsi="Times New Roman" w:cs="Times New Roman"/>
                <w:color w:val="auto"/>
                <w:sz w:val="24"/>
                <w:szCs w:val="24"/>
              </w:rPr>
              <w:t>Description</w:t>
            </w:r>
            <w:bookmarkEnd w:id="228"/>
            <w:bookmarkEnd w:id="229"/>
            <w:bookmarkEnd w:id="230"/>
            <w:bookmarkEnd w:id="231"/>
          </w:p>
        </w:tc>
        <w:tc>
          <w:tcPr>
            <w:tcW w:w="2126" w:type="dxa"/>
            <w:shd w:val="clear" w:color="auto" w:fill="D9D9D9"/>
            <w:vAlign w:val="center"/>
          </w:tcPr>
          <w:p w14:paraId="03E7209D" w14:textId="0DCAC5DB"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2" w:name="_Toc393744769"/>
            <w:bookmarkStart w:id="233" w:name="_Toc393747153"/>
            <w:bookmarkStart w:id="234" w:name="_Toc393895713"/>
            <w:bookmarkStart w:id="235" w:name="_Toc393897497"/>
            <w:r w:rsidRPr="006E0A2A">
              <w:rPr>
                <w:rStyle w:val="Heading2Char"/>
                <w:rFonts w:ascii="Times New Roman" w:hAnsi="Times New Roman" w:cs="Times New Roman"/>
                <w:color w:val="auto"/>
                <w:sz w:val="24"/>
                <w:szCs w:val="24"/>
              </w:rPr>
              <w:t>Parameters</w:t>
            </w:r>
            <w:bookmarkEnd w:id="232"/>
            <w:bookmarkEnd w:id="233"/>
            <w:bookmarkEnd w:id="234"/>
            <w:bookmarkEnd w:id="235"/>
          </w:p>
        </w:tc>
        <w:tc>
          <w:tcPr>
            <w:tcW w:w="1621" w:type="dxa"/>
            <w:shd w:val="clear" w:color="auto" w:fill="D9D9D9"/>
            <w:vAlign w:val="center"/>
          </w:tcPr>
          <w:p w14:paraId="13CDB8F3" w14:textId="186B0F00" w:rsidR="00D32C1D" w:rsidRPr="006E0A2A" w:rsidRDefault="00D32C1D" w:rsidP="00D03214">
            <w:pPr>
              <w:pStyle w:val="NoSpacing"/>
              <w:jc w:val="center"/>
              <w:rPr>
                <w:rStyle w:val="Heading2Char"/>
                <w:rFonts w:ascii="Times New Roman" w:hAnsi="Times New Roman" w:cs="Times New Roman"/>
                <w:color w:val="auto"/>
                <w:sz w:val="24"/>
                <w:szCs w:val="24"/>
              </w:rPr>
            </w:pPr>
            <w:bookmarkStart w:id="236" w:name="_Toc393744770"/>
            <w:bookmarkStart w:id="237" w:name="_Toc393747154"/>
            <w:bookmarkStart w:id="238" w:name="_Toc393895714"/>
            <w:bookmarkStart w:id="239" w:name="_Toc393897498"/>
            <w:r w:rsidRPr="006E0A2A">
              <w:rPr>
                <w:rStyle w:val="Heading2Char"/>
                <w:rFonts w:ascii="Times New Roman" w:hAnsi="Times New Roman" w:cs="Times New Roman"/>
                <w:color w:val="auto"/>
                <w:sz w:val="24"/>
                <w:szCs w:val="24"/>
              </w:rPr>
              <w:t>Return</w:t>
            </w:r>
            <w:bookmarkEnd w:id="236"/>
            <w:bookmarkEnd w:id="237"/>
            <w:bookmarkEnd w:id="238"/>
            <w:bookmarkEnd w:id="239"/>
          </w:p>
        </w:tc>
      </w:tr>
      <w:tr w:rsidR="00607B69" w:rsidRPr="006E0A2A" w14:paraId="2BE64415" w14:textId="77777777" w:rsidTr="00D03214">
        <w:tc>
          <w:tcPr>
            <w:tcW w:w="671" w:type="dxa"/>
            <w:vAlign w:val="center"/>
          </w:tcPr>
          <w:p w14:paraId="7C7035FD"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40" w:name="_Toc393744771"/>
            <w:bookmarkStart w:id="241" w:name="_Toc393747155"/>
            <w:bookmarkStart w:id="242" w:name="_Toc393895715"/>
            <w:bookmarkStart w:id="243" w:name="_Toc393897499"/>
            <w:r w:rsidRPr="006E0A2A">
              <w:rPr>
                <w:rStyle w:val="Heading2Char"/>
                <w:rFonts w:ascii="Times New Roman" w:hAnsi="Times New Roman" w:cs="Times New Roman"/>
                <w:b w:val="0"/>
                <w:color w:val="auto"/>
                <w:sz w:val="24"/>
                <w:szCs w:val="24"/>
              </w:rPr>
              <w:t>1</w:t>
            </w:r>
            <w:bookmarkEnd w:id="240"/>
            <w:bookmarkEnd w:id="241"/>
            <w:bookmarkEnd w:id="242"/>
            <w:bookmarkEnd w:id="243"/>
          </w:p>
        </w:tc>
        <w:tc>
          <w:tcPr>
            <w:tcW w:w="2131" w:type="dxa"/>
            <w:vAlign w:val="center"/>
          </w:tcPr>
          <w:p w14:paraId="77D41EF9" w14:textId="37FFCD09" w:rsidR="00D32C1D" w:rsidRPr="006E0A2A" w:rsidRDefault="00D32C1D" w:rsidP="00FC6A41">
            <w:pPr>
              <w:pStyle w:val="NoSpacing"/>
              <w:rPr>
                <w:rStyle w:val="Heading2Char"/>
                <w:rFonts w:ascii="Times New Roman" w:hAnsi="Times New Roman" w:cs="Times New Roman"/>
                <w:b w:val="0"/>
                <w:color w:val="auto"/>
                <w:sz w:val="24"/>
                <w:szCs w:val="24"/>
              </w:rPr>
            </w:pPr>
            <w:bookmarkStart w:id="244" w:name="_Toc393744772"/>
            <w:bookmarkStart w:id="245" w:name="_Toc393747156"/>
            <w:bookmarkStart w:id="246" w:name="_Toc393895716"/>
            <w:bookmarkStart w:id="247" w:name="_Toc393897500"/>
            <w:r w:rsidRPr="006E0A2A">
              <w:rPr>
                <w:rStyle w:val="Heading2Char"/>
                <w:rFonts w:ascii="Times New Roman" w:hAnsi="Times New Roman" w:cs="Times New Roman"/>
                <w:b w:val="0"/>
                <w:color w:val="auto"/>
                <w:sz w:val="24"/>
                <w:szCs w:val="24"/>
              </w:rPr>
              <w:t>login</w:t>
            </w:r>
            <w:bookmarkEnd w:id="244"/>
            <w:bookmarkEnd w:id="245"/>
            <w:bookmarkEnd w:id="246"/>
            <w:bookmarkEnd w:id="247"/>
          </w:p>
        </w:tc>
        <w:tc>
          <w:tcPr>
            <w:tcW w:w="2693" w:type="dxa"/>
            <w:vAlign w:val="center"/>
          </w:tcPr>
          <w:p w14:paraId="1FB51E3C" w14:textId="570C216F" w:rsidR="00D32C1D" w:rsidRPr="006E0A2A" w:rsidRDefault="00D32C1D"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 xml:space="preserve">Method uses to login for </w:t>
            </w:r>
            <w:r w:rsidR="007D1288" w:rsidRPr="006E0A2A">
              <w:rPr>
                <w:rStyle w:val="Heading2Char"/>
                <w:rFonts w:ascii="Times New Roman" w:eastAsiaTheme="minorHAnsi" w:hAnsi="Times New Roman" w:cs="Times New Roman"/>
                <w:b w:val="0"/>
                <w:bCs w:val="0"/>
                <w:color w:val="auto"/>
                <w:sz w:val="24"/>
                <w:szCs w:val="24"/>
                <w:lang w:bidi="ar-SA"/>
              </w:rPr>
              <w:t>dentist</w:t>
            </w:r>
          </w:p>
        </w:tc>
        <w:tc>
          <w:tcPr>
            <w:tcW w:w="2126" w:type="dxa"/>
            <w:vAlign w:val="center"/>
          </w:tcPr>
          <w:p w14:paraId="750D7AC5" w14:textId="1E2A8C64" w:rsidR="00D32C1D" w:rsidRPr="006E0A2A" w:rsidRDefault="00D32C1D" w:rsidP="00D03214">
            <w:pPr>
              <w:pStyle w:val="NoSpacing"/>
              <w:jc w:val="center"/>
              <w:rPr>
                <w:rStyle w:val="Heading2Char"/>
                <w:rFonts w:ascii="Times New Roman" w:eastAsiaTheme="minorHAnsi" w:hAnsi="Times New Roman" w:cs="Times New Roman"/>
                <w:b w:val="0"/>
                <w:bCs w:val="0"/>
                <w:color w:val="auto"/>
                <w:sz w:val="24"/>
                <w:szCs w:val="24"/>
                <w:lang w:bidi="ar-SA"/>
              </w:rPr>
            </w:pPr>
            <w:bookmarkStart w:id="248" w:name="_Toc393744773"/>
            <w:bookmarkStart w:id="249" w:name="_Toc393747157"/>
            <w:bookmarkStart w:id="250" w:name="_Toc393895717"/>
            <w:bookmarkStart w:id="251" w:name="_Toc393897501"/>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proofErr w:type="spellEnd"/>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password:varchar</w:t>
            </w:r>
            <w:bookmarkEnd w:id="248"/>
            <w:bookmarkEnd w:id="249"/>
            <w:bookmarkEnd w:id="250"/>
            <w:bookmarkEnd w:id="251"/>
            <w:proofErr w:type="spellEnd"/>
          </w:p>
        </w:tc>
        <w:tc>
          <w:tcPr>
            <w:tcW w:w="1621" w:type="dxa"/>
            <w:vAlign w:val="center"/>
          </w:tcPr>
          <w:p w14:paraId="0255AD4E" w14:textId="46B0AA9D"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52" w:name="_Toc393744774"/>
            <w:bookmarkStart w:id="253" w:name="_Toc393747158"/>
            <w:bookmarkStart w:id="254" w:name="_Toc393895718"/>
            <w:bookmarkStart w:id="255" w:name="_Toc393897502"/>
            <w:proofErr w:type="spellStart"/>
            <w:r w:rsidRPr="006E0A2A">
              <w:rPr>
                <w:rStyle w:val="Heading2Char"/>
                <w:rFonts w:ascii="Times New Roman" w:hAnsi="Times New Roman" w:cs="Times New Roman"/>
                <w:b w:val="0"/>
                <w:color w:val="auto"/>
                <w:sz w:val="24"/>
                <w:szCs w:val="24"/>
              </w:rPr>
              <w:t>boolean</w:t>
            </w:r>
            <w:bookmarkEnd w:id="252"/>
            <w:bookmarkEnd w:id="253"/>
            <w:bookmarkEnd w:id="254"/>
            <w:bookmarkEnd w:id="255"/>
            <w:proofErr w:type="spellEnd"/>
          </w:p>
        </w:tc>
      </w:tr>
      <w:tr w:rsidR="00095CC8" w:rsidRPr="006E0A2A" w14:paraId="1ECE9821" w14:textId="77777777" w:rsidTr="00D03214">
        <w:tc>
          <w:tcPr>
            <w:tcW w:w="671" w:type="dxa"/>
            <w:vAlign w:val="center"/>
          </w:tcPr>
          <w:p w14:paraId="3BCE9CB1" w14:textId="77777777" w:rsidR="00D32C1D" w:rsidRPr="006E0A2A" w:rsidRDefault="00D32C1D" w:rsidP="00FC6A41">
            <w:pPr>
              <w:pStyle w:val="NoSpacing"/>
              <w:rPr>
                <w:rStyle w:val="Heading2Char"/>
                <w:rFonts w:ascii="Times New Roman" w:hAnsi="Times New Roman" w:cs="Times New Roman"/>
                <w:b w:val="0"/>
                <w:color w:val="auto"/>
                <w:sz w:val="24"/>
                <w:szCs w:val="24"/>
              </w:rPr>
            </w:pPr>
            <w:bookmarkStart w:id="256" w:name="_Toc393744775"/>
            <w:bookmarkStart w:id="257" w:name="_Toc393747159"/>
            <w:bookmarkStart w:id="258" w:name="_Toc393895719"/>
            <w:bookmarkStart w:id="259" w:name="_Toc393897503"/>
            <w:r w:rsidRPr="006E0A2A">
              <w:rPr>
                <w:rStyle w:val="Heading2Char"/>
                <w:rFonts w:ascii="Times New Roman" w:hAnsi="Times New Roman" w:cs="Times New Roman"/>
                <w:b w:val="0"/>
                <w:color w:val="auto"/>
                <w:sz w:val="24"/>
                <w:szCs w:val="24"/>
              </w:rPr>
              <w:t>2</w:t>
            </w:r>
            <w:bookmarkEnd w:id="256"/>
            <w:bookmarkEnd w:id="257"/>
            <w:bookmarkEnd w:id="258"/>
            <w:bookmarkEnd w:id="259"/>
          </w:p>
        </w:tc>
        <w:tc>
          <w:tcPr>
            <w:tcW w:w="2131" w:type="dxa"/>
            <w:vAlign w:val="center"/>
          </w:tcPr>
          <w:p w14:paraId="005E1296" w14:textId="3F42F39E" w:rsidR="00D32C1D" w:rsidRPr="006E0A2A" w:rsidRDefault="00D32C1D" w:rsidP="00FC6A41">
            <w:pPr>
              <w:pStyle w:val="NoSpacing"/>
              <w:rPr>
                <w:rStyle w:val="Heading2Char"/>
                <w:rFonts w:ascii="Times New Roman" w:hAnsi="Times New Roman" w:cs="Times New Roman"/>
                <w:b w:val="0"/>
                <w:color w:val="auto"/>
                <w:sz w:val="24"/>
                <w:szCs w:val="24"/>
              </w:rPr>
            </w:pPr>
            <w:bookmarkStart w:id="260" w:name="_Toc393744776"/>
            <w:bookmarkStart w:id="261" w:name="_Toc393747160"/>
            <w:bookmarkStart w:id="262" w:name="_Toc393895720"/>
            <w:bookmarkStart w:id="263" w:name="_Toc393897504"/>
            <w:proofErr w:type="spellStart"/>
            <w:r w:rsidRPr="006E0A2A">
              <w:rPr>
                <w:rStyle w:val="Heading2Char"/>
                <w:rFonts w:ascii="Times New Roman" w:hAnsi="Times New Roman" w:cs="Times New Roman"/>
                <w:b w:val="0"/>
                <w:color w:val="auto"/>
                <w:sz w:val="24"/>
                <w:szCs w:val="24"/>
              </w:rPr>
              <w:t>getCalendarByDID</w:t>
            </w:r>
            <w:bookmarkEnd w:id="260"/>
            <w:bookmarkEnd w:id="261"/>
            <w:bookmarkEnd w:id="262"/>
            <w:bookmarkEnd w:id="263"/>
            <w:proofErr w:type="spellEnd"/>
          </w:p>
        </w:tc>
        <w:tc>
          <w:tcPr>
            <w:tcW w:w="2693" w:type="dxa"/>
            <w:vAlign w:val="center"/>
          </w:tcPr>
          <w:p w14:paraId="5887A853" w14:textId="77777777" w:rsidR="00D32C1D" w:rsidRPr="006E0A2A" w:rsidRDefault="00D32C1D" w:rsidP="00FC6A41">
            <w:pPr>
              <w:pStyle w:val="NoSpacing"/>
              <w:rPr>
                <w:rFonts w:ascii="Times New Roman" w:hAnsi="Times New Roman" w:cs="Times New Roman"/>
                <w:sz w:val="24"/>
                <w:szCs w:val="24"/>
              </w:rPr>
            </w:pPr>
            <w:r w:rsidRPr="006E0A2A">
              <w:rPr>
                <w:rFonts w:ascii="Times New Roman" w:hAnsi="Times New Roman" w:cs="Times New Roman"/>
                <w:sz w:val="24"/>
                <w:szCs w:val="24"/>
              </w:rPr>
              <w:t>Method uses to get appointments data</w:t>
            </w:r>
          </w:p>
          <w:p w14:paraId="33FBC7A1" w14:textId="41E71118" w:rsidR="00D32C1D" w:rsidRPr="006E0A2A" w:rsidRDefault="00D32C1D" w:rsidP="00FC6A41">
            <w:pPr>
              <w:pStyle w:val="NoSpacing"/>
              <w:rPr>
                <w:rFonts w:ascii="Times New Roman" w:hAnsi="Times New Roman" w:cs="Times New Roman"/>
                <w:sz w:val="24"/>
                <w:szCs w:val="24"/>
                <w:lang w:bidi="ar-SA"/>
              </w:rPr>
            </w:pPr>
            <w:r w:rsidRPr="006E0A2A">
              <w:rPr>
                <w:rFonts w:ascii="Times New Roman" w:hAnsi="Times New Roman" w:cs="Times New Roman"/>
                <w:sz w:val="24"/>
                <w:szCs w:val="24"/>
              </w:rPr>
              <w:t xml:space="preserve">of dentist from database by using </w:t>
            </w:r>
            <w:proofErr w:type="spellStart"/>
            <w:r w:rsidRPr="006E0A2A">
              <w:rPr>
                <w:rFonts w:ascii="Times New Roman" w:hAnsi="Times New Roman" w:cs="Times New Roman"/>
                <w:sz w:val="24"/>
                <w:szCs w:val="24"/>
              </w:rPr>
              <w:t>dentistID</w:t>
            </w:r>
            <w:proofErr w:type="spellEnd"/>
          </w:p>
        </w:tc>
        <w:tc>
          <w:tcPr>
            <w:tcW w:w="2126" w:type="dxa"/>
            <w:vAlign w:val="center"/>
          </w:tcPr>
          <w:p w14:paraId="061A6C19" w14:textId="742F0403" w:rsidR="00D32C1D" w:rsidRPr="006E0A2A" w:rsidRDefault="00D32C1D" w:rsidP="00D03214">
            <w:pPr>
              <w:pStyle w:val="NoSpacing"/>
              <w:jc w:val="center"/>
              <w:rPr>
                <w:rFonts w:ascii="Times New Roman" w:hAnsi="Times New Roman" w:cs="Times New Roman"/>
                <w:sz w:val="24"/>
                <w:szCs w:val="24"/>
                <w:lang w:bidi="ar-SA"/>
              </w:rPr>
            </w:pPr>
            <w:bookmarkStart w:id="264" w:name="_Toc393744777"/>
            <w:bookmarkStart w:id="265" w:name="_Toc393747161"/>
            <w:bookmarkStart w:id="266" w:name="_Toc393895721"/>
            <w:bookmarkStart w:id="267" w:name="_Toc393897505"/>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dentistID:varchar</w:t>
            </w:r>
            <w:bookmarkEnd w:id="264"/>
            <w:bookmarkEnd w:id="265"/>
            <w:bookmarkEnd w:id="266"/>
            <w:bookmarkEnd w:id="267"/>
            <w:proofErr w:type="spellEnd"/>
          </w:p>
        </w:tc>
        <w:tc>
          <w:tcPr>
            <w:tcW w:w="1621" w:type="dxa"/>
            <w:vAlign w:val="center"/>
          </w:tcPr>
          <w:p w14:paraId="5D263BBD" w14:textId="4E998FD0" w:rsidR="00D32C1D" w:rsidRPr="006E0A2A" w:rsidRDefault="00D32C1D" w:rsidP="00D03214">
            <w:pPr>
              <w:pStyle w:val="NoSpacing"/>
              <w:jc w:val="center"/>
              <w:rPr>
                <w:rStyle w:val="Heading2Char"/>
                <w:rFonts w:ascii="Times New Roman" w:hAnsi="Times New Roman" w:cs="Times New Roman"/>
                <w:b w:val="0"/>
                <w:color w:val="auto"/>
                <w:sz w:val="24"/>
                <w:szCs w:val="24"/>
              </w:rPr>
            </w:pPr>
            <w:bookmarkStart w:id="268" w:name="_Toc393744778"/>
            <w:bookmarkStart w:id="269" w:name="_Toc393747162"/>
            <w:bookmarkStart w:id="270" w:name="_Toc393895722"/>
            <w:bookmarkStart w:id="271" w:name="_Toc393897506"/>
            <w:r w:rsidRPr="006E0A2A">
              <w:rPr>
                <w:rStyle w:val="Heading2Char"/>
                <w:rFonts w:ascii="Times New Roman" w:hAnsi="Times New Roman" w:cs="Times New Roman"/>
                <w:b w:val="0"/>
                <w:color w:val="auto"/>
                <w:sz w:val="24"/>
                <w:szCs w:val="24"/>
              </w:rPr>
              <w:t>Array[]</w:t>
            </w:r>
            <w:bookmarkEnd w:id="268"/>
            <w:bookmarkEnd w:id="269"/>
            <w:bookmarkEnd w:id="270"/>
            <w:bookmarkEnd w:id="271"/>
          </w:p>
        </w:tc>
      </w:tr>
    </w:tbl>
    <w:p w14:paraId="76AEF4FD"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30F9874C" w14:textId="77777777" w:rsidR="00023C94" w:rsidRPr="00522207" w:rsidRDefault="00023C94" w:rsidP="00FC6A41">
      <w:pPr>
        <w:pStyle w:val="NoSpacing"/>
        <w:rPr>
          <w:rStyle w:val="Heading2Char"/>
          <w:rFonts w:ascii="Times New Roman" w:hAnsi="Times New Roman" w:cs="Times New Roman"/>
          <w:color w:val="auto"/>
          <w:sz w:val="24"/>
          <w:szCs w:val="24"/>
        </w:rPr>
      </w:pPr>
    </w:p>
    <w:p w14:paraId="6FC82BF9" w14:textId="77777777" w:rsidR="00543B64" w:rsidRPr="00522207" w:rsidRDefault="00023C94" w:rsidP="00FC6A41">
      <w:pPr>
        <w:pStyle w:val="NoSpacing"/>
        <w:rPr>
          <w:rStyle w:val="Heading2Char"/>
          <w:rFonts w:ascii="Times New Roman" w:hAnsi="Times New Roman" w:cs="Times New Roman"/>
          <w:color w:val="auto"/>
          <w:sz w:val="24"/>
          <w:szCs w:val="24"/>
        </w:rPr>
      </w:pPr>
      <w:bookmarkStart w:id="272" w:name="_Toc393744779"/>
      <w:bookmarkStart w:id="273" w:name="_Toc393747163"/>
      <w:bookmarkStart w:id="274" w:name="_Toc393895723"/>
      <w:bookmarkStart w:id="275" w:name="_Toc393897507"/>
      <w:r w:rsidRPr="00522207">
        <w:rPr>
          <w:rStyle w:val="Heading2Char"/>
          <w:rFonts w:ascii="Times New Roman" w:hAnsi="Times New Roman" w:cs="Times New Roman"/>
          <w:color w:val="auto"/>
          <w:sz w:val="24"/>
          <w:szCs w:val="24"/>
        </w:rPr>
        <w:t xml:space="preserve">CD-03, </w:t>
      </w:r>
      <w:r w:rsidR="00543B64" w:rsidRPr="00522207">
        <w:rPr>
          <w:rStyle w:val="Heading2Char"/>
          <w:rFonts w:ascii="Times New Roman" w:hAnsi="Times New Roman" w:cs="Times New Roman"/>
          <w:color w:val="auto"/>
          <w:sz w:val="24"/>
          <w:szCs w:val="24"/>
        </w:rPr>
        <w:t xml:space="preserve">Class name: </w:t>
      </w:r>
      <w:proofErr w:type="spellStart"/>
      <w:r w:rsidR="00543B64" w:rsidRPr="00522207">
        <w:rPr>
          <w:rStyle w:val="Heading2Char"/>
          <w:rFonts w:ascii="Times New Roman" w:hAnsi="Times New Roman" w:cs="Times New Roman"/>
          <w:color w:val="auto"/>
          <w:sz w:val="24"/>
          <w:szCs w:val="24"/>
        </w:rPr>
        <w:t>Dentist_Controller</w:t>
      </w:r>
      <w:bookmarkEnd w:id="272"/>
      <w:bookmarkEnd w:id="273"/>
      <w:bookmarkEnd w:id="274"/>
      <w:bookmarkEnd w:id="275"/>
      <w:proofErr w:type="spellEnd"/>
    </w:p>
    <w:p w14:paraId="6D4BE697"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13DA27DE" w14:textId="7ED1C28C" w:rsidR="00543B64" w:rsidRPr="00522207" w:rsidRDefault="00E16C6F"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p>
    <w:p w14:paraId="3338309D" w14:textId="77777777" w:rsidR="00543B64" w:rsidRPr="00522207" w:rsidRDefault="00543B64" w:rsidP="00FC6A41">
      <w:pPr>
        <w:pStyle w:val="NoSpacing"/>
        <w:rPr>
          <w:rStyle w:val="Heading2Char"/>
          <w:rFonts w:ascii="Times New Roman" w:hAnsi="Times New Roman" w:cs="Times New Roman"/>
          <w:color w:val="auto"/>
          <w:sz w:val="24"/>
          <w:szCs w:val="24"/>
        </w:rPr>
      </w:pPr>
    </w:p>
    <w:p w14:paraId="0DADBD06" w14:textId="77777777" w:rsidR="00543B64" w:rsidRPr="00522207" w:rsidRDefault="00543B64" w:rsidP="00FC6A41">
      <w:pPr>
        <w:pStyle w:val="NoSpacing"/>
        <w:rPr>
          <w:rStyle w:val="Heading2Char"/>
          <w:rFonts w:ascii="Times New Roman" w:hAnsi="Times New Roman" w:cs="Times New Roman"/>
          <w:color w:val="auto"/>
          <w:sz w:val="24"/>
          <w:szCs w:val="24"/>
        </w:rPr>
      </w:pPr>
      <w:bookmarkStart w:id="276" w:name="_Toc393744780"/>
      <w:bookmarkStart w:id="277" w:name="_Toc393747164"/>
      <w:bookmarkStart w:id="278" w:name="_Toc393895724"/>
      <w:bookmarkStart w:id="279" w:name="_Toc393897508"/>
      <w:r w:rsidRPr="00522207">
        <w:rPr>
          <w:rStyle w:val="Heading2Char"/>
          <w:rFonts w:ascii="Times New Roman" w:hAnsi="Times New Roman" w:cs="Times New Roman"/>
          <w:color w:val="auto"/>
          <w:sz w:val="24"/>
          <w:szCs w:val="24"/>
        </w:rPr>
        <w:t>Property</w:t>
      </w:r>
      <w:bookmarkEnd w:id="276"/>
      <w:bookmarkEnd w:id="277"/>
      <w:bookmarkEnd w:id="278"/>
      <w:bookmarkEnd w:id="279"/>
    </w:p>
    <w:p w14:paraId="5D393551" w14:textId="77777777" w:rsidR="00543B64" w:rsidRPr="00522207" w:rsidRDefault="00543B64" w:rsidP="00FC6A41">
      <w:pPr>
        <w:pStyle w:val="NoSpacing"/>
        <w:rPr>
          <w:rStyle w:val="Heading2Char"/>
          <w:rFonts w:ascii="Times New Roman" w:hAnsi="Times New Roman" w:cs="Times New Roman"/>
          <w:color w:val="auto"/>
          <w:sz w:val="24"/>
          <w:szCs w:val="24"/>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522207" w14:paraId="45ADEF14" w14:textId="77777777" w:rsidTr="006E0A2A">
        <w:trPr>
          <w:trHeight w:val="218"/>
        </w:trPr>
        <w:tc>
          <w:tcPr>
            <w:tcW w:w="1106" w:type="dxa"/>
            <w:shd w:val="clear" w:color="auto" w:fill="D9D9D9"/>
            <w:vAlign w:val="center"/>
          </w:tcPr>
          <w:p w14:paraId="76BF4FB8"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0" w:name="_Toc393744781"/>
            <w:bookmarkStart w:id="281" w:name="_Toc393747165"/>
            <w:bookmarkStart w:id="282" w:name="_Toc393895725"/>
            <w:bookmarkStart w:id="283" w:name="_Toc393897509"/>
            <w:r w:rsidRPr="00522207">
              <w:rPr>
                <w:rStyle w:val="Heading2Char"/>
                <w:rFonts w:ascii="Times New Roman" w:hAnsi="Times New Roman" w:cs="Times New Roman"/>
                <w:color w:val="auto"/>
                <w:sz w:val="24"/>
                <w:szCs w:val="24"/>
              </w:rPr>
              <w:t>ID</w:t>
            </w:r>
            <w:bookmarkEnd w:id="280"/>
            <w:bookmarkEnd w:id="281"/>
            <w:bookmarkEnd w:id="282"/>
            <w:bookmarkEnd w:id="283"/>
          </w:p>
        </w:tc>
        <w:tc>
          <w:tcPr>
            <w:tcW w:w="2562" w:type="dxa"/>
            <w:shd w:val="clear" w:color="auto" w:fill="D9D9D9"/>
            <w:vAlign w:val="center"/>
          </w:tcPr>
          <w:p w14:paraId="24624A3E"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4" w:name="_Toc393744782"/>
            <w:bookmarkStart w:id="285" w:name="_Toc393747166"/>
            <w:bookmarkStart w:id="286" w:name="_Toc393895726"/>
            <w:bookmarkStart w:id="287" w:name="_Toc393897510"/>
            <w:r w:rsidRPr="00522207">
              <w:rPr>
                <w:rStyle w:val="Heading2Char"/>
                <w:rFonts w:ascii="Times New Roman" w:hAnsi="Times New Roman" w:cs="Times New Roman"/>
                <w:color w:val="auto"/>
                <w:sz w:val="24"/>
                <w:szCs w:val="24"/>
              </w:rPr>
              <w:t>Name</w:t>
            </w:r>
            <w:bookmarkEnd w:id="284"/>
            <w:bookmarkEnd w:id="285"/>
            <w:bookmarkEnd w:id="286"/>
            <w:bookmarkEnd w:id="287"/>
          </w:p>
        </w:tc>
        <w:tc>
          <w:tcPr>
            <w:tcW w:w="3274" w:type="dxa"/>
            <w:shd w:val="clear" w:color="auto" w:fill="D9D9D9"/>
            <w:vAlign w:val="center"/>
          </w:tcPr>
          <w:p w14:paraId="69C704DD"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88" w:name="_Toc393744783"/>
            <w:bookmarkStart w:id="289" w:name="_Toc393747167"/>
            <w:bookmarkStart w:id="290" w:name="_Toc393895727"/>
            <w:bookmarkStart w:id="291" w:name="_Toc393897511"/>
            <w:r w:rsidRPr="00522207">
              <w:rPr>
                <w:rStyle w:val="Heading2Char"/>
                <w:rFonts w:ascii="Times New Roman" w:hAnsi="Times New Roman" w:cs="Times New Roman"/>
                <w:color w:val="auto"/>
                <w:sz w:val="24"/>
                <w:szCs w:val="24"/>
              </w:rPr>
              <w:t>Description</w:t>
            </w:r>
            <w:bookmarkEnd w:id="288"/>
            <w:bookmarkEnd w:id="289"/>
            <w:bookmarkEnd w:id="290"/>
            <w:bookmarkEnd w:id="291"/>
          </w:p>
        </w:tc>
        <w:tc>
          <w:tcPr>
            <w:tcW w:w="2340" w:type="dxa"/>
            <w:shd w:val="clear" w:color="auto" w:fill="D9D9D9"/>
            <w:vAlign w:val="center"/>
          </w:tcPr>
          <w:p w14:paraId="1312720C" w14:textId="77777777" w:rsidR="00543B64" w:rsidRPr="00522207" w:rsidRDefault="00543B64" w:rsidP="006E0A2A">
            <w:pPr>
              <w:pStyle w:val="NoSpacing"/>
              <w:jc w:val="center"/>
              <w:rPr>
                <w:rStyle w:val="Heading2Char"/>
                <w:rFonts w:ascii="Times New Roman" w:hAnsi="Times New Roman" w:cs="Times New Roman"/>
                <w:color w:val="auto"/>
                <w:sz w:val="24"/>
                <w:szCs w:val="24"/>
              </w:rPr>
            </w:pPr>
            <w:bookmarkStart w:id="292" w:name="_Toc393744784"/>
            <w:bookmarkStart w:id="293" w:name="_Toc393747168"/>
            <w:bookmarkStart w:id="294" w:name="_Toc393895728"/>
            <w:bookmarkStart w:id="295" w:name="_Toc393897512"/>
            <w:r w:rsidRPr="00522207">
              <w:rPr>
                <w:rStyle w:val="Heading2Char"/>
                <w:rFonts w:ascii="Times New Roman" w:hAnsi="Times New Roman" w:cs="Times New Roman"/>
                <w:color w:val="auto"/>
                <w:sz w:val="24"/>
                <w:szCs w:val="24"/>
              </w:rPr>
              <w:t>Remark</w:t>
            </w:r>
            <w:bookmarkEnd w:id="292"/>
            <w:bookmarkEnd w:id="293"/>
            <w:bookmarkEnd w:id="294"/>
            <w:bookmarkEnd w:id="295"/>
          </w:p>
        </w:tc>
      </w:tr>
      <w:tr w:rsidR="00543B64" w:rsidRPr="00522207" w14:paraId="2880E393" w14:textId="77777777" w:rsidTr="006E0A2A">
        <w:trPr>
          <w:trHeight w:val="249"/>
        </w:trPr>
        <w:tc>
          <w:tcPr>
            <w:tcW w:w="1106" w:type="dxa"/>
            <w:vAlign w:val="center"/>
          </w:tcPr>
          <w:p w14:paraId="3CB9BF5D"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296" w:name="_Toc393744785"/>
            <w:bookmarkStart w:id="297" w:name="_Toc393747169"/>
            <w:bookmarkStart w:id="298" w:name="_Toc393895136"/>
            <w:bookmarkStart w:id="299" w:name="_Toc393895729"/>
            <w:bookmarkStart w:id="300" w:name="_Toc393897513"/>
            <w:r w:rsidRPr="00522207">
              <w:rPr>
                <w:rStyle w:val="Heading2Char"/>
                <w:rFonts w:ascii="Times New Roman" w:hAnsi="Times New Roman" w:cs="Times New Roman"/>
                <w:b w:val="0"/>
                <w:color w:val="auto"/>
                <w:sz w:val="24"/>
                <w:szCs w:val="24"/>
              </w:rPr>
              <w:t>-</w:t>
            </w:r>
            <w:bookmarkEnd w:id="296"/>
            <w:bookmarkEnd w:id="297"/>
            <w:bookmarkEnd w:id="298"/>
            <w:bookmarkEnd w:id="299"/>
            <w:bookmarkEnd w:id="300"/>
          </w:p>
        </w:tc>
        <w:tc>
          <w:tcPr>
            <w:tcW w:w="2562" w:type="dxa"/>
            <w:vAlign w:val="center"/>
          </w:tcPr>
          <w:p w14:paraId="3CEF183F"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01" w:name="_Toc393744786"/>
            <w:bookmarkStart w:id="302" w:name="_Toc393747170"/>
            <w:bookmarkStart w:id="303" w:name="_Toc393895137"/>
            <w:bookmarkStart w:id="304" w:name="_Toc393895730"/>
            <w:bookmarkStart w:id="305" w:name="_Toc393897514"/>
            <w:r w:rsidRPr="00522207">
              <w:rPr>
                <w:rStyle w:val="Heading2Char"/>
                <w:rFonts w:ascii="Times New Roman" w:hAnsi="Times New Roman" w:cs="Times New Roman"/>
                <w:b w:val="0"/>
                <w:color w:val="auto"/>
                <w:sz w:val="24"/>
                <w:szCs w:val="24"/>
              </w:rPr>
              <w:t>-</w:t>
            </w:r>
            <w:bookmarkEnd w:id="301"/>
            <w:bookmarkEnd w:id="302"/>
            <w:bookmarkEnd w:id="303"/>
            <w:bookmarkEnd w:id="304"/>
            <w:bookmarkEnd w:id="305"/>
          </w:p>
        </w:tc>
        <w:tc>
          <w:tcPr>
            <w:tcW w:w="3274" w:type="dxa"/>
            <w:vAlign w:val="center"/>
          </w:tcPr>
          <w:p w14:paraId="3B81EAF9" w14:textId="77777777" w:rsidR="00543B64" w:rsidRPr="00522207"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bookmarkStart w:id="306" w:name="_Toc393744787"/>
            <w:bookmarkStart w:id="307" w:name="_Toc393747171"/>
            <w:bookmarkStart w:id="308" w:name="_Toc393895138"/>
            <w:bookmarkStart w:id="309" w:name="_Toc393895731"/>
            <w:bookmarkStart w:id="310" w:name="_Toc393897515"/>
            <w:r w:rsidRPr="00522207">
              <w:rPr>
                <w:rStyle w:val="Heading2Char"/>
                <w:rFonts w:ascii="Times New Roman" w:eastAsiaTheme="minorHAnsi" w:hAnsi="Times New Roman" w:cs="Times New Roman"/>
                <w:b w:val="0"/>
                <w:bCs w:val="0"/>
                <w:color w:val="auto"/>
                <w:sz w:val="24"/>
                <w:szCs w:val="24"/>
                <w:lang w:bidi="ar-SA"/>
              </w:rPr>
              <w:t>-</w:t>
            </w:r>
            <w:bookmarkEnd w:id="306"/>
            <w:bookmarkEnd w:id="307"/>
            <w:bookmarkEnd w:id="308"/>
            <w:bookmarkEnd w:id="309"/>
            <w:bookmarkEnd w:id="310"/>
          </w:p>
        </w:tc>
        <w:tc>
          <w:tcPr>
            <w:tcW w:w="2340" w:type="dxa"/>
            <w:vAlign w:val="center"/>
          </w:tcPr>
          <w:p w14:paraId="0220343E" w14:textId="77777777" w:rsidR="00543B64" w:rsidRPr="00522207" w:rsidRDefault="00543B64" w:rsidP="006E0A2A">
            <w:pPr>
              <w:pStyle w:val="NoSpacing"/>
              <w:jc w:val="center"/>
              <w:rPr>
                <w:rStyle w:val="Heading2Char"/>
                <w:rFonts w:ascii="Times New Roman" w:hAnsi="Times New Roman" w:cs="Times New Roman"/>
                <w:b w:val="0"/>
                <w:color w:val="auto"/>
                <w:sz w:val="24"/>
                <w:szCs w:val="24"/>
              </w:rPr>
            </w:pPr>
            <w:bookmarkStart w:id="311" w:name="_Toc393744788"/>
            <w:bookmarkStart w:id="312" w:name="_Toc393747172"/>
            <w:bookmarkStart w:id="313" w:name="_Toc393895139"/>
            <w:bookmarkStart w:id="314" w:name="_Toc393895732"/>
            <w:bookmarkStart w:id="315" w:name="_Toc393897516"/>
            <w:r w:rsidRPr="00522207">
              <w:rPr>
                <w:rStyle w:val="Heading2Char"/>
                <w:rFonts w:ascii="Times New Roman" w:hAnsi="Times New Roman" w:cs="Times New Roman"/>
                <w:b w:val="0"/>
                <w:color w:val="auto"/>
                <w:sz w:val="24"/>
                <w:szCs w:val="24"/>
              </w:rPr>
              <w:t>-</w:t>
            </w:r>
            <w:bookmarkEnd w:id="311"/>
            <w:bookmarkEnd w:id="312"/>
            <w:bookmarkEnd w:id="313"/>
            <w:bookmarkEnd w:id="314"/>
            <w:bookmarkEnd w:id="315"/>
          </w:p>
        </w:tc>
      </w:tr>
    </w:tbl>
    <w:p w14:paraId="7720561F" w14:textId="77777777" w:rsidR="007271F7" w:rsidRPr="00522207" w:rsidRDefault="007271F7" w:rsidP="00FC6A41">
      <w:pPr>
        <w:pStyle w:val="NoSpacing"/>
        <w:rPr>
          <w:rStyle w:val="Heading2Char"/>
          <w:rFonts w:ascii="Times New Roman" w:hAnsi="Times New Roman" w:cs="Times New Roman"/>
          <w:color w:val="auto"/>
          <w:sz w:val="24"/>
          <w:szCs w:val="24"/>
        </w:rPr>
      </w:pPr>
    </w:p>
    <w:p w14:paraId="73A6C594" w14:textId="77777777" w:rsidR="00543B64" w:rsidRDefault="00543B64" w:rsidP="00FC6A41">
      <w:pPr>
        <w:pStyle w:val="NoSpacing"/>
        <w:rPr>
          <w:rStyle w:val="Heading2Char"/>
          <w:rFonts w:ascii="Times New Roman" w:hAnsi="Times New Roman" w:cs="Times New Roman"/>
          <w:color w:val="auto"/>
          <w:sz w:val="24"/>
          <w:szCs w:val="24"/>
        </w:rPr>
      </w:pPr>
      <w:bookmarkStart w:id="316" w:name="_Toc393744789"/>
      <w:bookmarkStart w:id="317" w:name="_Toc393747173"/>
      <w:bookmarkStart w:id="318" w:name="_Toc393895140"/>
      <w:bookmarkStart w:id="319" w:name="_Toc393895733"/>
      <w:bookmarkStart w:id="320" w:name="_Toc393897517"/>
      <w:r w:rsidRPr="00522207">
        <w:rPr>
          <w:rStyle w:val="Heading2Char"/>
          <w:rFonts w:ascii="Times New Roman" w:hAnsi="Times New Roman" w:cs="Times New Roman"/>
          <w:color w:val="auto"/>
          <w:sz w:val="24"/>
          <w:szCs w:val="24"/>
        </w:rPr>
        <w:t>Method</w:t>
      </w:r>
      <w:bookmarkEnd w:id="316"/>
      <w:bookmarkEnd w:id="317"/>
      <w:bookmarkEnd w:id="318"/>
      <w:bookmarkEnd w:id="319"/>
      <w:bookmarkEnd w:id="320"/>
    </w:p>
    <w:p w14:paraId="0950773B" w14:textId="77777777" w:rsidR="00522207" w:rsidRPr="00522207" w:rsidRDefault="00522207"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92"/>
        <w:gridCol w:w="2010"/>
        <w:gridCol w:w="2835"/>
        <w:gridCol w:w="1984"/>
        <w:gridCol w:w="1621"/>
      </w:tblGrid>
      <w:tr w:rsidR="00607B69" w:rsidRPr="006E0A2A" w14:paraId="77194AB6" w14:textId="7E6EA15B" w:rsidTr="00D03214">
        <w:trPr>
          <w:trHeight w:val="191"/>
        </w:trPr>
        <w:tc>
          <w:tcPr>
            <w:tcW w:w="792" w:type="dxa"/>
            <w:shd w:val="clear" w:color="auto" w:fill="D9D9D9"/>
            <w:vAlign w:val="center"/>
          </w:tcPr>
          <w:p w14:paraId="5FF6B23A"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1" w:name="_Toc393744790"/>
            <w:bookmarkStart w:id="322" w:name="_Toc393747174"/>
            <w:bookmarkStart w:id="323" w:name="_Toc393895141"/>
            <w:bookmarkStart w:id="324" w:name="_Toc393895734"/>
            <w:bookmarkStart w:id="325" w:name="_Toc393897518"/>
            <w:r w:rsidRPr="006E0A2A">
              <w:rPr>
                <w:rStyle w:val="Heading2Char"/>
                <w:rFonts w:ascii="Times New Roman" w:hAnsi="Times New Roman" w:cs="Times New Roman"/>
                <w:color w:val="auto"/>
                <w:sz w:val="24"/>
                <w:szCs w:val="24"/>
              </w:rPr>
              <w:t>ID</w:t>
            </w:r>
            <w:bookmarkEnd w:id="321"/>
            <w:bookmarkEnd w:id="322"/>
            <w:bookmarkEnd w:id="323"/>
            <w:bookmarkEnd w:id="324"/>
            <w:bookmarkEnd w:id="325"/>
          </w:p>
        </w:tc>
        <w:tc>
          <w:tcPr>
            <w:tcW w:w="2010" w:type="dxa"/>
            <w:shd w:val="clear" w:color="auto" w:fill="D9D9D9"/>
            <w:vAlign w:val="center"/>
          </w:tcPr>
          <w:p w14:paraId="162057D4"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26" w:name="_Toc393744791"/>
            <w:bookmarkStart w:id="327" w:name="_Toc393747175"/>
            <w:bookmarkStart w:id="328" w:name="_Toc393895142"/>
            <w:bookmarkStart w:id="329" w:name="_Toc393895735"/>
            <w:bookmarkStart w:id="330" w:name="_Toc393897519"/>
            <w:r w:rsidRPr="006E0A2A">
              <w:rPr>
                <w:rStyle w:val="Heading2Char"/>
                <w:rFonts w:ascii="Times New Roman" w:hAnsi="Times New Roman" w:cs="Times New Roman"/>
                <w:color w:val="auto"/>
                <w:sz w:val="24"/>
                <w:szCs w:val="24"/>
              </w:rPr>
              <w:t>Name</w:t>
            </w:r>
            <w:bookmarkEnd w:id="326"/>
            <w:bookmarkEnd w:id="327"/>
            <w:bookmarkEnd w:id="328"/>
            <w:bookmarkEnd w:id="329"/>
            <w:bookmarkEnd w:id="330"/>
          </w:p>
        </w:tc>
        <w:tc>
          <w:tcPr>
            <w:tcW w:w="2835" w:type="dxa"/>
            <w:shd w:val="clear" w:color="auto" w:fill="D9D9D9"/>
            <w:vAlign w:val="center"/>
          </w:tcPr>
          <w:p w14:paraId="71D6240C" w14:textId="77777777" w:rsidR="007271F7" w:rsidRPr="006E0A2A" w:rsidRDefault="007271F7" w:rsidP="006E0A2A">
            <w:pPr>
              <w:pStyle w:val="NoSpacing"/>
              <w:jc w:val="center"/>
              <w:rPr>
                <w:rStyle w:val="Heading2Char"/>
                <w:rFonts w:ascii="Times New Roman" w:hAnsi="Times New Roman" w:cs="Times New Roman"/>
                <w:color w:val="auto"/>
                <w:sz w:val="24"/>
                <w:szCs w:val="24"/>
              </w:rPr>
            </w:pPr>
            <w:bookmarkStart w:id="331" w:name="_Toc393744792"/>
            <w:bookmarkStart w:id="332" w:name="_Toc393747176"/>
            <w:bookmarkStart w:id="333" w:name="_Toc393895143"/>
            <w:bookmarkStart w:id="334" w:name="_Toc393895736"/>
            <w:bookmarkStart w:id="335" w:name="_Toc393897520"/>
            <w:r w:rsidRPr="006E0A2A">
              <w:rPr>
                <w:rStyle w:val="Heading2Char"/>
                <w:rFonts w:ascii="Times New Roman" w:hAnsi="Times New Roman" w:cs="Times New Roman"/>
                <w:color w:val="auto"/>
                <w:sz w:val="24"/>
                <w:szCs w:val="24"/>
              </w:rPr>
              <w:t>Description</w:t>
            </w:r>
            <w:bookmarkEnd w:id="331"/>
            <w:bookmarkEnd w:id="332"/>
            <w:bookmarkEnd w:id="333"/>
            <w:bookmarkEnd w:id="334"/>
            <w:bookmarkEnd w:id="335"/>
          </w:p>
        </w:tc>
        <w:tc>
          <w:tcPr>
            <w:tcW w:w="1984" w:type="dxa"/>
            <w:shd w:val="clear" w:color="auto" w:fill="D9D9D9"/>
            <w:vAlign w:val="center"/>
          </w:tcPr>
          <w:p w14:paraId="3F31DDDD" w14:textId="5EC8125E"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36" w:name="_Toc393744793"/>
            <w:bookmarkStart w:id="337" w:name="_Toc393747177"/>
            <w:bookmarkStart w:id="338" w:name="_Toc393895144"/>
            <w:bookmarkStart w:id="339" w:name="_Toc393895737"/>
            <w:bookmarkStart w:id="340" w:name="_Toc393897521"/>
            <w:r w:rsidRPr="006E0A2A">
              <w:rPr>
                <w:rStyle w:val="Heading2Char"/>
                <w:rFonts w:ascii="Times New Roman" w:hAnsi="Times New Roman" w:cs="Times New Roman"/>
                <w:color w:val="auto"/>
                <w:sz w:val="24"/>
                <w:szCs w:val="24"/>
              </w:rPr>
              <w:t>Parameters</w:t>
            </w:r>
            <w:bookmarkEnd w:id="336"/>
            <w:bookmarkEnd w:id="337"/>
            <w:bookmarkEnd w:id="338"/>
            <w:bookmarkEnd w:id="339"/>
            <w:bookmarkEnd w:id="340"/>
          </w:p>
        </w:tc>
        <w:tc>
          <w:tcPr>
            <w:tcW w:w="1621" w:type="dxa"/>
            <w:shd w:val="clear" w:color="auto" w:fill="D9D9D9"/>
            <w:vAlign w:val="center"/>
          </w:tcPr>
          <w:p w14:paraId="75312188" w14:textId="4F08FFC1" w:rsidR="007271F7" w:rsidRPr="006E0A2A" w:rsidRDefault="007271F7" w:rsidP="00D03214">
            <w:pPr>
              <w:pStyle w:val="NoSpacing"/>
              <w:jc w:val="center"/>
              <w:rPr>
                <w:rStyle w:val="Heading2Char"/>
                <w:rFonts w:ascii="Times New Roman" w:hAnsi="Times New Roman" w:cs="Times New Roman"/>
                <w:color w:val="auto"/>
                <w:sz w:val="24"/>
                <w:szCs w:val="24"/>
              </w:rPr>
            </w:pPr>
            <w:bookmarkStart w:id="341" w:name="_Toc393744794"/>
            <w:bookmarkStart w:id="342" w:name="_Toc393747178"/>
            <w:bookmarkStart w:id="343" w:name="_Toc393895145"/>
            <w:bookmarkStart w:id="344" w:name="_Toc393895738"/>
            <w:bookmarkStart w:id="345" w:name="_Toc393897522"/>
            <w:r w:rsidRPr="006E0A2A">
              <w:rPr>
                <w:rStyle w:val="Heading2Char"/>
                <w:rFonts w:ascii="Times New Roman" w:hAnsi="Times New Roman" w:cs="Times New Roman"/>
                <w:color w:val="auto"/>
                <w:sz w:val="24"/>
                <w:szCs w:val="24"/>
              </w:rPr>
              <w:t>Return</w:t>
            </w:r>
            <w:bookmarkEnd w:id="341"/>
            <w:bookmarkEnd w:id="342"/>
            <w:bookmarkEnd w:id="343"/>
            <w:bookmarkEnd w:id="344"/>
            <w:bookmarkEnd w:id="345"/>
          </w:p>
        </w:tc>
      </w:tr>
      <w:tr w:rsidR="00607B69" w:rsidRPr="006E0A2A" w14:paraId="490AD40F" w14:textId="47628D4A" w:rsidTr="00D03214">
        <w:trPr>
          <w:trHeight w:val="528"/>
        </w:trPr>
        <w:tc>
          <w:tcPr>
            <w:tcW w:w="792" w:type="dxa"/>
            <w:vAlign w:val="center"/>
          </w:tcPr>
          <w:p w14:paraId="205429BF"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46" w:name="_Toc393744795"/>
            <w:bookmarkStart w:id="347" w:name="_Toc393747179"/>
            <w:bookmarkStart w:id="348" w:name="_Toc393895146"/>
            <w:bookmarkStart w:id="349" w:name="_Toc393895739"/>
            <w:bookmarkStart w:id="350" w:name="_Toc393897523"/>
            <w:r w:rsidRPr="006E0A2A">
              <w:rPr>
                <w:rStyle w:val="Heading2Char"/>
                <w:rFonts w:ascii="Times New Roman" w:hAnsi="Times New Roman" w:cs="Times New Roman"/>
                <w:b w:val="0"/>
                <w:color w:val="auto"/>
                <w:sz w:val="24"/>
                <w:szCs w:val="24"/>
              </w:rPr>
              <w:t>1</w:t>
            </w:r>
            <w:bookmarkEnd w:id="346"/>
            <w:bookmarkEnd w:id="347"/>
            <w:bookmarkEnd w:id="348"/>
            <w:bookmarkEnd w:id="349"/>
            <w:bookmarkEnd w:id="350"/>
          </w:p>
        </w:tc>
        <w:tc>
          <w:tcPr>
            <w:tcW w:w="2010" w:type="dxa"/>
            <w:vAlign w:val="center"/>
          </w:tcPr>
          <w:p w14:paraId="57D24127"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51" w:name="_Toc393744796"/>
            <w:bookmarkStart w:id="352" w:name="_Toc393747180"/>
            <w:bookmarkStart w:id="353" w:name="_Toc393895147"/>
            <w:bookmarkStart w:id="354" w:name="_Toc393895740"/>
            <w:bookmarkStart w:id="355" w:name="_Toc393897524"/>
            <w:r w:rsidRPr="006E0A2A">
              <w:rPr>
                <w:rStyle w:val="Heading2Char"/>
                <w:rFonts w:ascii="Times New Roman" w:hAnsi="Times New Roman" w:cs="Times New Roman"/>
                <w:b w:val="0"/>
                <w:color w:val="auto"/>
                <w:sz w:val="24"/>
                <w:szCs w:val="24"/>
              </w:rPr>
              <w:t>login()</w:t>
            </w:r>
            <w:bookmarkEnd w:id="351"/>
            <w:bookmarkEnd w:id="352"/>
            <w:bookmarkEnd w:id="353"/>
            <w:bookmarkEnd w:id="354"/>
            <w:bookmarkEnd w:id="355"/>
          </w:p>
        </w:tc>
        <w:tc>
          <w:tcPr>
            <w:tcW w:w="2835" w:type="dxa"/>
            <w:vAlign w:val="center"/>
          </w:tcPr>
          <w:p w14:paraId="381A5AEC" w14:textId="77777777" w:rsidR="007271F7" w:rsidRPr="006E0A2A"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6E0A2A">
              <w:rPr>
                <w:rFonts w:ascii="Times New Roman" w:hAnsi="Times New Roman" w:cs="Times New Roman"/>
                <w:sz w:val="24"/>
                <w:szCs w:val="24"/>
              </w:rPr>
              <w:t>Method uses to login for dentist.</w:t>
            </w:r>
          </w:p>
        </w:tc>
        <w:tc>
          <w:tcPr>
            <w:tcW w:w="1984" w:type="dxa"/>
            <w:vAlign w:val="center"/>
          </w:tcPr>
          <w:p w14:paraId="661EDCD5" w14:textId="274880C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56" w:name="_Toc393744797"/>
            <w:bookmarkStart w:id="357" w:name="_Toc393747181"/>
            <w:bookmarkStart w:id="358" w:name="_Toc393895148"/>
            <w:bookmarkStart w:id="359" w:name="_Toc393895741"/>
            <w:bookmarkStart w:id="360" w:name="_Toc393897525"/>
            <w:r w:rsidRPr="006E0A2A">
              <w:rPr>
                <w:rStyle w:val="Heading2Char"/>
                <w:rFonts w:ascii="Times New Roman" w:hAnsi="Times New Roman" w:cs="Times New Roman"/>
                <w:b w:val="0"/>
                <w:color w:val="auto"/>
                <w:sz w:val="24"/>
                <w:szCs w:val="24"/>
              </w:rPr>
              <w:t>-</w:t>
            </w:r>
            <w:bookmarkEnd w:id="356"/>
            <w:bookmarkEnd w:id="357"/>
            <w:bookmarkEnd w:id="358"/>
            <w:bookmarkEnd w:id="359"/>
            <w:bookmarkEnd w:id="360"/>
          </w:p>
        </w:tc>
        <w:tc>
          <w:tcPr>
            <w:tcW w:w="1621" w:type="dxa"/>
            <w:vAlign w:val="center"/>
          </w:tcPr>
          <w:p w14:paraId="2AD320F5" w14:textId="254F0CD8"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61" w:name="_Toc393744798"/>
            <w:bookmarkStart w:id="362" w:name="_Toc393747182"/>
            <w:bookmarkStart w:id="363" w:name="_Toc393895149"/>
            <w:bookmarkStart w:id="364" w:name="_Toc393895742"/>
            <w:bookmarkStart w:id="365" w:name="_Toc393897526"/>
            <w:r w:rsidRPr="006E0A2A">
              <w:rPr>
                <w:rStyle w:val="Heading2Char"/>
                <w:rFonts w:ascii="Times New Roman" w:hAnsi="Times New Roman" w:cs="Times New Roman"/>
                <w:b w:val="0"/>
                <w:color w:val="auto"/>
                <w:sz w:val="24"/>
                <w:szCs w:val="24"/>
              </w:rPr>
              <w:t>void</w:t>
            </w:r>
            <w:bookmarkEnd w:id="361"/>
            <w:bookmarkEnd w:id="362"/>
            <w:bookmarkEnd w:id="363"/>
            <w:bookmarkEnd w:id="364"/>
            <w:bookmarkEnd w:id="365"/>
          </w:p>
        </w:tc>
      </w:tr>
      <w:tr w:rsidR="00607B69" w:rsidRPr="006E0A2A" w14:paraId="0436AD59" w14:textId="0981AEE8" w:rsidTr="00D03214">
        <w:tc>
          <w:tcPr>
            <w:tcW w:w="792" w:type="dxa"/>
            <w:vAlign w:val="center"/>
          </w:tcPr>
          <w:p w14:paraId="3F7626E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66" w:name="_Toc393744799"/>
            <w:bookmarkStart w:id="367" w:name="_Toc393747183"/>
            <w:bookmarkStart w:id="368" w:name="_Toc393895150"/>
            <w:bookmarkStart w:id="369" w:name="_Toc393895743"/>
            <w:bookmarkStart w:id="370" w:name="_Toc393897527"/>
            <w:r w:rsidRPr="006E0A2A">
              <w:rPr>
                <w:rStyle w:val="Heading2Char"/>
                <w:rFonts w:ascii="Times New Roman" w:hAnsi="Times New Roman" w:cs="Times New Roman"/>
                <w:b w:val="0"/>
                <w:color w:val="auto"/>
                <w:sz w:val="24"/>
                <w:szCs w:val="24"/>
              </w:rPr>
              <w:t>2</w:t>
            </w:r>
            <w:bookmarkEnd w:id="366"/>
            <w:bookmarkEnd w:id="367"/>
            <w:bookmarkEnd w:id="368"/>
            <w:bookmarkEnd w:id="369"/>
            <w:bookmarkEnd w:id="370"/>
          </w:p>
        </w:tc>
        <w:tc>
          <w:tcPr>
            <w:tcW w:w="2010" w:type="dxa"/>
            <w:vAlign w:val="center"/>
          </w:tcPr>
          <w:p w14:paraId="32BE6101"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71" w:name="_Toc393744800"/>
            <w:bookmarkStart w:id="372" w:name="_Toc393747184"/>
            <w:bookmarkStart w:id="373" w:name="_Toc393895151"/>
            <w:bookmarkStart w:id="374" w:name="_Toc393895744"/>
            <w:bookmarkStart w:id="375" w:name="_Toc393897528"/>
            <w:r w:rsidRPr="006E0A2A">
              <w:rPr>
                <w:rStyle w:val="Heading2Char"/>
                <w:rFonts w:ascii="Times New Roman" w:hAnsi="Times New Roman" w:cs="Times New Roman"/>
                <w:b w:val="0"/>
                <w:color w:val="auto"/>
                <w:sz w:val="24"/>
                <w:szCs w:val="24"/>
              </w:rPr>
              <w:t>logout()</w:t>
            </w:r>
            <w:bookmarkEnd w:id="371"/>
            <w:bookmarkEnd w:id="372"/>
            <w:bookmarkEnd w:id="373"/>
            <w:bookmarkEnd w:id="374"/>
            <w:bookmarkEnd w:id="375"/>
          </w:p>
        </w:tc>
        <w:tc>
          <w:tcPr>
            <w:tcW w:w="2835" w:type="dxa"/>
            <w:vAlign w:val="center"/>
          </w:tcPr>
          <w:p w14:paraId="4C9C1FFB" w14:textId="77777777" w:rsidR="007271F7" w:rsidRPr="006E0A2A" w:rsidRDefault="007271F7" w:rsidP="00FC6A41">
            <w:pPr>
              <w:pStyle w:val="NoSpacing"/>
              <w:rPr>
                <w:rStyle w:val="Heading2Char"/>
                <w:rFonts w:ascii="Times New Roman" w:hAnsi="Times New Roman" w:cs="Times New Roman"/>
                <w:b w:val="0"/>
                <w:color w:val="auto"/>
                <w:sz w:val="24"/>
                <w:szCs w:val="24"/>
              </w:rPr>
            </w:pPr>
            <w:r w:rsidRPr="006E0A2A">
              <w:rPr>
                <w:rFonts w:ascii="Times New Roman" w:hAnsi="Times New Roman" w:cs="Times New Roman"/>
                <w:sz w:val="24"/>
                <w:szCs w:val="24"/>
              </w:rPr>
              <w:t>Method uses to logout for dentist.</w:t>
            </w:r>
          </w:p>
        </w:tc>
        <w:tc>
          <w:tcPr>
            <w:tcW w:w="1984" w:type="dxa"/>
            <w:vAlign w:val="center"/>
          </w:tcPr>
          <w:p w14:paraId="1C83B801" w14:textId="23814130"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76" w:name="_Toc393744801"/>
            <w:bookmarkStart w:id="377" w:name="_Toc393747185"/>
            <w:bookmarkStart w:id="378" w:name="_Toc393895152"/>
            <w:bookmarkStart w:id="379" w:name="_Toc393895745"/>
            <w:bookmarkStart w:id="380" w:name="_Toc393897529"/>
            <w:r w:rsidRPr="006E0A2A">
              <w:rPr>
                <w:rStyle w:val="Heading2Char"/>
                <w:rFonts w:ascii="Times New Roman" w:hAnsi="Times New Roman" w:cs="Times New Roman"/>
                <w:b w:val="0"/>
                <w:color w:val="auto"/>
                <w:sz w:val="24"/>
                <w:szCs w:val="24"/>
              </w:rPr>
              <w:t>-</w:t>
            </w:r>
            <w:bookmarkEnd w:id="376"/>
            <w:bookmarkEnd w:id="377"/>
            <w:bookmarkEnd w:id="378"/>
            <w:bookmarkEnd w:id="379"/>
            <w:bookmarkEnd w:id="380"/>
          </w:p>
        </w:tc>
        <w:tc>
          <w:tcPr>
            <w:tcW w:w="1621" w:type="dxa"/>
            <w:vAlign w:val="center"/>
          </w:tcPr>
          <w:p w14:paraId="4F1FAFB4" w14:textId="4723F752"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381" w:name="_Toc393744802"/>
            <w:bookmarkStart w:id="382" w:name="_Toc393747186"/>
            <w:bookmarkStart w:id="383" w:name="_Toc393895153"/>
            <w:bookmarkStart w:id="384" w:name="_Toc393895746"/>
            <w:bookmarkStart w:id="385" w:name="_Toc393897530"/>
            <w:r w:rsidRPr="006E0A2A">
              <w:rPr>
                <w:rStyle w:val="Heading2Char"/>
                <w:rFonts w:ascii="Times New Roman" w:hAnsi="Times New Roman" w:cs="Times New Roman"/>
                <w:b w:val="0"/>
                <w:color w:val="auto"/>
                <w:sz w:val="24"/>
                <w:szCs w:val="24"/>
              </w:rPr>
              <w:t>void</w:t>
            </w:r>
            <w:bookmarkEnd w:id="381"/>
            <w:bookmarkEnd w:id="382"/>
            <w:bookmarkEnd w:id="383"/>
            <w:bookmarkEnd w:id="384"/>
            <w:bookmarkEnd w:id="385"/>
          </w:p>
        </w:tc>
      </w:tr>
      <w:tr w:rsidR="00607B69" w:rsidRPr="006E0A2A" w14:paraId="6DC2CEA9" w14:textId="564F46FB" w:rsidTr="00D03214">
        <w:tblPrEx>
          <w:tblLook w:val="0000" w:firstRow="0" w:lastRow="0" w:firstColumn="0" w:lastColumn="0" w:noHBand="0" w:noVBand="0"/>
        </w:tblPrEx>
        <w:trPr>
          <w:trHeight w:val="620"/>
        </w:trPr>
        <w:tc>
          <w:tcPr>
            <w:tcW w:w="792" w:type="dxa"/>
            <w:vAlign w:val="center"/>
          </w:tcPr>
          <w:p w14:paraId="40A4DE8A"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86" w:name="_Toc393744803"/>
            <w:bookmarkStart w:id="387" w:name="_Toc393747187"/>
            <w:bookmarkStart w:id="388" w:name="_Toc393895154"/>
            <w:bookmarkStart w:id="389" w:name="_Toc393895747"/>
            <w:bookmarkStart w:id="390" w:name="_Toc393897531"/>
            <w:r w:rsidRPr="006E0A2A">
              <w:rPr>
                <w:rStyle w:val="Heading2Char"/>
                <w:rFonts w:ascii="Times New Roman" w:hAnsi="Times New Roman" w:cs="Times New Roman"/>
                <w:b w:val="0"/>
                <w:color w:val="auto"/>
                <w:sz w:val="24"/>
                <w:szCs w:val="24"/>
              </w:rPr>
              <w:t>3</w:t>
            </w:r>
            <w:bookmarkEnd w:id="386"/>
            <w:bookmarkEnd w:id="387"/>
            <w:bookmarkEnd w:id="388"/>
            <w:bookmarkEnd w:id="389"/>
            <w:bookmarkEnd w:id="390"/>
          </w:p>
        </w:tc>
        <w:tc>
          <w:tcPr>
            <w:tcW w:w="2010" w:type="dxa"/>
            <w:vAlign w:val="center"/>
          </w:tcPr>
          <w:p w14:paraId="0FFA183F" w14:textId="30AEA1AF" w:rsidR="007271F7" w:rsidRPr="006E0A2A" w:rsidRDefault="007271F7" w:rsidP="00FC6A41">
            <w:pPr>
              <w:pStyle w:val="NoSpacing"/>
              <w:rPr>
                <w:rStyle w:val="Heading2Char"/>
                <w:rFonts w:ascii="Times New Roman" w:hAnsi="Times New Roman" w:cs="Times New Roman"/>
                <w:b w:val="0"/>
                <w:color w:val="auto"/>
                <w:sz w:val="24"/>
                <w:szCs w:val="24"/>
              </w:rPr>
            </w:pPr>
            <w:bookmarkStart w:id="391" w:name="_Toc393744804"/>
            <w:bookmarkStart w:id="392" w:name="_Toc393747188"/>
            <w:bookmarkStart w:id="393" w:name="_Toc393895155"/>
            <w:bookmarkStart w:id="394" w:name="_Toc393895748"/>
            <w:bookmarkStart w:id="395" w:name="_Toc393897532"/>
            <w:proofErr w:type="spellStart"/>
            <w:r w:rsidRPr="006E0A2A">
              <w:rPr>
                <w:rStyle w:val="Heading2Char"/>
                <w:rFonts w:ascii="Times New Roman" w:hAnsi="Times New Roman" w:cs="Times New Roman"/>
                <w:b w:val="0"/>
                <w:color w:val="auto"/>
                <w:sz w:val="24"/>
                <w:szCs w:val="24"/>
              </w:rPr>
              <w:t>get_d_db</w:t>
            </w:r>
            <w:proofErr w:type="spellEnd"/>
            <w:r w:rsidRPr="006E0A2A">
              <w:rPr>
                <w:rStyle w:val="Heading2Char"/>
                <w:rFonts w:ascii="Times New Roman" w:hAnsi="Times New Roman" w:cs="Times New Roman"/>
                <w:b w:val="0"/>
                <w:color w:val="auto"/>
                <w:sz w:val="24"/>
                <w:szCs w:val="24"/>
              </w:rPr>
              <w:t>()</w:t>
            </w:r>
            <w:bookmarkEnd w:id="391"/>
            <w:bookmarkEnd w:id="392"/>
            <w:bookmarkEnd w:id="393"/>
            <w:bookmarkEnd w:id="394"/>
            <w:bookmarkEnd w:id="395"/>
          </w:p>
        </w:tc>
        <w:tc>
          <w:tcPr>
            <w:tcW w:w="2835" w:type="dxa"/>
            <w:vAlign w:val="center"/>
          </w:tcPr>
          <w:p w14:paraId="0880E0A3"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396" w:name="_Toc393744805"/>
            <w:bookmarkStart w:id="397" w:name="_Toc393747189"/>
            <w:bookmarkStart w:id="398" w:name="_Toc393895156"/>
            <w:bookmarkStart w:id="399" w:name="_Toc393895749"/>
            <w:bookmarkStart w:id="400" w:name="_Toc393897533"/>
            <w:r w:rsidRPr="006E0A2A">
              <w:rPr>
                <w:rStyle w:val="Heading2Char"/>
                <w:rFonts w:ascii="Times New Roman" w:hAnsi="Times New Roman" w:cs="Times New Roman"/>
                <w:b w:val="0"/>
                <w:color w:val="auto"/>
                <w:sz w:val="24"/>
                <w:szCs w:val="24"/>
              </w:rPr>
              <w:t>Method uses to get dentist data from database</w:t>
            </w:r>
            <w:bookmarkEnd w:id="396"/>
            <w:bookmarkEnd w:id="397"/>
            <w:bookmarkEnd w:id="398"/>
            <w:bookmarkEnd w:id="399"/>
            <w:bookmarkEnd w:id="400"/>
          </w:p>
        </w:tc>
        <w:tc>
          <w:tcPr>
            <w:tcW w:w="1984" w:type="dxa"/>
            <w:vAlign w:val="center"/>
          </w:tcPr>
          <w:p w14:paraId="53368616" w14:textId="367D88D9"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1" w:name="_Toc393744806"/>
            <w:bookmarkStart w:id="402" w:name="_Toc393747190"/>
            <w:bookmarkStart w:id="403" w:name="_Toc393895157"/>
            <w:bookmarkStart w:id="404" w:name="_Toc393895750"/>
            <w:bookmarkStart w:id="405" w:name="_Toc393897534"/>
            <w:r w:rsidRPr="006E0A2A">
              <w:rPr>
                <w:rStyle w:val="Heading2Char"/>
                <w:rFonts w:ascii="Times New Roman" w:hAnsi="Times New Roman" w:cs="Times New Roman"/>
                <w:b w:val="0"/>
                <w:color w:val="auto"/>
                <w:sz w:val="24"/>
                <w:szCs w:val="24"/>
              </w:rPr>
              <w:t>-</w:t>
            </w:r>
            <w:bookmarkEnd w:id="401"/>
            <w:bookmarkEnd w:id="402"/>
            <w:bookmarkEnd w:id="403"/>
            <w:bookmarkEnd w:id="404"/>
            <w:bookmarkEnd w:id="405"/>
          </w:p>
        </w:tc>
        <w:tc>
          <w:tcPr>
            <w:tcW w:w="1621" w:type="dxa"/>
            <w:vAlign w:val="center"/>
          </w:tcPr>
          <w:p w14:paraId="3A62EE9D" w14:textId="49D3DEB4"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06" w:name="_Toc393744807"/>
            <w:bookmarkStart w:id="407" w:name="_Toc393747191"/>
            <w:bookmarkStart w:id="408" w:name="_Toc393895158"/>
            <w:bookmarkStart w:id="409" w:name="_Toc393895751"/>
            <w:bookmarkStart w:id="410" w:name="_Toc393897535"/>
            <w:r w:rsidRPr="006E0A2A">
              <w:rPr>
                <w:rStyle w:val="Heading2Char"/>
                <w:rFonts w:ascii="Times New Roman" w:hAnsi="Times New Roman" w:cs="Times New Roman"/>
                <w:b w:val="0"/>
                <w:color w:val="auto"/>
                <w:sz w:val="24"/>
                <w:szCs w:val="24"/>
              </w:rPr>
              <w:t>void</w:t>
            </w:r>
            <w:bookmarkEnd w:id="406"/>
            <w:bookmarkEnd w:id="407"/>
            <w:bookmarkEnd w:id="408"/>
            <w:bookmarkEnd w:id="409"/>
            <w:bookmarkEnd w:id="410"/>
          </w:p>
        </w:tc>
      </w:tr>
      <w:tr w:rsidR="00607B69" w:rsidRPr="006E0A2A" w14:paraId="1DCCC4DB" w14:textId="77EBCEA4" w:rsidTr="00D03214">
        <w:tblPrEx>
          <w:tblLook w:val="0000" w:firstRow="0" w:lastRow="0" w:firstColumn="0" w:lastColumn="0" w:noHBand="0" w:noVBand="0"/>
        </w:tblPrEx>
        <w:trPr>
          <w:trHeight w:val="120"/>
        </w:trPr>
        <w:tc>
          <w:tcPr>
            <w:tcW w:w="792" w:type="dxa"/>
            <w:vAlign w:val="center"/>
          </w:tcPr>
          <w:p w14:paraId="657F0CF9" w14:textId="77777777" w:rsidR="007271F7" w:rsidRPr="006E0A2A" w:rsidRDefault="007271F7" w:rsidP="00FC6A41">
            <w:pPr>
              <w:pStyle w:val="NoSpacing"/>
              <w:rPr>
                <w:rStyle w:val="Heading2Char"/>
                <w:rFonts w:ascii="Times New Roman" w:hAnsi="Times New Roman" w:cs="Times New Roman"/>
                <w:b w:val="0"/>
                <w:color w:val="auto"/>
                <w:sz w:val="24"/>
                <w:szCs w:val="24"/>
              </w:rPr>
            </w:pPr>
            <w:bookmarkStart w:id="411" w:name="_Toc393744808"/>
            <w:bookmarkStart w:id="412" w:name="_Toc393747192"/>
            <w:bookmarkStart w:id="413" w:name="_Toc393895159"/>
            <w:bookmarkStart w:id="414" w:name="_Toc393895752"/>
            <w:bookmarkStart w:id="415" w:name="_Toc393897536"/>
            <w:r w:rsidRPr="006E0A2A">
              <w:rPr>
                <w:rStyle w:val="Heading2Char"/>
                <w:rFonts w:ascii="Times New Roman" w:hAnsi="Times New Roman" w:cs="Times New Roman"/>
                <w:b w:val="0"/>
                <w:color w:val="auto"/>
                <w:sz w:val="24"/>
                <w:szCs w:val="24"/>
              </w:rPr>
              <w:t>4</w:t>
            </w:r>
            <w:bookmarkEnd w:id="411"/>
            <w:bookmarkEnd w:id="412"/>
            <w:bookmarkEnd w:id="413"/>
            <w:bookmarkEnd w:id="414"/>
            <w:bookmarkEnd w:id="415"/>
          </w:p>
        </w:tc>
        <w:tc>
          <w:tcPr>
            <w:tcW w:w="2010" w:type="dxa"/>
            <w:vAlign w:val="center"/>
          </w:tcPr>
          <w:p w14:paraId="562195BB" w14:textId="075C1997" w:rsidR="007271F7" w:rsidRPr="006E0A2A" w:rsidRDefault="007271F7" w:rsidP="00FC6A41">
            <w:pPr>
              <w:pStyle w:val="NoSpacing"/>
              <w:rPr>
                <w:rStyle w:val="Heading2Char"/>
                <w:rFonts w:ascii="Times New Roman" w:hAnsi="Times New Roman" w:cs="Times New Roman"/>
                <w:b w:val="0"/>
                <w:color w:val="auto"/>
                <w:sz w:val="24"/>
                <w:szCs w:val="24"/>
              </w:rPr>
            </w:pPr>
            <w:bookmarkStart w:id="416" w:name="_Toc393744809"/>
            <w:bookmarkStart w:id="417" w:name="_Toc393747193"/>
            <w:bookmarkStart w:id="418" w:name="_Toc393895160"/>
            <w:bookmarkStart w:id="419" w:name="_Toc393895753"/>
            <w:bookmarkStart w:id="420" w:name="_Toc393897537"/>
            <w:proofErr w:type="spellStart"/>
            <w:r w:rsidRPr="006E0A2A">
              <w:rPr>
                <w:rStyle w:val="Heading2Char"/>
                <w:rFonts w:ascii="Times New Roman" w:hAnsi="Times New Roman" w:cs="Times New Roman"/>
                <w:b w:val="0"/>
                <w:color w:val="auto"/>
                <w:sz w:val="24"/>
                <w:szCs w:val="24"/>
              </w:rPr>
              <w:t>dentistCalendar</w:t>
            </w:r>
            <w:bookmarkEnd w:id="416"/>
            <w:bookmarkEnd w:id="417"/>
            <w:bookmarkEnd w:id="418"/>
            <w:bookmarkEnd w:id="419"/>
            <w:bookmarkEnd w:id="420"/>
            <w:proofErr w:type="spellEnd"/>
          </w:p>
        </w:tc>
        <w:tc>
          <w:tcPr>
            <w:tcW w:w="2835" w:type="dxa"/>
            <w:vAlign w:val="center"/>
          </w:tcPr>
          <w:p w14:paraId="617A08A3" w14:textId="622C7095" w:rsidR="007271F7" w:rsidRPr="006E0A2A" w:rsidRDefault="007271F7" w:rsidP="00FC6A41">
            <w:pPr>
              <w:pStyle w:val="NoSpacing"/>
              <w:rPr>
                <w:rStyle w:val="Heading2Char"/>
                <w:rFonts w:ascii="Times New Roman" w:hAnsi="Times New Roman" w:cs="Times New Roman"/>
                <w:b w:val="0"/>
                <w:color w:val="auto"/>
                <w:sz w:val="24"/>
                <w:szCs w:val="24"/>
              </w:rPr>
            </w:pPr>
            <w:bookmarkStart w:id="421" w:name="_Toc393744810"/>
            <w:bookmarkStart w:id="422" w:name="_Toc393747194"/>
            <w:bookmarkStart w:id="423" w:name="_Toc393895161"/>
            <w:bookmarkStart w:id="424" w:name="_Toc393895754"/>
            <w:bookmarkStart w:id="425" w:name="_Toc393897538"/>
            <w:r w:rsidRPr="006E0A2A">
              <w:rPr>
                <w:rStyle w:val="Heading2Char"/>
                <w:rFonts w:ascii="Times New Roman" w:hAnsi="Times New Roman" w:cs="Times New Roman"/>
                <w:b w:val="0"/>
                <w:color w:val="auto"/>
                <w:sz w:val="24"/>
                <w:szCs w:val="24"/>
              </w:rPr>
              <w:t xml:space="preserve">Method uses to get dentist calendar by </w:t>
            </w:r>
            <w:proofErr w:type="spellStart"/>
            <w:r w:rsidRPr="006E0A2A">
              <w:rPr>
                <w:rStyle w:val="Heading2Char"/>
                <w:rFonts w:ascii="Times New Roman" w:hAnsi="Times New Roman" w:cs="Times New Roman"/>
                <w:b w:val="0"/>
                <w:color w:val="auto"/>
                <w:sz w:val="24"/>
                <w:szCs w:val="24"/>
              </w:rPr>
              <w:t>dentistID</w:t>
            </w:r>
            <w:bookmarkEnd w:id="421"/>
            <w:bookmarkEnd w:id="422"/>
            <w:bookmarkEnd w:id="423"/>
            <w:bookmarkEnd w:id="424"/>
            <w:bookmarkEnd w:id="425"/>
            <w:proofErr w:type="spellEnd"/>
          </w:p>
        </w:tc>
        <w:tc>
          <w:tcPr>
            <w:tcW w:w="1984" w:type="dxa"/>
            <w:vAlign w:val="center"/>
          </w:tcPr>
          <w:p w14:paraId="21AA5006" w14:textId="31B63931"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26" w:name="_Toc393744811"/>
            <w:bookmarkStart w:id="427" w:name="_Toc393747195"/>
            <w:bookmarkStart w:id="428" w:name="_Toc393895162"/>
            <w:bookmarkStart w:id="429" w:name="_Toc393895755"/>
            <w:bookmarkStart w:id="430" w:name="_Toc393897539"/>
            <w:r w:rsidRPr="006E0A2A">
              <w:rPr>
                <w:rStyle w:val="Heading2Char"/>
                <w:rFonts w:ascii="Times New Roman" w:hAnsi="Times New Roman" w:cs="Times New Roman"/>
                <w:b w:val="0"/>
                <w:color w:val="auto"/>
                <w:sz w:val="24"/>
                <w:szCs w:val="24"/>
              </w:rPr>
              <w:t>$</w:t>
            </w:r>
            <w:proofErr w:type="spellStart"/>
            <w:r w:rsidRPr="006E0A2A">
              <w:rPr>
                <w:rStyle w:val="Heading2Char"/>
                <w:rFonts w:ascii="Times New Roman" w:hAnsi="Times New Roman" w:cs="Times New Roman"/>
                <w:b w:val="0"/>
                <w:color w:val="auto"/>
                <w:sz w:val="24"/>
                <w:szCs w:val="24"/>
              </w:rPr>
              <w:t>userID:varchar</w:t>
            </w:r>
            <w:bookmarkEnd w:id="426"/>
            <w:bookmarkEnd w:id="427"/>
            <w:bookmarkEnd w:id="428"/>
            <w:bookmarkEnd w:id="429"/>
            <w:bookmarkEnd w:id="430"/>
            <w:proofErr w:type="spellEnd"/>
          </w:p>
        </w:tc>
        <w:tc>
          <w:tcPr>
            <w:tcW w:w="1621" w:type="dxa"/>
            <w:vAlign w:val="center"/>
          </w:tcPr>
          <w:p w14:paraId="2C636E0E" w14:textId="60137807"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31" w:name="_Toc393744812"/>
            <w:bookmarkStart w:id="432" w:name="_Toc393747196"/>
            <w:bookmarkStart w:id="433" w:name="_Toc393895163"/>
            <w:bookmarkStart w:id="434" w:name="_Toc393895756"/>
            <w:bookmarkStart w:id="435" w:name="_Toc393897540"/>
            <w:r w:rsidRPr="006E0A2A">
              <w:rPr>
                <w:rStyle w:val="Heading2Char"/>
                <w:rFonts w:ascii="Times New Roman" w:hAnsi="Times New Roman" w:cs="Times New Roman"/>
                <w:b w:val="0"/>
                <w:color w:val="auto"/>
                <w:sz w:val="24"/>
                <w:szCs w:val="24"/>
              </w:rPr>
              <w:t>Array[]</w:t>
            </w:r>
            <w:bookmarkEnd w:id="431"/>
            <w:bookmarkEnd w:id="432"/>
            <w:bookmarkEnd w:id="433"/>
            <w:bookmarkEnd w:id="434"/>
            <w:bookmarkEnd w:id="435"/>
          </w:p>
        </w:tc>
      </w:tr>
      <w:tr w:rsidR="007271F7" w:rsidRPr="006E0A2A" w14:paraId="1085065A" w14:textId="77777777" w:rsidTr="00D03214">
        <w:tblPrEx>
          <w:tblLook w:val="0000" w:firstRow="0" w:lastRow="0" w:firstColumn="0" w:lastColumn="0" w:noHBand="0" w:noVBand="0"/>
        </w:tblPrEx>
        <w:trPr>
          <w:trHeight w:val="120"/>
        </w:trPr>
        <w:tc>
          <w:tcPr>
            <w:tcW w:w="792" w:type="dxa"/>
            <w:vAlign w:val="center"/>
          </w:tcPr>
          <w:p w14:paraId="0DC8E187" w14:textId="5A515B3F" w:rsidR="007271F7" w:rsidRPr="006E0A2A" w:rsidRDefault="007271F7" w:rsidP="00FC6A41">
            <w:pPr>
              <w:pStyle w:val="NoSpacing"/>
              <w:rPr>
                <w:rStyle w:val="Heading2Char"/>
                <w:rFonts w:ascii="Times New Roman" w:hAnsi="Times New Roman" w:cs="Times New Roman"/>
                <w:b w:val="0"/>
                <w:color w:val="auto"/>
                <w:sz w:val="24"/>
                <w:szCs w:val="24"/>
              </w:rPr>
            </w:pPr>
            <w:bookmarkStart w:id="436" w:name="_Toc393744813"/>
            <w:bookmarkStart w:id="437" w:name="_Toc393747197"/>
            <w:bookmarkStart w:id="438" w:name="_Toc393895164"/>
            <w:bookmarkStart w:id="439" w:name="_Toc393895757"/>
            <w:bookmarkStart w:id="440" w:name="_Toc393897541"/>
            <w:r w:rsidRPr="006E0A2A">
              <w:rPr>
                <w:rStyle w:val="Heading2Char"/>
                <w:rFonts w:ascii="Times New Roman" w:hAnsi="Times New Roman" w:cs="Times New Roman"/>
                <w:b w:val="0"/>
                <w:color w:val="auto"/>
                <w:sz w:val="24"/>
                <w:szCs w:val="24"/>
              </w:rPr>
              <w:t>5</w:t>
            </w:r>
            <w:bookmarkEnd w:id="436"/>
            <w:bookmarkEnd w:id="437"/>
            <w:bookmarkEnd w:id="438"/>
            <w:bookmarkEnd w:id="439"/>
            <w:bookmarkEnd w:id="440"/>
          </w:p>
        </w:tc>
        <w:tc>
          <w:tcPr>
            <w:tcW w:w="2010" w:type="dxa"/>
            <w:vAlign w:val="center"/>
          </w:tcPr>
          <w:p w14:paraId="6E80ADFD" w14:textId="7E2674B2" w:rsidR="007271F7" w:rsidRPr="006E0A2A" w:rsidRDefault="007271F7" w:rsidP="00FC6A41">
            <w:pPr>
              <w:pStyle w:val="NoSpacing"/>
              <w:rPr>
                <w:rStyle w:val="Heading2Char"/>
                <w:rFonts w:ascii="Times New Roman" w:hAnsi="Times New Roman" w:cs="Times New Roman"/>
                <w:b w:val="0"/>
                <w:color w:val="auto"/>
                <w:sz w:val="24"/>
                <w:szCs w:val="24"/>
              </w:rPr>
            </w:pPr>
            <w:bookmarkStart w:id="441" w:name="_Toc393744814"/>
            <w:bookmarkStart w:id="442" w:name="_Toc393747198"/>
            <w:bookmarkStart w:id="443" w:name="_Toc393895165"/>
            <w:bookmarkStart w:id="444" w:name="_Toc393895758"/>
            <w:bookmarkStart w:id="445" w:name="_Toc393897542"/>
            <w:proofErr w:type="spellStart"/>
            <w:r w:rsidRPr="006E0A2A">
              <w:rPr>
                <w:rStyle w:val="Heading2Char"/>
                <w:rFonts w:ascii="Times New Roman" w:hAnsi="Times New Roman" w:cs="Times New Roman"/>
                <w:b w:val="0"/>
                <w:color w:val="auto"/>
                <w:sz w:val="24"/>
                <w:szCs w:val="24"/>
              </w:rPr>
              <w:t>callCalendar</w:t>
            </w:r>
            <w:bookmarkEnd w:id="441"/>
            <w:bookmarkEnd w:id="442"/>
            <w:bookmarkEnd w:id="443"/>
            <w:bookmarkEnd w:id="444"/>
            <w:bookmarkEnd w:id="445"/>
            <w:proofErr w:type="spellEnd"/>
          </w:p>
        </w:tc>
        <w:tc>
          <w:tcPr>
            <w:tcW w:w="2835" w:type="dxa"/>
            <w:vAlign w:val="center"/>
          </w:tcPr>
          <w:p w14:paraId="599FBAB8" w14:textId="12AAD4F9" w:rsidR="007271F7" w:rsidRPr="006E0A2A" w:rsidRDefault="007271F7" w:rsidP="00FC6A41">
            <w:pPr>
              <w:pStyle w:val="NoSpacing"/>
              <w:rPr>
                <w:rStyle w:val="Heading2Char"/>
                <w:rFonts w:ascii="Times New Roman" w:hAnsi="Times New Roman" w:cs="Times New Roman"/>
                <w:b w:val="0"/>
                <w:color w:val="auto"/>
                <w:sz w:val="24"/>
                <w:szCs w:val="24"/>
              </w:rPr>
            </w:pPr>
            <w:bookmarkStart w:id="446" w:name="_Toc393744815"/>
            <w:bookmarkStart w:id="447" w:name="_Toc393747199"/>
            <w:bookmarkStart w:id="448" w:name="_Toc393895166"/>
            <w:bookmarkStart w:id="449" w:name="_Toc393895759"/>
            <w:bookmarkStart w:id="450" w:name="_Toc393897543"/>
            <w:r w:rsidRPr="006E0A2A">
              <w:rPr>
                <w:rStyle w:val="Heading2Char"/>
                <w:rFonts w:ascii="Times New Roman" w:hAnsi="Times New Roman" w:cs="Times New Roman"/>
                <w:b w:val="0"/>
                <w:color w:val="auto"/>
                <w:sz w:val="24"/>
                <w:szCs w:val="24"/>
              </w:rPr>
              <w:t>Method uses to call appointment calendar page</w:t>
            </w:r>
            <w:bookmarkEnd w:id="446"/>
            <w:bookmarkEnd w:id="447"/>
            <w:bookmarkEnd w:id="448"/>
            <w:bookmarkEnd w:id="449"/>
            <w:bookmarkEnd w:id="450"/>
          </w:p>
        </w:tc>
        <w:tc>
          <w:tcPr>
            <w:tcW w:w="1984" w:type="dxa"/>
            <w:vAlign w:val="center"/>
          </w:tcPr>
          <w:p w14:paraId="5FCB0FC4" w14:textId="3EB9162B"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1" w:name="_Toc393744816"/>
            <w:bookmarkStart w:id="452" w:name="_Toc393747200"/>
            <w:bookmarkStart w:id="453" w:name="_Toc393895167"/>
            <w:bookmarkStart w:id="454" w:name="_Toc393895760"/>
            <w:bookmarkStart w:id="455" w:name="_Toc393897544"/>
            <w:r w:rsidRPr="006E0A2A">
              <w:rPr>
                <w:rStyle w:val="Heading2Char"/>
                <w:rFonts w:ascii="Times New Roman" w:hAnsi="Times New Roman" w:cs="Times New Roman"/>
                <w:b w:val="0"/>
                <w:color w:val="auto"/>
                <w:sz w:val="24"/>
                <w:szCs w:val="24"/>
              </w:rPr>
              <w:t>-</w:t>
            </w:r>
            <w:bookmarkEnd w:id="451"/>
            <w:bookmarkEnd w:id="452"/>
            <w:bookmarkEnd w:id="453"/>
            <w:bookmarkEnd w:id="454"/>
            <w:bookmarkEnd w:id="455"/>
          </w:p>
        </w:tc>
        <w:tc>
          <w:tcPr>
            <w:tcW w:w="1621" w:type="dxa"/>
            <w:vAlign w:val="center"/>
          </w:tcPr>
          <w:p w14:paraId="0C28B3C3" w14:textId="5D9454EC" w:rsidR="007271F7" w:rsidRPr="006E0A2A" w:rsidRDefault="007271F7" w:rsidP="00D03214">
            <w:pPr>
              <w:pStyle w:val="NoSpacing"/>
              <w:jc w:val="center"/>
              <w:rPr>
                <w:rStyle w:val="Heading2Char"/>
                <w:rFonts w:ascii="Times New Roman" w:hAnsi="Times New Roman" w:cs="Times New Roman"/>
                <w:b w:val="0"/>
                <w:color w:val="auto"/>
                <w:sz w:val="24"/>
                <w:szCs w:val="24"/>
              </w:rPr>
            </w:pPr>
            <w:bookmarkStart w:id="456" w:name="_Toc393744817"/>
            <w:bookmarkStart w:id="457" w:name="_Toc393747201"/>
            <w:bookmarkStart w:id="458" w:name="_Toc393895168"/>
            <w:bookmarkStart w:id="459" w:name="_Toc393895761"/>
            <w:bookmarkStart w:id="460" w:name="_Toc393897545"/>
            <w:r w:rsidRPr="006E0A2A">
              <w:rPr>
                <w:rStyle w:val="Heading2Char"/>
                <w:rFonts w:ascii="Times New Roman" w:hAnsi="Times New Roman" w:cs="Times New Roman"/>
                <w:b w:val="0"/>
                <w:color w:val="auto"/>
                <w:sz w:val="24"/>
                <w:szCs w:val="24"/>
              </w:rPr>
              <w:t>void</w:t>
            </w:r>
            <w:bookmarkEnd w:id="456"/>
            <w:bookmarkEnd w:id="457"/>
            <w:bookmarkEnd w:id="458"/>
            <w:bookmarkEnd w:id="459"/>
            <w:bookmarkEnd w:id="460"/>
          </w:p>
        </w:tc>
      </w:tr>
    </w:tbl>
    <w:p w14:paraId="68B233D1" w14:textId="77777777" w:rsidR="00E16C6F" w:rsidRPr="00522207" w:rsidRDefault="00E16C6F" w:rsidP="00FC6A41">
      <w:pPr>
        <w:pStyle w:val="NoSpacing"/>
        <w:rPr>
          <w:rStyle w:val="Heading2Char"/>
          <w:rFonts w:ascii="Times New Roman" w:hAnsi="Times New Roman" w:cs="Times New Roman"/>
          <w:color w:val="auto"/>
          <w:sz w:val="24"/>
          <w:szCs w:val="24"/>
        </w:rPr>
      </w:pPr>
    </w:p>
    <w:p w14:paraId="77B66546" w14:textId="2BDFEB90" w:rsidR="00754471" w:rsidRPr="00522207" w:rsidRDefault="00543B64" w:rsidP="00FC6A41">
      <w:pPr>
        <w:pStyle w:val="NoSpacing"/>
        <w:rPr>
          <w:rStyle w:val="Heading2Char"/>
          <w:rFonts w:asciiTheme="minorHAnsi" w:eastAsiaTheme="minorHAnsi" w:hAnsiTheme="minorHAnsi" w:cstheme="minorBidi"/>
          <w:b w:val="0"/>
          <w:bCs w:val="0"/>
          <w:color w:val="auto"/>
          <w:sz w:val="22"/>
          <w:szCs w:val="28"/>
        </w:rPr>
      </w:pPr>
      <w:r w:rsidRPr="00522207">
        <w:rPr>
          <w:rStyle w:val="Heading2Char"/>
          <w:rFonts w:asciiTheme="minorHAnsi" w:eastAsiaTheme="minorHAnsi" w:hAnsiTheme="minorHAnsi" w:cstheme="minorBidi"/>
          <w:b w:val="0"/>
          <w:bCs w:val="0"/>
          <w:color w:val="auto"/>
          <w:sz w:val="22"/>
          <w:szCs w:val="28"/>
        </w:rPr>
        <w:tab/>
      </w:r>
    </w:p>
    <w:p w14:paraId="6EFAD1D2"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275058C1" w14:textId="77777777" w:rsidR="00522207" w:rsidRP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5069BA81" w14:textId="77777777" w:rsidR="00522207" w:rsidRDefault="00522207" w:rsidP="00FC6A41">
      <w:pPr>
        <w:pStyle w:val="NoSpacing"/>
        <w:rPr>
          <w:rStyle w:val="Heading2Char"/>
          <w:rFonts w:asciiTheme="minorHAnsi" w:eastAsiaTheme="minorHAnsi" w:hAnsiTheme="minorHAnsi" w:cstheme="minorBidi"/>
          <w:b w:val="0"/>
          <w:bCs w:val="0"/>
          <w:color w:val="auto"/>
          <w:sz w:val="22"/>
          <w:szCs w:val="28"/>
        </w:rPr>
      </w:pPr>
    </w:p>
    <w:p w14:paraId="32E4F9EB" w14:textId="77777777" w:rsidR="00840C3D" w:rsidRDefault="00840C3D" w:rsidP="00FC6A41">
      <w:pPr>
        <w:pStyle w:val="NoSpacing"/>
        <w:rPr>
          <w:rStyle w:val="Heading2Char"/>
          <w:rFonts w:asciiTheme="minorHAnsi" w:eastAsiaTheme="minorHAnsi" w:hAnsiTheme="minorHAnsi" w:cstheme="minorBidi"/>
          <w:b w:val="0"/>
          <w:bCs w:val="0"/>
          <w:color w:val="auto"/>
          <w:sz w:val="22"/>
          <w:szCs w:val="28"/>
        </w:rPr>
      </w:pPr>
    </w:p>
    <w:p w14:paraId="155471C2" w14:textId="77777777" w:rsidR="00840C3D" w:rsidRPr="00522207" w:rsidRDefault="00840C3D" w:rsidP="00FC6A41">
      <w:pPr>
        <w:pStyle w:val="NoSpacing"/>
        <w:rPr>
          <w:rStyle w:val="Heading2Char"/>
          <w:rFonts w:asciiTheme="minorHAnsi" w:eastAsiaTheme="minorHAnsi" w:hAnsiTheme="minorHAnsi" w:cstheme="minorBidi"/>
          <w:b w:val="0"/>
          <w:bCs w:val="0"/>
          <w:color w:val="auto"/>
          <w:sz w:val="22"/>
          <w:szCs w:val="28"/>
        </w:rPr>
      </w:pPr>
    </w:p>
    <w:p w14:paraId="0EF6F018" w14:textId="77777777" w:rsidR="00F65DBF" w:rsidRPr="00522207" w:rsidRDefault="00F65DBF" w:rsidP="00FC6A41">
      <w:pPr>
        <w:pStyle w:val="NoSpacing"/>
        <w:rPr>
          <w:rStyle w:val="Heading2Char"/>
          <w:rFonts w:ascii="Times New Roman" w:hAnsi="Times New Roman" w:cs="Times New Roman"/>
          <w:color w:val="auto"/>
          <w:sz w:val="24"/>
          <w:szCs w:val="24"/>
        </w:rPr>
      </w:pPr>
      <w:bookmarkStart w:id="461" w:name="_Toc393744818"/>
      <w:bookmarkStart w:id="462" w:name="_Toc393747202"/>
      <w:bookmarkStart w:id="463" w:name="_Toc393895169"/>
      <w:bookmarkStart w:id="464" w:name="_Toc393895762"/>
      <w:bookmarkStart w:id="465" w:name="_Toc393897546"/>
      <w:r w:rsidRPr="00522207">
        <w:rPr>
          <w:rStyle w:val="Heading2Char"/>
          <w:rFonts w:ascii="Times New Roman" w:hAnsi="Times New Roman" w:cs="Times New Roman"/>
          <w:color w:val="auto"/>
          <w:sz w:val="24"/>
          <w:szCs w:val="24"/>
        </w:rPr>
        <w:lastRenderedPageBreak/>
        <w:t>CD-0</w:t>
      </w:r>
      <w:r w:rsidR="00543B64" w:rsidRPr="00522207">
        <w:rPr>
          <w:rStyle w:val="Heading2Char"/>
          <w:rFonts w:ascii="Times New Roman" w:hAnsi="Times New Roman" w:cs="Times New Roman"/>
          <w:color w:val="auto"/>
          <w:sz w:val="24"/>
          <w:szCs w:val="24"/>
        </w:rPr>
        <w:t>4</w:t>
      </w:r>
      <w:r w:rsidR="00023C94" w:rsidRPr="00522207">
        <w:rPr>
          <w:rStyle w:val="Heading2Char"/>
          <w:rFonts w:ascii="Times New Roman" w:hAnsi="Times New Roman" w:cs="Times New Roman"/>
          <w:color w:val="auto"/>
          <w:sz w:val="24"/>
          <w:szCs w:val="24"/>
        </w:rPr>
        <w:t xml:space="preserve">, </w:t>
      </w:r>
      <w:r w:rsidRPr="00522207">
        <w:rPr>
          <w:rStyle w:val="Heading2Char"/>
          <w:rFonts w:ascii="Times New Roman" w:hAnsi="Times New Roman" w:cs="Times New Roman"/>
          <w:color w:val="auto"/>
          <w:sz w:val="24"/>
          <w:szCs w:val="24"/>
        </w:rPr>
        <w:t xml:space="preserve">Class name: </w:t>
      </w:r>
      <w:proofErr w:type="spellStart"/>
      <w:r w:rsidRPr="00522207">
        <w:rPr>
          <w:rStyle w:val="Heading2Char"/>
          <w:rFonts w:ascii="Times New Roman" w:hAnsi="Times New Roman" w:cs="Times New Roman"/>
          <w:color w:val="auto"/>
          <w:sz w:val="24"/>
          <w:szCs w:val="24"/>
        </w:rPr>
        <w:t>Patie</w:t>
      </w:r>
      <w:r w:rsidR="00301D0E" w:rsidRPr="00522207">
        <w:rPr>
          <w:rStyle w:val="Heading2Char"/>
          <w:rFonts w:ascii="Times New Roman" w:hAnsi="Times New Roman" w:cs="Times New Roman"/>
          <w:color w:val="auto"/>
          <w:sz w:val="24"/>
          <w:szCs w:val="24"/>
        </w:rPr>
        <w:t>nt_</w:t>
      </w:r>
      <w:r w:rsidR="007E5318" w:rsidRPr="00522207">
        <w:rPr>
          <w:rStyle w:val="Heading2Char"/>
          <w:rFonts w:ascii="Times New Roman" w:hAnsi="Times New Roman" w:cs="Times New Roman"/>
          <w:color w:val="auto"/>
          <w:sz w:val="24"/>
          <w:szCs w:val="24"/>
        </w:rPr>
        <w:t>Model</w:t>
      </w:r>
      <w:bookmarkEnd w:id="461"/>
      <w:bookmarkEnd w:id="462"/>
      <w:bookmarkEnd w:id="463"/>
      <w:bookmarkEnd w:id="464"/>
      <w:bookmarkEnd w:id="465"/>
      <w:proofErr w:type="spellEnd"/>
    </w:p>
    <w:p w14:paraId="3265857D" w14:textId="77777777" w:rsidR="00F65DBF" w:rsidRPr="00522207" w:rsidRDefault="00F65DBF" w:rsidP="00FC6A41">
      <w:pPr>
        <w:pStyle w:val="NoSpacing"/>
        <w:rPr>
          <w:rStyle w:val="Heading2Char"/>
          <w:rFonts w:ascii="Times New Roman" w:hAnsi="Times New Roman" w:cs="Times New Roman"/>
          <w:color w:val="auto"/>
          <w:sz w:val="24"/>
          <w:szCs w:val="24"/>
        </w:rPr>
      </w:pPr>
    </w:p>
    <w:p w14:paraId="7BBECBCC" w14:textId="72136E55" w:rsidR="00F65DBF" w:rsidRPr="00522207" w:rsidRDefault="007271F7" w:rsidP="00840C3D">
      <w:pPr>
        <w:pStyle w:val="NoSpacing"/>
        <w:jc w:val="center"/>
        <w:rPr>
          <w:rStyle w:val="Heading2Char"/>
          <w:rFonts w:ascii="Times New Roman" w:hAnsi="Times New Roman" w:cs="Times New Roman"/>
          <w:color w:val="auto"/>
          <w:sz w:val="24"/>
          <w:szCs w:val="24"/>
        </w:rPr>
      </w:pPr>
      <w:r w:rsidRPr="00522207">
        <w:rPr>
          <w:noProof/>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p>
    <w:p w14:paraId="619D4492" w14:textId="77777777" w:rsidR="007B7A06" w:rsidRPr="00522207" w:rsidRDefault="007B7A06" w:rsidP="00FC6A41">
      <w:pPr>
        <w:pStyle w:val="NoSpacing"/>
        <w:rPr>
          <w:rStyle w:val="Heading2Char"/>
          <w:rFonts w:ascii="Times New Roman" w:hAnsi="Times New Roman" w:cs="Times New Roman"/>
          <w:color w:val="auto"/>
          <w:sz w:val="24"/>
          <w:szCs w:val="24"/>
        </w:rPr>
      </w:pPr>
    </w:p>
    <w:p w14:paraId="695C91CB"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466" w:name="_Toc393744819"/>
      <w:bookmarkStart w:id="467" w:name="_Toc393747203"/>
      <w:bookmarkStart w:id="468" w:name="_Toc393895170"/>
      <w:bookmarkStart w:id="469" w:name="_Toc393895763"/>
      <w:bookmarkStart w:id="470" w:name="_Toc393897547"/>
      <w:r w:rsidRPr="00522207">
        <w:rPr>
          <w:rStyle w:val="Heading2Char"/>
          <w:rFonts w:ascii="Times New Roman" w:hAnsi="Times New Roman" w:cs="Times New Roman"/>
          <w:color w:val="auto"/>
          <w:sz w:val="24"/>
          <w:szCs w:val="24"/>
        </w:rPr>
        <w:t>Property</w:t>
      </w:r>
      <w:bookmarkEnd w:id="466"/>
      <w:bookmarkEnd w:id="467"/>
      <w:bookmarkEnd w:id="468"/>
      <w:bookmarkEnd w:id="469"/>
      <w:bookmarkEnd w:id="470"/>
    </w:p>
    <w:p w14:paraId="1F520326" w14:textId="77777777" w:rsidR="00943012" w:rsidRPr="00522207" w:rsidRDefault="00943012" w:rsidP="00FC6A41">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07B69" w:rsidRPr="00522207" w14:paraId="029B7433" w14:textId="77777777" w:rsidTr="00524BDD">
        <w:trPr>
          <w:trHeight w:val="191"/>
        </w:trPr>
        <w:tc>
          <w:tcPr>
            <w:tcW w:w="959" w:type="dxa"/>
            <w:shd w:val="clear" w:color="auto" w:fill="D9D9D9"/>
            <w:vAlign w:val="center"/>
          </w:tcPr>
          <w:p w14:paraId="284F799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1" w:name="_Toc393744820"/>
            <w:bookmarkStart w:id="472" w:name="_Toc393747204"/>
            <w:bookmarkStart w:id="473" w:name="_Toc393895171"/>
            <w:bookmarkStart w:id="474" w:name="_Toc393895764"/>
            <w:bookmarkStart w:id="475" w:name="_Toc393897548"/>
            <w:r w:rsidRPr="00524BDD">
              <w:rPr>
                <w:rStyle w:val="Heading2Char"/>
                <w:rFonts w:ascii="Times New Roman" w:eastAsiaTheme="minorEastAsia" w:hAnsi="Times New Roman" w:cs="Times New Roman"/>
                <w:color w:val="auto"/>
                <w:sz w:val="24"/>
                <w:szCs w:val="24"/>
              </w:rPr>
              <w:t>ID</w:t>
            </w:r>
            <w:bookmarkEnd w:id="471"/>
            <w:bookmarkEnd w:id="472"/>
            <w:bookmarkEnd w:id="473"/>
            <w:bookmarkEnd w:id="474"/>
            <w:bookmarkEnd w:id="475"/>
          </w:p>
        </w:tc>
        <w:tc>
          <w:tcPr>
            <w:tcW w:w="1843" w:type="dxa"/>
            <w:shd w:val="clear" w:color="auto" w:fill="D9D9D9"/>
            <w:vAlign w:val="center"/>
          </w:tcPr>
          <w:p w14:paraId="0BF82C7D"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76" w:name="_Toc393744821"/>
            <w:bookmarkStart w:id="477" w:name="_Toc393747205"/>
            <w:bookmarkStart w:id="478" w:name="_Toc393895172"/>
            <w:bookmarkStart w:id="479" w:name="_Toc393895765"/>
            <w:bookmarkStart w:id="480" w:name="_Toc393897549"/>
            <w:r w:rsidRPr="00524BDD">
              <w:rPr>
                <w:rStyle w:val="Heading2Char"/>
                <w:rFonts w:ascii="Times New Roman" w:eastAsiaTheme="minorEastAsia" w:hAnsi="Times New Roman" w:cs="Times New Roman"/>
                <w:color w:val="auto"/>
                <w:sz w:val="24"/>
                <w:szCs w:val="24"/>
              </w:rPr>
              <w:t>Name</w:t>
            </w:r>
            <w:bookmarkEnd w:id="476"/>
            <w:bookmarkEnd w:id="477"/>
            <w:bookmarkEnd w:id="478"/>
            <w:bookmarkEnd w:id="479"/>
            <w:bookmarkEnd w:id="480"/>
          </w:p>
        </w:tc>
        <w:tc>
          <w:tcPr>
            <w:tcW w:w="3358" w:type="dxa"/>
            <w:shd w:val="clear" w:color="auto" w:fill="D9D9D9"/>
            <w:vAlign w:val="center"/>
          </w:tcPr>
          <w:p w14:paraId="4ACF6557"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1" w:name="_Toc393744822"/>
            <w:bookmarkStart w:id="482" w:name="_Toc393747206"/>
            <w:bookmarkStart w:id="483" w:name="_Toc393895173"/>
            <w:bookmarkStart w:id="484" w:name="_Toc393895766"/>
            <w:bookmarkStart w:id="485" w:name="_Toc393897550"/>
            <w:r w:rsidRPr="00524BDD">
              <w:rPr>
                <w:rStyle w:val="Heading2Char"/>
                <w:rFonts w:ascii="Times New Roman" w:eastAsiaTheme="minorEastAsia" w:hAnsi="Times New Roman" w:cs="Times New Roman"/>
                <w:color w:val="auto"/>
                <w:sz w:val="24"/>
                <w:szCs w:val="24"/>
              </w:rPr>
              <w:t>Description</w:t>
            </w:r>
            <w:bookmarkEnd w:id="481"/>
            <w:bookmarkEnd w:id="482"/>
            <w:bookmarkEnd w:id="483"/>
            <w:bookmarkEnd w:id="484"/>
            <w:bookmarkEnd w:id="485"/>
          </w:p>
        </w:tc>
        <w:tc>
          <w:tcPr>
            <w:tcW w:w="3082" w:type="dxa"/>
            <w:shd w:val="clear" w:color="auto" w:fill="D9D9D9"/>
            <w:vAlign w:val="center"/>
          </w:tcPr>
          <w:p w14:paraId="116FA1B6" w14:textId="77777777" w:rsidR="00943012" w:rsidRPr="00524BDD" w:rsidRDefault="00943012" w:rsidP="00524BDD">
            <w:pPr>
              <w:pStyle w:val="NoSpacing"/>
              <w:jc w:val="center"/>
              <w:rPr>
                <w:rStyle w:val="Heading2Char"/>
                <w:rFonts w:ascii="Times New Roman" w:eastAsiaTheme="minorEastAsia" w:hAnsi="Times New Roman" w:cs="Times New Roman"/>
                <w:color w:val="auto"/>
                <w:sz w:val="24"/>
                <w:szCs w:val="24"/>
              </w:rPr>
            </w:pPr>
            <w:bookmarkStart w:id="486" w:name="_Toc393744823"/>
            <w:bookmarkStart w:id="487" w:name="_Toc393747207"/>
            <w:bookmarkStart w:id="488" w:name="_Toc393895174"/>
            <w:bookmarkStart w:id="489" w:name="_Toc393895767"/>
            <w:bookmarkStart w:id="490" w:name="_Toc393897551"/>
            <w:r w:rsidRPr="00524BDD">
              <w:rPr>
                <w:rStyle w:val="Heading2Char"/>
                <w:rFonts w:ascii="Times New Roman" w:eastAsiaTheme="minorEastAsia" w:hAnsi="Times New Roman" w:cs="Times New Roman"/>
                <w:color w:val="auto"/>
                <w:sz w:val="24"/>
                <w:szCs w:val="24"/>
              </w:rPr>
              <w:t>Remark</w:t>
            </w:r>
            <w:bookmarkEnd w:id="486"/>
            <w:bookmarkEnd w:id="487"/>
            <w:bookmarkEnd w:id="488"/>
            <w:bookmarkEnd w:id="489"/>
            <w:bookmarkEnd w:id="490"/>
          </w:p>
        </w:tc>
      </w:tr>
      <w:tr w:rsidR="00943012" w:rsidRPr="00522207" w14:paraId="5758FF26" w14:textId="77777777" w:rsidTr="00524BDD">
        <w:tc>
          <w:tcPr>
            <w:tcW w:w="959" w:type="dxa"/>
            <w:vAlign w:val="center"/>
          </w:tcPr>
          <w:p w14:paraId="20C57B0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1" w:name="_Toc393744824"/>
            <w:bookmarkStart w:id="492" w:name="_Toc393747208"/>
            <w:bookmarkStart w:id="493" w:name="_Toc393895175"/>
            <w:bookmarkStart w:id="494" w:name="_Toc393895768"/>
            <w:bookmarkStart w:id="495" w:name="_Toc393897552"/>
            <w:r w:rsidRPr="00524BDD">
              <w:rPr>
                <w:rStyle w:val="Heading2Char"/>
                <w:rFonts w:ascii="Times New Roman" w:eastAsiaTheme="minorEastAsia" w:hAnsi="Times New Roman" w:cs="Times New Roman"/>
                <w:b w:val="0"/>
                <w:bCs w:val="0"/>
                <w:color w:val="auto"/>
                <w:sz w:val="24"/>
                <w:szCs w:val="24"/>
              </w:rPr>
              <w:t>-</w:t>
            </w:r>
            <w:bookmarkEnd w:id="491"/>
            <w:bookmarkEnd w:id="492"/>
            <w:bookmarkEnd w:id="493"/>
            <w:bookmarkEnd w:id="494"/>
            <w:bookmarkEnd w:id="495"/>
          </w:p>
        </w:tc>
        <w:tc>
          <w:tcPr>
            <w:tcW w:w="1843" w:type="dxa"/>
            <w:vAlign w:val="center"/>
          </w:tcPr>
          <w:p w14:paraId="530DA5B8"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6" w:name="_Toc393744825"/>
            <w:bookmarkStart w:id="497" w:name="_Toc393747209"/>
            <w:bookmarkStart w:id="498" w:name="_Toc393895176"/>
            <w:bookmarkStart w:id="499" w:name="_Toc393895769"/>
            <w:bookmarkStart w:id="500" w:name="_Toc393897553"/>
            <w:r w:rsidRPr="00524BDD">
              <w:rPr>
                <w:rStyle w:val="Heading2Char"/>
                <w:rFonts w:ascii="Times New Roman" w:eastAsiaTheme="minorEastAsia" w:hAnsi="Times New Roman" w:cs="Times New Roman"/>
                <w:b w:val="0"/>
                <w:bCs w:val="0"/>
                <w:color w:val="auto"/>
                <w:sz w:val="24"/>
                <w:szCs w:val="24"/>
              </w:rPr>
              <w:t>-</w:t>
            </w:r>
            <w:bookmarkEnd w:id="496"/>
            <w:bookmarkEnd w:id="497"/>
            <w:bookmarkEnd w:id="498"/>
            <w:bookmarkEnd w:id="499"/>
            <w:bookmarkEnd w:id="500"/>
          </w:p>
        </w:tc>
        <w:tc>
          <w:tcPr>
            <w:tcW w:w="3358" w:type="dxa"/>
            <w:vAlign w:val="center"/>
          </w:tcPr>
          <w:p w14:paraId="4D9B5D15"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1" w:name="_Toc393744826"/>
            <w:bookmarkStart w:id="502" w:name="_Toc393747210"/>
            <w:bookmarkStart w:id="503" w:name="_Toc393895177"/>
            <w:bookmarkStart w:id="504" w:name="_Toc393895770"/>
            <w:bookmarkStart w:id="505" w:name="_Toc393897554"/>
            <w:r w:rsidRPr="00524BDD">
              <w:rPr>
                <w:rStyle w:val="Heading2Char"/>
                <w:rFonts w:ascii="Times New Roman" w:eastAsiaTheme="minorEastAsia" w:hAnsi="Times New Roman" w:cs="Times New Roman"/>
                <w:b w:val="0"/>
                <w:bCs w:val="0"/>
                <w:color w:val="auto"/>
                <w:sz w:val="24"/>
                <w:szCs w:val="24"/>
              </w:rPr>
              <w:t>-</w:t>
            </w:r>
            <w:bookmarkEnd w:id="501"/>
            <w:bookmarkEnd w:id="502"/>
            <w:bookmarkEnd w:id="503"/>
            <w:bookmarkEnd w:id="504"/>
            <w:bookmarkEnd w:id="505"/>
          </w:p>
        </w:tc>
        <w:tc>
          <w:tcPr>
            <w:tcW w:w="3082" w:type="dxa"/>
            <w:vAlign w:val="center"/>
          </w:tcPr>
          <w:p w14:paraId="5C4ED547" w14:textId="77777777" w:rsidR="00943012" w:rsidRPr="00524BDD"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506" w:name="_Toc393744827"/>
            <w:bookmarkStart w:id="507" w:name="_Toc393747211"/>
            <w:bookmarkStart w:id="508" w:name="_Toc393895178"/>
            <w:bookmarkStart w:id="509" w:name="_Toc393895771"/>
            <w:bookmarkStart w:id="510" w:name="_Toc393897555"/>
            <w:r w:rsidRPr="00524BDD">
              <w:rPr>
                <w:rStyle w:val="Heading2Char"/>
                <w:rFonts w:ascii="Times New Roman" w:eastAsiaTheme="minorEastAsia" w:hAnsi="Times New Roman" w:cs="Times New Roman"/>
                <w:b w:val="0"/>
                <w:bCs w:val="0"/>
                <w:color w:val="auto"/>
                <w:sz w:val="24"/>
                <w:szCs w:val="24"/>
              </w:rPr>
              <w:t>-</w:t>
            </w:r>
            <w:bookmarkEnd w:id="506"/>
            <w:bookmarkEnd w:id="507"/>
            <w:bookmarkEnd w:id="508"/>
            <w:bookmarkEnd w:id="509"/>
            <w:bookmarkEnd w:id="510"/>
          </w:p>
        </w:tc>
      </w:tr>
    </w:tbl>
    <w:p w14:paraId="0C414666" w14:textId="77777777" w:rsidR="00943012" w:rsidRPr="00522207" w:rsidRDefault="00943012" w:rsidP="00FC6A41">
      <w:pPr>
        <w:pStyle w:val="NoSpacing"/>
        <w:rPr>
          <w:rStyle w:val="Heading2Char"/>
          <w:rFonts w:ascii="Times New Roman" w:hAnsi="Times New Roman" w:cs="Times New Roman"/>
          <w:color w:val="auto"/>
          <w:sz w:val="24"/>
          <w:szCs w:val="24"/>
        </w:rPr>
      </w:pPr>
    </w:p>
    <w:p w14:paraId="3F36789E" w14:textId="77777777" w:rsidR="00943012" w:rsidRPr="00522207" w:rsidRDefault="00943012" w:rsidP="00FC6A41">
      <w:pPr>
        <w:pStyle w:val="NoSpacing"/>
        <w:rPr>
          <w:rStyle w:val="Heading2Char"/>
          <w:rFonts w:ascii="Times New Roman" w:hAnsi="Times New Roman" w:cs="Times New Roman"/>
          <w:color w:val="auto"/>
          <w:sz w:val="24"/>
          <w:szCs w:val="24"/>
        </w:rPr>
      </w:pPr>
      <w:bookmarkStart w:id="511" w:name="_Toc393744828"/>
      <w:bookmarkStart w:id="512" w:name="_Toc393747212"/>
      <w:bookmarkStart w:id="513" w:name="_Toc393895179"/>
      <w:bookmarkStart w:id="514" w:name="_Toc393895772"/>
      <w:bookmarkStart w:id="515" w:name="_Toc393897556"/>
      <w:r w:rsidRPr="00522207">
        <w:rPr>
          <w:rStyle w:val="Heading2Char"/>
          <w:rFonts w:ascii="Times New Roman" w:hAnsi="Times New Roman" w:cs="Times New Roman"/>
          <w:color w:val="auto"/>
          <w:sz w:val="24"/>
          <w:szCs w:val="24"/>
        </w:rPr>
        <w:t>Method</w:t>
      </w:r>
      <w:bookmarkEnd w:id="511"/>
      <w:bookmarkEnd w:id="512"/>
      <w:bookmarkEnd w:id="513"/>
      <w:bookmarkEnd w:id="514"/>
      <w:bookmarkEnd w:id="515"/>
    </w:p>
    <w:p w14:paraId="27BE1CC4" w14:textId="77777777" w:rsidR="00943012" w:rsidRPr="00522207" w:rsidRDefault="00943012" w:rsidP="00FC6A41">
      <w:pPr>
        <w:pStyle w:val="NoSpacing"/>
        <w:rPr>
          <w:rStyle w:val="Heading2Char"/>
          <w:rFonts w:ascii="Times New Roman" w:hAnsi="Times New Roman" w:cs="Times New Roman"/>
          <w:color w:val="auto"/>
          <w:sz w:val="24"/>
          <w:szCs w:val="24"/>
        </w:rPr>
      </w:pPr>
      <w:r w:rsidRPr="00522207">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524BDD" w14:paraId="2A970C91" w14:textId="778361D5" w:rsidTr="00D03214">
        <w:trPr>
          <w:trHeight w:val="191"/>
        </w:trPr>
        <w:tc>
          <w:tcPr>
            <w:tcW w:w="731" w:type="dxa"/>
            <w:shd w:val="clear" w:color="auto" w:fill="D9D9D9"/>
            <w:vAlign w:val="center"/>
          </w:tcPr>
          <w:p w14:paraId="43625D1A"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16" w:name="_Toc393744829"/>
            <w:bookmarkStart w:id="517" w:name="_Toc393747213"/>
            <w:bookmarkStart w:id="518" w:name="_Toc393895180"/>
            <w:bookmarkStart w:id="519" w:name="_Toc393895773"/>
            <w:bookmarkStart w:id="520" w:name="_Toc393897557"/>
            <w:r w:rsidRPr="00524BDD">
              <w:rPr>
                <w:rStyle w:val="Heading2Char"/>
                <w:rFonts w:ascii="Times New Roman" w:hAnsi="Times New Roman" w:cs="Times New Roman"/>
                <w:color w:val="auto"/>
                <w:sz w:val="24"/>
                <w:szCs w:val="24"/>
              </w:rPr>
              <w:t>ID</w:t>
            </w:r>
            <w:bookmarkEnd w:id="516"/>
            <w:bookmarkEnd w:id="517"/>
            <w:bookmarkEnd w:id="518"/>
            <w:bookmarkEnd w:id="519"/>
            <w:bookmarkEnd w:id="520"/>
          </w:p>
        </w:tc>
        <w:tc>
          <w:tcPr>
            <w:tcW w:w="2354" w:type="dxa"/>
            <w:shd w:val="clear" w:color="auto" w:fill="D9D9D9"/>
            <w:vAlign w:val="center"/>
          </w:tcPr>
          <w:p w14:paraId="2F9A7661"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1" w:name="_Toc393744830"/>
            <w:bookmarkStart w:id="522" w:name="_Toc393747214"/>
            <w:bookmarkStart w:id="523" w:name="_Toc393895181"/>
            <w:bookmarkStart w:id="524" w:name="_Toc393895774"/>
            <w:bookmarkStart w:id="525" w:name="_Toc393897558"/>
            <w:r w:rsidRPr="00524BDD">
              <w:rPr>
                <w:rStyle w:val="Heading2Char"/>
                <w:rFonts w:ascii="Times New Roman" w:hAnsi="Times New Roman" w:cs="Times New Roman"/>
                <w:color w:val="auto"/>
                <w:sz w:val="24"/>
                <w:szCs w:val="24"/>
              </w:rPr>
              <w:t>Name</w:t>
            </w:r>
            <w:bookmarkEnd w:id="521"/>
            <w:bookmarkEnd w:id="522"/>
            <w:bookmarkEnd w:id="523"/>
            <w:bookmarkEnd w:id="524"/>
            <w:bookmarkEnd w:id="525"/>
          </w:p>
        </w:tc>
        <w:tc>
          <w:tcPr>
            <w:tcW w:w="2410" w:type="dxa"/>
            <w:shd w:val="clear" w:color="auto" w:fill="D9D9D9"/>
            <w:vAlign w:val="center"/>
          </w:tcPr>
          <w:p w14:paraId="53BC2919" w14:textId="77777777" w:rsidR="007271F7" w:rsidRPr="00524BDD" w:rsidRDefault="007271F7" w:rsidP="00524BDD">
            <w:pPr>
              <w:pStyle w:val="NoSpacing"/>
              <w:jc w:val="center"/>
              <w:rPr>
                <w:rStyle w:val="Heading2Char"/>
                <w:rFonts w:ascii="Times New Roman" w:hAnsi="Times New Roman" w:cs="Times New Roman"/>
                <w:color w:val="auto"/>
                <w:sz w:val="24"/>
                <w:szCs w:val="24"/>
              </w:rPr>
            </w:pPr>
            <w:bookmarkStart w:id="526" w:name="_Toc393744831"/>
            <w:bookmarkStart w:id="527" w:name="_Toc393747215"/>
            <w:bookmarkStart w:id="528" w:name="_Toc393895182"/>
            <w:bookmarkStart w:id="529" w:name="_Toc393895775"/>
            <w:bookmarkStart w:id="530" w:name="_Toc393897559"/>
            <w:r w:rsidRPr="00524BDD">
              <w:rPr>
                <w:rStyle w:val="Heading2Char"/>
                <w:rFonts w:ascii="Times New Roman" w:hAnsi="Times New Roman" w:cs="Times New Roman"/>
                <w:color w:val="auto"/>
                <w:sz w:val="24"/>
                <w:szCs w:val="24"/>
              </w:rPr>
              <w:t>Description</w:t>
            </w:r>
            <w:bookmarkEnd w:id="526"/>
            <w:bookmarkEnd w:id="527"/>
            <w:bookmarkEnd w:id="528"/>
            <w:bookmarkEnd w:id="529"/>
            <w:bookmarkEnd w:id="530"/>
          </w:p>
        </w:tc>
        <w:tc>
          <w:tcPr>
            <w:tcW w:w="2126" w:type="dxa"/>
            <w:shd w:val="clear" w:color="auto" w:fill="D9D9D9"/>
            <w:vAlign w:val="center"/>
          </w:tcPr>
          <w:p w14:paraId="74819752" w14:textId="4FD3FB9E"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1" w:name="_Toc393744832"/>
            <w:bookmarkStart w:id="532" w:name="_Toc393747216"/>
            <w:bookmarkStart w:id="533" w:name="_Toc393895183"/>
            <w:bookmarkStart w:id="534" w:name="_Toc393895776"/>
            <w:bookmarkStart w:id="535" w:name="_Toc393897560"/>
            <w:r w:rsidRPr="00524BDD">
              <w:rPr>
                <w:rStyle w:val="Heading2Char"/>
                <w:rFonts w:ascii="Times New Roman" w:hAnsi="Times New Roman" w:cs="Times New Roman"/>
                <w:color w:val="auto"/>
                <w:sz w:val="24"/>
                <w:szCs w:val="24"/>
              </w:rPr>
              <w:t>Parameters</w:t>
            </w:r>
            <w:bookmarkEnd w:id="531"/>
            <w:bookmarkEnd w:id="532"/>
            <w:bookmarkEnd w:id="533"/>
            <w:bookmarkEnd w:id="534"/>
            <w:bookmarkEnd w:id="535"/>
          </w:p>
        </w:tc>
        <w:tc>
          <w:tcPr>
            <w:tcW w:w="1621" w:type="dxa"/>
            <w:shd w:val="clear" w:color="auto" w:fill="D9D9D9"/>
            <w:vAlign w:val="center"/>
          </w:tcPr>
          <w:p w14:paraId="064D16E7" w14:textId="23EF4353" w:rsidR="007271F7" w:rsidRPr="00524BDD" w:rsidRDefault="007271F7" w:rsidP="00D03214">
            <w:pPr>
              <w:pStyle w:val="NoSpacing"/>
              <w:jc w:val="center"/>
              <w:rPr>
                <w:rStyle w:val="Heading2Char"/>
                <w:rFonts w:ascii="Times New Roman" w:hAnsi="Times New Roman" w:cs="Times New Roman"/>
                <w:color w:val="auto"/>
                <w:sz w:val="24"/>
                <w:szCs w:val="24"/>
              </w:rPr>
            </w:pPr>
            <w:bookmarkStart w:id="536" w:name="_Toc393744833"/>
            <w:bookmarkStart w:id="537" w:name="_Toc393747217"/>
            <w:bookmarkStart w:id="538" w:name="_Toc393895184"/>
            <w:bookmarkStart w:id="539" w:name="_Toc393895777"/>
            <w:bookmarkStart w:id="540" w:name="_Toc393897561"/>
            <w:r w:rsidRPr="00524BDD">
              <w:rPr>
                <w:rStyle w:val="Heading2Char"/>
                <w:rFonts w:ascii="Times New Roman" w:hAnsi="Times New Roman" w:cs="Times New Roman"/>
                <w:color w:val="auto"/>
                <w:sz w:val="24"/>
                <w:szCs w:val="24"/>
              </w:rPr>
              <w:t>Return</w:t>
            </w:r>
            <w:bookmarkEnd w:id="536"/>
            <w:bookmarkEnd w:id="537"/>
            <w:bookmarkEnd w:id="538"/>
            <w:bookmarkEnd w:id="539"/>
            <w:bookmarkEnd w:id="540"/>
          </w:p>
        </w:tc>
      </w:tr>
      <w:tr w:rsidR="00607B69" w:rsidRPr="00524BDD" w14:paraId="41823FE5" w14:textId="76C70307" w:rsidTr="00D03214">
        <w:tc>
          <w:tcPr>
            <w:tcW w:w="731" w:type="dxa"/>
          </w:tcPr>
          <w:p w14:paraId="7FC9E02D"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41" w:name="_Toc393744834"/>
            <w:bookmarkStart w:id="542" w:name="_Toc393747218"/>
            <w:bookmarkStart w:id="543" w:name="_Toc393895185"/>
            <w:bookmarkStart w:id="544" w:name="_Toc393895778"/>
            <w:bookmarkStart w:id="545" w:name="_Toc393897562"/>
            <w:r w:rsidRPr="00524BDD">
              <w:rPr>
                <w:rStyle w:val="Heading2Char"/>
                <w:rFonts w:ascii="Times New Roman" w:hAnsi="Times New Roman" w:cs="Times New Roman"/>
                <w:b w:val="0"/>
                <w:color w:val="auto"/>
                <w:sz w:val="24"/>
                <w:szCs w:val="24"/>
              </w:rPr>
              <w:t>1</w:t>
            </w:r>
            <w:bookmarkEnd w:id="541"/>
            <w:bookmarkEnd w:id="542"/>
            <w:bookmarkEnd w:id="543"/>
            <w:bookmarkEnd w:id="544"/>
            <w:bookmarkEnd w:id="545"/>
          </w:p>
        </w:tc>
        <w:tc>
          <w:tcPr>
            <w:tcW w:w="2354" w:type="dxa"/>
            <w:vAlign w:val="center"/>
          </w:tcPr>
          <w:p w14:paraId="7EAA25D1" w14:textId="2EF0C29A" w:rsidR="007271F7" w:rsidRPr="00524BDD" w:rsidRDefault="007271F7" w:rsidP="00FC6A41">
            <w:pPr>
              <w:pStyle w:val="NoSpacing"/>
              <w:rPr>
                <w:rStyle w:val="Heading2Char"/>
                <w:rFonts w:ascii="Times New Roman" w:hAnsi="Times New Roman" w:cs="Times New Roman"/>
                <w:b w:val="0"/>
                <w:color w:val="auto"/>
                <w:sz w:val="24"/>
                <w:szCs w:val="24"/>
              </w:rPr>
            </w:pPr>
            <w:bookmarkStart w:id="546" w:name="_Toc393744835"/>
            <w:bookmarkStart w:id="547" w:name="_Toc393747219"/>
            <w:bookmarkStart w:id="548" w:name="_Toc393895186"/>
            <w:bookmarkStart w:id="549" w:name="_Toc393895779"/>
            <w:bookmarkStart w:id="550" w:name="_Toc393897563"/>
            <w:r w:rsidRPr="00524BDD">
              <w:rPr>
                <w:rStyle w:val="Heading2Char"/>
                <w:rFonts w:ascii="Times New Roman" w:hAnsi="Times New Roman" w:cs="Times New Roman"/>
                <w:b w:val="0"/>
                <w:color w:val="auto"/>
                <w:sz w:val="24"/>
                <w:szCs w:val="24"/>
              </w:rPr>
              <w:t>login</w:t>
            </w:r>
            <w:bookmarkEnd w:id="546"/>
            <w:bookmarkEnd w:id="547"/>
            <w:bookmarkEnd w:id="548"/>
            <w:bookmarkEnd w:id="549"/>
            <w:bookmarkEnd w:id="550"/>
          </w:p>
        </w:tc>
        <w:tc>
          <w:tcPr>
            <w:tcW w:w="2410" w:type="dxa"/>
          </w:tcPr>
          <w:p w14:paraId="6079AC59" w14:textId="77777777" w:rsidR="007271F7" w:rsidRPr="00524BDD"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36D5C20D" w14:textId="2B4F38F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1" w:name="_Toc393744836"/>
            <w:bookmarkStart w:id="552" w:name="_Toc393747220"/>
            <w:bookmarkStart w:id="553" w:name="_Toc393895187"/>
            <w:bookmarkStart w:id="554" w:name="_Toc393895780"/>
            <w:bookmarkStart w:id="555" w:name="_Toc39389756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551"/>
            <w:bookmarkEnd w:id="552"/>
            <w:bookmarkEnd w:id="553"/>
            <w:bookmarkEnd w:id="554"/>
            <w:bookmarkEnd w:id="555"/>
            <w:proofErr w:type="spellEnd"/>
          </w:p>
        </w:tc>
        <w:tc>
          <w:tcPr>
            <w:tcW w:w="1621" w:type="dxa"/>
            <w:vAlign w:val="center"/>
          </w:tcPr>
          <w:p w14:paraId="4BCC1E0D" w14:textId="036C321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56" w:name="_Toc393744837"/>
            <w:bookmarkStart w:id="557" w:name="_Toc393747221"/>
            <w:bookmarkStart w:id="558" w:name="_Toc393895188"/>
            <w:bookmarkStart w:id="559" w:name="_Toc393895781"/>
            <w:bookmarkStart w:id="560" w:name="_Toc393897565"/>
            <w:proofErr w:type="spellStart"/>
            <w:r w:rsidRPr="00524BDD">
              <w:rPr>
                <w:rStyle w:val="Heading2Char"/>
                <w:rFonts w:ascii="Times New Roman" w:hAnsi="Times New Roman" w:cs="Times New Roman"/>
                <w:b w:val="0"/>
                <w:color w:val="auto"/>
                <w:sz w:val="24"/>
                <w:szCs w:val="24"/>
              </w:rPr>
              <w:t>boolean</w:t>
            </w:r>
            <w:bookmarkEnd w:id="556"/>
            <w:bookmarkEnd w:id="557"/>
            <w:bookmarkEnd w:id="558"/>
            <w:bookmarkEnd w:id="559"/>
            <w:bookmarkEnd w:id="560"/>
            <w:proofErr w:type="spellEnd"/>
          </w:p>
        </w:tc>
      </w:tr>
      <w:tr w:rsidR="00607B69" w:rsidRPr="00524BDD" w14:paraId="091BC5A6" w14:textId="320C331E" w:rsidTr="00D03214">
        <w:tc>
          <w:tcPr>
            <w:tcW w:w="731" w:type="dxa"/>
          </w:tcPr>
          <w:p w14:paraId="3CD9FF7F"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1" w:name="_Toc393744838"/>
            <w:bookmarkStart w:id="562" w:name="_Toc393747222"/>
            <w:bookmarkStart w:id="563" w:name="_Toc393895189"/>
            <w:bookmarkStart w:id="564" w:name="_Toc393895782"/>
            <w:bookmarkStart w:id="565" w:name="_Toc393897566"/>
            <w:r w:rsidRPr="00524BDD">
              <w:rPr>
                <w:rStyle w:val="Heading2Char"/>
                <w:rFonts w:ascii="Times New Roman" w:hAnsi="Times New Roman" w:cs="Times New Roman"/>
                <w:b w:val="0"/>
                <w:color w:val="auto"/>
                <w:sz w:val="24"/>
                <w:szCs w:val="24"/>
              </w:rPr>
              <w:t>2</w:t>
            </w:r>
            <w:bookmarkEnd w:id="561"/>
            <w:bookmarkEnd w:id="562"/>
            <w:bookmarkEnd w:id="563"/>
            <w:bookmarkEnd w:id="564"/>
            <w:bookmarkEnd w:id="565"/>
          </w:p>
        </w:tc>
        <w:tc>
          <w:tcPr>
            <w:tcW w:w="2354" w:type="dxa"/>
            <w:vAlign w:val="center"/>
          </w:tcPr>
          <w:p w14:paraId="122B73A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66" w:name="_Toc393744839"/>
            <w:bookmarkStart w:id="567" w:name="_Toc393747223"/>
            <w:bookmarkStart w:id="568" w:name="_Toc393895190"/>
            <w:bookmarkStart w:id="569" w:name="_Toc393895783"/>
            <w:bookmarkStart w:id="570" w:name="_Toc393897567"/>
            <w:proofErr w:type="spellStart"/>
            <w:r w:rsidRPr="00524BDD">
              <w:rPr>
                <w:rStyle w:val="Heading2Char"/>
                <w:rFonts w:ascii="Times New Roman" w:hAnsi="Times New Roman" w:cs="Times New Roman"/>
                <w:b w:val="0"/>
                <w:color w:val="auto"/>
                <w:sz w:val="24"/>
                <w:szCs w:val="24"/>
              </w:rPr>
              <w:t>get_p_data</w:t>
            </w:r>
            <w:proofErr w:type="spellEnd"/>
            <w:r w:rsidRPr="00524BDD">
              <w:rPr>
                <w:rStyle w:val="Heading2Char"/>
                <w:rFonts w:ascii="Times New Roman" w:hAnsi="Times New Roman" w:cs="Times New Roman"/>
                <w:b w:val="0"/>
                <w:color w:val="auto"/>
                <w:sz w:val="24"/>
                <w:szCs w:val="24"/>
              </w:rPr>
              <w:t>()</w:t>
            </w:r>
            <w:bookmarkEnd w:id="566"/>
            <w:bookmarkEnd w:id="567"/>
            <w:bookmarkEnd w:id="568"/>
            <w:bookmarkEnd w:id="569"/>
            <w:bookmarkEnd w:id="570"/>
          </w:p>
        </w:tc>
        <w:tc>
          <w:tcPr>
            <w:tcW w:w="2410" w:type="dxa"/>
          </w:tcPr>
          <w:p w14:paraId="28013A5E" w14:textId="77777777" w:rsidR="007271F7" w:rsidRPr="00524BDD" w:rsidRDefault="007271F7" w:rsidP="00FC6A41">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 to get the patients’ data from database</w:t>
            </w:r>
          </w:p>
        </w:tc>
        <w:tc>
          <w:tcPr>
            <w:tcW w:w="2126" w:type="dxa"/>
            <w:vAlign w:val="center"/>
          </w:tcPr>
          <w:p w14:paraId="5228FA6B" w14:textId="65665952"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1" w:name="_Toc393744840"/>
            <w:bookmarkStart w:id="572" w:name="_Toc393747224"/>
            <w:bookmarkStart w:id="573" w:name="_Toc393895191"/>
            <w:bookmarkStart w:id="574" w:name="_Toc393895784"/>
            <w:bookmarkStart w:id="575" w:name="_Toc393897568"/>
            <w:r w:rsidRPr="00524BDD">
              <w:rPr>
                <w:rStyle w:val="Heading2Char"/>
                <w:rFonts w:ascii="Times New Roman" w:hAnsi="Times New Roman" w:cs="Times New Roman"/>
                <w:b w:val="0"/>
                <w:color w:val="auto"/>
                <w:sz w:val="24"/>
                <w:szCs w:val="24"/>
              </w:rPr>
              <w:t>-</w:t>
            </w:r>
            <w:bookmarkEnd w:id="571"/>
            <w:bookmarkEnd w:id="572"/>
            <w:bookmarkEnd w:id="573"/>
            <w:bookmarkEnd w:id="574"/>
            <w:bookmarkEnd w:id="575"/>
          </w:p>
        </w:tc>
        <w:tc>
          <w:tcPr>
            <w:tcW w:w="1621" w:type="dxa"/>
            <w:vAlign w:val="center"/>
          </w:tcPr>
          <w:p w14:paraId="1911D28E" w14:textId="25AB7248"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76" w:name="_Toc393744841"/>
            <w:bookmarkStart w:id="577" w:name="_Toc393747225"/>
            <w:bookmarkStart w:id="578" w:name="_Toc393895192"/>
            <w:bookmarkStart w:id="579" w:name="_Toc393895785"/>
            <w:bookmarkStart w:id="580" w:name="_Toc393897569"/>
            <w:r w:rsidRPr="00524BDD">
              <w:rPr>
                <w:rStyle w:val="Heading2Char"/>
                <w:rFonts w:ascii="Times New Roman" w:hAnsi="Times New Roman" w:cs="Times New Roman"/>
                <w:b w:val="0"/>
                <w:color w:val="auto"/>
                <w:sz w:val="24"/>
                <w:szCs w:val="24"/>
              </w:rPr>
              <w:t>void</w:t>
            </w:r>
            <w:bookmarkEnd w:id="576"/>
            <w:bookmarkEnd w:id="577"/>
            <w:bookmarkEnd w:id="578"/>
            <w:bookmarkEnd w:id="579"/>
            <w:bookmarkEnd w:id="580"/>
          </w:p>
        </w:tc>
      </w:tr>
      <w:tr w:rsidR="007271F7" w:rsidRPr="00524BDD" w14:paraId="18B2FA5B" w14:textId="4FB9A22E" w:rsidTr="00D03214">
        <w:tblPrEx>
          <w:tblLook w:val="0000" w:firstRow="0" w:lastRow="0" w:firstColumn="0" w:lastColumn="0" w:noHBand="0" w:noVBand="0"/>
        </w:tblPrEx>
        <w:trPr>
          <w:trHeight w:val="752"/>
        </w:trPr>
        <w:tc>
          <w:tcPr>
            <w:tcW w:w="731" w:type="dxa"/>
          </w:tcPr>
          <w:p w14:paraId="097A1E91"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81" w:name="_Toc393744842"/>
            <w:bookmarkStart w:id="582" w:name="_Toc393747226"/>
            <w:bookmarkStart w:id="583" w:name="_Toc393895193"/>
            <w:bookmarkStart w:id="584" w:name="_Toc393895786"/>
            <w:bookmarkStart w:id="585" w:name="_Toc393897570"/>
            <w:r w:rsidRPr="00524BDD">
              <w:rPr>
                <w:rStyle w:val="Heading2Char"/>
                <w:rFonts w:ascii="Times New Roman" w:hAnsi="Times New Roman" w:cs="Times New Roman"/>
                <w:b w:val="0"/>
                <w:color w:val="auto"/>
                <w:sz w:val="24"/>
                <w:szCs w:val="24"/>
              </w:rPr>
              <w:t>3</w:t>
            </w:r>
            <w:bookmarkEnd w:id="581"/>
            <w:bookmarkEnd w:id="582"/>
            <w:bookmarkEnd w:id="583"/>
            <w:bookmarkEnd w:id="584"/>
            <w:bookmarkEnd w:id="585"/>
          </w:p>
        </w:tc>
        <w:tc>
          <w:tcPr>
            <w:tcW w:w="2354" w:type="dxa"/>
            <w:vAlign w:val="center"/>
          </w:tcPr>
          <w:p w14:paraId="2CF34910" w14:textId="6FE73524" w:rsidR="007271F7" w:rsidRPr="00524BDD" w:rsidRDefault="007271F7" w:rsidP="00FC6A41">
            <w:pPr>
              <w:pStyle w:val="NoSpacing"/>
              <w:rPr>
                <w:rStyle w:val="Heading2Char"/>
                <w:rFonts w:ascii="Times New Roman" w:hAnsi="Times New Roman" w:cs="Times New Roman"/>
                <w:b w:val="0"/>
                <w:color w:val="auto"/>
                <w:sz w:val="24"/>
                <w:szCs w:val="24"/>
              </w:rPr>
            </w:pPr>
            <w:bookmarkStart w:id="586" w:name="_Toc393744843"/>
            <w:bookmarkStart w:id="587" w:name="_Toc393747227"/>
            <w:bookmarkStart w:id="588" w:name="_Toc393895194"/>
            <w:bookmarkStart w:id="589" w:name="_Toc393895787"/>
            <w:bookmarkStart w:id="590" w:name="_Toc393897571"/>
            <w:proofErr w:type="spellStart"/>
            <w:r w:rsidRPr="00524BDD">
              <w:rPr>
                <w:rStyle w:val="Heading2Char"/>
                <w:rFonts w:ascii="Times New Roman" w:hAnsi="Times New Roman" w:cs="Times New Roman"/>
                <w:b w:val="0"/>
                <w:color w:val="auto"/>
                <w:sz w:val="24"/>
                <w:szCs w:val="24"/>
              </w:rPr>
              <w:t>getAppointmentByID</w:t>
            </w:r>
            <w:bookmarkEnd w:id="586"/>
            <w:bookmarkEnd w:id="587"/>
            <w:bookmarkEnd w:id="588"/>
            <w:bookmarkEnd w:id="589"/>
            <w:bookmarkEnd w:id="590"/>
            <w:proofErr w:type="spellEnd"/>
          </w:p>
        </w:tc>
        <w:tc>
          <w:tcPr>
            <w:tcW w:w="2410" w:type="dxa"/>
          </w:tcPr>
          <w:p w14:paraId="0C46C0FC" w14:textId="77777777" w:rsidR="007271F7" w:rsidRPr="00524BDD" w:rsidRDefault="007271F7" w:rsidP="00FC6A41">
            <w:pPr>
              <w:pStyle w:val="NoSpacing"/>
              <w:rPr>
                <w:rStyle w:val="Heading2Char"/>
                <w:rFonts w:ascii="Times New Roman" w:hAnsi="Times New Roman" w:cs="Times New Roman"/>
                <w:b w:val="0"/>
                <w:color w:val="auto"/>
                <w:sz w:val="24"/>
                <w:szCs w:val="24"/>
              </w:rPr>
            </w:pPr>
            <w:bookmarkStart w:id="591" w:name="_Toc393744844"/>
            <w:bookmarkStart w:id="592" w:name="_Toc393747228"/>
            <w:bookmarkStart w:id="593" w:name="_Toc393895195"/>
            <w:bookmarkStart w:id="594" w:name="_Toc393895788"/>
            <w:bookmarkStart w:id="595" w:name="_Toc393897572"/>
            <w:r w:rsidRPr="00524BDD">
              <w:rPr>
                <w:rStyle w:val="Heading2Char"/>
                <w:rFonts w:ascii="Times New Roman" w:hAnsi="Times New Roman" w:cs="Times New Roman"/>
                <w:b w:val="0"/>
                <w:color w:val="auto"/>
                <w:sz w:val="24"/>
                <w:szCs w:val="24"/>
              </w:rPr>
              <w:t>Method uses to get the appointments’ data from database</w:t>
            </w:r>
            <w:bookmarkEnd w:id="591"/>
            <w:bookmarkEnd w:id="592"/>
            <w:bookmarkEnd w:id="593"/>
            <w:bookmarkEnd w:id="594"/>
            <w:bookmarkEnd w:id="595"/>
          </w:p>
        </w:tc>
        <w:tc>
          <w:tcPr>
            <w:tcW w:w="2126" w:type="dxa"/>
            <w:vAlign w:val="center"/>
          </w:tcPr>
          <w:p w14:paraId="116632AE" w14:textId="440C59BC"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596" w:name="_Toc393744845"/>
            <w:bookmarkStart w:id="597" w:name="_Toc393747229"/>
            <w:bookmarkStart w:id="598" w:name="_Toc393895196"/>
            <w:bookmarkStart w:id="599" w:name="_Toc393895789"/>
            <w:bookmarkStart w:id="600" w:name="_Toc39389757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596"/>
            <w:bookmarkEnd w:id="597"/>
            <w:bookmarkEnd w:id="598"/>
            <w:bookmarkEnd w:id="599"/>
            <w:bookmarkEnd w:id="600"/>
            <w:proofErr w:type="spellEnd"/>
          </w:p>
        </w:tc>
        <w:tc>
          <w:tcPr>
            <w:tcW w:w="1621" w:type="dxa"/>
            <w:vAlign w:val="center"/>
          </w:tcPr>
          <w:p w14:paraId="1F8F957B" w14:textId="5C86E1BB" w:rsidR="007271F7" w:rsidRPr="00524BDD" w:rsidRDefault="007271F7" w:rsidP="00D03214">
            <w:pPr>
              <w:pStyle w:val="NoSpacing"/>
              <w:jc w:val="center"/>
              <w:rPr>
                <w:rStyle w:val="Heading2Char"/>
                <w:rFonts w:ascii="Times New Roman" w:hAnsi="Times New Roman" w:cs="Times New Roman"/>
                <w:b w:val="0"/>
                <w:color w:val="auto"/>
                <w:sz w:val="24"/>
                <w:szCs w:val="24"/>
              </w:rPr>
            </w:pPr>
            <w:bookmarkStart w:id="601" w:name="_Toc393744846"/>
            <w:bookmarkStart w:id="602" w:name="_Toc393747230"/>
            <w:bookmarkStart w:id="603" w:name="_Toc393895197"/>
            <w:bookmarkStart w:id="604" w:name="_Toc393895790"/>
            <w:bookmarkStart w:id="605" w:name="_Toc393897574"/>
            <w:r w:rsidRPr="00524BDD">
              <w:rPr>
                <w:rStyle w:val="Heading2Char"/>
                <w:rFonts w:ascii="Times New Roman" w:hAnsi="Times New Roman" w:cs="Times New Roman"/>
                <w:b w:val="0"/>
                <w:color w:val="auto"/>
                <w:sz w:val="24"/>
                <w:szCs w:val="24"/>
              </w:rPr>
              <w:t>Array[]</w:t>
            </w:r>
            <w:bookmarkEnd w:id="601"/>
            <w:bookmarkEnd w:id="602"/>
            <w:bookmarkEnd w:id="603"/>
            <w:bookmarkEnd w:id="604"/>
            <w:bookmarkEnd w:id="605"/>
          </w:p>
        </w:tc>
      </w:tr>
    </w:tbl>
    <w:p w14:paraId="253B30EE" w14:textId="77777777" w:rsidR="005777A9" w:rsidRPr="00522207" w:rsidRDefault="005777A9" w:rsidP="00FC6A41">
      <w:pPr>
        <w:pStyle w:val="NoSpacing"/>
        <w:rPr>
          <w:rStyle w:val="Heading2Char"/>
          <w:rFonts w:ascii="Times New Roman" w:hAnsi="Times New Roman" w:cs="Times New Roman"/>
          <w:color w:val="auto"/>
          <w:sz w:val="24"/>
          <w:szCs w:val="24"/>
        </w:rPr>
      </w:pPr>
    </w:p>
    <w:p w14:paraId="407D5A04" w14:textId="77777777" w:rsidR="00754471" w:rsidRPr="00522207" w:rsidRDefault="00754471" w:rsidP="00FC6A41">
      <w:pPr>
        <w:pStyle w:val="NoSpacing"/>
        <w:rPr>
          <w:rStyle w:val="Heading2Char"/>
          <w:rFonts w:ascii="Times New Roman" w:hAnsi="Times New Roman" w:cs="Times New Roman"/>
          <w:color w:val="auto"/>
          <w:sz w:val="24"/>
          <w:szCs w:val="24"/>
        </w:rPr>
      </w:pPr>
      <w:bookmarkStart w:id="606" w:name="_Toc393744847"/>
    </w:p>
    <w:p w14:paraId="23F31363" w14:textId="77777777" w:rsidR="00754471" w:rsidRPr="00522207" w:rsidRDefault="00754471" w:rsidP="00FC6A41">
      <w:pPr>
        <w:pStyle w:val="NoSpacing"/>
        <w:rPr>
          <w:rStyle w:val="Heading2Char"/>
          <w:rFonts w:ascii="Times New Roman" w:hAnsi="Times New Roman" w:cs="Times New Roman"/>
          <w:color w:val="auto"/>
          <w:sz w:val="24"/>
          <w:szCs w:val="24"/>
        </w:rPr>
      </w:pPr>
    </w:p>
    <w:p w14:paraId="3A6A0D6D" w14:textId="77777777" w:rsidR="006E0A2A" w:rsidRDefault="006E0A2A" w:rsidP="00FC6A41">
      <w:pPr>
        <w:pStyle w:val="NoSpacing"/>
        <w:rPr>
          <w:rStyle w:val="Heading2Char"/>
          <w:rFonts w:ascii="Times New Roman" w:hAnsi="Times New Roman" w:cs="Times New Roman"/>
          <w:color w:val="auto"/>
          <w:sz w:val="24"/>
          <w:szCs w:val="24"/>
        </w:rPr>
      </w:pPr>
      <w:bookmarkStart w:id="607" w:name="_Toc393747231"/>
      <w:bookmarkStart w:id="608" w:name="_Toc393895198"/>
      <w:bookmarkStart w:id="609" w:name="_Toc393895791"/>
      <w:bookmarkStart w:id="610" w:name="_Toc393897575"/>
    </w:p>
    <w:p w14:paraId="1191EE49" w14:textId="77777777" w:rsidR="006E0A2A" w:rsidRDefault="006E0A2A" w:rsidP="00FC6A41">
      <w:pPr>
        <w:pStyle w:val="NoSpacing"/>
        <w:rPr>
          <w:rStyle w:val="Heading2Char"/>
          <w:rFonts w:ascii="Times New Roman" w:hAnsi="Times New Roman" w:cs="Times New Roman"/>
          <w:color w:val="auto"/>
          <w:sz w:val="24"/>
          <w:szCs w:val="24"/>
        </w:rPr>
      </w:pPr>
    </w:p>
    <w:p w14:paraId="266F1846" w14:textId="77777777" w:rsidR="006E0A2A" w:rsidRDefault="006E0A2A" w:rsidP="00FC6A41">
      <w:pPr>
        <w:pStyle w:val="NoSpacing"/>
        <w:rPr>
          <w:rStyle w:val="Heading2Char"/>
          <w:rFonts w:ascii="Times New Roman" w:hAnsi="Times New Roman" w:cs="Times New Roman"/>
          <w:color w:val="auto"/>
          <w:sz w:val="24"/>
          <w:szCs w:val="24"/>
        </w:rPr>
      </w:pPr>
    </w:p>
    <w:p w14:paraId="0F030049" w14:textId="77777777" w:rsidR="006E0A2A" w:rsidRDefault="006E0A2A" w:rsidP="00FC6A41">
      <w:pPr>
        <w:pStyle w:val="NoSpacing"/>
        <w:rPr>
          <w:rStyle w:val="Heading2Char"/>
          <w:rFonts w:ascii="Times New Roman" w:hAnsi="Times New Roman" w:cs="Times New Roman"/>
          <w:color w:val="auto"/>
          <w:sz w:val="24"/>
          <w:szCs w:val="24"/>
        </w:rPr>
      </w:pPr>
    </w:p>
    <w:p w14:paraId="012EB59C" w14:textId="77777777" w:rsidR="006E0A2A" w:rsidRDefault="006E0A2A" w:rsidP="00FC6A41">
      <w:pPr>
        <w:pStyle w:val="NoSpacing"/>
        <w:rPr>
          <w:rStyle w:val="Heading2Char"/>
          <w:rFonts w:ascii="Times New Roman" w:hAnsi="Times New Roman" w:cs="Times New Roman"/>
          <w:color w:val="auto"/>
          <w:sz w:val="24"/>
          <w:szCs w:val="24"/>
        </w:rPr>
      </w:pPr>
    </w:p>
    <w:p w14:paraId="77F9C0EA" w14:textId="77777777" w:rsidR="006E0A2A" w:rsidRDefault="006E0A2A" w:rsidP="00FC6A41">
      <w:pPr>
        <w:pStyle w:val="NoSpacing"/>
        <w:rPr>
          <w:rStyle w:val="Heading2Char"/>
          <w:rFonts w:ascii="Times New Roman" w:hAnsi="Times New Roman" w:cs="Times New Roman"/>
          <w:color w:val="auto"/>
          <w:sz w:val="24"/>
          <w:szCs w:val="24"/>
        </w:rPr>
      </w:pPr>
    </w:p>
    <w:p w14:paraId="436AC765" w14:textId="77777777" w:rsidR="006E0A2A" w:rsidRDefault="006E0A2A" w:rsidP="00FC6A41">
      <w:pPr>
        <w:pStyle w:val="NoSpacing"/>
        <w:rPr>
          <w:rStyle w:val="Heading2Char"/>
          <w:rFonts w:ascii="Times New Roman" w:hAnsi="Times New Roman" w:cs="Times New Roman"/>
          <w:color w:val="auto"/>
          <w:sz w:val="24"/>
          <w:szCs w:val="24"/>
        </w:rPr>
      </w:pPr>
    </w:p>
    <w:p w14:paraId="727052C4" w14:textId="77777777" w:rsidR="006E0A2A" w:rsidRDefault="006E0A2A" w:rsidP="00FC6A41">
      <w:pPr>
        <w:pStyle w:val="NoSpacing"/>
        <w:rPr>
          <w:rStyle w:val="Heading2Char"/>
          <w:rFonts w:ascii="Times New Roman" w:hAnsi="Times New Roman" w:cs="Times New Roman"/>
          <w:color w:val="auto"/>
          <w:sz w:val="24"/>
          <w:szCs w:val="24"/>
        </w:rPr>
      </w:pPr>
    </w:p>
    <w:p w14:paraId="5A242AAE" w14:textId="77777777" w:rsidR="006E0A2A" w:rsidRDefault="006E0A2A" w:rsidP="00FC6A41">
      <w:pPr>
        <w:pStyle w:val="NoSpacing"/>
        <w:rPr>
          <w:rStyle w:val="Heading2Char"/>
          <w:rFonts w:ascii="Times New Roman" w:hAnsi="Times New Roman" w:cs="Times New Roman"/>
          <w:color w:val="auto"/>
          <w:sz w:val="24"/>
          <w:szCs w:val="24"/>
        </w:rPr>
      </w:pPr>
    </w:p>
    <w:p w14:paraId="38862A41" w14:textId="77777777" w:rsidR="006E0A2A" w:rsidRDefault="006E0A2A" w:rsidP="00FC6A41">
      <w:pPr>
        <w:pStyle w:val="NoSpacing"/>
        <w:rPr>
          <w:rStyle w:val="Heading2Char"/>
          <w:rFonts w:ascii="Times New Roman" w:hAnsi="Times New Roman" w:cs="Times New Roman"/>
          <w:color w:val="auto"/>
          <w:sz w:val="24"/>
          <w:szCs w:val="24"/>
        </w:rPr>
      </w:pPr>
    </w:p>
    <w:p w14:paraId="0E0FDFAD" w14:textId="77777777" w:rsidR="006E0A2A" w:rsidRDefault="006E0A2A" w:rsidP="00FC6A41">
      <w:pPr>
        <w:pStyle w:val="NoSpacing"/>
        <w:rPr>
          <w:rStyle w:val="Heading2Char"/>
          <w:rFonts w:ascii="Times New Roman" w:hAnsi="Times New Roman" w:cs="Times New Roman"/>
          <w:color w:val="auto"/>
          <w:sz w:val="24"/>
          <w:szCs w:val="24"/>
        </w:rPr>
      </w:pPr>
    </w:p>
    <w:p w14:paraId="12049E15" w14:textId="77777777" w:rsidR="006E0A2A" w:rsidRDefault="006E0A2A" w:rsidP="00FC6A41">
      <w:pPr>
        <w:pStyle w:val="NoSpacing"/>
        <w:rPr>
          <w:rStyle w:val="Heading2Char"/>
          <w:rFonts w:ascii="Times New Roman" w:hAnsi="Times New Roman" w:cs="Times New Roman"/>
          <w:color w:val="auto"/>
          <w:sz w:val="24"/>
          <w:szCs w:val="24"/>
        </w:rPr>
      </w:pPr>
    </w:p>
    <w:p w14:paraId="563141E0" w14:textId="77777777" w:rsidR="006E0A2A" w:rsidRDefault="006E0A2A" w:rsidP="00FC6A41">
      <w:pPr>
        <w:pStyle w:val="NoSpacing"/>
        <w:rPr>
          <w:rStyle w:val="Heading2Char"/>
          <w:rFonts w:ascii="Times New Roman" w:hAnsi="Times New Roman" w:cs="Times New Roman"/>
          <w:color w:val="auto"/>
          <w:sz w:val="24"/>
          <w:szCs w:val="24"/>
        </w:rPr>
      </w:pPr>
    </w:p>
    <w:p w14:paraId="3AB91BB2" w14:textId="77777777" w:rsidR="006E0A2A" w:rsidRDefault="006E0A2A" w:rsidP="00FC6A41">
      <w:pPr>
        <w:pStyle w:val="NoSpacing"/>
        <w:rPr>
          <w:rStyle w:val="Heading2Char"/>
          <w:rFonts w:ascii="Times New Roman" w:hAnsi="Times New Roman" w:cs="Times New Roman"/>
          <w:color w:val="auto"/>
          <w:sz w:val="24"/>
          <w:szCs w:val="24"/>
        </w:rPr>
      </w:pPr>
    </w:p>
    <w:p w14:paraId="6A685606" w14:textId="77777777" w:rsidR="006E0A2A" w:rsidRDefault="006E0A2A" w:rsidP="00FC6A41">
      <w:pPr>
        <w:pStyle w:val="NoSpacing"/>
        <w:rPr>
          <w:rStyle w:val="Heading2Char"/>
          <w:rFonts w:ascii="Times New Roman" w:hAnsi="Times New Roman" w:cs="Times New Roman"/>
          <w:color w:val="auto"/>
          <w:sz w:val="24"/>
          <w:szCs w:val="24"/>
        </w:rPr>
      </w:pPr>
    </w:p>
    <w:p w14:paraId="3FB926A1" w14:textId="77777777" w:rsidR="006E0A2A" w:rsidRDefault="006E0A2A" w:rsidP="00FC6A41">
      <w:pPr>
        <w:pStyle w:val="NoSpacing"/>
        <w:rPr>
          <w:rStyle w:val="Heading2Char"/>
          <w:rFonts w:ascii="Times New Roman" w:hAnsi="Times New Roman" w:cs="Times New Roman"/>
          <w:color w:val="auto"/>
          <w:sz w:val="24"/>
          <w:szCs w:val="24"/>
        </w:rPr>
      </w:pPr>
    </w:p>
    <w:p w14:paraId="3D0BD165" w14:textId="77777777" w:rsidR="006E0A2A" w:rsidRDefault="006E0A2A" w:rsidP="00FC6A41">
      <w:pPr>
        <w:pStyle w:val="NoSpacing"/>
        <w:rPr>
          <w:rStyle w:val="Heading2Char"/>
          <w:rFonts w:ascii="Times New Roman" w:hAnsi="Times New Roman" w:cs="Times New Roman"/>
          <w:color w:val="auto"/>
          <w:sz w:val="24"/>
          <w:szCs w:val="24"/>
        </w:rPr>
      </w:pPr>
    </w:p>
    <w:p w14:paraId="096CE08B" w14:textId="77777777" w:rsidR="006E0A2A" w:rsidRDefault="006E0A2A" w:rsidP="00FC6A41">
      <w:pPr>
        <w:pStyle w:val="NoSpacing"/>
        <w:rPr>
          <w:rStyle w:val="Heading2Char"/>
          <w:rFonts w:ascii="Times New Roman" w:hAnsi="Times New Roman" w:cs="Times New Roman"/>
          <w:color w:val="auto"/>
          <w:sz w:val="24"/>
          <w:szCs w:val="24"/>
        </w:rPr>
      </w:pPr>
    </w:p>
    <w:p w14:paraId="30EEE799" w14:textId="77777777" w:rsidR="006E0A2A" w:rsidRDefault="006E0A2A" w:rsidP="00FC6A41">
      <w:pPr>
        <w:pStyle w:val="NoSpacing"/>
        <w:rPr>
          <w:rStyle w:val="Heading2Char"/>
          <w:rFonts w:ascii="Times New Roman" w:hAnsi="Times New Roman" w:cs="Times New Roman"/>
          <w:color w:val="auto"/>
          <w:sz w:val="24"/>
          <w:szCs w:val="24"/>
        </w:rPr>
      </w:pPr>
    </w:p>
    <w:p w14:paraId="5837ADC6" w14:textId="77777777" w:rsidR="006E0A2A" w:rsidRDefault="006E0A2A" w:rsidP="00FC6A41">
      <w:pPr>
        <w:pStyle w:val="NoSpacing"/>
        <w:rPr>
          <w:rStyle w:val="Heading2Char"/>
          <w:rFonts w:ascii="Times New Roman" w:hAnsi="Times New Roman" w:cs="Times New Roman"/>
          <w:color w:val="auto"/>
          <w:sz w:val="24"/>
          <w:szCs w:val="24"/>
        </w:rPr>
      </w:pPr>
    </w:p>
    <w:p w14:paraId="6B1272EC" w14:textId="77777777" w:rsidR="006E0A2A" w:rsidRDefault="006E0A2A" w:rsidP="00FC6A41">
      <w:pPr>
        <w:pStyle w:val="NoSpacing"/>
        <w:rPr>
          <w:rStyle w:val="Heading2Char"/>
          <w:rFonts w:ascii="Times New Roman" w:hAnsi="Times New Roman" w:cs="Times New Roman"/>
          <w:color w:val="auto"/>
          <w:sz w:val="24"/>
          <w:szCs w:val="24"/>
        </w:rPr>
      </w:pPr>
    </w:p>
    <w:p w14:paraId="3DCFBA73" w14:textId="77777777" w:rsidR="006E0A2A" w:rsidRDefault="006E0A2A" w:rsidP="00FC6A41">
      <w:pPr>
        <w:pStyle w:val="NoSpacing"/>
        <w:rPr>
          <w:rStyle w:val="Heading2Char"/>
          <w:rFonts w:ascii="Times New Roman" w:hAnsi="Times New Roman" w:cs="Times New Roman"/>
          <w:color w:val="auto"/>
          <w:sz w:val="24"/>
          <w:szCs w:val="24"/>
        </w:rPr>
      </w:pPr>
    </w:p>
    <w:p w14:paraId="2B6C1324" w14:textId="77777777" w:rsidR="00543B64"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CD-05</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Patient_Manage</w:t>
      </w:r>
      <w:bookmarkEnd w:id="606"/>
      <w:bookmarkEnd w:id="607"/>
      <w:bookmarkEnd w:id="608"/>
      <w:bookmarkEnd w:id="609"/>
      <w:bookmarkEnd w:id="610"/>
      <w:proofErr w:type="spellEnd"/>
    </w:p>
    <w:p w14:paraId="6C271B80"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3356EC05" w14:textId="1120F349" w:rsidR="00543B64" w:rsidRDefault="007D1288"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p>
    <w:p w14:paraId="485CC7AE" w14:textId="77777777" w:rsidR="00754471" w:rsidRDefault="00754471" w:rsidP="00FC6A41">
      <w:pPr>
        <w:pStyle w:val="NoSpacing"/>
        <w:rPr>
          <w:rStyle w:val="Heading2Char"/>
          <w:rFonts w:ascii="Times New Roman" w:hAnsi="Times New Roman" w:cs="Times New Roman"/>
          <w:color w:val="auto"/>
          <w:sz w:val="24"/>
          <w:szCs w:val="24"/>
        </w:rPr>
      </w:pPr>
    </w:p>
    <w:p w14:paraId="2A654C48" w14:textId="77777777" w:rsidR="00754471" w:rsidRPr="00607B69" w:rsidRDefault="00754471" w:rsidP="00FC6A41">
      <w:pPr>
        <w:pStyle w:val="NoSpacing"/>
        <w:rPr>
          <w:rStyle w:val="Heading2Char"/>
          <w:rFonts w:ascii="Times New Roman" w:hAnsi="Times New Roman" w:cs="Times New Roman"/>
          <w:color w:val="auto"/>
          <w:sz w:val="24"/>
          <w:szCs w:val="24"/>
        </w:rPr>
      </w:pPr>
    </w:p>
    <w:p w14:paraId="28A952A9" w14:textId="77777777" w:rsidR="00543B64" w:rsidRPr="00607B69" w:rsidRDefault="00543B64" w:rsidP="00FC6A41">
      <w:pPr>
        <w:pStyle w:val="NoSpacing"/>
        <w:rPr>
          <w:rStyle w:val="Heading2Char"/>
          <w:rFonts w:ascii="Times New Roman" w:hAnsi="Times New Roman" w:cs="Times New Roman"/>
          <w:color w:val="auto"/>
          <w:sz w:val="24"/>
          <w:szCs w:val="24"/>
        </w:rPr>
      </w:pPr>
      <w:bookmarkStart w:id="611" w:name="_Toc393744848"/>
      <w:bookmarkStart w:id="612" w:name="_Toc393747232"/>
      <w:bookmarkStart w:id="613" w:name="_Toc393895199"/>
      <w:bookmarkStart w:id="614" w:name="_Toc393895792"/>
      <w:bookmarkStart w:id="615" w:name="_Toc393897576"/>
      <w:r w:rsidRPr="00607B69">
        <w:rPr>
          <w:rStyle w:val="Heading2Char"/>
          <w:rFonts w:ascii="Times New Roman" w:hAnsi="Times New Roman" w:cs="Times New Roman"/>
          <w:color w:val="auto"/>
          <w:sz w:val="24"/>
          <w:szCs w:val="24"/>
        </w:rPr>
        <w:t>Property</w:t>
      </w:r>
      <w:bookmarkEnd w:id="611"/>
      <w:bookmarkEnd w:id="612"/>
      <w:bookmarkEnd w:id="613"/>
      <w:bookmarkEnd w:id="614"/>
      <w:bookmarkEnd w:id="615"/>
    </w:p>
    <w:p w14:paraId="02D4E4E1" w14:textId="77777777" w:rsidR="00543B64" w:rsidRPr="00607B69" w:rsidRDefault="00543B64" w:rsidP="00FC6A4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1D6FDBE9" w14:textId="77777777" w:rsidTr="00524BDD">
        <w:trPr>
          <w:trHeight w:val="218"/>
        </w:trPr>
        <w:tc>
          <w:tcPr>
            <w:tcW w:w="1106" w:type="dxa"/>
            <w:shd w:val="clear" w:color="auto" w:fill="D9D9D9"/>
            <w:vAlign w:val="center"/>
          </w:tcPr>
          <w:p w14:paraId="3C5D4A27"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16" w:name="_Toc393744849"/>
            <w:bookmarkStart w:id="617" w:name="_Toc393747233"/>
            <w:bookmarkStart w:id="618" w:name="_Toc393895200"/>
            <w:bookmarkStart w:id="619" w:name="_Toc393895793"/>
            <w:bookmarkStart w:id="620" w:name="_Toc393897577"/>
            <w:r w:rsidRPr="00607B69">
              <w:rPr>
                <w:rStyle w:val="Heading2Char"/>
                <w:rFonts w:ascii="Times New Roman" w:hAnsi="Times New Roman" w:cs="Times New Roman"/>
                <w:color w:val="auto"/>
                <w:sz w:val="24"/>
                <w:szCs w:val="24"/>
              </w:rPr>
              <w:t>ID</w:t>
            </w:r>
            <w:bookmarkEnd w:id="616"/>
            <w:bookmarkEnd w:id="617"/>
            <w:bookmarkEnd w:id="618"/>
            <w:bookmarkEnd w:id="619"/>
            <w:bookmarkEnd w:id="620"/>
          </w:p>
        </w:tc>
        <w:tc>
          <w:tcPr>
            <w:tcW w:w="2562" w:type="dxa"/>
            <w:shd w:val="clear" w:color="auto" w:fill="D9D9D9"/>
            <w:vAlign w:val="center"/>
          </w:tcPr>
          <w:p w14:paraId="61F29FC5"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1" w:name="_Toc393744850"/>
            <w:bookmarkStart w:id="622" w:name="_Toc393747234"/>
            <w:bookmarkStart w:id="623" w:name="_Toc393895201"/>
            <w:bookmarkStart w:id="624" w:name="_Toc393895794"/>
            <w:bookmarkStart w:id="625" w:name="_Toc393897578"/>
            <w:r w:rsidRPr="00607B69">
              <w:rPr>
                <w:rStyle w:val="Heading2Char"/>
                <w:rFonts w:ascii="Times New Roman" w:hAnsi="Times New Roman" w:cs="Times New Roman"/>
                <w:color w:val="auto"/>
                <w:sz w:val="24"/>
                <w:szCs w:val="24"/>
              </w:rPr>
              <w:t>Name</w:t>
            </w:r>
            <w:bookmarkEnd w:id="621"/>
            <w:bookmarkEnd w:id="622"/>
            <w:bookmarkEnd w:id="623"/>
            <w:bookmarkEnd w:id="624"/>
            <w:bookmarkEnd w:id="625"/>
          </w:p>
        </w:tc>
        <w:tc>
          <w:tcPr>
            <w:tcW w:w="3274" w:type="dxa"/>
            <w:shd w:val="clear" w:color="auto" w:fill="D9D9D9"/>
            <w:vAlign w:val="center"/>
          </w:tcPr>
          <w:p w14:paraId="33E84519" w14:textId="69FF4B50"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26" w:name="_Toc393744851"/>
            <w:bookmarkStart w:id="627" w:name="_Toc393747235"/>
            <w:bookmarkStart w:id="628" w:name="_Toc393895202"/>
            <w:bookmarkStart w:id="629" w:name="_Toc393895795"/>
            <w:bookmarkStart w:id="630" w:name="_Toc393897579"/>
            <w:r w:rsidRPr="00607B69">
              <w:rPr>
                <w:rStyle w:val="Heading2Char"/>
                <w:rFonts w:ascii="Times New Roman" w:hAnsi="Times New Roman" w:cs="Times New Roman"/>
                <w:color w:val="auto"/>
                <w:sz w:val="24"/>
                <w:szCs w:val="24"/>
              </w:rPr>
              <w:t>Description</w:t>
            </w:r>
            <w:bookmarkEnd w:id="626"/>
            <w:bookmarkEnd w:id="627"/>
            <w:bookmarkEnd w:id="628"/>
            <w:bookmarkEnd w:id="629"/>
            <w:bookmarkEnd w:id="630"/>
          </w:p>
        </w:tc>
        <w:tc>
          <w:tcPr>
            <w:tcW w:w="2340" w:type="dxa"/>
            <w:shd w:val="clear" w:color="auto" w:fill="D9D9D9"/>
            <w:vAlign w:val="center"/>
          </w:tcPr>
          <w:p w14:paraId="70AFA593" w14:textId="77777777" w:rsidR="00543B64" w:rsidRPr="00607B69" w:rsidRDefault="00543B64" w:rsidP="00524BDD">
            <w:pPr>
              <w:pStyle w:val="NoSpacing"/>
              <w:jc w:val="center"/>
              <w:rPr>
                <w:rStyle w:val="Heading2Char"/>
                <w:rFonts w:ascii="Times New Roman" w:hAnsi="Times New Roman" w:cs="Times New Roman"/>
                <w:color w:val="auto"/>
                <w:sz w:val="24"/>
                <w:szCs w:val="24"/>
              </w:rPr>
            </w:pPr>
            <w:bookmarkStart w:id="631" w:name="_Toc393744852"/>
            <w:bookmarkStart w:id="632" w:name="_Toc393747236"/>
            <w:bookmarkStart w:id="633" w:name="_Toc393895203"/>
            <w:bookmarkStart w:id="634" w:name="_Toc393895796"/>
            <w:bookmarkStart w:id="635" w:name="_Toc393897580"/>
            <w:r w:rsidRPr="00607B69">
              <w:rPr>
                <w:rStyle w:val="Heading2Char"/>
                <w:rFonts w:ascii="Times New Roman" w:hAnsi="Times New Roman" w:cs="Times New Roman"/>
                <w:color w:val="auto"/>
                <w:sz w:val="24"/>
                <w:szCs w:val="24"/>
              </w:rPr>
              <w:t>Remark</w:t>
            </w:r>
            <w:bookmarkEnd w:id="631"/>
            <w:bookmarkEnd w:id="632"/>
            <w:bookmarkEnd w:id="633"/>
            <w:bookmarkEnd w:id="634"/>
            <w:bookmarkEnd w:id="635"/>
          </w:p>
        </w:tc>
      </w:tr>
      <w:tr w:rsidR="00543B64" w:rsidRPr="00607B69" w14:paraId="5BF2D755" w14:textId="77777777" w:rsidTr="00524BDD">
        <w:trPr>
          <w:trHeight w:val="293"/>
        </w:trPr>
        <w:tc>
          <w:tcPr>
            <w:tcW w:w="1106" w:type="dxa"/>
            <w:vAlign w:val="center"/>
          </w:tcPr>
          <w:p w14:paraId="6754358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36" w:name="_Toc393744853"/>
            <w:bookmarkStart w:id="637" w:name="_Toc393747237"/>
            <w:bookmarkStart w:id="638" w:name="_Toc393895204"/>
            <w:bookmarkStart w:id="639" w:name="_Toc393895797"/>
            <w:bookmarkStart w:id="640" w:name="_Toc393897581"/>
            <w:r w:rsidRPr="00607B69">
              <w:rPr>
                <w:rStyle w:val="Heading2Char"/>
                <w:rFonts w:ascii="Times New Roman" w:hAnsi="Times New Roman" w:cs="Times New Roman"/>
                <w:b w:val="0"/>
                <w:color w:val="auto"/>
                <w:sz w:val="24"/>
                <w:szCs w:val="24"/>
              </w:rPr>
              <w:t>-</w:t>
            </w:r>
            <w:bookmarkEnd w:id="636"/>
            <w:bookmarkEnd w:id="637"/>
            <w:bookmarkEnd w:id="638"/>
            <w:bookmarkEnd w:id="639"/>
            <w:bookmarkEnd w:id="640"/>
          </w:p>
        </w:tc>
        <w:tc>
          <w:tcPr>
            <w:tcW w:w="2562" w:type="dxa"/>
            <w:vAlign w:val="center"/>
          </w:tcPr>
          <w:p w14:paraId="2495C173"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41" w:name="_Toc393744854"/>
            <w:bookmarkStart w:id="642" w:name="_Toc393747238"/>
            <w:bookmarkStart w:id="643" w:name="_Toc393895205"/>
            <w:bookmarkStart w:id="644" w:name="_Toc393895798"/>
            <w:bookmarkStart w:id="645" w:name="_Toc393897582"/>
            <w:r w:rsidRPr="00607B69">
              <w:rPr>
                <w:rStyle w:val="Heading2Char"/>
                <w:rFonts w:ascii="Times New Roman" w:hAnsi="Times New Roman" w:cs="Times New Roman"/>
                <w:b w:val="0"/>
                <w:color w:val="auto"/>
                <w:sz w:val="24"/>
                <w:szCs w:val="24"/>
              </w:rPr>
              <w:t>-</w:t>
            </w:r>
            <w:bookmarkEnd w:id="641"/>
            <w:bookmarkEnd w:id="642"/>
            <w:bookmarkEnd w:id="643"/>
            <w:bookmarkEnd w:id="644"/>
            <w:bookmarkEnd w:id="645"/>
          </w:p>
        </w:tc>
        <w:tc>
          <w:tcPr>
            <w:tcW w:w="3274" w:type="dxa"/>
            <w:vAlign w:val="center"/>
          </w:tcPr>
          <w:p w14:paraId="202B30F8" w14:textId="77777777" w:rsidR="00543B64" w:rsidRPr="00607B69" w:rsidRDefault="00543B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646" w:name="_Toc393744855"/>
            <w:bookmarkStart w:id="647" w:name="_Toc393747239"/>
            <w:bookmarkStart w:id="648" w:name="_Toc393895206"/>
            <w:bookmarkStart w:id="649" w:name="_Toc393895799"/>
            <w:bookmarkStart w:id="650" w:name="_Toc393897583"/>
            <w:r w:rsidRPr="00607B69">
              <w:rPr>
                <w:rStyle w:val="Heading2Char"/>
                <w:rFonts w:ascii="Times New Roman" w:eastAsiaTheme="minorHAnsi" w:hAnsi="Times New Roman" w:cs="Times New Roman"/>
                <w:b w:val="0"/>
                <w:bCs w:val="0"/>
                <w:color w:val="auto"/>
                <w:sz w:val="24"/>
                <w:szCs w:val="24"/>
                <w:lang w:bidi="ar-SA"/>
              </w:rPr>
              <w:t>-</w:t>
            </w:r>
            <w:bookmarkEnd w:id="646"/>
            <w:bookmarkEnd w:id="647"/>
            <w:bookmarkEnd w:id="648"/>
            <w:bookmarkEnd w:id="649"/>
            <w:bookmarkEnd w:id="650"/>
          </w:p>
        </w:tc>
        <w:tc>
          <w:tcPr>
            <w:tcW w:w="2340" w:type="dxa"/>
            <w:vAlign w:val="center"/>
          </w:tcPr>
          <w:p w14:paraId="34026BEB" w14:textId="77777777" w:rsidR="00543B64" w:rsidRPr="00607B69" w:rsidRDefault="00543B64" w:rsidP="00524BDD">
            <w:pPr>
              <w:pStyle w:val="NoSpacing"/>
              <w:jc w:val="center"/>
              <w:rPr>
                <w:rStyle w:val="Heading2Char"/>
                <w:rFonts w:ascii="Times New Roman" w:hAnsi="Times New Roman" w:cs="Times New Roman"/>
                <w:b w:val="0"/>
                <w:color w:val="auto"/>
                <w:sz w:val="24"/>
                <w:szCs w:val="24"/>
              </w:rPr>
            </w:pPr>
            <w:bookmarkStart w:id="651" w:name="_Toc393744856"/>
            <w:bookmarkStart w:id="652" w:name="_Toc393747240"/>
            <w:bookmarkStart w:id="653" w:name="_Toc393895207"/>
            <w:bookmarkStart w:id="654" w:name="_Toc393895800"/>
            <w:bookmarkStart w:id="655" w:name="_Toc393897584"/>
            <w:r w:rsidRPr="00607B69">
              <w:rPr>
                <w:rStyle w:val="Heading2Char"/>
                <w:rFonts w:ascii="Times New Roman" w:hAnsi="Times New Roman" w:cs="Times New Roman"/>
                <w:b w:val="0"/>
                <w:color w:val="auto"/>
                <w:sz w:val="24"/>
                <w:szCs w:val="24"/>
              </w:rPr>
              <w:t>-</w:t>
            </w:r>
            <w:bookmarkEnd w:id="651"/>
            <w:bookmarkEnd w:id="652"/>
            <w:bookmarkEnd w:id="653"/>
            <w:bookmarkEnd w:id="654"/>
            <w:bookmarkEnd w:id="655"/>
          </w:p>
        </w:tc>
      </w:tr>
    </w:tbl>
    <w:p w14:paraId="2B201957" w14:textId="77777777" w:rsidR="00543B64" w:rsidRPr="00607B69" w:rsidRDefault="00543B64" w:rsidP="00FC6A41">
      <w:pPr>
        <w:pStyle w:val="NoSpacing"/>
        <w:rPr>
          <w:rStyle w:val="Heading2Char"/>
          <w:rFonts w:ascii="Times New Roman" w:hAnsi="Times New Roman" w:cs="Times New Roman"/>
          <w:color w:val="auto"/>
          <w:sz w:val="24"/>
          <w:szCs w:val="24"/>
        </w:rPr>
      </w:pPr>
    </w:p>
    <w:p w14:paraId="0978D648" w14:textId="77777777" w:rsidR="00543B64" w:rsidRDefault="00543B64" w:rsidP="00FC6A41">
      <w:pPr>
        <w:pStyle w:val="NoSpacing"/>
        <w:rPr>
          <w:rStyle w:val="Heading2Char"/>
          <w:rFonts w:ascii="Times New Roman" w:hAnsi="Times New Roman" w:cs="Times New Roman"/>
          <w:color w:val="auto"/>
          <w:sz w:val="24"/>
          <w:szCs w:val="24"/>
        </w:rPr>
      </w:pPr>
      <w:bookmarkStart w:id="656" w:name="_Toc393744857"/>
      <w:bookmarkStart w:id="657" w:name="_Toc393747241"/>
      <w:bookmarkStart w:id="658" w:name="_Toc393895208"/>
      <w:bookmarkStart w:id="659" w:name="_Toc393895801"/>
      <w:bookmarkStart w:id="660" w:name="_Toc393897585"/>
      <w:r w:rsidRPr="00607B69">
        <w:rPr>
          <w:rStyle w:val="Heading2Char"/>
          <w:rFonts w:ascii="Times New Roman" w:hAnsi="Times New Roman" w:cs="Times New Roman"/>
          <w:color w:val="auto"/>
          <w:sz w:val="24"/>
          <w:szCs w:val="24"/>
        </w:rPr>
        <w:t>Method</w:t>
      </w:r>
      <w:bookmarkEnd w:id="656"/>
      <w:bookmarkEnd w:id="657"/>
      <w:bookmarkEnd w:id="658"/>
      <w:bookmarkEnd w:id="659"/>
      <w:bookmarkEnd w:id="660"/>
    </w:p>
    <w:p w14:paraId="7F09EA2F" w14:textId="77777777" w:rsidR="006E0A2A" w:rsidRPr="00607B69" w:rsidRDefault="006E0A2A"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607B69" w:rsidRPr="00524BDD" w14:paraId="4068EB19" w14:textId="5292B95B" w:rsidTr="00D03214">
        <w:trPr>
          <w:trHeight w:val="191"/>
        </w:trPr>
        <w:tc>
          <w:tcPr>
            <w:tcW w:w="672" w:type="dxa"/>
            <w:shd w:val="clear" w:color="auto" w:fill="D9D9D9"/>
            <w:vAlign w:val="center"/>
          </w:tcPr>
          <w:p w14:paraId="7BC13A0E"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1" w:name="_Toc393744858"/>
            <w:bookmarkStart w:id="662" w:name="_Toc393747242"/>
            <w:bookmarkStart w:id="663" w:name="_Toc393895209"/>
            <w:bookmarkStart w:id="664" w:name="_Toc393895802"/>
            <w:bookmarkStart w:id="665" w:name="_Toc393897586"/>
            <w:r w:rsidRPr="00524BDD">
              <w:rPr>
                <w:rStyle w:val="Heading2Char"/>
                <w:rFonts w:ascii="Times New Roman" w:hAnsi="Times New Roman" w:cs="Times New Roman"/>
                <w:color w:val="auto"/>
                <w:sz w:val="24"/>
                <w:szCs w:val="24"/>
              </w:rPr>
              <w:t>ID</w:t>
            </w:r>
            <w:bookmarkEnd w:id="661"/>
            <w:bookmarkEnd w:id="662"/>
            <w:bookmarkEnd w:id="663"/>
            <w:bookmarkEnd w:id="664"/>
            <w:bookmarkEnd w:id="665"/>
          </w:p>
        </w:tc>
        <w:tc>
          <w:tcPr>
            <w:tcW w:w="2271" w:type="dxa"/>
            <w:shd w:val="clear" w:color="auto" w:fill="D9D9D9"/>
            <w:vAlign w:val="center"/>
          </w:tcPr>
          <w:p w14:paraId="3EDD2A3D"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66" w:name="_Toc393744859"/>
            <w:bookmarkStart w:id="667" w:name="_Toc393747243"/>
            <w:bookmarkStart w:id="668" w:name="_Toc393895210"/>
            <w:bookmarkStart w:id="669" w:name="_Toc393895803"/>
            <w:bookmarkStart w:id="670" w:name="_Toc393897587"/>
            <w:r w:rsidRPr="00524BDD">
              <w:rPr>
                <w:rStyle w:val="Heading2Char"/>
                <w:rFonts w:ascii="Times New Roman" w:hAnsi="Times New Roman" w:cs="Times New Roman"/>
                <w:color w:val="auto"/>
                <w:sz w:val="24"/>
                <w:szCs w:val="24"/>
              </w:rPr>
              <w:t>Name</w:t>
            </w:r>
            <w:bookmarkEnd w:id="666"/>
            <w:bookmarkEnd w:id="667"/>
            <w:bookmarkEnd w:id="668"/>
            <w:bookmarkEnd w:id="669"/>
            <w:bookmarkEnd w:id="670"/>
          </w:p>
        </w:tc>
        <w:tc>
          <w:tcPr>
            <w:tcW w:w="2552" w:type="dxa"/>
            <w:shd w:val="clear" w:color="auto" w:fill="D9D9D9"/>
            <w:vAlign w:val="center"/>
          </w:tcPr>
          <w:p w14:paraId="45AA4971" w14:textId="77777777" w:rsidR="007D1288" w:rsidRPr="00524BDD" w:rsidRDefault="007D1288" w:rsidP="00524BDD">
            <w:pPr>
              <w:pStyle w:val="NoSpacing"/>
              <w:jc w:val="center"/>
              <w:rPr>
                <w:rStyle w:val="Heading2Char"/>
                <w:rFonts w:ascii="Times New Roman" w:hAnsi="Times New Roman" w:cs="Times New Roman"/>
                <w:color w:val="auto"/>
                <w:sz w:val="24"/>
                <w:szCs w:val="24"/>
              </w:rPr>
            </w:pPr>
            <w:bookmarkStart w:id="671" w:name="_Toc393744860"/>
            <w:bookmarkStart w:id="672" w:name="_Toc393747244"/>
            <w:bookmarkStart w:id="673" w:name="_Toc393895211"/>
            <w:bookmarkStart w:id="674" w:name="_Toc393895804"/>
            <w:bookmarkStart w:id="675" w:name="_Toc393897588"/>
            <w:r w:rsidRPr="00524BDD">
              <w:rPr>
                <w:rStyle w:val="Heading2Char"/>
                <w:rFonts w:ascii="Times New Roman" w:hAnsi="Times New Roman" w:cs="Times New Roman"/>
                <w:color w:val="auto"/>
                <w:sz w:val="24"/>
                <w:szCs w:val="24"/>
              </w:rPr>
              <w:t>Description</w:t>
            </w:r>
            <w:bookmarkEnd w:id="671"/>
            <w:bookmarkEnd w:id="672"/>
            <w:bookmarkEnd w:id="673"/>
            <w:bookmarkEnd w:id="674"/>
            <w:bookmarkEnd w:id="675"/>
          </w:p>
        </w:tc>
        <w:tc>
          <w:tcPr>
            <w:tcW w:w="2126" w:type="dxa"/>
            <w:shd w:val="clear" w:color="auto" w:fill="D9D9D9"/>
            <w:vAlign w:val="center"/>
          </w:tcPr>
          <w:p w14:paraId="30D04161" w14:textId="14FA5AA4"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76" w:name="_Toc393744861"/>
            <w:bookmarkStart w:id="677" w:name="_Toc393747245"/>
            <w:bookmarkStart w:id="678" w:name="_Toc393895212"/>
            <w:bookmarkStart w:id="679" w:name="_Toc393895805"/>
            <w:bookmarkStart w:id="680" w:name="_Toc393897589"/>
            <w:r w:rsidRPr="00524BDD">
              <w:rPr>
                <w:rStyle w:val="Heading2Char"/>
                <w:rFonts w:ascii="Times New Roman" w:hAnsi="Times New Roman" w:cs="Times New Roman"/>
                <w:color w:val="auto"/>
                <w:sz w:val="24"/>
                <w:szCs w:val="24"/>
              </w:rPr>
              <w:t>Parameters</w:t>
            </w:r>
            <w:bookmarkEnd w:id="676"/>
            <w:bookmarkEnd w:id="677"/>
            <w:bookmarkEnd w:id="678"/>
            <w:bookmarkEnd w:id="679"/>
            <w:bookmarkEnd w:id="680"/>
          </w:p>
        </w:tc>
        <w:tc>
          <w:tcPr>
            <w:tcW w:w="1621" w:type="dxa"/>
            <w:shd w:val="clear" w:color="auto" w:fill="D9D9D9"/>
            <w:vAlign w:val="center"/>
          </w:tcPr>
          <w:p w14:paraId="61DDA7DB" w14:textId="03F73C8A" w:rsidR="007D1288" w:rsidRPr="00524BDD" w:rsidRDefault="007D1288" w:rsidP="00D03214">
            <w:pPr>
              <w:pStyle w:val="NoSpacing"/>
              <w:jc w:val="center"/>
              <w:rPr>
                <w:rStyle w:val="Heading2Char"/>
                <w:rFonts w:ascii="Times New Roman" w:hAnsi="Times New Roman" w:cs="Times New Roman"/>
                <w:color w:val="auto"/>
                <w:sz w:val="24"/>
                <w:szCs w:val="24"/>
              </w:rPr>
            </w:pPr>
            <w:bookmarkStart w:id="681" w:name="_Toc393744862"/>
            <w:bookmarkStart w:id="682" w:name="_Toc393747246"/>
            <w:bookmarkStart w:id="683" w:name="_Toc393895213"/>
            <w:bookmarkStart w:id="684" w:name="_Toc393895806"/>
            <w:bookmarkStart w:id="685" w:name="_Toc393897590"/>
            <w:r w:rsidRPr="00524BDD">
              <w:rPr>
                <w:rStyle w:val="Heading2Char"/>
                <w:rFonts w:ascii="Times New Roman" w:hAnsi="Times New Roman" w:cs="Times New Roman"/>
                <w:color w:val="auto"/>
                <w:sz w:val="24"/>
                <w:szCs w:val="24"/>
              </w:rPr>
              <w:t>Return</w:t>
            </w:r>
            <w:bookmarkEnd w:id="681"/>
            <w:bookmarkEnd w:id="682"/>
            <w:bookmarkEnd w:id="683"/>
            <w:bookmarkEnd w:id="684"/>
            <w:bookmarkEnd w:id="685"/>
          </w:p>
        </w:tc>
      </w:tr>
      <w:tr w:rsidR="00607B69" w:rsidRPr="00524BDD" w14:paraId="0C5E89B8" w14:textId="3A8C3888" w:rsidTr="00D03214">
        <w:trPr>
          <w:trHeight w:val="528"/>
        </w:trPr>
        <w:tc>
          <w:tcPr>
            <w:tcW w:w="672" w:type="dxa"/>
            <w:vAlign w:val="center"/>
          </w:tcPr>
          <w:p w14:paraId="140FF527"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686" w:name="_Toc393744863"/>
            <w:bookmarkStart w:id="687" w:name="_Toc393747247"/>
            <w:bookmarkStart w:id="688" w:name="_Toc393895214"/>
            <w:bookmarkStart w:id="689" w:name="_Toc393895807"/>
            <w:bookmarkStart w:id="690" w:name="_Toc393897591"/>
            <w:r w:rsidRPr="00524BDD">
              <w:rPr>
                <w:rStyle w:val="Heading2Char"/>
                <w:rFonts w:ascii="Times New Roman" w:hAnsi="Times New Roman" w:cs="Times New Roman"/>
                <w:b w:val="0"/>
                <w:color w:val="auto"/>
                <w:sz w:val="24"/>
                <w:szCs w:val="24"/>
              </w:rPr>
              <w:t>1</w:t>
            </w:r>
            <w:bookmarkEnd w:id="686"/>
            <w:bookmarkEnd w:id="687"/>
            <w:bookmarkEnd w:id="688"/>
            <w:bookmarkEnd w:id="689"/>
            <w:bookmarkEnd w:id="690"/>
          </w:p>
        </w:tc>
        <w:tc>
          <w:tcPr>
            <w:tcW w:w="2271" w:type="dxa"/>
            <w:vAlign w:val="center"/>
          </w:tcPr>
          <w:p w14:paraId="433C8F31" w14:textId="050F41CE" w:rsidR="007D1288" w:rsidRPr="00524BDD" w:rsidRDefault="007D1288" w:rsidP="00524BDD">
            <w:pPr>
              <w:pStyle w:val="NoSpacing"/>
              <w:rPr>
                <w:rStyle w:val="Heading2Char"/>
                <w:rFonts w:ascii="Times New Roman" w:hAnsi="Times New Roman" w:cs="Times New Roman"/>
                <w:b w:val="0"/>
                <w:color w:val="auto"/>
                <w:sz w:val="24"/>
                <w:szCs w:val="24"/>
              </w:rPr>
            </w:pPr>
            <w:bookmarkStart w:id="691" w:name="_Toc393744864"/>
            <w:bookmarkStart w:id="692" w:name="_Toc393747248"/>
            <w:bookmarkStart w:id="693" w:name="_Toc393895215"/>
            <w:bookmarkStart w:id="694" w:name="_Toc393895808"/>
            <w:bookmarkStart w:id="695" w:name="_Toc393897592"/>
            <w:r w:rsidRPr="00524BDD">
              <w:rPr>
                <w:rStyle w:val="Heading2Char"/>
                <w:rFonts w:ascii="Times New Roman" w:hAnsi="Times New Roman" w:cs="Times New Roman"/>
                <w:b w:val="0"/>
                <w:color w:val="auto"/>
                <w:sz w:val="24"/>
                <w:szCs w:val="24"/>
              </w:rPr>
              <w:t>login</w:t>
            </w:r>
            <w:bookmarkEnd w:id="691"/>
            <w:bookmarkEnd w:id="692"/>
            <w:bookmarkEnd w:id="693"/>
            <w:bookmarkEnd w:id="694"/>
            <w:bookmarkEnd w:id="695"/>
          </w:p>
        </w:tc>
        <w:tc>
          <w:tcPr>
            <w:tcW w:w="2552" w:type="dxa"/>
            <w:vAlign w:val="center"/>
          </w:tcPr>
          <w:p w14:paraId="054E2338" w14:textId="77777777" w:rsidR="007D1288" w:rsidRPr="00524BDD" w:rsidRDefault="007D1288"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21A9DBB6" w14:textId="268CDD37"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696" w:name="_Toc393744865"/>
            <w:bookmarkStart w:id="697" w:name="_Toc393747249"/>
            <w:bookmarkStart w:id="698" w:name="_Toc393895216"/>
            <w:bookmarkStart w:id="699" w:name="_Toc393895809"/>
            <w:bookmarkStart w:id="700" w:name="_Toc393897593"/>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proofErr w:type="spellEnd"/>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password:varchar</w:t>
            </w:r>
            <w:bookmarkEnd w:id="696"/>
            <w:bookmarkEnd w:id="697"/>
            <w:bookmarkEnd w:id="698"/>
            <w:bookmarkEnd w:id="699"/>
            <w:bookmarkEnd w:id="700"/>
            <w:proofErr w:type="spellEnd"/>
          </w:p>
        </w:tc>
        <w:tc>
          <w:tcPr>
            <w:tcW w:w="1621" w:type="dxa"/>
            <w:vAlign w:val="center"/>
          </w:tcPr>
          <w:p w14:paraId="30618490" w14:textId="532E9E65"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01" w:name="_Toc393744866"/>
            <w:bookmarkStart w:id="702" w:name="_Toc393747250"/>
            <w:bookmarkStart w:id="703" w:name="_Toc393895217"/>
            <w:bookmarkStart w:id="704" w:name="_Toc393895810"/>
            <w:bookmarkStart w:id="705" w:name="_Toc393897594"/>
            <w:proofErr w:type="spellStart"/>
            <w:r w:rsidRPr="00524BDD">
              <w:rPr>
                <w:rStyle w:val="Heading2Char"/>
                <w:rFonts w:ascii="Times New Roman" w:hAnsi="Times New Roman" w:cs="Times New Roman"/>
                <w:b w:val="0"/>
                <w:color w:val="auto"/>
                <w:sz w:val="24"/>
                <w:szCs w:val="24"/>
              </w:rPr>
              <w:t>boolean</w:t>
            </w:r>
            <w:bookmarkEnd w:id="701"/>
            <w:bookmarkEnd w:id="702"/>
            <w:bookmarkEnd w:id="703"/>
            <w:bookmarkEnd w:id="704"/>
            <w:bookmarkEnd w:id="705"/>
            <w:proofErr w:type="spellEnd"/>
          </w:p>
        </w:tc>
      </w:tr>
      <w:tr w:rsidR="007D1288" w:rsidRPr="00524BDD" w14:paraId="6A7DF551" w14:textId="01237F27" w:rsidTr="00D03214">
        <w:tc>
          <w:tcPr>
            <w:tcW w:w="672" w:type="dxa"/>
            <w:vAlign w:val="center"/>
          </w:tcPr>
          <w:p w14:paraId="21D61EF4" w14:textId="77777777" w:rsidR="007D1288" w:rsidRPr="00524BDD" w:rsidRDefault="007D1288" w:rsidP="00524BDD">
            <w:pPr>
              <w:pStyle w:val="NoSpacing"/>
              <w:rPr>
                <w:rStyle w:val="Heading2Char"/>
                <w:rFonts w:ascii="Times New Roman" w:hAnsi="Times New Roman" w:cs="Times New Roman"/>
                <w:b w:val="0"/>
                <w:color w:val="auto"/>
                <w:sz w:val="24"/>
                <w:szCs w:val="24"/>
              </w:rPr>
            </w:pPr>
            <w:bookmarkStart w:id="706" w:name="_Toc393744867"/>
            <w:bookmarkStart w:id="707" w:name="_Toc393747251"/>
            <w:bookmarkStart w:id="708" w:name="_Toc393895218"/>
            <w:bookmarkStart w:id="709" w:name="_Toc393895811"/>
            <w:bookmarkStart w:id="710" w:name="_Toc393897595"/>
            <w:r w:rsidRPr="00524BDD">
              <w:rPr>
                <w:rStyle w:val="Heading2Char"/>
                <w:rFonts w:ascii="Times New Roman" w:hAnsi="Times New Roman" w:cs="Times New Roman"/>
                <w:b w:val="0"/>
                <w:color w:val="auto"/>
                <w:sz w:val="24"/>
                <w:szCs w:val="24"/>
              </w:rPr>
              <w:t>2</w:t>
            </w:r>
            <w:bookmarkEnd w:id="706"/>
            <w:bookmarkEnd w:id="707"/>
            <w:bookmarkEnd w:id="708"/>
            <w:bookmarkEnd w:id="709"/>
            <w:bookmarkEnd w:id="710"/>
          </w:p>
        </w:tc>
        <w:tc>
          <w:tcPr>
            <w:tcW w:w="2271" w:type="dxa"/>
            <w:vAlign w:val="center"/>
          </w:tcPr>
          <w:p w14:paraId="2E6E3894" w14:textId="2ABA4678" w:rsidR="007D1288" w:rsidRPr="00524BDD" w:rsidRDefault="007D1288" w:rsidP="00524BDD">
            <w:pPr>
              <w:pStyle w:val="NoSpacing"/>
              <w:rPr>
                <w:rStyle w:val="Heading2Char"/>
                <w:rFonts w:ascii="Times New Roman" w:hAnsi="Times New Roman" w:cs="Times New Roman"/>
                <w:b w:val="0"/>
                <w:color w:val="auto"/>
                <w:sz w:val="24"/>
                <w:szCs w:val="24"/>
              </w:rPr>
            </w:pPr>
            <w:bookmarkStart w:id="711" w:name="_Toc393744868"/>
            <w:bookmarkStart w:id="712" w:name="_Toc393747252"/>
            <w:bookmarkStart w:id="713" w:name="_Toc393895219"/>
            <w:bookmarkStart w:id="714" w:name="_Toc393895812"/>
            <w:bookmarkStart w:id="715" w:name="_Toc393897596"/>
            <w:proofErr w:type="spellStart"/>
            <w:r w:rsidRPr="00524BDD">
              <w:rPr>
                <w:rStyle w:val="Heading2Char"/>
                <w:rFonts w:ascii="Times New Roman" w:hAnsi="Times New Roman" w:cs="Times New Roman"/>
                <w:b w:val="0"/>
                <w:color w:val="auto"/>
                <w:sz w:val="24"/>
                <w:szCs w:val="24"/>
              </w:rPr>
              <w:t>getCalendarByPID</w:t>
            </w:r>
            <w:bookmarkEnd w:id="711"/>
            <w:bookmarkEnd w:id="712"/>
            <w:bookmarkEnd w:id="713"/>
            <w:bookmarkEnd w:id="714"/>
            <w:bookmarkEnd w:id="715"/>
            <w:proofErr w:type="spellEnd"/>
          </w:p>
        </w:tc>
        <w:tc>
          <w:tcPr>
            <w:tcW w:w="2552" w:type="dxa"/>
            <w:vAlign w:val="center"/>
          </w:tcPr>
          <w:p w14:paraId="557D599C" w14:textId="77777777" w:rsidR="007D1288" w:rsidRPr="00524BDD" w:rsidRDefault="007D1288"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 xml:space="preserve">Method uses to get patients’ calendar by using </w:t>
            </w:r>
            <w:proofErr w:type="spellStart"/>
            <w:r w:rsidRPr="00524BDD">
              <w:rPr>
                <w:rFonts w:ascii="Times New Roman" w:hAnsi="Times New Roman" w:cs="Times New Roman"/>
                <w:sz w:val="24"/>
                <w:szCs w:val="24"/>
              </w:rPr>
              <w:t>patientID</w:t>
            </w:r>
            <w:proofErr w:type="spellEnd"/>
          </w:p>
        </w:tc>
        <w:tc>
          <w:tcPr>
            <w:tcW w:w="2126" w:type="dxa"/>
            <w:vAlign w:val="center"/>
          </w:tcPr>
          <w:p w14:paraId="44E39954" w14:textId="42895CCF"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16" w:name="_Toc393744869"/>
            <w:bookmarkStart w:id="717" w:name="_Toc393747253"/>
            <w:bookmarkStart w:id="718" w:name="_Toc393895220"/>
            <w:bookmarkStart w:id="719" w:name="_Toc393895813"/>
            <w:bookmarkStart w:id="720" w:name="_Toc39389759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716"/>
            <w:bookmarkEnd w:id="717"/>
            <w:bookmarkEnd w:id="718"/>
            <w:bookmarkEnd w:id="719"/>
            <w:bookmarkEnd w:id="720"/>
            <w:proofErr w:type="spellEnd"/>
          </w:p>
        </w:tc>
        <w:tc>
          <w:tcPr>
            <w:tcW w:w="1621" w:type="dxa"/>
            <w:vAlign w:val="center"/>
          </w:tcPr>
          <w:p w14:paraId="49D1A7AD" w14:textId="14A436EB" w:rsidR="007D1288" w:rsidRPr="00524BDD" w:rsidRDefault="007D1288" w:rsidP="00D03214">
            <w:pPr>
              <w:pStyle w:val="NoSpacing"/>
              <w:jc w:val="center"/>
              <w:rPr>
                <w:rStyle w:val="Heading2Char"/>
                <w:rFonts w:ascii="Times New Roman" w:hAnsi="Times New Roman" w:cs="Times New Roman"/>
                <w:b w:val="0"/>
                <w:color w:val="auto"/>
                <w:sz w:val="24"/>
                <w:szCs w:val="24"/>
              </w:rPr>
            </w:pPr>
            <w:bookmarkStart w:id="721" w:name="_Toc393744870"/>
            <w:bookmarkStart w:id="722" w:name="_Toc393747254"/>
            <w:bookmarkStart w:id="723" w:name="_Toc393895221"/>
            <w:bookmarkStart w:id="724" w:name="_Toc393895814"/>
            <w:bookmarkStart w:id="725" w:name="_Toc393897598"/>
            <w:r w:rsidRPr="00524BDD">
              <w:rPr>
                <w:rStyle w:val="Heading2Char"/>
                <w:rFonts w:ascii="Times New Roman" w:hAnsi="Times New Roman" w:cs="Times New Roman"/>
                <w:b w:val="0"/>
                <w:color w:val="auto"/>
                <w:sz w:val="24"/>
                <w:szCs w:val="24"/>
              </w:rPr>
              <w:t>Array[]</w:t>
            </w:r>
            <w:bookmarkEnd w:id="721"/>
            <w:bookmarkEnd w:id="722"/>
            <w:bookmarkEnd w:id="723"/>
            <w:bookmarkEnd w:id="724"/>
            <w:bookmarkEnd w:id="725"/>
          </w:p>
        </w:tc>
      </w:tr>
    </w:tbl>
    <w:p w14:paraId="7D392167" w14:textId="77777777" w:rsidR="00C6319A" w:rsidRPr="00607B69" w:rsidRDefault="00C6319A" w:rsidP="00FC6A41">
      <w:pPr>
        <w:pStyle w:val="NoSpacing"/>
        <w:rPr>
          <w:rStyle w:val="Heading2Char"/>
          <w:rFonts w:ascii="Times New Roman" w:hAnsi="Times New Roman" w:cs="Times New Roman"/>
          <w:color w:val="auto"/>
          <w:sz w:val="24"/>
          <w:szCs w:val="24"/>
        </w:rPr>
      </w:pPr>
    </w:p>
    <w:p w14:paraId="13C36BB9" w14:textId="77777777" w:rsidR="0051206D" w:rsidRPr="00607B69" w:rsidRDefault="0051206D" w:rsidP="00FC6A41">
      <w:pPr>
        <w:pStyle w:val="NoSpacing"/>
        <w:rPr>
          <w:rStyle w:val="Heading2Char"/>
          <w:rFonts w:ascii="Times New Roman" w:hAnsi="Times New Roman" w:cs="Times New Roman"/>
          <w:color w:val="auto"/>
          <w:sz w:val="24"/>
          <w:szCs w:val="24"/>
        </w:rPr>
      </w:pPr>
    </w:p>
    <w:p w14:paraId="6530AB36" w14:textId="77777777" w:rsidR="006E0A2A" w:rsidRDefault="006E0A2A" w:rsidP="00FC6A41">
      <w:pPr>
        <w:pStyle w:val="NoSpacing"/>
        <w:rPr>
          <w:rStyle w:val="Heading2Char"/>
          <w:rFonts w:ascii="Times New Roman" w:hAnsi="Times New Roman" w:cs="Times New Roman"/>
          <w:color w:val="auto"/>
          <w:sz w:val="24"/>
          <w:szCs w:val="24"/>
        </w:rPr>
      </w:pPr>
      <w:bookmarkStart w:id="726" w:name="_Toc393744871"/>
      <w:bookmarkStart w:id="727" w:name="_Toc393747255"/>
      <w:bookmarkStart w:id="728" w:name="_Toc393895222"/>
      <w:bookmarkStart w:id="729" w:name="_Toc393895815"/>
      <w:bookmarkStart w:id="730" w:name="_Toc393897599"/>
    </w:p>
    <w:p w14:paraId="172523DE" w14:textId="77777777" w:rsidR="006E0A2A" w:rsidRDefault="006E0A2A" w:rsidP="00FC6A41">
      <w:pPr>
        <w:pStyle w:val="NoSpacing"/>
        <w:rPr>
          <w:rStyle w:val="Heading2Char"/>
          <w:rFonts w:ascii="Times New Roman" w:hAnsi="Times New Roman" w:cs="Times New Roman"/>
          <w:color w:val="auto"/>
          <w:sz w:val="24"/>
          <w:szCs w:val="24"/>
        </w:rPr>
      </w:pPr>
    </w:p>
    <w:p w14:paraId="06DDA8AF" w14:textId="77777777" w:rsidR="006E0A2A" w:rsidRDefault="006E0A2A" w:rsidP="00FC6A41">
      <w:pPr>
        <w:pStyle w:val="NoSpacing"/>
        <w:rPr>
          <w:rStyle w:val="Heading2Char"/>
          <w:rFonts w:ascii="Times New Roman" w:hAnsi="Times New Roman" w:cs="Times New Roman"/>
          <w:color w:val="auto"/>
          <w:sz w:val="24"/>
          <w:szCs w:val="24"/>
        </w:rPr>
      </w:pPr>
    </w:p>
    <w:p w14:paraId="009CFB6C" w14:textId="77777777" w:rsidR="006E0A2A" w:rsidRDefault="006E0A2A" w:rsidP="00FC6A41">
      <w:pPr>
        <w:pStyle w:val="NoSpacing"/>
        <w:rPr>
          <w:rStyle w:val="Heading2Char"/>
          <w:rFonts w:ascii="Times New Roman" w:hAnsi="Times New Roman" w:cs="Times New Roman"/>
          <w:color w:val="auto"/>
          <w:sz w:val="24"/>
          <w:szCs w:val="24"/>
        </w:rPr>
      </w:pPr>
    </w:p>
    <w:p w14:paraId="21661A67" w14:textId="77777777" w:rsidR="006E0A2A" w:rsidRDefault="006E0A2A" w:rsidP="00FC6A41">
      <w:pPr>
        <w:pStyle w:val="NoSpacing"/>
        <w:rPr>
          <w:rStyle w:val="Heading2Char"/>
          <w:rFonts w:ascii="Times New Roman" w:hAnsi="Times New Roman" w:cs="Times New Roman"/>
          <w:color w:val="auto"/>
          <w:sz w:val="24"/>
          <w:szCs w:val="24"/>
        </w:rPr>
      </w:pPr>
    </w:p>
    <w:p w14:paraId="650FB5C9" w14:textId="77777777" w:rsidR="006E0A2A" w:rsidRDefault="006E0A2A" w:rsidP="00FC6A41">
      <w:pPr>
        <w:pStyle w:val="NoSpacing"/>
        <w:rPr>
          <w:rStyle w:val="Heading2Char"/>
          <w:rFonts w:ascii="Times New Roman" w:hAnsi="Times New Roman" w:cs="Times New Roman"/>
          <w:color w:val="auto"/>
          <w:sz w:val="24"/>
          <w:szCs w:val="24"/>
        </w:rPr>
      </w:pPr>
    </w:p>
    <w:p w14:paraId="26BDD998" w14:textId="77777777" w:rsidR="006E0A2A" w:rsidRDefault="006E0A2A" w:rsidP="00FC6A41">
      <w:pPr>
        <w:pStyle w:val="NoSpacing"/>
        <w:rPr>
          <w:rStyle w:val="Heading2Char"/>
          <w:rFonts w:ascii="Times New Roman" w:hAnsi="Times New Roman" w:cs="Times New Roman"/>
          <w:color w:val="auto"/>
          <w:sz w:val="24"/>
          <w:szCs w:val="24"/>
        </w:rPr>
      </w:pPr>
    </w:p>
    <w:p w14:paraId="5C5157DC" w14:textId="77777777" w:rsidR="006E0A2A" w:rsidRDefault="006E0A2A" w:rsidP="00FC6A41">
      <w:pPr>
        <w:pStyle w:val="NoSpacing"/>
        <w:rPr>
          <w:rStyle w:val="Heading2Char"/>
          <w:rFonts w:ascii="Times New Roman" w:hAnsi="Times New Roman" w:cs="Times New Roman"/>
          <w:color w:val="auto"/>
          <w:sz w:val="24"/>
          <w:szCs w:val="24"/>
        </w:rPr>
      </w:pPr>
    </w:p>
    <w:p w14:paraId="37A4833D" w14:textId="77777777" w:rsidR="006E0A2A" w:rsidRDefault="006E0A2A" w:rsidP="00FC6A41">
      <w:pPr>
        <w:pStyle w:val="NoSpacing"/>
        <w:rPr>
          <w:rStyle w:val="Heading2Char"/>
          <w:rFonts w:ascii="Times New Roman" w:hAnsi="Times New Roman" w:cs="Times New Roman"/>
          <w:color w:val="auto"/>
          <w:sz w:val="24"/>
          <w:szCs w:val="24"/>
        </w:rPr>
      </w:pPr>
    </w:p>
    <w:p w14:paraId="3D4B9FB7" w14:textId="77777777" w:rsidR="006E0A2A" w:rsidRDefault="006E0A2A" w:rsidP="00FC6A41">
      <w:pPr>
        <w:pStyle w:val="NoSpacing"/>
        <w:rPr>
          <w:rStyle w:val="Heading2Char"/>
          <w:rFonts w:ascii="Times New Roman" w:hAnsi="Times New Roman" w:cs="Times New Roman"/>
          <w:color w:val="auto"/>
          <w:sz w:val="24"/>
          <w:szCs w:val="24"/>
        </w:rPr>
      </w:pPr>
    </w:p>
    <w:p w14:paraId="193B002E" w14:textId="77777777" w:rsidR="006E0A2A" w:rsidRDefault="006E0A2A" w:rsidP="00FC6A41">
      <w:pPr>
        <w:pStyle w:val="NoSpacing"/>
        <w:rPr>
          <w:rStyle w:val="Heading2Char"/>
          <w:rFonts w:ascii="Times New Roman" w:hAnsi="Times New Roman" w:cs="Times New Roman"/>
          <w:color w:val="auto"/>
          <w:sz w:val="24"/>
          <w:szCs w:val="24"/>
        </w:rPr>
      </w:pPr>
    </w:p>
    <w:p w14:paraId="0782B03E" w14:textId="77777777" w:rsidR="006E0A2A" w:rsidRDefault="006E0A2A" w:rsidP="00FC6A41">
      <w:pPr>
        <w:pStyle w:val="NoSpacing"/>
        <w:rPr>
          <w:rStyle w:val="Heading2Char"/>
          <w:rFonts w:ascii="Times New Roman" w:hAnsi="Times New Roman" w:cs="Times New Roman"/>
          <w:color w:val="auto"/>
          <w:sz w:val="24"/>
          <w:szCs w:val="24"/>
        </w:rPr>
      </w:pPr>
    </w:p>
    <w:p w14:paraId="3BAFF199" w14:textId="77777777" w:rsidR="006E0A2A" w:rsidRDefault="006E0A2A" w:rsidP="00FC6A41">
      <w:pPr>
        <w:pStyle w:val="NoSpacing"/>
        <w:rPr>
          <w:rStyle w:val="Heading2Char"/>
          <w:rFonts w:ascii="Times New Roman" w:hAnsi="Times New Roman" w:cs="Times New Roman"/>
          <w:color w:val="auto"/>
          <w:sz w:val="24"/>
          <w:szCs w:val="24"/>
        </w:rPr>
      </w:pPr>
    </w:p>
    <w:p w14:paraId="67D44176" w14:textId="77777777" w:rsidR="006E0A2A" w:rsidRDefault="006E0A2A" w:rsidP="00FC6A41">
      <w:pPr>
        <w:pStyle w:val="NoSpacing"/>
        <w:rPr>
          <w:rStyle w:val="Heading2Char"/>
          <w:rFonts w:ascii="Times New Roman" w:hAnsi="Times New Roman" w:cs="Times New Roman"/>
          <w:color w:val="auto"/>
          <w:sz w:val="24"/>
          <w:szCs w:val="24"/>
        </w:rPr>
      </w:pPr>
    </w:p>
    <w:p w14:paraId="54E045A0" w14:textId="77777777" w:rsidR="006E0A2A" w:rsidRDefault="006E0A2A" w:rsidP="00FC6A41">
      <w:pPr>
        <w:pStyle w:val="NoSpacing"/>
        <w:rPr>
          <w:rStyle w:val="Heading2Char"/>
          <w:rFonts w:ascii="Times New Roman" w:hAnsi="Times New Roman" w:cs="Times New Roman"/>
          <w:color w:val="auto"/>
          <w:sz w:val="24"/>
          <w:szCs w:val="24"/>
        </w:rPr>
      </w:pPr>
    </w:p>
    <w:p w14:paraId="3ADBEB55" w14:textId="77777777" w:rsidR="006E0A2A" w:rsidRDefault="006E0A2A" w:rsidP="00FC6A41">
      <w:pPr>
        <w:pStyle w:val="NoSpacing"/>
        <w:rPr>
          <w:rStyle w:val="Heading2Char"/>
          <w:rFonts w:ascii="Times New Roman" w:hAnsi="Times New Roman" w:cs="Times New Roman"/>
          <w:color w:val="auto"/>
          <w:sz w:val="24"/>
          <w:szCs w:val="24"/>
        </w:rPr>
      </w:pPr>
    </w:p>
    <w:p w14:paraId="21DFFE69" w14:textId="77777777" w:rsidR="006E0A2A" w:rsidRDefault="006E0A2A" w:rsidP="00FC6A41">
      <w:pPr>
        <w:pStyle w:val="NoSpacing"/>
        <w:rPr>
          <w:rStyle w:val="Heading2Char"/>
          <w:rFonts w:ascii="Times New Roman" w:hAnsi="Times New Roman" w:cs="Times New Roman"/>
          <w:color w:val="auto"/>
          <w:sz w:val="24"/>
          <w:szCs w:val="24"/>
        </w:rPr>
      </w:pPr>
    </w:p>
    <w:p w14:paraId="292FD684" w14:textId="77777777" w:rsidR="006E0A2A" w:rsidRDefault="006E0A2A" w:rsidP="00FC6A41">
      <w:pPr>
        <w:pStyle w:val="NoSpacing"/>
        <w:rPr>
          <w:rStyle w:val="Heading2Char"/>
          <w:rFonts w:ascii="Times New Roman" w:hAnsi="Times New Roman" w:cs="Times New Roman"/>
          <w:color w:val="auto"/>
          <w:sz w:val="24"/>
          <w:szCs w:val="24"/>
        </w:rPr>
      </w:pPr>
    </w:p>
    <w:p w14:paraId="2B454DA9" w14:textId="77777777" w:rsidR="006E0A2A" w:rsidRDefault="006E0A2A" w:rsidP="00FC6A41">
      <w:pPr>
        <w:pStyle w:val="NoSpacing"/>
        <w:rPr>
          <w:rStyle w:val="Heading2Char"/>
          <w:rFonts w:ascii="Times New Roman" w:hAnsi="Times New Roman" w:cs="Times New Roman"/>
          <w:color w:val="auto"/>
          <w:sz w:val="24"/>
          <w:szCs w:val="24"/>
        </w:rPr>
      </w:pPr>
    </w:p>
    <w:p w14:paraId="1CC11FB8" w14:textId="77777777" w:rsidR="006E0A2A" w:rsidRDefault="006E0A2A" w:rsidP="00FC6A41">
      <w:pPr>
        <w:pStyle w:val="NoSpacing"/>
        <w:rPr>
          <w:rStyle w:val="Heading2Char"/>
          <w:rFonts w:ascii="Times New Roman" w:hAnsi="Times New Roman" w:cs="Times New Roman"/>
          <w:color w:val="auto"/>
          <w:sz w:val="24"/>
          <w:szCs w:val="24"/>
        </w:rPr>
      </w:pPr>
    </w:p>
    <w:p w14:paraId="37EA88B9" w14:textId="77777777" w:rsidR="006E0A2A" w:rsidRDefault="006E0A2A" w:rsidP="00FC6A41">
      <w:pPr>
        <w:pStyle w:val="NoSpacing"/>
        <w:rPr>
          <w:rStyle w:val="Heading2Char"/>
          <w:rFonts w:ascii="Times New Roman" w:hAnsi="Times New Roman" w:cs="Times New Roman"/>
          <w:color w:val="auto"/>
          <w:sz w:val="24"/>
          <w:szCs w:val="24"/>
        </w:rPr>
      </w:pPr>
    </w:p>
    <w:p w14:paraId="3B8BE17F" w14:textId="77777777" w:rsidR="006E0A2A" w:rsidRDefault="006E0A2A" w:rsidP="00FC6A41">
      <w:pPr>
        <w:pStyle w:val="NoSpacing"/>
        <w:rPr>
          <w:rStyle w:val="Heading2Char"/>
          <w:rFonts w:ascii="Times New Roman" w:hAnsi="Times New Roman" w:cs="Times New Roman"/>
          <w:color w:val="auto"/>
          <w:sz w:val="24"/>
          <w:szCs w:val="24"/>
        </w:rPr>
      </w:pPr>
    </w:p>
    <w:p w14:paraId="00569923" w14:textId="77777777" w:rsidR="006E0A2A" w:rsidRDefault="006E0A2A" w:rsidP="00FC6A41">
      <w:pPr>
        <w:pStyle w:val="NoSpacing"/>
        <w:rPr>
          <w:rStyle w:val="Heading2Char"/>
          <w:rFonts w:ascii="Times New Roman" w:hAnsi="Times New Roman" w:cs="Times New Roman"/>
          <w:color w:val="auto"/>
          <w:sz w:val="24"/>
          <w:szCs w:val="24"/>
        </w:rPr>
      </w:pPr>
    </w:p>
    <w:p w14:paraId="153D7895" w14:textId="77777777" w:rsidR="006E0A2A" w:rsidRDefault="006E0A2A" w:rsidP="00FC6A41">
      <w:pPr>
        <w:pStyle w:val="NoSpacing"/>
        <w:rPr>
          <w:rStyle w:val="Heading2Char"/>
          <w:rFonts w:ascii="Times New Roman" w:hAnsi="Times New Roman" w:cs="Times New Roman"/>
          <w:color w:val="auto"/>
          <w:sz w:val="24"/>
          <w:szCs w:val="24"/>
        </w:rPr>
      </w:pPr>
    </w:p>
    <w:p w14:paraId="132EC3B3" w14:textId="77777777" w:rsidR="00524BDD" w:rsidRDefault="00524BDD" w:rsidP="00FC6A41">
      <w:pPr>
        <w:pStyle w:val="NoSpacing"/>
        <w:rPr>
          <w:rStyle w:val="Heading2Char"/>
          <w:rFonts w:ascii="Times New Roman" w:hAnsi="Times New Roman" w:cs="Times New Roman"/>
          <w:color w:val="auto"/>
          <w:sz w:val="24"/>
          <w:szCs w:val="24"/>
        </w:rPr>
      </w:pPr>
    </w:p>
    <w:p w14:paraId="7247ADB1" w14:textId="77777777" w:rsidR="006E0A2A" w:rsidRDefault="006E0A2A" w:rsidP="00FC6A41">
      <w:pPr>
        <w:pStyle w:val="NoSpacing"/>
        <w:rPr>
          <w:rStyle w:val="Heading2Char"/>
          <w:rFonts w:ascii="Times New Roman" w:hAnsi="Times New Roman" w:cs="Times New Roman"/>
          <w:color w:val="auto"/>
          <w:sz w:val="24"/>
          <w:szCs w:val="24"/>
        </w:rPr>
      </w:pPr>
    </w:p>
    <w:p w14:paraId="4B08630F" w14:textId="77777777" w:rsidR="00F65DBF" w:rsidRPr="00607B69" w:rsidRDefault="00543B64"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CD-06</w:t>
      </w:r>
      <w:r w:rsidR="00023C94" w:rsidRPr="00607B69">
        <w:rPr>
          <w:rStyle w:val="Heading2Char"/>
          <w:rFonts w:ascii="Times New Roman" w:hAnsi="Times New Roman" w:cs="Times New Roman"/>
          <w:color w:val="auto"/>
          <w:sz w:val="24"/>
          <w:szCs w:val="24"/>
        </w:rPr>
        <w:t xml:space="preserve">, </w:t>
      </w:r>
      <w:r w:rsidR="00F65DBF" w:rsidRPr="00607B69">
        <w:rPr>
          <w:rStyle w:val="Heading2Char"/>
          <w:rFonts w:ascii="Times New Roman" w:hAnsi="Times New Roman" w:cs="Times New Roman"/>
          <w:color w:val="auto"/>
          <w:sz w:val="24"/>
          <w:szCs w:val="24"/>
        </w:rPr>
        <w:t xml:space="preserve">Class name: </w:t>
      </w:r>
      <w:proofErr w:type="spellStart"/>
      <w:r w:rsidR="00F65DBF" w:rsidRPr="00607B69">
        <w:rPr>
          <w:rStyle w:val="Heading2Char"/>
          <w:rFonts w:ascii="Times New Roman" w:hAnsi="Times New Roman" w:cs="Times New Roman"/>
          <w:color w:val="auto"/>
          <w:sz w:val="24"/>
          <w:szCs w:val="24"/>
        </w:rPr>
        <w:t>Patient_Controller</w:t>
      </w:r>
      <w:bookmarkEnd w:id="726"/>
      <w:bookmarkEnd w:id="727"/>
      <w:bookmarkEnd w:id="728"/>
      <w:bookmarkEnd w:id="729"/>
      <w:bookmarkEnd w:id="730"/>
      <w:proofErr w:type="spellEnd"/>
    </w:p>
    <w:p w14:paraId="1BCD21E6" w14:textId="77777777" w:rsidR="007E5318" w:rsidRPr="00607B69" w:rsidRDefault="007E5318" w:rsidP="00FC6A41">
      <w:pPr>
        <w:pStyle w:val="NoSpacing"/>
        <w:rPr>
          <w:rStyle w:val="Heading2Char"/>
          <w:rFonts w:ascii="Times New Roman" w:hAnsi="Times New Roman" w:cs="Times New Roman"/>
          <w:color w:val="auto"/>
          <w:sz w:val="24"/>
          <w:szCs w:val="24"/>
        </w:rPr>
      </w:pPr>
    </w:p>
    <w:p w14:paraId="279A3A2A" w14:textId="556F8BBC" w:rsidR="00771E58" w:rsidRPr="00607B69" w:rsidRDefault="00E16C6F" w:rsidP="00840C3D">
      <w:pPr>
        <w:pStyle w:val="NoSpacing"/>
        <w:jc w:val="center"/>
        <w:rPr>
          <w:rStyle w:val="Heading2Char"/>
          <w:rFonts w:ascii="Times New Roman" w:hAnsi="Times New Roman" w:cs="Times New Roman"/>
          <w:color w:val="auto"/>
          <w:sz w:val="24"/>
          <w:szCs w:val="24"/>
        </w:rPr>
      </w:pPr>
      <w:r w:rsidRPr="00D81F26">
        <w:rPr>
          <w:rFonts w:eastAsiaTheme="majorEastAsia"/>
          <w:noProof/>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p>
    <w:p w14:paraId="62B62D48"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31" w:name="_Toc393744872"/>
      <w:bookmarkStart w:id="732" w:name="_Toc393747256"/>
      <w:bookmarkStart w:id="733" w:name="_Toc393895223"/>
      <w:bookmarkStart w:id="734" w:name="_Toc393895816"/>
      <w:bookmarkStart w:id="735" w:name="_Toc393897600"/>
      <w:r w:rsidRPr="00607B69">
        <w:rPr>
          <w:rStyle w:val="Heading2Char"/>
          <w:rFonts w:ascii="Times New Roman" w:hAnsi="Times New Roman" w:cs="Times New Roman"/>
          <w:color w:val="auto"/>
          <w:sz w:val="24"/>
          <w:szCs w:val="24"/>
        </w:rPr>
        <w:t>Property</w:t>
      </w:r>
      <w:bookmarkEnd w:id="731"/>
      <w:bookmarkEnd w:id="732"/>
      <w:bookmarkEnd w:id="733"/>
      <w:bookmarkEnd w:id="734"/>
      <w:bookmarkEnd w:id="735"/>
    </w:p>
    <w:p w14:paraId="01F3FCB3" w14:textId="77777777" w:rsidR="004E3864" w:rsidRPr="00607B69" w:rsidRDefault="004E3864"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607B69" w14:paraId="1D6994AA" w14:textId="77777777" w:rsidTr="00524BDD">
        <w:trPr>
          <w:trHeight w:val="191"/>
        </w:trPr>
        <w:tc>
          <w:tcPr>
            <w:tcW w:w="959" w:type="dxa"/>
            <w:shd w:val="clear" w:color="auto" w:fill="D9D9D9"/>
            <w:vAlign w:val="center"/>
          </w:tcPr>
          <w:p w14:paraId="083214D4"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36" w:name="_Toc393744873"/>
            <w:bookmarkStart w:id="737" w:name="_Toc393747257"/>
            <w:bookmarkStart w:id="738" w:name="_Toc393895224"/>
            <w:bookmarkStart w:id="739" w:name="_Toc393895817"/>
            <w:bookmarkStart w:id="740" w:name="_Toc393897601"/>
            <w:r w:rsidRPr="00607B69">
              <w:rPr>
                <w:rStyle w:val="Heading2Char"/>
                <w:rFonts w:ascii="Times New Roman" w:hAnsi="Times New Roman" w:cs="Times New Roman"/>
                <w:color w:val="auto"/>
                <w:sz w:val="24"/>
                <w:szCs w:val="24"/>
              </w:rPr>
              <w:t>ID</w:t>
            </w:r>
            <w:bookmarkEnd w:id="736"/>
            <w:bookmarkEnd w:id="737"/>
            <w:bookmarkEnd w:id="738"/>
            <w:bookmarkEnd w:id="739"/>
            <w:bookmarkEnd w:id="740"/>
          </w:p>
        </w:tc>
        <w:tc>
          <w:tcPr>
            <w:tcW w:w="2835" w:type="dxa"/>
            <w:shd w:val="clear" w:color="auto" w:fill="D9D9D9"/>
            <w:vAlign w:val="center"/>
          </w:tcPr>
          <w:p w14:paraId="0455CC8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1" w:name="_Toc393744874"/>
            <w:bookmarkStart w:id="742" w:name="_Toc393747258"/>
            <w:bookmarkStart w:id="743" w:name="_Toc393895225"/>
            <w:bookmarkStart w:id="744" w:name="_Toc393895818"/>
            <w:bookmarkStart w:id="745" w:name="_Toc393897602"/>
            <w:r w:rsidRPr="00607B69">
              <w:rPr>
                <w:rStyle w:val="Heading2Char"/>
                <w:rFonts w:ascii="Times New Roman" w:hAnsi="Times New Roman" w:cs="Times New Roman"/>
                <w:color w:val="auto"/>
                <w:sz w:val="24"/>
                <w:szCs w:val="24"/>
              </w:rPr>
              <w:t>Name</w:t>
            </w:r>
            <w:bookmarkEnd w:id="741"/>
            <w:bookmarkEnd w:id="742"/>
            <w:bookmarkEnd w:id="743"/>
            <w:bookmarkEnd w:id="744"/>
            <w:bookmarkEnd w:id="745"/>
          </w:p>
        </w:tc>
        <w:tc>
          <w:tcPr>
            <w:tcW w:w="2366" w:type="dxa"/>
            <w:shd w:val="clear" w:color="auto" w:fill="D9D9D9"/>
            <w:vAlign w:val="center"/>
          </w:tcPr>
          <w:p w14:paraId="6A943AC3"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46" w:name="_Toc393744875"/>
            <w:bookmarkStart w:id="747" w:name="_Toc393747259"/>
            <w:bookmarkStart w:id="748" w:name="_Toc393895226"/>
            <w:bookmarkStart w:id="749" w:name="_Toc393895819"/>
            <w:bookmarkStart w:id="750" w:name="_Toc393897603"/>
            <w:r w:rsidRPr="00607B69">
              <w:rPr>
                <w:rStyle w:val="Heading2Char"/>
                <w:rFonts w:ascii="Times New Roman" w:hAnsi="Times New Roman" w:cs="Times New Roman"/>
                <w:color w:val="auto"/>
                <w:sz w:val="24"/>
                <w:szCs w:val="24"/>
              </w:rPr>
              <w:t>Description</w:t>
            </w:r>
            <w:bookmarkEnd w:id="746"/>
            <w:bookmarkEnd w:id="747"/>
            <w:bookmarkEnd w:id="748"/>
            <w:bookmarkEnd w:id="749"/>
            <w:bookmarkEnd w:id="750"/>
          </w:p>
        </w:tc>
        <w:tc>
          <w:tcPr>
            <w:tcW w:w="3082" w:type="dxa"/>
            <w:shd w:val="clear" w:color="auto" w:fill="D9D9D9"/>
            <w:vAlign w:val="center"/>
          </w:tcPr>
          <w:p w14:paraId="539F32B8" w14:textId="77777777" w:rsidR="004E3864" w:rsidRPr="00607B69" w:rsidRDefault="004E3864" w:rsidP="00524BDD">
            <w:pPr>
              <w:pStyle w:val="NoSpacing"/>
              <w:jc w:val="center"/>
              <w:rPr>
                <w:rStyle w:val="Heading2Char"/>
                <w:rFonts w:ascii="Times New Roman" w:hAnsi="Times New Roman" w:cs="Times New Roman"/>
                <w:color w:val="auto"/>
                <w:sz w:val="24"/>
                <w:szCs w:val="24"/>
              </w:rPr>
            </w:pPr>
            <w:bookmarkStart w:id="751" w:name="_Toc393744876"/>
            <w:bookmarkStart w:id="752" w:name="_Toc393747260"/>
            <w:bookmarkStart w:id="753" w:name="_Toc393895227"/>
            <w:bookmarkStart w:id="754" w:name="_Toc393895820"/>
            <w:bookmarkStart w:id="755" w:name="_Toc393897604"/>
            <w:r w:rsidRPr="00607B69">
              <w:rPr>
                <w:rStyle w:val="Heading2Char"/>
                <w:rFonts w:ascii="Times New Roman" w:hAnsi="Times New Roman" w:cs="Times New Roman"/>
                <w:color w:val="auto"/>
                <w:sz w:val="24"/>
                <w:szCs w:val="24"/>
              </w:rPr>
              <w:t>Remark</w:t>
            </w:r>
            <w:bookmarkEnd w:id="751"/>
            <w:bookmarkEnd w:id="752"/>
            <w:bookmarkEnd w:id="753"/>
            <w:bookmarkEnd w:id="754"/>
            <w:bookmarkEnd w:id="755"/>
          </w:p>
        </w:tc>
      </w:tr>
      <w:tr w:rsidR="00095CC8" w:rsidRPr="00607B69" w14:paraId="367ABE79" w14:textId="77777777" w:rsidTr="00524BDD">
        <w:tc>
          <w:tcPr>
            <w:tcW w:w="959" w:type="dxa"/>
            <w:vAlign w:val="center"/>
          </w:tcPr>
          <w:p w14:paraId="7678ECBC"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56" w:name="_Toc393744877"/>
            <w:bookmarkStart w:id="757" w:name="_Toc393747261"/>
            <w:bookmarkStart w:id="758" w:name="_Toc393895228"/>
            <w:bookmarkStart w:id="759" w:name="_Toc393895821"/>
            <w:bookmarkStart w:id="760" w:name="_Toc393897605"/>
            <w:r w:rsidRPr="00607B69">
              <w:rPr>
                <w:rStyle w:val="Heading2Char"/>
                <w:rFonts w:ascii="Times New Roman" w:hAnsi="Times New Roman" w:cs="Times New Roman"/>
                <w:b w:val="0"/>
                <w:color w:val="auto"/>
                <w:sz w:val="24"/>
                <w:szCs w:val="24"/>
              </w:rPr>
              <w:t>-</w:t>
            </w:r>
            <w:bookmarkEnd w:id="756"/>
            <w:bookmarkEnd w:id="757"/>
            <w:bookmarkEnd w:id="758"/>
            <w:bookmarkEnd w:id="759"/>
            <w:bookmarkEnd w:id="760"/>
          </w:p>
        </w:tc>
        <w:tc>
          <w:tcPr>
            <w:tcW w:w="2835" w:type="dxa"/>
            <w:vAlign w:val="center"/>
          </w:tcPr>
          <w:p w14:paraId="181EE43B"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61" w:name="_Toc393744878"/>
            <w:bookmarkStart w:id="762" w:name="_Toc393747262"/>
            <w:bookmarkStart w:id="763" w:name="_Toc393895229"/>
            <w:bookmarkStart w:id="764" w:name="_Toc393895822"/>
            <w:bookmarkStart w:id="765" w:name="_Toc393897606"/>
            <w:r w:rsidRPr="00607B69">
              <w:rPr>
                <w:rStyle w:val="Heading2Char"/>
                <w:rFonts w:ascii="Times New Roman" w:hAnsi="Times New Roman" w:cs="Times New Roman"/>
                <w:b w:val="0"/>
                <w:color w:val="auto"/>
                <w:sz w:val="24"/>
                <w:szCs w:val="24"/>
              </w:rPr>
              <w:t>-</w:t>
            </w:r>
            <w:bookmarkEnd w:id="761"/>
            <w:bookmarkEnd w:id="762"/>
            <w:bookmarkEnd w:id="763"/>
            <w:bookmarkEnd w:id="764"/>
            <w:bookmarkEnd w:id="765"/>
          </w:p>
        </w:tc>
        <w:tc>
          <w:tcPr>
            <w:tcW w:w="2366" w:type="dxa"/>
            <w:vAlign w:val="center"/>
          </w:tcPr>
          <w:p w14:paraId="74266FB1" w14:textId="77777777" w:rsidR="004E3864" w:rsidRPr="00607B69" w:rsidRDefault="004E38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766" w:name="_Toc393744879"/>
            <w:bookmarkStart w:id="767" w:name="_Toc393747263"/>
            <w:bookmarkStart w:id="768" w:name="_Toc393895230"/>
            <w:bookmarkStart w:id="769" w:name="_Toc393895823"/>
            <w:bookmarkStart w:id="770" w:name="_Toc393897607"/>
            <w:r w:rsidRPr="00607B69">
              <w:rPr>
                <w:rStyle w:val="Heading2Char"/>
                <w:rFonts w:ascii="Times New Roman" w:eastAsiaTheme="minorHAnsi" w:hAnsi="Times New Roman" w:cs="Times New Roman"/>
                <w:b w:val="0"/>
                <w:bCs w:val="0"/>
                <w:color w:val="auto"/>
                <w:sz w:val="24"/>
                <w:szCs w:val="24"/>
                <w:lang w:bidi="ar-SA"/>
              </w:rPr>
              <w:t>-</w:t>
            </w:r>
            <w:bookmarkEnd w:id="766"/>
            <w:bookmarkEnd w:id="767"/>
            <w:bookmarkEnd w:id="768"/>
            <w:bookmarkEnd w:id="769"/>
            <w:bookmarkEnd w:id="770"/>
          </w:p>
        </w:tc>
        <w:tc>
          <w:tcPr>
            <w:tcW w:w="3082" w:type="dxa"/>
            <w:vAlign w:val="center"/>
          </w:tcPr>
          <w:p w14:paraId="0197C55A" w14:textId="77777777" w:rsidR="004E3864" w:rsidRPr="00607B69" w:rsidRDefault="004E3864" w:rsidP="00524BDD">
            <w:pPr>
              <w:pStyle w:val="NoSpacing"/>
              <w:jc w:val="center"/>
              <w:rPr>
                <w:rStyle w:val="Heading2Char"/>
                <w:rFonts w:ascii="Times New Roman" w:hAnsi="Times New Roman" w:cs="Times New Roman"/>
                <w:b w:val="0"/>
                <w:color w:val="auto"/>
                <w:sz w:val="24"/>
                <w:szCs w:val="24"/>
              </w:rPr>
            </w:pPr>
            <w:bookmarkStart w:id="771" w:name="_Toc393744880"/>
            <w:bookmarkStart w:id="772" w:name="_Toc393747264"/>
            <w:bookmarkStart w:id="773" w:name="_Toc393895231"/>
            <w:bookmarkStart w:id="774" w:name="_Toc393895824"/>
            <w:bookmarkStart w:id="775" w:name="_Toc393897608"/>
            <w:r w:rsidRPr="00607B69">
              <w:rPr>
                <w:rStyle w:val="Heading2Char"/>
                <w:rFonts w:ascii="Times New Roman" w:hAnsi="Times New Roman" w:cs="Times New Roman"/>
                <w:b w:val="0"/>
                <w:color w:val="auto"/>
                <w:sz w:val="24"/>
                <w:szCs w:val="24"/>
              </w:rPr>
              <w:t>-</w:t>
            </w:r>
            <w:bookmarkEnd w:id="771"/>
            <w:bookmarkEnd w:id="772"/>
            <w:bookmarkEnd w:id="773"/>
            <w:bookmarkEnd w:id="774"/>
            <w:bookmarkEnd w:id="775"/>
          </w:p>
        </w:tc>
      </w:tr>
    </w:tbl>
    <w:p w14:paraId="43B1DBA0" w14:textId="77777777" w:rsidR="00240910" w:rsidRPr="00607B69" w:rsidRDefault="00240910" w:rsidP="00FC6A41">
      <w:pPr>
        <w:pStyle w:val="NoSpacing"/>
        <w:rPr>
          <w:rStyle w:val="Heading2Char"/>
          <w:rFonts w:ascii="Times New Roman" w:hAnsi="Times New Roman" w:cs="Times New Roman"/>
          <w:color w:val="auto"/>
          <w:sz w:val="24"/>
          <w:szCs w:val="24"/>
        </w:rPr>
      </w:pPr>
    </w:p>
    <w:p w14:paraId="1DEA0B51" w14:textId="77777777" w:rsidR="004E3864" w:rsidRPr="00607B69" w:rsidRDefault="004E3864" w:rsidP="00FC6A41">
      <w:pPr>
        <w:pStyle w:val="NoSpacing"/>
        <w:rPr>
          <w:rStyle w:val="Heading2Char"/>
          <w:rFonts w:ascii="Times New Roman" w:hAnsi="Times New Roman" w:cs="Times New Roman"/>
          <w:color w:val="auto"/>
          <w:sz w:val="24"/>
          <w:szCs w:val="24"/>
        </w:rPr>
      </w:pPr>
      <w:bookmarkStart w:id="776" w:name="_Toc393744881"/>
      <w:bookmarkStart w:id="777" w:name="_Toc393747265"/>
      <w:bookmarkStart w:id="778" w:name="_Toc393895232"/>
      <w:bookmarkStart w:id="779" w:name="_Toc393895825"/>
      <w:bookmarkStart w:id="780" w:name="_Toc393897609"/>
      <w:r w:rsidRPr="00607B69">
        <w:rPr>
          <w:rStyle w:val="Heading2Char"/>
          <w:rFonts w:ascii="Times New Roman" w:hAnsi="Times New Roman" w:cs="Times New Roman"/>
          <w:color w:val="auto"/>
          <w:sz w:val="24"/>
          <w:szCs w:val="24"/>
        </w:rPr>
        <w:t>Method</w:t>
      </w:r>
      <w:bookmarkEnd w:id="776"/>
      <w:bookmarkEnd w:id="777"/>
      <w:bookmarkEnd w:id="778"/>
      <w:bookmarkEnd w:id="779"/>
      <w:bookmarkEnd w:id="780"/>
    </w:p>
    <w:p w14:paraId="36C0DBD2" w14:textId="77777777" w:rsidR="004E3864" w:rsidRPr="00607B69" w:rsidRDefault="004E3864" w:rsidP="00FC6A41">
      <w:pPr>
        <w:pStyle w:val="NoSpacing"/>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607B69" w:rsidRPr="00524BDD" w14:paraId="0C884579" w14:textId="03FC80CE" w:rsidTr="00D03214">
        <w:trPr>
          <w:trHeight w:val="191"/>
        </w:trPr>
        <w:tc>
          <w:tcPr>
            <w:tcW w:w="987" w:type="dxa"/>
            <w:shd w:val="clear" w:color="auto" w:fill="D9D9D9"/>
            <w:vAlign w:val="center"/>
          </w:tcPr>
          <w:p w14:paraId="1FBDE660"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1" w:name="_Toc393744882"/>
            <w:bookmarkStart w:id="782" w:name="_Toc393747266"/>
            <w:bookmarkStart w:id="783" w:name="_Toc393895233"/>
            <w:bookmarkStart w:id="784" w:name="_Toc393895826"/>
            <w:bookmarkStart w:id="785" w:name="_Toc393897610"/>
            <w:r w:rsidRPr="00524BDD">
              <w:rPr>
                <w:rStyle w:val="Heading2Char"/>
                <w:rFonts w:ascii="Times New Roman" w:hAnsi="Times New Roman" w:cs="Times New Roman"/>
                <w:color w:val="auto"/>
                <w:sz w:val="24"/>
                <w:szCs w:val="24"/>
              </w:rPr>
              <w:t>ID</w:t>
            </w:r>
            <w:bookmarkEnd w:id="781"/>
            <w:bookmarkEnd w:id="782"/>
            <w:bookmarkEnd w:id="783"/>
            <w:bookmarkEnd w:id="784"/>
            <w:bookmarkEnd w:id="785"/>
          </w:p>
        </w:tc>
        <w:tc>
          <w:tcPr>
            <w:tcW w:w="1956" w:type="dxa"/>
            <w:shd w:val="clear" w:color="auto" w:fill="D9D9D9"/>
            <w:vAlign w:val="center"/>
          </w:tcPr>
          <w:p w14:paraId="533BB79B"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86" w:name="_Toc393744883"/>
            <w:bookmarkStart w:id="787" w:name="_Toc393747267"/>
            <w:bookmarkStart w:id="788" w:name="_Toc393895234"/>
            <w:bookmarkStart w:id="789" w:name="_Toc393895827"/>
            <w:bookmarkStart w:id="790" w:name="_Toc393897611"/>
            <w:r w:rsidRPr="00524BDD">
              <w:rPr>
                <w:rStyle w:val="Heading2Char"/>
                <w:rFonts w:ascii="Times New Roman" w:hAnsi="Times New Roman" w:cs="Times New Roman"/>
                <w:color w:val="auto"/>
                <w:sz w:val="24"/>
                <w:szCs w:val="24"/>
              </w:rPr>
              <w:t>Name</w:t>
            </w:r>
            <w:bookmarkEnd w:id="786"/>
            <w:bookmarkEnd w:id="787"/>
            <w:bookmarkEnd w:id="788"/>
            <w:bookmarkEnd w:id="789"/>
            <w:bookmarkEnd w:id="790"/>
          </w:p>
        </w:tc>
        <w:tc>
          <w:tcPr>
            <w:tcW w:w="2552" w:type="dxa"/>
            <w:shd w:val="clear" w:color="auto" w:fill="D9D9D9"/>
            <w:vAlign w:val="center"/>
          </w:tcPr>
          <w:p w14:paraId="34FFA122" w14:textId="77777777" w:rsidR="00240910" w:rsidRPr="00524BDD" w:rsidRDefault="00240910" w:rsidP="00524BDD">
            <w:pPr>
              <w:pStyle w:val="NoSpacing"/>
              <w:jc w:val="center"/>
              <w:rPr>
                <w:rStyle w:val="Heading2Char"/>
                <w:rFonts w:ascii="Times New Roman" w:hAnsi="Times New Roman" w:cs="Times New Roman"/>
                <w:color w:val="auto"/>
                <w:sz w:val="24"/>
                <w:szCs w:val="24"/>
              </w:rPr>
            </w:pPr>
            <w:bookmarkStart w:id="791" w:name="_Toc393744884"/>
            <w:bookmarkStart w:id="792" w:name="_Toc393747268"/>
            <w:bookmarkStart w:id="793" w:name="_Toc393895235"/>
            <w:bookmarkStart w:id="794" w:name="_Toc393895828"/>
            <w:bookmarkStart w:id="795" w:name="_Toc393897612"/>
            <w:r w:rsidRPr="00524BDD">
              <w:rPr>
                <w:rStyle w:val="Heading2Char"/>
                <w:rFonts w:ascii="Times New Roman" w:hAnsi="Times New Roman" w:cs="Times New Roman"/>
                <w:color w:val="auto"/>
                <w:sz w:val="24"/>
                <w:szCs w:val="24"/>
              </w:rPr>
              <w:t>Description</w:t>
            </w:r>
            <w:bookmarkEnd w:id="791"/>
            <w:bookmarkEnd w:id="792"/>
            <w:bookmarkEnd w:id="793"/>
            <w:bookmarkEnd w:id="794"/>
            <w:bookmarkEnd w:id="795"/>
          </w:p>
        </w:tc>
        <w:tc>
          <w:tcPr>
            <w:tcW w:w="2126" w:type="dxa"/>
            <w:shd w:val="clear" w:color="auto" w:fill="D9D9D9"/>
            <w:vAlign w:val="center"/>
          </w:tcPr>
          <w:p w14:paraId="4DD55770" w14:textId="49577465"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796" w:name="_Toc393744885"/>
            <w:bookmarkStart w:id="797" w:name="_Toc393747269"/>
            <w:bookmarkStart w:id="798" w:name="_Toc393895236"/>
            <w:bookmarkStart w:id="799" w:name="_Toc393895829"/>
            <w:bookmarkStart w:id="800" w:name="_Toc393897613"/>
            <w:r w:rsidRPr="00524BDD">
              <w:rPr>
                <w:rStyle w:val="Heading2Char"/>
                <w:rFonts w:ascii="Times New Roman" w:hAnsi="Times New Roman" w:cs="Times New Roman"/>
                <w:color w:val="auto"/>
                <w:sz w:val="24"/>
                <w:szCs w:val="24"/>
              </w:rPr>
              <w:t>Parameters</w:t>
            </w:r>
            <w:bookmarkEnd w:id="796"/>
            <w:bookmarkEnd w:id="797"/>
            <w:bookmarkEnd w:id="798"/>
            <w:bookmarkEnd w:id="799"/>
            <w:bookmarkEnd w:id="800"/>
          </w:p>
        </w:tc>
        <w:tc>
          <w:tcPr>
            <w:tcW w:w="1621" w:type="dxa"/>
            <w:shd w:val="clear" w:color="auto" w:fill="D9D9D9"/>
            <w:vAlign w:val="center"/>
          </w:tcPr>
          <w:p w14:paraId="08E60B1F" w14:textId="48DAB5D0" w:rsidR="00240910" w:rsidRPr="00524BDD" w:rsidRDefault="00240910" w:rsidP="00D03214">
            <w:pPr>
              <w:pStyle w:val="NoSpacing"/>
              <w:jc w:val="center"/>
              <w:rPr>
                <w:rStyle w:val="Heading2Char"/>
                <w:rFonts w:ascii="Times New Roman" w:hAnsi="Times New Roman" w:cs="Times New Roman"/>
                <w:color w:val="auto"/>
                <w:sz w:val="24"/>
                <w:szCs w:val="24"/>
              </w:rPr>
            </w:pPr>
            <w:bookmarkStart w:id="801" w:name="_Toc393744886"/>
            <w:bookmarkStart w:id="802" w:name="_Toc393747270"/>
            <w:bookmarkStart w:id="803" w:name="_Toc393895237"/>
            <w:bookmarkStart w:id="804" w:name="_Toc393895830"/>
            <w:bookmarkStart w:id="805" w:name="_Toc393897614"/>
            <w:r w:rsidRPr="00524BDD">
              <w:rPr>
                <w:rStyle w:val="Heading2Char"/>
                <w:rFonts w:ascii="Times New Roman" w:hAnsi="Times New Roman" w:cs="Times New Roman"/>
                <w:color w:val="auto"/>
                <w:sz w:val="24"/>
                <w:szCs w:val="24"/>
              </w:rPr>
              <w:t>Return</w:t>
            </w:r>
            <w:bookmarkEnd w:id="801"/>
            <w:bookmarkEnd w:id="802"/>
            <w:bookmarkEnd w:id="803"/>
            <w:bookmarkEnd w:id="804"/>
            <w:bookmarkEnd w:id="805"/>
          </w:p>
        </w:tc>
      </w:tr>
      <w:tr w:rsidR="00607B69" w:rsidRPr="00524BDD" w14:paraId="17CB82E3" w14:textId="02B92889" w:rsidTr="00D03214">
        <w:tc>
          <w:tcPr>
            <w:tcW w:w="987" w:type="dxa"/>
            <w:vAlign w:val="center"/>
          </w:tcPr>
          <w:p w14:paraId="62DDE801"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06" w:name="_Toc393744887"/>
            <w:bookmarkStart w:id="807" w:name="_Toc393747271"/>
            <w:bookmarkStart w:id="808" w:name="_Toc393895238"/>
            <w:bookmarkStart w:id="809" w:name="_Toc393895831"/>
            <w:bookmarkStart w:id="810" w:name="_Toc393897615"/>
            <w:r w:rsidRPr="00524BDD">
              <w:rPr>
                <w:rStyle w:val="Heading2Char"/>
                <w:rFonts w:ascii="Times New Roman" w:hAnsi="Times New Roman" w:cs="Times New Roman"/>
                <w:b w:val="0"/>
                <w:color w:val="auto"/>
                <w:sz w:val="24"/>
                <w:szCs w:val="24"/>
              </w:rPr>
              <w:t>1</w:t>
            </w:r>
            <w:bookmarkEnd w:id="806"/>
            <w:bookmarkEnd w:id="807"/>
            <w:bookmarkEnd w:id="808"/>
            <w:bookmarkEnd w:id="809"/>
            <w:bookmarkEnd w:id="810"/>
          </w:p>
        </w:tc>
        <w:tc>
          <w:tcPr>
            <w:tcW w:w="1956" w:type="dxa"/>
            <w:vAlign w:val="center"/>
          </w:tcPr>
          <w:p w14:paraId="761A5F47" w14:textId="57646FE7" w:rsidR="00240910" w:rsidRPr="00524BDD" w:rsidRDefault="00240910" w:rsidP="00524BDD">
            <w:pPr>
              <w:pStyle w:val="NoSpacing"/>
              <w:rPr>
                <w:rStyle w:val="Heading2Char"/>
                <w:rFonts w:ascii="Times New Roman" w:hAnsi="Times New Roman" w:cs="Times New Roman"/>
                <w:b w:val="0"/>
                <w:color w:val="auto"/>
                <w:sz w:val="24"/>
                <w:szCs w:val="24"/>
              </w:rPr>
            </w:pPr>
            <w:bookmarkStart w:id="811" w:name="_Toc393744888"/>
            <w:bookmarkStart w:id="812" w:name="_Toc393747272"/>
            <w:bookmarkStart w:id="813" w:name="_Toc393895239"/>
            <w:bookmarkStart w:id="814" w:name="_Toc393895832"/>
            <w:bookmarkStart w:id="815" w:name="_Toc393897616"/>
            <w:r w:rsidRPr="00524BDD">
              <w:rPr>
                <w:rStyle w:val="Heading2Char"/>
                <w:rFonts w:ascii="Times New Roman" w:hAnsi="Times New Roman" w:cs="Times New Roman"/>
                <w:b w:val="0"/>
                <w:color w:val="auto"/>
                <w:sz w:val="24"/>
                <w:szCs w:val="24"/>
              </w:rPr>
              <w:t>login</w:t>
            </w:r>
            <w:bookmarkEnd w:id="811"/>
            <w:bookmarkEnd w:id="812"/>
            <w:bookmarkEnd w:id="813"/>
            <w:bookmarkEnd w:id="814"/>
            <w:bookmarkEnd w:id="815"/>
          </w:p>
        </w:tc>
        <w:tc>
          <w:tcPr>
            <w:tcW w:w="2552" w:type="dxa"/>
            <w:vAlign w:val="center"/>
          </w:tcPr>
          <w:p w14:paraId="6CC61CBA" w14:textId="77777777" w:rsidR="00240910" w:rsidRPr="00524BDD" w:rsidRDefault="00240910"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6" w:type="dxa"/>
            <w:vAlign w:val="center"/>
          </w:tcPr>
          <w:p w14:paraId="0749082E" w14:textId="57DFF6A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16" w:name="_Toc393744889"/>
            <w:bookmarkStart w:id="817" w:name="_Toc393747273"/>
            <w:bookmarkStart w:id="818" w:name="_Toc393895240"/>
            <w:bookmarkStart w:id="819" w:name="_Toc393895833"/>
            <w:bookmarkStart w:id="820" w:name="_Toc393897617"/>
            <w:r w:rsidRPr="00524BDD">
              <w:rPr>
                <w:rStyle w:val="Heading2Char"/>
                <w:rFonts w:ascii="Times New Roman" w:hAnsi="Times New Roman" w:cs="Times New Roman"/>
                <w:b w:val="0"/>
                <w:color w:val="auto"/>
                <w:sz w:val="24"/>
                <w:szCs w:val="24"/>
              </w:rPr>
              <w:t>-</w:t>
            </w:r>
            <w:bookmarkEnd w:id="816"/>
            <w:bookmarkEnd w:id="817"/>
            <w:bookmarkEnd w:id="818"/>
            <w:bookmarkEnd w:id="819"/>
            <w:bookmarkEnd w:id="820"/>
          </w:p>
        </w:tc>
        <w:tc>
          <w:tcPr>
            <w:tcW w:w="1621" w:type="dxa"/>
            <w:vAlign w:val="center"/>
          </w:tcPr>
          <w:p w14:paraId="1454C13A" w14:textId="3FA5BE38"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21" w:name="_Toc393744890"/>
            <w:bookmarkStart w:id="822" w:name="_Toc393747274"/>
            <w:bookmarkStart w:id="823" w:name="_Toc393895241"/>
            <w:bookmarkStart w:id="824" w:name="_Toc393895834"/>
            <w:bookmarkStart w:id="825" w:name="_Toc393897618"/>
            <w:r w:rsidRPr="00524BDD">
              <w:rPr>
                <w:rStyle w:val="Heading2Char"/>
                <w:rFonts w:ascii="Times New Roman" w:hAnsi="Times New Roman" w:cs="Times New Roman"/>
                <w:b w:val="0"/>
                <w:color w:val="auto"/>
                <w:sz w:val="24"/>
                <w:szCs w:val="24"/>
              </w:rPr>
              <w:t>void</w:t>
            </w:r>
            <w:bookmarkEnd w:id="821"/>
            <w:bookmarkEnd w:id="822"/>
            <w:bookmarkEnd w:id="823"/>
            <w:bookmarkEnd w:id="824"/>
            <w:bookmarkEnd w:id="825"/>
          </w:p>
        </w:tc>
      </w:tr>
      <w:tr w:rsidR="00607B69" w:rsidRPr="00524BDD" w14:paraId="442CB3F7" w14:textId="682F8C24" w:rsidTr="00D03214">
        <w:tc>
          <w:tcPr>
            <w:tcW w:w="987" w:type="dxa"/>
            <w:vAlign w:val="center"/>
          </w:tcPr>
          <w:p w14:paraId="7568FE7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26" w:name="_Toc393744891"/>
            <w:bookmarkStart w:id="827" w:name="_Toc393747275"/>
            <w:bookmarkStart w:id="828" w:name="_Toc393895242"/>
            <w:bookmarkStart w:id="829" w:name="_Toc393895835"/>
            <w:bookmarkStart w:id="830" w:name="_Toc393897619"/>
            <w:r w:rsidRPr="00524BDD">
              <w:rPr>
                <w:rStyle w:val="Heading2Char"/>
                <w:rFonts w:ascii="Times New Roman" w:hAnsi="Times New Roman" w:cs="Times New Roman"/>
                <w:b w:val="0"/>
                <w:color w:val="auto"/>
                <w:sz w:val="24"/>
                <w:szCs w:val="24"/>
              </w:rPr>
              <w:t>2</w:t>
            </w:r>
            <w:bookmarkEnd w:id="826"/>
            <w:bookmarkEnd w:id="827"/>
            <w:bookmarkEnd w:id="828"/>
            <w:bookmarkEnd w:id="829"/>
            <w:bookmarkEnd w:id="830"/>
          </w:p>
        </w:tc>
        <w:tc>
          <w:tcPr>
            <w:tcW w:w="1956" w:type="dxa"/>
            <w:vAlign w:val="center"/>
          </w:tcPr>
          <w:p w14:paraId="57F686A0" w14:textId="3AF32F74" w:rsidR="00240910" w:rsidRPr="00524BDD" w:rsidRDefault="00240910" w:rsidP="00524BDD">
            <w:pPr>
              <w:pStyle w:val="NoSpacing"/>
              <w:rPr>
                <w:rStyle w:val="Heading2Char"/>
                <w:rFonts w:ascii="Times New Roman" w:hAnsi="Times New Roman" w:cs="Times New Roman"/>
                <w:b w:val="0"/>
                <w:color w:val="auto"/>
                <w:sz w:val="24"/>
                <w:szCs w:val="24"/>
              </w:rPr>
            </w:pPr>
            <w:bookmarkStart w:id="831" w:name="_Toc393744892"/>
            <w:bookmarkStart w:id="832" w:name="_Toc393747276"/>
            <w:bookmarkStart w:id="833" w:name="_Toc393895243"/>
            <w:bookmarkStart w:id="834" w:name="_Toc393895836"/>
            <w:bookmarkStart w:id="835" w:name="_Toc393897620"/>
            <w:r w:rsidRPr="00524BDD">
              <w:rPr>
                <w:rStyle w:val="Heading2Char"/>
                <w:rFonts w:ascii="Times New Roman" w:hAnsi="Times New Roman" w:cs="Times New Roman"/>
                <w:b w:val="0"/>
                <w:color w:val="auto"/>
                <w:sz w:val="24"/>
                <w:szCs w:val="24"/>
              </w:rPr>
              <w:t>logout</w:t>
            </w:r>
            <w:bookmarkEnd w:id="831"/>
            <w:bookmarkEnd w:id="832"/>
            <w:bookmarkEnd w:id="833"/>
            <w:bookmarkEnd w:id="834"/>
            <w:bookmarkEnd w:id="835"/>
          </w:p>
        </w:tc>
        <w:tc>
          <w:tcPr>
            <w:tcW w:w="2552" w:type="dxa"/>
            <w:vAlign w:val="center"/>
          </w:tcPr>
          <w:p w14:paraId="279783EA" w14:textId="77777777" w:rsidR="00240910" w:rsidRPr="00524BDD" w:rsidRDefault="00240910" w:rsidP="00524BDD">
            <w:pPr>
              <w:pStyle w:val="NoSpacing"/>
              <w:rPr>
                <w:rStyle w:val="Heading2Char"/>
                <w:rFonts w:ascii="Times New Roman" w:hAnsi="Times New Roman" w:cs="Times New Roman"/>
                <w:b w:val="0"/>
                <w:color w:val="auto"/>
                <w:sz w:val="24"/>
                <w:szCs w:val="24"/>
              </w:rPr>
            </w:pPr>
            <w:r w:rsidRPr="00524BDD">
              <w:rPr>
                <w:rFonts w:ascii="Times New Roman" w:hAnsi="Times New Roman" w:cs="Times New Roman"/>
                <w:sz w:val="24"/>
                <w:szCs w:val="24"/>
              </w:rPr>
              <w:t>Method uses to logout for patient.</w:t>
            </w:r>
          </w:p>
        </w:tc>
        <w:tc>
          <w:tcPr>
            <w:tcW w:w="2126" w:type="dxa"/>
            <w:vAlign w:val="center"/>
          </w:tcPr>
          <w:p w14:paraId="7AAC6F09" w14:textId="46077276"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36" w:name="_Toc393744893"/>
            <w:bookmarkStart w:id="837" w:name="_Toc393747277"/>
            <w:bookmarkStart w:id="838" w:name="_Toc393895244"/>
            <w:bookmarkStart w:id="839" w:name="_Toc393895837"/>
            <w:bookmarkStart w:id="840" w:name="_Toc393897621"/>
            <w:r w:rsidRPr="00524BDD">
              <w:rPr>
                <w:rStyle w:val="Heading2Char"/>
                <w:rFonts w:ascii="Times New Roman" w:hAnsi="Times New Roman" w:cs="Times New Roman"/>
                <w:b w:val="0"/>
                <w:color w:val="auto"/>
                <w:sz w:val="24"/>
                <w:szCs w:val="24"/>
              </w:rPr>
              <w:t>-</w:t>
            </w:r>
            <w:bookmarkEnd w:id="836"/>
            <w:bookmarkEnd w:id="837"/>
            <w:bookmarkEnd w:id="838"/>
            <w:bookmarkEnd w:id="839"/>
            <w:bookmarkEnd w:id="840"/>
          </w:p>
        </w:tc>
        <w:tc>
          <w:tcPr>
            <w:tcW w:w="1621" w:type="dxa"/>
            <w:vAlign w:val="center"/>
          </w:tcPr>
          <w:p w14:paraId="032040C3" w14:textId="3AFD1A66"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41" w:name="_Toc393744894"/>
            <w:bookmarkStart w:id="842" w:name="_Toc393747278"/>
            <w:bookmarkStart w:id="843" w:name="_Toc393895245"/>
            <w:bookmarkStart w:id="844" w:name="_Toc393895838"/>
            <w:bookmarkStart w:id="845" w:name="_Toc393897622"/>
            <w:r w:rsidRPr="00524BDD">
              <w:rPr>
                <w:rStyle w:val="Heading2Char"/>
                <w:rFonts w:ascii="Times New Roman" w:hAnsi="Times New Roman" w:cs="Times New Roman"/>
                <w:b w:val="0"/>
                <w:color w:val="auto"/>
                <w:sz w:val="24"/>
                <w:szCs w:val="24"/>
              </w:rPr>
              <w:t>void</w:t>
            </w:r>
            <w:bookmarkEnd w:id="841"/>
            <w:bookmarkEnd w:id="842"/>
            <w:bookmarkEnd w:id="843"/>
            <w:bookmarkEnd w:id="844"/>
            <w:bookmarkEnd w:id="845"/>
          </w:p>
        </w:tc>
      </w:tr>
      <w:tr w:rsidR="00607B69" w:rsidRPr="00524BDD" w14:paraId="0EA3EF56" w14:textId="691FC852" w:rsidTr="00D03214">
        <w:tblPrEx>
          <w:tblLook w:val="0000" w:firstRow="0" w:lastRow="0" w:firstColumn="0" w:lastColumn="0" w:noHBand="0" w:noVBand="0"/>
        </w:tblPrEx>
        <w:trPr>
          <w:trHeight w:val="916"/>
        </w:trPr>
        <w:tc>
          <w:tcPr>
            <w:tcW w:w="987" w:type="dxa"/>
            <w:vAlign w:val="center"/>
          </w:tcPr>
          <w:p w14:paraId="0200E2C6"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46" w:name="_Toc393744895"/>
            <w:bookmarkStart w:id="847" w:name="_Toc393747279"/>
            <w:bookmarkStart w:id="848" w:name="_Toc393895246"/>
            <w:bookmarkStart w:id="849" w:name="_Toc393895839"/>
            <w:bookmarkStart w:id="850" w:name="_Toc393897623"/>
            <w:r w:rsidRPr="00524BDD">
              <w:rPr>
                <w:rStyle w:val="Heading2Char"/>
                <w:rFonts w:ascii="Times New Roman" w:hAnsi="Times New Roman" w:cs="Times New Roman"/>
                <w:b w:val="0"/>
                <w:color w:val="auto"/>
                <w:sz w:val="24"/>
                <w:szCs w:val="24"/>
              </w:rPr>
              <w:t>3</w:t>
            </w:r>
            <w:bookmarkEnd w:id="846"/>
            <w:bookmarkEnd w:id="847"/>
            <w:bookmarkEnd w:id="848"/>
            <w:bookmarkEnd w:id="849"/>
            <w:bookmarkEnd w:id="850"/>
          </w:p>
        </w:tc>
        <w:tc>
          <w:tcPr>
            <w:tcW w:w="1956" w:type="dxa"/>
            <w:vAlign w:val="center"/>
          </w:tcPr>
          <w:p w14:paraId="770889D0" w14:textId="4BA9735D" w:rsidR="00240910" w:rsidRPr="00524BDD" w:rsidRDefault="00240910" w:rsidP="00524BDD">
            <w:pPr>
              <w:pStyle w:val="NoSpacing"/>
              <w:rPr>
                <w:rStyle w:val="Heading2Char"/>
                <w:rFonts w:ascii="Times New Roman" w:hAnsi="Times New Roman" w:cs="Times New Roman"/>
                <w:b w:val="0"/>
                <w:color w:val="auto"/>
                <w:sz w:val="24"/>
                <w:szCs w:val="24"/>
              </w:rPr>
            </w:pPr>
            <w:bookmarkStart w:id="851" w:name="_Toc393744896"/>
            <w:bookmarkStart w:id="852" w:name="_Toc393747280"/>
            <w:bookmarkStart w:id="853" w:name="_Toc393895247"/>
            <w:bookmarkStart w:id="854" w:name="_Toc393895840"/>
            <w:bookmarkStart w:id="855" w:name="_Toc393897624"/>
            <w:proofErr w:type="spellStart"/>
            <w:r w:rsidRPr="00524BDD">
              <w:rPr>
                <w:rStyle w:val="Heading2Char"/>
                <w:rFonts w:ascii="Times New Roman" w:hAnsi="Times New Roman" w:cs="Times New Roman"/>
                <w:b w:val="0"/>
                <w:color w:val="auto"/>
                <w:sz w:val="24"/>
                <w:szCs w:val="24"/>
              </w:rPr>
              <w:t>get_p_db</w:t>
            </w:r>
            <w:bookmarkEnd w:id="851"/>
            <w:bookmarkEnd w:id="852"/>
            <w:bookmarkEnd w:id="853"/>
            <w:bookmarkEnd w:id="854"/>
            <w:bookmarkEnd w:id="855"/>
            <w:proofErr w:type="spellEnd"/>
          </w:p>
        </w:tc>
        <w:tc>
          <w:tcPr>
            <w:tcW w:w="2552" w:type="dxa"/>
            <w:vAlign w:val="center"/>
          </w:tcPr>
          <w:p w14:paraId="1D9BE023"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56" w:name="_Toc393744897"/>
            <w:bookmarkStart w:id="857" w:name="_Toc393747281"/>
            <w:bookmarkStart w:id="858" w:name="_Toc393895248"/>
            <w:bookmarkStart w:id="859" w:name="_Toc393895841"/>
            <w:bookmarkStart w:id="860" w:name="_Toc393897625"/>
            <w:r w:rsidRPr="00524BDD">
              <w:rPr>
                <w:rStyle w:val="Heading2Char"/>
                <w:rFonts w:ascii="Times New Roman" w:hAnsi="Times New Roman" w:cs="Times New Roman"/>
                <w:b w:val="0"/>
                <w:color w:val="auto"/>
                <w:sz w:val="24"/>
                <w:szCs w:val="24"/>
              </w:rPr>
              <w:t>Method uses to get patients’ data from database</w:t>
            </w:r>
            <w:bookmarkEnd w:id="856"/>
            <w:bookmarkEnd w:id="857"/>
            <w:bookmarkEnd w:id="858"/>
            <w:bookmarkEnd w:id="859"/>
            <w:bookmarkEnd w:id="860"/>
          </w:p>
        </w:tc>
        <w:tc>
          <w:tcPr>
            <w:tcW w:w="2126" w:type="dxa"/>
            <w:vAlign w:val="center"/>
          </w:tcPr>
          <w:p w14:paraId="7FF25496" w14:textId="26BEFF5F"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61" w:name="_Toc393744898"/>
            <w:bookmarkStart w:id="862" w:name="_Toc393747282"/>
            <w:bookmarkStart w:id="863" w:name="_Toc393895249"/>
            <w:bookmarkStart w:id="864" w:name="_Toc393895842"/>
            <w:bookmarkStart w:id="865" w:name="_Toc393897626"/>
            <w:r w:rsidRPr="00524BDD">
              <w:rPr>
                <w:rStyle w:val="Heading2Char"/>
                <w:rFonts w:ascii="Times New Roman" w:hAnsi="Times New Roman" w:cs="Times New Roman"/>
                <w:b w:val="0"/>
                <w:color w:val="auto"/>
                <w:sz w:val="24"/>
                <w:szCs w:val="24"/>
              </w:rPr>
              <w:t>-</w:t>
            </w:r>
            <w:bookmarkEnd w:id="861"/>
            <w:bookmarkEnd w:id="862"/>
            <w:bookmarkEnd w:id="863"/>
            <w:bookmarkEnd w:id="864"/>
            <w:bookmarkEnd w:id="865"/>
          </w:p>
        </w:tc>
        <w:tc>
          <w:tcPr>
            <w:tcW w:w="1621" w:type="dxa"/>
            <w:vAlign w:val="center"/>
          </w:tcPr>
          <w:p w14:paraId="0354D406" w14:textId="3339B40E"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66" w:name="_Toc393744899"/>
            <w:bookmarkStart w:id="867" w:name="_Toc393747283"/>
            <w:bookmarkStart w:id="868" w:name="_Toc393895250"/>
            <w:bookmarkStart w:id="869" w:name="_Toc393895843"/>
            <w:bookmarkStart w:id="870" w:name="_Toc393897627"/>
            <w:r w:rsidRPr="00524BDD">
              <w:rPr>
                <w:rStyle w:val="Heading2Char"/>
                <w:rFonts w:ascii="Times New Roman" w:hAnsi="Times New Roman" w:cs="Times New Roman"/>
                <w:b w:val="0"/>
                <w:color w:val="auto"/>
                <w:sz w:val="24"/>
                <w:szCs w:val="24"/>
              </w:rPr>
              <w:t>void</w:t>
            </w:r>
            <w:bookmarkEnd w:id="866"/>
            <w:bookmarkEnd w:id="867"/>
            <w:bookmarkEnd w:id="868"/>
            <w:bookmarkEnd w:id="869"/>
            <w:bookmarkEnd w:id="870"/>
          </w:p>
        </w:tc>
      </w:tr>
      <w:tr w:rsidR="00607B69" w:rsidRPr="00524BDD" w14:paraId="3C9392B6" w14:textId="2CF2C179" w:rsidTr="00D03214">
        <w:tblPrEx>
          <w:tblLook w:val="0000" w:firstRow="0" w:lastRow="0" w:firstColumn="0" w:lastColumn="0" w:noHBand="0" w:noVBand="0"/>
        </w:tblPrEx>
        <w:trPr>
          <w:trHeight w:val="134"/>
        </w:trPr>
        <w:tc>
          <w:tcPr>
            <w:tcW w:w="987" w:type="dxa"/>
            <w:vAlign w:val="center"/>
          </w:tcPr>
          <w:p w14:paraId="42217EFF"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71" w:name="_Toc393744900"/>
            <w:bookmarkStart w:id="872" w:name="_Toc393747284"/>
            <w:bookmarkStart w:id="873" w:name="_Toc393895251"/>
            <w:bookmarkStart w:id="874" w:name="_Toc393895844"/>
            <w:bookmarkStart w:id="875" w:name="_Toc393897628"/>
            <w:r w:rsidRPr="00524BDD">
              <w:rPr>
                <w:rStyle w:val="Heading2Char"/>
                <w:rFonts w:ascii="Times New Roman" w:hAnsi="Times New Roman" w:cs="Times New Roman"/>
                <w:b w:val="0"/>
                <w:color w:val="auto"/>
                <w:sz w:val="24"/>
                <w:szCs w:val="24"/>
              </w:rPr>
              <w:t>4</w:t>
            </w:r>
            <w:bookmarkEnd w:id="871"/>
            <w:bookmarkEnd w:id="872"/>
            <w:bookmarkEnd w:id="873"/>
            <w:bookmarkEnd w:id="874"/>
            <w:bookmarkEnd w:id="875"/>
          </w:p>
        </w:tc>
        <w:tc>
          <w:tcPr>
            <w:tcW w:w="1956" w:type="dxa"/>
            <w:vAlign w:val="center"/>
          </w:tcPr>
          <w:p w14:paraId="1A11E4CA" w14:textId="52F8D577" w:rsidR="00240910" w:rsidRPr="00524BDD" w:rsidRDefault="00240910" w:rsidP="00524BDD">
            <w:pPr>
              <w:pStyle w:val="NoSpacing"/>
              <w:rPr>
                <w:rStyle w:val="Heading2Char"/>
                <w:rFonts w:ascii="Times New Roman" w:hAnsi="Times New Roman" w:cs="Times New Roman"/>
                <w:b w:val="0"/>
                <w:color w:val="auto"/>
                <w:sz w:val="24"/>
                <w:szCs w:val="24"/>
              </w:rPr>
            </w:pPr>
            <w:bookmarkStart w:id="876" w:name="_Toc393744901"/>
            <w:bookmarkStart w:id="877" w:name="_Toc393747285"/>
            <w:bookmarkStart w:id="878" w:name="_Toc393895252"/>
            <w:bookmarkStart w:id="879" w:name="_Toc393895845"/>
            <w:bookmarkStart w:id="880" w:name="_Toc393897629"/>
            <w:proofErr w:type="spellStart"/>
            <w:r w:rsidRPr="00524BDD">
              <w:rPr>
                <w:rStyle w:val="Heading2Char"/>
                <w:rFonts w:ascii="Times New Roman" w:hAnsi="Times New Roman" w:cs="Times New Roman"/>
                <w:b w:val="0"/>
                <w:color w:val="auto"/>
                <w:sz w:val="24"/>
                <w:szCs w:val="24"/>
              </w:rPr>
              <w:t>callCalendar</w:t>
            </w:r>
            <w:bookmarkEnd w:id="876"/>
            <w:bookmarkEnd w:id="877"/>
            <w:bookmarkEnd w:id="878"/>
            <w:bookmarkEnd w:id="879"/>
            <w:bookmarkEnd w:id="880"/>
            <w:proofErr w:type="spellEnd"/>
          </w:p>
        </w:tc>
        <w:tc>
          <w:tcPr>
            <w:tcW w:w="2552" w:type="dxa"/>
            <w:vAlign w:val="center"/>
          </w:tcPr>
          <w:p w14:paraId="3B82DF4B"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81" w:name="_Toc393744902"/>
            <w:bookmarkStart w:id="882" w:name="_Toc393747286"/>
            <w:bookmarkStart w:id="883" w:name="_Toc393895253"/>
            <w:bookmarkStart w:id="884" w:name="_Toc393895846"/>
            <w:bookmarkStart w:id="885" w:name="_Toc393897630"/>
            <w:r w:rsidRPr="00524BDD">
              <w:rPr>
                <w:rStyle w:val="Heading2Char"/>
                <w:rFonts w:ascii="Times New Roman" w:hAnsi="Times New Roman" w:cs="Times New Roman"/>
                <w:b w:val="0"/>
                <w:color w:val="auto"/>
                <w:sz w:val="24"/>
                <w:szCs w:val="24"/>
              </w:rPr>
              <w:t>Method uses to call calendar page</w:t>
            </w:r>
            <w:bookmarkEnd w:id="881"/>
            <w:bookmarkEnd w:id="882"/>
            <w:bookmarkEnd w:id="883"/>
            <w:bookmarkEnd w:id="884"/>
            <w:bookmarkEnd w:id="885"/>
          </w:p>
        </w:tc>
        <w:tc>
          <w:tcPr>
            <w:tcW w:w="2126" w:type="dxa"/>
            <w:vAlign w:val="center"/>
          </w:tcPr>
          <w:p w14:paraId="26BD05C8" w14:textId="0857A593" w:rsidR="00240910" w:rsidRPr="00524BDD" w:rsidRDefault="00AD3CEF" w:rsidP="00D03214">
            <w:pPr>
              <w:pStyle w:val="NoSpacing"/>
              <w:jc w:val="center"/>
              <w:rPr>
                <w:rStyle w:val="Heading2Char"/>
                <w:rFonts w:ascii="Times New Roman" w:hAnsi="Times New Roman" w:cs="Times New Roman"/>
                <w:b w:val="0"/>
                <w:color w:val="auto"/>
                <w:sz w:val="24"/>
                <w:szCs w:val="24"/>
              </w:rPr>
            </w:pPr>
            <w:bookmarkStart w:id="886" w:name="_Toc393744903"/>
            <w:bookmarkStart w:id="887" w:name="_Toc393747287"/>
            <w:bookmarkStart w:id="888" w:name="_Toc393895254"/>
            <w:bookmarkStart w:id="889" w:name="_Toc393895847"/>
            <w:bookmarkStart w:id="890" w:name="_Toc393897631"/>
            <w:r w:rsidRPr="00524BDD">
              <w:rPr>
                <w:rStyle w:val="Heading2Char"/>
                <w:rFonts w:ascii="Times New Roman" w:hAnsi="Times New Roman" w:cs="Times New Roman"/>
                <w:b w:val="0"/>
                <w:color w:val="auto"/>
                <w:sz w:val="24"/>
                <w:szCs w:val="24"/>
              </w:rPr>
              <w:t>-</w:t>
            </w:r>
            <w:bookmarkEnd w:id="886"/>
            <w:bookmarkEnd w:id="887"/>
            <w:bookmarkEnd w:id="888"/>
            <w:bookmarkEnd w:id="889"/>
            <w:bookmarkEnd w:id="890"/>
          </w:p>
        </w:tc>
        <w:tc>
          <w:tcPr>
            <w:tcW w:w="1621" w:type="dxa"/>
            <w:vAlign w:val="center"/>
          </w:tcPr>
          <w:p w14:paraId="77F5192B" w14:textId="47BD54D4"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891" w:name="_Toc393744904"/>
            <w:bookmarkStart w:id="892" w:name="_Toc393747288"/>
            <w:bookmarkStart w:id="893" w:name="_Toc393895255"/>
            <w:bookmarkStart w:id="894" w:name="_Toc393895848"/>
            <w:bookmarkStart w:id="895" w:name="_Toc393897632"/>
            <w:r w:rsidRPr="00524BDD">
              <w:rPr>
                <w:rStyle w:val="Heading2Char"/>
                <w:rFonts w:ascii="Times New Roman" w:hAnsi="Times New Roman" w:cs="Times New Roman"/>
                <w:b w:val="0"/>
                <w:color w:val="auto"/>
                <w:sz w:val="24"/>
                <w:szCs w:val="24"/>
              </w:rPr>
              <w:t>void</w:t>
            </w:r>
            <w:bookmarkEnd w:id="891"/>
            <w:bookmarkEnd w:id="892"/>
            <w:bookmarkEnd w:id="893"/>
            <w:bookmarkEnd w:id="894"/>
            <w:bookmarkEnd w:id="895"/>
          </w:p>
        </w:tc>
      </w:tr>
      <w:tr w:rsidR="00607B69" w:rsidRPr="00524BDD" w14:paraId="63F30A89" w14:textId="7D6D5898" w:rsidTr="00D03214">
        <w:tblPrEx>
          <w:tblLook w:val="0000" w:firstRow="0" w:lastRow="0" w:firstColumn="0" w:lastColumn="0" w:noHBand="0" w:noVBand="0"/>
        </w:tblPrEx>
        <w:trPr>
          <w:trHeight w:val="134"/>
        </w:trPr>
        <w:tc>
          <w:tcPr>
            <w:tcW w:w="987" w:type="dxa"/>
            <w:vAlign w:val="center"/>
          </w:tcPr>
          <w:p w14:paraId="04702DC8"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896" w:name="_Toc393744905"/>
            <w:bookmarkStart w:id="897" w:name="_Toc393747289"/>
            <w:bookmarkStart w:id="898" w:name="_Toc393895256"/>
            <w:bookmarkStart w:id="899" w:name="_Toc393895849"/>
            <w:bookmarkStart w:id="900" w:name="_Toc393897633"/>
            <w:r w:rsidRPr="00524BDD">
              <w:rPr>
                <w:rStyle w:val="Heading2Char"/>
                <w:rFonts w:ascii="Times New Roman" w:hAnsi="Times New Roman" w:cs="Times New Roman"/>
                <w:b w:val="0"/>
                <w:color w:val="auto"/>
                <w:sz w:val="24"/>
                <w:szCs w:val="24"/>
              </w:rPr>
              <w:t>5</w:t>
            </w:r>
            <w:bookmarkEnd w:id="896"/>
            <w:bookmarkEnd w:id="897"/>
            <w:bookmarkEnd w:id="898"/>
            <w:bookmarkEnd w:id="899"/>
            <w:bookmarkEnd w:id="900"/>
          </w:p>
        </w:tc>
        <w:tc>
          <w:tcPr>
            <w:tcW w:w="1956" w:type="dxa"/>
            <w:vAlign w:val="center"/>
          </w:tcPr>
          <w:p w14:paraId="5E990714" w14:textId="50748545" w:rsidR="00240910" w:rsidRPr="00524BDD" w:rsidRDefault="00240910" w:rsidP="00524BDD">
            <w:pPr>
              <w:pStyle w:val="NoSpacing"/>
              <w:rPr>
                <w:rStyle w:val="Heading2Char"/>
                <w:rFonts w:ascii="Times New Roman" w:hAnsi="Times New Roman" w:cs="Times New Roman"/>
                <w:b w:val="0"/>
                <w:color w:val="auto"/>
                <w:sz w:val="24"/>
                <w:szCs w:val="24"/>
              </w:rPr>
            </w:pPr>
            <w:bookmarkStart w:id="901" w:name="_Toc393744906"/>
            <w:bookmarkStart w:id="902" w:name="_Toc393747290"/>
            <w:bookmarkStart w:id="903" w:name="_Toc393895257"/>
            <w:bookmarkStart w:id="904" w:name="_Toc393895850"/>
            <w:bookmarkStart w:id="905" w:name="_Toc393897634"/>
            <w:proofErr w:type="spellStart"/>
            <w:r w:rsidRPr="00524BDD">
              <w:rPr>
                <w:rStyle w:val="Heading2Char"/>
                <w:rFonts w:ascii="Times New Roman" w:hAnsi="Times New Roman" w:cs="Times New Roman"/>
                <w:b w:val="0"/>
                <w:color w:val="auto"/>
                <w:sz w:val="24"/>
                <w:szCs w:val="24"/>
              </w:rPr>
              <w:t>patientCalendar</w:t>
            </w:r>
            <w:bookmarkEnd w:id="901"/>
            <w:bookmarkEnd w:id="902"/>
            <w:bookmarkEnd w:id="903"/>
            <w:bookmarkEnd w:id="904"/>
            <w:bookmarkEnd w:id="905"/>
            <w:proofErr w:type="spellEnd"/>
          </w:p>
        </w:tc>
        <w:tc>
          <w:tcPr>
            <w:tcW w:w="2552" w:type="dxa"/>
            <w:vAlign w:val="center"/>
          </w:tcPr>
          <w:p w14:paraId="2FB177AA" w14:textId="77777777" w:rsidR="00240910" w:rsidRPr="00524BDD" w:rsidRDefault="00240910" w:rsidP="00524BDD">
            <w:pPr>
              <w:pStyle w:val="NoSpacing"/>
              <w:rPr>
                <w:rStyle w:val="Heading2Char"/>
                <w:rFonts w:ascii="Times New Roman" w:hAnsi="Times New Roman" w:cs="Times New Roman"/>
                <w:b w:val="0"/>
                <w:color w:val="auto"/>
                <w:sz w:val="24"/>
                <w:szCs w:val="24"/>
              </w:rPr>
            </w:pPr>
            <w:bookmarkStart w:id="906" w:name="_Toc393744907"/>
            <w:bookmarkStart w:id="907" w:name="_Toc393747291"/>
            <w:bookmarkStart w:id="908" w:name="_Toc393895258"/>
            <w:bookmarkStart w:id="909" w:name="_Toc393895851"/>
            <w:bookmarkStart w:id="910" w:name="_Toc393897635"/>
            <w:r w:rsidRPr="00524BDD">
              <w:rPr>
                <w:rStyle w:val="Heading2Char"/>
                <w:rFonts w:ascii="Times New Roman" w:hAnsi="Times New Roman" w:cs="Times New Roman"/>
                <w:b w:val="0"/>
                <w:color w:val="auto"/>
                <w:sz w:val="24"/>
                <w:szCs w:val="24"/>
              </w:rPr>
              <w:t>Method uses to call their own calendar</w:t>
            </w:r>
            <w:bookmarkEnd w:id="906"/>
            <w:bookmarkEnd w:id="907"/>
            <w:bookmarkEnd w:id="908"/>
            <w:bookmarkEnd w:id="909"/>
            <w:bookmarkEnd w:id="910"/>
          </w:p>
        </w:tc>
        <w:tc>
          <w:tcPr>
            <w:tcW w:w="2126" w:type="dxa"/>
            <w:vAlign w:val="center"/>
          </w:tcPr>
          <w:p w14:paraId="46486FBA" w14:textId="1F3E9F5A"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1" w:name="_Toc393744908"/>
            <w:bookmarkStart w:id="912" w:name="_Toc393747292"/>
            <w:bookmarkStart w:id="913" w:name="_Toc393895259"/>
            <w:bookmarkStart w:id="914" w:name="_Toc393895852"/>
            <w:bookmarkStart w:id="915" w:name="_Toc39389763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911"/>
            <w:bookmarkEnd w:id="912"/>
            <w:bookmarkEnd w:id="913"/>
            <w:bookmarkEnd w:id="914"/>
            <w:bookmarkEnd w:id="915"/>
            <w:proofErr w:type="spellEnd"/>
          </w:p>
        </w:tc>
        <w:tc>
          <w:tcPr>
            <w:tcW w:w="1621" w:type="dxa"/>
            <w:vAlign w:val="center"/>
          </w:tcPr>
          <w:p w14:paraId="66ECCC4F" w14:textId="2A622909" w:rsidR="00240910" w:rsidRPr="00524BDD" w:rsidRDefault="00240910" w:rsidP="00D03214">
            <w:pPr>
              <w:pStyle w:val="NoSpacing"/>
              <w:jc w:val="center"/>
              <w:rPr>
                <w:rStyle w:val="Heading2Char"/>
                <w:rFonts w:ascii="Times New Roman" w:hAnsi="Times New Roman" w:cs="Times New Roman"/>
                <w:b w:val="0"/>
                <w:color w:val="auto"/>
                <w:sz w:val="24"/>
                <w:szCs w:val="24"/>
              </w:rPr>
            </w:pPr>
            <w:bookmarkStart w:id="916" w:name="_Toc393744909"/>
            <w:bookmarkStart w:id="917" w:name="_Toc393747293"/>
            <w:bookmarkStart w:id="918" w:name="_Toc393895260"/>
            <w:bookmarkStart w:id="919" w:name="_Toc393895853"/>
            <w:bookmarkStart w:id="920" w:name="_Toc393897637"/>
            <w:r w:rsidRPr="00524BDD">
              <w:rPr>
                <w:rStyle w:val="Heading2Char"/>
                <w:rFonts w:ascii="Times New Roman" w:hAnsi="Times New Roman" w:cs="Times New Roman"/>
                <w:b w:val="0"/>
                <w:color w:val="auto"/>
                <w:sz w:val="24"/>
                <w:szCs w:val="24"/>
              </w:rPr>
              <w:t>Array[]</w:t>
            </w:r>
            <w:bookmarkEnd w:id="916"/>
            <w:bookmarkEnd w:id="917"/>
            <w:bookmarkEnd w:id="918"/>
            <w:bookmarkEnd w:id="919"/>
            <w:bookmarkEnd w:id="920"/>
          </w:p>
        </w:tc>
      </w:tr>
    </w:tbl>
    <w:p w14:paraId="6B054E0A" w14:textId="77777777" w:rsidR="00754471" w:rsidRDefault="00754471" w:rsidP="00FC6A41">
      <w:pPr>
        <w:pStyle w:val="NoSpacing"/>
        <w:rPr>
          <w:rStyle w:val="Heading2Char"/>
          <w:rFonts w:ascii="Times New Roman" w:hAnsi="Times New Roman" w:cs="Times New Roman"/>
          <w:color w:val="auto"/>
          <w:sz w:val="24"/>
          <w:szCs w:val="24"/>
        </w:rPr>
      </w:pPr>
    </w:p>
    <w:p w14:paraId="515A1454" w14:textId="77777777" w:rsidR="00607B69" w:rsidRDefault="00607B69" w:rsidP="00FC6A41">
      <w:pPr>
        <w:pStyle w:val="NoSpacing"/>
        <w:rPr>
          <w:rStyle w:val="Heading2Char"/>
          <w:rFonts w:ascii="Times New Roman" w:hAnsi="Times New Roman" w:cs="Times New Roman"/>
          <w:color w:val="auto"/>
          <w:sz w:val="24"/>
          <w:szCs w:val="24"/>
        </w:rPr>
      </w:pPr>
    </w:p>
    <w:p w14:paraId="42DF4509" w14:textId="77777777" w:rsidR="006E0A2A" w:rsidRDefault="006E0A2A" w:rsidP="00FC6A41">
      <w:pPr>
        <w:pStyle w:val="NoSpacing"/>
        <w:rPr>
          <w:rStyle w:val="Heading2Char"/>
          <w:rFonts w:ascii="Times New Roman" w:hAnsi="Times New Roman" w:cs="Times New Roman"/>
          <w:color w:val="auto"/>
          <w:sz w:val="24"/>
          <w:szCs w:val="24"/>
        </w:rPr>
      </w:pPr>
      <w:bookmarkStart w:id="921" w:name="_Toc393744910"/>
      <w:bookmarkStart w:id="922" w:name="_Toc393747294"/>
      <w:bookmarkStart w:id="923" w:name="_Toc393895261"/>
      <w:bookmarkStart w:id="924" w:name="_Toc393895854"/>
      <w:bookmarkStart w:id="925" w:name="_Toc393897638"/>
    </w:p>
    <w:p w14:paraId="0A683F51" w14:textId="77777777" w:rsidR="006E0A2A" w:rsidRDefault="006E0A2A" w:rsidP="00FC6A41">
      <w:pPr>
        <w:pStyle w:val="NoSpacing"/>
        <w:rPr>
          <w:rStyle w:val="Heading2Char"/>
          <w:rFonts w:ascii="Times New Roman" w:hAnsi="Times New Roman" w:cs="Times New Roman"/>
          <w:color w:val="auto"/>
          <w:sz w:val="24"/>
          <w:szCs w:val="24"/>
        </w:rPr>
      </w:pPr>
    </w:p>
    <w:p w14:paraId="5C51C01F" w14:textId="77777777" w:rsidR="006E0A2A" w:rsidRDefault="006E0A2A" w:rsidP="00FC6A41">
      <w:pPr>
        <w:pStyle w:val="NoSpacing"/>
        <w:rPr>
          <w:rStyle w:val="Heading2Char"/>
          <w:rFonts w:ascii="Times New Roman" w:hAnsi="Times New Roman" w:cs="Times New Roman"/>
          <w:color w:val="auto"/>
          <w:sz w:val="24"/>
          <w:szCs w:val="24"/>
        </w:rPr>
      </w:pPr>
    </w:p>
    <w:p w14:paraId="474439DB" w14:textId="77777777" w:rsidR="006E0A2A" w:rsidRDefault="006E0A2A" w:rsidP="00FC6A41">
      <w:pPr>
        <w:pStyle w:val="NoSpacing"/>
        <w:rPr>
          <w:rStyle w:val="Heading2Char"/>
          <w:rFonts w:ascii="Times New Roman" w:hAnsi="Times New Roman" w:cs="Times New Roman"/>
          <w:color w:val="auto"/>
          <w:sz w:val="24"/>
          <w:szCs w:val="24"/>
        </w:rPr>
      </w:pPr>
    </w:p>
    <w:p w14:paraId="1F6C632C" w14:textId="77777777" w:rsidR="006E0A2A" w:rsidRDefault="006E0A2A" w:rsidP="00FC6A41">
      <w:pPr>
        <w:pStyle w:val="NoSpacing"/>
        <w:rPr>
          <w:rStyle w:val="Heading2Char"/>
          <w:rFonts w:ascii="Times New Roman" w:hAnsi="Times New Roman" w:cs="Times New Roman"/>
          <w:color w:val="auto"/>
          <w:sz w:val="24"/>
          <w:szCs w:val="24"/>
        </w:rPr>
      </w:pPr>
    </w:p>
    <w:p w14:paraId="1C2555F2" w14:textId="77777777" w:rsidR="006E0A2A" w:rsidRDefault="006E0A2A" w:rsidP="00FC6A41">
      <w:pPr>
        <w:pStyle w:val="NoSpacing"/>
        <w:rPr>
          <w:rStyle w:val="Heading2Char"/>
          <w:rFonts w:ascii="Times New Roman" w:hAnsi="Times New Roman" w:cs="Times New Roman"/>
          <w:color w:val="auto"/>
          <w:sz w:val="24"/>
          <w:szCs w:val="24"/>
        </w:rPr>
      </w:pPr>
    </w:p>
    <w:p w14:paraId="5F5ED8EA" w14:textId="77777777" w:rsidR="006E0A2A" w:rsidRDefault="006E0A2A" w:rsidP="00FC6A41">
      <w:pPr>
        <w:pStyle w:val="NoSpacing"/>
        <w:rPr>
          <w:rStyle w:val="Heading2Char"/>
          <w:rFonts w:ascii="Times New Roman" w:hAnsi="Times New Roman" w:cs="Times New Roman"/>
          <w:color w:val="auto"/>
          <w:sz w:val="24"/>
          <w:szCs w:val="24"/>
        </w:rPr>
      </w:pPr>
    </w:p>
    <w:p w14:paraId="54B46518" w14:textId="77777777" w:rsidR="006E0A2A" w:rsidRDefault="006E0A2A" w:rsidP="00FC6A41">
      <w:pPr>
        <w:pStyle w:val="NoSpacing"/>
        <w:rPr>
          <w:rStyle w:val="Heading2Char"/>
          <w:rFonts w:ascii="Times New Roman" w:hAnsi="Times New Roman" w:cs="Times New Roman"/>
          <w:color w:val="auto"/>
          <w:sz w:val="24"/>
          <w:szCs w:val="24"/>
        </w:rPr>
      </w:pPr>
    </w:p>
    <w:p w14:paraId="27972CA0" w14:textId="77777777" w:rsidR="006E0A2A" w:rsidRDefault="006E0A2A" w:rsidP="00FC6A41">
      <w:pPr>
        <w:pStyle w:val="NoSpacing"/>
        <w:rPr>
          <w:rStyle w:val="Heading2Char"/>
          <w:rFonts w:ascii="Times New Roman" w:hAnsi="Times New Roman" w:cs="Times New Roman"/>
          <w:color w:val="auto"/>
          <w:sz w:val="24"/>
          <w:szCs w:val="24"/>
        </w:rPr>
      </w:pPr>
    </w:p>
    <w:p w14:paraId="6D97C6F8" w14:textId="77777777" w:rsidR="006E0A2A" w:rsidRDefault="006E0A2A" w:rsidP="00FC6A41">
      <w:pPr>
        <w:pStyle w:val="NoSpacing"/>
        <w:rPr>
          <w:rStyle w:val="Heading2Char"/>
          <w:rFonts w:ascii="Times New Roman" w:hAnsi="Times New Roman" w:cs="Times New Roman"/>
          <w:color w:val="auto"/>
          <w:sz w:val="24"/>
          <w:szCs w:val="24"/>
        </w:rPr>
      </w:pPr>
    </w:p>
    <w:p w14:paraId="72B917EB" w14:textId="77777777" w:rsidR="006E0A2A" w:rsidRDefault="006E0A2A" w:rsidP="00FC6A41">
      <w:pPr>
        <w:pStyle w:val="NoSpacing"/>
        <w:rPr>
          <w:rStyle w:val="Heading2Char"/>
          <w:rFonts w:ascii="Times New Roman" w:hAnsi="Times New Roman" w:cs="Times New Roman"/>
          <w:color w:val="auto"/>
          <w:sz w:val="24"/>
          <w:szCs w:val="24"/>
        </w:rPr>
      </w:pPr>
    </w:p>
    <w:p w14:paraId="41D78E14" w14:textId="77777777" w:rsidR="006E0A2A" w:rsidRDefault="006E0A2A" w:rsidP="00FC6A41">
      <w:pPr>
        <w:pStyle w:val="NoSpacing"/>
        <w:rPr>
          <w:rStyle w:val="Heading2Char"/>
          <w:rFonts w:ascii="Times New Roman" w:hAnsi="Times New Roman" w:cs="Times New Roman"/>
          <w:color w:val="auto"/>
          <w:sz w:val="24"/>
          <w:szCs w:val="24"/>
        </w:rPr>
      </w:pPr>
    </w:p>
    <w:p w14:paraId="05726AEA" w14:textId="77777777" w:rsidR="006E0A2A" w:rsidRDefault="006E0A2A" w:rsidP="00FC6A41">
      <w:pPr>
        <w:pStyle w:val="NoSpacing"/>
        <w:rPr>
          <w:rStyle w:val="Heading2Char"/>
          <w:rFonts w:ascii="Times New Roman" w:hAnsi="Times New Roman" w:cs="Times New Roman"/>
          <w:color w:val="auto"/>
          <w:sz w:val="24"/>
          <w:szCs w:val="24"/>
        </w:rPr>
      </w:pPr>
    </w:p>
    <w:p w14:paraId="117C37BA" w14:textId="77777777" w:rsidR="006E0A2A" w:rsidRDefault="006E0A2A" w:rsidP="00FC6A41">
      <w:pPr>
        <w:pStyle w:val="NoSpacing"/>
        <w:rPr>
          <w:rStyle w:val="Heading2Char"/>
          <w:rFonts w:ascii="Times New Roman" w:hAnsi="Times New Roman" w:cs="Times New Roman"/>
          <w:color w:val="auto"/>
          <w:sz w:val="24"/>
          <w:szCs w:val="24"/>
        </w:rPr>
      </w:pPr>
    </w:p>
    <w:p w14:paraId="65728E32" w14:textId="77777777" w:rsidR="006E0A2A" w:rsidRDefault="006E0A2A" w:rsidP="00FC6A41">
      <w:pPr>
        <w:pStyle w:val="NoSpacing"/>
        <w:rPr>
          <w:rStyle w:val="Heading2Char"/>
          <w:rFonts w:ascii="Times New Roman" w:hAnsi="Times New Roman" w:cs="Times New Roman"/>
          <w:color w:val="auto"/>
          <w:sz w:val="24"/>
          <w:szCs w:val="24"/>
        </w:rPr>
      </w:pPr>
    </w:p>
    <w:p w14:paraId="76C5F3C5" w14:textId="77777777" w:rsidR="006E0A2A" w:rsidRDefault="006E0A2A" w:rsidP="00FC6A41">
      <w:pPr>
        <w:pStyle w:val="NoSpacing"/>
        <w:rPr>
          <w:rStyle w:val="Heading2Char"/>
          <w:rFonts w:ascii="Times New Roman" w:hAnsi="Times New Roman" w:cs="Times New Roman"/>
          <w:color w:val="auto"/>
          <w:sz w:val="24"/>
          <w:szCs w:val="24"/>
        </w:rPr>
      </w:pPr>
    </w:p>
    <w:p w14:paraId="77AAA731" w14:textId="2E67A607" w:rsidR="00771E58" w:rsidRPr="00607B69" w:rsidRDefault="00010C68" w:rsidP="00FC6A41">
      <w:pPr>
        <w:pStyle w:val="NoSpacing"/>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CD-07</w:t>
      </w:r>
      <w:r w:rsidR="00771E58" w:rsidRPr="00607B69">
        <w:rPr>
          <w:rStyle w:val="Heading2Char"/>
          <w:rFonts w:ascii="Times New Roman" w:hAnsi="Times New Roman" w:cs="Times New Roman"/>
          <w:color w:val="auto"/>
          <w:sz w:val="24"/>
          <w:szCs w:val="24"/>
        </w:rPr>
        <w:t>,</w:t>
      </w:r>
      <w:r w:rsidR="00AD3CEF" w:rsidRPr="00607B69" w:rsidDel="00AD3CEF">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Officer_Model</w:t>
      </w:r>
      <w:bookmarkEnd w:id="921"/>
      <w:bookmarkEnd w:id="922"/>
      <w:bookmarkEnd w:id="923"/>
      <w:bookmarkEnd w:id="924"/>
      <w:bookmarkEnd w:id="925"/>
      <w:proofErr w:type="spellEnd"/>
    </w:p>
    <w:p w14:paraId="68DD05B3" w14:textId="77777777" w:rsidR="002056BC" w:rsidRPr="00607B69" w:rsidRDefault="002056BC" w:rsidP="00FC6A41">
      <w:pPr>
        <w:pStyle w:val="NoSpacing"/>
        <w:rPr>
          <w:rStyle w:val="Heading2Char"/>
          <w:rFonts w:ascii="Times New Roman" w:hAnsi="Times New Roman" w:cs="Times New Roman"/>
          <w:color w:val="auto"/>
          <w:sz w:val="24"/>
          <w:szCs w:val="24"/>
        </w:rPr>
      </w:pPr>
    </w:p>
    <w:p w14:paraId="02308A75" w14:textId="47199176" w:rsidR="00771E58" w:rsidRPr="00607B69" w:rsidRDefault="00EA1171" w:rsidP="006E0A2A">
      <w:pPr>
        <w:pStyle w:val="NoSpacing"/>
        <w:jc w:val="center"/>
        <w:rPr>
          <w:rFonts w:eastAsiaTheme="majorEastAsia"/>
        </w:rPr>
      </w:pPr>
      <w:r>
        <w:rPr>
          <w:rFonts w:eastAsiaTheme="majorEastAsia"/>
          <w:noProof/>
        </w:rPr>
        <w:drawing>
          <wp:inline distT="0" distB="0" distL="0" distR="0" wp14:anchorId="0064FA61" wp14:editId="00917E5C">
            <wp:extent cx="3476846" cy="4548627"/>
            <wp:effectExtent l="0" t="0" r="9525" b="4445"/>
            <wp:docPr id="23" name="Picture 23"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officer_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9089" cy="4551562"/>
                    </a:xfrm>
                    <a:prstGeom prst="rect">
                      <a:avLst/>
                    </a:prstGeom>
                    <a:noFill/>
                    <a:ln>
                      <a:noFill/>
                    </a:ln>
                  </pic:spPr>
                </pic:pic>
              </a:graphicData>
            </a:graphic>
          </wp:inline>
        </w:drawing>
      </w:r>
    </w:p>
    <w:p w14:paraId="1B3C6999" w14:textId="77777777" w:rsidR="00771E58" w:rsidRPr="00607B69" w:rsidRDefault="00771E58" w:rsidP="00FC6A41">
      <w:pPr>
        <w:pStyle w:val="NoSpacing"/>
        <w:rPr>
          <w:rFonts w:eastAsiaTheme="majorEastAsia"/>
        </w:rPr>
      </w:pPr>
    </w:p>
    <w:p w14:paraId="77ABC3CF"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26" w:name="_Toc393744911"/>
      <w:bookmarkStart w:id="927" w:name="_Toc393747295"/>
      <w:bookmarkStart w:id="928" w:name="_Toc393895262"/>
      <w:bookmarkStart w:id="929" w:name="_Toc393895855"/>
      <w:bookmarkStart w:id="930" w:name="_Toc393897639"/>
      <w:r w:rsidRPr="00607B69">
        <w:rPr>
          <w:rStyle w:val="Heading2Char"/>
          <w:rFonts w:ascii="Times New Roman" w:hAnsi="Times New Roman" w:cs="Times New Roman"/>
          <w:color w:val="auto"/>
          <w:sz w:val="24"/>
          <w:szCs w:val="24"/>
        </w:rPr>
        <w:t>Property</w:t>
      </w:r>
      <w:bookmarkEnd w:id="926"/>
      <w:bookmarkEnd w:id="927"/>
      <w:bookmarkEnd w:id="928"/>
      <w:bookmarkEnd w:id="929"/>
      <w:bookmarkEnd w:id="930"/>
    </w:p>
    <w:p w14:paraId="1383DA02" w14:textId="77777777" w:rsidR="003C7AC3" w:rsidRPr="00607B69" w:rsidRDefault="003C7AC3"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607B69" w14:paraId="33251EB9" w14:textId="77777777" w:rsidTr="00524BDD">
        <w:trPr>
          <w:trHeight w:val="191"/>
        </w:trPr>
        <w:tc>
          <w:tcPr>
            <w:tcW w:w="959" w:type="dxa"/>
            <w:shd w:val="clear" w:color="auto" w:fill="D9D9D9"/>
            <w:vAlign w:val="center"/>
          </w:tcPr>
          <w:p w14:paraId="444F314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1" w:name="_Toc393744912"/>
            <w:bookmarkStart w:id="932" w:name="_Toc393747296"/>
            <w:bookmarkStart w:id="933" w:name="_Toc393895263"/>
            <w:bookmarkStart w:id="934" w:name="_Toc393895856"/>
            <w:bookmarkStart w:id="935" w:name="_Toc393897640"/>
            <w:r w:rsidRPr="00607B69">
              <w:rPr>
                <w:rStyle w:val="Heading2Char"/>
                <w:rFonts w:ascii="Times New Roman" w:hAnsi="Times New Roman" w:cs="Times New Roman"/>
                <w:color w:val="auto"/>
                <w:sz w:val="24"/>
                <w:szCs w:val="24"/>
              </w:rPr>
              <w:t>ID</w:t>
            </w:r>
            <w:bookmarkEnd w:id="931"/>
            <w:bookmarkEnd w:id="932"/>
            <w:bookmarkEnd w:id="933"/>
            <w:bookmarkEnd w:id="934"/>
            <w:bookmarkEnd w:id="935"/>
          </w:p>
        </w:tc>
        <w:tc>
          <w:tcPr>
            <w:tcW w:w="2693" w:type="dxa"/>
            <w:shd w:val="clear" w:color="auto" w:fill="D9D9D9"/>
            <w:vAlign w:val="center"/>
          </w:tcPr>
          <w:p w14:paraId="2D23481E"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36" w:name="_Toc393744913"/>
            <w:bookmarkStart w:id="937" w:name="_Toc393747297"/>
            <w:bookmarkStart w:id="938" w:name="_Toc393895264"/>
            <w:bookmarkStart w:id="939" w:name="_Toc393895857"/>
            <w:bookmarkStart w:id="940" w:name="_Toc393897641"/>
            <w:r w:rsidRPr="00607B69">
              <w:rPr>
                <w:rStyle w:val="Heading2Char"/>
                <w:rFonts w:ascii="Times New Roman" w:hAnsi="Times New Roman" w:cs="Times New Roman"/>
                <w:color w:val="auto"/>
                <w:sz w:val="24"/>
                <w:szCs w:val="24"/>
              </w:rPr>
              <w:t>Name</w:t>
            </w:r>
            <w:bookmarkEnd w:id="936"/>
            <w:bookmarkEnd w:id="937"/>
            <w:bookmarkEnd w:id="938"/>
            <w:bookmarkEnd w:id="939"/>
            <w:bookmarkEnd w:id="940"/>
          </w:p>
        </w:tc>
        <w:tc>
          <w:tcPr>
            <w:tcW w:w="2508" w:type="dxa"/>
            <w:shd w:val="clear" w:color="auto" w:fill="D9D9D9"/>
            <w:vAlign w:val="center"/>
          </w:tcPr>
          <w:p w14:paraId="3D926504"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1" w:name="_Toc393744914"/>
            <w:bookmarkStart w:id="942" w:name="_Toc393747298"/>
            <w:bookmarkStart w:id="943" w:name="_Toc393895265"/>
            <w:bookmarkStart w:id="944" w:name="_Toc393895858"/>
            <w:bookmarkStart w:id="945" w:name="_Toc393897642"/>
            <w:r w:rsidRPr="00607B69">
              <w:rPr>
                <w:rStyle w:val="Heading2Char"/>
                <w:rFonts w:ascii="Times New Roman" w:hAnsi="Times New Roman" w:cs="Times New Roman"/>
                <w:color w:val="auto"/>
                <w:sz w:val="24"/>
                <w:szCs w:val="24"/>
              </w:rPr>
              <w:t>Description</w:t>
            </w:r>
            <w:bookmarkEnd w:id="941"/>
            <w:bookmarkEnd w:id="942"/>
            <w:bookmarkEnd w:id="943"/>
            <w:bookmarkEnd w:id="944"/>
            <w:bookmarkEnd w:id="945"/>
          </w:p>
        </w:tc>
        <w:tc>
          <w:tcPr>
            <w:tcW w:w="3082" w:type="dxa"/>
            <w:shd w:val="clear" w:color="auto" w:fill="D9D9D9"/>
            <w:vAlign w:val="center"/>
          </w:tcPr>
          <w:p w14:paraId="343A142F" w14:textId="77777777" w:rsidR="003C7AC3" w:rsidRPr="00607B69" w:rsidRDefault="003C7AC3" w:rsidP="00524BDD">
            <w:pPr>
              <w:pStyle w:val="NoSpacing"/>
              <w:jc w:val="center"/>
              <w:rPr>
                <w:rStyle w:val="Heading2Char"/>
                <w:rFonts w:ascii="Times New Roman" w:hAnsi="Times New Roman" w:cs="Times New Roman"/>
                <w:color w:val="auto"/>
                <w:sz w:val="24"/>
                <w:szCs w:val="24"/>
              </w:rPr>
            </w:pPr>
            <w:bookmarkStart w:id="946" w:name="_Toc393744915"/>
            <w:bookmarkStart w:id="947" w:name="_Toc393747299"/>
            <w:bookmarkStart w:id="948" w:name="_Toc393895266"/>
            <w:bookmarkStart w:id="949" w:name="_Toc393895859"/>
            <w:bookmarkStart w:id="950" w:name="_Toc393897643"/>
            <w:r w:rsidRPr="00607B69">
              <w:rPr>
                <w:rStyle w:val="Heading2Char"/>
                <w:rFonts w:ascii="Times New Roman" w:hAnsi="Times New Roman" w:cs="Times New Roman"/>
                <w:color w:val="auto"/>
                <w:sz w:val="24"/>
                <w:szCs w:val="24"/>
              </w:rPr>
              <w:t>Remark</w:t>
            </w:r>
            <w:bookmarkEnd w:id="946"/>
            <w:bookmarkEnd w:id="947"/>
            <w:bookmarkEnd w:id="948"/>
            <w:bookmarkEnd w:id="949"/>
            <w:bookmarkEnd w:id="950"/>
          </w:p>
        </w:tc>
      </w:tr>
      <w:tr w:rsidR="003C7AC3" w:rsidRPr="00607B69" w14:paraId="4387225D" w14:textId="77777777" w:rsidTr="00524BDD">
        <w:tc>
          <w:tcPr>
            <w:tcW w:w="959" w:type="dxa"/>
            <w:vAlign w:val="center"/>
          </w:tcPr>
          <w:p w14:paraId="32187C45"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1" w:name="_Toc393744916"/>
            <w:bookmarkStart w:id="952" w:name="_Toc393747300"/>
            <w:bookmarkStart w:id="953" w:name="_Toc393895267"/>
            <w:bookmarkStart w:id="954" w:name="_Toc393895860"/>
            <w:bookmarkStart w:id="955" w:name="_Toc393897644"/>
            <w:r w:rsidRPr="00607B69">
              <w:rPr>
                <w:rStyle w:val="Heading2Char"/>
                <w:rFonts w:ascii="Times New Roman" w:hAnsi="Times New Roman" w:cs="Times New Roman"/>
                <w:b w:val="0"/>
                <w:color w:val="auto"/>
                <w:sz w:val="24"/>
                <w:szCs w:val="24"/>
              </w:rPr>
              <w:t>-</w:t>
            </w:r>
            <w:bookmarkEnd w:id="951"/>
            <w:bookmarkEnd w:id="952"/>
            <w:bookmarkEnd w:id="953"/>
            <w:bookmarkEnd w:id="954"/>
            <w:bookmarkEnd w:id="955"/>
          </w:p>
        </w:tc>
        <w:tc>
          <w:tcPr>
            <w:tcW w:w="2693" w:type="dxa"/>
            <w:vAlign w:val="center"/>
          </w:tcPr>
          <w:p w14:paraId="70642D78"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56" w:name="_Toc393744917"/>
            <w:bookmarkStart w:id="957" w:name="_Toc393747301"/>
            <w:bookmarkStart w:id="958" w:name="_Toc393895268"/>
            <w:bookmarkStart w:id="959" w:name="_Toc393895861"/>
            <w:bookmarkStart w:id="960" w:name="_Toc393897645"/>
            <w:r w:rsidRPr="00607B69">
              <w:rPr>
                <w:rStyle w:val="Heading2Char"/>
                <w:rFonts w:ascii="Times New Roman" w:hAnsi="Times New Roman" w:cs="Times New Roman"/>
                <w:b w:val="0"/>
                <w:color w:val="auto"/>
                <w:sz w:val="24"/>
                <w:szCs w:val="24"/>
              </w:rPr>
              <w:t>-</w:t>
            </w:r>
            <w:bookmarkEnd w:id="956"/>
            <w:bookmarkEnd w:id="957"/>
            <w:bookmarkEnd w:id="958"/>
            <w:bookmarkEnd w:id="959"/>
            <w:bookmarkEnd w:id="960"/>
          </w:p>
        </w:tc>
        <w:tc>
          <w:tcPr>
            <w:tcW w:w="2508" w:type="dxa"/>
            <w:vAlign w:val="center"/>
          </w:tcPr>
          <w:p w14:paraId="4E313C98" w14:textId="77777777" w:rsidR="003C7AC3" w:rsidRPr="00607B69" w:rsidRDefault="003C7AC3"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961" w:name="_Toc393744918"/>
            <w:bookmarkStart w:id="962" w:name="_Toc393747302"/>
            <w:bookmarkStart w:id="963" w:name="_Toc393895269"/>
            <w:bookmarkStart w:id="964" w:name="_Toc393895862"/>
            <w:bookmarkStart w:id="965" w:name="_Toc393897646"/>
            <w:r w:rsidRPr="00607B69">
              <w:rPr>
                <w:rStyle w:val="Heading2Char"/>
                <w:rFonts w:ascii="Times New Roman" w:eastAsiaTheme="minorHAnsi" w:hAnsi="Times New Roman" w:cs="Times New Roman"/>
                <w:b w:val="0"/>
                <w:bCs w:val="0"/>
                <w:color w:val="auto"/>
                <w:sz w:val="24"/>
                <w:szCs w:val="24"/>
                <w:lang w:bidi="ar-SA"/>
              </w:rPr>
              <w:t>-</w:t>
            </w:r>
            <w:bookmarkEnd w:id="961"/>
            <w:bookmarkEnd w:id="962"/>
            <w:bookmarkEnd w:id="963"/>
            <w:bookmarkEnd w:id="964"/>
            <w:bookmarkEnd w:id="965"/>
          </w:p>
        </w:tc>
        <w:tc>
          <w:tcPr>
            <w:tcW w:w="3082" w:type="dxa"/>
            <w:vAlign w:val="center"/>
          </w:tcPr>
          <w:p w14:paraId="51EE718D" w14:textId="77777777" w:rsidR="003C7AC3" w:rsidRPr="00607B69" w:rsidRDefault="003C7AC3" w:rsidP="00524BDD">
            <w:pPr>
              <w:pStyle w:val="NoSpacing"/>
              <w:jc w:val="center"/>
              <w:rPr>
                <w:rStyle w:val="Heading2Char"/>
                <w:rFonts w:ascii="Times New Roman" w:hAnsi="Times New Roman" w:cs="Times New Roman"/>
                <w:b w:val="0"/>
                <w:color w:val="auto"/>
                <w:sz w:val="24"/>
                <w:szCs w:val="24"/>
              </w:rPr>
            </w:pPr>
            <w:bookmarkStart w:id="966" w:name="_Toc393744919"/>
            <w:bookmarkStart w:id="967" w:name="_Toc393747303"/>
            <w:bookmarkStart w:id="968" w:name="_Toc393895270"/>
            <w:bookmarkStart w:id="969" w:name="_Toc393895863"/>
            <w:bookmarkStart w:id="970" w:name="_Toc393897647"/>
            <w:r w:rsidRPr="00607B69">
              <w:rPr>
                <w:rStyle w:val="Heading2Char"/>
                <w:rFonts w:ascii="Times New Roman" w:hAnsi="Times New Roman" w:cs="Times New Roman"/>
                <w:b w:val="0"/>
                <w:color w:val="auto"/>
                <w:sz w:val="24"/>
                <w:szCs w:val="24"/>
              </w:rPr>
              <w:t>-</w:t>
            </w:r>
            <w:bookmarkEnd w:id="966"/>
            <w:bookmarkEnd w:id="967"/>
            <w:bookmarkEnd w:id="968"/>
            <w:bookmarkEnd w:id="969"/>
            <w:bookmarkEnd w:id="970"/>
          </w:p>
        </w:tc>
      </w:tr>
    </w:tbl>
    <w:p w14:paraId="323E1218" w14:textId="77777777" w:rsidR="003C7AC3" w:rsidRPr="00607B69" w:rsidRDefault="003C7AC3" w:rsidP="00FC6A41">
      <w:pPr>
        <w:pStyle w:val="NoSpacing"/>
        <w:rPr>
          <w:rStyle w:val="Heading2Char"/>
          <w:rFonts w:ascii="Times New Roman" w:hAnsi="Times New Roman" w:cs="Times New Roman"/>
          <w:color w:val="auto"/>
          <w:sz w:val="24"/>
          <w:szCs w:val="24"/>
        </w:rPr>
      </w:pPr>
    </w:p>
    <w:p w14:paraId="5A5FE7FA" w14:textId="77777777" w:rsidR="003C7AC3" w:rsidRPr="00607B69" w:rsidRDefault="003C7AC3" w:rsidP="00FC6A41">
      <w:pPr>
        <w:pStyle w:val="NoSpacing"/>
        <w:rPr>
          <w:rStyle w:val="Heading2Char"/>
          <w:rFonts w:ascii="Times New Roman" w:hAnsi="Times New Roman" w:cs="Times New Roman"/>
          <w:color w:val="auto"/>
          <w:sz w:val="24"/>
          <w:szCs w:val="24"/>
        </w:rPr>
      </w:pPr>
      <w:bookmarkStart w:id="971" w:name="_Toc393744920"/>
      <w:bookmarkStart w:id="972" w:name="_Toc393747304"/>
      <w:bookmarkStart w:id="973" w:name="_Toc393895271"/>
      <w:bookmarkStart w:id="974" w:name="_Toc393895864"/>
      <w:bookmarkStart w:id="975" w:name="_Toc393897648"/>
      <w:r w:rsidRPr="00607B69">
        <w:rPr>
          <w:rStyle w:val="Heading2Char"/>
          <w:rFonts w:ascii="Times New Roman" w:hAnsi="Times New Roman" w:cs="Times New Roman"/>
          <w:color w:val="auto"/>
          <w:sz w:val="24"/>
          <w:szCs w:val="24"/>
        </w:rPr>
        <w:t>Method</w:t>
      </w:r>
      <w:bookmarkEnd w:id="971"/>
      <w:bookmarkEnd w:id="972"/>
      <w:bookmarkEnd w:id="973"/>
      <w:bookmarkEnd w:id="974"/>
      <w:bookmarkEnd w:id="975"/>
    </w:p>
    <w:p w14:paraId="2C534806" w14:textId="359F8FF7" w:rsidR="003C7AC3" w:rsidRPr="00607B69" w:rsidRDefault="003C7AC3" w:rsidP="00524BDD">
      <w:pPr>
        <w:pStyle w:val="NoSpacing"/>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534"/>
        <w:gridCol w:w="2835"/>
        <w:gridCol w:w="2409"/>
        <w:gridCol w:w="2127"/>
        <w:gridCol w:w="1337"/>
      </w:tblGrid>
      <w:tr w:rsidR="00607B69" w:rsidRPr="00524BDD" w14:paraId="26044BF9" w14:textId="186DBE95" w:rsidTr="004644AC">
        <w:trPr>
          <w:trHeight w:val="191"/>
        </w:trPr>
        <w:tc>
          <w:tcPr>
            <w:tcW w:w="534" w:type="dxa"/>
            <w:shd w:val="clear" w:color="auto" w:fill="D9D9D9"/>
            <w:vAlign w:val="center"/>
          </w:tcPr>
          <w:p w14:paraId="11FEDEB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76" w:name="_Toc393744921"/>
            <w:bookmarkStart w:id="977" w:name="_Toc393747305"/>
            <w:bookmarkStart w:id="978" w:name="_Toc393895272"/>
            <w:bookmarkStart w:id="979" w:name="_Toc393895865"/>
            <w:bookmarkStart w:id="980" w:name="_Toc393897649"/>
            <w:r w:rsidRPr="00524BDD">
              <w:rPr>
                <w:rStyle w:val="Heading2Char"/>
                <w:rFonts w:ascii="Times New Roman" w:hAnsi="Times New Roman" w:cs="Times New Roman"/>
                <w:color w:val="auto"/>
                <w:sz w:val="24"/>
                <w:szCs w:val="24"/>
              </w:rPr>
              <w:t>ID</w:t>
            </w:r>
            <w:bookmarkEnd w:id="976"/>
            <w:bookmarkEnd w:id="977"/>
            <w:bookmarkEnd w:id="978"/>
            <w:bookmarkEnd w:id="979"/>
            <w:bookmarkEnd w:id="980"/>
          </w:p>
        </w:tc>
        <w:tc>
          <w:tcPr>
            <w:tcW w:w="2835" w:type="dxa"/>
            <w:shd w:val="clear" w:color="auto" w:fill="D9D9D9"/>
            <w:vAlign w:val="center"/>
          </w:tcPr>
          <w:p w14:paraId="79B36985"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1" w:name="_Toc393744922"/>
            <w:bookmarkStart w:id="982" w:name="_Toc393747306"/>
            <w:bookmarkStart w:id="983" w:name="_Toc393895273"/>
            <w:bookmarkStart w:id="984" w:name="_Toc393895866"/>
            <w:bookmarkStart w:id="985" w:name="_Toc393897650"/>
            <w:r w:rsidRPr="00524BDD">
              <w:rPr>
                <w:rStyle w:val="Heading2Char"/>
                <w:rFonts w:ascii="Times New Roman" w:hAnsi="Times New Roman" w:cs="Times New Roman"/>
                <w:color w:val="auto"/>
                <w:sz w:val="24"/>
                <w:szCs w:val="24"/>
              </w:rPr>
              <w:t>Name</w:t>
            </w:r>
            <w:bookmarkEnd w:id="981"/>
            <w:bookmarkEnd w:id="982"/>
            <w:bookmarkEnd w:id="983"/>
            <w:bookmarkEnd w:id="984"/>
            <w:bookmarkEnd w:id="985"/>
          </w:p>
        </w:tc>
        <w:tc>
          <w:tcPr>
            <w:tcW w:w="2409" w:type="dxa"/>
            <w:shd w:val="clear" w:color="auto" w:fill="D9D9D9"/>
            <w:vAlign w:val="center"/>
          </w:tcPr>
          <w:p w14:paraId="72E41F5B" w14:textId="77777777" w:rsidR="003A3D8C" w:rsidRPr="00524BDD" w:rsidRDefault="003A3D8C" w:rsidP="00524BDD">
            <w:pPr>
              <w:pStyle w:val="NoSpacing"/>
              <w:jc w:val="center"/>
              <w:rPr>
                <w:rStyle w:val="Heading2Char"/>
                <w:rFonts w:ascii="Times New Roman" w:hAnsi="Times New Roman" w:cs="Times New Roman"/>
                <w:color w:val="auto"/>
                <w:sz w:val="24"/>
                <w:szCs w:val="24"/>
              </w:rPr>
            </w:pPr>
            <w:bookmarkStart w:id="986" w:name="_Toc393744923"/>
            <w:bookmarkStart w:id="987" w:name="_Toc393747307"/>
            <w:bookmarkStart w:id="988" w:name="_Toc393895274"/>
            <w:bookmarkStart w:id="989" w:name="_Toc393895867"/>
            <w:bookmarkStart w:id="990" w:name="_Toc393897651"/>
            <w:r w:rsidRPr="00524BDD">
              <w:rPr>
                <w:rStyle w:val="Heading2Char"/>
                <w:rFonts w:ascii="Times New Roman" w:hAnsi="Times New Roman" w:cs="Times New Roman"/>
                <w:color w:val="auto"/>
                <w:sz w:val="24"/>
                <w:szCs w:val="24"/>
              </w:rPr>
              <w:t>Description</w:t>
            </w:r>
            <w:bookmarkEnd w:id="986"/>
            <w:bookmarkEnd w:id="987"/>
            <w:bookmarkEnd w:id="988"/>
            <w:bookmarkEnd w:id="989"/>
            <w:bookmarkEnd w:id="990"/>
          </w:p>
        </w:tc>
        <w:tc>
          <w:tcPr>
            <w:tcW w:w="2127" w:type="dxa"/>
            <w:shd w:val="clear" w:color="auto" w:fill="D9D9D9"/>
            <w:vAlign w:val="center"/>
          </w:tcPr>
          <w:p w14:paraId="3493D2A1" w14:textId="4FAA21F5"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1" w:name="_Toc393744924"/>
            <w:bookmarkStart w:id="992" w:name="_Toc393747308"/>
            <w:bookmarkStart w:id="993" w:name="_Toc393895275"/>
            <w:bookmarkStart w:id="994" w:name="_Toc393895868"/>
            <w:bookmarkStart w:id="995" w:name="_Toc393897652"/>
            <w:r w:rsidRPr="00524BDD">
              <w:rPr>
                <w:rStyle w:val="Heading2Char"/>
                <w:rFonts w:ascii="Times New Roman" w:hAnsi="Times New Roman" w:cs="Times New Roman"/>
                <w:color w:val="auto"/>
                <w:sz w:val="24"/>
                <w:szCs w:val="24"/>
              </w:rPr>
              <w:t>Parameters</w:t>
            </w:r>
            <w:bookmarkEnd w:id="991"/>
            <w:bookmarkEnd w:id="992"/>
            <w:bookmarkEnd w:id="993"/>
            <w:bookmarkEnd w:id="994"/>
            <w:bookmarkEnd w:id="995"/>
          </w:p>
        </w:tc>
        <w:tc>
          <w:tcPr>
            <w:tcW w:w="1337" w:type="dxa"/>
            <w:shd w:val="clear" w:color="auto" w:fill="D9D9D9"/>
            <w:vAlign w:val="center"/>
          </w:tcPr>
          <w:p w14:paraId="453521AF" w14:textId="0A578771" w:rsidR="003A3D8C" w:rsidRPr="00524BDD" w:rsidRDefault="003A3D8C" w:rsidP="00D03214">
            <w:pPr>
              <w:pStyle w:val="NoSpacing"/>
              <w:jc w:val="center"/>
              <w:rPr>
                <w:rStyle w:val="Heading2Char"/>
                <w:rFonts w:ascii="Times New Roman" w:hAnsi="Times New Roman" w:cs="Times New Roman"/>
                <w:color w:val="auto"/>
                <w:sz w:val="24"/>
                <w:szCs w:val="24"/>
              </w:rPr>
            </w:pPr>
            <w:bookmarkStart w:id="996" w:name="_Toc393744925"/>
            <w:bookmarkStart w:id="997" w:name="_Toc393747309"/>
            <w:bookmarkStart w:id="998" w:name="_Toc393895276"/>
            <w:bookmarkStart w:id="999" w:name="_Toc393895869"/>
            <w:bookmarkStart w:id="1000" w:name="_Toc393897653"/>
            <w:r w:rsidRPr="00524BDD">
              <w:rPr>
                <w:rStyle w:val="Heading2Char"/>
                <w:rFonts w:ascii="Times New Roman" w:hAnsi="Times New Roman" w:cs="Times New Roman"/>
                <w:color w:val="auto"/>
                <w:sz w:val="24"/>
                <w:szCs w:val="24"/>
              </w:rPr>
              <w:t>Return</w:t>
            </w:r>
            <w:bookmarkEnd w:id="996"/>
            <w:bookmarkEnd w:id="997"/>
            <w:bookmarkEnd w:id="998"/>
            <w:bookmarkEnd w:id="999"/>
            <w:bookmarkEnd w:id="1000"/>
          </w:p>
        </w:tc>
      </w:tr>
      <w:tr w:rsidR="00607B69" w:rsidRPr="00524BDD" w14:paraId="4F538F4D" w14:textId="56BB70EA" w:rsidTr="004644AC">
        <w:trPr>
          <w:trHeight w:val="710"/>
        </w:trPr>
        <w:tc>
          <w:tcPr>
            <w:tcW w:w="534" w:type="dxa"/>
            <w:vAlign w:val="center"/>
          </w:tcPr>
          <w:p w14:paraId="0DE34F00"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01" w:name="_Toc393744926"/>
            <w:bookmarkStart w:id="1002" w:name="_Toc393747310"/>
            <w:bookmarkStart w:id="1003" w:name="_Toc393895277"/>
            <w:bookmarkStart w:id="1004" w:name="_Toc393895870"/>
            <w:bookmarkStart w:id="1005" w:name="_Toc393897654"/>
            <w:r w:rsidRPr="00524BDD">
              <w:rPr>
                <w:rStyle w:val="Heading2Char"/>
                <w:rFonts w:ascii="Times New Roman" w:hAnsi="Times New Roman" w:cs="Times New Roman"/>
                <w:b w:val="0"/>
                <w:color w:val="auto"/>
                <w:sz w:val="24"/>
                <w:szCs w:val="24"/>
              </w:rPr>
              <w:t>1</w:t>
            </w:r>
            <w:bookmarkEnd w:id="1001"/>
            <w:bookmarkEnd w:id="1002"/>
            <w:bookmarkEnd w:id="1003"/>
            <w:bookmarkEnd w:id="1004"/>
            <w:bookmarkEnd w:id="1005"/>
          </w:p>
        </w:tc>
        <w:tc>
          <w:tcPr>
            <w:tcW w:w="2835" w:type="dxa"/>
            <w:vAlign w:val="center"/>
          </w:tcPr>
          <w:p w14:paraId="645A67AC" w14:textId="075C2917" w:rsidR="003A3D8C" w:rsidRPr="00524BDD" w:rsidRDefault="003A3D8C" w:rsidP="00524BDD">
            <w:pPr>
              <w:pStyle w:val="NoSpacing"/>
              <w:rPr>
                <w:rStyle w:val="Heading2Char"/>
                <w:rFonts w:ascii="Times New Roman" w:hAnsi="Times New Roman" w:cs="Times New Roman"/>
                <w:b w:val="0"/>
                <w:color w:val="auto"/>
                <w:sz w:val="24"/>
                <w:szCs w:val="24"/>
              </w:rPr>
            </w:pPr>
            <w:bookmarkStart w:id="1006" w:name="_Toc393744927"/>
            <w:bookmarkStart w:id="1007" w:name="_Toc393747311"/>
            <w:bookmarkStart w:id="1008" w:name="_Toc393895278"/>
            <w:bookmarkStart w:id="1009" w:name="_Toc393895871"/>
            <w:bookmarkStart w:id="1010" w:name="_Toc393897655"/>
            <w:r w:rsidRPr="00524BDD">
              <w:rPr>
                <w:rStyle w:val="Heading2Char"/>
                <w:rFonts w:ascii="Times New Roman" w:hAnsi="Times New Roman" w:cs="Times New Roman"/>
                <w:b w:val="0"/>
                <w:color w:val="auto"/>
                <w:sz w:val="24"/>
                <w:szCs w:val="24"/>
              </w:rPr>
              <w:t>login</w:t>
            </w:r>
            <w:bookmarkEnd w:id="1006"/>
            <w:bookmarkEnd w:id="1007"/>
            <w:bookmarkEnd w:id="1008"/>
            <w:bookmarkEnd w:id="1009"/>
            <w:bookmarkEnd w:id="1010"/>
          </w:p>
        </w:tc>
        <w:tc>
          <w:tcPr>
            <w:tcW w:w="2409" w:type="dxa"/>
            <w:vAlign w:val="center"/>
          </w:tcPr>
          <w:p w14:paraId="7B4825EB" w14:textId="77777777" w:rsidR="003A3D8C" w:rsidRPr="00524BDD" w:rsidRDefault="003A3D8C" w:rsidP="00524BDD">
            <w:pPr>
              <w:pStyle w:val="NoSpacing"/>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sz w:val="24"/>
                <w:szCs w:val="24"/>
              </w:rPr>
              <w:t>Method uses to login for patient.</w:t>
            </w:r>
          </w:p>
        </w:tc>
        <w:tc>
          <w:tcPr>
            <w:tcW w:w="2127" w:type="dxa"/>
            <w:vAlign w:val="center"/>
          </w:tcPr>
          <w:p w14:paraId="19E3B2EB" w14:textId="6B74874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1" w:name="_Toc393744928"/>
            <w:bookmarkStart w:id="1012" w:name="_Toc393747312"/>
            <w:bookmarkStart w:id="1013" w:name="_Toc393895279"/>
            <w:bookmarkStart w:id="1014" w:name="_Toc393895872"/>
            <w:bookmarkStart w:id="1015" w:name="_Toc393897656"/>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11"/>
            <w:bookmarkEnd w:id="1012"/>
            <w:bookmarkEnd w:id="1013"/>
            <w:bookmarkEnd w:id="1014"/>
            <w:bookmarkEnd w:id="1015"/>
            <w:proofErr w:type="spellEnd"/>
          </w:p>
        </w:tc>
        <w:tc>
          <w:tcPr>
            <w:tcW w:w="1337" w:type="dxa"/>
            <w:vAlign w:val="center"/>
          </w:tcPr>
          <w:p w14:paraId="6FE7B093" w14:textId="75A1073B"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16" w:name="_Toc393744929"/>
            <w:bookmarkStart w:id="1017" w:name="_Toc393747313"/>
            <w:bookmarkStart w:id="1018" w:name="_Toc393895280"/>
            <w:bookmarkStart w:id="1019" w:name="_Toc393895873"/>
            <w:bookmarkStart w:id="1020" w:name="_Toc393897657"/>
            <w:r w:rsidRPr="00524BDD">
              <w:rPr>
                <w:rStyle w:val="Heading2Char"/>
                <w:rFonts w:ascii="Times New Roman" w:hAnsi="Times New Roman" w:cs="Times New Roman"/>
                <w:b w:val="0"/>
                <w:color w:val="auto"/>
                <w:sz w:val="24"/>
                <w:szCs w:val="24"/>
              </w:rPr>
              <w:t>void</w:t>
            </w:r>
            <w:bookmarkEnd w:id="1016"/>
            <w:bookmarkEnd w:id="1017"/>
            <w:bookmarkEnd w:id="1018"/>
            <w:bookmarkEnd w:id="1019"/>
            <w:bookmarkEnd w:id="1020"/>
          </w:p>
        </w:tc>
      </w:tr>
      <w:tr w:rsidR="00607B69" w:rsidRPr="00524BDD" w14:paraId="05FAC6D4" w14:textId="16D741E0" w:rsidTr="004644AC">
        <w:trPr>
          <w:trHeight w:val="892"/>
        </w:trPr>
        <w:tc>
          <w:tcPr>
            <w:tcW w:w="534" w:type="dxa"/>
            <w:vAlign w:val="center"/>
          </w:tcPr>
          <w:p w14:paraId="53AD641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21" w:name="_Toc393744930"/>
            <w:bookmarkStart w:id="1022" w:name="_Toc393747314"/>
            <w:bookmarkStart w:id="1023" w:name="_Toc393895281"/>
            <w:bookmarkStart w:id="1024" w:name="_Toc393895874"/>
            <w:bookmarkStart w:id="1025" w:name="_Toc393897658"/>
            <w:r w:rsidRPr="00524BDD">
              <w:rPr>
                <w:rStyle w:val="Heading2Char"/>
                <w:rFonts w:ascii="Times New Roman" w:hAnsi="Times New Roman" w:cs="Times New Roman"/>
                <w:b w:val="0"/>
                <w:color w:val="auto"/>
                <w:sz w:val="24"/>
                <w:szCs w:val="24"/>
              </w:rPr>
              <w:t>2</w:t>
            </w:r>
            <w:bookmarkEnd w:id="1021"/>
            <w:bookmarkEnd w:id="1022"/>
            <w:bookmarkEnd w:id="1023"/>
            <w:bookmarkEnd w:id="1024"/>
            <w:bookmarkEnd w:id="1025"/>
          </w:p>
        </w:tc>
        <w:tc>
          <w:tcPr>
            <w:tcW w:w="2835" w:type="dxa"/>
            <w:vAlign w:val="center"/>
          </w:tcPr>
          <w:p w14:paraId="3DE50458" w14:textId="26FC7483" w:rsidR="003A3D8C" w:rsidRPr="00524BDD" w:rsidRDefault="003A3D8C" w:rsidP="00524BDD">
            <w:pPr>
              <w:pStyle w:val="NoSpacing"/>
              <w:rPr>
                <w:rStyle w:val="Heading2Char"/>
                <w:rFonts w:ascii="Times New Roman" w:hAnsi="Times New Roman" w:cs="Times New Roman"/>
                <w:b w:val="0"/>
                <w:color w:val="auto"/>
                <w:sz w:val="24"/>
                <w:szCs w:val="24"/>
              </w:rPr>
            </w:pPr>
            <w:bookmarkStart w:id="1026" w:name="_Toc393744931"/>
            <w:bookmarkStart w:id="1027" w:name="_Toc393747315"/>
            <w:bookmarkStart w:id="1028" w:name="_Toc393895282"/>
            <w:bookmarkStart w:id="1029" w:name="_Toc393895875"/>
            <w:bookmarkStart w:id="1030" w:name="_Toc393897659"/>
            <w:proofErr w:type="spellStart"/>
            <w:r w:rsidRPr="00524BDD">
              <w:rPr>
                <w:rStyle w:val="Heading2Char"/>
                <w:rFonts w:ascii="Times New Roman" w:hAnsi="Times New Roman" w:cs="Times New Roman"/>
                <w:b w:val="0"/>
                <w:color w:val="auto"/>
                <w:sz w:val="24"/>
                <w:szCs w:val="24"/>
              </w:rPr>
              <w:t>get_db</w:t>
            </w:r>
            <w:bookmarkEnd w:id="1026"/>
            <w:bookmarkEnd w:id="1027"/>
            <w:bookmarkEnd w:id="1028"/>
            <w:bookmarkEnd w:id="1029"/>
            <w:bookmarkEnd w:id="1030"/>
            <w:proofErr w:type="spellEnd"/>
          </w:p>
        </w:tc>
        <w:tc>
          <w:tcPr>
            <w:tcW w:w="2409" w:type="dxa"/>
            <w:vAlign w:val="center"/>
          </w:tcPr>
          <w:p w14:paraId="15E47CD6" w14:textId="77777777" w:rsidR="003A3D8C" w:rsidRPr="00524BDD" w:rsidRDefault="003A3D8C" w:rsidP="00524BDD">
            <w:pPr>
              <w:pStyle w:val="NoSpacing"/>
              <w:rPr>
                <w:rFonts w:ascii="Times New Roman" w:hAnsi="Times New Roman" w:cs="Times New Roman"/>
                <w:sz w:val="24"/>
                <w:szCs w:val="24"/>
              </w:rPr>
            </w:pPr>
            <w:r w:rsidRPr="00524BDD">
              <w:rPr>
                <w:rFonts w:ascii="Times New Roman" w:hAnsi="Times New Roman" w:cs="Times New Roman"/>
                <w:sz w:val="24"/>
                <w:szCs w:val="24"/>
              </w:rPr>
              <w:t>Method uses to get all dentists’ data and officers’ data from database</w:t>
            </w:r>
          </w:p>
        </w:tc>
        <w:tc>
          <w:tcPr>
            <w:tcW w:w="2127" w:type="dxa"/>
            <w:vAlign w:val="center"/>
          </w:tcPr>
          <w:p w14:paraId="7995E18D" w14:textId="5457430E"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1" w:name="_Toc393744932"/>
            <w:bookmarkStart w:id="1032" w:name="_Toc393747316"/>
            <w:bookmarkStart w:id="1033" w:name="_Toc393895283"/>
            <w:bookmarkStart w:id="1034" w:name="_Toc393895876"/>
            <w:bookmarkStart w:id="1035" w:name="_Toc393897660"/>
            <w:r w:rsidRPr="00524BDD">
              <w:rPr>
                <w:rStyle w:val="Heading2Char"/>
                <w:rFonts w:ascii="Times New Roman" w:hAnsi="Times New Roman" w:cs="Times New Roman"/>
                <w:b w:val="0"/>
                <w:color w:val="auto"/>
                <w:sz w:val="24"/>
                <w:szCs w:val="24"/>
              </w:rPr>
              <w:t>-</w:t>
            </w:r>
            <w:bookmarkEnd w:id="1031"/>
            <w:bookmarkEnd w:id="1032"/>
            <w:bookmarkEnd w:id="1033"/>
            <w:bookmarkEnd w:id="1034"/>
            <w:bookmarkEnd w:id="1035"/>
          </w:p>
        </w:tc>
        <w:tc>
          <w:tcPr>
            <w:tcW w:w="1337" w:type="dxa"/>
            <w:vAlign w:val="center"/>
          </w:tcPr>
          <w:p w14:paraId="5B06DF9A" w14:textId="3E0E8FC5"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36" w:name="_Toc393744933"/>
            <w:bookmarkStart w:id="1037" w:name="_Toc393747317"/>
            <w:bookmarkStart w:id="1038" w:name="_Toc393895284"/>
            <w:bookmarkStart w:id="1039" w:name="_Toc393895877"/>
            <w:bookmarkStart w:id="1040" w:name="_Toc393897661"/>
            <w:r w:rsidRPr="00524BDD">
              <w:rPr>
                <w:rStyle w:val="Heading2Char"/>
                <w:rFonts w:ascii="Times New Roman" w:hAnsi="Times New Roman" w:cs="Times New Roman"/>
                <w:b w:val="0"/>
                <w:color w:val="auto"/>
                <w:sz w:val="24"/>
                <w:szCs w:val="24"/>
              </w:rPr>
              <w:t>Array[]</w:t>
            </w:r>
            <w:bookmarkEnd w:id="1036"/>
            <w:bookmarkEnd w:id="1037"/>
            <w:bookmarkEnd w:id="1038"/>
            <w:bookmarkEnd w:id="1039"/>
            <w:bookmarkEnd w:id="1040"/>
          </w:p>
        </w:tc>
      </w:tr>
      <w:tr w:rsidR="00607B69" w:rsidRPr="00524BDD" w14:paraId="68EED47F" w14:textId="2B50ED3B" w:rsidTr="004644AC">
        <w:tc>
          <w:tcPr>
            <w:tcW w:w="534" w:type="dxa"/>
            <w:vAlign w:val="center"/>
          </w:tcPr>
          <w:p w14:paraId="00AA560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41" w:name="_Toc393744934"/>
            <w:bookmarkStart w:id="1042" w:name="_Toc393747318"/>
            <w:bookmarkStart w:id="1043" w:name="_Toc393895285"/>
            <w:bookmarkStart w:id="1044" w:name="_Toc393895878"/>
            <w:bookmarkStart w:id="1045" w:name="_Toc393897662"/>
            <w:r w:rsidRPr="00524BDD">
              <w:rPr>
                <w:rStyle w:val="Heading2Char"/>
                <w:rFonts w:ascii="Times New Roman" w:hAnsi="Times New Roman" w:cs="Times New Roman"/>
                <w:b w:val="0"/>
                <w:color w:val="auto"/>
                <w:sz w:val="24"/>
                <w:szCs w:val="24"/>
              </w:rPr>
              <w:t>3</w:t>
            </w:r>
            <w:bookmarkEnd w:id="1041"/>
            <w:bookmarkEnd w:id="1042"/>
            <w:bookmarkEnd w:id="1043"/>
            <w:bookmarkEnd w:id="1044"/>
            <w:bookmarkEnd w:id="1045"/>
          </w:p>
        </w:tc>
        <w:tc>
          <w:tcPr>
            <w:tcW w:w="2835" w:type="dxa"/>
            <w:vAlign w:val="center"/>
          </w:tcPr>
          <w:p w14:paraId="21B25DE6" w14:textId="6C997D17" w:rsidR="003A3D8C" w:rsidRPr="00524BDD" w:rsidRDefault="003A3D8C" w:rsidP="00524BDD">
            <w:pPr>
              <w:pStyle w:val="NoSpacing"/>
              <w:rPr>
                <w:rStyle w:val="Heading2Char"/>
                <w:rFonts w:ascii="Times New Roman" w:hAnsi="Times New Roman" w:cs="Times New Roman"/>
                <w:b w:val="0"/>
                <w:color w:val="auto"/>
                <w:sz w:val="24"/>
                <w:szCs w:val="24"/>
              </w:rPr>
            </w:pPr>
            <w:bookmarkStart w:id="1046" w:name="_Toc393744935"/>
            <w:bookmarkStart w:id="1047" w:name="_Toc393747319"/>
            <w:bookmarkStart w:id="1048" w:name="_Toc393895286"/>
            <w:bookmarkStart w:id="1049" w:name="_Toc393895879"/>
            <w:bookmarkStart w:id="1050" w:name="_Toc393897663"/>
            <w:proofErr w:type="spellStart"/>
            <w:r w:rsidRPr="00524BDD">
              <w:rPr>
                <w:rStyle w:val="Heading2Char"/>
                <w:rFonts w:ascii="Times New Roman" w:hAnsi="Times New Roman" w:cs="Times New Roman"/>
                <w:b w:val="0"/>
                <w:color w:val="auto"/>
                <w:sz w:val="24"/>
                <w:szCs w:val="24"/>
              </w:rPr>
              <w:t>get_p_data</w:t>
            </w:r>
            <w:bookmarkEnd w:id="1046"/>
            <w:bookmarkEnd w:id="1047"/>
            <w:bookmarkEnd w:id="1048"/>
            <w:bookmarkEnd w:id="1049"/>
            <w:bookmarkEnd w:id="1050"/>
            <w:proofErr w:type="spellEnd"/>
          </w:p>
        </w:tc>
        <w:tc>
          <w:tcPr>
            <w:tcW w:w="2409" w:type="dxa"/>
            <w:vAlign w:val="center"/>
          </w:tcPr>
          <w:p w14:paraId="52C90B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51" w:name="_Toc393744936"/>
            <w:bookmarkStart w:id="1052" w:name="_Toc393747320"/>
            <w:bookmarkStart w:id="1053" w:name="_Toc393895287"/>
            <w:bookmarkStart w:id="1054" w:name="_Toc393895880"/>
            <w:bookmarkStart w:id="1055" w:name="_Toc393897664"/>
            <w:r w:rsidRPr="00524BDD">
              <w:rPr>
                <w:rStyle w:val="Heading2Char"/>
                <w:rFonts w:ascii="Times New Roman" w:hAnsi="Times New Roman" w:cs="Times New Roman"/>
                <w:b w:val="0"/>
                <w:color w:val="auto"/>
                <w:sz w:val="24"/>
                <w:szCs w:val="24"/>
              </w:rPr>
              <w:t>Method uses to get all patients’ data from database</w:t>
            </w:r>
            <w:bookmarkEnd w:id="1051"/>
            <w:bookmarkEnd w:id="1052"/>
            <w:bookmarkEnd w:id="1053"/>
            <w:bookmarkEnd w:id="1054"/>
            <w:bookmarkEnd w:id="1055"/>
          </w:p>
        </w:tc>
        <w:tc>
          <w:tcPr>
            <w:tcW w:w="2127" w:type="dxa"/>
            <w:vAlign w:val="center"/>
          </w:tcPr>
          <w:p w14:paraId="05D8CAF5" w14:textId="6D32FC7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56" w:name="_Toc393744937"/>
            <w:bookmarkStart w:id="1057" w:name="_Toc393747321"/>
            <w:bookmarkStart w:id="1058" w:name="_Toc393895288"/>
            <w:bookmarkStart w:id="1059" w:name="_Toc393895881"/>
            <w:bookmarkStart w:id="1060" w:name="_Toc393897665"/>
            <w:r w:rsidRPr="00524BDD">
              <w:rPr>
                <w:rStyle w:val="Heading2Char"/>
                <w:rFonts w:ascii="Times New Roman" w:hAnsi="Times New Roman" w:cs="Times New Roman"/>
                <w:b w:val="0"/>
                <w:color w:val="auto"/>
                <w:sz w:val="24"/>
                <w:szCs w:val="24"/>
              </w:rPr>
              <w:t>-</w:t>
            </w:r>
            <w:bookmarkEnd w:id="1056"/>
            <w:bookmarkEnd w:id="1057"/>
            <w:bookmarkEnd w:id="1058"/>
            <w:bookmarkEnd w:id="1059"/>
            <w:bookmarkEnd w:id="1060"/>
          </w:p>
        </w:tc>
        <w:tc>
          <w:tcPr>
            <w:tcW w:w="1337" w:type="dxa"/>
            <w:vAlign w:val="center"/>
          </w:tcPr>
          <w:p w14:paraId="5AA9AFF9" w14:textId="5760CE5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61" w:name="_Toc393744938"/>
            <w:bookmarkStart w:id="1062" w:name="_Toc393747322"/>
            <w:bookmarkStart w:id="1063" w:name="_Toc393895289"/>
            <w:bookmarkStart w:id="1064" w:name="_Toc393895882"/>
            <w:bookmarkStart w:id="1065" w:name="_Toc393897666"/>
            <w:r w:rsidRPr="00524BDD">
              <w:rPr>
                <w:rStyle w:val="Heading2Char"/>
                <w:rFonts w:ascii="Times New Roman" w:hAnsi="Times New Roman" w:cs="Times New Roman"/>
                <w:b w:val="0"/>
                <w:color w:val="auto"/>
                <w:sz w:val="24"/>
                <w:szCs w:val="24"/>
              </w:rPr>
              <w:t>Array[]</w:t>
            </w:r>
            <w:bookmarkEnd w:id="1061"/>
            <w:bookmarkEnd w:id="1062"/>
            <w:bookmarkEnd w:id="1063"/>
            <w:bookmarkEnd w:id="1064"/>
            <w:bookmarkEnd w:id="1065"/>
          </w:p>
        </w:tc>
      </w:tr>
      <w:tr w:rsidR="00607B69" w:rsidRPr="00524BDD" w14:paraId="59F18DDD" w14:textId="4AF0FAC8" w:rsidTr="004644AC">
        <w:tblPrEx>
          <w:tblLook w:val="0000" w:firstRow="0" w:lastRow="0" w:firstColumn="0" w:lastColumn="0" w:noHBand="0" w:noVBand="0"/>
        </w:tblPrEx>
        <w:trPr>
          <w:trHeight w:val="620"/>
        </w:trPr>
        <w:tc>
          <w:tcPr>
            <w:tcW w:w="534" w:type="dxa"/>
            <w:vAlign w:val="center"/>
          </w:tcPr>
          <w:p w14:paraId="2D5AEE8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66" w:name="_Toc393744939"/>
            <w:bookmarkStart w:id="1067" w:name="_Toc393747323"/>
            <w:bookmarkStart w:id="1068" w:name="_Toc393895290"/>
            <w:bookmarkStart w:id="1069" w:name="_Toc393895883"/>
            <w:bookmarkStart w:id="1070" w:name="_Toc393897667"/>
            <w:r w:rsidRPr="00524BDD">
              <w:rPr>
                <w:rStyle w:val="Heading2Char"/>
                <w:rFonts w:ascii="Times New Roman" w:hAnsi="Times New Roman" w:cs="Times New Roman"/>
                <w:b w:val="0"/>
                <w:color w:val="auto"/>
                <w:sz w:val="24"/>
                <w:szCs w:val="24"/>
              </w:rPr>
              <w:t>4</w:t>
            </w:r>
            <w:bookmarkEnd w:id="1066"/>
            <w:bookmarkEnd w:id="1067"/>
            <w:bookmarkEnd w:id="1068"/>
            <w:bookmarkEnd w:id="1069"/>
            <w:bookmarkEnd w:id="1070"/>
          </w:p>
        </w:tc>
        <w:tc>
          <w:tcPr>
            <w:tcW w:w="2835" w:type="dxa"/>
            <w:vAlign w:val="center"/>
          </w:tcPr>
          <w:p w14:paraId="147D2AC1" w14:textId="3D449644" w:rsidR="003A3D8C" w:rsidRPr="00524BDD" w:rsidRDefault="003A3D8C" w:rsidP="00524BDD">
            <w:pPr>
              <w:pStyle w:val="NoSpacing"/>
              <w:rPr>
                <w:rStyle w:val="Heading2Char"/>
                <w:rFonts w:ascii="Times New Roman" w:hAnsi="Times New Roman" w:cs="Times New Roman"/>
                <w:b w:val="0"/>
                <w:color w:val="auto"/>
                <w:sz w:val="24"/>
                <w:szCs w:val="24"/>
              </w:rPr>
            </w:pPr>
            <w:bookmarkStart w:id="1071" w:name="_Toc393744940"/>
            <w:bookmarkStart w:id="1072" w:name="_Toc393747324"/>
            <w:bookmarkStart w:id="1073" w:name="_Toc393895291"/>
            <w:bookmarkStart w:id="1074" w:name="_Toc393895884"/>
            <w:bookmarkStart w:id="1075" w:name="_Toc393897668"/>
            <w:proofErr w:type="spellStart"/>
            <w:r w:rsidRPr="00524BDD">
              <w:rPr>
                <w:rStyle w:val="Heading2Char"/>
                <w:rFonts w:ascii="Times New Roman" w:hAnsi="Times New Roman" w:cs="Times New Roman"/>
                <w:b w:val="0"/>
                <w:color w:val="auto"/>
                <w:sz w:val="24"/>
                <w:szCs w:val="24"/>
              </w:rPr>
              <w:t>getDataByID</w:t>
            </w:r>
            <w:bookmarkEnd w:id="1071"/>
            <w:bookmarkEnd w:id="1072"/>
            <w:bookmarkEnd w:id="1073"/>
            <w:bookmarkEnd w:id="1074"/>
            <w:bookmarkEnd w:id="1075"/>
            <w:proofErr w:type="spellEnd"/>
          </w:p>
        </w:tc>
        <w:tc>
          <w:tcPr>
            <w:tcW w:w="2409" w:type="dxa"/>
            <w:vAlign w:val="center"/>
          </w:tcPr>
          <w:p w14:paraId="20DDD7B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76" w:name="_Toc393744941"/>
            <w:bookmarkStart w:id="1077" w:name="_Toc393747325"/>
            <w:bookmarkStart w:id="1078" w:name="_Toc393895292"/>
            <w:bookmarkStart w:id="1079" w:name="_Toc393895885"/>
            <w:bookmarkStart w:id="1080" w:name="_Toc393897669"/>
            <w:r w:rsidRPr="00524BDD">
              <w:rPr>
                <w:rStyle w:val="Heading2Char"/>
                <w:rFonts w:ascii="Times New Roman" w:hAnsi="Times New Roman" w:cs="Times New Roman"/>
                <w:b w:val="0"/>
                <w:color w:val="auto"/>
                <w:sz w:val="24"/>
                <w:szCs w:val="24"/>
              </w:rPr>
              <w:t xml:space="preserve">Method uses to get data of dentist by using </w:t>
            </w:r>
            <w:proofErr w:type="spellStart"/>
            <w:r w:rsidRPr="00524BDD">
              <w:rPr>
                <w:rStyle w:val="Heading2Char"/>
                <w:rFonts w:ascii="Times New Roman" w:hAnsi="Times New Roman" w:cs="Times New Roman"/>
                <w:b w:val="0"/>
                <w:color w:val="auto"/>
                <w:sz w:val="24"/>
                <w:szCs w:val="24"/>
              </w:rPr>
              <w:t>dentistID</w:t>
            </w:r>
            <w:bookmarkEnd w:id="1076"/>
            <w:bookmarkEnd w:id="1077"/>
            <w:bookmarkEnd w:id="1078"/>
            <w:bookmarkEnd w:id="1079"/>
            <w:bookmarkEnd w:id="1080"/>
            <w:proofErr w:type="spellEnd"/>
          </w:p>
        </w:tc>
        <w:tc>
          <w:tcPr>
            <w:tcW w:w="2127" w:type="dxa"/>
            <w:vAlign w:val="center"/>
          </w:tcPr>
          <w:p w14:paraId="79A8C098" w14:textId="4CF7AC66"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1" w:name="_Toc393744942"/>
            <w:bookmarkStart w:id="1082" w:name="_Toc393747326"/>
            <w:bookmarkStart w:id="1083" w:name="_Toc393895293"/>
            <w:bookmarkStart w:id="1084" w:name="_Toc393895886"/>
            <w:bookmarkStart w:id="1085" w:name="_Toc39389767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081"/>
            <w:bookmarkEnd w:id="1082"/>
            <w:bookmarkEnd w:id="1083"/>
            <w:bookmarkEnd w:id="1084"/>
            <w:bookmarkEnd w:id="1085"/>
            <w:proofErr w:type="spellEnd"/>
          </w:p>
        </w:tc>
        <w:tc>
          <w:tcPr>
            <w:tcW w:w="1337" w:type="dxa"/>
            <w:vAlign w:val="center"/>
          </w:tcPr>
          <w:p w14:paraId="19D1BAC0" w14:textId="0B45839A"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086" w:name="_Toc393744943"/>
            <w:bookmarkStart w:id="1087" w:name="_Toc393747327"/>
            <w:bookmarkStart w:id="1088" w:name="_Toc393895294"/>
            <w:bookmarkStart w:id="1089" w:name="_Toc393895887"/>
            <w:bookmarkStart w:id="1090" w:name="_Toc393897671"/>
            <w:r w:rsidRPr="00524BDD">
              <w:rPr>
                <w:rStyle w:val="Heading2Char"/>
                <w:rFonts w:ascii="Times New Roman" w:hAnsi="Times New Roman" w:cs="Times New Roman"/>
                <w:b w:val="0"/>
                <w:color w:val="auto"/>
                <w:sz w:val="24"/>
                <w:szCs w:val="24"/>
              </w:rPr>
              <w:t>Array[]</w:t>
            </w:r>
            <w:bookmarkEnd w:id="1086"/>
            <w:bookmarkEnd w:id="1087"/>
            <w:bookmarkEnd w:id="1088"/>
            <w:bookmarkEnd w:id="1089"/>
            <w:bookmarkEnd w:id="1090"/>
          </w:p>
        </w:tc>
      </w:tr>
      <w:tr w:rsidR="00607B69" w:rsidRPr="00524BDD" w14:paraId="51CFD52F" w14:textId="182E57D5" w:rsidTr="004644AC">
        <w:tblPrEx>
          <w:tblLook w:val="0000" w:firstRow="0" w:lastRow="0" w:firstColumn="0" w:lastColumn="0" w:noHBand="0" w:noVBand="0"/>
        </w:tblPrEx>
        <w:trPr>
          <w:trHeight w:val="120"/>
        </w:trPr>
        <w:tc>
          <w:tcPr>
            <w:tcW w:w="534" w:type="dxa"/>
            <w:vAlign w:val="center"/>
          </w:tcPr>
          <w:p w14:paraId="22DC40D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091" w:name="_Toc393744944"/>
            <w:bookmarkStart w:id="1092" w:name="_Toc393747328"/>
            <w:bookmarkStart w:id="1093" w:name="_Toc393895295"/>
            <w:bookmarkStart w:id="1094" w:name="_Toc393895888"/>
            <w:bookmarkStart w:id="1095" w:name="_Toc393897672"/>
            <w:r w:rsidRPr="00524BDD">
              <w:rPr>
                <w:rStyle w:val="Heading2Char"/>
                <w:rFonts w:ascii="Times New Roman" w:hAnsi="Times New Roman" w:cs="Times New Roman"/>
                <w:b w:val="0"/>
                <w:color w:val="auto"/>
                <w:sz w:val="24"/>
                <w:szCs w:val="24"/>
              </w:rPr>
              <w:lastRenderedPageBreak/>
              <w:t>4</w:t>
            </w:r>
            <w:bookmarkEnd w:id="1091"/>
            <w:bookmarkEnd w:id="1092"/>
            <w:bookmarkEnd w:id="1093"/>
            <w:bookmarkEnd w:id="1094"/>
            <w:bookmarkEnd w:id="1095"/>
          </w:p>
        </w:tc>
        <w:tc>
          <w:tcPr>
            <w:tcW w:w="2835" w:type="dxa"/>
            <w:vAlign w:val="center"/>
          </w:tcPr>
          <w:p w14:paraId="76B10F23" w14:textId="1619D0EF" w:rsidR="003A3D8C" w:rsidRPr="00524BDD" w:rsidRDefault="003A3D8C" w:rsidP="00524BDD">
            <w:pPr>
              <w:pStyle w:val="NoSpacing"/>
              <w:rPr>
                <w:rStyle w:val="Heading2Char"/>
                <w:rFonts w:ascii="Times New Roman" w:hAnsi="Times New Roman" w:cs="Times New Roman"/>
                <w:b w:val="0"/>
                <w:color w:val="auto"/>
                <w:sz w:val="24"/>
                <w:szCs w:val="24"/>
              </w:rPr>
            </w:pPr>
            <w:bookmarkStart w:id="1096" w:name="_Toc393744945"/>
            <w:bookmarkStart w:id="1097" w:name="_Toc393747329"/>
            <w:bookmarkStart w:id="1098" w:name="_Toc393895296"/>
            <w:bookmarkStart w:id="1099" w:name="_Toc393895889"/>
            <w:bookmarkStart w:id="1100" w:name="_Toc393897673"/>
            <w:proofErr w:type="spellStart"/>
            <w:r w:rsidRPr="00524BDD">
              <w:rPr>
                <w:rStyle w:val="Heading2Char"/>
                <w:rFonts w:ascii="Times New Roman" w:hAnsi="Times New Roman" w:cs="Times New Roman"/>
                <w:b w:val="0"/>
                <w:color w:val="auto"/>
                <w:sz w:val="24"/>
                <w:szCs w:val="24"/>
              </w:rPr>
              <w:t>get_p_DataByID</w:t>
            </w:r>
            <w:bookmarkEnd w:id="1096"/>
            <w:bookmarkEnd w:id="1097"/>
            <w:bookmarkEnd w:id="1098"/>
            <w:bookmarkEnd w:id="1099"/>
            <w:bookmarkEnd w:id="1100"/>
            <w:proofErr w:type="spellEnd"/>
          </w:p>
        </w:tc>
        <w:tc>
          <w:tcPr>
            <w:tcW w:w="2409" w:type="dxa"/>
            <w:vAlign w:val="center"/>
          </w:tcPr>
          <w:p w14:paraId="019E9C0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01" w:name="_Toc393744946"/>
            <w:bookmarkStart w:id="1102" w:name="_Toc393747330"/>
            <w:bookmarkStart w:id="1103" w:name="_Toc393895297"/>
            <w:bookmarkStart w:id="1104" w:name="_Toc393895890"/>
            <w:bookmarkStart w:id="1105" w:name="_Toc393897674"/>
            <w:r w:rsidRPr="00524BDD">
              <w:rPr>
                <w:rStyle w:val="Heading2Char"/>
                <w:rFonts w:ascii="Times New Roman" w:hAnsi="Times New Roman" w:cs="Times New Roman"/>
                <w:b w:val="0"/>
                <w:color w:val="auto"/>
                <w:sz w:val="24"/>
                <w:szCs w:val="24"/>
              </w:rPr>
              <w:t xml:space="preserve">Method uses to get data of patient by using </w:t>
            </w:r>
            <w:proofErr w:type="spellStart"/>
            <w:r w:rsidRPr="00524BDD">
              <w:rPr>
                <w:rStyle w:val="Heading2Char"/>
                <w:rFonts w:ascii="Times New Roman" w:hAnsi="Times New Roman" w:cs="Times New Roman"/>
                <w:b w:val="0"/>
                <w:color w:val="auto"/>
                <w:sz w:val="24"/>
                <w:szCs w:val="24"/>
              </w:rPr>
              <w:t>patientID</w:t>
            </w:r>
            <w:bookmarkEnd w:id="1101"/>
            <w:bookmarkEnd w:id="1102"/>
            <w:bookmarkEnd w:id="1103"/>
            <w:bookmarkEnd w:id="1104"/>
            <w:bookmarkEnd w:id="1105"/>
            <w:proofErr w:type="spellEnd"/>
          </w:p>
        </w:tc>
        <w:tc>
          <w:tcPr>
            <w:tcW w:w="2127" w:type="dxa"/>
            <w:vAlign w:val="center"/>
          </w:tcPr>
          <w:p w14:paraId="3CD4FBE2" w14:textId="0CAE357F"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06" w:name="_Toc393744947"/>
            <w:bookmarkStart w:id="1107" w:name="_Toc393747331"/>
            <w:bookmarkStart w:id="1108" w:name="_Toc393895298"/>
            <w:bookmarkStart w:id="1109" w:name="_Toc393895891"/>
            <w:bookmarkStart w:id="1110" w:name="_Toc39389767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pateintID:varchar</w:t>
            </w:r>
            <w:bookmarkEnd w:id="1106"/>
            <w:bookmarkEnd w:id="1107"/>
            <w:bookmarkEnd w:id="1108"/>
            <w:bookmarkEnd w:id="1109"/>
            <w:bookmarkEnd w:id="1110"/>
            <w:proofErr w:type="spellEnd"/>
          </w:p>
        </w:tc>
        <w:tc>
          <w:tcPr>
            <w:tcW w:w="1337" w:type="dxa"/>
            <w:vAlign w:val="center"/>
          </w:tcPr>
          <w:p w14:paraId="44EC3DE7" w14:textId="77712ED2"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11" w:name="_Toc393744948"/>
            <w:bookmarkStart w:id="1112" w:name="_Toc393747332"/>
            <w:bookmarkStart w:id="1113" w:name="_Toc393895299"/>
            <w:bookmarkStart w:id="1114" w:name="_Toc393895892"/>
            <w:bookmarkStart w:id="1115" w:name="_Toc393897676"/>
            <w:r w:rsidRPr="00524BDD">
              <w:rPr>
                <w:rStyle w:val="Heading2Char"/>
                <w:rFonts w:ascii="Times New Roman" w:hAnsi="Times New Roman" w:cs="Times New Roman"/>
                <w:b w:val="0"/>
                <w:color w:val="auto"/>
                <w:sz w:val="24"/>
                <w:szCs w:val="24"/>
              </w:rPr>
              <w:t>Array[]</w:t>
            </w:r>
            <w:bookmarkEnd w:id="1111"/>
            <w:bookmarkEnd w:id="1112"/>
            <w:bookmarkEnd w:id="1113"/>
            <w:bookmarkEnd w:id="1114"/>
            <w:bookmarkEnd w:id="1115"/>
          </w:p>
        </w:tc>
      </w:tr>
      <w:tr w:rsidR="00607B69" w:rsidRPr="00524BDD" w14:paraId="60B084BF" w14:textId="4BD6BE48" w:rsidTr="004644AC">
        <w:tblPrEx>
          <w:tblLook w:val="0000" w:firstRow="0" w:lastRow="0" w:firstColumn="0" w:lastColumn="0" w:noHBand="0" w:noVBand="0"/>
        </w:tblPrEx>
        <w:trPr>
          <w:trHeight w:val="120"/>
        </w:trPr>
        <w:tc>
          <w:tcPr>
            <w:tcW w:w="534" w:type="dxa"/>
            <w:vAlign w:val="center"/>
          </w:tcPr>
          <w:p w14:paraId="2D3247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16" w:name="_Toc393744949"/>
            <w:bookmarkStart w:id="1117" w:name="_Toc393747333"/>
            <w:bookmarkStart w:id="1118" w:name="_Toc393895300"/>
            <w:bookmarkStart w:id="1119" w:name="_Toc393895893"/>
            <w:bookmarkStart w:id="1120" w:name="_Toc393897677"/>
            <w:r w:rsidRPr="00524BDD">
              <w:rPr>
                <w:rStyle w:val="Heading2Char"/>
                <w:rFonts w:ascii="Times New Roman" w:hAnsi="Times New Roman" w:cs="Times New Roman"/>
                <w:b w:val="0"/>
                <w:color w:val="auto"/>
                <w:sz w:val="24"/>
                <w:szCs w:val="24"/>
              </w:rPr>
              <w:t>5</w:t>
            </w:r>
            <w:bookmarkEnd w:id="1116"/>
            <w:bookmarkEnd w:id="1117"/>
            <w:bookmarkEnd w:id="1118"/>
            <w:bookmarkEnd w:id="1119"/>
            <w:bookmarkEnd w:id="1120"/>
          </w:p>
        </w:tc>
        <w:tc>
          <w:tcPr>
            <w:tcW w:w="2835" w:type="dxa"/>
            <w:vAlign w:val="center"/>
          </w:tcPr>
          <w:p w14:paraId="7CE79138" w14:textId="6A3CB0E2" w:rsidR="003A3D8C" w:rsidRPr="00524BDD" w:rsidRDefault="003A3D8C" w:rsidP="00524BDD">
            <w:pPr>
              <w:pStyle w:val="NoSpacing"/>
              <w:rPr>
                <w:rStyle w:val="Heading2Char"/>
                <w:rFonts w:ascii="Times New Roman" w:hAnsi="Times New Roman" w:cs="Times New Roman"/>
                <w:b w:val="0"/>
                <w:color w:val="auto"/>
                <w:sz w:val="24"/>
                <w:szCs w:val="24"/>
              </w:rPr>
            </w:pPr>
            <w:bookmarkStart w:id="1121" w:name="_Toc393744950"/>
            <w:bookmarkStart w:id="1122" w:name="_Toc393747334"/>
            <w:bookmarkStart w:id="1123" w:name="_Toc393895301"/>
            <w:bookmarkStart w:id="1124" w:name="_Toc393895894"/>
            <w:bookmarkStart w:id="1125" w:name="_Toc393897678"/>
            <w:proofErr w:type="spellStart"/>
            <w:r w:rsidRPr="00524BDD">
              <w:rPr>
                <w:rStyle w:val="Heading2Char"/>
                <w:rFonts w:ascii="Times New Roman" w:hAnsi="Times New Roman" w:cs="Times New Roman"/>
                <w:b w:val="0"/>
                <w:color w:val="auto"/>
                <w:sz w:val="24"/>
                <w:szCs w:val="24"/>
              </w:rPr>
              <w:t>addnew</w:t>
            </w:r>
            <w:bookmarkEnd w:id="1121"/>
            <w:bookmarkEnd w:id="1122"/>
            <w:bookmarkEnd w:id="1123"/>
            <w:bookmarkEnd w:id="1124"/>
            <w:bookmarkEnd w:id="1125"/>
            <w:proofErr w:type="spellEnd"/>
          </w:p>
        </w:tc>
        <w:tc>
          <w:tcPr>
            <w:tcW w:w="2409" w:type="dxa"/>
            <w:vAlign w:val="center"/>
          </w:tcPr>
          <w:p w14:paraId="5ABB0F86"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26" w:name="_Toc393744951"/>
            <w:bookmarkStart w:id="1127" w:name="_Toc393747335"/>
            <w:bookmarkStart w:id="1128" w:name="_Toc393895302"/>
            <w:bookmarkStart w:id="1129" w:name="_Toc393895895"/>
            <w:bookmarkStart w:id="1130" w:name="_Toc393897679"/>
            <w:r w:rsidRPr="00524BDD">
              <w:rPr>
                <w:rStyle w:val="Heading2Char"/>
                <w:rFonts w:ascii="Times New Roman" w:hAnsi="Times New Roman" w:cs="Times New Roman"/>
                <w:b w:val="0"/>
                <w:color w:val="auto"/>
                <w:sz w:val="24"/>
                <w:szCs w:val="24"/>
              </w:rPr>
              <w:t>Method uses to add new patient to the database</w:t>
            </w:r>
            <w:bookmarkEnd w:id="1126"/>
            <w:bookmarkEnd w:id="1127"/>
            <w:bookmarkEnd w:id="1128"/>
            <w:bookmarkEnd w:id="1129"/>
            <w:bookmarkEnd w:id="1130"/>
          </w:p>
        </w:tc>
        <w:tc>
          <w:tcPr>
            <w:tcW w:w="2127" w:type="dxa"/>
            <w:vAlign w:val="center"/>
          </w:tcPr>
          <w:p w14:paraId="554F5D06" w14:textId="17BA34E4" w:rsidR="003A3D8C" w:rsidRPr="00524BDD" w:rsidRDefault="003A3D8C" w:rsidP="00D03214">
            <w:pPr>
              <w:pStyle w:val="NoSpacing"/>
              <w:jc w:val="center"/>
              <w:rPr>
                <w:rStyle w:val="Heading2Char"/>
                <w:rFonts w:ascii="Times New Roman" w:hAnsi="Times New Roman" w:cs="Times New Roman"/>
                <w:b w:val="0"/>
                <w:color w:val="auto"/>
                <w:sz w:val="24"/>
                <w:szCs w:val="24"/>
              </w:rPr>
            </w:pPr>
            <w:bookmarkStart w:id="1131" w:name="_Toc393744952"/>
            <w:bookmarkStart w:id="1132" w:name="_Toc393747336"/>
            <w:bookmarkStart w:id="1133" w:name="_Toc393895303"/>
            <w:bookmarkStart w:id="1134" w:name="_Toc393895896"/>
            <w:bookmarkStart w:id="1135" w:name="_Toc39389768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31"/>
            <w:bookmarkEnd w:id="1132"/>
            <w:bookmarkEnd w:id="1133"/>
            <w:bookmarkEnd w:id="1134"/>
            <w:bookmarkEnd w:id="1135"/>
          </w:p>
        </w:tc>
        <w:tc>
          <w:tcPr>
            <w:tcW w:w="1337" w:type="dxa"/>
            <w:vAlign w:val="center"/>
          </w:tcPr>
          <w:p w14:paraId="084EACFF" w14:textId="355AAD3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36" w:name="_Toc393744953"/>
            <w:bookmarkStart w:id="1137" w:name="_Toc393747337"/>
            <w:bookmarkStart w:id="1138" w:name="_Toc393895304"/>
            <w:bookmarkStart w:id="1139" w:name="_Toc393895897"/>
            <w:bookmarkStart w:id="1140" w:name="_Toc393897681"/>
            <w:proofErr w:type="spellStart"/>
            <w:r w:rsidRPr="00524BDD">
              <w:rPr>
                <w:rStyle w:val="Heading2Char"/>
                <w:rFonts w:ascii="Times New Roman" w:hAnsi="Times New Roman" w:cs="Times New Roman"/>
                <w:b w:val="0"/>
                <w:color w:val="auto"/>
                <w:sz w:val="24"/>
                <w:szCs w:val="24"/>
              </w:rPr>
              <w:t>boolean</w:t>
            </w:r>
            <w:bookmarkEnd w:id="1136"/>
            <w:bookmarkEnd w:id="1137"/>
            <w:bookmarkEnd w:id="1138"/>
            <w:bookmarkEnd w:id="1139"/>
            <w:bookmarkEnd w:id="1140"/>
            <w:proofErr w:type="spellEnd"/>
          </w:p>
        </w:tc>
      </w:tr>
      <w:tr w:rsidR="00607B69" w:rsidRPr="00524BDD" w14:paraId="4D0B94F7" w14:textId="7B8DDEB6" w:rsidTr="004644AC">
        <w:tblPrEx>
          <w:tblLook w:val="0000" w:firstRow="0" w:lastRow="0" w:firstColumn="0" w:lastColumn="0" w:noHBand="0" w:noVBand="0"/>
        </w:tblPrEx>
        <w:trPr>
          <w:trHeight w:val="160"/>
        </w:trPr>
        <w:tc>
          <w:tcPr>
            <w:tcW w:w="534" w:type="dxa"/>
            <w:vAlign w:val="center"/>
          </w:tcPr>
          <w:p w14:paraId="6EE17DDB"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41" w:name="_Toc393744954"/>
            <w:bookmarkStart w:id="1142" w:name="_Toc393747338"/>
            <w:bookmarkStart w:id="1143" w:name="_Toc393895305"/>
            <w:bookmarkStart w:id="1144" w:name="_Toc393895898"/>
            <w:bookmarkStart w:id="1145" w:name="_Toc393897682"/>
            <w:r w:rsidRPr="00524BDD">
              <w:rPr>
                <w:rStyle w:val="Heading2Char"/>
                <w:rFonts w:ascii="Times New Roman" w:hAnsi="Times New Roman" w:cs="Times New Roman"/>
                <w:b w:val="0"/>
                <w:color w:val="auto"/>
                <w:sz w:val="24"/>
                <w:szCs w:val="24"/>
              </w:rPr>
              <w:t>6</w:t>
            </w:r>
            <w:bookmarkEnd w:id="1141"/>
            <w:bookmarkEnd w:id="1142"/>
            <w:bookmarkEnd w:id="1143"/>
            <w:bookmarkEnd w:id="1144"/>
            <w:bookmarkEnd w:id="1145"/>
          </w:p>
        </w:tc>
        <w:tc>
          <w:tcPr>
            <w:tcW w:w="2835" w:type="dxa"/>
            <w:vAlign w:val="center"/>
          </w:tcPr>
          <w:p w14:paraId="5BA63F08" w14:textId="72B2D12B" w:rsidR="003A3D8C" w:rsidRPr="00524BDD" w:rsidRDefault="003A3D8C" w:rsidP="00524BDD">
            <w:pPr>
              <w:pStyle w:val="NoSpacing"/>
              <w:rPr>
                <w:rStyle w:val="Heading2Char"/>
                <w:rFonts w:ascii="Times New Roman" w:hAnsi="Times New Roman" w:cs="Times New Roman"/>
                <w:b w:val="0"/>
                <w:color w:val="auto"/>
                <w:sz w:val="24"/>
                <w:szCs w:val="24"/>
              </w:rPr>
            </w:pPr>
            <w:bookmarkStart w:id="1146" w:name="_Toc393744955"/>
            <w:bookmarkStart w:id="1147" w:name="_Toc393747339"/>
            <w:bookmarkStart w:id="1148" w:name="_Toc393895306"/>
            <w:bookmarkStart w:id="1149" w:name="_Toc393895899"/>
            <w:bookmarkStart w:id="1150" w:name="_Toc393897683"/>
            <w:r w:rsidRPr="00524BDD">
              <w:rPr>
                <w:rStyle w:val="Heading2Char"/>
                <w:rFonts w:ascii="Times New Roman" w:hAnsi="Times New Roman" w:cs="Times New Roman"/>
                <w:b w:val="0"/>
                <w:color w:val="auto"/>
                <w:sz w:val="24"/>
                <w:szCs w:val="24"/>
              </w:rPr>
              <w:t>update</w:t>
            </w:r>
            <w:bookmarkEnd w:id="1146"/>
            <w:bookmarkEnd w:id="1147"/>
            <w:bookmarkEnd w:id="1148"/>
            <w:bookmarkEnd w:id="1149"/>
            <w:bookmarkEnd w:id="1150"/>
          </w:p>
        </w:tc>
        <w:tc>
          <w:tcPr>
            <w:tcW w:w="2409" w:type="dxa"/>
            <w:vAlign w:val="center"/>
          </w:tcPr>
          <w:p w14:paraId="13CCF52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51" w:name="_Toc393744956"/>
            <w:bookmarkStart w:id="1152" w:name="_Toc393747340"/>
            <w:bookmarkStart w:id="1153" w:name="_Toc393895307"/>
            <w:bookmarkStart w:id="1154" w:name="_Toc393895900"/>
            <w:bookmarkStart w:id="1155" w:name="_Toc393897684"/>
            <w:r w:rsidRPr="00524BDD">
              <w:rPr>
                <w:rStyle w:val="Heading2Char"/>
                <w:rFonts w:ascii="Times New Roman" w:hAnsi="Times New Roman" w:cs="Times New Roman"/>
                <w:b w:val="0"/>
                <w:color w:val="auto"/>
                <w:sz w:val="24"/>
                <w:szCs w:val="24"/>
              </w:rPr>
              <w:t>Method uses to update patients’ data to database</w:t>
            </w:r>
            <w:bookmarkEnd w:id="1151"/>
            <w:bookmarkEnd w:id="1152"/>
            <w:bookmarkEnd w:id="1153"/>
            <w:bookmarkEnd w:id="1154"/>
            <w:bookmarkEnd w:id="1155"/>
          </w:p>
        </w:tc>
        <w:tc>
          <w:tcPr>
            <w:tcW w:w="2127" w:type="dxa"/>
            <w:vAlign w:val="center"/>
          </w:tcPr>
          <w:p w14:paraId="38E53ABF" w14:textId="78732427"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56" w:name="_Toc393744957"/>
            <w:bookmarkStart w:id="1157" w:name="_Toc393747341"/>
            <w:bookmarkStart w:id="1158" w:name="_Toc393895308"/>
            <w:bookmarkStart w:id="1159" w:name="_Toc393895901"/>
            <w:bookmarkStart w:id="1160" w:name="_Toc39389768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156"/>
            <w:bookmarkEnd w:id="1157"/>
            <w:bookmarkEnd w:id="1158"/>
            <w:bookmarkEnd w:id="1159"/>
            <w:bookmarkEnd w:id="1160"/>
          </w:p>
        </w:tc>
        <w:tc>
          <w:tcPr>
            <w:tcW w:w="1337" w:type="dxa"/>
            <w:vAlign w:val="center"/>
          </w:tcPr>
          <w:p w14:paraId="0CA5DFE3" w14:textId="510F4A71"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61" w:name="_Toc393744958"/>
            <w:bookmarkStart w:id="1162" w:name="_Toc393747342"/>
            <w:bookmarkStart w:id="1163" w:name="_Toc393895309"/>
            <w:bookmarkStart w:id="1164" w:name="_Toc393895902"/>
            <w:bookmarkStart w:id="1165" w:name="_Toc393897686"/>
            <w:proofErr w:type="spellStart"/>
            <w:r w:rsidRPr="00524BDD">
              <w:rPr>
                <w:rStyle w:val="Heading2Char"/>
                <w:rFonts w:ascii="Times New Roman" w:hAnsi="Times New Roman" w:cs="Times New Roman"/>
                <w:b w:val="0"/>
                <w:color w:val="auto"/>
                <w:sz w:val="24"/>
                <w:szCs w:val="24"/>
              </w:rPr>
              <w:t>boolean</w:t>
            </w:r>
            <w:bookmarkEnd w:id="1161"/>
            <w:bookmarkEnd w:id="1162"/>
            <w:bookmarkEnd w:id="1163"/>
            <w:bookmarkEnd w:id="1164"/>
            <w:bookmarkEnd w:id="1165"/>
            <w:proofErr w:type="spellEnd"/>
          </w:p>
        </w:tc>
      </w:tr>
      <w:tr w:rsidR="00607B69" w:rsidRPr="00524BDD" w14:paraId="4AA46B8A" w14:textId="5E4FB798" w:rsidTr="004644AC">
        <w:tblPrEx>
          <w:tblLook w:val="0000" w:firstRow="0" w:lastRow="0" w:firstColumn="0" w:lastColumn="0" w:noHBand="0" w:noVBand="0"/>
        </w:tblPrEx>
        <w:trPr>
          <w:trHeight w:val="211"/>
        </w:trPr>
        <w:tc>
          <w:tcPr>
            <w:tcW w:w="534" w:type="dxa"/>
            <w:vAlign w:val="center"/>
          </w:tcPr>
          <w:p w14:paraId="505EB0EE"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66" w:name="_Toc393744959"/>
            <w:bookmarkStart w:id="1167" w:name="_Toc393747343"/>
            <w:bookmarkStart w:id="1168" w:name="_Toc393895310"/>
            <w:bookmarkStart w:id="1169" w:name="_Toc393895903"/>
            <w:bookmarkStart w:id="1170" w:name="_Toc393897687"/>
            <w:r w:rsidRPr="00524BDD">
              <w:rPr>
                <w:rStyle w:val="Heading2Char"/>
                <w:rFonts w:ascii="Times New Roman" w:hAnsi="Times New Roman" w:cs="Times New Roman"/>
                <w:b w:val="0"/>
                <w:color w:val="auto"/>
                <w:sz w:val="24"/>
                <w:szCs w:val="24"/>
              </w:rPr>
              <w:t>8</w:t>
            </w:r>
            <w:bookmarkEnd w:id="1166"/>
            <w:bookmarkEnd w:id="1167"/>
            <w:bookmarkEnd w:id="1168"/>
            <w:bookmarkEnd w:id="1169"/>
            <w:bookmarkEnd w:id="1170"/>
          </w:p>
        </w:tc>
        <w:tc>
          <w:tcPr>
            <w:tcW w:w="2835" w:type="dxa"/>
            <w:vAlign w:val="center"/>
          </w:tcPr>
          <w:p w14:paraId="5BB67533" w14:textId="52A7B993" w:rsidR="003A3D8C" w:rsidRPr="00524BDD" w:rsidRDefault="003A3D8C" w:rsidP="00524BDD">
            <w:pPr>
              <w:pStyle w:val="NoSpacing"/>
              <w:rPr>
                <w:rStyle w:val="Heading2Char"/>
                <w:rFonts w:ascii="Times New Roman" w:hAnsi="Times New Roman" w:cs="Times New Roman"/>
                <w:b w:val="0"/>
                <w:color w:val="auto"/>
                <w:sz w:val="24"/>
                <w:szCs w:val="24"/>
              </w:rPr>
            </w:pPr>
            <w:bookmarkStart w:id="1171" w:name="_Toc393744960"/>
            <w:bookmarkStart w:id="1172" w:name="_Toc393747344"/>
            <w:bookmarkStart w:id="1173" w:name="_Toc393895311"/>
            <w:bookmarkStart w:id="1174" w:name="_Toc393895904"/>
            <w:bookmarkStart w:id="1175" w:name="_Toc393897688"/>
            <w:r w:rsidRPr="00524BDD">
              <w:rPr>
                <w:rStyle w:val="Heading2Char"/>
                <w:rFonts w:ascii="Times New Roman" w:hAnsi="Times New Roman" w:cs="Times New Roman"/>
                <w:b w:val="0"/>
                <w:color w:val="auto"/>
                <w:sz w:val="24"/>
                <w:szCs w:val="24"/>
              </w:rPr>
              <w:t>delete</w:t>
            </w:r>
            <w:bookmarkEnd w:id="1171"/>
            <w:bookmarkEnd w:id="1172"/>
            <w:bookmarkEnd w:id="1173"/>
            <w:bookmarkEnd w:id="1174"/>
            <w:bookmarkEnd w:id="1175"/>
          </w:p>
        </w:tc>
        <w:tc>
          <w:tcPr>
            <w:tcW w:w="2409" w:type="dxa"/>
            <w:vAlign w:val="center"/>
          </w:tcPr>
          <w:p w14:paraId="01BAFE1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76" w:name="_Toc393744961"/>
            <w:bookmarkStart w:id="1177" w:name="_Toc393747345"/>
            <w:bookmarkStart w:id="1178" w:name="_Toc393895312"/>
            <w:bookmarkStart w:id="1179" w:name="_Toc393895905"/>
            <w:bookmarkStart w:id="1180" w:name="_Toc393897689"/>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176"/>
            <w:bookmarkEnd w:id="1177"/>
            <w:bookmarkEnd w:id="1178"/>
            <w:bookmarkEnd w:id="1179"/>
            <w:bookmarkEnd w:id="1180"/>
            <w:proofErr w:type="spellEnd"/>
          </w:p>
        </w:tc>
        <w:tc>
          <w:tcPr>
            <w:tcW w:w="2127" w:type="dxa"/>
            <w:vAlign w:val="center"/>
          </w:tcPr>
          <w:p w14:paraId="7DB2AD04" w14:textId="2F69B30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1" w:name="_Toc393744962"/>
            <w:bookmarkStart w:id="1182" w:name="_Toc393747346"/>
            <w:bookmarkStart w:id="1183" w:name="_Toc393895313"/>
            <w:bookmarkStart w:id="1184" w:name="_Toc393895906"/>
            <w:bookmarkStart w:id="1185" w:name="_Toc39389769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181"/>
            <w:bookmarkEnd w:id="1182"/>
            <w:bookmarkEnd w:id="1183"/>
            <w:bookmarkEnd w:id="1184"/>
            <w:bookmarkEnd w:id="1185"/>
            <w:proofErr w:type="spellEnd"/>
          </w:p>
        </w:tc>
        <w:tc>
          <w:tcPr>
            <w:tcW w:w="1337" w:type="dxa"/>
            <w:vAlign w:val="center"/>
          </w:tcPr>
          <w:p w14:paraId="33432400" w14:textId="07872528"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186" w:name="_Toc393744963"/>
            <w:bookmarkStart w:id="1187" w:name="_Toc393747347"/>
            <w:bookmarkStart w:id="1188" w:name="_Toc393895314"/>
            <w:bookmarkStart w:id="1189" w:name="_Toc393895907"/>
            <w:bookmarkStart w:id="1190" w:name="_Toc393897691"/>
            <w:proofErr w:type="spellStart"/>
            <w:r w:rsidRPr="00524BDD">
              <w:rPr>
                <w:rStyle w:val="Heading2Char"/>
                <w:rFonts w:ascii="Times New Roman" w:hAnsi="Times New Roman" w:cs="Times New Roman"/>
                <w:b w:val="0"/>
                <w:color w:val="auto"/>
                <w:sz w:val="24"/>
                <w:szCs w:val="24"/>
              </w:rPr>
              <w:t>boolean</w:t>
            </w:r>
            <w:bookmarkEnd w:id="1186"/>
            <w:bookmarkEnd w:id="1187"/>
            <w:bookmarkEnd w:id="1188"/>
            <w:bookmarkEnd w:id="1189"/>
            <w:bookmarkEnd w:id="1190"/>
            <w:proofErr w:type="spellEnd"/>
          </w:p>
        </w:tc>
      </w:tr>
      <w:tr w:rsidR="00607B69" w:rsidRPr="00524BDD" w14:paraId="6D8DC412" w14:textId="051471C4" w:rsidTr="004644AC">
        <w:tblPrEx>
          <w:tblLook w:val="0000" w:firstRow="0" w:lastRow="0" w:firstColumn="0" w:lastColumn="0" w:noHBand="0" w:noVBand="0"/>
        </w:tblPrEx>
        <w:trPr>
          <w:trHeight w:val="400"/>
        </w:trPr>
        <w:tc>
          <w:tcPr>
            <w:tcW w:w="534" w:type="dxa"/>
            <w:vAlign w:val="center"/>
          </w:tcPr>
          <w:p w14:paraId="20BE6C1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191" w:name="_Toc393744964"/>
            <w:bookmarkStart w:id="1192" w:name="_Toc393747348"/>
            <w:bookmarkStart w:id="1193" w:name="_Toc393895315"/>
            <w:bookmarkStart w:id="1194" w:name="_Toc393895908"/>
            <w:bookmarkStart w:id="1195" w:name="_Toc393897692"/>
            <w:r w:rsidRPr="00524BDD">
              <w:rPr>
                <w:rStyle w:val="Heading2Char"/>
                <w:rFonts w:ascii="Times New Roman" w:hAnsi="Times New Roman" w:cs="Times New Roman"/>
                <w:b w:val="0"/>
                <w:color w:val="auto"/>
                <w:sz w:val="24"/>
                <w:szCs w:val="24"/>
              </w:rPr>
              <w:t>9</w:t>
            </w:r>
            <w:bookmarkEnd w:id="1191"/>
            <w:bookmarkEnd w:id="1192"/>
            <w:bookmarkEnd w:id="1193"/>
            <w:bookmarkEnd w:id="1194"/>
            <w:bookmarkEnd w:id="1195"/>
          </w:p>
        </w:tc>
        <w:tc>
          <w:tcPr>
            <w:tcW w:w="2835" w:type="dxa"/>
            <w:vAlign w:val="center"/>
          </w:tcPr>
          <w:p w14:paraId="4444A756" w14:textId="66A92075" w:rsidR="003A3D8C" w:rsidRPr="00524BDD" w:rsidRDefault="003A3D8C" w:rsidP="00524BDD">
            <w:pPr>
              <w:pStyle w:val="NoSpacing"/>
              <w:rPr>
                <w:rStyle w:val="Heading2Char"/>
                <w:rFonts w:ascii="Times New Roman" w:hAnsi="Times New Roman" w:cs="Times New Roman"/>
                <w:b w:val="0"/>
                <w:color w:val="auto"/>
                <w:sz w:val="24"/>
                <w:szCs w:val="24"/>
              </w:rPr>
            </w:pPr>
            <w:bookmarkStart w:id="1196" w:name="_Toc393744965"/>
            <w:bookmarkStart w:id="1197" w:name="_Toc393747349"/>
            <w:bookmarkStart w:id="1198" w:name="_Toc393895316"/>
            <w:bookmarkStart w:id="1199" w:name="_Toc393895909"/>
            <w:bookmarkStart w:id="1200" w:name="_Toc393897693"/>
            <w:proofErr w:type="spellStart"/>
            <w:r w:rsidRPr="00524BDD">
              <w:rPr>
                <w:rStyle w:val="Heading2Char"/>
                <w:rFonts w:ascii="Times New Roman" w:hAnsi="Times New Roman" w:cs="Times New Roman"/>
                <w:b w:val="0"/>
                <w:color w:val="auto"/>
                <w:sz w:val="24"/>
                <w:szCs w:val="24"/>
              </w:rPr>
              <w:t>addnew_d</w:t>
            </w:r>
            <w:bookmarkEnd w:id="1196"/>
            <w:bookmarkEnd w:id="1197"/>
            <w:bookmarkEnd w:id="1198"/>
            <w:bookmarkEnd w:id="1199"/>
            <w:bookmarkEnd w:id="1200"/>
            <w:proofErr w:type="spellEnd"/>
          </w:p>
        </w:tc>
        <w:tc>
          <w:tcPr>
            <w:tcW w:w="2409" w:type="dxa"/>
            <w:vAlign w:val="center"/>
          </w:tcPr>
          <w:p w14:paraId="18D45BF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01" w:name="_Toc393744966"/>
            <w:bookmarkStart w:id="1202" w:name="_Toc393747350"/>
            <w:bookmarkStart w:id="1203" w:name="_Toc393895317"/>
            <w:bookmarkStart w:id="1204" w:name="_Toc393895910"/>
            <w:bookmarkStart w:id="1205" w:name="_Toc393897694"/>
            <w:r w:rsidRPr="00524BDD">
              <w:rPr>
                <w:rStyle w:val="Heading2Char"/>
                <w:rFonts w:ascii="Times New Roman" w:hAnsi="Times New Roman" w:cs="Times New Roman"/>
                <w:b w:val="0"/>
                <w:color w:val="auto"/>
                <w:sz w:val="24"/>
                <w:szCs w:val="24"/>
              </w:rPr>
              <w:t>Method uses to add new dentist to the database</w:t>
            </w:r>
            <w:bookmarkEnd w:id="1201"/>
            <w:bookmarkEnd w:id="1202"/>
            <w:bookmarkEnd w:id="1203"/>
            <w:bookmarkEnd w:id="1204"/>
            <w:bookmarkEnd w:id="1205"/>
          </w:p>
        </w:tc>
        <w:tc>
          <w:tcPr>
            <w:tcW w:w="2127" w:type="dxa"/>
            <w:vAlign w:val="center"/>
          </w:tcPr>
          <w:p w14:paraId="25D81441" w14:textId="40DF4C75"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06" w:name="_Toc393744967"/>
            <w:bookmarkStart w:id="1207" w:name="_Toc393747351"/>
            <w:bookmarkStart w:id="1208" w:name="_Toc393895318"/>
            <w:bookmarkStart w:id="1209" w:name="_Toc393895911"/>
            <w:bookmarkStart w:id="1210" w:name="_Toc39389769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06"/>
            <w:bookmarkEnd w:id="1207"/>
            <w:bookmarkEnd w:id="1208"/>
            <w:bookmarkEnd w:id="1209"/>
            <w:bookmarkEnd w:id="1210"/>
          </w:p>
        </w:tc>
        <w:tc>
          <w:tcPr>
            <w:tcW w:w="1337" w:type="dxa"/>
            <w:vAlign w:val="center"/>
          </w:tcPr>
          <w:p w14:paraId="7C5D279E" w14:textId="529D7329"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11" w:name="_Toc393744968"/>
            <w:bookmarkStart w:id="1212" w:name="_Toc393747352"/>
            <w:bookmarkStart w:id="1213" w:name="_Toc393895319"/>
            <w:bookmarkStart w:id="1214" w:name="_Toc393895912"/>
            <w:bookmarkStart w:id="1215" w:name="_Toc393897696"/>
            <w:proofErr w:type="spellStart"/>
            <w:r w:rsidRPr="00524BDD">
              <w:rPr>
                <w:rStyle w:val="Heading2Char"/>
                <w:rFonts w:ascii="Times New Roman" w:hAnsi="Times New Roman" w:cs="Times New Roman"/>
                <w:b w:val="0"/>
                <w:color w:val="auto"/>
                <w:sz w:val="24"/>
                <w:szCs w:val="24"/>
              </w:rPr>
              <w:t>boolean</w:t>
            </w:r>
            <w:bookmarkEnd w:id="1211"/>
            <w:bookmarkEnd w:id="1212"/>
            <w:bookmarkEnd w:id="1213"/>
            <w:bookmarkEnd w:id="1214"/>
            <w:bookmarkEnd w:id="1215"/>
            <w:proofErr w:type="spellEnd"/>
          </w:p>
        </w:tc>
      </w:tr>
      <w:tr w:rsidR="00607B69" w:rsidRPr="00524BDD" w14:paraId="23838567" w14:textId="7FCDACFD" w:rsidTr="004644AC">
        <w:tblPrEx>
          <w:tblLook w:val="0000" w:firstRow="0" w:lastRow="0" w:firstColumn="0" w:lastColumn="0" w:noHBand="0" w:noVBand="0"/>
        </w:tblPrEx>
        <w:trPr>
          <w:trHeight w:val="554"/>
        </w:trPr>
        <w:tc>
          <w:tcPr>
            <w:tcW w:w="534" w:type="dxa"/>
            <w:vAlign w:val="center"/>
          </w:tcPr>
          <w:p w14:paraId="72A7EB29"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16" w:name="_Toc393744969"/>
            <w:bookmarkStart w:id="1217" w:name="_Toc393747353"/>
            <w:bookmarkStart w:id="1218" w:name="_Toc393895320"/>
            <w:bookmarkStart w:id="1219" w:name="_Toc393895913"/>
            <w:bookmarkStart w:id="1220" w:name="_Toc393897697"/>
            <w:r w:rsidRPr="00524BDD">
              <w:rPr>
                <w:rStyle w:val="Heading2Char"/>
                <w:rFonts w:ascii="Times New Roman" w:hAnsi="Times New Roman" w:cs="Times New Roman"/>
                <w:b w:val="0"/>
                <w:color w:val="auto"/>
                <w:sz w:val="24"/>
                <w:szCs w:val="24"/>
              </w:rPr>
              <w:t>10</w:t>
            </w:r>
            <w:bookmarkEnd w:id="1216"/>
            <w:bookmarkEnd w:id="1217"/>
            <w:bookmarkEnd w:id="1218"/>
            <w:bookmarkEnd w:id="1219"/>
            <w:bookmarkEnd w:id="1220"/>
          </w:p>
        </w:tc>
        <w:tc>
          <w:tcPr>
            <w:tcW w:w="2835" w:type="dxa"/>
            <w:vAlign w:val="center"/>
          </w:tcPr>
          <w:p w14:paraId="2EF57137" w14:textId="014F19CD" w:rsidR="003A3D8C" w:rsidRPr="00524BDD" w:rsidRDefault="003A3D8C" w:rsidP="00524BDD">
            <w:pPr>
              <w:pStyle w:val="NoSpacing"/>
              <w:rPr>
                <w:rStyle w:val="Heading2Char"/>
                <w:rFonts w:ascii="Times New Roman" w:hAnsi="Times New Roman" w:cs="Times New Roman"/>
                <w:b w:val="0"/>
                <w:color w:val="auto"/>
                <w:sz w:val="24"/>
                <w:szCs w:val="24"/>
              </w:rPr>
            </w:pPr>
            <w:bookmarkStart w:id="1221" w:name="_Toc393744970"/>
            <w:bookmarkStart w:id="1222" w:name="_Toc393747354"/>
            <w:bookmarkStart w:id="1223" w:name="_Toc393895321"/>
            <w:bookmarkStart w:id="1224" w:name="_Toc393895914"/>
            <w:bookmarkStart w:id="1225" w:name="_Toc393897698"/>
            <w:proofErr w:type="spellStart"/>
            <w:r w:rsidRPr="00524BDD">
              <w:rPr>
                <w:rStyle w:val="Heading2Char"/>
                <w:rFonts w:ascii="Times New Roman" w:hAnsi="Times New Roman" w:cs="Times New Roman"/>
                <w:b w:val="0"/>
                <w:color w:val="auto"/>
                <w:sz w:val="24"/>
                <w:szCs w:val="24"/>
              </w:rPr>
              <w:t>d_update</w:t>
            </w:r>
            <w:bookmarkEnd w:id="1221"/>
            <w:bookmarkEnd w:id="1222"/>
            <w:bookmarkEnd w:id="1223"/>
            <w:bookmarkEnd w:id="1224"/>
            <w:bookmarkEnd w:id="1225"/>
            <w:proofErr w:type="spellEnd"/>
          </w:p>
        </w:tc>
        <w:tc>
          <w:tcPr>
            <w:tcW w:w="2409" w:type="dxa"/>
            <w:vAlign w:val="center"/>
          </w:tcPr>
          <w:p w14:paraId="1905256C"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26" w:name="_Toc393744971"/>
            <w:bookmarkStart w:id="1227" w:name="_Toc393747355"/>
            <w:bookmarkStart w:id="1228" w:name="_Toc393895322"/>
            <w:bookmarkStart w:id="1229" w:name="_Toc393895915"/>
            <w:bookmarkStart w:id="1230" w:name="_Toc393897699"/>
            <w:r w:rsidRPr="00524BDD">
              <w:rPr>
                <w:rStyle w:val="Heading2Char"/>
                <w:rFonts w:ascii="Times New Roman" w:hAnsi="Times New Roman" w:cs="Times New Roman"/>
                <w:b w:val="0"/>
                <w:color w:val="auto"/>
                <w:sz w:val="24"/>
                <w:szCs w:val="24"/>
              </w:rPr>
              <w:t>Method uses to update dentists’ data to database</w:t>
            </w:r>
            <w:bookmarkEnd w:id="1226"/>
            <w:bookmarkEnd w:id="1227"/>
            <w:bookmarkEnd w:id="1228"/>
            <w:bookmarkEnd w:id="1229"/>
            <w:bookmarkEnd w:id="1230"/>
            <w:r w:rsidRPr="00524BDD">
              <w:rPr>
                <w:rStyle w:val="Heading2Char"/>
                <w:rFonts w:ascii="Times New Roman" w:hAnsi="Times New Roman" w:cs="Times New Roman"/>
                <w:b w:val="0"/>
                <w:color w:val="auto"/>
                <w:sz w:val="24"/>
                <w:szCs w:val="24"/>
              </w:rPr>
              <w:t xml:space="preserve"> </w:t>
            </w:r>
          </w:p>
        </w:tc>
        <w:tc>
          <w:tcPr>
            <w:tcW w:w="2127" w:type="dxa"/>
            <w:vAlign w:val="center"/>
          </w:tcPr>
          <w:p w14:paraId="4305B5C9" w14:textId="50AD77C3"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1" w:name="_Toc393744972"/>
            <w:bookmarkStart w:id="1232" w:name="_Toc393747356"/>
            <w:bookmarkStart w:id="1233" w:name="_Toc393895323"/>
            <w:bookmarkStart w:id="1234" w:name="_Toc393895916"/>
            <w:bookmarkStart w:id="1235" w:name="_Toc39389770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data:array</w:t>
            </w:r>
            <w:proofErr w:type="spellEnd"/>
            <w:r w:rsidRPr="00524BDD">
              <w:rPr>
                <w:rStyle w:val="Heading2Char"/>
                <w:rFonts w:ascii="Times New Roman" w:hAnsi="Times New Roman" w:cs="Times New Roman"/>
                <w:b w:val="0"/>
                <w:color w:val="auto"/>
                <w:sz w:val="24"/>
                <w:szCs w:val="24"/>
              </w:rPr>
              <w:t>[]</w:t>
            </w:r>
            <w:bookmarkEnd w:id="1231"/>
            <w:bookmarkEnd w:id="1232"/>
            <w:bookmarkEnd w:id="1233"/>
            <w:bookmarkEnd w:id="1234"/>
            <w:bookmarkEnd w:id="1235"/>
          </w:p>
          <w:p w14:paraId="4BEECEE2" w14:textId="77777777" w:rsidR="003A3D8C" w:rsidRPr="00524BDD" w:rsidRDefault="003A3D8C" w:rsidP="00D03214">
            <w:pPr>
              <w:pStyle w:val="NoSpacing"/>
              <w:jc w:val="center"/>
              <w:rPr>
                <w:rStyle w:val="Heading2Char"/>
                <w:rFonts w:ascii="Times New Roman" w:hAnsi="Times New Roman" w:cs="Times New Roman"/>
                <w:b w:val="0"/>
                <w:color w:val="auto"/>
                <w:sz w:val="24"/>
                <w:szCs w:val="24"/>
              </w:rPr>
            </w:pPr>
          </w:p>
        </w:tc>
        <w:tc>
          <w:tcPr>
            <w:tcW w:w="1337" w:type="dxa"/>
            <w:vAlign w:val="center"/>
          </w:tcPr>
          <w:p w14:paraId="107250B0" w14:textId="7D57D3B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36" w:name="_Toc393744973"/>
            <w:bookmarkStart w:id="1237" w:name="_Toc393747357"/>
            <w:bookmarkStart w:id="1238" w:name="_Toc393895324"/>
            <w:bookmarkStart w:id="1239" w:name="_Toc393895917"/>
            <w:bookmarkStart w:id="1240" w:name="_Toc393897701"/>
            <w:proofErr w:type="spellStart"/>
            <w:r w:rsidRPr="00524BDD">
              <w:rPr>
                <w:rStyle w:val="Heading2Char"/>
                <w:rFonts w:ascii="Times New Roman" w:hAnsi="Times New Roman" w:cs="Times New Roman"/>
                <w:b w:val="0"/>
                <w:color w:val="auto"/>
                <w:sz w:val="24"/>
                <w:szCs w:val="24"/>
              </w:rPr>
              <w:t>boolean</w:t>
            </w:r>
            <w:bookmarkEnd w:id="1236"/>
            <w:bookmarkEnd w:id="1237"/>
            <w:bookmarkEnd w:id="1238"/>
            <w:bookmarkEnd w:id="1239"/>
            <w:bookmarkEnd w:id="1240"/>
            <w:proofErr w:type="spellEnd"/>
          </w:p>
        </w:tc>
      </w:tr>
      <w:tr w:rsidR="00607B69" w:rsidRPr="00524BDD" w14:paraId="47A78DC9" w14:textId="1968DEAB" w:rsidTr="004644AC">
        <w:tblPrEx>
          <w:tblLook w:val="0000" w:firstRow="0" w:lastRow="0" w:firstColumn="0" w:lastColumn="0" w:noHBand="0" w:noVBand="0"/>
        </w:tblPrEx>
        <w:trPr>
          <w:trHeight w:val="554"/>
        </w:trPr>
        <w:tc>
          <w:tcPr>
            <w:tcW w:w="534" w:type="dxa"/>
            <w:vAlign w:val="center"/>
          </w:tcPr>
          <w:p w14:paraId="07A176F8"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41" w:name="_Toc393744974"/>
            <w:bookmarkStart w:id="1242" w:name="_Toc393747358"/>
            <w:bookmarkStart w:id="1243" w:name="_Toc393895325"/>
            <w:bookmarkStart w:id="1244" w:name="_Toc393895918"/>
            <w:bookmarkStart w:id="1245" w:name="_Toc393897702"/>
            <w:r w:rsidRPr="00524BDD">
              <w:rPr>
                <w:rStyle w:val="Heading2Char"/>
                <w:rFonts w:ascii="Times New Roman" w:hAnsi="Times New Roman" w:cs="Times New Roman"/>
                <w:b w:val="0"/>
                <w:color w:val="auto"/>
                <w:sz w:val="24"/>
                <w:szCs w:val="24"/>
              </w:rPr>
              <w:t>11</w:t>
            </w:r>
            <w:bookmarkEnd w:id="1241"/>
            <w:bookmarkEnd w:id="1242"/>
            <w:bookmarkEnd w:id="1243"/>
            <w:bookmarkEnd w:id="1244"/>
            <w:bookmarkEnd w:id="1245"/>
          </w:p>
        </w:tc>
        <w:tc>
          <w:tcPr>
            <w:tcW w:w="2835" w:type="dxa"/>
            <w:vAlign w:val="center"/>
          </w:tcPr>
          <w:p w14:paraId="585DC48F" w14:textId="006A946E" w:rsidR="003A3D8C" w:rsidRPr="00524BDD" w:rsidRDefault="003A3D8C" w:rsidP="00524BDD">
            <w:pPr>
              <w:pStyle w:val="NoSpacing"/>
              <w:rPr>
                <w:rStyle w:val="Heading2Char"/>
                <w:rFonts w:ascii="Times New Roman" w:hAnsi="Times New Roman" w:cs="Times New Roman"/>
                <w:b w:val="0"/>
                <w:color w:val="auto"/>
                <w:sz w:val="24"/>
                <w:szCs w:val="24"/>
              </w:rPr>
            </w:pPr>
            <w:bookmarkStart w:id="1246" w:name="_Toc393744975"/>
            <w:bookmarkStart w:id="1247" w:name="_Toc393747359"/>
            <w:bookmarkStart w:id="1248" w:name="_Toc393895326"/>
            <w:bookmarkStart w:id="1249" w:name="_Toc393895919"/>
            <w:bookmarkStart w:id="1250" w:name="_Toc393897703"/>
            <w:proofErr w:type="spellStart"/>
            <w:r w:rsidRPr="00524BDD">
              <w:rPr>
                <w:rStyle w:val="Heading2Char"/>
                <w:rFonts w:ascii="Times New Roman" w:hAnsi="Times New Roman" w:cs="Times New Roman"/>
                <w:b w:val="0"/>
                <w:color w:val="auto"/>
                <w:sz w:val="24"/>
                <w:szCs w:val="24"/>
              </w:rPr>
              <w:t>get_appointment</w:t>
            </w:r>
            <w:bookmarkEnd w:id="1246"/>
            <w:bookmarkEnd w:id="1247"/>
            <w:bookmarkEnd w:id="1248"/>
            <w:bookmarkEnd w:id="1249"/>
            <w:bookmarkEnd w:id="1250"/>
            <w:proofErr w:type="spellEnd"/>
          </w:p>
        </w:tc>
        <w:tc>
          <w:tcPr>
            <w:tcW w:w="2409" w:type="dxa"/>
            <w:vAlign w:val="center"/>
          </w:tcPr>
          <w:p w14:paraId="204A9232"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51" w:name="_Toc393744976"/>
            <w:bookmarkStart w:id="1252" w:name="_Toc393747360"/>
            <w:bookmarkStart w:id="1253" w:name="_Toc393895327"/>
            <w:bookmarkStart w:id="1254" w:name="_Toc393895920"/>
            <w:bookmarkStart w:id="1255" w:name="_Toc393897704"/>
            <w:r w:rsidRPr="00524BDD">
              <w:rPr>
                <w:rStyle w:val="Heading2Char"/>
                <w:rFonts w:ascii="Times New Roman" w:hAnsi="Times New Roman" w:cs="Times New Roman"/>
                <w:b w:val="0"/>
                <w:color w:val="auto"/>
                <w:sz w:val="24"/>
                <w:szCs w:val="24"/>
              </w:rPr>
              <w:t>Method uses to get data of appointments from database</w:t>
            </w:r>
            <w:bookmarkEnd w:id="1251"/>
            <w:bookmarkEnd w:id="1252"/>
            <w:bookmarkEnd w:id="1253"/>
            <w:bookmarkEnd w:id="1254"/>
            <w:bookmarkEnd w:id="1255"/>
          </w:p>
        </w:tc>
        <w:tc>
          <w:tcPr>
            <w:tcW w:w="2127" w:type="dxa"/>
            <w:vAlign w:val="center"/>
          </w:tcPr>
          <w:p w14:paraId="67D73F62" w14:textId="4AA1B15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56" w:name="_Toc393744977"/>
            <w:bookmarkStart w:id="1257" w:name="_Toc393747361"/>
            <w:bookmarkStart w:id="1258" w:name="_Toc393895328"/>
            <w:bookmarkStart w:id="1259" w:name="_Toc393895921"/>
            <w:bookmarkStart w:id="1260" w:name="_Toc393897705"/>
            <w:r w:rsidRPr="00524BDD">
              <w:rPr>
                <w:rStyle w:val="Heading2Char"/>
                <w:rFonts w:ascii="Times New Roman" w:hAnsi="Times New Roman" w:cs="Times New Roman"/>
                <w:b w:val="0"/>
                <w:color w:val="auto"/>
                <w:sz w:val="24"/>
                <w:szCs w:val="24"/>
              </w:rPr>
              <w:t>-</w:t>
            </w:r>
            <w:bookmarkEnd w:id="1256"/>
            <w:bookmarkEnd w:id="1257"/>
            <w:bookmarkEnd w:id="1258"/>
            <w:bookmarkEnd w:id="1259"/>
            <w:bookmarkEnd w:id="1260"/>
          </w:p>
        </w:tc>
        <w:tc>
          <w:tcPr>
            <w:tcW w:w="1337" w:type="dxa"/>
            <w:vAlign w:val="center"/>
          </w:tcPr>
          <w:p w14:paraId="67331073" w14:textId="13CCDEFC"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61" w:name="_Toc393744978"/>
            <w:bookmarkStart w:id="1262" w:name="_Toc393747362"/>
            <w:bookmarkStart w:id="1263" w:name="_Toc393895329"/>
            <w:bookmarkStart w:id="1264" w:name="_Toc393895922"/>
            <w:bookmarkStart w:id="1265" w:name="_Toc393897706"/>
            <w:r w:rsidRPr="00524BDD">
              <w:rPr>
                <w:rStyle w:val="Heading2Char"/>
                <w:rFonts w:ascii="Times New Roman" w:hAnsi="Times New Roman" w:cs="Times New Roman"/>
                <w:b w:val="0"/>
                <w:color w:val="auto"/>
                <w:sz w:val="24"/>
                <w:szCs w:val="24"/>
              </w:rPr>
              <w:t>Array[]</w:t>
            </w:r>
            <w:bookmarkEnd w:id="1261"/>
            <w:bookmarkEnd w:id="1262"/>
            <w:bookmarkEnd w:id="1263"/>
            <w:bookmarkEnd w:id="1264"/>
            <w:bookmarkEnd w:id="1265"/>
          </w:p>
        </w:tc>
      </w:tr>
      <w:tr w:rsidR="00607B69" w:rsidRPr="00524BDD" w14:paraId="6A00E1CF" w14:textId="05A2D051" w:rsidTr="004644AC">
        <w:tblPrEx>
          <w:tblLook w:val="0000" w:firstRow="0" w:lastRow="0" w:firstColumn="0" w:lastColumn="0" w:noHBand="0" w:noVBand="0"/>
        </w:tblPrEx>
        <w:trPr>
          <w:trHeight w:val="554"/>
        </w:trPr>
        <w:tc>
          <w:tcPr>
            <w:tcW w:w="534" w:type="dxa"/>
            <w:vAlign w:val="center"/>
          </w:tcPr>
          <w:p w14:paraId="01F7232D"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66" w:name="_Toc393744979"/>
            <w:bookmarkStart w:id="1267" w:name="_Toc393747363"/>
            <w:bookmarkStart w:id="1268" w:name="_Toc393895330"/>
            <w:bookmarkStart w:id="1269" w:name="_Toc393895923"/>
            <w:bookmarkStart w:id="1270" w:name="_Toc393897707"/>
            <w:r w:rsidRPr="00524BDD">
              <w:rPr>
                <w:rStyle w:val="Heading2Char"/>
                <w:rFonts w:ascii="Times New Roman" w:hAnsi="Times New Roman" w:cs="Times New Roman"/>
                <w:b w:val="0"/>
                <w:color w:val="auto"/>
                <w:sz w:val="24"/>
                <w:szCs w:val="24"/>
              </w:rPr>
              <w:t>12</w:t>
            </w:r>
            <w:bookmarkEnd w:id="1266"/>
            <w:bookmarkEnd w:id="1267"/>
            <w:bookmarkEnd w:id="1268"/>
            <w:bookmarkEnd w:id="1269"/>
            <w:bookmarkEnd w:id="1270"/>
          </w:p>
        </w:tc>
        <w:tc>
          <w:tcPr>
            <w:tcW w:w="2835" w:type="dxa"/>
            <w:vAlign w:val="center"/>
          </w:tcPr>
          <w:p w14:paraId="010D2FF2" w14:textId="3A05318B" w:rsidR="003A3D8C" w:rsidRPr="00524BDD" w:rsidRDefault="003A3D8C" w:rsidP="00524BDD">
            <w:pPr>
              <w:pStyle w:val="NoSpacing"/>
              <w:rPr>
                <w:rStyle w:val="Heading2Char"/>
                <w:rFonts w:ascii="Times New Roman" w:hAnsi="Times New Roman" w:cs="Times New Roman"/>
                <w:b w:val="0"/>
                <w:color w:val="auto"/>
                <w:sz w:val="24"/>
                <w:szCs w:val="24"/>
              </w:rPr>
            </w:pPr>
            <w:bookmarkStart w:id="1271" w:name="_Toc393744980"/>
            <w:bookmarkStart w:id="1272" w:name="_Toc393747364"/>
            <w:bookmarkStart w:id="1273" w:name="_Toc393895331"/>
            <w:bookmarkStart w:id="1274" w:name="_Toc393895924"/>
            <w:bookmarkStart w:id="1275" w:name="_Toc393897708"/>
            <w:proofErr w:type="spellStart"/>
            <w:r w:rsidRPr="00524BDD">
              <w:rPr>
                <w:rStyle w:val="Heading2Char"/>
                <w:rFonts w:ascii="Times New Roman" w:hAnsi="Times New Roman" w:cs="Times New Roman"/>
                <w:b w:val="0"/>
                <w:color w:val="auto"/>
                <w:sz w:val="24"/>
                <w:szCs w:val="24"/>
              </w:rPr>
              <w:t>make_new</w:t>
            </w:r>
            <w:bookmarkEnd w:id="1271"/>
            <w:bookmarkEnd w:id="1272"/>
            <w:bookmarkEnd w:id="1273"/>
            <w:bookmarkEnd w:id="1274"/>
            <w:bookmarkEnd w:id="1275"/>
            <w:proofErr w:type="spellEnd"/>
          </w:p>
        </w:tc>
        <w:tc>
          <w:tcPr>
            <w:tcW w:w="2409" w:type="dxa"/>
            <w:vAlign w:val="center"/>
          </w:tcPr>
          <w:p w14:paraId="71F50C0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76" w:name="_Toc393744981"/>
            <w:bookmarkStart w:id="1277" w:name="_Toc393747365"/>
            <w:bookmarkStart w:id="1278" w:name="_Toc393895332"/>
            <w:bookmarkStart w:id="1279" w:name="_Toc393895925"/>
            <w:bookmarkStart w:id="1280" w:name="_Toc393897709"/>
            <w:r w:rsidRPr="00524BDD">
              <w:rPr>
                <w:rStyle w:val="Heading2Char"/>
                <w:rFonts w:ascii="Times New Roman" w:hAnsi="Times New Roman" w:cs="Times New Roman"/>
                <w:b w:val="0"/>
                <w:color w:val="auto"/>
                <w:sz w:val="24"/>
                <w:szCs w:val="24"/>
              </w:rPr>
              <w:t>Method uses to add new appointment to database</w:t>
            </w:r>
            <w:bookmarkEnd w:id="1276"/>
            <w:bookmarkEnd w:id="1277"/>
            <w:bookmarkEnd w:id="1278"/>
            <w:bookmarkEnd w:id="1279"/>
            <w:bookmarkEnd w:id="1280"/>
          </w:p>
        </w:tc>
        <w:tc>
          <w:tcPr>
            <w:tcW w:w="2127" w:type="dxa"/>
            <w:vAlign w:val="center"/>
          </w:tcPr>
          <w:p w14:paraId="60DBC426" w14:textId="206EB5A6"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1" w:name="_Toc393744982"/>
            <w:bookmarkStart w:id="1282" w:name="_Toc393747366"/>
            <w:bookmarkStart w:id="1283" w:name="_Toc393895333"/>
            <w:bookmarkStart w:id="1284" w:name="_Toc393895926"/>
            <w:bookmarkStart w:id="1285" w:name="_Toc39389771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281"/>
            <w:bookmarkEnd w:id="1282"/>
            <w:bookmarkEnd w:id="1283"/>
            <w:bookmarkEnd w:id="1284"/>
            <w:bookmarkEnd w:id="1285"/>
            <w:proofErr w:type="spellEnd"/>
          </w:p>
        </w:tc>
        <w:tc>
          <w:tcPr>
            <w:tcW w:w="1337" w:type="dxa"/>
            <w:vAlign w:val="center"/>
          </w:tcPr>
          <w:p w14:paraId="521E774F" w14:textId="744A7FAE"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286" w:name="_Toc393744983"/>
            <w:bookmarkStart w:id="1287" w:name="_Toc393747367"/>
            <w:bookmarkStart w:id="1288" w:name="_Toc393895334"/>
            <w:bookmarkStart w:id="1289" w:name="_Toc393895927"/>
            <w:bookmarkStart w:id="1290" w:name="_Toc393897711"/>
            <w:proofErr w:type="spellStart"/>
            <w:r w:rsidRPr="00524BDD">
              <w:rPr>
                <w:rStyle w:val="Heading2Char"/>
                <w:rFonts w:ascii="Times New Roman" w:hAnsi="Times New Roman" w:cs="Times New Roman"/>
                <w:b w:val="0"/>
                <w:color w:val="auto"/>
                <w:sz w:val="24"/>
                <w:szCs w:val="24"/>
              </w:rPr>
              <w:t>boolean</w:t>
            </w:r>
            <w:bookmarkEnd w:id="1286"/>
            <w:bookmarkEnd w:id="1287"/>
            <w:bookmarkEnd w:id="1288"/>
            <w:bookmarkEnd w:id="1289"/>
            <w:bookmarkEnd w:id="1290"/>
            <w:proofErr w:type="spellEnd"/>
          </w:p>
        </w:tc>
      </w:tr>
      <w:tr w:rsidR="00607B69" w:rsidRPr="00524BDD" w14:paraId="2A17BA19" w14:textId="48B4DD28" w:rsidTr="004644AC">
        <w:tblPrEx>
          <w:tblLook w:val="0000" w:firstRow="0" w:lastRow="0" w:firstColumn="0" w:lastColumn="0" w:noHBand="0" w:noVBand="0"/>
        </w:tblPrEx>
        <w:trPr>
          <w:trHeight w:val="554"/>
        </w:trPr>
        <w:tc>
          <w:tcPr>
            <w:tcW w:w="534" w:type="dxa"/>
            <w:vAlign w:val="center"/>
          </w:tcPr>
          <w:p w14:paraId="3EE3B3A4"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291" w:name="_Toc393744984"/>
            <w:bookmarkStart w:id="1292" w:name="_Toc393747368"/>
            <w:bookmarkStart w:id="1293" w:name="_Toc393895335"/>
            <w:bookmarkStart w:id="1294" w:name="_Toc393895928"/>
            <w:bookmarkStart w:id="1295" w:name="_Toc393897712"/>
            <w:r w:rsidRPr="00524BDD">
              <w:rPr>
                <w:rStyle w:val="Heading2Char"/>
                <w:rFonts w:ascii="Times New Roman" w:hAnsi="Times New Roman" w:cs="Times New Roman"/>
                <w:b w:val="0"/>
                <w:color w:val="auto"/>
                <w:sz w:val="24"/>
                <w:szCs w:val="24"/>
              </w:rPr>
              <w:t>13</w:t>
            </w:r>
            <w:bookmarkEnd w:id="1291"/>
            <w:bookmarkEnd w:id="1292"/>
            <w:bookmarkEnd w:id="1293"/>
            <w:bookmarkEnd w:id="1294"/>
            <w:bookmarkEnd w:id="1295"/>
          </w:p>
        </w:tc>
        <w:tc>
          <w:tcPr>
            <w:tcW w:w="2835" w:type="dxa"/>
            <w:vAlign w:val="center"/>
          </w:tcPr>
          <w:p w14:paraId="406F7491" w14:textId="69111C69" w:rsidR="003A3D8C" w:rsidRPr="00524BDD" w:rsidRDefault="003A3D8C" w:rsidP="00524BDD">
            <w:pPr>
              <w:pStyle w:val="NoSpacing"/>
              <w:rPr>
                <w:rStyle w:val="Heading2Char"/>
                <w:rFonts w:ascii="Times New Roman" w:hAnsi="Times New Roman" w:cs="Times New Roman"/>
                <w:b w:val="0"/>
                <w:color w:val="auto"/>
                <w:sz w:val="24"/>
                <w:szCs w:val="24"/>
              </w:rPr>
            </w:pPr>
            <w:bookmarkStart w:id="1296" w:name="_Toc393744985"/>
            <w:bookmarkStart w:id="1297" w:name="_Toc393747369"/>
            <w:bookmarkStart w:id="1298" w:name="_Toc393895336"/>
            <w:bookmarkStart w:id="1299" w:name="_Toc393895929"/>
            <w:bookmarkStart w:id="1300" w:name="_Toc393897713"/>
            <w:proofErr w:type="spellStart"/>
            <w:r w:rsidRPr="00524BDD">
              <w:rPr>
                <w:rStyle w:val="Heading2Char"/>
                <w:rFonts w:ascii="Times New Roman" w:hAnsi="Times New Roman" w:cs="Times New Roman"/>
                <w:b w:val="0"/>
                <w:color w:val="auto"/>
                <w:sz w:val="24"/>
                <w:szCs w:val="24"/>
              </w:rPr>
              <w:t>appointment_update</w:t>
            </w:r>
            <w:bookmarkEnd w:id="1296"/>
            <w:bookmarkEnd w:id="1297"/>
            <w:bookmarkEnd w:id="1298"/>
            <w:bookmarkEnd w:id="1299"/>
            <w:bookmarkEnd w:id="1300"/>
            <w:proofErr w:type="spellEnd"/>
          </w:p>
        </w:tc>
        <w:tc>
          <w:tcPr>
            <w:tcW w:w="2409" w:type="dxa"/>
            <w:vAlign w:val="center"/>
          </w:tcPr>
          <w:p w14:paraId="0ED7BE4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01" w:name="_Toc393744986"/>
            <w:bookmarkStart w:id="1302" w:name="_Toc393747370"/>
            <w:bookmarkStart w:id="1303" w:name="_Toc393895337"/>
            <w:bookmarkStart w:id="1304" w:name="_Toc393895930"/>
            <w:bookmarkStart w:id="1305" w:name="_Toc393897714"/>
            <w:r w:rsidRPr="00524BDD">
              <w:rPr>
                <w:rStyle w:val="Heading2Char"/>
                <w:rFonts w:ascii="Times New Roman" w:hAnsi="Times New Roman" w:cs="Times New Roman"/>
                <w:b w:val="0"/>
                <w:color w:val="auto"/>
                <w:sz w:val="24"/>
                <w:szCs w:val="24"/>
              </w:rPr>
              <w:t>Method uses to update appointments’ data to database</w:t>
            </w:r>
            <w:bookmarkEnd w:id="1301"/>
            <w:bookmarkEnd w:id="1302"/>
            <w:bookmarkEnd w:id="1303"/>
            <w:bookmarkEnd w:id="1304"/>
            <w:bookmarkEnd w:id="1305"/>
          </w:p>
        </w:tc>
        <w:tc>
          <w:tcPr>
            <w:tcW w:w="2127" w:type="dxa"/>
            <w:vAlign w:val="center"/>
          </w:tcPr>
          <w:p w14:paraId="05ABC7AC" w14:textId="1EBB218B"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06" w:name="_Toc393744987"/>
            <w:bookmarkStart w:id="1307" w:name="_Toc393747371"/>
            <w:bookmarkStart w:id="1308" w:name="_Toc393895338"/>
            <w:bookmarkStart w:id="1309" w:name="_Toc393895931"/>
            <w:bookmarkStart w:id="1310" w:name="_Toc39389771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data:varchar</w:t>
            </w:r>
            <w:bookmarkEnd w:id="1306"/>
            <w:bookmarkEnd w:id="1307"/>
            <w:bookmarkEnd w:id="1308"/>
            <w:bookmarkEnd w:id="1309"/>
            <w:bookmarkEnd w:id="1310"/>
            <w:proofErr w:type="spellEnd"/>
          </w:p>
        </w:tc>
        <w:tc>
          <w:tcPr>
            <w:tcW w:w="1337" w:type="dxa"/>
            <w:vAlign w:val="center"/>
          </w:tcPr>
          <w:p w14:paraId="5D952B1C" w14:textId="2EF36550"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11" w:name="_Toc393744988"/>
            <w:bookmarkStart w:id="1312" w:name="_Toc393747372"/>
            <w:bookmarkStart w:id="1313" w:name="_Toc393895339"/>
            <w:bookmarkStart w:id="1314" w:name="_Toc393895932"/>
            <w:bookmarkStart w:id="1315" w:name="_Toc393897716"/>
            <w:proofErr w:type="spellStart"/>
            <w:r w:rsidRPr="00524BDD">
              <w:rPr>
                <w:rStyle w:val="Heading2Char"/>
                <w:rFonts w:ascii="Times New Roman" w:hAnsi="Times New Roman" w:cs="Times New Roman"/>
                <w:b w:val="0"/>
                <w:color w:val="auto"/>
                <w:sz w:val="24"/>
                <w:szCs w:val="24"/>
              </w:rPr>
              <w:t>boolean</w:t>
            </w:r>
            <w:bookmarkEnd w:id="1311"/>
            <w:bookmarkEnd w:id="1312"/>
            <w:bookmarkEnd w:id="1313"/>
            <w:bookmarkEnd w:id="1314"/>
            <w:bookmarkEnd w:id="1315"/>
            <w:proofErr w:type="spellEnd"/>
          </w:p>
        </w:tc>
      </w:tr>
      <w:tr w:rsidR="00607B69" w:rsidRPr="00524BDD" w14:paraId="1D4A0F51" w14:textId="3EB2DDDE" w:rsidTr="004644AC">
        <w:tblPrEx>
          <w:tblLook w:val="0000" w:firstRow="0" w:lastRow="0" w:firstColumn="0" w:lastColumn="0" w:noHBand="0" w:noVBand="0"/>
        </w:tblPrEx>
        <w:trPr>
          <w:trHeight w:val="554"/>
        </w:trPr>
        <w:tc>
          <w:tcPr>
            <w:tcW w:w="534" w:type="dxa"/>
            <w:vAlign w:val="center"/>
          </w:tcPr>
          <w:p w14:paraId="6B4B15CA"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16" w:name="_Toc393744989"/>
            <w:bookmarkStart w:id="1317" w:name="_Toc393747373"/>
            <w:bookmarkStart w:id="1318" w:name="_Toc393895340"/>
            <w:bookmarkStart w:id="1319" w:name="_Toc393895933"/>
            <w:bookmarkStart w:id="1320" w:name="_Toc393897717"/>
            <w:r w:rsidRPr="00524BDD">
              <w:rPr>
                <w:rStyle w:val="Heading2Char"/>
                <w:rFonts w:ascii="Times New Roman" w:hAnsi="Times New Roman" w:cs="Times New Roman"/>
                <w:b w:val="0"/>
                <w:color w:val="auto"/>
                <w:sz w:val="24"/>
                <w:szCs w:val="24"/>
              </w:rPr>
              <w:t>14</w:t>
            </w:r>
            <w:bookmarkEnd w:id="1316"/>
            <w:bookmarkEnd w:id="1317"/>
            <w:bookmarkEnd w:id="1318"/>
            <w:bookmarkEnd w:id="1319"/>
            <w:bookmarkEnd w:id="1320"/>
          </w:p>
        </w:tc>
        <w:tc>
          <w:tcPr>
            <w:tcW w:w="2835" w:type="dxa"/>
            <w:vAlign w:val="center"/>
          </w:tcPr>
          <w:p w14:paraId="3A8FD5E0" w14:textId="507BDF0E" w:rsidR="003A3D8C" w:rsidRPr="00524BDD" w:rsidRDefault="003A3D8C" w:rsidP="00524BDD">
            <w:pPr>
              <w:pStyle w:val="NoSpacing"/>
              <w:rPr>
                <w:rStyle w:val="Heading2Char"/>
                <w:rFonts w:ascii="Times New Roman" w:hAnsi="Times New Roman" w:cs="Times New Roman"/>
                <w:b w:val="0"/>
                <w:color w:val="auto"/>
                <w:sz w:val="24"/>
                <w:szCs w:val="24"/>
              </w:rPr>
            </w:pPr>
            <w:bookmarkStart w:id="1321" w:name="_Toc393744990"/>
            <w:bookmarkStart w:id="1322" w:name="_Toc393747374"/>
            <w:bookmarkStart w:id="1323" w:name="_Toc393895341"/>
            <w:bookmarkStart w:id="1324" w:name="_Toc393895934"/>
            <w:bookmarkStart w:id="1325" w:name="_Toc393897718"/>
            <w:proofErr w:type="spellStart"/>
            <w:r w:rsidRPr="00524BDD">
              <w:rPr>
                <w:rStyle w:val="Heading2Char"/>
                <w:rFonts w:ascii="Times New Roman" w:hAnsi="Times New Roman" w:cs="Times New Roman"/>
                <w:b w:val="0"/>
                <w:color w:val="auto"/>
                <w:sz w:val="24"/>
                <w:szCs w:val="24"/>
              </w:rPr>
              <w:t>app_delete</w:t>
            </w:r>
            <w:bookmarkEnd w:id="1321"/>
            <w:bookmarkEnd w:id="1322"/>
            <w:bookmarkEnd w:id="1323"/>
            <w:bookmarkEnd w:id="1324"/>
            <w:bookmarkEnd w:id="1325"/>
            <w:proofErr w:type="spellEnd"/>
          </w:p>
        </w:tc>
        <w:tc>
          <w:tcPr>
            <w:tcW w:w="2409" w:type="dxa"/>
            <w:vAlign w:val="center"/>
          </w:tcPr>
          <w:p w14:paraId="3B0CD7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26" w:name="_Toc393744991"/>
            <w:bookmarkStart w:id="1327" w:name="_Toc393747375"/>
            <w:bookmarkStart w:id="1328" w:name="_Toc393895342"/>
            <w:bookmarkStart w:id="1329" w:name="_Toc393895935"/>
            <w:bookmarkStart w:id="1330" w:name="_Toc393897719"/>
            <w:r w:rsidRPr="00524BDD">
              <w:rPr>
                <w:rStyle w:val="Heading2Char"/>
                <w:rFonts w:ascii="Times New Roman" w:hAnsi="Times New Roman" w:cs="Times New Roman"/>
                <w:b w:val="0"/>
                <w:color w:val="auto"/>
                <w:sz w:val="24"/>
                <w:szCs w:val="24"/>
              </w:rPr>
              <w:t>Method uses to delete appointments’ data from database</w:t>
            </w:r>
            <w:bookmarkEnd w:id="1326"/>
            <w:bookmarkEnd w:id="1327"/>
            <w:bookmarkEnd w:id="1328"/>
            <w:bookmarkEnd w:id="1329"/>
            <w:bookmarkEnd w:id="1330"/>
          </w:p>
        </w:tc>
        <w:tc>
          <w:tcPr>
            <w:tcW w:w="2127" w:type="dxa"/>
            <w:vAlign w:val="center"/>
          </w:tcPr>
          <w:p w14:paraId="76A11907" w14:textId="20B75AE4"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1" w:name="_Toc393744992"/>
            <w:bookmarkStart w:id="1332" w:name="_Toc393747376"/>
            <w:bookmarkStart w:id="1333" w:name="_Toc393895343"/>
            <w:bookmarkStart w:id="1334" w:name="_Toc393895936"/>
            <w:bookmarkStart w:id="1335" w:name="_Toc39389772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331"/>
            <w:bookmarkEnd w:id="1332"/>
            <w:bookmarkEnd w:id="1333"/>
            <w:bookmarkEnd w:id="1334"/>
            <w:bookmarkEnd w:id="1335"/>
            <w:proofErr w:type="spellEnd"/>
          </w:p>
        </w:tc>
        <w:tc>
          <w:tcPr>
            <w:tcW w:w="1337" w:type="dxa"/>
            <w:vAlign w:val="center"/>
          </w:tcPr>
          <w:p w14:paraId="6EF65A99" w14:textId="4A827432" w:rsidR="003A3D8C" w:rsidRPr="00524BDD" w:rsidRDefault="003D728A" w:rsidP="00D03214">
            <w:pPr>
              <w:pStyle w:val="NoSpacing"/>
              <w:jc w:val="center"/>
              <w:rPr>
                <w:rStyle w:val="Heading2Char"/>
                <w:rFonts w:ascii="Times New Roman" w:hAnsi="Times New Roman" w:cs="Times New Roman"/>
                <w:b w:val="0"/>
                <w:color w:val="auto"/>
                <w:sz w:val="24"/>
                <w:szCs w:val="24"/>
              </w:rPr>
            </w:pPr>
            <w:bookmarkStart w:id="1336" w:name="_Toc393744993"/>
            <w:bookmarkStart w:id="1337" w:name="_Toc393747377"/>
            <w:bookmarkStart w:id="1338" w:name="_Toc393895344"/>
            <w:bookmarkStart w:id="1339" w:name="_Toc393895937"/>
            <w:bookmarkStart w:id="1340" w:name="_Toc393897721"/>
            <w:proofErr w:type="spellStart"/>
            <w:r w:rsidRPr="00524BDD">
              <w:rPr>
                <w:rStyle w:val="Heading2Char"/>
                <w:rFonts w:ascii="Times New Roman" w:hAnsi="Times New Roman" w:cs="Times New Roman"/>
                <w:b w:val="0"/>
                <w:color w:val="auto"/>
                <w:sz w:val="24"/>
                <w:szCs w:val="24"/>
              </w:rPr>
              <w:t>boolean</w:t>
            </w:r>
            <w:bookmarkEnd w:id="1336"/>
            <w:bookmarkEnd w:id="1337"/>
            <w:bookmarkEnd w:id="1338"/>
            <w:bookmarkEnd w:id="1339"/>
            <w:bookmarkEnd w:id="1340"/>
            <w:proofErr w:type="spellEnd"/>
          </w:p>
        </w:tc>
      </w:tr>
      <w:tr w:rsidR="00607B69" w:rsidRPr="00524BDD" w14:paraId="4EF40EAD" w14:textId="341ABB00" w:rsidTr="004644AC">
        <w:tblPrEx>
          <w:tblLook w:val="0000" w:firstRow="0" w:lastRow="0" w:firstColumn="0" w:lastColumn="0" w:noHBand="0" w:noVBand="0"/>
        </w:tblPrEx>
        <w:trPr>
          <w:trHeight w:val="554"/>
        </w:trPr>
        <w:tc>
          <w:tcPr>
            <w:tcW w:w="534" w:type="dxa"/>
            <w:vAlign w:val="center"/>
          </w:tcPr>
          <w:p w14:paraId="3D3A4DF3"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41" w:name="_Toc393744994"/>
            <w:bookmarkStart w:id="1342" w:name="_Toc393747378"/>
            <w:bookmarkStart w:id="1343" w:name="_Toc393895345"/>
            <w:bookmarkStart w:id="1344" w:name="_Toc393895938"/>
            <w:bookmarkStart w:id="1345" w:name="_Toc393897722"/>
            <w:r w:rsidRPr="00524BDD">
              <w:rPr>
                <w:rStyle w:val="Heading2Char"/>
                <w:rFonts w:ascii="Times New Roman" w:hAnsi="Times New Roman" w:cs="Times New Roman"/>
                <w:b w:val="0"/>
                <w:color w:val="auto"/>
                <w:sz w:val="24"/>
                <w:szCs w:val="24"/>
              </w:rPr>
              <w:t>15</w:t>
            </w:r>
            <w:bookmarkEnd w:id="1341"/>
            <w:bookmarkEnd w:id="1342"/>
            <w:bookmarkEnd w:id="1343"/>
            <w:bookmarkEnd w:id="1344"/>
            <w:bookmarkEnd w:id="1345"/>
          </w:p>
        </w:tc>
        <w:tc>
          <w:tcPr>
            <w:tcW w:w="2835" w:type="dxa"/>
            <w:vAlign w:val="center"/>
          </w:tcPr>
          <w:p w14:paraId="00CD2D9C" w14:textId="3B29000A" w:rsidR="003A3D8C" w:rsidRPr="00524BDD" w:rsidRDefault="003A3D8C" w:rsidP="00524BDD">
            <w:pPr>
              <w:pStyle w:val="NoSpacing"/>
              <w:rPr>
                <w:rStyle w:val="Heading2Char"/>
                <w:rFonts w:ascii="Times New Roman" w:hAnsi="Times New Roman" w:cs="Times New Roman"/>
                <w:b w:val="0"/>
                <w:color w:val="auto"/>
                <w:sz w:val="24"/>
                <w:szCs w:val="24"/>
              </w:rPr>
            </w:pPr>
            <w:bookmarkStart w:id="1346" w:name="_Toc393744995"/>
            <w:bookmarkStart w:id="1347" w:name="_Toc393747379"/>
            <w:bookmarkStart w:id="1348" w:name="_Toc393895346"/>
            <w:bookmarkStart w:id="1349" w:name="_Toc393895939"/>
            <w:bookmarkStart w:id="1350" w:name="_Toc393897723"/>
            <w:proofErr w:type="spellStart"/>
            <w:r w:rsidRPr="00524BDD">
              <w:rPr>
                <w:rStyle w:val="Heading2Char"/>
                <w:rFonts w:ascii="Times New Roman" w:hAnsi="Times New Roman" w:cs="Times New Roman"/>
                <w:b w:val="0"/>
                <w:color w:val="auto"/>
                <w:sz w:val="24"/>
                <w:szCs w:val="24"/>
              </w:rPr>
              <w:t>getAppointmentByPID</w:t>
            </w:r>
            <w:bookmarkEnd w:id="1346"/>
            <w:bookmarkEnd w:id="1347"/>
            <w:bookmarkEnd w:id="1348"/>
            <w:bookmarkEnd w:id="1349"/>
            <w:bookmarkEnd w:id="1350"/>
            <w:proofErr w:type="spellEnd"/>
          </w:p>
        </w:tc>
        <w:tc>
          <w:tcPr>
            <w:tcW w:w="2409" w:type="dxa"/>
            <w:vAlign w:val="center"/>
          </w:tcPr>
          <w:p w14:paraId="5A5B745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51" w:name="_Toc393744996"/>
            <w:bookmarkStart w:id="1352" w:name="_Toc393747380"/>
            <w:bookmarkStart w:id="1353" w:name="_Toc393895347"/>
            <w:bookmarkStart w:id="1354" w:name="_Toc393895940"/>
            <w:bookmarkStart w:id="1355" w:name="_Toc393897724"/>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351"/>
            <w:bookmarkEnd w:id="1352"/>
            <w:bookmarkEnd w:id="1353"/>
            <w:bookmarkEnd w:id="1354"/>
            <w:bookmarkEnd w:id="1355"/>
            <w:proofErr w:type="spellEnd"/>
          </w:p>
        </w:tc>
        <w:tc>
          <w:tcPr>
            <w:tcW w:w="2127" w:type="dxa"/>
            <w:vAlign w:val="center"/>
          </w:tcPr>
          <w:p w14:paraId="018B1011" w14:textId="2AC3AC0E"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56" w:name="_Toc393744997"/>
            <w:bookmarkStart w:id="1357" w:name="_Toc393747381"/>
            <w:bookmarkStart w:id="1358" w:name="_Toc393895348"/>
            <w:bookmarkStart w:id="1359" w:name="_Toc393895941"/>
            <w:bookmarkStart w:id="1360" w:name="_Toc393897725"/>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356"/>
            <w:bookmarkEnd w:id="1357"/>
            <w:bookmarkEnd w:id="1358"/>
            <w:bookmarkEnd w:id="1359"/>
            <w:bookmarkEnd w:id="1360"/>
            <w:proofErr w:type="spellEnd"/>
          </w:p>
        </w:tc>
        <w:tc>
          <w:tcPr>
            <w:tcW w:w="1337" w:type="dxa"/>
            <w:vAlign w:val="center"/>
          </w:tcPr>
          <w:p w14:paraId="0084B30A" w14:textId="09B07C9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61" w:name="_Toc393744998"/>
            <w:bookmarkStart w:id="1362" w:name="_Toc393747382"/>
            <w:bookmarkStart w:id="1363" w:name="_Toc393895349"/>
            <w:bookmarkStart w:id="1364" w:name="_Toc393895942"/>
            <w:bookmarkStart w:id="1365" w:name="_Toc393897726"/>
            <w:r w:rsidRPr="00524BDD">
              <w:rPr>
                <w:rStyle w:val="Heading2Char"/>
                <w:rFonts w:ascii="Times New Roman" w:hAnsi="Times New Roman" w:cs="Times New Roman"/>
                <w:b w:val="0"/>
                <w:color w:val="auto"/>
                <w:sz w:val="24"/>
                <w:szCs w:val="24"/>
              </w:rPr>
              <w:t>Array[]</w:t>
            </w:r>
            <w:bookmarkEnd w:id="1361"/>
            <w:bookmarkEnd w:id="1362"/>
            <w:bookmarkEnd w:id="1363"/>
            <w:bookmarkEnd w:id="1364"/>
            <w:bookmarkEnd w:id="1365"/>
          </w:p>
        </w:tc>
      </w:tr>
      <w:tr w:rsidR="00607B69" w:rsidRPr="00524BDD" w14:paraId="06B99FDA" w14:textId="3D3E74C1" w:rsidTr="004644AC">
        <w:tblPrEx>
          <w:tblLook w:val="0000" w:firstRow="0" w:lastRow="0" w:firstColumn="0" w:lastColumn="0" w:noHBand="0" w:noVBand="0"/>
        </w:tblPrEx>
        <w:trPr>
          <w:trHeight w:val="554"/>
        </w:trPr>
        <w:tc>
          <w:tcPr>
            <w:tcW w:w="534" w:type="dxa"/>
            <w:vAlign w:val="center"/>
          </w:tcPr>
          <w:p w14:paraId="03E3ED0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66" w:name="_Toc393744999"/>
            <w:bookmarkStart w:id="1367" w:name="_Toc393747383"/>
            <w:bookmarkStart w:id="1368" w:name="_Toc393895350"/>
            <w:bookmarkStart w:id="1369" w:name="_Toc393895943"/>
            <w:bookmarkStart w:id="1370" w:name="_Toc393897727"/>
            <w:r w:rsidRPr="00524BDD">
              <w:rPr>
                <w:rStyle w:val="Heading2Char"/>
                <w:rFonts w:ascii="Times New Roman" w:hAnsi="Times New Roman" w:cs="Times New Roman"/>
                <w:b w:val="0"/>
                <w:color w:val="auto"/>
                <w:sz w:val="24"/>
                <w:szCs w:val="24"/>
              </w:rPr>
              <w:t>16</w:t>
            </w:r>
            <w:bookmarkEnd w:id="1366"/>
            <w:bookmarkEnd w:id="1367"/>
            <w:bookmarkEnd w:id="1368"/>
            <w:bookmarkEnd w:id="1369"/>
            <w:bookmarkEnd w:id="1370"/>
          </w:p>
        </w:tc>
        <w:tc>
          <w:tcPr>
            <w:tcW w:w="2835" w:type="dxa"/>
            <w:vAlign w:val="center"/>
          </w:tcPr>
          <w:p w14:paraId="5A08CCE1" w14:textId="21F437D1" w:rsidR="003A3D8C" w:rsidRPr="00524BDD" w:rsidRDefault="003A3D8C" w:rsidP="00524BDD">
            <w:pPr>
              <w:pStyle w:val="NoSpacing"/>
              <w:rPr>
                <w:rStyle w:val="Heading2Char"/>
                <w:rFonts w:ascii="Times New Roman" w:hAnsi="Times New Roman" w:cs="Times New Roman"/>
                <w:b w:val="0"/>
                <w:color w:val="auto"/>
                <w:sz w:val="24"/>
                <w:szCs w:val="24"/>
              </w:rPr>
            </w:pPr>
            <w:bookmarkStart w:id="1371" w:name="_Toc393745000"/>
            <w:bookmarkStart w:id="1372" w:name="_Toc393747384"/>
            <w:bookmarkStart w:id="1373" w:name="_Toc393895351"/>
            <w:bookmarkStart w:id="1374" w:name="_Toc393895944"/>
            <w:bookmarkStart w:id="1375" w:name="_Toc393897728"/>
            <w:proofErr w:type="spellStart"/>
            <w:r w:rsidRPr="00524BDD">
              <w:rPr>
                <w:rStyle w:val="Heading2Char"/>
                <w:rFonts w:ascii="Times New Roman" w:hAnsi="Times New Roman" w:cs="Times New Roman"/>
                <w:b w:val="0"/>
                <w:color w:val="auto"/>
                <w:sz w:val="24"/>
                <w:szCs w:val="24"/>
              </w:rPr>
              <w:t>getAppointmentByDID</w:t>
            </w:r>
            <w:bookmarkEnd w:id="1371"/>
            <w:bookmarkEnd w:id="1372"/>
            <w:bookmarkEnd w:id="1373"/>
            <w:bookmarkEnd w:id="1374"/>
            <w:bookmarkEnd w:id="1375"/>
            <w:proofErr w:type="spellEnd"/>
          </w:p>
        </w:tc>
        <w:tc>
          <w:tcPr>
            <w:tcW w:w="2409" w:type="dxa"/>
            <w:vAlign w:val="center"/>
          </w:tcPr>
          <w:p w14:paraId="1EA8BB7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76" w:name="_Toc393745001"/>
            <w:bookmarkStart w:id="1377" w:name="_Toc393747385"/>
            <w:bookmarkStart w:id="1378" w:name="_Toc393895352"/>
            <w:bookmarkStart w:id="1379" w:name="_Toc393895945"/>
            <w:bookmarkStart w:id="1380" w:name="_Toc393897729"/>
            <w:r w:rsidRPr="00524BDD">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376"/>
            <w:bookmarkEnd w:id="1377"/>
            <w:bookmarkEnd w:id="1378"/>
            <w:bookmarkEnd w:id="1379"/>
            <w:bookmarkEnd w:id="1380"/>
            <w:proofErr w:type="spellEnd"/>
          </w:p>
        </w:tc>
        <w:tc>
          <w:tcPr>
            <w:tcW w:w="2127" w:type="dxa"/>
            <w:vAlign w:val="center"/>
          </w:tcPr>
          <w:p w14:paraId="4A2BA083" w14:textId="591C2FA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1" w:name="_Toc393745002"/>
            <w:bookmarkStart w:id="1382" w:name="_Toc393747386"/>
            <w:bookmarkStart w:id="1383" w:name="_Toc393895353"/>
            <w:bookmarkStart w:id="1384" w:name="_Toc393895946"/>
            <w:bookmarkStart w:id="1385" w:name="_Toc39389773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userID:varchar</w:t>
            </w:r>
            <w:bookmarkEnd w:id="1381"/>
            <w:bookmarkEnd w:id="1382"/>
            <w:bookmarkEnd w:id="1383"/>
            <w:bookmarkEnd w:id="1384"/>
            <w:bookmarkEnd w:id="1385"/>
            <w:proofErr w:type="spellEnd"/>
          </w:p>
        </w:tc>
        <w:tc>
          <w:tcPr>
            <w:tcW w:w="1337" w:type="dxa"/>
            <w:vAlign w:val="center"/>
          </w:tcPr>
          <w:p w14:paraId="2011D7BF" w14:textId="310E21BF"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386" w:name="_Toc393745003"/>
            <w:bookmarkStart w:id="1387" w:name="_Toc393747387"/>
            <w:bookmarkStart w:id="1388" w:name="_Toc393895354"/>
            <w:bookmarkStart w:id="1389" w:name="_Toc393895947"/>
            <w:bookmarkStart w:id="1390" w:name="_Toc393897731"/>
            <w:r w:rsidRPr="00524BDD">
              <w:rPr>
                <w:rStyle w:val="Heading2Char"/>
                <w:rFonts w:ascii="Times New Roman" w:hAnsi="Times New Roman" w:cs="Times New Roman"/>
                <w:b w:val="0"/>
                <w:color w:val="auto"/>
                <w:sz w:val="24"/>
                <w:szCs w:val="24"/>
              </w:rPr>
              <w:t>Array[]</w:t>
            </w:r>
            <w:bookmarkEnd w:id="1386"/>
            <w:bookmarkEnd w:id="1387"/>
            <w:bookmarkEnd w:id="1388"/>
            <w:bookmarkEnd w:id="1389"/>
            <w:bookmarkEnd w:id="1390"/>
          </w:p>
        </w:tc>
      </w:tr>
      <w:tr w:rsidR="00607B69" w:rsidRPr="00524BDD" w14:paraId="27AB0D79" w14:textId="252C4414" w:rsidTr="004644AC">
        <w:tblPrEx>
          <w:tblLook w:val="0000" w:firstRow="0" w:lastRow="0" w:firstColumn="0" w:lastColumn="0" w:noHBand="0" w:noVBand="0"/>
        </w:tblPrEx>
        <w:trPr>
          <w:trHeight w:val="554"/>
        </w:trPr>
        <w:tc>
          <w:tcPr>
            <w:tcW w:w="534" w:type="dxa"/>
            <w:vAlign w:val="center"/>
          </w:tcPr>
          <w:p w14:paraId="1A363501"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391" w:name="_Toc393745004"/>
            <w:bookmarkStart w:id="1392" w:name="_Toc393747388"/>
            <w:bookmarkStart w:id="1393" w:name="_Toc393895355"/>
            <w:bookmarkStart w:id="1394" w:name="_Toc393895948"/>
            <w:bookmarkStart w:id="1395" w:name="_Toc393897732"/>
            <w:r w:rsidRPr="00524BDD">
              <w:rPr>
                <w:rStyle w:val="Heading2Char"/>
                <w:rFonts w:ascii="Times New Roman" w:hAnsi="Times New Roman" w:cs="Times New Roman"/>
                <w:b w:val="0"/>
                <w:color w:val="auto"/>
                <w:sz w:val="24"/>
                <w:szCs w:val="24"/>
              </w:rPr>
              <w:t>17</w:t>
            </w:r>
            <w:bookmarkEnd w:id="1391"/>
            <w:bookmarkEnd w:id="1392"/>
            <w:bookmarkEnd w:id="1393"/>
            <w:bookmarkEnd w:id="1394"/>
            <w:bookmarkEnd w:id="1395"/>
          </w:p>
        </w:tc>
        <w:tc>
          <w:tcPr>
            <w:tcW w:w="2835" w:type="dxa"/>
            <w:vAlign w:val="center"/>
          </w:tcPr>
          <w:p w14:paraId="2C9C33CB" w14:textId="3CE272FE" w:rsidR="003A3D8C" w:rsidRPr="00524BDD" w:rsidRDefault="003A3D8C" w:rsidP="00524BDD">
            <w:pPr>
              <w:pStyle w:val="NoSpacing"/>
              <w:rPr>
                <w:rStyle w:val="Heading2Char"/>
                <w:rFonts w:ascii="Times New Roman" w:hAnsi="Times New Roman" w:cs="Times New Roman"/>
                <w:b w:val="0"/>
                <w:color w:val="auto"/>
                <w:sz w:val="24"/>
                <w:szCs w:val="24"/>
              </w:rPr>
            </w:pPr>
            <w:bookmarkStart w:id="1396" w:name="_Toc393745005"/>
            <w:bookmarkStart w:id="1397" w:name="_Toc393747389"/>
            <w:bookmarkStart w:id="1398" w:name="_Toc393895356"/>
            <w:bookmarkStart w:id="1399" w:name="_Toc393895949"/>
            <w:bookmarkStart w:id="1400" w:name="_Toc393897733"/>
            <w:proofErr w:type="spellStart"/>
            <w:r w:rsidRPr="00524BDD">
              <w:rPr>
                <w:rStyle w:val="Heading2Char"/>
                <w:rFonts w:ascii="Times New Roman" w:hAnsi="Times New Roman" w:cs="Times New Roman"/>
                <w:b w:val="0"/>
                <w:color w:val="auto"/>
                <w:sz w:val="24"/>
                <w:szCs w:val="24"/>
              </w:rPr>
              <w:t>get_p_calendar</w:t>
            </w:r>
            <w:bookmarkEnd w:id="1396"/>
            <w:bookmarkEnd w:id="1397"/>
            <w:bookmarkEnd w:id="1398"/>
            <w:bookmarkEnd w:id="1399"/>
            <w:bookmarkEnd w:id="1400"/>
            <w:proofErr w:type="spellEnd"/>
          </w:p>
        </w:tc>
        <w:tc>
          <w:tcPr>
            <w:tcW w:w="2409" w:type="dxa"/>
            <w:vAlign w:val="center"/>
          </w:tcPr>
          <w:p w14:paraId="7F7BB0B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01" w:name="_Toc393745006"/>
            <w:bookmarkStart w:id="1402" w:name="_Toc393747390"/>
            <w:bookmarkStart w:id="1403" w:name="_Toc393895357"/>
            <w:bookmarkStart w:id="1404" w:name="_Toc393895950"/>
            <w:bookmarkStart w:id="1405" w:name="_Toc393897734"/>
            <w:r w:rsidRPr="00524BDD">
              <w:rPr>
                <w:rStyle w:val="Heading2Char"/>
                <w:rFonts w:ascii="Times New Roman" w:hAnsi="Times New Roman" w:cs="Times New Roman"/>
                <w:b w:val="0"/>
                <w:color w:val="auto"/>
                <w:sz w:val="24"/>
                <w:szCs w:val="24"/>
              </w:rPr>
              <w:t>Method uses to get all appointments’ data from database</w:t>
            </w:r>
            <w:bookmarkEnd w:id="1401"/>
            <w:bookmarkEnd w:id="1402"/>
            <w:bookmarkEnd w:id="1403"/>
            <w:bookmarkEnd w:id="1404"/>
            <w:bookmarkEnd w:id="1405"/>
          </w:p>
        </w:tc>
        <w:tc>
          <w:tcPr>
            <w:tcW w:w="2127" w:type="dxa"/>
            <w:vAlign w:val="center"/>
          </w:tcPr>
          <w:p w14:paraId="47371846" w14:textId="582F7C88"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06" w:name="_Toc393745007"/>
            <w:bookmarkStart w:id="1407" w:name="_Toc393747391"/>
            <w:bookmarkStart w:id="1408" w:name="_Toc393895358"/>
            <w:bookmarkStart w:id="1409" w:name="_Toc393895951"/>
            <w:bookmarkStart w:id="1410" w:name="_Toc393897735"/>
            <w:r w:rsidRPr="00524BDD">
              <w:rPr>
                <w:rStyle w:val="Heading2Char"/>
                <w:rFonts w:ascii="Times New Roman" w:hAnsi="Times New Roman" w:cs="Times New Roman"/>
                <w:b w:val="0"/>
                <w:color w:val="auto"/>
                <w:sz w:val="24"/>
                <w:szCs w:val="24"/>
              </w:rPr>
              <w:t>-</w:t>
            </w:r>
            <w:bookmarkEnd w:id="1406"/>
            <w:bookmarkEnd w:id="1407"/>
            <w:bookmarkEnd w:id="1408"/>
            <w:bookmarkEnd w:id="1409"/>
            <w:bookmarkEnd w:id="1410"/>
          </w:p>
        </w:tc>
        <w:tc>
          <w:tcPr>
            <w:tcW w:w="1337" w:type="dxa"/>
            <w:vAlign w:val="center"/>
          </w:tcPr>
          <w:p w14:paraId="2E3C7820" w14:textId="0631678B"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11" w:name="_Toc393745008"/>
            <w:bookmarkStart w:id="1412" w:name="_Toc393747392"/>
            <w:bookmarkStart w:id="1413" w:name="_Toc393895359"/>
            <w:bookmarkStart w:id="1414" w:name="_Toc393895952"/>
            <w:bookmarkStart w:id="1415" w:name="_Toc393897736"/>
            <w:r w:rsidRPr="00524BDD">
              <w:rPr>
                <w:rStyle w:val="Heading2Char"/>
                <w:rFonts w:ascii="Times New Roman" w:hAnsi="Times New Roman" w:cs="Times New Roman"/>
                <w:b w:val="0"/>
                <w:color w:val="auto"/>
                <w:sz w:val="24"/>
                <w:szCs w:val="24"/>
              </w:rPr>
              <w:t>Array[]</w:t>
            </w:r>
            <w:bookmarkEnd w:id="1411"/>
            <w:bookmarkEnd w:id="1412"/>
            <w:bookmarkEnd w:id="1413"/>
            <w:bookmarkEnd w:id="1414"/>
            <w:bookmarkEnd w:id="1415"/>
          </w:p>
        </w:tc>
      </w:tr>
      <w:tr w:rsidR="00607B69" w:rsidRPr="00524BDD" w14:paraId="523F7E21" w14:textId="5D148CC4" w:rsidTr="004644AC">
        <w:tblPrEx>
          <w:tblLook w:val="0000" w:firstRow="0" w:lastRow="0" w:firstColumn="0" w:lastColumn="0" w:noHBand="0" w:noVBand="0"/>
        </w:tblPrEx>
        <w:trPr>
          <w:trHeight w:val="554"/>
        </w:trPr>
        <w:tc>
          <w:tcPr>
            <w:tcW w:w="534" w:type="dxa"/>
            <w:vAlign w:val="center"/>
          </w:tcPr>
          <w:p w14:paraId="68309ED7"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16" w:name="_Toc393745009"/>
            <w:bookmarkStart w:id="1417" w:name="_Toc393747393"/>
            <w:bookmarkStart w:id="1418" w:name="_Toc393895360"/>
            <w:bookmarkStart w:id="1419" w:name="_Toc393895953"/>
            <w:bookmarkStart w:id="1420" w:name="_Toc393897737"/>
            <w:r w:rsidRPr="00524BDD">
              <w:rPr>
                <w:rStyle w:val="Heading2Char"/>
                <w:rFonts w:ascii="Times New Roman" w:hAnsi="Times New Roman" w:cs="Times New Roman"/>
                <w:b w:val="0"/>
                <w:color w:val="auto"/>
                <w:sz w:val="24"/>
                <w:szCs w:val="24"/>
              </w:rPr>
              <w:t>18</w:t>
            </w:r>
            <w:bookmarkEnd w:id="1416"/>
            <w:bookmarkEnd w:id="1417"/>
            <w:bookmarkEnd w:id="1418"/>
            <w:bookmarkEnd w:id="1419"/>
            <w:bookmarkEnd w:id="1420"/>
          </w:p>
        </w:tc>
        <w:tc>
          <w:tcPr>
            <w:tcW w:w="2835" w:type="dxa"/>
            <w:vAlign w:val="center"/>
          </w:tcPr>
          <w:p w14:paraId="2C4A8DAD" w14:textId="1319C70A" w:rsidR="003A3D8C" w:rsidRPr="00524BDD" w:rsidRDefault="003A3D8C" w:rsidP="00524BDD">
            <w:pPr>
              <w:pStyle w:val="NoSpacing"/>
              <w:rPr>
                <w:rStyle w:val="Heading2Char"/>
                <w:rFonts w:ascii="Times New Roman" w:hAnsi="Times New Roman" w:cs="Times New Roman"/>
                <w:b w:val="0"/>
                <w:color w:val="auto"/>
                <w:sz w:val="24"/>
                <w:szCs w:val="24"/>
              </w:rPr>
            </w:pPr>
            <w:bookmarkStart w:id="1421" w:name="_Toc393745010"/>
            <w:bookmarkStart w:id="1422" w:name="_Toc393747394"/>
            <w:bookmarkStart w:id="1423" w:name="_Toc393895361"/>
            <w:bookmarkStart w:id="1424" w:name="_Toc393895954"/>
            <w:bookmarkStart w:id="1425" w:name="_Toc393897738"/>
            <w:proofErr w:type="spellStart"/>
            <w:r w:rsidRPr="00524BDD">
              <w:rPr>
                <w:rStyle w:val="Heading2Char"/>
                <w:rFonts w:ascii="Times New Roman" w:hAnsi="Times New Roman" w:cs="Times New Roman"/>
                <w:b w:val="0"/>
                <w:color w:val="auto"/>
                <w:sz w:val="24"/>
                <w:szCs w:val="24"/>
              </w:rPr>
              <w:t>get_d_calendar</w:t>
            </w:r>
            <w:bookmarkEnd w:id="1421"/>
            <w:bookmarkEnd w:id="1422"/>
            <w:bookmarkEnd w:id="1423"/>
            <w:bookmarkEnd w:id="1424"/>
            <w:bookmarkEnd w:id="1425"/>
            <w:proofErr w:type="spellEnd"/>
          </w:p>
        </w:tc>
        <w:tc>
          <w:tcPr>
            <w:tcW w:w="2409" w:type="dxa"/>
            <w:vAlign w:val="center"/>
          </w:tcPr>
          <w:p w14:paraId="4329EB15" w14:textId="77777777" w:rsidR="003A3D8C" w:rsidRPr="00524BDD" w:rsidRDefault="003A3D8C" w:rsidP="00524BDD">
            <w:pPr>
              <w:pStyle w:val="NoSpacing"/>
              <w:rPr>
                <w:rStyle w:val="Heading2Char"/>
                <w:rFonts w:ascii="Times New Roman" w:hAnsi="Times New Roman" w:cs="Times New Roman"/>
                <w:b w:val="0"/>
                <w:color w:val="auto"/>
                <w:sz w:val="24"/>
                <w:szCs w:val="24"/>
              </w:rPr>
            </w:pPr>
            <w:bookmarkStart w:id="1426" w:name="_Toc393745011"/>
            <w:bookmarkStart w:id="1427" w:name="_Toc393747395"/>
            <w:bookmarkStart w:id="1428" w:name="_Toc393895362"/>
            <w:bookmarkStart w:id="1429" w:name="_Toc393895955"/>
            <w:bookmarkStart w:id="1430" w:name="_Toc393897739"/>
            <w:r w:rsidRPr="00524BDD">
              <w:rPr>
                <w:rStyle w:val="Heading2Char"/>
                <w:rFonts w:ascii="Times New Roman" w:hAnsi="Times New Roman" w:cs="Times New Roman"/>
                <w:b w:val="0"/>
                <w:color w:val="auto"/>
                <w:sz w:val="24"/>
                <w:szCs w:val="24"/>
              </w:rPr>
              <w:t>Method uses to get all appointments’ data from database</w:t>
            </w:r>
            <w:bookmarkEnd w:id="1426"/>
            <w:bookmarkEnd w:id="1427"/>
            <w:bookmarkEnd w:id="1428"/>
            <w:bookmarkEnd w:id="1429"/>
            <w:bookmarkEnd w:id="1430"/>
          </w:p>
        </w:tc>
        <w:tc>
          <w:tcPr>
            <w:tcW w:w="2127" w:type="dxa"/>
            <w:vAlign w:val="center"/>
          </w:tcPr>
          <w:p w14:paraId="3A2C582D" w14:textId="30C944D9"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1" w:name="_Toc393745012"/>
            <w:bookmarkStart w:id="1432" w:name="_Toc393747396"/>
            <w:bookmarkStart w:id="1433" w:name="_Toc393895363"/>
            <w:bookmarkStart w:id="1434" w:name="_Toc393895956"/>
            <w:bookmarkStart w:id="1435" w:name="_Toc393897740"/>
            <w:r w:rsidRPr="00524BDD">
              <w:rPr>
                <w:rStyle w:val="Heading2Char"/>
                <w:rFonts w:ascii="Times New Roman" w:hAnsi="Times New Roman" w:cs="Times New Roman"/>
                <w:b w:val="0"/>
                <w:color w:val="auto"/>
                <w:sz w:val="24"/>
                <w:szCs w:val="24"/>
              </w:rPr>
              <w:t>-</w:t>
            </w:r>
            <w:bookmarkEnd w:id="1431"/>
            <w:bookmarkEnd w:id="1432"/>
            <w:bookmarkEnd w:id="1433"/>
            <w:bookmarkEnd w:id="1434"/>
            <w:bookmarkEnd w:id="1435"/>
          </w:p>
        </w:tc>
        <w:tc>
          <w:tcPr>
            <w:tcW w:w="1337" w:type="dxa"/>
            <w:vAlign w:val="center"/>
          </w:tcPr>
          <w:p w14:paraId="786929A5" w14:textId="305DFA17" w:rsidR="003A3D8C" w:rsidRPr="00524BDD" w:rsidRDefault="00AC2858" w:rsidP="00D03214">
            <w:pPr>
              <w:pStyle w:val="NoSpacing"/>
              <w:jc w:val="center"/>
              <w:rPr>
                <w:rStyle w:val="Heading2Char"/>
                <w:rFonts w:ascii="Times New Roman" w:hAnsi="Times New Roman" w:cs="Times New Roman"/>
                <w:b w:val="0"/>
                <w:color w:val="auto"/>
                <w:sz w:val="24"/>
                <w:szCs w:val="24"/>
              </w:rPr>
            </w:pPr>
            <w:bookmarkStart w:id="1436" w:name="_Toc393745013"/>
            <w:bookmarkStart w:id="1437" w:name="_Toc393747397"/>
            <w:bookmarkStart w:id="1438" w:name="_Toc393895364"/>
            <w:bookmarkStart w:id="1439" w:name="_Toc393895957"/>
            <w:bookmarkStart w:id="1440" w:name="_Toc393897741"/>
            <w:r w:rsidRPr="00524BDD">
              <w:rPr>
                <w:rStyle w:val="Heading2Char"/>
                <w:rFonts w:ascii="Times New Roman" w:hAnsi="Times New Roman" w:cs="Times New Roman"/>
                <w:b w:val="0"/>
                <w:color w:val="auto"/>
                <w:sz w:val="24"/>
                <w:szCs w:val="24"/>
              </w:rPr>
              <w:t>Array[]</w:t>
            </w:r>
            <w:bookmarkEnd w:id="1436"/>
            <w:bookmarkEnd w:id="1437"/>
            <w:bookmarkEnd w:id="1438"/>
            <w:bookmarkEnd w:id="1439"/>
            <w:bookmarkEnd w:id="1440"/>
          </w:p>
        </w:tc>
      </w:tr>
      <w:tr w:rsidR="00EA1171" w:rsidRPr="00524BDD" w14:paraId="040A3323" w14:textId="77777777" w:rsidTr="004644AC">
        <w:tblPrEx>
          <w:tblLook w:val="0000" w:firstRow="0" w:lastRow="0" w:firstColumn="0" w:lastColumn="0" w:noHBand="0" w:noVBand="0"/>
        </w:tblPrEx>
        <w:trPr>
          <w:trHeight w:val="554"/>
        </w:trPr>
        <w:tc>
          <w:tcPr>
            <w:tcW w:w="534" w:type="dxa"/>
            <w:vAlign w:val="center"/>
          </w:tcPr>
          <w:p w14:paraId="7650D9FF" w14:textId="58767DC5" w:rsidR="00EA1171" w:rsidRPr="00524BDD"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19</w:t>
            </w:r>
          </w:p>
        </w:tc>
        <w:tc>
          <w:tcPr>
            <w:tcW w:w="2835" w:type="dxa"/>
            <w:vAlign w:val="center"/>
          </w:tcPr>
          <w:p w14:paraId="16C7F9B6" w14:textId="54C3C7CE"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checkDuplicate_p</w:t>
            </w:r>
            <w:proofErr w:type="spellEnd"/>
          </w:p>
        </w:tc>
        <w:tc>
          <w:tcPr>
            <w:tcW w:w="2409" w:type="dxa"/>
            <w:vAlign w:val="center"/>
          </w:tcPr>
          <w:p w14:paraId="10C36827" w14:textId="75D5107C"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patientID</w:t>
            </w:r>
            <w:proofErr w:type="spellEnd"/>
            <w:r w:rsidRPr="004644AC">
              <w:rPr>
                <w:rStyle w:val="Heading2Char"/>
                <w:rFonts w:ascii="Times New Roman" w:hAnsi="Times New Roman" w:cs="Times New Roman"/>
                <w:b w:val="0"/>
                <w:color w:val="auto"/>
                <w:sz w:val="24"/>
                <w:szCs w:val="24"/>
                <w:highlight w:val="yellow"/>
              </w:rPr>
              <w:t xml:space="preserve"> is duplicate or not</w:t>
            </w:r>
          </w:p>
        </w:tc>
        <w:tc>
          <w:tcPr>
            <w:tcW w:w="2127" w:type="dxa"/>
            <w:vAlign w:val="center"/>
          </w:tcPr>
          <w:p w14:paraId="337F5A04" w14:textId="09E65F69"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patientID:varchar</w:t>
            </w:r>
            <w:proofErr w:type="spellEnd"/>
          </w:p>
        </w:tc>
        <w:tc>
          <w:tcPr>
            <w:tcW w:w="1337" w:type="dxa"/>
            <w:vAlign w:val="center"/>
          </w:tcPr>
          <w:p w14:paraId="37AD079F" w14:textId="65E6E41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EA1171" w:rsidRPr="00524BDD" w14:paraId="1B59A1C9" w14:textId="77777777" w:rsidTr="004644AC">
        <w:tblPrEx>
          <w:tblLook w:val="0000" w:firstRow="0" w:lastRow="0" w:firstColumn="0" w:lastColumn="0" w:noHBand="0" w:noVBand="0"/>
        </w:tblPrEx>
        <w:trPr>
          <w:trHeight w:val="416"/>
        </w:trPr>
        <w:tc>
          <w:tcPr>
            <w:tcW w:w="534" w:type="dxa"/>
            <w:vAlign w:val="center"/>
          </w:tcPr>
          <w:p w14:paraId="3F634BCF" w14:textId="58A04DD8"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20</w:t>
            </w:r>
          </w:p>
        </w:tc>
        <w:tc>
          <w:tcPr>
            <w:tcW w:w="2835" w:type="dxa"/>
            <w:vAlign w:val="center"/>
          </w:tcPr>
          <w:p w14:paraId="5F601A5D" w14:textId="18D74FA8"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checkDuplicate_d</w:t>
            </w:r>
            <w:proofErr w:type="spellEnd"/>
          </w:p>
        </w:tc>
        <w:tc>
          <w:tcPr>
            <w:tcW w:w="2409" w:type="dxa"/>
            <w:vAlign w:val="center"/>
          </w:tcPr>
          <w:p w14:paraId="04E05DA5" w14:textId="32AF11A4"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dentistID</w:t>
            </w:r>
            <w:proofErr w:type="spellEnd"/>
            <w:r w:rsidRPr="004644AC">
              <w:rPr>
                <w:rStyle w:val="Heading2Char"/>
                <w:rFonts w:ascii="Times New Roman" w:hAnsi="Times New Roman" w:cs="Times New Roman"/>
                <w:b w:val="0"/>
                <w:color w:val="auto"/>
                <w:sz w:val="24"/>
                <w:szCs w:val="24"/>
                <w:highlight w:val="yellow"/>
              </w:rPr>
              <w:t xml:space="preserve"> is </w:t>
            </w:r>
            <w:r w:rsidRPr="004644AC">
              <w:rPr>
                <w:rStyle w:val="Heading2Char"/>
                <w:rFonts w:ascii="Times New Roman" w:hAnsi="Times New Roman" w:cs="Times New Roman"/>
                <w:b w:val="0"/>
                <w:color w:val="auto"/>
                <w:sz w:val="24"/>
                <w:szCs w:val="24"/>
                <w:highlight w:val="yellow"/>
              </w:rPr>
              <w:lastRenderedPageBreak/>
              <w:t>duplicate or not</w:t>
            </w:r>
          </w:p>
        </w:tc>
        <w:tc>
          <w:tcPr>
            <w:tcW w:w="2127" w:type="dxa"/>
            <w:vAlign w:val="center"/>
          </w:tcPr>
          <w:p w14:paraId="2E754016" w14:textId="75860F27"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lastRenderedPageBreak/>
              <w:t>$</w:t>
            </w:r>
            <w:proofErr w:type="spellStart"/>
            <w:r w:rsidRPr="004644AC">
              <w:rPr>
                <w:rStyle w:val="Heading2Char"/>
                <w:rFonts w:ascii="Times New Roman" w:hAnsi="Times New Roman" w:cs="Times New Roman"/>
                <w:b w:val="0"/>
                <w:color w:val="auto"/>
                <w:sz w:val="24"/>
                <w:szCs w:val="24"/>
                <w:highlight w:val="yellow"/>
              </w:rPr>
              <w:t>dentistID:varchar</w:t>
            </w:r>
            <w:proofErr w:type="spellEnd"/>
          </w:p>
        </w:tc>
        <w:tc>
          <w:tcPr>
            <w:tcW w:w="1337" w:type="dxa"/>
            <w:vAlign w:val="center"/>
          </w:tcPr>
          <w:p w14:paraId="632847DC" w14:textId="62A34141"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EA1171" w:rsidRPr="00524BDD" w14:paraId="2E49F718" w14:textId="77777777" w:rsidTr="004644AC">
        <w:tblPrEx>
          <w:tblLook w:val="0000" w:firstRow="0" w:lastRow="0" w:firstColumn="0" w:lastColumn="0" w:noHBand="0" w:noVBand="0"/>
        </w:tblPrEx>
        <w:trPr>
          <w:trHeight w:val="554"/>
        </w:trPr>
        <w:tc>
          <w:tcPr>
            <w:tcW w:w="534" w:type="dxa"/>
            <w:vAlign w:val="center"/>
          </w:tcPr>
          <w:p w14:paraId="1D2188AE" w14:textId="6B12ACC3" w:rsidR="00EA1171" w:rsidRDefault="00EA1171"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21</w:t>
            </w:r>
          </w:p>
        </w:tc>
        <w:tc>
          <w:tcPr>
            <w:tcW w:w="2835" w:type="dxa"/>
            <w:vAlign w:val="center"/>
          </w:tcPr>
          <w:p w14:paraId="2A852A91" w14:textId="490E3D02"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checkDuplicate_app_dent</w:t>
            </w:r>
            <w:proofErr w:type="spellEnd"/>
          </w:p>
        </w:tc>
        <w:tc>
          <w:tcPr>
            <w:tcW w:w="2409" w:type="dxa"/>
            <w:vAlign w:val="center"/>
          </w:tcPr>
          <w:p w14:paraId="51BECEB9" w14:textId="458BC399" w:rsidR="00EA1171" w:rsidRPr="004644AC" w:rsidRDefault="00EA1171" w:rsidP="00524BDD">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the </w:t>
            </w:r>
            <w:proofErr w:type="spellStart"/>
            <w:r w:rsidRPr="004644AC">
              <w:rPr>
                <w:rStyle w:val="Heading2Char"/>
                <w:rFonts w:ascii="Times New Roman" w:hAnsi="Times New Roman" w:cs="Times New Roman"/>
                <w:b w:val="0"/>
                <w:color w:val="auto"/>
                <w:sz w:val="24"/>
                <w:szCs w:val="24"/>
                <w:highlight w:val="yellow"/>
              </w:rPr>
              <w:t>dentistID</w:t>
            </w:r>
            <w:proofErr w:type="spellEnd"/>
            <w:r w:rsidRPr="004644AC">
              <w:rPr>
                <w:rStyle w:val="Heading2Char"/>
                <w:rFonts w:ascii="Times New Roman" w:hAnsi="Times New Roman" w:cs="Times New Roman"/>
                <w:b w:val="0"/>
                <w:color w:val="auto"/>
                <w:sz w:val="24"/>
                <w:szCs w:val="24"/>
                <w:highlight w:val="yellow"/>
              </w:rPr>
              <w:t xml:space="preserve"> is duplicate </w:t>
            </w:r>
            <w:r w:rsidR="004644AC" w:rsidRPr="004644AC">
              <w:rPr>
                <w:rStyle w:val="Heading2Char"/>
                <w:rFonts w:ascii="Times New Roman" w:hAnsi="Times New Roman" w:cs="Times New Roman"/>
                <w:b w:val="0"/>
                <w:color w:val="auto"/>
                <w:sz w:val="24"/>
                <w:szCs w:val="24"/>
                <w:highlight w:val="yellow"/>
              </w:rPr>
              <w:t xml:space="preserve">in appointment table </w:t>
            </w:r>
            <w:r w:rsidRPr="004644AC">
              <w:rPr>
                <w:rStyle w:val="Heading2Char"/>
                <w:rFonts w:ascii="Times New Roman" w:hAnsi="Times New Roman" w:cs="Times New Roman"/>
                <w:b w:val="0"/>
                <w:color w:val="auto"/>
                <w:sz w:val="24"/>
                <w:szCs w:val="24"/>
                <w:highlight w:val="yellow"/>
              </w:rPr>
              <w:t>or not</w:t>
            </w:r>
          </w:p>
        </w:tc>
        <w:tc>
          <w:tcPr>
            <w:tcW w:w="2127" w:type="dxa"/>
            <w:vAlign w:val="center"/>
          </w:tcPr>
          <w:p w14:paraId="200D6514" w14:textId="12585770"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dentistID:varchar</w:t>
            </w:r>
            <w:proofErr w:type="spellEnd"/>
          </w:p>
        </w:tc>
        <w:tc>
          <w:tcPr>
            <w:tcW w:w="1337" w:type="dxa"/>
            <w:vAlign w:val="center"/>
          </w:tcPr>
          <w:p w14:paraId="3CEB69E3" w14:textId="621F1045" w:rsidR="00EA1171" w:rsidRPr="004644AC" w:rsidRDefault="00EA1171"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4644AC" w:rsidRPr="00524BDD" w14:paraId="1B05D668" w14:textId="77777777" w:rsidTr="004644AC">
        <w:tblPrEx>
          <w:tblLook w:val="0000" w:firstRow="0" w:lastRow="0" w:firstColumn="0" w:lastColumn="0" w:noHBand="0" w:noVBand="0"/>
        </w:tblPrEx>
        <w:trPr>
          <w:trHeight w:val="554"/>
        </w:trPr>
        <w:tc>
          <w:tcPr>
            <w:tcW w:w="534" w:type="dxa"/>
            <w:vAlign w:val="center"/>
          </w:tcPr>
          <w:p w14:paraId="4B96C499" w14:textId="477C0D0E"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22</w:t>
            </w:r>
          </w:p>
        </w:tc>
        <w:tc>
          <w:tcPr>
            <w:tcW w:w="2835" w:type="dxa"/>
            <w:vAlign w:val="center"/>
          </w:tcPr>
          <w:p w14:paraId="72010B01" w14:textId="2548B43A"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checkDuplicate_app_date</w:t>
            </w:r>
            <w:proofErr w:type="spellEnd"/>
          </w:p>
        </w:tc>
        <w:tc>
          <w:tcPr>
            <w:tcW w:w="2409" w:type="dxa"/>
            <w:vAlign w:val="center"/>
          </w:tcPr>
          <w:p w14:paraId="2D101502" w14:textId="079FBF25"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w:t>
            </w:r>
            <w:r w:rsidRPr="004644AC">
              <w:rPr>
                <w:rStyle w:val="Heading2Char"/>
                <w:rFonts w:ascii="Times New Roman" w:hAnsi="Times New Roman" w:cs="Times New Roman"/>
                <w:b w:val="0"/>
                <w:color w:val="auto"/>
                <w:sz w:val="24"/>
                <w:szCs w:val="24"/>
                <w:highlight w:val="yellow"/>
              </w:rPr>
              <w:t xml:space="preserve">there are duplicate date in </w:t>
            </w:r>
            <w:r w:rsidRPr="004644AC">
              <w:rPr>
                <w:rStyle w:val="Heading2Char"/>
                <w:rFonts w:ascii="Times New Roman" w:hAnsi="Times New Roman" w:cs="Times New Roman"/>
                <w:b w:val="0"/>
                <w:color w:val="auto"/>
                <w:sz w:val="24"/>
                <w:szCs w:val="24"/>
                <w:highlight w:val="yellow"/>
              </w:rPr>
              <w:t>appointment table or not</w:t>
            </w:r>
          </w:p>
        </w:tc>
        <w:tc>
          <w:tcPr>
            <w:tcW w:w="2127" w:type="dxa"/>
            <w:vAlign w:val="center"/>
          </w:tcPr>
          <w:p w14:paraId="5D02BA14" w14:textId="6048AFF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aDate:date</w:t>
            </w:r>
            <w:proofErr w:type="spellEnd"/>
          </w:p>
        </w:tc>
        <w:tc>
          <w:tcPr>
            <w:tcW w:w="1337" w:type="dxa"/>
            <w:vAlign w:val="center"/>
          </w:tcPr>
          <w:p w14:paraId="4CA96EA0" w14:textId="36403133"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r w:rsidR="004644AC" w:rsidRPr="00524BDD" w14:paraId="02D3CDE1" w14:textId="77777777" w:rsidTr="004644AC">
        <w:tblPrEx>
          <w:tblLook w:val="0000" w:firstRow="0" w:lastRow="0" w:firstColumn="0" w:lastColumn="0" w:noHBand="0" w:noVBand="0"/>
        </w:tblPrEx>
        <w:trPr>
          <w:trHeight w:val="554"/>
        </w:trPr>
        <w:tc>
          <w:tcPr>
            <w:tcW w:w="534" w:type="dxa"/>
            <w:vAlign w:val="center"/>
          </w:tcPr>
          <w:p w14:paraId="66B7B173" w14:textId="128DD48F" w:rsidR="004644AC" w:rsidRDefault="004644AC" w:rsidP="00524BDD">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23</w:t>
            </w:r>
          </w:p>
        </w:tc>
        <w:tc>
          <w:tcPr>
            <w:tcW w:w="2835" w:type="dxa"/>
            <w:vAlign w:val="center"/>
          </w:tcPr>
          <w:p w14:paraId="301F6CCF" w14:textId="66201EAF" w:rsidR="004644AC" w:rsidRPr="004644AC" w:rsidRDefault="004644AC" w:rsidP="00524BDD">
            <w:pPr>
              <w:pStyle w:val="NoSpacing"/>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checkDuplicate_app_time</w:t>
            </w:r>
            <w:proofErr w:type="spellEnd"/>
          </w:p>
        </w:tc>
        <w:tc>
          <w:tcPr>
            <w:tcW w:w="2409" w:type="dxa"/>
            <w:vAlign w:val="center"/>
          </w:tcPr>
          <w:p w14:paraId="409E077B" w14:textId="12AE2EF8" w:rsidR="004644AC" w:rsidRPr="004644AC" w:rsidRDefault="004644AC" w:rsidP="004644AC">
            <w:pPr>
              <w:pStyle w:val="NoSpacing"/>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 xml:space="preserve">Method uses to check that </w:t>
            </w:r>
            <w:r w:rsidRPr="004644AC">
              <w:rPr>
                <w:rStyle w:val="Heading2Char"/>
                <w:rFonts w:ascii="Times New Roman" w:hAnsi="Times New Roman" w:cs="Times New Roman"/>
                <w:b w:val="0"/>
                <w:color w:val="auto"/>
                <w:sz w:val="24"/>
                <w:szCs w:val="24"/>
                <w:highlight w:val="yellow"/>
              </w:rPr>
              <w:t xml:space="preserve">there are duplicate time </w:t>
            </w:r>
            <w:r w:rsidRPr="004644AC">
              <w:rPr>
                <w:rStyle w:val="Heading2Char"/>
                <w:rFonts w:ascii="Times New Roman" w:hAnsi="Times New Roman" w:cs="Times New Roman"/>
                <w:b w:val="0"/>
                <w:color w:val="auto"/>
                <w:sz w:val="24"/>
                <w:szCs w:val="24"/>
                <w:highlight w:val="yellow"/>
              </w:rPr>
              <w:t>in appointment table or not</w:t>
            </w:r>
          </w:p>
        </w:tc>
        <w:tc>
          <w:tcPr>
            <w:tcW w:w="2127" w:type="dxa"/>
            <w:vAlign w:val="center"/>
          </w:tcPr>
          <w:p w14:paraId="0991E210" w14:textId="3F4CA2EE" w:rsidR="004644AC" w:rsidRPr="004644AC" w:rsidRDefault="004644AC" w:rsidP="004644AC">
            <w:pPr>
              <w:pStyle w:val="NoSpacing"/>
              <w:jc w:val="center"/>
              <w:rPr>
                <w:rStyle w:val="Heading2Char"/>
                <w:rFonts w:ascii="Times New Roman" w:hAnsi="Times New Roman" w:cs="Times New Roman"/>
                <w:b w:val="0"/>
                <w:color w:val="auto"/>
                <w:sz w:val="24"/>
                <w:szCs w:val="24"/>
                <w:highlight w:val="yellow"/>
              </w:rPr>
            </w:pPr>
            <w:r w:rsidRPr="004644AC">
              <w:rPr>
                <w:rStyle w:val="Heading2Char"/>
                <w:rFonts w:ascii="Times New Roman" w:hAnsi="Times New Roman" w:cs="Times New Roman"/>
                <w:b w:val="0"/>
                <w:color w:val="auto"/>
                <w:sz w:val="24"/>
                <w:szCs w:val="24"/>
                <w:highlight w:val="yellow"/>
              </w:rPr>
              <w:t>$</w:t>
            </w:r>
            <w:proofErr w:type="spellStart"/>
            <w:r w:rsidRPr="004644AC">
              <w:rPr>
                <w:rStyle w:val="Heading2Char"/>
                <w:rFonts w:ascii="Times New Roman" w:hAnsi="Times New Roman" w:cs="Times New Roman"/>
                <w:b w:val="0"/>
                <w:color w:val="auto"/>
                <w:sz w:val="24"/>
                <w:szCs w:val="24"/>
                <w:highlight w:val="yellow"/>
              </w:rPr>
              <w:t>startTime:time</w:t>
            </w:r>
            <w:proofErr w:type="spellEnd"/>
          </w:p>
        </w:tc>
        <w:tc>
          <w:tcPr>
            <w:tcW w:w="1337" w:type="dxa"/>
            <w:vAlign w:val="center"/>
          </w:tcPr>
          <w:p w14:paraId="3C9A3443" w14:textId="7A135F32" w:rsidR="004644AC" w:rsidRPr="004644AC" w:rsidRDefault="004644AC" w:rsidP="00D03214">
            <w:pPr>
              <w:pStyle w:val="NoSpacing"/>
              <w:jc w:val="center"/>
              <w:rPr>
                <w:rStyle w:val="Heading2Char"/>
                <w:rFonts w:ascii="Times New Roman" w:hAnsi="Times New Roman" w:cs="Times New Roman"/>
                <w:b w:val="0"/>
                <w:color w:val="auto"/>
                <w:sz w:val="24"/>
                <w:szCs w:val="24"/>
                <w:highlight w:val="yellow"/>
              </w:rPr>
            </w:pPr>
            <w:proofErr w:type="spellStart"/>
            <w:r w:rsidRPr="004644AC">
              <w:rPr>
                <w:rStyle w:val="Heading2Char"/>
                <w:rFonts w:ascii="Times New Roman" w:hAnsi="Times New Roman" w:cs="Times New Roman"/>
                <w:b w:val="0"/>
                <w:color w:val="auto"/>
                <w:sz w:val="24"/>
                <w:szCs w:val="24"/>
                <w:highlight w:val="yellow"/>
              </w:rPr>
              <w:t>boolean</w:t>
            </w:r>
            <w:proofErr w:type="spellEnd"/>
          </w:p>
        </w:tc>
      </w:tr>
    </w:tbl>
    <w:p w14:paraId="3B1F198D" w14:textId="77777777" w:rsidR="00B35D92" w:rsidRPr="00607B69" w:rsidRDefault="00B35D92" w:rsidP="00FC6A41">
      <w:pPr>
        <w:pStyle w:val="NoSpacing"/>
        <w:rPr>
          <w:rStyle w:val="Heading2Char"/>
          <w:rFonts w:ascii="Times New Roman" w:hAnsi="Times New Roman" w:cs="Times New Roman"/>
          <w:color w:val="auto"/>
          <w:sz w:val="24"/>
          <w:szCs w:val="24"/>
        </w:rPr>
      </w:pPr>
    </w:p>
    <w:p w14:paraId="271E32B8" w14:textId="77777777" w:rsidR="006E0A2A" w:rsidRDefault="006E0A2A" w:rsidP="00754471">
      <w:pPr>
        <w:rPr>
          <w:rStyle w:val="Heading2Char"/>
          <w:rFonts w:ascii="Times New Roman" w:hAnsi="Times New Roman" w:cs="Times New Roman"/>
          <w:color w:val="auto"/>
          <w:sz w:val="24"/>
          <w:szCs w:val="24"/>
        </w:rPr>
      </w:pPr>
      <w:bookmarkStart w:id="1441" w:name="_Toc393745014"/>
      <w:bookmarkStart w:id="1442" w:name="_Toc393747398"/>
      <w:bookmarkStart w:id="1443" w:name="_Toc393895365"/>
      <w:bookmarkStart w:id="1444" w:name="_Toc393895958"/>
      <w:bookmarkStart w:id="1445" w:name="_Toc393897742"/>
    </w:p>
    <w:p w14:paraId="68A94D9C" w14:textId="77777777" w:rsidR="004644AC" w:rsidRDefault="004644AC" w:rsidP="00754471">
      <w:pPr>
        <w:rPr>
          <w:rStyle w:val="Heading2Char"/>
          <w:rFonts w:ascii="Times New Roman" w:hAnsi="Times New Roman" w:cs="Times New Roman"/>
          <w:color w:val="auto"/>
          <w:sz w:val="24"/>
          <w:szCs w:val="24"/>
        </w:rPr>
      </w:pPr>
    </w:p>
    <w:p w14:paraId="68D69246" w14:textId="77777777" w:rsidR="00ED0827" w:rsidRPr="00607B69" w:rsidRDefault="00ED0827"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t>CD-08</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Officer_Manage</w:t>
      </w:r>
      <w:bookmarkEnd w:id="1441"/>
      <w:bookmarkEnd w:id="1442"/>
      <w:bookmarkEnd w:id="1443"/>
      <w:bookmarkEnd w:id="1444"/>
      <w:bookmarkEnd w:id="1445"/>
      <w:proofErr w:type="spellEnd"/>
    </w:p>
    <w:p w14:paraId="0AB682EA" w14:textId="77777777" w:rsidR="00ED0827" w:rsidRPr="00607B69" w:rsidRDefault="00ED0827" w:rsidP="00754471">
      <w:pPr>
        <w:rPr>
          <w:rStyle w:val="Heading2Char"/>
          <w:rFonts w:ascii="Times New Roman" w:hAnsi="Times New Roman" w:cs="Times New Roman"/>
          <w:color w:val="auto"/>
          <w:sz w:val="24"/>
          <w:szCs w:val="24"/>
        </w:rPr>
      </w:pPr>
    </w:p>
    <w:p w14:paraId="16C90BAC" w14:textId="45A854E2" w:rsidR="00ED0827" w:rsidRPr="00607B69" w:rsidRDefault="00B35D92" w:rsidP="00754471">
      <w:pPr>
        <w:jc w:val="center"/>
        <w:rPr>
          <w:rStyle w:val="Heading2Char"/>
          <w:rFonts w:ascii="Times New Roman" w:hAnsi="Times New Roman" w:cs="Times New Roman"/>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p>
    <w:p w14:paraId="3872B4FE" w14:textId="77777777" w:rsidR="00ED0827" w:rsidRPr="00607B69" w:rsidRDefault="00ED0827" w:rsidP="00754471">
      <w:pPr>
        <w:rPr>
          <w:rStyle w:val="Heading2Char"/>
          <w:rFonts w:ascii="Times New Roman" w:hAnsi="Times New Roman" w:cs="Times New Roman"/>
          <w:color w:val="auto"/>
          <w:sz w:val="24"/>
          <w:szCs w:val="24"/>
        </w:rPr>
      </w:pPr>
    </w:p>
    <w:p w14:paraId="239637B6" w14:textId="77777777" w:rsidR="00ED0827" w:rsidRPr="00607B69" w:rsidRDefault="00ED0827" w:rsidP="00754471">
      <w:pPr>
        <w:rPr>
          <w:rStyle w:val="Heading2Char"/>
          <w:rFonts w:ascii="Times New Roman" w:hAnsi="Times New Roman" w:cs="Times New Roman"/>
          <w:color w:val="auto"/>
          <w:sz w:val="24"/>
          <w:szCs w:val="24"/>
        </w:rPr>
      </w:pPr>
      <w:bookmarkStart w:id="1446" w:name="_Toc393745015"/>
      <w:bookmarkStart w:id="1447" w:name="_Toc393747399"/>
      <w:bookmarkStart w:id="1448" w:name="_Toc393895366"/>
      <w:bookmarkStart w:id="1449" w:name="_Toc393895959"/>
      <w:bookmarkStart w:id="1450" w:name="_Toc393897743"/>
      <w:r w:rsidRPr="00607B69">
        <w:rPr>
          <w:rStyle w:val="Heading2Char"/>
          <w:rFonts w:ascii="Times New Roman" w:hAnsi="Times New Roman" w:cs="Times New Roman"/>
          <w:color w:val="auto"/>
          <w:sz w:val="24"/>
          <w:szCs w:val="24"/>
        </w:rPr>
        <w:t>Property</w:t>
      </w:r>
      <w:bookmarkEnd w:id="1446"/>
      <w:bookmarkEnd w:id="1447"/>
      <w:bookmarkEnd w:id="1448"/>
      <w:bookmarkEnd w:id="1449"/>
      <w:bookmarkEnd w:id="1450"/>
    </w:p>
    <w:p w14:paraId="54E406E0" w14:textId="77777777" w:rsidR="00ED0827" w:rsidRPr="00607B69"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34CCCAF9" w14:textId="77777777" w:rsidTr="00524BDD">
        <w:trPr>
          <w:trHeight w:val="218"/>
        </w:trPr>
        <w:tc>
          <w:tcPr>
            <w:tcW w:w="1106" w:type="dxa"/>
            <w:shd w:val="clear" w:color="auto" w:fill="D9D9D9"/>
            <w:vAlign w:val="center"/>
          </w:tcPr>
          <w:p w14:paraId="4AE89D56"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1" w:name="_Toc393745016"/>
            <w:bookmarkStart w:id="1452" w:name="_Toc393747400"/>
            <w:bookmarkStart w:id="1453" w:name="_Toc393895367"/>
            <w:bookmarkStart w:id="1454" w:name="_Toc393895960"/>
            <w:bookmarkStart w:id="1455" w:name="_Toc393897744"/>
            <w:r w:rsidRPr="00607B69">
              <w:rPr>
                <w:rStyle w:val="Heading2Char"/>
                <w:rFonts w:ascii="Times New Roman" w:hAnsi="Times New Roman" w:cs="Times New Roman"/>
                <w:color w:val="auto"/>
                <w:sz w:val="24"/>
                <w:szCs w:val="24"/>
              </w:rPr>
              <w:t>ID</w:t>
            </w:r>
            <w:bookmarkEnd w:id="1451"/>
            <w:bookmarkEnd w:id="1452"/>
            <w:bookmarkEnd w:id="1453"/>
            <w:bookmarkEnd w:id="1454"/>
            <w:bookmarkEnd w:id="1455"/>
          </w:p>
        </w:tc>
        <w:tc>
          <w:tcPr>
            <w:tcW w:w="2562" w:type="dxa"/>
            <w:shd w:val="clear" w:color="auto" w:fill="D9D9D9"/>
            <w:vAlign w:val="center"/>
          </w:tcPr>
          <w:p w14:paraId="58E8BD8A" w14:textId="77777777" w:rsidR="00ED0827" w:rsidRPr="00607B69" w:rsidRDefault="00ED0827" w:rsidP="00524BDD">
            <w:pPr>
              <w:jc w:val="center"/>
              <w:rPr>
                <w:rStyle w:val="Heading2Char"/>
                <w:rFonts w:ascii="Times New Roman" w:hAnsi="Times New Roman" w:cs="Times New Roman"/>
                <w:color w:val="auto"/>
                <w:sz w:val="24"/>
                <w:szCs w:val="24"/>
              </w:rPr>
            </w:pPr>
            <w:bookmarkStart w:id="1456" w:name="_Toc393745017"/>
            <w:bookmarkStart w:id="1457" w:name="_Toc393747401"/>
            <w:bookmarkStart w:id="1458" w:name="_Toc393895368"/>
            <w:bookmarkStart w:id="1459" w:name="_Toc393895961"/>
            <w:bookmarkStart w:id="1460" w:name="_Toc393897745"/>
            <w:r w:rsidRPr="00607B69">
              <w:rPr>
                <w:rStyle w:val="Heading2Char"/>
                <w:rFonts w:ascii="Times New Roman" w:hAnsi="Times New Roman" w:cs="Times New Roman"/>
                <w:color w:val="auto"/>
                <w:sz w:val="24"/>
                <w:szCs w:val="24"/>
              </w:rPr>
              <w:t>Name</w:t>
            </w:r>
            <w:bookmarkEnd w:id="1456"/>
            <w:bookmarkEnd w:id="1457"/>
            <w:bookmarkEnd w:id="1458"/>
            <w:bookmarkEnd w:id="1459"/>
            <w:bookmarkEnd w:id="1460"/>
          </w:p>
        </w:tc>
        <w:tc>
          <w:tcPr>
            <w:tcW w:w="3274" w:type="dxa"/>
            <w:shd w:val="clear" w:color="auto" w:fill="D9D9D9"/>
            <w:vAlign w:val="center"/>
          </w:tcPr>
          <w:p w14:paraId="73BC340B" w14:textId="4562D849" w:rsidR="00ED0827" w:rsidRPr="00607B69" w:rsidRDefault="00ED0827" w:rsidP="00524BDD">
            <w:pPr>
              <w:jc w:val="center"/>
              <w:rPr>
                <w:rStyle w:val="Heading2Char"/>
                <w:rFonts w:ascii="Times New Roman" w:hAnsi="Times New Roman" w:cs="Times New Roman"/>
                <w:color w:val="auto"/>
                <w:sz w:val="24"/>
                <w:szCs w:val="24"/>
              </w:rPr>
            </w:pPr>
            <w:bookmarkStart w:id="1461" w:name="_Toc393745018"/>
            <w:bookmarkStart w:id="1462" w:name="_Toc393747402"/>
            <w:bookmarkStart w:id="1463" w:name="_Toc393895369"/>
            <w:bookmarkStart w:id="1464" w:name="_Toc393895962"/>
            <w:bookmarkStart w:id="1465" w:name="_Toc393897746"/>
            <w:r w:rsidRPr="00607B69">
              <w:rPr>
                <w:rStyle w:val="Heading2Char"/>
                <w:rFonts w:ascii="Times New Roman" w:hAnsi="Times New Roman" w:cs="Times New Roman"/>
                <w:color w:val="auto"/>
                <w:sz w:val="24"/>
                <w:szCs w:val="24"/>
              </w:rPr>
              <w:t>Description</w:t>
            </w:r>
            <w:bookmarkEnd w:id="1461"/>
            <w:bookmarkEnd w:id="1462"/>
            <w:bookmarkEnd w:id="1463"/>
            <w:bookmarkEnd w:id="1464"/>
            <w:bookmarkEnd w:id="1465"/>
          </w:p>
        </w:tc>
        <w:tc>
          <w:tcPr>
            <w:tcW w:w="2340" w:type="dxa"/>
            <w:shd w:val="clear" w:color="auto" w:fill="D9D9D9"/>
            <w:vAlign w:val="center"/>
          </w:tcPr>
          <w:p w14:paraId="16256CD4" w14:textId="77777777" w:rsidR="00ED0827" w:rsidRPr="00607B69" w:rsidRDefault="00ED0827" w:rsidP="00524BDD">
            <w:pPr>
              <w:jc w:val="center"/>
              <w:rPr>
                <w:rStyle w:val="Heading2Char"/>
                <w:rFonts w:ascii="Times New Roman" w:hAnsi="Times New Roman" w:cs="Times New Roman"/>
                <w:color w:val="auto"/>
                <w:sz w:val="24"/>
                <w:szCs w:val="24"/>
              </w:rPr>
            </w:pPr>
            <w:bookmarkStart w:id="1466" w:name="_Toc393745019"/>
            <w:bookmarkStart w:id="1467" w:name="_Toc393747403"/>
            <w:bookmarkStart w:id="1468" w:name="_Toc393895370"/>
            <w:bookmarkStart w:id="1469" w:name="_Toc393895963"/>
            <w:bookmarkStart w:id="1470" w:name="_Toc393897747"/>
            <w:r w:rsidRPr="00607B69">
              <w:rPr>
                <w:rStyle w:val="Heading2Char"/>
                <w:rFonts w:ascii="Times New Roman" w:hAnsi="Times New Roman" w:cs="Times New Roman"/>
                <w:color w:val="auto"/>
                <w:sz w:val="24"/>
                <w:szCs w:val="24"/>
              </w:rPr>
              <w:t>Remark</w:t>
            </w:r>
            <w:bookmarkEnd w:id="1466"/>
            <w:bookmarkEnd w:id="1467"/>
            <w:bookmarkEnd w:id="1468"/>
            <w:bookmarkEnd w:id="1469"/>
            <w:bookmarkEnd w:id="1470"/>
          </w:p>
        </w:tc>
      </w:tr>
      <w:tr w:rsidR="00ED0827" w:rsidRPr="00607B69" w14:paraId="16E5FD97" w14:textId="77777777" w:rsidTr="00524BDD">
        <w:trPr>
          <w:trHeight w:val="221"/>
        </w:trPr>
        <w:tc>
          <w:tcPr>
            <w:tcW w:w="1106" w:type="dxa"/>
            <w:vAlign w:val="center"/>
          </w:tcPr>
          <w:p w14:paraId="2F9370A6"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1" w:name="_Toc393745020"/>
            <w:bookmarkStart w:id="1472" w:name="_Toc393747404"/>
            <w:bookmarkStart w:id="1473" w:name="_Toc393895371"/>
            <w:bookmarkStart w:id="1474" w:name="_Toc393895964"/>
            <w:bookmarkStart w:id="1475" w:name="_Toc393897748"/>
            <w:r w:rsidRPr="00607B69">
              <w:rPr>
                <w:rStyle w:val="Heading2Char"/>
                <w:rFonts w:ascii="Times New Roman" w:hAnsi="Times New Roman" w:cs="Times New Roman"/>
                <w:b w:val="0"/>
                <w:color w:val="auto"/>
                <w:sz w:val="24"/>
                <w:szCs w:val="24"/>
              </w:rPr>
              <w:t>-</w:t>
            </w:r>
            <w:bookmarkEnd w:id="1471"/>
            <w:bookmarkEnd w:id="1472"/>
            <w:bookmarkEnd w:id="1473"/>
            <w:bookmarkEnd w:id="1474"/>
            <w:bookmarkEnd w:id="1475"/>
          </w:p>
        </w:tc>
        <w:tc>
          <w:tcPr>
            <w:tcW w:w="2562" w:type="dxa"/>
            <w:vAlign w:val="center"/>
          </w:tcPr>
          <w:p w14:paraId="46556101"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76" w:name="_Toc393745021"/>
            <w:bookmarkStart w:id="1477" w:name="_Toc393747405"/>
            <w:bookmarkStart w:id="1478" w:name="_Toc393895372"/>
            <w:bookmarkStart w:id="1479" w:name="_Toc393895965"/>
            <w:bookmarkStart w:id="1480" w:name="_Toc393897749"/>
            <w:r w:rsidRPr="00607B69">
              <w:rPr>
                <w:rStyle w:val="Heading2Char"/>
                <w:rFonts w:ascii="Times New Roman" w:hAnsi="Times New Roman" w:cs="Times New Roman"/>
                <w:b w:val="0"/>
                <w:color w:val="auto"/>
                <w:sz w:val="24"/>
                <w:szCs w:val="24"/>
              </w:rPr>
              <w:t>-</w:t>
            </w:r>
            <w:bookmarkEnd w:id="1476"/>
            <w:bookmarkEnd w:id="1477"/>
            <w:bookmarkEnd w:id="1478"/>
            <w:bookmarkEnd w:id="1479"/>
            <w:bookmarkEnd w:id="1480"/>
          </w:p>
        </w:tc>
        <w:tc>
          <w:tcPr>
            <w:tcW w:w="3274" w:type="dxa"/>
            <w:vAlign w:val="center"/>
          </w:tcPr>
          <w:p w14:paraId="54772EE4" w14:textId="77777777" w:rsidR="00ED0827" w:rsidRPr="00607B69" w:rsidRDefault="00ED0827" w:rsidP="00524BDD">
            <w:pPr>
              <w:jc w:val="center"/>
              <w:rPr>
                <w:rStyle w:val="Heading2Char"/>
                <w:rFonts w:ascii="Times New Roman" w:eastAsiaTheme="minorHAnsi" w:hAnsi="Times New Roman" w:cs="Times New Roman"/>
                <w:b w:val="0"/>
                <w:bCs w:val="0"/>
                <w:color w:val="auto"/>
                <w:sz w:val="24"/>
                <w:szCs w:val="24"/>
                <w:lang w:bidi="ar-SA"/>
              </w:rPr>
            </w:pPr>
            <w:bookmarkStart w:id="1481" w:name="_Toc393745022"/>
            <w:bookmarkStart w:id="1482" w:name="_Toc393747406"/>
            <w:bookmarkStart w:id="1483" w:name="_Toc393895373"/>
            <w:bookmarkStart w:id="1484" w:name="_Toc393895966"/>
            <w:bookmarkStart w:id="1485" w:name="_Toc393897750"/>
            <w:r w:rsidRPr="00607B69">
              <w:rPr>
                <w:rStyle w:val="Heading2Char"/>
                <w:rFonts w:ascii="Times New Roman" w:eastAsiaTheme="minorHAnsi" w:hAnsi="Times New Roman" w:cs="Times New Roman"/>
                <w:b w:val="0"/>
                <w:bCs w:val="0"/>
                <w:color w:val="auto"/>
                <w:sz w:val="24"/>
                <w:szCs w:val="24"/>
                <w:lang w:bidi="ar-SA"/>
              </w:rPr>
              <w:t>-</w:t>
            </w:r>
            <w:bookmarkEnd w:id="1481"/>
            <w:bookmarkEnd w:id="1482"/>
            <w:bookmarkEnd w:id="1483"/>
            <w:bookmarkEnd w:id="1484"/>
            <w:bookmarkEnd w:id="1485"/>
          </w:p>
        </w:tc>
        <w:tc>
          <w:tcPr>
            <w:tcW w:w="2340" w:type="dxa"/>
            <w:vAlign w:val="center"/>
          </w:tcPr>
          <w:p w14:paraId="7B4EBE43" w14:textId="77777777" w:rsidR="00ED0827" w:rsidRPr="00607B69" w:rsidRDefault="00ED0827" w:rsidP="00524BDD">
            <w:pPr>
              <w:jc w:val="center"/>
              <w:rPr>
                <w:rStyle w:val="Heading2Char"/>
                <w:rFonts w:ascii="Times New Roman" w:hAnsi="Times New Roman" w:cs="Times New Roman"/>
                <w:b w:val="0"/>
                <w:color w:val="auto"/>
                <w:sz w:val="24"/>
                <w:szCs w:val="24"/>
              </w:rPr>
            </w:pPr>
            <w:bookmarkStart w:id="1486" w:name="_Toc393745023"/>
            <w:bookmarkStart w:id="1487" w:name="_Toc393747407"/>
            <w:bookmarkStart w:id="1488" w:name="_Toc393895374"/>
            <w:bookmarkStart w:id="1489" w:name="_Toc393895967"/>
            <w:bookmarkStart w:id="1490" w:name="_Toc393897751"/>
            <w:r w:rsidRPr="00607B69">
              <w:rPr>
                <w:rStyle w:val="Heading2Char"/>
                <w:rFonts w:ascii="Times New Roman" w:hAnsi="Times New Roman" w:cs="Times New Roman"/>
                <w:b w:val="0"/>
                <w:color w:val="auto"/>
                <w:sz w:val="24"/>
                <w:szCs w:val="24"/>
              </w:rPr>
              <w:t>-</w:t>
            </w:r>
            <w:bookmarkEnd w:id="1486"/>
            <w:bookmarkEnd w:id="1487"/>
            <w:bookmarkEnd w:id="1488"/>
            <w:bookmarkEnd w:id="1489"/>
            <w:bookmarkEnd w:id="1490"/>
          </w:p>
        </w:tc>
      </w:tr>
    </w:tbl>
    <w:p w14:paraId="078F1E40" w14:textId="77777777" w:rsidR="00B35D92" w:rsidRPr="00607B69" w:rsidRDefault="00B35D92" w:rsidP="00754471">
      <w:pPr>
        <w:rPr>
          <w:rStyle w:val="Heading2Char"/>
          <w:rFonts w:ascii="Times New Roman" w:hAnsi="Times New Roman" w:cs="Times New Roman"/>
          <w:color w:val="auto"/>
          <w:sz w:val="24"/>
          <w:szCs w:val="24"/>
        </w:rPr>
      </w:pPr>
    </w:p>
    <w:p w14:paraId="3DD2426A" w14:textId="77777777" w:rsidR="00ED0827" w:rsidRPr="00607B69" w:rsidRDefault="00ED0827" w:rsidP="00754471">
      <w:pPr>
        <w:rPr>
          <w:rStyle w:val="Heading2Char"/>
          <w:rFonts w:ascii="Times New Roman" w:hAnsi="Times New Roman" w:cs="Times New Roman"/>
          <w:color w:val="auto"/>
          <w:sz w:val="24"/>
          <w:szCs w:val="24"/>
        </w:rPr>
      </w:pPr>
      <w:bookmarkStart w:id="1491" w:name="_Toc393745024"/>
      <w:bookmarkStart w:id="1492" w:name="_Toc393747408"/>
      <w:bookmarkStart w:id="1493" w:name="_Toc393895375"/>
      <w:bookmarkStart w:id="1494" w:name="_Toc393895968"/>
      <w:bookmarkStart w:id="1495" w:name="_Toc393897752"/>
      <w:r w:rsidRPr="00607B69">
        <w:rPr>
          <w:rStyle w:val="Heading2Char"/>
          <w:rFonts w:ascii="Times New Roman" w:hAnsi="Times New Roman" w:cs="Times New Roman"/>
          <w:color w:val="auto"/>
          <w:sz w:val="24"/>
          <w:szCs w:val="24"/>
        </w:rPr>
        <w:lastRenderedPageBreak/>
        <w:t>Method</w:t>
      </w:r>
      <w:bookmarkEnd w:id="1491"/>
      <w:bookmarkEnd w:id="1492"/>
      <w:bookmarkEnd w:id="1493"/>
      <w:bookmarkEnd w:id="1494"/>
      <w:bookmarkEnd w:id="1495"/>
    </w:p>
    <w:p w14:paraId="464AB6CC" w14:textId="77777777" w:rsidR="00ED0827" w:rsidRPr="00607B69"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551"/>
        <w:gridCol w:w="2268"/>
        <w:gridCol w:w="1196"/>
      </w:tblGrid>
      <w:tr w:rsidR="00607B69" w:rsidRPr="00524BDD" w14:paraId="33D8A493" w14:textId="77777777" w:rsidTr="00D03214">
        <w:trPr>
          <w:trHeight w:val="191"/>
        </w:trPr>
        <w:tc>
          <w:tcPr>
            <w:tcW w:w="740" w:type="dxa"/>
            <w:shd w:val="clear" w:color="auto" w:fill="D9D9D9"/>
            <w:vAlign w:val="center"/>
          </w:tcPr>
          <w:p w14:paraId="188DB3BF" w14:textId="77777777" w:rsidR="00F40392" w:rsidRPr="00524BDD" w:rsidRDefault="00F40392" w:rsidP="00524BDD">
            <w:pPr>
              <w:jc w:val="center"/>
              <w:rPr>
                <w:rStyle w:val="Heading2Char"/>
                <w:rFonts w:ascii="Times New Roman" w:hAnsi="Times New Roman" w:cs="Times New Roman"/>
                <w:color w:val="auto"/>
                <w:sz w:val="24"/>
                <w:szCs w:val="24"/>
              </w:rPr>
            </w:pPr>
            <w:bookmarkStart w:id="1496" w:name="_Toc393745025"/>
            <w:bookmarkStart w:id="1497" w:name="_Toc393747409"/>
            <w:bookmarkStart w:id="1498" w:name="_Toc393895376"/>
            <w:bookmarkStart w:id="1499" w:name="_Toc393895969"/>
            <w:bookmarkStart w:id="1500" w:name="_Toc393897753"/>
            <w:r w:rsidRPr="00524BDD">
              <w:rPr>
                <w:rStyle w:val="Heading2Char"/>
                <w:rFonts w:ascii="Times New Roman" w:hAnsi="Times New Roman" w:cs="Times New Roman"/>
                <w:color w:val="auto"/>
                <w:sz w:val="24"/>
                <w:szCs w:val="24"/>
              </w:rPr>
              <w:t>ID</w:t>
            </w:r>
            <w:bookmarkEnd w:id="1496"/>
            <w:bookmarkEnd w:id="1497"/>
            <w:bookmarkEnd w:id="1498"/>
            <w:bookmarkEnd w:id="1499"/>
            <w:bookmarkEnd w:id="1500"/>
          </w:p>
        </w:tc>
        <w:tc>
          <w:tcPr>
            <w:tcW w:w="2487" w:type="dxa"/>
            <w:shd w:val="clear" w:color="auto" w:fill="D9D9D9"/>
            <w:vAlign w:val="center"/>
          </w:tcPr>
          <w:p w14:paraId="0F3571EB"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1" w:name="_Toc393745026"/>
            <w:bookmarkStart w:id="1502" w:name="_Toc393747410"/>
            <w:bookmarkStart w:id="1503" w:name="_Toc393895377"/>
            <w:bookmarkStart w:id="1504" w:name="_Toc393895970"/>
            <w:bookmarkStart w:id="1505" w:name="_Toc393897754"/>
            <w:r w:rsidRPr="00524BDD">
              <w:rPr>
                <w:rStyle w:val="Heading2Char"/>
                <w:rFonts w:ascii="Times New Roman" w:hAnsi="Times New Roman" w:cs="Times New Roman"/>
                <w:color w:val="auto"/>
                <w:sz w:val="24"/>
                <w:szCs w:val="24"/>
              </w:rPr>
              <w:t>Name</w:t>
            </w:r>
            <w:bookmarkEnd w:id="1501"/>
            <w:bookmarkEnd w:id="1502"/>
            <w:bookmarkEnd w:id="1503"/>
            <w:bookmarkEnd w:id="1504"/>
            <w:bookmarkEnd w:id="1505"/>
          </w:p>
        </w:tc>
        <w:tc>
          <w:tcPr>
            <w:tcW w:w="2551" w:type="dxa"/>
            <w:shd w:val="clear" w:color="auto" w:fill="D9D9D9"/>
            <w:vAlign w:val="center"/>
          </w:tcPr>
          <w:p w14:paraId="105FFB72" w14:textId="77777777" w:rsidR="00F40392" w:rsidRPr="00524BDD" w:rsidRDefault="00F40392" w:rsidP="00524BDD">
            <w:pPr>
              <w:jc w:val="center"/>
              <w:rPr>
                <w:rStyle w:val="Heading2Char"/>
                <w:rFonts w:ascii="Times New Roman" w:hAnsi="Times New Roman" w:cs="Times New Roman"/>
                <w:color w:val="auto"/>
                <w:sz w:val="24"/>
                <w:szCs w:val="24"/>
              </w:rPr>
            </w:pPr>
            <w:bookmarkStart w:id="1506" w:name="_Toc393745027"/>
            <w:bookmarkStart w:id="1507" w:name="_Toc393747411"/>
            <w:bookmarkStart w:id="1508" w:name="_Toc393895378"/>
            <w:bookmarkStart w:id="1509" w:name="_Toc393895971"/>
            <w:bookmarkStart w:id="1510" w:name="_Toc393897755"/>
            <w:r w:rsidRPr="00524BDD">
              <w:rPr>
                <w:rStyle w:val="Heading2Char"/>
                <w:rFonts w:ascii="Times New Roman" w:hAnsi="Times New Roman" w:cs="Times New Roman"/>
                <w:color w:val="auto"/>
                <w:sz w:val="24"/>
                <w:szCs w:val="24"/>
              </w:rPr>
              <w:t>Description</w:t>
            </w:r>
            <w:bookmarkEnd w:id="1506"/>
            <w:bookmarkEnd w:id="1507"/>
            <w:bookmarkEnd w:id="1508"/>
            <w:bookmarkEnd w:id="1509"/>
            <w:bookmarkEnd w:id="1510"/>
          </w:p>
        </w:tc>
        <w:tc>
          <w:tcPr>
            <w:tcW w:w="2268" w:type="dxa"/>
            <w:shd w:val="clear" w:color="auto" w:fill="D9D9D9"/>
            <w:vAlign w:val="center"/>
          </w:tcPr>
          <w:p w14:paraId="4D3E0B4C"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1" w:name="_Toc393745028"/>
            <w:bookmarkStart w:id="1512" w:name="_Toc393747412"/>
            <w:bookmarkStart w:id="1513" w:name="_Toc393895379"/>
            <w:bookmarkStart w:id="1514" w:name="_Toc393895972"/>
            <w:bookmarkStart w:id="1515" w:name="_Toc393897756"/>
            <w:r w:rsidRPr="00524BDD">
              <w:rPr>
                <w:rStyle w:val="Heading2Char"/>
                <w:rFonts w:ascii="Times New Roman" w:hAnsi="Times New Roman" w:cs="Times New Roman"/>
                <w:color w:val="auto"/>
                <w:sz w:val="24"/>
                <w:szCs w:val="24"/>
              </w:rPr>
              <w:t>Parameters</w:t>
            </w:r>
            <w:bookmarkEnd w:id="1511"/>
            <w:bookmarkEnd w:id="1512"/>
            <w:bookmarkEnd w:id="1513"/>
            <w:bookmarkEnd w:id="1514"/>
            <w:bookmarkEnd w:id="1515"/>
          </w:p>
        </w:tc>
        <w:tc>
          <w:tcPr>
            <w:tcW w:w="1196" w:type="dxa"/>
            <w:shd w:val="clear" w:color="auto" w:fill="D9D9D9"/>
            <w:vAlign w:val="center"/>
          </w:tcPr>
          <w:p w14:paraId="60443601" w14:textId="77777777" w:rsidR="00F40392" w:rsidRPr="00524BDD" w:rsidRDefault="00F40392" w:rsidP="00D03214">
            <w:pPr>
              <w:jc w:val="center"/>
              <w:rPr>
                <w:rStyle w:val="Heading2Char"/>
                <w:rFonts w:ascii="Times New Roman" w:hAnsi="Times New Roman" w:cs="Times New Roman"/>
                <w:color w:val="auto"/>
                <w:sz w:val="24"/>
                <w:szCs w:val="24"/>
              </w:rPr>
            </w:pPr>
            <w:bookmarkStart w:id="1516" w:name="_Toc393745029"/>
            <w:bookmarkStart w:id="1517" w:name="_Toc393747413"/>
            <w:bookmarkStart w:id="1518" w:name="_Toc393895380"/>
            <w:bookmarkStart w:id="1519" w:name="_Toc393895973"/>
            <w:bookmarkStart w:id="1520" w:name="_Toc393897757"/>
            <w:r w:rsidRPr="00524BDD">
              <w:rPr>
                <w:rStyle w:val="Heading2Char"/>
                <w:rFonts w:ascii="Times New Roman" w:hAnsi="Times New Roman" w:cs="Times New Roman"/>
                <w:color w:val="auto"/>
                <w:sz w:val="24"/>
                <w:szCs w:val="24"/>
              </w:rPr>
              <w:t>Return</w:t>
            </w:r>
            <w:bookmarkEnd w:id="1516"/>
            <w:bookmarkEnd w:id="1517"/>
            <w:bookmarkEnd w:id="1518"/>
            <w:bookmarkEnd w:id="1519"/>
            <w:bookmarkEnd w:id="1520"/>
          </w:p>
        </w:tc>
      </w:tr>
      <w:tr w:rsidR="00607B69" w:rsidRPr="00524BDD" w14:paraId="3B6C9F75" w14:textId="77777777" w:rsidTr="00D03214">
        <w:trPr>
          <w:trHeight w:val="710"/>
        </w:trPr>
        <w:tc>
          <w:tcPr>
            <w:tcW w:w="740" w:type="dxa"/>
            <w:vAlign w:val="center"/>
          </w:tcPr>
          <w:p w14:paraId="192E5793" w14:textId="77777777" w:rsidR="00F40392" w:rsidRPr="00524BDD" w:rsidRDefault="00F40392" w:rsidP="00524BDD">
            <w:pPr>
              <w:rPr>
                <w:rStyle w:val="Heading2Char"/>
                <w:rFonts w:ascii="Times New Roman" w:hAnsi="Times New Roman" w:cs="Times New Roman"/>
                <w:b w:val="0"/>
                <w:color w:val="auto"/>
                <w:sz w:val="24"/>
                <w:szCs w:val="24"/>
              </w:rPr>
            </w:pPr>
            <w:bookmarkStart w:id="1521" w:name="_Toc393745030"/>
            <w:bookmarkStart w:id="1522" w:name="_Toc393747414"/>
            <w:bookmarkStart w:id="1523" w:name="_Toc393895381"/>
            <w:bookmarkStart w:id="1524" w:name="_Toc393895974"/>
            <w:bookmarkStart w:id="1525" w:name="_Toc393897758"/>
            <w:r w:rsidRPr="00524BDD">
              <w:rPr>
                <w:rStyle w:val="Heading2Char"/>
                <w:rFonts w:ascii="Times New Roman" w:hAnsi="Times New Roman" w:cs="Times New Roman"/>
                <w:b w:val="0"/>
                <w:color w:val="auto"/>
                <w:sz w:val="24"/>
                <w:szCs w:val="24"/>
              </w:rPr>
              <w:t>1</w:t>
            </w:r>
            <w:bookmarkEnd w:id="1521"/>
            <w:bookmarkEnd w:id="1522"/>
            <w:bookmarkEnd w:id="1523"/>
            <w:bookmarkEnd w:id="1524"/>
            <w:bookmarkEnd w:id="1525"/>
          </w:p>
        </w:tc>
        <w:tc>
          <w:tcPr>
            <w:tcW w:w="2487" w:type="dxa"/>
            <w:vAlign w:val="center"/>
          </w:tcPr>
          <w:p w14:paraId="21E25069" w14:textId="77777777" w:rsidR="00F40392" w:rsidRPr="00524BDD" w:rsidRDefault="00F40392" w:rsidP="00524BDD">
            <w:pPr>
              <w:rPr>
                <w:rStyle w:val="Heading2Char"/>
                <w:rFonts w:ascii="Times New Roman" w:hAnsi="Times New Roman" w:cs="Times New Roman"/>
                <w:b w:val="0"/>
                <w:color w:val="auto"/>
                <w:sz w:val="24"/>
                <w:szCs w:val="24"/>
              </w:rPr>
            </w:pPr>
            <w:bookmarkStart w:id="1526" w:name="_Toc393745031"/>
            <w:bookmarkStart w:id="1527" w:name="_Toc393747415"/>
            <w:bookmarkStart w:id="1528" w:name="_Toc393895382"/>
            <w:bookmarkStart w:id="1529" w:name="_Toc393895975"/>
            <w:bookmarkStart w:id="1530" w:name="_Toc393897759"/>
            <w:r w:rsidRPr="00524BDD">
              <w:rPr>
                <w:rStyle w:val="Heading2Char"/>
                <w:rFonts w:ascii="Times New Roman" w:hAnsi="Times New Roman" w:cs="Times New Roman"/>
                <w:b w:val="0"/>
                <w:color w:val="auto"/>
                <w:sz w:val="24"/>
                <w:szCs w:val="24"/>
              </w:rPr>
              <w:t>login</w:t>
            </w:r>
            <w:bookmarkEnd w:id="1526"/>
            <w:bookmarkEnd w:id="1527"/>
            <w:bookmarkEnd w:id="1528"/>
            <w:bookmarkEnd w:id="1529"/>
            <w:bookmarkEnd w:id="1530"/>
          </w:p>
        </w:tc>
        <w:tc>
          <w:tcPr>
            <w:tcW w:w="2551" w:type="dxa"/>
            <w:vAlign w:val="center"/>
          </w:tcPr>
          <w:p w14:paraId="023393DB" w14:textId="77777777" w:rsidR="00F40392" w:rsidRPr="00524BDD" w:rsidRDefault="00F40392" w:rsidP="00524BDD">
            <w:pPr>
              <w:rPr>
                <w:rStyle w:val="Heading2Char"/>
                <w:rFonts w:ascii="Times New Roman" w:eastAsiaTheme="minorHAnsi" w:hAnsi="Times New Roman" w:cs="Times New Roman"/>
                <w:b w:val="0"/>
                <w:bCs w:val="0"/>
                <w:color w:val="auto"/>
                <w:sz w:val="24"/>
                <w:szCs w:val="24"/>
                <w:lang w:bidi="ar-SA"/>
              </w:rPr>
            </w:pPr>
            <w:r w:rsidRPr="00524BDD">
              <w:rPr>
                <w:rFonts w:ascii="Times New Roman" w:hAnsi="Times New Roman" w:cs="Times New Roman"/>
                <w:color w:val="auto"/>
                <w:sz w:val="24"/>
                <w:szCs w:val="24"/>
              </w:rPr>
              <w:t>Method uses to login for officer.</w:t>
            </w:r>
          </w:p>
        </w:tc>
        <w:tc>
          <w:tcPr>
            <w:tcW w:w="2268" w:type="dxa"/>
            <w:vAlign w:val="center"/>
          </w:tcPr>
          <w:p w14:paraId="0FBBE585"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1" w:name="_Toc393745032"/>
            <w:bookmarkStart w:id="1532" w:name="_Toc393747416"/>
            <w:bookmarkStart w:id="1533" w:name="_Toc393895383"/>
            <w:bookmarkStart w:id="1534" w:name="_Toc393895976"/>
            <w:bookmarkStart w:id="1535" w:name="_Toc393897760"/>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531"/>
            <w:bookmarkEnd w:id="1532"/>
            <w:bookmarkEnd w:id="1533"/>
            <w:bookmarkEnd w:id="1534"/>
            <w:bookmarkEnd w:id="1535"/>
            <w:proofErr w:type="spellEnd"/>
          </w:p>
        </w:tc>
        <w:tc>
          <w:tcPr>
            <w:tcW w:w="1196" w:type="dxa"/>
            <w:vAlign w:val="center"/>
          </w:tcPr>
          <w:p w14:paraId="3660D23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36" w:name="_Toc393745033"/>
            <w:bookmarkStart w:id="1537" w:name="_Toc393747417"/>
            <w:bookmarkStart w:id="1538" w:name="_Toc393895384"/>
            <w:bookmarkStart w:id="1539" w:name="_Toc393895977"/>
            <w:bookmarkStart w:id="1540" w:name="_Toc393897761"/>
            <w:proofErr w:type="spellStart"/>
            <w:r w:rsidRPr="00524BDD">
              <w:rPr>
                <w:rStyle w:val="Heading2Char"/>
                <w:rFonts w:ascii="Times New Roman" w:hAnsi="Times New Roman" w:cs="Times New Roman"/>
                <w:b w:val="0"/>
                <w:color w:val="auto"/>
                <w:sz w:val="24"/>
                <w:szCs w:val="24"/>
              </w:rPr>
              <w:t>boolean</w:t>
            </w:r>
            <w:bookmarkEnd w:id="1536"/>
            <w:bookmarkEnd w:id="1537"/>
            <w:bookmarkEnd w:id="1538"/>
            <w:bookmarkEnd w:id="1539"/>
            <w:bookmarkEnd w:id="1540"/>
            <w:proofErr w:type="spellEnd"/>
          </w:p>
        </w:tc>
      </w:tr>
      <w:tr w:rsidR="00607B69" w:rsidRPr="00524BDD" w14:paraId="37600456" w14:textId="77777777" w:rsidTr="00D03214">
        <w:trPr>
          <w:trHeight w:val="892"/>
        </w:trPr>
        <w:tc>
          <w:tcPr>
            <w:tcW w:w="740" w:type="dxa"/>
            <w:vAlign w:val="center"/>
          </w:tcPr>
          <w:p w14:paraId="512E166E" w14:textId="77777777" w:rsidR="00F40392" w:rsidRPr="00524BDD" w:rsidRDefault="00F40392" w:rsidP="00524BDD">
            <w:pPr>
              <w:rPr>
                <w:rStyle w:val="Heading2Char"/>
                <w:rFonts w:ascii="Times New Roman" w:hAnsi="Times New Roman" w:cs="Times New Roman"/>
                <w:b w:val="0"/>
                <w:color w:val="auto"/>
                <w:sz w:val="24"/>
                <w:szCs w:val="24"/>
              </w:rPr>
            </w:pPr>
            <w:bookmarkStart w:id="1541" w:name="_Toc393745034"/>
            <w:bookmarkStart w:id="1542" w:name="_Toc393747418"/>
            <w:bookmarkStart w:id="1543" w:name="_Toc393895385"/>
            <w:bookmarkStart w:id="1544" w:name="_Toc393895978"/>
            <w:bookmarkStart w:id="1545" w:name="_Toc393897762"/>
            <w:r w:rsidRPr="00524BDD">
              <w:rPr>
                <w:rStyle w:val="Heading2Char"/>
                <w:rFonts w:ascii="Times New Roman" w:hAnsi="Times New Roman" w:cs="Times New Roman"/>
                <w:b w:val="0"/>
                <w:color w:val="auto"/>
                <w:sz w:val="24"/>
                <w:szCs w:val="24"/>
              </w:rPr>
              <w:t>2</w:t>
            </w:r>
            <w:bookmarkEnd w:id="1541"/>
            <w:bookmarkEnd w:id="1542"/>
            <w:bookmarkEnd w:id="1543"/>
            <w:bookmarkEnd w:id="1544"/>
            <w:bookmarkEnd w:id="1545"/>
          </w:p>
        </w:tc>
        <w:tc>
          <w:tcPr>
            <w:tcW w:w="2487" w:type="dxa"/>
            <w:vAlign w:val="center"/>
          </w:tcPr>
          <w:p w14:paraId="701F6C60" w14:textId="77777777" w:rsidR="00F40392" w:rsidRPr="00524BDD" w:rsidRDefault="00F40392" w:rsidP="00524BDD">
            <w:pPr>
              <w:rPr>
                <w:rStyle w:val="Heading2Char"/>
                <w:rFonts w:ascii="Times New Roman" w:hAnsi="Times New Roman" w:cs="Times New Roman"/>
                <w:b w:val="0"/>
                <w:color w:val="auto"/>
                <w:sz w:val="24"/>
                <w:szCs w:val="24"/>
              </w:rPr>
            </w:pPr>
            <w:bookmarkStart w:id="1546" w:name="_Toc393745035"/>
            <w:bookmarkStart w:id="1547" w:name="_Toc393747419"/>
            <w:bookmarkStart w:id="1548" w:name="_Toc393895386"/>
            <w:bookmarkStart w:id="1549" w:name="_Toc393895979"/>
            <w:bookmarkStart w:id="1550" w:name="_Toc393897763"/>
            <w:proofErr w:type="spellStart"/>
            <w:r w:rsidRPr="00524BDD">
              <w:rPr>
                <w:rStyle w:val="Heading2Char"/>
                <w:rFonts w:ascii="Times New Roman" w:hAnsi="Times New Roman" w:cs="Times New Roman"/>
                <w:b w:val="0"/>
                <w:color w:val="auto"/>
                <w:sz w:val="24"/>
                <w:szCs w:val="24"/>
              </w:rPr>
              <w:t>get_db</w:t>
            </w:r>
            <w:bookmarkEnd w:id="1546"/>
            <w:bookmarkEnd w:id="1547"/>
            <w:bookmarkEnd w:id="1548"/>
            <w:bookmarkEnd w:id="1549"/>
            <w:bookmarkEnd w:id="1550"/>
            <w:proofErr w:type="spellEnd"/>
          </w:p>
        </w:tc>
        <w:tc>
          <w:tcPr>
            <w:tcW w:w="2551" w:type="dxa"/>
            <w:vAlign w:val="center"/>
          </w:tcPr>
          <w:p w14:paraId="008D86BB" w14:textId="77777777" w:rsidR="00F40392" w:rsidRPr="00524BDD" w:rsidRDefault="00F40392"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268" w:type="dxa"/>
            <w:vAlign w:val="center"/>
          </w:tcPr>
          <w:p w14:paraId="50765E1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1" w:name="_Toc393745036"/>
            <w:bookmarkStart w:id="1552" w:name="_Toc393747420"/>
            <w:bookmarkStart w:id="1553" w:name="_Toc393895387"/>
            <w:bookmarkStart w:id="1554" w:name="_Toc393895980"/>
            <w:bookmarkStart w:id="1555" w:name="_Toc393897764"/>
            <w:r w:rsidRPr="00524BDD">
              <w:rPr>
                <w:rStyle w:val="Heading2Char"/>
                <w:rFonts w:ascii="Times New Roman" w:hAnsi="Times New Roman" w:cs="Times New Roman"/>
                <w:b w:val="0"/>
                <w:color w:val="auto"/>
                <w:sz w:val="24"/>
                <w:szCs w:val="24"/>
              </w:rPr>
              <w:t>-</w:t>
            </w:r>
            <w:bookmarkEnd w:id="1551"/>
            <w:bookmarkEnd w:id="1552"/>
            <w:bookmarkEnd w:id="1553"/>
            <w:bookmarkEnd w:id="1554"/>
            <w:bookmarkEnd w:id="1555"/>
          </w:p>
        </w:tc>
        <w:tc>
          <w:tcPr>
            <w:tcW w:w="1196" w:type="dxa"/>
            <w:vAlign w:val="center"/>
          </w:tcPr>
          <w:p w14:paraId="680588D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56" w:name="_Toc393745037"/>
            <w:bookmarkStart w:id="1557" w:name="_Toc393747421"/>
            <w:bookmarkStart w:id="1558" w:name="_Toc393895388"/>
            <w:bookmarkStart w:id="1559" w:name="_Toc393895981"/>
            <w:bookmarkStart w:id="1560" w:name="_Toc393897765"/>
            <w:r w:rsidRPr="00524BDD">
              <w:rPr>
                <w:rStyle w:val="Heading2Char"/>
                <w:rFonts w:ascii="Times New Roman" w:hAnsi="Times New Roman" w:cs="Times New Roman"/>
                <w:b w:val="0"/>
                <w:color w:val="auto"/>
                <w:sz w:val="24"/>
                <w:szCs w:val="24"/>
              </w:rPr>
              <w:t>void</w:t>
            </w:r>
            <w:bookmarkEnd w:id="1556"/>
            <w:bookmarkEnd w:id="1557"/>
            <w:bookmarkEnd w:id="1558"/>
            <w:bookmarkEnd w:id="1559"/>
            <w:bookmarkEnd w:id="1560"/>
          </w:p>
        </w:tc>
      </w:tr>
      <w:tr w:rsidR="00607B69" w:rsidRPr="00524BDD" w14:paraId="5CAAEE3C" w14:textId="77777777" w:rsidTr="00D03214">
        <w:tc>
          <w:tcPr>
            <w:tcW w:w="740" w:type="dxa"/>
            <w:vAlign w:val="center"/>
          </w:tcPr>
          <w:p w14:paraId="79933BB8" w14:textId="77777777" w:rsidR="00F40392" w:rsidRPr="00524BDD" w:rsidRDefault="00F40392" w:rsidP="00524BDD">
            <w:pPr>
              <w:rPr>
                <w:rStyle w:val="Heading2Char"/>
                <w:rFonts w:ascii="Times New Roman" w:hAnsi="Times New Roman" w:cs="Times New Roman"/>
                <w:b w:val="0"/>
                <w:color w:val="auto"/>
                <w:sz w:val="24"/>
                <w:szCs w:val="24"/>
              </w:rPr>
            </w:pPr>
            <w:bookmarkStart w:id="1561" w:name="_Toc393745038"/>
            <w:bookmarkStart w:id="1562" w:name="_Toc393747422"/>
            <w:bookmarkStart w:id="1563" w:name="_Toc393895389"/>
            <w:bookmarkStart w:id="1564" w:name="_Toc393895982"/>
            <w:bookmarkStart w:id="1565" w:name="_Toc393897766"/>
            <w:r w:rsidRPr="00524BDD">
              <w:rPr>
                <w:rStyle w:val="Heading2Char"/>
                <w:rFonts w:ascii="Times New Roman" w:hAnsi="Times New Roman" w:cs="Times New Roman"/>
                <w:b w:val="0"/>
                <w:color w:val="auto"/>
                <w:sz w:val="24"/>
                <w:szCs w:val="24"/>
              </w:rPr>
              <w:t>3</w:t>
            </w:r>
            <w:bookmarkEnd w:id="1561"/>
            <w:bookmarkEnd w:id="1562"/>
            <w:bookmarkEnd w:id="1563"/>
            <w:bookmarkEnd w:id="1564"/>
            <w:bookmarkEnd w:id="1565"/>
          </w:p>
        </w:tc>
        <w:tc>
          <w:tcPr>
            <w:tcW w:w="2487" w:type="dxa"/>
            <w:vAlign w:val="center"/>
          </w:tcPr>
          <w:p w14:paraId="2066F1F0" w14:textId="77777777" w:rsidR="00F40392" w:rsidRPr="00524BDD" w:rsidRDefault="00F40392" w:rsidP="00524BDD">
            <w:pPr>
              <w:rPr>
                <w:rStyle w:val="Heading2Char"/>
                <w:rFonts w:ascii="Times New Roman" w:hAnsi="Times New Roman" w:cs="Times New Roman"/>
                <w:b w:val="0"/>
                <w:color w:val="auto"/>
                <w:sz w:val="24"/>
                <w:szCs w:val="24"/>
              </w:rPr>
            </w:pPr>
            <w:bookmarkStart w:id="1566" w:name="_Toc393745039"/>
            <w:bookmarkStart w:id="1567" w:name="_Toc393747423"/>
            <w:bookmarkStart w:id="1568" w:name="_Toc393895390"/>
            <w:bookmarkStart w:id="1569" w:name="_Toc393895983"/>
            <w:bookmarkStart w:id="1570" w:name="_Toc393897767"/>
            <w:proofErr w:type="spellStart"/>
            <w:r w:rsidRPr="00524BDD">
              <w:rPr>
                <w:rStyle w:val="Heading2Char"/>
                <w:rFonts w:ascii="Times New Roman" w:hAnsi="Times New Roman" w:cs="Times New Roman"/>
                <w:b w:val="0"/>
                <w:color w:val="auto"/>
                <w:sz w:val="24"/>
                <w:szCs w:val="24"/>
              </w:rPr>
              <w:t>get_p_data</w:t>
            </w:r>
            <w:bookmarkEnd w:id="1566"/>
            <w:bookmarkEnd w:id="1567"/>
            <w:bookmarkEnd w:id="1568"/>
            <w:bookmarkEnd w:id="1569"/>
            <w:bookmarkEnd w:id="1570"/>
            <w:proofErr w:type="spellEnd"/>
          </w:p>
        </w:tc>
        <w:tc>
          <w:tcPr>
            <w:tcW w:w="2551" w:type="dxa"/>
            <w:vAlign w:val="center"/>
          </w:tcPr>
          <w:p w14:paraId="285C53D7" w14:textId="77777777" w:rsidR="00F40392" w:rsidRPr="00524BDD" w:rsidRDefault="00F40392" w:rsidP="00524BDD">
            <w:pPr>
              <w:rPr>
                <w:rStyle w:val="Heading2Char"/>
                <w:rFonts w:ascii="Times New Roman" w:hAnsi="Times New Roman" w:cs="Times New Roman"/>
                <w:b w:val="0"/>
                <w:color w:val="auto"/>
                <w:sz w:val="24"/>
                <w:szCs w:val="24"/>
              </w:rPr>
            </w:pPr>
            <w:bookmarkStart w:id="1571" w:name="_Toc393745040"/>
            <w:bookmarkStart w:id="1572" w:name="_Toc393747424"/>
            <w:bookmarkStart w:id="1573" w:name="_Toc393895391"/>
            <w:bookmarkStart w:id="1574" w:name="_Toc393895984"/>
            <w:bookmarkStart w:id="1575" w:name="_Toc393897768"/>
            <w:r w:rsidRPr="00524BDD">
              <w:rPr>
                <w:rStyle w:val="Heading2Char"/>
                <w:rFonts w:ascii="Times New Roman" w:hAnsi="Times New Roman" w:cs="Times New Roman"/>
                <w:b w:val="0"/>
                <w:color w:val="auto"/>
                <w:sz w:val="24"/>
                <w:szCs w:val="24"/>
              </w:rPr>
              <w:t>Method uses to get all patients’ data from database</w:t>
            </w:r>
            <w:bookmarkEnd w:id="1571"/>
            <w:bookmarkEnd w:id="1572"/>
            <w:bookmarkEnd w:id="1573"/>
            <w:bookmarkEnd w:id="1574"/>
            <w:bookmarkEnd w:id="1575"/>
          </w:p>
        </w:tc>
        <w:tc>
          <w:tcPr>
            <w:tcW w:w="2268" w:type="dxa"/>
            <w:vAlign w:val="center"/>
          </w:tcPr>
          <w:p w14:paraId="790915C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76" w:name="_Toc393745041"/>
            <w:bookmarkStart w:id="1577" w:name="_Toc393747425"/>
            <w:bookmarkStart w:id="1578" w:name="_Toc393895392"/>
            <w:bookmarkStart w:id="1579" w:name="_Toc393895985"/>
            <w:bookmarkStart w:id="1580" w:name="_Toc393897769"/>
            <w:r w:rsidRPr="00524BDD">
              <w:rPr>
                <w:rStyle w:val="Heading2Char"/>
                <w:rFonts w:ascii="Times New Roman" w:hAnsi="Times New Roman" w:cs="Times New Roman"/>
                <w:b w:val="0"/>
                <w:color w:val="auto"/>
                <w:sz w:val="24"/>
                <w:szCs w:val="24"/>
              </w:rPr>
              <w:t>-</w:t>
            </w:r>
            <w:bookmarkEnd w:id="1576"/>
            <w:bookmarkEnd w:id="1577"/>
            <w:bookmarkEnd w:id="1578"/>
            <w:bookmarkEnd w:id="1579"/>
            <w:bookmarkEnd w:id="1580"/>
          </w:p>
        </w:tc>
        <w:tc>
          <w:tcPr>
            <w:tcW w:w="1196" w:type="dxa"/>
            <w:vAlign w:val="center"/>
          </w:tcPr>
          <w:p w14:paraId="6C964A3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581" w:name="_Toc393745042"/>
            <w:bookmarkStart w:id="1582" w:name="_Toc393747426"/>
            <w:bookmarkStart w:id="1583" w:name="_Toc393895393"/>
            <w:bookmarkStart w:id="1584" w:name="_Toc393895986"/>
            <w:bookmarkStart w:id="1585" w:name="_Toc393897770"/>
            <w:r w:rsidRPr="00524BDD">
              <w:rPr>
                <w:rStyle w:val="Heading2Char"/>
                <w:rFonts w:ascii="Times New Roman" w:hAnsi="Times New Roman" w:cs="Times New Roman"/>
                <w:b w:val="0"/>
                <w:color w:val="auto"/>
                <w:sz w:val="24"/>
                <w:szCs w:val="24"/>
              </w:rPr>
              <w:t>void</w:t>
            </w:r>
            <w:bookmarkEnd w:id="1581"/>
            <w:bookmarkEnd w:id="1582"/>
            <w:bookmarkEnd w:id="1583"/>
            <w:bookmarkEnd w:id="1584"/>
            <w:bookmarkEnd w:id="1585"/>
          </w:p>
        </w:tc>
      </w:tr>
      <w:tr w:rsidR="00607B69" w:rsidRPr="00524BDD" w14:paraId="104FC894" w14:textId="77777777" w:rsidTr="00D03214">
        <w:tblPrEx>
          <w:tblLook w:val="0000" w:firstRow="0" w:lastRow="0" w:firstColumn="0" w:lastColumn="0" w:noHBand="0" w:noVBand="0"/>
        </w:tblPrEx>
        <w:trPr>
          <w:trHeight w:val="120"/>
        </w:trPr>
        <w:tc>
          <w:tcPr>
            <w:tcW w:w="740" w:type="dxa"/>
            <w:vAlign w:val="center"/>
          </w:tcPr>
          <w:p w14:paraId="2482592D" w14:textId="77777777" w:rsidR="00F40392" w:rsidRPr="00524BDD" w:rsidRDefault="00F40392" w:rsidP="00524BDD">
            <w:pPr>
              <w:rPr>
                <w:rStyle w:val="Heading2Char"/>
                <w:rFonts w:ascii="Times New Roman" w:hAnsi="Times New Roman" w:cs="Times New Roman"/>
                <w:b w:val="0"/>
                <w:color w:val="auto"/>
                <w:sz w:val="24"/>
                <w:szCs w:val="24"/>
              </w:rPr>
            </w:pPr>
            <w:bookmarkStart w:id="1586" w:name="_Toc393745043"/>
            <w:bookmarkStart w:id="1587" w:name="_Toc393747427"/>
            <w:bookmarkStart w:id="1588" w:name="_Toc393895394"/>
            <w:bookmarkStart w:id="1589" w:name="_Toc393895987"/>
            <w:bookmarkStart w:id="1590" w:name="_Toc393897771"/>
            <w:r w:rsidRPr="00524BDD">
              <w:rPr>
                <w:rStyle w:val="Heading2Char"/>
                <w:rFonts w:ascii="Times New Roman" w:hAnsi="Times New Roman" w:cs="Times New Roman"/>
                <w:b w:val="0"/>
                <w:color w:val="auto"/>
                <w:sz w:val="24"/>
                <w:szCs w:val="24"/>
              </w:rPr>
              <w:t>4</w:t>
            </w:r>
            <w:bookmarkEnd w:id="1586"/>
            <w:bookmarkEnd w:id="1587"/>
            <w:bookmarkEnd w:id="1588"/>
            <w:bookmarkEnd w:id="1589"/>
            <w:bookmarkEnd w:id="1590"/>
          </w:p>
        </w:tc>
        <w:tc>
          <w:tcPr>
            <w:tcW w:w="2487" w:type="dxa"/>
            <w:vAlign w:val="center"/>
          </w:tcPr>
          <w:p w14:paraId="37A3E3F9" w14:textId="77777777" w:rsidR="00F40392" w:rsidRPr="00524BDD" w:rsidRDefault="00F40392" w:rsidP="00524BDD">
            <w:pPr>
              <w:rPr>
                <w:rStyle w:val="Heading2Char"/>
                <w:rFonts w:ascii="Times New Roman" w:hAnsi="Times New Roman" w:cs="Times New Roman"/>
                <w:b w:val="0"/>
                <w:color w:val="auto"/>
                <w:sz w:val="24"/>
                <w:szCs w:val="24"/>
              </w:rPr>
            </w:pPr>
            <w:bookmarkStart w:id="1591" w:name="_Toc393745044"/>
            <w:bookmarkStart w:id="1592" w:name="_Toc393747428"/>
            <w:bookmarkStart w:id="1593" w:name="_Toc393895395"/>
            <w:bookmarkStart w:id="1594" w:name="_Toc393895988"/>
            <w:bookmarkStart w:id="1595" w:name="_Toc393897772"/>
            <w:proofErr w:type="spellStart"/>
            <w:r w:rsidRPr="00524BDD">
              <w:rPr>
                <w:rStyle w:val="Heading2Char"/>
                <w:rFonts w:ascii="Times New Roman" w:hAnsi="Times New Roman" w:cs="Times New Roman"/>
                <w:b w:val="0"/>
                <w:color w:val="auto"/>
                <w:sz w:val="24"/>
                <w:szCs w:val="24"/>
              </w:rPr>
              <w:t>p_register</w:t>
            </w:r>
            <w:bookmarkEnd w:id="1591"/>
            <w:bookmarkEnd w:id="1592"/>
            <w:bookmarkEnd w:id="1593"/>
            <w:bookmarkEnd w:id="1594"/>
            <w:bookmarkEnd w:id="1595"/>
            <w:proofErr w:type="spellEnd"/>
          </w:p>
        </w:tc>
        <w:tc>
          <w:tcPr>
            <w:tcW w:w="2551" w:type="dxa"/>
            <w:vAlign w:val="center"/>
          </w:tcPr>
          <w:p w14:paraId="256D8C05" w14:textId="77777777" w:rsidR="00F40392" w:rsidRPr="00524BDD" w:rsidRDefault="00F40392" w:rsidP="00524BDD">
            <w:pPr>
              <w:rPr>
                <w:rStyle w:val="Heading2Char"/>
                <w:rFonts w:ascii="Times New Roman" w:hAnsi="Times New Roman" w:cs="Times New Roman"/>
                <w:b w:val="0"/>
                <w:color w:val="auto"/>
                <w:sz w:val="24"/>
                <w:szCs w:val="24"/>
              </w:rPr>
            </w:pPr>
            <w:bookmarkStart w:id="1596" w:name="_Toc393745045"/>
            <w:bookmarkStart w:id="1597" w:name="_Toc393747429"/>
            <w:bookmarkStart w:id="1598" w:name="_Toc393895396"/>
            <w:bookmarkStart w:id="1599" w:name="_Toc393895989"/>
            <w:bookmarkStart w:id="1600" w:name="_Toc393897773"/>
            <w:r w:rsidRPr="00524BDD">
              <w:rPr>
                <w:rStyle w:val="Heading2Char"/>
                <w:rFonts w:ascii="Times New Roman" w:hAnsi="Times New Roman" w:cs="Times New Roman"/>
                <w:b w:val="0"/>
                <w:color w:val="auto"/>
                <w:sz w:val="24"/>
                <w:szCs w:val="24"/>
              </w:rPr>
              <w:t>Method uses to register new patient to the database</w:t>
            </w:r>
            <w:bookmarkEnd w:id="1596"/>
            <w:bookmarkEnd w:id="1597"/>
            <w:bookmarkEnd w:id="1598"/>
            <w:bookmarkEnd w:id="1599"/>
            <w:bookmarkEnd w:id="1600"/>
          </w:p>
        </w:tc>
        <w:tc>
          <w:tcPr>
            <w:tcW w:w="2268" w:type="dxa"/>
            <w:vAlign w:val="center"/>
          </w:tcPr>
          <w:p w14:paraId="76A1570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1" w:name="_Toc393745046"/>
            <w:bookmarkStart w:id="1602" w:name="_Toc393747430"/>
            <w:bookmarkStart w:id="1603" w:name="_Toc393895397"/>
            <w:bookmarkStart w:id="1604" w:name="_Toc393895990"/>
            <w:bookmarkStart w:id="1605" w:name="_Toc393897774"/>
            <w:r w:rsidRPr="00524BDD">
              <w:rPr>
                <w:rStyle w:val="Heading2Char"/>
                <w:rFonts w:ascii="Times New Roman" w:hAnsi="Times New Roman" w:cs="Times New Roman"/>
                <w:b w:val="0"/>
                <w:color w:val="auto"/>
                <w:sz w:val="24"/>
                <w:szCs w:val="24"/>
              </w:rPr>
              <w:t>-</w:t>
            </w:r>
            <w:bookmarkEnd w:id="1601"/>
            <w:bookmarkEnd w:id="1602"/>
            <w:bookmarkEnd w:id="1603"/>
            <w:bookmarkEnd w:id="1604"/>
            <w:bookmarkEnd w:id="1605"/>
          </w:p>
        </w:tc>
        <w:tc>
          <w:tcPr>
            <w:tcW w:w="1196" w:type="dxa"/>
            <w:vAlign w:val="center"/>
          </w:tcPr>
          <w:p w14:paraId="2693D49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06" w:name="_Toc393745047"/>
            <w:bookmarkStart w:id="1607" w:name="_Toc393747431"/>
            <w:bookmarkStart w:id="1608" w:name="_Toc393895398"/>
            <w:bookmarkStart w:id="1609" w:name="_Toc393895991"/>
            <w:bookmarkStart w:id="1610" w:name="_Toc393897775"/>
            <w:proofErr w:type="spellStart"/>
            <w:r w:rsidRPr="00524BDD">
              <w:rPr>
                <w:rStyle w:val="Heading2Char"/>
                <w:rFonts w:ascii="Times New Roman" w:hAnsi="Times New Roman" w:cs="Times New Roman"/>
                <w:b w:val="0"/>
                <w:color w:val="auto"/>
                <w:sz w:val="24"/>
                <w:szCs w:val="24"/>
              </w:rPr>
              <w:t>boolean</w:t>
            </w:r>
            <w:bookmarkEnd w:id="1606"/>
            <w:bookmarkEnd w:id="1607"/>
            <w:bookmarkEnd w:id="1608"/>
            <w:bookmarkEnd w:id="1609"/>
            <w:bookmarkEnd w:id="1610"/>
            <w:proofErr w:type="spellEnd"/>
          </w:p>
        </w:tc>
      </w:tr>
      <w:tr w:rsidR="00607B69" w:rsidRPr="00524BDD" w14:paraId="12ED1FED" w14:textId="77777777" w:rsidTr="00D03214">
        <w:tblPrEx>
          <w:tblLook w:val="0000" w:firstRow="0" w:lastRow="0" w:firstColumn="0" w:lastColumn="0" w:noHBand="0" w:noVBand="0"/>
        </w:tblPrEx>
        <w:trPr>
          <w:trHeight w:val="160"/>
        </w:trPr>
        <w:tc>
          <w:tcPr>
            <w:tcW w:w="740" w:type="dxa"/>
            <w:vAlign w:val="center"/>
          </w:tcPr>
          <w:p w14:paraId="5FCE84D2" w14:textId="77777777" w:rsidR="00F40392" w:rsidRPr="00524BDD" w:rsidRDefault="00F40392" w:rsidP="00524BDD">
            <w:pPr>
              <w:rPr>
                <w:rStyle w:val="Heading2Char"/>
                <w:rFonts w:ascii="Times New Roman" w:hAnsi="Times New Roman" w:cs="Times New Roman"/>
                <w:b w:val="0"/>
                <w:color w:val="auto"/>
                <w:sz w:val="24"/>
                <w:szCs w:val="24"/>
              </w:rPr>
            </w:pPr>
            <w:bookmarkStart w:id="1611" w:name="_Toc393745048"/>
            <w:bookmarkStart w:id="1612" w:name="_Toc393747432"/>
            <w:bookmarkStart w:id="1613" w:name="_Toc393895399"/>
            <w:bookmarkStart w:id="1614" w:name="_Toc393895992"/>
            <w:bookmarkStart w:id="1615" w:name="_Toc393897776"/>
            <w:r w:rsidRPr="00524BDD">
              <w:rPr>
                <w:rStyle w:val="Heading2Char"/>
                <w:rFonts w:ascii="Times New Roman" w:hAnsi="Times New Roman" w:cs="Times New Roman"/>
                <w:b w:val="0"/>
                <w:color w:val="auto"/>
                <w:sz w:val="24"/>
                <w:szCs w:val="24"/>
              </w:rPr>
              <w:t>5</w:t>
            </w:r>
            <w:bookmarkEnd w:id="1611"/>
            <w:bookmarkEnd w:id="1612"/>
            <w:bookmarkEnd w:id="1613"/>
            <w:bookmarkEnd w:id="1614"/>
            <w:bookmarkEnd w:id="1615"/>
          </w:p>
        </w:tc>
        <w:tc>
          <w:tcPr>
            <w:tcW w:w="2487" w:type="dxa"/>
            <w:vAlign w:val="center"/>
          </w:tcPr>
          <w:p w14:paraId="10CA48D4" w14:textId="77777777" w:rsidR="00F40392" w:rsidRPr="00524BDD" w:rsidRDefault="00F40392" w:rsidP="00524BDD">
            <w:pPr>
              <w:rPr>
                <w:rStyle w:val="Heading2Char"/>
                <w:rFonts w:ascii="Times New Roman" w:hAnsi="Times New Roman" w:cs="Times New Roman"/>
                <w:b w:val="0"/>
                <w:color w:val="auto"/>
                <w:sz w:val="24"/>
                <w:szCs w:val="24"/>
              </w:rPr>
            </w:pPr>
            <w:bookmarkStart w:id="1616" w:name="_Toc393745049"/>
            <w:bookmarkStart w:id="1617" w:name="_Toc393747433"/>
            <w:bookmarkStart w:id="1618" w:name="_Toc393895400"/>
            <w:bookmarkStart w:id="1619" w:name="_Toc393895993"/>
            <w:bookmarkStart w:id="1620" w:name="_Toc393897777"/>
            <w:proofErr w:type="spellStart"/>
            <w:r w:rsidRPr="00524BDD">
              <w:rPr>
                <w:rStyle w:val="Heading2Char"/>
                <w:rFonts w:ascii="Times New Roman" w:hAnsi="Times New Roman" w:cs="Times New Roman"/>
                <w:b w:val="0"/>
                <w:color w:val="auto"/>
                <w:sz w:val="24"/>
                <w:szCs w:val="24"/>
              </w:rPr>
              <w:t>p_edit</w:t>
            </w:r>
            <w:bookmarkEnd w:id="1616"/>
            <w:bookmarkEnd w:id="1617"/>
            <w:bookmarkEnd w:id="1618"/>
            <w:bookmarkEnd w:id="1619"/>
            <w:bookmarkEnd w:id="1620"/>
            <w:proofErr w:type="spellEnd"/>
          </w:p>
        </w:tc>
        <w:tc>
          <w:tcPr>
            <w:tcW w:w="2551" w:type="dxa"/>
            <w:vAlign w:val="center"/>
          </w:tcPr>
          <w:p w14:paraId="3B58AD01" w14:textId="77777777" w:rsidR="00F40392" w:rsidRPr="00524BDD" w:rsidRDefault="00F40392" w:rsidP="00524BDD">
            <w:pPr>
              <w:rPr>
                <w:rStyle w:val="Heading2Char"/>
                <w:rFonts w:ascii="Times New Roman" w:hAnsi="Times New Roman" w:cs="Times New Roman"/>
                <w:b w:val="0"/>
                <w:color w:val="auto"/>
                <w:sz w:val="24"/>
                <w:szCs w:val="24"/>
              </w:rPr>
            </w:pPr>
            <w:bookmarkStart w:id="1621" w:name="_Toc393745050"/>
            <w:bookmarkStart w:id="1622" w:name="_Toc393747434"/>
            <w:bookmarkStart w:id="1623" w:name="_Toc393895401"/>
            <w:bookmarkStart w:id="1624" w:name="_Toc393895994"/>
            <w:bookmarkStart w:id="1625" w:name="_Toc393897778"/>
            <w:r w:rsidRPr="00524BDD">
              <w:rPr>
                <w:rStyle w:val="Heading2Char"/>
                <w:rFonts w:ascii="Times New Roman" w:hAnsi="Times New Roman" w:cs="Times New Roman"/>
                <w:b w:val="0"/>
                <w:color w:val="auto"/>
                <w:sz w:val="24"/>
                <w:szCs w:val="24"/>
              </w:rPr>
              <w:t>Method uses to get patient’s data for edit</w:t>
            </w:r>
            <w:bookmarkEnd w:id="1621"/>
            <w:bookmarkEnd w:id="1622"/>
            <w:bookmarkEnd w:id="1623"/>
            <w:bookmarkEnd w:id="1624"/>
            <w:bookmarkEnd w:id="1625"/>
          </w:p>
        </w:tc>
        <w:tc>
          <w:tcPr>
            <w:tcW w:w="2268" w:type="dxa"/>
            <w:vAlign w:val="center"/>
          </w:tcPr>
          <w:p w14:paraId="53F1DDD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26" w:name="_Toc393745051"/>
            <w:bookmarkStart w:id="1627" w:name="_Toc393747435"/>
            <w:bookmarkStart w:id="1628" w:name="_Toc393895402"/>
            <w:bookmarkStart w:id="1629" w:name="_Toc393895995"/>
            <w:bookmarkStart w:id="1630" w:name="_Toc39389777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26"/>
            <w:bookmarkEnd w:id="1627"/>
            <w:bookmarkEnd w:id="1628"/>
            <w:bookmarkEnd w:id="1629"/>
            <w:bookmarkEnd w:id="1630"/>
            <w:proofErr w:type="spellEnd"/>
          </w:p>
        </w:tc>
        <w:tc>
          <w:tcPr>
            <w:tcW w:w="1196" w:type="dxa"/>
            <w:vAlign w:val="center"/>
          </w:tcPr>
          <w:p w14:paraId="00D8A98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31" w:name="_Toc393745052"/>
            <w:bookmarkStart w:id="1632" w:name="_Toc393747436"/>
            <w:bookmarkStart w:id="1633" w:name="_Toc393895403"/>
            <w:bookmarkStart w:id="1634" w:name="_Toc393895996"/>
            <w:bookmarkStart w:id="1635" w:name="_Toc393897780"/>
            <w:r w:rsidRPr="00524BDD">
              <w:rPr>
                <w:rStyle w:val="Heading2Char"/>
                <w:rFonts w:ascii="Times New Roman" w:hAnsi="Times New Roman" w:cs="Times New Roman"/>
                <w:b w:val="0"/>
                <w:color w:val="auto"/>
                <w:sz w:val="24"/>
                <w:szCs w:val="24"/>
              </w:rPr>
              <w:t>Array[]</w:t>
            </w:r>
            <w:bookmarkEnd w:id="1631"/>
            <w:bookmarkEnd w:id="1632"/>
            <w:bookmarkEnd w:id="1633"/>
            <w:bookmarkEnd w:id="1634"/>
            <w:bookmarkEnd w:id="1635"/>
          </w:p>
        </w:tc>
      </w:tr>
      <w:tr w:rsidR="00607B69" w:rsidRPr="00524BDD" w14:paraId="776D08BB" w14:textId="77777777" w:rsidTr="00D03214">
        <w:tblPrEx>
          <w:tblLook w:val="0000" w:firstRow="0" w:lastRow="0" w:firstColumn="0" w:lastColumn="0" w:noHBand="0" w:noVBand="0"/>
        </w:tblPrEx>
        <w:trPr>
          <w:trHeight w:val="160"/>
        </w:trPr>
        <w:tc>
          <w:tcPr>
            <w:tcW w:w="740" w:type="dxa"/>
            <w:vAlign w:val="center"/>
          </w:tcPr>
          <w:p w14:paraId="2DEE8631" w14:textId="77777777" w:rsidR="00F40392" w:rsidRPr="00524BDD" w:rsidRDefault="00F40392" w:rsidP="00524BDD">
            <w:pPr>
              <w:rPr>
                <w:rStyle w:val="Heading2Char"/>
                <w:rFonts w:ascii="Times New Roman" w:hAnsi="Times New Roman" w:cs="Times New Roman"/>
                <w:b w:val="0"/>
                <w:color w:val="auto"/>
                <w:sz w:val="24"/>
                <w:szCs w:val="24"/>
              </w:rPr>
            </w:pPr>
            <w:bookmarkStart w:id="1636" w:name="_Toc393745053"/>
            <w:bookmarkStart w:id="1637" w:name="_Toc393747437"/>
            <w:bookmarkStart w:id="1638" w:name="_Toc393895404"/>
            <w:bookmarkStart w:id="1639" w:name="_Toc393895997"/>
            <w:bookmarkStart w:id="1640" w:name="_Toc393897781"/>
            <w:r w:rsidRPr="00524BDD">
              <w:rPr>
                <w:rStyle w:val="Heading2Char"/>
                <w:rFonts w:ascii="Times New Roman" w:hAnsi="Times New Roman" w:cs="Times New Roman"/>
                <w:b w:val="0"/>
                <w:color w:val="auto"/>
                <w:sz w:val="24"/>
                <w:szCs w:val="24"/>
              </w:rPr>
              <w:t>6</w:t>
            </w:r>
            <w:bookmarkEnd w:id="1636"/>
            <w:bookmarkEnd w:id="1637"/>
            <w:bookmarkEnd w:id="1638"/>
            <w:bookmarkEnd w:id="1639"/>
            <w:bookmarkEnd w:id="1640"/>
          </w:p>
        </w:tc>
        <w:tc>
          <w:tcPr>
            <w:tcW w:w="2487" w:type="dxa"/>
            <w:vAlign w:val="center"/>
          </w:tcPr>
          <w:p w14:paraId="329EC288" w14:textId="77777777" w:rsidR="00F40392" w:rsidRPr="00524BDD" w:rsidRDefault="00F40392" w:rsidP="00524BDD">
            <w:pPr>
              <w:rPr>
                <w:rStyle w:val="Heading2Char"/>
                <w:rFonts w:ascii="Times New Roman" w:hAnsi="Times New Roman" w:cs="Times New Roman"/>
                <w:b w:val="0"/>
                <w:color w:val="auto"/>
                <w:sz w:val="24"/>
                <w:szCs w:val="24"/>
              </w:rPr>
            </w:pPr>
            <w:bookmarkStart w:id="1641" w:name="_Toc393745054"/>
            <w:bookmarkStart w:id="1642" w:name="_Toc393747438"/>
            <w:bookmarkStart w:id="1643" w:name="_Toc393895405"/>
            <w:bookmarkStart w:id="1644" w:name="_Toc393895998"/>
            <w:bookmarkStart w:id="1645" w:name="_Toc393897782"/>
            <w:proofErr w:type="spellStart"/>
            <w:r w:rsidRPr="00524BDD">
              <w:rPr>
                <w:rStyle w:val="Heading2Char"/>
                <w:rFonts w:ascii="Times New Roman" w:hAnsi="Times New Roman" w:cs="Times New Roman"/>
                <w:b w:val="0"/>
                <w:color w:val="auto"/>
                <w:sz w:val="24"/>
                <w:szCs w:val="24"/>
              </w:rPr>
              <w:t>edit_data</w:t>
            </w:r>
            <w:bookmarkEnd w:id="1641"/>
            <w:bookmarkEnd w:id="1642"/>
            <w:bookmarkEnd w:id="1643"/>
            <w:bookmarkEnd w:id="1644"/>
            <w:bookmarkEnd w:id="1645"/>
            <w:proofErr w:type="spellEnd"/>
          </w:p>
        </w:tc>
        <w:tc>
          <w:tcPr>
            <w:tcW w:w="2551" w:type="dxa"/>
            <w:vAlign w:val="center"/>
          </w:tcPr>
          <w:p w14:paraId="0F99AA7F" w14:textId="77777777" w:rsidR="00F40392" w:rsidRPr="00524BDD" w:rsidRDefault="00F40392" w:rsidP="00524BDD">
            <w:pPr>
              <w:rPr>
                <w:rStyle w:val="Heading2Char"/>
                <w:rFonts w:ascii="Times New Roman" w:hAnsi="Times New Roman" w:cs="Times New Roman"/>
                <w:b w:val="0"/>
                <w:color w:val="auto"/>
                <w:sz w:val="24"/>
                <w:szCs w:val="24"/>
              </w:rPr>
            </w:pPr>
            <w:bookmarkStart w:id="1646" w:name="_Toc393745055"/>
            <w:bookmarkStart w:id="1647" w:name="_Toc393747439"/>
            <w:bookmarkStart w:id="1648" w:name="_Toc393895406"/>
            <w:bookmarkStart w:id="1649" w:name="_Toc393895999"/>
            <w:bookmarkStart w:id="1650" w:name="_Toc393897783"/>
            <w:r w:rsidRPr="00524BDD">
              <w:rPr>
                <w:rStyle w:val="Heading2Char"/>
                <w:rFonts w:ascii="Times New Roman" w:hAnsi="Times New Roman" w:cs="Times New Roman"/>
                <w:b w:val="0"/>
                <w:color w:val="auto"/>
                <w:sz w:val="24"/>
                <w:szCs w:val="24"/>
              </w:rPr>
              <w:t>Method uses to collect new data of patient for edit</w:t>
            </w:r>
            <w:bookmarkEnd w:id="1646"/>
            <w:bookmarkEnd w:id="1647"/>
            <w:bookmarkEnd w:id="1648"/>
            <w:bookmarkEnd w:id="1649"/>
            <w:bookmarkEnd w:id="1650"/>
          </w:p>
        </w:tc>
        <w:tc>
          <w:tcPr>
            <w:tcW w:w="2268" w:type="dxa"/>
            <w:vAlign w:val="center"/>
          </w:tcPr>
          <w:p w14:paraId="152E861F"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1" w:name="_Toc393745056"/>
            <w:bookmarkStart w:id="1652" w:name="_Toc393747440"/>
            <w:bookmarkStart w:id="1653" w:name="_Toc393895407"/>
            <w:bookmarkStart w:id="1654" w:name="_Toc393896000"/>
            <w:bookmarkStart w:id="1655" w:name="_Toc393897784"/>
            <w:r w:rsidRPr="00524BDD">
              <w:rPr>
                <w:rStyle w:val="Heading2Char"/>
                <w:rFonts w:ascii="Times New Roman" w:hAnsi="Times New Roman" w:cs="Times New Roman"/>
                <w:b w:val="0"/>
                <w:color w:val="auto"/>
                <w:sz w:val="24"/>
                <w:szCs w:val="24"/>
              </w:rPr>
              <w:t>-</w:t>
            </w:r>
            <w:bookmarkEnd w:id="1651"/>
            <w:bookmarkEnd w:id="1652"/>
            <w:bookmarkEnd w:id="1653"/>
            <w:bookmarkEnd w:id="1654"/>
            <w:bookmarkEnd w:id="1655"/>
          </w:p>
        </w:tc>
        <w:tc>
          <w:tcPr>
            <w:tcW w:w="1196" w:type="dxa"/>
            <w:vAlign w:val="center"/>
          </w:tcPr>
          <w:p w14:paraId="34DC03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56" w:name="_Toc393745057"/>
            <w:bookmarkStart w:id="1657" w:name="_Toc393747441"/>
            <w:bookmarkStart w:id="1658" w:name="_Toc393895408"/>
            <w:bookmarkStart w:id="1659" w:name="_Toc393896001"/>
            <w:bookmarkStart w:id="1660" w:name="_Toc393897785"/>
            <w:r w:rsidRPr="00524BDD">
              <w:rPr>
                <w:rStyle w:val="Heading2Char"/>
                <w:rFonts w:ascii="Times New Roman" w:hAnsi="Times New Roman" w:cs="Times New Roman"/>
                <w:b w:val="0"/>
                <w:color w:val="auto"/>
                <w:sz w:val="24"/>
                <w:szCs w:val="24"/>
              </w:rPr>
              <w:t>void</w:t>
            </w:r>
            <w:bookmarkEnd w:id="1656"/>
            <w:bookmarkEnd w:id="1657"/>
            <w:bookmarkEnd w:id="1658"/>
            <w:bookmarkEnd w:id="1659"/>
            <w:bookmarkEnd w:id="1660"/>
          </w:p>
        </w:tc>
      </w:tr>
      <w:tr w:rsidR="00607B69" w:rsidRPr="00524BDD" w14:paraId="795C69C5" w14:textId="77777777" w:rsidTr="00D03214">
        <w:tblPrEx>
          <w:tblLook w:val="0000" w:firstRow="0" w:lastRow="0" w:firstColumn="0" w:lastColumn="0" w:noHBand="0" w:noVBand="0"/>
        </w:tblPrEx>
        <w:trPr>
          <w:trHeight w:val="211"/>
        </w:trPr>
        <w:tc>
          <w:tcPr>
            <w:tcW w:w="740" w:type="dxa"/>
            <w:vAlign w:val="center"/>
          </w:tcPr>
          <w:p w14:paraId="2CF4E6AF" w14:textId="77777777" w:rsidR="00F40392" w:rsidRPr="00524BDD" w:rsidRDefault="00F40392" w:rsidP="00524BDD">
            <w:pPr>
              <w:rPr>
                <w:rStyle w:val="Heading2Char"/>
                <w:rFonts w:ascii="Times New Roman" w:hAnsi="Times New Roman" w:cs="Times New Roman"/>
                <w:b w:val="0"/>
                <w:color w:val="auto"/>
                <w:sz w:val="24"/>
                <w:szCs w:val="24"/>
              </w:rPr>
            </w:pPr>
            <w:bookmarkStart w:id="1661" w:name="_Toc393745058"/>
            <w:bookmarkStart w:id="1662" w:name="_Toc393747442"/>
            <w:bookmarkStart w:id="1663" w:name="_Toc393895409"/>
            <w:bookmarkStart w:id="1664" w:name="_Toc393896002"/>
            <w:bookmarkStart w:id="1665" w:name="_Toc393897786"/>
            <w:r w:rsidRPr="00524BDD">
              <w:rPr>
                <w:rStyle w:val="Heading2Char"/>
                <w:rFonts w:ascii="Times New Roman" w:hAnsi="Times New Roman" w:cs="Times New Roman"/>
                <w:b w:val="0"/>
                <w:color w:val="auto"/>
                <w:sz w:val="24"/>
                <w:szCs w:val="24"/>
              </w:rPr>
              <w:t>7</w:t>
            </w:r>
            <w:bookmarkEnd w:id="1661"/>
            <w:bookmarkEnd w:id="1662"/>
            <w:bookmarkEnd w:id="1663"/>
            <w:bookmarkEnd w:id="1664"/>
            <w:bookmarkEnd w:id="1665"/>
          </w:p>
        </w:tc>
        <w:tc>
          <w:tcPr>
            <w:tcW w:w="2487" w:type="dxa"/>
            <w:vAlign w:val="center"/>
          </w:tcPr>
          <w:p w14:paraId="4A42834B" w14:textId="77777777" w:rsidR="00F40392" w:rsidRPr="00524BDD" w:rsidRDefault="00F40392" w:rsidP="00524BDD">
            <w:pPr>
              <w:rPr>
                <w:rStyle w:val="Heading2Char"/>
                <w:rFonts w:ascii="Times New Roman" w:hAnsi="Times New Roman" w:cs="Times New Roman"/>
                <w:b w:val="0"/>
                <w:color w:val="auto"/>
                <w:sz w:val="24"/>
                <w:szCs w:val="24"/>
              </w:rPr>
            </w:pPr>
            <w:bookmarkStart w:id="1666" w:name="_Toc393745059"/>
            <w:bookmarkStart w:id="1667" w:name="_Toc393747443"/>
            <w:bookmarkStart w:id="1668" w:name="_Toc393895410"/>
            <w:bookmarkStart w:id="1669" w:name="_Toc393896003"/>
            <w:bookmarkStart w:id="1670" w:name="_Toc393897787"/>
            <w:proofErr w:type="spellStart"/>
            <w:r w:rsidRPr="00524BDD">
              <w:rPr>
                <w:rStyle w:val="Heading2Char"/>
                <w:rFonts w:ascii="Times New Roman" w:hAnsi="Times New Roman" w:cs="Times New Roman"/>
                <w:b w:val="0"/>
                <w:color w:val="auto"/>
                <w:sz w:val="24"/>
                <w:szCs w:val="24"/>
              </w:rPr>
              <w:t>p_delete</w:t>
            </w:r>
            <w:bookmarkEnd w:id="1666"/>
            <w:bookmarkEnd w:id="1667"/>
            <w:bookmarkEnd w:id="1668"/>
            <w:bookmarkEnd w:id="1669"/>
            <w:bookmarkEnd w:id="1670"/>
            <w:proofErr w:type="spellEnd"/>
          </w:p>
        </w:tc>
        <w:tc>
          <w:tcPr>
            <w:tcW w:w="2551" w:type="dxa"/>
            <w:vAlign w:val="center"/>
          </w:tcPr>
          <w:p w14:paraId="74B3A52A" w14:textId="77777777" w:rsidR="00F40392" w:rsidRPr="00524BDD" w:rsidRDefault="00F40392" w:rsidP="00524BDD">
            <w:pPr>
              <w:rPr>
                <w:rStyle w:val="Heading2Char"/>
                <w:rFonts w:ascii="Times New Roman" w:hAnsi="Times New Roman" w:cs="Times New Roman"/>
                <w:b w:val="0"/>
                <w:color w:val="auto"/>
                <w:sz w:val="24"/>
                <w:szCs w:val="24"/>
              </w:rPr>
            </w:pPr>
            <w:bookmarkStart w:id="1671" w:name="_Toc393745060"/>
            <w:bookmarkStart w:id="1672" w:name="_Toc393747444"/>
            <w:bookmarkStart w:id="1673" w:name="_Toc393895411"/>
            <w:bookmarkStart w:id="1674" w:name="_Toc393896004"/>
            <w:bookmarkStart w:id="1675" w:name="_Toc393897788"/>
            <w:r w:rsidRPr="00524BDD">
              <w:rPr>
                <w:rStyle w:val="Heading2Char"/>
                <w:rFonts w:ascii="Times New Roman" w:hAnsi="Times New Roman" w:cs="Times New Roman"/>
                <w:b w:val="0"/>
                <w:color w:val="auto"/>
                <w:sz w:val="24"/>
                <w:szCs w:val="24"/>
              </w:rPr>
              <w:t xml:space="preserve">Method uses to delete patient from database by using of </w:t>
            </w:r>
            <w:proofErr w:type="spellStart"/>
            <w:r w:rsidRPr="00524BDD">
              <w:rPr>
                <w:rStyle w:val="Heading2Char"/>
                <w:rFonts w:ascii="Times New Roman" w:hAnsi="Times New Roman" w:cs="Times New Roman"/>
                <w:b w:val="0"/>
                <w:color w:val="auto"/>
                <w:sz w:val="24"/>
                <w:szCs w:val="24"/>
              </w:rPr>
              <w:t>patientID</w:t>
            </w:r>
            <w:bookmarkEnd w:id="1671"/>
            <w:bookmarkEnd w:id="1672"/>
            <w:bookmarkEnd w:id="1673"/>
            <w:bookmarkEnd w:id="1674"/>
            <w:bookmarkEnd w:id="1675"/>
            <w:proofErr w:type="spellEnd"/>
          </w:p>
        </w:tc>
        <w:tc>
          <w:tcPr>
            <w:tcW w:w="2268" w:type="dxa"/>
            <w:vAlign w:val="center"/>
          </w:tcPr>
          <w:p w14:paraId="2AD4430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76" w:name="_Toc393745061"/>
            <w:bookmarkStart w:id="1677" w:name="_Toc393747445"/>
            <w:bookmarkStart w:id="1678" w:name="_Toc393895412"/>
            <w:bookmarkStart w:id="1679" w:name="_Toc393896005"/>
            <w:bookmarkStart w:id="1680" w:name="_Toc39389778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676"/>
            <w:bookmarkEnd w:id="1677"/>
            <w:bookmarkEnd w:id="1678"/>
            <w:bookmarkEnd w:id="1679"/>
            <w:bookmarkEnd w:id="1680"/>
            <w:proofErr w:type="spellEnd"/>
          </w:p>
        </w:tc>
        <w:tc>
          <w:tcPr>
            <w:tcW w:w="1196" w:type="dxa"/>
            <w:vAlign w:val="center"/>
          </w:tcPr>
          <w:p w14:paraId="2C1D413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681" w:name="_Toc393745062"/>
            <w:bookmarkStart w:id="1682" w:name="_Toc393747446"/>
            <w:bookmarkStart w:id="1683" w:name="_Toc393895413"/>
            <w:bookmarkStart w:id="1684" w:name="_Toc393896006"/>
            <w:bookmarkStart w:id="1685" w:name="_Toc393897790"/>
            <w:proofErr w:type="spellStart"/>
            <w:r w:rsidRPr="00524BDD">
              <w:rPr>
                <w:rStyle w:val="Heading2Char"/>
                <w:rFonts w:ascii="Times New Roman" w:hAnsi="Times New Roman" w:cs="Times New Roman"/>
                <w:b w:val="0"/>
                <w:color w:val="auto"/>
                <w:sz w:val="24"/>
                <w:szCs w:val="24"/>
              </w:rPr>
              <w:t>boolean</w:t>
            </w:r>
            <w:bookmarkEnd w:id="1681"/>
            <w:bookmarkEnd w:id="1682"/>
            <w:bookmarkEnd w:id="1683"/>
            <w:bookmarkEnd w:id="1684"/>
            <w:bookmarkEnd w:id="1685"/>
            <w:proofErr w:type="spellEnd"/>
          </w:p>
        </w:tc>
      </w:tr>
      <w:tr w:rsidR="00607B69" w:rsidRPr="00524BDD" w14:paraId="712DDD22" w14:textId="77777777" w:rsidTr="00D03214">
        <w:tblPrEx>
          <w:tblLook w:val="0000" w:firstRow="0" w:lastRow="0" w:firstColumn="0" w:lastColumn="0" w:noHBand="0" w:noVBand="0"/>
        </w:tblPrEx>
        <w:trPr>
          <w:trHeight w:val="400"/>
        </w:trPr>
        <w:tc>
          <w:tcPr>
            <w:tcW w:w="740" w:type="dxa"/>
            <w:vAlign w:val="center"/>
          </w:tcPr>
          <w:p w14:paraId="695295A3" w14:textId="77777777" w:rsidR="00F40392" w:rsidRPr="00524BDD" w:rsidRDefault="00F40392" w:rsidP="00524BDD">
            <w:pPr>
              <w:rPr>
                <w:rStyle w:val="Heading2Char"/>
                <w:rFonts w:ascii="Times New Roman" w:hAnsi="Times New Roman" w:cs="Times New Roman"/>
                <w:b w:val="0"/>
                <w:color w:val="auto"/>
                <w:sz w:val="24"/>
                <w:szCs w:val="24"/>
              </w:rPr>
            </w:pPr>
            <w:bookmarkStart w:id="1686" w:name="_Toc393745063"/>
            <w:bookmarkStart w:id="1687" w:name="_Toc393747447"/>
            <w:bookmarkStart w:id="1688" w:name="_Toc393895414"/>
            <w:bookmarkStart w:id="1689" w:name="_Toc393896007"/>
            <w:bookmarkStart w:id="1690" w:name="_Toc393897791"/>
            <w:r w:rsidRPr="00524BDD">
              <w:rPr>
                <w:rStyle w:val="Heading2Char"/>
                <w:rFonts w:ascii="Times New Roman" w:hAnsi="Times New Roman" w:cs="Times New Roman"/>
                <w:b w:val="0"/>
                <w:color w:val="auto"/>
                <w:sz w:val="24"/>
                <w:szCs w:val="24"/>
              </w:rPr>
              <w:t>8</w:t>
            </w:r>
            <w:bookmarkEnd w:id="1686"/>
            <w:bookmarkEnd w:id="1687"/>
            <w:bookmarkEnd w:id="1688"/>
            <w:bookmarkEnd w:id="1689"/>
            <w:bookmarkEnd w:id="1690"/>
          </w:p>
        </w:tc>
        <w:tc>
          <w:tcPr>
            <w:tcW w:w="2487" w:type="dxa"/>
            <w:vAlign w:val="center"/>
          </w:tcPr>
          <w:p w14:paraId="20437DC9" w14:textId="77777777" w:rsidR="00F40392" w:rsidRPr="00524BDD" w:rsidRDefault="00F40392" w:rsidP="00524BDD">
            <w:pPr>
              <w:rPr>
                <w:rStyle w:val="Heading2Char"/>
                <w:rFonts w:ascii="Times New Roman" w:hAnsi="Times New Roman" w:cs="Times New Roman"/>
                <w:b w:val="0"/>
                <w:color w:val="auto"/>
                <w:sz w:val="24"/>
                <w:szCs w:val="24"/>
              </w:rPr>
            </w:pPr>
            <w:bookmarkStart w:id="1691" w:name="_Toc393745064"/>
            <w:bookmarkStart w:id="1692" w:name="_Toc393747448"/>
            <w:bookmarkStart w:id="1693" w:name="_Toc393895415"/>
            <w:bookmarkStart w:id="1694" w:name="_Toc393896008"/>
            <w:bookmarkStart w:id="1695" w:name="_Toc393897792"/>
            <w:proofErr w:type="spellStart"/>
            <w:r w:rsidRPr="00524BDD">
              <w:rPr>
                <w:rStyle w:val="Heading2Char"/>
                <w:rFonts w:ascii="Times New Roman" w:hAnsi="Times New Roman" w:cs="Times New Roman"/>
                <w:b w:val="0"/>
                <w:color w:val="auto"/>
                <w:sz w:val="24"/>
                <w:szCs w:val="24"/>
              </w:rPr>
              <w:t>d_register</w:t>
            </w:r>
            <w:bookmarkEnd w:id="1691"/>
            <w:bookmarkEnd w:id="1692"/>
            <w:bookmarkEnd w:id="1693"/>
            <w:bookmarkEnd w:id="1694"/>
            <w:bookmarkEnd w:id="1695"/>
            <w:proofErr w:type="spellEnd"/>
          </w:p>
        </w:tc>
        <w:tc>
          <w:tcPr>
            <w:tcW w:w="2551" w:type="dxa"/>
            <w:vAlign w:val="center"/>
          </w:tcPr>
          <w:p w14:paraId="583D4D41" w14:textId="77777777" w:rsidR="00F40392" w:rsidRPr="00524BDD" w:rsidRDefault="00F40392" w:rsidP="00524BDD">
            <w:pPr>
              <w:rPr>
                <w:rStyle w:val="Heading2Char"/>
                <w:rFonts w:ascii="Times New Roman" w:hAnsi="Times New Roman" w:cs="Times New Roman"/>
                <w:b w:val="0"/>
                <w:color w:val="auto"/>
                <w:sz w:val="24"/>
                <w:szCs w:val="24"/>
              </w:rPr>
            </w:pPr>
            <w:bookmarkStart w:id="1696" w:name="_Toc393745065"/>
            <w:bookmarkStart w:id="1697" w:name="_Toc393747449"/>
            <w:bookmarkStart w:id="1698" w:name="_Toc393895416"/>
            <w:bookmarkStart w:id="1699" w:name="_Toc393896009"/>
            <w:bookmarkStart w:id="1700" w:name="_Toc393897793"/>
            <w:r w:rsidRPr="00524BDD">
              <w:rPr>
                <w:rStyle w:val="Heading2Char"/>
                <w:rFonts w:ascii="Times New Roman" w:hAnsi="Times New Roman" w:cs="Times New Roman"/>
                <w:b w:val="0"/>
                <w:color w:val="auto"/>
                <w:sz w:val="24"/>
                <w:szCs w:val="24"/>
              </w:rPr>
              <w:t>Method uses to add new dentist to the database</w:t>
            </w:r>
            <w:bookmarkEnd w:id="1696"/>
            <w:bookmarkEnd w:id="1697"/>
            <w:bookmarkEnd w:id="1698"/>
            <w:bookmarkEnd w:id="1699"/>
            <w:bookmarkEnd w:id="1700"/>
          </w:p>
        </w:tc>
        <w:tc>
          <w:tcPr>
            <w:tcW w:w="2268" w:type="dxa"/>
            <w:vAlign w:val="center"/>
          </w:tcPr>
          <w:p w14:paraId="42C98A2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1" w:name="_Toc393745066"/>
            <w:bookmarkStart w:id="1702" w:name="_Toc393747450"/>
            <w:bookmarkStart w:id="1703" w:name="_Toc393895417"/>
            <w:bookmarkStart w:id="1704" w:name="_Toc393896010"/>
            <w:bookmarkStart w:id="1705" w:name="_Toc393897794"/>
            <w:r w:rsidRPr="00524BDD">
              <w:rPr>
                <w:rStyle w:val="Heading2Char"/>
                <w:rFonts w:ascii="Times New Roman" w:hAnsi="Times New Roman" w:cs="Times New Roman"/>
                <w:b w:val="0"/>
                <w:color w:val="auto"/>
                <w:sz w:val="24"/>
                <w:szCs w:val="24"/>
              </w:rPr>
              <w:t>-</w:t>
            </w:r>
            <w:bookmarkEnd w:id="1701"/>
            <w:bookmarkEnd w:id="1702"/>
            <w:bookmarkEnd w:id="1703"/>
            <w:bookmarkEnd w:id="1704"/>
            <w:bookmarkEnd w:id="1705"/>
          </w:p>
        </w:tc>
        <w:tc>
          <w:tcPr>
            <w:tcW w:w="1196" w:type="dxa"/>
            <w:vAlign w:val="center"/>
          </w:tcPr>
          <w:p w14:paraId="48C60EAD"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06" w:name="_Toc393745067"/>
            <w:bookmarkStart w:id="1707" w:name="_Toc393747451"/>
            <w:bookmarkStart w:id="1708" w:name="_Toc393895418"/>
            <w:bookmarkStart w:id="1709" w:name="_Toc393896011"/>
            <w:bookmarkStart w:id="1710" w:name="_Toc393897795"/>
            <w:proofErr w:type="spellStart"/>
            <w:r w:rsidRPr="00524BDD">
              <w:rPr>
                <w:rStyle w:val="Heading2Char"/>
                <w:rFonts w:ascii="Times New Roman" w:hAnsi="Times New Roman" w:cs="Times New Roman"/>
                <w:b w:val="0"/>
                <w:color w:val="auto"/>
                <w:sz w:val="24"/>
                <w:szCs w:val="24"/>
              </w:rPr>
              <w:t>boolean</w:t>
            </w:r>
            <w:bookmarkEnd w:id="1706"/>
            <w:bookmarkEnd w:id="1707"/>
            <w:bookmarkEnd w:id="1708"/>
            <w:bookmarkEnd w:id="1709"/>
            <w:bookmarkEnd w:id="1710"/>
            <w:proofErr w:type="spellEnd"/>
          </w:p>
        </w:tc>
      </w:tr>
      <w:tr w:rsidR="00607B69" w:rsidRPr="00524BDD" w14:paraId="4689165C" w14:textId="77777777" w:rsidTr="00D03214">
        <w:tblPrEx>
          <w:tblLook w:val="0000" w:firstRow="0" w:lastRow="0" w:firstColumn="0" w:lastColumn="0" w:noHBand="0" w:noVBand="0"/>
        </w:tblPrEx>
        <w:trPr>
          <w:trHeight w:val="554"/>
        </w:trPr>
        <w:tc>
          <w:tcPr>
            <w:tcW w:w="740" w:type="dxa"/>
            <w:vAlign w:val="center"/>
          </w:tcPr>
          <w:p w14:paraId="07895CD6" w14:textId="77777777" w:rsidR="00F40392" w:rsidRPr="00524BDD" w:rsidRDefault="00F40392" w:rsidP="00524BDD">
            <w:pPr>
              <w:rPr>
                <w:rStyle w:val="Heading2Char"/>
                <w:rFonts w:ascii="Times New Roman" w:hAnsi="Times New Roman" w:cs="Times New Roman"/>
                <w:b w:val="0"/>
                <w:color w:val="auto"/>
                <w:sz w:val="24"/>
                <w:szCs w:val="24"/>
              </w:rPr>
            </w:pPr>
            <w:bookmarkStart w:id="1711" w:name="_Toc393745068"/>
            <w:bookmarkStart w:id="1712" w:name="_Toc393747452"/>
            <w:bookmarkStart w:id="1713" w:name="_Toc393895419"/>
            <w:bookmarkStart w:id="1714" w:name="_Toc393896012"/>
            <w:bookmarkStart w:id="1715" w:name="_Toc393897796"/>
            <w:r w:rsidRPr="00524BDD">
              <w:rPr>
                <w:rStyle w:val="Heading2Char"/>
                <w:rFonts w:ascii="Times New Roman" w:hAnsi="Times New Roman" w:cs="Times New Roman"/>
                <w:b w:val="0"/>
                <w:color w:val="auto"/>
                <w:sz w:val="24"/>
                <w:szCs w:val="24"/>
              </w:rPr>
              <w:t>9</w:t>
            </w:r>
            <w:bookmarkEnd w:id="1711"/>
            <w:bookmarkEnd w:id="1712"/>
            <w:bookmarkEnd w:id="1713"/>
            <w:bookmarkEnd w:id="1714"/>
            <w:bookmarkEnd w:id="1715"/>
          </w:p>
        </w:tc>
        <w:tc>
          <w:tcPr>
            <w:tcW w:w="2487" w:type="dxa"/>
            <w:vAlign w:val="center"/>
          </w:tcPr>
          <w:p w14:paraId="3BBB3E68" w14:textId="77777777" w:rsidR="00F40392" w:rsidRPr="00524BDD" w:rsidRDefault="00F40392" w:rsidP="00524BDD">
            <w:pPr>
              <w:rPr>
                <w:rStyle w:val="Heading2Char"/>
                <w:rFonts w:ascii="Times New Roman" w:hAnsi="Times New Roman" w:cs="Times New Roman"/>
                <w:b w:val="0"/>
                <w:color w:val="auto"/>
                <w:sz w:val="24"/>
                <w:szCs w:val="24"/>
              </w:rPr>
            </w:pPr>
            <w:bookmarkStart w:id="1716" w:name="_Toc393745069"/>
            <w:bookmarkStart w:id="1717" w:name="_Toc393747453"/>
            <w:bookmarkStart w:id="1718" w:name="_Toc393895420"/>
            <w:bookmarkStart w:id="1719" w:name="_Toc393896013"/>
            <w:bookmarkStart w:id="1720" w:name="_Toc393897797"/>
            <w:proofErr w:type="spellStart"/>
            <w:r w:rsidRPr="00524BDD">
              <w:rPr>
                <w:rStyle w:val="Heading2Char"/>
                <w:rFonts w:ascii="Times New Roman" w:hAnsi="Times New Roman" w:cs="Times New Roman"/>
                <w:b w:val="0"/>
                <w:color w:val="auto"/>
                <w:sz w:val="24"/>
                <w:szCs w:val="24"/>
              </w:rPr>
              <w:t>d_edit</w:t>
            </w:r>
            <w:bookmarkEnd w:id="1716"/>
            <w:bookmarkEnd w:id="1717"/>
            <w:bookmarkEnd w:id="1718"/>
            <w:bookmarkEnd w:id="1719"/>
            <w:bookmarkEnd w:id="1720"/>
            <w:proofErr w:type="spellEnd"/>
          </w:p>
        </w:tc>
        <w:tc>
          <w:tcPr>
            <w:tcW w:w="2551" w:type="dxa"/>
            <w:vAlign w:val="center"/>
          </w:tcPr>
          <w:p w14:paraId="1955EC42" w14:textId="77777777" w:rsidR="00F40392" w:rsidRPr="00524BDD" w:rsidRDefault="00F40392" w:rsidP="00524BDD">
            <w:pPr>
              <w:rPr>
                <w:rStyle w:val="Heading2Char"/>
                <w:rFonts w:ascii="Times New Roman" w:hAnsi="Times New Roman" w:cs="Times New Roman"/>
                <w:b w:val="0"/>
                <w:color w:val="auto"/>
                <w:sz w:val="24"/>
                <w:szCs w:val="24"/>
              </w:rPr>
            </w:pPr>
            <w:bookmarkStart w:id="1721" w:name="_Toc393745070"/>
            <w:bookmarkStart w:id="1722" w:name="_Toc393747454"/>
            <w:bookmarkStart w:id="1723" w:name="_Toc393895421"/>
            <w:bookmarkStart w:id="1724" w:name="_Toc393896014"/>
            <w:bookmarkStart w:id="1725" w:name="_Toc393897798"/>
            <w:r w:rsidRPr="00524BDD">
              <w:rPr>
                <w:rStyle w:val="Heading2Char"/>
                <w:rFonts w:ascii="Times New Roman" w:hAnsi="Times New Roman" w:cs="Times New Roman"/>
                <w:b w:val="0"/>
                <w:color w:val="auto"/>
                <w:sz w:val="24"/>
                <w:szCs w:val="24"/>
              </w:rPr>
              <w:t>Method uses to get dentist’s data for edit</w:t>
            </w:r>
            <w:bookmarkEnd w:id="1721"/>
            <w:bookmarkEnd w:id="1722"/>
            <w:bookmarkEnd w:id="1723"/>
            <w:bookmarkEnd w:id="1724"/>
            <w:bookmarkEnd w:id="1725"/>
          </w:p>
        </w:tc>
        <w:tc>
          <w:tcPr>
            <w:tcW w:w="2268" w:type="dxa"/>
            <w:vAlign w:val="center"/>
          </w:tcPr>
          <w:p w14:paraId="1055569A"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26" w:name="_Toc393745071"/>
            <w:bookmarkStart w:id="1727" w:name="_Toc393747455"/>
            <w:bookmarkStart w:id="1728" w:name="_Toc393895422"/>
            <w:bookmarkStart w:id="1729" w:name="_Toc393896015"/>
            <w:bookmarkStart w:id="1730" w:name="_Toc39389779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daentistID:varchar</w:t>
            </w:r>
            <w:bookmarkEnd w:id="1726"/>
            <w:bookmarkEnd w:id="1727"/>
            <w:bookmarkEnd w:id="1728"/>
            <w:bookmarkEnd w:id="1729"/>
            <w:bookmarkEnd w:id="1730"/>
            <w:proofErr w:type="spellEnd"/>
          </w:p>
        </w:tc>
        <w:tc>
          <w:tcPr>
            <w:tcW w:w="1196" w:type="dxa"/>
            <w:vAlign w:val="center"/>
          </w:tcPr>
          <w:p w14:paraId="34E8156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31" w:name="_Toc393745072"/>
            <w:bookmarkStart w:id="1732" w:name="_Toc393747456"/>
            <w:bookmarkStart w:id="1733" w:name="_Toc393895423"/>
            <w:bookmarkStart w:id="1734" w:name="_Toc393896016"/>
            <w:bookmarkStart w:id="1735" w:name="_Toc393897800"/>
            <w:r w:rsidRPr="00524BDD">
              <w:rPr>
                <w:rStyle w:val="Heading2Char"/>
                <w:rFonts w:ascii="Times New Roman" w:hAnsi="Times New Roman" w:cs="Times New Roman"/>
                <w:b w:val="0"/>
                <w:color w:val="auto"/>
                <w:sz w:val="24"/>
                <w:szCs w:val="24"/>
              </w:rPr>
              <w:t>Array[]</w:t>
            </w:r>
            <w:bookmarkEnd w:id="1731"/>
            <w:bookmarkEnd w:id="1732"/>
            <w:bookmarkEnd w:id="1733"/>
            <w:bookmarkEnd w:id="1734"/>
            <w:bookmarkEnd w:id="1735"/>
          </w:p>
        </w:tc>
      </w:tr>
      <w:tr w:rsidR="00607B69" w:rsidRPr="00524BDD" w14:paraId="40AFD3E3" w14:textId="77777777" w:rsidTr="00D03214">
        <w:tblPrEx>
          <w:tblLook w:val="0000" w:firstRow="0" w:lastRow="0" w:firstColumn="0" w:lastColumn="0" w:noHBand="0" w:noVBand="0"/>
        </w:tblPrEx>
        <w:trPr>
          <w:trHeight w:val="554"/>
        </w:trPr>
        <w:tc>
          <w:tcPr>
            <w:tcW w:w="740" w:type="dxa"/>
            <w:vAlign w:val="center"/>
          </w:tcPr>
          <w:p w14:paraId="142BA563" w14:textId="77777777" w:rsidR="00F40392" w:rsidRPr="00524BDD" w:rsidRDefault="00F40392" w:rsidP="00524BDD">
            <w:pPr>
              <w:rPr>
                <w:rStyle w:val="Heading2Char"/>
                <w:rFonts w:ascii="Times New Roman" w:hAnsi="Times New Roman" w:cs="Times New Roman"/>
                <w:b w:val="0"/>
                <w:color w:val="auto"/>
                <w:sz w:val="24"/>
                <w:szCs w:val="24"/>
              </w:rPr>
            </w:pPr>
            <w:bookmarkStart w:id="1736" w:name="_Toc393745073"/>
            <w:bookmarkStart w:id="1737" w:name="_Toc393747457"/>
            <w:bookmarkStart w:id="1738" w:name="_Toc393895424"/>
            <w:bookmarkStart w:id="1739" w:name="_Toc393896017"/>
            <w:bookmarkStart w:id="1740" w:name="_Toc393897801"/>
            <w:r w:rsidRPr="00524BDD">
              <w:rPr>
                <w:rStyle w:val="Heading2Char"/>
                <w:rFonts w:ascii="Times New Roman" w:hAnsi="Times New Roman" w:cs="Times New Roman"/>
                <w:b w:val="0"/>
                <w:color w:val="auto"/>
                <w:sz w:val="24"/>
                <w:szCs w:val="24"/>
              </w:rPr>
              <w:t>10</w:t>
            </w:r>
            <w:bookmarkEnd w:id="1736"/>
            <w:bookmarkEnd w:id="1737"/>
            <w:bookmarkEnd w:id="1738"/>
            <w:bookmarkEnd w:id="1739"/>
            <w:bookmarkEnd w:id="1740"/>
          </w:p>
        </w:tc>
        <w:tc>
          <w:tcPr>
            <w:tcW w:w="2487" w:type="dxa"/>
            <w:vAlign w:val="center"/>
          </w:tcPr>
          <w:p w14:paraId="697471E6" w14:textId="77777777" w:rsidR="00F40392" w:rsidRPr="00524BDD" w:rsidRDefault="00F40392" w:rsidP="00524BDD">
            <w:pPr>
              <w:rPr>
                <w:rStyle w:val="Heading2Char"/>
                <w:rFonts w:ascii="Times New Roman" w:hAnsi="Times New Roman" w:cs="Times New Roman"/>
                <w:b w:val="0"/>
                <w:color w:val="auto"/>
                <w:sz w:val="24"/>
                <w:szCs w:val="24"/>
              </w:rPr>
            </w:pPr>
            <w:bookmarkStart w:id="1741" w:name="_Toc393745074"/>
            <w:bookmarkStart w:id="1742" w:name="_Toc393747458"/>
            <w:bookmarkStart w:id="1743" w:name="_Toc393895425"/>
            <w:bookmarkStart w:id="1744" w:name="_Toc393896018"/>
            <w:bookmarkStart w:id="1745" w:name="_Toc393897802"/>
            <w:proofErr w:type="spellStart"/>
            <w:r w:rsidRPr="00524BDD">
              <w:rPr>
                <w:rStyle w:val="Heading2Char"/>
                <w:rFonts w:ascii="Times New Roman" w:hAnsi="Times New Roman" w:cs="Times New Roman"/>
                <w:b w:val="0"/>
                <w:color w:val="auto"/>
                <w:sz w:val="24"/>
                <w:szCs w:val="24"/>
              </w:rPr>
              <w:t>d_edit_data</w:t>
            </w:r>
            <w:bookmarkEnd w:id="1741"/>
            <w:bookmarkEnd w:id="1742"/>
            <w:bookmarkEnd w:id="1743"/>
            <w:bookmarkEnd w:id="1744"/>
            <w:bookmarkEnd w:id="1745"/>
            <w:proofErr w:type="spellEnd"/>
          </w:p>
        </w:tc>
        <w:tc>
          <w:tcPr>
            <w:tcW w:w="2551" w:type="dxa"/>
            <w:vAlign w:val="center"/>
          </w:tcPr>
          <w:p w14:paraId="33426178" w14:textId="77777777" w:rsidR="00F40392" w:rsidRPr="00524BDD" w:rsidRDefault="00F40392" w:rsidP="00524BDD">
            <w:pPr>
              <w:rPr>
                <w:rStyle w:val="Heading2Char"/>
                <w:rFonts w:ascii="Times New Roman" w:hAnsi="Times New Roman" w:cs="Times New Roman"/>
                <w:b w:val="0"/>
                <w:color w:val="auto"/>
                <w:sz w:val="24"/>
                <w:szCs w:val="24"/>
              </w:rPr>
            </w:pPr>
            <w:bookmarkStart w:id="1746" w:name="_Toc393745075"/>
            <w:bookmarkStart w:id="1747" w:name="_Toc393747459"/>
            <w:bookmarkStart w:id="1748" w:name="_Toc393895426"/>
            <w:bookmarkStart w:id="1749" w:name="_Toc393896019"/>
            <w:bookmarkStart w:id="1750" w:name="_Toc393897803"/>
            <w:r w:rsidRPr="00524BDD">
              <w:rPr>
                <w:rStyle w:val="Heading2Char"/>
                <w:rFonts w:ascii="Times New Roman" w:hAnsi="Times New Roman" w:cs="Times New Roman"/>
                <w:b w:val="0"/>
                <w:color w:val="auto"/>
                <w:sz w:val="24"/>
                <w:szCs w:val="24"/>
              </w:rPr>
              <w:t>Method uses to collect new data of dentist for edit</w:t>
            </w:r>
            <w:bookmarkEnd w:id="1746"/>
            <w:bookmarkEnd w:id="1747"/>
            <w:bookmarkEnd w:id="1748"/>
            <w:bookmarkEnd w:id="1749"/>
            <w:bookmarkEnd w:id="1750"/>
          </w:p>
        </w:tc>
        <w:tc>
          <w:tcPr>
            <w:tcW w:w="2268" w:type="dxa"/>
            <w:vAlign w:val="center"/>
          </w:tcPr>
          <w:p w14:paraId="14A1F51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1" w:name="_Toc393745076"/>
            <w:bookmarkStart w:id="1752" w:name="_Toc393747460"/>
            <w:bookmarkStart w:id="1753" w:name="_Toc393895427"/>
            <w:bookmarkStart w:id="1754" w:name="_Toc393896020"/>
            <w:bookmarkStart w:id="1755" w:name="_Toc393897804"/>
            <w:r w:rsidRPr="00524BDD">
              <w:rPr>
                <w:rStyle w:val="Heading2Char"/>
                <w:rFonts w:ascii="Times New Roman" w:hAnsi="Times New Roman" w:cs="Times New Roman"/>
                <w:b w:val="0"/>
                <w:color w:val="auto"/>
                <w:sz w:val="24"/>
                <w:szCs w:val="24"/>
              </w:rPr>
              <w:t>-</w:t>
            </w:r>
            <w:bookmarkEnd w:id="1751"/>
            <w:bookmarkEnd w:id="1752"/>
            <w:bookmarkEnd w:id="1753"/>
            <w:bookmarkEnd w:id="1754"/>
            <w:bookmarkEnd w:id="1755"/>
          </w:p>
        </w:tc>
        <w:tc>
          <w:tcPr>
            <w:tcW w:w="1196" w:type="dxa"/>
            <w:vAlign w:val="center"/>
          </w:tcPr>
          <w:p w14:paraId="244330B2"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56" w:name="_Toc393745077"/>
            <w:bookmarkStart w:id="1757" w:name="_Toc393747461"/>
            <w:bookmarkStart w:id="1758" w:name="_Toc393895428"/>
            <w:bookmarkStart w:id="1759" w:name="_Toc393896021"/>
            <w:bookmarkStart w:id="1760" w:name="_Toc393897805"/>
            <w:r w:rsidRPr="00524BDD">
              <w:rPr>
                <w:rStyle w:val="Heading2Char"/>
                <w:rFonts w:ascii="Times New Roman" w:hAnsi="Times New Roman" w:cs="Times New Roman"/>
                <w:b w:val="0"/>
                <w:color w:val="auto"/>
                <w:sz w:val="24"/>
                <w:szCs w:val="24"/>
              </w:rPr>
              <w:t>void</w:t>
            </w:r>
            <w:bookmarkEnd w:id="1756"/>
            <w:bookmarkEnd w:id="1757"/>
            <w:bookmarkEnd w:id="1758"/>
            <w:bookmarkEnd w:id="1759"/>
            <w:bookmarkEnd w:id="1760"/>
          </w:p>
        </w:tc>
      </w:tr>
      <w:tr w:rsidR="00607B69" w:rsidRPr="00524BDD" w14:paraId="0F69F76B" w14:textId="77777777" w:rsidTr="00D03214">
        <w:tblPrEx>
          <w:tblLook w:val="0000" w:firstRow="0" w:lastRow="0" w:firstColumn="0" w:lastColumn="0" w:noHBand="0" w:noVBand="0"/>
        </w:tblPrEx>
        <w:trPr>
          <w:trHeight w:val="554"/>
        </w:trPr>
        <w:tc>
          <w:tcPr>
            <w:tcW w:w="740" w:type="dxa"/>
            <w:vAlign w:val="center"/>
          </w:tcPr>
          <w:p w14:paraId="34608049" w14:textId="77777777" w:rsidR="00F40392" w:rsidRPr="00524BDD" w:rsidRDefault="00F40392" w:rsidP="00524BDD">
            <w:pPr>
              <w:rPr>
                <w:rStyle w:val="Heading2Char"/>
                <w:rFonts w:ascii="Times New Roman" w:hAnsi="Times New Roman" w:cs="Times New Roman"/>
                <w:b w:val="0"/>
                <w:color w:val="auto"/>
                <w:sz w:val="24"/>
                <w:szCs w:val="24"/>
              </w:rPr>
            </w:pPr>
            <w:bookmarkStart w:id="1761" w:name="_Toc393745078"/>
            <w:bookmarkStart w:id="1762" w:name="_Toc393747462"/>
            <w:bookmarkStart w:id="1763" w:name="_Toc393895429"/>
            <w:bookmarkStart w:id="1764" w:name="_Toc393896022"/>
            <w:bookmarkStart w:id="1765" w:name="_Toc393897806"/>
            <w:r w:rsidRPr="00524BDD">
              <w:rPr>
                <w:rStyle w:val="Heading2Char"/>
                <w:rFonts w:ascii="Times New Roman" w:hAnsi="Times New Roman" w:cs="Times New Roman"/>
                <w:b w:val="0"/>
                <w:color w:val="auto"/>
                <w:sz w:val="24"/>
                <w:szCs w:val="24"/>
              </w:rPr>
              <w:t>11</w:t>
            </w:r>
            <w:bookmarkEnd w:id="1761"/>
            <w:bookmarkEnd w:id="1762"/>
            <w:bookmarkEnd w:id="1763"/>
            <w:bookmarkEnd w:id="1764"/>
            <w:bookmarkEnd w:id="1765"/>
          </w:p>
        </w:tc>
        <w:tc>
          <w:tcPr>
            <w:tcW w:w="2487" w:type="dxa"/>
            <w:vAlign w:val="center"/>
          </w:tcPr>
          <w:p w14:paraId="75263BAB" w14:textId="77777777" w:rsidR="00F40392" w:rsidRPr="00524BDD" w:rsidRDefault="00F40392" w:rsidP="00524BDD">
            <w:pPr>
              <w:rPr>
                <w:rStyle w:val="Heading2Char"/>
                <w:rFonts w:ascii="Times New Roman" w:hAnsi="Times New Roman" w:cs="Times New Roman"/>
                <w:b w:val="0"/>
                <w:color w:val="auto"/>
                <w:sz w:val="24"/>
                <w:szCs w:val="24"/>
              </w:rPr>
            </w:pPr>
            <w:bookmarkStart w:id="1766" w:name="_Toc393745079"/>
            <w:bookmarkStart w:id="1767" w:name="_Toc393747463"/>
            <w:bookmarkStart w:id="1768" w:name="_Toc393895430"/>
            <w:bookmarkStart w:id="1769" w:name="_Toc393896023"/>
            <w:bookmarkStart w:id="1770" w:name="_Toc393897807"/>
            <w:proofErr w:type="spellStart"/>
            <w:r w:rsidRPr="00524BDD">
              <w:rPr>
                <w:rStyle w:val="Heading2Char"/>
                <w:rFonts w:ascii="Times New Roman" w:hAnsi="Times New Roman" w:cs="Times New Roman"/>
                <w:b w:val="0"/>
                <w:color w:val="auto"/>
                <w:sz w:val="24"/>
                <w:szCs w:val="24"/>
              </w:rPr>
              <w:t>d_delete</w:t>
            </w:r>
            <w:bookmarkEnd w:id="1766"/>
            <w:bookmarkEnd w:id="1767"/>
            <w:bookmarkEnd w:id="1768"/>
            <w:bookmarkEnd w:id="1769"/>
            <w:bookmarkEnd w:id="1770"/>
            <w:proofErr w:type="spellEnd"/>
          </w:p>
        </w:tc>
        <w:tc>
          <w:tcPr>
            <w:tcW w:w="2551" w:type="dxa"/>
            <w:vAlign w:val="center"/>
          </w:tcPr>
          <w:p w14:paraId="56CC1671" w14:textId="77777777" w:rsidR="00F40392" w:rsidRPr="00524BDD" w:rsidRDefault="00F40392" w:rsidP="00524BDD">
            <w:pPr>
              <w:rPr>
                <w:rStyle w:val="Heading2Char"/>
                <w:rFonts w:ascii="Times New Roman" w:hAnsi="Times New Roman" w:cs="Times New Roman"/>
                <w:b w:val="0"/>
                <w:color w:val="auto"/>
                <w:sz w:val="24"/>
                <w:szCs w:val="24"/>
              </w:rPr>
            </w:pPr>
            <w:bookmarkStart w:id="1771" w:name="_Toc393745080"/>
            <w:bookmarkStart w:id="1772" w:name="_Toc393747464"/>
            <w:bookmarkStart w:id="1773" w:name="_Toc393895431"/>
            <w:bookmarkStart w:id="1774" w:name="_Toc393896024"/>
            <w:bookmarkStart w:id="1775" w:name="_Toc393897808"/>
            <w:r w:rsidRPr="00524BDD">
              <w:rPr>
                <w:rStyle w:val="Heading2Char"/>
                <w:rFonts w:ascii="Times New Roman" w:hAnsi="Times New Roman" w:cs="Times New Roman"/>
                <w:b w:val="0"/>
                <w:color w:val="auto"/>
                <w:sz w:val="24"/>
                <w:szCs w:val="24"/>
              </w:rPr>
              <w:t xml:space="preserve">Method uses to delete dentist from database by using of </w:t>
            </w:r>
            <w:proofErr w:type="spellStart"/>
            <w:r w:rsidRPr="00524BDD">
              <w:rPr>
                <w:rStyle w:val="Heading2Char"/>
                <w:rFonts w:ascii="Times New Roman" w:hAnsi="Times New Roman" w:cs="Times New Roman"/>
                <w:b w:val="0"/>
                <w:color w:val="auto"/>
                <w:sz w:val="24"/>
                <w:szCs w:val="24"/>
              </w:rPr>
              <w:t>dentistID</w:t>
            </w:r>
            <w:bookmarkEnd w:id="1771"/>
            <w:bookmarkEnd w:id="1772"/>
            <w:bookmarkEnd w:id="1773"/>
            <w:bookmarkEnd w:id="1774"/>
            <w:bookmarkEnd w:id="1775"/>
            <w:proofErr w:type="spellEnd"/>
          </w:p>
        </w:tc>
        <w:tc>
          <w:tcPr>
            <w:tcW w:w="2268" w:type="dxa"/>
            <w:vAlign w:val="center"/>
          </w:tcPr>
          <w:p w14:paraId="6E85C8B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76" w:name="_Toc393745081"/>
            <w:bookmarkStart w:id="1777" w:name="_Toc393747465"/>
            <w:bookmarkStart w:id="1778" w:name="_Toc393895432"/>
            <w:bookmarkStart w:id="1779" w:name="_Toc393896025"/>
            <w:bookmarkStart w:id="1780" w:name="_Toc39389780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776"/>
            <w:bookmarkEnd w:id="1777"/>
            <w:bookmarkEnd w:id="1778"/>
            <w:bookmarkEnd w:id="1779"/>
            <w:bookmarkEnd w:id="1780"/>
            <w:proofErr w:type="spellEnd"/>
          </w:p>
        </w:tc>
        <w:tc>
          <w:tcPr>
            <w:tcW w:w="1196" w:type="dxa"/>
            <w:vAlign w:val="center"/>
          </w:tcPr>
          <w:p w14:paraId="1D70E76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781" w:name="_Toc393745082"/>
            <w:bookmarkStart w:id="1782" w:name="_Toc393747466"/>
            <w:bookmarkStart w:id="1783" w:name="_Toc393895433"/>
            <w:bookmarkStart w:id="1784" w:name="_Toc393896026"/>
            <w:bookmarkStart w:id="1785" w:name="_Toc393897810"/>
            <w:r w:rsidRPr="00524BDD">
              <w:rPr>
                <w:rStyle w:val="Heading2Char"/>
                <w:rFonts w:ascii="Times New Roman" w:hAnsi="Times New Roman" w:cs="Times New Roman"/>
                <w:b w:val="0"/>
                <w:color w:val="auto"/>
                <w:sz w:val="24"/>
                <w:szCs w:val="24"/>
              </w:rPr>
              <w:t>Array[]</w:t>
            </w:r>
            <w:bookmarkEnd w:id="1781"/>
            <w:bookmarkEnd w:id="1782"/>
            <w:bookmarkEnd w:id="1783"/>
            <w:bookmarkEnd w:id="1784"/>
            <w:bookmarkEnd w:id="1785"/>
          </w:p>
        </w:tc>
      </w:tr>
      <w:tr w:rsidR="00607B69" w:rsidRPr="00524BDD" w14:paraId="536C9579" w14:textId="77777777" w:rsidTr="00D03214">
        <w:tblPrEx>
          <w:tblLook w:val="0000" w:firstRow="0" w:lastRow="0" w:firstColumn="0" w:lastColumn="0" w:noHBand="0" w:noVBand="0"/>
        </w:tblPrEx>
        <w:trPr>
          <w:trHeight w:val="554"/>
        </w:trPr>
        <w:tc>
          <w:tcPr>
            <w:tcW w:w="740" w:type="dxa"/>
            <w:vAlign w:val="center"/>
          </w:tcPr>
          <w:p w14:paraId="6F4582A9" w14:textId="77777777" w:rsidR="00F40392" w:rsidRPr="00524BDD" w:rsidRDefault="00F40392" w:rsidP="00524BDD">
            <w:pPr>
              <w:rPr>
                <w:rStyle w:val="Heading2Char"/>
                <w:rFonts w:ascii="Times New Roman" w:hAnsi="Times New Roman" w:cs="Times New Roman"/>
                <w:b w:val="0"/>
                <w:color w:val="auto"/>
                <w:sz w:val="24"/>
                <w:szCs w:val="24"/>
              </w:rPr>
            </w:pPr>
            <w:bookmarkStart w:id="1786" w:name="_Toc393745083"/>
            <w:bookmarkStart w:id="1787" w:name="_Toc393747467"/>
            <w:bookmarkStart w:id="1788" w:name="_Toc393895434"/>
            <w:bookmarkStart w:id="1789" w:name="_Toc393896027"/>
            <w:bookmarkStart w:id="1790" w:name="_Toc393897811"/>
            <w:r w:rsidRPr="00524BDD">
              <w:rPr>
                <w:rStyle w:val="Heading2Char"/>
                <w:rFonts w:ascii="Times New Roman" w:hAnsi="Times New Roman" w:cs="Times New Roman"/>
                <w:b w:val="0"/>
                <w:color w:val="auto"/>
                <w:sz w:val="24"/>
                <w:szCs w:val="24"/>
              </w:rPr>
              <w:t>12</w:t>
            </w:r>
            <w:bookmarkEnd w:id="1786"/>
            <w:bookmarkEnd w:id="1787"/>
            <w:bookmarkEnd w:id="1788"/>
            <w:bookmarkEnd w:id="1789"/>
            <w:bookmarkEnd w:id="1790"/>
          </w:p>
        </w:tc>
        <w:tc>
          <w:tcPr>
            <w:tcW w:w="2487" w:type="dxa"/>
            <w:vAlign w:val="center"/>
          </w:tcPr>
          <w:p w14:paraId="58B26F79" w14:textId="77777777" w:rsidR="00F40392" w:rsidRPr="00524BDD" w:rsidRDefault="00F40392" w:rsidP="00524BDD">
            <w:pPr>
              <w:rPr>
                <w:rStyle w:val="Heading2Char"/>
                <w:rFonts w:ascii="Times New Roman" w:hAnsi="Times New Roman" w:cs="Times New Roman"/>
                <w:b w:val="0"/>
                <w:color w:val="auto"/>
                <w:sz w:val="24"/>
                <w:szCs w:val="24"/>
              </w:rPr>
            </w:pPr>
            <w:bookmarkStart w:id="1791" w:name="_Toc393745084"/>
            <w:bookmarkStart w:id="1792" w:name="_Toc393747468"/>
            <w:bookmarkStart w:id="1793" w:name="_Toc393895435"/>
            <w:bookmarkStart w:id="1794" w:name="_Toc393896028"/>
            <w:bookmarkStart w:id="1795" w:name="_Toc393897812"/>
            <w:proofErr w:type="spellStart"/>
            <w:r w:rsidRPr="00524BDD">
              <w:rPr>
                <w:rStyle w:val="Heading2Char"/>
                <w:rFonts w:ascii="Times New Roman" w:hAnsi="Times New Roman" w:cs="Times New Roman"/>
                <w:b w:val="0"/>
                <w:color w:val="auto"/>
                <w:sz w:val="24"/>
                <w:szCs w:val="24"/>
              </w:rPr>
              <w:t>view_appointment</w:t>
            </w:r>
            <w:bookmarkEnd w:id="1791"/>
            <w:bookmarkEnd w:id="1792"/>
            <w:bookmarkEnd w:id="1793"/>
            <w:bookmarkEnd w:id="1794"/>
            <w:bookmarkEnd w:id="1795"/>
            <w:proofErr w:type="spellEnd"/>
          </w:p>
        </w:tc>
        <w:tc>
          <w:tcPr>
            <w:tcW w:w="2551" w:type="dxa"/>
            <w:vAlign w:val="center"/>
          </w:tcPr>
          <w:p w14:paraId="506B6C51" w14:textId="77777777" w:rsidR="00F40392" w:rsidRPr="00524BDD" w:rsidRDefault="00F40392" w:rsidP="00524BDD">
            <w:pPr>
              <w:rPr>
                <w:rStyle w:val="Heading2Char"/>
                <w:rFonts w:ascii="Times New Roman" w:hAnsi="Times New Roman" w:cs="Times New Roman"/>
                <w:b w:val="0"/>
                <w:color w:val="auto"/>
                <w:sz w:val="24"/>
                <w:szCs w:val="24"/>
              </w:rPr>
            </w:pPr>
            <w:bookmarkStart w:id="1796" w:name="_Toc393745085"/>
            <w:bookmarkStart w:id="1797" w:name="_Toc393747469"/>
            <w:bookmarkStart w:id="1798" w:name="_Toc393895436"/>
            <w:bookmarkStart w:id="1799" w:name="_Toc393896029"/>
            <w:bookmarkStart w:id="1800" w:name="_Toc393897813"/>
            <w:r w:rsidRPr="00524BDD">
              <w:rPr>
                <w:rStyle w:val="Heading2Char"/>
                <w:rFonts w:ascii="Times New Roman" w:hAnsi="Times New Roman" w:cs="Times New Roman"/>
                <w:b w:val="0"/>
                <w:color w:val="auto"/>
                <w:sz w:val="24"/>
                <w:szCs w:val="24"/>
              </w:rPr>
              <w:t>Method uses to get data of appointments from database</w:t>
            </w:r>
            <w:bookmarkEnd w:id="1796"/>
            <w:bookmarkEnd w:id="1797"/>
            <w:bookmarkEnd w:id="1798"/>
            <w:bookmarkEnd w:id="1799"/>
            <w:bookmarkEnd w:id="1800"/>
          </w:p>
        </w:tc>
        <w:tc>
          <w:tcPr>
            <w:tcW w:w="2268" w:type="dxa"/>
            <w:vAlign w:val="center"/>
          </w:tcPr>
          <w:p w14:paraId="442746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1" w:name="_Toc393745086"/>
            <w:bookmarkStart w:id="1802" w:name="_Toc393747470"/>
            <w:bookmarkStart w:id="1803" w:name="_Toc393895437"/>
            <w:bookmarkStart w:id="1804" w:name="_Toc393896030"/>
            <w:bookmarkStart w:id="1805" w:name="_Toc393897814"/>
            <w:r w:rsidRPr="00524BDD">
              <w:rPr>
                <w:rStyle w:val="Heading2Char"/>
                <w:rFonts w:ascii="Times New Roman" w:hAnsi="Times New Roman" w:cs="Times New Roman"/>
                <w:b w:val="0"/>
                <w:color w:val="auto"/>
                <w:sz w:val="24"/>
                <w:szCs w:val="24"/>
              </w:rPr>
              <w:t>-</w:t>
            </w:r>
            <w:bookmarkEnd w:id="1801"/>
            <w:bookmarkEnd w:id="1802"/>
            <w:bookmarkEnd w:id="1803"/>
            <w:bookmarkEnd w:id="1804"/>
            <w:bookmarkEnd w:id="1805"/>
          </w:p>
        </w:tc>
        <w:tc>
          <w:tcPr>
            <w:tcW w:w="1196" w:type="dxa"/>
            <w:vAlign w:val="center"/>
          </w:tcPr>
          <w:p w14:paraId="31D4FFF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06" w:name="_Toc393745087"/>
            <w:bookmarkStart w:id="1807" w:name="_Toc393747471"/>
            <w:bookmarkStart w:id="1808" w:name="_Toc393895438"/>
            <w:bookmarkStart w:id="1809" w:name="_Toc393896031"/>
            <w:bookmarkStart w:id="1810" w:name="_Toc393897815"/>
            <w:r w:rsidRPr="00524BDD">
              <w:rPr>
                <w:rStyle w:val="Heading2Char"/>
                <w:rFonts w:ascii="Times New Roman" w:hAnsi="Times New Roman" w:cs="Times New Roman"/>
                <w:b w:val="0"/>
                <w:color w:val="auto"/>
                <w:sz w:val="24"/>
                <w:szCs w:val="24"/>
              </w:rPr>
              <w:t>void</w:t>
            </w:r>
            <w:bookmarkEnd w:id="1806"/>
            <w:bookmarkEnd w:id="1807"/>
            <w:bookmarkEnd w:id="1808"/>
            <w:bookmarkEnd w:id="1809"/>
            <w:bookmarkEnd w:id="1810"/>
          </w:p>
        </w:tc>
      </w:tr>
      <w:tr w:rsidR="00607B69" w:rsidRPr="00524BDD" w14:paraId="4159A199" w14:textId="77777777" w:rsidTr="00D03214">
        <w:tblPrEx>
          <w:tblLook w:val="0000" w:firstRow="0" w:lastRow="0" w:firstColumn="0" w:lastColumn="0" w:noHBand="0" w:noVBand="0"/>
        </w:tblPrEx>
        <w:trPr>
          <w:trHeight w:val="554"/>
        </w:trPr>
        <w:tc>
          <w:tcPr>
            <w:tcW w:w="740" w:type="dxa"/>
            <w:vAlign w:val="center"/>
          </w:tcPr>
          <w:p w14:paraId="07AF2EA2" w14:textId="77777777" w:rsidR="00F40392" w:rsidRPr="00524BDD" w:rsidRDefault="00F40392" w:rsidP="00524BDD">
            <w:pPr>
              <w:rPr>
                <w:rStyle w:val="Heading2Char"/>
                <w:rFonts w:ascii="Times New Roman" w:hAnsi="Times New Roman" w:cs="Times New Roman"/>
                <w:b w:val="0"/>
                <w:color w:val="auto"/>
                <w:sz w:val="24"/>
                <w:szCs w:val="24"/>
              </w:rPr>
            </w:pPr>
            <w:bookmarkStart w:id="1811" w:name="_Toc393745088"/>
            <w:bookmarkStart w:id="1812" w:name="_Toc393747472"/>
            <w:bookmarkStart w:id="1813" w:name="_Toc393895439"/>
            <w:bookmarkStart w:id="1814" w:name="_Toc393896032"/>
            <w:bookmarkStart w:id="1815" w:name="_Toc393897816"/>
            <w:r w:rsidRPr="00524BDD">
              <w:rPr>
                <w:rStyle w:val="Heading2Char"/>
                <w:rFonts w:ascii="Times New Roman" w:hAnsi="Times New Roman" w:cs="Times New Roman"/>
                <w:b w:val="0"/>
                <w:color w:val="auto"/>
                <w:sz w:val="24"/>
                <w:szCs w:val="24"/>
              </w:rPr>
              <w:t>13</w:t>
            </w:r>
            <w:bookmarkEnd w:id="1811"/>
            <w:bookmarkEnd w:id="1812"/>
            <w:bookmarkEnd w:id="1813"/>
            <w:bookmarkEnd w:id="1814"/>
            <w:bookmarkEnd w:id="1815"/>
          </w:p>
        </w:tc>
        <w:tc>
          <w:tcPr>
            <w:tcW w:w="2487" w:type="dxa"/>
            <w:vAlign w:val="center"/>
          </w:tcPr>
          <w:p w14:paraId="669CB100" w14:textId="77777777" w:rsidR="00F40392" w:rsidRPr="00524BDD" w:rsidRDefault="00F40392" w:rsidP="00524BDD">
            <w:pPr>
              <w:rPr>
                <w:rStyle w:val="Heading2Char"/>
                <w:rFonts w:ascii="Times New Roman" w:hAnsi="Times New Roman" w:cs="Times New Roman"/>
                <w:b w:val="0"/>
                <w:color w:val="auto"/>
                <w:sz w:val="24"/>
                <w:szCs w:val="24"/>
              </w:rPr>
            </w:pPr>
            <w:bookmarkStart w:id="1816" w:name="_Toc393745089"/>
            <w:bookmarkStart w:id="1817" w:name="_Toc393747473"/>
            <w:bookmarkStart w:id="1818" w:name="_Toc393895440"/>
            <w:bookmarkStart w:id="1819" w:name="_Toc393896033"/>
            <w:bookmarkStart w:id="1820" w:name="_Toc393897817"/>
            <w:proofErr w:type="spellStart"/>
            <w:r w:rsidRPr="00524BDD">
              <w:rPr>
                <w:rStyle w:val="Heading2Char"/>
                <w:rFonts w:ascii="Times New Roman" w:hAnsi="Times New Roman" w:cs="Times New Roman"/>
                <w:b w:val="0"/>
                <w:color w:val="auto"/>
                <w:sz w:val="24"/>
                <w:szCs w:val="24"/>
              </w:rPr>
              <w:t>make_appointment</w:t>
            </w:r>
            <w:bookmarkEnd w:id="1816"/>
            <w:bookmarkEnd w:id="1817"/>
            <w:bookmarkEnd w:id="1818"/>
            <w:bookmarkEnd w:id="1819"/>
            <w:bookmarkEnd w:id="1820"/>
            <w:proofErr w:type="spellEnd"/>
          </w:p>
        </w:tc>
        <w:tc>
          <w:tcPr>
            <w:tcW w:w="2551" w:type="dxa"/>
            <w:vAlign w:val="center"/>
          </w:tcPr>
          <w:p w14:paraId="243F3707" w14:textId="77777777" w:rsidR="00F40392" w:rsidRPr="00524BDD" w:rsidRDefault="00F40392" w:rsidP="00524BDD">
            <w:pPr>
              <w:rPr>
                <w:rStyle w:val="Heading2Char"/>
                <w:rFonts w:ascii="Times New Roman" w:hAnsi="Times New Roman" w:cs="Times New Roman"/>
                <w:b w:val="0"/>
                <w:color w:val="auto"/>
                <w:sz w:val="24"/>
                <w:szCs w:val="24"/>
              </w:rPr>
            </w:pPr>
            <w:bookmarkStart w:id="1821" w:name="_Toc393745090"/>
            <w:bookmarkStart w:id="1822" w:name="_Toc393747474"/>
            <w:bookmarkStart w:id="1823" w:name="_Toc393895441"/>
            <w:bookmarkStart w:id="1824" w:name="_Toc393896034"/>
            <w:bookmarkStart w:id="1825" w:name="_Toc393897818"/>
            <w:r w:rsidRPr="00524BDD">
              <w:rPr>
                <w:rStyle w:val="Heading2Char"/>
                <w:rFonts w:ascii="Times New Roman" w:hAnsi="Times New Roman" w:cs="Times New Roman"/>
                <w:b w:val="0"/>
                <w:color w:val="auto"/>
                <w:sz w:val="24"/>
                <w:szCs w:val="24"/>
              </w:rPr>
              <w:t>Method uses to add new appointment to database</w:t>
            </w:r>
            <w:bookmarkEnd w:id="1821"/>
            <w:bookmarkEnd w:id="1822"/>
            <w:bookmarkEnd w:id="1823"/>
            <w:bookmarkEnd w:id="1824"/>
            <w:bookmarkEnd w:id="1825"/>
          </w:p>
        </w:tc>
        <w:tc>
          <w:tcPr>
            <w:tcW w:w="2268" w:type="dxa"/>
            <w:vAlign w:val="center"/>
          </w:tcPr>
          <w:p w14:paraId="282EBBD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26" w:name="_Toc393745091"/>
            <w:bookmarkStart w:id="1827" w:name="_Toc393747475"/>
            <w:bookmarkStart w:id="1828" w:name="_Toc393895442"/>
            <w:bookmarkStart w:id="1829" w:name="_Toc393896035"/>
            <w:bookmarkStart w:id="1830" w:name="_Toc393897819"/>
            <w:r w:rsidRPr="00524BDD">
              <w:rPr>
                <w:rStyle w:val="Heading2Char"/>
                <w:rFonts w:ascii="Times New Roman" w:hAnsi="Times New Roman" w:cs="Times New Roman"/>
                <w:b w:val="0"/>
                <w:color w:val="auto"/>
                <w:sz w:val="24"/>
                <w:szCs w:val="24"/>
              </w:rPr>
              <w:t>-</w:t>
            </w:r>
            <w:bookmarkEnd w:id="1826"/>
            <w:bookmarkEnd w:id="1827"/>
            <w:bookmarkEnd w:id="1828"/>
            <w:bookmarkEnd w:id="1829"/>
            <w:bookmarkEnd w:id="1830"/>
          </w:p>
        </w:tc>
        <w:tc>
          <w:tcPr>
            <w:tcW w:w="1196" w:type="dxa"/>
            <w:vAlign w:val="center"/>
          </w:tcPr>
          <w:p w14:paraId="23E91F1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31" w:name="_Toc393745092"/>
            <w:bookmarkStart w:id="1832" w:name="_Toc393747476"/>
            <w:bookmarkStart w:id="1833" w:name="_Toc393895443"/>
            <w:bookmarkStart w:id="1834" w:name="_Toc393896036"/>
            <w:bookmarkStart w:id="1835" w:name="_Toc393897820"/>
            <w:proofErr w:type="spellStart"/>
            <w:r w:rsidRPr="00524BDD">
              <w:rPr>
                <w:rStyle w:val="Heading2Char"/>
                <w:rFonts w:ascii="Times New Roman" w:hAnsi="Times New Roman" w:cs="Times New Roman"/>
                <w:b w:val="0"/>
                <w:color w:val="auto"/>
                <w:sz w:val="24"/>
                <w:szCs w:val="24"/>
              </w:rPr>
              <w:t>boolean</w:t>
            </w:r>
            <w:bookmarkEnd w:id="1831"/>
            <w:bookmarkEnd w:id="1832"/>
            <w:bookmarkEnd w:id="1833"/>
            <w:bookmarkEnd w:id="1834"/>
            <w:bookmarkEnd w:id="1835"/>
            <w:proofErr w:type="spellEnd"/>
          </w:p>
        </w:tc>
      </w:tr>
      <w:tr w:rsidR="00607B69" w:rsidRPr="00524BDD" w14:paraId="4CF57A6B" w14:textId="77777777" w:rsidTr="00D03214">
        <w:tblPrEx>
          <w:tblLook w:val="0000" w:firstRow="0" w:lastRow="0" w:firstColumn="0" w:lastColumn="0" w:noHBand="0" w:noVBand="0"/>
        </w:tblPrEx>
        <w:trPr>
          <w:trHeight w:val="554"/>
        </w:trPr>
        <w:tc>
          <w:tcPr>
            <w:tcW w:w="740" w:type="dxa"/>
            <w:vAlign w:val="center"/>
          </w:tcPr>
          <w:p w14:paraId="26993CEE" w14:textId="77777777" w:rsidR="00F40392" w:rsidRPr="00524BDD" w:rsidRDefault="00F40392" w:rsidP="00524BDD">
            <w:pPr>
              <w:rPr>
                <w:rStyle w:val="Heading2Char"/>
                <w:rFonts w:ascii="Times New Roman" w:hAnsi="Times New Roman" w:cs="Times New Roman"/>
                <w:b w:val="0"/>
                <w:color w:val="auto"/>
                <w:sz w:val="24"/>
                <w:szCs w:val="24"/>
              </w:rPr>
            </w:pPr>
            <w:bookmarkStart w:id="1836" w:name="_Toc393745093"/>
            <w:bookmarkStart w:id="1837" w:name="_Toc393747477"/>
            <w:bookmarkStart w:id="1838" w:name="_Toc393895444"/>
            <w:bookmarkStart w:id="1839" w:name="_Toc393896037"/>
            <w:bookmarkStart w:id="1840" w:name="_Toc393897821"/>
            <w:r w:rsidRPr="00524BDD">
              <w:rPr>
                <w:rStyle w:val="Heading2Char"/>
                <w:rFonts w:ascii="Times New Roman" w:hAnsi="Times New Roman" w:cs="Times New Roman"/>
                <w:b w:val="0"/>
                <w:color w:val="auto"/>
                <w:sz w:val="24"/>
                <w:szCs w:val="24"/>
              </w:rPr>
              <w:t>14</w:t>
            </w:r>
            <w:bookmarkEnd w:id="1836"/>
            <w:bookmarkEnd w:id="1837"/>
            <w:bookmarkEnd w:id="1838"/>
            <w:bookmarkEnd w:id="1839"/>
            <w:bookmarkEnd w:id="1840"/>
          </w:p>
        </w:tc>
        <w:tc>
          <w:tcPr>
            <w:tcW w:w="2487" w:type="dxa"/>
            <w:vAlign w:val="center"/>
          </w:tcPr>
          <w:p w14:paraId="5FC341D6" w14:textId="77777777" w:rsidR="00F40392" w:rsidRPr="00524BDD" w:rsidRDefault="00F40392" w:rsidP="00524BDD">
            <w:pPr>
              <w:rPr>
                <w:rStyle w:val="Heading2Char"/>
                <w:rFonts w:ascii="Times New Roman" w:hAnsi="Times New Roman" w:cs="Times New Roman"/>
                <w:b w:val="0"/>
                <w:color w:val="auto"/>
                <w:sz w:val="24"/>
                <w:szCs w:val="24"/>
              </w:rPr>
            </w:pPr>
            <w:bookmarkStart w:id="1841" w:name="_Toc393745094"/>
            <w:bookmarkStart w:id="1842" w:name="_Toc393747478"/>
            <w:bookmarkStart w:id="1843" w:name="_Toc393895445"/>
            <w:bookmarkStart w:id="1844" w:name="_Toc393896038"/>
            <w:bookmarkStart w:id="1845" w:name="_Toc393897822"/>
            <w:proofErr w:type="spellStart"/>
            <w:r w:rsidRPr="00524BDD">
              <w:rPr>
                <w:rStyle w:val="Heading2Char"/>
                <w:rFonts w:ascii="Times New Roman" w:hAnsi="Times New Roman" w:cs="Times New Roman"/>
                <w:b w:val="0"/>
                <w:color w:val="auto"/>
                <w:sz w:val="24"/>
                <w:szCs w:val="24"/>
              </w:rPr>
              <w:t>app_edit</w:t>
            </w:r>
            <w:bookmarkEnd w:id="1841"/>
            <w:bookmarkEnd w:id="1842"/>
            <w:bookmarkEnd w:id="1843"/>
            <w:bookmarkEnd w:id="1844"/>
            <w:bookmarkEnd w:id="1845"/>
            <w:proofErr w:type="spellEnd"/>
          </w:p>
        </w:tc>
        <w:tc>
          <w:tcPr>
            <w:tcW w:w="2551" w:type="dxa"/>
            <w:vAlign w:val="center"/>
          </w:tcPr>
          <w:p w14:paraId="60C1A49A" w14:textId="77777777" w:rsidR="00F40392" w:rsidRPr="00524BDD" w:rsidRDefault="00F40392" w:rsidP="00524BDD">
            <w:pPr>
              <w:rPr>
                <w:rStyle w:val="Heading2Char"/>
                <w:rFonts w:ascii="Times New Roman" w:hAnsi="Times New Roman" w:cs="Times New Roman"/>
                <w:b w:val="0"/>
                <w:color w:val="auto"/>
                <w:sz w:val="24"/>
                <w:szCs w:val="24"/>
              </w:rPr>
            </w:pPr>
            <w:bookmarkStart w:id="1846" w:name="_Toc393745095"/>
            <w:bookmarkStart w:id="1847" w:name="_Toc393747479"/>
            <w:bookmarkStart w:id="1848" w:name="_Toc393895446"/>
            <w:bookmarkStart w:id="1849" w:name="_Toc393896039"/>
            <w:bookmarkStart w:id="1850" w:name="_Toc393897823"/>
            <w:r w:rsidRPr="00524BDD">
              <w:rPr>
                <w:rStyle w:val="Heading2Char"/>
                <w:rFonts w:ascii="Times New Roman" w:hAnsi="Times New Roman" w:cs="Times New Roman"/>
                <w:b w:val="0"/>
                <w:color w:val="auto"/>
                <w:sz w:val="24"/>
                <w:szCs w:val="24"/>
              </w:rPr>
              <w:t>Method uses to get appointment’s data for edit</w:t>
            </w:r>
            <w:bookmarkEnd w:id="1846"/>
            <w:bookmarkEnd w:id="1847"/>
            <w:bookmarkEnd w:id="1848"/>
            <w:bookmarkEnd w:id="1849"/>
            <w:bookmarkEnd w:id="1850"/>
          </w:p>
        </w:tc>
        <w:tc>
          <w:tcPr>
            <w:tcW w:w="2268" w:type="dxa"/>
            <w:vAlign w:val="center"/>
          </w:tcPr>
          <w:p w14:paraId="7FD49D6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1" w:name="_Toc393745096"/>
            <w:bookmarkStart w:id="1852" w:name="_Toc393747480"/>
            <w:bookmarkStart w:id="1853" w:name="_Toc393895447"/>
            <w:bookmarkStart w:id="1854" w:name="_Toc393896040"/>
            <w:bookmarkStart w:id="1855" w:name="_Toc39389782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851"/>
            <w:bookmarkEnd w:id="1852"/>
            <w:bookmarkEnd w:id="1853"/>
            <w:bookmarkEnd w:id="1854"/>
            <w:bookmarkEnd w:id="1855"/>
            <w:proofErr w:type="spellEnd"/>
          </w:p>
        </w:tc>
        <w:tc>
          <w:tcPr>
            <w:tcW w:w="1196" w:type="dxa"/>
            <w:vAlign w:val="center"/>
          </w:tcPr>
          <w:p w14:paraId="1AA87DF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56" w:name="_Toc393745097"/>
            <w:bookmarkStart w:id="1857" w:name="_Toc393747481"/>
            <w:bookmarkStart w:id="1858" w:name="_Toc393895448"/>
            <w:bookmarkStart w:id="1859" w:name="_Toc393896041"/>
            <w:bookmarkStart w:id="1860" w:name="_Toc393897825"/>
            <w:proofErr w:type="spellStart"/>
            <w:r w:rsidRPr="00524BDD">
              <w:rPr>
                <w:rStyle w:val="Heading2Char"/>
                <w:rFonts w:ascii="Times New Roman" w:hAnsi="Times New Roman" w:cs="Times New Roman"/>
                <w:b w:val="0"/>
                <w:color w:val="auto"/>
                <w:sz w:val="24"/>
                <w:szCs w:val="24"/>
              </w:rPr>
              <w:t>boolean</w:t>
            </w:r>
            <w:bookmarkEnd w:id="1856"/>
            <w:bookmarkEnd w:id="1857"/>
            <w:bookmarkEnd w:id="1858"/>
            <w:bookmarkEnd w:id="1859"/>
            <w:bookmarkEnd w:id="1860"/>
            <w:proofErr w:type="spellEnd"/>
          </w:p>
        </w:tc>
      </w:tr>
      <w:tr w:rsidR="00607B69" w:rsidRPr="00524BDD" w14:paraId="63DE6265" w14:textId="77777777" w:rsidTr="00D03214">
        <w:tblPrEx>
          <w:tblLook w:val="0000" w:firstRow="0" w:lastRow="0" w:firstColumn="0" w:lastColumn="0" w:noHBand="0" w:noVBand="0"/>
        </w:tblPrEx>
        <w:trPr>
          <w:trHeight w:val="554"/>
        </w:trPr>
        <w:tc>
          <w:tcPr>
            <w:tcW w:w="740" w:type="dxa"/>
            <w:vAlign w:val="center"/>
          </w:tcPr>
          <w:p w14:paraId="00664739" w14:textId="77777777" w:rsidR="00F40392" w:rsidRPr="00524BDD" w:rsidRDefault="00F40392" w:rsidP="00524BDD">
            <w:pPr>
              <w:rPr>
                <w:rStyle w:val="Heading2Char"/>
                <w:rFonts w:ascii="Times New Roman" w:hAnsi="Times New Roman" w:cs="Times New Roman"/>
                <w:b w:val="0"/>
                <w:color w:val="auto"/>
                <w:sz w:val="24"/>
                <w:szCs w:val="24"/>
              </w:rPr>
            </w:pPr>
            <w:bookmarkStart w:id="1861" w:name="_Toc393745098"/>
            <w:bookmarkStart w:id="1862" w:name="_Toc393747482"/>
            <w:bookmarkStart w:id="1863" w:name="_Toc393895449"/>
            <w:bookmarkStart w:id="1864" w:name="_Toc393896042"/>
            <w:bookmarkStart w:id="1865" w:name="_Toc393897826"/>
            <w:r w:rsidRPr="00524BDD">
              <w:rPr>
                <w:rStyle w:val="Heading2Char"/>
                <w:rFonts w:ascii="Times New Roman" w:hAnsi="Times New Roman" w:cs="Times New Roman"/>
                <w:b w:val="0"/>
                <w:color w:val="auto"/>
                <w:sz w:val="24"/>
                <w:szCs w:val="24"/>
              </w:rPr>
              <w:t>15</w:t>
            </w:r>
            <w:bookmarkEnd w:id="1861"/>
            <w:bookmarkEnd w:id="1862"/>
            <w:bookmarkEnd w:id="1863"/>
            <w:bookmarkEnd w:id="1864"/>
            <w:bookmarkEnd w:id="1865"/>
          </w:p>
        </w:tc>
        <w:tc>
          <w:tcPr>
            <w:tcW w:w="2487" w:type="dxa"/>
            <w:vAlign w:val="center"/>
          </w:tcPr>
          <w:p w14:paraId="6EC6FBD8" w14:textId="77777777" w:rsidR="00F40392" w:rsidRPr="00524BDD" w:rsidRDefault="00F40392" w:rsidP="00524BDD">
            <w:pPr>
              <w:rPr>
                <w:rStyle w:val="Heading2Char"/>
                <w:rFonts w:ascii="Times New Roman" w:hAnsi="Times New Roman" w:cs="Times New Roman"/>
                <w:b w:val="0"/>
                <w:color w:val="auto"/>
                <w:sz w:val="24"/>
                <w:szCs w:val="24"/>
              </w:rPr>
            </w:pPr>
            <w:bookmarkStart w:id="1866" w:name="_Toc393745099"/>
            <w:bookmarkStart w:id="1867" w:name="_Toc393747483"/>
            <w:bookmarkStart w:id="1868" w:name="_Toc393895450"/>
            <w:bookmarkStart w:id="1869" w:name="_Toc393896043"/>
            <w:bookmarkStart w:id="1870" w:name="_Toc393897827"/>
            <w:proofErr w:type="spellStart"/>
            <w:r w:rsidRPr="00524BDD">
              <w:rPr>
                <w:rStyle w:val="Heading2Char"/>
                <w:rFonts w:ascii="Times New Roman" w:hAnsi="Times New Roman" w:cs="Times New Roman"/>
                <w:b w:val="0"/>
                <w:color w:val="auto"/>
                <w:sz w:val="24"/>
                <w:szCs w:val="24"/>
              </w:rPr>
              <w:t>app_edit_data</w:t>
            </w:r>
            <w:bookmarkEnd w:id="1866"/>
            <w:bookmarkEnd w:id="1867"/>
            <w:bookmarkEnd w:id="1868"/>
            <w:bookmarkEnd w:id="1869"/>
            <w:bookmarkEnd w:id="1870"/>
            <w:proofErr w:type="spellEnd"/>
          </w:p>
        </w:tc>
        <w:tc>
          <w:tcPr>
            <w:tcW w:w="2551" w:type="dxa"/>
            <w:vAlign w:val="center"/>
          </w:tcPr>
          <w:p w14:paraId="62B878C4" w14:textId="77777777" w:rsidR="00F40392" w:rsidRPr="00524BDD" w:rsidRDefault="00F40392" w:rsidP="00524BDD">
            <w:pPr>
              <w:rPr>
                <w:rStyle w:val="Heading2Char"/>
                <w:rFonts w:ascii="Times New Roman" w:hAnsi="Times New Roman" w:cs="Times New Roman"/>
                <w:b w:val="0"/>
                <w:color w:val="auto"/>
                <w:sz w:val="24"/>
                <w:szCs w:val="24"/>
              </w:rPr>
            </w:pPr>
            <w:bookmarkStart w:id="1871" w:name="_Toc393745100"/>
            <w:bookmarkStart w:id="1872" w:name="_Toc393747484"/>
            <w:bookmarkStart w:id="1873" w:name="_Toc393895451"/>
            <w:bookmarkStart w:id="1874" w:name="_Toc393896044"/>
            <w:bookmarkStart w:id="1875" w:name="_Toc393897828"/>
            <w:r w:rsidRPr="00524BDD">
              <w:rPr>
                <w:rStyle w:val="Heading2Char"/>
                <w:rFonts w:ascii="Times New Roman" w:hAnsi="Times New Roman" w:cs="Times New Roman"/>
                <w:b w:val="0"/>
                <w:color w:val="auto"/>
                <w:sz w:val="24"/>
                <w:szCs w:val="24"/>
              </w:rPr>
              <w:t>Method uses to collect new data of appointment for edit</w:t>
            </w:r>
            <w:bookmarkEnd w:id="1871"/>
            <w:bookmarkEnd w:id="1872"/>
            <w:bookmarkEnd w:id="1873"/>
            <w:bookmarkEnd w:id="1874"/>
            <w:bookmarkEnd w:id="1875"/>
          </w:p>
        </w:tc>
        <w:tc>
          <w:tcPr>
            <w:tcW w:w="2268" w:type="dxa"/>
            <w:vAlign w:val="center"/>
          </w:tcPr>
          <w:p w14:paraId="59FDE3A0"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76" w:name="_Toc393745101"/>
            <w:bookmarkStart w:id="1877" w:name="_Toc393747485"/>
            <w:bookmarkStart w:id="1878" w:name="_Toc393895452"/>
            <w:bookmarkStart w:id="1879" w:name="_Toc393896045"/>
            <w:bookmarkStart w:id="1880" w:name="_Toc393897829"/>
            <w:r w:rsidRPr="00524BDD">
              <w:rPr>
                <w:rStyle w:val="Heading2Char"/>
                <w:rFonts w:ascii="Times New Roman" w:hAnsi="Times New Roman" w:cs="Times New Roman"/>
                <w:b w:val="0"/>
                <w:color w:val="auto"/>
                <w:sz w:val="24"/>
                <w:szCs w:val="24"/>
              </w:rPr>
              <w:t>-</w:t>
            </w:r>
            <w:bookmarkEnd w:id="1876"/>
            <w:bookmarkEnd w:id="1877"/>
            <w:bookmarkEnd w:id="1878"/>
            <w:bookmarkEnd w:id="1879"/>
            <w:bookmarkEnd w:id="1880"/>
          </w:p>
        </w:tc>
        <w:tc>
          <w:tcPr>
            <w:tcW w:w="1196" w:type="dxa"/>
            <w:vAlign w:val="center"/>
          </w:tcPr>
          <w:p w14:paraId="7C124497"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881" w:name="_Toc393745102"/>
            <w:bookmarkStart w:id="1882" w:name="_Toc393747486"/>
            <w:bookmarkStart w:id="1883" w:name="_Toc393895453"/>
            <w:bookmarkStart w:id="1884" w:name="_Toc393896046"/>
            <w:bookmarkStart w:id="1885" w:name="_Toc393897830"/>
            <w:r w:rsidRPr="00524BDD">
              <w:rPr>
                <w:rStyle w:val="Heading2Char"/>
                <w:rFonts w:ascii="Times New Roman" w:hAnsi="Times New Roman" w:cs="Times New Roman"/>
                <w:b w:val="0"/>
                <w:color w:val="auto"/>
                <w:sz w:val="24"/>
                <w:szCs w:val="24"/>
              </w:rPr>
              <w:t>Array[]</w:t>
            </w:r>
            <w:bookmarkEnd w:id="1881"/>
            <w:bookmarkEnd w:id="1882"/>
            <w:bookmarkEnd w:id="1883"/>
            <w:bookmarkEnd w:id="1884"/>
            <w:bookmarkEnd w:id="1885"/>
          </w:p>
        </w:tc>
      </w:tr>
      <w:tr w:rsidR="00607B69" w:rsidRPr="00524BDD" w14:paraId="1344651D" w14:textId="77777777" w:rsidTr="00D03214">
        <w:tblPrEx>
          <w:tblLook w:val="0000" w:firstRow="0" w:lastRow="0" w:firstColumn="0" w:lastColumn="0" w:noHBand="0" w:noVBand="0"/>
        </w:tblPrEx>
        <w:trPr>
          <w:trHeight w:val="554"/>
        </w:trPr>
        <w:tc>
          <w:tcPr>
            <w:tcW w:w="740" w:type="dxa"/>
            <w:vAlign w:val="center"/>
          </w:tcPr>
          <w:p w14:paraId="65719B2D" w14:textId="77777777" w:rsidR="00F40392" w:rsidRPr="00524BDD" w:rsidRDefault="00F40392" w:rsidP="00524BDD">
            <w:pPr>
              <w:rPr>
                <w:rStyle w:val="Heading2Char"/>
                <w:rFonts w:ascii="Times New Roman" w:hAnsi="Times New Roman" w:cs="Times New Roman"/>
                <w:b w:val="0"/>
                <w:color w:val="auto"/>
                <w:sz w:val="24"/>
                <w:szCs w:val="24"/>
              </w:rPr>
            </w:pPr>
            <w:bookmarkStart w:id="1886" w:name="_Toc393745103"/>
            <w:bookmarkStart w:id="1887" w:name="_Toc393747487"/>
            <w:bookmarkStart w:id="1888" w:name="_Toc393895454"/>
            <w:bookmarkStart w:id="1889" w:name="_Toc393896047"/>
            <w:bookmarkStart w:id="1890" w:name="_Toc393897831"/>
            <w:r w:rsidRPr="00524BDD">
              <w:rPr>
                <w:rStyle w:val="Heading2Char"/>
                <w:rFonts w:ascii="Times New Roman" w:hAnsi="Times New Roman" w:cs="Times New Roman"/>
                <w:b w:val="0"/>
                <w:color w:val="auto"/>
                <w:sz w:val="24"/>
                <w:szCs w:val="24"/>
              </w:rPr>
              <w:t>16</w:t>
            </w:r>
            <w:bookmarkEnd w:id="1886"/>
            <w:bookmarkEnd w:id="1887"/>
            <w:bookmarkEnd w:id="1888"/>
            <w:bookmarkEnd w:id="1889"/>
            <w:bookmarkEnd w:id="1890"/>
          </w:p>
        </w:tc>
        <w:tc>
          <w:tcPr>
            <w:tcW w:w="2487" w:type="dxa"/>
            <w:vAlign w:val="center"/>
          </w:tcPr>
          <w:p w14:paraId="525AE90F" w14:textId="77777777" w:rsidR="00F40392" w:rsidRPr="00524BDD" w:rsidRDefault="00F40392" w:rsidP="00524BDD">
            <w:pPr>
              <w:rPr>
                <w:rStyle w:val="Heading2Char"/>
                <w:rFonts w:ascii="Times New Roman" w:hAnsi="Times New Roman" w:cs="Times New Roman"/>
                <w:b w:val="0"/>
                <w:color w:val="auto"/>
                <w:sz w:val="24"/>
                <w:szCs w:val="24"/>
              </w:rPr>
            </w:pPr>
            <w:bookmarkStart w:id="1891" w:name="_Toc393745104"/>
            <w:bookmarkStart w:id="1892" w:name="_Toc393747488"/>
            <w:bookmarkStart w:id="1893" w:name="_Toc393895455"/>
            <w:bookmarkStart w:id="1894" w:name="_Toc393896048"/>
            <w:bookmarkStart w:id="1895" w:name="_Toc393897832"/>
            <w:proofErr w:type="spellStart"/>
            <w:r w:rsidRPr="00524BDD">
              <w:rPr>
                <w:rStyle w:val="Heading2Char"/>
                <w:rFonts w:ascii="Times New Roman" w:hAnsi="Times New Roman" w:cs="Times New Roman"/>
                <w:b w:val="0"/>
                <w:color w:val="auto"/>
                <w:sz w:val="24"/>
                <w:szCs w:val="24"/>
              </w:rPr>
              <w:t>app_delete</w:t>
            </w:r>
            <w:bookmarkEnd w:id="1891"/>
            <w:bookmarkEnd w:id="1892"/>
            <w:bookmarkEnd w:id="1893"/>
            <w:bookmarkEnd w:id="1894"/>
            <w:bookmarkEnd w:id="1895"/>
            <w:proofErr w:type="spellEnd"/>
          </w:p>
        </w:tc>
        <w:tc>
          <w:tcPr>
            <w:tcW w:w="2551" w:type="dxa"/>
            <w:vAlign w:val="center"/>
          </w:tcPr>
          <w:p w14:paraId="04ABCAE1" w14:textId="77777777" w:rsidR="00F40392" w:rsidRPr="00524BDD" w:rsidRDefault="00F40392" w:rsidP="00524BDD">
            <w:pPr>
              <w:rPr>
                <w:rStyle w:val="Heading2Char"/>
                <w:rFonts w:ascii="Times New Roman" w:hAnsi="Times New Roman" w:cs="Times New Roman"/>
                <w:b w:val="0"/>
                <w:color w:val="auto"/>
                <w:sz w:val="24"/>
                <w:szCs w:val="24"/>
              </w:rPr>
            </w:pPr>
            <w:bookmarkStart w:id="1896" w:name="_Toc393745105"/>
            <w:bookmarkStart w:id="1897" w:name="_Toc393747489"/>
            <w:bookmarkStart w:id="1898" w:name="_Toc393895456"/>
            <w:bookmarkStart w:id="1899" w:name="_Toc393896049"/>
            <w:bookmarkStart w:id="1900" w:name="_Toc393897833"/>
            <w:r w:rsidRPr="00524BDD">
              <w:rPr>
                <w:rStyle w:val="Heading2Char"/>
                <w:rFonts w:ascii="Times New Roman" w:hAnsi="Times New Roman" w:cs="Times New Roman"/>
                <w:b w:val="0"/>
                <w:color w:val="auto"/>
                <w:sz w:val="24"/>
                <w:szCs w:val="24"/>
              </w:rPr>
              <w:t>Method uses to delete appointments’ data from database</w:t>
            </w:r>
            <w:bookmarkEnd w:id="1896"/>
            <w:bookmarkEnd w:id="1897"/>
            <w:bookmarkEnd w:id="1898"/>
            <w:bookmarkEnd w:id="1899"/>
            <w:bookmarkEnd w:id="1900"/>
          </w:p>
        </w:tc>
        <w:tc>
          <w:tcPr>
            <w:tcW w:w="2268" w:type="dxa"/>
            <w:vAlign w:val="center"/>
          </w:tcPr>
          <w:p w14:paraId="4D92D8D4"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1" w:name="_Toc393745106"/>
            <w:bookmarkStart w:id="1902" w:name="_Toc393747490"/>
            <w:bookmarkStart w:id="1903" w:name="_Toc393895457"/>
            <w:bookmarkStart w:id="1904" w:name="_Toc393896050"/>
            <w:bookmarkStart w:id="1905" w:name="_Toc39389783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01"/>
            <w:bookmarkEnd w:id="1902"/>
            <w:bookmarkEnd w:id="1903"/>
            <w:bookmarkEnd w:id="1904"/>
            <w:bookmarkEnd w:id="1905"/>
            <w:proofErr w:type="spellEnd"/>
          </w:p>
        </w:tc>
        <w:tc>
          <w:tcPr>
            <w:tcW w:w="1196" w:type="dxa"/>
            <w:vAlign w:val="center"/>
          </w:tcPr>
          <w:p w14:paraId="1595149C"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06" w:name="_Toc393745107"/>
            <w:bookmarkStart w:id="1907" w:name="_Toc393747491"/>
            <w:bookmarkStart w:id="1908" w:name="_Toc393895458"/>
            <w:bookmarkStart w:id="1909" w:name="_Toc393896051"/>
            <w:bookmarkStart w:id="1910" w:name="_Toc393897835"/>
            <w:proofErr w:type="spellStart"/>
            <w:r w:rsidRPr="00524BDD">
              <w:rPr>
                <w:rStyle w:val="Heading2Char"/>
                <w:rFonts w:ascii="Times New Roman" w:hAnsi="Times New Roman" w:cs="Times New Roman"/>
                <w:b w:val="0"/>
                <w:color w:val="auto"/>
                <w:sz w:val="24"/>
                <w:szCs w:val="24"/>
              </w:rPr>
              <w:t>boolean</w:t>
            </w:r>
            <w:bookmarkEnd w:id="1906"/>
            <w:bookmarkEnd w:id="1907"/>
            <w:bookmarkEnd w:id="1908"/>
            <w:bookmarkEnd w:id="1909"/>
            <w:bookmarkEnd w:id="1910"/>
            <w:proofErr w:type="spellEnd"/>
          </w:p>
        </w:tc>
      </w:tr>
      <w:tr w:rsidR="00607B69" w:rsidRPr="00524BDD" w14:paraId="4428C891" w14:textId="77777777" w:rsidTr="00D03214">
        <w:tblPrEx>
          <w:tblLook w:val="0000" w:firstRow="0" w:lastRow="0" w:firstColumn="0" w:lastColumn="0" w:noHBand="0" w:noVBand="0"/>
        </w:tblPrEx>
        <w:trPr>
          <w:trHeight w:val="557"/>
        </w:trPr>
        <w:tc>
          <w:tcPr>
            <w:tcW w:w="740" w:type="dxa"/>
            <w:vAlign w:val="center"/>
          </w:tcPr>
          <w:p w14:paraId="41E7C51A" w14:textId="77777777" w:rsidR="00F40392" w:rsidRPr="00524BDD" w:rsidRDefault="00F40392" w:rsidP="00524BDD">
            <w:pPr>
              <w:rPr>
                <w:rStyle w:val="Heading2Char"/>
                <w:rFonts w:ascii="Times New Roman" w:hAnsi="Times New Roman" w:cs="Times New Roman"/>
                <w:b w:val="0"/>
                <w:color w:val="auto"/>
                <w:sz w:val="24"/>
                <w:szCs w:val="24"/>
              </w:rPr>
            </w:pPr>
            <w:bookmarkStart w:id="1911" w:name="_Toc393745108"/>
            <w:bookmarkStart w:id="1912" w:name="_Toc393747492"/>
            <w:bookmarkStart w:id="1913" w:name="_Toc393895459"/>
            <w:bookmarkStart w:id="1914" w:name="_Toc393896052"/>
            <w:bookmarkStart w:id="1915" w:name="_Toc393897836"/>
            <w:r w:rsidRPr="00524BDD">
              <w:rPr>
                <w:rStyle w:val="Heading2Char"/>
                <w:rFonts w:ascii="Times New Roman" w:hAnsi="Times New Roman" w:cs="Times New Roman"/>
                <w:b w:val="0"/>
                <w:color w:val="auto"/>
                <w:sz w:val="24"/>
                <w:szCs w:val="24"/>
              </w:rPr>
              <w:lastRenderedPageBreak/>
              <w:t>17</w:t>
            </w:r>
            <w:bookmarkEnd w:id="1911"/>
            <w:bookmarkEnd w:id="1912"/>
            <w:bookmarkEnd w:id="1913"/>
            <w:bookmarkEnd w:id="1914"/>
            <w:bookmarkEnd w:id="1915"/>
          </w:p>
        </w:tc>
        <w:tc>
          <w:tcPr>
            <w:tcW w:w="2487" w:type="dxa"/>
            <w:vAlign w:val="center"/>
          </w:tcPr>
          <w:p w14:paraId="73815FCB" w14:textId="77777777" w:rsidR="00F40392" w:rsidRPr="00524BDD" w:rsidRDefault="00F40392" w:rsidP="00524BDD">
            <w:pPr>
              <w:rPr>
                <w:rStyle w:val="Heading2Char"/>
                <w:rFonts w:ascii="Times New Roman" w:hAnsi="Times New Roman" w:cs="Times New Roman"/>
                <w:b w:val="0"/>
                <w:color w:val="auto"/>
                <w:sz w:val="24"/>
                <w:szCs w:val="24"/>
              </w:rPr>
            </w:pPr>
            <w:bookmarkStart w:id="1916" w:name="_Toc393745109"/>
            <w:bookmarkStart w:id="1917" w:name="_Toc393747493"/>
            <w:bookmarkStart w:id="1918" w:name="_Toc393895460"/>
            <w:bookmarkStart w:id="1919" w:name="_Toc393896053"/>
            <w:bookmarkStart w:id="1920" w:name="_Toc393897837"/>
            <w:proofErr w:type="spellStart"/>
            <w:r w:rsidRPr="00524BDD">
              <w:rPr>
                <w:rStyle w:val="Heading2Char"/>
                <w:rFonts w:ascii="Times New Roman" w:hAnsi="Times New Roman" w:cs="Times New Roman"/>
                <w:b w:val="0"/>
                <w:color w:val="auto"/>
                <w:sz w:val="24"/>
                <w:szCs w:val="24"/>
              </w:rPr>
              <w:t>save_appointment</w:t>
            </w:r>
            <w:bookmarkEnd w:id="1916"/>
            <w:bookmarkEnd w:id="1917"/>
            <w:bookmarkEnd w:id="1918"/>
            <w:bookmarkEnd w:id="1919"/>
            <w:bookmarkEnd w:id="1920"/>
            <w:proofErr w:type="spellEnd"/>
          </w:p>
        </w:tc>
        <w:tc>
          <w:tcPr>
            <w:tcW w:w="2551" w:type="dxa"/>
            <w:vAlign w:val="center"/>
          </w:tcPr>
          <w:p w14:paraId="4544D76C" w14:textId="77777777" w:rsidR="00F40392" w:rsidRPr="00524BDD" w:rsidRDefault="00F40392" w:rsidP="00524BDD">
            <w:pPr>
              <w:rPr>
                <w:rStyle w:val="Heading2Char"/>
                <w:rFonts w:ascii="Times New Roman" w:hAnsi="Times New Roman" w:cs="Times New Roman"/>
                <w:b w:val="0"/>
                <w:color w:val="auto"/>
                <w:sz w:val="24"/>
                <w:szCs w:val="24"/>
              </w:rPr>
            </w:pPr>
            <w:bookmarkStart w:id="1921" w:name="_Toc393745110"/>
            <w:bookmarkStart w:id="1922" w:name="_Toc393747494"/>
            <w:bookmarkStart w:id="1923" w:name="_Toc393895461"/>
            <w:bookmarkStart w:id="1924" w:name="_Toc393896054"/>
            <w:bookmarkStart w:id="1925" w:name="_Toc393897838"/>
            <w:r w:rsidRPr="00524BDD">
              <w:rPr>
                <w:rStyle w:val="Heading2Char"/>
                <w:rFonts w:ascii="Times New Roman" w:hAnsi="Times New Roman" w:cs="Times New Roman"/>
                <w:b w:val="0"/>
                <w:color w:val="auto"/>
                <w:sz w:val="24"/>
                <w:szCs w:val="24"/>
              </w:rPr>
              <w:t>Method uses to call appointments’ data from database to save to Google calendar</w:t>
            </w:r>
            <w:bookmarkEnd w:id="1921"/>
            <w:bookmarkEnd w:id="1922"/>
            <w:bookmarkEnd w:id="1923"/>
            <w:bookmarkEnd w:id="1924"/>
            <w:bookmarkEnd w:id="1925"/>
          </w:p>
        </w:tc>
        <w:tc>
          <w:tcPr>
            <w:tcW w:w="2268" w:type="dxa"/>
            <w:vAlign w:val="center"/>
          </w:tcPr>
          <w:p w14:paraId="7D091AA1"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26" w:name="_Toc393745111"/>
            <w:bookmarkStart w:id="1927" w:name="_Toc393747495"/>
            <w:bookmarkStart w:id="1928" w:name="_Toc393895462"/>
            <w:bookmarkStart w:id="1929" w:name="_Toc393896055"/>
            <w:bookmarkStart w:id="1930" w:name="_Toc39389783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appointmentID:int</w:t>
            </w:r>
            <w:bookmarkEnd w:id="1926"/>
            <w:bookmarkEnd w:id="1927"/>
            <w:bookmarkEnd w:id="1928"/>
            <w:bookmarkEnd w:id="1929"/>
            <w:bookmarkEnd w:id="1930"/>
            <w:proofErr w:type="spellEnd"/>
          </w:p>
        </w:tc>
        <w:tc>
          <w:tcPr>
            <w:tcW w:w="1196" w:type="dxa"/>
            <w:vAlign w:val="center"/>
          </w:tcPr>
          <w:p w14:paraId="614F8EDE"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31" w:name="_Toc393745112"/>
            <w:bookmarkStart w:id="1932" w:name="_Toc393747496"/>
            <w:bookmarkStart w:id="1933" w:name="_Toc393895463"/>
            <w:bookmarkStart w:id="1934" w:name="_Toc393896056"/>
            <w:bookmarkStart w:id="1935" w:name="_Toc393897840"/>
            <w:r w:rsidRPr="00524BDD">
              <w:rPr>
                <w:rStyle w:val="Heading2Char"/>
                <w:rFonts w:ascii="Times New Roman" w:hAnsi="Times New Roman" w:cs="Times New Roman"/>
                <w:b w:val="0"/>
                <w:color w:val="auto"/>
                <w:sz w:val="24"/>
                <w:szCs w:val="24"/>
              </w:rPr>
              <w:t>Array[]</w:t>
            </w:r>
            <w:bookmarkEnd w:id="1931"/>
            <w:bookmarkEnd w:id="1932"/>
            <w:bookmarkEnd w:id="1933"/>
            <w:bookmarkEnd w:id="1934"/>
            <w:bookmarkEnd w:id="1935"/>
          </w:p>
        </w:tc>
      </w:tr>
      <w:tr w:rsidR="00607B69" w:rsidRPr="00524BDD" w14:paraId="12AF1BF2" w14:textId="77777777" w:rsidTr="00D03214">
        <w:tblPrEx>
          <w:tblLook w:val="0000" w:firstRow="0" w:lastRow="0" w:firstColumn="0" w:lastColumn="0" w:noHBand="0" w:noVBand="0"/>
        </w:tblPrEx>
        <w:trPr>
          <w:trHeight w:val="554"/>
        </w:trPr>
        <w:tc>
          <w:tcPr>
            <w:tcW w:w="740" w:type="dxa"/>
            <w:vAlign w:val="center"/>
          </w:tcPr>
          <w:p w14:paraId="6BA34E6C" w14:textId="77777777" w:rsidR="00F40392" w:rsidRPr="00524BDD" w:rsidRDefault="00F40392" w:rsidP="00524BDD">
            <w:pPr>
              <w:rPr>
                <w:rStyle w:val="Heading2Char"/>
                <w:rFonts w:ascii="Times New Roman" w:hAnsi="Times New Roman" w:cs="Times New Roman"/>
                <w:b w:val="0"/>
                <w:color w:val="auto"/>
                <w:sz w:val="24"/>
                <w:szCs w:val="24"/>
              </w:rPr>
            </w:pPr>
            <w:bookmarkStart w:id="1936" w:name="_Toc393745113"/>
            <w:bookmarkStart w:id="1937" w:name="_Toc393747497"/>
            <w:bookmarkStart w:id="1938" w:name="_Toc393895464"/>
            <w:bookmarkStart w:id="1939" w:name="_Toc393896057"/>
            <w:bookmarkStart w:id="1940" w:name="_Toc393897841"/>
            <w:r w:rsidRPr="00524BDD">
              <w:rPr>
                <w:rStyle w:val="Heading2Char"/>
                <w:rFonts w:ascii="Times New Roman" w:hAnsi="Times New Roman" w:cs="Times New Roman"/>
                <w:b w:val="0"/>
                <w:color w:val="auto"/>
                <w:sz w:val="24"/>
                <w:szCs w:val="24"/>
              </w:rPr>
              <w:t>18</w:t>
            </w:r>
            <w:bookmarkEnd w:id="1936"/>
            <w:bookmarkEnd w:id="1937"/>
            <w:bookmarkEnd w:id="1938"/>
            <w:bookmarkEnd w:id="1939"/>
            <w:bookmarkEnd w:id="1940"/>
          </w:p>
        </w:tc>
        <w:tc>
          <w:tcPr>
            <w:tcW w:w="2487" w:type="dxa"/>
            <w:vAlign w:val="center"/>
          </w:tcPr>
          <w:p w14:paraId="730466B7" w14:textId="77777777" w:rsidR="00F40392" w:rsidRPr="00524BDD" w:rsidRDefault="00F40392" w:rsidP="00524BDD">
            <w:pPr>
              <w:rPr>
                <w:rStyle w:val="Heading2Char"/>
                <w:rFonts w:ascii="Times New Roman" w:hAnsi="Times New Roman" w:cs="Times New Roman"/>
                <w:b w:val="0"/>
                <w:color w:val="auto"/>
                <w:sz w:val="24"/>
                <w:szCs w:val="24"/>
              </w:rPr>
            </w:pPr>
            <w:bookmarkStart w:id="1941" w:name="_Toc393745114"/>
            <w:bookmarkStart w:id="1942" w:name="_Toc393747498"/>
            <w:bookmarkStart w:id="1943" w:name="_Toc393895465"/>
            <w:bookmarkStart w:id="1944" w:name="_Toc393896058"/>
            <w:bookmarkStart w:id="1945" w:name="_Toc393897842"/>
            <w:proofErr w:type="spellStart"/>
            <w:r w:rsidRPr="00524BDD">
              <w:rPr>
                <w:rStyle w:val="Heading2Char"/>
                <w:rFonts w:ascii="Times New Roman" w:hAnsi="Times New Roman" w:cs="Times New Roman"/>
                <w:b w:val="0"/>
                <w:color w:val="auto"/>
                <w:sz w:val="24"/>
                <w:szCs w:val="24"/>
              </w:rPr>
              <w:t>patientCalendar</w:t>
            </w:r>
            <w:bookmarkEnd w:id="1941"/>
            <w:bookmarkEnd w:id="1942"/>
            <w:bookmarkEnd w:id="1943"/>
            <w:bookmarkEnd w:id="1944"/>
            <w:bookmarkEnd w:id="1945"/>
            <w:proofErr w:type="spellEnd"/>
          </w:p>
        </w:tc>
        <w:tc>
          <w:tcPr>
            <w:tcW w:w="2551" w:type="dxa"/>
            <w:vAlign w:val="center"/>
          </w:tcPr>
          <w:p w14:paraId="0AE56076" w14:textId="77777777" w:rsidR="00F40392" w:rsidRPr="00524BDD" w:rsidRDefault="00F40392" w:rsidP="00524BDD">
            <w:pPr>
              <w:rPr>
                <w:rStyle w:val="Heading2Char"/>
                <w:rFonts w:ascii="Times New Roman" w:hAnsi="Times New Roman" w:cs="Times New Roman"/>
                <w:b w:val="0"/>
                <w:color w:val="auto"/>
                <w:sz w:val="24"/>
                <w:szCs w:val="24"/>
              </w:rPr>
            </w:pPr>
            <w:bookmarkStart w:id="1946" w:name="_Toc393745115"/>
            <w:bookmarkStart w:id="1947" w:name="_Toc393747499"/>
            <w:bookmarkStart w:id="1948" w:name="_Toc393895466"/>
            <w:bookmarkStart w:id="1949" w:name="_Toc393896059"/>
            <w:bookmarkStart w:id="1950" w:name="_Toc393897843"/>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patientID</w:t>
            </w:r>
            <w:bookmarkEnd w:id="1946"/>
            <w:bookmarkEnd w:id="1947"/>
            <w:bookmarkEnd w:id="1948"/>
            <w:bookmarkEnd w:id="1949"/>
            <w:bookmarkEnd w:id="1950"/>
            <w:proofErr w:type="spellEnd"/>
          </w:p>
        </w:tc>
        <w:tc>
          <w:tcPr>
            <w:tcW w:w="2268" w:type="dxa"/>
            <w:vAlign w:val="center"/>
          </w:tcPr>
          <w:p w14:paraId="1CB24A96"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1" w:name="_Toc393745116"/>
            <w:bookmarkStart w:id="1952" w:name="_Toc393747500"/>
            <w:bookmarkStart w:id="1953" w:name="_Toc393895467"/>
            <w:bookmarkStart w:id="1954" w:name="_Toc393896060"/>
            <w:bookmarkStart w:id="1955" w:name="_Toc393897844"/>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1951"/>
            <w:bookmarkEnd w:id="1952"/>
            <w:bookmarkEnd w:id="1953"/>
            <w:bookmarkEnd w:id="1954"/>
            <w:bookmarkEnd w:id="1955"/>
            <w:proofErr w:type="spellEnd"/>
          </w:p>
        </w:tc>
        <w:tc>
          <w:tcPr>
            <w:tcW w:w="1196" w:type="dxa"/>
            <w:vAlign w:val="center"/>
          </w:tcPr>
          <w:p w14:paraId="7EE42D6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56" w:name="_Toc393745117"/>
            <w:bookmarkStart w:id="1957" w:name="_Toc393747501"/>
            <w:bookmarkStart w:id="1958" w:name="_Toc393895468"/>
            <w:bookmarkStart w:id="1959" w:name="_Toc393896061"/>
            <w:bookmarkStart w:id="1960" w:name="_Toc393897845"/>
            <w:r w:rsidRPr="00524BDD">
              <w:rPr>
                <w:rStyle w:val="Heading2Char"/>
                <w:rFonts w:ascii="Times New Roman" w:hAnsi="Times New Roman" w:cs="Times New Roman"/>
                <w:b w:val="0"/>
                <w:color w:val="auto"/>
                <w:sz w:val="24"/>
                <w:szCs w:val="24"/>
              </w:rPr>
              <w:t>Array[]</w:t>
            </w:r>
            <w:bookmarkEnd w:id="1956"/>
            <w:bookmarkEnd w:id="1957"/>
            <w:bookmarkEnd w:id="1958"/>
            <w:bookmarkEnd w:id="1959"/>
            <w:bookmarkEnd w:id="1960"/>
          </w:p>
        </w:tc>
      </w:tr>
      <w:tr w:rsidR="00F40392" w:rsidRPr="00524BDD" w14:paraId="5B09BE6F" w14:textId="77777777" w:rsidTr="00D03214">
        <w:tblPrEx>
          <w:tblLook w:val="0000" w:firstRow="0" w:lastRow="0" w:firstColumn="0" w:lastColumn="0" w:noHBand="0" w:noVBand="0"/>
        </w:tblPrEx>
        <w:trPr>
          <w:trHeight w:val="554"/>
        </w:trPr>
        <w:tc>
          <w:tcPr>
            <w:tcW w:w="740" w:type="dxa"/>
            <w:vAlign w:val="center"/>
          </w:tcPr>
          <w:p w14:paraId="62CFBDB2" w14:textId="77777777" w:rsidR="00F40392" w:rsidRPr="00524BDD" w:rsidRDefault="00F40392" w:rsidP="00524BDD">
            <w:pPr>
              <w:rPr>
                <w:rStyle w:val="Heading2Char"/>
                <w:rFonts w:ascii="Times New Roman" w:hAnsi="Times New Roman" w:cs="Times New Roman"/>
                <w:b w:val="0"/>
                <w:color w:val="auto"/>
                <w:sz w:val="24"/>
                <w:szCs w:val="24"/>
              </w:rPr>
            </w:pPr>
            <w:bookmarkStart w:id="1961" w:name="_Toc393745118"/>
            <w:bookmarkStart w:id="1962" w:name="_Toc393747502"/>
            <w:bookmarkStart w:id="1963" w:name="_Toc393895469"/>
            <w:bookmarkStart w:id="1964" w:name="_Toc393896062"/>
            <w:bookmarkStart w:id="1965" w:name="_Toc393897846"/>
            <w:r w:rsidRPr="00524BDD">
              <w:rPr>
                <w:rStyle w:val="Heading2Char"/>
                <w:rFonts w:ascii="Times New Roman" w:hAnsi="Times New Roman" w:cs="Times New Roman"/>
                <w:b w:val="0"/>
                <w:color w:val="auto"/>
                <w:sz w:val="24"/>
                <w:szCs w:val="24"/>
              </w:rPr>
              <w:t>19</w:t>
            </w:r>
            <w:bookmarkEnd w:id="1961"/>
            <w:bookmarkEnd w:id="1962"/>
            <w:bookmarkEnd w:id="1963"/>
            <w:bookmarkEnd w:id="1964"/>
            <w:bookmarkEnd w:id="1965"/>
          </w:p>
        </w:tc>
        <w:tc>
          <w:tcPr>
            <w:tcW w:w="2487" w:type="dxa"/>
            <w:vAlign w:val="center"/>
          </w:tcPr>
          <w:p w14:paraId="56AD4B00" w14:textId="77777777" w:rsidR="00F40392" w:rsidRPr="00524BDD" w:rsidRDefault="00F40392" w:rsidP="00524BDD">
            <w:pPr>
              <w:rPr>
                <w:rStyle w:val="Heading2Char"/>
                <w:rFonts w:ascii="Times New Roman" w:hAnsi="Times New Roman" w:cs="Times New Roman"/>
                <w:b w:val="0"/>
                <w:color w:val="auto"/>
                <w:sz w:val="24"/>
                <w:szCs w:val="24"/>
              </w:rPr>
            </w:pPr>
            <w:bookmarkStart w:id="1966" w:name="_Toc393745119"/>
            <w:bookmarkStart w:id="1967" w:name="_Toc393747503"/>
            <w:bookmarkStart w:id="1968" w:name="_Toc393895470"/>
            <w:bookmarkStart w:id="1969" w:name="_Toc393896063"/>
            <w:bookmarkStart w:id="1970" w:name="_Toc393897847"/>
            <w:proofErr w:type="spellStart"/>
            <w:r w:rsidRPr="00524BDD">
              <w:rPr>
                <w:rStyle w:val="Heading2Char"/>
                <w:rFonts w:ascii="Times New Roman" w:hAnsi="Times New Roman" w:cs="Times New Roman"/>
                <w:b w:val="0"/>
                <w:color w:val="auto"/>
                <w:sz w:val="24"/>
                <w:szCs w:val="24"/>
              </w:rPr>
              <w:t>dentistCalendar</w:t>
            </w:r>
            <w:bookmarkEnd w:id="1966"/>
            <w:bookmarkEnd w:id="1967"/>
            <w:bookmarkEnd w:id="1968"/>
            <w:bookmarkEnd w:id="1969"/>
            <w:bookmarkEnd w:id="1970"/>
            <w:proofErr w:type="spellEnd"/>
          </w:p>
        </w:tc>
        <w:tc>
          <w:tcPr>
            <w:tcW w:w="2551" w:type="dxa"/>
            <w:vAlign w:val="center"/>
          </w:tcPr>
          <w:p w14:paraId="51232A12" w14:textId="77777777" w:rsidR="00F40392" w:rsidRPr="00524BDD" w:rsidRDefault="00F40392" w:rsidP="00524BDD">
            <w:pPr>
              <w:rPr>
                <w:rStyle w:val="Heading2Char"/>
                <w:rFonts w:ascii="Times New Roman" w:hAnsi="Times New Roman" w:cs="Times New Roman"/>
                <w:b w:val="0"/>
                <w:color w:val="auto"/>
                <w:sz w:val="24"/>
                <w:szCs w:val="24"/>
              </w:rPr>
            </w:pPr>
            <w:bookmarkStart w:id="1971" w:name="_Toc393745120"/>
            <w:bookmarkStart w:id="1972" w:name="_Toc393747504"/>
            <w:bookmarkStart w:id="1973" w:name="_Toc393895471"/>
            <w:bookmarkStart w:id="1974" w:name="_Toc393896064"/>
            <w:bookmarkStart w:id="1975" w:name="_Toc393897848"/>
            <w:r w:rsidRPr="00524BDD">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524BDD">
              <w:rPr>
                <w:rStyle w:val="Heading2Char"/>
                <w:rFonts w:ascii="Times New Roman" w:hAnsi="Times New Roman" w:cs="Times New Roman"/>
                <w:b w:val="0"/>
                <w:color w:val="auto"/>
                <w:sz w:val="24"/>
                <w:szCs w:val="24"/>
              </w:rPr>
              <w:t>dentistID</w:t>
            </w:r>
            <w:bookmarkEnd w:id="1971"/>
            <w:bookmarkEnd w:id="1972"/>
            <w:bookmarkEnd w:id="1973"/>
            <w:bookmarkEnd w:id="1974"/>
            <w:bookmarkEnd w:id="1975"/>
            <w:proofErr w:type="spellEnd"/>
          </w:p>
        </w:tc>
        <w:tc>
          <w:tcPr>
            <w:tcW w:w="2268" w:type="dxa"/>
            <w:vAlign w:val="center"/>
          </w:tcPr>
          <w:p w14:paraId="4D11E408"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76" w:name="_Toc393745121"/>
            <w:bookmarkStart w:id="1977" w:name="_Toc393747505"/>
            <w:bookmarkStart w:id="1978" w:name="_Toc393895472"/>
            <w:bookmarkStart w:id="1979" w:name="_Toc393896065"/>
            <w:bookmarkStart w:id="1980" w:name="_Toc393897849"/>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1976"/>
            <w:bookmarkEnd w:id="1977"/>
            <w:bookmarkEnd w:id="1978"/>
            <w:bookmarkEnd w:id="1979"/>
            <w:bookmarkEnd w:id="1980"/>
            <w:proofErr w:type="spellEnd"/>
          </w:p>
        </w:tc>
        <w:tc>
          <w:tcPr>
            <w:tcW w:w="1196" w:type="dxa"/>
            <w:vAlign w:val="center"/>
          </w:tcPr>
          <w:p w14:paraId="4265EB89" w14:textId="77777777" w:rsidR="00F40392" w:rsidRPr="00524BDD" w:rsidRDefault="00F40392" w:rsidP="00D03214">
            <w:pPr>
              <w:jc w:val="center"/>
              <w:rPr>
                <w:rStyle w:val="Heading2Char"/>
                <w:rFonts w:ascii="Times New Roman" w:hAnsi="Times New Roman" w:cs="Times New Roman"/>
                <w:b w:val="0"/>
                <w:color w:val="auto"/>
                <w:sz w:val="24"/>
                <w:szCs w:val="24"/>
              </w:rPr>
            </w:pPr>
            <w:bookmarkStart w:id="1981" w:name="_Toc393745122"/>
            <w:bookmarkStart w:id="1982" w:name="_Toc393747506"/>
            <w:bookmarkStart w:id="1983" w:name="_Toc393895473"/>
            <w:bookmarkStart w:id="1984" w:name="_Toc393896066"/>
            <w:bookmarkStart w:id="1985" w:name="_Toc393897850"/>
            <w:r w:rsidRPr="00524BDD">
              <w:rPr>
                <w:rStyle w:val="Heading2Char"/>
                <w:rFonts w:ascii="Times New Roman" w:hAnsi="Times New Roman" w:cs="Times New Roman"/>
                <w:b w:val="0"/>
                <w:color w:val="auto"/>
                <w:sz w:val="24"/>
                <w:szCs w:val="24"/>
              </w:rPr>
              <w:t>Array[]</w:t>
            </w:r>
            <w:bookmarkEnd w:id="1981"/>
            <w:bookmarkEnd w:id="1982"/>
            <w:bookmarkEnd w:id="1983"/>
            <w:bookmarkEnd w:id="1984"/>
            <w:bookmarkEnd w:id="1985"/>
          </w:p>
        </w:tc>
      </w:tr>
    </w:tbl>
    <w:p w14:paraId="02613EBA" w14:textId="77777777" w:rsidR="00ED0827" w:rsidRPr="00607B69" w:rsidRDefault="00ED0827" w:rsidP="00754471">
      <w:pPr>
        <w:rPr>
          <w:rFonts w:ascii="Times New Roman" w:eastAsiaTheme="majorEastAsia" w:hAnsi="Times New Roman" w:cs="Times New Roman"/>
          <w:color w:val="auto"/>
          <w:sz w:val="24"/>
          <w:szCs w:val="24"/>
        </w:rPr>
      </w:pPr>
    </w:p>
    <w:p w14:paraId="2B29DE73" w14:textId="77777777" w:rsidR="00524BDD" w:rsidRDefault="00524BDD" w:rsidP="00754471">
      <w:pPr>
        <w:rPr>
          <w:rStyle w:val="Heading2Char"/>
          <w:rFonts w:ascii="Times New Roman" w:hAnsi="Times New Roman" w:cs="Times New Roman"/>
          <w:color w:val="auto"/>
          <w:sz w:val="24"/>
          <w:szCs w:val="24"/>
        </w:rPr>
      </w:pPr>
    </w:p>
    <w:p w14:paraId="421350BC" w14:textId="77777777" w:rsidR="004644AC" w:rsidRPr="00607B69" w:rsidRDefault="004644AC" w:rsidP="00754471">
      <w:pPr>
        <w:rPr>
          <w:rStyle w:val="Heading2Char"/>
          <w:rFonts w:ascii="Times New Roman" w:hAnsi="Times New Roman" w:cs="Times New Roman"/>
          <w:color w:val="auto"/>
          <w:sz w:val="24"/>
          <w:szCs w:val="24"/>
        </w:rPr>
      </w:pPr>
    </w:p>
    <w:p w14:paraId="48E0F501" w14:textId="77777777" w:rsidR="00771E58" w:rsidRPr="00607B69" w:rsidRDefault="00ED0827" w:rsidP="00754471">
      <w:pPr>
        <w:rPr>
          <w:rStyle w:val="Heading2Char"/>
          <w:rFonts w:ascii="Times New Roman" w:hAnsi="Times New Roman" w:cs="Times New Roman"/>
          <w:color w:val="auto"/>
          <w:sz w:val="24"/>
          <w:szCs w:val="24"/>
        </w:rPr>
      </w:pPr>
      <w:bookmarkStart w:id="1986" w:name="_Toc393745123"/>
      <w:bookmarkStart w:id="1987" w:name="_Toc393747507"/>
      <w:bookmarkStart w:id="1988" w:name="_Toc393895474"/>
      <w:bookmarkStart w:id="1989" w:name="_Toc393896067"/>
      <w:bookmarkStart w:id="1990" w:name="_Toc393897851"/>
      <w:r w:rsidRPr="00607B69">
        <w:rPr>
          <w:rStyle w:val="Heading2Char"/>
          <w:rFonts w:ascii="Times New Roman" w:hAnsi="Times New Roman" w:cs="Times New Roman"/>
          <w:color w:val="auto"/>
          <w:sz w:val="24"/>
          <w:szCs w:val="24"/>
        </w:rPr>
        <w:t>CD-09</w:t>
      </w:r>
      <w:r w:rsidR="00023C94" w:rsidRPr="00607B69">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Officer_Controller</w:t>
      </w:r>
      <w:bookmarkEnd w:id="1986"/>
      <w:bookmarkEnd w:id="1987"/>
      <w:bookmarkEnd w:id="1988"/>
      <w:bookmarkEnd w:id="1989"/>
      <w:bookmarkEnd w:id="1990"/>
      <w:proofErr w:type="spellEnd"/>
    </w:p>
    <w:p w14:paraId="7923F18A" w14:textId="77777777" w:rsidR="00421597" w:rsidRPr="00607B69" w:rsidRDefault="00421597" w:rsidP="00754471">
      <w:pPr>
        <w:rPr>
          <w:rStyle w:val="Heading2Char"/>
          <w:rFonts w:ascii="Times New Roman" w:hAnsi="Times New Roman" w:cs="Times New Roman"/>
          <w:color w:val="auto"/>
          <w:sz w:val="24"/>
          <w:szCs w:val="24"/>
        </w:rPr>
      </w:pPr>
    </w:p>
    <w:p w14:paraId="72F63497" w14:textId="0834A13C" w:rsidR="00F803D1" w:rsidRPr="00607B69" w:rsidRDefault="00F40392" w:rsidP="00754471">
      <w:pPr>
        <w:jc w:val="center"/>
        <w:rPr>
          <w:rFonts w:ascii="Times New Roman" w:eastAsiaTheme="majorEastAsia" w:hAnsi="Times New Roman" w:cs="Times New Roman"/>
          <w:b/>
          <w:bCs/>
          <w:color w:val="auto"/>
          <w:sz w:val="24"/>
          <w:szCs w:val="24"/>
        </w:rPr>
      </w:pPr>
      <w:r w:rsidRPr="00D81F26">
        <w:rPr>
          <w:rFonts w:ascii="Times New Roman" w:eastAsiaTheme="majorEastAsia" w:hAnsi="Times New Roman" w:cs="Times New Roman"/>
          <w:b/>
          <w:bCs/>
          <w:noProof/>
          <w:color w:val="auto"/>
          <w:sz w:val="24"/>
          <w:szCs w:val="24"/>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p>
    <w:p w14:paraId="6A4C6FA0" w14:textId="77777777" w:rsidR="00023C94" w:rsidRPr="00607B69" w:rsidRDefault="00023C94" w:rsidP="00754471">
      <w:pPr>
        <w:rPr>
          <w:rFonts w:ascii="Times New Roman" w:eastAsiaTheme="majorEastAsia" w:hAnsi="Times New Roman" w:cs="Times New Roman"/>
          <w:b/>
          <w:bCs/>
          <w:color w:val="auto"/>
          <w:sz w:val="24"/>
          <w:szCs w:val="24"/>
        </w:rPr>
      </w:pPr>
    </w:p>
    <w:p w14:paraId="11634730" w14:textId="77777777" w:rsidR="002056BC" w:rsidRPr="00607B69" w:rsidRDefault="002056BC" w:rsidP="00754471">
      <w:pPr>
        <w:rPr>
          <w:rStyle w:val="Heading2Char"/>
          <w:rFonts w:ascii="Times New Roman" w:hAnsi="Times New Roman" w:cs="Times New Roman"/>
          <w:color w:val="auto"/>
          <w:sz w:val="24"/>
          <w:szCs w:val="24"/>
        </w:rPr>
      </w:pPr>
      <w:bookmarkStart w:id="1991" w:name="_Toc393745124"/>
      <w:bookmarkStart w:id="1992" w:name="_Toc393747508"/>
      <w:bookmarkStart w:id="1993" w:name="_Toc393895475"/>
      <w:bookmarkStart w:id="1994" w:name="_Toc393896068"/>
      <w:bookmarkStart w:id="1995" w:name="_Toc393897852"/>
      <w:r w:rsidRPr="00607B69">
        <w:rPr>
          <w:rStyle w:val="Heading2Char"/>
          <w:rFonts w:ascii="Times New Roman" w:hAnsi="Times New Roman" w:cs="Times New Roman"/>
          <w:color w:val="auto"/>
          <w:sz w:val="24"/>
          <w:szCs w:val="24"/>
        </w:rPr>
        <w:t>Property</w:t>
      </w:r>
      <w:bookmarkEnd w:id="1991"/>
      <w:bookmarkEnd w:id="1992"/>
      <w:bookmarkEnd w:id="1993"/>
      <w:bookmarkEnd w:id="1994"/>
      <w:bookmarkEnd w:id="1995"/>
    </w:p>
    <w:p w14:paraId="28AEABCB" w14:textId="77777777" w:rsidR="002056BC" w:rsidRPr="00607B69"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3D5848C9" w14:textId="77777777" w:rsidTr="00524BDD">
        <w:trPr>
          <w:trHeight w:val="191"/>
        </w:trPr>
        <w:tc>
          <w:tcPr>
            <w:tcW w:w="959" w:type="dxa"/>
            <w:shd w:val="clear" w:color="auto" w:fill="D9D9D9"/>
            <w:vAlign w:val="center"/>
          </w:tcPr>
          <w:p w14:paraId="50015CCB" w14:textId="77777777" w:rsidR="002056BC" w:rsidRPr="00607B69" w:rsidRDefault="002056BC" w:rsidP="00524BDD">
            <w:pPr>
              <w:jc w:val="center"/>
              <w:rPr>
                <w:rStyle w:val="Heading2Char"/>
                <w:rFonts w:ascii="Times New Roman" w:hAnsi="Times New Roman" w:cs="Times New Roman"/>
                <w:color w:val="auto"/>
                <w:sz w:val="24"/>
                <w:szCs w:val="24"/>
              </w:rPr>
            </w:pPr>
            <w:bookmarkStart w:id="1996" w:name="_Toc393745125"/>
            <w:bookmarkStart w:id="1997" w:name="_Toc393747509"/>
            <w:bookmarkStart w:id="1998" w:name="_Toc393895476"/>
            <w:bookmarkStart w:id="1999" w:name="_Toc393896069"/>
            <w:bookmarkStart w:id="2000" w:name="_Toc393897853"/>
            <w:r w:rsidRPr="00607B69">
              <w:rPr>
                <w:rStyle w:val="Heading2Char"/>
                <w:rFonts w:ascii="Times New Roman" w:hAnsi="Times New Roman" w:cs="Times New Roman"/>
                <w:color w:val="auto"/>
                <w:sz w:val="24"/>
                <w:szCs w:val="24"/>
              </w:rPr>
              <w:t>ID</w:t>
            </w:r>
            <w:bookmarkEnd w:id="1996"/>
            <w:bookmarkEnd w:id="1997"/>
            <w:bookmarkEnd w:id="1998"/>
            <w:bookmarkEnd w:id="1999"/>
            <w:bookmarkEnd w:id="2000"/>
          </w:p>
        </w:tc>
        <w:tc>
          <w:tcPr>
            <w:tcW w:w="1843" w:type="dxa"/>
            <w:shd w:val="clear" w:color="auto" w:fill="D9D9D9"/>
            <w:vAlign w:val="center"/>
          </w:tcPr>
          <w:p w14:paraId="5F51AD9D"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1" w:name="_Toc393745126"/>
            <w:bookmarkStart w:id="2002" w:name="_Toc393747510"/>
            <w:bookmarkStart w:id="2003" w:name="_Toc393895477"/>
            <w:bookmarkStart w:id="2004" w:name="_Toc393896070"/>
            <w:bookmarkStart w:id="2005" w:name="_Toc393897854"/>
            <w:r w:rsidRPr="00607B69">
              <w:rPr>
                <w:rStyle w:val="Heading2Char"/>
                <w:rFonts w:ascii="Times New Roman" w:hAnsi="Times New Roman" w:cs="Times New Roman"/>
                <w:color w:val="auto"/>
                <w:sz w:val="24"/>
                <w:szCs w:val="24"/>
              </w:rPr>
              <w:t>Name</w:t>
            </w:r>
            <w:bookmarkEnd w:id="2001"/>
            <w:bookmarkEnd w:id="2002"/>
            <w:bookmarkEnd w:id="2003"/>
            <w:bookmarkEnd w:id="2004"/>
            <w:bookmarkEnd w:id="2005"/>
          </w:p>
        </w:tc>
        <w:tc>
          <w:tcPr>
            <w:tcW w:w="3358" w:type="dxa"/>
            <w:shd w:val="clear" w:color="auto" w:fill="D9D9D9"/>
            <w:vAlign w:val="center"/>
          </w:tcPr>
          <w:p w14:paraId="5B7E4004" w14:textId="77777777" w:rsidR="002056BC" w:rsidRPr="00607B69" w:rsidRDefault="002056BC" w:rsidP="00524BDD">
            <w:pPr>
              <w:jc w:val="center"/>
              <w:rPr>
                <w:rStyle w:val="Heading2Char"/>
                <w:rFonts w:ascii="Times New Roman" w:hAnsi="Times New Roman" w:cs="Times New Roman"/>
                <w:color w:val="auto"/>
                <w:sz w:val="24"/>
                <w:szCs w:val="24"/>
              </w:rPr>
            </w:pPr>
            <w:bookmarkStart w:id="2006" w:name="_Toc393745127"/>
            <w:bookmarkStart w:id="2007" w:name="_Toc393747511"/>
            <w:bookmarkStart w:id="2008" w:name="_Toc393895478"/>
            <w:bookmarkStart w:id="2009" w:name="_Toc393896071"/>
            <w:bookmarkStart w:id="2010" w:name="_Toc393897855"/>
            <w:r w:rsidRPr="00607B69">
              <w:rPr>
                <w:rStyle w:val="Heading2Char"/>
                <w:rFonts w:ascii="Times New Roman" w:hAnsi="Times New Roman" w:cs="Times New Roman"/>
                <w:color w:val="auto"/>
                <w:sz w:val="24"/>
                <w:szCs w:val="24"/>
              </w:rPr>
              <w:t>Description</w:t>
            </w:r>
            <w:bookmarkEnd w:id="2006"/>
            <w:bookmarkEnd w:id="2007"/>
            <w:bookmarkEnd w:id="2008"/>
            <w:bookmarkEnd w:id="2009"/>
            <w:bookmarkEnd w:id="2010"/>
          </w:p>
        </w:tc>
        <w:tc>
          <w:tcPr>
            <w:tcW w:w="3082" w:type="dxa"/>
            <w:shd w:val="clear" w:color="auto" w:fill="D9D9D9"/>
            <w:vAlign w:val="center"/>
          </w:tcPr>
          <w:p w14:paraId="156ACD72" w14:textId="77777777" w:rsidR="002056BC" w:rsidRPr="00607B69" w:rsidRDefault="002056BC" w:rsidP="00524BDD">
            <w:pPr>
              <w:jc w:val="center"/>
              <w:rPr>
                <w:rStyle w:val="Heading2Char"/>
                <w:rFonts w:ascii="Times New Roman" w:hAnsi="Times New Roman" w:cs="Times New Roman"/>
                <w:color w:val="auto"/>
                <w:sz w:val="24"/>
                <w:szCs w:val="24"/>
              </w:rPr>
            </w:pPr>
            <w:bookmarkStart w:id="2011" w:name="_Toc393745128"/>
            <w:bookmarkStart w:id="2012" w:name="_Toc393747512"/>
            <w:bookmarkStart w:id="2013" w:name="_Toc393895479"/>
            <w:bookmarkStart w:id="2014" w:name="_Toc393896072"/>
            <w:bookmarkStart w:id="2015" w:name="_Toc393897856"/>
            <w:r w:rsidRPr="00607B69">
              <w:rPr>
                <w:rStyle w:val="Heading2Char"/>
                <w:rFonts w:ascii="Times New Roman" w:hAnsi="Times New Roman" w:cs="Times New Roman"/>
                <w:color w:val="auto"/>
                <w:sz w:val="24"/>
                <w:szCs w:val="24"/>
              </w:rPr>
              <w:t>Remark</w:t>
            </w:r>
            <w:bookmarkEnd w:id="2011"/>
            <w:bookmarkEnd w:id="2012"/>
            <w:bookmarkEnd w:id="2013"/>
            <w:bookmarkEnd w:id="2014"/>
            <w:bookmarkEnd w:id="2015"/>
          </w:p>
        </w:tc>
      </w:tr>
      <w:tr w:rsidR="00607B69" w:rsidRPr="00607B69" w14:paraId="1872DA5E" w14:textId="77777777" w:rsidTr="00524BDD">
        <w:tc>
          <w:tcPr>
            <w:tcW w:w="959" w:type="dxa"/>
            <w:vAlign w:val="center"/>
          </w:tcPr>
          <w:p w14:paraId="7EED0D9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16" w:name="_Toc393745129"/>
            <w:bookmarkStart w:id="2017" w:name="_Toc393747513"/>
            <w:bookmarkStart w:id="2018" w:name="_Toc393895480"/>
            <w:bookmarkStart w:id="2019" w:name="_Toc393896073"/>
            <w:bookmarkStart w:id="2020" w:name="_Toc393897857"/>
            <w:r w:rsidRPr="00607B69">
              <w:rPr>
                <w:rStyle w:val="Heading2Char"/>
                <w:rFonts w:ascii="Times New Roman" w:hAnsi="Times New Roman" w:cs="Times New Roman"/>
                <w:b w:val="0"/>
                <w:color w:val="auto"/>
                <w:sz w:val="24"/>
                <w:szCs w:val="24"/>
              </w:rPr>
              <w:t>-</w:t>
            </w:r>
            <w:bookmarkEnd w:id="2016"/>
            <w:bookmarkEnd w:id="2017"/>
            <w:bookmarkEnd w:id="2018"/>
            <w:bookmarkEnd w:id="2019"/>
            <w:bookmarkEnd w:id="2020"/>
          </w:p>
        </w:tc>
        <w:tc>
          <w:tcPr>
            <w:tcW w:w="1843" w:type="dxa"/>
            <w:vAlign w:val="center"/>
          </w:tcPr>
          <w:p w14:paraId="672FAAD4"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21" w:name="_Toc393745130"/>
            <w:bookmarkStart w:id="2022" w:name="_Toc393747514"/>
            <w:bookmarkStart w:id="2023" w:name="_Toc393895481"/>
            <w:bookmarkStart w:id="2024" w:name="_Toc393896074"/>
            <w:bookmarkStart w:id="2025" w:name="_Toc393897858"/>
            <w:r w:rsidRPr="00607B69">
              <w:rPr>
                <w:rStyle w:val="Heading2Char"/>
                <w:rFonts w:ascii="Times New Roman" w:hAnsi="Times New Roman" w:cs="Times New Roman"/>
                <w:b w:val="0"/>
                <w:color w:val="auto"/>
                <w:sz w:val="24"/>
                <w:szCs w:val="24"/>
              </w:rPr>
              <w:t>-</w:t>
            </w:r>
            <w:bookmarkEnd w:id="2021"/>
            <w:bookmarkEnd w:id="2022"/>
            <w:bookmarkEnd w:id="2023"/>
            <w:bookmarkEnd w:id="2024"/>
            <w:bookmarkEnd w:id="2025"/>
          </w:p>
        </w:tc>
        <w:tc>
          <w:tcPr>
            <w:tcW w:w="3358" w:type="dxa"/>
            <w:vAlign w:val="center"/>
          </w:tcPr>
          <w:p w14:paraId="2AB977C9" w14:textId="77777777" w:rsidR="002056BC" w:rsidRPr="00607B69" w:rsidRDefault="002056BC" w:rsidP="00524BDD">
            <w:pPr>
              <w:jc w:val="center"/>
              <w:rPr>
                <w:rStyle w:val="Heading2Char"/>
                <w:rFonts w:ascii="Times New Roman" w:eastAsiaTheme="minorHAnsi" w:hAnsi="Times New Roman" w:cs="Times New Roman"/>
                <w:b w:val="0"/>
                <w:bCs w:val="0"/>
                <w:color w:val="auto"/>
                <w:sz w:val="24"/>
                <w:szCs w:val="24"/>
                <w:lang w:bidi="ar-SA"/>
              </w:rPr>
            </w:pPr>
            <w:bookmarkStart w:id="2026" w:name="_Toc393745131"/>
            <w:bookmarkStart w:id="2027" w:name="_Toc393747515"/>
            <w:bookmarkStart w:id="2028" w:name="_Toc393895482"/>
            <w:bookmarkStart w:id="2029" w:name="_Toc393896075"/>
            <w:bookmarkStart w:id="2030" w:name="_Toc393897859"/>
            <w:r w:rsidRPr="00607B69">
              <w:rPr>
                <w:rStyle w:val="Heading2Char"/>
                <w:rFonts w:ascii="Times New Roman" w:eastAsiaTheme="minorHAnsi" w:hAnsi="Times New Roman" w:cs="Times New Roman"/>
                <w:b w:val="0"/>
                <w:bCs w:val="0"/>
                <w:color w:val="auto"/>
                <w:sz w:val="24"/>
                <w:szCs w:val="24"/>
                <w:lang w:bidi="ar-SA"/>
              </w:rPr>
              <w:t>-</w:t>
            </w:r>
            <w:bookmarkEnd w:id="2026"/>
            <w:bookmarkEnd w:id="2027"/>
            <w:bookmarkEnd w:id="2028"/>
            <w:bookmarkEnd w:id="2029"/>
            <w:bookmarkEnd w:id="2030"/>
          </w:p>
        </w:tc>
        <w:tc>
          <w:tcPr>
            <w:tcW w:w="3082" w:type="dxa"/>
            <w:vAlign w:val="center"/>
          </w:tcPr>
          <w:p w14:paraId="28351BA9" w14:textId="77777777" w:rsidR="002056BC" w:rsidRPr="00607B69" w:rsidRDefault="002056BC" w:rsidP="00524BDD">
            <w:pPr>
              <w:jc w:val="center"/>
              <w:rPr>
                <w:rStyle w:val="Heading2Char"/>
                <w:rFonts w:ascii="Times New Roman" w:hAnsi="Times New Roman" w:cs="Times New Roman"/>
                <w:b w:val="0"/>
                <w:color w:val="auto"/>
                <w:sz w:val="24"/>
                <w:szCs w:val="24"/>
              </w:rPr>
            </w:pPr>
            <w:bookmarkStart w:id="2031" w:name="_Toc393745132"/>
            <w:bookmarkStart w:id="2032" w:name="_Toc393747516"/>
            <w:bookmarkStart w:id="2033" w:name="_Toc393895483"/>
            <w:bookmarkStart w:id="2034" w:name="_Toc393896076"/>
            <w:bookmarkStart w:id="2035" w:name="_Toc393897860"/>
            <w:r w:rsidRPr="00607B69">
              <w:rPr>
                <w:rStyle w:val="Heading2Char"/>
                <w:rFonts w:ascii="Times New Roman" w:hAnsi="Times New Roman" w:cs="Times New Roman"/>
                <w:b w:val="0"/>
                <w:color w:val="auto"/>
                <w:sz w:val="24"/>
                <w:szCs w:val="24"/>
              </w:rPr>
              <w:t>-</w:t>
            </w:r>
            <w:bookmarkEnd w:id="2031"/>
            <w:bookmarkEnd w:id="2032"/>
            <w:bookmarkEnd w:id="2033"/>
            <w:bookmarkEnd w:id="2034"/>
            <w:bookmarkEnd w:id="2035"/>
          </w:p>
        </w:tc>
      </w:tr>
    </w:tbl>
    <w:p w14:paraId="0047B8B3" w14:textId="77777777" w:rsidR="00524BDD" w:rsidRDefault="00524BDD" w:rsidP="00754471">
      <w:pPr>
        <w:rPr>
          <w:rStyle w:val="Heading2Char"/>
          <w:rFonts w:ascii="Times New Roman" w:hAnsi="Times New Roman" w:cs="Times New Roman"/>
          <w:color w:val="auto"/>
          <w:sz w:val="24"/>
          <w:szCs w:val="24"/>
        </w:rPr>
      </w:pPr>
      <w:bookmarkStart w:id="2036" w:name="_Toc393745133"/>
      <w:bookmarkStart w:id="2037" w:name="_Toc393747517"/>
      <w:bookmarkStart w:id="2038" w:name="_Toc393895484"/>
      <w:bookmarkStart w:id="2039" w:name="_Toc393896077"/>
      <w:bookmarkStart w:id="2040" w:name="_Toc393897861"/>
    </w:p>
    <w:p w14:paraId="14C5ED68" w14:textId="77777777" w:rsidR="002056BC" w:rsidRDefault="00964C32" w:rsidP="00754471">
      <w:pPr>
        <w:rPr>
          <w:rStyle w:val="Heading2Char"/>
          <w:rFonts w:ascii="Times New Roman" w:hAnsi="Times New Roman" w:cs="Times New Roman"/>
          <w:color w:val="auto"/>
          <w:sz w:val="24"/>
          <w:szCs w:val="24"/>
        </w:rPr>
      </w:pPr>
      <w:r w:rsidRPr="00607B69">
        <w:rPr>
          <w:rStyle w:val="Heading2Char"/>
          <w:rFonts w:ascii="Times New Roman" w:hAnsi="Times New Roman" w:cs="Times New Roman"/>
          <w:color w:val="auto"/>
          <w:sz w:val="24"/>
          <w:szCs w:val="24"/>
        </w:rPr>
        <w:lastRenderedPageBreak/>
        <w:t>Method</w:t>
      </w:r>
      <w:bookmarkEnd w:id="2036"/>
      <w:bookmarkEnd w:id="2037"/>
      <w:bookmarkEnd w:id="2038"/>
      <w:bookmarkEnd w:id="2039"/>
      <w:bookmarkEnd w:id="2040"/>
    </w:p>
    <w:p w14:paraId="5A85531D" w14:textId="77777777" w:rsidR="00524BDD" w:rsidRPr="00607B69" w:rsidRDefault="00524BDD"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524BDD" w14:paraId="144B1061" w14:textId="77777777" w:rsidTr="00D03214">
        <w:trPr>
          <w:trHeight w:val="191"/>
        </w:trPr>
        <w:tc>
          <w:tcPr>
            <w:tcW w:w="677" w:type="dxa"/>
            <w:shd w:val="clear" w:color="auto" w:fill="D9D9D9"/>
            <w:vAlign w:val="center"/>
          </w:tcPr>
          <w:p w14:paraId="2A113299"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1" w:name="_Toc393745134"/>
            <w:bookmarkStart w:id="2042" w:name="_Toc393747518"/>
            <w:bookmarkStart w:id="2043" w:name="_Toc393895485"/>
            <w:bookmarkStart w:id="2044" w:name="_Toc393896078"/>
            <w:bookmarkStart w:id="2045" w:name="_Toc393897862"/>
            <w:r w:rsidRPr="00524BDD">
              <w:rPr>
                <w:rStyle w:val="Heading2Char"/>
                <w:rFonts w:ascii="Times New Roman" w:hAnsi="Times New Roman" w:cs="Times New Roman"/>
                <w:color w:val="auto"/>
                <w:sz w:val="24"/>
                <w:szCs w:val="24"/>
              </w:rPr>
              <w:t>ID</w:t>
            </w:r>
            <w:bookmarkEnd w:id="2041"/>
            <w:bookmarkEnd w:id="2042"/>
            <w:bookmarkEnd w:id="2043"/>
            <w:bookmarkEnd w:id="2044"/>
            <w:bookmarkEnd w:id="2045"/>
          </w:p>
        </w:tc>
        <w:tc>
          <w:tcPr>
            <w:tcW w:w="2125" w:type="dxa"/>
            <w:shd w:val="clear" w:color="auto" w:fill="D9D9D9"/>
            <w:vAlign w:val="center"/>
          </w:tcPr>
          <w:p w14:paraId="70CEE222" w14:textId="77777777" w:rsidR="0095052F" w:rsidRPr="00524BDD" w:rsidRDefault="0095052F" w:rsidP="00524BDD">
            <w:pPr>
              <w:jc w:val="center"/>
              <w:rPr>
                <w:rStyle w:val="Heading2Char"/>
                <w:rFonts w:ascii="Times New Roman" w:hAnsi="Times New Roman" w:cs="Times New Roman"/>
                <w:color w:val="auto"/>
                <w:sz w:val="24"/>
                <w:szCs w:val="24"/>
              </w:rPr>
            </w:pPr>
            <w:bookmarkStart w:id="2046" w:name="_Toc393745135"/>
            <w:bookmarkStart w:id="2047" w:name="_Toc393747519"/>
            <w:bookmarkStart w:id="2048" w:name="_Toc393895486"/>
            <w:bookmarkStart w:id="2049" w:name="_Toc393896079"/>
            <w:bookmarkStart w:id="2050" w:name="_Toc393897863"/>
            <w:r w:rsidRPr="00524BDD">
              <w:rPr>
                <w:rStyle w:val="Heading2Char"/>
                <w:rFonts w:ascii="Times New Roman" w:hAnsi="Times New Roman" w:cs="Times New Roman"/>
                <w:color w:val="auto"/>
                <w:sz w:val="24"/>
                <w:szCs w:val="24"/>
              </w:rPr>
              <w:t>Name</w:t>
            </w:r>
            <w:bookmarkEnd w:id="2046"/>
            <w:bookmarkEnd w:id="2047"/>
            <w:bookmarkEnd w:id="2048"/>
            <w:bookmarkEnd w:id="2049"/>
            <w:bookmarkEnd w:id="2050"/>
          </w:p>
        </w:tc>
        <w:tc>
          <w:tcPr>
            <w:tcW w:w="2551" w:type="dxa"/>
            <w:shd w:val="clear" w:color="auto" w:fill="D9D9D9"/>
            <w:vAlign w:val="center"/>
          </w:tcPr>
          <w:p w14:paraId="4BC6284A" w14:textId="77777777" w:rsidR="0095052F" w:rsidRPr="00524BDD" w:rsidRDefault="0095052F" w:rsidP="00524BDD">
            <w:pPr>
              <w:jc w:val="center"/>
              <w:rPr>
                <w:rStyle w:val="Heading2Char"/>
                <w:rFonts w:ascii="Times New Roman" w:hAnsi="Times New Roman" w:cs="Times New Roman"/>
                <w:color w:val="auto"/>
                <w:sz w:val="24"/>
                <w:szCs w:val="24"/>
              </w:rPr>
            </w:pPr>
            <w:bookmarkStart w:id="2051" w:name="_Toc393745136"/>
            <w:bookmarkStart w:id="2052" w:name="_Toc393747520"/>
            <w:bookmarkStart w:id="2053" w:name="_Toc393895487"/>
            <w:bookmarkStart w:id="2054" w:name="_Toc393896080"/>
            <w:bookmarkStart w:id="2055" w:name="_Toc393897864"/>
            <w:r w:rsidRPr="00524BDD">
              <w:rPr>
                <w:rStyle w:val="Heading2Char"/>
                <w:rFonts w:ascii="Times New Roman" w:hAnsi="Times New Roman" w:cs="Times New Roman"/>
                <w:color w:val="auto"/>
                <w:sz w:val="24"/>
                <w:szCs w:val="24"/>
              </w:rPr>
              <w:t>Description</w:t>
            </w:r>
            <w:bookmarkEnd w:id="2051"/>
            <w:bookmarkEnd w:id="2052"/>
            <w:bookmarkEnd w:id="2053"/>
            <w:bookmarkEnd w:id="2054"/>
            <w:bookmarkEnd w:id="2055"/>
          </w:p>
        </w:tc>
        <w:tc>
          <w:tcPr>
            <w:tcW w:w="2693" w:type="dxa"/>
            <w:shd w:val="clear" w:color="auto" w:fill="D9D9D9"/>
            <w:vAlign w:val="center"/>
          </w:tcPr>
          <w:p w14:paraId="0C047521" w14:textId="77777777" w:rsidR="0095052F" w:rsidRPr="00524BDD" w:rsidRDefault="0095052F" w:rsidP="00D03214">
            <w:pPr>
              <w:jc w:val="center"/>
              <w:rPr>
                <w:rStyle w:val="Heading2Char"/>
                <w:rFonts w:ascii="Times New Roman" w:hAnsi="Times New Roman" w:cs="Times New Roman"/>
                <w:color w:val="auto"/>
                <w:sz w:val="24"/>
                <w:szCs w:val="24"/>
              </w:rPr>
            </w:pPr>
            <w:bookmarkStart w:id="2056" w:name="_Toc393745137"/>
            <w:bookmarkStart w:id="2057" w:name="_Toc393747521"/>
            <w:bookmarkStart w:id="2058" w:name="_Toc393895488"/>
            <w:bookmarkStart w:id="2059" w:name="_Toc393896081"/>
            <w:bookmarkStart w:id="2060" w:name="_Toc393897865"/>
            <w:r w:rsidRPr="00524BDD">
              <w:rPr>
                <w:rStyle w:val="Heading2Char"/>
                <w:rFonts w:ascii="Times New Roman" w:hAnsi="Times New Roman" w:cs="Times New Roman"/>
                <w:color w:val="auto"/>
                <w:sz w:val="24"/>
                <w:szCs w:val="24"/>
              </w:rPr>
              <w:t>Parameters</w:t>
            </w:r>
            <w:bookmarkEnd w:id="2056"/>
            <w:bookmarkEnd w:id="2057"/>
            <w:bookmarkEnd w:id="2058"/>
            <w:bookmarkEnd w:id="2059"/>
            <w:bookmarkEnd w:id="2060"/>
          </w:p>
        </w:tc>
        <w:tc>
          <w:tcPr>
            <w:tcW w:w="1196" w:type="dxa"/>
            <w:shd w:val="clear" w:color="auto" w:fill="D9D9D9"/>
            <w:vAlign w:val="center"/>
          </w:tcPr>
          <w:p w14:paraId="220E2917" w14:textId="77777777" w:rsidR="0095052F" w:rsidRPr="00524BDD" w:rsidRDefault="0095052F" w:rsidP="00D03214">
            <w:pPr>
              <w:jc w:val="center"/>
              <w:rPr>
                <w:rStyle w:val="Heading2Char"/>
                <w:rFonts w:ascii="Times New Roman" w:hAnsi="Times New Roman" w:cs="Times New Roman"/>
                <w:color w:val="auto"/>
                <w:sz w:val="24"/>
                <w:szCs w:val="24"/>
              </w:rPr>
            </w:pPr>
            <w:bookmarkStart w:id="2061" w:name="_Toc393745138"/>
            <w:bookmarkStart w:id="2062" w:name="_Toc393747522"/>
            <w:bookmarkStart w:id="2063" w:name="_Toc393895489"/>
            <w:bookmarkStart w:id="2064" w:name="_Toc393896082"/>
            <w:bookmarkStart w:id="2065" w:name="_Toc393897866"/>
            <w:r w:rsidRPr="00524BDD">
              <w:rPr>
                <w:rStyle w:val="Heading2Char"/>
                <w:rFonts w:ascii="Times New Roman" w:hAnsi="Times New Roman" w:cs="Times New Roman"/>
                <w:color w:val="auto"/>
                <w:sz w:val="24"/>
                <w:szCs w:val="24"/>
              </w:rPr>
              <w:t>Return</w:t>
            </w:r>
            <w:bookmarkEnd w:id="2061"/>
            <w:bookmarkEnd w:id="2062"/>
            <w:bookmarkEnd w:id="2063"/>
            <w:bookmarkEnd w:id="2064"/>
            <w:bookmarkEnd w:id="2065"/>
          </w:p>
        </w:tc>
      </w:tr>
      <w:tr w:rsidR="00607B69" w:rsidRPr="00524BDD" w14:paraId="109CB27B" w14:textId="77777777" w:rsidTr="00D03214">
        <w:trPr>
          <w:trHeight w:val="703"/>
        </w:trPr>
        <w:tc>
          <w:tcPr>
            <w:tcW w:w="677" w:type="dxa"/>
            <w:vAlign w:val="center"/>
          </w:tcPr>
          <w:p w14:paraId="1EC0157C" w14:textId="77777777" w:rsidR="0095052F" w:rsidRPr="00524BDD" w:rsidRDefault="0095052F" w:rsidP="00524BDD">
            <w:pPr>
              <w:rPr>
                <w:rStyle w:val="Heading2Char"/>
                <w:rFonts w:ascii="Times New Roman" w:hAnsi="Times New Roman" w:cs="Times New Roman"/>
                <w:b w:val="0"/>
                <w:color w:val="auto"/>
                <w:sz w:val="24"/>
                <w:szCs w:val="24"/>
              </w:rPr>
            </w:pPr>
            <w:bookmarkStart w:id="2066" w:name="_Toc393745139"/>
            <w:bookmarkStart w:id="2067" w:name="_Toc393747523"/>
            <w:bookmarkStart w:id="2068" w:name="_Toc393895490"/>
            <w:bookmarkStart w:id="2069" w:name="_Toc393896083"/>
            <w:bookmarkStart w:id="2070" w:name="_Toc393897867"/>
            <w:r w:rsidRPr="00524BDD">
              <w:rPr>
                <w:rStyle w:val="Heading2Char"/>
                <w:rFonts w:ascii="Times New Roman" w:hAnsi="Times New Roman" w:cs="Times New Roman"/>
                <w:b w:val="0"/>
                <w:color w:val="auto"/>
                <w:sz w:val="24"/>
                <w:szCs w:val="24"/>
              </w:rPr>
              <w:t>1</w:t>
            </w:r>
            <w:bookmarkEnd w:id="2066"/>
            <w:bookmarkEnd w:id="2067"/>
            <w:bookmarkEnd w:id="2068"/>
            <w:bookmarkEnd w:id="2069"/>
            <w:bookmarkEnd w:id="2070"/>
          </w:p>
        </w:tc>
        <w:tc>
          <w:tcPr>
            <w:tcW w:w="2125" w:type="dxa"/>
            <w:vAlign w:val="center"/>
          </w:tcPr>
          <w:p w14:paraId="4A04EB05" w14:textId="77777777" w:rsidR="0095052F" w:rsidRPr="00524BDD" w:rsidRDefault="0095052F" w:rsidP="00524BDD">
            <w:pPr>
              <w:rPr>
                <w:rStyle w:val="Heading2Char"/>
                <w:rFonts w:ascii="Times New Roman" w:hAnsi="Times New Roman" w:cs="Times New Roman"/>
                <w:b w:val="0"/>
                <w:color w:val="auto"/>
                <w:sz w:val="24"/>
                <w:szCs w:val="24"/>
              </w:rPr>
            </w:pPr>
            <w:bookmarkStart w:id="2071" w:name="_Toc393745140"/>
            <w:bookmarkStart w:id="2072" w:name="_Toc393747524"/>
            <w:bookmarkStart w:id="2073" w:name="_Toc393895491"/>
            <w:bookmarkStart w:id="2074" w:name="_Toc393896084"/>
            <w:bookmarkStart w:id="2075" w:name="_Toc393897868"/>
            <w:r w:rsidRPr="00524BDD">
              <w:rPr>
                <w:rStyle w:val="Heading2Char"/>
                <w:rFonts w:ascii="Times New Roman" w:hAnsi="Times New Roman" w:cs="Times New Roman"/>
                <w:b w:val="0"/>
                <w:color w:val="auto"/>
                <w:sz w:val="24"/>
                <w:szCs w:val="24"/>
              </w:rPr>
              <w:t>login</w:t>
            </w:r>
            <w:bookmarkEnd w:id="2071"/>
            <w:bookmarkEnd w:id="2072"/>
            <w:bookmarkEnd w:id="2073"/>
            <w:bookmarkEnd w:id="2074"/>
            <w:bookmarkEnd w:id="2075"/>
          </w:p>
        </w:tc>
        <w:tc>
          <w:tcPr>
            <w:tcW w:w="2551" w:type="dxa"/>
            <w:vAlign w:val="center"/>
          </w:tcPr>
          <w:p w14:paraId="39B908C4" w14:textId="77777777" w:rsidR="0095052F" w:rsidRPr="00524BDD" w:rsidRDefault="0095052F" w:rsidP="00524BDD">
            <w:pPr>
              <w:rPr>
                <w:rStyle w:val="Heading2Char"/>
                <w:rFonts w:ascii="Times New Roman" w:eastAsia="Arial" w:hAnsi="Times New Roman" w:cs="Times New Roman"/>
                <w:b w:val="0"/>
                <w:bCs w:val="0"/>
                <w:color w:val="auto"/>
                <w:sz w:val="24"/>
                <w:szCs w:val="24"/>
              </w:rPr>
            </w:pPr>
            <w:r w:rsidRPr="00524BDD">
              <w:rPr>
                <w:rFonts w:ascii="Times New Roman" w:hAnsi="Times New Roman" w:cs="Times New Roman"/>
                <w:color w:val="auto"/>
                <w:sz w:val="24"/>
                <w:szCs w:val="24"/>
              </w:rPr>
              <w:t>Method uses to login for patient.</w:t>
            </w:r>
          </w:p>
        </w:tc>
        <w:tc>
          <w:tcPr>
            <w:tcW w:w="2693" w:type="dxa"/>
            <w:vAlign w:val="center"/>
          </w:tcPr>
          <w:p w14:paraId="0A921AE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76" w:name="_Toc393745141"/>
            <w:bookmarkStart w:id="2077" w:name="_Toc393747525"/>
            <w:bookmarkStart w:id="2078" w:name="_Toc393895492"/>
            <w:bookmarkStart w:id="2079" w:name="_Toc393896085"/>
            <w:bookmarkStart w:id="2080" w:name="_Toc393897869"/>
            <w:r w:rsidRPr="00524BDD">
              <w:rPr>
                <w:rStyle w:val="Heading2Char"/>
                <w:rFonts w:ascii="Times New Roman" w:hAnsi="Times New Roman" w:cs="Times New Roman"/>
                <w:b w:val="0"/>
                <w:color w:val="auto"/>
                <w:sz w:val="24"/>
                <w:szCs w:val="24"/>
              </w:rPr>
              <w:t>-</w:t>
            </w:r>
            <w:bookmarkEnd w:id="2076"/>
            <w:bookmarkEnd w:id="2077"/>
            <w:bookmarkEnd w:id="2078"/>
            <w:bookmarkEnd w:id="2079"/>
            <w:bookmarkEnd w:id="2080"/>
          </w:p>
        </w:tc>
        <w:tc>
          <w:tcPr>
            <w:tcW w:w="1196" w:type="dxa"/>
            <w:vAlign w:val="center"/>
          </w:tcPr>
          <w:p w14:paraId="221EBF4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81" w:name="_Toc393745142"/>
            <w:bookmarkStart w:id="2082" w:name="_Toc393747526"/>
            <w:bookmarkStart w:id="2083" w:name="_Toc393895493"/>
            <w:bookmarkStart w:id="2084" w:name="_Toc393896086"/>
            <w:bookmarkStart w:id="2085" w:name="_Toc393897870"/>
            <w:r w:rsidRPr="00524BDD">
              <w:rPr>
                <w:rStyle w:val="Heading2Char"/>
                <w:rFonts w:ascii="Times New Roman" w:hAnsi="Times New Roman" w:cs="Times New Roman"/>
                <w:b w:val="0"/>
                <w:color w:val="auto"/>
                <w:sz w:val="24"/>
                <w:szCs w:val="24"/>
              </w:rPr>
              <w:t>void</w:t>
            </w:r>
            <w:bookmarkEnd w:id="2081"/>
            <w:bookmarkEnd w:id="2082"/>
            <w:bookmarkEnd w:id="2083"/>
            <w:bookmarkEnd w:id="2084"/>
            <w:bookmarkEnd w:id="2085"/>
          </w:p>
        </w:tc>
      </w:tr>
      <w:tr w:rsidR="00607B69" w:rsidRPr="00524BDD" w14:paraId="63E43911" w14:textId="77777777" w:rsidTr="00D03214">
        <w:trPr>
          <w:trHeight w:val="521"/>
        </w:trPr>
        <w:tc>
          <w:tcPr>
            <w:tcW w:w="677" w:type="dxa"/>
            <w:vAlign w:val="center"/>
          </w:tcPr>
          <w:p w14:paraId="6677C830" w14:textId="77777777" w:rsidR="0095052F" w:rsidRPr="00524BDD" w:rsidRDefault="0095052F" w:rsidP="00524BDD">
            <w:pPr>
              <w:rPr>
                <w:rStyle w:val="Heading2Char"/>
                <w:rFonts w:ascii="Times New Roman" w:hAnsi="Times New Roman" w:cs="Times New Roman"/>
                <w:b w:val="0"/>
                <w:color w:val="auto"/>
                <w:sz w:val="24"/>
                <w:szCs w:val="24"/>
              </w:rPr>
            </w:pPr>
            <w:bookmarkStart w:id="2086" w:name="_Toc393745143"/>
            <w:bookmarkStart w:id="2087" w:name="_Toc393747527"/>
            <w:bookmarkStart w:id="2088" w:name="_Toc393895494"/>
            <w:bookmarkStart w:id="2089" w:name="_Toc393896087"/>
            <w:bookmarkStart w:id="2090" w:name="_Toc393897871"/>
            <w:r w:rsidRPr="00524BDD">
              <w:rPr>
                <w:rStyle w:val="Heading2Char"/>
                <w:rFonts w:ascii="Times New Roman" w:hAnsi="Times New Roman" w:cs="Times New Roman"/>
                <w:b w:val="0"/>
                <w:color w:val="auto"/>
                <w:sz w:val="24"/>
                <w:szCs w:val="24"/>
              </w:rPr>
              <w:t>2</w:t>
            </w:r>
            <w:bookmarkEnd w:id="2086"/>
            <w:bookmarkEnd w:id="2087"/>
            <w:bookmarkEnd w:id="2088"/>
            <w:bookmarkEnd w:id="2089"/>
            <w:bookmarkEnd w:id="2090"/>
          </w:p>
        </w:tc>
        <w:tc>
          <w:tcPr>
            <w:tcW w:w="2125" w:type="dxa"/>
            <w:vAlign w:val="center"/>
          </w:tcPr>
          <w:p w14:paraId="1C47B96C" w14:textId="77777777" w:rsidR="0095052F" w:rsidRPr="00524BDD" w:rsidRDefault="0095052F" w:rsidP="00524BDD">
            <w:pPr>
              <w:rPr>
                <w:rStyle w:val="Heading2Char"/>
                <w:rFonts w:ascii="Times New Roman" w:hAnsi="Times New Roman" w:cs="Times New Roman"/>
                <w:b w:val="0"/>
                <w:color w:val="auto"/>
                <w:sz w:val="24"/>
                <w:szCs w:val="24"/>
              </w:rPr>
            </w:pPr>
            <w:bookmarkStart w:id="2091" w:name="_Toc393745144"/>
            <w:bookmarkStart w:id="2092" w:name="_Toc393747528"/>
            <w:bookmarkStart w:id="2093" w:name="_Toc393895495"/>
            <w:bookmarkStart w:id="2094" w:name="_Toc393896088"/>
            <w:bookmarkStart w:id="2095" w:name="_Toc393897872"/>
            <w:r w:rsidRPr="00524BDD">
              <w:rPr>
                <w:rStyle w:val="Heading2Char"/>
                <w:rFonts w:ascii="Times New Roman" w:hAnsi="Times New Roman" w:cs="Times New Roman"/>
                <w:b w:val="0"/>
                <w:color w:val="auto"/>
                <w:sz w:val="24"/>
                <w:szCs w:val="24"/>
              </w:rPr>
              <w:t>logout</w:t>
            </w:r>
            <w:bookmarkEnd w:id="2091"/>
            <w:bookmarkEnd w:id="2092"/>
            <w:bookmarkEnd w:id="2093"/>
            <w:bookmarkEnd w:id="2094"/>
            <w:bookmarkEnd w:id="2095"/>
          </w:p>
        </w:tc>
        <w:tc>
          <w:tcPr>
            <w:tcW w:w="2551" w:type="dxa"/>
            <w:vAlign w:val="center"/>
          </w:tcPr>
          <w:p w14:paraId="06A131DD" w14:textId="77777777" w:rsidR="0095052F" w:rsidRPr="00524BDD" w:rsidRDefault="0095052F" w:rsidP="00524BDD">
            <w:pPr>
              <w:rPr>
                <w:rFonts w:ascii="Times New Roman" w:hAnsi="Times New Roman" w:cs="Times New Roman"/>
                <w:color w:val="auto"/>
                <w:sz w:val="24"/>
                <w:szCs w:val="24"/>
              </w:rPr>
            </w:pPr>
            <w:r w:rsidRPr="00524BDD">
              <w:rPr>
                <w:rFonts w:ascii="Times New Roman" w:hAnsi="Times New Roman" w:cs="Times New Roman"/>
                <w:color w:val="auto"/>
                <w:sz w:val="24"/>
                <w:szCs w:val="24"/>
              </w:rPr>
              <w:t>Method uses to logout for patient.</w:t>
            </w:r>
          </w:p>
        </w:tc>
        <w:tc>
          <w:tcPr>
            <w:tcW w:w="2693" w:type="dxa"/>
            <w:vAlign w:val="center"/>
          </w:tcPr>
          <w:p w14:paraId="7102A5A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096" w:name="_Toc393745145"/>
            <w:bookmarkStart w:id="2097" w:name="_Toc393747529"/>
            <w:bookmarkStart w:id="2098" w:name="_Toc393895496"/>
            <w:bookmarkStart w:id="2099" w:name="_Toc393896089"/>
            <w:bookmarkStart w:id="2100" w:name="_Toc393897873"/>
            <w:r w:rsidRPr="00524BDD">
              <w:rPr>
                <w:rStyle w:val="Heading2Char"/>
                <w:rFonts w:ascii="Times New Roman" w:hAnsi="Times New Roman" w:cs="Times New Roman"/>
                <w:b w:val="0"/>
                <w:color w:val="auto"/>
                <w:sz w:val="24"/>
                <w:szCs w:val="24"/>
              </w:rPr>
              <w:t>-</w:t>
            </w:r>
            <w:bookmarkEnd w:id="2096"/>
            <w:bookmarkEnd w:id="2097"/>
            <w:bookmarkEnd w:id="2098"/>
            <w:bookmarkEnd w:id="2099"/>
            <w:bookmarkEnd w:id="2100"/>
          </w:p>
        </w:tc>
        <w:tc>
          <w:tcPr>
            <w:tcW w:w="1196" w:type="dxa"/>
            <w:vAlign w:val="center"/>
          </w:tcPr>
          <w:p w14:paraId="0D99E49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01" w:name="_Toc393745146"/>
            <w:bookmarkStart w:id="2102" w:name="_Toc393747530"/>
            <w:bookmarkStart w:id="2103" w:name="_Toc393895497"/>
            <w:bookmarkStart w:id="2104" w:name="_Toc393896090"/>
            <w:bookmarkStart w:id="2105" w:name="_Toc393897874"/>
            <w:r w:rsidRPr="00524BDD">
              <w:rPr>
                <w:rStyle w:val="Heading2Char"/>
                <w:rFonts w:ascii="Times New Roman" w:hAnsi="Times New Roman" w:cs="Times New Roman"/>
                <w:b w:val="0"/>
                <w:color w:val="auto"/>
                <w:sz w:val="24"/>
                <w:szCs w:val="24"/>
              </w:rPr>
              <w:t>void</w:t>
            </w:r>
            <w:bookmarkEnd w:id="2101"/>
            <w:bookmarkEnd w:id="2102"/>
            <w:bookmarkEnd w:id="2103"/>
            <w:bookmarkEnd w:id="2104"/>
            <w:bookmarkEnd w:id="2105"/>
          </w:p>
        </w:tc>
      </w:tr>
      <w:tr w:rsidR="00607B69" w:rsidRPr="00524BDD" w14:paraId="3CFC3AEC" w14:textId="77777777" w:rsidTr="00D03214">
        <w:tc>
          <w:tcPr>
            <w:tcW w:w="677" w:type="dxa"/>
            <w:vAlign w:val="center"/>
          </w:tcPr>
          <w:p w14:paraId="456E3FCE" w14:textId="77777777" w:rsidR="0095052F" w:rsidRPr="00524BDD" w:rsidRDefault="0095052F" w:rsidP="00524BDD">
            <w:pPr>
              <w:rPr>
                <w:rStyle w:val="Heading2Char"/>
                <w:rFonts w:ascii="Times New Roman" w:hAnsi="Times New Roman" w:cs="Times New Roman"/>
                <w:b w:val="0"/>
                <w:color w:val="auto"/>
                <w:sz w:val="24"/>
                <w:szCs w:val="24"/>
              </w:rPr>
            </w:pPr>
            <w:bookmarkStart w:id="2106" w:name="_Toc393745147"/>
            <w:bookmarkStart w:id="2107" w:name="_Toc393747531"/>
            <w:bookmarkStart w:id="2108" w:name="_Toc393895498"/>
            <w:bookmarkStart w:id="2109" w:name="_Toc393896091"/>
            <w:bookmarkStart w:id="2110" w:name="_Toc393897875"/>
            <w:r w:rsidRPr="00524BDD">
              <w:rPr>
                <w:rStyle w:val="Heading2Char"/>
                <w:rFonts w:ascii="Times New Roman" w:hAnsi="Times New Roman" w:cs="Times New Roman"/>
                <w:b w:val="0"/>
                <w:color w:val="auto"/>
                <w:sz w:val="24"/>
                <w:szCs w:val="24"/>
              </w:rPr>
              <w:t>3</w:t>
            </w:r>
            <w:bookmarkEnd w:id="2106"/>
            <w:bookmarkEnd w:id="2107"/>
            <w:bookmarkEnd w:id="2108"/>
            <w:bookmarkEnd w:id="2109"/>
            <w:bookmarkEnd w:id="2110"/>
          </w:p>
        </w:tc>
        <w:tc>
          <w:tcPr>
            <w:tcW w:w="2125" w:type="dxa"/>
            <w:vAlign w:val="center"/>
          </w:tcPr>
          <w:p w14:paraId="31929AA1" w14:textId="77777777" w:rsidR="0095052F" w:rsidRPr="00524BDD" w:rsidRDefault="0095052F" w:rsidP="00524BDD">
            <w:pPr>
              <w:rPr>
                <w:rStyle w:val="Heading2Char"/>
                <w:rFonts w:ascii="Times New Roman" w:hAnsi="Times New Roman" w:cs="Times New Roman"/>
                <w:b w:val="0"/>
                <w:color w:val="auto"/>
                <w:sz w:val="24"/>
                <w:szCs w:val="24"/>
              </w:rPr>
            </w:pPr>
            <w:bookmarkStart w:id="2111" w:name="_Toc393745148"/>
            <w:bookmarkStart w:id="2112" w:name="_Toc393747532"/>
            <w:bookmarkStart w:id="2113" w:name="_Toc393895499"/>
            <w:bookmarkStart w:id="2114" w:name="_Toc393896092"/>
            <w:bookmarkStart w:id="2115" w:name="_Toc393897876"/>
            <w:proofErr w:type="spellStart"/>
            <w:r w:rsidRPr="00524BDD">
              <w:rPr>
                <w:rStyle w:val="Heading2Char"/>
                <w:rFonts w:ascii="Times New Roman" w:hAnsi="Times New Roman" w:cs="Times New Roman"/>
                <w:b w:val="0"/>
                <w:color w:val="auto"/>
                <w:sz w:val="24"/>
                <w:szCs w:val="24"/>
              </w:rPr>
              <w:t>get_db</w:t>
            </w:r>
            <w:bookmarkEnd w:id="2111"/>
            <w:bookmarkEnd w:id="2112"/>
            <w:bookmarkEnd w:id="2113"/>
            <w:bookmarkEnd w:id="2114"/>
            <w:bookmarkEnd w:id="2115"/>
            <w:proofErr w:type="spellEnd"/>
          </w:p>
        </w:tc>
        <w:tc>
          <w:tcPr>
            <w:tcW w:w="2551" w:type="dxa"/>
            <w:vAlign w:val="center"/>
          </w:tcPr>
          <w:p w14:paraId="6042CF54" w14:textId="77777777" w:rsidR="0095052F" w:rsidRPr="00524BDD" w:rsidRDefault="0095052F" w:rsidP="00524BDD">
            <w:pPr>
              <w:rPr>
                <w:rStyle w:val="Heading2Char"/>
                <w:rFonts w:ascii="Times New Roman" w:hAnsi="Times New Roman" w:cs="Times New Roman"/>
                <w:b w:val="0"/>
                <w:color w:val="auto"/>
                <w:sz w:val="24"/>
                <w:szCs w:val="24"/>
              </w:rPr>
            </w:pPr>
            <w:r w:rsidRPr="00524BDD">
              <w:rPr>
                <w:rFonts w:ascii="Times New Roman" w:hAnsi="Times New Roman" w:cs="Times New Roman"/>
                <w:color w:val="auto"/>
                <w:sz w:val="24"/>
                <w:szCs w:val="24"/>
              </w:rPr>
              <w:t>Method uses to get all dentists’ data and officers’ data from database</w:t>
            </w:r>
          </w:p>
        </w:tc>
        <w:tc>
          <w:tcPr>
            <w:tcW w:w="2693" w:type="dxa"/>
            <w:vAlign w:val="center"/>
          </w:tcPr>
          <w:p w14:paraId="7E18B63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16" w:name="_Toc393745149"/>
            <w:bookmarkStart w:id="2117" w:name="_Toc393747533"/>
            <w:bookmarkStart w:id="2118" w:name="_Toc393895500"/>
            <w:bookmarkStart w:id="2119" w:name="_Toc393896093"/>
            <w:bookmarkStart w:id="2120" w:name="_Toc393897877"/>
            <w:r w:rsidRPr="00524BDD">
              <w:rPr>
                <w:rStyle w:val="Heading2Char"/>
                <w:rFonts w:ascii="Times New Roman" w:hAnsi="Times New Roman" w:cs="Times New Roman"/>
                <w:b w:val="0"/>
                <w:color w:val="auto"/>
                <w:sz w:val="24"/>
                <w:szCs w:val="24"/>
              </w:rPr>
              <w:t>-</w:t>
            </w:r>
            <w:bookmarkEnd w:id="2116"/>
            <w:bookmarkEnd w:id="2117"/>
            <w:bookmarkEnd w:id="2118"/>
            <w:bookmarkEnd w:id="2119"/>
            <w:bookmarkEnd w:id="2120"/>
          </w:p>
        </w:tc>
        <w:tc>
          <w:tcPr>
            <w:tcW w:w="1196" w:type="dxa"/>
            <w:vAlign w:val="center"/>
          </w:tcPr>
          <w:p w14:paraId="15140B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21" w:name="_Toc393745150"/>
            <w:bookmarkStart w:id="2122" w:name="_Toc393747534"/>
            <w:bookmarkStart w:id="2123" w:name="_Toc393895501"/>
            <w:bookmarkStart w:id="2124" w:name="_Toc393896094"/>
            <w:bookmarkStart w:id="2125" w:name="_Toc393897878"/>
            <w:r w:rsidRPr="00524BDD">
              <w:rPr>
                <w:rStyle w:val="Heading2Char"/>
                <w:rFonts w:ascii="Times New Roman" w:hAnsi="Times New Roman" w:cs="Times New Roman"/>
                <w:b w:val="0"/>
                <w:color w:val="auto"/>
                <w:sz w:val="24"/>
                <w:szCs w:val="24"/>
              </w:rPr>
              <w:t>void</w:t>
            </w:r>
            <w:bookmarkEnd w:id="2121"/>
            <w:bookmarkEnd w:id="2122"/>
            <w:bookmarkEnd w:id="2123"/>
            <w:bookmarkEnd w:id="2124"/>
            <w:bookmarkEnd w:id="2125"/>
          </w:p>
        </w:tc>
      </w:tr>
      <w:tr w:rsidR="00607B69" w:rsidRPr="00524BDD" w14:paraId="469CFE04" w14:textId="77777777" w:rsidTr="00D03214">
        <w:tblPrEx>
          <w:tblLook w:val="0000" w:firstRow="0" w:lastRow="0" w:firstColumn="0" w:lastColumn="0" w:noHBand="0" w:noVBand="0"/>
        </w:tblPrEx>
        <w:trPr>
          <w:trHeight w:val="620"/>
        </w:trPr>
        <w:tc>
          <w:tcPr>
            <w:tcW w:w="677" w:type="dxa"/>
            <w:vAlign w:val="center"/>
          </w:tcPr>
          <w:p w14:paraId="336D3738" w14:textId="77777777" w:rsidR="0095052F" w:rsidRPr="00524BDD" w:rsidRDefault="0095052F" w:rsidP="00524BDD">
            <w:pPr>
              <w:rPr>
                <w:rStyle w:val="Heading2Char"/>
                <w:rFonts w:ascii="Times New Roman" w:hAnsi="Times New Roman" w:cs="Times New Roman"/>
                <w:b w:val="0"/>
                <w:color w:val="auto"/>
                <w:sz w:val="24"/>
                <w:szCs w:val="24"/>
              </w:rPr>
            </w:pPr>
            <w:bookmarkStart w:id="2126" w:name="_Toc393745151"/>
            <w:bookmarkStart w:id="2127" w:name="_Toc393747535"/>
            <w:bookmarkStart w:id="2128" w:name="_Toc393895502"/>
            <w:bookmarkStart w:id="2129" w:name="_Toc393896095"/>
            <w:bookmarkStart w:id="2130" w:name="_Toc393897879"/>
            <w:r w:rsidRPr="00524BDD">
              <w:rPr>
                <w:rStyle w:val="Heading2Char"/>
                <w:rFonts w:ascii="Times New Roman" w:hAnsi="Times New Roman" w:cs="Times New Roman"/>
                <w:b w:val="0"/>
                <w:color w:val="auto"/>
                <w:sz w:val="24"/>
                <w:szCs w:val="24"/>
              </w:rPr>
              <w:t>4</w:t>
            </w:r>
            <w:bookmarkEnd w:id="2126"/>
            <w:bookmarkEnd w:id="2127"/>
            <w:bookmarkEnd w:id="2128"/>
            <w:bookmarkEnd w:id="2129"/>
            <w:bookmarkEnd w:id="2130"/>
          </w:p>
        </w:tc>
        <w:tc>
          <w:tcPr>
            <w:tcW w:w="2125" w:type="dxa"/>
            <w:vAlign w:val="center"/>
          </w:tcPr>
          <w:p w14:paraId="7FEC1DC1" w14:textId="77777777" w:rsidR="0095052F" w:rsidRPr="00524BDD" w:rsidRDefault="0095052F" w:rsidP="00524BDD">
            <w:pPr>
              <w:rPr>
                <w:rStyle w:val="Heading2Char"/>
                <w:rFonts w:ascii="Times New Roman" w:hAnsi="Times New Roman" w:cs="Times New Roman"/>
                <w:b w:val="0"/>
                <w:color w:val="auto"/>
                <w:sz w:val="24"/>
                <w:szCs w:val="24"/>
              </w:rPr>
            </w:pPr>
            <w:bookmarkStart w:id="2131" w:name="_Toc393745152"/>
            <w:bookmarkStart w:id="2132" w:name="_Toc393747536"/>
            <w:bookmarkStart w:id="2133" w:name="_Toc393895503"/>
            <w:bookmarkStart w:id="2134" w:name="_Toc393896096"/>
            <w:bookmarkStart w:id="2135" w:name="_Toc393897880"/>
            <w:proofErr w:type="spellStart"/>
            <w:r w:rsidRPr="00524BDD">
              <w:rPr>
                <w:rStyle w:val="Heading2Char"/>
                <w:rFonts w:ascii="Times New Roman" w:hAnsi="Times New Roman" w:cs="Times New Roman"/>
                <w:b w:val="0"/>
                <w:color w:val="auto"/>
                <w:sz w:val="24"/>
                <w:szCs w:val="24"/>
              </w:rPr>
              <w:t>get_p_db</w:t>
            </w:r>
            <w:bookmarkEnd w:id="2131"/>
            <w:bookmarkEnd w:id="2132"/>
            <w:bookmarkEnd w:id="2133"/>
            <w:bookmarkEnd w:id="2134"/>
            <w:bookmarkEnd w:id="2135"/>
            <w:proofErr w:type="spellEnd"/>
          </w:p>
        </w:tc>
        <w:tc>
          <w:tcPr>
            <w:tcW w:w="2551" w:type="dxa"/>
            <w:vAlign w:val="center"/>
          </w:tcPr>
          <w:p w14:paraId="203E8115" w14:textId="77777777" w:rsidR="0095052F" w:rsidRPr="00524BDD" w:rsidRDefault="0095052F" w:rsidP="00524BDD">
            <w:pPr>
              <w:rPr>
                <w:rStyle w:val="Heading2Char"/>
                <w:rFonts w:ascii="Times New Roman" w:hAnsi="Times New Roman" w:cs="Times New Roman"/>
                <w:b w:val="0"/>
                <w:color w:val="auto"/>
                <w:sz w:val="24"/>
                <w:szCs w:val="24"/>
              </w:rPr>
            </w:pPr>
            <w:bookmarkStart w:id="2136" w:name="_Toc393745153"/>
            <w:bookmarkStart w:id="2137" w:name="_Toc393747537"/>
            <w:bookmarkStart w:id="2138" w:name="_Toc393895504"/>
            <w:bookmarkStart w:id="2139" w:name="_Toc393896097"/>
            <w:bookmarkStart w:id="2140" w:name="_Toc393897881"/>
            <w:r w:rsidRPr="00524BDD">
              <w:rPr>
                <w:rStyle w:val="Heading2Char"/>
                <w:rFonts w:ascii="Times New Roman" w:hAnsi="Times New Roman" w:cs="Times New Roman"/>
                <w:b w:val="0"/>
                <w:color w:val="auto"/>
                <w:sz w:val="24"/>
                <w:szCs w:val="24"/>
              </w:rPr>
              <w:t>Method uses to get all patients’ data from database.</w:t>
            </w:r>
            <w:bookmarkEnd w:id="2136"/>
            <w:bookmarkEnd w:id="2137"/>
            <w:bookmarkEnd w:id="2138"/>
            <w:bookmarkEnd w:id="2139"/>
            <w:bookmarkEnd w:id="2140"/>
          </w:p>
        </w:tc>
        <w:tc>
          <w:tcPr>
            <w:tcW w:w="2693" w:type="dxa"/>
            <w:vAlign w:val="center"/>
          </w:tcPr>
          <w:p w14:paraId="18EAC1C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1" w:name="_Toc393745154"/>
            <w:bookmarkStart w:id="2142" w:name="_Toc393747538"/>
            <w:bookmarkStart w:id="2143" w:name="_Toc393895505"/>
            <w:bookmarkStart w:id="2144" w:name="_Toc393896098"/>
            <w:bookmarkStart w:id="2145" w:name="_Toc393897882"/>
            <w:r w:rsidRPr="00524BDD">
              <w:rPr>
                <w:rStyle w:val="Heading2Char"/>
                <w:rFonts w:ascii="Times New Roman" w:hAnsi="Times New Roman" w:cs="Times New Roman"/>
                <w:b w:val="0"/>
                <w:color w:val="auto"/>
                <w:sz w:val="24"/>
                <w:szCs w:val="24"/>
              </w:rPr>
              <w:t>-</w:t>
            </w:r>
            <w:bookmarkEnd w:id="2141"/>
            <w:bookmarkEnd w:id="2142"/>
            <w:bookmarkEnd w:id="2143"/>
            <w:bookmarkEnd w:id="2144"/>
            <w:bookmarkEnd w:id="2145"/>
          </w:p>
        </w:tc>
        <w:tc>
          <w:tcPr>
            <w:tcW w:w="1196" w:type="dxa"/>
            <w:vAlign w:val="center"/>
          </w:tcPr>
          <w:p w14:paraId="0119674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46" w:name="_Toc393745155"/>
            <w:bookmarkStart w:id="2147" w:name="_Toc393747539"/>
            <w:bookmarkStart w:id="2148" w:name="_Toc393895506"/>
            <w:bookmarkStart w:id="2149" w:name="_Toc393896099"/>
            <w:bookmarkStart w:id="2150" w:name="_Toc393897883"/>
            <w:r w:rsidRPr="00524BDD">
              <w:rPr>
                <w:rStyle w:val="Heading2Char"/>
                <w:rFonts w:ascii="Times New Roman" w:hAnsi="Times New Roman" w:cs="Times New Roman"/>
                <w:b w:val="0"/>
                <w:color w:val="auto"/>
                <w:sz w:val="24"/>
                <w:szCs w:val="24"/>
              </w:rPr>
              <w:t>void</w:t>
            </w:r>
            <w:bookmarkEnd w:id="2146"/>
            <w:bookmarkEnd w:id="2147"/>
            <w:bookmarkEnd w:id="2148"/>
            <w:bookmarkEnd w:id="2149"/>
            <w:bookmarkEnd w:id="2150"/>
          </w:p>
        </w:tc>
      </w:tr>
      <w:tr w:rsidR="00607B69" w:rsidRPr="00524BDD" w14:paraId="066DD354" w14:textId="77777777" w:rsidTr="00D03214">
        <w:tblPrEx>
          <w:tblLook w:val="0000" w:firstRow="0" w:lastRow="0" w:firstColumn="0" w:lastColumn="0" w:noHBand="0" w:noVBand="0"/>
        </w:tblPrEx>
        <w:trPr>
          <w:trHeight w:val="120"/>
        </w:trPr>
        <w:tc>
          <w:tcPr>
            <w:tcW w:w="677" w:type="dxa"/>
            <w:vAlign w:val="center"/>
          </w:tcPr>
          <w:p w14:paraId="0FC9C1C3" w14:textId="77777777" w:rsidR="0095052F" w:rsidRPr="00524BDD" w:rsidRDefault="0095052F" w:rsidP="00524BDD">
            <w:pPr>
              <w:rPr>
                <w:rStyle w:val="Heading2Char"/>
                <w:rFonts w:ascii="Times New Roman" w:hAnsi="Times New Roman" w:cs="Times New Roman"/>
                <w:b w:val="0"/>
                <w:color w:val="auto"/>
                <w:sz w:val="24"/>
                <w:szCs w:val="24"/>
              </w:rPr>
            </w:pPr>
            <w:bookmarkStart w:id="2151" w:name="_Toc393745156"/>
            <w:bookmarkStart w:id="2152" w:name="_Toc393747540"/>
            <w:bookmarkStart w:id="2153" w:name="_Toc393895507"/>
            <w:bookmarkStart w:id="2154" w:name="_Toc393896100"/>
            <w:bookmarkStart w:id="2155" w:name="_Toc393897884"/>
            <w:r w:rsidRPr="00524BDD">
              <w:rPr>
                <w:rStyle w:val="Heading2Char"/>
                <w:rFonts w:ascii="Times New Roman" w:hAnsi="Times New Roman" w:cs="Times New Roman"/>
                <w:b w:val="0"/>
                <w:color w:val="auto"/>
                <w:sz w:val="24"/>
                <w:szCs w:val="24"/>
              </w:rPr>
              <w:t>5</w:t>
            </w:r>
            <w:bookmarkEnd w:id="2151"/>
            <w:bookmarkEnd w:id="2152"/>
            <w:bookmarkEnd w:id="2153"/>
            <w:bookmarkEnd w:id="2154"/>
            <w:bookmarkEnd w:id="2155"/>
          </w:p>
        </w:tc>
        <w:tc>
          <w:tcPr>
            <w:tcW w:w="2125" w:type="dxa"/>
            <w:vAlign w:val="center"/>
          </w:tcPr>
          <w:p w14:paraId="4A1B20C5" w14:textId="77777777" w:rsidR="0095052F" w:rsidRPr="00524BDD" w:rsidRDefault="0095052F" w:rsidP="00524BDD">
            <w:pPr>
              <w:rPr>
                <w:rStyle w:val="Heading2Char"/>
                <w:rFonts w:ascii="Times New Roman" w:hAnsi="Times New Roman" w:cs="Times New Roman"/>
                <w:b w:val="0"/>
                <w:color w:val="auto"/>
                <w:sz w:val="24"/>
                <w:szCs w:val="24"/>
              </w:rPr>
            </w:pPr>
            <w:bookmarkStart w:id="2156" w:name="_Toc393745157"/>
            <w:bookmarkStart w:id="2157" w:name="_Toc393747541"/>
            <w:bookmarkStart w:id="2158" w:name="_Toc393895508"/>
            <w:bookmarkStart w:id="2159" w:name="_Toc393896101"/>
            <w:bookmarkStart w:id="2160" w:name="_Toc393897885"/>
            <w:proofErr w:type="spellStart"/>
            <w:r w:rsidRPr="00524BDD">
              <w:rPr>
                <w:rStyle w:val="Heading2Char"/>
                <w:rFonts w:ascii="Times New Roman" w:hAnsi="Times New Roman" w:cs="Times New Roman"/>
                <w:b w:val="0"/>
                <w:color w:val="auto"/>
                <w:sz w:val="24"/>
                <w:szCs w:val="24"/>
              </w:rPr>
              <w:t>p_register</w:t>
            </w:r>
            <w:bookmarkEnd w:id="2156"/>
            <w:bookmarkEnd w:id="2157"/>
            <w:bookmarkEnd w:id="2158"/>
            <w:bookmarkEnd w:id="2159"/>
            <w:bookmarkEnd w:id="2160"/>
            <w:proofErr w:type="spellEnd"/>
          </w:p>
        </w:tc>
        <w:tc>
          <w:tcPr>
            <w:tcW w:w="2551" w:type="dxa"/>
            <w:vAlign w:val="center"/>
          </w:tcPr>
          <w:p w14:paraId="0DC4F19F" w14:textId="77777777" w:rsidR="0095052F" w:rsidRPr="00524BDD" w:rsidRDefault="0095052F" w:rsidP="00524BDD">
            <w:pPr>
              <w:rPr>
                <w:rStyle w:val="Heading2Char"/>
                <w:rFonts w:ascii="Times New Roman" w:hAnsi="Times New Roman" w:cs="Times New Roman"/>
                <w:b w:val="0"/>
                <w:color w:val="auto"/>
                <w:sz w:val="24"/>
                <w:szCs w:val="24"/>
              </w:rPr>
            </w:pPr>
            <w:bookmarkStart w:id="2161" w:name="_Toc393745158"/>
            <w:bookmarkStart w:id="2162" w:name="_Toc393747542"/>
            <w:bookmarkStart w:id="2163" w:name="_Toc393895509"/>
            <w:bookmarkStart w:id="2164" w:name="_Toc393896102"/>
            <w:bookmarkStart w:id="2165" w:name="_Toc393897886"/>
            <w:r w:rsidRPr="00524BDD">
              <w:rPr>
                <w:rStyle w:val="Heading2Char"/>
                <w:rFonts w:ascii="Times New Roman" w:hAnsi="Times New Roman" w:cs="Times New Roman"/>
                <w:b w:val="0"/>
                <w:color w:val="auto"/>
                <w:sz w:val="24"/>
                <w:szCs w:val="24"/>
              </w:rPr>
              <w:t>Method uses to register new patient to the system</w:t>
            </w:r>
            <w:bookmarkEnd w:id="2161"/>
            <w:bookmarkEnd w:id="2162"/>
            <w:bookmarkEnd w:id="2163"/>
            <w:bookmarkEnd w:id="2164"/>
            <w:bookmarkEnd w:id="2165"/>
          </w:p>
        </w:tc>
        <w:tc>
          <w:tcPr>
            <w:tcW w:w="2693" w:type="dxa"/>
            <w:vAlign w:val="center"/>
          </w:tcPr>
          <w:p w14:paraId="57762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66" w:name="_Toc393745159"/>
            <w:bookmarkStart w:id="2167" w:name="_Toc393747543"/>
            <w:bookmarkStart w:id="2168" w:name="_Toc393895510"/>
            <w:bookmarkStart w:id="2169" w:name="_Toc393896103"/>
            <w:bookmarkStart w:id="2170" w:name="_Toc393897887"/>
            <w:r w:rsidRPr="00524BDD">
              <w:rPr>
                <w:rStyle w:val="Heading2Char"/>
                <w:rFonts w:ascii="Times New Roman" w:hAnsi="Times New Roman" w:cs="Times New Roman"/>
                <w:b w:val="0"/>
                <w:color w:val="auto"/>
                <w:sz w:val="24"/>
                <w:szCs w:val="24"/>
              </w:rPr>
              <w:t>-</w:t>
            </w:r>
            <w:bookmarkEnd w:id="2166"/>
            <w:bookmarkEnd w:id="2167"/>
            <w:bookmarkEnd w:id="2168"/>
            <w:bookmarkEnd w:id="2169"/>
            <w:bookmarkEnd w:id="2170"/>
          </w:p>
        </w:tc>
        <w:tc>
          <w:tcPr>
            <w:tcW w:w="1196" w:type="dxa"/>
            <w:vAlign w:val="center"/>
          </w:tcPr>
          <w:p w14:paraId="6A0CC1A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71" w:name="_Toc393745160"/>
            <w:bookmarkStart w:id="2172" w:name="_Toc393747544"/>
            <w:bookmarkStart w:id="2173" w:name="_Toc393895511"/>
            <w:bookmarkStart w:id="2174" w:name="_Toc393896104"/>
            <w:bookmarkStart w:id="2175" w:name="_Toc393897888"/>
            <w:r w:rsidRPr="00524BDD">
              <w:rPr>
                <w:rStyle w:val="Heading2Char"/>
                <w:rFonts w:ascii="Times New Roman" w:hAnsi="Times New Roman" w:cs="Times New Roman"/>
                <w:b w:val="0"/>
                <w:color w:val="auto"/>
                <w:sz w:val="24"/>
                <w:szCs w:val="24"/>
              </w:rPr>
              <w:t>void</w:t>
            </w:r>
            <w:bookmarkEnd w:id="2171"/>
            <w:bookmarkEnd w:id="2172"/>
            <w:bookmarkEnd w:id="2173"/>
            <w:bookmarkEnd w:id="2174"/>
            <w:bookmarkEnd w:id="2175"/>
          </w:p>
        </w:tc>
      </w:tr>
      <w:tr w:rsidR="00607B69" w:rsidRPr="00524BDD" w14:paraId="4871D2FB" w14:textId="77777777" w:rsidTr="00D03214">
        <w:tblPrEx>
          <w:tblLook w:val="0000" w:firstRow="0" w:lastRow="0" w:firstColumn="0" w:lastColumn="0" w:noHBand="0" w:noVBand="0"/>
        </w:tblPrEx>
        <w:trPr>
          <w:trHeight w:val="160"/>
        </w:trPr>
        <w:tc>
          <w:tcPr>
            <w:tcW w:w="677" w:type="dxa"/>
            <w:vAlign w:val="center"/>
          </w:tcPr>
          <w:p w14:paraId="3E50DEB6" w14:textId="77777777" w:rsidR="0095052F" w:rsidRPr="00524BDD" w:rsidRDefault="0095052F" w:rsidP="00524BDD">
            <w:pPr>
              <w:rPr>
                <w:rStyle w:val="Heading2Char"/>
                <w:rFonts w:ascii="Times New Roman" w:hAnsi="Times New Roman" w:cs="Times New Roman"/>
                <w:b w:val="0"/>
                <w:color w:val="auto"/>
                <w:sz w:val="24"/>
                <w:szCs w:val="24"/>
              </w:rPr>
            </w:pPr>
            <w:bookmarkStart w:id="2176" w:name="_Toc393745161"/>
            <w:bookmarkStart w:id="2177" w:name="_Toc393747545"/>
            <w:bookmarkStart w:id="2178" w:name="_Toc393895512"/>
            <w:bookmarkStart w:id="2179" w:name="_Toc393896105"/>
            <w:bookmarkStart w:id="2180" w:name="_Toc393897889"/>
            <w:r w:rsidRPr="00524BDD">
              <w:rPr>
                <w:rStyle w:val="Heading2Char"/>
                <w:rFonts w:ascii="Times New Roman" w:hAnsi="Times New Roman" w:cs="Times New Roman"/>
                <w:b w:val="0"/>
                <w:color w:val="auto"/>
                <w:sz w:val="24"/>
                <w:szCs w:val="24"/>
              </w:rPr>
              <w:t>6</w:t>
            </w:r>
            <w:bookmarkEnd w:id="2176"/>
            <w:bookmarkEnd w:id="2177"/>
            <w:bookmarkEnd w:id="2178"/>
            <w:bookmarkEnd w:id="2179"/>
            <w:bookmarkEnd w:id="2180"/>
          </w:p>
        </w:tc>
        <w:tc>
          <w:tcPr>
            <w:tcW w:w="2125" w:type="dxa"/>
            <w:vAlign w:val="center"/>
          </w:tcPr>
          <w:p w14:paraId="3F7CB180" w14:textId="77777777" w:rsidR="0095052F" w:rsidRPr="00524BDD" w:rsidRDefault="0095052F" w:rsidP="00524BDD">
            <w:pPr>
              <w:rPr>
                <w:rStyle w:val="Heading2Char"/>
                <w:rFonts w:ascii="Times New Roman" w:hAnsi="Times New Roman" w:cs="Times New Roman"/>
                <w:b w:val="0"/>
                <w:color w:val="auto"/>
                <w:sz w:val="24"/>
                <w:szCs w:val="24"/>
              </w:rPr>
            </w:pPr>
            <w:bookmarkStart w:id="2181" w:name="_Toc393745162"/>
            <w:bookmarkStart w:id="2182" w:name="_Toc393747546"/>
            <w:bookmarkStart w:id="2183" w:name="_Toc393895513"/>
            <w:bookmarkStart w:id="2184" w:name="_Toc393896106"/>
            <w:bookmarkStart w:id="2185" w:name="_Toc393897890"/>
            <w:proofErr w:type="spellStart"/>
            <w:r w:rsidRPr="00524BDD">
              <w:rPr>
                <w:rStyle w:val="Heading2Char"/>
                <w:rFonts w:ascii="Times New Roman" w:hAnsi="Times New Roman" w:cs="Times New Roman"/>
                <w:b w:val="0"/>
                <w:color w:val="auto"/>
                <w:sz w:val="24"/>
                <w:szCs w:val="24"/>
              </w:rPr>
              <w:t>p_edit</w:t>
            </w:r>
            <w:bookmarkEnd w:id="2181"/>
            <w:bookmarkEnd w:id="2182"/>
            <w:bookmarkEnd w:id="2183"/>
            <w:bookmarkEnd w:id="2184"/>
            <w:bookmarkEnd w:id="2185"/>
            <w:proofErr w:type="spellEnd"/>
          </w:p>
        </w:tc>
        <w:tc>
          <w:tcPr>
            <w:tcW w:w="2551" w:type="dxa"/>
            <w:vAlign w:val="center"/>
          </w:tcPr>
          <w:p w14:paraId="2DB25CFC" w14:textId="77777777" w:rsidR="0095052F" w:rsidRPr="00524BDD" w:rsidRDefault="0095052F" w:rsidP="00524BDD">
            <w:pPr>
              <w:rPr>
                <w:rStyle w:val="Heading2Char"/>
                <w:rFonts w:ascii="Times New Roman" w:hAnsi="Times New Roman" w:cs="Times New Roman"/>
                <w:b w:val="0"/>
                <w:color w:val="auto"/>
                <w:sz w:val="24"/>
                <w:szCs w:val="24"/>
              </w:rPr>
            </w:pPr>
            <w:bookmarkStart w:id="2186" w:name="_Toc393745163"/>
            <w:bookmarkStart w:id="2187" w:name="_Toc393747547"/>
            <w:bookmarkStart w:id="2188" w:name="_Toc393895514"/>
            <w:bookmarkStart w:id="2189" w:name="_Toc393896107"/>
            <w:bookmarkStart w:id="2190" w:name="_Toc393897891"/>
            <w:r w:rsidRPr="00524BDD">
              <w:rPr>
                <w:rStyle w:val="Heading2Char"/>
                <w:rFonts w:ascii="Times New Roman" w:hAnsi="Times New Roman" w:cs="Times New Roman"/>
                <w:b w:val="0"/>
                <w:color w:val="auto"/>
                <w:sz w:val="24"/>
                <w:szCs w:val="24"/>
              </w:rPr>
              <w:t>Method uses to call patient edit page with appointment data</w:t>
            </w:r>
            <w:bookmarkEnd w:id="2186"/>
            <w:bookmarkEnd w:id="2187"/>
            <w:bookmarkEnd w:id="2188"/>
            <w:bookmarkEnd w:id="2189"/>
            <w:bookmarkEnd w:id="2190"/>
          </w:p>
        </w:tc>
        <w:tc>
          <w:tcPr>
            <w:tcW w:w="2693" w:type="dxa"/>
            <w:vAlign w:val="center"/>
          </w:tcPr>
          <w:p w14:paraId="2EA5EF1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1" w:name="_Toc393745164"/>
            <w:bookmarkStart w:id="2192" w:name="_Toc393747548"/>
            <w:bookmarkStart w:id="2193" w:name="_Toc393895515"/>
            <w:bookmarkStart w:id="2194" w:name="_Toc393896108"/>
            <w:bookmarkStart w:id="2195" w:name="_Toc39389789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191"/>
            <w:bookmarkEnd w:id="2192"/>
            <w:bookmarkEnd w:id="2193"/>
            <w:bookmarkEnd w:id="2194"/>
            <w:bookmarkEnd w:id="2195"/>
            <w:proofErr w:type="spellEnd"/>
          </w:p>
        </w:tc>
        <w:tc>
          <w:tcPr>
            <w:tcW w:w="1196" w:type="dxa"/>
            <w:vAlign w:val="center"/>
          </w:tcPr>
          <w:p w14:paraId="2ED1FA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196" w:name="_Toc393745165"/>
            <w:bookmarkStart w:id="2197" w:name="_Toc393747549"/>
            <w:bookmarkStart w:id="2198" w:name="_Toc393895516"/>
            <w:bookmarkStart w:id="2199" w:name="_Toc393896109"/>
            <w:bookmarkStart w:id="2200" w:name="_Toc393897893"/>
            <w:r w:rsidRPr="00524BDD">
              <w:rPr>
                <w:rStyle w:val="Heading2Char"/>
                <w:rFonts w:ascii="Times New Roman" w:hAnsi="Times New Roman" w:cs="Times New Roman"/>
                <w:b w:val="0"/>
                <w:color w:val="auto"/>
                <w:sz w:val="24"/>
                <w:szCs w:val="24"/>
              </w:rPr>
              <w:t>void</w:t>
            </w:r>
            <w:bookmarkEnd w:id="2196"/>
            <w:bookmarkEnd w:id="2197"/>
            <w:bookmarkEnd w:id="2198"/>
            <w:bookmarkEnd w:id="2199"/>
            <w:bookmarkEnd w:id="2200"/>
          </w:p>
        </w:tc>
      </w:tr>
      <w:tr w:rsidR="00607B69" w:rsidRPr="00524BDD" w14:paraId="356E20A6" w14:textId="77777777" w:rsidTr="00D03214">
        <w:tblPrEx>
          <w:tblLook w:val="0000" w:firstRow="0" w:lastRow="0" w:firstColumn="0" w:lastColumn="0" w:noHBand="0" w:noVBand="0"/>
        </w:tblPrEx>
        <w:trPr>
          <w:trHeight w:val="211"/>
        </w:trPr>
        <w:tc>
          <w:tcPr>
            <w:tcW w:w="677" w:type="dxa"/>
            <w:vAlign w:val="center"/>
          </w:tcPr>
          <w:p w14:paraId="51B7CB5D" w14:textId="77777777" w:rsidR="0095052F" w:rsidRPr="00524BDD" w:rsidRDefault="0095052F" w:rsidP="00524BDD">
            <w:pPr>
              <w:rPr>
                <w:rStyle w:val="Heading2Char"/>
                <w:rFonts w:ascii="Times New Roman" w:hAnsi="Times New Roman" w:cs="Times New Roman"/>
                <w:b w:val="0"/>
                <w:color w:val="auto"/>
                <w:sz w:val="24"/>
                <w:szCs w:val="24"/>
              </w:rPr>
            </w:pPr>
            <w:bookmarkStart w:id="2201" w:name="_Toc393745166"/>
            <w:bookmarkStart w:id="2202" w:name="_Toc393747550"/>
            <w:bookmarkStart w:id="2203" w:name="_Toc393895517"/>
            <w:bookmarkStart w:id="2204" w:name="_Toc393896110"/>
            <w:bookmarkStart w:id="2205" w:name="_Toc393897894"/>
            <w:r w:rsidRPr="00524BDD">
              <w:rPr>
                <w:rStyle w:val="Heading2Char"/>
                <w:rFonts w:ascii="Times New Roman" w:hAnsi="Times New Roman" w:cs="Times New Roman"/>
                <w:b w:val="0"/>
                <w:color w:val="auto"/>
                <w:sz w:val="24"/>
                <w:szCs w:val="24"/>
              </w:rPr>
              <w:t>7</w:t>
            </w:r>
            <w:bookmarkEnd w:id="2201"/>
            <w:bookmarkEnd w:id="2202"/>
            <w:bookmarkEnd w:id="2203"/>
            <w:bookmarkEnd w:id="2204"/>
            <w:bookmarkEnd w:id="2205"/>
          </w:p>
        </w:tc>
        <w:tc>
          <w:tcPr>
            <w:tcW w:w="2125" w:type="dxa"/>
            <w:vAlign w:val="center"/>
          </w:tcPr>
          <w:p w14:paraId="13018302" w14:textId="77777777" w:rsidR="0095052F" w:rsidRPr="00524BDD" w:rsidRDefault="0095052F" w:rsidP="00524BDD">
            <w:pPr>
              <w:rPr>
                <w:rStyle w:val="Heading2Char"/>
                <w:rFonts w:ascii="Times New Roman" w:hAnsi="Times New Roman" w:cs="Times New Roman"/>
                <w:b w:val="0"/>
                <w:color w:val="auto"/>
                <w:sz w:val="24"/>
                <w:szCs w:val="24"/>
              </w:rPr>
            </w:pPr>
            <w:bookmarkStart w:id="2206" w:name="_Toc393745167"/>
            <w:bookmarkStart w:id="2207" w:name="_Toc393747551"/>
            <w:bookmarkStart w:id="2208" w:name="_Toc393895518"/>
            <w:bookmarkStart w:id="2209" w:name="_Toc393896111"/>
            <w:bookmarkStart w:id="2210" w:name="_Toc393897895"/>
            <w:proofErr w:type="spellStart"/>
            <w:r w:rsidRPr="00524BDD">
              <w:rPr>
                <w:rStyle w:val="Heading2Char"/>
                <w:rFonts w:ascii="Times New Roman" w:hAnsi="Times New Roman" w:cs="Times New Roman"/>
                <w:b w:val="0"/>
                <w:color w:val="auto"/>
                <w:sz w:val="24"/>
                <w:szCs w:val="24"/>
              </w:rPr>
              <w:t>edit_data</w:t>
            </w:r>
            <w:bookmarkEnd w:id="2206"/>
            <w:bookmarkEnd w:id="2207"/>
            <w:bookmarkEnd w:id="2208"/>
            <w:bookmarkEnd w:id="2209"/>
            <w:bookmarkEnd w:id="2210"/>
            <w:proofErr w:type="spellEnd"/>
          </w:p>
        </w:tc>
        <w:tc>
          <w:tcPr>
            <w:tcW w:w="2551" w:type="dxa"/>
            <w:vAlign w:val="center"/>
          </w:tcPr>
          <w:p w14:paraId="3C0B9D7F" w14:textId="77777777" w:rsidR="0095052F" w:rsidRPr="00524BDD" w:rsidRDefault="0095052F" w:rsidP="00524BDD">
            <w:pPr>
              <w:rPr>
                <w:rStyle w:val="Heading2Char"/>
                <w:rFonts w:ascii="Times New Roman" w:hAnsi="Times New Roman" w:cs="Times New Roman"/>
                <w:b w:val="0"/>
                <w:color w:val="auto"/>
                <w:sz w:val="24"/>
                <w:szCs w:val="24"/>
              </w:rPr>
            </w:pPr>
            <w:bookmarkStart w:id="2211" w:name="_Toc393745168"/>
            <w:bookmarkStart w:id="2212" w:name="_Toc393747552"/>
            <w:bookmarkStart w:id="2213" w:name="_Toc393895519"/>
            <w:bookmarkStart w:id="2214" w:name="_Toc393896112"/>
            <w:bookmarkStart w:id="2215" w:name="_Toc393897896"/>
            <w:r w:rsidRPr="00524BDD">
              <w:rPr>
                <w:rStyle w:val="Heading2Char"/>
                <w:rFonts w:ascii="Times New Roman" w:hAnsi="Times New Roman" w:cs="Times New Roman"/>
                <w:b w:val="0"/>
                <w:color w:val="auto"/>
                <w:sz w:val="24"/>
                <w:szCs w:val="24"/>
              </w:rPr>
              <w:t>Method uses to save the edit data of patient to the database</w:t>
            </w:r>
            <w:bookmarkEnd w:id="2211"/>
            <w:bookmarkEnd w:id="2212"/>
            <w:bookmarkEnd w:id="2213"/>
            <w:bookmarkEnd w:id="2214"/>
            <w:bookmarkEnd w:id="2215"/>
          </w:p>
        </w:tc>
        <w:tc>
          <w:tcPr>
            <w:tcW w:w="2693" w:type="dxa"/>
            <w:vAlign w:val="center"/>
          </w:tcPr>
          <w:p w14:paraId="24A5ECB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16" w:name="_Toc393745169"/>
            <w:bookmarkStart w:id="2217" w:name="_Toc393747553"/>
            <w:bookmarkStart w:id="2218" w:name="_Toc393895520"/>
            <w:bookmarkStart w:id="2219" w:name="_Toc393896113"/>
            <w:bookmarkStart w:id="2220" w:name="_Toc393897897"/>
            <w:r w:rsidRPr="00524BDD">
              <w:rPr>
                <w:rStyle w:val="Heading2Char"/>
                <w:rFonts w:ascii="Times New Roman" w:hAnsi="Times New Roman" w:cs="Times New Roman"/>
                <w:b w:val="0"/>
                <w:color w:val="auto"/>
                <w:sz w:val="24"/>
                <w:szCs w:val="24"/>
              </w:rPr>
              <w:t>-</w:t>
            </w:r>
            <w:bookmarkEnd w:id="2216"/>
            <w:bookmarkEnd w:id="2217"/>
            <w:bookmarkEnd w:id="2218"/>
            <w:bookmarkEnd w:id="2219"/>
            <w:bookmarkEnd w:id="2220"/>
          </w:p>
        </w:tc>
        <w:tc>
          <w:tcPr>
            <w:tcW w:w="1196" w:type="dxa"/>
            <w:vAlign w:val="center"/>
          </w:tcPr>
          <w:p w14:paraId="0C76678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21" w:name="_Toc393745170"/>
            <w:bookmarkStart w:id="2222" w:name="_Toc393747554"/>
            <w:bookmarkStart w:id="2223" w:name="_Toc393895521"/>
            <w:bookmarkStart w:id="2224" w:name="_Toc393896114"/>
            <w:bookmarkStart w:id="2225" w:name="_Toc393897898"/>
            <w:r w:rsidRPr="00524BDD">
              <w:rPr>
                <w:rStyle w:val="Heading2Char"/>
                <w:rFonts w:ascii="Times New Roman" w:hAnsi="Times New Roman" w:cs="Times New Roman"/>
                <w:b w:val="0"/>
                <w:color w:val="auto"/>
                <w:sz w:val="24"/>
                <w:szCs w:val="24"/>
              </w:rPr>
              <w:t>void</w:t>
            </w:r>
            <w:bookmarkEnd w:id="2221"/>
            <w:bookmarkEnd w:id="2222"/>
            <w:bookmarkEnd w:id="2223"/>
            <w:bookmarkEnd w:id="2224"/>
            <w:bookmarkEnd w:id="2225"/>
          </w:p>
        </w:tc>
      </w:tr>
      <w:tr w:rsidR="00607B69" w:rsidRPr="00524BDD" w14:paraId="1FE92101" w14:textId="77777777" w:rsidTr="00D03214">
        <w:tblPrEx>
          <w:tblLook w:val="0000" w:firstRow="0" w:lastRow="0" w:firstColumn="0" w:lastColumn="0" w:noHBand="0" w:noVBand="0"/>
        </w:tblPrEx>
        <w:trPr>
          <w:trHeight w:val="400"/>
        </w:trPr>
        <w:tc>
          <w:tcPr>
            <w:tcW w:w="677" w:type="dxa"/>
            <w:vAlign w:val="center"/>
          </w:tcPr>
          <w:p w14:paraId="5CE75725" w14:textId="77777777" w:rsidR="0095052F" w:rsidRPr="00524BDD" w:rsidRDefault="0095052F" w:rsidP="00524BDD">
            <w:pPr>
              <w:rPr>
                <w:rStyle w:val="Heading2Char"/>
                <w:rFonts w:ascii="Times New Roman" w:hAnsi="Times New Roman" w:cs="Times New Roman"/>
                <w:b w:val="0"/>
                <w:color w:val="auto"/>
                <w:sz w:val="24"/>
                <w:szCs w:val="24"/>
              </w:rPr>
            </w:pPr>
            <w:bookmarkStart w:id="2226" w:name="_Toc393745171"/>
            <w:bookmarkStart w:id="2227" w:name="_Toc393747555"/>
            <w:bookmarkStart w:id="2228" w:name="_Toc393895522"/>
            <w:bookmarkStart w:id="2229" w:name="_Toc393896115"/>
            <w:bookmarkStart w:id="2230" w:name="_Toc393897899"/>
            <w:r w:rsidRPr="00524BDD">
              <w:rPr>
                <w:rStyle w:val="Heading2Char"/>
                <w:rFonts w:ascii="Times New Roman" w:hAnsi="Times New Roman" w:cs="Times New Roman"/>
                <w:b w:val="0"/>
                <w:color w:val="auto"/>
                <w:sz w:val="24"/>
                <w:szCs w:val="24"/>
              </w:rPr>
              <w:t>8</w:t>
            </w:r>
            <w:bookmarkEnd w:id="2226"/>
            <w:bookmarkEnd w:id="2227"/>
            <w:bookmarkEnd w:id="2228"/>
            <w:bookmarkEnd w:id="2229"/>
            <w:bookmarkEnd w:id="2230"/>
          </w:p>
        </w:tc>
        <w:tc>
          <w:tcPr>
            <w:tcW w:w="2125" w:type="dxa"/>
            <w:vAlign w:val="center"/>
          </w:tcPr>
          <w:p w14:paraId="3207144A" w14:textId="77777777" w:rsidR="0095052F" w:rsidRPr="00524BDD" w:rsidRDefault="0095052F" w:rsidP="00524BDD">
            <w:pPr>
              <w:rPr>
                <w:rStyle w:val="Heading2Char"/>
                <w:rFonts w:ascii="Times New Roman" w:hAnsi="Times New Roman" w:cs="Times New Roman"/>
                <w:b w:val="0"/>
                <w:color w:val="auto"/>
                <w:sz w:val="24"/>
                <w:szCs w:val="24"/>
              </w:rPr>
            </w:pPr>
            <w:bookmarkStart w:id="2231" w:name="_Toc393745172"/>
            <w:bookmarkStart w:id="2232" w:name="_Toc393747556"/>
            <w:bookmarkStart w:id="2233" w:name="_Toc393895523"/>
            <w:bookmarkStart w:id="2234" w:name="_Toc393896116"/>
            <w:bookmarkStart w:id="2235" w:name="_Toc393897900"/>
            <w:proofErr w:type="spellStart"/>
            <w:r w:rsidRPr="00524BDD">
              <w:rPr>
                <w:rStyle w:val="Heading2Char"/>
                <w:rFonts w:ascii="Times New Roman" w:hAnsi="Times New Roman" w:cs="Times New Roman"/>
                <w:b w:val="0"/>
                <w:color w:val="auto"/>
                <w:sz w:val="24"/>
                <w:szCs w:val="24"/>
              </w:rPr>
              <w:t>p_delete</w:t>
            </w:r>
            <w:bookmarkEnd w:id="2231"/>
            <w:bookmarkEnd w:id="2232"/>
            <w:bookmarkEnd w:id="2233"/>
            <w:bookmarkEnd w:id="2234"/>
            <w:bookmarkEnd w:id="2235"/>
            <w:proofErr w:type="spellEnd"/>
          </w:p>
        </w:tc>
        <w:tc>
          <w:tcPr>
            <w:tcW w:w="2551" w:type="dxa"/>
            <w:vAlign w:val="center"/>
          </w:tcPr>
          <w:p w14:paraId="54A2194C" w14:textId="77777777" w:rsidR="0095052F" w:rsidRPr="00524BDD" w:rsidRDefault="0095052F" w:rsidP="00524BDD">
            <w:pPr>
              <w:rPr>
                <w:rStyle w:val="Heading2Char"/>
                <w:rFonts w:ascii="Times New Roman" w:hAnsi="Times New Roman" w:cs="Times New Roman"/>
                <w:b w:val="0"/>
                <w:color w:val="auto"/>
                <w:sz w:val="24"/>
                <w:szCs w:val="24"/>
              </w:rPr>
            </w:pPr>
            <w:bookmarkStart w:id="2236" w:name="_Toc393745173"/>
            <w:bookmarkStart w:id="2237" w:name="_Toc393747557"/>
            <w:bookmarkStart w:id="2238" w:name="_Toc393895524"/>
            <w:bookmarkStart w:id="2239" w:name="_Toc393896117"/>
            <w:bookmarkStart w:id="2240" w:name="_Toc393897901"/>
            <w:r w:rsidRPr="00524BDD">
              <w:rPr>
                <w:rStyle w:val="Heading2Char"/>
                <w:rFonts w:ascii="Times New Roman" w:hAnsi="Times New Roman" w:cs="Times New Roman"/>
                <w:b w:val="0"/>
                <w:color w:val="auto"/>
                <w:sz w:val="24"/>
                <w:szCs w:val="24"/>
              </w:rPr>
              <w:t>Method uses to delete any patient from the system and database</w:t>
            </w:r>
            <w:bookmarkEnd w:id="2236"/>
            <w:bookmarkEnd w:id="2237"/>
            <w:bookmarkEnd w:id="2238"/>
            <w:bookmarkEnd w:id="2239"/>
            <w:bookmarkEnd w:id="2240"/>
          </w:p>
        </w:tc>
        <w:tc>
          <w:tcPr>
            <w:tcW w:w="2693" w:type="dxa"/>
            <w:vAlign w:val="center"/>
          </w:tcPr>
          <w:p w14:paraId="69B15E36"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1" w:name="_Toc393745174"/>
            <w:bookmarkStart w:id="2242" w:name="_Toc393747558"/>
            <w:bookmarkStart w:id="2243" w:name="_Toc393895525"/>
            <w:bookmarkStart w:id="2244" w:name="_Toc393896118"/>
            <w:bookmarkStart w:id="2245" w:name="_Toc39389790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241"/>
            <w:bookmarkEnd w:id="2242"/>
            <w:bookmarkEnd w:id="2243"/>
            <w:bookmarkEnd w:id="2244"/>
            <w:bookmarkEnd w:id="2245"/>
            <w:proofErr w:type="spellEnd"/>
          </w:p>
        </w:tc>
        <w:tc>
          <w:tcPr>
            <w:tcW w:w="1196" w:type="dxa"/>
            <w:vAlign w:val="center"/>
          </w:tcPr>
          <w:p w14:paraId="54782325"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46" w:name="_Toc393745175"/>
            <w:bookmarkStart w:id="2247" w:name="_Toc393747559"/>
            <w:bookmarkStart w:id="2248" w:name="_Toc393895526"/>
            <w:bookmarkStart w:id="2249" w:name="_Toc393896119"/>
            <w:bookmarkStart w:id="2250" w:name="_Toc393897903"/>
            <w:r w:rsidRPr="00524BDD">
              <w:rPr>
                <w:rStyle w:val="Heading2Char"/>
                <w:rFonts w:ascii="Times New Roman" w:hAnsi="Times New Roman" w:cs="Times New Roman"/>
                <w:b w:val="0"/>
                <w:color w:val="auto"/>
                <w:sz w:val="24"/>
                <w:szCs w:val="24"/>
              </w:rPr>
              <w:t>void</w:t>
            </w:r>
            <w:bookmarkEnd w:id="2246"/>
            <w:bookmarkEnd w:id="2247"/>
            <w:bookmarkEnd w:id="2248"/>
            <w:bookmarkEnd w:id="2249"/>
            <w:bookmarkEnd w:id="2250"/>
          </w:p>
        </w:tc>
      </w:tr>
      <w:tr w:rsidR="00607B69" w:rsidRPr="00524BDD" w14:paraId="0CA54579" w14:textId="77777777" w:rsidTr="00D03214">
        <w:tblPrEx>
          <w:tblLook w:val="0000" w:firstRow="0" w:lastRow="0" w:firstColumn="0" w:lastColumn="0" w:noHBand="0" w:noVBand="0"/>
        </w:tblPrEx>
        <w:trPr>
          <w:trHeight w:val="861"/>
        </w:trPr>
        <w:tc>
          <w:tcPr>
            <w:tcW w:w="677" w:type="dxa"/>
            <w:vAlign w:val="center"/>
          </w:tcPr>
          <w:p w14:paraId="4DA3DFAE" w14:textId="77777777" w:rsidR="0095052F" w:rsidRPr="00524BDD" w:rsidRDefault="0095052F" w:rsidP="00524BDD">
            <w:pPr>
              <w:rPr>
                <w:rStyle w:val="Heading2Char"/>
                <w:rFonts w:ascii="Times New Roman" w:hAnsi="Times New Roman" w:cs="Times New Roman"/>
                <w:b w:val="0"/>
                <w:color w:val="auto"/>
                <w:sz w:val="24"/>
                <w:szCs w:val="24"/>
              </w:rPr>
            </w:pPr>
            <w:bookmarkStart w:id="2251" w:name="_Toc393745176"/>
            <w:bookmarkStart w:id="2252" w:name="_Toc393747560"/>
            <w:bookmarkStart w:id="2253" w:name="_Toc393895527"/>
            <w:bookmarkStart w:id="2254" w:name="_Toc393896120"/>
            <w:bookmarkStart w:id="2255" w:name="_Toc393897904"/>
            <w:r w:rsidRPr="00524BDD">
              <w:rPr>
                <w:rStyle w:val="Heading2Char"/>
                <w:rFonts w:ascii="Times New Roman" w:hAnsi="Times New Roman" w:cs="Times New Roman"/>
                <w:b w:val="0"/>
                <w:color w:val="auto"/>
                <w:sz w:val="24"/>
                <w:szCs w:val="24"/>
              </w:rPr>
              <w:t>9</w:t>
            </w:r>
            <w:bookmarkEnd w:id="2251"/>
            <w:bookmarkEnd w:id="2252"/>
            <w:bookmarkEnd w:id="2253"/>
            <w:bookmarkEnd w:id="2254"/>
            <w:bookmarkEnd w:id="2255"/>
          </w:p>
        </w:tc>
        <w:tc>
          <w:tcPr>
            <w:tcW w:w="2125" w:type="dxa"/>
            <w:vAlign w:val="center"/>
          </w:tcPr>
          <w:p w14:paraId="22C8F885" w14:textId="77777777" w:rsidR="0095052F" w:rsidRPr="00524BDD" w:rsidRDefault="0095052F" w:rsidP="00524BDD">
            <w:pPr>
              <w:rPr>
                <w:rStyle w:val="Heading2Char"/>
                <w:rFonts w:ascii="Times New Roman" w:hAnsi="Times New Roman" w:cs="Times New Roman"/>
                <w:b w:val="0"/>
                <w:color w:val="auto"/>
                <w:sz w:val="24"/>
                <w:szCs w:val="24"/>
              </w:rPr>
            </w:pPr>
            <w:bookmarkStart w:id="2256" w:name="_Toc393745177"/>
            <w:bookmarkStart w:id="2257" w:name="_Toc393747561"/>
            <w:bookmarkStart w:id="2258" w:name="_Toc393895528"/>
            <w:bookmarkStart w:id="2259" w:name="_Toc393896121"/>
            <w:bookmarkStart w:id="2260" w:name="_Toc393897905"/>
            <w:proofErr w:type="spellStart"/>
            <w:r w:rsidRPr="00524BDD">
              <w:rPr>
                <w:rStyle w:val="Heading2Char"/>
                <w:rFonts w:ascii="Times New Roman" w:hAnsi="Times New Roman" w:cs="Times New Roman"/>
                <w:b w:val="0"/>
                <w:color w:val="auto"/>
                <w:sz w:val="24"/>
                <w:szCs w:val="24"/>
              </w:rPr>
              <w:t>callCalendar</w:t>
            </w:r>
            <w:bookmarkEnd w:id="2256"/>
            <w:bookmarkEnd w:id="2257"/>
            <w:bookmarkEnd w:id="2258"/>
            <w:bookmarkEnd w:id="2259"/>
            <w:bookmarkEnd w:id="2260"/>
            <w:proofErr w:type="spellEnd"/>
          </w:p>
        </w:tc>
        <w:tc>
          <w:tcPr>
            <w:tcW w:w="2551" w:type="dxa"/>
            <w:vAlign w:val="center"/>
          </w:tcPr>
          <w:p w14:paraId="12F2C5C9" w14:textId="77777777" w:rsidR="0095052F" w:rsidRPr="00524BDD" w:rsidRDefault="0095052F" w:rsidP="00524BDD">
            <w:pPr>
              <w:rPr>
                <w:rStyle w:val="Heading2Char"/>
                <w:rFonts w:ascii="Times New Roman" w:hAnsi="Times New Roman" w:cs="Times New Roman"/>
                <w:b w:val="0"/>
                <w:color w:val="auto"/>
                <w:sz w:val="24"/>
                <w:szCs w:val="24"/>
              </w:rPr>
            </w:pPr>
            <w:bookmarkStart w:id="2261" w:name="_Toc393745178"/>
            <w:bookmarkStart w:id="2262" w:name="_Toc393747562"/>
            <w:bookmarkStart w:id="2263" w:name="_Toc393895529"/>
            <w:bookmarkStart w:id="2264" w:name="_Toc393896122"/>
            <w:bookmarkStart w:id="2265" w:name="_Toc393897906"/>
            <w:r w:rsidRPr="00524BDD">
              <w:rPr>
                <w:rStyle w:val="Heading2Char"/>
                <w:rFonts w:ascii="Times New Roman" w:hAnsi="Times New Roman" w:cs="Times New Roman"/>
                <w:b w:val="0"/>
                <w:color w:val="auto"/>
                <w:sz w:val="24"/>
                <w:szCs w:val="24"/>
              </w:rPr>
              <w:t xml:space="preserve">Method uses to call calendar from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261"/>
            <w:bookmarkEnd w:id="2262"/>
            <w:bookmarkEnd w:id="2263"/>
            <w:bookmarkEnd w:id="2264"/>
            <w:bookmarkEnd w:id="2265"/>
          </w:p>
        </w:tc>
        <w:tc>
          <w:tcPr>
            <w:tcW w:w="2693" w:type="dxa"/>
            <w:vAlign w:val="center"/>
          </w:tcPr>
          <w:p w14:paraId="069A5DBB" w14:textId="77777777" w:rsidR="0095052F" w:rsidRPr="00524BDD" w:rsidRDefault="0095052F" w:rsidP="00D03214">
            <w:pPr>
              <w:jc w:val="center"/>
              <w:rPr>
                <w:rStyle w:val="Heading2Char"/>
                <w:rFonts w:ascii="Times New Roman" w:hAnsi="Times New Roman" w:cs="Times New Roman"/>
                <w:b w:val="0"/>
                <w:color w:val="auto"/>
                <w:sz w:val="24"/>
                <w:szCs w:val="24"/>
              </w:rPr>
            </w:pPr>
          </w:p>
          <w:p w14:paraId="6B0A7AC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66" w:name="_Toc393745179"/>
            <w:bookmarkStart w:id="2267" w:name="_Toc393747563"/>
            <w:bookmarkStart w:id="2268" w:name="_Toc393895530"/>
            <w:bookmarkStart w:id="2269" w:name="_Toc393896123"/>
            <w:bookmarkStart w:id="2270" w:name="_Toc393897907"/>
            <w:r w:rsidRPr="00524BDD">
              <w:rPr>
                <w:rStyle w:val="Heading2Char"/>
                <w:rFonts w:ascii="Times New Roman" w:hAnsi="Times New Roman" w:cs="Times New Roman"/>
                <w:b w:val="0"/>
                <w:color w:val="auto"/>
                <w:sz w:val="24"/>
                <w:szCs w:val="24"/>
              </w:rPr>
              <w:t>-</w:t>
            </w:r>
            <w:bookmarkEnd w:id="2266"/>
            <w:bookmarkEnd w:id="2267"/>
            <w:bookmarkEnd w:id="2268"/>
            <w:bookmarkEnd w:id="2269"/>
            <w:bookmarkEnd w:id="2270"/>
          </w:p>
        </w:tc>
        <w:tc>
          <w:tcPr>
            <w:tcW w:w="1196" w:type="dxa"/>
            <w:vAlign w:val="center"/>
          </w:tcPr>
          <w:p w14:paraId="0C14950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71" w:name="_Toc393745180"/>
            <w:bookmarkStart w:id="2272" w:name="_Toc393747564"/>
            <w:bookmarkStart w:id="2273" w:name="_Toc393895531"/>
            <w:bookmarkStart w:id="2274" w:name="_Toc393896124"/>
            <w:bookmarkStart w:id="2275" w:name="_Toc393897908"/>
            <w:r w:rsidRPr="00524BDD">
              <w:rPr>
                <w:rStyle w:val="Heading2Char"/>
                <w:rFonts w:ascii="Times New Roman" w:hAnsi="Times New Roman" w:cs="Times New Roman"/>
                <w:b w:val="0"/>
                <w:color w:val="auto"/>
                <w:sz w:val="24"/>
                <w:szCs w:val="24"/>
              </w:rPr>
              <w:t>void</w:t>
            </w:r>
            <w:bookmarkEnd w:id="2271"/>
            <w:bookmarkEnd w:id="2272"/>
            <w:bookmarkEnd w:id="2273"/>
            <w:bookmarkEnd w:id="2274"/>
            <w:bookmarkEnd w:id="2275"/>
          </w:p>
        </w:tc>
      </w:tr>
      <w:tr w:rsidR="00607B69" w:rsidRPr="00524BDD" w14:paraId="762CD114" w14:textId="77777777" w:rsidTr="00D03214">
        <w:tblPrEx>
          <w:tblLook w:val="0000" w:firstRow="0" w:lastRow="0" w:firstColumn="0" w:lastColumn="0" w:noHBand="0" w:noVBand="0"/>
        </w:tblPrEx>
        <w:trPr>
          <w:trHeight w:val="861"/>
        </w:trPr>
        <w:tc>
          <w:tcPr>
            <w:tcW w:w="677" w:type="dxa"/>
            <w:vAlign w:val="center"/>
          </w:tcPr>
          <w:p w14:paraId="3B66DAF8" w14:textId="77777777" w:rsidR="0095052F" w:rsidRPr="00524BDD" w:rsidRDefault="0095052F" w:rsidP="00524BDD">
            <w:pPr>
              <w:rPr>
                <w:rStyle w:val="Heading2Char"/>
                <w:rFonts w:ascii="Times New Roman" w:hAnsi="Times New Roman" w:cs="Times New Roman"/>
                <w:b w:val="0"/>
                <w:color w:val="auto"/>
                <w:sz w:val="24"/>
                <w:szCs w:val="24"/>
              </w:rPr>
            </w:pPr>
            <w:bookmarkStart w:id="2276" w:name="_Toc393745181"/>
            <w:bookmarkStart w:id="2277" w:name="_Toc393747565"/>
            <w:bookmarkStart w:id="2278" w:name="_Toc393895532"/>
            <w:bookmarkStart w:id="2279" w:name="_Toc393896125"/>
            <w:bookmarkStart w:id="2280" w:name="_Toc393897909"/>
            <w:r w:rsidRPr="00524BDD">
              <w:rPr>
                <w:rStyle w:val="Heading2Char"/>
                <w:rFonts w:ascii="Times New Roman" w:hAnsi="Times New Roman" w:cs="Times New Roman"/>
                <w:b w:val="0"/>
                <w:color w:val="auto"/>
                <w:sz w:val="24"/>
                <w:szCs w:val="24"/>
              </w:rPr>
              <w:t>10</w:t>
            </w:r>
            <w:bookmarkEnd w:id="2276"/>
            <w:bookmarkEnd w:id="2277"/>
            <w:bookmarkEnd w:id="2278"/>
            <w:bookmarkEnd w:id="2279"/>
            <w:bookmarkEnd w:id="2280"/>
          </w:p>
        </w:tc>
        <w:tc>
          <w:tcPr>
            <w:tcW w:w="2125" w:type="dxa"/>
            <w:vAlign w:val="center"/>
          </w:tcPr>
          <w:p w14:paraId="73EB35C8" w14:textId="77777777" w:rsidR="0095052F" w:rsidRPr="00524BDD" w:rsidRDefault="0095052F" w:rsidP="00524BDD">
            <w:pPr>
              <w:rPr>
                <w:rStyle w:val="Heading2Char"/>
                <w:rFonts w:ascii="Times New Roman" w:hAnsi="Times New Roman" w:cs="Times New Roman"/>
                <w:b w:val="0"/>
                <w:color w:val="auto"/>
                <w:sz w:val="24"/>
                <w:szCs w:val="24"/>
              </w:rPr>
            </w:pPr>
            <w:bookmarkStart w:id="2281" w:name="_Toc393745182"/>
            <w:bookmarkStart w:id="2282" w:name="_Toc393747566"/>
            <w:bookmarkStart w:id="2283" w:name="_Toc393895533"/>
            <w:bookmarkStart w:id="2284" w:name="_Toc393896126"/>
            <w:bookmarkStart w:id="2285" w:name="_Toc393897910"/>
            <w:proofErr w:type="spellStart"/>
            <w:r w:rsidRPr="00524BDD">
              <w:rPr>
                <w:rStyle w:val="Heading2Char"/>
                <w:rFonts w:ascii="Times New Roman" w:hAnsi="Times New Roman" w:cs="Times New Roman"/>
                <w:b w:val="0"/>
                <w:color w:val="auto"/>
                <w:sz w:val="24"/>
                <w:szCs w:val="24"/>
              </w:rPr>
              <w:t>d_register</w:t>
            </w:r>
            <w:bookmarkEnd w:id="2281"/>
            <w:bookmarkEnd w:id="2282"/>
            <w:bookmarkEnd w:id="2283"/>
            <w:bookmarkEnd w:id="2284"/>
            <w:bookmarkEnd w:id="2285"/>
            <w:proofErr w:type="spellEnd"/>
          </w:p>
        </w:tc>
        <w:tc>
          <w:tcPr>
            <w:tcW w:w="2551" w:type="dxa"/>
            <w:vAlign w:val="center"/>
          </w:tcPr>
          <w:p w14:paraId="217B23C2" w14:textId="77777777" w:rsidR="0095052F" w:rsidRPr="00524BDD" w:rsidRDefault="0095052F" w:rsidP="00524BDD">
            <w:pPr>
              <w:rPr>
                <w:rStyle w:val="Heading2Char"/>
                <w:rFonts w:ascii="Times New Roman" w:hAnsi="Times New Roman" w:cs="Times New Roman"/>
                <w:b w:val="0"/>
                <w:color w:val="auto"/>
                <w:sz w:val="24"/>
                <w:szCs w:val="24"/>
              </w:rPr>
            </w:pPr>
            <w:bookmarkStart w:id="2286" w:name="_Toc393745183"/>
            <w:bookmarkStart w:id="2287" w:name="_Toc393747567"/>
            <w:bookmarkStart w:id="2288" w:name="_Toc393895534"/>
            <w:bookmarkStart w:id="2289" w:name="_Toc393896127"/>
            <w:bookmarkStart w:id="2290" w:name="_Toc393897911"/>
            <w:r w:rsidRPr="00524BDD">
              <w:rPr>
                <w:rStyle w:val="Heading2Char"/>
                <w:rFonts w:ascii="Times New Roman" w:hAnsi="Times New Roman" w:cs="Times New Roman"/>
                <w:b w:val="0"/>
                <w:color w:val="auto"/>
                <w:sz w:val="24"/>
                <w:szCs w:val="24"/>
              </w:rPr>
              <w:t>Method uses to register new dentist to the system</w:t>
            </w:r>
            <w:bookmarkEnd w:id="2286"/>
            <w:bookmarkEnd w:id="2287"/>
            <w:bookmarkEnd w:id="2288"/>
            <w:bookmarkEnd w:id="2289"/>
            <w:bookmarkEnd w:id="2290"/>
          </w:p>
        </w:tc>
        <w:tc>
          <w:tcPr>
            <w:tcW w:w="2693" w:type="dxa"/>
            <w:vAlign w:val="center"/>
          </w:tcPr>
          <w:p w14:paraId="0C1784C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1" w:name="_Toc393745184"/>
            <w:bookmarkStart w:id="2292" w:name="_Toc393747568"/>
            <w:bookmarkStart w:id="2293" w:name="_Toc393895535"/>
            <w:bookmarkStart w:id="2294" w:name="_Toc393896128"/>
            <w:bookmarkStart w:id="2295" w:name="_Toc393897912"/>
            <w:r w:rsidRPr="00524BDD">
              <w:rPr>
                <w:rStyle w:val="Heading2Char"/>
                <w:rFonts w:ascii="Times New Roman" w:hAnsi="Times New Roman" w:cs="Times New Roman"/>
                <w:b w:val="0"/>
                <w:color w:val="auto"/>
                <w:sz w:val="24"/>
                <w:szCs w:val="24"/>
              </w:rPr>
              <w:t>-</w:t>
            </w:r>
            <w:bookmarkEnd w:id="2291"/>
            <w:bookmarkEnd w:id="2292"/>
            <w:bookmarkEnd w:id="2293"/>
            <w:bookmarkEnd w:id="2294"/>
            <w:bookmarkEnd w:id="2295"/>
          </w:p>
        </w:tc>
        <w:tc>
          <w:tcPr>
            <w:tcW w:w="1196" w:type="dxa"/>
            <w:vAlign w:val="center"/>
          </w:tcPr>
          <w:p w14:paraId="7D4C60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296" w:name="_Toc393745185"/>
            <w:bookmarkStart w:id="2297" w:name="_Toc393747569"/>
            <w:bookmarkStart w:id="2298" w:name="_Toc393895536"/>
            <w:bookmarkStart w:id="2299" w:name="_Toc393896129"/>
            <w:bookmarkStart w:id="2300" w:name="_Toc393897913"/>
            <w:r w:rsidRPr="00524BDD">
              <w:rPr>
                <w:rStyle w:val="Heading2Char"/>
                <w:rFonts w:ascii="Times New Roman" w:hAnsi="Times New Roman" w:cs="Times New Roman"/>
                <w:b w:val="0"/>
                <w:color w:val="auto"/>
                <w:sz w:val="24"/>
                <w:szCs w:val="24"/>
              </w:rPr>
              <w:t>void</w:t>
            </w:r>
            <w:bookmarkEnd w:id="2296"/>
            <w:bookmarkEnd w:id="2297"/>
            <w:bookmarkEnd w:id="2298"/>
            <w:bookmarkEnd w:id="2299"/>
            <w:bookmarkEnd w:id="2300"/>
          </w:p>
        </w:tc>
      </w:tr>
      <w:tr w:rsidR="00607B69" w:rsidRPr="00524BDD" w14:paraId="0BD6AF21" w14:textId="77777777" w:rsidTr="00D03214">
        <w:tblPrEx>
          <w:tblLook w:val="0000" w:firstRow="0" w:lastRow="0" w:firstColumn="0" w:lastColumn="0" w:noHBand="0" w:noVBand="0"/>
        </w:tblPrEx>
        <w:trPr>
          <w:trHeight w:val="861"/>
        </w:trPr>
        <w:tc>
          <w:tcPr>
            <w:tcW w:w="677" w:type="dxa"/>
            <w:vAlign w:val="center"/>
          </w:tcPr>
          <w:p w14:paraId="305DE188" w14:textId="77777777" w:rsidR="0095052F" w:rsidRPr="00524BDD" w:rsidRDefault="0095052F" w:rsidP="00524BDD">
            <w:pPr>
              <w:rPr>
                <w:rStyle w:val="Heading2Char"/>
                <w:rFonts w:ascii="Times New Roman" w:hAnsi="Times New Roman" w:cs="Times New Roman"/>
                <w:b w:val="0"/>
                <w:color w:val="auto"/>
                <w:sz w:val="24"/>
                <w:szCs w:val="24"/>
              </w:rPr>
            </w:pPr>
            <w:bookmarkStart w:id="2301" w:name="_Toc393745186"/>
            <w:bookmarkStart w:id="2302" w:name="_Toc393747570"/>
            <w:bookmarkStart w:id="2303" w:name="_Toc393895537"/>
            <w:bookmarkStart w:id="2304" w:name="_Toc393896130"/>
            <w:bookmarkStart w:id="2305" w:name="_Toc393897914"/>
            <w:r w:rsidRPr="00524BDD">
              <w:rPr>
                <w:rStyle w:val="Heading2Char"/>
                <w:rFonts w:ascii="Times New Roman" w:hAnsi="Times New Roman" w:cs="Times New Roman"/>
                <w:b w:val="0"/>
                <w:color w:val="auto"/>
                <w:sz w:val="24"/>
                <w:szCs w:val="24"/>
              </w:rPr>
              <w:t>11</w:t>
            </w:r>
            <w:bookmarkEnd w:id="2301"/>
            <w:bookmarkEnd w:id="2302"/>
            <w:bookmarkEnd w:id="2303"/>
            <w:bookmarkEnd w:id="2304"/>
            <w:bookmarkEnd w:id="2305"/>
          </w:p>
        </w:tc>
        <w:tc>
          <w:tcPr>
            <w:tcW w:w="2125" w:type="dxa"/>
            <w:vAlign w:val="center"/>
          </w:tcPr>
          <w:p w14:paraId="1CA1DC39" w14:textId="77777777" w:rsidR="0095052F" w:rsidRPr="00524BDD" w:rsidRDefault="0095052F" w:rsidP="00524BDD">
            <w:pPr>
              <w:rPr>
                <w:rStyle w:val="Heading2Char"/>
                <w:rFonts w:ascii="Times New Roman" w:hAnsi="Times New Roman" w:cs="Times New Roman"/>
                <w:b w:val="0"/>
                <w:color w:val="auto"/>
                <w:sz w:val="24"/>
                <w:szCs w:val="24"/>
              </w:rPr>
            </w:pPr>
            <w:bookmarkStart w:id="2306" w:name="_Toc393745187"/>
            <w:bookmarkStart w:id="2307" w:name="_Toc393747571"/>
            <w:bookmarkStart w:id="2308" w:name="_Toc393895538"/>
            <w:bookmarkStart w:id="2309" w:name="_Toc393896131"/>
            <w:bookmarkStart w:id="2310" w:name="_Toc393897915"/>
            <w:proofErr w:type="spellStart"/>
            <w:r w:rsidRPr="00524BDD">
              <w:rPr>
                <w:rStyle w:val="Heading2Char"/>
                <w:rFonts w:ascii="Times New Roman" w:hAnsi="Times New Roman" w:cs="Times New Roman"/>
                <w:b w:val="0"/>
                <w:color w:val="auto"/>
                <w:sz w:val="24"/>
                <w:szCs w:val="24"/>
              </w:rPr>
              <w:t>d_edit</w:t>
            </w:r>
            <w:bookmarkEnd w:id="2306"/>
            <w:bookmarkEnd w:id="2307"/>
            <w:bookmarkEnd w:id="2308"/>
            <w:bookmarkEnd w:id="2309"/>
            <w:bookmarkEnd w:id="2310"/>
            <w:proofErr w:type="spellEnd"/>
          </w:p>
        </w:tc>
        <w:tc>
          <w:tcPr>
            <w:tcW w:w="2551" w:type="dxa"/>
            <w:vAlign w:val="center"/>
          </w:tcPr>
          <w:p w14:paraId="088A4AEE" w14:textId="77777777" w:rsidR="0095052F" w:rsidRPr="00524BDD" w:rsidRDefault="0095052F" w:rsidP="00524BDD">
            <w:pPr>
              <w:rPr>
                <w:rStyle w:val="Heading2Char"/>
                <w:rFonts w:ascii="Times New Roman" w:hAnsi="Times New Roman" w:cs="Times New Roman"/>
                <w:b w:val="0"/>
                <w:color w:val="auto"/>
                <w:sz w:val="24"/>
                <w:szCs w:val="24"/>
              </w:rPr>
            </w:pPr>
            <w:bookmarkStart w:id="2311" w:name="_Toc393745188"/>
            <w:bookmarkStart w:id="2312" w:name="_Toc393747572"/>
            <w:bookmarkStart w:id="2313" w:name="_Toc393895539"/>
            <w:bookmarkStart w:id="2314" w:name="_Toc393896132"/>
            <w:bookmarkStart w:id="2315" w:name="_Toc393897916"/>
            <w:r w:rsidRPr="00524BDD">
              <w:rPr>
                <w:rStyle w:val="Heading2Char"/>
                <w:rFonts w:ascii="Times New Roman" w:hAnsi="Times New Roman" w:cs="Times New Roman"/>
                <w:b w:val="0"/>
                <w:color w:val="auto"/>
                <w:sz w:val="24"/>
                <w:szCs w:val="24"/>
              </w:rPr>
              <w:t>Method uses to call dentist edit page with dentist data</w:t>
            </w:r>
            <w:bookmarkEnd w:id="2311"/>
            <w:bookmarkEnd w:id="2312"/>
            <w:bookmarkEnd w:id="2313"/>
            <w:bookmarkEnd w:id="2314"/>
            <w:bookmarkEnd w:id="2315"/>
          </w:p>
        </w:tc>
        <w:tc>
          <w:tcPr>
            <w:tcW w:w="2693" w:type="dxa"/>
            <w:vAlign w:val="center"/>
          </w:tcPr>
          <w:p w14:paraId="3C69463B"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16" w:name="_Toc393745189"/>
            <w:bookmarkStart w:id="2317" w:name="_Toc393747573"/>
            <w:bookmarkStart w:id="2318" w:name="_Toc393895540"/>
            <w:bookmarkStart w:id="2319" w:name="_Toc393896133"/>
            <w:bookmarkStart w:id="2320" w:name="_Toc39389791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16"/>
            <w:bookmarkEnd w:id="2317"/>
            <w:bookmarkEnd w:id="2318"/>
            <w:bookmarkEnd w:id="2319"/>
            <w:bookmarkEnd w:id="2320"/>
            <w:proofErr w:type="spellEnd"/>
          </w:p>
        </w:tc>
        <w:tc>
          <w:tcPr>
            <w:tcW w:w="1196" w:type="dxa"/>
            <w:vAlign w:val="center"/>
          </w:tcPr>
          <w:p w14:paraId="2DB820F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21" w:name="_Toc393745190"/>
            <w:bookmarkStart w:id="2322" w:name="_Toc393747574"/>
            <w:bookmarkStart w:id="2323" w:name="_Toc393895541"/>
            <w:bookmarkStart w:id="2324" w:name="_Toc393896134"/>
            <w:bookmarkStart w:id="2325" w:name="_Toc393897918"/>
            <w:r w:rsidRPr="00524BDD">
              <w:rPr>
                <w:rStyle w:val="Heading2Char"/>
                <w:rFonts w:ascii="Times New Roman" w:hAnsi="Times New Roman" w:cs="Times New Roman"/>
                <w:b w:val="0"/>
                <w:color w:val="auto"/>
                <w:sz w:val="24"/>
                <w:szCs w:val="24"/>
              </w:rPr>
              <w:t>void</w:t>
            </w:r>
            <w:bookmarkEnd w:id="2321"/>
            <w:bookmarkEnd w:id="2322"/>
            <w:bookmarkEnd w:id="2323"/>
            <w:bookmarkEnd w:id="2324"/>
            <w:bookmarkEnd w:id="2325"/>
          </w:p>
        </w:tc>
      </w:tr>
      <w:tr w:rsidR="00607B69" w:rsidRPr="00524BDD" w14:paraId="5FA6B54F" w14:textId="77777777" w:rsidTr="00D03214">
        <w:tblPrEx>
          <w:tblLook w:val="0000" w:firstRow="0" w:lastRow="0" w:firstColumn="0" w:lastColumn="0" w:noHBand="0" w:noVBand="0"/>
        </w:tblPrEx>
        <w:trPr>
          <w:trHeight w:val="861"/>
        </w:trPr>
        <w:tc>
          <w:tcPr>
            <w:tcW w:w="677" w:type="dxa"/>
            <w:vAlign w:val="center"/>
          </w:tcPr>
          <w:p w14:paraId="46094C52" w14:textId="77777777" w:rsidR="0095052F" w:rsidRPr="00524BDD" w:rsidRDefault="0095052F" w:rsidP="00524BDD">
            <w:pPr>
              <w:rPr>
                <w:rStyle w:val="Heading2Char"/>
                <w:rFonts w:ascii="Times New Roman" w:hAnsi="Times New Roman" w:cs="Times New Roman"/>
                <w:b w:val="0"/>
                <w:color w:val="auto"/>
                <w:sz w:val="24"/>
                <w:szCs w:val="24"/>
              </w:rPr>
            </w:pPr>
            <w:bookmarkStart w:id="2326" w:name="_Toc393745191"/>
            <w:bookmarkStart w:id="2327" w:name="_Toc393747575"/>
            <w:bookmarkStart w:id="2328" w:name="_Toc393895542"/>
            <w:bookmarkStart w:id="2329" w:name="_Toc393896135"/>
            <w:bookmarkStart w:id="2330" w:name="_Toc393897919"/>
            <w:r w:rsidRPr="00524BDD">
              <w:rPr>
                <w:rStyle w:val="Heading2Char"/>
                <w:rFonts w:ascii="Times New Roman" w:hAnsi="Times New Roman" w:cs="Times New Roman"/>
                <w:b w:val="0"/>
                <w:color w:val="auto"/>
                <w:sz w:val="24"/>
                <w:szCs w:val="24"/>
              </w:rPr>
              <w:t>12</w:t>
            </w:r>
            <w:bookmarkEnd w:id="2326"/>
            <w:bookmarkEnd w:id="2327"/>
            <w:bookmarkEnd w:id="2328"/>
            <w:bookmarkEnd w:id="2329"/>
            <w:bookmarkEnd w:id="2330"/>
          </w:p>
        </w:tc>
        <w:tc>
          <w:tcPr>
            <w:tcW w:w="2125" w:type="dxa"/>
            <w:vAlign w:val="center"/>
          </w:tcPr>
          <w:p w14:paraId="6DC1BCA1" w14:textId="77777777" w:rsidR="0095052F" w:rsidRPr="00524BDD" w:rsidRDefault="0095052F" w:rsidP="00524BDD">
            <w:pPr>
              <w:rPr>
                <w:rStyle w:val="Heading2Char"/>
                <w:rFonts w:ascii="Times New Roman" w:hAnsi="Times New Roman" w:cs="Times New Roman"/>
                <w:b w:val="0"/>
                <w:color w:val="auto"/>
                <w:sz w:val="24"/>
                <w:szCs w:val="24"/>
              </w:rPr>
            </w:pPr>
            <w:bookmarkStart w:id="2331" w:name="_Toc393745192"/>
            <w:bookmarkStart w:id="2332" w:name="_Toc393747576"/>
            <w:bookmarkStart w:id="2333" w:name="_Toc393895543"/>
            <w:bookmarkStart w:id="2334" w:name="_Toc393896136"/>
            <w:bookmarkStart w:id="2335" w:name="_Toc393897920"/>
            <w:proofErr w:type="spellStart"/>
            <w:r w:rsidRPr="00524BDD">
              <w:rPr>
                <w:rStyle w:val="Heading2Char"/>
                <w:rFonts w:ascii="Times New Roman" w:hAnsi="Times New Roman" w:cs="Times New Roman"/>
                <w:b w:val="0"/>
                <w:color w:val="auto"/>
                <w:sz w:val="24"/>
                <w:szCs w:val="24"/>
              </w:rPr>
              <w:t>d_edit_data</w:t>
            </w:r>
            <w:bookmarkEnd w:id="2331"/>
            <w:bookmarkEnd w:id="2332"/>
            <w:bookmarkEnd w:id="2333"/>
            <w:bookmarkEnd w:id="2334"/>
            <w:bookmarkEnd w:id="2335"/>
            <w:proofErr w:type="spellEnd"/>
          </w:p>
        </w:tc>
        <w:tc>
          <w:tcPr>
            <w:tcW w:w="2551" w:type="dxa"/>
            <w:vAlign w:val="center"/>
          </w:tcPr>
          <w:p w14:paraId="3C6E5A55" w14:textId="77777777" w:rsidR="0095052F" w:rsidRPr="00524BDD" w:rsidRDefault="0095052F" w:rsidP="00524BDD">
            <w:pPr>
              <w:rPr>
                <w:rStyle w:val="Heading2Char"/>
                <w:rFonts w:ascii="Times New Roman" w:hAnsi="Times New Roman" w:cs="Times New Roman"/>
                <w:b w:val="0"/>
                <w:color w:val="auto"/>
                <w:sz w:val="24"/>
                <w:szCs w:val="24"/>
              </w:rPr>
            </w:pPr>
            <w:bookmarkStart w:id="2336" w:name="_Toc393745193"/>
            <w:bookmarkStart w:id="2337" w:name="_Toc393747577"/>
            <w:bookmarkStart w:id="2338" w:name="_Toc393895544"/>
            <w:bookmarkStart w:id="2339" w:name="_Toc393896137"/>
            <w:bookmarkStart w:id="2340" w:name="_Toc393897921"/>
            <w:r w:rsidRPr="00524BDD">
              <w:rPr>
                <w:rStyle w:val="Heading2Char"/>
                <w:rFonts w:ascii="Times New Roman" w:hAnsi="Times New Roman" w:cs="Times New Roman"/>
                <w:b w:val="0"/>
                <w:color w:val="auto"/>
                <w:sz w:val="24"/>
                <w:szCs w:val="24"/>
              </w:rPr>
              <w:t>Method uses to save the edit data of dentist to the database</w:t>
            </w:r>
            <w:bookmarkEnd w:id="2336"/>
            <w:bookmarkEnd w:id="2337"/>
            <w:bookmarkEnd w:id="2338"/>
            <w:bookmarkEnd w:id="2339"/>
            <w:bookmarkEnd w:id="2340"/>
          </w:p>
        </w:tc>
        <w:tc>
          <w:tcPr>
            <w:tcW w:w="2693" w:type="dxa"/>
            <w:vAlign w:val="center"/>
          </w:tcPr>
          <w:p w14:paraId="708C53C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1" w:name="_Toc393745194"/>
            <w:bookmarkStart w:id="2342" w:name="_Toc393747578"/>
            <w:bookmarkStart w:id="2343" w:name="_Toc393895545"/>
            <w:bookmarkStart w:id="2344" w:name="_Toc393896138"/>
            <w:bookmarkStart w:id="2345" w:name="_Toc393897922"/>
            <w:r w:rsidRPr="00524BDD">
              <w:rPr>
                <w:rStyle w:val="Heading2Char"/>
                <w:rFonts w:ascii="Times New Roman" w:hAnsi="Times New Roman" w:cs="Times New Roman"/>
                <w:b w:val="0"/>
                <w:color w:val="auto"/>
                <w:sz w:val="24"/>
                <w:szCs w:val="24"/>
              </w:rPr>
              <w:t>-</w:t>
            </w:r>
            <w:bookmarkEnd w:id="2341"/>
            <w:bookmarkEnd w:id="2342"/>
            <w:bookmarkEnd w:id="2343"/>
            <w:bookmarkEnd w:id="2344"/>
            <w:bookmarkEnd w:id="2345"/>
          </w:p>
        </w:tc>
        <w:tc>
          <w:tcPr>
            <w:tcW w:w="1196" w:type="dxa"/>
            <w:vAlign w:val="center"/>
          </w:tcPr>
          <w:p w14:paraId="5277F96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46" w:name="_Toc393745195"/>
            <w:bookmarkStart w:id="2347" w:name="_Toc393747579"/>
            <w:bookmarkStart w:id="2348" w:name="_Toc393895546"/>
            <w:bookmarkStart w:id="2349" w:name="_Toc393896139"/>
            <w:bookmarkStart w:id="2350" w:name="_Toc393897923"/>
            <w:r w:rsidRPr="00524BDD">
              <w:rPr>
                <w:rStyle w:val="Heading2Char"/>
                <w:rFonts w:ascii="Times New Roman" w:hAnsi="Times New Roman" w:cs="Times New Roman"/>
                <w:b w:val="0"/>
                <w:color w:val="auto"/>
                <w:sz w:val="24"/>
                <w:szCs w:val="24"/>
              </w:rPr>
              <w:t>void</w:t>
            </w:r>
            <w:bookmarkEnd w:id="2346"/>
            <w:bookmarkEnd w:id="2347"/>
            <w:bookmarkEnd w:id="2348"/>
            <w:bookmarkEnd w:id="2349"/>
            <w:bookmarkEnd w:id="2350"/>
          </w:p>
        </w:tc>
      </w:tr>
      <w:tr w:rsidR="00607B69" w:rsidRPr="00524BDD" w14:paraId="2F761A88" w14:textId="77777777" w:rsidTr="00D03214">
        <w:tblPrEx>
          <w:tblLook w:val="0000" w:firstRow="0" w:lastRow="0" w:firstColumn="0" w:lastColumn="0" w:noHBand="0" w:noVBand="0"/>
        </w:tblPrEx>
        <w:trPr>
          <w:trHeight w:val="861"/>
        </w:trPr>
        <w:tc>
          <w:tcPr>
            <w:tcW w:w="677" w:type="dxa"/>
            <w:vAlign w:val="center"/>
          </w:tcPr>
          <w:p w14:paraId="198684F3" w14:textId="77777777" w:rsidR="0095052F" w:rsidRPr="00524BDD" w:rsidRDefault="0095052F" w:rsidP="00524BDD">
            <w:pPr>
              <w:rPr>
                <w:rStyle w:val="Heading2Char"/>
                <w:rFonts w:ascii="Times New Roman" w:hAnsi="Times New Roman" w:cs="Times New Roman"/>
                <w:b w:val="0"/>
                <w:color w:val="auto"/>
                <w:sz w:val="24"/>
                <w:szCs w:val="24"/>
              </w:rPr>
            </w:pPr>
            <w:bookmarkStart w:id="2351" w:name="_Toc393745196"/>
            <w:bookmarkStart w:id="2352" w:name="_Toc393747580"/>
            <w:bookmarkStart w:id="2353" w:name="_Toc393895547"/>
            <w:bookmarkStart w:id="2354" w:name="_Toc393896140"/>
            <w:bookmarkStart w:id="2355" w:name="_Toc393897924"/>
            <w:r w:rsidRPr="00524BDD">
              <w:rPr>
                <w:rStyle w:val="Heading2Char"/>
                <w:rFonts w:ascii="Times New Roman" w:hAnsi="Times New Roman" w:cs="Times New Roman"/>
                <w:b w:val="0"/>
                <w:color w:val="auto"/>
                <w:sz w:val="24"/>
                <w:szCs w:val="24"/>
              </w:rPr>
              <w:t>13</w:t>
            </w:r>
            <w:bookmarkEnd w:id="2351"/>
            <w:bookmarkEnd w:id="2352"/>
            <w:bookmarkEnd w:id="2353"/>
            <w:bookmarkEnd w:id="2354"/>
            <w:bookmarkEnd w:id="2355"/>
          </w:p>
        </w:tc>
        <w:tc>
          <w:tcPr>
            <w:tcW w:w="2125" w:type="dxa"/>
            <w:vAlign w:val="center"/>
          </w:tcPr>
          <w:p w14:paraId="58A70B4F" w14:textId="77777777" w:rsidR="0095052F" w:rsidRPr="00524BDD" w:rsidRDefault="0095052F" w:rsidP="00524BDD">
            <w:pPr>
              <w:rPr>
                <w:rStyle w:val="Heading2Char"/>
                <w:rFonts w:ascii="Times New Roman" w:hAnsi="Times New Roman" w:cs="Times New Roman"/>
                <w:b w:val="0"/>
                <w:color w:val="auto"/>
                <w:sz w:val="24"/>
                <w:szCs w:val="24"/>
              </w:rPr>
            </w:pPr>
            <w:bookmarkStart w:id="2356" w:name="_Toc393745197"/>
            <w:bookmarkStart w:id="2357" w:name="_Toc393747581"/>
            <w:bookmarkStart w:id="2358" w:name="_Toc393895548"/>
            <w:bookmarkStart w:id="2359" w:name="_Toc393896141"/>
            <w:bookmarkStart w:id="2360" w:name="_Toc393897925"/>
            <w:proofErr w:type="spellStart"/>
            <w:r w:rsidRPr="00524BDD">
              <w:rPr>
                <w:rStyle w:val="Heading2Char"/>
                <w:rFonts w:ascii="Times New Roman" w:hAnsi="Times New Roman" w:cs="Times New Roman"/>
                <w:b w:val="0"/>
                <w:color w:val="auto"/>
                <w:sz w:val="24"/>
                <w:szCs w:val="24"/>
              </w:rPr>
              <w:t>d_delete</w:t>
            </w:r>
            <w:bookmarkEnd w:id="2356"/>
            <w:bookmarkEnd w:id="2357"/>
            <w:bookmarkEnd w:id="2358"/>
            <w:bookmarkEnd w:id="2359"/>
            <w:bookmarkEnd w:id="2360"/>
            <w:proofErr w:type="spellEnd"/>
          </w:p>
        </w:tc>
        <w:tc>
          <w:tcPr>
            <w:tcW w:w="2551" w:type="dxa"/>
            <w:vAlign w:val="center"/>
          </w:tcPr>
          <w:p w14:paraId="1B69B5E9" w14:textId="77777777" w:rsidR="0095052F" w:rsidRPr="00524BDD" w:rsidRDefault="0095052F" w:rsidP="00524BDD">
            <w:pPr>
              <w:rPr>
                <w:rStyle w:val="Heading2Char"/>
                <w:rFonts w:ascii="Times New Roman" w:hAnsi="Times New Roman" w:cs="Times New Roman"/>
                <w:b w:val="0"/>
                <w:color w:val="auto"/>
                <w:sz w:val="24"/>
                <w:szCs w:val="24"/>
              </w:rPr>
            </w:pPr>
            <w:bookmarkStart w:id="2361" w:name="_Toc393745198"/>
            <w:bookmarkStart w:id="2362" w:name="_Toc393747582"/>
            <w:bookmarkStart w:id="2363" w:name="_Toc393895549"/>
            <w:bookmarkStart w:id="2364" w:name="_Toc393896142"/>
            <w:bookmarkStart w:id="2365" w:name="_Toc393897926"/>
            <w:r w:rsidRPr="00524BDD">
              <w:rPr>
                <w:rStyle w:val="Heading2Char"/>
                <w:rFonts w:ascii="Times New Roman" w:hAnsi="Times New Roman" w:cs="Times New Roman"/>
                <w:b w:val="0"/>
                <w:color w:val="auto"/>
                <w:sz w:val="24"/>
                <w:szCs w:val="24"/>
              </w:rPr>
              <w:t>Method uses to delete any dentist from the system and database</w:t>
            </w:r>
            <w:bookmarkEnd w:id="2361"/>
            <w:bookmarkEnd w:id="2362"/>
            <w:bookmarkEnd w:id="2363"/>
            <w:bookmarkEnd w:id="2364"/>
            <w:bookmarkEnd w:id="2365"/>
          </w:p>
        </w:tc>
        <w:tc>
          <w:tcPr>
            <w:tcW w:w="2693" w:type="dxa"/>
            <w:vAlign w:val="center"/>
          </w:tcPr>
          <w:p w14:paraId="417467D0"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66" w:name="_Toc393745199"/>
            <w:bookmarkStart w:id="2367" w:name="_Toc393747583"/>
            <w:bookmarkStart w:id="2368" w:name="_Toc393895550"/>
            <w:bookmarkStart w:id="2369" w:name="_Toc393896143"/>
            <w:bookmarkStart w:id="2370" w:name="_Toc39389792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366"/>
            <w:bookmarkEnd w:id="2367"/>
            <w:bookmarkEnd w:id="2368"/>
            <w:bookmarkEnd w:id="2369"/>
            <w:bookmarkEnd w:id="2370"/>
            <w:proofErr w:type="spellEnd"/>
          </w:p>
        </w:tc>
        <w:tc>
          <w:tcPr>
            <w:tcW w:w="1196" w:type="dxa"/>
            <w:vAlign w:val="center"/>
          </w:tcPr>
          <w:p w14:paraId="29BF6AE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71" w:name="_Toc393745200"/>
            <w:bookmarkStart w:id="2372" w:name="_Toc393747584"/>
            <w:bookmarkStart w:id="2373" w:name="_Toc393895551"/>
            <w:bookmarkStart w:id="2374" w:name="_Toc393896144"/>
            <w:bookmarkStart w:id="2375" w:name="_Toc393897928"/>
            <w:r w:rsidRPr="00524BDD">
              <w:rPr>
                <w:rStyle w:val="Heading2Char"/>
                <w:rFonts w:ascii="Times New Roman" w:hAnsi="Times New Roman" w:cs="Times New Roman"/>
                <w:b w:val="0"/>
                <w:color w:val="auto"/>
                <w:sz w:val="24"/>
                <w:szCs w:val="24"/>
              </w:rPr>
              <w:t>void</w:t>
            </w:r>
            <w:bookmarkEnd w:id="2371"/>
            <w:bookmarkEnd w:id="2372"/>
            <w:bookmarkEnd w:id="2373"/>
            <w:bookmarkEnd w:id="2374"/>
            <w:bookmarkEnd w:id="2375"/>
          </w:p>
        </w:tc>
      </w:tr>
      <w:tr w:rsidR="00607B69" w:rsidRPr="00524BDD" w14:paraId="255BDF79" w14:textId="77777777" w:rsidTr="00D03214">
        <w:tblPrEx>
          <w:tblLook w:val="0000" w:firstRow="0" w:lastRow="0" w:firstColumn="0" w:lastColumn="0" w:noHBand="0" w:noVBand="0"/>
        </w:tblPrEx>
        <w:trPr>
          <w:trHeight w:val="861"/>
        </w:trPr>
        <w:tc>
          <w:tcPr>
            <w:tcW w:w="677" w:type="dxa"/>
            <w:vAlign w:val="center"/>
          </w:tcPr>
          <w:p w14:paraId="60E4A6BA" w14:textId="77777777" w:rsidR="0095052F" w:rsidRPr="00524BDD" w:rsidRDefault="0095052F" w:rsidP="00524BDD">
            <w:pPr>
              <w:rPr>
                <w:rStyle w:val="Heading2Char"/>
                <w:rFonts w:ascii="Times New Roman" w:hAnsi="Times New Roman" w:cs="Times New Roman"/>
                <w:b w:val="0"/>
                <w:color w:val="auto"/>
                <w:sz w:val="24"/>
                <w:szCs w:val="24"/>
              </w:rPr>
            </w:pPr>
            <w:bookmarkStart w:id="2376" w:name="_Toc393745201"/>
            <w:bookmarkStart w:id="2377" w:name="_Toc393747585"/>
            <w:bookmarkStart w:id="2378" w:name="_Toc393895552"/>
            <w:bookmarkStart w:id="2379" w:name="_Toc393896145"/>
            <w:bookmarkStart w:id="2380" w:name="_Toc393897929"/>
            <w:r w:rsidRPr="00524BDD">
              <w:rPr>
                <w:rStyle w:val="Heading2Char"/>
                <w:rFonts w:ascii="Times New Roman" w:hAnsi="Times New Roman" w:cs="Times New Roman"/>
                <w:b w:val="0"/>
                <w:color w:val="auto"/>
                <w:sz w:val="24"/>
                <w:szCs w:val="24"/>
              </w:rPr>
              <w:t>14</w:t>
            </w:r>
            <w:bookmarkEnd w:id="2376"/>
            <w:bookmarkEnd w:id="2377"/>
            <w:bookmarkEnd w:id="2378"/>
            <w:bookmarkEnd w:id="2379"/>
            <w:bookmarkEnd w:id="2380"/>
          </w:p>
        </w:tc>
        <w:tc>
          <w:tcPr>
            <w:tcW w:w="2125" w:type="dxa"/>
            <w:vAlign w:val="center"/>
          </w:tcPr>
          <w:p w14:paraId="3EDD06CF" w14:textId="77777777" w:rsidR="0095052F" w:rsidRPr="00524BDD" w:rsidRDefault="0095052F" w:rsidP="00524BDD">
            <w:pPr>
              <w:rPr>
                <w:rStyle w:val="Heading2Char"/>
                <w:rFonts w:ascii="Times New Roman" w:hAnsi="Times New Roman" w:cs="Times New Roman"/>
                <w:b w:val="0"/>
                <w:color w:val="auto"/>
                <w:sz w:val="24"/>
                <w:szCs w:val="24"/>
              </w:rPr>
            </w:pPr>
            <w:bookmarkStart w:id="2381" w:name="_Toc393745202"/>
            <w:bookmarkStart w:id="2382" w:name="_Toc393747586"/>
            <w:bookmarkStart w:id="2383" w:name="_Toc393895553"/>
            <w:bookmarkStart w:id="2384" w:name="_Toc393896146"/>
            <w:bookmarkStart w:id="2385" w:name="_Toc393897930"/>
            <w:proofErr w:type="spellStart"/>
            <w:r w:rsidRPr="00524BDD">
              <w:rPr>
                <w:rStyle w:val="Heading2Char"/>
                <w:rFonts w:ascii="Times New Roman" w:hAnsi="Times New Roman" w:cs="Times New Roman"/>
                <w:b w:val="0"/>
                <w:color w:val="auto"/>
                <w:sz w:val="24"/>
                <w:szCs w:val="24"/>
              </w:rPr>
              <w:t>view_appointment</w:t>
            </w:r>
            <w:bookmarkEnd w:id="2381"/>
            <w:bookmarkEnd w:id="2382"/>
            <w:bookmarkEnd w:id="2383"/>
            <w:bookmarkEnd w:id="2384"/>
            <w:bookmarkEnd w:id="2385"/>
            <w:proofErr w:type="spellEnd"/>
          </w:p>
        </w:tc>
        <w:tc>
          <w:tcPr>
            <w:tcW w:w="2551" w:type="dxa"/>
            <w:vAlign w:val="center"/>
          </w:tcPr>
          <w:p w14:paraId="405B19DA" w14:textId="77777777" w:rsidR="0095052F" w:rsidRPr="00524BDD" w:rsidRDefault="0095052F" w:rsidP="00524BDD">
            <w:pPr>
              <w:rPr>
                <w:rStyle w:val="Heading2Char"/>
                <w:rFonts w:ascii="Times New Roman" w:hAnsi="Times New Roman" w:cs="Times New Roman"/>
                <w:b w:val="0"/>
                <w:color w:val="auto"/>
                <w:sz w:val="24"/>
                <w:szCs w:val="24"/>
              </w:rPr>
            </w:pPr>
            <w:bookmarkStart w:id="2386" w:name="_Toc393745203"/>
            <w:bookmarkStart w:id="2387" w:name="_Toc393747587"/>
            <w:bookmarkStart w:id="2388" w:name="_Toc393895554"/>
            <w:bookmarkStart w:id="2389" w:name="_Toc393896147"/>
            <w:bookmarkStart w:id="2390" w:name="_Toc393897931"/>
            <w:r w:rsidRPr="00524BDD">
              <w:rPr>
                <w:rStyle w:val="Heading2Char"/>
                <w:rFonts w:ascii="Times New Roman" w:hAnsi="Times New Roman" w:cs="Times New Roman"/>
                <w:b w:val="0"/>
                <w:color w:val="auto"/>
                <w:sz w:val="24"/>
                <w:szCs w:val="24"/>
              </w:rPr>
              <w:t>Method uses to get all appointment data to view</w:t>
            </w:r>
            <w:bookmarkEnd w:id="2386"/>
            <w:bookmarkEnd w:id="2387"/>
            <w:bookmarkEnd w:id="2388"/>
            <w:bookmarkEnd w:id="2389"/>
            <w:bookmarkEnd w:id="2390"/>
          </w:p>
        </w:tc>
        <w:tc>
          <w:tcPr>
            <w:tcW w:w="2693" w:type="dxa"/>
            <w:vAlign w:val="center"/>
          </w:tcPr>
          <w:p w14:paraId="01FB9432"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1" w:name="_Toc393745204"/>
            <w:bookmarkStart w:id="2392" w:name="_Toc393747588"/>
            <w:bookmarkStart w:id="2393" w:name="_Toc393895555"/>
            <w:bookmarkStart w:id="2394" w:name="_Toc393896148"/>
            <w:bookmarkStart w:id="2395" w:name="_Toc393897932"/>
            <w:r w:rsidRPr="00524BDD">
              <w:rPr>
                <w:rStyle w:val="Heading2Char"/>
                <w:rFonts w:ascii="Times New Roman" w:hAnsi="Times New Roman" w:cs="Times New Roman"/>
                <w:b w:val="0"/>
                <w:color w:val="auto"/>
                <w:sz w:val="24"/>
                <w:szCs w:val="24"/>
              </w:rPr>
              <w:t>-</w:t>
            </w:r>
            <w:bookmarkEnd w:id="2391"/>
            <w:bookmarkEnd w:id="2392"/>
            <w:bookmarkEnd w:id="2393"/>
            <w:bookmarkEnd w:id="2394"/>
            <w:bookmarkEnd w:id="2395"/>
          </w:p>
        </w:tc>
        <w:tc>
          <w:tcPr>
            <w:tcW w:w="1196" w:type="dxa"/>
            <w:vAlign w:val="center"/>
          </w:tcPr>
          <w:p w14:paraId="2B70E70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396" w:name="_Toc393745205"/>
            <w:bookmarkStart w:id="2397" w:name="_Toc393747589"/>
            <w:bookmarkStart w:id="2398" w:name="_Toc393895556"/>
            <w:bookmarkStart w:id="2399" w:name="_Toc393896149"/>
            <w:bookmarkStart w:id="2400" w:name="_Toc393897933"/>
            <w:r w:rsidRPr="00524BDD">
              <w:rPr>
                <w:rStyle w:val="Heading2Char"/>
                <w:rFonts w:ascii="Times New Roman" w:hAnsi="Times New Roman" w:cs="Times New Roman"/>
                <w:b w:val="0"/>
                <w:color w:val="auto"/>
                <w:sz w:val="24"/>
                <w:szCs w:val="24"/>
              </w:rPr>
              <w:t>void</w:t>
            </w:r>
            <w:bookmarkEnd w:id="2396"/>
            <w:bookmarkEnd w:id="2397"/>
            <w:bookmarkEnd w:id="2398"/>
            <w:bookmarkEnd w:id="2399"/>
            <w:bookmarkEnd w:id="2400"/>
          </w:p>
        </w:tc>
      </w:tr>
      <w:tr w:rsidR="00607B69" w:rsidRPr="00524BDD" w14:paraId="01B37436" w14:textId="77777777" w:rsidTr="00D03214">
        <w:tblPrEx>
          <w:tblLook w:val="0000" w:firstRow="0" w:lastRow="0" w:firstColumn="0" w:lastColumn="0" w:noHBand="0" w:noVBand="0"/>
        </w:tblPrEx>
        <w:trPr>
          <w:trHeight w:val="861"/>
        </w:trPr>
        <w:tc>
          <w:tcPr>
            <w:tcW w:w="677" w:type="dxa"/>
            <w:vAlign w:val="center"/>
          </w:tcPr>
          <w:p w14:paraId="5098ECF6" w14:textId="77777777" w:rsidR="0095052F" w:rsidRPr="00524BDD" w:rsidRDefault="0095052F" w:rsidP="00524BDD">
            <w:pPr>
              <w:rPr>
                <w:rStyle w:val="Heading2Char"/>
                <w:rFonts w:ascii="Times New Roman" w:hAnsi="Times New Roman" w:cs="Times New Roman"/>
                <w:b w:val="0"/>
                <w:color w:val="auto"/>
                <w:sz w:val="24"/>
                <w:szCs w:val="24"/>
              </w:rPr>
            </w:pPr>
            <w:bookmarkStart w:id="2401" w:name="_Toc393745206"/>
            <w:bookmarkStart w:id="2402" w:name="_Toc393747590"/>
            <w:bookmarkStart w:id="2403" w:name="_Toc393895557"/>
            <w:bookmarkStart w:id="2404" w:name="_Toc393896150"/>
            <w:bookmarkStart w:id="2405" w:name="_Toc393897934"/>
            <w:r w:rsidRPr="00524BDD">
              <w:rPr>
                <w:rStyle w:val="Heading2Char"/>
                <w:rFonts w:ascii="Times New Roman" w:hAnsi="Times New Roman" w:cs="Times New Roman"/>
                <w:b w:val="0"/>
                <w:color w:val="auto"/>
                <w:sz w:val="24"/>
                <w:szCs w:val="24"/>
              </w:rPr>
              <w:t>15</w:t>
            </w:r>
            <w:bookmarkEnd w:id="2401"/>
            <w:bookmarkEnd w:id="2402"/>
            <w:bookmarkEnd w:id="2403"/>
            <w:bookmarkEnd w:id="2404"/>
            <w:bookmarkEnd w:id="2405"/>
          </w:p>
        </w:tc>
        <w:tc>
          <w:tcPr>
            <w:tcW w:w="2125" w:type="dxa"/>
            <w:vAlign w:val="center"/>
          </w:tcPr>
          <w:p w14:paraId="15C78890" w14:textId="77777777" w:rsidR="0095052F" w:rsidRPr="00524BDD" w:rsidRDefault="0095052F" w:rsidP="00524BDD">
            <w:pPr>
              <w:rPr>
                <w:rStyle w:val="Heading2Char"/>
                <w:rFonts w:ascii="Times New Roman" w:hAnsi="Times New Roman" w:cs="Times New Roman"/>
                <w:b w:val="0"/>
                <w:color w:val="auto"/>
                <w:sz w:val="24"/>
                <w:szCs w:val="24"/>
              </w:rPr>
            </w:pPr>
            <w:bookmarkStart w:id="2406" w:name="_Toc393745207"/>
            <w:bookmarkStart w:id="2407" w:name="_Toc393747591"/>
            <w:bookmarkStart w:id="2408" w:name="_Toc393895558"/>
            <w:bookmarkStart w:id="2409" w:name="_Toc393896151"/>
            <w:bookmarkStart w:id="2410" w:name="_Toc393897935"/>
            <w:proofErr w:type="spellStart"/>
            <w:r w:rsidRPr="00524BDD">
              <w:rPr>
                <w:rStyle w:val="Heading2Char"/>
                <w:rFonts w:ascii="Times New Roman" w:hAnsi="Times New Roman" w:cs="Times New Roman"/>
                <w:b w:val="0"/>
                <w:color w:val="auto"/>
                <w:sz w:val="24"/>
                <w:szCs w:val="24"/>
              </w:rPr>
              <w:t>make_appointment</w:t>
            </w:r>
            <w:bookmarkEnd w:id="2406"/>
            <w:bookmarkEnd w:id="2407"/>
            <w:bookmarkEnd w:id="2408"/>
            <w:bookmarkEnd w:id="2409"/>
            <w:bookmarkEnd w:id="2410"/>
            <w:proofErr w:type="spellEnd"/>
          </w:p>
        </w:tc>
        <w:tc>
          <w:tcPr>
            <w:tcW w:w="2551" w:type="dxa"/>
            <w:vAlign w:val="center"/>
          </w:tcPr>
          <w:p w14:paraId="22CEC512" w14:textId="77777777" w:rsidR="0095052F" w:rsidRPr="00524BDD" w:rsidRDefault="0095052F" w:rsidP="00524BDD">
            <w:pPr>
              <w:rPr>
                <w:rStyle w:val="Heading2Char"/>
                <w:rFonts w:ascii="Times New Roman" w:hAnsi="Times New Roman" w:cs="Times New Roman"/>
                <w:b w:val="0"/>
                <w:color w:val="auto"/>
                <w:sz w:val="24"/>
                <w:szCs w:val="24"/>
              </w:rPr>
            </w:pPr>
            <w:bookmarkStart w:id="2411" w:name="_Toc393745208"/>
            <w:bookmarkStart w:id="2412" w:name="_Toc393747592"/>
            <w:bookmarkStart w:id="2413" w:name="_Toc393895559"/>
            <w:bookmarkStart w:id="2414" w:name="_Toc393896152"/>
            <w:bookmarkStart w:id="2415" w:name="_Toc393897936"/>
            <w:r w:rsidRPr="00524BDD">
              <w:rPr>
                <w:rStyle w:val="Heading2Char"/>
                <w:rFonts w:ascii="Times New Roman" w:hAnsi="Times New Roman" w:cs="Times New Roman"/>
                <w:b w:val="0"/>
                <w:color w:val="auto"/>
                <w:sz w:val="24"/>
                <w:szCs w:val="24"/>
              </w:rPr>
              <w:t>Method uses to make new appointment</w:t>
            </w:r>
            <w:bookmarkEnd w:id="2411"/>
            <w:bookmarkEnd w:id="2412"/>
            <w:bookmarkEnd w:id="2413"/>
            <w:bookmarkEnd w:id="2414"/>
            <w:bookmarkEnd w:id="2415"/>
          </w:p>
        </w:tc>
        <w:tc>
          <w:tcPr>
            <w:tcW w:w="2693" w:type="dxa"/>
            <w:vAlign w:val="center"/>
          </w:tcPr>
          <w:p w14:paraId="716B055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16" w:name="_Toc393745209"/>
            <w:bookmarkStart w:id="2417" w:name="_Toc393747593"/>
            <w:bookmarkStart w:id="2418" w:name="_Toc393895560"/>
            <w:bookmarkStart w:id="2419" w:name="_Toc393896153"/>
            <w:bookmarkStart w:id="2420" w:name="_Toc393897937"/>
            <w:r w:rsidRPr="00524BDD">
              <w:rPr>
                <w:rStyle w:val="Heading2Char"/>
                <w:rFonts w:ascii="Times New Roman" w:hAnsi="Times New Roman" w:cs="Times New Roman"/>
                <w:b w:val="0"/>
                <w:color w:val="auto"/>
                <w:sz w:val="24"/>
                <w:szCs w:val="24"/>
              </w:rPr>
              <w:t>-</w:t>
            </w:r>
            <w:bookmarkEnd w:id="2416"/>
            <w:bookmarkEnd w:id="2417"/>
            <w:bookmarkEnd w:id="2418"/>
            <w:bookmarkEnd w:id="2419"/>
            <w:bookmarkEnd w:id="2420"/>
          </w:p>
        </w:tc>
        <w:tc>
          <w:tcPr>
            <w:tcW w:w="1196" w:type="dxa"/>
            <w:vAlign w:val="center"/>
          </w:tcPr>
          <w:p w14:paraId="31B82D6D"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21" w:name="_Toc393745210"/>
            <w:bookmarkStart w:id="2422" w:name="_Toc393747594"/>
            <w:bookmarkStart w:id="2423" w:name="_Toc393895561"/>
            <w:bookmarkStart w:id="2424" w:name="_Toc393896154"/>
            <w:bookmarkStart w:id="2425" w:name="_Toc393897938"/>
            <w:r w:rsidRPr="00524BDD">
              <w:rPr>
                <w:rStyle w:val="Heading2Char"/>
                <w:rFonts w:ascii="Times New Roman" w:hAnsi="Times New Roman" w:cs="Times New Roman"/>
                <w:b w:val="0"/>
                <w:color w:val="auto"/>
                <w:sz w:val="24"/>
                <w:szCs w:val="24"/>
              </w:rPr>
              <w:t>void</w:t>
            </w:r>
            <w:bookmarkEnd w:id="2421"/>
            <w:bookmarkEnd w:id="2422"/>
            <w:bookmarkEnd w:id="2423"/>
            <w:bookmarkEnd w:id="2424"/>
            <w:bookmarkEnd w:id="2425"/>
          </w:p>
        </w:tc>
      </w:tr>
      <w:tr w:rsidR="00607B69" w:rsidRPr="00524BDD" w14:paraId="7C07DFBA" w14:textId="77777777" w:rsidTr="00D03214">
        <w:tblPrEx>
          <w:tblLook w:val="0000" w:firstRow="0" w:lastRow="0" w:firstColumn="0" w:lastColumn="0" w:noHBand="0" w:noVBand="0"/>
        </w:tblPrEx>
        <w:trPr>
          <w:trHeight w:val="861"/>
        </w:trPr>
        <w:tc>
          <w:tcPr>
            <w:tcW w:w="677" w:type="dxa"/>
            <w:vAlign w:val="center"/>
          </w:tcPr>
          <w:p w14:paraId="5C7DE547" w14:textId="77777777" w:rsidR="0095052F" w:rsidRPr="00524BDD" w:rsidRDefault="0095052F" w:rsidP="00524BDD">
            <w:pPr>
              <w:rPr>
                <w:rStyle w:val="Heading2Char"/>
                <w:rFonts w:ascii="Times New Roman" w:hAnsi="Times New Roman" w:cs="Times New Roman"/>
                <w:b w:val="0"/>
                <w:color w:val="auto"/>
                <w:sz w:val="24"/>
                <w:szCs w:val="24"/>
              </w:rPr>
            </w:pPr>
            <w:bookmarkStart w:id="2426" w:name="_Toc393745211"/>
            <w:bookmarkStart w:id="2427" w:name="_Toc393747595"/>
            <w:bookmarkStart w:id="2428" w:name="_Toc393895562"/>
            <w:bookmarkStart w:id="2429" w:name="_Toc393896155"/>
            <w:bookmarkStart w:id="2430" w:name="_Toc393897939"/>
            <w:r w:rsidRPr="00524BDD">
              <w:rPr>
                <w:rStyle w:val="Heading2Char"/>
                <w:rFonts w:ascii="Times New Roman" w:hAnsi="Times New Roman" w:cs="Times New Roman"/>
                <w:b w:val="0"/>
                <w:color w:val="auto"/>
                <w:sz w:val="24"/>
                <w:szCs w:val="24"/>
              </w:rPr>
              <w:lastRenderedPageBreak/>
              <w:t>16</w:t>
            </w:r>
            <w:bookmarkEnd w:id="2426"/>
            <w:bookmarkEnd w:id="2427"/>
            <w:bookmarkEnd w:id="2428"/>
            <w:bookmarkEnd w:id="2429"/>
            <w:bookmarkEnd w:id="2430"/>
          </w:p>
        </w:tc>
        <w:tc>
          <w:tcPr>
            <w:tcW w:w="2125" w:type="dxa"/>
            <w:vAlign w:val="center"/>
          </w:tcPr>
          <w:p w14:paraId="64D1AE55" w14:textId="77777777" w:rsidR="0095052F" w:rsidRPr="00524BDD" w:rsidRDefault="0095052F" w:rsidP="00524BDD">
            <w:pPr>
              <w:rPr>
                <w:rStyle w:val="Heading2Char"/>
                <w:rFonts w:ascii="Times New Roman" w:hAnsi="Times New Roman" w:cs="Times New Roman"/>
                <w:b w:val="0"/>
                <w:color w:val="auto"/>
                <w:sz w:val="24"/>
                <w:szCs w:val="24"/>
              </w:rPr>
            </w:pPr>
            <w:bookmarkStart w:id="2431" w:name="_Toc393745212"/>
            <w:bookmarkStart w:id="2432" w:name="_Toc393747596"/>
            <w:bookmarkStart w:id="2433" w:name="_Toc393895563"/>
            <w:bookmarkStart w:id="2434" w:name="_Toc393896156"/>
            <w:bookmarkStart w:id="2435" w:name="_Toc393897940"/>
            <w:proofErr w:type="spellStart"/>
            <w:r w:rsidRPr="00524BDD">
              <w:rPr>
                <w:rStyle w:val="Heading2Char"/>
                <w:rFonts w:ascii="Times New Roman" w:hAnsi="Times New Roman" w:cs="Times New Roman"/>
                <w:b w:val="0"/>
                <w:color w:val="auto"/>
                <w:sz w:val="24"/>
                <w:szCs w:val="24"/>
              </w:rPr>
              <w:t>app_edit</w:t>
            </w:r>
            <w:bookmarkEnd w:id="2431"/>
            <w:bookmarkEnd w:id="2432"/>
            <w:bookmarkEnd w:id="2433"/>
            <w:bookmarkEnd w:id="2434"/>
            <w:bookmarkEnd w:id="2435"/>
            <w:proofErr w:type="spellEnd"/>
          </w:p>
        </w:tc>
        <w:tc>
          <w:tcPr>
            <w:tcW w:w="2551" w:type="dxa"/>
            <w:vAlign w:val="center"/>
          </w:tcPr>
          <w:p w14:paraId="5B19E60B" w14:textId="77777777" w:rsidR="0095052F" w:rsidRPr="00524BDD" w:rsidRDefault="0095052F" w:rsidP="00524BDD">
            <w:pPr>
              <w:rPr>
                <w:rStyle w:val="Heading2Char"/>
                <w:rFonts w:ascii="Times New Roman" w:hAnsi="Times New Roman" w:cs="Times New Roman"/>
                <w:b w:val="0"/>
                <w:color w:val="auto"/>
                <w:sz w:val="24"/>
                <w:szCs w:val="24"/>
              </w:rPr>
            </w:pPr>
            <w:bookmarkStart w:id="2436" w:name="_Toc393745213"/>
            <w:bookmarkStart w:id="2437" w:name="_Toc393747597"/>
            <w:bookmarkStart w:id="2438" w:name="_Toc393895564"/>
            <w:bookmarkStart w:id="2439" w:name="_Toc393896157"/>
            <w:bookmarkStart w:id="2440" w:name="_Toc393897941"/>
            <w:r w:rsidRPr="00524BDD">
              <w:rPr>
                <w:rStyle w:val="Heading2Char"/>
                <w:rFonts w:ascii="Times New Roman" w:hAnsi="Times New Roman" w:cs="Times New Roman"/>
                <w:b w:val="0"/>
                <w:color w:val="auto"/>
                <w:sz w:val="24"/>
                <w:szCs w:val="24"/>
              </w:rPr>
              <w:t>Method uses to call appointment edit page with appointment data</w:t>
            </w:r>
            <w:bookmarkEnd w:id="2436"/>
            <w:bookmarkEnd w:id="2437"/>
            <w:bookmarkEnd w:id="2438"/>
            <w:bookmarkEnd w:id="2439"/>
            <w:bookmarkEnd w:id="2440"/>
          </w:p>
        </w:tc>
        <w:tc>
          <w:tcPr>
            <w:tcW w:w="2693" w:type="dxa"/>
            <w:vAlign w:val="center"/>
          </w:tcPr>
          <w:p w14:paraId="0B9B14C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1" w:name="_Toc393745214"/>
            <w:bookmarkStart w:id="2442" w:name="_Toc393747598"/>
            <w:bookmarkStart w:id="2443" w:name="_Toc393895565"/>
            <w:bookmarkStart w:id="2444" w:name="_Toc393896158"/>
            <w:bookmarkStart w:id="2445" w:name="_Toc39389794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41"/>
            <w:bookmarkEnd w:id="2442"/>
            <w:bookmarkEnd w:id="2443"/>
            <w:bookmarkEnd w:id="2444"/>
            <w:bookmarkEnd w:id="2445"/>
            <w:proofErr w:type="spellEnd"/>
          </w:p>
        </w:tc>
        <w:tc>
          <w:tcPr>
            <w:tcW w:w="1196" w:type="dxa"/>
            <w:vAlign w:val="center"/>
          </w:tcPr>
          <w:p w14:paraId="5779F063"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46" w:name="_Toc393745215"/>
            <w:bookmarkStart w:id="2447" w:name="_Toc393747599"/>
            <w:bookmarkStart w:id="2448" w:name="_Toc393895566"/>
            <w:bookmarkStart w:id="2449" w:name="_Toc393896159"/>
            <w:bookmarkStart w:id="2450" w:name="_Toc393897943"/>
            <w:r w:rsidRPr="00524BDD">
              <w:rPr>
                <w:rStyle w:val="Heading2Char"/>
                <w:rFonts w:ascii="Times New Roman" w:hAnsi="Times New Roman" w:cs="Times New Roman"/>
                <w:b w:val="0"/>
                <w:color w:val="auto"/>
                <w:sz w:val="24"/>
                <w:szCs w:val="24"/>
              </w:rPr>
              <w:t>void</w:t>
            </w:r>
            <w:bookmarkEnd w:id="2446"/>
            <w:bookmarkEnd w:id="2447"/>
            <w:bookmarkEnd w:id="2448"/>
            <w:bookmarkEnd w:id="2449"/>
            <w:bookmarkEnd w:id="2450"/>
          </w:p>
        </w:tc>
      </w:tr>
      <w:tr w:rsidR="00607B69" w:rsidRPr="00524BDD" w14:paraId="28015A94" w14:textId="77777777" w:rsidTr="00D03214">
        <w:tblPrEx>
          <w:tblLook w:val="0000" w:firstRow="0" w:lastRow="0" w:firstColumn="0" w:lastColumn="0" w:noHBand="0" w:noVBand="0"/>
        </w:tblPrEx>
        <w:trPr>
          <w:trHeight w:val="861"/>
        </w:trPr>
        <w:tc>
          <w:tcPr>
            <w:tcW w:w="677" w:type="dxa"/>
            <w:vAlign w:val="center"/>
          </w:tcPr>
          <w:p w14:paraId="551ED3A3" w14:textId="77777777" w:rsidR="0095052F" w:rsidRPr="00524BDD" w:rsidRDefault="0095052F" w:rsidP="00524BDD">
            <w:pPr>
              <w:rPr>
                <w:rStyle w:val="Heading2Char"/>
                <w:rFonts w:ascii="Times New Roman" w:hAnsi="Times New Roman" w:cs="Times New Roman"/>
                <w:b w:val="0"/>
                <w:color w:val="auto"/>
                <w:sz w:val="24"/>
                <w:szCs w:val="24"/>
              </w:rPr>
            </w:pPr>
            <w:bookmarkStart w:id="2451" w:name="_Toc393745216"/>
            <w:bookmarkStart w:id="2452" w:name="_Toc393747600"/>
            <w:bookmarkStart w:id="2453" w:name="_Toc393895567"/>
            <w:bookmarkStart w:id="2454" w:name="_Toc393896160"/>
            <w:bookmarkStart w:id="2455" w:name="_Toc393897944"/>
            <w:r w:rsidRPr="00524BDD">
              <w:rPr>
                <w:rStyle w:val="Heading2Char"/>
                <w:rFonts w:ascii="Times New Roman" w:hAnsi="Times New Roman" w:cs="Times New Roman"/>
                <w:b w:val="0"/>
                <w:color w:val="auto"/>
                <w:sz w:val="24"/>
                <w:szCs w:val="24"/>
              </w:rPr>
              <w:t>17</w:t>
            </w:r>
            <w:bookmarkEnd w:id="2451"/>
            <w:bookmarkEnd w:id="2452"/>
            <w:bookmarkEnd w:id="2453"/>
            <w:bookmarkEnd w:id="2454"/>
            <w:bookmarkEnd w:id="2455"/>
          </w:p>
        </w:tc>
        <w:tc>
          <w:tcPr>
            <w:tcW w:w="2125" w:type="dxa"/>
            <w:vAlign w:val="center"/>
          </w:tcPr>
          <w:p w14:paraId="1AA9F1CE" w14:textId="77777777" w:rsidR="0095052F" w:rsidRPr="00524BDD" w:rsidRDefault="0095052F" w:rsidP="00524BDD">
            <w:pPr>
              <w:rPr>
                <w:rStyle w:val="Heading2Char"/>
                <w:rFonts w:ascii="Times New Roman" w:hAnsi="Times New Roman" w:cs="Times New Roman"/>
                <w:b w:val="0"/>
                <w:color w:val="auto"/>
                <w:sz w:val="24"/>
                <w:szCs w:val="24"/>
              </w:rPr>
            </w:pPr>
            <w:bookmarkStart w:id="2456" w:name="_Toc393745217"/>
            <w:bookmarkStart w:id="2457" w:name="_Toc393747601"/>
            <w:bookmarkStart w:id="2458" w:name="_Toc393895568"/>
            <w:bookmarkStart w:id="2459" w:name="_Toc393896161"/>
            <w:bookmarkStart w:id="2460" w:name="_Toc393897945"/>
            <w:proofErr w:type="spellStart"/>
            <w:r w:rsidRPr="00524BDD">
              <w:rPr>
                <w:rStyle w:val="Heading2Char"/>
                <w:rFonts w:ascii="Times New Roman" w:hAnsi="Times New Roman" w:cs="Times New Roman"/>
                <w:b w:val="0"/>
                <w:color w:val="auto"/>
                <w:sz w:val="24"/>
                <w:szCs w:val="24"/>
              </w:rPr>
              <w:t>app_edit_data</w:t>
            </w:r>
            <w:bookmarkEnd w:id="2456"/>
            <w:bookmarkEnd w:id="2457"/>
            <w:bookmarkEnd w:id="2458"/>
            <w:bookmarkEnd w:id="2459"/>
            <w:bookmarkEnd w:id="2460"/>
            <w:proofErr w:type="spellEnd"/>
          </w:p>
        </w:tc>
        <w:tc>
          <w:tcPr>
            <w:tcW w:w="2551" w:type="dxa"/>
            <w:vAlign w:val="center"/>
          </w:tcPr>
          <w:p w14:paraId="04AE1A4C" w14:textId="77777777" w:rsidR="0095052F" w:rsidRPr="00524BDD" w:rsidRDefault="0095052F" w:rsidP="00524BDD">
            <w:pPr>
              <w:rPr>
                <w:rStyle w:val="Heading2Char"/>
                <w:rFonts w:ascii="Times New Roman" w:hAnsi="Times New Roman" w:cs="Times New Roman"/>
                <w:b w:val="0"/>
                <w:color w:val="auto"/>
                <w:sz w:val="24"/>
                <w:szCs w:val="24"/>
              </w:rPr>
            </w:pPr>
            <w:bookmarkStart w:id="2461" w:name="_Toc393745218"/>
            <w:bookmarkStart w:id="2462" w:name="_Toc393747602"/>
            <w:bookmarkStart w:id="2463" w:name="_Toc393895569"/>
            <w:bookmarkStart w:id="2464" w:name="_Toc393896162"/>
            <w:bookmarkStart w:id="2465" w:name="_Toc393897946"/>
            <w:r w:rsidRPr="00524BDD">
              <w:rPr>
                <w:rStyle w:val="Heading2Char"/>
                <w:rFonts w:ascii="Times New Roman" w:hAnsi="Times New Roman" w:cs="Times New Roman"/>
                <w:b w:val="0"/>
                <w:color w:val="auto"/>
                <w:sz w:val="24"/>
                <w:szCs w:val="24"/>
              </w:rPr>
              <w:t>Method uses to save the edit data of appointment to the database</w:t>
            </w:r>
            <w:bookmarkEnd w:id="2461"/>
            <w:bookmarkEnd w:id="2462"/>
            <w:bookmarkEnd w:id="2463"/>
            <w:bookmarkEnd w:id="2464"/>
            <w:bookmarkEnd w:id="2465"/>
          </w:p>
        </w:tc>
        <w:tc>
          <w:tcPr>
            <w:tcW w:w="2693" w:type="dxa"/>
            <w:vAlign w:val="center"/>
          </w:tcPr>
          <w:p w14:paraId="26337A6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66" w:name="_Toc393745219"/>
            <w:bookmarkStart w:id="2467" w:name="_Toc393747603"/>
            <w:bookmarkStart w:id="2468" w:name="_Toc393895570"/>
            <w:bookmarkStart w:id="2469" w:name="_Toc393896163"/>
            <w:bookmarkStart w:id="2470" w:name="_Toc393897947"/>
            <w:r w:rsidRPr="00524BDD">
              <w:rPr>
                <w:rStyle w:val="Heading2Char"/>
                <w:rFonts w:ascii="Times New Roman" w:hAnsi="Times New Roman" w:cs="Times New Roman"/>
                <w:b w:val="0"/>
                <w:color w:val="auto"/>
                <w:sz w:val="24"/>
                <w:szCs w:val="24"/>
              </w:rPr>
              <w:t>-</w:t>
            </w:r>
            <w:bookmarkEnd w:id="2466"/>
            <w:bookmarkEnd w:id="2467"/>
            <w:bookmarkEnd w:id="2468"/>
            <w:bookmarkEnd w:id="2469"/>
            <w:bookmarkEnd w:id="2470"/>
          </w:p>
        </w:tc>
        <w:tc>
          <w:tcPr>
            <w:tcW w:w="1196" w:type="dxa"/>
            <w:vAlign w:val="center"/>
          </w:tcPr>
          <w:p w14:paraId="1FEB7C04"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71" w:name="_Toc393745220"/>
            <w:bookmarkStart w:id="2472" w:name="_Toc393747604"/>
            <w:bookmarkStart w:id="2473" w:name="_Toc393895571"/>
            <w:bookmarkStart w:id="2474" w:name="_Toc393896164"/>
            <w:bookmarkStart w:id="2475" w:name="_Toc393897948"/>
            <w:r w:rsidRPr="00524BDD">
              <w:rPr>
                <w:rStyle w:val="Heading2Char"/>
                <w:rFonts w:ascii="Times New Roman" w:hAnsi="Times New Roman" w:cs="Times New Roman"/>
                <w:b w:val="0"/>
                <w:color w:val="auto"/>
                <w:sz w:val="24"/>
                <w:szCs w:val="24"/>
              </w:rPr>
              <w:t>void</w:t>
            </w:r>
            <w:bookmarkEnd w:id="2471"/>
            <w:bookmarkEnd w:id="2472"/>
            <w:bookmarkEnd w:id="2473"/>
            <w:bookmarkEnd w:id="2474"/>
            <w:bookmarkEnd w:id="2475"/>
          </w:p>
        </w:tc>
      </w:tr>
      <w:tr w:rsidR="00607B69" w:rsidRPr="00524BDD" w14:paraId="1BA49AE3" w14:textId="77777777" w:rsidTr="00D03214">
        <w:tblPrEx>
          <w:tblLook w:val="0000" w:firstRow="0" w:lastRow="0" w:firstColumn="0" w:lastColumn="0" w:noHBand="0" w:noVBand="0"/>
        </w:tblPrEx>
        <w:trPr>
          <w:trHeight w:val="861"/>
        </w:trPr>
        <w:tc>
          <w:tcPr>
            <w:tcW w:w="677" w:type="dxa"/>
            <w:vAlign w:val="center"/>
          </w:tcPr>
          <w:p w14:paraId="56FCB149" w14:textId="77777777" w:rsidR="0095052F" w:rsidRPr="00524BDD" w:rsidRDefault="0095052F" w:rsidP="00524BDD">
            <w:pPr>
              <w:rPr>
                <w:rStyle w:val="Heading2Char"/>
                <w:rFonts w:ascii="Times New Roman" w:hAnsi="Times New Roman" w:cs="Times New Roman"/>
                <w:b w:val="0"/>
                <w:color w:val="auto"/>
                <w:sz w:val="24"/>
                <w:szCs w:val="24"/>
              </w:rPr>
            </w:pPr>
            <w:bookmarkStart w:id="2476" w:name="_Toc393745221"/>
            <w:bookmarkStart w:id="2477" w:name="_Toc393747605"/>
            <w:bookmarkStart w:id="2478" w:name="_Toc393895572"/>
            <w:bookmarkStart w:id="2479" w:name="_Toc393896165"/>
            <w:bookmarkStart w:id="2480" w:name="_Toc393897949"/>
            <w:r w:rsidRPr="00524BDD">
              <w:rPr>
                <w:rStyle w:val="Heading2Char"/>
                <w:rFonts w:ascii="Times New Roman" w:hAnsi="Times New Roman" w:cs="Times New Roman"/>
                <w:b w:val="0"/>
                <w:color w:val="auto"/>
                <w:sz w:val="24"/>
                <w:szCs w:val="24"/>
              </w:rPr>
              <w:t>18</w:t>
            </w:r>
            <w:bookmarkEnd w:id="2476"/>
            <w:bookmarkEnd w:id="2477"/>
            <w:bookmarkEnd w:id="2478"/>
            <w:bookmarkEnd w:id="2479"/>
            <w:bookmarkEnd w:id="2480"/>
          </w:p>
        </w:tc>
        <w:tc>
          <w:tcPr>
            <w:tcW w:w="2125" w:type="dxa"/>
            <w:vAlign w:val="center"/>
          </w:tcPr>
          <w:p w14:paraId="372A2F56" w14:textId="77777777" w:rsidR="0095052F" w:rsidRPr="00524BDD" w:rsidRDefault="0095052F" w:rsidP="00524BDD">
            <w:pPr>
              <w:rPr>
                <w:rStyle w:val="Heading2Char"/>
                <w:rFonts w:ascii="Times New Roman" w:hAnsi="Times New Roman" w:cs="Times New Roman"/>
                <w:b w:val="0"/>
                <w:color w:val="auto"/>
                <w:sz w:val="24"/>
                <w:szCs w:val="24"/>
              </w:rPr>
            </w:pPr>
            <w:bookmarkStart w:id="2481" w:name="_Toc393745222"/>
            <w:bookmarkStart w:id="2482" w:name="_Toc393747606"/>
            <w:bookmarkStart w:id="2483" w:name="_Toc393895573"/>
            <w:bookmarkStart w:id="2484" w:name="_Toc393896166"/>
            <w:bookmarkStart w:id="2485" w:name="_Toc393897950"/>
            <w:proofErr w:type="spellStart"/>
            <w:r w:rsidRPr="00524BDD">
              <w:rPr>
                <w:rStyle w:val="Heading2Char"/>
                <w:rFonts w:ascii="Times New Roman" w:hAnsi="Times New Roman" w:cs="Times New Roman"/>
                <w:b w:val="0"/>
                <w:color w:val="auto"/>
                <w:sz w:val="24"/>
                <w:szCs w:val="24"/>
              </w:rPr>
              <w:t>app_delete</w:t>
            </w:r>
            <w:bookmarkEnd w:id="2481"/>
            <w:bookmarkEnd w:id="2482"/>
            <w:bookmarkEnd w:id="2483"/>
            <w:bookmarkEnd w:id="2484"/>
            <w:bookmarkEnd w:id="2485"/>
            <w:proofErr w:type="spellEnd"/>
          </w:p>
        </w:tc>
        <w:tc>
          <w:tcPr>
            <w:tcW w:w="2551" w:type="dxa"/>
            <w:vAlign w:val="center"/>
          </w:tcPr>
          <w:p w14:paraId="6866CCB5" w14:textId="77777777" w:rsidR="0095052F" w:rsidRPr="00524BDD" w:rsidRDefault="0095052F" w:rsidP="00524BDD">
            <w:pPr>
              <w:rPr>
                <w:rStyle w:val="Heading2Char"/>
                <w:rFonts w:ascii="Times New Roman" w:hAnsi="Times New Roman" w:cs="Times New Roman"/>
                <w:b w:val="0"/>
                <w:color w:val="auto"/>
                <w:sz w:val="24"/>
                <w:szCs w:val="24"/>
              </w:rPr>
            </w:pPr>
            <w:bookmarkStart w:id="2486" w:name="_Toc393745223"/>
            <w:bookmarkStart w:id="2487" w:name="_Toc393747607"/>
            <w:bookmarkStart w:id="2488" w:name="_Toc393895574"/>
            <w:bookmarkStart w:id="2489" w:name="_Toc393896167"/>
            <w:bookmarkStart w:id="2490" w:name="_Toc393897951"/>
            <w:r w:rsidRPr="00524BDD">
              <w:rPr>
                <w:rStyle w:val="Heading2Char"/>
                <w:rFonts w:ascii="Times New Roman" w:hAnsi="Times New Roman" w:cs="Times New Roman"/>
                <w:b w:val="0"/>
                <w:color w:val="auto"/>
                <w:sz w:val="24"/>
                <w:szCs w:val="24"/>
              </w:rPr>
              <w:t>Method uses to delete any appointment from the system and database</w:t>
            </w:r>
            <w:bookmarkEnd w:id="2486"/>
            <w:bookmarkEnd w:id="2487"/>
            <w:bookmarkEnd w:id="2488"/>
            <w:bookmarkEnd w:id="2489"/>
            <w:bookmarkEnd w:id="2490"/>
          </w:p>
        </w:tc>
        <w:tc>
          <w:tcPr>
            <w:tcW w:w="2693" w:type="dxa"/>
            <w:vAlign w:val="center"/>
          </w:tcPr>
          <w:p w14:paraId="4AC82D1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1" w:name="_Toc393745224"/>
            <w:bookmarkStart w:id="2492" w:name="_Toc393747608"/>
            <w:bookmarkStart w:id="2493" w:name="_Toc393895575"/>
            <w:bookmarkStart w:id="2494" w:name="_Toc393896168"/>
            <w:bookmarkStart w:id="2495" w:name="_Toc39389795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491"/>
            <w:bookmarkEnd w:id="2492"/>
            <w:bookmarkEnd w:id="2493"/>
            <w:bookmarkEnd w:id="2494"/>
            <w:bookmarkEnd w:id="2495"/>
            <w:proofErr w:type="spellEnd"/>
          </w:p>
        </w:tc>
        <w:tc>
          <w:tcPr>
            <w:tcW w:w="1196" w:type="dxa"/>
            <w:vAlign w:val="center"/>
          </w:tcPr>
          <w:p w14:paraId="7C77D147"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496" w:name="_Toc393745225"/>
            <w:bookmarkStart w:id="2497" w:name="_Toc393747609"/>
            <w:bookmarkStart w:id="2498" w:name="_Toc393895576"/>
            <w:bookmarkStart w:id="2499" w:name="_Toc393896169"/>
            <w:bookmarkStart w:id="2500" w:name="_Toc393897953"/>
            <w:r w:rsidRPr="00524BDD">
              <w:rPr>
                <w:rStyle w:val="Heading2Char"/>
                <w:rFonts w:ascii="Times New Roman" w:hAnsi="Times New Roman" w:cs="Times New Roman"/>
                <w:b w:val="0"/>
                <w:color w:val="auto"/>
                <w:sz w:val="24"/>
                <w:szCs w:val="24"/>
              </w:rPr>
              <w:t>void</w:t>
            </w:r>
            <w:bookmarkEnd w:id="2496"/>
            <w:bookmarkEnd w:id="2497"/>
            <w:bookmarkEnd w:id="2498"/>
            <w:bookmarkEnd w:id="2499"/>
            <w:bookmarkEnd w:id="2500"/>
          </w:p>
        </w:tc>
      </w:tr>
      <w:tr w:rsidR="00607B69" w:rsidRPr="00524BDD" w14:paraId="5C48B871" w14:textId="77777777" w:rsidTr="00D03214">
        <w:tblPrEx>
          <w:tblLook w:val="0000" w:firstRow="0" w:lastRow="0" w:firstColumn="0" w:lastColumn="0" w:noHBand="0" w:noVBand="0"/>
        </w:tblPrEx>
        <w:trPr>
          <w:trHeight w:val="861"/>
        </w:trPr>
        <w:tc>
          <w:tcPr>
            <w:tcW w:w="677" w:type="dxa"/>
            <w:vAlign w:val="center"/>
          </w:tcPr>
          <w:p w14:paraId="14D6C751" w14:textId="77777777" w:rsidR="0095052F" w:rsidRPr="00524BDD" w:rsidRDefault="0095052F" w:rsidP="00524BDD">
            <w:pPr>
              <w:rPr>
                <w:rStyle w:val="Heading2Char"/>
                <w:rFonts w:ascii="Times New Roman" w:hAnsi="Times New Roman" w:cs="Times New Roman"/>
                <w:b w:val="0"/>
                <w:color w:val="auto"/>
                <w:sz w:val="24"/>
                <w:szCs w:val="24"/>
              </w:rPr>
            </w:pPr>
            <w:bookmarkStart w:id="2501" w:name="_Toc393745226"/>
            <w:bookmarkStart w:id="2502" w:name="_Toc393747610"/>
            <w:bookmarkStart w:id="2503" w:name="_Toc393895577"/>
            <w:bookmarkStart w:id="2504" w:name="_Toc393896170"/>
            <w:bookmarkStart w:id="2505" w:name="_Toc393897954"/>
            <w:r w:rsidRPr="00524BDD">
              <w:rPr>
                <w:rStyle w:val="Heading2Char"/>
                <w:rFonts w:ascii="Times New Roman" w:hAnsi="Times New Roman" w:cs="Times New Roman"/>
                <w:b w:val="0"/>
                <w:color w:val="auto"/>
                <w:sz w:val="24"/>
                <w:szCs w:val="24"/>
              </w:rPr>
              <w:t>19</w:t>
            </w:r>
            <w:bookmarkEnd w:id="2501"/>
            <w:bookmarkEnd w:id="2502"/>
            <w:bookmarkEnd w:id="2503"/>
            <w:bookmarkEnd w:id="2504"/>
            <w:bookmarkEnd w:id="2505"/>
          </w:p>
        </w:tc>
        <w:tc>
          <w:tcPr>
            <w:tcW w:w="2125" w:type="dxa"/>
            <w:vAlign w:val="center"/>
          </w:tcPr>
          <w:p w14:paraId="0EA92188" w14:textId="77777777" w:rsidR="0095052F" w:rsidRPr="00524BDD" w:rsidRDefault="0095052F" w:rsidP="00524BDD">
            <w:pPr>
              <w:rPr>
                <w:rStyle w:val="Heading2Char"/>
                <w:rFonts w:ascii="Times New Roman" w:hAnsi="Times New Roman" w:cs="Times New Roman"/>
                <w:b w:val="0"/>
                <w:color w:val="auto"/>
                <w:sz w:val="24"/>
                <w:szCs w:val="24"/>
              </w:rPr>
            </w:pPr>
            <w:bookmarkStart w:id="2506" w:name="_Toc393745227"/>
            <w:bookmarkStart w:id="2507" w:name="_Toc393747611"/>
            <w:bookmarkStart w:id="2508" w:name="_Toc393895578"/>
            <w:bookmarkStart w:id="2509" w:name="_Toc393896171"/>
            <w:bookmarkStart w:id="2510" w:name="_Toc393897955"/>
            <w:proofErr w:type="spellStart"/>
            <w:r w:rsidRPr="00524BDD">
              <w:rPr>
                <w:rStyle w:val="Heading2Char"/>
                <w:rFonts w:ascii="Times New Roman" w:hAnsi="Times New Roman" w:cs="Times New Roman"/>
                <w:b w:val="0"/>
                <w:color w:val="auto"/>
                <w:sz w:val="24"/>
                <w:szCs w:val="24"/>
              </w:rPr>
              <w:t>save_appointment</w:t>
            </w:r>
            <w:bookmarkEnd w:id="2506"/>
            <w:bookmarkEnd w:id="2507"/>
            <w:bookmarkEnd w:id="2508"/>
            <w:bookmarkEnd w:id="2509"/>
            <w:bookmarkEnd w:id="2510"/>
            <w:proofErr w:type="spellEnd"/>
          </w:p>
        </w:tc>
        <w:tc>
          <w:tcPr>
            <w:tcW w:w="2551" w:type="dxa"/>
            <w:vAlign w:val="center"/>
          </w:tcPr>
          <w:p w14:paraId="09780D3D" w14:textId="77777777" w:rsidR="0095052F" w:rsidRPr="00524BDD" w:rsidRDefault="0095052F" w:rsidP="00524BDD">
            <w:pPr>
              <w:rPr>
                <w:rStyle w:val="Heading2Char"/>
                <w:rFonts w:ascii="Times New Roman" w:hAnsi="Times New Roman" w:cs="Times New Roman"/>
                <w:b w:val="0"/>
                <w:color w:val="auto"/>
                <w:sz w:val="24"/>
                <w:szCs w:val="24"/>
              </w:rPr>
            </w:pPr>
            <w:bookmarkStart w:id="2511" w:name="_Toc393745228"/>
            <w:bookmarkStart w:id="2512" w:name="_Toc393747612"/>
            <w:bookmarkStart w:id="2513" w:name="_Toc393895579"/>
            <w:bookmarkStart w:id="2514" w:name="_Toc393896172"/>
            <w:bookmarkStart w:id="2515" w:name="_Toc393897956"/>
            <w:r w:rsidRPr="00524BDD">
              <w:rPr>
                <w:rStyle w:val="Heading2Char"/>
                <w:rFonts w:ascii="Times New Roman" w:hAnsi="Times New Roman" w:cs="Times New Roman"/>
                <w:b w:val="0"/>
                <w:color w:val="auto"/>
                <w:sz w:val="24"/>
                <w:szCs w:val="24"/>
              </w:rPr>
              <w:t xml:space="preserve">Method uses to save appointment to </w:t>
            </w:r>
            <w:proofErr w:type="spellStart"/>
            <w:r w:rsidRPr="00524BDD">
              <w:rPr>
                <w:rStyle w:val="Heading2Char"/>
                <w:rFonts w:ascii="Times New Roman" w:hAnsi="Times New Roman" w:cs="Times New Roman"/>
                <w:b w:val="0"/>
                <w:color w:val="auto"/>
                <w:sz w:val="24"/>
                <w:szCs w:val="24"/>
              </w:rPr>
              <w:t>google</w:t>
            </w:r>
            <w:proofErr w:type="spellEnd"/>
            <w:r w:rsidRPr="00524BDD">
              <w:rPr>
                <w:rStyle w:val="Heading2Char"/>
                <w:rFonts w:ascii="Times New Roman" w:hAnsi="Times New Roman" w:cs="Times New Roman"/>
                <w:b w:val="0"/>
                <w:color w:val="auto"/>
                <w:sz w:val="24"/>
                <w:szCs w:val="24"/>
              </w:rPr>
              <w:t xml:space="preserve"> calendar</w:t>
            </w:r>
            <w:bookmarkEnd w:id="2511"/>
            <w:bookmarkEnd w:id="2512"/>
            <w:bookmarkEnd w:id="2513"/>
            <w:bookmarkEnd w:id="2514"/>
            <w:bookmarkEnd w:id="2515"/>
          </w:p>
        </w:tc>
        <w:tc>
          <w:tcPr>
            <w:tcW w:w="2693" w:type="dxa"/>
            <w:vAlign w:val="center"/>
          </w:tcPr>
          <w:p w14:paraId="5DA0A4CA"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16" w:name="_Toc393745229"/>
            <w:bookmarkStart w:id="2517" w:name="_Toc393747613"/>
            <w:bookmarkStart w:id="2518" w:name="_Toc393895580"/>
            <w:bookmarkStart w:id="2519" w:name="_Toc393896173"/>
            <w:bookmarkStart w:id="2520" w:name="_Toc39389795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appointmentID:varchar</w:t>
            </w:r>
            <w:bookmarkEnd w:id="2516"/>
            <w:bookmarkEnd w:id="2517"/>
            <w:bookmarkEnd w:id="2518"/>
            <w:bookmarkEnd w:id="2519"/>
            <w:bookmarkEnd w:id="2520"/>
            <w:proofErr w:type="spellEnd"/>
          </w:p>
        </w:tc>
        <w:tc>
          <w:tcPr>
            <w:tcW w:w="1196" w:type="dxa"/>
            <w:vAlign w:val="center"/>
          </w:tcPr>
          <w:p w14:paraId="76DECC18"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21" w:name="_Toc393745230"/>
            <w:bookmarkStart w:id="2522" w:name="_Toc393747614"/>
            <w:bookmarkStart w:id="2523" w:name="_Toc393895581"/>
            <w:bookmarkStart w:id="2524" w:name="_Toc393896174"/>
            <w:bookmarkStart w:id="2525" w:name="_Toc393897958"/>
            <w:r w:rsidRPr="00524BDD">
              <w:rPr>
                <w:rStyle w:val="Heading2Char"/>
                <w:rFonts w:ascii="Times New Roman" w:hAnsi="Times New Roman" w:cs="Times New Roman"/>
                <w:b w:val="0"/>
                <w:color w:val="auto"/>
                <w:sz w:val="24"/>
                <w:szCs w:val="24"/>
              </w:rPr>
              <w:t>void</w:t>
            </w:r>
            <w:bookmarkEnd w:id="2521"/>
            <w:bookmarkEnd w:id="2522"/>
            <w:bookmarkEnd w:id="2523"/>
            <w:bookmarkEnd w:id="2524"/>
            <w:bookmarkEnd w:id="2525"/>
          </w:p>
        </w:tc>
      </w:tr>
      <w:tr w:rsidR="00607B69" w:rsidRPr="00524BDD" w14:paraId="00BCE0C6" w14:textId="77777777" w:rsidTr="00D03214">
        <w:tblPrEx>
          <w:tblLook w:val="0000" w:firstRow="0" w:lastRow="0" w:firstColumn="0" w:lastColumn="0" w:noHBand="0" w:noVBand="0"/>
        </w:tblPrEx>
        <w:trPr>
          <w:trHeight w:val="861"/>
        </w:trPr>
        <w:tc>
          <w:tcPr>
            <w:tcW w:w="677" w:type="dxa"/>
            <w:vAlign w:val="center"/>
          </w:tcPr>
          <w:p w14:paraId="6CD8AD7A" w14:textId="77777777" w:rsidR="0095052F" w:rsidRPr="00524BDD" w:rsidRDefault="0095052F" w:rsidP="00524BDD">
            <w:pPr>
              <w:rPr>
                <w:rStyle w:val="Heading2Char"/>
                <w:rFonts w:ascii="Times New Roman" w:hAnsi="Times New Roman" w:cs="Times New Roman"/>
                <w:b w:val="0"/>
                <w:color w:val="auto"/>
                <w:sz w:val="24"/>
                <w:szCs w:val="24"/>
              </w:rPr>
            </w:pPr>
            <w:bookmarkStart w:id="2526" w:name="_Toc393745231"/>
            <w:bookmarkStart w:id="2527" w:name="_Toc393747615"/>
            <w:bookmarkStart w:id="2528" w:name="_Toc393895582"/>
            <w:bookmarkStart w:id="2529" w:name="_Toc393896175"/>
            <w:bookmarkStart w:id="2530" w:name="_Toc393897959"/>
            <w:r w:rsidRPr="00524BDD">
              <w:rPr>
                <w:rStyle w:val="Heading2Char"/>
                <w:rFonts w:ascii="Times New Roman" w:hAnsi="Times New Roman" w:cs="Times New Roman"/>
                <w:b w:val="0"/>
                <w:color w:val="auto"/>
                <w:sz w:val="24"/>
                <w:szCs w:val="24"/>
              </w:rPr>
              <w:t>20</w:t>
            </w:r>
            <w:bookmarkEnd w:id="2526"/>
            <w:bookmarkEnd w:id="2527"/>
            <w:bookmarkEnd w:id="2528"/>
            <w:bookmarkEnd w:id="2529"/>
            <w:bookmarkEnd w:id="2530"/>
          </w:p>
        </w:tc>
        <w:tc>
          <w:tcPr>
            <w:tcW w:w="2125" w:type="dxa"/>
            <w:vAlign w:val="center"/>
          </w:tcPr>
          <w:p w14:paraId="4F8406C6" w14:textId="77777777" w:rsidR="0095052F" w:rsidRPr="00524BDD" w:rsidRDefault="0095052F" w:rsidP="00524BDD">
            <w:pPr>
              <w:rPr>
                <w:rStyle w:val="Heading2Char"/>
                <w:rFonts w:ascii="Times New Roman" w:hAnsi="Times New Roman" w:cs="Times New Roman"/>
                <w:b w:val="0"/>
                <w:color w:val="auto"/>
                <w:sz w:val="24"/>
                <w:szCs w:val="24"/>
              </w:rPr>
            </w:pPr>
            <w:bookmarkStart w:id="2531" w:name="_Toc393745232"/>
            <w:bookmarkStart w:id="2532" w:name="_Toc393747616"/>
            <w:bookmarkStart w:id="2533" w:name="_Toc393895583"/>
            <w:bookmarkStart w:id="2534" w:name="_Toc393896176"/>
            <w:bookmarkStart w:id="2535" w:name="_Toc393897960"/>
            <w:proofErr w:type="spellStart"/>
            <w:r w:rsidRPr="00524BDD">
              <w:rPr>
                <w:rStyle w:val="Heading2Char"/>
                <w:rFonts w:ascii="Times New Roman" w:hAnsi="Times New Roman" w:cs="Times New Roman"/>
                <w:b w:val="0"/>
                <w:color w:val="auto"/>
                <w:sz w:val="24"/>
                <w:szCs w:val="24"/>
              </w:rPr>
              <w:t>patientCalendar</w:t>
            </w:r>
            <w:bookmarkEnd w:id="2531"/>
            <w:bookmarkEnd w:id="2532"/>
            <w:bookmarkEnd w:id="2533"/>
            <w:bookmarkEnd w:id="2534"/>
            <w:bookmarkEnd w:id="2535"/>
            <w:proofErr w:type="spellEnd"/>
          </w:p>
        </w:tc>
        <w:tc>
          <w:tcPr>
            <w:tcW w:w="2551" w:type="dxa"/>
            <w:vAlign w:val="center"/>
          </w:tcPr>
          <w:p w14:paraId="1704B1AC" w14:textId="77777777" w:rsidR="0095052F" w:rsidRPr="00524BDD" w:rsidRDefault="0095052F" w:rsidP="00524BDD">
            <w:pPr>
              <w:rPr>
                <w:rStyle w:val="Heading2Char"/>
                <w:rFonts w:ascii="Times New Roman" w:hAnsi="Times New Roman" w:cs="Times New Roman"/>
                <w:b w:val="0"/>
                <w:color w:val="auto"/>
                <w:sz w:val="24"/>
                <w:szCs w:val="24"/>
              </w:rPr>
            </w:pPr>
            <w:bookmarkStart w:id="2536" w:name="_Toc393745233"/>
            <w:bookmarkStart w:id="2537" w:name="_Toc393747617"/>
            <w:bookmarkStart w:id="2538" w:name="_Toc393895584"/>
            <w:bookmarkStart w:id="2539" w:name="_Toc393896177"/>
            <w:bookmarkStart w:id="2540" w:name="_Toc393897961"/>
            <w:r w:rsidRPr="00524BDD">
              <w:rPr>
                <w:rStyle w:val="Heading2Char"/>
                <w:rFonts w:ascii="Times New Roman" w:hAnsi="Times New Roman" w:cs="Times New Roman"/>
                <w:b w:val="0"/>
                <w:color w:val="auto"/>
                <w:sz w:val="24"/>
                <w:szCs w:val="24"/>
              </w:rPr>
              <w:t xml:space="preserve">Method uses to get patients’ calendar by using </w:t>
            </w:r>
            <w:proofErr w:type="spellStart"/>
            <w:r w:rsidRPr="00524BDD">
              <w:rPr>
                <w:rStyle w:val="Heading2Char"/>
                <w:rFonts w:ascii="Times New Roman" w:hAnsi="Times New Roman" w:cs="Times New Roman"/>
                <w:b w:val="0"/>
                <w:color w:val="auto"/>
                <w:sz w:val="24"/>
                <w:szCs w:val="24"/>
              </w:rPr>
              <w:t>patientID</w:t>
            </w:r>
            <w:bookmarkEnd w:id="2536"/>
            <w:bookmarkEnd w:id="2537"/>
            <w:bookmarkEnd w:id="2538"/>
            <w:bookmarkEnd w:id="2539"/>
            <w:bookmarkEnd w:id="2540"/>
            <w:proofErr w:type="spellEnd"/>
          </w:p>
        </w:tc>
        <w:tc>
          <w:tcPr>
            <w:tcW w:w="2693" w:type="dxa"/>
            <w:vAlign w:val="center"/>
          </w:tcPr>
          <w:p w14:paraId="2A20E1D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1" w:name="_Toc393745234"/>
            <w:bookmarkStart w:id="2542" w:name="_Toc393747618"/>
            <w:bookmarkStart w:id="2543" w:name="_Toc393895585"/>
            <w:bookmarkStart w:id="2544" w:name="_Toc393896178"/>
            <w:bookmarkStart w:id="2545" w:name="_Toc393897962"/>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patientID:varchar</w:t>
            </w:r>
            <w:bookmarkEnd w:id="2541"/>
            <w:bookmarkEnd w:id="2542"/>
            <w:bookmarkEnd w:id="2543"/>
            <w:bookmarkEnd w:id="2544"/>
            <w:bookmarkEnd w:id="2545"/>
            <w:proofErr w:type="spellEnd"/>
          </w:p>
        </w:tc>
        <w:tc>
          <w:tcPr>
            <w:tcW w:w="1196" w:type="dxa"/>
            <w:vAlign w:val="center"/>
          </w:tcPr>
          <w:p w14:paraId="4A858E9C"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46" w:name="_Toc393745235"/>
            <w:bookmarkStart w:id="2547" w:name="_Toc393747619"/>
            <w:bookmarkStart w:id="2548" w:name="_Toc393895586"/>
            <w:bookmarkStart w:id="2549" w:name="_Toc393896179"/>
            <w:bookmarkStart w:id="2550" w:name="_Toc393897963"/>
            <w:r w:rsidRPr="00524BDD">
              <w:rPr>
                <w:rStyle w:val="Heading2Char"/>
                <w:rFonts w:ascii="Times New Roman" w:hAnsi="Times New Roman" w:cs="Times New Roman"/>
                <w:b w:val="0"/>
                <w:color w:val="auto"/>
                <w:sz w:val="24"/>
                <w:szCs w:val="24"/>
              </w:rPr>
              <w:t>void</w:t>
            </w:r>
            <w:bookmarkEnd w:id="2546"/>
            <w:bookmarkEnd w:id="2547"/>
            <w:bookmarkEnd w:id="2548"/>
            <w:bookmarkEnd w:id="2549"/>
            <w:bookmarkEnd w:id="2550"/>
          </w:p>
        </w:tc>
      </w:tr>
      <w:tr w:rsidR="0095052F" w:rsidRPr="00524BDD" w14:paraId="2CEFA595" w14:textId="77777777" w:rsidTr="00D03214">
        <w:tblPrEx>
          <w:tblLook w:val="0000" w:firstRow="0" w:lastRow="0" w:firstColumn="0" w:lastColumn="0" w:noHBand="0" w:noVBand="0"/>
        </w:tblPrEx>
        <w:trPr>
          <w:trHeight w:val="861"/>
        </w:trPr>
        <w:tc>
          <w:tcPr>
            <w:tcW w:w="677" w:type="dxa"/>
            <w:vAlign w:val="center"/>
          </w:tcPr>
          <w:p w14:paraId="6907C732" w14:textId="77777777" w:rsidR="0095052F" w:rsidRPr="00524BDD" w:rsidRDefault="0095052F" w:rsidP="00524BDD">
            <w:pPr>
              <w:rPr>
                <w:rStyle w:val="Heading2Char"/>
                <w:rFonts w:ascii="Times New Roman" w:hAnsi="Times New Roman" w:cs="Times New Roman"/>
                <w:b w:val="0"/>
                <w:color w:val="auto"/>
                <w:sz w:val="24"/>
                <w:szCs w:val="24"/>
              </w:rPr>
            </w:pPr>
            <w:bookmarkStart w:id="2551" w:name="_Toc393745236"/>
            <w:bookmarkStart w:id="2552" w:name="_Toc393747620"/>
            <w:bookmarkStart w:id="2553" w:name="_Toc393895587"/>
            <w:bookmarkStart w:id="2554" w:name="_Toc393896180"/>
            <w:bookmarkStart w:id="2555" w:name="_Toc393897964"/>
            <w:r w:rsidRPr="00524BDD">
              <w:rPr>
                <w:rStyle w:val="Heading2Char"/>
                <w:rFonts w:ascii="Times New Roman" w:hAnsi="Times New Roman" w:cs="Times New Roman"/>
                <w:b w:val="0"/>
                <w:color w:val="auto"/>
                <w:sz w:val="24"/>
                <w:szCs w:val="24"/>
              </w:rPr>
              <w:t>21</w:t>
            </w:r>
            <w:bookmarkEnd w:id="2551"/>
            <w:bookmarkEnd w:id="2552"/>
            <w:bookmarkEnd w:id="2553"/>
            <w:bookmarkEnd w:id="2554"/>
            <w:bookmarkEnd w:id="2555"/>
          </w:p>
        </w:tc>
        <w:tc>
          <w:tcPr>
            <w:tcW w:w="2125" w:type="dxa"/>
            <w:vAlign w:val="center"/>
          </w:tcPr>
          <w:p w14:paraId="6A71BD01" w14:textId="77777777" w:rsidR="0095052F" w:rsidRPr="00524BDD" w:rsidRDefault="0095052F" w:rsidP="00524BDD">
            <w:pPr>
              <w:rPr>
                <w:rStyle w:val="Heading2Char"/>
                <w:rFonts w:ascii="Times New Roman" w:hAnsi="Times New Roman" w:cs="Times New Roman"/>
                <w:b w:val="0"/>
                <w:color w:val="auto"/>
                <w:sz w:val="24"/>
                <w:szCs w:val="24"/>
              </w:rPr>
            </w:pPr>
            <w:bookmarkStart w:id="2556" w:name="_Toc393745237"/>
            <w:bookmarkStart w:id="2557" w:name="_Toc393747621"/>
            <w:bookmarkStart w:id="2558" w:name="_Toc393895588"/>
            <w:bookmarkStart w:id="2559" w:name="_Toc393896181"/>
            <w:bookmarkStart w:id="2560" w:name="_Toc393897965"/>
            <w:proofErr w:type="spellStart"/>
            <w:r w:rsidRPr="00524BDD">
              <w:rPr>
                <w:rStyle w:val="Heading2Char"/>
                <w:rFonts w:ascii="Times New Roman" w:hAnsi="Times New Roman" w:cs="Times New Roman"/>
                <w:b w:val="0"/>
                <w:color w:val="auto"/>
                <w:sz w:val="24"/>
                <w:szCs w:val="24"/>
              </w:rPr>
              <w:t>dentistCalendar</w:t>
            </w:r>
            <w:bookmarkEnd w:id="2556"/>
            <w:bookmarkEnd w:id="2557"/>
            <w:bookmarkEnd w:id="2558"/>
            <w:bookmarkEnd w:id="2559"/>
            <w:bookmarkEnd w:id="2560"/>
            <w:proofErr w:type="spellEnd"/>
          </w:p>
        </w:tc>
        <w:tc>
          <w:tcPr>
            <w:tcW w:w="2551" w:type="dxa"/>
            <w:vAlign w:val="center"/>
          </w:tcPr>
          <w:p w14:paraId="286CADA0" w14:textId="77777777" w:rsidR="0095052F" w:rsidRPr="00524BDD" w:rsidRDefault="0095052F" w:rsidP="00524BDD">
            <w:pPr>
              <w:rPr>
                <w:rStyle w:val="Heading2Char"/>
                <w:rFonts w:ascii="Times New Roman" w:hAnsi="Times New Roman" w:cs="Times New Roman"/>
                <w:b w:val="0"/>
                <w:color w:val="auto"/>
                <w:sz w:val="24"/>
                <w:szCs w:val="24"/>
              </w:rPr>
            </w:pPr>
            <w:bookmarkStart w:id="2561" w:name="_Toc393745238"/>
            <w:bookmarkStart w:id="2562" w:name="_Toc393747622"/>
            <w:bookmarkStart w:id="2563" w:name="_Toc393895589"/>
            <w:bookmarkStart w:id="2564" w:name="_Toc393896182"/>
            <w:bookmarkStart w:id="2565" w:name="_Toc393897966"/>
            <w:r w:rsidRPr="00524BDD">
              <w:rPr>
                <w:rStyle w:val="Heading2Char"/>
                <w:rFonts w:ascii="Times New Roman" w:hAnsi="Times New Roman" w:cs="Times New Roman"/>
                <w:b w:val="0"/>
                <w:color w:val="auto"/>
                <w:sz w:val="24"/>
                <w:szCs w:val="24"/>
              </w:rPr>
              <w:t xml:space="preserve">Method uses to get dentists’ calendar by using </w:t>
            </w:r>
            <w:proofErr w:type="spellStart"/>
            <w:r w:rsidRPr="00524BDD">
              <w:rPr>
                <w:rStyle w:val="Heading2Char"/>
                <w:rFonts w:ascii="Times New Roman" w:hAnsi="Times New Roman" w:cs="Times New Roman"/>
                <w:b w:val="0"/>
                <w:color w:val="auto"/>
                <w:sz w:val="24"/>
                <w:szCs w:val="24"/>
              </w:rPr>
              <w:t>dentistID</w:t>
            </w:r>
            <w:bookmarkEnd w:id="2561"/>
            <w:bookmarkEnd w:id="2562"/>
            <w:bookmarkEnd w:id="2563"/>
            <w:bookmarkEnd w:id="2564"/>
            <w:bookmarkEnd w:id="2565"/>
            <w:proofErr w:type="spellEnd"/>
          </w:p>
        </w:tc>
        <w:tc>
          <w:tcPr>
            <w:tcW w:w="2693" w:type="dxa"/>
            <w:vAlign w:val="center"/>
          </w:tcPr>
          <w:p w14:paraId="6C4D99EE"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66" w:name="_Toc393745239"/>
            <w:bookmarkStart w:id="2567" w:name="_Toc393747623"/>
            <w:bookmarkStart w:id="2568" w:name="_Toc393895590"/>
            <w:bookmarkStart w:id="2569" w:name="_Toc393896183"/>
            <w:bookmarkStart w:id="2570" w:name="_Toc393897967"/>
            <w:r w:rsidRPr="00524BDD">
              <w:rPr>
                <w:rStyle w:val="Heading2Char"/>
                <w:rFonts w:ascii="Times New Roman" w:hAnsi="Times New Roman" w:cs="Times New Roman"/>
                <w:b w:val="0"/>
                <w:color w:val="auto"/>
                <w:sz w:val="24"/>
                <w:szCs w:val="24"/>
              </w:rPr>
              <w:t>$</w:t>
            </w:r>
            <w:proofErr w:type="spellStart"/>
            <w:r w:rsidRPr="00524BDD">
              <w:rPr>
                <w:rStyle w:val="Heading2Char"/>
                <w:rFonts w:ascii="Times New Roman" w:hAnsi="Times New Roman" w:cs="Times New Roman"/>
                <w:b w:val="0"/>
                <w:color w:val="auto"/>
                <w:sz w:val="24"/>
                <w:szCs w:val="24"/>
              </w:rPr>
              <w:t>dentistID:varchar</w:t>
            </w:r>
            <w:bookmarkEnd w:id="2566"/>
            <w:bookmarkEnd w:id="2567"/>
            <w:bookmarkEnd w:id="2568"/>
            <w:bookmarkEnd w:id="2569"/>
            <w:bookmarkEnd w:id="2570"/>
            <w:proofErr w:type="spellEnd"/>
          </w:p>
        </w:tc>
        <w:tc>
          <w:tcPr>
            <w:tcW w:w="1196" w:type="dxa"/>
            <w:vAlign w:val="center"/>
          </w:tcPr>
          <w:p w14:paraId="7817323F" w14:textId="77777777" w:rsidR="0095052F" w:rsidRPr="00524BDD" w:rsidRDefault="0095052F" w:rsidP="00D03214">
            <w:pPr>
              <w:jc w:val="center"/>
              <w:rPr>
                <w:rStyle w:val="Heading2Char"/>
                <w:rFonts w:ascii="Times New Roman" w:hAnsi="Times New Roman" w:cs="Times New Roman"/>
                <w:b w:val="0"/>
                <w:color w:val="auto"/>
                <w:sz w:val="24"/>
                <w:szCs w:val="24"/>
              </w:rPr>
            </w:pPr>
            <w:bookmarkStart w:id="2571" w:name="_Toc393745240"/>
            <w:bookmarkStart w:id="2572" w:name="_Toc393747624"/>
            <w:bookmarkStart w:id="2573" w:name="_Toc393895591"/>
            <w:bookmarkStart w:id="2574" w:name="_Toc393896184"/>
            <w:bookmarkStart w:id="2575" w:name="_Toc393897968"/>
            <w:r w:rsidRPr="00524BDD">
              <w:rPr>
                <w:rStyle w:val="Heading2Char"/>
                <w:rFonts w:ascii="Times New Roman" w:hAnsi="Times New Roman" w:cs="Times New Roman"/>
                <w:b w:val="0"/>
                <w:color w:val="auto"/>
                <w:sz w:val="24"/>
                <w:szCs w:val="24"/>
              </w:rPr>
              <w:t>void</w:t>
            </w:r>
            <w:bookmarkEnd w:id="2571"/>
            <w:bookmarkEnd w:id="2572"/>
            <w:bookmarkEnd w:id="2573"/>
            <w:bookmarkEnd w:id="2574"/>
            <w:bookmarkEnd w:id="2575"/>
          </w:p>
        </w:tc>
      </w:tr>
    </w:tbl>
    <w:p w14:paraId="7D118D6E" w14:textId="77777777" w:rsidR="00424DC2" w:rsidRPr="00607B69" w:rsidRDefault="00424DC2" w:rsidP="00754471">
      <w:pPr>
        <w:rPr>
          <w:rStyle w:val="Heading2Char"/>
          <w:rFonts w:ascii="Times New Roman" w:hAnsi="Times New Roman" w:cs="Times New Roman"/>
          <w:color w:val="auto"/>
          <w:sz w:val="24"/>
          <w:szCs w:val="24"/>
        </w:rPr>
      </w:pPr>
    </w:p>
    <w:p w14:paraId="256BBE4E" w14:textId="77777777" w:rsidR="001D5511" w:rsidRPr="00607B69" w:rsidRDefault="001D5511" w:rsidP="00754471">
      <w:pPr>
        <w:rPr>
          <w:rFonts w:ascii="Times New Roman" w:eastAsiaTheme="minorHAnsi" w:hAnsi="Times New Roman" w:cs="Times New Roman"/>
          <w:color w:val="auto"/>
          <w:sz w:val="36"/>
          <w:szCs w:val="36"/>
          <w:lang w:bidi="ar-SA"/>
        </w:rPr>
        <w:sectPr w:rsidR="001D5511" w:rsidRPr="00607B69" w:rsidSect="0051206D">
          <w:footerReference w:type="default" r:id="rId44"/>
          <w:pgSz w:w="11906" w:h="16838"/>
          <w:pgMar w:top="1440" w:right="1440" w:bottom="1440" w:left="1440" w:header="708" w:footer="708" w:gutter="0"/>
          <w:cols w:space="708"/>
          <w:docGrid w:linePitch="360"/>
        </w:sectPr>
      </w:pPr>
    </w:p>
    <w:p w14:paraId="31708E3A" w14:textId="77777777" w:rsidR="00AD667A" w:rsidRPr="00392646" w:rsidRDefault="00AD667A" w:rsidP="003370BA">
      <w:pPr>
        <w:pStyle w:val="Heading1"/>
        <w:rPr>
          <w:rFonts w:ascii="Times New Roman" w:eastAsiaTheme="minorHAnsi" w:hAnsi="Times New Roman" w:cs="Times New Roman"/>
          <w:sz w:val="36"/>
          <w:szCs w:val="36"/>
          <w:lang w:bidi="ar-SA"/>
        </w:rPr>
      </w:pPr>
      <w:bookmarkStart w:id="2576" w:name="_Toc393745241"/>
      <w:bookmarkStart w:id="2577" w:name="_Toc393897969"/>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576"/>
      <w:bookmarkEnd w:id="2577"/>
    </w:p>
    <w:p w14:paraId="460D2362" w14:textId="77777777" w:rsidR="00AD667A" w:rsidRPr="00392646" w:rsidRDefault="00AD667A" w:rsidP="003370BA">
      <w:pPr>
        <w:pStyle w:val="Heading2"/>
        <w:rPr>
          <w:rFonts w:ascii="Times New Roman" w:hAnsi="Times New Roman" w:cs="Times New Roman"/>
          <w:color w:val="auto"/>
          <w:sz w:val="32"/>
          <w:szCs w:val="32"/>
          <w:lang w:bidi="ar-SA"/>
        </w:rPr>
      </w:pPr>
      <w:bookmarkStart w:id="2578" w:name="_Toc393745242"/>
      <w:bookmarkStart w:id="2579" w:name="_Toc393897970"/>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578"/>
      <w:bookmarkEnd w:id="2579"/>
    </w:p>
    <w:p w14:paraId="595A0F35" w14:textId="5F264153" w:rsidR="00E3644F" w:rsidRDefault="006A0C62" w:rsidP="003370BA">
      <w:pPr>
        <w:pStyle w:val="Heading2"/>
        <w:rPr>
          <w:rFonts w:ascii="Times New Roman" w:hAnsi="Times New Roman" w:cs="Times New Roman"/>
          <w:b w:val="0"/>
          <w:sz w:val="28"/>
          <w:szCs w:val="28"/>
        </w:rPr>
      </w:pPr>
      <w:r w:rsidRPr="00392646">
        <w:rPr>
          <w:rFonts w:ascii="Times New Roman" w:hAnsi="Times New Roman" w:cs="Times New Roman"/>
        </w:rPr>
        <w:tab/>
      </w:r>
      <w:bookmarkStart w:id="2580" w:name="_Toc393745243"/>
      <w:bookmarkStart w:id="2581" w:name="_Toc393897971"/>
      <w:r w:rsidRPr="006255E8">
        <w:rPr>
          <w:rFonts w:ascii="Times New Roman" w:hAnsi="Times New Roman" w:cs="Times New Roman"/>
          <w:color w:val="auto"/>
          <w:sz w:val="28"/>
          <w:szCs w:val="28"/>
          <w:highlight w:val="yellow"/>
        </w:rPr>
        <w:t>5.1 DCSS website Sequence Diagram</w:t>
      </w:r>
      <w:bookmarkEnd w:id="2580"/>
      <w:bookmarkEnd w:id="2581"/>
    </w:p>
    <w:p w14:paraId="59A4F6BA" w14:textId="77777777" w:rsidR="003370BA" w:rsidRPr="003370BA" w:rsidRDefault="003370BA" w:rsidP="003370BA"/>
    <w:p w14:paraId="21DA8314" w14:textId="77777777" w:rsidR="00F66C7C" w:rsidRDefault="001A574B" w:rsidP="00754471">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DA5BA8F" w14:textId="2C0829E9" w:rsidR="0008057A"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URS-15</w:t>
      </w:r>
    </w:p>
    <w:p w14:paraId="39F2F4EA" w14:textId="75F1556E" w:rsidR="00AD667A" w:rsidRPr="00097A25"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25C69078" wp14:editId="53348226">
            <wp:extent cx="7182956" cy="3626068"/>
            <wp:effectExtent l="0" t="0" r="0" b="0"/>
            <wp:docPr id="14" name="Picture 14"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sd.jpg\p_log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83221" cy="3626202"/>
                    </a:xfrm>
                    <a:prstGeom prst="rect">
                      <a:avLst/>
                    </a:prstGeom>
                    <a:noFill/>
                    <a:ln>
                      <a:noFill/>
                    </a:ln>
                  </pic:spPr>
                </pic:pic>
              </a:graphicData>
            </a:graphic>
          </wp:inline>
        </w:drawing>
      </w:r>
    </w:p>
    <w:p w14:paraId="38AA7D3D" w14:textId="7B7C9CD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5</w:t>
      </w:r>
      <w:r w:rsidR="00CB5472" w:rsidRPr="00392646">
        <w:rPr>
          <w:rFonts w:ascii="Times New Roman" w:hAnsi="Times New Roman" w:cs="Times New Roman"/>
          <w:sz w:val="24"/>
          <w:szCs w:val="24"/>
        </w:rPr>
        <w:t>: Patient Login</w:t>
      </w:r>
    </w:p>
    <w:p w14:paraId="12E8EE57" w14:textId="77777777" w:rsidR="008D1491" w:rsidRPr="00392646" w:rsidRDefault="008D1491" w:rsidP="003370BA">
      <w:pPr>
        <w:jc w:val="center"/>
        <w:rPr>
          <w:rFonts w:ascii="Times New Roman" w:hAnsi="Times New Roman" w:cs="Times New Roman"/>
          <w:sz w:val="24"/>
          <w:szCs w:val="24"/>
        </w:rPr>
      </w:pPr>
    </w:p>
    <w:p w14:paraId="0D0C48E4" w14:textId="77777777" w:rsidR="008D1491" w:rsidRPr="00392646" w:rsidRDefault="008D1491" w:rsidP="003370BA">
      <w:pPr>
        <w:jc w:val="center"/>
        <w:rPr>
          <w:rFonts w:ascii="Times New Roman" w:hAnsi="Times New Roman" w:cs="Times New Roman"/>
          <w:sz w:val="24"/>
          <w:szCs w:val="24"/>
        </w:rPr>
      </w:pPr>
    </w:p>
    <w:p w14:paraId="2B54F8AB" w14:textId="3AAD899F" w:rsidR="0008057A" w:rsidRPr="00392646" w:rsidRDefault="00B26080" w:rsidP="003370BA">
      <w:pPr>
        <w:jc w:val="center"/>
        <w:rPr>
          <w:rFonts w:ascii="Times New Roman" w:hAnsi="Times New Roman" w:cs="Times New Roman"/>
          <w:noProof/>
        </w:rPr>
      </w:pPr>
      <w:r>
        <w:rPr>
          <w:rFonts w:ascii="Times New Roman" w:hAnsi="Times New Roman" w:cs="Times New Roman"/>
          <w:noProof/>
        </w:rPr>
        <w:drawing>
          <wp:inline distT="0" distB="0" distL="0" distR="0" wp14:anchorId="583F2314" wp14:editId="57E7D20C">
            <wp:extent cx="7887733" cy="4272456"/>
            <wp:effectExtent l="0" t="0" r="0" b="0"/>
            <wp:docPr id="16" name="Picture 16"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o_log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88001" cy="4272601"/>
                    </a:xfrm>
                    <a:prstGeom prst="rect">
                      <a:avLst/>
                    </a:prstGeom>
                    <a:noFill/>
                    <a:ln>
                      <a:noFill/>
                    </a:ln>
                  </pic:spPr>
                </pic:pic>
              </a:graphicData>
            </a:graphic>
          </wp:inline>
        </w:drawing>
      </w:r>
    </w:p>
    <w:p w14:paraId="75D4878B" w14:textId="77777777" w:rsidR="008D1491" w:rsidRPr="00392646" w:rsidRDefault="008D1491" w:rsidP="003370BA">
      <w:pPr>
        <w:jc w:val="center"/>
        <w:rPr>
          <w:rFonts w:ascii="Times New Roman" w:hAnsi="Times New Roman" w:cs="Times New Roman"/>
          <w:sz w:val="24"/>
          <w:szCs w:val="24"/>
        </w:rPr>
      </w:pPr>
    </w:p>
    <w:p w14:paraId="7560CE03" w14:textId="3E6179F2" w:rsidR="00CB5472"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6</w:t>
      </w:r>
      <w:r w:rsidR="00CB5472" w:rsidRPr="00392646">
        <w:rPr>
          <w:rFonts w:ascii="Times New Roman" w:hAnsi="Times New Roman" w:cs="Times New Roman"/>
          <w:sz w:val="24"/>
          <w:szCs w:val="24"/>
        </w:rPr>
        <w:t>: Officer Login</w:t>
      </w:r>
    </w:p>
    <w:p w14:paraId="1DCC464C" w14:textId="77777777" w:rsidR="008D1491" w:rsidRPr="00392646" w:rsidRDefault="008D1491" w:rsidP="003370BA">
      <w:pPr>
        <w:jc w:val="center"/>
        <w:rPr>
          <w:rFonts w:ascii="Times New Roman" w:hAnsi="Times New Roman" w:cs="Times New Roman"/>
          <w:sz w:val="24"/>
          <w:szCs w:val="24"/>
        </w:rPr>
      </w:pPr>
    </w:p>
    <w:p w14:paraId="40B1992B" w14:textId="77777777" w:rsidR="008D1491" w:rsidRPr="00392646" w:rsidRDefault="008D1491" w:rsidP="003370BA">
      <w:pPr>
        <w:jc w:val="center"/>
        <w:rPr>
          <w:rFonts w:ascii="Times New Roman" w:hAnsi="Times New Roman" w:cs="Times New Roman"/>
          <w:sz w:val="24"/>
          <w:szCs w:val="24"/>
        </w:rPr>
      </w:pPr>
    </w:p>
    <w:p w14:paraId="63B8C730" w14:textId="77777777" w:rsidR="008D1491" w:rsidRDefault="008D1491" w:rsidP="003370BA">
      <w:pPr>
        <w:jc w:val="center"/>
        <w:rPr>
          <w:rFonts w:ascii="Times New Roman" w:hAnsi="Times New Roman" w:cs="Times New Roman"/>
          <w:sz w:val="24"/>
          <w:szCs w:val="24"/>
        </w:rPr>
      </w:pPr>
    </w:p>
    <w:p w14:paraId="06E4519B" w14:textId="77777777" w:rsidR="00607B69" w:rsidRDefault="00607B69" w:rsidP="003370BA">
      <w:pPr>
        <w:jc w:val="center"/>
        <w:rPr>
          <w:rFonts w:ascii="Times New Roman" w:hAnsi="Times New Roman" w:cs="Times New Roman"/>
          <w:sz w:val="24"/>
          <w:szCs w:val="24"/>
        </w:rPr>
      </w:pPr>
    </w:p>
    <w:p w14:paraId="001B5458" w14:textId="77777777" w:rsidR="00607B69" w:rsidRPr="00392646" w:rsidRDefault="00607B69" w:rsidP="003370BA">
      <w:pPr>
        <w:jc w:val="center"/>
        <w:rPr>
          <w:rFonts w:ascii="Times New Roman" w:hAnsi="Times New Roman" w:cs="Times New Roman"/>
          <w:sz w:val="24"/>
          <w:szCs w:val="24"/>
        </w:rPr>
      </w:pPr>
    </w:p>
    <w:p w14:paraId="42BE60FE" w14:textId="39D11855" w:rsidR="00950F17" w:rsidRPr="00392646" w:rsidRDefault="00B26080" w:rsidP="003370BA">
      <w:pPr>
        <w:jc w:val="center"/>
        <w:rPr>
          <w:rFonts w:ascii="Times New Roman" w:hAnsi="Times New Roman" w:cs="Times New Roman"/>
        </w:rPr>
      </w:pPr>
      <w:r>
        <w:rPr>
          <w:rFonts w:ascii="Times New Roman" w:hAnsi="Times New Roman" w:cs="Times New Roman"/>
          <w:noProof/>
        </w:rPr>
        <w:drawing>
          <wp:inline distT="0" distB="0" distL="0" distR="0" wp14:anchorId="70B23ED3" wp14:editId="47BA2B03">
            <wp:extent cx="8324193" cy="4263992"/>
            <wp:effectExtent l="0" t="0" r="1270" b="3810"/>
            <wp:docPr id="19" name="Picture 1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d_logi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30661" cy="4267305"/>
                    </a:xfrm>
                    <a:prstGeom prst="rect">
                      <a:avLst/>
                    </a:prstGeom>
                    <a:noFill/>
                    <a:ln>
                      <a:noFill/>
                    </a:ln>
                  </pic:spPr>
                </pic:pic>
              </a:graphicData>
            </a:graphic>
          </wp:inline>
        </w:drawing>
      </w:r>
    </w:p>
    <w:p w14:paraId="1C9BC0F9" w14:textId="77777777" w:rsidR="00E3644F" w:rsidRPr="00392646" w:rsidRDefault="00E3644F" w:rsidP="003370BA">
      <w:pPr>
        <w:jc w:val="center"/>
        <w:rPr>
          <w:rFonts w:ascii="Times New Roman" w:hAnsi="Times New Roman" w:cs="Times New Roman"/>
          <w:b/>
          <w:sz w:val="24"/>
          <w:szCs w:val="24"/>
        </w:rPr>
      </w:pPr>
    </w:p>
    <w:p w14:paraId="1E46DBFD" w14:textId="2905B696"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7</w:t>
      </w:r>
      <w:r w:rsidR="00950F17" w:rsidRPr="00392646">
        <w:rPr>
          <w:rFonts w:ascii="Times New Roman" w:hAnsi="Times New Roman" w:cs="Times New Roman"/>
          <w:sz w:val="24"/>
          <w:szCs w:val="24"/>
        </w:rPr>
        <w:t>: Dentist login</w:t>
      </w:r>
    </w:p>
    <w:p w14:paraId="1F722FFC" w14:textId="77777777" w:rsidR="00E3644F" w:rsidRPr="00392646" w:rsidRDefault="00E3644F" w:rsidP="003370BA">
      <w:pPr>
        <w:jc w:val="center"/>
        <w:rPr>
          <w:rFonts w:ascii="Times New Roman" w:hAnsi="Times New Roman" w:cs="Times New Roman"/>
          <w:b/>
          <w:sz w:val="24"/>
          <w:szCs w:val="24"/>
        </w:rPr>
      </w:pPr>
    </w:p>
    <w:p w14:paraId="7AA79D6D" w14:textId="77777777" w:rsidR="008D1491" w:rsidRPr="00392646" w:rsidRDefault="008D1491" w:rsidP="003370BA">
      <w:pPr>
        <w:jc w:val="center"/>
        <w:rPr>
          <w:rFonts w:ascii="Times New Roman" w:hAnsi="Times New Roman" w:cs="Times New Roman"/>
          <w:b/>
          <w:sz w:val="24"/>
          <w:szCs w:val="24"/>
        </w:rPr>
      </w:pPr>
    </w:p>
    <w:p w14:paraId="0B4F585C" w14:textId="77777777" w:rsidR="008D1491" w:rsidRPr="00392646" w:rsidRDefault="008D1491" w:rsidP="003370BA">
      <w:pPr>
        <w:jc w:val="center"/>
        <w:rPr>
          <w:rFonts w:ascii="Times New Roman" w:hAnsi="Times New Roman" w:cs="Times New Roman"/>
          <w:b/>
          <w:sz w:val="24"/>
          <w:szCs w:val="24"/>
        </w:rPr>
      </w:pPr>
    </w:p>
    <w:p w14:paraId="2264B60F" w14:textId="77777777" w:rsidR="008D1491" w:rsidRPr="00392646" w:rsidRDefault="008D1491" w:rsidP="00754471">
      <w:pPr>
        <w:rPr>
          <w:rFonts w:ascii="Times New Roman" w:hAnsi="Times New Roman" w:cs="Times New Roman"/>
          <w:b/>
          <w:sz w:val="24"/>
          <w:szCs w:val="24"/>
        </w:rPr>
        <w:sectPr w:rsidR="008D1491" w:rsidRPr="00392646" w:rsidSect="001D5511">
          <w:footerReference w:type="default" r:id="rId48"/>
          <w:pgSz w:w="16838" w:h="11906" w:orient="landscape"/>
          <w:pgMar w:top="1440" w:right="1440" w:bottom="1440" w:left="1440" w:header="708" w:footer="708" w:gutter="0"/>
          <w:cols w:space="708"/>
          <w:docGrid w:linePitch="360"/>
        </w:sectPr>
      </w:pPr>
    </w:p>
    <w:p w14:paraId="0CA92589" w14:textId="77777777" w:rsidR="00E3644F" w:rsidRPr="00392646" w:rsidRDefault="001A574B"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011ADB5" w14:textId="6FF9B204" w:rsidR="008D149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URS-17</w:t>
      </w:r>
    </w:p>
    <w:p w14:paraId="5141CC09" w14:textId="0D50DE6B"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8C0BAB6" wp14:editId="2EAA3FFF">
            <wp:extent cx="4015435" cy="2096814"/>
            <wp:effectExtent l="0" t="0" r="4445" b="0"/>
            <wp:docPr id="22" name="Picture 22"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logou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5908" cy="2097061"/>
                    </a:xfrm>
                    <a:prstGeom prst="rect">
                      <a:avLst/>
                    </a:prstGeom>
                    <a:noFill/>
                    <a:ln>
                      <a:noFill/>
                    </a:ln>
                  </pic:spPr>
                </pic:pic>
              </a:graphicData>
            </a:graphic>
          </wp:inline>
        </w:drawing>
      </w:r>
    </w:p>
    <w:p w14:paraId="643D5E2B" w14:textId="77777777" w:rsidR="008D1491" w:rsidRPr="00392646" w:rsidRDefault="008D1491" w:rsidP="003370BA">
      <w:pPr>
        <w:jc w:val="center"/>
        <w:rPr>
          <w:rFonts w:ascii="Times New Roman" w:hAnsi="Times New Roman" w:cs="Times New Roman"/>
          <w:sz w:val="24"/>
          <w:szCs w:val="24"/>
        </w:rPr>
      </w:pPr>
    </w:p>
    <w:p w14:paraId="21527CDA" w14:textId="7C3CED6A" w:rsidR="00E3644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8</w:t>
      </w:r>
      <w:r w:rsidR="00950F17" w:rsidRPr="00392646">
        <w:rPr>
          <w:rFonts w:ascii="Times New Roman" w:hAnsi="Times New Roman" w:cs="Times New Roman"/>
          <w:sz w:val="24"/>
          <w:szCs w:val="24"/>
        </w:rPr>
        <w:t>: Patient logout</w:t>
      </w:r>
    </w:p>
    <w:p w14:paraId="748C79E1" w14:textId="77777777" w:rsidR="008D1491" w:rsidRPr="00392646" w:rsidRDefault="008D1491" w:rsidP="003370BA">
      <w:pPr>
        <w:jc w:val="center"/>
        <w:rPr>
          <w:rFonts w:ascii="Times New Roman" w:hAnsi="Times New Roman" w:cs="Times New Roman"/>
          <w:sz w:val="24"/>
          <w:szCs w:val="24"/>
        </w:rPr>
      </w:pPr>
    </w:p>
    <w:p w14:paraId="4C2C9FE7" w14:textId="59058D67"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31E53C4" wp14:editId="1895C542">
            <wp:extent cx="4256963" cy="2222938"/>
            <wp:effectExtent l="0" t="0" r="0" b="6350"/>
            <wp:docPr id="24" name="Picture 24"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d_logo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7465" cy="2223200"/>
                    </a:xfrm>
                    <a:prstGeom prst="rect">
                      <a:avLst/>
                    </a:prstGeom>
                    <a:noFill/>
                    <a:ln>
                      <a:noFill/>
                    </a:ln>
                  </pic:spPr>
                </pic:pic>
              </a:graphicData>
            </a:graphic>
          </wp:inline>
        </w:drawing>
      </w:r>
    </w:p>
    <w:p w14:paraId="66FF41CC" w14:textId="77777777" w:rsidR="008D1491" w:rsidRPr="00392646" w:rsidRDefault="008D1491" w:rsidP="003370BA">
      <w:pPr>
        <w:jc w:val="center"/>
        <w:rPr>
          <w:rFonts w:ascii="Times New Roman" w:hAnsi="Times New Roman" w:cs="Times New Roman"/>
          <w:sz w:val="24"/>
          <w:szCs w:val="24"/>
        </w:rPr>
      </w:pPr>
    </w:p>
    <w:p w14:paraId="698C29FD" w14:textId="647F45C9" w:rsidR="001113EF"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9</w:t>
      </w:r>
      <w:r w:rsidR="001113EF" w:rsidRPr="00392646">
        <w:rPr>
          <w:rFonts w:ascii="Times New Roman" w:hAnsi="Times New Roman" w:cs="Times New Roman"/>
          <w:sz w:val="24"/>
          <w:szCs w:val="24"/>
        </w:rPr>
        <w:t xml:space="preserve">: Officer </w:t>
      </w:r>
      <w:proofErr w:type="gramStart"/>
      <w:r w:rsidR="001113EF" w:rsidRPr="00392646">
        <w:rPr>
          <w:rFonts w:ascii="Times New Roman" w:hAnsi="Times New Roman" w:cs="Times New Roman"/>
          <w:sz w:val="24"/>
          <w:szCs w:val="24"/>
        </w:rPr>
        <w:t>logout</w:t>
      </w:r>
      <w:proofErr w:type="gramEnd"/>
    </w:p>
    <w:p w14:paraId="4133CAEB" w14:textId="77777777" w:rsidR="00E3644F" w:rsidRPr="00392646" w:rsidRDefault="00E3644F" w:rsidP="003370BA">
      <w:pPr>
        <w:jc w:val="center"/>
        <w:rPr>
          <w:rFonts w:ascii="Times New Roman" w:hAnsi="Times New Roman" w:cs="Times New Roman"/>
          <w:b/>
          <w:sz w:val="24"/>
          <w:szCs w:val="24"/>
        </w:rPr>
      </w:pPr>
    </w:p>
    <w:p w14:paraId="7AFC6472" w14:textId="48428380" w:rsidR="00E3644F"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D5CCB3" wp14:editId="0B170311">
            <wp:extent cx="4347539" cy="2270235"/>
            <wp:effectExtent l="0" t="0" r="0" b="0"/>
            <wp:docPr id="39" name="Picture 39"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logou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5447" cy="2274364"/>
                    </a:xfrm>
                    <a:prstGeom prst="rect">
                      <a:avLst/>
                    </a:prstGeom>
                    <a:noFill/>
                    <a:ln>
                      <a:noFill/>
                    </a:ln>
                  </pic:spPr>
                </pic:pic>
              </a:graphicData>
            </a:graphic>
          </wp:inline>
        </w:drawing>
      </w:r>
    </w:p>
    <w:p w14:paraId="3FA669C4" w14:textId="77777777" w:rsidR="00C97722" w:rsidRPr="00392646" w:rsidRDefault="00C97722" w:rsidP="003370BA">
      <w:pPr>
        <w:jc w:val="center"/>
        <w:rPr>
          <w:rFonts w:ascii="Times New Roman" w:hAnsi="Times New Roman" w:cs="Times New Roman"/>
          <w:sz w:val="24"/>
          <w:szCs w:val="24"/>
        </w:rPr>
      </w:pPr>
    </w:p>
    <w:p w14:paraId="6E3463E2" w14:textId="4A66FEA8" w:rsidR="00E01C51"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10</w:t>
      </w:r>
      <w:r w:rsidR="00E01C51" w:rsidRPr="00392646">
        <w:rPr>
          <w:rFonts w:ascii="Times New Roman" w:hAnsi="Times New Roman" w:cs="Times New Roman"/>
          <w:sz w:val="24"/>
          <w:szCs w:val="24"/>
        </w:rPr>
        <w:t>: Dentist Logout</w:t>
      </w:r>
    </w:p>
    <w:p w14:paraId="6AE8D394" w14:textId="77777777" w:rsidR="00E3644F" w:rsidRPr="00392646" w:rsidRDefault="00B70A98"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0109C5FD" w14:textId="3449DDAD" w:rsidR="007C255B"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URS-09</w:t>
      </w:r>
    </w:p>
    <w:p w14:paraId="6EFD19B4"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392646" w:rsidRDefault="007C255B" w:rsidP="003370BA">
      <w:pPr>
        <w:jc w:val="center"/>
        <w:rPr>
          <w:rFonts w:ascii="Times New Roman" w:hAnsi="Times New Roman" w:cs="Times New Roman"/>
          <w:sz w:val="24"/>
          <w:szCs w:val="24"/>
        </w:rPr>
      </w:pPr>
    </w:p>
    <w:p w14:paraId="0CCFF153" w14:textId="3E95FF7D" w:rsidR="00D23180"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w:t>
      </w:r>
      <w:r w:rsidR="0076068C">
        <w:rPr>
          <w:rFonts w:ascii="Times New Roman" w:hAnsi="Times New Roman" w:cs="Times New Roman"/>
          <w:sz w:val="24"/>
          <w:szCs w:val="24"/>
        </w:rPr>
        <w:t>igure 11</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2069AFBB" w14:textId="77777777" w:rsidR="0053239B" w:rsidRPr="00392646" w:rsidRDefault="0053239B" w:rsidP="003370BA">
      <w:pPr>
        <w:jc w:val="center"/>
        <w:rPr>
          <w:rFonts w:ascii="Times New Roman" w:hAnsi="Times New Roman" w:cs="Times New Roman"/>
          <w:sz w:val="24"/>
          <w:szCs w:val="24"/>
        </w:rPr>
      </w:pPr>
    </w:p>
    <w:p w14:paraId="118763B7" w14:textId="77777777" w:rsidR="007C255B" w:rsidRPr="00392646" w:rsidRDefault="007C255B" w:rsidP="003370BA">
      <w:pPr>
        <w:jc w:val="center"/>
        <w:rPr>
          <w:rFonts w:ascii="Times New Roman" w:hAnsi="Times New Roman" w:cs="Times New Roman"/>
          <w:sz w:val="24"/>
          <w:szCs w:val="24"/>
        </w:rPr>
      </w:pPr>
    </w:p>
    <w:p w14:paraId="12092199"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392646" w:rsidRDefault="007C255B" w:rsidP="003370BA">
      <w:pPr>
        <w:jc w:val="center"/>
        <w:rPr>
          <w:rFonts w:ascii="Times New Roman" w:hAnsi="Times New Roman" w:cs="Times New Roman"/>
          <w:sz w:val="24"/>
          <w:szCs w:val="24"/>
        </w:rPr>
      </w:pPr>
    </w:p>
    <w:p w14:paraId="49C430B6" w14:textId="563B0F9A"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Officer </w:t>
      </w:r>
      <w:proofErr w:type="gramStart"/>
      <w:r w:rsidR="00AC4074" w:rsidRPr="00392646">
        <w:rPr>
          <w:rFonts w:ascii="Times New Roman" w:hAnsi="Times New Roman" w:cs="Times New Roman"/>
          <w:sz w:val="24"/>
          <w:szCs w:val="24"/>
        </w:rPr>
        <w:t>view</w:t>
      </w:r>
      <w:proofErr w:type="gramEnd"/>
      <w:r w:rsidR="00AC4074" w:rsidRPr="00392646">
        <w:rPr>
          <w:rFonts w:ascii="Times New Roman" w:hAnsi="Times New Roman" w:cs="Times New Roman"/>
          <w:sz w:val="24"/>
          <w:szCs w:val="24"/>
        </w:rPr>
        <w:t xml:space="preserve"> dental clinic </w:t>
      </w:r>
      <w:r w:rsidR="001E7858" w:rsidRPr="00392646">
        <w:rPr>
          <w:rFonts w:ascii="Times New Roman" w:hAnsi="Times New Roman" w:cs="Times New Roman"/>
          <w:sz w:val="24"/>
          <w:szCs w:val="24"/>
        </w:rPr>
        <w:t>calendar</w:t>
      </w:r>
    </w:p>
    <w:p w14:paraId="068D932F" w14:textId="77777777" w:rsidR="007C255B" w:rsidRPr="00392646" w:rsidRDefault="007C255B" w:rsidP="003370BA">
      <w:pPr>
        <w:jc w:val="center"/>
        <w:rPr>
          <w:rFonts w:ascii="Times New Roman" w:hAnsi="Times New Roman" w:cs="Times New Roman"/>
          <w:sz w:val="24"/>
          <w:szCs w:val="24"/>
        </w:rPr>
      </w:pPr>
    </w:p>
    <w:p w14:paraId="0054161E" w14:textId="77777777" w:rsidR="00AC4074" w:rsidRPr="00392646" w:rsidRDefault="00AC4074" w:rsidP="003370BA">
      <w:pPr>
        <w:jc w:val="center"/>
        <w:rPr>
          <w:rFonts w:ascii="Times New Roman" w:hAnsi="Times New Roman" w:cs="Times New Roman"/>
          <w:b/>
          <w:sz w:val="24"/>
          <w:szCs w:val="24"/>
        </w:rPr>
      </w:pPr>
    </w:p>
    <w:p w14:paraId="34E13E89" w14:textId="77777777" w:rsidR="00AC4074"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392646" w:rsidRDefault="007C255B" w:rsidP="003370BA">
      <w:pPr>
        <w:jc w:val="center"/>
        <w:rPr>
          <w:rFonts w:ascii="Times New Roman" w:hAnsi="Times New Roman" w:cs="Times New Roman"/>
          <w:sz w:val="24"/>
          <w:szCs w:val="24"/>
        </w:rPr>
      </w:pPr>
    </w:p>
    <w:p w14:paraId="7CF6A3F8" w14:textId="0807DD12" w:rsidR="00AC4074" w:rsidRPr="00392646"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13</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1CFD4AF8" w14:textId="77777777" w:rsidR="00AC4074" w:rsidRPr="00392646" w:rsidRDefault="00AC4074" w:rsidP="00754471">
      <w:pPr>
        <w:rPr>
          <w:rFonts w:ascii="Times New Roman" w:hAnsi="Times New Roman" w:cs="Times New Roman"/>
          <w:b/>
          <w:sz w:val="24"/>
          <w:szCs w:val="24"/>
        </w:rPr>
      </w:pPr>
    </w:p>
    <w:p w14:paraId="3C31D8E5" w14:textId="77777777" w:rsidR="00F754DD" w:rsidRPr="00392646" w:rsidRDefault="00F754DD" w:rsidP="00754471">
      <w:pPr>
        <w:rPr>
          <w:rFonts w:ascii="Times New Roman" w:hAnsi="Times New Roman" w:cs="Times New Roman"/>
          <w:b/>
          <w:sz w:val="24"/>
          <w:szCs w:val="24"/>
        </w:rPr>
      </w:pPr>
    </w:p>
    <w:p w14:paraId="5F5AA9FF" w14:textId="77777777" w:rsidR="00F754DD" w:rsidRPr="00392646" w:rsidRDefault="00F754DD" w:rsidP="00754471">
      <w:pPr>
        <w:rPr>
          <w:rFonts w:ascii="Times New Roman" w:hAnsi="Times New Roman" w:cs="Times New Roman"/>
          <w:b/>
          <w:sz w:val="24"/>
          <w:szCs w:val="24"/>
        </w:rPr>
        <w:sectPr w:rsidR="00F754DD" w:rsidRPr="00392646" w:rsidSect="008D1491">
          <w:footerReference w:type="default" r:id="rId55"/>
          <w:pgSz w:w="11906" w:h="16838"/>
          <w:pgMar w:top="1440" w:right="1440" w:bottom="1440" w:left="1440" w:header="708" w:footer="708" w:gutter="0"/>
          <w:cols w:space="708"/>
          <w:docGrid w:linePitch="360"/>
        </w:sectPr>
      </w:pPr>
    </w:p>
    <w:p w14:paraId="34388F8D" w14:textId="77777777" w:rsidR="00AC4074" w:rsidRPr="00392646"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78E7EDFC" w14:textId="438A416B" w:rsidR="00F754D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URS-03</w:t>
      </w:r>
    </w:p>
    <w:p w14:paraId="7E59DD9E" w14:textId="4FAD6BF4" w:rsidR="00AC4074" w:rsidRPr="00392646" w:rsidRDefault="00B26080" w:rsidP="00B2608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53A2A4" wp14:editId="10EBFB52">
            <wp:extent cx="8150860" cy="2159635"/>
            <wp:effectExtent l="0" t="0" r="2540" b="0"/>
            <wp:docPr id="40" name="Picture 40"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50860" cy="2159635"/>
                    </a:xfrm>
                    <a:prstGeom prst="rect">
                      <a:avLst/>
                    </a:prstGeom>
                    <a:noFill/>
                    <a:ln>
                      <a:noFill/>
                    </a:ln>
                  </pic:spPr>
                </pic:pic>
              </a:graphicData>
            </a:graphic>
          </wp:inline>
        </w:drawing>
      </w:r>
    </w:p>
    <w:p w14:paraId="5897F1A8" w14:textId="046770D8" w:rsidR="00772CDB" w:rsidRDefault="0076068C" w:rsidP="003370BA">
      <w:pPr>
        <w:jc w:val="center"/>
        <w:rPr>
          <w:rFonts w:ascii="Times New Roman" w:hAnsi="Times New Roman" w:cs="Times New Roman"/>
          <w:sz w:val="24"/>
          <w:szCs w:val="24"/>
        </w:rPr>
      </w:pPr>
      <w:r>
        <w:rPr>
          <w:rFonts w:ascii="Times New Roman" w:hAnsi="Times New Roman" w:cs="Times New Roman"/>
          <w:sz w:val="24"/>
          <w:szCs w:val="24"/>
        </w:rPr>
        <w:t>Figure 14</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4004CDB0" w14:textId="77777777" w:rsidR="00B26080" w:rsidRPr="00392646" w:rsidRDefault="00B26080" w:rsidP="003370BA">
      <w:pPr>
        <w:jc w:val="center"/>
        <w:rPr>
          <w:rFonts w:ascii="Times New Roman" w:hAnsi="Times New Roman" w:cs="Times New Roman"/>
          <w:sz w:val="24"/>
          <w:szCs w:val="24"/>
        </w:rPr>
      </w:pPr>
    </w:p>
    <w:p w14:paraId="581E8C3A" w14:textId="60236B22" w:rsidR="00473012"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URS-04</w:t>
      </w:r>
    </w:p>
    <w:p w14:paraId="5755191D" w14:textId="4B135731" w:rsidR="00473012" w:rsidRPr="00B26080" w:rsidRDefault="00B26080" w:rsidP="00B260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4487E" wp14:editId="6CA0A68F">
            <wp:extent cx="8529320" cy="2159635"/>
            <wp:effectExtent l="0" t="0" r="5080" b="0"/>
            <wp:docPr id="43" name="Picture 4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sd.jpg\d_view_ow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29320" cy="2159635"/>
                    </a:xfrm>
                    <a:prstGeom prst="rect">
                      <a:avLst/>
                    </a:prstGeom>
                    <a:noFill/>
                    <a:ln>
                      <a:noFill/>
                    </a:ln>
                  </pic:spPr>
                </pic:pic>
              </a:graphicData>
            </a:graphic>
          </wp:inline>
        </w:drawing>
      </w:r>
    </w:p>
    <w:p w14:paraId="76B16245" w14:textId="10085B0D" w:rsidR="00473012" w:rsidRPr="00392646" w:rsidRDefault="004730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76068C">
        <w:rPr>
          <w:rFonts w:ascii="Times New Roman" w:hAnsi="Times New Roman" w:cs="Times New Roman"/>
          <w:sz w:val="24"/>
          <w:szCs w:val="24"/>
        </w:rPr>
        <w:t>5</w:t>
      </w:r>
      <w:r w:rsidRPr="00392646">
        <w:rPr>
          <w:rFonts w:ascii="Times New Roman" w:hAnsi="Times New Roman" w:cs="Times New Roman"/>
          <w:sz w:val="24"/>
          <w:szCs w:val="24"/>
        </w:rPr>
        <w:t>: Dentist can view his/her own appointment</w:t>
      </w:r>
    </w:p>
    <w:p w14:paraId="2E15F613" w14:textId="77777777" w:rsidR="00AC4074"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49D1E5DF" w14:textId="5CBC1569"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URS-06</w:t>
      </w:r>
    </w:p>
    <w:p w14:paraId="1B8DF924" w14:textId="77777777" w:rsidR="00FC3A21" w:rsidRPr="00392646" w:rsidRDefault="00FC3A21" w:rsidP="003370BA">
      <w:pPr>
        <w:jc w:val="center"/>
        <w:rPr>
          <w:rFonts w:ascii="Times New Roman" w:hAnsi="Times New Roman" w:cs="Times New Roman"/>
          <w:b/>
          <w:sz w:val="24"/>
          <w:szCs w:val="24"/>
        </w:rPr>
      </w:pPr>
    </w:p>
    <w:p w14:paraId="309BA36F" w14:textId="003E9C1E" w:rsidR="00FF048A" w:rsidRPr="00392646" w:rsidRDefault="00B26080"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87E91EC" wp14:editId="6A423AFC">
            <wp:extent cx="8401519" cy="2853559"/>
            <wp:effectExtent l="0" t="0" r="0" b="4445"/>
            <wp:docPr id="55" name="Picture 55"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sd.jpg\o_all_app.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401188" cy="2853447"/>
                    </a:xfrm>
                    <a:prstGeom prst="rect">
                      <a:avLst/>
                    </a:prstGeom>
                    <a:noFill/>
                    <a:ln>
                      <a:noFill/>
                    </a:ln>
                  </pic:spPr>
                </pic:pic>
              </a:graphicData>
            </a:graphic>
          </wp:inline>
        </w:drawing>
      </w:r>
    </w:p>
    <w:p w14:paraId="5DD9AC7E" w14:textId="77777777" w:rsidR="00FC3A21" w:rsidRPr="00392646" w:rsidRDefault="00FC3A21" w:rsidP="003370BA">
      <w:pPr>
        <w:jc w:val="center"/>
        <w:rPr>
          <w:rFonts w:ascii="Times New Roman" w:hAnsi="Times New Roman" w:cs="Times New Roman"/>
          <w:sz w:val="24"/>
          <w:szCs w:val="24"/>
        </w:rPr>
      </w:pPr>
    </w:p>
    <w:p w14:paraId="02BB4F72" w14:textId="39F4206D" w:rsidR="00BD483B" w:rsidRPr="00392646" w:rsidRDefault="0076068C" w:rsidP="003370BA">
      <w:pPr>
        <w:jc w:val="center"/>
        <w:rPr>
          <w:rFonts w:ascii="Times New Roman" w:hAnsi="Times New Roman" w:cs="Times New Roman"/>
          <w:b/>
          <w:sz w:val="24"/>
          <w:szCs w:val="24"/>
        </w:rPr>
      </w:pPr>
      <w:r>
        <w:rPr>
          <w:rFonts w:ascii="Times New Roman" w:hAnsi="Times New Roman" w:cs="Times New Roman"/>
          <w:sz w:val="24"/>
          <w:szCs w:val="24"/>
        </w:rPr>
        <w:t>Figure 16</w:t>
      </w:r>
      <w:proofErr w:type="gramStart"/>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proofErr w:type="gramEnd"/>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66E36A94" w14:textId="77777777" w:rsidR="00BD483B" w:rsidRPr="00392646" w:rsidRDefault="00BD483B" w:rsidP="003370BA">
      <w:pPr>
        <w:jc w:val="center"/>
        <w:rPr>
          <w:rFonts w:ascii="Times New Roman" w:hAnsi="Times New Roman" w:cs="Times New Roman"/>
          <w:b/>
          <w:sz w:val="24"/>
          <w:szCs w:val="24"/>
        </w:rPr>
      </w:pPr>
    </w:p>
    <w:p w14:paraId="3D7CA961" w14:textId="77777777" w:rsidR="00BD483B" w:rsidRPr="00392646" w:rsidRDefault="00BD483B" w:rsidP="00754471">
      <w:pPr>
        <w:rPr>
          <w:rFonts w:ascii="Times New Roman" w:hAnsi="Times New Roman" w:cs="Times New Roman"/>
          <w:b/>
          <w:sz w:val="24"/>
          <w:szCs w:val="24"/>
        </w:rPr>
      </w:pPr>
    </w:p>
    <w:p w14:paraId="727AB126" w14:textId="77777777" w:rsidR="00BD483B" w:rsidRPr="00392646" w:rsidRDefault="00BD483B" w:rsidP="00754471">
      <w:pPr>
        <w:rPr>
          <w:rFonts w:ascii="Times New Roman" w:hAnsi="Times New Roman" w:cs="Times New Roman"/>
          <w:b/>
          <w:sz w:val="24"/>
          <w:szCs w:val="24"/>
        </w:rPr>
      </w:pPr>
    </w:p>
    <w:p w14:paraId="67EAE082" w14:textId="77777777" w:rsidR="00BD483B" w:rsidRPr="00392646" w:rsidRDefault="00BD483B" w:rsidP="00754471">
      <w:pPr>
        <w:rPr>
          <w:rFonts w:ascii="Times New Roman" w:hAnsi="Times New Roman" w:cs="Times New Roman"/>
          <w:b/>
          <w:sz w:val="24"/>
          <w:szCs w:val="24"/>
        </w:rPr>
      </w:pPr>
    </w:p>
    <w:p w14:paraId="38B3D609" w14:textId="77777777" w:rsidR="00BD483B" w:rsidRPr="00392646" w:rsidRDefault="00BD483B" w:rsidP="00754471">
      <w:pPr>
        <w:rPr>
          <w:rFonts w:ascii="Times New Roman" w:hAnsi="Times New Roman" w:cs="Times New Roman"/>
          <w:b/>
          <w:sz w:val="24"/>
          <w:szCs w:val="24"/>
        </w:rPr>
      </w:pPr>
    </w:p>
    <w:p w14:paraId="6626E5F1" w14:textId="77777777" w:rsidR="00BD483B" w:rsidRPr="00392646" w:rsidRDefault="00BD483B" w:rsidP="00754471">
      <w:pPr>
        <w:rPr>
          <w:rFonts w:ascii="Times New Roman" w:hAnsi="Times New Roman" w:cs="Times New Roman"/>
          <w:b/>
          <w:sz w:val="24"/>
          <w:szCs w:val="24"/>
        </w:rPr>
      </w:pPr>
    </w:p>
    <w:p w14:paraId="7D50441C" w14:textId="77777777" w:rsidR="00BD483B" w:rsidRPr="00392646" w:rsidRDefault="00BD483B" w:rsidP="00754471">
      <w:pPr>
        <w:rPr>
          <w:rFonts w:ascii="Times New Roman" w:hAnsi="Times New Roman" w:cs="Times New Roman"/>
          <w:b/>
          <w:sz w:val="24"/>
          <w:szCs w:val="24"/>
        </w:rPr>
      </w:pPr>
    </w:p>
    <w:p w14:paraId="0B51E627" w14:textId="77777777" w:rsidR="00E64904" w:rsidRPr="00392646" w:rsidRDefault="00E64904" w:rsidP="00754471">
      <w:pPr>
        <w:rPr>
          <w:rFonts w:ascii="Times New Roman" w:hAnsi="Times New Roman" w:cs="Times New Roman"/>
          <w:b/>
          <w:sz w:val="24"/>
          <w:szCs w:val="24"/>
        </w:rPr>
        <w:sectPr w:rsidR="00E64904" w:rsidRPr="00392646" w:rsidSect="00F754DD">
          <w:footerReference w:type="default" r:id="rId59"/>
          <w:pgSz w:w="16838" w:h="11906" w:orient="landscape"/>
          <w:pgMar w:top="1440" w:right="1440" w:bottom="1440" w:left="1440" w:header="708" w:footer="708" w:gutter="0"/>
          <w:cols w:space="708"/>
          <w:docGrid w:linePitch="360"/>
        </w:sectPr>
      </w:pPr>
    </w:p>
    <w:p w14:paraId="5FF722EF" w14:textId="77777777" w:rsidR="0042536F" w:rsidRDefault="0042536F" w:rsidP="00307254">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SD-06</w:t>
      </w:r>
      <w:proofErr w:type="gramStart"/>
      <w:r w:rsidRPr="00056884">
        <w:rPr>
          <w:rFonts w:ascii="Times New Roman" w:hAnsi="Times New Roman" w:cs="Times New Roman"/>
          <w:b/>
          <w:sz w:val="24"/>
          <w:szCs w:val="24"/>
          <w:highlight w:val="yellow"/>
        </w:rPr>
        <w:t>:Create</w:t>
      </w:r>
      <w:proofErr w:type="gramEnd"/>
      <w:r w:rsidRPr="00056884">
        <w:rPr>
          <w:rFonts w:ascii="Times New Roman" w:hAnsi="Times New Roman" w:cs="Times New Roman"/>
          <w:b/>
          <w:sz w:val="24"/>
          <w:szCs w:val="24"/>
          <w:highlight w:val="yellow"/>
        </w:rPr>
        <w:t xml:space="preserve"> patient account</w:t>
      </w:r>
    </w:p>
    <w:p w14:paraId="368E5495" w14:textId="4C2D4D82"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URS-18</w:t>
      </w:r>
    </w:p>
    <w:p w14:paraId="27041094" w14:textId="77777777" w:rsidR="0042536F" w:rsidRPr="00392646" w:rsidRDefault="0042536F" w:rsidP="00307254">
      <w:pPr>
        <w:jc w:val="center"/>
        <w:rPr>
          <w:rFonts w:ascii="Times New Roman" w:hAnsi="Times New Roman" w:cs="Times New Roman"/>
          <w:b/>
          <w:sz w:val="24"/>
          <w:szCs w:val="24"/>
        </w:rPr>
      </w:pPr>
    </w:p>
    <w:p w14:paraId="61FCCADD" w14:textId="73939A38" w:rsidR="0042536F" w:rsidRPr="00392646" w:rsidRDefault="0073096B" w:rsidP="0073096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2B48582" wp14:editId="2A5CC1BA">
            <wp:extent cx="6453617" cy="5580993"/>
            <wp:effectExtent l="0" t="0" r="4445" b="1270"/>
            <wp:docPr id="29" name="Picture 29"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add_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61637" cy="5587929"/>
                    </a:xfrm>
                    <a:prstGeom prst="rect">
                      <a:avLst/>
                    </a:prstGeom>
                    <a:noFill/>
                    <a:ln>
                      <a:noFill/>
                    </a:ln>
                  </pic:spPr>
                </pic:pic>
              </a:graphicData>
            </a:graphic>
          </wp:inline>
        </w:drawing>
      </w:r>
    </w:p>
    <w:p w14:paraId="39FF7CF7" w14:textId="10DEB444" w:rsidR="0042536F" w:rsidRPr="00392646" w:rsidRDefault="0042536F" w:rsidP="00307254">
      <w:pPr>
        <w:jc w:val="center"/>
        <w:rPr>
          <w:rFonts w:ascii="Times New Roman" w:hAnsi="Times New Roman" w:cs="Times New Roman"/>
          <w:sz w:val="24"/>
          <w:szCs w:val="24"/>
        </w:rPr>
      </w:pPr>
      <w:r w:rsidRPr="00392646">
        <w:rPr>
          <w:rFonts w:ascii="Times New Roman" w:hAnsi="Times New Roman" w:cs="Times New Roman"/>
          <w:b/>
          <w:sz w:val="24"/>
          <w:szCs w:val="24"/>
        </w:rPr>
        <w:br/>
      </w:r>
      <w:r w:rsidR="0076068C">
        <w:rPr>
          <w:rFonts w:ascii="Times New Roman" w:hAnsi="Times New Roman" w:cs="Times New Roman"/>
          <w:sz w:val="24"/>
          <w:szCs w:val="24"/>
        </w:rPr>
        <w:t>Figure 17</w:t>
      </w:r>
      <w:r w:rsidRPr="00392646">
        <w:rPr>
          <w:rFonts w:ascii="Times New Roman" w:hAnsi="Times New Roman" w:cs="Times New Roman"/>
          <w:sz w:val="24"/>
          <w:szCs w:val="24"/>
        </w:rPr>
        <w:t>: Officer can create new patient account and the list of all patients show after register.</w:t>
      </w:r>
    </w:p>
    <w:p w14:paraId="4380C39A" w14:textId="77777777" w:rsidR="0073096B" w:rsidRDefault="0073096B" w:rsidP="00754471">
      <w:pPr>
        <w:rPr>
          <w:rFonts w:ascii="Times New Roman" w:hAnsi="Times New Roman" w:cs="Times New Roman"/>
          <w:b/>
          <w:sz w:val="24"/>
          <w:szCs w:val="24"/>
        </w:rPr>
      </w:pPr>
    </w:p>
    <w:p w14:paraId="3DDCCC47" w14:textId="77777777" w:rsidR="0073096B" w:rsidRDefault="0073096B" w:rsidP="00754471">
      <w:pPr>
        <w:rPr>
          <w:rFonts w:ascii="Times New Roman" w:hAnsi="Times New Roman" w:cs="Times New Roman"/>
          <w:b/>
          <w:sz w:val="24"/>
          <w:szCs w:val="24"/>
        </w:rPr>
      </w:pPr>
    </w:p>
    <w:p w14:paraId="5A9597C2" w14:textId="77777777" w:rsidR="0073096B" w:rsidRDefault="0073096B" w:rsidP="00754471">
      <w:pPr>
        <w:rPr>
          <w:rFonts w:ascii="Times New Roman" w:hAnsi="Times New Roman" w:cs="Times New Roman"/>
          <w:b/>
          <w:sz w:val="24"/>
          <w:szCs w:val="24"/>
        </w:rPr>
      </w:pPr>
    </w:p>
    <w:p w14:paraId="37EBD0C2" w14:textId="77777777" w:rsidR="0073096B" w:rsidRDefault="0073096B" w:rsidP="00754471">
      <w:pPr>
        <w:rPr>
          <w:rFonts w:ascii="Times New Roman" w:hAnsi="Times New Roman" w:cs="Times New Roman"/>
          <w:b/>
          <w:sz w:val="24"/>
          <w:szCs w:val="24"/>
        </w:rPr>
      </w:pPr>
    </w:p>
    <w:p w14:paraId="6CB46FCD" w14:textId="77777777" w:rsidR="0073096B" w:rsidRDefault="0073096B" w:rsidP="00754471">
      <w:pPr>
        <w:rPr>
          <w:rFonts w:ascii="Times New Roman" w:hAnsi="Times New Roman" w:cs="Times New Roman"/>
          <w:b/>
          <w:sz w:val="24"/>
          <w:szCs w:val="24"/>
        </w:rPr>
      </w:pPr>
    </w:p>
    <w:p w14:paraId="6131F6B1" w14:textId="77777777" w:rsidR="0073096B" w:rsidRDefault="0073096B" w:rsidP="00754471">
      <w:pPr>
        <w:rPr>
          <w:rFonts w:ascii="Times New Roman" w:hAnsi="Times New Roman" w:cs="Times New Roman"/>
          <w:b/>
          <w:sz w:val="24"/>
          <w:szCs w:val="24"/>
        </w:rPr>
      </w:pPr>
    </w:p>
    <w:p w14:paraId="54D1E1CE" w14:textId="77777777" w:rsidR="0073096B" w:rsidRDefault="0073096B" w:rsidP="00754471">
      <w:pPr>
        <w:rPr>
          <w:rFonts w:ascii="Times New Roman" w:hAnsi="Times New Roman" w:cs="Times New Roman"/>
          <w:b/>
          <w:sz w:val="24"/>
          <w:szCs w:val="24"/>
        </w:rPr>
      </w:pPr>
    </w:p>
    <w:p w14:paraId="12D07F32" w14:textId="77777777" w:rsidR="0073096B" w:rsidRDefault="0073096B" w:rsidP="00754471">
      <w:pPr>
        <w:rPr>
          <w:rFonts w:ascii="Times New Roman" w:hAnsi="Times New Roman" w:cs="Times New Roman"/>
          <w:b/>
          <w:sz w:val="24"/>
          <w:szCs w:val="24"/>
        </w:rPr>
      </w:pPr>
    </w:p>
    <w:p w14:paraId="63AC4F18" w14:textId="77777777" w:rsidR="0073096B" w:rsidRDefault="0073096B" w:rsidP="00754471">
      <w:pPr>
        <w:rPr>
          <w:rFonts w:ascii="Times New Roman" w:hAnsi="Times New Roman" w:cs="Times New Roman"/>
          <w:b/>
          <w:sz w:val="24"/>
          <w:szCs w:val="24"/>
        </w:rPr>
      </w:pPr>
    </w:p>
    <w:p w14:paraId="646332D1" w14:textId="77777777" w:rsidR="0073096B" w:rsidRDefault="0073096B" w:rsidP="00754471">
      <w:pPr>
        <w:rPr>
          <w:rFonts w:ascii="Times New Roman" w:hAnsi="Times New Roman" w:cs="Times New Roman"/>
          <w:b/>
          <w:sz w:val="24"/>
          <w:szCs w:val="24"/>
        </w:rPr>
      </w:pPr>
    </w:p>
    <w:p w14:paraId="78716C1F" w14:textId="77777777" w:rsidR="00E86A27" w:rsidRDefault="00E86A27" w:rsidP="00754471">
      <w:pPr>
        <w:rPr>
          <w:rFonts w:ascii="Times New Roman" w:hAnsi="Times New Roman" w:cs="Times New Roman"/>
          <w:b/>
          <w:sz w:val="24"/>
          <w:szCs w:val="24"/>
        </w:rPr>
      </w:pPr>
      <w:r w:rsidRPr="00056884">
        <w:rPr>
          <w:rFonts w:ascii="Times New Roman" w:hAnsi="Times New Roman" w:cs="Times New Roman"/>
          <w:b/>
          <w:sz w:val="24"/>
          <w:szCs w:val="24"/>
          <w:highlight w:val="yellow"/>
        </w:rPr>
        <w:lastRenderedPageBreak/>
        <w:t xml:space="preserve">SD-07: </w:t>
      </w:r>
      <w:r w:rsidR="005A4523" w:rsidRPr="00056884">
        <w:rPr>
          <w:rFonts w:ascii="Times New Roman" w:hAnsi="Times New Roman" w:cs="Times New Roman"/>
          <w:b/>
          <w:sz w:val="24"/>
          <w:szCs w:val="24"/>
          <w:highlight w:val="yellow"/>
        </w:rPr>
        <w:t>Create</w:t>
      </w:r>
      <w:r w:rsidRPr="00056884">
        <w:rPr>
          <w:rFonts w:ascii="Times New Roman" w:hAnsi="Times New Roman" w:cs="Times New Roman"/>
          <w:b/>
          <w:sz w:val="24"/>
          <w:szCs w:val="24"/>
          <w:highlight w:val="yellow"/>
        </w:rPr>
        <w:t xml:space="preserve"> dentist account</w:t>
      </w:r>
    </w:p>
    <w:p w14:paraId="010361B3" w14:textId="7729FF37"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URS-21</w:t>
      </w:r>
    </w:p>
    <w:p w14:paraId="324DDD32" w14:textId="77777777" w:rsidR="00E86A27" w:rsidRPr="00392646" w:rsidRDefault="00E86A27" w:rsidP="00307254">
      <w:pPr>
        <w:jc w:val="center"/>
        <w:rPr>
          <w:rFonts w:ascii="Times New Roman" w:hAnsi="Times New Roman" w:cs="Times New Roman"/>
          <w:b/>
          <w:sz w:val="24"/>
          <w:szCs w:val="24"/>
        </w:rPr>
      </w:pPr>
    </w:p>
    <w:p w14:paraId="702B8B6C" w14:textId="31AAF627" w:rsidR="00E86A27" w:rsidRPr="00392646" w:rsidRDefault="0073096B"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A100D6" wp14:editId="390D25FE">
            <wp:extent cx="6401105" cy="5092262"/>
            <wp:effectExtent l="0" t="0" r="0" b="0"/>
            <wp:docPr id="48" name="Picture 48"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o_add_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5804" cy="5096001"/>
                    </a:xfrm>
                    <a:prstGeom prst="rect">
                      <a:avLst/>
                    </a:prstGeom>
                    <a:noFill/>
                    <a:ln>
                      <a:noFill/>
                    </a:ln>
                  </pic:spPr>
                </pic:pic>
              </a:graphicData>
            </a:graphic>
          </wp:inline>
        </w:drawing>
      </w:r>
    </w:p>
    <w:p w14:paraId="51909A48" w14:textId="77777777" w:rsidR="00BF3372" w:rsidRPr="00392646" w:rsidRDefault="00BF3372" w:rsidP="00307254">
      <w:pPr>
        <w:jc w:val="center"/>
        <w:rPr>
          <w:rFonts w:ascii="Times New Roman" w:hAnsi="Times New Roman" w:cs="Times New Roman"/>
          <w:sz w:val="24"/>
          <w:szCs w:val="24"/>
        </w:rPr>
      </w:pPr>
    </w:p>
    <w:p w14:paraId="337B934D" w14:textId="079CD437" w:rsidR="00BF3372" w:rsidRDefault="0076068C" w:rsidP="00307254">
      <w:pPr>
        <w:jc w:val="center"/>
        <w:rPr>
          <w:rFonts w:ascii="Times New Roman" w:hAnsi="Times New Roman" w:cs="Times New Roman"/>
          <w:sz w:val="24"/>
          <w:szCs w:val="24"/>
        </w:rPr>
      </w:pPr>
      <w:r>
        <w:rPr>
          <w:rFonts w:ascii="Times New Roman" w:hAnsi="Times New Roman" w:cs="Times New Roman"/>
          <w:sz w:val="24"/>
          <w:szCs w:val="24"/>
        </w:rPr>
        <w:t>Figure 18</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253FE119" w14:textId="77777777" w:rsidR="0073096B" w:rsidRDefault="0073096B" w:rsidP="00754471">
      <w:pPr>
        <w:rPr>
          <w:rFonts w:ascii="Times New Roman" w:hAnsi="Times New Roman" w:cs="Times New Roman"/>
          <w:sz w:val="24"/>
          <w:szCs w:val="24"/>
        </w:rPr>
        <w:sectPr w:rsidR="0073096B" w:rsidSect="0073096B">
          <w:footerReference w:type="default" r:id="rId62"/>
          <w:pgSz w:w="11906" w:h="16838"/>
          <w:pgMar w:top="1440" w:right="1440" w:bottom="1440" w:left="1440" w:header="708" w:footer="708" w:gutter="0"/>
          <w:cols w:space="708"/>
          <w:docGrid w:linePitch="360"/>
        </w:sectPr>
      </w:pPr>
    </w:p>
    <w:p w14:paraId="26CEADF7" w14:textId="4877568B" w:rsidR="0042536F" w:rsidRDefault="0042536F" w:rsidP="00754471">
      <w:pPr>
        <w:rPr>
          <w:rFonts w:ascii="Times New Roman" w:hAnsi="Times New Roman" w:cs="Times New Roman"/>
          <w:sz w:val="24"/>
          <w:szCs w:val="24"/>
        </w:rPr>
      </w:pPr>
    </w:p>
    <w:p w14:paraId="6F53EF96" w14:textId="77777777" w:rsidR="00811476" w:rsidRDefault="00811476"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14:paraId="2130E442" w14:textId="15B7BC80"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URS-24</w:t>
      </w:r>
    </w:p>
    <w:p w14:paraId="021B5365" w14:textId="77777777" w:rsidR="00ED225B" w:rsidRPr="00392646" w:rsidRDefault="00ED225B" w:rsidP="00307254">
      <w:pPr>
        <w:jc w:val="center"/>
        <w:rPr>
          <w:rFonts w:ascii="Times New Roman" w:hAnsi="Times New Roman" w:cs="Times New Roman"/>
          <w:b/>
          <w:sz w:val="24"/>
          <w:szCs w:val="24"/>
        </w:rPr>
      </w:pPr>
    </w:p>
    <w:p w14:paraId="6D5AED94" w14:textId="5478305C" w:rsidR="00ED225B" w:rsidRPr="00392646" w:rsidRDefault="00B26080" w:rsidP="0030725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BA74FA9" wp14:editId="7D9525B7">
            <wp:extent cx="8419068" cy="3216166"/>
            <wp:effectExtent l="0" t="0" r="1270" b="3810"/>
            <wp:docPr id="60" name="Picture 6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419277" cy="3216246"/>
                    </a:xfrm>
                    <a:prstGeom prst="rect">
                      <a:avLst/>
                    </a:prstGeom>
                    <a:noFill/>
                    <a:ln>
                      <a:noFill/>
                    </a:ln>
                  </pic:spPr>
                </pic:pic>
              </a:graphicData>
            </a:graphic>
          </wp:inline>
        </w:drawing>
      </w:r>
    </w:p>
    <w:p w14:paraId="54594732" w14:textId="77777777" w:rsidR="00F4330E" w:rsidRPr="00392646" w:rsidRDefault="00F4330E" w:rsidP="00307254">
      <w:pPr>
        <w:jc w:val="center"/>
        <w:rPr>
          <w:rFonts w:ascii="Times New Roman" w:hAnsi="Times New Roman" w:cs="Times New Roman"/>
          <w:sz w:val="24"/>
          <w:szCs w:val="24"/>
        </w:rPr>
      </w:pPr>
    </w:p>
    <w:p w14:paraId="000D2076" w14:textId="7DE3E720" w:rsidR="00ED225B" w:rsidRPr="00392646" w:rsidRDefault="00ED225B" w:rsidP="00307254">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76068C">
        <w:rPr>
          <w:rFonts w:ascii="Times New Roman" w:hAnsi="Times New Roman" w:cs="Times New Roman"/>
          <w:sz w:val="24"/>
          <w:szCs w:val="24"/>
        </w:rPr>
        <w:t>9</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12A2F36F" w14:textId="77777777" w:rsidR="00ED225B" w:rsidRPr="00392646" w:rsidRDefault="00ED225B" w:rsidP="00307254">
      <w:pPr>
        <w:jc w:val="center"/>
        <w:rPr>
          <w:rFonts w:ascii="Times New Roman" w:hAnsi="Times New Roman" w:cs="Times New Roman"/>
          <w:sz w:val="24"/>
          <w:szCs w:val="24"/>
        </w:rPr>
      </w:pPr>
    </w:p>
    <w:p w14:paraId="1061B562" w14:textId="77777777" w:rsidR="005F604E" w:rsidRPr="00392646" w:rsidRDefault="005F604E" w:rsidP="00307254">
      <w:pPr>
        <w:jc w:val="center"/>
        <w:rPr>
          <w:rFonts w:ascii="Times New Roman" w:hAnsi="Times New Roman" w:cs="Times New Roman"/>
          <w:b/>
          <w:sz w:val="24"/>
          <w:szCs w:val="24"/>
        </w:rPr>
      </w:pPr>
    </w:p>
    <w:p w14:paraId="0F781962" w14:textId="77777777" w:rsidR="005F604E" w:rsidRPr="00392646" w:rsidRDefault="005F604E" w:rsidP="00754471">
      <w:pPr>
        <w:rPr>
          <w:rFonts w:ascii="Times New Roman" w:hAnsi="Times New Roman" w:cs="Times New Roman"/>
          <w:b/>
          <w:sz w:val="24"/>
          <w:szCs w:val="24"/>
        </w:rPr>
      </w:pPr>
    </w:p>
    <w:p w14:paraId="0D728F67" w14:textId="77777777" w:rsidR="005F604E" w:rsidRPr="00392646" w:rsidRDefault="005F604E" w:rsidP="00754471">
      <w:pPr>
        <w:rPr>
          <w:rFonts w:ascii="Times New Roman" w:hAnsi="Times New Roman" w:cs="Times New Roman"/>
          <w:b/>
          <w:sz w:val="24"/>
          <w:szCs w:val="24"/>
        </w:rPr>
      </w:pPr>
    </w:p>
    <w:p w14:paraId="7EF418AE" w14:textId="77777777" w:rsidR="005F604E" w:rsidRDefault="005F604E" w:rsidP="00754471">
      <w:pPr>
        <w:rPr>
          <w:rFonts w:ascii="Times New Roman" w:hAnsi="Times New Roman" w:cs="Times New Roman"/>
          <w:b/>
          <w:sz w:val="24"/>
          <w:szCs w:val="24"/>
        </w:rPr>
      </w:pPr>
    </w:p>
    <w:p w14:paraId="44C72A74" w14:textId="77777777" w:rsidR="00F66C7C" w:rsidRPr="00392646" w:rsidRDefault="00F66C7C" w:rsidP="00754471">
      <w:pPr>
        <w:rPr>
          <w:rFonts w:ascii="Times New Roman" w:hAnsi="Times New Roman" w:cs="Times New Roman"/>
          <w:b/>
          <w:sz w:val="24"/>
          <w:szCs w:val="24"/>
        </w:rPr>
      </w:pPr>
    </w:p>
    <w:p w14:paraId="7563D70B" w14:textId="77777777" w:rsidR="005F604E" w:rsidRPr="00392646" w:rsidRDefault="005F604E" w:rsidP="00754471">
      <w:pPr>
        <w:rPr>
          <w:rFonts w:ascii="Times New Roman" w:hAnsi="Times New Roman" w:cs="Times New Roman"/>
          <w:b/>
          <w:sz w:val="24"/>
          <w:szCs w:val="24"/>
        </w:rPr>
      </w:pPr>
    </w:p>
    <w:p w14:paraId="7F2D171F" w14:textId="77777777" w:rsidR="00811476" w:rsidRDefault="00811476" w:rsidP="0088071E">
      <w:pPr>
        <w:rPr>
          <w:rFonts w:ascii="Times New Roman" w:hAnsi="Times New Roman" w:cs="Times New Roman"/>
          <w:b/>
          <w:sz w:val="24"/>
          <w:szCs w:val="24"/>
        </w:rPr>
      </w:pPr>
      <w:r w:rsidRPr="00392646">
        <w:rPr>
          <w:rFonts w:ascii="Times New Roman" w:hAnsi="Times New Roman" w:cs="Times New Roman"/>
          <w:b/>
          <w:sz w:val="24"/>
          <w:szCs w:val="24"/>
        </w:rPr>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4C58D6A" w14:textId="108FAD68" w:rsidR="0088071E"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URS-25</w:t>
      </w:r>
    </w:p>
    <w:p w14:paraId="7FDD0482" w14:textId="77777777" w:rsidR="00ED225B" w:rsidRPr="00392646" w:rsidRDefault="00ED225B" w:rsidP="0088071E">
      <w:pPr>
        <w:jc w:val="center"/>
        <w:rPr>
          <w:rFonts w:ascii="Times New Roman" w:hAnsi="Times New Roman" w:cs="Times New Roman"/>
          <w:b/>
          <w:sz w:val="24"/>
          <w:szCs w:val="24"/>
        </w:rPr>
      </w:pPr>
    </w:p>
    <w:p w14:paraId="5D02DFFE" w14:textId="77BA4DAD" w:rsidR="00ED225B"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EE6D8F" wp14:editId="70B181E1">
            <wp:extent cx="8914306" cy="3405352"/>
            <wp:effectExtent l="0" t="0" r="1270" b="5080"/>
            <wp:docPr id="61" name="Picture 61"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20048" cy="3407546"/>
                    </a:xfrm>
                    <a:prstGeom prst="rect">
                      <a:avLst/>
                    </a:prstGeom>
                    <a:noFill/>
                    <a:ln>
                      <a:noFill/>
                    </a:ln>
                  </pic:spPr>
                </pic:pic>
              </a:graphicData>
            </a:graphic>
          </wp:inline>
        </w:drawing>
      </w:r>
    </w:p>
    <w:p w14:paraId="5257FB59" w14:textId="77777777" w:rsidR="00ED225B" w:rsidRPr="00392646" w:rsidRDefault="00ED225B" w:rsidP="0088071E">
      <w:pPr>
        <w:jc w:val="center"/>
        <w:rPr>
          <w:rFonts w:ascii="Times New Roman" w:hAnsi="Times New Roman" w:cs="Times New Roman"/>
          <w:b/>
          <w:sz w:val="24"/>
          <w:szCs w:val="24"/>
        </w:rPr>
      </w:pPr>
    </w:p>
    <w:p w14:paraId="14526AA3" w14:textId="4812A0D2" w:rsidR="00ED225B" w:rsidRPr="00392646" w:rsidRDefault="00ED225B"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20</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38D1B8DF" w14:textId="77777777" w:rsidR="00ED225B" w:rsidRPr="00392646" w:rsidRDefault="00ED225B" w:rsidP="0088071E">
      <w:pPr>
        <w:jc w:val="center"/>
        <w:rPr>
          <w:rFonts w:ascii="Times New Roman" w:hAnsi="Times New Roman" w:cs="Times New Roman"/>
          <w:b/>
          <w:sz w:val="24"/>
          <w:szCs w:val="24"/>
        </w:rPr>
      </w:pPr>
    </w:p>
    <w:p w14:paraId="60AE0BB1" w14:textId="77777777" w:rsidR="005F604E" w:rsidRPr="00392646" w:rsidRDefault="005F604E" w:rsidP="00754471">
      <w:pPr>
        <w:rPr>
          <w:rFonts w:ascii="Times New Roman" w:hAnsi="Times New Roman" w:cs="Times New Roman"/>
          <w:b/>
          <w:sz w:val="24"/>
          <w:szCs w:val="24"/>
        </w:rPr>
      </w:pPr>
    </w:p>
    <w:p w14:paraId="1003667C" w14:textId="77777777" w:rsidR="005F604E" w:rsidRPr="00392646" w:rsidRDefault="005F604E" w:rsidP="00754471">
      <w:pPr>
        <w:rPr>
          <w:rFonts w:ascii="Times New Roman" w:hAnsi="Times New Roman" w:cs="Times New Roman"/>
          <w:b/>
          <w:sz w:val="24"/>
          <w:szCs w:val="24"/>
        </w:rPr>
      </w:pPr>
    </w:p>
    <w:p w14:paraId="6D7F6D13" w14:textId="77777777" w:rsidR="005F604E" w:rsidRPr="00392646" w:rsidRDefault="005F604E" w:rsidP="00754471">
      <w:pPr>
        <w:rPr>
          <w:rFonts w:ascii="Times New Roman" w:hAnsi="Times New Roman" w:cs="Times New Roman"/>
          <w:b/>
          <w:sz w:val="24"/>
          <w:szCs w:val="24"/>
        </w:rPr>
      </w:pPr>
    </w:p>
    <w:p w14:paraId="57A1B4A8" w14:textId="77777777" w:rsidR="0073096B" w:rsidRDefault="0073096B" w:rsidP="00754471">
      <w:pPr>
        <w:rPr>
          <w:rFonts w:ascii="Times New Roman" w:hAnsi="Times New Roman" w:cs="Times New Roman"/>
          <w:b/>
          <w:sz w:val="24"/>
          <w:szCs w:val="24"/>
        </w:rPr>
        <w:sectPr w:rsidR="0073096B" w:rsidSect="0073096B">
          <w:pgSz w:w="16838" w:h="11906" w:orient="landscape"/>
          <w:pgMar w:top="1440" w:right="1440" w:bottom="1440" w:left="1440" w:header="708" w:footer="708" w:gutter="0"/>
          <w:cols w:space="708"/>
          <w:docGrid w:linePitch="360"/>
        </w:sectPr>
      </w:pPr>
    </w:p>
    <w:p w14:paraId="52309F0C" w14:textId="77777777" w:rsidR="00AE0712" w:rsidRDefault="00AE0712"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056884">
        <w:rPr>
          <w:rFonts w:ascii="Times New Roman" w:hAnsi="Times New Roman" w:cs="Times New Roman"/>
          <w:b/>
          <w:sz w:val="24"/>
          <w:szCs w:val="24"/>
          <w:highlight w:val="yellow"/>
        </w:rPr>
        <w:t>M</w:t>
      </w:r>
      <w:r w:rsidR="007E1C92" w:rsidRPr="00056884">
        <w:rPr>
          <w:rFonts w:ascii="Times New Roman" w:hAnsi="Times New Roman" w:cs="Times New Roman"/>
          <w:b/>
          <w:sz w:val="24"/>
          <w:szCs w:val="24"/>
          <w:highlight w:val="yellow"/>
        </w:rPr>
        <w:t>ake an</w:t>
      </w:r>
      <w:r w:rsidRPr="00056884">
        <w:rPr>
          <w:rFonts w:ascii="Times New Roman" w:hAnsi="Times New Roman" w:cs="Times New Roman"/>
          <w:b/>
          <w:sz w:val="24"/>
          <w:szCs w:val="24"/>
          <w:highlight w:val="yellow"/>
        </w:rPr>
        <w:t xml:space="preserve"> appointment</w:t>
      </w:r>
    </w:p>
    <w:p w14:paraId="72FC1D16" w14:textId="3EFBF1A6"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URS-10</w:t>
      </w:r>
    </w:p>
    <w:p w14:paraId="2E528034" w14:textId="77777777" w:rsidR="0042536F" w:rsidRPr="00392646" w:rsidRDefault="0042536F" w:rsidP="0088071E">
      <w:pPr>
        <w:jc w:val="center"/>
        <w:rPr>
          <w:rFonts w:ascii="Times New Roman" w:hAnsi="Times New Roman" w:cs="Times New Roman"/>
          <w:b/>
          <w:sz w:val="24"/>
          <w:szCs w:val="24"/>
        </w:rPr>
      </w:pPr>
    </w:p>
    <w:p w14:paraId="2E0D137F" w14:textId="6B71BEB4" w:rsidR="00AE0712" w:rsidRPr="00392646" w:rsidRDefault="0073096B"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B788F9" wp14:editId="42FEE340">
            <wp:extent cx="6578048" cy="6600825"/>
            <wp:effectExtent l="0" t="0" r="0" b="0"/>
            <wp:docPr id="49" name="Picture 49"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o_add_ap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76747" cy="6599519"/>
                    </a:xfrm>
                    <a:prstGeom prst="rect">
                      <a:avLst/>
                    </a:prstGeom>
                    <a:noFill/>
                    <a:ln>
                      <a:noFill/>
                    </a:ln>
                  </pic:spPr>
                </pic:pic>
              </a:graphicData>
            </a:graphic>
          </wp:inline>
        </w:drawing>
      </w:r>
    </w:p>
    <w:p w14:paraId="46B1C95A" w14:textId="77777777" w:rsidR="0042536F" w:rsidRDefault="0042536F" w:rsidP="0088071E">
      <w:pPr>
        <w:jc w:val="center"/>
        <w:rPr>
          <w:rFonts w:ascii="Times New Roman" w:hAnsi="Times New Roman" w:cs="Times New Roman"/>
          <w:sz w:val="24"/>
          <w:szCs w:val="24"/>
        </w:rPr>
      </w:pPr>
    </w:p>
    <w:p w14:paraId="2D864FD9" w14:textId="7050FDAB" w:rsidR="00AE0712" w:rsidRDefault="00AE0712"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21</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15FB3899" w14:textId="77777777" w:rsidR="0073096B" w:rsidRDefault="0073096B" w:rsidP="0088071E">
      <w:pPr>
        <w:jc w:val="center"/>
        <w:rPr>
          <w:rFonts w:ascii="Times New Roman" w:hAnsi="Times New Roman" w:cs="Times New Roman"/>
          <w:sz w:val="24"/>
          <w:szCs w:val="24"/>
        </w:rPr>
        <w:sectPr w:rsidR="0073096B" w:rsidSect="0073096B">
          <w:pgSz w:w="11906" w:h="16838"/>
          <w:pgMar w:top="1440" w:right="1440" w:bottom="1440" w:left="1440" w:header="708" w:footer="708" w:gutter="0"/>
          <w:cols w:space="708"/>
          <w:docGrid w:linePitch="360"/>
        </w:sectPr>
      </w:pPr>
    </w:p>
    <w:p w14:paraId="5D75EAFB" w14:textId="77777777" w:rsidR="001641E7" w:rsidRDefault="001641E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627245A5" w14:textId="7454103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URS-11</w:t>
      </w:r>
    </w:p>
    <w:p w14:paraId="0FC4896F" w14:textId="77777777" w:rsidR="00AE6A3B" w:rsidRPr="00392646" w:rsidRDefault="00AE6A3B" w:rsidP="0088071E">
      <w:pPr>
        <w:jc w:val="center"/>
        <w:rPr>
          <w:rFonts w:ascii="Times New Roman" w:hAnsi="Times New Roman" w:cs="Times New Roman"/>
          <w:b/>
          <w:sz w:val="24"/>
          <w:szCs w:val="24"/>
        </w:rPr>
      </w:pPr>
    </w:p>
    <w:p w14:paraId="01D93089" w14:textId="36067476" w:rsidR="0080128D" w:rsidRPr="00392646" w:rsidRDefault="00B26080"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7231912" wp14:editId="371B1298">
            <wp:extent cx="8580313" cy="4635062"/>
            <wp:effectExtent l="0" t="0" r="0" b="0"/>
            <wp:docPr id="70" name="Picture 7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edit_ap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80313" cy="4635062"/>
                    </a:xfrm>
                    <a:prstGeom prst="rect">
                      <a:avLst/>
                    </a:prstGeom>
                    <a:noFill/>
                    <a:ln>
                      <a:noFill/>
                    </a:ln>
                  </pic:spPr>
                </pic:pic>
              </a:graphicData>
            </a:graphic>
          </wp:inline>
        </w:drawing>
      </w:r>
      <w:bookmarkStart w:id="2582" w:name="_GoBack"/>
      <w:bookmarkEnd w:id="2582"/>
    </w:p>
    <w:p w14:paraId="042796A5" w14:textId="77777777" w:rsidR="00811476" w:rsidRPr="00392646" w:rsidRDefault="00811476" w:rsidP="0088071E">
      <w:pPr>
        <w:jc w:val="center"/>
        <w:rPr>
          <w:rFonts w:ascii="Times New Roman" w:hAnsi="Times New Roman" w:cs="Times New Roman"/>
          <w:b/>
          <w:sz w:val="24"/>
          <w:szCs w:val="24"/>
        </w:rPr>
      </w:pPr>
    </w:p>
    <w:p w14:paraId="7DCAE51F" w14:textId="263B8863" w:rsidR="0080128D" w:rsidRDefault="0080128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22</w:t>
      </w:r>
      <w:r w:rsidRPr="00392646">
        <w:rPr>
          <w:rFonts w:ascii="Times New Roman" w:hAnsi="Times New Roman" w:cs="Times New Roman"/>
          <w:sz w:val="24"/>
          <w:szCs w:val="24"/>
        </w:rPr>
        <w:t>: Officer can edit an appointment into the database and it will update in the dental clinic appointment schedule</w:t>
      </w:r>
    </w:p>
    <w:p w14:paraId="6BC4DB66" w14:textId="77777777" w:rsidR="0042536F" w:rsidRDefault="0042536F" w:rsidP="0088071E">
      <w:pPr>
        <w:jc w:val="center"/>
        <w:rPr>
          <w:rFonts w:ascii="Times New Roman" w:hAnsi="Times New Roman" w:cs="Times New Roman"/>
          <w:sz w:val="24"/>
          <w:szCs w:val="24"/>
        </w:rPr>
      </w:pPr>
    </w:p>
    <w:p w14:paraId="7BE016D8" w14:textId="77777777" w:rsidR="00BD31E8" w:rsidRDefault="00BD31E8" w:rsidP="00754471">
      <w:pPr>
        <w:rPr>
          <w:rFonts w:ascii="Times New Roman" w:hAnsi="Times New Roman" w:cs="Times New Roman"/>
          <w:b/>
          <w:sz w:val="24"/>
          <w:szCs w:val="24"/>
        </w:rPr>
      </w:pPr>
      <w:r w:rsidRPr="00392646">
        <w:rPr>
          <w:rFonts w:ascii="Times New Roman" w:hAnsi="Times New Roman" w:cs="Times New Roman"/>
          <w:b/>
          <w:sz w:val="24"/>
          <w:szCs w:val="24"/>
        </w:rPr>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57FFA3E3" w14:textId="422BED4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URS-12</w:t>
      </w:r>
    </w:p>
    <w:p w14:paraId="5ED96968" w14:textId="77777777" w:rsidR="00AE6A3B" w:rsidRPr="00392646" w:rsidRDefault="00AE6A3B" w:rsidP="0088071E">
      <w:pPr>
        <w:jc w:val="center"/>
        <w:rPr>
          <w:rFonts w:ascii="Times New Roman" w:hAnsi="Times New Roman" w:cs="Times New Roman"/>
          <w:b/>
          <w:sz w:val="24"/>
          <w:szCs w:val="24"/>
        </w:rPr>
      </w:pPr>
    </w:p>
    <w:p w14:paraId="55ADAE3F" w14:textId="4BCEFEF0" w:rsidR="009972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3FD5BED" wp14:editId="494FAB16">
            <wp:extent cx="8902283" cy="3720662"/>
            <wp:effectExtent l="0" t="0" r="0" b="0"/>
            <wp:docPr id="74" name="Picture 74"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sd.jpg\o_del_ap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02154" cy="3720608"/>
                    </a:xfrm>
                    <a:prstGeom prst="rect">
                      <a:avLst/>
                    </a:prstGeom>
                    <a:noFill/>
                    <a:ln>
                      <a:noFill/>
                    </a:ln>
                  </pic:spPr>
                </pic:pic>
              </a:graphicData>
            </a:graphic>
          </wp:inline>
        </w:drawing>
      </w:r>
    </w:p>
    <w:p w14:paraId="03027D35" w14:textId="78E4F450" w:rsidR="009972A0" w:rsidRPr="00392646" w:rsidRDefault="009972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23</w:t>
      </w:r>
      <w:r w:rsidRPr="00392646">
        <w:rPr>
          <w:rFonts w:ascii="Times New Roman" w:hAnsi="Times New Roman" w:cs="Times New Roman"/>
          <w:sz w:val="24"/>
          <w:szCs w:val="24"/>
        </w:rPr>
        <w:t>: Officer can delete an appointment into the database and it will update in the dental clinic appointment schedule</w:t>
      </w:r>
    </w:p>
    <w:p w14:paraId="118A1753" w14:textId="77777777" w:rsidR="009972A0" w:rsidRPr="00392646" w:rsidRDefault="009972A0" w:rsidP="0088071E">
      <w:pPr>
        <w:jc w:val="center"/>
        <w:rPr>
          <w:rFonts w:ascii="Times New Roman" w:hAnsi="Times New Roman" w:cs="Times New Roman"/>
          <w:b/>
          <w:sz w:val="24"/>
          <w:szCs w:val="24"/>
        </w:rPr>
      </w:pPr>
    </w:p>
    <w:p w14:paraId="79AD800D" w14:textId="77777777" w:rsidR="00811476" w:rsidRPr="00392646" w:rsidRDefault="00811476" w:rsidP="0088071E">
      <w:pPr>
        <w:jc w:val="center"/>
        <w:rPr>
          <w:rFonts w:ascii="Times New Roman" w:hAnsi="Times New Roman" w:cs="Times New Roman"/>
          <w:sz w:val="24"/>
          <w:szCs w:val="24"/>
        </w:rPr>
      </w:pPr>
    </w:p>
    <w:p w14:paraId="3E678241" w14:textId="77777777" w:rsidR="00C27C7D" w:rsidRPr="00392646" w:rsidRDefault="00C27C7D" w:rsidP="00754471">
      <w:pPr>
        <w:rPr>
          <w:rFonts w:ascii="Times New Roman" w:hAnsi="Times New Roman" w:cs="Times New Roman"/>
        </w:rPr>
        <w:sectPr w:rsidR="00C27C7D" w:rsidRPr="00392646" w:rsidSect="0073096B">
          <w:pgSz w:w="16838" w:h="11906" w:orient="landscape"/>
          <w:pgMar w:top="1440" w:right="1440" w:bottom="1440" w:left="1440" w:header="708" w:footer="708" w:gutter="0"/>
          <w:cols w:space="708"/>
          <w:docGrid w:linePitch="360"/>
        </w:sectPr>
      </w:pPr>
    </w:p>
    <w:p w14:paraId="23FCDEF1" w14:textId="77777777" w:rsidR="00386C60" w:rsidRPr="00392646" w:rsidRDefault="001621D9"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37018989" w14:textId="74AC4AE8"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URS-19</w:t>
      </w:r>
    </w:p>
    <w:p w14:paraId="7674DF8D" w14:textId="77777777" w:rsidR="00D0689A" w:rsidRPr="00F66C7C" w:rsidRDefault="00D0689A" w:rsidP="00D0689A">
      <w:pPr>
        <w:pStyle w:val="ListParagraph"/>
        <w:rPr>
          <w:rFonts w:ascii="Times New Roman" w:hAnsi="Times New Roman" w:cs="Times New Roman"/>
          <w:b/>
          <w:sz w:val="24"/>
          <w:szCs w:val="24"/>
        </w:rPr>
      </w:pPr>
    </w:p>
    <w:p w14:paraId="51061945" w14:textId="32BE5F22" w:rsidR="000D28CD"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33F0DDA0" wp14:editId="6AB1DECF">
            <wp:extent cx="7551683" cy="4822233"/>
            <wp:effectExtent l="0" t="0" r="0" b="0"/>
            <wp:docPr id="76" name="Picture 76"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edit_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554679" cy="4824146"/>
                    </a:xfrm>
                    <a:prstGeom prst="rect">
                      <a:avLst/>
                    </a:prstGeom>
                    <a:noFill/>
                    <a:ln>
                      <a:noFill/>
                    </a:ln>
                  </pic:spPr>
                </pic:pic>
              </a:graphicData>
            </a:graphic>
          </wp:inline>
        </w:drawing>
      </w:r>
    </w:p>
    <w:p w14:paraId="7204575C" w14:textId="2894FFF8" w:rsidR="000D28CD" w:rsidRPr="00392646" w:rsidRDefault="00C27C7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w:t>
      </w:r>
      <w:r w:rsidR="0076068C">
        <w:rPr>
          <w:rFonts w:ascii="Times New Roman" w:hAnsi="Times New Roman" w:cs="Times New Roman"/>
          <w:sz w:val="24"/>
          <w:szCs w:val="24"/>
        </w:rPr>
        <w:t>4</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10FA18A2" w14:textId="77777777" w:rsidR="005D0C81" w:rsidRPr="00392646"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658FB83F" w14:textId="5C2DDB2C" w:rsidR="005D0C81"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URS-22</w:t>
      </w:r>
    </w:p>
    <w:p w14:paraId="0FED252F" w14:textId="77777777" w:rsidR="00D0689A" w:rsidRPr="00F66C7C" w:rsidRDefault="00D0689A" w:rsidP="00D0689A">
      <w:pPr>
        <w:pStyle w:val="ListParagraph"/>
        <w:rPr>
          <w:rFonts w:ascii="Times New Roman" w:hAnsi="Times New Roman" w:cs="Times New Roman"/>
          <w:b/>
          <w:sz w:val="24"/>
          <w:szCs w:val="24"/>
        </w:rPr>
      </w:pPr>
    </w:p>
    <w:p w14:paraId="559C27F8" w14:textId="5F2BD714" w:rsidR="005D0C81"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432F2D" wp14:editId="44956714">
            <wp:extent cx="8103476" cy="4697755"/>
            <wp:effectExtent l="0" t="0" r="0" b="7620"/>
            <wp:docPr id="78" name="Picture 78"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113528" cy="4703582"/>
                    </a:xfrm>
                    <a:prstGeom prst="rect">
                      <a:avLst/>
                    </a:prstGeom>
                    <a:noFill/>
                    <a:ln>
                      <a:noFill/>
                    </a:ln>
                  </pic:spPr>
                </pic:pic>
              </a:graphicData>
            </a:graphic>
          </wp:inline>
        </w:drawing>
      </w:r>
    </w:p>
    <w:p w14:paraId="05161743" w14:textId="4B82BE3D" w:rsidR="006A5CC6"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25</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3B87276D" w14:textId="77777777" w:rsidR="005D0C81" w:rsidRPr="00392646" w:rsidRDefault="005D0C81" w:rsidP="0088071E">
      <w:pPr>
        <w:jc w:val="center"/>
        <w:rPr>
          <w:rFonts w:ascii="Times New Roman" w:hAnsi="Times New Roman" w:cs="Times New Roman"/>
        </w:rPr>
        <w:sectPr w:rsidR="005D0C81" w:rsidRPr="00392646" w:rsidSect="00D0689A">
          <w:footerReference w:type="default" r:id="rId70"/>
          <w:pgSz w:w="16838" w:h="11906" w:orient="landscape"/>
          <w:pgMar w:top="1440" w:right="1440" w:bottom="1440" w:left="1440" w:header="708" w:footer="708" w:gutter="0"/>
          <w:cols w:space="708"/>
          <w:docGrid w:linePitch="360"/>
        </w:sectPr>
      </w:pPr>
    </w:p>
    <w:p w14:paraId="4B006261" w14:textId="77777777" w:rsidR="005D0C81"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663E09E3" w14:textId="798C79BC"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URS-20</w:t>
      </w:r>
    </w:p>
    <w:p w14:paraId="68CAFEA6" w14:textId="77777777" w:rsidR="001727D5" w:rsidRPr="00392646" w:rsidRDefault="001727D5" w:rsidP="0088071E">
      <w:pPr>
        <w:jc w:val="center"/>
        <w:rPr>
          <w:rFonts w:ascii="Times New Roman" w:hAnsi="Times New Roman" w:cs="Times New Roman"/>
          <w:b/>
          <w:sz w:val="24"/>
          <w:szCs w:val="24"/>
        </w:rPr>
      </w:pPr>
    </w:p>
    <w:p w14:paraId="4E981739" w14:textId="362ED253" w:rsidR="005D0C81"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DF4449B" wp14:editId="6FC620D1">
            <wp:extent cx="8875986" cy="3661586"/>
            <wp:effectExtent l="0" t="0" r="1905" b="0"/>
            <wp:docPr id="79" name="Picture 79"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875857" cy="3661533"/>
                    </a:xfrm>
                    <a:prstGeom prst="rect">
                      <a:avLst/>
                    </a:prstGeom>
                    <a:noFill/>
                    <a:ln>
                      <a:noFill/>
                    </a:ln>
                  </pic:spPr>
                </pic:pic>
              </a:graphicData>
            </a:graphic>
          </wp:inline>
        </w:drawing>
      </w:r>
    </w:p>
    <w:p w14:paraId="3BBFB548" w14:textId="77777777" w:rsidR="001727D5" w:rsidRPr="00392646" w:rsidRDefault="001727D5" w:rsidP="0088071E">
      <w:pPr>
        <w:jc w:val="center"/>
        <w:rPr>
          <w:rFonts w:ascii="Times New Roman" w:hAnsi="Times New Roman" w:cs="Times New Roman"/>
        </w:rPr>
      </w:pPr>
    </w:p>
    <w:p w14:paraId="449A6140" w14:textId="460A786D" w:rsidR="009351A1" w:rsidRPr="00392646" w:rsidRDefault="009351A1"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6</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7191A2C6" w14:textId="77777777" w:rsidR="005D0C81" w:rsidRPr="00392646" w:rsidRDefault="005D0C81" w:rsidP="00754471">
      <w:pPr>
        <w:rPr>
          <w:rFonts w:ascii="Times New Roman" w:hAnsi="Times New Roman" w:cs="Times New Roman"/>
        </w:rPr>
      </w:pPr>
    </w:p>
    <w:p w14:paraId="7B1E6D8D" w14:textId="77777777" w:rsidR="005D0C81" w:rsidRPr="00392646" w:rsidRDefault="005D0C81" w:rsidP="00754471">
      <w:pPr>
        <w:rPr>
          <w:rFonts w:ascii="Times New Roman" w:hAnsi="Times New Roman" w:cs="Times New Roman"/>
        </w:rPr>
      </w:pPr>
    </w:p>
    <w:p w14:paraId="595DC284" w14:textId="77777777" w:rsidR="001727D5" w:rsidRPr="00392646" w:rsidRDefault="001727D5" w:rsidP="00754471">
      <w:pPr>
        <w:rPr>
          <w:rFonts w:ascii="Times New Roman" w:hAnsi="Times New Roman" w:cs="Times New Roman"/>
        </w:rPr>
      </w:pPr>
    </w:p>
    <w:p w14:paraId="7CFC2B60" w14:textId="77777777" w:rsidR="001727D5" w:rsidRPr="00392646" w:rsidRDefault="001727D5" w:rsidP="00754471">
      <w:pPr>
        <w:rPr>
          <w:rFonts w:ascii="Times New Roman" w:hAnsi="Times New Roman" w:cs="Times New Roman"/>
        </w:rPr>
      </w:pPr>
    </w:p>
    <w:p w14:paraId="7118F184" w14:textId="77777777" w:rsidR="001727D5" w:rsidRPr="00392646" w:rsidRDefault="001727D5" w:rsidP="00754471">
      <w:pPr>
        <w:rPr>
          <w:rFonts w:ascii="Times New Roman" w:hAnsi="Times New Roman" w:cs="Times New Roman"/>
        </w:rPr>
      </w:pPr>
    </w:p>
    <w:p w14:paraId="7CE7CE22" w14:textId="77777777" w:rsidR="00AE3CAE" w:rsidRDefault="00AE3CAE"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1D272D57" w14:textId="4345055E"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URS-23</w:t>
      </w:r>
    </w:p>
    <w:p w14:paraId="63DBF73E" w14:textId="77777777" w:rsidR="00AE3CAE" w:rsidRPr="00392646" w:rsidRDefault="00AE3CAE" w:rsidP="0088071E">
      <w:pPr>
        <w:jc w:val="center"/>
        <w:rPr>
          <w:rFonts w:ascii="Times New Roman" w:hAnsi="Times New Roman" w:cs="Times New Roman"/>
          <w:b/>
          <w:sz w:val="24"/>
          <w:szCs w:val="24"/>
        </w:rPr>
      </w:pPr>
    </w:p>
    <w:p w14:paraId="08A90056" w14:textId="5EE12130" w:rsidR="00AE3CAE" w:rsidRPr="00392646" w:rsidRDefault="00D0689A" w:rsidP="0088071E">
      <w:pPr>
        <w:jc w:val="center"/>
        <w:rPr>
          <w:rFonts w:ascii="Times New Roman" w:hAnsi="Times New Roman" w:cs="Times New Roman"/>
        </w:rPr>
      </w:pPr>
      <w:r>
        <w:rPr>
          <w:rFonts w:ascii="Times New Roman" w:hAnsi="Times New Roman" w:cs="Times New Roman"/>
          <w:noProof/>
        </w:rPr>
        <w:drawing>
          <wp:inline distT="0" distB="0" distL="0" distR="0" wp14:anchorId="7ABC726F" wp14:editId="3107719D">
            <wp:extent cx="8781393" cy="3647696"/>
            <wp:effectExtent l="0" t="0" r="1270" b="0"/>
            <wp:docPr id="80" name="Picture 80"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788425" cy="3650617"/>
                    </a:xfrm>
                    <a:prstGeom prst="rect">
                      <a:avLst/>
                    </a:prstGeom>
                    <a:noFill/>
                    <a:ln>
                      <a:noFill/>
                    </a:ln>
                  </pic:spPr>
                </pic:pic>
              </a:graphicData>
            </a:graphic>
          </wp:inline>
        </w:drawing>
      </w:r>
    </w:p>
    <w:p w14:paraId="567E8B8D" w14:textId="77777777" w:rsidR="00AE3CAE" w:rsidRPr="00392646" w:rsidRDefault="00AE3CAE" w:rsidP="0088071E">
      <w:pPr>
        <w:jc w:val="center"/>
        <w:rPr>
          <w:rFonts w:ascii="Times New Roman" w:hAnsi="Times New Roman" w:cs="Times New Roman"/>
        </w:rPr>
      </w:pPr>
    </w:p>
    <w:p w14:paraId="4FBC95C9" w14:textId="13390016" w:rsidR="00FF117D"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27</w:t>
      </w:r>
      <w:r w:rsidR="00FF117D" w:rsidRPr="00392646">
        <w:rPr>
          <w:rFonts w:ascii="Times New Roman" w:hAnsi="Times New Roman" w:cs="Times New Roman"/>
          <w:sz w:val="24"/>
          <w:szCs w:val="24"/>
        </w:rPr>
        <w:t>: Officer can delete dentists’ account and the list of all dentists shows after edit</w:t>
      </w:r>
    </w:p>
    <w:p w14:paraId="10CB19A3" w14:textId="77777777" w:rsidR="001727D5" w:rsidRPr="00392646" w:rsidRDefault="001727D5" w:rsidP="00754471">
      <w:pPr>
        <w:rPr>
          <w:rFonts w:ascii="Times New Roman" w:hAnsi="Times New Roman" w:cs="Times New Roman"/>
        </w:rPr>
      </w:pPr>
    </w:p>
    <w:p w14:paraId="5AA33EFB" w14:textId="77777777" w:rsidR="001727D5" w:rsidRPr="00392646" w:rsidRDefault="001727D5" w:rsidP="00754471">
      <w:pPr>
        <w:rPr>
          <w:rFonts w:ascii="Times New Roman" w:hAnsi="Times New Roman" w:cs="Times New Roman"/>
        </w:rPr>
      </w:pPr>
    </w:p>
    <w:p w14:paraId="43B408F0" w14:textId="77777777" w:rsidR="00E057A0" w:rsidRPr="00392646" w:rsidRDefault="00E057A0" w:rsidP="00754471">
      <w:pPr>
        <w:rPr>
          <w:rFonts w:ascii="Times New Roman" w:hAnsi="Times New Roman" w:cs="Times New Roman"/>
        </w:rPr>
      </w:pPr>
    </w:p>
    <w:p w14:paraId="6CC7AC49" w14:textId="77777777" w:rsidR="00E057A0" w:rsidRPr="00392646" w:rsidRDefault="00E057A0" w:rsidP="00754471">
      <w:pPr>
        <w:rPr>
          <w:rFonts w:ascii="Times New Roman" w:hAnsi="Times New Roman" w:cs="Times New Roman"/>
        </w:rPr>
      </w:pPr>
    </w:p>
    <w:p w14:paraId="43296933" w14:textId="77777777" w:rsidR="00E057A0" w:rsidRPr="00392646" w:rsidRDefault="00E057A0" w:rsidP="00754471">
      <w:pPr>
        <w:rPr>
          <w:rFonts w:ascii="Times New Roman" w:hAnsi="Times New Roman" w:cs="Times New Roman"/>
        </w:rPr>
      </w:pPr>
    </w:p>
    <w:p w14:paraId="26B5ACF6" w14:textId="77777777" w:rsidR="00E057A0" w:rsidRPr="00392646" w:rsidRDefault="00E057A0" w:rsidP="00754471">
      <w:pPr>
        <w:rPr>
          <w:rFonts w:ascii="Times New Roman" w:hAnsi="Times New Roman" w:cs="Times New Roman"/>
        </w:rPr>
      </w:pPr>
    </w:p>
    <w:p w14:paraId="3282AF0E" w14:textId="77777777" w:rsidR="00E057A0" w:rsidRDefault="00E057A0" w:rsidP="00754471">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14:paraId="49EBB333" w14:textId="538A90E4"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URS-13</w:t>
      </w:r>
    </w:p>
    <w:p w14:paraId="5A827032" w14:textId="77777777" w:rsidR="00E057A0" w:rsidRPr="00392646" w:rsidRDefault="00E057A0" w:rsidP="0088071E">
      <w:pPr>
        <w:jc w:val="center"/>
        <w:rPr>
          <w:rFonts w:ascii="Times New Roman" w:hAnsi="Times New Roman" w:cs="Times New Roman"/>
          <w:b/>
          <w:sz w:val="24"/>
          <w:szCs w:val="24"/>
        </w:rPr>
      </w:pPr>
    </w:p>
    <w:p w14:paraId="59170C46" w14:textId="101A099B" w:rsidR="00E057A0"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AB8AC9" wp14:editId="78B064EB">
            <wp:extent cx="8781393" cy="2461091"/>
            <wp:effectExtent l="0" t="0" r="1270" b="0"/>
            <wp:docPr id="83" name="Picture 83"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784110" cy="2461853"/>
                    </a:xfrm>
                    <a:prstGeom prst="rect">
                      <a:avLst/>
                    </a:prstGeom>
                    <a:noFill/>
                    <a:ln>
                      <a:noFill/>
                    </a:ln>
                  </pic:spPr>
                </pic:pic>
              </a:graphicData>
            </a:graphic>
          </wp:inline>
        </w:drawing>
      </w:r>
    </w:p>
    <w:p w14:paraId="643EB8A9" w14:textId="77777777" w:rsidR="00E057A0" w:rsidRPr="00392646" w:rsidRDefault="00E057A0" w:rsidP="0088071E">
      <w:pPr>
        <w:jc w:val="center"/>
        <w:rPr>
          <w:rFonts w:ascii="Times New Roman" w:hAnsi="Times New Roman" w:cs="Times New Roman"/>
        </w:rPr>
      </w:pPr>
    </w:p>
    <w:p w14:paraId="553F266D" w14:textId="7C2ED275" w:rsidR="00E057A0" w:rsidRPr="00392646" w:rsidRDefault="00E057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76068C">
        <w:rPr>
          <w:rFonts w:ascii="Times New Roman" w:hAnsi="Times New Roman" w:cs="Times New Roman"/>
          <w:sz w:val="24"/>
          <w:szCs w:val="24"/>
        </w:rPr>
        <w:t>28</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72B2072D" w14:textId="77777777" w:rsidR="001727D5" w:rsidRPr="00392646" w:rsidRDefault="001727D5" w:rsidP="0088071E">
      <w:pPr>
        <w:jc w:val="center"/>
        <w:rPr>
          <w:rFonts w:ascii="Times New Roman" w:hAnsi="Times New Roman" w:cs="Times New Roman"/>
        </w:rPr>
      </w:pPr>
    </w:p>
    <w:p w14:paraId="32CA328C" w14:textId="77777777" w:rsidR="003D53AC" w:rsidRPr="00392646" w:rsidRDefault="003D53AC" w:rsidP="00754471">
      <w:pPr>
        <w:rPr>
          <w:rFonts w:ascii="Times New Roman" w:hAnsi="Times New Roman" w:cs="Times New Roman"/>
        </w:rPr>
      </w:pPr>
    </w:p>
    <w:p w14:paraId="1201FF9A" w14:textId="77777777" w:rsidR="003D53AC" w:rsidRPr="00392646" w:rsidRDefault="003D53AC" w:rsidP="00754471">
      <w:pPr>
        <w:rPr>
          <w:rFonts w:ascii="Times New Roman" w:hAnsi="Times New Roman" w:cs="Times New Roman"/>
        </w:rPr>
      </w:pPr>
    </w:p>
    <w:p w14:paraId="71B76925" w14:textId="77777777" w:rsidR="003D53AC" w:rsidRPr="00392646" w:rsidRDefault="003D53AC" w:rsidP="00754471">
      <w:pPr>
        <w:rPr>
          <w:rFonts w:ascii="Times New Roman" w:hAnsi="Times New Roman" w:cs="Times New Roman"/>
        </w:rPr>
      </w:pPr>
    </w:p>
    <w:p w14:paraId="2449A51B" w14:textId="77777777" w:rsidR="003D53AC" w:rsidRPr="00392646" w:rsidRDefault="003D53AC" w:rsidP="00754471">
      <w:pPr>
        <w:rPr>
          <w:rFonts w:ascii="Times New Roman" w:hAnsi="Times New Roman" w:cs="Times New Roman"/>
        </w:rPr>
      </w:pPr>
    </w:p>
    <w:p w14:paraId="384FCF9B" w14:textId="77777777" w:rsidR="003D53AC" w:rsidRPr="00392646" w:rsidRDefault="003D53AC" w:rsidP="00754471">
      <w:pPr>
        <w:rPr>
          <w:rFonts w:ascii="Times New Roman" w:hAnsi="Times New Roman" w:cs="Times New Roman"/>
        </w:rPr>
      </w:pPr>
    </w:p>
    <w:p w14:paraId="68DC3C22" w14:textId="77777777" w:rsidR="00006BD3" w:rsidRPr="00392646" w:rsidRDefault="00006BD3" w:rsidP="00754471">
      <w:pPr>
        <w:rPr>
          <w:rFonts w:ascii="Times New Roman" w:hAnsi="Times New Roman" w:cs="Times New Roman"/>
        </w:rPr>
        <w:sectPr w:rsidR="00006BD3" w:rsidRPr="00392646" w:rsidSect="005D0C81">
          <w:footerReference w:type="default" r:id="rId74"/>
          <w:pgSz w:w="16838" w:h="11906" w:orient="landscape"/>
          <w:pgMar w:top="1440" w:right="1440" w:bottom="1440" w:left="1440" w:header="708" w:footer="708" w:gutter="0"/>
          <w:cols w:space="708"/>
          <w:docGrid w:linePitch="360"/>
        </w:sectPr>
      </w:pPr>
    </w:p>
    <w:p w14:paraId="63FBC17C" w14:textId="77777777" w:rsidR="004067DE" w:rsidRPr="0088071E" w:rsidRDefault="00617750" w:rsidP="0088071E">
      <w:pPr>
        <w:pStyle w:val="Heading2"/>
        <w:rPr>
          <w:rFonts w:ascii="Times New Roman" w:hAnsi="Times New Roman" w:cs="Times New Roman"/>
          <w:b w:val="0"/>
          <w:color w:val="auto"/>
          <w:sz w:val="24"/>
          <w:szCs w:val="24"/>
        </w:rPr>
      </w:pPr>
      <w:bookmarkStart w:id="2583" w:name="_Toc393897972"/>
      <w:r w:rsidRPr="0088071E">
        <w:rPr>
          <w:rFonts w:ascii="Times New Roman" w:hAnsi="Times New Roman" w:cs="Times New Roman"/>
          <w:color w:val="auto"/>
          <w:sz w:val="24"/>
          <w:szCs w:val="24"/>
        </w:rPr>
        <w:lastRenderedPageBreak/>
        <w:t>5.2</w:t>
      </w:r>
      <w:r w:rsidR="004067DE" w:rsidRPr="0088071E">
        <w:rPr>
          <w:rFonts w:ascii="Times New Roman" w:hAnsi="Times New Roman" w:cs="Times New Roman"/>
          <w:color w:val="auto"/>
          <w:sz w:val="24"/>
          <w:szCs w:val="24"/>
        </w:rPr>
        <w:t xml:space="preserve"> DCSS </w:t>
      </w:r>
      <w:r w:rsidRPr="0088071E">
        <w:rPr>
          <w:rFonts w:ascii="Times New Roman" w:hAnsi="Times New Roman" w:cs="Times New Roman"/>
          <w:color w:val="auto"/>
          <w:sz w:val="24"/>
          <w:szCs w:val="24"/>
        </w:rPr>
        <w:t>mobile application</w:t>
      </w:r>
      <w:r w:rsidR="004067DE" w:rsidRPr="0088071E">
        <w:rPr>
          <w:rFonts w:ascii="Times New Roman" w:hAnsi="Times New Roman" w:cs="Times New Roman"/>
          <w:color w:val="auto"/>
          <w:sz w:val="24"/>
          <w:szCs w:val="24"/>
        </w:rPr>
        <w:t xml:space="preserve"> Sequence Diagram</w:t>
      </w:r>
      <w:bookmarkEnd w:id="2583"/>
    </w:p>
    <w:p w14:paraId="4C3AA9C8" w14:textId="77777777" w:rsidR="003B15A3" w:rsidRPr="0088071E" w:rsidRDefault="003B15A3" w:rsidP="0088071E">
      <w:pPr>
        <w:pStyle w:val="Heading2"/>
        <w:rPr>
          <w:rFonts w:ascii="Times New Roman" w:hAnsi="Times New Roman" w:cs="Times New Roman"/>
          <w:b w:val="0"/>
          <w:color w:val="auto"/>
          <w:sz w:val="24"/>
          <w:szCs w:val="24"/>
        </w:rPr>
      </w:pPr>
    </w:p>
    <w:p w14:paraId="0190418A" w14:textId="77777777" w:rsidR="000D28CD" w:rsidRPr="00392646"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162F037B" w14:textId="525040E7" w:rsidR="000D28C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URS-14</w:t>
      </w:r>
    </w:p>
    <w:p w14:paraId="05E54D67" w14:textId="77777777" w:rsidR="00F66C7C" w:rsidRPr="00392646" w:rsidRDefault="00F66C7C" w:rsidP="00F66C7C">
      <w:pPr>
        <w:rPr>
          <w:rFonts w:ascii="Times New Roman" w:hAnsi="Times New Roman" w:cs="Times New Roman"/>
          <w:b/>
          <w:sz w:val="24"/>
          <w:szCs w:val="24"/>
        </w:rPr>
      </w:pPr>
    </w:p>
    <w:p w14:paraId="24A54FF1" w14:textId="58E714DB" w:rsidR="000D28CD"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E23FB5" wp14:editId="44B72213">
            <wp:extent cx="5959562" cy="3011214"/>
            <wp:effectExtent l="0" t="0" r="3175" b="0"/>
            <wp:docPr id="86" name="Picture 86" descr="D:\from desktop\senior project\progress1\usecase\sd.jpg\mobil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rom desktop\senior project\progress1\usecase\sd.jpg\mobile_logi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2149" cy="3007469"/>
                    </a:xfrm>
                    <a:prstGeom prst="rect">
                      <a:avLst/>
                    </a:prstGeom>
                    <a:noFill/>
                    <a:ln>
                      <a:noFill/>
                    </a:ln>
                  </pic:spPr>
                </pic:pic>
              </a:graphicData>
            </a:graphic>
          </wp:inline>
        </w:drawing>
      </w:r>
    </w:p>
    <w:p w14:paraId="74F88FC0" w14:textId="3F3624BD" w:rsidR="00CB1259" w:rsidRDefault="006C1947"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76068C">
        <w:rPr>
          <w:rFonts w:ascii="Times New Roman" w:hAnsi="Times New Roman" w:cs="Times New Roman"/>
          <w:sz w:val="24"/>
          <w:szCs w:val="24"/>
        </w:rPr>
        <w:t>9</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7EAFADF9" w14:textId="77777777" w:rsidR="00A00CFA" w:rsidRPr="00392646" w:rsidRDefault="00A00CFA" w:rsidP="00754471">
      <w:pPr>
        <w:rPr>
          <w:rFonts w:ascii="Times New Roman" w:hAnsi="Times New Roman" w:cs="Times New Roman"/>
          <w:sz w:val="24"/>
          <w:szCs w:val="24"/>
        </w:rPr>
      </w:pPr>
    </w:p>
    <w:p w14:paraId="34B21D5F" w14:textId="77777777" w:rsidR="00617750" w:rsidRPr="00392646" w:rsidRDefault="00617750" w:rsidP="00754471">
      <w:pPr>
        <w:rPr>
          <w:rFonts w:ascii="Times New Roman" w:hAnsi="Times New Roman" w:cs="Times New Roman"/>
          <w:b/>
          <w:sz w:val="24"/>
          <w:szCs w:val="24"/>
        </w:rPr>
      </w:pPr>
    </w:p>
    <w:p w14:paraId="301D9F5A" w14:textId="77777777" w:rsidR="003113D8"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6BD6CA69" w14:textId="416FD5A8"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w:t>
      </w:r>
      <w:r w:rsidR="0056776E">
        <w:rPr>
          <w:rFonts w:ascii="Times New Roman" w:hAnsi="Times New Roman" w:cs="Times New Roman"/>
          <w:b/>
          <w:sz w:val="24"/>
          <w:szCs w:val="24"/>
        </w:rPr>
        <w:t>01</w:t>
      </w:r>
    </w:p>
    <w:p w14:paraId="7B77115D" w14:textId="77777777" w:rsidR="00A00CFA" w:rsidRPr="00392646" w:rsidRDefault="00A00CFA" w:rsidP="0088071E">
      <w:pPr>
        <w:jc w:val="center"/>
        <w:rPr>
          <w:rFonts w:ascii="Times New Roman" w:hAnsi="Times New Roman" w:cs="Times New Roman"/>
          <w:b/>
          <w:sz w:val="24"/>
          <w:szCs w:val="24"/>
        </w:rPr>
      </w:pPr>
    </w:p>
    <w:p w14:paraId="21E21C8A" w14:textId="3BF91D1D" w:rsidR="003113D8" w:rsidRPr="00392646" w:rsidRDefault="00D0689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F030353" wp14:editId="30889F38">
            <wp:extent cx="6587228" cy="1781503"/>
            <wp:effectExtent l="0" t="0" r="4445" b="9525"/>
            <wp:docPr id="87" name="Picture 87" descr="D:\from desktop\senior project\progress1\usecase\sd.jpg\mobile_ow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rom desktop\senior project\progress1\usecase\sd.jpg\mobile_own_app.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08781" cy="1787332"/>
                    </a:xfrm>
                    <a:prstGeom prst="rect">
                      <a:avLst/>
                    </a:prstGeom>
                    <a:noFill/>
                    <a:ln>
                      <a:noFill/>
                    </a:ln>
                  </pic:spPr>
                </pic:pic>
              </a:graphicData>
            </a:graphic>
          </wp:inline>
        </w:drawing>
      </w:r>
    </w:p>
    <w:p w14:paraId="7A6DA86E" w14:textId="572CC979" w:rsidR="00C15028"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30</w:t>
      </w:r>
      <w:r w:rsidR="00C15028" w:rsidRPr="00392646">
        <w:rPr>
          <w:rFonts w:ascii="Times New Roman" w:hAnsi="Times New Roman" w:cs="Times New Roman"/>
          <w:sz w:val="24"/>
          <w:szCs w:val="24"/>
        </w:rPr>
        <w:t xml:space="preserve">: Patient can view his/her appointment after login if user does not login the appointment will not </w:t>
      </w:r>
      <w:proofErr w:type="spellStart"/>
      <w:r w:rsidR="00C15028" w:rsidRPr="00392646">
        <w:rPr>
          <w:rFonts w:ascii="Times New Roman" w:hAnsi="Times New Roman" w:cs="Times New Roman"/>
          <w:sz w:val="24"/>
          <w:szCs w:val="24"/>
        </w:rPr>
        <w:t>diaplay</w:t>
      </w:r>
      <w:proofErr w:type="spellEnd"/>
    </w:p>
    <w:p w14:paraId="5BE37D0B" w14:textId="77777777" w:rsidR="003113D8" w:rsidRPr="00392646" w:rsidRDefault="003113D8" w:rsidP="0088071E">
      <w:pPr>
        <w:jc w:val="center"/>
        <w:rPr>
          <w:rFonts w:ascii="Times New Roman" w:hAnsi="Times New Roman" w:cs="Times New Roman"/>
          <w:b/>
          <w:sz w:val="24"/>
          <w:szCs w:val="24"/>
        </w:rPr>
      </w:pPr>
    </w:p>
    <w:p w14:paraId="4140FD37" w14:textId="77777777" w:rsidR="00862B7D" w:rsidRPr="00392646" w:rsidRDefault="00862B7D" w:rsidP="00754471">
      <w:pPr>
        <w:rPr>
          <w:rFonts w:ascii="Times New Roman" w:hAnsi="Times New Roman" w:cs="Times New Roman"/>
          <w:b/>
          <w:sz w:val="24"/>
          <w:szCs w:val="24"/>
        </w:rPr>
      </w:pPr>
    </w:p>
    <w:p w14:paraId="753F083C" w14:textId="77777777" w:rsidR="004005AE" w:rsidRDefault="004005AE" w:rsidP="00754471">
      <w:pPr>
        <w:rPr>
          <w:rFonts w:ascii="Times New Roman" w:hAnsi="Times New Roman" w:cs="Times New Roman"/>
          <w:b/>
          <w:sz w:val="24"/>
          <w:szCs w:val="24"/>
        </w:rPr>
      </w:pPr>
    </w:p>
    <w:p w14:paraId="0E2BDD29" w14:textId="77777777" w:rsidR="00A00CFA" w:rsidRDefault="00A00CFA" w:rsidP="00754471">
      <w:pPr>
        <w:rPr>
          <w:rFonts w:ascii="Times New Roman" w:hAnsi="Times New Roman" w:cs="Times New Roman"/>
          <w:b/>
          <w:sz w:val="24"/>
          <w:szCs w:val="24"/>
        </w:rPr>
      </w:pPr>
    </w:p>
    <w:p w14:paraId="43D02F02" w14:textId="77777777" w:rsidR="00A00CFA" w:rsidRDefault="00A00CFA" w:rsidP="00754471">
      <w:pPr>
        <w:rPr>
          <w:rFonts w:ascii="Times New Roman" w:hAnsi="Times New Roman" w:cs="Times New Roman"/>
          <w:b/>
          <w:sz w:val="24"/>
          <w:szCs w:val="24"/>
        </w:rPr>
      </w:pPr>
    </w:p>
    <w:p w14:paraId="715F16A2" w14:textId="7081A3EA" w:rsidR="003113D8" w:rsidRDefault="008E5FB3"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14:paraId="2B3A1C1B" w14:textId="774B1AB1" w:rsidR="00F66C7C" w:rsidRPr="00F66C7C" w:rsidRDefault="0056776E"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URS-02</w:t>
      </w:r>
    </w:p>
    <w:p w14:paraId="67F42B34" w14:textId="77777777" w:rsidR="003113D8" w:rsidRPr="00392646" w:rsidRDefault="003113D8" w:rsidP="0088071E">
      <w:pPr>
        <w:jc w:val="center"/>
        <w:rPr>
          <w:rFonts w:ascii="Times New Roman" w:hAnsi="Times New Roman" w:cs="Times New Roman"/>
          <w:b/>
          <w:sz w:val="24"/>
          <w:szCs w:val="24"/>
        </w:rPr>
      </w:pPr>
    </w:p>
    <w:p w14:paraId="1D2A4887" w14:textId="77777777" w:rsidR="003113D8" w:rsidRPr="00392646" w:rsidRDefault="00006BD3" w:rsidP="0088071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3FBBA318" wp14:editId="1C6CB15A">
            <wp:extent cx="50292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77">
                      <a:extLst>
                        <a:ext uri="{28A0092B-C50C-407E-A947-70E740481C1C}">
                          <a14:useLocalDpi xmlns:a14="http://schemas.microsoft.com/office/drawing/2010/main" val="0"/>
                        </a:ext>
                      </a:extLst>
                    </a:blip>
                    <a:stretch>
                      <a:fillRect/>
                    </a:stretch>
                  </pic:blipFill>
                  <pic:spPr>
                    <a:xfrm>
                      <a:off x="0" y="0"/>
                      <a:ext cx="5029200" cy="2616200"/>
                    </a:xfrm>
                    <a:prstGeom prst="rect">
                      <a:avLst/>
                    </a:prstGeom>
                  </pic:spPr>
                </pic:pic>
              </a:graphicData>
            </a:graphic>
          </wp:inline>
        </w:drawing>
      </w:r>
    </w:p>
    <w:p w14:paraId="7A2D2653" w14:textId="31FEA9AC" w:rsidR="00C47D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31</w:t>
      </w:r>
      <w:r w:rsidR="00C47DD3" w:rsidRPr="00392646">
        <w:rPr>
          <w:rFonts w:ascii="Times New Roman" w:hAnsi="Times New Roman" w:cs="Times New Roman"/>
          <w:sz w:val="24"/>
          <w:szCs w:val="24"/>
        </w:rPr>
        <w:t xml:space="preserve">: Patient can view all appointment in </w:t>
      </w:r>
      <w:proofErr w:type="spellStart"/>
      <w:r w:rsidR="00C47DD3" w:rsidRPr="00392646">
        <w:rPr>
          <w:rFonts w:ascii="Times New Roman" w:hAnsi="Times New Roman" w:cs="Times New Roman"/>
          <w:sz w:val="24"/>
          <w:szCs w:val="24"/>
        </w:rPr>
        <w:t>google</w:t>
      </w:r>
      <w:proofErr w:type="spellEnd"/>
      <w:r w:rsidR="00C47DD3" w:rsidRPr="00392646">
        <w:rPr>
          <w:rFonts w:ascii="Times New Roman" w:hAnsi="Times New Roman" w:cs="Times New Roman"/>
          <w:sz w:val="24"/>
          <w:szCs w:val="24"/>
        </w:rPr>
        <w:t xml:space="preserve"> calendar</w:t>
      </w:r>
    </w:p>
    <w:p w14:paraId="312442B4" w14:textId="77777777" w:rsidR="003113D8" w:rsidRPr="00392646" w:rsidRDefault="003113D8" w:rsidP="0088071E">
      <w:pPr>
        <w:jc w:val="center"/>
        <w:rPr>
          <w:rFonts w:ascii="Times New Roman" w:hAnsi="Times New Roman" w:cs="Times New Roman"/>
          <w:b/>
          <w:sz w:val="24"/>
          <w:szCs w:val="24"/>
        </w:rPr>
      </w:pPr>
    </w:p>
    <w:p w14:paraId="37FF02D0" w14:textId="77777777" w:rsidR="00D0689A" w:rsidRDefault="00D0689A" w:rsidP="00754471">
      <w:pPr>
        <w:rPr>
          <w:rFonts w:ascii="Times New Roman" w:hAnsi="Times New Roman" w:cs="Times New Roman"/>
          <w:b/>
          <w:sz w:val="24"/>
          <w:szCs w:val="24"/>
        </w:rPr>
      </w:pPr>
    </w:p>
    <w:p w14:paraId="571FB34E" w14:textId="77777777" w:rsidR="003113D8" w:rsidRDefault="00006BD3" w:rsidP="00754471">
      <w:pPr>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174BF01D" w14:textId="3B67C0BB" w:rsidR="0056776E" w:rsidRPr="0056776E" w:rsidRDefault="0056776E" w:rsidP="0056776E">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URS-16</w:t>
      </w:r>
    </w:p>
    <w:p w14:paraId="762E8ED9" w14:textId="77777777" w:rsidR="00006BD3" w:rsidRPr="00392646" w:rsidRDefault="00006BD3" w:rsidP="0088071E">
      <w:pPr>
        <w:jc w:val="center"/>
        <w:rPr>
          <w:rFonts w:ascii="Times New Roman" w:hAnsi="Times New Roman" w:cs="Times New Roman"/>
          <w:b/>
          <w:sz w:val="24"/>
          <w:szCs w:val="24"/>
        </w:rPr>
      </w:pPr>
    </w:p>
    <w:p w14:paraId="732B2107" w14:textId="77777777" w:rsidR="00006BD3" w:rsidRPr="00392646" w:rsidRDefault="00006BD3" w:rsidP="0088071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0DC972D" wp14:editId="79A045C7">
            <wp:extent cx="43561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78">
                      <a:extLst>
                        <a:ext uri="{28A0092B-C50C-407E-A947-70E740481C1C}">
                          <a14:useLocalDpi xmlns:a14="http://schemas.microsoft.com/office/drawing/2010/main" val="0"/>
                        </a:ext>
                      </a:extLst>
                    </a:blip>
                    <a:stretch>
                      <a:fillRect/>
                    </a:stretch>
                  </pic:blipFill>
                  <pic:spPr>
                    <a:xfrm>
                      <a:off x="0" y="0"/>
                      <a:ext cx="4356100" cy="2362200"/>
                    </a:xfrm>
                    <a:prstGeom prst="rect">
                      <a:avLst/>
                    </a:prstGeom>
                  </pic:spPr>
                </pic:pic>
              </a:graphicData>
            </a:graphic>
          </wp:inline>
        </w:drawing>
      </w:r>
    </w:p>
    <w:p w14:paraId="589EEFAB" w14:textId="77777777" w:rsidR="003113D8" w:rsidRPr="00392646" w:rsidRDefault="003113D8" w:rsidP="0088071E">
      <w:pPr>
        <w:jc w:val="center"/>
        <w:rPr>
          <w:rFonts w:ascii="Times New Roman" w:hAnsi="Times New Roman" w:cs="Times New Roman"/>
          <w:b/>
          <w:sz w:val="24"/>
          <w:szCs w:val="24"/>
        </w:rPr>
      </w:pPr>
    </w:p>
    <w:p w14:paraId="645D6323" w14:textId="77777777" w:rsidR="003113D8" w:rsidRPr="00392646" w:rsidRDefault="003113D8" w:rsidP="0088071E">
      <w:pPr>
        <w:jc w:val="center"/>
        <w:rPr>
          <w:rFonts w:ascii="Times New Roman" w:hAnsi="Times New Roman" w:cs="Times New Roman"/>
          <w:sz w:val="24"/>
          <w:szCs w:val="24"/>
        </w:rPr>
      </w:pPr>
    </w:p>
    <w:p w14:paraId="6DB124C2" w14:textId="4ABAF78F" w:rsidR="00006BD3" w:rsidRPr="00392646" w:rsidRDefault="0076068C" w:rsidP="0088071E">
      <w:pPr>
        <w:jc w:val="center"/>
        <w:rPr>
          <w:rFonts w:ascii="Times New Roman" w:hAnsi="Times New Roman" w:cs="Times New Roman"/>
          <w:sz w:val="24"/>
          <w:szCs w:val="24"/>
        </w:rPr>
      </w:pPr>
      <w:r>
        <w:rPr>
          <w:rFonts w:ascii="Times New Roman" w:hAnsi="Times New Roman" w:cs="Times New Roman"/>
          <w:sz w:val="24"/>
          <w:szCs w:val="24"/>
        </w:rPr>
        <w:t>Figure 32</w:t>
      </w:r>
      <w:r w:rsidR="00006BD3" w:rsidRPr="00392646">
        <w:rPr>
          <w:rFonts w:ascii="Times New Roman" w:hAnsi="Times New Roman" w:cs="Times New Roman"/>
          <w:sz w:val="24"/>
          <w:szCs w:val="24"/>
        </w:rPr>
        <w:t>: Patient logout from mobile application</w:t>
      </w:r>
    </w:p>
    <w:p w14:paraId="71170CA1" w14:textId="77777777" w:rsidR="00D0689A" w:rsidRDefault="00D0689A" w:rsidP="00D0689A">
      <w:pPr>
        <w:rPr>
          <w:rFonts w:ascii="Times New Roman" w:hAnsi="Times New Roman" w:cs="Times New Roman"/>
          <w:b/>
          <w:sz w:val="24"/>
          <w:szCs w:val="24"/>
        </w:rPr>
      </w:pPr>
    </w:p>
    <w:p w14:paraId="1C4C7BB8" w14:textId="77777777" w:rsidR="00D0689A" w:rsidRDefault="00D0689A" w:rsidP="00D0689A">
      <w:pPr>
        <w:rPr>
          <w:rFonts w:ascii="Times New Roman" w:hAnsi="Times New Roman" w:cs="Times New Roman"/>
          <w:b/>
          <w:sz w:val="24"/>
          <w:szCs w:val="24"/>
        </w:rPr>
      </w:pPr>
    </w:p>
    <w:p w14:paraId="3D3305CE" w14:textId="77777777" w:rsidR="00D0689A" w:rsidRDefault="00D0689A" w:rsidP="00D0689A">
      <w:pPr>
        <w:rPr>
          <w:rFonts w:ascii="Times New Roman" w:hAnsi="Times New Roman" w:cs="Times New Roman"/>
          <w:b/>
          <w:sz w:val="24"/>
          <w:szCs w:val="24"/>
        </w:rPr>
      </w:pPr>
    </w:p>
    <w:p w14:paraId="69728002" w14:textId="77777777" w:rsidR="00D0689A" w:rsidRDefault="00D0689A" w:rsidP="00D0689A">
      <w:pPr>
        <w:rPr>
          <w:rFonts w:ascii="Times New Roman" w:hAnsi="Times New Roman" w:cs="Times New Roman"/>
          <w:b/>
          <w:sz w:val="24"/>
          <w:szCs w:val="24"/>
        </w:rPr>
      </w:pPr>
    </w:p>
    <w:p w14:paraId="68A5B433" w14:textId="77777777" w:rsidR="00D0689A" w:rsidRDefault="00D0689A" w:rsidP="00D0689A">
      <w:pPr>
        <w:rPr>
          <w:rFonts w:ascii="Times New Roman" w:hAnsi="Times New Roman" w:cs="Times New Roman"/>
          <w:b/>
          <w:sz w:val="24"/>
          <w:szCs w:val="24"/>
        </w:rPr>
      </w:pPr>
    </w:p>
    <w:p w14:paraId="4D1BA9D2" w14:textId="77777777" w:rsidR="00D0689A" w:rsidRDefault="00D0689A" w:rsidP="00D0689A">
      <w:pPr>
        <w:rPr>
          <w:rFonts w:ascii="Times New Roman" w:hAnsi="Times New Roman" w:cs="Times New Roman"/>
          <w:b/>
          <w:sz w:val="24"/>
          <w:szCs w:val="24"/>
        </w:rPr>
      </w:pPr>
    </w:p>
    <w:p w14:paraId="394EC956" w14:textId="77777777" w:rsidR="00D0689A" w:rsidRDefault="00D0689A" w:rsidP="00D0689A">
      <w:pPr>
        <w:rPr>
          <w:rFonts w:ascii="Times New Roman" w:hAnsi="Times New Roman" w:cs="Times New Roman"/>
          <w:b/>
          <w:sz w:val="24"/>
          <w:szCs w:val="24"/>
        </w:rPr>
      </w:pPr>
    </w:p>
    <w:p w14:paraId="36CDC3F6" w14:textId="3E7C023B" w:rsidR="00D0689A" w:rsidRDefault="00D0689A" w:rsidP="00D0689A">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SD-21: </w:t>
      </w:r>
      <w:r w:rsidR="00310C08" w:rsidRPr="00310C08">
        <w:rPr>
          <w:rFonts w:ascii="Times New Roman" w:hAnsi="Times New Roman" w:cs="Times New Roman"/>
          <w:b/>
          <w:bCs/>
          <w:sz w:val="24"/>
          <w:szCs w:val="32"/>
        </w:rPr>
        <w:t>Visitor can view all appointment from Google calendar</w:t>
      </w:r>
    </w:p>
    <w:p w14:paraId="0EE38093" w14:textId="729402A1" w:rsidR="00D0689A" w:rsidRPr="0056776E" w:rsidRDefault="00D0689A" w:rsidP="00D0689A">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URS-05</w:t>
      </w:r>
    </w:p>
    <w:p w14:paraId="3FDC07A9" w14:textId="77777777" w:rsidR="00006BD3" w:rsidRPr="00392646" w:rsidRDefault="00006BD3" w:rsidP="00754471">
      <w:pPr>
        <w:rPr>
          <w:rFonts w:ascii="Times New Roman" w:hAnsi="Times New Roman" w:cs="Times New Roman"/>
          <w:sz w:val="24"/>
          <w:szCs w:val="24"/>
        </w:rPr>
      </w:pPr>
    </w:p>
    <w:p w14:paraId="771EA87F" w14:textId="24B9EE1B" w:rsidR="00ED225B" w:rsidRPr="00392646" w:rsidRDefault="00D0689A" w:rsidP="00D068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2864E" wp14:editId="2CB4274E">
            <wp:extent cx="3499945" cy="2978061"/>
            <wp:effectExtent l="0" t="0" r="5715" b="0"/>
            <wp:docPr id="94" name="Picture 94" descr="D:\from desktop\senior project\progress1\usecase\sd.jpg\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visitor.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08179" cy="2985067"/>
                    </a:xfrm>
                    <a:prstGeom prst="rect">
                      <a:avLst/>
                    </a:prstGeom>
                    <a:noFill/>
                    <a:ln>
                      <a:noFill/>
                    </a:ln>
                  </pic:spPr>
                </pic:pic>
              </a:graphicData>
            </a:graphic>
          </wp:inline>
        </w:drawing>
      </w:r>
    </w:p>
    <w:p w14:paraId="35F8A2F2" w14:textId="77777777" w:rsidR="00ED225B" w:rsidRPr="00392646" w:rsidRDefault="00ED225B" w:rsidP="00754471">
      <w:pPr>
        <w:rPr>
          <w:rFonts w:ascii="Times New Roman" w:hAnsi="Times New Roman" w:cs="Times New Roman"/>
          <w:sz w:val="24"/>
          <w:szCs w:val="24"/>
        </w:rPr>
      </w:pPr>
    </w:p>
    <w:p w14:paraId="5257F718" w14:textId="19D48E03" w:rsidR="00D0689A" w:rsidRPr="00310C08" w:rsidRDefault="0076068C" w:rsidP="00D0689A">
      <w:pPr>
        <w:jc w:val="center"/>
        <w:rPr>
          <w:rFonts w:ascii="Times New Roman" w:hAnsi="Times New Roman" w:cs="Times New Roman"/>
          <w:sz w:val="24"/>
          <w:szCs w:val="24"/>
        </w:rPr>
      </w:pPr>
      <w:r>
        <w:rPr>
          <w:rFonts w:ascii="Times New Roman" w:hAnsi="Times New Roman" w:cs="Times New Roman"/>
          <w:sz w:val="24"/>
          <w:szCs w:val="24"/>
        </w:rPr>
        <w:t>Figure 33</w:t>
      </w:r>
      <w:r w:rsidR="00D0689A" w:rsidRPr="00310C08">
        <w:rPr>
          <w:rFonts w:ascii="Times New Roman" w:hAnsi="Times New Roman" w:cs="Times New Roman"/>
          <w:sz w:val="24"/>
          <w:szCs w:val="24"/>
        </w:rPr>
        <w:t xml:space="preserve">: </w:t>
      </w:r>
      <w:r w:rsidR="00310C08" w:rsidRPr="00310C08">
        <w:rPr>
          <w:rFonts w:ascii="Times New Roman" w:hAnsi="Times New Roman" w:cs="Times New Roman"/>
          <w:sz w:val="24"/>
          <w:szCs w:val="32"/>
        </w:rPr>
        <w:t>Visitor can view all appointment from Google calendar</w:t>
      </w:r>
    </w:p>
    <w:p w14:paraId="1E8FEA45" w14:textId="77777777" w:rsidR="00ED225B" w:rsidRDefault="00ED225B" w:rsidP="00754471">
      <w:pPr>
        <w:rPr>
          <w:rFonts w:ascii="Times New Roman" w:hAnsi="Times New Roman" w:cs="Times New Roman"/>
          <w:sz w:val="24"/>
          <w:szCs w:val="24"/>
        </w:rPr>
      </w:pPr>
    </w:p>
    <w:p w14:paraId="121B1011" w14:textId="77777777" w:rsidR="007F1D05" w:rsidRDefault="007F1D05" w:rsidP="00754471">
      <w:pPr>
        <w:rPr>
          <w:rFonts w:ascii="Times New Roman" w:hAnsi="Times New Roman" w:cs="Times New Roman"/>
          <w:sz w:val="24"/>
          <w:szCs w:val="24"/>
        </w:rPr>
      </w:pPr>
    </w:p>
    <w:p w14:paraId="33441C17" w14:textId="77777777" w:rsidR="007F1D05" w:rsidRDefault="007F1D05" w:rsidP="00754471">
      <w:pPr>
        <w:rPr>
          <w:rFonts w:ascii="Times New Roman" w:hAnsi="Times New Roman" w:cs="Times New Roman"/>
          <w:sz w:val="24"/>
          <w:szCs w:val="24"/>
        </w:rPr>
        <w:sectPr w:rsidR="007F1D05" w:rsidSect="003D53AC">
          <w:footerReference w:type="default" r:id="rId80"/>
          <w:pgSz w:w="11906" w:h="16838"/>
          <w:pgMar w:top="1440" w:right="1440" w:bottom="1440" w:left="1440" w:header="708" w:footer="708" w:gutter="0"/>
          <w:cols w:space="708"/>
          <w:docGrid w:linePitch="360"/>
        </w:sectPr>
      </w:pPr>
    </w:p>
    <w:p w14:paraId="56F675DF" w14:textId="77777777" w:rsidR="007F1D05" w:rsidRDefault="007F1D05" w:rsidP="0088071E">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14:paraId="4814CBD8" w14:textId="1AEE120E"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URS-08</w:t>
      </w:r>
    </w:p>
    <w:p w14:paraId="60DD0385" w14:textId="77777777" w:rsidR="00ED225B" w:rsidRPr="00392646" w:rsidRDefault="00ED225B" w:rsidP="0088071E">
      <w:pPr>
        <w:jc w:val="center"/>
        <w:rPr>
          <w:rFonts w:ascii="Times New Roman" w:hAnsi="Times New Roman" w:cs="Times New Roman"/>
          <w:sz w:val="24"/>
          <w:szCs w:val="24"/>
        </w:rPr>
      </w:pPr>
    </w:p>
    <w:p w14:paraId="19DCEE4B" w14:textId="15FEC301" w:rsidR="00ED225B" w:rsidRPr="00392646"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D63E70" wp14:editId="0D206FA0">
            <wp:extent cx="8866664" cy="2270235"/>
            <wp:effectExtent l="0" t="0" r="0" b="0"/>
            <wp:docPr id="91" name="Picture 91"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view_d_own.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6664" cy="2270235"/>
                    </a:xfrm>
                    <a:prstGeom prst="rect">
                      <a:avLst/>
                    </a:prstGeom>
                    <a:noFill/>
                    <a:ln>
                      <a:noFill/>
                    </a:ln>
                  </pic:spPr>
                </pic:pic>
              </a:graphicData>
            </a:graphic>
          </wp:inline>
        </w:drawing>
      </w:r>
    </w:p>
    <w:p w14:paraId="4BAE7914" w14:textId="77777777" w:rsidR="00ED225B" w:rsidRPr="00392646" w:rsidRDefault="00ED225B" w:rsidP="0088071E">
      <w:pPr>
        <w:jc w:val="center"/>
        <w:rPr>
          <w:rFonts w:ascii="Times New Roman" w:hAnsi="Times New Roman" w:cs="Times New Roman"/>
          <w:sz w:val="24"/>
          <w:szCs w:val="24"/>
        </w:rPr>
      </w:pPr>
    </w:p>
    <w:p w14:paraId="7F67D931" w14:textId="1B57C85D" w:rsidR="007F1D05" w:rsidRPr="007F1D05" w:rsidRDefault="00310C08"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4</w:t>
      </w:r>
      <w:r w:rsidR="007F1D05" w:rsidRPr="00392646">
        <w:rPr>
          <w:rFonts w:ascii="Times New Roman" w:hAnsi="Times New Roman" w:cs="Times New Roman"/>
          <w:sz w:val="24"/>
          <w:szCs w:val="24"/>
        </w:rPr>
        <w:t xml:space="preserve">: </w:t>
      </w:r>
      <w:r w:rsidR="007F1D05">
        <w:rPr>
          <w:rFonts w:ascii="Times New Roman" w:hAnsi="Times New Roman" w:cs="Times New Roman"/>
          <w:bCs/>
          <w:sz w:val="24"/>
          <w:szCs w:val="24"/>
        </w:rPr>
        <w:t>O</w:t>
      </w:r>
      <w:r w:rsidR="007F1D05" w:rsidRPr="007F1D05">
        <w:rPr>
          <w:rFonts w:ascii="Times New Roman" w:hAnsi="Times New Roman" w:cs="Times New Roman"/>
          <w:bCs/>
          <w:sz w:val="24"/>
          <w:szCs w:val="24"/>
        </w:rPr>
        <w:t>fficer view</w:t>
      </w:r>
      <w:r w:rsidR="007F1D05">
        <w:rPr>
          <w:rFonts w:ascii="Times New Roman" w:hAnsi="Times New Roman" w:cs="Times New Roman"/>
          <w:bCs/>
          <w:sz w:val="24"/>
          <w:szCs w:val="24"/>
        </w:rPr>
        <w:t>s</w:t>
      </w:r>
      <w:r w:rsidR="007F1D05" w:rsidRPr="007F1D05">
        <w:rPr>
          <w:rFonts w:ascii="Times New Roman" w:hAnsi="Times New Roman" w:cs="Times New Roman"/>
          <w:bCs/>
          <w:sz w:val="24"/>
          <w:szCs w:val="24"/>
        </w:rPr>
        <w:t xml:space="preserve"> dentists’ appointment</w:t>
      </w:r>
    </w:p>
    <w:p w14:paraId="4E042057" w14:textId="77777777" w:rsidR="006F6514" w:rsidRDefault="006F6514" w:rsidP="0088071E">
      <w:pPr>
        <w:jc w:val="center"/>
        <w:rPr>
          <w:rFonts w:ascii="Times New Roman" w:hAnsi="Times New Roman" w:cs="Times New Roman"/>
          <w:sz w:val="24"/>
          <w:szCs w:val="24"/>
        </w:rPr>
      </w:pPr>
    </w:p>
    <w:p w14:paraId="0F59870B" w14:textId="77777777" w:rsidR="007F1D05" w:rsidRDefault="007F1D05" w:rsidP="00754471">
      <w:pPr>
        <w:rPr>
          <w:rFonts w:ascii="Times New Roman" w:hAnsi="Times New Roman" w:cs="Times New Roman"/>
          <w:sz w:val="24"/>
          <w:szCs w:val="24"/>
        </w:rPr>
      </w:pPr>
    </w:p>
    <w:p w14:paraId="789E77E0" w14:textId="77777777" w:rsidR="007F1D05" w:rsidRDefault="007F1D05" w:rsidP="00754471">
      <w:pPr>
        <w:rPr>
          <w:rFonts w:ascii="Times New Roman" w:hAnsi="Times New Roman" w:cs="Times New Roman"/>
          <w:sz w:val="24"/>
          <w:szCs w:val="24"/>
        </w:rPr>
      </w:pPr>
    </w:p>
    <w:p w14:paraId="7269C621" w14:textId="77777777" w:rsidR="007F1D05" w:rsidRDefault="007F1D05" w:rsidP="00754471">
      <w:pPr>
        <w:rPr>
          <w:rFonts w:ascii="Times New Roman" w:hAnsi="Times New Roman" w:cs="Times New Roman"/>
          <w:sz w:val="24"/>
          <w:szCs w:val="24"/>
        </w:rPr>
      </w:pPr>
    </w:p>
    <w:p w14:paraId="5EE2E6A2" w14:textId="77777777" w:rsidR="007F1D05" w:rsidRDefault="007F1D05" w:rsidP="00754471">
      <w:pPr>
        <w:rPr>
          <w:rFonts w:ascii="Times New Roman" w:hAnsi="Times New Roman" w:cs="Times New Roman"/>
          <w:sz w:val="24"/>
          <w:szCs w:val="24"/>
        </w:rPr>
      </w:pPr>
    </w:p>
    <w:p w14:paraId="556B9794" w14:textId="77777777" w:rsidR="00D0689A" w:rsidRDefault="00D0689A" w:rsidP="00754471">
      <w:pPr>
        <w:rPr>
          <w:rFonts w:ascii="Times New Roman" w:hAnsi="Times New Roman" w:cs="Times New Roman"/>
          <w:sz w:val="24"/>
          <w:szCs w:val="24"/>
        </w:rPr>
      </w:pPr>
    </w:p>
    <w:p w14:paraId="1BA2E1B5" w14:textId="77777777" w:rsidR="00D0689A" w:rsidRDefault="00D0689A" w:rsidP="00754471">
      <w:pPr>
        <w:rPr>
          <w:rFonts w:ascii="Times New Roman" w:hAnsi="Times New Roman" w:cs="Times New Roman"/>
          <w:sz w:val="24"/>
          <w:szCs w:val="24"/>
        </w:rPr>
      </w:pPr>
    </w:p>
    <w:p w14:paraId="41B6BE6D" w14:textId="77777777" w:rsidR="007F1D05" w:rsidRDefault="007F1D05" w:rsidP="00754471">
      <w:pPr>
        <w:rPr>
          <w:rFonts w:ascii="Times New Roman" w:hAnsi="Times New Roman" w:cs="Times New Roman"/>
          <w:sz w:val="24"/>
          <w:szCs w:val="24"/>
        </w:rPr>
      </w:pPr>
    </w:p>
    <w:p w14:paraId="1AB432D1" w14:textId="77777777" w:rsidR="007F1D05" w:rsidRDefault="007F1D05" w:rsidP="00754471">
      <w:pPr>
        <w:rPr>
          <w:rFonts w:ascii="Times New Roman" w:hAnsi="Times New Roman" w:cs="Times New Roman"/>
          <w:sz w:val="24"/>
          <w:szCs w:val="24"/>
        </w:rPr>
      </w:pPr>
    </w:p>
    <w:p w14:paraId="0E0E3FE4" w14:textId="77777777" w:rsidR="007F1D05" w:rsidRDefault="007F1D05" w:rsidP="00754471">
      <w:pPr>
        <w:rPr>
          <w:rFonts w:ascii="Times New Roman" w:hAnsi="Times New Roman" w:cs="Times New Roman"/>
          <w:sz w:val="24"/>
          <w:szCs w:val="24"/>
        </w:rPr>
      </w:pPr>
    </w:p>
    <w:p w14:paraId="53B5B7A3" w14:textId="77777777" w:rsidR="007F1D05" w:rsidRDefault="007F1D05" w:rsidP="00754471">
      <w:pPr>
        <w:rPr>
          <w:rFonts w:ascii="Times New Roman" w:hAnsi="Times New Roman" w:cs="Times New Roman"/>
          <w:sz w:val="24"/>
          <w:szCs w:val="24"/>
        </w:rPr>
      </w:pPr>
    </w:p>
    <w:p w14:paraId="7D52CFB0" w14:textId="77777777" w:rsidR="007F1D05" w:rsidRDefault="007F1D05" w:rsidP="00754471">
      <w:pPr>
        <w:rPr>
          <w:rFonts w:ascii="Times New Roman" w:hAnsi="Times New Roman" w:cs="Times New Roman"/>
          <w:sz w:val="24"/>
          <w:szCs w:val="24"/>
        </w:rPr>
      </w:pPr>
    </w:p>
    <w:p w14:paraId="6CF68D38" w14:textId="77777777" w:rsidR="007F1D05" w:rsidRDefault="007F1D05" w:rsidP="00754471">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14:paraId="499487F7" w14:textId="46FD75DF"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URS-07</w:t>
      </w:r>
    </w:p>
    <w:p w14:paraId="6230FADA" w14:textId="77777777" w:rsidR="007F1D05" w:rsidRDefault="007F1D05" w:rsidP="0088071E">
      <w:pPr>
        <w:jc w:val="center"/>
        <w:rPr>
          <w:rFonts w:ascii="Times New Roman" w:hAnsi="Times New Roman" w:cs="Times New Roman"/>
          <w:sz w:val="24"/>
          <w:szCs w:val="24"/>
        </w:rPr>
      </w:pPr>
    </w:p>
    <w:p w14:paraId="0C145B29" w14:textId="438A0D60" w:rsidR="007F1D05" w:rsidRDefault="00D0689A"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4C8CE" wp14:editId="68A70E81">
            <wp:extent cx="8866664" cy="2270235"/>
            <wp:effectExtent l="0" t="0" r="0" b="0"/>
            <wp:docPr id="92" name="Picture 92"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view_p_own.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66826" cy="2270276"/>
                    </a:xfrm>
                    <a:prstGeom prst="rect">
                      <a:avLst/>
                    </a:prstGeom>
                    <a:noFill/>
                    <a:ln>
                      <a:noFill/>
                    </a:ln>
                  </pic:spPr>
                </pic:pic>
              </a:graphicData>
            </a:graphic>
          </wp:inline>
        </w:drawing>
      </w:r>
    </w:p>
    <w:p w14:paraId="23E647EE" w14:textId="77777777" w:rsidR="007F1D05" w:rsidRDefault="007F1D05" w:rsidP="00D0689A">
      <w:pPr>
        <w:rPr>
          <w:rFonts w:ascii="Times New Roman" w:hAnsi="Times New Roman" w:cs="Times New Roman"/>
          <w:sz w:val="24"/>
          <w:szCs w:val="24"/>
        </w:rPr>
      </w:pPr>
    </w:p>
    <w:p w14:paraId="546231ED" w14:textId="68E0001C"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73599E">
        <w:rPr>
          <w:rFonts w:ascii="Times New Roman" w:hAnsi="Times New Roman" w:cs="Times New Roman"/>
          <w:sz w:val="24"/>
          <w:szCs w:val="24"/>
        </w:rPr>
        <w:t>5</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14:paraId="56224157" w14:textId="77777777" w:rsidR="007F1D05" w:rsidRDefault="007F1D05" w:rsidP="00754471">
      <w:pPr>
        <w:rPr>
          <w:rFonts w:ascii="Times New Roman" w:hAnsi="Times New Roman" w:cs="Times New Roman"/>
          <w:sz w:val="24"/>
          <w:szCs w:val="24"/>
        </w:rPr>
        <w:sectPr w:rsidR="007F1D05" w:rsidSect="007F1D05">
          <w:footerReference w:type="default" r:id="rId83"/>
          <w:pgSz w:w="16838" w:h="11906" w:orient="landscape"/>
          <w:pgMar w:top="1440" w:right="1440" w:bottom="1440" w:left="1440" w:header="708" w:footer="708" w:gutter="0"/>
          <w:cols w:space="708"/>
          <w:docGrid w:linePitch="360"/>
        </w:sectPr>
      </w:pPr>
    </w:p>
    <w:p w14:paraId="7B318430" w14:textId="77777777" w:rsidR="006B3F51" w:rsidRPr="00392646" w:rsidRDefault="006B3F51" w:rsidP="0088071E">
      <w:pPr>
        <w:pStyle w:val="Heading1"/>
        <w:rPr>
          <w:rFonts w:ascii="Times New Roman" w:eastAsiaTheme="minorHAnsi" w:hAnsi="Times New Roman" w:cs="Times New Roman"/>
          <w:sz w:val="36"/>
          <w:szCs w:val="36"/>
          <w:lang w:bidi="ar-SA"/>
        </w:rPr>
      </w:pPr>
      <w:bookmarkStart w:id="2584" w:name="_Toc393745244"/>
      <w:bookmarkStart w:id="2585" w:name="_Toc393897973"/>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bookmarkEnd w:id="2584"/>
      <w:bookmarkEnd w:id="2585"/>
    </w:p>
    <w:p w14:paraId="35A9209F" w14:textId="77777777" w:rsidR="006B3F51" w:rsidRPr="00392646" w:rsidRDefault="006B3F51" w:rsidP="0088071E">
      <w:pPr>
        <w:pStyle w:val="Heading2"/>
        <w:rPr>
          <w:rFonts w:ascii="Times New Roman" w:eastAsiaTheme="minorHAnsi" w:hAnsi="Times New Roman" w:cs="Times New Roman"/>
          <w:color w:val="auto"/>
          <w:sz w:val="36"/>
          <w:szCs w:val="36"/>
          <w:lang w:bidi="ar-SA"/>
        </w:rPr>
      </w:pPr>
      <w:bookmarkStart w:id="2586" w:name="_Toc393745245"/>
      <w:bookmarkStart w:id="2587" w:name="_Toc393897974"/>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bookmarkEnd w:id="2586"/>
      <w:bookmarkEnd w:id="2587"/>
    </w:p>
    <w:p w14:paraId="34553EEA" w14:textId="77777777" w:rsidR="006B3F51" w:rsidRPr="0088071E" w:rsidRDefault="006B3F51" w:rsidP="0088071E">
      <w:pPr>
        <w:pStyle w:val="Heading2"/>
        <w:rPr>
          <w:rFonts w:ascii="Times New Roman" w:hAnsi="Times New Roman" w:cs="Times New Roman"/>
          <w:b w:val="0"/>
          <w:color w:val="auto"/>
          <w:sz w:val="28"/>
        </w:rPr>
      </w:pPr>
      <w:bookmarkStart w:id="2588" w:name="_Toc393897975"/>
      <w:r w:rsidRPr="0088071E">
        <w:rPr>
          <w:rFonts w:ascii="Times New Roman" w:hAnsi="Times New Roman" w:cs="Times New Roman"/>
          <w:color w:val="auto"/>
          <w:sz w:val="28"/>
        </w:rPr>
        <w:t>6</w:t>
      </w:r>
      <w:r w:rsidR="00A74A4E" w:rsidRPr="0088071E">
        <w:rPr>
          <w:rFonts w:ascii="Times New Roman" w:hAnsi="Times New Roman" w:cs="Times New Roman"/>
          <w:color w:val="auto"/>
          <w:sz w:val="28"/>
        </w:rPr>
        <w:t>.1 Database design</w:t>
      </w:r>
      <w:bookmarkEnd w:id="2588"/>
    </w:p>
    <w:p w14:paraId="455B77F7" w14:textId="77777777" w:rsidR="006F6514" w:rsidRDefault="006F6514" w:rsidP="00754471">
      <w:pPr>
        <w:rPr>
          <w:rFonts w:ascii="Times New Roman" w:hAnsi="Times New Roman" w:cs="Times New Roman"/>
          <w:b/>
          <w:sz w:val="28"/>
        </w:rPr>
      </w:pPr>
    </w:p>
    <w:p w14:paraId="61161A37" w14:textId="77777777" w:rsidR="00A74A4E" w:rsidRPr="00392646" w:rsidRDefault="00303DE6"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Default="002A65CD" w:rsidP="00754471">
      <w:pPr>
        <w:rPr>
          <w:rFonts w:ascii="Times New Roman" w:hAnsi="Times New Roman" w:cs="Times New Roman"/>
          <w:sz w:val="24"/>
          <w:szCs w:val="24"/>
        </w:rPr>
      </w:pPr>
    </w:p>
    <w:p w14:paraId="094CBB1B" w14:textId="19CF70EC" w:rsidR="006F6514" w:rsidRDefault="00E6599F" w:rsidP="0088071E">
      <w:pPr>
        <w:jc w:val="center"/>
        <w:rPr>
          <w:rFonts w:ascii="Times New Roman" w:hAnsi="Times New Roman" w:cs="Times New Roman"/>
          <w:sz w:val="24"/>
          <w:szCs w:val="24"/>
        </w:rPr>
      </w:pPr>
      <w:r>
        <w:rPr>
          <w:rFonts w:ascii="Times New Roman" w:hAnsi="Times New Roman" w:cs="Times New Roman"/>
          <w:sz w:val="24"/>
          <w:szCs w:val="24"/>
        </w:rPr>
        <w:t>Fi</w:t>
      </w:r>
      <w:r w:rsidR="00310C08">
        <w:rPr>
          <w:rFonts w:ascii="Times New Roman" w:hAnsi="Times New Roman" w:cs="Times New Roman"/>
          <w:sz w:val="24"/>
          <w:szCs w:val="24"/>
        </w:rPr>
        <w:t>gure 3</w:t>
      </w:r>
      <w:r w:rsidR="00BA33F7">
        <w:rPr>
          <w:rFonts w:ascii="Times New Roman" w:hAnsi="Times New Roman" w:cs="Times New Roman"/>
          <w:sz w:val="24"/>
          <w:szCs w:val="24"/>
        </w:rPr>
        <w:t>6</w:t>
      </w:r>
      <w:r w:rsidR="002A65CD">
        <w:rPr>
          <w:rFonts w:ascii="Times New Roman" w:hAnsi="Times New Roman" w:cs="Times New Roman"/>
          <w:sz w:val="24"/>
          <w:szCs w:val="24"/>
        </w:rPr>
        <w:t>: Database design of Dental Clinic Services System</w:t>
      </w:r>
    </w:p>
    <w:p w14:paraId="64539E02" w14:textId="77777777" w:rsidR="00602D23" w:rsidRDefault="00602D23" w:rsidP="00754471">
      <w:pPr>
        <w:rPr>
          <w:rFonts w:ascii="Times New Roman" w:eastAsiaTheme="minorHAnsi" w:hAnsi="Times New Roman" w:cs="Times New Roman"/>
          <w:sz w:val="36"/>
          <w:szCs w:val="36"/>
          <w:lang w:bidi="ar-SA"/>
        </w:rPr>
        <w:sectPr w:rsidR="00602D23" w:rsidSect="006F6514">
          <w:footerReference w:type="default" r:id="rId85"/>
          <w:pgSz w:w="16838" w:h="11906" w:orient="landscape"/>
          <w:pgMar w:top="1440" w:right="1440" w:bottom="1440" w:left="1440" w:header="708" w:footer="708" w:gutter="0"/>
          <w:cols w:space="708"/>
          <w:docGrid w:linePitch="360"/>
        </w:sectPr>
      </w:pPr>
    </w:p>
    <w:p w14:paraId="76E1AC1B" w14:textId="77777777" w:rsidR="00602D23" w:rsidRDefault="00602D23" w:rsidP="0088071E">
      <w:pPr>
        <w:pStyle w:val="Heading2"/>
        <w:rPr>
          <w:rStyle w:val="Heading2Char"/>
          <w:rFonts w:ascii="Times New Roman" w:hAnsi="Times New Roman" w:cs="Times New Roman"/>
          <w:b/>
          <w:bCs/>
          <w:color w:val="auto"/>
          <w:sz w:val="28"/>
          <w:szCs w:val="28"/>
        </w:rPr>
      </w:pPr>
      <w:bookmarkStart w:id="2589" w:name="_Toc393745246"/>
      <w:bookmarkStart w:id="2590" w:name="_Toc393897976"/>
      <w:r w:rsidRPr="0088071E">
        <w:rPr>
          <w:rStyle w:val="Heading2Char"/>
          <w:rFonts w:ascii="Times New Roman" w:hAnsi="Times New Roman" w:cs="Times New Roman"/>
          <w:b/>
          <w:bCs/>
          <w:color w:val="auto"/>
          <w:sz w:val="28"/>
          <w:szCs w:val="28"/>
        </w:rPr>
        <w:lastRenderedPageBreak/>
        <w:t>6.2 Database Description</w:t>
      </w:r>
      <w:bookmarkEnd w:id="2589"/>
      <w:bookmarkEnd w:id="2590"/>
    </w:p>
    <w:p w14:paraId="41E21A23" w14:textId="77777777" w:rsidR="0088071E" w:rsidRPr="0088071E" w:rsidRDefault="0088071E" w:rsidP="0088071E"/>
    <w:p w14:paraId="4A9491E7" w14:textId="77777777" w:rsidR="00602D23" w:rsidRDefault="00602D23" w:rsidP="00754471">
      <w:pPr>
        <w:rPr>
          <w:rStyle w:val="Heading2Char"/>
          <w:rFonts w:ascii="Times New Roman" w:hAnsi="Times New Roman" w:cs="Times New Roman"/>
          <w:color w:val="auto"/>
          <w:sz w:val="28"/>
          <w:szCs w:val="28"/>
        </w:rPr>
      </w:pPr>
      <w:bookmarkStart w:id="2591" w:name="_Toc393745247"/>
      <w:bookmarkStart w:id="2592" w:name="_Toc393747633"/>
      <w:bookmarkStart w:id="2593" w:name="_Toc393895600"/>
      <w:bookmarkStart w:id="2594" w:name="_Toc393896193"/>
      <w:bookmarkStart w:id="2595" w:name="_Toc393897977"/>
      <w:r>
        <w:rPr>
          <w:rStyle w:val="Heading2Char"/>
          <w:rFonts w:ascii="Times New Roman" w:hAnsi="Times New Roman" w:cs="Times New Roman"/>
          <w:color w:val="auto"/>
          <w:sz w:val="28"/>
          <w:szCs w:val="28"/>
        </w:rPr>
        <w:t>DB-01: patient</w:t>
      </w:r>
      <w:bookmarkEnd w:id="2591"/>
      <w:bookmarkEnd w:id="2592"/>
      <w:bookmarkEnd w:id="2593"/>
      <w:bookmarkEnd w:id="2594"/>
      <w:bookmarkEnd w:id="2595"/>
    </w:p>
    <w:p w14:paraId="0E0DB15E" w14:textId="77777777" w:rsidR="0088071E" w:rsidRDefault="0088071E" w:rsidP="00754471">
      <w:pPr>
        <w:rPr>
          <w:rStyle w:val="Heading2Char"/>
          <w:rFonts w:ascii="Times New Roman" w:hAnsi="Times New Roman" w:cs="Times New Roman"/>
          <w:color w:val="auto"/>
          <w:sz w:val="28"/>
          <w:szCs w:val="28"/>
        </w:rPr>
      </w:pPr>
    </w:p>
    <w:p w14:paraId="40AE1BC4" w14:textId="77777777" w:rsidR="00602D23" w:rsidRPr="00392646" w:rsidRDefault="00602D23"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Default="0088071E" w:rsidP="00754471">
      <w:pPr>
        <w:rPr>
          <w:rStyle w:val="Heading2Char"/>
          <w:rFonts w:ascii="Times New Roman" w:hAnsi="Times New Roman" w:cs="Times New Roman"/>
          <w:color w:val="auto"/>
          <w:sz w:val="24"/>
          <w:szCs w:val="24"/>
        </w:rPr>
      </w:pPr>
      <w:bookmarkStart w:id="2596" w:name="_Toc393745248"/>
    </w:p>
    <w:p w14:paraId="726C07AA" w14:textId="4D34DCAC" w:rsidR="00602D23" w:rsidRDefault="00AC5FFE" w:rsidP="00754471">
      <w:pPr>
        <w:rPr>
          <w:rStyle w:val="Heading2Char"/>
          <w:rFonts w:ascii="Times New Roman" w:hAnsi="Times New Roman" w:cs="Times New Roman"/>
          <w:color w:val="auto"/>
          <w:sz w:val="24"/>
          <w:szCs w:val="24"/>
        </w:rPr>
      </w:pPr>
      <w:bookmarkStart w:id="2597" w:name="_Toc393747634"/>
      <w:bookmarkStart w:id="2598" w:name="_Toc393895601"/>
      <w:bookmarkStart w:id="2599" w:name="_Toc393896194"/>
      <w:bookmarkStart w:id="2600" w:name="_Toc393897978"/>
      <w:r>
        <w:rPr>
          <w:rStyle w:val="Heading2Char"/>
          <w:rFonts w:ascii="Times New Roman" w:hAnsi="Times New Roman" w:cs="Times New Roman"/>
          <w:color w:val="auto"/>
          <w:sz w:val="24"/>
          <w:szCs w:val="24"/>
        </w:rPr>
        <w:t>Description</w:t>
      </w:r>
      <w:bookmarkEnd w:id="2596"/>
      <w:bookmarkEnd w:id="2597"/>
      <w:bookmarkEnd w:id="2598"/>
      <w:bookmarkEnd w:id="2599"/>
      <w:bookmarkEnd w:id="2600"/>
    </w:p>
    <w:p w14:paraId="000296BE" w14:textId="77777777" w:rsidR="00AC5FFE"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C5FFE"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C5FFE" w:rsidRDefault="007D676D" w:rsidP="00754471">
            <w:pPr>
              <w:rPr>
                <w:rFonts w:ascii="Times New Roman" w:hAnsi="Times New Roman" w:cs="Times New Roman"/>
                <w:b/>
                <w:bCs/>
                <w:sz w:val="24"/>
                <w:szCs w:val="24"/>
              </w:rPr>
            </w:pPr>
            <w:r w:rsidRPr="00AC5FFE">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13B9A1CB" w14:textId="77777777" w:rsidR="007D676D" w:rsidRPr="00D2712E" w:rsidRDefault="007D676D" w:rsidP="00754471">
            <w:pPr>
              <w:rPr>
                <w:rFonts w:ascii="Times New Roman" w:hAnsi="Times New Roman" w:cs="Times New Roman"/>
                <w:b/>
                <w:bCs/>
                <w:sz w:val="24"/>
                <w:szCs w:val="24"/>
              </w:rPr>
            </w:pPr>
            <w:r w:rsidRPr="00D2712E">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5380B43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0B8DDF00"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CB0A7A3"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01C119A" w14:textId="77777777" w:rsidR="007D676D" w:rsidRPr="00AC5FFE" w:rsidRDefault="007D676D" w:rsidP="00754471">
            <w:pPr>
              <w:rPr>
                <w:rFonts w:ascii="Times New Roman" w:hAnsi="Times New Roman" w:cs="Times New Roman"/>
                <w:b/>
                <w:bCs/>
                <w:sz w:val="24"/>
                <w:szCs w:val="24"/>
              </w:rPr>
            </w:pPr>
            <w:r w:rsidRPr="00EA37E8">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4FDBFE50" w14:textId="77777777" w:rsidR="007D676D" w:rsidRPr="00AC5FFE" w:rsidRDefault="007D676D" w:rsidP="00754471">
            <w:pPr>
              <w:rPr>
                <w:rFonts w:ascii="Times New Roman" w:hAnsi="Times New Roman" w:cs="Times New Roman"/>
                <w:b/>
                <w:bCs/>
                <w:sz w:val="24"/>
                <w:szCs w:val="24"/>
              </w:rPr>
            </w:pPr>
            <w:proofErr w:type="spellStart"/>
            <w:r w:rsidRPr="00EA37E8">
              <w:rPr>
                <w:rFonts w:ascii="Times New Roman" w:eastAsiaTheme="minorHAnsi" w:hAnsi="Times New Roman" w:cs="Times New Roman"/>
                <w:b/>
                <w:bCs/>
                <w:color w:val="auto"/>
                <w:sz w:val="24"/>
                <w:szCs w:val="24"/>
              </w:rPr>
              <w:t>Nullable</w:t>
            </w:r>
            <w:proofErr w:type="spellEnd"/>
          </w:p>
        </w:tc>
      </w:tr>
      <w:tr w:rsidR="00AC5FFE" w:rsidRPr="00AC5FFE" w14:paraId="7300C4C4" w14:textId="77777777" w:rsidTr="00AC5FFE">
        <w:tc>
          <w:tcPr>
            <w:tcW w:w="1283" w:type="dxa"/>
            <w:vAlign w:val="center"/>
          </w:tcPr>
          <w:p w14:paraId="41DDD9A0" w14:textId="77777777" w:rsidR="007D676D" w:rsidRPr="0035490C" w:rsidRDefault="007D676D" w:rsidP="00754471">
            <w:pPr>
              <w:rPr>
                <w:rStyle w:val="Heading2Char"/>
                <w:rFonts w:ascii="Times New Roman" w:hAnsi="Times New Roman" w:cs="Times New Roman"/>
                <w:b w:val="0"/>
                <w:color w:val="auto"/>
                <w:sz w:val="24"/>
                <w:szCs w:val="24"/>
              </w:rPr>
            </w:pPr>
            <w:bookmarkStart w:id="2601" w:name="_Toc393745249"/>
            <w:bookmarkStart w:id="2602" w:name="_Toc393747635"/>
            <w:bookmarkStart w:id="2603" w:name="_Toc393895602"/>
            <w:bookmarkStart w:id="2604" w:name="_Toc393896195"/>
            <w:bookmarkStart w:id="2605" w:name="_Toc393897979"/>
            <w:proofErr w:type="spellStart"/>
            <w:r w:rsidRPr="0035490C">
              <w:rPr>
                <w:rStyle w:val="Heading2Char"/>
                <w:rFonts w:ascii="Times New Roman" w:hAnsi="Times New Roman" w:cs="Times New Roman"/>
                <w:b w:val="0"/>
                <w:color w:val="auto"/>
                <w:sz w:val="24"/>
                <w:szCs w:val="24"/>
              </w:rPr>
              <w:t>patientID</w:t>
            </w:r>
            <w:bookmarkEnd w:id="2601"/>
            <w:bookmarkEnd w:id="2602"/>
            <w:bookmarkEnd w:id="2603"/>
            <w:bookmarkEnd w:id="2604"/>
            <w:bookmarkEnd w:id="2605"/>
            <w:proofErr w:type="spellEnd"/>
          </w:p>
        </w:tc>
        <w:tc>
          <w:tcPr>
            <w:tcW w:w="1975" w:type="dxa"/>
            <w:vAlign w:val="center"/>
          </w:tcPr>
          <w:p w14:paraId="76F2A3A4" w14:textId="77777777" w:rsidR="007D676D" w:rsidRPr="00607B69" w:rsidRDefault="007D676D" w:rsidP="00754471">
            <w:pPr>
              <w:rPr>
                <w:rStyle w:val="Heading2Char"/>
                <w:rFonts w:ascii="Times New Roman" w:hAnsi="Times New Roman" w:cs="Times New Roman"/>
                <w:b w:val="0"/>
                <w:color w:val="auto"/>
                <w:sz w:val="24"/>
                <w:szCs w:val="24"/>
              </w:rPr>
            </w:pPr>
            <w:bookmarkStart w:id="2606" w:name="_Toc393745250"/>
            <w:bookmarkStart w:id="2607" w:name="_Toc393747636"/>
            <w:bookmarkStart w:id="2608" w:name="_Toc393895603"/>
            <w:bookmarkStart w:id="2609" w:name="_Toc393896196"/>
            <w:bookmarkStart w:id="2610" w:name="_Toc393897980"/>
            <w:proofErr w:type="spellStart"/>
            <w:r w:rsidRPr="0035490C">
              <w:rPr>
                <w:rStyle w:val="Heading2Char"/>
                <w:rFonts w:ascii="Times New Roman" w:hAnsi="Times New Roman" w:cs="Times New Roman"/>
                <w:b w:val="0"/>
                <w:color w:val="auto"/>
                <w:sz w:val="24"/>
                <w:szCs w:val="24"/>
              </w:rPr>
              <w:t>patientID</w:t>
            </w:r>
            <w:bookmarkEnd w:id="2606"/>
            <w:bookmarkEnd w:id="2607"/>
            <w:bookmarkEnd w:id="2608"/>
            <w:bookmarkEnd w:id="2609"/>
            <w:bookmarkEnd w:id="2610"/>
            <w:proofErr w:type="spellEnd"/>
          </w:p>
        </w:tc>
        <w:tc>
          <w:tcPr>
            <w:tcW w:w="990" w:type="dxa"/>
            <w:vAlign w:val="center"/>
          </w:tcPr>
          <w:p w14:paraId="557CC69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EDB33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2A5921E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PK</w:t>
            </w:r>
          </w:p>
        </w:tc>
        <w:tc>
          <w:tcPr>
            <w:tcW w:w="1134" w:type="dxa"/>
            <w:vAlign w:val="center"/>
          </w:tcPr>
          <w:p w14:paraId="3876500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DE9878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BCB2482" w14:textId="77777777" w:rsidTr="00AC5FFE">
        <w:tc>
          <w:tcPr>
            <w:tcW w:w="1283" w:type="dxa"/>
            <w:vAlign w:val="center"/>
          </w:tcPr>
          <w:p w14:paraId="7F899008" w14:textId="77777777" w:rsidR="007D676D" w:rsidRPr="0035490C" w:rsidRDefault="007D676D" w:rsidP="00754471">
            <w:pPr>
              <w:rPr>
                <w:rStyle w:val="Heading2Char"/>
                <w:rFonts w:ascii="Times New Roman" w:hAnsi="Times New Roman" w:cs="Times New Roman"/>
                <w:b w:val="0"/>
                <w:color w:val="auto"/>
                <w:sz w:val="24"/>
                <w:szCs w:val="24"/>
              </w:rPr>
            </w:pPr>
            <w:bookmarkStart w:id="2611" w:name="_Toc393745251"/>
            <w:bookmarkStart w:id="2612" w:name="_Toc393747637"/>
            <w:bookmarkStart w:id="2613" w:name="_Toc393895604"/>
            <w:bookmarkStart w:id="2614" w:name="_Toc393896197"/>
            <w:bookmarkStart w:id="2615" w:name="_Toc393897981"/>
            <w:r w:rsidRPr="0035490C">
              <w:rPr>
                <w:rStyle w:val="Heading2Char"/>
                <w:rFonts w:ascii="Times New Roman" w:hAnsi="Times New Roman" w:cs="Times New Roman"/>
                <w:b w:val="0"/>
                <w:color w:val="auto"/>
                <w:sz w:val="24"/>
                <w:szCs w:val="24"/>
              </w:rPr>
              <w:t>password</w:t>
            </w:r>
            <w:bookmarkEnd w:id="2611"/>
            <w:bookmarkEnd w:id="2612"/>
            <w:bookmarkEnd w:id="2613"/>
            <w:bookmarkEnd w:id="2614"/>
            <w:bookmarkEnd w:id="2615"/>
          </w:p>
        </w:tc>
        <w:tc>
          <w:tcPr>
            <w:tcW w:w="1975" w:type="dxa"/>
            <w:vAlign w:val="center"/>
          </w:tcPr>
          <w:p w14:paraId="5B67746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Password of patient</w:t>
            </w:r>
          </w:p>
        </w:tc>
        <w:tc>
          <w:tcPr>
            <w:tcW w:w="990" w:type="dxa"/>
            <w:vAlign w:val="center"/>
          </w:tcPr>
          <w:p w14:paraId="2AEA3445"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3F72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58DAD4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673E088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1D9638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3262FDDD" w14:textId="77777777" w:rsidTr="00AC5FFE">
        <w:tc>
          <w:tcPr>
            <w:tcW w:w="1283" w:type="dxa"/>
            <w:vAlign w:val="center"/>
          </w:tcPr>
          <w:p w14:paraId="5B443E21" w14:textId="77777777" w:rsidR="007D676D" w:rsidRPr="0035490C" w:rsidRDefault="007D676D" w:rsidP="00754471">
            <w:pPr>
              <w:rPr>
                <w:rStyle w:val="Heading2Char"/>
                <w:rFonts w:ascii="Times New Roman" w:hAnsi="Times New Roman" w:cs="Times New Roman"/>
                <w:b w:val="0"/>
                <w:color w:val="auto"/>
                <w:sz w:val="24"/>
                <w:szCs w:val="24"/>
              </w:rPr>
            </w:pPr>
            <w:bookmarkStart w:id="2616" w:name="_Toc393745252"/>
            <w:bookmarkStart w:id="2617" w:name="_Toc393747638"/>
            <w:bookmarkStart w:id="2618" w:name="_Toc393895605"/>
            <w:bookmarkStart w:id="2619" w:name="_Toc393896198"/>
            <w:bookmarkStart w:id="2620" w:name="_Toc393897982"/>
            <w:proofErr w:type="spellStart"/>
            <w:r w:rsidRPr="0035490C">
              <w:rPr>
                <w:rStyle w:val="Heading2Char"/>
                <w:rFonts w:ascii="Times New Roman" w:hAnsi="Times New Roman" w:cs="Times New Roman"/>
                <w:b w:val="0"/>
                <w:color w:val="auto"/>
                <w:sz w:val="24"/>
                <w:szCs w:val="24"/>
              </w:rPr>
              <w:t>f_name</w:t>
            </w:r>
            <w:bookmarkEnd w:id="2616"/>
            <w:bookmarkEnd w:id="2617"/>
            <w:bookmarkEnd w:id="2618"/>
            <w:bookmarkEnd w:id="2619"/>
            <w:bookmarkEnd w:id="2620"/>
            <w:proofErr w:type="spellEnd"/>
          </w:p>
        </w:tc>
        <w:tc>
          <w:tcPr>
            <w:tcW w:w="1975" w:type="dxa"/>
            <w:vAlign w:val="center"/>
          </w:tcPr>
          <w:p w14:paraId="64106C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First name of patient in English</w:t>
            </w:r>
          </w:p>
        </w:tc>
        <w:tc>
          <w:tcPr>
            <w:tcW w:w="990" w:type="dxa"/>
            <w:vAlign w:val="center"/>
          </w:tcPr>
          <w:p w14:paraId="653094D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3CC0CC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1611DE2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683F45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4F42026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4B6DB345" w14:textId="77777777" w:rsidTr="00AC5FFE">
        <w:tc>
          <w:tcPr>
            <w:tcW w:w="1283" w:type="dxa"/>
            <w:vAlign w:val="center"/>
          </w:tcPr>
          <w:p w14:paraId="1AB1D5F6" w14:textId="77777777" w:rsidR="007D676D" w:rsidRPr="0035490C" w:rsidRDefault="007D676D" w:rsidP="00754471">
            <w:pPr>
              <w:rPr>
                <w:rStyle w:val="Heading2Char"/>
                <w:rFonts w:ascii="Times New Roman" w:hAnsi="Times New Roman" w:cs="Times New Roman"/>
                <w:b w:val="0"/>
                <w:color w:val="auto"/>
                <w:sz w:val="24"/>
                <w:szCs w:val="24"/>
              </w:rPr>
            </w:pPr>
            <w:bookmarkStart w:id="2621" w:name="_Toc393745253"/>
            <w:bookmarkStart w:id="2622" w:name="_Toc393747639"/>
            <w:bookmarkStart w:id="2623" w:name="_Toc393895606"/>
            <w:bookmarkStart w:id="2624" w:name="_Toc393896199"/>
            <w:bookmarkStart w:id="2625" w:name="_Toc393897983"/>
            <w:proofErr w:type="spellStart"/>
            <w:r w:rsidRPr="0035490C">
              <w:rPr>
                <w:rStyle w:val="Heading2Char"/>
                <w:rFonts w:ascii="Times New Roman" w:hAnsi="Times New Roman" w:cs="Times New Roman"/>
                <w:b w:val="0"/>
                <w:color w:val="auto"/>
                <w:sz w:val="24"/>
                <w:szCs w:val="24"/>
              </w:rPr>
              <w:t>l_name</w:t>
            </w:r>
            <w:bookmarkEnd w:id="2621"/>
            <w:bookmarkEnd w:id="2622"/>
            <w:bookmarkEnd w:id="2623"/>
            <w:bookmarkEnd w:id="2624"/>
            <w:bookmarkEnd w:id="2625"/>
            <w:proofErr w:type="spellEnd"/>
          </w:p>
        </w:tc>
        <w:tc>
          <w:tcPr>
            <w:tcW w:w="1975" w:type="dxa"/>
            <w:vAlign w:val="center"/>
          </w:tcPr>
          <w:p w14:paraId="336A0D9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Last name of patient in English</w:t>
            </w:r>
          </w:p>
        </w:tc>
        <w:tc>
          <w:tcPr>
            <w:tcW w:w="990" w:type="dxa"/>
            <w:vAlign w:val="center"/>
          </w:tcPr>
          <w:p w14:paraId="06974D4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7CF30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50</w:t>
            </w:r>
          </w:p>
        </w:tc>
        <w:tc>
          <w:tcPr>
            <w:tcW w:w="1249" w:type="dxa"/>
            <w:vAlign w:val="center"/>
          </w:tcPr>
          <w:p w14:paraId="55839FD7"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597EEB9"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20ADED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1507426A" w14:textId="77777777" w:rsidTr="00AC5FFE">
        <w:tc>
          <w:tcPr>
            <w:tcW w:w="1283" w:type="dxa"/>
            <w:vAlign w:val="center"/>
          </w:tcPr>
          <w:p w14:paraId="4A833A14" w14:textId="77777777" w:rsidR="007D676D" w:rsidRPr="0035490C" w:rsidRDefault="007D676D" w:rsidP="00754471">
            <w:pPr>
              <w:rPr>
                <w:rStyle w:val="Heading2Char"/>
                <w:rFonts w:ascii="Times New Roman" w:hAnsi="Times New Roman" w:cs="Times New Roman"/>
                <w:b w:val="0"/>
                <w:color w:val="auto"/>
                <w:sz w:val="24"/>
                <w:szCs w:val="24"/>
              </w:rPr>
            </w:pPr>
            <w:bookmarkStart w:id="2626" w:name="_Toc393745254"/>
            <w:bookmarkStart w:id="2627" w:name="_Toc393747640"/>
            <w:bookmarkStart w:id="2628" w:name="_Toc393895607"/>
            <w:bookmarkStart w:id="2629" w:name="_Toc393896200"/>
            <w:bookmarkStart w:id="2630" w:name="_Toc393897984"/>
            <w:r w:rsidRPr="0035490C">
              <w:rPr>
                <w:rStyle w:val="Heading2Char"/>
                <w:rFonts w:ascii="Times New Roman" w:hAnsi="Times New Roman" w:cs="Times New Roman"/>
                <w:b w:val="0"/>
                <w:color w:val="auto"/>
                <w:sz w:val="24"/>
                <w:szCs w:val="24"/>
              </w:rPr>
              <w:t>age</w:t>
            </w:r>
            <w:bookmarkEnd w:id="2626"/>
            <w:bookmarkEnd w:id="2627"/>
            <w:bookmarkEnd w:id="2628"/>
            <w:bookmarkEnd w:id="2629"/>
            <w:bookmarkEnd w:id="2630"/>
          </w:p>
        </w:tc>
        <w:tc>
          <w:tcPr>
            <w:tcW w:w="1975" w:type="dxa"/>
            <w:vAlign w:val="center"/>
          </w:tcPr>
          <w:p w14:paraId="2757ED3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Ages of patient</w:t>
            </w:r>
          </w:p>
        </w:tc>
        <w:tc>
          <w:tcPr>
            <w:tcW w:w="990" w:type="dxa"/>
            <w:vAlign w:val="center"/>
          </w:tcPr>
          <w:p w14:paraId="7333B8DB"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2247A9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2</w:t>
            </w:r>
          </w:p>
        </w:tc>
        <w:tc>
          <w:tcPr>
            <w:tcW w:w="1249" w:type="dxa"/>
            <w:vAlign w:val="center"/>
          </w:tcPr>
          <w:p w14:paraId="322BB0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512D8AF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5B382C4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F1E6C9B" w14:textId="77777777" w:rsidTr="00AC5FFE">
        <w:trPr>
          <w:trHeight w:val="70"/>
        </w:trPr>
        <w:tc>
          <w:tcPr>
            <w:tcW w:w="1283" w:type="dxa"/>
            <w:vAlign w:val="center"/>
          </w:tcPr>
          <w:p w14:paraId="528B8CD6" w14:textId="77777777" w:rsidR="007D676D" w:rsidRPr="0035490C" w:rsidRDefault="007D676D" w:rsidP="00754471">
            <w:pPr>
              <w:rPr>
                <w:rStyle w:val="Heading2Char"/>
                <w:rFonts w:ascii="Times New Roman" w:hAnsi="Times New Roman" w:cs="Times New Roman"/>
                <w:b w:val="0"/>
                <w:color w:val="auto"/>
                <w:sz w:val="24"/>
                <w:szCs w:val="24"/>
              </w:rPr>
            </w:pPr>
            <w:bookmarkStart w:id="2631" w:name="_Toc393745255"/>
            <w:bookmarkStart w:id="2632" w:name="_Toc393747641"/>
            <w:bookmarkStart w:id="2633" w:name="_Toc393895608"/>
            <w:bookmarkStart w:id="2634" w:name="_Toc393896201"/>
            <w:bookmarkStart w:id="2635" w:name="_Toc393897985"/>
            <w:r w:rsidRPr="0035490C">
              <w:rPr>
                <w:rStyle w:val="Heading2Char"/>
                <w:rFonts w:ascii="Times New Roman" w:hAnsi="Times New Roman" w:cs="Times New Roman"/>
                <w:b w:val="0"/>
                <w:color w:val="auto"/>
                <w:sz w:val="24"/>
                <w:szCs w:val="24"/>
              </w:rPr>
              <w:t>gender</w:t>
            </w:r>
            <w:bookmarkEnd w:id="2631"/>
            <w:bookmarkEnd w:id="2632"/>
            <w:bookmarkEnd w:id="2633"/>
            <w:bookmarkEnd w:id="2634"/>
            <w:bookmarkEnd w:id="2635"/>
          </w:p>
        </w:tc>
        <w:tc>
          <w:tcPr>
            <w:tcW w:w="1975" w:type="dxa"/>
            <w:vAlign w:val="center"/>
          </w:tcPr>
          <w:p w14:paraId="4EA6CDA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Gender of patient</w:t>
            </w:r>
          </w:p>
        </w:tc>
        <w:tc>
          <w:tcPr>
            <w:tcW w:w="990" w:type="dxa"/>
            <w:vAlign w:val="center"/>
          </w:tcPr>
          <w:p w14:paraId="702C4653"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int</w:t>
            </w:r>
            <w:proofErr w:type="spellEnd"/>
          </w:p>
        </w:tc>
        <w:tc>
          <w:tcPr>
            <w:tcW w:w="990" w:type="dxa"/>
            <w:vAlign w:val="center"/>
          </w:tcPr>
          <w:p w14:paraId="6D92C30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w:t>
            </w:r>
          </w:p>
        </w:tc>
        <w:tc>
          <w:tcPr>
            <w:tcW w:w="1249" w:type="dxa"/>
            <w:vAlign w:val="center"/>
          </w:tcPr>
          <w:p w14:paraId="324FEA16"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ED417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6985050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000EED4" w14:textId="77777777" w:rsidTr="00AC5FFE">
        <w:trPr>
          <w:trHeight w:val="70"/>
        </w:trPr>
        <w:tc>
          <w:tcPr>
            <w:tcW w:w="1283" w:type="dxa"/>
            <w:vAlign w:val="center"/>
          </w:tcPr>
          <w:p w14:paraId="3D393D57" w14:textId="77777777" w:rsidR="007D676D" w:rsidRPr="0035490C" w:rsidRDefault="007D676D" w:rsidP="00754471">
            <w:pPr>
              <w:rPr>
                <w:rStyle w:val="Heading2Char"/>
                <w:rFonts w:ascii="Times New Roman" w:hAnsi="Times New Roman" w:cs="Times New Roman"/>
                <w:b w:val="0"/>
                <w:color w:val="auto"/>
                <w:sz w:val="24"/>
                <w:szCs w:val="24"/>
              </w:rPr>
            </w:pPr>
            <w:bookmarkStart w:id="2636" w:name="_Toc393745256"/>
            <w:bookmarkStart w:id="2637" w:name="_Toc393747642"/>
            <w:bookmarkStart w:id="2638" w:name="_Toc393895609"/>
            <w:bookmarkStart w:id="2639" w:name="_Toc393896202"/>
            <w:bookmarkStart w:id="2640" w:name="_Toc393897986"/>
            <w:r w:rsidRPr="0035490C">
              <w:rPr>
                <w:rStyle w:val="Heading2Char"/>
                <w:rFonts w:ascii="Times New Roman" w:hAnsi="Times New Roman" w:cs="Times New Roman"/>
                <w:b w:val="0"/>
                <w:color w:val="auto"/>
                <w:sz w:val="24"/>
                <w:szCs w:val="24"/>
              </w:rPr>
              <w:t>treatment</w:t>
            </w:r>
            <w:bookmarkEnd w:id="2636"/>
            <w:bookmarkEnd w:id="2637"/>
            <w:bookmarkEnd w:id="2638"/>
            <w:bookmarkEnd w:id="2639"/>
            <w:bookmarkEnd w:id="2640"/>
          </w:p>
        </w:tc>
        <w:tc>
          <w:tcPr>
            <w:tcW w:w="1975" w:type="dxa"/>
            <w:vAlign w:val="center"/>
          </w:tcPr>
          <w:p w14:paraId="57F313F0"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Treatment that patient have</w:t>
            </w:r>
          </w:p>
        </w:tc>
        <w:tc>
          <w:tcPr>
            <w:tcW w:w="990" w:type="dxa"/>
            <w:vAlign w:val="center"/>
          </w:tcPr>
          <w:p w14:paraId="2350B62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6A68D97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536ADE1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45D776A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75F0552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21B42E71" w14:textId="77777777" w:rsidTr="00AC5FFE">
        <w:trPr>
          <w:trHeight w:val="70"/>
        </w:trPr>
        <w:tc>
          <w:tcPr>
            <w:tcW w:w="1283" w:type="dxa"/>
            <w:vAlign w:val="center"/>
          </w:tcPr>
          <w:p w14:paraId="5ED6ED24" w14:textId="77777777" w:rsidR="007D676D" w:rsidRPr="0035490C" w:rsidRDefault="007D676D" w:rsidP="00754471">
            <w:pPr>
              <w:rPr>
                <w:rStyle w:val="Heading2Char"/>
                <w:rFonts w:ascii="Times New Roman" w:hAnsi="Times New Roman" w:cs="Times New Roman"/>
                <w:b w:val="0"/>
                <w:color w:val="auto"/>
                <w:sz w:val="24"/>
                <w:szCs w:val="24"/>
              </w:rPr>
            </w:pPr>
            <w:bookmarkStart w:id="2641" w:name="_Toc393745257"/>
            <w:bookmarkStart w:id="2642" w:name="_Toc393747643"/>
            <w:bookmarkStart w:id="2643" w:name="_Toc393895610"/>
            <w:bookmarkStart w:id="2644" w:name="_Toc393896203"/>
            <w:bookmarkStart w:id="2645" w:name="_Toc393897987"/>
            <w:r w:rsidRPr="0035490C">
              <w:rPr>
                <w:rStyle w:val="Heading2Char"/>
                <w:rFonts w:ascii="Times New Roman" w:hAnsi="Times New Roman" w:cs="Times New Roman"/>
                <w:b w:val="0"/>
                <w:color w:val="auto"/>
                <w:sz w:val="24"/>
                <w:szCs w:val="24"/>
              </w:rPr>
              <w:t>address</w:t>
            </w:r>
            <w:bookmarkEnd w:id="2641"/>
            <w:bookmarkEnd w:id="2642"/>
            <w:bookmarkEnd w:id="2643"/>
            <w:bookmarkEnd w:id="2644"/>
            <w:bookmarkEnd w:id="2645"/>
          </w:p>
        </w:tc>
        <w:tc>
          <w:tcPr>
            <w:tcW w:w="1975" w:type="dxa"/>
            <w:vAlign w:val="center"/>
          </w:tcPr>
          <w:p w14:paraId="76546BC5"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Address of patient in English</w:t>
            </w:r>
          </w:p>
        </w:tc>
        <w:tc>
          <w:tcPr>
            <w:tcW w:w="990" w:type="dxa"/>
            <w:vAlign w:val="center"/>
          </w:tcPr>
          <w:p w14:paraId="1FB761C6"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592EB07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100</w:t>
            </w:r>
          </w:p>
        </w:tc>
        <w:tc>
          <w:tcPr>
            <w:tcW w:w="1249" w:type="dxa"/>
            <w:vAlign w:val="center"/>
          </w:tcPr>
          <w:p w14:paraId="6F3570CB"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7034FD3A"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BE3800C"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0D379043" w14:textId="77777777" w:rsidTr="00AC5FFE">
        <w:trPr>
          <w:trHeight w:val="70"/>
        </w:trPr>
        <w:tc>
          <w:tcPr>
            <w:tcW w:w="1283" w:type="dxa"/>
            <w:vAlign w:val="center"/>
          </w:tcPr>
          <w:p w14:paraId="186675FA" w14:textId="77777777" w:rsidR="007D676D" w:rsidRPr="0035490C" w:rsidRDefault="007D676D" w:rsidP="00754471">
            <w:pPr>
              <w:rPr>
                <w:rStyle w:val="Heading2Char"/>
                <w:rFonts w:ascii="Times New Roman" w:hAnsi="Times New Roman" w:cs="Times New Roman"/>
                <w:b w:val="0"/>
                <w:color w:val="auto"/>
                <w:sz w:val="24"/>
                <w:szCs w:val="24"/>
              </w:rPr>
            </w:pPr>
            <w:bookmarkStart w:id="2646" w:name="_Toc393745258"/>
            <w:bookmarkStart w:id="2647" w:name="_Toc393747644"/>
            <w:bookmarkStart w:id="2648" w:name="_Toc393895611"/>
            <w:bookmarkStart w:id="2649" w:name="_Toc393896204"/>
            <w:bookmarkStart w:id="2650" w:name="_Toc393897988"/>
            <w:proofErr w:type="spellStart"/>
            <w:r w:rsidRPr="0035490C">
              <w:rPr>
                <w:rStyle w:val="Heading2Char"/>
                <w:rFonts w:ascii="Times New Roman" w:hAnsi="Times New Roman" w:cs="Times New Roman"/>
                <w:b w:val="0"/>
                <w:color w:val="auto"/>
                <w:sz w:val="24"/>
                <w:szCs w:val="24"/>
              </w:rPr>
              <w:t>tel</w:t>
            </w:r>
            <w:bookmarkEnd w:id="2646"/>
            <w:bookmarkEnd w:id="2647"/>
            <w:bookmarkEnd w:id="2648"/>
            <w:bookmarkEnd w:id="2649"/>
            <w:bookmarkEnd w:id="2650"/>
            <w:proofErr w:type="spellEnd"/>
          </w:p>
        </w:tc>
        <w:tc>
          <w:tcPr>
            <w:tcW w:w="1975" w:type="dxa"/>
            <w:vAlign w:val="center"/>
          </w:tcPr>
          <w:p w14:paraId="2DC8B1E4"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Telephone number of patient</w:t>
            </w:r>
          </w:p>
        </w:tc>
        <w:tc>
          <w:tcPr>
            <w:tcW w:w="990" w:type="dxa"/>
            <w:vAlign w:val="center"/>
          </w:tcPr>
          <w:p w14:paraId="075D48E8"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0C28D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10</w:t>
            </w:r>
          </w:p>
        </w:tc>
        <w:tc>
          <w:tcPr>
            <w:tcW w:w="1249" w:type="dxa"/>
            <w:vAlign w:val="center"/>
          </w:tcPr>
          <w:p w14:paraId="62CB85E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34DDC438"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3ABD5A2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Not Null</w:t>
            </w:r>
          </w:p>
        </w:tc>
      </w:tr>
      <w:tr w:rsidR="00AC5FFE" w:rsidRPr="00AC5FFE" w14:paraId="64149904" w14:textId="77777777" w:rsidTr="00AC5FFE">
        <w:trPr>
          <w:trHeight w:val="70"/>
        </w:trPr>
        <w:tc>
          <w:tcPr>
            <w:tcW w:w="1283" w:type="dxa"/>
            <w:vAlign w:val="center"/>
          </w:tcPr>
          <w:p w14:paraId="27A61FE0" w14:textId="77777777" w:rsidR="007D676D" w:rsidRPr="0035490C" w:rsidRDefault="007D676D" w:rsidP="00754471">
            <w:pPr>
              <w:rPr>
                <w:rStyle w:val="Heading2Char"/>
                <w:rFonts w:ascii="Times New Roman" w:hAnsi="Times New Roman" w:cs="Times New Roman"/>
                <w:b w:val="0"/>
                <w:color w:val="auto"/>
                <w:sz w:val="24"/>
                <w:szCs w:val="24"/>
              </w:rPr>
            </w:pPr>
            <w:bookmarkStart w:id="2651" w:name="_Toc393745259"/>
            <w:bookmarkStart w:id="2652" w:name="_Toc393747645"/>
            <w:bookmarkStart w:id="2653" w:name="_Toc393895612"/>
            <w:bookmarkStart w:id="2654" w:name="_Toc393896205"/>
            <w:bookmarkStart w:id="2655" w:name="_Toc393897989"/>
            <w:r w:rsidRPr="0035490C">
              <w:rPr>
                <w:rStyle w:val="Heading2Char"/>
                <w:rFonts w:ascii="Times New Roman" w:hAnsi="Times New Roman" w:cs="Times New Roman"/>
                <w:b w:val="0"/>
                <w:color w:val="auto"/>
                <w:sz w:val="24"/>
                <w:szCs w:val="24"/>
              </w:rPr>
              <w:t>email</w:t>
            </w:r>
            <w:bookmarkEnd w:id="2651"/>
            <w:bookmarkEnd w:id="2652"/>
            <w:bookmarkEnd w:id="2653"/>
            <w:bookmarkEnd w:id="2654"/>
            <w:bookmarkEnd w:id="2655"/>
          </w:p>
        </w:tc>
        <w:tc>
          <w:tcPr>
            <w:tcW w:w="1975" w:type="dxa"/>
            <w:vAlign w:val="center"/>
          </w:tcPr>
          <w:p w14:paraId="2B219D6F"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Email of patient</w:t>
            </w:r>
          </w:p>
        </w:tc>
        <w:tc>
          <w:tcPr>
            <w:tcW w:w="990" w:type="dxa"/>
            <w:vAlign w:val="center"/>
          </w:tcPr>
          <w:p w14:paraId="43A1629F" w14:textId="77777777" w:rsidR="007D676D" w:rsidRPr="00AC5FFE" w:rsidRDefault="007D676D"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2151498D"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30</w:t>
            </w:r>
          </w:p>
        </w:tc>
        <w:tc>
          <w:tcPr>
            <w:tcW w:w="1249" w:type="dxa"/>
            <w:vAlign w:val="center"/>
          </w:tcPr>
          <w:p w14:paraId="467F6D41"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134" w:type="dxa"/>
            <w:vAlign w:val="center"/>
          </w:tcPr>
          <w:p w14:paraId="218F37F3"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w:t>
            </w:r>
          </w:p>
        </w:tc>
        <w:tc>
          <w:tcPr>
            <w:tcW w:w="1276" w:type="dxa"/>
            <w:vAlign w:val="center"/>
          </w:tcPr>
          <w:p w14:paraId="0E6216E2" w14:textId="77777777" w:rsidR="007D676D" w:rsidRPr="00AC5FFE" w:rsidRDefault="007D676D" w:rsidP="00754471">
            <w:pPr>
              <w:rPr>
                <w:rFonts w:ascii="Times New Roman" w:hAnsi="Times New Roman" w:cs="Times New Roman"/>
                <w:sz w:val="24"/>
                <w:szCs w:val="24"/>
              </w:rPr>
            </w:pPr>
            <w:r w:rsidRPr="00EA37E8">
              <w:rPr>
                <w:rFonts w:ascii="Times New Roman" w:eastAsiaTheme="minorHAnsi" w:hAnsi="Times New Roman" w:cs="Times New Roman"/>
                <w:color w:val="auto"/>
                <w:sz w:val="24"/>
                <w:szCs w:val="24"/>
              </w:rPr>
              <w:t xml:space="preserve">Not </w:t>
            </w:r>
            <w:r w:rsidRPr="00AC5FFE">
              <w:rPr>
                <w:rFonts w:ascii="Times New Roman" w:hAnsi="Times New Roman" w:cs="Times New Roman"/>
                <w:sz w:val="24"/>
                <w:szCs w:val="24"/>
              </w:rPr>
              <w:t>Null</w:t>
            </w:r>
          </w:p>
        </w:tc>
      </w:tr>
    </w:tbl>
    <w:p w14:paraId="3409CB53" w14:textId="5EC76BAF" w:rsidR="00735732" w:rsidRDefault="00735732" w:rsidP="00754471">
      <w:pPr>
        <w:rPr>
          <w:rFonts w:ascii="Times New Roman" w:eastAsiaTheme="minorHAnsi" w:hAnsi="Times New Roman" w:cs="Times New Roman"/>
          <w:sz w:val="36"/>
          <w:szCs w:val="36"/>
          <w:lang w:bidi="ar-SA"/>
        </w:rPr>
      </w:pPr>
    </w:p>
    <w:p w14:paraId="3AA5EC69" w14:textId="77777777" w:rsidR="009A35A7" w:rsidRDefault="009A35A7" w:rsidP="00754471">
      <w:pPr>
        <w:rPr>
          <w:rFonts w:ascii="Times New Roman" w:hAnsi="Times New Roman"/>
          <w:b/>
          <w:bCs/>
          <w:szCs w:val="22"/>
        </w:rPr>
      </w:pPr>
    </w:p>
    <w:p w14:paraId="0A6B3AE9" w14:textId="77777777" w:rsidR="00ED7C45" w:rsidRDefault="001F3FD0" w:rsidP="00754471">
      <w:pPr>
        <w:rPr>
          <w:rStyle w:val="Heading2Char"/>
          <w:rFonts w:ascii="Times New Roman" w:hAnsi="Times New Roman" w:cs="Times New Roman"/>
          <w:color w:val="auto"/>
          <w:sz w:val="28"/>
          <w:szCs w:val="28"/>
        </w:rPr>
      </w:pPr>
      <w:bookmarkStart w:id="2656" w:name="_Toc393745260"/>
      <w:bookmarkStart w:id="2657" w:name="_Toc393747646"/>
      <w:bookmarkStart w:id="2658" w:name="_Toc393895613"/>
      <w:bookmarkStart w:id="2659" w:name="_Toc393896206"/>
      <w:bookmarkStart w:id="2660" w:name="_Toc393897990"/>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dentist</w:t>
      </w:r>
      <w:bookmarkEnd w:id="2656"/>
      <w:bookmarkEnd w:id="2657"/>
      <w:bookmarkEnd w:id="2658"/>
      <w:bookmarkEnd w:id="2659"/>
      <w:bookmarkEnd w:id="2660"/>
    </w:p>
    <w:p w14:paraId="3E5A26F5" w14:textId="77777777" w:rsidR="0088071E" w:rsidRDefault="0088071E" w:rsidP="00754471">
      <w:pPr>
        <w:rPr>
          <w:rStyle w:val="Heading2Char"/>
          <w:rFonts w:ascii="Times New Roman" w:hAnsi="Times New Roman" w:cs="Times New Roman"/>
          <w:color w:val="auto"/>
          <w:sz w:val="28"/>
          <w:szCs w:val="28"/>
        </w:rPr>
      </w:pPr>
    </w:p>
    <w:p w14:paraId="4EBFAA0D" w14:textId="77777777" w:rsidR="00735732" w:rsidRDefault="00ED7C45" w:rsidP="0088071E">
      <w:pPr>
        <w:jc w:val="center"/>
        <w:rPr>
          <w:rFonts w:ascii="Times New Roman" w:eastAsiaTheme="minorHAnsi" w:hAnsi="Times New Roman" w:cs="Times New Roman"/>
          <w:sz w:val="36"/>
          <w:szCs w:val="36"/>
          <w:lang w:bidi="ar-SA"/>
        </w:rPr>
      </w:pPr>
      <w:bookmarkStart w:id="2661" w:name="_Toc393745261"/>
      <w:r>
        <w:rPr>
          <w:rFonts w:ascii="Times New Roman" w:eastAsiaTheme="minorHAnsi" w:hAnsi="Times New Roman" w:cs="Times New Roman"/>
          <w:noProof/>
          <w:sz w:val="36"/>
          <w:szCs w:val="36"/>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61"/>
    </w:p>
    <w:p w14:paraId="1FA8A9C5" w14:textId="77777777" w:rsidR="0088071E" w:rsidRDefault="0088071E" w:rsidP="00754471">
      <w:pPr>
        <w:rPr>
          <w:rStyle w:val="Heading2Char"/>
          <w:rFonts w:ascii="Times New Roman" w:hAnsi="Times New Roman" w:cs="Times New Roman"/>
          <w:color w:val="auto"/>
          <w:sz w:val="24"/>
          <w:szCs w:val="24"/>
        </w:rPr>
      </w:pPr>
      <w:bookmarkStart w:id="2662" w:name="_Toc393745262"/>
    </w:p>
    <w:p w14:paraId="29EB9169" w14:textId="41F328C8" w:rsidR="00ED7C45" w:rsidRDefault="00AC5FFE" w:rsidP="00754471">
      <w:pPr>
        <w:rPr>
          <w:rStyle w:val="Heading2Char"/>
          <w:rFonts w:ascii="Times New Roman" w:hAnsi="Times New Roman" w:cs="Times New Roman"/>
          <w:color w:val="auto"/>
          <w:sz w:val="24"/>
          <w:szCs w:val="24"/>
        </w:rPr>
      </w:pPr>
      <w:bookmarkStart w:id="2663" w:name="_Toc393747647"/>
      <w:bookmarkStart w:id="2664" w:name="_Toc393895614"/>
      <w:bookmarkStart w:id="2665" w:name="_Toc393896207"/>
      <w:bookmarkStart w:id="2666" w:name="_Toc393897991"/>
      <w:r>
        <w:rPr>
          <w:rStyle w:val="Heading2Char"/>
          <w:rFonts w:ascii="Times New Roman" w:hAnsi="Times New Roman" w:cs="Times New Roman"/>
          <w:color w:val="auto"/>
          <w:sz w:val="24"/>
          <w:szCs w:val="24"/>
        </w:rPr>
        <w:t>Description</w:t>
      </w:r>
      <w:bookmarkEnd w:id="2662"/>
      <w:bookmarkEnd w:id="2663"/>
      <w:bookmarkEnd w:id="2664"/>
      <w:bookmarkEnd w:id="2665"/>
      <w:bookmarkEnd w:id="2666"/>
    </w:p>
    <w:p w14:paraId="03C114F2" w14:textId="77777777" w:rsidR="00AC5FFE"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FF7453"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4EC8FEA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0FDE8D6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67E2C95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0252AED4"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3909B28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276" w:type="dxa"/>
            <w:shd w:val="clear" w:color="auto" w:fill="D9D9D9" w:themeFill="background1" w:themeFillShade="D9"/>
            <w:vAlign w:val="center"/>
          </w:tcPr>
          <w:p w14:paraId="44132277"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1B49D0C9" w14:textId="77777777" w:rsidTr="00AC5FFE">
        <w:tc>
          <w:tcPr>
            <w:tcW w:w="1317" w:type="dxa"/>
            <w:vAlign w:val="center"/>
          </w:tcPr>
          <w:p w14:paraId="7315774E" w14:textId="77777777" w:rsidR="00AC5FFE" w:rsidRPr="009451A1" w:rsidRDefault="00AC5FFE" w:rsidP="00754471">
            <w:pPr>
              <w:rPr>
                <w:rStyle w:val="Heading2Char"/>
                <w:rFonts w:ascii="Times New Roman" w:hAnsi="Times New Roman" w:cs="Times New Roman"/>
                <w:b w:val="0"/>
                <w:color w:val="auto"/>
                <w:sz w:val="24"/>
                <w:szCs w:val="24"/>
              </w:rPr>
            </w:pPr>
            <w:bookmarkStart w:id="2667" w:name="_Toc393745263"/>
            <w:bookmarkStart w:id="2668" w:name="_Toc393747648"/>
            <w:bookmarkStart w:id="2669" w:name="_Toc393895615"/>
            <w:bookmarkStart w:id="2670" w:name="_Toc393896208"/>
            <w:bookmarkStart w:id="2671" w:name="_Toc393897992"/>
            <w:proofErr w:type="spellStart"/>
            <w:r w:rsidRPr="009451A1">
              <w:rPr>
                <w:rStyle w:val="Heading2Char"/>
                <w:rFonts w:ascii="Times New Roman" w:hAnsi="Times New Roman" w:cs="Times New Roman"/>
                <w:b w:val="0"/>
                <w:color w:val="auto"/>
                <w:sz w:val="24"/>
                <w:szCs w:val="24"/>
              </w:rPr>
              <w:t>dentistID</w:t>
            </w:r>
            <w:bookmarkEnd w:id="2667"/>
            <w:bookmarkEnd w:id="2668"/>
            <w:bookmarkEnd w:id="2669"/>
            <w:bookmarkEnd w:id="2670"/>
            <w:bookmarkEnd w:id="2671"/>
            <w:proofErr w:type="spellEnd"/>
          </w:p>
        </w:tc>
        <w:tc>
          <w:tcPr>
            <w:tcW w:w="1975" w:type="dxa"/>
            <w:vAlign w:val="center"/>
          </w:tcPr>
          <w:p w14:paraId="198EDFED" w14:textId="77777777" w:rsidR="00AC5FFE" w:rsidRPr="009451A1" w:rsidRDefault="00AC5FFE" w:rsidP="00754471">
            <w:pPr>
              <w:rPr>
                <w:rStyle w:val="Heading2Char"/>
                <w:rFonts w:ascii="Times New Roman" w:hAnsi="Times New Roman" w:cs="Times New Roman"/>
                <w:b w:val="0"/>
                <w:color w:val="auto"/>
                <w:sz w:val="24"/>
                <w:szCs w:val="24"/>
              </w:rPr>
            </w:pPr>
            <w:bookmarkStart w:id="2672" w:name="_Toc393745264"/>
            <w:bookmarkStart w:id="2673" w:name="_Toc393747649"/>
            <w:bookmarkStart w:id="2674" w:name="_Toc393895616"/>
            <w:bookmarkStart w:id="2675" w:name="_Toc393896209"/>
            <w:bookmarkStart w:id="2676" w:name="_Toc393897993"/>
            <w:proofErr w:type="spellStart"/>
            <w:r w:rsidRPr="009451A1">
              <w:rPr>
                <w:rStyle w:val="Heading2Char"/>
                <w:rFonts w:ascii="Times New Roman" w:hAnsi="Times New Roman" w:cs="Times New Roman"/>
                <w:b w:val="0"/>
                <w:color w:val="auto"/>
                <w:sz w:val="24"/>
                <w:szCs w:val="24"/>
              </w:rPr>
              <w:t>dentistID</w:t>
            </w:r>
            <w:bookmarkEnd w:id="2672"/>
            <w:bookmarkEnd w:id="2673"/>
            <w:bookmarkEnd w:id="2674"/>
            <w:bookmarkEnd w:id="2675"/>
            <w:bookmarkEnd w:id="2676"/>
            <w:proofErr w:type="spellEnd"/>
          </w:p>
        </w:tc>
        <w:tc>
          <w:tcPr>
            <w:tcW w:w="990" w:type="dxa"/>
            <w:vAlign w:val="center"/>
          </w:tcPr>
          <w:p w14:paraId="193152D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444412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198515D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21A4BA2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4786D94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F94A40A" w14:textId="77777777" w:rsidTr="00AC5FFE">
        <w:tc>
          <w:tcPr>
            <w:tcW w:w="1317" w:type="dxa"/>
            <w:vAlign w:val="center"/>
          </w:tcPr>
          <w:p w14:paraId="79DB62A4" w14:textId="77777777" w:rsidR="00AC5FFE" w:rsidRPr="009451A1" w:rsidRDefault="00AC5FFE" w:rsidP="00754471">
            <w:pPr>
              <w:rPr>
                <w:rStyle w:val="Heading2Char"/>
                <w:rFonts w:ascii="Times New Roman" w:hAnsi="Times New Roman" w:cs="Times New Roman"/>
                <w:b w:val="0"/>
                <w:color w:val="auto"/>
                <w:sz w:val="24"/>
                <w:szCs w:val="24"/>
              </w:rPr>
            </w:pPr>
            <w:bookmarkStart w:id="2677" w:name="_Toc393745265"/>
            <w:bookmarkStart w:id="2678" w:name="_Toc393747650"/>
            <w:bookmarkStart w:id="2679" w:name="_Toc393895617"/>
            <w:bookmarkStart w:id="2680" w:name="_Toc393896210"/>
            <w:bookmarkStart w:id="2681" w:name="_Toc393897994"/>
            <w:r w:rsidRPr="009451A1">
              <w:rPr>
                <w:rStyle w:val="Heading2Char"/>
                <w:rFonts w:ascii="Times New Roman" w:hAnsi="Times New Roman" w:cs="Times New Roman"/>
                <w:b w:val="0"/>
                <w:color w:val="auto"/>
                <w:sz w:val="24"/>
                <w:szCs w:val="24"/>
              </w:rPr>
              <w:t>password</w:t>
            </w:r>
            <w:bookmarkEnd w:id="2677"/>
            <w:bookmarkEnd w:id="2678"/>
            <w:bookmarkEnd w:id="2679"/>
            <w:bookmarkEnd w:id="2680"/>
            <w:bookmarkEnd w:id="2681"/>
          </w:p>
        </w:tc>
        <w:tc>
          <w:tcPr>
            <w:tcW w:w="1975" w:type="dxa"/>
            <w:vAlign w:val="center"/>
          </w:tcPr>
          <w:p w14:paraId="7064338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Password of dentist</w:t>
            </w:r>
          </w:p>
        </w:tc>
        <w:tc>
          <w:tcPr>
            <w:tcW w:w="990" w:type="dxa"/>
            <w:vAlign w:val="center"/>
          </w:tcPr>
          <w:p w14:paraId="4F1A795F"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45AF009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65B55FF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A30584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BB7A72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7D4523A" w14:textId="77777777" w:rsidTr="00AC5FFE">
        <w:tc>
          <w:tcPr>
            <w:tcW w:w="1317" w:type="dxa"/>
            <w:vAlign w:val="center"/>
          </w:tcPr>
          <w:p w14:paraId="4465ECCC" w14:textId="77777777" w:rsidR="00AC5FFE" w:rsidRPr="009451A1" w:rsidRDefault="00AC5FFE" w:rsidP="00754471">
            <w:pPr>
              <w:rPr>
                <w:rStyle w:val="Heading2Char"/>
                <w:rFonts w:ascii="Times New Roman" w:hAnsi="Times New Roman" w:cs="Times New Roman"/>
                <w:b w:val="0"/>
                <w:color w:val="auto"/>
                <w:sz w:val="24"/>
                <w:szCs w:val="24"/>
              </w:rPr>
            </w:pPr>
            <w:bookmarkStart w:id="2682" w:name="_Toc393745266"/>
            <w:bookmarkStart w:id="2683" w:name="_Toc393747651"/>
            <w:bookmarkStart w:id="2684" w:name="_Toc393895618"/>
            <w:bookmarkStart w:id="2685" w:name="_Toc393896211"/>
            <w:bookmarkStart w:id="2686" w:name="_Toc393897995"/>
            <w:proofErr w:type="spellStart"/>
            <w:r w:rsidRPr="009451A1">
              <w:rPr>
                <w:rStyle w:val="Heading2Char"/>
                <w:rFonts w:ascii="Times New Roman" w:hAnsi="Times New Roman" w:cs="Times New Roman"/>
                <w:b w:val="0"/>
                <w:color w:val="auto"/>
                <w:sz w:val="24"/>
                <w:szCs w:val="24"/>
              </w:rPr>
              <w:t>f_name</w:t>
            </w:r>
            <w:bookmarkEnd w:id="2682"/>
            <w:bookmarkEnd w:id="2683"/>
            <w:bookmarkEnd w:id="2684"/>
            <w:bookmarkEnd w:id="2685"/>
            <w:bookmarkEnd w:id="2686"/>
            <w:proofErr w:type="spellEnd"/>
          </w:p>
        </w:tc>
        <w:tc>
          <w:tcPr>
            <w:tcW w:w="1975" w:type="dxa"/>
            <w:vAlign w:val="center"/>
          </w:tcPr>
          <w:p w14:paraId="153A2DC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First name of dentist in English</w:t>
            </w:r>
          </w:p>
        </w:tc>
        <w:tc>
          <w:tcPr>
            <w:tcW w:w="990" w:type="dxa"/>
            <w:vAlign w:val="center"/>
          </w:tcPr>
          <w:p w14:paraId="73FB9CDC"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6BD952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20F4B3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FC62F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122319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5C059AE" w14:textId="77777777" w:rsidTr="00AC5FFE">
        <w:tc>
          <w:tcPr>
            <w:tcW w:w="1317" w:type="dxa"/>
            <w:vAlign w:val="center"/>
          </w:tcPr>
          <w:p w14:paraId="57637102" w14:textId="77777777" w:rsidR="00AC5FFE" w:rsidRPr="009451A1" w:rsidRDefault="00AC5FFE" w:rsidP="00754471">
            <w:pPr>
              <w:rPr>
                <w:rStyle w:val="Heading2Char"/>
                <w:rFonts w:ascii="Times New Roman" w:hAnsi="Times New Roman" w:cs="Times New Roman"/>
                <w:b w:val="0"/>
                <w:color w:val="auto"/>
                <w:sz w:val="24"/>
                <w:szCs w:val="24"/>
              </w:rPr>
            </w:pPr>
            <w:bookmarkStart w:id="2687" w:name="_Toc393745267"/>
            <w:bookmarkStart w:id="2688" w:name="_Toc393747652"/>
            <w:bookmarkStart w:id="2689" w:name="_Toc393895619"/>
            <w:bookmarkStart w:id="2690" w:name="_Toc393896212"/>
            <w:bookmarkStart w:id="2691" w:name="_Toc393897996"/>
            <w:proofErr w:type="spellStart"/>
            <w:r w:rsidRPr="009451A1">
              <w:rPr>
                <w:rStyle w:val="Heading2Char"/>
                <w:rFonts w:ascii="Times New Roman" w:hAnsi="Times New Roman" w:cs="Times New Roman"/>
                <w:b w:val="0"/>
                <w:color w:val="auto"/>
                <w:sz w:val="24"/>
                <w:szCs w:val="24"/>
              </w:rPr>
              <w:t>l_name</w:t>
            </w:r>
            <w:bookmarkEnd w:id="2687"/>
            <w:bookmarkEnd w:id="2688"/>
            <w:bookmarkEnd w:id="2689"/>
            <w:bookmarkEnd w:id="2690"/>
            <w:bookmarkEnd w:id="2691"/>
            <w:proofErr w:type="spellEnd"/>
          </w:p>
        </w:tc>
        <w:tc>
          <w:tcPr>
            <w:tcW w:w="1975" w:type="dxa"/>
            <w:vAlign w:val="center"/>
          </w:tcPr>
          <w:p w14:paraId="1CF32F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Last name of dentist in English</w:t>
            </w:r>
          </w:p>
        </w:tc>
        <w:tc>
          <w:tcPr>
            <w:tcW w:w="990" w:type="dxa"/>
            <w:vAlign w:val="center"/>
          </w:tcPr>
          <w:p w14:paraId="387E59D1"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6248683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ED1DB4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D6AEA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7DF61CE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6519B7B" w14:textId="77777777" w:rsidTr="00AC5FFE">
        <w:tc>
          <w:tcPr>
            <w:tcW w:w="1317" w:type="dxa"/>
            <w:vAlign w:val="center"/>
          </w:tcPr>
          <w:p w14:paraId="1F3D6139" w14:textId="77777777" w:rsidR="00AC5FFE" w:rsidRPr="009451A1" w:rsidRDefault="00AC5FFE" w:rsidP="00754471">
            <w:pPr>
              <w:rPr>
                <w:rStyle w:val="Heading2Char"/>
                <w:rFonts w:ascii="Times New Roman" w:hAnsi="Times New Roman" w:cs="Times New Roman"/>
                <w:b w:val="0"/>
                <w:color w:val="auto"/>
                <w:sz w:val="24"/>
                <w:szCs w:val="24"/>
              </w:rPr>
            </w:pPr>
            <w:bookmarkStart w:id="2692" w:name="_Toc393745268"/>
            <w:bookmarkStart w:id="2693" w:name="_Toc393747653"/>
            <w:bookmarkStart w:id="2694" w:name="_Toc393895620"/>
            <w:bookmarkStart w:id="2695" w:name="_Toc393896213"/>
            <w:bookmarkStart w:id="2696" w:name="_Toc393897997"/>
            <w:r w:rsidRPr="009451A1">
              <w:rPr>
                <w:rStyle w:val="Heading2Char"/>
                <w:rFonts w:ascii="Times New Roman" w:hAnsi="Times New Roman" w:cs="Times New Roman"/>
                <w:b w:val="0"/>
                <w:color w:val="auto"/>
                <w:sz w:val="24"/>
                <w:szCs w:val="24"/>
              </w:rPr>
              <w:t>address</w:t>
            </w:r>
            <w:bookmarkEnd w:id="2692"/>
            <w:bookmarkEnd w:id="2693"/>
            <w:bookmarkEnd w:id="2694"/>
            <w:bookmarkEnd w:id="2695"/>
            <w:bookmarkEnd w:id="2696"/>
          </w:p>
        </w:tc>
        <w:tc>
          <w:tcPr>
            <w:tcW w:w="1975" w:type="dxa"/>
            <w:vAlign w:val="center"/>
          </w:tcPr>
          <w:p w14:paraId="10C78899" w14:textId="3D948CE5"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Address of dentist</w:t>
            </w:r>
          </w:p>
        </w:tc>
        <w:tc>
          <w:tcPr>
            <w:tcW w:w="990" w:type="dxa"/>
            <w:vAlign w:val="center"/>
          </w:tcPr>
          <w:p w14:paraId="51D01499"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6B302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0C686F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D96601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CF24BC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190821B8" w14:textId="77777777" w:rsidTr="00AC5FFE">
        <w:trPr>
          <w:trHeight w:val="70"/>
        </w:trPr>
        <w:tc>
          <w:tcPr>
            <w:tcW w:w="1317" w:type="dxa"/>
            <w:vAlign w:val="center"/>
          </w:tcPr>
          <w:p w14:paraId="63C6B27F" w14:textId="77777777" w:rsidR="00AC5FFE" w:rsidRPr="009451A1" w:rsidRDefault="00AC5FFE" w:rsidP="00754471">
            <w:pPr>
              <w:rPr>
                <w:rStyle w:val="Heading2Char"/>
                <w:rFonts w:ascii="Times New Roman" w:hAnsi="Times New Roman" w:cs="Times New Roman"/>
                <w:b w:val="0"/>
                <w:color w:val="auto"/>
                <w:sz w:val="24"/>
                <w:szCs w:val="24"/>
              </w:rPr>
            </w:pPr>
            <w:bookmarkStart w:id="2697" w:name="_Toc393745269"/>
            <w:bookmarkStart w:id="2698" w:name="_Toc393747654"/>
            <w:bookmarkStart w:id="2699" w:name="_Toc393895621"/>
            <w:bookmarkStart w:id="2700" w:name="_Toc393896214"/>
            <w:bookmarkStart w:id="2701" w:name="_Toc393897998"/>
            <w:proofErr w:type="spellStart"/>
            <w:r w:rsidRPr="009451A1">
              <w:rPr>
                <w:rStyle w:val="Heading2Char"/>
                <w:rFonts w:ascii="Times New Roman" w:hAnsi="Times New Roman" w:cs="Times New Roman"/>
                <w:b w:val="0"/>
                <w:color w:val="auto"/>
                <w:sz w:val="24"/>
                <w:szCs w:val="24"/>
              </w:rPr>
              <w:t>tel</w:t>
            </w:r>
            <w:bookmarkEnd w:id="2697"/>
            <w:bookmarkEnd w:id="2698"/>
            <w:bookmarkEnd w:id="2699"/>
            <w:bookmarkEnd w:id="2700"/>
            <w:bookmarkEnd w:id="2701"/>
            <w:proofErr w:type="spellEnd"/>
          </w:p>
        </w:tc>
        <w:tc>
          <w:tcPr>
            <w:tcW w:w="1975" w:type="dxa"/>
            <w:vAlign w:val="center"/>
          </w:tcPr>
          <w:p w14:paraId="58BA92CB" w14:textId="1C7407FD"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Pr="00D2712E">
              <w:rPr>
                <w:rFonts w:ascii="Times New Roman" w:hAnsi="Times New Roman" w:cs="Times New Roman"/>
                <w:sz w:val="24"/>
                <w:szCs w:val="24"/>
              </w:rPr>
              <w:t xml:space="preserve">of </w:t>
            </w:r>
            <w:r>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E31AA3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25BC9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EBA6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5B20EBE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72DC2D41" w14:textId="77777777" w:rsidTr="00AC5FFE">
        <w:trPr>
          <w:trHeight w:val="70"/>
        </w:trPr>
        <w:tc>
          <w:tcPr>
            <w:tcW w:w="1317" w:type="dxa"/>
            <w:vAlign w:val="center"/>
          </w:tcPr>
          <w:p w14:paraId="680246EA" w14:textId="77777777" w:rsidR="00AC5FFE" w:rsidRPr="009451A1" w:rsidRDefault="00AC5FFE" w:rsidP="00754471">
            <w:pPr>
              <w:rPr>
                <w:rStyle w:val="Heading2Char"/>
                <w:rFonts w:ascii="Times New Roman" w:hAnsi="Times New Roman" w:cs="Times New Roman"/>
                <w:b w:val="0"/>
                <w:color w:val="auto"/>
                <w:sz w:val="24"/>
                <w:szCs w:val="24"/>
              </w:rPr>
            </w:pPr>
            <w:bookmarkStart w:id="2702" w:name="_Toc393745270"/>
            <w:bookmarkStart w:id="2703" w:name="_Toc393747655"/>
            <w:bookmarkStart w:id="2704" w:name="_Toc393895622"/>
            <w:bookmarkStart w:id="2705" w:name="_Toc393896215"/>
            <w:bookmarkStart w:id="2706" w:name="_Toc393897999"/>
            <w:r w:rsidRPr="009451A1">
              <w:rPr>
                <w:rStyle w:val="Heading2Char"/>
                <w:rFonts w:ascii="Times New Roman" w:hAnsi="Times New Roman" w:cs="Times New Roman"/>
                <w:b w:val="0"/>
                <w:color w:val="auto"/>
                <w:sz w:val="24"/>
                <w:szCs w:val="24"/>
              </w:rPr>
              <w:t>email</w:t>
            </w:r>
            <w:bookmarkEnd w:id="2702"/>
            <w:bookmarkEnd w:id="2703"/>
            <w:bookmarkEnd w:id="2704"/>
            <w:bookmarkEnd w:id="2705"/>
            <w:bookmarkEnd w:id="2706"/>
          </w:p>
        </w:tc>
        <w:tc>
          <w:tcPr>
            <w:tcW w:w="1975" w:type="dxa"/>
            <w:vAlign w:val="center"/>
          </w:tcPr>
          <w:p w14:paraId="3A676C41" w14:textId="5C87DB3E"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Email of dentist</w:t>
            </w:r>
          </w:p>
        </w:tc>
        <w:tc>
          <w:tcPr>
            <w:tcW w:w="990" w:type="dxa"/>
            <w:vAlign w:val="center"/>
          </w:tcPr>
          <w:p w14:paraId="2CB0CD03"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5B5A5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74ABA45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7CD0B6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03C42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D363712" w14:textId="77777777" w:rsidR="00ED7C45" w:rsidRPr="00392646" w:rsidRDefault="00ED7C45" w:rsidP="00754471">
      <w:pPr>
        <w:rPr>
          <w:rStyle w:val="Heading2Char"/>
          <w:rFonts w:ascii="Times New Roman" w:hAnsi="Times New Roman" w:cs="Times New Roman"/>
          <w:color w:val="auto"/>
          <w:sz w:val="24"/>
          <w:szCs w:val="24"/>
        </w:rPr>
      </w:pPr>
    </w:p>
    <w:p w14:paraId="0256C674" w14:textId="77777777" w:rsidR="00ED7C45" w:rsidRDefault="00ED7C45" w:rsidP="00754471">
      <w:pPr>
        <w:rPr>
          <w:rFonts w:ascii="Times New Roman" w:eastAsiaTheme="minorHAnsi" w:hAnsi="Times New Roman" w:cs="Times New Roman"/>
          <w:sz w:val="36"/>
          <w:szCs w:val="36"/>
          <w:lang w:bidi="ar-SA"/>
        </w:rPr>
      </w:pPr>
    </w:p>
    <w:p w14:paraId="56080EC8" w14:textId="77777777" w:rsidR="00735732" w:rsidRDefault="00735732" w:rsidP="00754471">
      <w:pPr>
        <w:rPr>
          <w:rFonts w:ascii="Times New Roman" w:eastAsiaTheme="minorHAnsi" w:hAnsi="Times New Roman" w:cs="Times New Roman"/>
          <w:sz w:val="36"/>
          <w:szCs w:val="36"/>
          <w:lang w:bidi="ar-SA"/>
        </w:rPr>
      </w:pPr>
    </w:p>
    <w:p w14:paraId="0E2BE2CE" w14:textId="77777777" w:rsidR="00735732" w:rsidRDefault="00735732" w:rsidP="00754471">
      <w:pPr>
        <w:rPr>
          <w:rFonts w:ascii="Times New Roman" w:eastAsiaTheme="minorHAnsi" w:hAnsi="Times New Roman" w:cs="Times New Roman"/>
          <w:sz w:val="36"/>
          <w:szCs w:val="36"/>
          <w:lang w:bidi="ar-SA"/>
        </w:rPr>
      </w:pPr>
    </w:p>
    <w:p w14:paraId="44A8C2A4" w14:textId="77777777" w:rsidR="00735732" w:rsidRDefault="00735732" w:rsidP="00754471">
      <w:pPr>
        <w:rPr>
          <w:rFonts w:ascii="Times New Roman" w:eastAsiaTheme="minorHAnsi" w:hAnsi="Times New Roman" w:cs="Times New Roman"/>
          <w:sz w:val="36"/>
          <w:szCs w:val="36"/>
          <w:lang w:bidi="ar-SA"/>
        </w:rPr>
      </w:pPr>
    </w:p>
    <w:p w14:paraId="193FE433" w14:textId="77777777" w:rsidR="00735732" w:rsidRDefault="00735732" w:rsidP="00754471">
      <w:pPr>
        <w:rPr>
          <w:rFonts w:ascii="Times New Roman" w:eastAsiaTheme="minorHAnsi" w:hAnsi="Times New Roman" w:cs="Times New Roman"/>
          <w:sz w:val="36"/>
          <w:szCs w:val="36"/>
          <w:lang w:bidi="ar-SA"/>
        </w:rPr>
      </w:pPr>
    </w:p>
    <w:p w14:paraId="43222B1B" w14:textId="77777777" w:rsidR="00735732" w:rsidRDefault="00735732" w:rsidP="00754471">
      <w:pPr>
        <w:rPr>
          <w:rFonts w:ascii="Times New Roman" w:eastAsiaTheme="minorHAnsi" w:hAnsi="Times New Roman" w:cs="Times New Roman"/>
          <w:sz w:val="36"/>
          <w:szCs w:val="36"/>
          <w:lang w:bidi="ar-SA"/>
        </w:rPr>
      </w:pPr>
    </w:p>
    <w:p w14:paraId="13EBEA04" w14:textId="77777777" w:rsidR="0088071E" w:rsidRDefault="0088071E" w:rsidP="00754471">
      <w:pPr>
        <w:rPr>
          <w:rFonts w:ascii="Times New Roman" w:eastAsiaTheme="minorHAnsi" w:hAnsi="Times New Roman" w:cs="Times New Roman"/>
          <w:sz w:val="36"/>
          <w:szCs w:val="36"/>
          <w:lang w:bidi="ar-SA"/>
        </w:rPr>
      </w:pPr>
    </w:p>
    <w:p w14:paraId="2485AEFA" w14:textId="77777777" w:rsidR="0088071E" w:rsidRDefault="0088071E" w:rsidP="00754471">
      <w:pPr>
        <w:rPr>
          <w:rFonts w:ascii="Times New Roman" w:eastAsiaTheme="minorHAnsi" w:hAnsi="Times New Roman" w:cs="Times New Roman"/>
          <w:sz w:val="36"/>
          <w:szCs w:val="36"/>
          <w:lang w:bidi="ar-SA"/>
        </w:rPr>
      </w:pPr>
    </w:p>
    <w:p w14:paraId="10DC7597" w14:textId="77777777" w:rsidR="001F3FD0" w:rsidRDefault="001F3FD0" w:rsidP="00754471">
      <w:pPr>
        <w:rPr>
          <w:rStyle w:val="Heading2Char"/>
          <w:rFonts w:ascii="Times New Roman" w:hAnsi="Times New Roman" w:cs="Times New Roman"/>
          <w:color w:val="auto"/>
          <w:sz w:val="28"/>
          <w:szCs w:val="28"/>
        </w:rPr>
      </w:pPr>
      <w:bookmarkStart w:id="2707" w:name="_Toc393745271"/>
      <w:bookmarkStart w:id="2708" w:name="_Toc393747656"/>
      <w:bookmarkStart w:id="2709" w:name="_Toc393895623"/>
      <w:bookmarkStart w:id="2710" w:name="_Toc393896216"/>
      <w:bookmarkStart w:id="2711" w:name="_Toc393898000"/>
      <w:r>
        <w:rPr>
          <w:rStyle w:val="Heading2Char"/>
          <w:rFonts w:ascii="Times New Roman" w:hAnsi="Times New Roman" w:cs="Times New Roman"/>
          <w:color w:val="auto"/>
          <w:sz w:val="28"/>
          <w:szCs w:val="28"/>
        </w:rPr>
        <w:lastRenderedPageBreak/>
        <w:t xml:space="preserve">DB-03: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bookmarkEnd w:id="2707"/>
      <w:bookmarkEnd w:id="2708"/>
      <w:bookmarkEnd w:id="2709"/>
      <w:bookmarkEnd w:id="2710"/>
      <w:bookmarkEnd w:id="2711"/>
    </w:p>
    <w:p w14:paraId="23956D9B" w14:textId="77777777" w:rsidR="0088071E" w:rsidRDefault="0088071E" w:rsidP="00754471">
      <w:pPr>
        <w:rPr>
          <w:rStyle w:val="Heading2Char"/>
          <w:rFonts w:ascii="Times New Roman" w:hAnsi="Times New Roman" w:cs="Times New Roman"/>
          <w:color w:val="auto"/>
          <w:sz w:val="28"/>
          <w:szCs w:val="28"/>
        </w:rPr>
      </w:pPr>
    </w:p>
    <w:p w14:paraId="7497DFF8" w14:textId="77777777" w:rsidR="001F3FD0" w:rsidRDefault="001F3FD0"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Default="0088071E" w:rsidP="00754471">
      <w:pPr>
        <w:rPr>
          <w:rStyle w:val="Heading2Char"/>
          <w:rFonts w:ascii="Times New Roman" w:hAnsi="Times New Roman" w:cs="Times New Roman"/>
          <w:color w:val="auto"/>
          <w:sz w:val="24"/>
          <w:szCs w:val="24"/>
        </w:rPr>
      </w:pPr>
      <w:bookmarkStart w:id="2712" w:name="_Toc393745272"/>
    </w:p>
    <w:p w14:paraId="78048A15" w14:textId="54C5D746" w:rsidR="001F3FD0" w:rsidRDefault="00AC5FFE" w:rsidP="00754471">
      <w:pPr>
        <w:rPr>
          <w:rStyle w:val="Heading2Char"/>
          <w:rFonts w:ascii="Times New Roman" w:hAnsi="Times New Roman" w:cs="Times New Roman"/>
          <w:color w:val="auto"/>
          <w:sz w:val="24"/>
          <w:szCs w:val="24"/>
        </w:rPr>
      </w:pPr>
      <w:bookmarkStart w:id="2713" w:name="_Toc393747657"/>
      <w:bookmarkStart w:id="2714" w:name="_Toc393895624"/>
      <w:bookmarkStart w:id="2715" w:name="_Toc393896217"/>
      <w:bookmarkStart w:id="2716" w:name="_Toc393898001"/>
      <w:r>
        <w:rPr>
          <w:rStyle w:val="Heading2Char"/>
          <w:rFonts w:ascii="Times New Roman" w:hAnsi="Times New Roman" w:cs="Times New Roman"/>
          <w:color w:val="auto"/>
          <w:sz w:val="24"/>
          <w:szCs w:val="24"/>
        </w:rPr>
        <w:t>Description</w:t>
      </w:r>
      <w:bookmarkEnd w:id="2712"/>
      <w:bookmarkEnd w:id="2713"/>
      <w:bookmarkEnd w:id="2714"/>
      <w:bookmarkEnd w:id="2715"/>
      <w:bookmarkEnd w:id="2716"/>
    </w:p>
    <w:p w14:paraId="257B9335" w14:textId="77777777" w:rsidR="00AC5FFE" w:rsidRPr="00392646"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FF7453"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646206FE"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1FB31A8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350CDE1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49B0212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04F462A9"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8" w:type="dxa"/>
            <w:shd w:val="clear" w:color="auto" w:fill="D9D9D9" w:themeFill="background1" w:themeFillShade="D9"/>
            <w:vAlign w:val="center"/>
          </w:tcPr>
          <w:p w14:paraId="2E79952F"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74EAAF65" w14:textId="77777777" w:rsidTr="00AC5FFE">
        <w:tc>
          <w:tcPr>
            <w:tcW w:w="1317" w:type="dxa"/>
            <w:vAlign w:val="center"/>
          </w:tcPr>
          <w:p w14:paraId="4D90F805" w14:textId="77777777" w:rsidR="00AC5FFE" w:rsidRPr="00AC5FFE" w:rsidRDefault="00AC5FFE" w:rsidP="00754471">
            <w:pPr>
              <w:rPr>
                <w:rStyle w:val="Heading2Char"/>
                <w:rFonts w:ascii="Times New Roman" w:hAnsi="Times New Roman" w:cs="Times New Roman"/>
                <w:b w:val="0"/>
                <w:color w:val="auto"/>
                <w:sz w:val="24"/>
                <w:szCs w:val="24"/>
              </w:rPr>
            </w:pPr>
            <w:bookmarkStart w:id="2717" w:name="_Toc393745273"/>
            <w:bookmarkStart w:id="2718" w:name="_Toc393747658"/>
            <w:bookmarkStart w:id="2719" w:name="_Toc393895625"/>
            <w:bookmarkStart w:id="2720" w:name="_Toc393896218"/>
            <w:bookmarkStart w:id="2721" w:name="_Toc393898002"/>
            <w:proofErr w:type="spellStart"/>
            <w:r w:rsidRPr="00AC5FFE">
              <w:rPr>
                <w:rStyle w:val="Heading2Char"/>
                <w:rFonts w:ascii="Times New Roman" w:hAnsi="Times New Roman" w:cs="Times New Roman"/>
                <w:b w:val="0"/>
                <w:color w:val="auto"/>
                <w:sz w:val="24"/>
                <w:szCs w:val="24"/>
              </w:rPr>
              <w:t>officerID</w:t>
            </w:r>
            <w:bookmarkEnd w:id="2717"/>
            <w:bookmarkEnd w:id="2718"/>
            <w:bookmarkEnd w:id="2719"/>
            <w:bookmarkEnd w:id="2720"/>
            <w:bookmarkEnd w:id="2721"/>
            <w:proofErr w:type="spellEnd"/>
          </w:p>
        </w:tc>
        <w:tc>
          <w:tcPr>
            <w:tcW w:w="1975" w:type="dxa"/>
            <w:vAlign w:val="center"/>
          </w:tcPr>
          <w:p w14:paraId="4D87B853" w14:textId="77777777" w:rsidR="00AC5FFE" w:rsidRPr="00AC5FFE" w:rsidRDefault="00AC5FFE" w:rsidP="00754471">
            <w:pPr>
              <w:rPr>
                <w:rStyle w:val="Heading2Char"/>
                <w:rFonts w:ascii="Times New Roman" w:hAnsi="Times New Roman" w:cs="Times New Roman"/>
                <w:b w:val="0"/>
                <w:color w:val="auto"/>
                <w:sz w:val="24"/>
                <w:szCs w:val="24"/>
              </w:rPr>
            </w:pPr>
            <w:bookmarkStart w:id="2722" w:name="_Toc393745274"/>
            <w:bookmarkStart w:id="2723" w:name="_Toc393747659"/>
            <w:bookmarkStart w:id="2724" w:name="_Toc393895626"/>
            <w:bookmarkStart w:id="2725" w:name="_Toc393896219"/>
            <w:bookmarkStart w:id="2726" w:name="_Toc393898003"/>
            <w:proofErr w:type="spellStart"/>
            <w:r w:rsidRPr="00D2712E">
              <w:rPr>
                <w:rStyle w:val="Heading2Char"/>
                <w:rFonts w:ascii="Times New Roman" w:hAnsi="Times New Roman" w:cs="Times New Roman"/>
                <w:b w:val="0"/>
                <w:color w:val="auto"/>
                <w:sz w:val="24"/>
                <w:szCs w:val="24"/>
              </w:rPr>
              <w:t>officer</w:t>
            </w:r>
            <w:r w:rsidRPr="00AC5FFE">
              <w:rPr>
                <w:rStyle w:val="Heading2Char"/>
                <w:rFonts w:ascii="Times New Roman" w:hAnsi="Times New Roman" w:cs="Times New Roman"/>
                <w:b w:val="0"/>
                <w:color w:val="auto"/>
                <w:sz w:val="24"/>
                <w:szCs w:val="24"/>
              </w:rPr>
              <w:t>ID</w:t>
            </w:r>
            <w:bookmarkEnd w:id="2722"/>
            <w:bookmarkEnd w:id="2723"/>
            <w:bookmarkEnd w:id="2724"/>
            <w:bookmarkEnd w:id="2725"/>
            <w:bookmarkEnd w:id="2726"/>
            <w:proofErr w:type="spellEnd"/>
          </w:p>
        </w:tc>
        <w:tc>
          <w:tcPr>
            <w:tcW w:w="990" w:type="dxa"/>
            <w:vAlign w:val="center"/>
          </w:tcPr>
          <w:p w14:paraId="6AB72031"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0E5AE20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4F9ED5E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1B81D0B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5E3010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13691E3" w14:textId="77777777" w:rsidTr="00AC5FFE">
        <w:tc>
          <w:tcPr>
            <w:tcW w:w="1317" w:type="dxa"/>
            <w:vAlign w:val="center"/>
          </w:tcPr>
          <w:p w14:paraId="6A57B657" w14:textId="77777777" w:rsidR="00AC5FFE" w:rsidRPr="00AC5FFE" w:rsidRDefault="00AC5FFE" w:rsidP="00754471">
            <w:pPr>
              <w:rPr>
                <w:rStyle w:val="Heading2Char"/>
                <w:rFonts w:ascii="Times New Roman" w:hAnsi="Times New Roman" w:cs="Times New Roman"/>
                <w:b w:val="0"/>
                <w:color w:val="auto"/>
                <w:sz w:val="24"/>
                <w:szCs w:val="24"/>
              </w:rPr>
            </w:pPr>
            <w:bookmarkStart w:id="2727" w:name="_Toc393745275"/>
            <w:bookmarkStart w:id="2728" w:name="_Toc393747660"/>
            <w:bookmarkStart w:id="2729" w:name="_Toc393895627"/>
            <w:bookmarkStart w:id="2730" w:name="_Toc393896220"/>
            <w:bookmarkStart w:id="2731" w:name="_Toc393898004"/>
            <w:r w:rsidRPr="00AC5FFE">
              <w:rPr>
                <w:rStyle w:val="Heading2Char"/>
                <w:rFonts w:ascii="Times New Roman" w:hAnsi="Times New Roman" w:cs="Times New Roman"/>
                <w:b w:val="0"/>
                <w:color w:val="auto"/>
                <w:sz w:val="24"/>
                <w:szCs w:val="24"/>
              </w:rPr>
              <w:t>password</w:t>
            </w:r>
            <w:bookmarkEnd w:id="2727"/>
            <w:bookmarkEnd w:id="2728"/>
            <w:bookmarkEnd w:id="2729"/>
            <w:bookmarkEnd w:id="2730"/>
            <w:bookmarkEnd w:id="2731"/>
          </w:p>
        </w:tc>
        <w:tc>
          <w:tcPr>
            <w:tcW w:w="1975" w:type="dxa"/>
            <w:vAlign w:val="center"/>
          </w:tcPr>
          <w:p w14:paraId="41FB232A"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P</w:t>
            </w:r>
            <w:r w:rsidRPr="00EA37E8">
              <w:rPr>
                <w:rFonts w:ascii="Times New Roman" w:eastAsiaTheme="minorHAnsi" w:hAnsi="Times New Roman" w:cs="Times New Roman"/>
                <w:color w:val="auto"/>
                <w:sz w:val="24"/>
                <w:szCs w:val="24"/>
              </w:rPr>
              <w:t xml:space="preserve">assword of </w:t>
            </w:r>
            <w:r w:rsidRPr="0035490C">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19CDFC2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0E504E1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CFEE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9099F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8A48F47" w14:textId="77777777" w:rsidTr="00AC5FFE">
        <w:tc>
          <w:tcPr>
            <w:tcW w:w="1317" w:type="dxa"/>
            <w:vAlign w:val="center"/>
          </w:tcPr>
          <w:p w14:paraId="2587713B" w14:textId="77777777" w:rsidR="00AC5FFE" w:rsidRPr="00AC5FFE" w:rsidRDefault="00AC5FFE" w:rsidP="00754471">
            <w:pPr>
              <w:rPr>
                <w:rStyle w:val="Heading2Char"/>
                <w:rFonts w:ascii="Times New Roman" w:hAnsi="Times New Roman" w:cs="Times New Roman"/>
                <w:b w:val="0"/>
                <w:color w:val="auto"/>
                <w:sz w:val="24"/>
                <w:szCs w:val="24"/>
              </w:rPr>
            </w:pPr>
            <w:bookmarkStart w:id="2732" w:name="_Toc393745276"/>
            <w:bookmarkStart w:id="2733" w:name="_Toc393747661"/>
            <w:bookmarkStart w:id="2734" w:name="_Toc393895628"/>
            <w:bookmarkStart w:id="2735" w:name="_Toc393896221"/>
            <w:bookmarkStart w:id="2736" w:name="_Toc393898005"/>
            <w:proofErr w:type="spellStart"/>
            <w:r w:rsidRPr="00AC5FFE">
              <w:rPr>
                <w:rStyle w:val="Heading2Char"/>
                <w:rFonts w:ascii="Times New Roman" w:hAnsi="Times New Roman" w:cs="Times New Roman"/>
                <w:b w:val="0"/>
                <w:color w:val="auto"/>
                <w:sz w:val="24"/>
                <w:szCs w:val="24"/>
              </w:rPr>
              <w:t>f_name</w:t>
            </w:r>
            <w:bookmarkEnd w:id="2732"/>
            <w:bookmarkEnd w:id="2733"/>
            <w:bookmarkEnd w:id="2734"/>
            <w:bookmarkEnd w:id="2735"/>
            <w:bookmarkEnd w:id="2736"/>
            <w:proofErr w:type="spellEnd"/>
          </w:p>
        </w:tc>
        <w:tc>
          <w:tcPr>
            <w:tcW w:w="1975" w:type="dxa"/>
            <w:vAlign w:val="center"/>
          </w:tcPr>
          <w:p w14:paraId="580FAE03"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F</w:t>
            </w:r>
            <w:r w:rsidRPr="00EA37E8">
              <w:rPr>
                <w:rFonts w:ascii="Times New Roman" w:eastAsiaTheme="minorHAnsi" w:hAnsi="Times New Roman" w:cs="Times New Roman"/>
                <w:color w:val="auto"/>
                <w:sz w:val="24"/>
                <w:szCs w:val="24"/>
              </w:rPr>
              <w:t xml:space="preserve">irst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C939CAA"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5EE19B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4A5E951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98B8CE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69A9F83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1F7B050" w14:textId="77777777" w:rsidTr="00AC5FFE">
        <w:tc>
          <w:tcPr>
            <w:tcW w:w="1317" w:type="dxa"/>
            <w:vAlign w:val="center"/>
          </w:tcPr>
          <w:p w14:paraId="1C197834" w14:textId="77777777" w:rsidR="00AC5FFE" w:rsidRPr="00AC5FFE" w:rsidRDefault="00AC5FFE" w:rsidP="00754471">
            <w:pPr>
              <w:rPr>
                <w:rStyle w:val="Heading2Char"/>
                <w:rFonts w:ascii="Times New Roman" w:hAnsi="Times New Roman" w:cs="Times New Roman"/>
                <w:b w:val="0"/>
                <w:color w:val="auto"/>
                <w:sz w:val="24"/>
                <w:szCs w:val="24"/>
              </w:rPr>
            </w:pPr>
            <w:bookmarkStart w:id="2737" w:name="_Toc393745277"/>
            <w:bookmarkStart w:id="2738" w:name="_Toc393747662"/>
            <w:bookmarkStart w:id="2739" w:name="_Toc393895629"/>
            <w:bookmarkStart w:id="2740" w:name="_Toc393896222"/>
            <w:bookmarkStart w:id="2741" w:name="_Toc393898006"/>
            <w:proofErr w:type="spellStart"/>
            <w:r w:rsidRPr="00AC5FFE">
              <w:rPr>
                <w:rStyle w:val="Heading2Char"/>
                <w:rFonts w:ascii="Times New Roman" w:hAnsi="Times New Roman" w:cs="Times New Roman"/>
                <w:b w:val="0"/>
                <w:color w:val="auto"/>
                <w:sz w:val="24"/>
                <w:szCs w:val="24"/>
              </w:rPr>
              <w:t>l_name</w:t>
            </w:r>
            <w:bookmarkEnd w:id="2737"/>
            <w:bookmarkEnd w:id="2738"/>
            <w:bookmarkEnd w:id="2739"/>
            <w:bookmarkEnd w:id="2740"/>
            <w:bookmarkEnd w:id="2741"/>
            <w:proofErr w:type="spellEnd"/>
          </w:p>
        </w:tc>
        <w:tc>
          <w:tcPr>
            <w:tcW w:w="1975" w:type="dxa"/>
            <w:vAlign w:val="center"/>
          </w:tcPr>
          <w:p w14:paraId="18251B77"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Last</w:t>
            </w:r>
            <w:r w:rsidRPr="00EA37E8">
              <w:rPr>
                <w:rFonts w:ascii="Times New Roman" w:eastAsiaTheme="minorHAnsi" w:hAnsi="Times New Roman" w:cs="Times New Roman"/>
                <w:color w:val="auto"/>
                <w:sz w:val="24"/>
                <w:szCs w:val="24"/>
              </w:rPr>
              <w:t xml:space="preserve"> name of </w:t>
            </w:r>
            <w:r w:rsidRPr="0035490C">
              <w:rPr>
                <w:rStyle w:val="Heading2Char"/>
                <w:rFonts w:ascii="Times New Roman" w:hAnsi="Times New Roman" w:cs="Times New Roman"/>
                <w:b w:val="0"/>
                <w:color w:val="auto"/>
                <w:sz w:val="24"/>
                <w:szCs w:val="24"/>
              </w:rPr>
              <w:t>officer</w:t>
            </w:r>
            <w:r w:rsidRPr="00EA37E8">
              <w:rPr>
                <w:rFonts w:ascii="Times New Roman" w:eastAsiaTheme="minorHAnsi" w:hAnsi="Times New Roman" w:cs="Times New Roman"/>
                <w:color w:val="auto"/>
                <w:sz w:val="24"/>
                <w:szCs w:val="24"/>
              </w:rPr>
              <w:t xml:space="preserve"> in English</w:t>
            </w:r>
          </w:p>
        </w:tc>
        <w:tc>
          <w:tcPr>
            <w:tcW w:w="990" w:type="dxa"/>
            <w:vAlign w:val="center"/>
          </w:tcPr>
          <w:p w14:paraId="629B5D06" w14:textId="77777777" w:rsidR="00AC5FFE" w:rsidRPr="00AC5FFE" w:rsidRDefault="00AC5FFE" w:rsidP="00754471">
            <w:pPr>
              <w:rPr>
                <w:rFonts w:ascii="Times New Roman" w:hAnsi="Times New Roman" w:cs="Times New Roman"/>
                <w:sz w:val="24"/>
                <w:szCs w:val="24"/>
              </w:rPr>
            </w:pPr>
            <w:proofErr w:type="spellStart"/>
            <w:r w:rsidRPr="00EA37E8">
              <w:rPr>
                <w:rFonts w:ascii="Times New Roman" w:eastAsiaTheme="minorHAnsi" w:hAnsi="Times New Roman" w:cs="Times New Roman"/>
                <w:color w:val="auto"/>
                <w:sz w:val="24"/>
                <w:szCs w:val="24"/>
              </w:rPr>
              <w:t>varchar</w:t>
            </w:r>
            <w:proofErr w:type="spellEnd"/>
          </w:p>
        </w:tc>
        <w:tc>
          <w:tcPr>
            <w:tcW w:w="990" w:type="dxa"/>
            <w:vAlign w:val="center"/>
          </w:tcPr>
          <w:p w14:paraId="7D4CA33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01F693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5014988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412C77A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20EFBE94" w14:textId="77777777" w:rsidTr="00AC5FFE">
        <w:tc>
          <w:tcPr>
            <w:tcW w:w="1317" w:type="dxa"/>
            <w:vAlign w:val="center"/>
          </w:tcPr>
          <w:p w14:paraId="7633DB0E" w14:textId="77777777" w:rsidR="00AC5FFE" w:rsidRPr="00AC5FFE" w:rsidRDefault="00AC5FFE" w:rsidP="00754471">
            <w:pPr>
              <w:rPr>
                <w:rStyle w:val="Heading2Char"/>
                <w:rFonts w:ascii="Times New Roman" w:hAnsi="Times New Roman" w:cs="Times New Roman"/>
                <w:b w:val="0"/>
                <w:color w:val="auto"/>
                <w:sz w:val="24"/>
                <w:szCs w:val="24"/>
              </w:rPr>
            </w:pPr>
            <w:bookmarkStart w:id="2742" w:name="_Toc393745278"/>
            <w:bookmarkStart w:id="2743" w:name="_Toc393747663"/>
            <w:bookmarkStart w:id="2744" w:name="_Toc393895630"/>
            <w:bookmarkStart w:id="2745" w:name="_Toc393896223"/>
            <w:bookmarkStart w:id="2746" w:name="_Toc393898007"/>
            <w:r w:rsidRPr="00AC5FFE">
              <w:rPr>
                <w:rStyle w:val="Heading2Char"/>
                <w:rFonts w:ascii="Times New Roman" w:hAnsi="Times New Roman" w:cs="Times New Roman"/>
                <w:b w:val="0"/>
                <w:color w:val="auto"/>
                <w:sz w:val="24"/>
                <w:szCs w:val="24"/>
              </w:rPr>
              <w:t>address</w:t>
            </w:r>
            <w:bookmarkEnd w:id="2742"/>
            <w:bookmarkEnd w:id="2743"/>
            <w:bookmarkEnd w:id="2744"/>
            <w:bookmarkEnd w:id="2745"/>
            <w:bookmarkEnd w:id="2746"/>
          </w:p>
        </w:tc>
        <w:tc>
          <w:tcPr>
            <w:tcW w:w="1975" w:type="dxa"/>
            <w:vAlign w:val="center"/>
          </w:tcPr>
          <w:p w14:paraId="3E679ACD" w14:textId="61796552"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Address of officer</w:t>
            </w:r>
          </w:p>
        </w:tc>
        <w:tc>
          <w:tcPr>
            <w:tcW w:w="990" w:type="dxa"/>
            <w:vAlign w:val="center"/>
          </w:tcPr>
          <w:p w14:paraId="27AA87E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542CBC8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53495A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401F5AE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0DEEE5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402F201" w14:textId="77777777" w:rsidTr="00AC5FFE">
        <w:trPr>
          <w:trHeight w:val="70"/>
        </w:trPr>
        <w:tc>
          <w:tcPr>
            <w:tcW w:w="1317" w:type="dxa"/>
            <w:vAlign w:val="center"/>
          </w:tcPr>
          <w:p w14:paraId="286EFB79" w14:textId="77777777" w:rsidR="00AC5FFE" w:rsidRPr="00AC5FFE" w:rsidRDefault="00AC5FFE" w:rsidP="00754471">
            <w:pPr>
              <w:rPr>
                <w:rStyle w:val="Heading2Char"/>
                <w:rFonts w:ascii="Times New Roman" w:hAnsi="Times New Roman" w:cs="Times New Roman"/>
                <w:b w:val="0"/>
                <w:color w:val="auto"/>
                <w:sz w:val="24"/>
                <w:szCs w:val="24"/>
              </w:rPr>
            </w:pPr>
            <w:bookmarkStart w:id="2747" w:name="_Toc393745279"/>
            <w:bookmarkStart w:id="2748" w:name="_Toc393747664"/>
            <w:bookmarkStart w:id="2749" w:name="_Toc393895631"/>
            <w:bookmarkStart w:id="2750" w:name="_Toc393896224"/>
            <w:bookmarkStart w:id="2751" w:name="_Toc393898008"/>
            <w:proofErr w:type="spellStart"/>
            <w:r w:rsidRPr="00AC5FFE">
              <w:rPr>
                <w:rStyle w:val="Heading2Char"/>
                <w:rFonts w:ascii="Times New Roman" w:hAnsi="Times New Roman" w:cs="Times New Roman"/>
                <w:b w:val="0"/>
                <w:color w:val="auto"/>
                <w:sz w:val="24"/>
                <w:szCs w:val="24"/>
              </w:rPr>
              <w:t>tel</w:t>
            </w:r>
            <w:bookmarkEnd w:id="2747"/>
            <w:bookmarkEnd w:id="2748"/>
            <w:bookmarkEnd w:id="2749"/>
            <w:bookmarkEnd w:id="2750"/>
            <w:bookmarkEnd w:id="2751"/>
            <w:proofErr w:type="spellEnd"/>
          </w:p>
        </w:tc>
        <w:tc>
          <w:tcPr>
            <w:tcW w:w="1975" w:type="dxa"/>
            <w:vAlign w:val="center"/>
          </w:tcPr>
          <w:p w14:paraId="44B22447" w14:textId="2825D32C"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00AC5FFE" w:rsidRPr="00D2712E">
              <w:rPr>
                <w:rFonts w:ascii="Times New Roman" w:hAnsi="Times New Roman" w:cs="Times New Roman"/>
                <w:sz w:val="24"/>
                <w:szCs w:val="24"/>
              </w:rPr>
              <w:t xml:space="preserve">of </w:t>
            </w:r>
            <w:r w:rsidR="00AC5FFE" w:rsidRPr="00D2712E">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3F96C68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64C2FF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03D82D9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175A733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5B67502C" w14:textId="77777777" w:rsidTr="00AC5FFE">
        <w:trPr>
          <w:trHeight w:val="70"/>
        </w:trPr>
        <w:tc>
          <w:tcPr>
            <w:tcW w:w="1317" w:type="dxa"/>
            <w:vAlign w:val="center"/>
          </w:tcPr>
          <w:p w14:paraId="000ACEDC" w14:textId="77777777" w:rsidR="00AC5FFE" w:rsidRPr="00AC5FFE" w:rsidRDefault="00AC5FFE" w:rsidP="00754471">
            <w:pPr>
              <w:rPr>
                <w:rStyle w:val="Heading2Char"/>
                <w:rFonts w:ascii="Times New Roman" w:hAnsi="Times New Roman" w:cs="Times New Roman"/>
                <w:b w:val="0"/>
                <w:color w:val="auto"/>
                <w:sz w:val="24"/>
                <w:szCs w:val="24"/>
              </w:rPr>
            </w:pPr>
            <w:bookmarkStart w:id="2752" w:name="_Toc393745280"/>
            <w:bookmarkStart w:id="2753" w:name="_Toc393747665"/>
            <w:bookmarkStart w:id="2754" w:name="_Toc393895632"/>
            <w:bookmarkStart w:id="2755" w:name="_Toc393896225"/>
            <w:bookmarkStart w:id="2756" w:name="_Toc393898009"/>
            <w:r w:rsidRPr="00AC5FFE">
              <w:rPr>
                <w:rStyle w:val="Heading2Char"/>
                <w:rFonts w:ascii="Times New Roman" w:hAnsi="Times New Roman" w:cs="Times New Roman"/>
                <w:b w:val="0"/>
                <w:color w:val="auto"/>
                <w:sz w:val="24"/>
                <w:szCs w:val="24"/>
              </w:rPr>
              <w:t>email</w:t>
            </w:r>
            <w:bookmarkEnd w:id="2752"/>
            <w:bookmarkEnd w:id="2753"/>
            <w:bookmarkEnd w:id="2754"/>
            <w:bookmarkEnd w:id="2755"/>
            <w:bookmarkEnd w:id="2756"/>
          </w:p>
        </w:tc>
        <w:tc>
          <w:tcPr>
            <w:tcW w:w="1975" w:type="dxa"/>
            <w:vAlign w:val="center"/>
          </w:tcPr>
          <w:p w14:paraId="39AE6DC4" w14:textId="35E8599F"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Email of officer</w:t>
            </w:r>
          </w:p>
        </w:tc>
        <w:tc>
          <w:tcPr>
            <w:tcW w:w="990" w:type="dxa"/>
            <w:vAlign w:val="center"/>
          </w:tcPr>
          <w:p w14:paraId="73B5D99C"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226A223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5CB0860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B11BA4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2239D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F6B41D4" w14:textId="77777777" w:rsidR="00735732" w:rsidRDefault="00735732" w:rsidP="00754471">
      <w:pPr>
        <w:rPr>
          <w:rFonts w:ascii="Times New Roman" w:eastAsiaTheme="minorHAnsi" w:hAnsi="Times New Roman" w:cs="Times New Roman"/>
          <w:sz w:val="36"/>
          <w:szCs w:val="36"/>
          <w:lang w:bidi="ar-SA"/>
        </w:rPr>
      </w:pPr>
    </w:p>
    <w:p w14:paraId="60C94B37" w14:textId="77777777" w:rsidR="00735732" w:rsidRDefault="00735732" w:rsidP="00754471">
      <w:pPr>
        <w:rPr>
          <w:rFonts w:ascii="Times New Roman" w:eastAsiaTheme="minorHAnsi" w:hAnsi="Times New Roman" w:cs="Times New Roman"/>
          <w:sz w:val="36"/>
          <w:szCs w:val="36"/>
          <w:lang w:bidi="ar-SA"/>
        </w:rPr>
      </w:pPr>
    </w:p>
    <w:p w14:paraId="255757B8" w14:textId="77777777" w:rsidR="00735732" w:rsidRDefault="00735732" w:rsidP="00754471">
      <w:pPr>
        <w:rPr>
          <w:rFonts w:ascii="Times New Roman" w:eastAsiaTheme="minorHAnsi" w:hAnsi="Times New Roman" w:cs="Times New Roman"/>
          <w:sz w:val="36"/>
          <w:szCs w:val="36"/>
          <w:lang w:bidi="ar-SA"/>
        </w:rPr>
      </w:pPr>
    </w:p>
    <w:p w14:paraId="22CD0669" w14:textId="77777777" w:rsidR="00735732" w:rsidRDefault="00735732" w:rsidP="00754471">
      <w:pPr>
        <w:rPr>
          <w:rFonts w:ascii="Times New Roman" w:eastAsiaTheme="minorHAnsi" w:hAnsi="Times New Roman" w:cs="Times New Roman"/>
          <w:sz w:val="36"/>
          <w:szCs w:val="36"/>
          <w:lang w:bidi="ar-SA"/>
        </w:rPr>
      </w:pPr>
    </w:p>
    <w:p w14:paraId="5C7D4749" w14:textId="77777777" w:rsidR="0088071E" w:rsidRDefault="0088071E" w:rsidP="00754471">
      <w:pPr>
        <w:rPr>
          <w:rFonts w:ascii="Times New Roman" w:eastAsiaTheme="minorHAnsi" w:hAnsi="Times New Roman" w:cs="Times New Roman"/>
          <w:sz w:val="36"/>
          <w:szCs w:val="36"/>
          <w:lang w:bidi="ar-SA"/>
        </w:rPr>
      </w:pPr>
    </w:p>
    <w:p w14:paraId="4D249F53" w14:textId="77777777" w:rsidR="0088071E" w:rsidRDefault="0088071E" w:rsidP="00754471">
      <w:pPr>
        <w:rPr>
          <w:rFonts w:ascii="Times New Roman" w:eastAsiaTheme="minorHAnsi" w:hAnsi="Times New Roman" w:cs="Times New Roman"/>
          <w:sz w:val="36"/>
          <w:szCs w:val="36"/>
          <w:lang w:bidi="ar-SA"/>
        </w:rPr>
      </w:pPr>
    </w:p>
    <w:p w14:paraId="11010AE6" w14:textId="77777777" w:rsidR="0088071E" w:rsidRDefault="0088071E" w:rsidP="00754471">
      <w:pPr>
        <w:rPr>
          <w:rFonts w:ascii="Times New Roman" w:eastAsiaTheme="minorHAnsi" w:hAnsi="Times New Roman" w:cs="Times New Roman"/>
          <w:sz w:val="36"/>
          <w:szCs w:val="36"/>
          <w:lang w:bidi="ar-SA"/>
        </w:rPr>
      </w:pPr>
    </w:p>
    <w:p w14:paraId="700BC190" w14:textId="77777777" w:rsidR="0088071E" w:rsidRDefault="0088071E" w:rsidP="00754471">
      <w:pPr>
        <w:rPr>
          <w:rFonts w:ascii="Times New Roman" w:eastAsiaTheme="minorHAnsi" w:hAnsi="Times New Roman" w:cs="Times New Roman"/>
          <w:sz w:val="36"/>
          <w:szCs w:val="36"/>
          <w:lang w:bidi="ar-SA"/>
        </w:rPr>
      </w:pPr>
    </w:p>
    <w:p w14:paraId="2E7BB872" w14:textId="77777777" w:rsidR="00735732" w:rsidRDefault="00735732" w:rsidP="00754471">
      <w:pPr>
        <w:rPr>
          <w:rFonts w:ascii="Times New Roman" w:eastAsiaTheme="minorHAnsi" w:hAnsi="Times New Roman" w:cs="Times New Roman"/>
          <w:sz w:val="36"/>
          <w:szCs w:val="36"/>
          <w:lang w:bidi="ar-SA"/>
        </w:rPr>
      </w:pPr>
    </w:p>
    <w:p w14:paraId="0FF28DC4" w14:textId="77777777" w:rsidR="0088071E" w:rsidRDefault="0088071E" w:rsidP="00754471">
      <w:pPr>
        <w:rPr>
          <w:rStyle w:val="Heading2Char"/>
          <w:rFonts w:ascii="Times New Roman" w:hAnsi="Times New Roman" w:cs="Times New Roman"/>
          <w:color w:val="auto"/>
          <w:sz w:val="28"/>
          <w:szCs w:val="28"/>
        </w:rPr>
        <w:sectPr w:rsidR="0088071E" w:rsidSect="006F6514">
          <w:footerReference w:type="default" r:id="rId89"/>
          <w:pgSz w:w="11906" w:h="16838"/>
          <w:pgMar w:top="1440" w:right="1440" w:bottom="1440" w:left="1440" w:header="708" w:footer="708" w:gutter="0"/>
          <w:cols w:space="708"/>
          <w:docGrid w:linePitch="360"/>
        </w:sectPr>
      </w:pPr>
      <w:bookmarkStart w:id="2757" w:name="_Toc393745281"/>
    </w:p>
    <w:p w14:paraId="035AC693" w14:textId="6478F8ED" w:rsidR="00B40C18" w:rsidRDefault="00B40C18" w:rsidP="00754471">
      <w:pPr>
        <w:rPr>
          <w:rStyle w:val="Heading2Char"/>
          <w:rFonts w:ascii="Times New Roman" w:hAnsi="Times New Roman" w:cs="Times New Roman"/>
          <w:color w:val="auto"/>
          <w:sz w:val="28"/>
          <w:szCs w:val="28"/>
        </w:rPr>
      </w:pPr>
      <w:bookmarkStart w:id="2758" w:name="_Toc393747666"/>
      <w:bookmarkStart w:id="2759" w:name="_Toc393895633"/>
      <w:bookmarkStart w:id="2760" w:name="_Toc393896226"/>
      <w:bookmarkStart w:id="2761" w:name="_Toc393898010"/>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bookmarkEnd w:id="2757"/>
      <w:bookmarkEnd w:id="2758"/>
      <w:bookmarkEnd w:id="2759"/>
      <w:bookmarkEnd w:id="2760"/>
      <w:bookmarkEnd w:id="2761"/>
    </w:p>
    <w:p w14:paraId="673560BB" w14:textId="77777777" w:rsidR="0088071E" w:rsidRDefault="0088071E" w:rsidP="00754471">
      <w:pPr>
        <w:rPr>
          <w:rStyle w:val="Heading2Char"/>
          <w:rFonts w:ascii="Times New Roman" w:hAnsi="Times New Roman" w:cs="Times New Roman"/>
          <w:color w:val="auto"/>
          <w:sz w:val="28"/>
          <w:szCs w:val="28"/>
        </w:rPr>
      </w:pPr>
    </w:p>
    <w:p w14:paraId="4C80B04C" w14:textId="77777777" w:rsidR="00735732" w:rsidRDefault="00B40C18" w:rsidP="0088071E">
      <w:pPr>
        <w:jc w:val="center"/>
        <w:rPr>
          <w:rFonts w:ascii="Times New Roman" w:eastAsiaTheme="minorHAnsi" w:hAnsi="Times New Roman" w:cs="Times New Roman"/>
          <w:sz w:val="36"/>
          <w:szCs w:val="36"/>
          <w:lang w:bidi="ar-SA"/>
        </w:rPr>
      </w:pPr>
      <w:bookmarkStart w:id="2762" w:name="_Toc393745282"/>
      <w:r>
        <w:rPr>
          <w:rFonts w:ascii="Times New Roman" w:eastAsiaTheme="minorHAnsi" w:hAnsi="Times New Roman" w:cs="Times New Roman"/>
          <w:noProof/>
          <w:sz w:val="36"/>
          <w:szCs w:val="36"/>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2762"/>
    </w:p>
    <w:p w14:paraId="23CA3DCD" w14:textId="77777777" w:rsidR="0088071E" w:rsidRDefault="0088071E" w:rsidP="00754471">
      <w:pPr>
        <w:rPr>
          <w:rStyle w:val="Heading2Char"/>
          <w:rFonts w:ascii="Times New Roman" w:hAnsi="Times New Roman" w:cs="Times New Roman"/>
          <w:color w:val="auto"/>
          <w:sz w:val="24"/>
          <w:szCs w:val="24"/>
        </w:rPr>
      </w:pPr>
      <w:bookmarkStart w:id="2763" w:name="_Toc393745283"/>
    </w:p>
    <w:p w14:paraId="7FF8249A" w14:textId="6D711511" w:rsidR="00B40C18" w:rsidRDefault="00D2712E" w:rsidP="00754471">
      <w:pPr>
        <w:rPr>
          <w:rStyle w:val="Heading2Char"/>
          <w:rFonts w:ascii="Times New Roman" w:hAnsi="Times New Roman" w:cs="Times New Roman"/>
          <w:color w:val="auto"/>
          <w:sz w:val="24"/>
          <w:szCs w:val="24"/>
        </w:rPr>
      </w:pPr>
      <w:bookmarkStart w:id="2764" w:name="_Toc393747667"/>
      <w:bookmarkStart w:id="2765" w:name="_Toc393895634"/>
      <w:bookmarkStart w:id="2766" w:name="_Toc393896227"/>
      <w:bookmarkStart w:id="2767" w:name="_Toc393898011"/>
      <w:r>
        <w:rPr>
          <w:rStyle w:val="Heading2Char"/>
          <w:rFonts w:ascii="Times New Roman" w:hAnsi="Times New Roman" w:cs="Times New Roman"/>
          <w:color w:val="auto"/>
          <w:sz w:val="24"/>
          <w:szCs w:val="24"/>
        </w:rPr>
        <w:t>Description</w:t>
      </w:r>
      <w:bookmarkEnd w:id="2763"/>
      <w:bookmarkEnd w:id="2764"/>
      <w:bookmarkEnd w:id="2765"/>
      <w:bookmarkEnd w:id="2766"/>
      <w:bookmarkEnd w:id="2767"/>
    </w:p>
    <w:p w14:paraId="6DA135B5" w14:textId="77777777" w:rsidR="00B40C18" w:rsidRPr="00392646"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FF7453"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842" w:type="dxa"/>
            <w:shd w:val="clear" w:color="auto" w:fill="D9D9D9" w:themeFill="background1" w:themeFillShade="D9"/>
            <w:vAlign w:val="center"/>
          </w:tcPr>
          <w:p w14:paraId="5D34F80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3" w:type="dxa"/>
            <w:shd w:val="clear" w:color="auto" w:fill="D9D9D9" w:themeFill="background1" w:themeFillShade="D9"/>
            <w:vAlign w:val="center"/>
          </w:tcPr>
          <w:p w14:paraId="541BD4A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2" w:type="dxa"/>
            <w:shd w:val="clear" w:color="auto" w:fill="D9D9D9" w:themeFill="background1" w:themeFillShade="D9"/>
            <w:vAlign w:val="center"/>
          </w:tcPr>
          <w:p w14:paraId="4AB9BAC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134" w:type="dxa"/>
            <w:shd w:val="clear" w:color="auto" w:fill="D9D9D9" w:themeFill="background1" w:themeFillShade="D9"/>
            <w:vAlign w:val="center"/>
          </w:tcPr>
          <w:p w14:paraId="523F08EF"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57468BD8"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7" w:type="dxa"/>
            <w:shd w:val="clear" w:color="auto" w:fill="D9D9D9" w:themeFill="background1" w:themeFillShade="D9"/>
            <w:vAlign w:val="center"/>
          </w:tcPr>
          <w:p w14:paraId="486FC133" w14:textId="77777777" w:rsidR="00D2712E" w:rsidRPr="009451A1" w:rsidRDefault="00D2712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D2712E" w:rsidRPr="00FF7453" w14:paraId="241E6949" w14:textId="77777777" w:rsidTr="00D7645E">
        <w:tc>
          <w:tcPr>
            <w:tcW w:w="1702" w:type="dxa"/>
            <w:vAlign w:val="center"/>
          </w:tcPr>
          <w:p w14:paraId="5B206678" w14:textId="77777777" w:rsidR="00D2712E" w:rsidRPr="00602D23" w:rsidRDefault="00D2712E" w:rsidP="00754471">
            <w:pPr>
              <w:rPr>
                <w:rStyle w:val="Heading2Char"/>
                <w:rFonts w:ascii="Times New Roman" w:hAnsi="Times New Roman" w:cs="Times New Roman"/>
                <w:b w:val="0"/>
                <w:color w:val="auto"/>
                <w:sz w:val="24"/>
                <w:szCs w:val="24"/>
              </w:rPr>
            </w:pPr>
            <w:bookmarkStart w:id="2768" w:name="_Toc393745284"/>
            <w:bookmarkStart w:id="2769" w:name="_Toc393747668"/>
            <w:bookmarkStart w:id="2770" w:name="_Toc393895635"/>
            <w:bookmarkStart w:id="2771" w:name="_Toc393896228"/>
            <w:bookmarkStart w:id="2772" w:name="_Toc393898012"/>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68"/>
            <w:bookmarkEnd w:id="2769"/>
            <w:bookmarkEnd w:id="2770"/>
            <w:bookmarkEnd w:id="2771"/>
            <w:bookmarkEnd w:id="2772"/>
            <w:proofErr w:type="spellEnd"/>
          </w:p>
        </w:tc>
        <w:tc>
          <w:tcPr>
            <w:tcW w:w="1842" w:type="dxa"/>
            <w:vAlign w:val="center"/>
          </w:tcPr>
          <w:p w14:paraId="0507E2EA" w14:textId="77777777" w:rsidR="00D2712E" w:rsidRPr="009451A1" w:rsidRDefault="00D2712E" w:rsidP="00754471">
            <w:pPr>
              <w:rPr>
                <w:rStyle w:val="Heading2Char"/>
                <w:rFonts w:ascii="Times New Roman" w:hAnsi="Times New Roman" w:cs="Times New Roman"/>
                <w:b w:val="0"/>
                <w:color w:val="auto"/>
                <w:sz w:val="24"/>
                <w:szCs w:val="24"/>
              </w:rPr>
            </w:pPr>
            <w:bookmarkStart w:id="2773" w:name="_Toc393745285"/>
            <w:bookmarkStart w:id="2774" w:name="_Toc393747669"/>
            <w:bookmarkStart w:id="2775" w:name="_Toc393895636"/>
            <w:bookmarkStart w:id="2776" w:name="_Toc393896229"/>
            <w:bookmarkStart w:id="2777" w:name="_Toc393898013"/>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2773"/>
            <w:bookmarkEnd w:id="2774"/>
            <w:bookmarkEnd w:id="2775"/>
            <w:bookmarkEnd w:id="2776"/>
            <w:bookmarkEnd w:id="2777"/>
            <w:proofErr w:type="spellEnd"/>
          </w:p>
        </w:tc>
        <w:tc>
          <w:tcPr>
            <w:tcW w:w="993" w:type="dxa"/>
            <w:vAlign w:val="center"/>
          </w:tcPr>
          <w:p w14:paraId="1A98E2E8"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7645A51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68DB2FC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3BC4EFF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D3778B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2B9A5C9" w14:textId="77777777" w:rsidTr="00D7645E">
        <w:tc>
          <w:tcPr>
            <w:tcW w:w="1702" w:type="dxa"/>
            <w:vAlign w:val="center"/>
          </w:tcPr>
          <w:p w14:paraId="3DB9CB78" w14:textId="77777777" w:rsidR="00D2712E" w:rsidRPr="00602D23" w:rsidRDefault="00D2712E" w:rsidP="00754471">
            <w:pPr>
              <w:rPr>
                <w:rStyle w:val="Heading2Char"/>
                <w:rFonts w:ascii="Times New Roman" w:hAnsi="Times New Roman" w:cs="Times New Roman"/>
                <w:b w:val="0"/>
                <w:color w:val="auto"/>
                <w:sz w:val="24"/>
                <w:szCs w:val="24"/>
              </w:rPr>
            </w:pPr>
            <w:bookmarkStart w:id="2778" w:name="_Toc393745286"/>
            <w:bookmarkStart w:id="2779" w:name="_Toc393747670"/>
            <w:bookmarkStart w:id="2780" w:name="_Toc393895637"/>
            <w:bookmarkStart w:id="2781" w:name="_Toc393896230"/>
            <w:bookmarkStart w:id="2782" w:name="_Toc393898014"/>
            <w:proofErr w:type="spellStart"/>
            <w:r w:rsidRPr="00602D23">
              <w:rPr>
                <w:rStyle w:val="Heading2Char"/>
                <w:rFonts w:ascii="Times New Roman" w:hAnsi="Times New Roman" w:cs="Times New Roman"/>
                <w:b w:val="0"/>
                <w:color w:val="auto"/>
                <w:sz w:val="24"/>
                <w:szCs w:val="24"/>
              </w:rPr>
              <w:t>patientID</w:t>
            </w:r>
            <w:bookmarkEnd w:id="2778"/>
            <w:bookmarkEnd w:id="2779"/>
            <w:bookmarkEnd w:id="2780"/>
            <w:bookmarkEnd w:id="2781"/>
            <w:bookmarkEnd w:id="2782"/>
            <w:proofErr w:type="spellEnd"/>
          </w:p>
        </w:tc>
        <w:tc>
          <w:tcPr>
            <w:tcW w:w="1842" w:type="dxa"/>
            <w:vAlign w:val="center"/>
          </w:tcPr>
          <w:p w14:paraId="1BBF8C0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patient who is in each appointment</w:t>
            </w:r>
          </w:p>
        </w:tc>
        <w:tc>
          <w:tcPr>
            <w:tcW w:w="993" w:type="dxa"/>
            <w:vAlign w:val="center"/>
          </w:tcPr>
          <w:p w14:paraId="1E6C467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AD8B74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6FBC30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76ECFE"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246E9E3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39ECAEC" w14:textId="77777777" w:rsidTr="00D7645E">
        <w:tc>
          <w:tcPr>
            <w:tcW w:w="1702" w:type="dxa"/>
            <w:vAlign w:val="center"/>
          </w:tcPr>
          <w:p w14:paraId="6719F41F" w14:textId="77777777" w:rsidR="00D2712E" w:rsidRPr="00602D23" w:rsidRDefault="00D2712E" w:rsidP="00754471">
            <w:pPr>
              <w:rPr>
                <w:rStyle w:val="Heading2Char"/>
                <w:rFonts w:ascii="Times New Roman" w:hAnsi="Times New Roman" w:cs="Times New Roman"/>
                <w:b w:val="0"/>
                <w:color w:val="auto"/>
                <w:sz w:val="24"/>
                <w:szCs w:val="24"/>
              </w:rPr>
            </w:pPr>
            <w:bookmarkStart w:id="2783" w:name="_Toc393745287"/>
            <w:bookmarkStart w:id="2784" w:name="_Toc393747671"/>
            <w:bookmarkStart w:id="2785" w:name="_Toc393895638"/>
            <w:bookmarkStart w:id="2786" w:name="_Toc393896231"/>
            <w:bookmarkStart w:id="2787" w:name="_Toc393898015"/>
            <w:proofErr w:type="spellStart"/>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bookmarkEnd w:id="2783"/>
            <w:bookmarkEnd w:id="2784"/>
            <w:bookmarkEnd w:id="2785"/>
            <w:bookmarkEnd w:id="2786"/>
            <w:bookmarkEnd w:id="2787"/>
            <w:proofErr w:type="spellEnd"/>
          </w:p>
        </w:tc>
        <w:tc>
          <w:tcPr>
            <w:tcW w:w="1842" w:type="dxa"/>
            <w:vAlign w:val="center"/>
          </w:tcPr>
          <w:p w14:paraId="69B73CE0"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dentist who is in each appointment</w:t>
            </w:r>
          </w:p>
        </w:tc>
        <w:tc>
          <w:tcPr>
            <w:tcW w:w="993" w:type="dxa"/>
            <w:vAlign w:val="center"/>
          </w:tcPr>
          <w:p w14:paraId="35A741A1"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C8D98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F2700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8D3D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78C473E3"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A2E161" w14:textId="77777777" w:rsidTr="00D7645E">
        <w:tc>
          <w:tcPr>
            <w:tcW w:w="1702" w:type="dxa"/>
            <w:vAlign w:val="center"/>
          </w:tcPr>
          <w:p w14:paraId="1DDB722A" w14:textId="77777777" w:rsidR="00D2712E" w:rsidRPr="00602D23" w:rsidRDefault="00D2712E" w:rsidP="00754471">
            <w:pPr>
              <w:rPr>
                <w:rStyle w:val="Heading2Char"/>
                <w:rFonts w:ascii="Times New Roman" w:hAnsi="Times New Roman" w:cs="Times New Roman"/>
                <w:b w:val="0"/>
                <w:color w:val="auto"/>
                <w:sz w:val="24"/>
                <w:szCs w:val="24"/>
              </w:rPr>
            </w:pPr>
            <w:bookmarkStart w:id="2788" w:name="_Toc393745288"/>
            <w:bookmarkStart w:id="2789" w:name="_Toc393747672"/>
            <w:bookmarkStart w:id="2790" w:name="_Toc393895639"/>
            <w:bookmarkStart w:id="2791" w:name="_Toc393896232"/>
            <w:bookmarkStart w:id="2792" w:name="_Toc393898016"/>
            <w:proofErr w:type="spellStart"/>
            <w:r>
              <w:rPr>
                <w:rStyle w:val="Heading2Char"/>
                <w:rFonts w:ascii="Times New Roman" w:hAnsi="Times New Roman" w:cs="Times New Roman"/>
                <w:b w:val="0"/>
                <w:color w:val="auto"/>
                <w:sz w:val="24"/>
                <w:szCs w:val="24"/>
              </w:rPr>
              <w:t>aDate</w:t>
            </w:r>
            <w:bookmarkEnd w:id="2788"/>
            <w:bookmarkEnd w:id="2789"/>
            <w:bookmarkEnd w:id="2790"/>
            <w:bookmarkEnd w:id="2791"/>
            <w:bookmarkEnd w:id="2792"/>
            <w:proofErr w:type="spellEnd"/>
          </w:p>
        </w:tc>
        <w:tc>
          <w:tcPr>
            <w:tcW w:w="1842" w:type="dxa"/>
            <w:vAlign w:val="center"/>
          </w:tcPr>
          <w:p w14:paraId="06B7721A"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Date of an appointment</w:t>
            </w:r>
          </w:p>
        </w:tc>
        <w:tc>
          <w:tcPr>
            <w:tcW w:w="993" w:type="dxa"/>
            <w:vAlign w:val="center"/>
          </w:tcPr>
          <w:p w14:paraId="46A115CE"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2CCE48D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0CC50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3D9D4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BC8A65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749A4B" w14:textId="77777777" w:rsidTr="00D7645E">
        <w:tc>
          <w:tcPr>
            <w:tcW w:w="1702" w:type="dxa"/>
            <w:vAlign w:val="center"/>
          </w:tcPr>
          <w:p w14:paraId="22AD046E" w14:textId="77777777" w:rsidR="00D2712E" w:rsidRDefault="00D2712E" w:rsidP="00754471">
            <w:pPr>
              <w:rPr>
                <w:rStyle w:val="Heading2Char"/>
                <w:rFonts w:ascii="Times New Roman" w:hAnsi="Times New Roman" w:cs="Times New Roman"/>
                <w:b w:val="0"/>
                <w:color w:val="auto"/>
                <w:sz w:val="24"/>
                <w:szCs w:val="24"/>
              </w:rPr>
            </w:pPr>
            <w:bookmarkStart w:id="2793" w:name="_Toc393745289"/>
            <w:bookmarkStart w:id="2794" w:name="_Toc393747673"/>
            <w:bookmarkStart w:id="2795" w:name="_Toc393895640"/>
            <w:bookmarkStart w:id="2796" w:name="_Toc393896233"/>
            <w:bookmarkStart w:id="2797" w:name="_Toc393898017"/>
            <w:proofErr w:type="spellStart"/>
            <w:r>
              <w:rPr>
                <w:rStyle w:val="Heading2Char"/>
                <w:rFonts w:ascii="Times New Roman" w:hAnsi="Times New Roman" w:cs="Times New Roman"/>
                <w:b w:val="0"/>
                <w:color w:val="auto"/>
                <w:sz w:val="24"/>
                <w:szCs w:val="24"/>
              </w:rPr>
              <w:t>startTime</w:t>
            </w:r>
            <w:bookmarkEnd w:id="2793"/>
            <w:bookmarkEnd w:id="2794"/>
            <w:bookmarkEnd w:id="2795"/>
            <w:bookmarkEnd w:id="2796"/>
            <w:bookmarkEnd w:id="2797"/>
            <w:proofErr w:type="spellEnd"/>
          </w:p>
        </w:tc>
        <w:tc>
          <w:tcPr>
            <w:tcW w:w="1842" w:type="dxa"/>
            <w:vAlign w:val="center"/>
          </w:tcPr>
          <w:p w14:paraId="628FC0A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Start time of an appointment</w:t>
            </w:r>
          </w:p>
        </w:tc>
        <w:tc>
          <w:tcPr>
            <w:tcW w:w="993" w:type="dxa"/>
            <w:vAlign w:val="center"/>
          </w:tcPr>
          <w:p w14:paraId="3FDEDEE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41AE12B"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134" w:type="dxa"/>
            <w:vAlign w:val="center"/>
          </w:tcPr>
          <w:p w14:paraId="763D1B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162E70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A467147"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B78400E" w14:textId="77777777" w:rsidTr="00D7645E">
        <w:trPr>
          <w:trHeight w:val="70"/>
        </w:trPr>
        <w:tc>
          <w:tcPr>
            <w:tcW w:w="1702" w:type="dxa"/>
            <w:vAlign w:val="center"/>
          </w:tcPr>
          <w:p w14:paraId="334FFF7F" w14:textId="77777777" w:rsidR="00D2712E" w:rsidRDefault="00D2712E" w:rsidP="00754471">
            <w:pPr>
              <w:rPr>
                <w:rStyle w:val="Heading2Char"/>
                <w:rFonts w:ascii="Times New Roman" w:hAnsi="Times New Roman" w:cs="Times New Roman"/>
                <w:b w:val="0"/>
                <w:color w:val="auto"/>
                <w:sz w:val="24"/>
                <w:szCs w:val="24"/>
              </w:rPr>
            </w:pPr>
            <w:bookmarkStart w:id="2798" w:name="_Toc393745290"/>
            <w:bookmarkStart w:id="2799" w:name="_Toc393747674"/>
            <w:bookmarkStart w:id="2800" w:name="_Toc393895641"/>
            <w:bookmarkStart w:id="2801" w:name="_Toc393896234"/>
            <w:bookmarkStart w:id="2802" w:name="_Toc393898018"/>
            <w:proofErr w:type="spellStart"/>
            <w:r>
              <w:rPr>
                <w:rStyle w:val="Heading2Char"/>
                <w:rFonts w:ascii="Times New Roman" w:hAnsi="Times New Roman" w:cs="Times New Roman"/>
                <w:b w:val="0"/>
                <w:color w:val="auto"/>
                <w:sz w:val="24"/>
                <w:szCs w:val="24"/>
              </w:rPr>
              <w:t>endTime</w:t>
            </w:r>
            <w:bookmarkEnd w:id="2798"/>
            <w:bookmarkEnd w:id="2799"/>
            <w:bookmarkEnd w:id="2800"/>
            <w:bookmarkEnd w:id="2801"/>
            <w:bookmarkEnd w:id="2802"/>
            <w:proofErr w:type="spellEnd"/>
          </w:p>
        </w:tc>
        <w:tc>
          <w:tcPr>
            <w:tcW w:w="1842" w:type="dxa"/>
            <w:vAlign w:val="center"/>
          </w:tcPr>
          <w:p w14:paraId="1F09733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End time of an appointment</w:t>
            </w:r>
          </w:p>
        </w:tc>
        <w:tc>
          <w:tcPr>
            <w:tcW w:w="993" w:type="dxa"/>
            <w:vAlign w:val="center"/>
          </w:tcPr>
          <w:p w14:paraId="4895FB24"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CD07F1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5A7E46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4F31259"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C13B7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C57477A" w14:textId="77777777" w:rsidTr="00D7645E">
        <w:trPr>
          <w:trHeight w:val="70"/>
        </w:trPr>
        <w:tc>
          <w:tcPr>
            <w:tcW w:w="1702" w:type="dxa"/>
            <w:vAlign w:val="center"/>
          </w:tcPr>
          <w:p w14:paraId="5F3E2523" w14:textId="77777777" w:rsidR="00D2712E" w:rsidRDefault="00D2712E" w:rsidP="00754471">
            <w:pPr>
              <w:rPr>
                <w:rStyle w:val="Heading2Char"/>
                <w:rFonts w:ascii="Times New Roman" w:hAnsi="Times New Roman" w:cs="Times New Roman"/>
                <w:b w:val="0"/>
                <w:color w:val="auto"/>
                <w:sz w:val="24"/>
                <w:szCs w:val="24"/>
              </w:rPr>
            </w:pPr>
            <w:bookmarkStart w:id="2803" w:name="_Toc393745291"/>
            <w:bookmarkStart w:id="2804" w:name="_Toc393747675"/>
            <w:bookmarkStart w:id="2805" w:name="_Toc393895642"/>
            <w:bookmarkStart w:id="2806" w:name="_Toc393896235"/>
            <w:bookmarkStart w:id="2807" w:name="_Toc393898019"/>
            <w:r>
              <w:rPr>
                <w:rStyle w:val="Heading2Char"/>
                <w:rFonts w:ascii="Times New Roman" w:hAnsi="Times New Roman" w:cs="Times New Roman"/>
                <w:b w:val="0"/>
                <w:color w:val="auto"/>
                <w:sz w:val="24"/>
                <w:szCs w:val="24"/>
              </w:rPr>
              <w:t>treatment</w:t>
            </w:r>
            <w:bookmarkEnd w:id="2803"/>
            <w:bookmarkEnd w:id="2804"/>
            <w:bookmarkEnd w:id="2805"/>
            <w:bookmarkEnd w:id="2806"/>
            <w:bookmarkEnd w:id="2807"/>
          </w:p>
        </w:tc>
        <w:tc>
          <w:tcPr>
            <w:tcW w:w="1842" w:type="dxa"/>
            <w:vAlign w:val="center"/>
          </w:tcPr>
          <w:p w14:paraId="6E23979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 xml:space="preserve">Treatment that </w:t>
            </w:r>
            <w:r w:rsidRPr="00D2712E">
              <w:rPr>
                <w:rStyle w:val="Heading2Char"/>
                <w:rFonts w:ascii="Times New Roman" w:hAnsi="Times New Roman" w:cs="Times New Roman"/>
                <w:b w:val="0"/>
                <w:color w:val="auto"/>
                <w:sz w:val="24"/>
                <w:szCs w:val="24"/>
              </w:rPr>
              <w:t xml:space="preserve">going to </w:t>
            </w:r>
            <w:r w:rsidRPr="009451A1">
              <w:rPr>
                <w:rFonts w:ascii="Times New Roman" w:hAnsi="Times New Roman" w:cs="Times New Roman"/>
                <w:sz w:val="24"/>
                <w:szCs w:val="24"/>
              </w:rPr>
              <w:t>have</w:t>
            </w:r>
          </w:p>
        </w:tc>
        <w:tc>
          <w:tcPr>
            <w:tcW w:w="993" w:type="dxa"/>
            <w:vAlign w:val="center"/>
          </w:tcPr>
          <w:p w14:paraId="667A6612"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00AABD0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3121512A"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33798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5FC9D0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D8FB7B9" w14:textId="77777777" w:rsidTr="00D7645E">
        <w:trPr>
          <w:trHeight w:val="70"/>
        </w:trPr>
        <w:tc>
          <w:tcPr>
            <w:tcW w:w="1702" w:type="dxa"/>
            <w:vAlign w:val="center"/>
          </w:tcPr>
          <w:p w14:paraId="1B5DE9DD" w14:textId="77777777" w:rsidR="00D2712E" w:rsidRDefault="00D2712E" w:rsidP="00754471">
            <w:pPr>
              <w:rPr>
                <w:rStyle w:val="Heading2Char"/>
                <w:rFonts w:ascii="Times New Roman" w:hAnsi="Times New Roman" w:cs="Times New Roman"/>
                <w:b w:val="0"/>
                <w:sz w:val="24"/>
                <w:szCs w:val="24"/>
              </w:rPr>
            </w:pPr>
            <w:bookmarkStart w:id="2808" w:name="_Toc393745292"/>
            <w:bookmarkStart w:id="2809" w:name="_Toc393747676"/>
            <w:bookmarkStart w:id="2810" w:name="_Toc393895643"/>
            <w:bookmarkStart w:id="2811" w:name="_Toc393896236"/>
            <w:bookmarkStart w:id="2812" w:name="_Toc393898020"/>
            <w:r>
              <w:rPr>
                <w:rStyle w:val="Heading2Char"/>
                <w:rFonts w:ascii="Times New Roman" w:hAnsi="Times New Roman" w:cs="Times New Roman"/>
                <w:b w:val="0"/>
                <w:color w:val="auto"/>
                <w:sz w:val="24"/>
                <w:szCs w:val="24"/>
              </w:rPr>
              <w:t>description</w:t>
            </w:r>
            <w:bookmarkEnd w:id="2808"/>
            <w:bookmarkEnd w:id="2809"/>
            <w:bookmarkEnd w:id="2810"/>
            <w:bookmarkEnd w:id="2811"/>
            <w:bookmarkEnd w:id="2812"/>
          </w:p>
        </w:tc>
        <w:tc>
          <w:tcPr>
            <w:tcW w:w="1842" w:type="dxa"/>
            <w:vAlign w:val="center"/>
          </w:tcPr>
          <w:p w14:paraId="7CE19541"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More description of appointment</w:t>
            </w:r>
          </w:p>
        </w:tc>
        <w:tc>
          <w:tcPr>
            <w:tcW w:w="993" w:type="dxa"/>
            <w:vAlign w:val="center"/>
          </w:tcPr>
          <w:p w14:paraId="7527D3E0"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13F81C8F"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306C47E2"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134" w:type="dxa"/>
            <w:vAlign w:val="center"/>
          </w:tcPr>
          <w:p w14:paraId="450E69D7"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417" w:type="dxa"/>
            <w:vAlign w:val="center"/>
          </w:tcPr>
          <w:p w14:paraId="54FF348C"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r>
    </w:tbl>
    <w:p w14:paraId="69B5054E" w14:textId="77777777" w:rsidR="00735732" w:rsidRDefault="00735732" w:rsidP="00754471">
      <w:pPr>
        <w:rPr>
          <w:rFonts w:ascii="Times New Roman" w:eastAsiaTheme="minorHAnsi" w:hAnsi="Times New Roman" w:cs="Times New Roman"/>
          <w:sz w:val="36"/>
          <w:szCs w:val="36"/>
          <w:lang w:bidi="ar-SA"/>
        </w:rPr>
      </w:pPr>
    </w:p>
    <w:p w14:paraId="60997E51" w14:textId="77777777" w:rsidR="00BC0C1F" w:rsidRDefault="00BC0C1F" w:rsidP="00754471">
      <w:pPr>
        <w:rPr>
          <w:rFonts w:ascii="Times New Roman" w:eastAsiaTheme="minorHAnsi" w:hAnsi="Times New Roman" w:cs="Times New Roman"/>
          <w:sz w:val="36"/>
          <w:szCs w:val="36"/>
          <w:lang w:bidi="ar-SA"/>
        </w:rPr>
      </w:pPr>
    </w:p>
    <w:p w14:paraId="7B8FC25D" w14:textId="77777777" w:rsidR="00735732" w:rsidRDefault="00735732" w:rsidP="00754471">
      <w:pPr>
        <w:rPr>
          <w:rFonts w:ascii="Times New Roman" w:eastAsiaTheme="minorHAnsi" w:hAnsi="Times New Roman" w:cs="Times New Roman"/>
          <w:sz w:val="36"/>
          <w:szCs w:val="36"/>
          <w:lang w:bidi="ar-SA"/>
        </w:rPr>
      </w:pPr>
    </w:p>
    <w:p w14:paraId="55205AED" w14:textId="77777777" w:rsidR="00735732"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392646" w:rsidRDefault="006B3F51" w:rsidP="00A74A4E">
      <w:pPr>
        <w:pStyle w:val="Heading1"/>
        <w:rPr>
          <w:rFonts w:ascii="Times New Roman" w:eastAsiaTheme="minorHAnsi" w:hAnsi="Times New Roman" w:cs="Times New Roman"/>
          <w:sz w:val="36"/>
          <w:szCs w:val="36"/>
          <w:lang w:bidi="ar-SA"/>
        </w:rPr>
      </w:pPr>
      <w:bookmarkStart w:id="2813" w:name="_Toc393745293"/>
      <w:bookmarkStart w:id="2814" w:name="_Toc393898021"/>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813"/>
      <w:bookmarkEnd w:id="2814"/>
    </w:p>
    <w:p w14:paraId="4FC5D091" w14:textId="77777777"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815" w:name="_Toc393745294"/>
      <w:bookmarkStart w:id="2816" w:name="_Toc393898022"/>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815"/>
      <w:bookmarkEnd w:id="2816"/>
    </w:p>
    <w:p w14:paraId="72DF287C" w14:textId="77777777" w:rsidR="00ED225B" w:rsidRPr="0088071E" w:rsidRDefault="006B3F51" w:rsidP="0088071E">
      <w:pPr>
        <w:pStyle w:val="Heading2"/>
        <w:ind w:firstLine="720"/>
        <w:rPr>
          <w:rFonts w:ascii="Times New Roman" w:hAnsi="Times New Roman" w:cs="Times New Roman"/>
          <w:b w:val="0"/>
          <w:color w:val="auto"/>
          <w:sz w:val="28"/>
        </w:rPr>
      </w:pPr>
      <w:bookmarkStart w:id="2817" w:name="_Toc393898023"/>
      <w:r w:rsidRPr="0088071E">
        <w:rPr>
          <w:rFonts w:ascii="Times New Roman" w:hAnsi="Times New Roman" w:cs="Times New Roman"/>
          <w:color w:val="auto"/>
          <w:sz w:val="28"/>
        </w:rPr>
        <w:t>7</w:t>
      </w:r>
      <w:r w:rsidR="009360F4" w:rsidRPr="0088071E">
        <w:rPr>
          <w:rFonts w:ascii="Times New Roman" w:hAnsi="Times New Roman" w:cs="Times New Roman"/>
          <w:color w:val="auto"/>
          <w:sz w:val="28"/>
        </w:rPr>
        <w:t>.1 Web design</w:t>
      </w:r>
      <w:bookmarkEnd w:id="2817"/>
    </w:p>
    <w:p w14:paraId="762106C5" w14:textId="77777777" w:rsidR="003642B6" w:rsidRPr="0088071E" w:rsidRDefault="003642B6" w:rsidP="0088071E">
      <w:pPr>
        <w:pStyle w:val="Heading2"/>
        <w:rPr>
          <w:rFonts w:ascii="Times" w:hAnsi="Times"/>
          <w:b w:val="0"/>
          <w:color w:val="auto"/>
          <w:sz w:val="28"/>
        </w:rPr>
      </w:pPr>
    </w:p>
    <w:p w14:paraId="6C0D98CB" w14:textId="77777777" w:rsidR="003642B6" w:rsidRPr="009360F4" w:rsidRDefault="003642B6" w:rsidP="003642B6">
      <w:pPr>
        <w:ind w:firstLine="720"/>
        <w:rPr>
          <w:rFonts w:ascii="Times" w:hAnsi="Times"/>
          <w:b/>
          <w:sz w:val="28"/>
        </w:rPr>
      </w:pPr>
    </w:p>
    <w:p w14:paraId="60AB8CDE" w14:textId="77777777"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18C818F9"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310C08">
        <w:rPr>
          <w:rFonts w:ascii="Times New Roman" w:hAnsi="Times New Roman" w:cs="Times New Roman"/>
          <w:sz w:val="24"/>
          <w:szCs w:val="32"/>
        </w:rPr>
        <w:t>gure 3</w:t>
      </w:r>
      <w:r w:rsidR="00BA33F7">
        <w:rPr>
          <w:rFonts w:ascii="Times New Roman" w:hAnsi="Times New Roman" w:cs="Times New Roman"/>
          <w:sz w:val="24"/>
          <w:szCs w:val="32"/>
        </w:rPr>
        <w:t>7</w:t>
      </w:r>
      <w:r w:rsidRPr="00022685">
        <w:rPr>
          <w:rFonts w:ascii="Times New Roman" w:hAnsi="Times New Roman" w:cs="Times New Roman"/>
          <w:sz w:val="24"/>
          <w:szCs w:val="32"/>
        </w:rPr>
        <w:t xml:space="preserve">: Shows the index page of </w:t>
      </w:r>
      <w:proofErr w:type="gramStart"/>
      <w:r w:rsidRPr="00022685">
        <w:rPr>
          <w:rFonts w:ascii="Times New Roman" w:hAnsi="Times New Roman" w:cs="Times New Roman"/>
          <w:sz w:val="24"/>
          <w:szCs w:val="32"/>
        </w:rPr>
        <w:t>website</w:t>
      </w:r>
      <w:r>
        <w:rPr>
          <w:rFonts w:ascii="Times New Roman" w:hAnsi="Times New Roman" w:cs="Times New Roman"/>
          <w:sz w:val="24"/>
          <w:szCs w:val="32"/>
        </w:rPr>
        <w:t>[</w:t>
      </w:r>
      <w:proofErr w:type="gramEnd"/>
      <w:r>
        <w:rPr>
          <w:rFonts w:ascii="Times New Roman" w:hAnsi="Times New Roman" w:cs="Times New Roman"/>
          <w:sz w:val="24"/>
          <w:szCs w:val="32"/>
        </w:rPr>
        <w:t>UI-01]</w:t>
      </w:r>
    </w:p>
    <w:p w14:paraId="593B2736" w14:textId="77777777" w:rsidR="003642B6" w:rsidRDefault="003642B6" w:rsidP="003642B6">
      <w:pPr>
        <w:jc w:val="center"/>
        <w:rPr>
          <w:rFonts w:ascii="Times New Roman" w:hAnsi="Times New Roman" w:cs="Times New Roman"/>
          <w:sz w:val="24"/>
          <w:szCs w:val="32"/>
        </w:rPr>
      </w:pPr>
    </w:p>
    <w:p w14:paraId="4D5C32C9" w14:textId="77777777" w:rsidR="003642B6" w:rsidRPr="00022685" w:rsidRDefault="003642B6" w:rsidP="003642B6">
      <w:pPr>
        <w:jc w:val="center"/>
        <w:rPr>
          <w:rFonts w:ascii="Times New Roman" w:hAnsi="Times New Roman" w:cs="Times New Roman"/>
          <w:sz w:val="24"/>
          <w:szCs w:val="32"/>
        </w:rPr>
      </w:pPr>
    </w:p>
    <w:p w14:paraId="65151FA2" w14:textId="77777777"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F307689"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8</w:t>
      </w:r>
      <w:r w:rsidR="003642B6" w:rsidRPr="00022685">
        <w:rPr>
          <w:rFonts w:ascii="Times New Roman" w:hAnsi="Times New Roman" w:cs="Times New Roman"/>
          <w:sz w:val="24"/>
          <w:szCs w:val="32"/>
        </w:rPr>
        <w:t xml:space="preserve">: Shows the login page of the website. The area number 1 is the field of input </w:t>
      </w:r>
      <w:proofErr w:type="spellStart"/>
      <w:r w:rsidR="003642B6" w:rsidRPr="00022685">
        <w:rPr>
          <w:rFonts w:ascii="Times New Roman" w:hAnsi="Times New Roman" w:cs="Times New Roman"/>
          <w:sz w:val="24"/>
          <w:szCs w:val="32"/>
        </w:rPr>
        <w:t>userID</w:t>
      </w:r>
      <w:proofErr w:type="spellEnd"/>
      <w:r w:rsidR="003642B6" w:rsidRPr="00022685">
        <w:rPr>
          <w:rFonts w:ascii="Times New Roman" w:hAnsi="Times New Roman" w:cs="Times New Roman"/>
          <w:sz w:val="24"/>
          <w:szCs w:val="32"/>
        </w:rPr>
        <w:t xml:space="preserve"> and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In officer login page will show as </w:t>
      </w:r>
      <w:proofErr w:type="spellStart"/>
      <w:r w:rsidR="003642B6" w:rsidRPr="00022685">
        <w:rPr>
          <w:rFonts w:ascii="Times New Roman" w:hAnsi="Times New Roman" w:cs="Times New Roman"/>
          <w:sz w:val="24"/>
          <w:szCs w:val="32"/>
        </w:rPr>
        <w:t>OfficerID</w:t>
      </w:r>
      <w:proofErr w:type="spellEnd"/>
      <w:r w:rsidR="003642B6" w:rsidRPr="00022685">
        <w:rPr>
          <w:rFonts w:ascii="Times New Roman" w:hAnsi="Times New Roman" w:cs="Times New Roman"/>
          <w:sz w:val="24"/>
          <w:szCs w:val="32"/>
        </w:rPr>
        <w:t xml:space="preserve">, in patient login page will show as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and in dentist login page will show as </w:t>
      </w:r>
      <w:proofErr w:type="spellStart"/>
      <w:r w:rsidR="003642B6" w:rsidRPr="00022685">
        <w:rPr>
          <w:rFonts w:ascii="Times New Roman" w:hAnsi="Times New Roman" w:cs="Times New Roman"/>
          <w:sz w:val="24"/>
          <w:szCs w:val="32"/>
        </w:rPr>
        <w:t>DentistID</w:t>
      </w:r>
      <w:proofErr w:type="spellEnd"/>
      <w:proofErr w:type="gramStart"/>
      <w:r w:rsidR="003642B6" w:rsidRPr="00022685">
        <w:rPr>
          <w:rFonts w:ascii="Times New Roman" w:hAnsi="Times New Roman" w:cs="Times New Roman"/>
          <w:sz w:val="24"/>
          <w:szCs w:val="32"/>
        </w:rPr>
        <w:t>.</w:t>
      </w:r>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UI-02]</w:t>
      </w:r>
    </w:p>
    <w:p w14:paraId="16798E50" w14:textId="77777777" w:rsidR="003642B6" w:rsidRDefault="003642B6" w:rsidP="003642B6">
      <w:pPr>
        <w:rPr>
          <w:rFonts w:ascii="Times New Roman" w:hAnsi="Times New Roman" w:cs="Times New Roman"/>
          <w:sz w:val="28"/>
          <w:szCs w:val="36"/>
        </w:rPr>
      </w:pPr>
    </w:p>
    <w:p w14:paraId="50555154" w14:textId="77777777"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14:paraId="741DDB2E"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1F9A6783"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Figure 3</w:t>
      </w:r>
      <w:r w:rsidR="00BA33F7">
        <w:rPr>
          <w:rFonts w:ascii="Times New Roman" w:hAnsi="Times New Roman" w:cs="Times New Roman"/>
          <w:sz w:val="24"/>
          <w:szCs w:val="32"/>
        </w:rPr>
        <w:t>9</w:t>
      </w:r>
      <w:r w:rsidR="003642B6">
        <w:rPr>
          <w:rFonts w:ascii="Times New Roman" w:hAnsi="Times New Roman" w:cs="Times New Roman"/>
          <w:sz w:val="24"/>
          <w:szCs w:val="32"/>
        </w:rPr>
        <w:t xml:space="preserve">: Shows the schedule of dental clinic from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The area number 1 will shows the name of patient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UI-03]</w:t>
      </w:r>
    </w:p>
    <w:p w14:paraId="7D9E8991" w14:textId="77777777"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4610705E"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41EF398B"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xml:space="preserve">: Shows the officer index page after officer login. Officer can make appointment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view schedule, and manage account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UI-04]</w:t>
      </w:r>
    </w:p>
    <w:p w14:paraId="2A21722B"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0E2A8CF1" w:rsidR="003642B6" w:rsidRDefault="00310C08" w:rsidP="003642B6">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BA33F7">
        <w:rPr>
          <w:rFonts w:ascii="Times New Roman" w:hAnsi="Times New Roman" w:cs="Times New Roman"/>
          <w:sz w:val="24"/>
          <w:szCs w:val="32"/>
        </w:rPr>
        <w:t>41</w:t>
      </w:r>
      <w:r w:rsidR="003642B6">
        <w:rPr>
          <w:rFonts w:ascii="Times New Roman" w:hAnsi="Times New Roman" w:cs="Times New Roman"/>
          <w:sz w:val="24"/>
          <w:szCs w:val="32"/>
        </w:rPr>
        <w:t xml:space="preserve">: Shows page of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to add the appointment to dental clinic calendar</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UI-05]</w:t>
      </w:r>
    </w:p>
    <w:p w14:paraId="1FD7D6C0"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4100970E"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the patient registration page</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UI-06]</w:t>
      </w:r>
    </w:p>
    <w:p w14:paraId="280C95A7"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1E61F75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BA33F7">
        <w:rPr>
          <w:rFonts w:ascii="Times New Roman" w:hAnsi="Times New Roman" w:cs="Times New Roman"/>
          <w:sz w:val="24"/>
          <w:szCs w:val="32"/>
        </w:rPr>
        <w:t>gure 43</w:t>
      </w:r>
      <w:r>
        <w:rPr>
          <w:rFonts w:ascii="Times New Roman" w:hAnsi="Times New Roman" w:cs="Times New Roman"/>
          <w:sz w:val="24"/>
          <w:szCs w:val="32"/>
        </w:rPr>
        <w:t>: Shows the edit patients’ details page</w:t>
      </w:r>
      <w:proofErr w:type="gramStart"/>
      <w:r>
        <w:rPr>
          <w:rFonts w:ascii="Times New Roman" w:hAnsi="Times New Roman" w:cs="Times New Roman"/>
          <w:sz w:val="24"/>
          <w:szCs w:val="32"/>
        </w:rPr>
        <w:t>.[</w:t>
      </w:r>
      <w:proofErr w:type="gramEnd"/>
      <w:r>
        <w:rPr>
          <w:rFonts w:ascii="Times New Roman" w:hAnsi="Times New Roman" w:cs="Times New Roman"/>
          <w:sz w:val="24"/>
          <w:szCs w:val="32"/>
        </w:rPr>
        <w:t>UI-07]</w:t>
      </w:r>
    </w:p>
    <w:p w14:paraId="7C38BE9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64595D4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44</w:t>
      </w:r>
      <w:r w:rsidR="003642B6">
        <w:rPr>
          <w:rFonts w:ascii="Times New Roman" w:hAnsi="Times New Roman" w:cs="Times New Roman"/>
          <w:sz w:val="24"/>
          <w:szCs w:val="32"/>
        </w:rPr>
        <w:t>: Shows patient list. [UI-08]</w:t>
      </w:r>
    </w:p>
    <w:p w14:paraId="6AFCB2C5" w14:textId="77777777" w:rsidR="003642B6" w:rsidRDefault="003642B6" w:rsidP="003642B6">
      <w:pPr>
        <w:rPr>
          <w:rFonts w:ascii="Times" w:hAnsi="Times"/>
          <w:b/>
          <w:sz w:val="28"/>
        </w:rPr>
      </w:pPr>
    </w:p>
    <w:p w14:paraId="7B631CA9" w14:textId="17C092FF" w:rsidR="003642B6" w:rsidRDefault="00E6599F" w:rsidP="003642B6">
      <w:pPr>
        <w:ind w:firstLine="720"/>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5</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99">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Default="003642B6" w:rsidP="003642B6">
      <w:pPr>
        <w:ind w:firstLine="720"/>
        <w:rPr>
          <w:rFonts w:ascii="Times" w:hAnsi="Times"/>
          <w:b/>
          <w:sz w:val="28"/>
        </w:rPr>
      </w:pPr>
    </w:p>
    <w:p w14:paraId="15D10582" w14:textId="77777777" w:rsidR="003642B6" w:rsidRDefault="003642B6" w:rsidP="003642B6">
      <w:pPr>
        <w:ind w:firstLine="720"/>
        <w:rPr>
          <w:rFonts w:ascii="Times" w:hAnsi="Times"/>
          <w:b/>
          <w:sz w:val="28"/>
        </w:rPr>
      </w:pPr>
    </w:p>
    <w:p w14:paraId="0ECD0E9E" w14:textId="77777777" w:rsidR="003642B6" w:rsidRDefault="003642B6" w:rsidP="003642B6">
      <w:pPr>
        <w:ind w:firstLine="720"/>
        <w:rPr>
          <w:rFonts w:ascii="Times" w:hAnsi="Times"/>
          <w:b/>
          <w:sz w:val="28"/>
        </w:rPr>
      </w:pPr>
    </w:p>
    <w:p w14:paraId="6BB67453" w14:textId="77777777" w:rsidR="003642B6" w:rsidRDefault="003642B6" w:rsidP="003642B6">
      <w:pPr>
        <w:ind w:firstLine="720"/>
        <w:rPr>
          <w:rFonts w:ascii="Times" w:hAnsi="Times"/>
          <w:b/>
          <w:sz w:val="28"/>
        </w:rPr>
      </w:pPr>
    </w:p>
    <w:p w14:paraId="51998571" w14:textId="77777777" w:rsidR="003642B6" w:rsidRDefault="003642B6" w:rsidP="003642B6">
      <w:pPr>
        <w:ind w:firstLine="720"/>
        <w:rPr>
          <w:rFonts w:ascii="Times" w:hAnsi="Times"/>
          <w:b/>
          <w:sz w:val="28"/>
        </w:rPr>
      </w:pPr>
    </w:p>
    <w:p w14:paraId="09A13278" w14:textId="4FB27B62"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00E6599F">
        <w:rPr>
          <w:rFonts w:ascii="Times New Roman" w:hAnsi="Times New Roman" w:cs="Times New Roman"/>
          <w:sz w:val="24"/>
          <w:szCs w:val="32"/>
        </w:rPr>
        <w:t>Figure 4</w:t>
      </w:r>
      <w:r w:rsidR="00BA33F7">
        <w:rPr>
          <w:rFonts w:ascii="Times New Roman" w:hAnsi="Times New Roman" w:cs="Times New Roman"/>
          <w:sz w:val="24"/>
          <w:szCs w:val="32"/>
        </w:rPr>
        <w:t>6</w:t>
      </w:r>
      <w:r>
        <w:rPr>
          <w:rFonts w:ascii="Times New Roman" w:hAnsi="Times New Roman" w:cs="Times New Roman"/>
          <w:sz w:val="24"/>
          <w:szCs w:val="32"/>
        </w:rPr>
        <w:t xml:space="preserve">: Dentist edit information </w:t>
      </w:r>
      <w:proofErr w:type="gramStart"/>
      <w:r>
        <w:rPr>
          <w:rFonts w:ascii="Times New Roman" w:hAnsi="Times New Roman" w:cs="Times New Roman"/>
          <w:sz w:val="24"/>
          <w:szCs w:val="32"/>
        </w:rPr>
        <w:t>page[</w:t>
      </w:r>
      <w:proofErr w:type="gramEnd"/>
      <w:r>
        <w:rPr>
          <w:rFonts w:ascii="Times New Roman" w:hAnsi="Times New Roman" w:cs="Times New Roman"/>
          <w:sz w:val="24"/>
          <w:szCs w:val="32"/>
        </w:rPr>
        <w:t xml:space="preserve">UI-10]. </w:t>
      </w:r>
    </w:p>
    <w:p w14:paraId="0819E716" w14:textId="77777777" w:rsidR="003642B6" w:rsidRDefault="003642B6" w:rsidP="003642B6">
      <w:pPr>
        <w:jc w:val="center"/>
        <w:rPr>
          <w:rFonts w:ascii="Times New Roman" w:hAnsi="Times New Roman" w:cs="Times New Roman"/>
          <w:sz w:val="24"/>
          <w:szCs w:val="32"/>
        </w:rPr>
      </w:pPr>
    </w:p>
    <w:p w14:paraId="64C2E10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101">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2615C7DB" w:rsidR="003642B6" w:rsidRDefault="00E6599F" w:rsidP="003642B6">
      <w:pPr>
        <w:jc w:val="center"/>
        <w:rPr>
          <w:rFonts w:ascii="Times" w:hAnsi="Times"/>
          <w:b/>
          <w:sz w:val="28"/>
        </w:rPr>
      </w:pPr>
      <w:r>
        <w:rPr>
          <w:rFonts w:ascii="Times New Roman" w:hAnsi="Times New Roman" w:cs="Times New Roman"/>
          <w:sz w:val="24"/>
          <w:szCs w:val="32"/>
        </w:rPr>
        <w:t>Figure 4</w:t>
      </w:r>
      <w:r w:rsidR="00BA33F7">
        <w:rPr>
          <w:rFonts w:ascii="Times New Roman" w:hAnsi="Times New Roman" w:cs="Times New Roman"/>
          <w:sz w:val="24"/>
          <w:szCs w:val="32"/>
        </w:rPr>
        <w:t>7</w:t>
      </w:r>
      <w:r w:rsidR="003642B6">
        <w:rPr>
          <w:rFonts w:ascii="Times New Roman" w:hAnsi="Times New Roman" w:cs="Times New Roman"/>
          <w:sz w:val="24"/>
          <w:szCs w:val="32"/>
        </w:rPr>
        <w:t xml:space="preserve">: Dentist list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UI-11].</w:t>
      </w:r>
    </w:p>
    <w:p w14:paraId="5AD91EDE" w14:textId="77777777" w:rsidR="003642B6" w:rsidRDefault="003642B6" w:rsidP="003642B6">
      <w:pPr>
        <w:rPr>
          <w:rFonts w:ascii="Times" w:hAnsi="Times"/>
          <w:b/>
          <w:sz w:val="28"/>
        </w:rPr>
      </w:pPr>
      <w:r>
        <w:rPr>
          <w:rFonts w:ascii="Times" w:hAnsi="Times"/>
          <w:b/>
          <w:noProof/>
          <w:sz w:val="28"/>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102">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Default="003642B6" w:rsidP="003642B6">
      <w:pPr>
        <w:jc w:val="center"/>
        <w:rPr>
          <w:rFonts w:ascii="Times New Roman" w:hAnsi="Times New Roman" w:cs="Times New Roman"/>
          <w:sz w:val="24"/>
          <w:szCs w:val="32"/>
        </w:rPr>
      </w:pPr>
    </w:p>
    <w:p w14:paraId="57A2022C" w14:textId="41C96BC8"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xml:space="preserve">: Show appointment </w:t>
      </w:r>
      <w:proofErr w:type="gramStart"/>
      <w:r w:rsidR="003642B6">
        <w:rPr>
          <w:rFonts w:ascii="Times New Roman" w:hAnsi="Times New Roman" w:cs="Times New Roman"/>
          <w:sz w:val="24"/>
          <w:szCs w:val="32"/>
        </w:rPr>
        <w:t>list[</w:t>
      </w:r>
      <w:proofErr w:type="gramEnd"/>
      <w:r w:rsidR="003642B6">
        <w:rPr>
          <w:rFonts w:ascii="Times New Roman" w:hAnsi="Times New Roman" w:cs="Times New Roman"/>
          <w:sz w:val="24"/>
          <w:szCs w:val="32"/>
        </w:rPr>
        <w:t xml:space="preserve">UI-12]. </w:t>
      </w:r>
    </w:p>
    <w:p w14:paraId="7D3A37E2" w14:textId="77777777" w:rsidR="003642B6" w:rsidRDefault="003642B6" w:rsidP="003642B6">
      <w:pPr>
        <w:rPr>
          <w:rFonts w:ascii="Times New Roman" w:hAnsi="Times New Roman" w:cs="Times New Roman"/>
          <w:sz w:val="24"/>
          <w:szCs w:val="32"/>
        </w:rPr>
      </w:pPr>
    </w:p>
    <w:p w14:paraId="3D7EDA81" w14:textId="77777777" w:rsidR="003642B6" w:rsidRDefault="003642B6" w:rsidP="003642B6">
      <w:pPr>
        <w:rPr>
          <w:rFonts w:ascii="Times New Roman" w:hAnsi="Times New Roman" w:cs="Times New Roman"/>
          <w:sz w:val="24"/>
          <w:szCs w:val="32"/>
        </w:rPr>
      </w:pPr>
    </w:p>
    <w:p w14:paraId="46915503"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103">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Default="003642B6" w:rsidP="003642B6">
      <w:pPr>
        <w:rPr>
          <w:rFonts w:ascii="Times New Roman" w:hAnsi="Times New Roman" w:cs="Times New Roman"/>
          <w:sz w:val="24"/>
          <w:szCs w:val="32"/>
        </w:rPr>
      </w:pPr>
    </w:p>
    <w:p w14:paraId="09C1D743" w14:textId="77777777" w:rsidR="003642B6" w:rsidRDefault="003642B6" w:rsidP="003642B6">
      <w:pPr>
        <w:jc w:val="center"/>
        <w:rPr>
          <w:rFonts w:ascii="Times New Roman" w:hAnsi="Times New Roman" w:cs="Times New Roman"/>
          <w:sz w:val="24"/>
          <w:szCs w:val="32"/>
        </w:rPr>
      </w:pPr>
    </w:p>
    <w:p w14:paraId="6C6BDF7B" w14:textId="0FF9A5AD"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xml:space="preserve">: Create appointment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 xml:space="preserve">UI-13]. </w:t>
      </w:r>
    </w:p>
    <w:p w14:paraId="01697017" w14:textId="77777777" w:rsidR="003642B6" w:rsidRPr="002913BC" w:rsidRDefault="003642B6" w:rsidP="003642B6">
      <w:pPr>
        <w:jc w:val="center"/>
        <w:rPr>
          <w:rFonts w:ascii="Times New Roman" w:hAnsi="Times New Roman" w:cs="Times New Roman"/>
          <w:sz w:val="24"/>
          <w:szCs w:val="32"/>
        </w:rPr>
      </w:pPr>
    </w:p>
    <w:p w14:paraId="44FDE651"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5B798199" w14:textId="77777777" w:rsidR="003642B6" w:rsidRDefault="003642B6" w:rsidP="003642B6">
      <w:pPr>
        <w:rPr>
          <w:rFonts w:ascii="Times New Roman" w:hAnsi="Times New Roman" w:cs="Times New Roman"/>
          <w:sz w:val="24"/>
          <w:szCs w:val="32"/>
        </w:rPr>
      </w:pPr>
    </w:p>
    <w:p w14:paraId="5F6DBD85" w14:textId="5D176E87"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50</w:t>
      </w:r>
      <w:r w:rsidR="003642B6">
        <w:rPr>
          <w:rFonts w:ascii="Times New Roman" w:hAnsi="Times New Roman" w:cs="Times New Roman"/>
          <w:sz w:val="24"/>
          <w:szCs w:val="32"/>
        </w:rPr>
        <w:t xml:space="preserve">: Show patients’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UI-14].</w:t>
      </w:r>
    </w:p>
    <w:p w14:paraId="100C8996" w14:textId="77777777" w:rsidR="003642B6" w:rsidRDefault="003642B6" w:rsidP="003642B6">
      <w:pPr>
        <w:rPr>
          <w:rFonts w:ascii="Times New Roman" w:hAnsi="Times New Roman" w:cs="Times New Roman"/>
          <w:sz w:val="24"/>
          <w:szCs w:val="32"/>
        </w:rPr>
      </w:pPr>
    </w:p>
    <w:p w14:paraId="4C06F30B" w14:textId="77777777" w:rsidR="003642B6" w:rsidRDefault="003642B6" w:rsidP="003642B6">
      <w:pPr>
        <w:rPr>
          <w:rFonts w:ascii="Times New Roman" w:hAnsi="Times New Roman" w:cs="Times New Roman"/>
          <w:sz w:val="24"/>
          <w:szCs w:val="32"/>
        </w:rPr>
      </w:pPr>
    </w:p>
    <w:p w14:paraId="41A6C5A3" w14:textId="77777777" w:rsidR="003642B6" w:rsidRDefault="003642B6" w:rsidP="003642B6">
      <w:pPr>
        <w:rPr>
          <w:rFonts w:ascii="Times New Roman" w:hAnsi="Times New Roman" w:cs="Times New Roman"/>
          <w:sz w:val="24"/>
          <w:szCs w:val="32"/>
        </w:rPr>
      </w:pPr>
    </w:p>
    <w:p w14:paraId="35F8D37C"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105">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2913BC" w:rsidRDefault="003642B6" w:rsidP="003642B6">
      <w:pPr>
        <w:rPr>
          <w:rFonts w:ascii="Times New Roman" w:hAnsi="Times New Roman" w:cs="Times New Roman"/>
          <w:sz w:val="24"/>
          <w:szCs w:val="32"/>
        </w:rPr>
      </w:pPr>
    </w:p>
    <w:p w14:paraId="1F634A8A" w14:textId="5531E262" w:rsidR="003642B6" w:rsidRDefault="00BA33F7" w:rsidP="003642B6">
      <w:pPr>
        <w:jc w:val="center"/>
        <w:rPr>
          <w:rFonts w:ascii="Times New Roman" w:hAnsi="Times New Roman" w:cs="Times New Roman"/>
          <w:sz w:val="24"/>
          <w:szCs w:val="32"/>
        </w:rPr>
      </w:pPr>
      <w:r>
        <w:rPr>
          <w:rFonts w:ascii="Times New Roman" w:hAnsi="Times New Roman" w:cs="Times New Roman"/>
          <w:sz w:val="24"/>
          <w:szCs w:val="32"/>
        </w:rPr>
        <w:t>Figure 51</w:t>
      </w:r>
      <w:r w:rsidR="003642B6">
        <w:rPr>
          <w:rFonts w:ascii="Times New Roman" w:hAnsi="Times New Roman" w:cs="Times New Roman"/>
          <w:sz w:val="24"/>
          <w:szCs w:val="32"/>
        </w:rPr>
        <w:t xml:space="preserve">: Show dentists’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UI-15].</w:t>
      </w:r>
    </w:p>
    <w:p w14:paraId="3F2F4781" w14:textId="77777777" w:rsidR="003642B6" w:rsidRPr="002913BC" w:rsidRDefault="003642B6" w:rsidP="003642B6">
      <w:pPr>
        <w:tabs>
          <w:tab w:val="left" w:pos="5718"/>
        </w:tabs>
        <w:rPr>
          <w:rFonts w:ascii="Times New Roman" w:hAnsi="Times New Roman" w:cs="Times New Roman"/>
          <w:sz w:val="24"/>
          <w:szCs w:val="32"/>
        </w:rPr>
      </w:pPr>
    </w:p>
    <w:p w14:paraId="13D7029F" w14:textId="77777777" w:rsidR="003642B6" w:rsidRDefault="003642B6" w:rsidP="003642B6">
      <w:pPr>
        <w:rPr>
          <w:rFonts w:ascii="Times New Roman" w:hAnsi="Times New Roman" w:cs="Times New Roman"/>
          <w:sz w:val="24"/>
          <w:szCs w:val="32"/>
        </w:rPr>
      </w:pPr>
    </w:p>
    <w:p w14:paraId="3A8C50AC" w14:textId="77777777" w:rsidR="003642B6" w:rsidRDefault="003642B6" w:rsidP="003642B6">
      <w:pPr>
        <w:rPr>
          <w:rFonts w:ascii="Times" w:hAnsi="Times"/>
          <w:b/>
          <w:sz w:val="28"/>
        </w:rPr>
      </w:pPr>
    </w:p>
    <w:p w14:paraId="33FFB831" w14:textId="77777777" w:rsidR="003642B6" w:rsidRDefault="003642B6" w:rsidP="003642B6">
      <w:pPr>
        <w:rPr>
          <w:rFonts w:ascii="Times" w:hAnsi="Times"/>
          <w:b/>
          <w:sz w:val="28"/>
        </w:rPr>
      </w:pPr>
    </w:p>
    <w:p w14:paraId="744A043E" w14:textId="77777777" w:rsidR="003642B6" w:rsidRDefault="003642B6" w:rsidP="003642B6">
      <w:pPr>
        <w:rPr>
          <w:rFonts w:ascii="Times" w:hAnsi="Times"/>
          <w:b/>
          <w:sz w:val="28"/>
        </w:rPr>
      </w:pPr>
    </w:p>
    <w:p w14:paraId="5691B38F" w14:textId="77777777" w:rsidR="003642B6" w:rsidRDefault="003642B6" w:rsidP="003642B6">
      <w:pPr>
        <w:rPr>
          <w:rFonts w:ascii="Times" w:hAnsi="Times"/>
          <w:b/>
          <w:sz w:val="28"/>
        </w:rPr>
      </w:pPr>
    </w:p>
    <w:p w14:paraId="2EA26AAA" w14:textId="77777777" w:rsidR="003642B6" w:rsidRDefault="003642B6" w:rsidP="003642B6">
      <w:pPr>
        <w:rPr>
          <w:rFonts w:ascii="Times" w:hAnsi="Times"/>
          <w:b/>
          <w:sz w:val="28"/>
        </w:rPr>
      </w:pPr>
    </w:p>
    <w:p w14:paraId="27E2BCF2" w14:textId="77777777" w:rsidR="003642B6" w:rsidRDefault="003642B6" w:rsidP="003642B6">
      <w:pPr>
        <w:rPr>
          <w:rFonts w:ascii="Times" w:hAnsi="Times"/>
          <w:b/>
          <w:sz w:val="28"/>
        </w:rPr>
      </w:pPr>
    </w:p>
    <w:p w14:paraId="40776ACD" w14:textId="77777777" w:rsidR="003642B6" w:rsidRDefault="003642B6" w:rsidP="003642B6">
      <w:pPr>
        <w:rPr>
          <w:rFonts w:ascii="Times" w:hAnsi="Times"/>
          <w:b/>
          <w:sz w:val="28"/>
        </w:rPr>
      </w:pPr>
    </w:p>
    <w:p w14:paraId="404920FA" w14:textId="77777777"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14:paraId="5082DCE1" w14:textId="77777777" w:rsidR="003642B6" w:rsidRDefault="003642B6" w:rsidP="003642B6">
      <w:pPr>
        <w:tabs>
          <w:tab w:val="left" w:pos="1161"/>
        </w:tabs>
        <w:rPr>
          <w:rFonts w:ascii="Times" w:eastAsiaTheme="majorEastAsia" w:hAnsi="Times" w:cstheme="majorBidi"/>
          <w:sz w:val="24"/>
          <w:szCs w:val="24"/>
        </w:rPr>
      </w:pPr>
    </w:p>
    <w:p w14:paraId="47607735" w14:textId="77777777" w:rsidR="003642B6" w:rsidRDefault="003642B6" w:rsidP="003642B6">
      <w:pPr>
        <w:tabs>
          <w:tab w:val="left" w:pos="1161"/>
        </w:tabs>
        <w:rPr>
          <w:rFonts w:ascii="Times" w:eastAsiaTheme="majorEastAsia" w:hAnsi="Times" w:cstheme="majorBidi"/>
          <w:sz w:val="24"/>
          <w:szCs w:val="24"/>
        </w:rPr>
      </w:pPr>
    </w:p>
    <w:p w14:paraId="5ACA136E" w14:textId="77777777"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106">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15584160" w14:textId="77777777" w:rsidR="003642B6" w:rsidRDefault="003642B6" w:rsidP="003642B6">
      <w:pPr>
        <w:tabs>
          <w:tab w:val="left" w:pos="1161"/>
        </w:tabs>
        <w:rPr>
          <w:rFonts w:ascii="Times" w:eastAsiaTheme="majorEastAsia" w:hAnsi="Times" w:cstheme="majorBidi"/>
          <w:sz w:val="24"/>
          <w:szCs w:val="24"/>
        </w:rPr>
      </w:pPr>
    </w:p>
    <w:p w14:paraId="75D0AE41" w14:textId="77777777" w:rsidR="003642B6" w:rsidRDefault="003642B6" w:rsidP="003642B6">
      <w:pPr>
        <w:tabs>
          <w:tab w:val="left" w:pos="1161"/>
        </w:tabs>
        <w:rPr>
          <w:rFonts w:ascii="Times" w:eastAsiaTheme="majorEastAsia" w:hAnsi="Times" w:cstheme="majorBidi"/>
          <w:sz w:val="24"/>
          <w:szCs w:val="24"/>
        </w:rPr>
      </w:pPr>
    </w:p>
    <w:p w14:paraId="61B9DE29" w14:textId="77777777" w:rsidR="003642B6" w:rsidRDefault="003642B6" w:rsidP="003642B6">
      <w:pPr>
        <w:tabs>
          <w:tab w:val="left" w:pos="1161"/>
        </w:tabs>
        <w:rPr>
          <w:rFonts w:ascii="Times" w:eastAsiaTheme="majorEastAsia" w:hAnsi="Times" w:cstheme="majorBidi"/>
          <w:sz w:val="24"/>
          <w:szCs w:val="24"/>
        </w:rPr>
      </w:pPr>
    </w:p>
    <w:p w14:paraId="328CB020" w14:textId="77777777" w:rsidR="003642B6" w:rsidRDefault="003642B6" w:rsidP="003642B6">
      <w:pPr>
        <w:tabs>
          <w:tab w:val="left" w:pos="1161"/>
        </w:tabs>
        <w:rPr>
          <w:rFonts w:ascii="Times" w:eastAsiaTheme="majorEastAsia" w:hAnsi="Times" w:cstheme="majorBidi"/>
          <w:sz w:val="24"/>
          <w:szCs w:val="24"/>
        </w:rPr>
      </w:pPr>
    </w:p>
    <w:p w14:paraId="5A4D7E4F" w14:textId="77777777" w:rsidR="003642B6" w:rsidRDefault="003642B6" w:rsidP="003642B6">
      <w:pPr>
        <w:tabs>
          <w:tab w:val="left" w:pos="1161"/>
        </w:tabs>
        <w:rPr>
          <w:rFonts w:ascii="Times" w:eastAsiaTheme="majorEastAsia" w:hAnsi="Times" w:cstheme="majorBidi"/>
          <w:sz w:val="24"/>
          <w:szCs w:val="24"/>
        </w:rPr>
      </w:pPr>
    </w:p>
    <w:p w14:paraId="69F38FDD" w14:textId="77777777" w:rsidR="003642B6" w:rsidRDefault="003642B6" w:rsidP="003642B6">
      <w:pPr>
        <w:tabs>
          <w:tab w:val="left" w:pos="1161"/>
        </w:tabs>
        <w:rPr>
          <w:rFonts w:ascii="Times" w:eastAsiaTheme="majorEastAsia" w:hAnsi="Times" w:cstheme="majorBidi"/>
          <w:sz w:val="24"/>
          <w:szCs w:val="24"/>
        </w:rPr>
      </w:pPr>
    </w:p>
    <w:p w14:paraId="3FE2F218" w14:textId="77777777" w:rsidR="003642B6" w:rsidRDefault="003642B6" w:rsidP="003642B6">
      <w:pPr>
        <w:tabs>
          <w:tab w:val="left" w:pos="1161"/>
        </w:tabs>
        <w:rPr>
          <w:rFonts w:ascii="Times" w:eastAsiaTheme="majorEastAsia" w:hAnsi="Times" w:cstheme="majorBidi"/>
          <w:sz w:val="24"/>
          <w:szCs w:val="24"/>
        </w:rPr>
      </w:pPr>
    </w:p>
    <w:p w14:paraId="006E5046" w14:textId="77777777" w:rsidR="003642B6" w:rsidRDefault="003642B6" w:rsidP="003642B6">
      <w:pPr>
        <w:tabs>
          <w:tab w:val="left" w:pos="1161"/>
        </w:tabs>
        <w:rPr>
          <w:rFonts w:ascii="Times" w:eastAsiaTheme="majorEastAsia" w:hAnsi="Times" w:cstheme="majorBidi"/>
          <w:sz w:val="24"/>
          <w:szCs w:val="24"/>
        </w:rPr>
      </w:pPr>
    </w:p>
    <w:p w14:paraId="230A40D5" w14:textId="77777777" w:rsidR="003642B6" w:rsidRDefault="003642B6" w:rsidP="003642B6">
      <w:pPr>
        <w:tabs>
          <w:tab w:val="left" w:pos="1161"/>
        </w:tabs>
        <w:rPr>
          <w:rFonts w:ascii="Times" w:eastAsiaTheme="majorEastAsia" w:hAnsi="Times" w:cstheme="majorBidi"/>
          <w:sz w:val="24"/>
          <w:szCs w:val="24"/>
        </w:rPr>
      </w:pPr>
    </w:p>
    <w:p w14:paraId="5B65F615" w14:textId="77777777" w:rsidR="003642B6" w:rsidRDefault="003642B6" w:rsidP="003642B6">
      <w:pPr>
        <w:tabs>
          <w:tab w:val="left" w:pos="1161"/>
        </w:tabs>
        <w:rPr>
          <w:rFonts w:ascii="Times" w:eastAsiaTheme="majorEastAsia" w:hAnsi="Times" w:cstheme="majorBidi"/>
          <w:sz w:val="24"/>
          <w:szCs w:val="24"/>
        </w:rPr>
      </w:pPr>
    </w:p>
    <w:p w14:paraId="719E6CA3" w14:textId="77777777" w:rsidR="003642B6" w:rsidRDefault="003642B6" w:rsidP="003642B6">
      <w:pPr>
        <w:tabs>
          <w:tab w:val="left" w:pos="1161"/>
        </w:tabs>
        <w:rPr>
          <w:rFonts w:ascii="Times" w:eastAsiaTheme="majorEastAsia" w:hAnsi="Times" w:cstheme="majorBidi"/>
          <w:sz w:val="24"/>
          <w:szCs w:val="24"/>
        </w:rPr>
      </w:pPr>
    </w:p>
    <w:p w14:paraId="65BAAC0A" w14:textId="77777777" w:rsidR="003642B6" w:rsidRDefault="003642B6" w:rsidP="003642B6">
      <w:pPr>
        <w:tabs>
          <w:tab w:val="left" w:pos="1161"/>
        </w:tabs>
        <w:rPr>
          <w:rFonts w:ascii="Times" w:eastAsiaTheme="majorEastAsia" w:hAnsi="Times" w:cstheme="majorBidi"/>
          <w:sz w:val="24"/>
          <w:szCs w:val="24"/>
        </w:rPr>
      </w:pPr>
    </w:p>
    <w:p w14:paraId="4566DB2B" w14:textId="77777777" w:rsidR="003642B6" w:rsidRDefault="003642B6" w:rsidP="003642B6">
      <w:pPr>
        <w:tabs>
          <w:tab w:val="left" w:pos="1161"/>
        </w:tabs>
        <w:rPr>
          <w:rFonts w:ascii="Times" w:eastAsiaTheme="majorEastAsia" w:hAnsi="Times" w:cstheme="majorBidi"/>
          <w:sz w:val="24"/>
          <w:szCs w:val="24"/>
        </w:rPr>
      </w:pPr>
    </w:p>
    <w:p w14:paraId="15F2CACE" w14:textId="77777777" w:rsidR="003642B6" w:rsidRDefault="003642B6" w:rsidP="003642B6">
      <w:pPr>
        <w:tabs>
          <w:tab w:val="left" w:pos="1161"/>
        </w:tabs>
        <w:rPr>
          <w:rFonts w:ascii="Times" w:eastAsiaTheme="majorEastAsia" w:hAnsi="Times" w:cstheme="majorBidi"/>
          <w:sz w:val="24"/>
          <w:szCs w:val="24"/>
        </w:rPr>
      </w:pPr>
    </w:p>
    <w:p w14:paraId="1E5AED92" w14:textId="77777777" w:rsidR="003642B6" w:rsidRDefault="003642B6" w:rsidP="003642B6">
      <w:pPr>
        <w:tabs>
          <w:tab w:val="left" w:pos="1161"/>
        </w:tabs>
        <w:rPr>
          <w:rFonts w:ascii="Times" w:eastAsiaTheme="majorEastAsia" w:hAnsi="Times" w:cstheme="majorBidi"/>
          <w:sz w:val="24"/>
          <w:szCs w:val="24"/>
        </w:rPr>
      </w:pPr>
    </w:p>
    <w:p w14:paraId="2158BE60" w14:textId="77777777" w:rsidR="003642B6" w:rsidRDefault="003642B6" w:rsidP="003642B6">
      <w:pPr>
        <w:tabs>
          <w:tab w:val="left" w:pos="1161"/>
        </w:tabs>
        <w:rPr>
          <w:rFonts w:ascii="Times" w:eastAsiaTheme="majorEastAsia" w:hAnsi="Times" w:cstheme="majorBidi"/>
          <w:sz w:val="24"/>
          <w:szCs w:val="24"/>
        </w:rPr>
      </w:pPr>
    </w:p>
    <w:p w14:paraId="648C3586" w14:textId="77777777"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71EE4EE9" w14:textId="77777777" w:rsidR="003642B6" w:rsidRDefault="003642B6" w:rsidP="003642B6">
      <w:pPr>
        <w:tabs>
          <w:tab w:val="left" w:pos="1161"/>
        </w:tabs>
        <w:rPr>
          <w:rFonts w:ascii="Times" w:eastAsiaTheme="majorEastAsia" w:hAnsi="Times" w:cstheme="majorBidi"/>
          <w:sz w:val="24"/>
          <w:szCs w:val="24"/>
        </w:rPr>
      </w:pPr>
    </w:p>
    <w:p w14:paraId="5E563CCD" w14:textId="77777777" w:rsidR="003642B6" w:rsidRDefault="003642B6" w:rsidP="003642B6">
      <w:pPr>
        <w:tabs>
          <w:tab w:val="left" w:pos="1161"/>
        </w:tabs>
        <w:rPr>
          <w:rFonts w:ascii="Times" w:eastAsiaTheme="majorEastAsia" w:hAnsi="Times" w:cstheme="majorBidi"/>
          <w:sz w:val="24"/>
          <w:szCs w:val="24"/>
        </w:rPr>
      </w:pPr>
    </w:p>
    <w:p w14:paraId="2D675D90" w14:textId="77777777" w:rsidR="003642B6" w:rsidRDefault="003642B6" w:rsidP="003642B6">
      <w:pPr>
        <w:tabs>
          <w:tab w:val="left" w:pos="1161"/>
        </w:tabs>
        <w:rPr>
          <w:rFonts w:ascii="Times" w:eastAsiaTheme="majorEastAsia" w:hAnsi="Times" w:cstheme="majorBidi"/>
          <w:sz w:val="24"/>
          <w:szCs w:val="24"/>
        </w:rPr>
      </w:pPr>
    </w:p>
    <w:p w14:paraId="717D3606" w14:textId="77777777" w:rsidR="003642B6" w:rsidRDefault="003642B6" w:rsidP="003642B6">
      <w:pPr>
        <w:tabs>
          <w:tab w:val="left" w:pos="1161"/>
        </w:tabs>
        <w:rPr>
          <w:rFonts w:ascii="Times" w:eastAsiaTheme="majorEastAsia" w:hAnsi="Times" w:cstheme="majorBidi"/>
          <w:sz w:val="24"/>
          <w:szCs w:val="24"/>
        </w:rPr>
      </w:pPr>
    </w:p>
    <w:p w14:paraId="6B8E86C7" w14:textId="77777777" w:rsidR="003642B6" w:rsidRDefault="003642B6" w:rsidP="003642B6">
      <w:pPr>
        <w:tabs>
          <w:tab w:val="left" w:pos="1161"/>
        </w:tabs>
        <w:rPr>
          <w:rFonts w:ascii="Times" w:eastAsiaTheme="majorEastAsia" w:hAnsi="Times" w:cstheme="majorBidi"/>
          <w:sz w:val="24"/>
          <w:szCs w:val="24"/>
        </w:rPr>
      </w:pPr>
    </w:p>
    <w:p w14:paraId="55D57135" w14:textId="77777777" w:rsidR="003642B6" w:rsidRDefault="003642B6" w:rsidP="003642B6">
      <w:pPr>
        <w:tabs>
          <w:tab w:val="left" w:pos="1161"/>
        </w:tabs>
        <w:rPr>
          <w:rFonts w:ascii="Times" w:eastAsiaTheme="majorEastAsia" w:hAnsi="Times" w:cstheme="majorBidi"/>
          <w:sz w:val="24"/>
          <w:szCs w:val="24"/>
        </w:rPr>
      </w:pPr>
    </w:p>
    <w:p w14:paraId="7864F443" w14:textId="77777777" w:rsidR="003642B6" w:rsidRDefault="003642B6" w:rsidP="003642B6">
      <w:pPr>
        <w:tabs>
          <w:tab w:val="left" w:pos="1161"/>
        </w:tabs>
        <w:rPr>
          <w:rFonts w:ascii="Times" w:eastAsiaTheme="majorEastAsia" w:hAnsi="Times" w:cstheme="majorBidi"/>
          <w:sz w:val="24"/>
          <w:szCs w:val="24"/>
        </w:rPr>
      </w:pPr>
    </w:p>
    <w:p w14:paraId="53FBB1C3" w14:textId="77777777" w:rsidR="003642B6" w:rsidRDefault="003642B6" w:rsidP="003642B6">
      <w:pPr>
        <w:tabs>
          <w:tab w:val="left" w:pos="1161"/>
        </w:tabs>
        <w:rPr>
          <w:rFonts w:ascii="Times" w:eastAsiaTheme="majorEastAsia" w:hAnsi="Times" w:cstheme="majorBidi"/>
          <w:sz w:val="24"/>
          <w:szCs w:val="24"/>
        </w:rPr>
      </w:pPr>
    </w:p>
    <w:p w14:paraId="79DF76C1" w14:textId="77777777" w:rsidR="003642B6" w:rsidRDefault="003642B6" w:rsidP="003642B6">
      <w:pPr>
        <w:tabs>
          <w:tab w:val="left" w:pos="1161"/>
        </w:tabs>
        <w:rPr>
          <w:rFonts w:ascii="Times" w:eastAsiaTheme="majorEastAsia" w:hAnsi="Times" w:cstheme="majorBidi"/>
          <w:sz w:val="24"/>
          <w:szCs w:val="24"/>
        </w:rPr>
      </w:pPr>
    </w:p>
    <w:p w14:paraId="0CDBC00E" w14:textId="77777777" w:rsidR="003642B6" w:rsidRDefault="003642B6" w:rsidP="003642B6">
      <w:pPr>
        <w:tabs>
          <w:tab w:val="left" w:pos="1161"/>
        </w:tabs>
        <w:rPr>
          <w:rFonts w:ascii="Times" w:eastAsiaTheme="majorEastAsia" w:hAnsi="Times" w:cstheme="majorBidi"/>
          <w:sz w:val="24"/>
          <w:szCs w:val="24"/>
        </w:rPr>
      </w:pPr>
    </w:p>
    <w:p w14:paraId="656388F7" w14:textId="77777777" w:rsidR="003642B6" w:rsidRDefault="003642B6" w:rsidP="003642B6">
      <w:pPr>
        <w:tabs>
          <w:tab w:val="left" w:pos="1161"/>
        </w:tabs>
        <w:rPr>
          <w:rFonts w:ascii="Times" w:eastAsiaTheme="majorEastAsia" w:hAnsi="Times" w:cstheme="majorBidi"/>
          <w:sz w:val="24"/>
          <w:szCs w:val="24"/>
        </w:rPr>
      </w:pPr>
    </w:p>
    <w:p w14:paraId="368A4831" w14:textId="77777777" w:rsidR="003642B6" w:rsidRDefault="003642B6" w:rsidP="003642B6">
      <w:pPr>
        <w:tabs>
          <w:tab w:val="left" w:pos="3508"/>
        </w:tabs>
        <w:jc w:val="center"/>
        <w:rPr>
          <w:rFonts w:ascii="Times" w:eastAsiaTheme="majorEastAsia" w:hAnsi="Times" w:cstheme="majorBidi"/>
          <w:sz w:val="24"/>
          <w:szCs w:val="24"/>
        </w:rPr>
      </w:pPr>
    </w:p>
    <w:p w14:paraId="72005F2F" w14:textId="77777777" w:rsidR="003642B6" w:rsidRDefault="003642B6" w:rsidP="003642B6">
      <w:pPr>
        <w:tabs>
          <w:tab w:val="left" w:pos="3508"/>
        </w:tabs>
        <w:jc w:val="center"/>
        <w:rPr>
          <w:rFonts w:ascii="Times" w:eastAsiaTheme="majorEastAsia" w:hAnsi="Times" w:cstheme="majorBidi"/>
          <w:sz w:val="24"/>
          <w:szCs w:val="24"/>
        </w:rPr>
      </w:pPr>
    </w:p>
    <w:p w14:paraId="135070AF" w14:textId="27AA1A8F" w:rsidR="003642B6" w:rsidRDefault="00BA33F7"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52</w:t>
      </w:r>
      <w:r w:rsidR="003642B6">
        <w:rPr>
          <w:rFonts w:ascii="Times" w:eastAsiaTheme="majorEastAsia" w:hAnsi="Times" w:cstheme="majorBidi"/>
          <w:sz w:val="24"/>
          <w:szCs w:val="24"/>
        </w:rPr>
        <w:t xml:space="preserve">: Mobile application index </w:t>
      </w:r>
      <w:proofErr w:type="gramStart"/>
      <w:r w:rsidR="003642B6">
        <w:rPr>
          <w:rFonts w:ascii="Times" w:eastAsiaTheme="majorEastAsia" w:hAnsi="Times" w:cstheme="majorBidi"/>
          <w:sz w:val="24"/>
          <w:szCs w:val="24"/>
        </w:rPr>
        <w:t>page[</w:t>
      </w:r>
      <w:proofErr w:type="gramEnd"/>
      <w:r w:rsidR="003642B6">
        <w:rPr>
          <w:rFonts w:ascii="Times" w:eastAsiaTheme="majorEastAsia" w:hAnsi="Times" w:cstheme="majorBidi"/>
          <w:sz w:val="24"/>
          <w:szCs w:val="24"/>
        </w:rPr>
        <w:t>UI-16]</w:t>
      </w:r>
    </w:p>
    <w:p w14:paraId="0FFF9E8D" w14:textId="77777777" w:rsidR="003642B6" w:rsidRDefault="003642B6" w:rsidP="003642B6">
      <w:pPr>
        <w:tabs>
          <w:tab w:val="left" w:pos="3508"/>
        </w:tabs>
        <w:jc w:val="center"/>
        <w:rPr>
          <w:rFonts w:ascii="Times" w:eastAsiaTheme="majorEastAsia" w:hAnsi="Times" w:cstheme="majorBidi"/>
          <w:sz w:val="24"/>
          <w:szCs w:val="24"/>
        </w:rPr>
      </w:pPr>
    </w:p>
    <w:p w14:paraId="5C724ACE" w14:textId="77777777" w:rsidR="003642B6" w:rsidRDefault="003642B6" w:rsidP="003642B6">
      <w:pPr>
        <w:tabs>
          <w:tab w:val="left" w:pos="1161"/>
        </w:tabs>
        <w:rPr>
          <w:rFonts w:ascii="Times" w:eastAsiaTheme="majorEastAsia" w:hAnsi="Times" w:cstheme="majorBidi"/>
          <w:sz w:val="24"/>
          <w:szCs w:val="24"/>
        </w:rPr>
      </w:pPr>
    </w:p>
    <w:p w14:paraId="27ACBAE5" w14:textId="77777777" w:rsidR="003642B6" w:rsidRDefault="003642B6" w:rsidP="003642B6">
      <w:pPr>
        <w:tabs>
          <w:tab w:val="left" w:pos="1161"/>
        </w:tabs>
        <w:rPr>
          <w:rFonts w:ascii="Times" w:eastAsiaTheme="majorEastAsia" w:hAnsi="Times" w:cstheme="majorBidi"/>
          <w:sz w:val="24"/>
          <w:szCs w:val="24"/>
        </w:rPr>
      </w:pPr>
    </w:p>
    <w:p w14:paraId="288AB8E9" w14:textId="77777777" w:rsidR="003642B6" w:rsidRDefault="003642B6" w:rsidP="003642B6">
      <w:pPr>
        <w:tabs>
          <w:tab w:val="left" w:pos="1161"/>
        </w:tabs>
        <w:rPr>
          <w:rFonts w:ascii="Times" w:eastAsiaTheme="majorEastAsia" w:hAnsi="Times" w:cstheme="majorBidi"/>
          <w:sz w:val="24"/>
          <w:szCs w:val="24"/>
        </w:rPr>
      </w:pPr>
    </w:p>
    <w:p w14:paraId="6CE494B0" w14:textId="77777777" w:rsidR="003642B6" w:rsidRDefault="003642B6" w:rsidP="003642B6">
      <w:pPr>
        <w:tabs>
          <w:tab w:val="left" w:pos="1161"/>
        </w:tabs>
        <w:rPr>
          <w:rFonts w:ascii="Times" w:eastAsiaTheme="majorEastAsia" w:hAnsi="Times" w:cstheme="majorBidi"/>
          <w:sz w:val="24"/>
          <w:szCs w:val="24"/>
        </w:rPr>
      </w:pPr>
    </w:p>
    <w:p w14:paraId="1829202C" w14:textId="77777777" w:rsidR="003642B6" w:rsidRDefault="003642B6" w:rsidP="003642B6">
      <w:pPr>
        <w:tabs>
          <w:tab w:val="left" w:pos="1161"/>
        </w:tabs>
        <w:rPr>
          <w:rFonts w:ascii="Times" w:eastAsiaTheme="majorEastAsia" w:hAnsi="Times" w:cstheme="majorBidi"/>
          <w:sz w:val="24"/>
          <w:szCs w:val="24"/>
        </w:rPr>
      </w:pPr>
    </w:p>
    <w:p w14:paraId="7CC3F1C0" w14:textId="77777777" w:rsidR="003642B6" w:rsidRDefault="003642B6" w:rsidP="003642B6">
      <w:pPr>
        <w:tabs>
          <w:tab w:val="left" w:pos="1161"/>
        </w:tabs>
        <w:rPr>
          <w:rFonts w:ascii="Times" w:eastAsiaTheme="majorEastAsia" w:hAnsi="Times" w:cstheme="majorBidi"/>
          <w:sz w:val="24"/>
          <w:szCs w:val="24"/>
        </w:rPr>
      </w:pPr>
    </w:p>
    <w:p w14:paraId="041E54AE" w14:textId="77777777" w:rsidR="003642B6" w:rsidRDefault="003642B6" w:rsidP="003642B6">
      <w:pPr>
        <w:rPr>
          <w:rFonts w:ascii="Times" w:eastAsiaTheme="majorEastAsia" w:hAnsi="Times" w:cstheme="majorBidi"/>
          <w:sz w:val="24"/>
          <w:szCs w:val="24"/>
        </w:rPr>
      </w:pPr>
    </w:p>
    <w:p w14:paraId="1AA3497E" w14:textId="77777777"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107">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054715AF" w14:textId="77777777" w:rsidR="003642B6" w:rsidRDefault="003642B6" w:rsidP="003642B6">
      <w:pPr>
        <w:jc w:val="right"/>
        <w:rPr>
          <w:rFonts w:ascii="Times" w:eastAsiaTheme="majorEastAsia" w:hAnsi="Times" w:cstheme="majorBidi"/>
          <w:sz w:val="24"/>
          <w:szCs w:val="24"/>
        </w:rPr>
      </w:pPr>
    </w:p>
    <w:p w14:paraId="131782D0" w14:textId="77777777" w:rsidR="003642B6" w:rsidRDefault="003642B6" w:rsidP="003642B6">
      <w:pPr>
        <w:jc w:val="right"/>
        <w:rPr>
          <w:rFonts w:ascii="Times" w:eastAsiaTheme="majorEastAsia" w:hAnsi="Times" w:cstheme="majorBidi"/>
          <w:sz w:val="24"/>
          <w:szCs w:val="24"/>
        </w:rPr>
      </w:pPr>
    </w:p>
    <w:p w14:paraId="08022DCC" w14:textId="77777777" w:rsidR="003642B6" w:rsidRPr="00455F9A" w:rsidRDefault="003642B6" w:rsidP="003642B6">
      <w:pPr>
        <w:jc w:val="right"/>
        <w:rPr>
          <w:rFonts w:ascii="Times" w:eastAsiaTheme="majorEastAsia" w:hAnsi="Times" w:cstheme="majorBidi"/>
          <w:sz w:val="24"/>
          <w:szCs w:val="24"/>
        </w:rPr>
      </w:pPr>
    </w:p>
    <w:p w14:paraId="56A3A27B" w14:textId="77777777" w:rsidR="003642B6" w:rsidRPr="00455F9A" w:rsidRDefault="003642B6" w:rsidP="003642B6">
      <w:pPr>
        <w:rPr>
          <w:rFonts w:ascii="Times" w:eastAsiaTheme="majorEastAsia" w:hAnsi="Times" w:cstheme="majorBidi"/>
          <w:sz w:val="24"/>
          <w:szCs w:val="24"/>
        </w:rPr>
      </w:pPr>
    </w:p>
    <w:p w14:paraId="5E9D2B70" w14:textId="77777777" w:rsidR="003642B6" w:rsidRPr="00455F9A" w:rsidRDefault="003642B6" w:rsidP="003642B6">
      <w:pPr>
        <w:rPr>
          <w:rFonts w:ascii="Times" w:eastAsiaTheme="majorEastAsia" w:hAnsi="Times" w:cstheme="majorBidi"/>
          <w:sz w:val="24"/>
          <w:szCs w:val="24"/>
        </w:rPr>
      </w:pPr>
    </w:p>
    <w:p w14:paraId="4E9850F6" w14:textId="77777777" w:rsidR="003642B6" w:rsidRPr="00455F9A" w:rsidRDefault="003642B6" w:rsidP="003642B6">
      <w:pPr>
        <w:rPr>
          <w:rFonts w:ascii="Times" w:eastAsiaTheme="majorEastAsia" w:hAnsi="Times" w:cstheme="majorBidi"/>
          <w:sz w:val="24"/>
          <w:szCs w:val="24"/>
        </w:rPr>
      </w:pPr>
    </w:p>
    <w:p w14:paraId="4466CF13" w14:textId="77777777" w:rsidR="003642B6" w:rsidRPr="00455F9A" w:rsidRDefault="003642B6" w:rsidP="003642B6">
      <w:pPr>
        <w:rPr>
          <w:rFonts w:ascii="Times" w:eastAsiaTheme="majorEastAsia" w:hAnsi="Times" w:cstheme="majorBidi"/>
          <w:sz w:val="24"/>
          <w:szCs w:val="24"/>
        </w:rPr>
      </w:pPr>
    </w:p>
    <w:p w14:paraId="3722E059" w14:textId="77777777" w:rsidR="003642B6" w:rsidRPr="00455F9A" w:rsidRDefault="003642B6" w:rsidP="003642B6">
      <w:pPr>
        <w:rPr>
          <w:rFonts w:ascii="Times" w:eastAsiaTheme="majorEastAsia" w:hAnsi="Times" w:cstheme="majorBidi"/>
          <w:sz w:val="24"/>
          <w:szCs w:val="24"/>
        </w:rPr>
      </w:pPr>
    </w:p>
    <w:p w14:paraId="50058502" w14:textId="77777777" w:rsidR="003642B6" w:rsidRPr="00455F9A" w:rsidRDefault="003642B6" w:rsidP="003642B6">
      <w:pPr>
        <w:rPr>
          <w:rFonts w:ascii="Times" w:eastAsiaTheme="majorEastAsia" w:hAnsi="Times" w:cstheme="majorBidi"/>
          <w:sz w:val="24"/>
          <w:szCs w:val="24"/>
        </w:rPr>
      </w:pPr>
    </w:p>
    <w:p w14:paraId="7ECC6CEC" w14:textId="77777777" w:rsidR="003642B6" w:rsidRDefault="003642B6" w:rsidP="003642B6">
      <w:pPr>
        <w:rPr>
          <w:rFonts w:ascii="Times" w:eastAsiaTheme="majorEastAsia" w:hAnsi="Times" w:cstheme="majorBidi"/>
          <w:sz w:val="24"/>
          <w:szCs w:val="24"/>
        </w:rPr>
      </w:pPr>
    </w:p>
    <w:p w14:paraId="037B99B7" w14:textId="77777777" w:rsidR="003642B6" w:rsidRDefault="003642B6" w:rsidP="003642B6">
      <w:pPr>
        <w:rPr>
          <w:rFonts w:ascii="Times" w:eastAsiaTheme="majorEastAsia" w:hAnsi="Times" w:cstheme="majorBidi"/>
          <w:sz w:val="24"/>
          <w:szCs w:val="24"/>
        </w:rPr>
      </w:pPr>
    </w:p>
    <w:p w14:paraId="37C4BE40" w14:textId="77777777" w:rsidR="003642B6" w:rsidRDefault="003642B6" w:rsidP="003642B6">
      <w:pPr>
        <w:rPr>
          <w:rFonts w:ascii="Times" w:eastAsiaTheme="majorEastAsia" w:hAnsi="Times" w:cstheme="majorBidi"/>
          <w:sz w:val="24"/>
          <w:szCs w:val="24"/>
        </w:rPr>
      </w:pPr>
    </w:p>
    <w:p w14:paraId="11C35CA4" w14:textId="77777777" w:rsidR="003642B6" w:rsidRDefault="003642B6" w:rsidP="003642B6">
      <w:pPr>
        <w:rPr>
          <w:rFonts w:ascii="Times" w:eastAsiaTheme="majorEastAsia" w:hAnsi="Times" w:cstheme="majorBidi"/>
          <w:sz w:val="24"/>
          <w:szCs w:val="24"/>
        </w:rPr>
      </w:pPr>
    </w:p>
    <w:p w14:paraId="0EC5CCAF" w14:textId="77777777" w:rsidR="003642B6" w:rsidRDefault="003642B6" w:rsidP="003642B6">
      <w:pPr>
        <w:rPr>
          <w:rFonts w:ascii="Times" w:eastAsiaTheme="majorEastAsia" w:hAnsi="Times" w:cstheme="majorBidi"/>
          <w:sz w:val="24"/>
          <w:szCs w:val="24"/>
        </w:rPr>
      </w:pPr>
    </w:p>
    <w:p w14:paraId="554A0587" w14:textId="77777777" w:rsidR="003642B6" w:rsidRDefault="003642B6" w:rsidP="003642B6">
      <w:pPr>
        <w:rPr>
          <w:rFonts w:ascii="Times" w:eastAsiaTheme="majorEastAsia" w:hAnsi="Times" w:cstheme="majorBidi"/>
          <w:sz w:val="24"/>
          <w:szCs w:val="24"/>
        </w:rPr>
      </w:pPr>
    </w:p>
    <w:p w14:paraId="13C2EF7A" w14:textId="77777777" w:rsidR="003642B6" w:rsidRDefault="003642B6" w:rsidP="003642B6">
      <w:pPr>
        <w:rPr>
          <w:rFonts w:ascii="Times" w:eastAsiaTheme="majorEastAsia" w:hAnsi="Times" w:cstheme="majorBidi"/>
          <w:sz w:val="24"/>
          <w:szCs w:val="24"/>
        </w:rPr>
      </w:pPr>
    </w:p>
    <w:p w14:paraId="3869D038" w14:textId="77777777" w:rsidR="003642B6" w:rsidRDefault="003642B6" w:rsidP="003642B6">
      <w:pPr>
        <w:jc w:val="center"/>
        <w:rPr>
          <w:rFonts w:ascii="Times" w:eastAsiaTheme="majorEastAsia" w:hAnsi="Times" w:cstheme="majorBidi"/>
          <w:sz w:val="24"/>
          <w:szCs w:val="24"/>
        </w:rPr>
      </w:pPr>
    </w:p>
    <w:p w14:paraId="4E65D753" w14:textId="77777777" w:rsidR="003642B6" w:rsidRDefault="003642B6" w:rsidP="003642B6">
      <w:pPr>
        <w:jc w:val="center"/>
        <w:rPr>
          <w:rFonts w:ascii="Times" w:eastAsiaTheme="majorEastAsia" w:hAnsi="Times" w:cstheme="majorBidi"/>
          <w:sz w:val="24"/>
          <w:szCs w:val="24"/>
        </w:rPr>
      </w:pPr>
    </w:p>
    <w:p w14:paraId="340262F8" w14:textId="77777777" w:rsidR="003642B6" w:rsidRDefault="003642B6" w:rsidP="003642B6">
      <w:pPr>
        <w:jc w:val="center"/>
        <w:rPr>
          <w:rFonts w:ascii="Times" w:eastAsiaTheme="majorEastAsia" w:hAnsi="Times" w:cstheme="majorBidi"/>
          <w:sz w:val="24"/>
          <w:szCs w:val="24"/>
        </w:rPr>
      </w:pPr>
    </w:p>
    <w:p w14:paraId="5A9B9970" w14:textId="77777777" w:rsidR="003642B6" w:rsidRDefault="003642B6" w:rsidP="003642B6">
      <w:pPr>
        <w:jc w:val="center"/>
        <w:rPr>
          <w:rFonts w:ascii="Times" w:eastAsiaTheme="majorEastAsia" w:hAnsi="Times" w:cstheme="majorBidi"/>
          <w:sz w:val="24"/>
          <w:szCs w:val="24"/>
        </w:rPr>
      </w:pPr>
    </w:p>
    <w:p w14:paraId="1E5A3342" w14:textId="77777777" w:rsidR="003642B6" w:rsidRDefault="003642B6" w:rsidP="003642B6">
      <w:pPr>
        <w:jc w:val="center"/>
        <w:rPr>
          <w:rFonts w:ascii="Times" w:eastAsiaTheme="majorEastAsia" w:hAnsi="Times" w:cstheme="majorBidi"/>
          <w:sz w:val="24"/>
          <w:szCs w:val="24"/>
        </w:rPr>
      </w:pPr>
    </w:p>
    <w:p w14:paraId="056D2F17" w14:textId="77777777" w:rsidR="003642B6" w:rsidRDefault="003642B6" w:rsidP="003642B6">
      <w:pPr>
        <w:jc w:val="center"/>
        <w:rPr>
          <w:rFonts w:ascii="Times" w:eastAsiaTheme="majorEastAsia" w:hAnsi="Times" w:cstheme="majorBidi"/>
          <w:sz w:val="24"/>
          <w:szCs w:val="24"/>
        </w:rPr>
      </w:pPr>
    </w:p>
    <w:p w14:paraId="48B43D1A" w14:textId="77777777" w:rsidR="003642B6" w:rsidRDefault="003642B6" w:rsidP="003642B6">
      <w:pPr>
        <w:jc w:val="center"/>
        <w:rPr>
          <w:rFonts w:ascii="Times" w:eastAsiaTheme="majorEastAsia" w:hAnsi="Times" w:cstheme="majorBidi"/>
          <w:sz w:val="24"/>
          <w:szCs w:val="24"/>
        </w:rPr>
      </w:pPr>
    </w:p>
    <w:p w14:paraId="4598EDAE" w14:textId="77777777" w:rsidR="003642B6" w:rsidRDefault="003642B6" w:rsidP="003642B6">
      <w:pPr>
        <w:jc w:val="center"/>
        <w:rPr>
          <w:rFonts w:ascii="Times" w:eastAsiaTheme="majorEastAsia" w:hAnsi="Times" w:cstheme="majorBidi"/>
          <w:sz w:val="24"/>
          <w:szCs w:val="24"/>
        </w:rPr>
      </w:pPr>
    </w:p>
    <w:p w14:paraId="16E300E2" w14:textId="77777777" w:rsidR="003642B6" w:rsidRDefault="003642B6" w:rsidP="003642B6">
      <w:pPr>
        <w:jc w:val="center"/>
        <w:rPr>
          <w:rFonts w:ascii="Times" w:eastAsiaTheme="majorEastAsia" w:hAnsi="Times" w:cstheme="majorBidi"/>
          <w:sz w:val="24"/>
          <w:szCs w:val="24"/>
        </w:rPr>
      </w:pPr>
    </w:p>
    <w:p w14:paraId="1DA59B52" w14:textId="77777777" w:rsidR="003642B6" w:rsidRDefault="003642B6" w:rsidP="003642B6">
      <w:pPr>
        <w:jc w:val="center"/>
        <w:rPr>
          <w:rFonts w:ascii="Times" w:eastAsiaTheme="majorEastAsia" w:hAnsi="Times" w:cstheme="majorBidi"/>
          <w:sz w:val="24"/>
          <w:szCs w:val="24"/>
        </w:rPr>
      </w:pPr>
    </w:p>
    <w:p w14:paraId="75445B9F" w14:textId="77777777" w:rsidR="003642B6" w:rsidRDefault="003642B6" w:rsidP="003642B6">
      <w:pPr>
        <w:jc w:val="center"/>
        <w:rPr>
          <w:rFonts w:ascii="Times" w:eastAsiaTheme="majorEastAsia" w:hAnsi="Times" w:cstheme="majorBidi"/>
          <w:sz w:val="24"/>
          <w:szCs w:val="24"/>
        </w:rPr>
      </w:pPr>
    </w:p>
    <w:p w14:paraId="5A7BE3DD" w14:textId="77777777" w:rsidR="003642B6" w:rsidRDefault="003642B6" w:rsidP="003642B6">
      <w:pPr>
        <w:jc w:val="center"/>
        <w:rPr>
          <w:rFonts w:ascii="Times" w:eastAsiaTheme="majorEastAsia" w:hAnsi="Times" w:cstheme="majorBidi"/>
          <w:sz w:val="24"/>
          <w:szCs w:val="24"/>
        </w:rPr>
      </w:pPr>
    </w:p>
    <w:p w14:paraId="5DE16DEC" w14:textId="77777777" w:rsidR="003642B6" w:rsidRDefault="003642B6" w:rsidP="003642B6">
      <w:pPr>
        <w:jc w:val="center"/>
        <w:rPr>
          <w:rFonts w:ascii="Times" w:eastAsiaTheme="majorEastAsia" w:hAnsi="Times" w:cstheme="majorBidi"/>
          <w:sz w:val="24"/>
          <w:szCs w:val="24"/>
        </w:rPr>
      </w:pPr>
    </w:p>
    <w:p w14:paraId="2C42F25E" w14:textId="77777777" w:rsidR="003642B6" w:rsidRDefault="003642B6" w:rsidP="003642B6">
      <w:pPr>
        <w:jc w:val="center"/>
        <w:rPr>
          <w:rFonts w:ascii="Times" w:eastAsiaTheme="majorEastAsia" w:hAnsi="Times" w:cstheme="majorBidi"/>
          <w:sz w:val="24"/>
          <w:szCs w:val="24"/>
        </w:rPr>
      </w:pPr>
    </w:p>
    <w:p w14:paraId="1F58CEC0" w14:textId="77777777" w:rsidR="003642B6" w:rsidRDefault="003642B6" w:rsidP="003642B6">
      <w:pPr>
        <w:jc w:val="center"/>
        <w:rPr>
          <w:rFonts w:ascii="Times" w:eastAsiaTheme="majorEastAsia" w:hAnsi="Times" w:cstheme="majorBidi"/>
          <w:sz w:val="24"/>
          <w:szCs w:val="24"/>
        </w:rPr>
      </w:pPr>
    </w:p>
    <w:p w14:paraId="2D0063FB" w14:textId="77777777" w:rsidR="003642B6" w:rsidRDefault="003642B6" w:rsidP="003642B6">
      <w:pPr>
        <w:jc w:val="center"/>
        <w:rPr>
          <w:rFonts w:ascii="Times" w:eastAsiaTheme="majorEastAsia" w:hAnsi="Times" w:cstheme="majorBidi"/>
          <w:sz w:val="24"/>
          <w:szCs w:val="24"/>
        </w:rPr>
      </w:pPr>
    </w:p>
    <w:p w14:paraId="030871EC" w14:textId="231B6124"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BA33F7">
        <w:rPr>
          <w:rFonts w:ascii="Times" w:eastAsiaTheme="majorEastAsia" w:hAnsi="Times" w:cstheme="majorBidi"/>
          <w:sz w:val="24"/>
          <w:szCs w:val="24"/>
        </w:rPr>
        <w:t>gure 53</w:t>
      </w:r>
      <w:r w:rsidR="003642B6">
        <w:rPr>
          <w:rFonts w:ascii="Times" w:eastAsiaTheme="majorEastAsia" w:hAnsi="Times" w:cstheme="majorBidi"/>
          <w:sz w:val="24"/>
          <w:szCs w:val="24"/>
        </w:rPr>
        <w:t>: Mobile application menu [UI-17]</w:t>
      </w:r>
    </w:p>
    <w:p w14:paraId="76072720" w14:textId="77777777" w:rsidR="003642B6" w:rsidRDefault="003642B6" w:rsidP="003642B6">
      <w:pPr>
        <w:rPr>
          <w:rFonts w:ascii="Times" w:eastAsiaTheme="majorEastAsia" w:hAnsi="Times" w:cstheme="majorBidi"/>
          <w:sz w:val="24"/>
          <w:szCs w:val="24"/>
        </w:rPr>
      </w:pPr>
    </w:p>
    <w:p w14:paraId="0B74DFE8" w14:textId="77777777" w:rsidR="003642B6" w:rsidRDefault="003642B6" w:rsidP="003642B6">
      <w:pPr>
        <w:rPr>
          <w:rFonts w:ascii="Times" w:eastAsiaTheme="majorEastAsia" w:hAnsi="Times" w:cstheme="majorBidi"/>
          <w:sz w:val="24"/>
          <w:szCs w:val="24"/>
        </w:rPr>
      </w:pPr>
    </w:p>
    <w:p w14:paraId="1DBE7344" w14:textId="77777777" w:rsidR="003642B6" w:rsidRDefault="003642B6" w:rsidP="003642B6">
      <w:pPr>
        <w:rPr>
          <w:rFonts w:ascii="Times" w:eastAsiaTheme="majorEastAsia" w:hAnsi="Times" w:cstheme="majorBidi"/>
          <w:sz w:val="24"/>
          <w:szCs w:val="24"/>
        </w:rPr>
      </w:pPr>
    </w:p>
    <w:p w14:paraId="2E58C315" w14:textId="77777777" w:rsidR="003642B6" w:rsidRDefault="003642B6" w:rsidP="003642B6">
      <w:pPr>
        <w:rPr>
          <w:rFonts w:ascii="Times" w:eastAsiaTheme="majorEastAsia" w:hAnsi="Times" w:cstheme="majorBidi"/>
          <w:sz w:val="24"/>
          <w:szCs w:val="24"/>
        </w:rPr>
      </w:pPr>
    </w:p>
    <w:p w14:paraId="1E40CC21" w14:textId="77777777" w:rsidR="003642B6" w:rsidRDefault="003642B6" w:rsidP="003642B6">
      <w:pPr>
        <w:rPr>
          <w:rFonts w:ascii="Times" w:eastAsiaTheme="majorEastAsia" w:hAnsi="Times" w:cstheme="majorBidi"/>
          <w:sz w:val="24"/>
          <w:szCs w:val="24"/>
        </w:rPr>
      </w:pPr>
    </w:p>
    <w:p w14:paraId="36E3DD1D" w14:textId="77777777" w:rsidR="003642B6" w:rsidRDefault="003642B6" w:rsidP="003642B6">
      <w:pPr>
        <w:rPr>
          <w:rFonts w:ascii="Times" w:eastAsiaTheme="majorEastAsia" w:hAnsi="Times" w:cstheme="majorBidi"/>
          <w:sz w:val="24"/>
          <w:szCs w:val="24"/>
        </w:rPr>
      </w:pPr>
    </w:p>
    <w:p w14:paraId="5EA6742E" w14:textId="77777777" w:rsidR="003642B6" w:rsidRDefault="003642B6" w:rsidP="003642B6">
      <w:pPr>
        <w:rPr>
          <w:rFonts w:ascii="Times" w:eastAsiaTheme="majorEastAsia" w:hAnsi="Times" w:cstheme="majorBidi"/>
          <w:sz w:val="24"/>
          <w:szCs w:val="24"/>
        </w:rPr>
      </w:pPr>
    </w:p>
    <w:p w14:paraId="32C3EFF7" w14:textId="77777777" w:rsidR="003642B6" w:rsidRDefault="003642B6" w:rsidP="003642B6">
      <w:pPr>
        <w:rPr>
          <w:rFonts w:ascii="Times" w:eastAsiaTheme="majorEastAsia" w:hAnsi="Times" w:cstheme="majorBidi"/>
          <w:sz w:val="24"/>
          <w:szCs w:val="24"/>
        </w:rPr>
      </w:pPr>
    </w:p>
    <w:p w14:paraId="21D995BF" w14:textId="77777777" w:rsidR="003642B6" w:rsidRDefault="003642B6" w:rsidP="003642B6">
      <w:pPr>
        <w:rPr>
          <w:rFonts w:ascii="Times" w:eastAsiaTheme="majorEastAsia" w:hAnsi="Times" w:cstheme="majorBidi"/>
          <w:sz w:val="24"/>
          <w:szCs w:val="24"/>
        </w:rPr>
      </w:pPr>
    </w:p>
    <w:p w14:paraId="33529103" w14:textId="77777777" w:rsidR="003642B6" w:rsidRDefault="003642B6" w:rsidP="003642B6">
      <w:pPr>
        <w:rPr>
          <w:rFonts w:ascii="Times" w:eastAsiaTheme="majorEastAsia" w:hAnsi="Times" w:cstheme="majorBidi"/>
          <w:sz w:val="24"/>
          <w:szCs w:val="24"/>
        </w:rPr>
      </w:pPr>
    </w:p>
    <w:p w14:paraId="0191E4A7" w14:textId="77777777"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08">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54FD95DC" w14:textId="77777777" w:rsidR="003642B6" w:rsidRPr="00455F9A" w:rsidRDefault="003642B6" w:rsidP="003642B6">
      <w:pPr>
        <w:rPr>
          <w:rFonts w:ascii="Times" w:eastAsiaTheme="majorEastAsia" w:hAnsi="Times" w:cstheme="majorBidi"/>
          <w:sz w:val="24"/>
          <w:szCs w:val="24"/>
        </w:rPr>
      </w:pPr>
    </w:p>
    <w:p w14:paraId="1F6B05CC" w14:textId="77777777" w:rsidR="003642B6" w:rsidRPr="00455F9A" w:rsidRDefault="003642B6" w:rsidP="003642B6">
      <w:pPr>
        <w:rPr>
          <w:rFonts w:ascii="Times" w:eastAsiaTheme="majorEastAsia" w:hAnsi="Times" w:cstheme="majorBidi"/>
          <w:sz w:val="24"/>
          <w:szCs w:val="24"/>
        </w:rPr>
      </w:pPr>
    </w:p>
    <w:p w14:paraId="67CA1F20" w14:textId="77777777" w:rsidR="003642B6" w:rsidRPr="00455F9A" w:rsidRDefault="003642B6" w:rsidP="003642B6">
      <w:pPr>
        <w:rPr>
          <w:rFonts w:ascii="Times" w:eastAsiaTheme="majorEastAsia" w:hAnsi="Times" w:cstheme="majorBidi"/>
          <w:sz w:val="24"/>
          <w:szCs w:val="24"/>
        </w:rPr>
      </w:pPr>
    </w:p>
    <w:p w14:paraId="5018FB6C" w14:textId="77777777" w:rsidR="003642B6" w:rsidRPr="00455F9A" w:rsidRDefault="003642B6" w:rsidP="003642B6">
      <w:pPr>
        <w:rPr>
          <w:rFonts w:ascii="Times" w:eastAsiaTheme="majorEastAsia" w:hAnsi="Times" w:cstheme="majorBidi"/>
          <w:sz w:val="24"/>
          <w:szCs w:val="24"/>
        </w:rPr>
      </w:pPr>
    </w:p>
    <w:p w14:paraId="69722E2E" w14:textId="77777777" w:rsidR="003642B6" w:rsidRPr="00455F9A" w:rsidRDefault="003642B6" w:rsidP="003642B6">
      <w:pPr>
        <w:rPr>
          <w:rFonts w:ascii="Times" w:eastAsiaTheme="majorEastAsia" w:hAnsi="Times" w:cstheme="majorBidi"/>
          <w:sz w:val="24"/>
          <w:szCs w:val="24"/>
        </w:rPr>
      </w:pPr>
    </w:p>
    <w:p w14:paraId="5C6293A5" w14:textId="77777777" w:rsidR="003642B6" w:rsidRPr="00455F9A" w:rsidRDefault="003642B6" w:rsidP="003642B6">
      <w:pPr>
        <w:rPr>
          <w:rFonts w:ascii="Times" w:eastAsiaTheme="majorEastAsia" w:hAnsi="Times" w:cstheme="majorBidi"/>
          <w:sz w:val="24"/>
          <w:szCs w:val="24"/>
        </w:rPr>
      </w:pPr>
    </w:p>
    <w:p w14:paraId="4CC70139" w14:textId="77777777" w:rsidR="003642B6" w:rsidRPr="00455F9A" w:rsidRDefault="003642B6" w:rsidP="003642B6">
      <w:pPr>
        <w:rPr>
          <w:rFonts w:ascii="Times" w:eastAsiaTheme="majorEastAsia" w:hAnsi="Times" w:cstheme="majorBidi"/>
          <w:sz w:val="24"/>
          <w:szCs w:val="24"/>
        </w:rPr>
      </w:pPr>
    </w:p>
    <w:p w14:paraId="0986D136" w14:textId="77777777" w:rsidR="003642B6" w:rsidRPr="00455F9A" w:rsidRDefault="003642B6" w:rsidP="003642B6">
      <w:pPr>
        <w:rPr>
          <w:rFonts w:ascii="Times" w:eastAsiaTheme="majorEastAsia" w:hAnsi="Times" w:cstheme="majorBidi"/>
          <w:sz w:val="24"/>
          <w:szCs w:val="24"/>
        </w:rPr>
      </w:pPr>
    </w:p>
    <w:p w14:paraId="1414AE81" w14:textId="77777777" w:rsidR="003642B6" w:rsidRPr="00455F9A" w:rsidRDefault="003642B6" w:rsidP="003642B6">
      <w:pPr>
        <w:rPr>
          <w:rFonts w:ascii="Times" w:eastAsiaTheme="majorEastAsia" w:hAnsi="Times" w:cstheme="majorBidi"/>
          <w:sz w:val="24"/>
          <w:szCs w:val="24"/>
        </w:rPr>
      </w:pPr>
    </w:p>
    <w:p w14:paraId="787752F1" w14:textId="77777777" w:rsidR="003642B6" w:rsidRPr="00455F9A" w:rsidRDefault="003642B6" w:rsidP="003642B6">
      <w:pPr>
        <w:rPr>
          <w:rFonts w:ascii="Times" w:eastAsiaTheme="majorEastAsia" w:hAnsi="Times" w:cstheme="majorBidi"/>
          <w:sz w:val="24"/>
          <w:szCs w:val="24"/>
        </w:rPr>
      </w:pPr>
    </w:p>
    <w:p w14:paraId="14B5DDB7" w14:textId="77777777" w:rsidR="003642B6" w:rsidRPr="00455F9A" w:rsidRDefault="003642B6" w:rsidP="003642B6">
      <w:pPr>
        <w:rPr>
          <w:rFonts w:ascii="Times" w:eastAsiaTheme="majorEastAsia" w:hAnsi="Times" w:cstheme="majorBidi"/>
          <w:sz w:val="24"/>
          <w:szCs w:val="24"/>
        </w:rPr>
      </w:pPr>
    </w:p>
    <w:p w14:paraId="20077A31" w14:textId="77777777" w:rsidR="003642B6" w:rsidRPr="00455F9A" w:rsidRDefault="003642B6" w:rsidP="003642B6">
      <w:pPr>
        <w:rPr>
          <w:rFonts w:ascii="Times" w:eastAsiaTheme="majorEastAsia" w:hAnsi="Times" w:cstheme="majorBidi"/>
          <w:sz w:val="24"/>
          <w:szCs w:val="24"/>
        </w:rPr>
      </w:pPr>
    </w:p>
    <w:p w14:paraId="59E772EE" w14:textId="77777777" w:rsidR="003642B6" w:rsidRPr="00455F9A" w:rsidRDefault="003642B6" w:rsidP="003642B6">
      <w:pPr>
        <w:rPr>
          <w:rFonts w:ascii="Times" w:eastAsiaTheme="majorEastAsia" w:hAnsi="Times" w:cstheme="majorBidi"/>
          <w:sz w:val="24"/>
          <w:szCs w:val="24"/>
        </w:rPr>
      </w:pPr>
    </w:p>
    <w:p w14:paraId="1F30F918" w14:textId="77777777" w:rsidR="003642B6" w:rsidRPr="00455F9A" w:rsidRDefault="003642B6" w:rsidP="003642B6">
      <w:pPr>
        <w:rPr>
          <w:rFonts w:ascii="Times" w:eastAsiaTheme="majorEastAsia" w:hAnsi="Times" w:cstheme="majorBidi"/>
          <w:sz w:val="24"/>
          <w:szCs w:val="24"/>
        </w:rPr>
      </w:pPr>
    </w:p>
    <w:p w14:paraId="34D0BF06" w14:textId="77777777" w:rsidR="003642B6" w:rsidRDefault="003642B6" w:rsidP="003642B6">
      <w:pPr>
        <w:rPr>
          <w:rFonts w:ascii="Times" w:eastAsiaTheme="majorEastAsia" w:hAnsi="Times" w:cstheme="majorBidi"/>
          <w:sz w:val="24"/>
          <w:szCs w:val="24"/>
        </w:rPr>
      </w:pPr>
    </w:p>
    <w:p w14:paraId="473D1096" w14:textId="77777777" w:rsidR="003642B6" w:rsidRDefault="003642B6" w:rsidP="003642B6">
      <w:pPr>
        <w:tabs>
          <w:tab w:val="left" w:pos="2714"/>
        </w:tabs>
        <w:jc w:val="center"/>
        <w:rPr>
          <w:rFonts w:ascii="Times" w:eastAsiaTheme="majorEastAsia" w:hAnsi="Times" w:cs="Ayuthaya"/>
          <w:sz w:val="24"/>
          <w:szCs w:val="24"/>
        </w:rPr>
      </w:pPr>
    </w:p>
    <w:p w14:paraId="0CB2284E" w14:textId="77777777" w:rsidR="003642B6" w:rsidRDefault="003642B6" w:rsidP="003642B6">
      <w:pPr>
        <w:tabs>
          <w:tab w:val="left" w:pos="2714"/>
        </w:tabs>
        <w:jc w:val="center"/>
        <w:rPr>
          <w:rFonts w:ascii="Times" w:eastAsiaTheme="majorEastAsia" w:hAnsi="Times" w:cs="Ayuthaya"/>
          <w:sz w:val="24"/>
          <w:szCs w:val="24"/>
        </w:rPr>
      </w:pPr>
    </w:p>
    <w:p w14:paraId="29C0FBB3" w14:textId="77777777" w:rsidR="003642B6" w:rsidRDefault="003642B6" w:rsidP="003642B6">
      <w:pPr>
        <w:tabs>
          <w:tab w:val="left" w:pos="2714"/>
        </w:tabs>
        <w:jc w:val="center"/>
        <w:rPr>
          <w:rFonts w:ascii="Times" w:eastAsiaTheme="majorEastAsia" w:hAnsi="Times" w:cs="Ayuthaya"/>
          <w:sz w:val="24"/>
          <w:szCs w:val="24"/>
        </w:rPr>
      </w:pPr>
    </w:p>
    <w:p w14:paraId="6B84C0D1" w14:textId="77777777" w:rsidR="003642B6" w:rsidRDefault="003642B6" w:rsidP="003642B6">
      <w:pPr>
        <w:tabs>
          <w:tab w:val="left" w:pos="2714"/>
        </w:tabs>
        <w:jc w:val="center"/>
        <w:rPr>
          <w:rFonts w:ascii="Times" w:eastAsiaTheme="majorEastAsia" w:hAnsi="Times" w:cs="Ayuthaya"/>
          <w:sz w:val="24"/>
          <w:szCs w:val="24"/>
        </w:rPr>
      </w:pPr>
    </w:p>
    <w:p w14:paraId="5EE5F401" w14:textId="77777777" w:rsidR="003642B6" w:rsidRDefault="003642B6" w:rsidP="003642B6">
      <w:pPr>
        <w:tabs>
          <w:tab w:val="left" w:pos="2714"/>
        </w:tabs>
        <w:jc w:val="center"/>
        <w:rPr>
          <w:rFonts w:ascii="Times" w:eastAsiaTheme="majorEastAsia" w:hAnsi="Times" w:cs="Ayuthaya"/>
          <w:sz w:val="24"/>
          <w:szCs w:val="24"/>
        </w:rPr>
      </w:pPr>
    </w:p>
    <w:p w14:paraId="36CEC1BA" w14:textId="77777777" w:rsidR="003642B6" w:rsidRDefault="003642B6" w:rsidP="003642B6">
      <w:pPr>
        <w:tabs>
          <w:tab w:val="left" w:pos="2714"/>
        </w:tabs>
        <w:jc w:val="center"/>
        <w:rPr>
          <w:rFonts w:ascii="Times" w:eastAsiaTheme="majorEastAsia" w:hAnsi="Times" w:cs="Ayuthaya"/>
          <w:sz w:val="24"/>
          <w:szCs w:val="24"/>
        </w:rPr>
      </w:pPr>
    </w:p>
    <w:p w14:paraId="34EABD9C" w14:textId="77777777" w:rsidR="003642B6" w:rsidRDefault="003642B6" w:rsidP="003642B6">
      <w:pPr>
        <w:tabs>
          <w:tab w:val="left" w:pos="2714"/>
        </w:tabs>
        <w:jc w:val="center"/>
        <w:rPr>
          <w:rFonts w:ascii="Times" w:eastAsiaTheme="majorEastAsia" w:hAnsi="Times" w:cs="Ayuthaya"/>
          <w:sz w:val="24"/>
          <w:szCs w:val="24"/>
        </w:rPr>
      </w:pPr>
    </w:p>
    <w:p w14:paraId="2C78D6A0" w14:textId="77777777" w:rsidR="003642B6" w:rsidRDefault="003642B6" w:rsidP="003642B6">
      <w:pPr>
        <w:tabs>
          <w:tab w:val="left" w:pos="2714"/>
        </w:tabs>
        <w:jc w:val="center"/>
        <w:rPr>
          <w:rFonts w:ascii="Times" w:eastAsiaTheme="majorEastAsia" w:hAnsi="Times" w:cs="Ayuthaya"/>
          <w:sz w:val="24"/>
          <w:szCs w:val="24"/>
        </w:rPr>
      </w:pPr>
    </w:p>
    <w:p w14:paraId="32CE8082" w14:textId="77777777" w:rsidR="003642B6" w:rsidRDefault="003642B6" w:rsidP="003642B6">
      <w:pPr>
        <w:tabs>
          <w:tab w:val="left" w:pos="2714"/>
        </w:tabs>
        <w:jc w:val="center"/>
        <w:rPr>
          <w:rFonts w:ascii="Times" w:eastAsiaTheme="majorEastAsia" w:hAnsi="Times" w:cs="Ayuthaya"/>
          <w:sz w:val="24"/>
          <w:szCs w:val="24"/>
        </w:rPr>
      </w:pPr>
    </w:p>
    <w:p w14:paraId="3724C089" w14:textId="77777777" w:rsidR="003642B6" w:rsidRDefault="003642B6" w:rsidP="003642B6">
      <w:pPr>
        <w:tabs>
          <w:tab w:val="left" w:pos="2714"/>
        </w:tabs>
        <w:jc w:val="center"/>
        <w:rPr>
          <w:rFonts w:ascii="Times" w:eastAsiaTheme="majorEastAsia" w:hAnsi="Times" w:cs="Ayuthaya"/>
          <w:sz w:val="24"/>
          <w:szCs w:val="24"/>
        </w:rPr>
      </w:pPr>
    </w:p>
    <w:p w14:paraId="17FB2249" w14:textId="77777777" w:rsidR="003642B6" w:rsidRDefault="003642B6" w:rsidP="003642B6">
      <w:pPr>
        <w:tabs>
          <w:tab w:val="left" w:pos="2714"/>
        </w:tabs>
        <w:jc w:val="center"/>
        <w:rPr>
          <w:rFonts w:ascii="Times" w:eastAsiaTheme="majorEastAsia" w:hAnsi="Times" w:cs="Ayuthaya"/>
          <w:sz w:val="24"/>
          <w:szCs w:val="24"/>
        </w:rPr>
      </w:pPr>
    </w:p>
    <w:p w14:paraId="185F0E2F" w14:textId="77777777" w:rsidR="003642B6" w:rsidRDefault="003642B6" w:rsidP="003642B6">
      <w:pPr>
        <w:tabs>
          <w:tab w:val="left" w:pos="2714"/>
        </w:tabs>
        <w:jc w:val="center"/>
        <w:rPr>
          <w:rFonts w:ascii="Times" w:eastAsiaTheme="majorEastAsia" w:hAnsi="Times" w:cs="Ayuthaya"/>
          <w:sz w:val="24"/>
          <w:szCs w:val="24"/>
        </w:rPr>
      </w:pPr>
    </w:p>
    <w:p w14:paraId="11AFD561" w14:textId="77777777" w:rsidR="003642B6" w:rsidRDefault="003642B6" w:rsidP="003642B6">
      <w:pPr>
        <w:tabs>
          <w:tab w:val="left" w:pos="2714"/>
        </w:tabs>
        <w:jc w:val="center"/>
        <w:rPr>
          <w:rFonts w:ascii="Times" w:eastAsiaTheme="majorEastAsia" w:hAnsi="Times" w:cs="Ayuthaya"/>
          <w:sz w:val="24"/>
          <w:szCs w:val="24"/>
        </w:rPr>
      </w:pPr>
    </w:p>
    <w:p w14:paraId="21999579" w14:textId="77777777" w:rsidR="003642B6" w:rsidRDefault="003642B6" w:rsidP="003642B6">
      <w:pPr>
        <w:tabs>
          <w:tab w:val="left" w:pos="2714"/>
        </w:tabs>
        <w:jc w:val="center"/>
        <w:rPr>
          <w:rFonts w:ascii="Times" w:eastAsiaTheme="majorEastAsia" w:hAnsi="Times" w:cs="Ayuthaya"/>
          <w:sz w:val="24"/>
          <w:szCs w:val="24"/>
        </w:rPr>
      </w:pPr>
    </w:p>
    <w:p w14:paraId="1C081561" w14:textId="6159E7D8" w:rsidR="003642B6" w:rsidRDefault="00BA33F7"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54</w:t>
      </w:r>
      <w:r w:rsidR="003642B6">
        <w:rPr>
          <w:rFonts w:ascii="Times" w:eastAsiaTheme="majorEastAsia" w:hAnsi="Times" w:cs="Ayuthaya"/>
          <w:sz w:val="24"/>
          <w:szCs w:val="24"/>
        </w:rPr>
        <w:t>: Login page for patient [UI-18]</w:t>
      </w:r>
    </w:p>
    <w:p w14:paraId="7D28FC95" w14:textId="77777777" w:rsidR="003642B6" w:rsidRDefault="003642B6" w:rsidP="003642B6">
      <w:pPr>
        <w:tabs>
          <w:tab w:val="left" w:pos="2714"/>
        </w:tabs>
        <w:jc w:val="center"/>
        <w:rPr>
          <w:rFonts w:ascii="Times" w:eastAsiaTheme="majorEastAsia" w:hAnsi="Times" w:cs="Ayuthaya"/>
          <w:sz w:val="24"/>
          <w:szCs w:val="24"/>
        </w:rPr>
      </w:pPr>
    </w:p>
    <w:p w14:paraId="286ED1DF" w14:textId="77777777" w:rsidR="003642B6" w:rsidRDefault="003642B6" w:rsidP="003642B6">
      <w:pPr>
        <w:tabs>
          <w:tab w:val="left" w:pos="2714"/>
        </w:tabs>
        <w:jc w:val="center"/>
        <w:rPr>
          <w:rFonts w:ascii="Times" w:eastAsiaTheme="majorEastAsia" w:hAnsi="Times" w:cs="Ayuthaya"/>
          <w:sz w:val="24"/>
          <w:szCs w:val="24"/>
        </w:rPr>
      </w:pPr>
    </w:p>
    <w:p w14:paraId="3E7627A9" w14:textId="77777777" w:rsidR="003642B6" w:rsidRDefault="003642B6" w:rsidP="003642B6">
      <w:pPr>
        <w:tabs>
          <w:tab w:val="left" w:pos="2714"/>
        </w:tabs>
        <w:jc w:val="center"/>
        <w:rPr>
          <w:rFonts w:ascii="Times" w:eastAsiaTheme="majorEastAsia" w:hAnsi="Times" w:cs="Ayuthaya"/>
          <w:sz w:val="24"/>
          <w:szCs w:val="24"/>
        </w:rPr>
      </w:pPr>
    </w:p>
    <w:p w14:paraId="55DC5B74" w14:textId="77777777" w:rsidR="003642B6" w:rsidRDefault="003642B6" w:rsidP="003642B6">
      <w:pPr>
        <w:tabs>
          <w:tab w:val="left" w:pos="2714"/>
        </w:tabs>
        <w:jc w:val="center"/>
        <w:rPr>
          <w:rFonts w:ascii="Times" w:eastAsiaTheme="majorEastAsia" w:hAnsi="Times" w:cs="Ayuthaya"/>
          <w:sz w:val="24"/>
          <w:szCs w:val="24"/>
        </w:rPr>
      </w:pPr>
    </w:p>
    <w:p w14:paraId="01AD61E9" w14:textId="77777777" w:rsidR="003642B6" w:rsidRDefault="003642B6" w:rsidP="003642B6">
      <w:pPr>
        <w:tabs>
          <w:tab w:val="left" w:pos="2714"/>
        </w:tabs>
        <w:jc w:val="center"/>
        <w:rPr>
          <w:rFonts w:ascii="Times" w:eastAsiaTheme="majorEastAsia" w:hAnsi="Times" w:cs="Ayuthaya"/>
          <w:sz w:val="24"/>
          <w:szCs w:val="24"/>
        </w:rPr>
      </w:pPr>
    </w:p>
    <w:p w14:paraId="7391E947" w14:textId="77777777" w:rsidR="003642B6" w:rsidRDefault="003642B6" w:rsidP="003642B6">
      <w:pPr>
        <w:tabs>
          <w:tab w:val="left" w:pos="2714"/>
        </w:tabs>
        <w:jc w:val="center"/>
        <w:rPr>
          <w:rFonts w:ascii="Times" w:eastAsiaTheme="majorEastAsia" w:hAnsi="Times" w:cs="Ayuthaya"/>
          <w:sz w:val="24"/>
          <w:szCs w:val="24"/>
        </w:rPr>
      </w:pPr>
    </w:p>
    <w:p w14:paraId="3FAF4D7E" w14:textId="77777777" w:rsidR="003642B6" w:rsidRDefault="003642B6" w:rsidP="003642B6">
      <w:pPr>
        <w:tabs>
          <w:tab w:val="left" w:pos="2714"/>
        </w:tabs>
        <w:jc w:val="center"/>
        <w:rPr>
          <w:rFonts w:ascii="Times" w:eastAsiaTheme="majorEastAsia" w:hAnsi="Times" w:cs="Ayuthaya"/>
          <w:sz w:val="24"/>
          <w:szCs w:val="24"/>
        </w:rPr>
      </w:pPr>
    </w:p>
    <w:p w14:paraId="433CBF8D" w14:textId="77777777" w:rsidR="003642B6" w:rsidRDefault="003642B6" w:rsidP="003642B6">
      <w:pPr>
        <w:tabs>
          <w:tab w:val="left" w:pos="2714"/>
        </w:tabs>
        <w:jc w:val="center"/>
        <w:rPr>
          <w:rFonts w:ascii="Times" w:eastAsiaTheme="majorEastAsia" w:hAnsi="Times" w:cs="Ayuthaya"/>
          <w:sz w:val="24"/>
          <w:szCs w:val="24"/>
        </w:rPr>
      </w:pPr>
    </w:p>
    <w:p w14:paraId="0C8D69D4" w14:textId="77777777" w:rsidR="00880D36" w:rsidRDefault="00880D36" w:rsidP="003642B6">
      <w:pPr>
        <w:tabs>
          <w:tab w:val="left" w:pos="2714"/>
        </w:tabs>
        <w:jc w:val="center"/>
        <w:rPr>
          <w:rFonts w:ascii="Times" w:eastAsiaTheme="majorEastAsia" w:hAnsi="Times" w:cs="Ayuthaya"/>
          <w:sz w:val="24"/>
          <w:szCs w:val="24"/>
        </w:rPr>
      </w:pPr>
    </w:p>
    <w:p w14:paraId="2821A92F" w14:textId="77777777" w:rsidR="003642B6" w:rsidRDefault="003642B6" w:rsidP="003642B6">
      <w:pPr>
        <w:tabs>
          <w:tab w:val="left" w:pos="2714"/>
        </w:tabs>
        <w:jc w:val="center"/>
        <w:rPr>
          <w:rFonts w:ascii="Times" w:eastAsiaTheme="majorEastAsia" w:hAnsi="Times" w:cs="Ayuthaya"/>
          <w:sz w:val="24"/>
          <w:szCs w:val="24"/>
        </w:rPr>
      </w:pPr>
    </w:p>
    <w:p w14:paraId="2E642846" w14:textId="77777777" w:rsidR="003642B6" w:rsidRPr="00212F27" w:rsidRDefault="003642B6" w:rsidP="003642B6">
      <w:pPr>
        <w:rPr>
          <w:rFonts w:ascii="Times" w:eastAsiaTheme="majorEastAsia" w:hAnsi="Times" w:cs="Ayuthaya"/>
          <w:sz w:val="24"/>
          <w:szCs w:val="24"/>
        </w:rPr>
      </w:pPr>
    </w:p>
    <w:p w14:paraId="5369C1BF" w14:textId="77777777" w:rsidR="003642B6" w:rsidRPr="00212F27" w:rsidRDefault="003642B6" w:rsidP="003642B6">
      <w:pPr>
        <w:rPr>
          <w:rFonts w:ascii="Times" w:eastAsiaTheme="majorEastAsia" w:hAnsi="Times" w:cs="Ayuthaya"/>
          <w:sz w:val="24"/>
          <w:szCs w:val="24"/>
        </w:rPr>
      </w:pPr>
    </w:p>
    <w:p w14:paraId="1B3A9EB2"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109">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110">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32E6D221" w14:textId="77777777" w:rsidR="003642B6" w:rsidRPr="00212F27" w:rsidRDefault="003642B6" w:rsidP="003642B6">
      <w:pPr>
        <w:rPr>
          <w:rFonts w:ascii="Times" w:eastAsiaTheme="majorEastAsia" w:hAnsi="Times" w:cs="Ayuthaya"/>
          <w:sz w:val="24"/>
          <w:szCs w:val="24"/>
        </w:rPr>
      </w:pPr>
    </w:p>
    <w:p w14:paraId="5C18100E" w14:textId="77777777" w:rsidR="003642B6" w:rsidRPr="00212F27" w:rsidRDefault="003642B6" w:rsidP="003642B6">
      <w:pPr>
        <w:rPr>
          <w:rFonts w:ascii="Times" w:eastAsiaTheme="majorEastAsia" w:hAnsi="Times" w:cs="Ayuthaya"/>
          <w:sz w:val="24"/>
          <w:szCs w:val="24"/>
        </w:rPr>
      </w:pPr>
    </w:p>
    <w:p w14:paraId="222CE1A6" w14:textId="77777777" w:rsidR="003642B6" w:rsidRPr="00212F27" w:rsidRDefault="003642B6" w:rsidP="003642B6">
      <w:pPr>
        <w:rPr>
          <w:rFonts w:ascii="Times" w:eastAsiaTheme="majorEastAsia" w:hAnsi="Times" w:cs="Ayuthaya"/>
          <w:sz w:val="24"/>
          <w:szCs w:val="24"/>
        </w:rPr>
      </w:pPr>
    </w:p>
    <w:p w14:paraId="2ED95ABF" w14:textId="77777777" w:rsidR="003642B6" w:rsidRPr="00212F27" w:rsidRDefault="003642B6" w:rsidP="003642B6">
      <w:pPr>
        <w:rPr>
          <w:rFonts w:ascii="Times" w:eastAsiaTheme="majorEastAsia" w:hAnsi="Times" w:cs="Ayuthaya"/>
          <w:sz w:val="24"/>
          <w:szCs w:val="24"/>
        </w:rPr>
      </w:pPr>
    </w:p>
    <w:p w14:paraId="637B2920" w14:textId="77777777" w:rsidR="003642B6" w:rsidRPr="00212F27" w:rsidRDefault="003642B6" w:rsidP="003642B6">
      <w:pPr>
        <w:rPr>
          <w:rFonts w:ascii="Times" w:eastAsiaTheme="majorEastAsia" w:hAnsi="Times" w:cs="Ayuthaya"/>
          <w:sz w:val="24"/>
          <w:szCs w:val="24"/>
        </w:rPr>
      </w:pPr>
    </w:p>
    <w:p w14:paraId="06E5A55E" w14:textId="77777777" w:rsidR="003642B6" w:rsidRPr="00212F27" w:rsidRDefault="003642B6" w:rsidP="003642B6">
      <w:pPr>
        <w:rPr>
          <w:rFonts w:ascii="Times" w:eastAsiaTheme="majorEastAsia" w:hAnsi="Times" w:cs="Ayuthaya"/>
          <w:sz w:val="24"/>
          <w:szCs w:val="24"/>
        </w:rPr>
      </w:pPr>
    </w:p>
    <w:p w14:paraId="3305BA7A" w14:textId="77777777" w:rsidR="003642B6" w:rsidRPr="00212F27" w:rsidRDefault="003642B6" w:rsidP="003642B6">
      <w:pPr>
        <w:rPr>
          <w:rFonts w:ascii="Times" w:eastAsiaTheme="majorEastAsia" w:hAnsi="Times" w:cs="Ayuthaya"/>
          <w:sz w:val="24"/>
          <w:szCs w:val="24"/>
        </w:rPr>
      </w:pPr>
    </w:p>
    <w:p w14:paraId="7DCF9E0D" w14:textId="77777777" w:rsidR="003642B6" w:rsidRPr="00212F27" w:rsidRDefault="003642B6" w:rsidP="003642B6">
      <w:pPr>
        <w:rPr>
          <w:rFonts w:ascii="Times" w:eastAsiaTheme="majorEastAsia" w:hAnsi="Times" w:cs="Ayuthaya"/>
          <w:sz w:val="24"/>
          <w:szCs w:val="24"/>
        </w:rPr>
      </w:pPr>
    </w:p>
    <w:p w14:paraId="20EF60B8" w14:textId="77777777" w:rsidR="003642B6" w:rsidRDefault="003642B6" w:rsidP="003642B6">
      <w:pPr>
        <w:jc w:val="center"/>
        <w:rPr>
          <w:rFonts w:ascii="Times" w:eastAsiaTheme="majorEastAsia" w:hAnsi="Times" w:cs="Ayuthaya"/>
          <w:sz w:val="24"/>
          <w:szCs w:val="24"/>
        </w:rPr>
      </w:pPr>
    </w:p>
    <w:p w14:paraId="1A5E4066" w14:textId="77777777" w:rsidR="003642B6" w:rsidRDefault="003642B6" w:rsidP="003642B6">
      <w:pPr>
        <w:jc w:val="center"/>
        <w:rPr>
          <w:rFonts w:ascii="Times" w:eastAsiaTheme="majorEastAsia" w:hAnsi="Times" w:cs="Ayuthaya"/>
          <w:sz w:val="24"/>
          <w:szCs w:val="24"/>
        </w:rPr>
      </w:pPr>
    </w:p>
    <w:p w14:paraId="2CD93C75" w14:textId="77777777" w:rsidR="003642B6" w:rsidRDefault="003642B6" w:rsidP="003642B6">
      <w:pPr>
        <w:jc w:val="center"/>
        <w:rPr>
          <w:rFonts w:ascii="Times" w:eastAsiaTheme="majorEastAsia" w:hAnsi="Times" w:cs="Ayuthaya"/>
          <w:sz w:val="24"/>
          <w:szCs w:val="24"/>
        </w:rPr>
      </w:pPr>
    </w:p>
    <w:p w14:paraId="24F11F36" w14:textId="77777777" w:rsidR="003642B6" w:rsidRDefault="003642B6" w:rsidP="003642B6">
      <w:pPr>
        <w:jc w:val="center"/>
        <w:rPr>
          <w:rFonts w:ascii="Times" w:eastAsiaTheme="majorEastAsia" w:hAnsi="Times" w:cs="Ayuthaya"/>
          <w:sz w:val="24"/>
          <w:szCs w:val="24"/>
        </w:rPr>
      </w:pPr>
    </w:p>
    <w:p w14:paraId="514711C4" w14:textId="77777777" w:rsidR="003642B6" w:rsidRDefault="003642B6" w:rsidP="003642B6">
      <w:pPr>
        <w:jc w:val="center"/>
        <w:rPr>
          <w:rFonts w:ascii="Times" w:eastAsiaTheme="majorEastAsia" w:hAnsi="Times" w:cs="Ayuthaya"/>
          <w:sz w:val="24"/>
          <w:szCs w:val="24"/>
        </w:rPr>
      </w:pPr>
    </w:p>
    <w:p w14:paraId="2E815A0E" w14:textId="77777777" w:rsidR="003642B6" w:rsidRDefault="003642B6" w:rsidP="003642B6">
      <w:pPr>
        <w:jc w:val="center"/>
        <w:rPr>
          <w:rFonts w:ascii="Times" w:eastAsiaTheme="majorEastAsia" w:hAnsi="Times" w:cs="Ayuthaya"/>
          <w:sz w:val="24"/>
          <w:szCs w:val="24"/>
        </w:rPr>
      </w:pPr>
    </w:p>
    <w:p w14:paraId="33689A5C" w14:textId="77777777" w:rsidR="003642B6" w:rsidRDefault="003642B6" w:rsidP="003642B6">
      <w:pPr>
        <w:jc w:val="center"/>
        <w:rPr>
          <w:rFonts w:ascii="Times" w:eastAsiaTheme="majorEastAsia" w:hAnsi="Times" w:cs="Ayuthaya"/>
          <w:sz w:val="24"/>
          <w:szCs w:val="24"/>
        </w:rPr>
      </w:pPr>
    </w:p>
    <w:p w14:paraId="4EF69C01" w14:textId="77777777" w:rsidR="003642B6" w:rsidRDefault="003642B6" w:rsidP="003642B6">
      <w:pPr>
        <w:jc w:val="center"/>
        <w:rPr>
          <w:rFonts w:ascii="Times" w:eastAsiaTheme="majorEastAsia" w:hAnsi="Times" w:cs="Ayuthaya"/>
          <w:sz w:val="24"/>
          <w:szCs w:val="24"/>
        </w:rPr>
      </w:pPr>
    </w:p>
    <w:p w14:paraId="65CBB15F" w14:textId="77777777" w:rsidR="003642B6" w:rsidRDefault="003642B6" w:rsidP="003642B6">
      <w:pPr>
        <w:jc w:val="center"/>
        <w:rPr>
          <w:rFonts w:ascii="Times" w:eastAsiaTheme="majorEastAsia" w:hAnsi="Times" w:cs="Ayuthaya"/>
          <w:sz w:val="24"/>
          <w:szCs w:val="24"/>
        </w:rPr>
      </w:pPr>
    </w:p>
    <w:p w14:paraId="52606FA3" w14:textId="77777777" w:rsidR="003642B6" w:rsidRDefault="003642B6" w:rsidP="003642B6">
      <w:pPr>
        <w:jc w:val="center"/>
        <w:rPr>
          <w:rFonts w:ascii="Times" w:eastAsiaTheme="majorEastAsia" w:hAnsi="Times" w:cs="Ayuthaya"/>
          <w:sz w:val="24"/>
          <w:szCs w:val="24"/>
        </w:rPr>
      </w:pPr>
    </w:p>
    <w:p w14:paraId="58A7B028" w14:textId="77777777" w:rsidR="003642B6" w:rsidRDefault="003642B6" w:rsidP="003642B6">
      <w:pPr>
        <w:jc w:val="center"/>
        <w:rPr>
          <w:rFonts w:ascii="Times" w:eastAsiaTheme="majorEastAsia" w:hAnsi="Times" w:cs="Ayuthaya"/>
          <w:sz w:val="24"/>
          <w:szCs w:val="24"/>
        </w:rPr>
      </w:pPr>
    </w:p>
    <w:p w14:paraId="341DD69C" w14:textId="77777777" w:rsidR="003642B6" w:rsidRDefault="003642B6" w:rsidP="003642B6">
      <w:pPr>
        <w:jc w:val="center"/>
        <w:rPr>
          <w:rFonts w:ascii="Times" w:eastAsiaTheme="majorEastAsia" w:hAnsi="Times" w:cs="Ayuthaya"/>
          <w:sz w:val="24"/>
          <w:szCs w:val="24"/>
        </w:rPr>
      </w:pPr>
    </w:p>
    <w:p w14:paraId="77BEDD9C" w14:textId="77777777" w:rsidR="003642B6" w:rsidRDefault="003642B6" w:rsidP="003642B6">
      <w:pPr>
        <w:jc w:val="center"/>
        <w:rPr>
          <w:rFonts w:ascii="Times" w:eastAsiaTheme="majorEastAsia" w:hAnsi="Times" w:cs="Ayuthaya"/>
          <w:sz w:val="24"/>
          <w:szCs w:val="24"/>
        </w:rPr>
      </w:pPr>
    </w:p>
    <w:p w14:paraId="704899B0" w14:textId="77777777" w:rsidR="003642B6" w:rsidRDefault="003642B6" w:rsidP="003642B6">
      <w:pPr>
        <w:jc w:val="center"/>
        <w:rPr>
          <w:rFonts w:ascii="Times" w:eastAsiaTheme="majorEastAsia" w:hAnsi="Times" w:cs="Ayuthaya"/>
          <w:sz w:val="24"/>
          <w:szCs w:val="24"/>
        </w:rPr>
      </w:pPr>
    </w:p>
    <w:p w14:paraId="2C3CE40F" w14:textId="77777777" w:rsidR="003642B6" w:rsidRDefault="003642B6" w:rsidP="003642B6">
      <w:pPr>
        <w:jc w:val="center"/>
        <w:rPr>
          <w:rFonts w:ascii="Times" w:eastAsiaTheme="majorEastAsia" w:hAnsi="Times" w:cs="Ayuthaya"/>
          <w:sz w:val="24"/>
          <w:szCs w:val="24"/>
        </w:rPr>
      </w:pPr>
    </w:p>
    <w:p w14:paraId="3705D550" w14:textId="5BE80514"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55</w:t>
      </w:r>
      <w:r w:rsidR="003642B6">
        <w:rPr>
          <w:rFonts w:ascii="Times" w:eastAsiaTheme="majorEastAsia" w:hAnsi="Times" w:cs="Ayuthaya"/>
          <w:sz w:val="24"/>
          <w:szCs w:val="24"/>
        </w:rPr>
        <w:t>: Display patients’ appointment [UI-19]</w:t>
      </w:r>
    </w:p>
    <w:p w14:paraId="75D52AF0" w14:textId="77777777" w:rsidR="003642B6" w:rsidRDefault="003642B6" w:rsidP="003642B6">
      <w:pPr>
        <w:jc w:val="center"/>
        <w:rPr>
          <w:rFonts w:ascii="Times" w:eastAsiaTheme="majorEastAsia" w:hAnsi="Times" w:cs="Ayuthaya"/>
          <w:sz w:val="24"/>
          <w:szCs w:val="24"/>
        </w:rPr>
      </w:pPr>
    </w:p>
    <w:p w14:paraId="0DDD20F7" w14:textId="77777777" w:rsidR="003642B6" w:rsidRPr="00212F27" w:rsidRDefault="003642B6" w:rsidP="003642B6">
      <w:pPr>
        <w:rPr>
          <w:rFonts w:ascii="Times" w:eastAsiaTheme="majorEastAsia" w:hAnsi="Times" w:cs="Ayuthaya"/>
          <w:sz w:val="24"/>
          <w:szCs w:val="24"/>
        </w:rPr>
      </w:pPr>
    </w:p>
    <w:p w14:paraId="77466D3B" w14:textId="77777777" w:rsidR="003642B6" w:rsidRDefault="003642B6" w:rsidP="003642B6">
      <w:pPr>
        <w:rPr>
          <w:rFonts w:ascii="Times" w:eastAsiaTheme="majorEastAsia" w:hAnsi="Times" w:cs="Ayuthaya"/>
          <w:sz w:val="24"/>
          <w:szCs w:val="24"/>
        </w:rPr>
      </w:pPr>
    </w:p>
    <w:p w14:paraId="63D977E7" w14:textId="77777777" w:rsidR="003642B6" w:rsidRDefault="003642B6" w:rsidP="003642B6">
      <w:pPr>
        <w:rPr>
          <w:rFonts w:ascii="Times" w:eastAsiaTheme="majorEastAsia" w:hAnsi="Times" w:cs="Ayuthaya"/>
          <w:sz w:val="24"/>
          <w:szCs w:val="24"/>
        </w:rPr>
      </w:pPr>
    </w:p>
    <w:p w14:paraId="28D9C258" w14:textId="77777777" w:rsidR="003642B6" w:rsidRPr="00212F27" w:rsidRDefault="003642B6" w:rsidP="003642B6">
      <w:pPr>
        <w:rPr>
          <w:rFonts w:ascii="Times" w:eastAsiaTheme="majorEastAsia" w:hAnsi="Times" w:cs="Ayuthaya"/>
          <w:sz w:val="24"/>
          <w:szCs w:val="24"/>
        </w:rPr>
      </w:pPr>
    </w:p>
    <w:p w14:paraId="45017340" w14:textId="77777777" w:rsidR="003642B6" w:rsidRPr="00212F27" w:rsidRDefault="003642B6" w:rsidP="003642B6">
      <w:pPr>
        <w:rPr>
          <w:rFonts w:ascii="Times" w:eastAsiaTheme="majorEastAsia" w:hAnsi="Times" w:cs="Ayuthaya"/>
          <w:sz w:val="24"/>
          <w:szCs w:val="24"/>
        </w:rPr>
      </w:pPr>
    </w:p>
    <w:p w14:paraId="63AF2A73" w14:textId="77777777" w:rsidR="003642B6" w:rsidRPr="00212F27" w:rsidRDefault="003642B6" w:rsidP="003642B6">
      <w:pPr>
        <w:rPr>
          <w:rFonts w:ascii="Times" w:eastAsiaTheme="majorEastAsia" w:hAnsi="Times" w:cs="Ayuthaya"/>
          <w:sz w:val="24"/>
          <w:szCs w:val="24"/>
        </w:rPr>
      </w:pPr>
    </w:p>
    <w:p w14:paraId="51FC7390" w14:textId="77777777" w:rsidR="003642B6" w:rsidRPr="00212F27" w:rsidRDefault="003642B6" w:rsidP="003642B6">
      <w:pPr>
        <w:rPr>
          <w:rFonts w:ascii="Times" w:eastAsiaTheme="majorEastAsia" w:hAnsi="Times" w:cs="Ayuthaya"/>
          <w:sz w:val="24"/>
          <w:szCs w:val="24"/>
        </w:rPr>
      </w:pPr>
    </w:p>
    <w:p w14:paraId="5CEA49D5" w14:textId="77777777" w:rsidR="003642B6" w:rsidRPr="00212F27" w:rsidRDefault="003642B6" w:rsidP="003642B6">
      <w:pPr>
        <w:rPr>
          <w:rFonts w:ascii="Times" w:eastAsiaTheme="majorEastAsia" w:hAnsi="Times" w:cs="Ayuthaya"/>
          <w:sz w:val="24"/>
          <w:szCs w:val="24"/>
        </w:rPr>
      </w:pPr>
    </w:p>
    <w:p w14:paraId="231F4726" w14:textId="77777777" w:rsidR="003642B6" w:rsidRPr="00212F27" w:rsidRDefault="003642B6" w:rsidP="003642B6">
      <w:pPr>
        <w:rPr>
          <w:rFonts w:ascii="Times" w:eastAsiaTheme="majorEastAsia" w:hAnsi="Times" w:cs="Ayuthaya"/>
          <w:sz w:val="24"/>
          <w:szCs w:val="24"/>
        </w:rPr>
      </w:pPr>
    </w:p>
    <w:p w14:paraId="01F93D52" w14:textId="77777777" w:rsidR="003642B6" w:rsidRDefault="003642B6" w:rsidP="003642B6">
      <w:pPr>
        <w:rPr>
          <w:rFonts w:ascii="Times" w:eastAsiaTheme="majorEastAsia" w:hAnsi="Times" w:cs="Ayuthaya"/>
          <w:sz w:val="24"/>
          <w:szCs w:val="24"/>
        </w:rPr>
      </w:pPr>
    </w:p>
    <w:p w14:paraId="51B23553" w14:textId="77777777" w:rsidR="003642B6" w:rsidRDefault="003642B6" w:rsidP="003642B6">
      <w:pPr>
        <w:rPr>
          <w:rFonts w:ascii="Times" w:eastAsiaTheme="majorEastAsia" w:hAnsi="Times" w:cs="Ayuthaya"/>
          <w:sz w:val="24"/>
          <w:szCs w:val="24"/>
        </w:rPr>
      </w:pPr>
    </w:p>
    <w:p w14:paraId="3CB49662" w14:textId="77777777" w:rsidR="003642B6" w:rsidRDefault="003642B6" w:rsidP="003642B6">
      <w:pPr>
        <w:rPr>
          <w:rFonts w:ascii="Times" w:eastAsiaTheme="majorEastAsia" w:hAnsi="Times" w:cs="Ayuthaya"/>
          <w:sz w:val="24"/>
          <w:szCs w:val="24"/>
        </w:rPr>
      </w:pPr>
    </w:p>
    <w:p w14:paraId="76FA074A" w14:textId="77777777" w:rsidR="003642B6" w:rsidRDefault="003642B6" w:rsidP="003642B6">
      <w:pPr>
        <w:rPr>
          <w:rFonts w:ascii="Times" w:eastAsiaTheme="majorEastAsia" w:hAnsi="Times" w:cs="Ayuthaya"/>
          <w:sz w:val="24"/>
          <w:szCs w:val="24"/>
        </w:rPr>
      </w:pPr>
    </w:p>
    <w:p w14:paraId="70F68BFB" w14:textId="77777777" w:rsidR="00880D36" w:rsidRDefault="00880D36" w:rsidP="003642B6">
      <w:pPr>
        <w:rPr>
          <w:rFonts w:ascii="Times" w:eastAsiaTheme="majorEastAsia" w:hAnsi="Times" w:cs="Ayuthaya"/>
          <w:sz w:val="24"/>
          <w:szCs w:val="24"/>
        </w:rPr>
      </w:pPr>
    </w:p>
    <w:p w14:paraId="3D64FDD1" w14:textId="77777777" w:rsidR="003642B6" w:rsidRDefault="003642B6" w:rsidP="003642B6">
      <w:pPr>
        <w:rPr>
          <w:rFonts w:ascii="Times" w:eastAsiaTheme="majorEastAsia" w:hAnsi="Times" w:cs="Ayuthaya"/>
          <w:sz w:val="24"/>
          <w:szCs w:val="24"/>
        </w:rPr>
      </w:pPr>
    </w:p>
    <w:p w14:paraId="666A0879" w14:textId="77777777" w:rsidR="003642B6" w:rsidRPr="00212F27" w:rsidRDefault="003642B6" w:rsidP="003642B6">
      <w:pPr>
        <w:rPr>
          <w:rFonts w:ascii="Times" w:eastAsiaTheme="majorEastAsia" w:hAnsi="Times" w:cs="Ayuthaya"/>
          <w:sz w:val="24"/>
          <w:szCs w:val="24"/>
        </w:rPr>
      </w:pPr>
    </w:p>
    <w:p w14:paraId="0CD40A16" w14:textId="77777777" w:rsidR="003642B6" w:rsidRPr="00212F27" w:rsidRDefault="003642B6" w:rsidP="003642B6">
      <w:pPr>
        <w:rPr>
          <w:rFonts w:ascii="Times" w:eastAsiaTheme="majorEastAsia" w:hAnsi="Times" w:cs="Ayuthaya"/>
          <w:sz w:val="24"/>
          <w:szCs w:val="24"/>
        </w:rPr>
      </w:pPr>
    </w:p>
    <w:p w14:paraId="3D93B8B2" w14:textId="77777777" w:rsidR="003642B6" w:rsidRPr="00212F27" w:rsidRDefault="003642B6" w:rsidP="003642B6">
      <w:pPr>
        <w:rPr>
          <w:rFonts w:ascii="Times" w:eastAsiaTheme="majorEastAsia" w:hAnsi="Times" w:cs="Ayuthaya"/>
          <w:sz w:val="24"/>
          <w:szCs w:val="24"/>
        </w:rPr>
      </w:pPr>
    </w:p>
    <w:p w14:paraId="6721622C"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111">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06C02634" w14:textId="77777777" w:rsidR="003642B6" w:rsidRPr="00212F27" w:rsidRDefault="003642B6" w:rsidP="003642B6">
      <w:pPr>
        <w:rPr>
          <w:rFonts w:ascii="Times" w:eastAsiaTheme="majorEastAsia" w:hAnsi="Times" w:cs="Ayuthaya"/>
          <w:sz w:val="24"/>
          <w:szCs w:val="24"/>
        </w:rPr>
      </w:pPr>
    </w:p>
    <w:p w14:paraId="148641CE" w14:textId="77777777" w:rsidR="003642B6" w:rsidRDefault="003642B6" w:rsidP="003642B6">
      <w:pPr>
        <w:jc w:val="center"/>
        <w:rPr>
          <w:rFonts w:ascii="Times" w:eastAsiaTheme="majorEastAsia" w:hAnsi="Times" w:cs="Ayuthaya"/>
          <w:sz w:val="24"/>
          <w:szCs w:val="24"/>
        </w:rPr>
      </w:pPr>
    </w:p>
    <w:p w14:paraId="7D97360D" w14:textId="77777777" w:rsidR="003642B6" w:rsidRDefault="003642B6" w:rsidP="003642B6">
      <w:pPr>
        <w:jc w:val="center"/>
        <w:rPr>
          <w:rFonts w:ascii="Times" w:eastAsiaTheme="majorEastAsia" w:hAnsi="Times" w:cs="Ayuthaya"/>
          <w:sz w:val="24"/>
          <w:szCs w:val="24"/>
        </w:rPr>
      </w:pPr>
    </w:p>
    <w:p w14:paraId="2D019619" w14:textId="77777777" w:rsidR="003642B6" w:rsidRDefault="003642B6" w:rsidP="003642B6">
      <w:pPr>
        <w:jc w:val="center"/>
        <w:rPr>
          <w:rFonts w:ascii="Times" w:eastAsiaTheme="majorEastAsia" w:hAnsi="Times" w:cs="Ayuthaya"/>
          <w:sz w:val="24"/>
          <w:szCs w:val="24"/>
        </w:rPr>
      </w:pPr>
    </w:p>
    <w:p w14:paraId="30E7FCD9" w14:textId="77777777" w:rsidR="003642B6" w:rsidRDefault="003642B6" w:rsidP="003642B6">
      <w:pPr>
        <w:jc w:val="center"/>
        <w:rPr>
          <w:rFonts w:ascii="Times" w:eastAsiaTheme="majorEastAsia" w:hAnsi="Times" w:cs="Ayuthaya"/>
          <w:sz w:val="24"/>
          <w:szCs w:val="24"/>
        </w:rPr>
      </w:pPr>
    </w:p>
    <w:p w14:paraId="4EDBDA69" w14:textId="77777777" w:rsidR="003642B6" w:rsidRDefault="003642B6" w:rsidP="003642B6">
      <w:pPr>
        <w:jc w:val="center"/>
        <w:rPr>
          <w:rFonts w:ascii="Times" w:eastAsiaTheme="majorEastAsia" w:hAnsi="Times" w:cs="Ayuthaya"/>
          <w:sz w:val="24"/>
          <w:szCs w:val="24"/>
        </w:rPr>
      </w:pPr>
    </w:p>
    <w:p w14:paraId="6356D638" w14:textId="77777777" w:rsidR="003642B6" w:rsidRDefault="003642B6" w:rsidP="003642B6">
      <w:pPr>
        <w:jc w:val="center"/>
        <w:rPr>
          <w:rFonts w:ascii="Times" w:eastAsiaTheme="majorEastAsia" w:hAnsi="Times" w:cs="Ayuthaya"/>
          <w:sz w:val="24"/>
          <w:szCs w:val="24"/>
        </w:rPr>
      </w:pPr>
    </w:p>
    <w:p w14:paraId="156507A6" w14:textId="77777777" w:rsidR="003642B6" w:rsidRDefault="003642B6" w:rsidP="003642B6">
      <w:pPr>
        <w:jc w:val="center"/>
        <w:rPr>
          <w:rFonts w:ascii="Times" w:eastAsiaTheme="majorEastAsia" w:hAnsi="Times" w:cs="Ayuthaya"/>
          <w:sz w:val="24"/>
          <w:szCs w:val="24"/>
        </w:rPr>
      </w:pPr>
    </w:p>
    <w:p w14:paraId="5FE334F5" w14:textId="77777777" w:rsidR="003642B6" w:rsidRDefault="003642B6" w:rsidP="003642B6">
      <w:pPr>
        <w:jc w:val="center"/>
        <w:rPr>
          <w:rFonts w:ascii="Times" w:eastAsiaTheme="majorEastAsia" w:hAnsi="Times" w:cs="Ayuthaya"/>
          <w:sz w:val="24"/>
          <w:szCs w:val="24"/>
        </w:rPr>
      </w:pPr>
    </w:p>
    <w:p w14:paraId="2A738A0D" w14:textId="77777777" w:rsidR="003642B6" w:rsidRDefault="003642B6" w:rsidP="003642B6">
      <w:pPr>
        <w:jc w:val="center"/>
        <w:rPr>
          <w:rFonts w:ascii="Times" w:eastAsiaTheme="majorEastAsia" w:hAnsi="Times" w:cs="Ayuthaya"/>
          <w:sz w:val="24"/>
          <w:szCs w:val="24"/>
        </w:rPr>
      </w:pPr>
    </w:p>
    <w:p w14:paraId="2D83CF8B" w14:textId="77777777" w:rsidR="003642B6" w:rsidRDefault="003642B6" w:rsidP="003642B6">
      <w:pPr>
        <w:jc w:val="center"/>
        <w:rPr>
          <w:rFonts w:ascii="Times" w:eastAsiaTheme="majorEastAsia" w:hAnsi="Times" w:cs="Ayuthaya"/>
          <w:sz w:val="24"/>
          <w:szCs w:val="24"/>
        </w:rPr>
      </w:pPr>
    </w:p>
    <w:p w14:paraId="34BDD187" w14:textId="77777777" w:rsidR="003642B6" w:rsidRDefault="003642B6" w:rsidP="003642B6">
      <w:pPr>
        <w:jc w:val="center"/>
        <w:rPr>
          <w:rFonts w:ascii="Times" w:eastAsiaTheme="majorEastAsia" w:hAnsi="Times" w:cs="Ayuthaya"/>
          <w:sz w:val="24"/>
          <w:szCs w:val="24"/>
        </w:rPr>
      </w:pPr>
    </w:p>
    <w:p w14:paraId="711BED33" w14:textId="77777777"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112">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14:paraId="5767B077" w14:textId="77777777" w:rsidR="003642B6" w:rsidRDefault="003642B6" w:rsidP="003642B6">
      <w:pPr>
        <w:jc w:val="center"/>
        <w:rPr>
          <w:rFonts w:ascii="Times" w:eastAsiaTheme="majorEastAsia" w:hAnsi="Times" w:cs="Ayuthaya"/>
          <w:sz w:val="24"/>
          <w:szCs w:val="24"/>
        </w:rPr>
      </w:pPr>
    </w:p>
    <w:p w14:paraId="3FE9B7A5" w14:textId="77777777" w:rsidR="003642B6" w:rsidRDefault="003642B6" w:rsidP="003642B6">
      <w:pPr>
        <w:jc w:val="center"/>
        <w:rPr>
          <w:rFonts w:ascii="Times" w:eastAsiaTheme="majorEastAsia" w:hAnsi="Times" w:cs="Ayuthaya"/>
          <w:sz w:val="24"/>
          <w:szCs w:val="24"/>
        </w:rPr>
      </w:pPr>
    </w:p>
    <w:p w14:paraId="04371CCC" w14:textId="77777777" w:rsidR="003642B6" w:rsidRPr="00071FC3" w:rsidRDefault="003642B6" w:rsidP="003642B6">
      <w:pPr>
        <w:rPr>
          <w:rFonts w:ascii="Times" w:eastAsiaTheme="majorEastAsia" w:hAnsi="Times" w:cs="Ayuthaya"/>
          <w:sz w:val="24"/>
          <w:szCs w:val="24"/>
        </w:rPr>
      </w:pPr>
    </w:p>
    <w:p w14:paraId="51586825" w14:textId="77777777" w:rsidR="003642B6" w:rsidRPr="00071FC3" w:rsidRDefault="003642B6" w:rsidP="003642B6">
      <w:pPr>
        <w:rPr>
          <w:rFonts w:ascii="Times" w:eastAsiaTheme="majorEastAsia" w:hAnsi="Times" w:cs="Ayuthaya"/>
          <w:sz w:val="24"/>
          <w:szCs w:val="24"/>
        </w:rPr>
      </w:pPr>
    </w:p>
    <w:p w14:paraId="47A02975" w14:textId="77777777" w:rsidR="003642B6" w:rsidRPr="00071FC3" w:rsidRDefault="003642B6" w:rsidP="003642B6">
      <w:pPr>
        <w:rPr>
          <w:rFonts w:ascii="Times" w:eastAsiaTheme="majorEastAsia" w:hAnsi="Times" w:cs="Ayuthaya"/>
          <w:sz w:val="24"/>
          <w:szCs w:val="24"/>
        </w:rPr>
      </w:pPr>
    </w:p>
    <w:p w14:paraId="66635B6C" w14:textId="77777777" w:rsidR="003642B6" w:rsidRPr="00071FC3" w:rsidRDefault="003642B6" w:rsidP="003642B6">
      <w:pPr>
        <w:rPr>
          <w:rFonts w:ascii="Times" w:eastAsiaTheme="majorEastAsia" w:hAnsi="Times" w:cs="Ayuthaya"/>
          <w:sz w:val="24"/>
          <w:szCs w:val="24"/>
        </w:rPr>
      </w:pPr>
    </w:p>
    <w:p w14:paraId="0CB729FC" w14:textId="77777777" w:rsidR="003642B6" w:rsidRPr="00071FC3" w:rsidRDefault="003642B6" w:rsidP="003642B6">
      <w:pPr>
        <w:rPr>
          <w:rFonts w:ascii="Times" w:eastAsiaTheme="majorEastAsia" w:hAnsi="Times" w:cs="Ayuthaya"/>
          <w:sz w:val="24"/>
          <w:szCs w:val="24"/>
        </w:rPr>
      </w:pPr>
    </w:p>
    <w:p w14:paraId="69D263AA" w14:textId="77777777" w:rsidR="003642B6" w:rsidRPr="00071FC3" w:rsidRDefault="003642B6" w:rsidP="003642B6">
      <w:pPr>
        <w:rPr>
          <w:rFonts w:ascii="Times" w:eastAsiaTheme="majorEastAsia" w:hAnsi="Times" w:cs="Ayuthaya"/>
          <w:sz w:val="24"/>
          <w:szCs w:val="24"/>
        </w:rPr>
      </w:pPr>
    </w:p>
    <w:p w14:paraId="474656A9" w14:textId="77777777" w:rsidR="003642B6" w:rsidRPr="00071FC3" w:rsidRDefault="003642B6" w:rsidP="003642B6">
      <w:pPr>
        <w:rPr>
          <w:rFonts w:ascii="Times" w:eastAsiaTheme="majorEastAsia" w:hAnsi="Times" w:cs="Ayuthaya"/>
          <w:sz w:val="24"/>
          <w:szCs w:val="24"/>
        </w:rPr>
      </w:pPr>
    </w:p>
    <w:p w14:paraId="70776C6E" w14:textId="77777777" w:rsidR="003642B6" w:rsidRPr="00071FC3" w:rsidRDefault="003642B6" w:rsidP="003642B6">
      <w:pPr>
        <w:rPr>
          <w:rFonts w:ascii="Times" w:eastAsiaTheme="majorEastAsia" w:hAnsi="Times" w:cs="Ayuthaya"/>
          <w:sz w:val="24"/>
          <w:szCs w:val="24"/>
        </w:rPr>
      </w:pPr>
    </w:p>
    <w:p w14:paraId="3087AC67" w14:textId="77777777" w:rsidR="003642B6" w:rsidRPr="00071FC3" w:rsidRDefault="003642B6" w:rsidP="003642B6">
      <w:pPr>
        <w:rPr>
          <w:rFonts w:ascii="Times" w:eastAsiaTheme="majorEastAsia" w:hAnsi="Times" w:cs="Ayuthaya"/>
          <w:sz w:val="24"/>
          <w:szCs w:val="24"/>
        </w:rPr>
      </w:pPr>
    </w:p>
    <w:p w14:paraId="5FEDA962" w14:textId="77777777" w:rsidR="003642B6" w:rsidRPr="00071FC3" w:rsidRDefault="003642B6" w:rsidP="003642B6">
      <w:pPr>
        <w:rPr>
          <w:rFonts w:ascii="Times" w:eastAsiaTheme="majorEastAsia" w:hAnsi="Times" w:cs="Ayuthaya"/>
          <w:sz w:val="24"/>
          <w:szCs w:val="24"/>
        </w:rPr>
      </w:pPr>
    </w:p>
    <w:p w14:paraId="3B87F6C2" w14:textId="77777777" w:rsidR="003642B6" w:rsidRPr="00071FC3" w:rsidRDefault="003642B6" w:rsidP="003642B6">
      <w:pPr>
        <w:rPr>
          <w:rFonts w:ascii="Times" w:eastAsiaTheme="majorEastAsia" w:hAnsi="Times" w:cs="Ayuthaya"/>
          <w:sz w:val="24"/>
          <w:szCs w:val="24"/>
        </w:rPr>
      </w:pPr>
    </w:p>
    <w:p w14:paraId="6A12485D" w14:textId="77777777" w:rsidR="003642B6" w:rsidRPr="00071FC3" w:rsidRDefault="003642B6" w:rsidP="003642B6">
      <w:pPr>
        <w:rPr>
          <w:rFonts w:ascii="Times" w:eastAsiaTheme="majorEastAsia" w:hAnsi="Times" w:cs="Ayuthaya"/>
          <w:sz w:val="24"/>
          <w:szCs w:val="24"/>
        </w:rPr>
      </w:pPr>
    </w:p>
    <w:p w14:paraId="5A6F1A75" w14:textId="77777777" w:rsidR="003642B6" w:rsidRPr="00071FC3" w:rsidRDefault="003642B6" w:rsidP="003642B6">
      <w:pPr>
        <w:rPr>
          <w:rFonts w:ascii="Times" w:eastAsiaTheme="majorEastAsia" w:hAnsi="Times" w:cs="Ayuthaya"/>
          <w:sz w:val="24"/>
          <w:szCs w:val="24"/>
        </w:rPr>
      </w:pPr>
    </w:p>
    <w:p w14:paraId="7356F250" w14:textId="77777777" w:rsidR="003642B6" w:rsidRPr="00071FC3" w:rsidRDefault="003642B6" w:rsidP="003642B6">
      <w:pPr>
        <w:rPr>
          <w:rFonts w:ascii="Times" w:eastAsiaTheme="majorEastAsia" w:hAnsi="Times" w:cs="Ayuthaya"/>
          <w:sz w:val="24"/>
          <w:szCs w:val="24"/>
        </w:rPr>
      </w:pPr>
    </w:p>
    <w:p w14:paraId="699AD1E8" w14:textId="77777777" w:rsidR="003642B6" w:rsidRPr="00071FC3" w:rsidRDefault="003642B6" w:rsidP="003642B6">
      <w:pPr>
        <w:rPr>
          <w:rFonts w:ascii="Times" w:eastAsiaTheme="majorEastAsia" w:hAnsi="Times" w:cs="Ayuthaya"/>
          <w:sz w:val="24"/>
          <w:szCs w:val="24"/>
        </w:rPr>
      </w:pPr>
    </w:p>
    <w:p w14:paraId="7373B261" w14:textId="77777777" w:rsidR="003642B6" w:rsidRPr="00071FC3" w:rsidRDefault="003642B6" w:rsidP="003642B6">
      <w:pPr>
        <w:rPr>
          <w:rFonts w:ascii="Times" w:eastAsiaTheme="majorEastAsia" w:hAnsi="Times" w:cs="Ayuthaya"/>
          <w:sz w:val="24"/>
          <w:szCs w:val="24"/>
        </w:rPr>
      </w:pPr>
    </w:p>
    <w:p w14:paraId="388F322B" w14:textId="39D9430B" w:rsidR="003642B6" w:rsidRDefault="00BA33F7" w:rsidP="003642B6">
      <w:pPr>
        <w:jc w:val="center"/>
        <w:rPr>
          <w:rFonts w:ascii="Times" w:eastAsiaTheme="majorEastAsia" w:hAnsi="Times" w:cs="Ayuthaya"/>
          <w:sz w:val="24"/>
          <w:szCs w:val="24"/>
        </w:rPr>
      </w:pPr>
      <w:r>
        <w:rPr>
          <w:rFonts w:ascii="Times" w:eastAsiaTheme="majorEastAsia" w:hAnsi="Times" w:cs="Ayuthaya"/>
          <w:sz w:val="24"/>
          <w:szCs w:val="24"/>
        </w:rPr>
        <w:t>Figure 56</w:t>
      </w:r>
      <w:r w:rsidR="003642B6">
        <w:rPr>
          <w:rFonts w:ascii="Times" w:eastAsiaTheme="majorEastAsia" w:hAnsi="Times" w:cs="Ayuthaya"/>
          <w:sz w:val="24"/>
          <w:szCs w:val="24"/>
        </w:rPr>
        <w:t>: Dental clinic calendar [UI-20]</w:t>
      </w:r>
    </w:p>
    <w:p w14:paraId="68846A12" w14:textId="77777777" w:rsidR="003642B6" w:rsidRDefault="003642B6" w:rsidP="003642B6">
      <w:pPr>
        <w:ind w:left="2880" w:firstLine="720"/>
        <w:rPr>
          <w:rFonts w:ascii="Times" w:eastAsiaTheme="majorEastAsia" w:hAnsi="Times" w:cs="Ayuthaya"/>
          <w:sz w:val="24"/>
          <w:szCs w:val="24"/>
        </w:rPr>
      </w:pPr>
    </w:p>
    <w:p w14:paraId="3AE61532" w14:textId="77777777" w:rsidR="003642B6" w:rsidRDefault="003642B6" w:rsidP="003642B6">
      <w:pPr>
        <w:ind w:left="2880" w:firstLine="720"/>
        <w:rPr>
          <w:rFonts w:ascii="Times" w:eastAsiaTheme="majorEastAsia" w:hAnsi="Times" w:cs="Ayuthaya"/>
          <w:sz w:val="24"/>
          <w:szCs w:val="24"/>
        </w:rPr>
      </w:pPr>
    </w:p>
    <w:p w14:paraId="27C80525" w14:textId="77777777" w:rsidR="003642B6" w:rsidRDefault="003642B6" w:rsidP="003642B6">
      <w:pPr>
        <w:ind w:left="2880" w:firstLine="720"/>
        <w:rPr>
          <w:rFonts w:ascii="Times" w:eastAsiaTheme="majorEastAsia" w:hAnsi="Times" w:cs="Ayuthaya"/>
          <w:sz w:val="24"/>
          <w:szCs w:val="24"/>
        </w:rPr>
      </w:pPr>
    </w:p>
    <w:p w14:paraId="3F7A1816" w14:textId="77777777" w:rsidR="003642B6" w:rsidRDefault="003642B6" w:rsidP="003642B6">
      <w:pPr>
        <w:ind w:left="2880" w:firstLine="720"/>
        <w:rPr>
          <w:rFonts w:ascii="Times" w:eastAsiaTheme="majorEastAsia" w:hAnsi="Times" w:cs="Ayuthaya"/>
          <w:sz w:val="24"/>
          <w:szCs w:val="24"/>
        </w:rPr>
      </w:pPr>
    </w:p>
    <w:p w14:paraId="49FACDF2" w14:textId="77777777" w:rsidR="003642B6" w:rsidRDefault="003642B6" w:rsidP="003642B6">
      <w:pPr>
        <w:ind w:left="2880" w:firstLine="720"/>
        <w:rPr>
          <w:rFonts w:ascii="Times" w:eastAsiaTheme="majorEastAsia" w:hAnsi="Times" w:cs="Ayuthaya"/>
          <w:sz w:val="24"/>
          <w:szCs w:val="24"/>
        </w:rPr>
      </w:pPr>
    </w:p>
    <w:p w14:paraId="35BBA178" w14:textId="77777777" w:rsidR="003642B6" w:rsidRDefault="003642B6" w:rsidP="003642B6">
      <w:pPr>
        <w:ind w:left="2880" w:firstLine="720"/>
        <w:rPr>
          <w:rFonts w:ascii="Times" w:eastAsiaTheme="majorEastAsia" w:hAnsi="Times" w:cs="Ayuthaya"/>
          <w:sz w:val="24"/>
          <w:szCs w:val="24"/>
        </w:rPr>
      </w:pPr>
    </w:p>
    <w:p w14:paraId="7A2E494A" w14:textId="77777777" w:rsidR="00071FC3" w:rsidRPr="00392646" w:rsidRDefault="00071FC3" w:rsidP="00071FC3">
      <w:pPr>
        <w:ind w:left="2880" w:firstLine="720"/>
        <w:rPr>
          <w:rFonts w:ascii="Times New Roman" w:eastAsiaTheme="majorEastAsia" w:hAnsi="Times New Roman" w:cs="Times New Roman"/>
          <w:sz w:val="24"/>
          <w:szCs w:val="24"/>
        </w:rPr>
      </w:pPr>
    </w:p>
    <w:p w14:paraId="5CBE8DC6" w14:textId="77777777" w:rsidR="00071FC3" w:rsidRPr="00392646" w:rsidRDefault="00071FC3" w:rsidP="00071FC3">
      <w:pPr>
        <w:ind w:left="2880" w:firstLine="720"/>
        <w:rPr>
          <w:rFonts w:ascii="Times New Roman" w:eastAsiaTheme="majorEastAsia" w:hAnsi="Times New Roman" w:cs="Times New Roman"/>
          <w:sz w:val="24"/>
          <w:szCs w:val="24"/>
        </w:rPr>
      </w:pPr>
    </w:p>
    <w:p w14:paraId="1551C25E" w14:textId="77777777" w:rsidR="00071FC3" w:rsidRPr="00392646" w:rsidRDefault="00071FC3" w:rsidP="00071FC3">
      <w:pPr>
        <w:ind w:left="2880" w:firstLine="720"/>
        <w:rPr>
          <w:rFonts w:ascii="Times New Roman" w:eastAsiaTheme="majorEastAsia" w:hAnsi="Times New Roman" w:cs="Times New Roman"/>
          <w:sz w:val="24"/>
          <w:szCs w:val="24"/>
        </w:rPr>
      </w:pPr>
    </w:p>
    <w:p w14:paraId="7C9A5707" w14:textId="77777777" w:rsidR="00071FC3" w:rsidRPr="00392646" w:rsidRDefault="00071FC3" w:rsidP="00071FC3">
      <w:pPr>
        <w:ind w:left="2880" w:firstLine="720"/>
        <w:rPr>
          <w:rFonts w:ascii="Times New Roman" w:eastAsiaTheme="majorEastAsia" w:hAnsi="Times New Roman" w:cs="Times New Roman"/>
          <w:sz w:val="24"/>
          <w:szCs w:val="24"/>
        </w:rPr>
      </w:pPr>
    </w:p>
    <w:p w14:paraId="4809A14D" w14:textId="77777777" w:rsidR="00D24C91" w:rsidRPr="00392646" w:rsidRDefault="00D24C91" w:rsidP="00180274">
      <w:pPr>
        <w:rPr>
          <w:rFonts w:ascii="Times New Roman" w:eastAsiaTheme="majorEastAsia" w:hAnsi="Times New Roman" w:cs="Times New Roman"/>
          <w:sz w:val="24"/>
          <w:szCs w:val="24"/>
        </w:rPr>
      </w:pPr>
    </w:p>
    <w:sectPr w:rsidR="00D24C91" w:rsidRPr="00392646" w:rsidSect="006F6514">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5191F1" w15:done="0"/>
  <w15:commentEx w15:paraId="56F06D13" w15:done="0"/>
  <w15:commentEx w15:paraId="141621CC" w15:done="0"/>
  <w15:commentEx w15:paraId="431CE427" w15:done="0"/>
  <w15:commentEx w15:paraId="2919D855" w15:done="0"/>
  <w15:commentEx w15:paraId="629C8200" w15:done="0"/>
  <w15:commentEx w15:paraId="467F6D15" w15:done="0"/>
  <w15:commentEx w15:paraId="780DDB6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94D2C3" w14:textId="77777777" w:rsidR="00F23709" w:rsidRDefault="00F23709" w:rsidP="00D57804">
      <w:pPr>
        <w:spacing w:line="240" w:lineRule="auto"/>
      </w:pPr>
      <w:r>
        <w:separator/>
      </w:r>
    </w:p>
  </w:endnote>
  <w:endnote w:type="continuationSeparator" w:id="0">
    <w:p w14:paraId="7AE6CF62" w14:textId="77777777" w:rsidR="00F23709" w:rsidRDefault="00F23709"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C0ED1" w14:textId="77777777" w:rsidR="00EA1171" w:rsidRDefault="00EA117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EA1171" w:rsidRPr="00445E30" w14:paraId="3A445DB9" w14:textId="77777777" w:rsidTr="00113E05">
      <w:tc>
        <w:tcPr>
          <w:tcW w:w="1526" w:type="dxa"/>
          <w:vAlign w:val="center"/>
        </w:tcPr>
        <w:p w14:paraId="144474F2"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59F0F46A"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00F5BB5"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E5E0694"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56884" w:rsidRPr="00056884">
            <w:rPr>
              <w:rFonts w:ascii="Times New Roman" w:hAnsi="Times New Roman" w:cs="Angsana New"/>
              <w:bCs/>
              <w:noProof/>
              <w:sz w:val="14"/>
              <w:szCs w:val="14"/>
            </w:rPr>
            <w:t>36</w:t>
          </w:r>
          <w:r w:rsidRPr="009E5764">
            <w:rPr>
              <w:rFonts w:ascii="Times New Roman" w:hAnsi="Times New Roman" w:cs="Angsana New"/>
              <w:bCs/>
              <w:noProof/>
              <w:sz w:val="14"/>
              <w:szCs w:val="14"/>
              <w:cs/>
            </w:rPr>
            <w:fldChar w:fldCharType="end"/>
          </w:r>
        </w:p>
      </w:tc>
    </w:tr>
    <w:tr w:rsidR="00EA1171" w:rsidRPr="00445E30" w14:paraId="73E72521" w14:textId="77777777" w:rsidTr="00954E98">
      <w:trPr>
        <w:trHeight w:val="230"/>
      </w:trPr>
      <w:tc>
        <w:tcPr>
          <w:tcW w:w="1526" w:type="dxa"/>
          <w:vAlign w:val="center"/>
        </w:tcPr>
        <w:p w14:paraId="6BCC566D"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48D9DB8B"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DB99DB"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68C839BD" w:rsidR="00EA1171" w:rsidRPr="009E5764" w:rsidRDefault="00EA1171" w:rsidP="00A252B3">
          <w:pPr>
            <w:widowControl w:val="0"/>
            <w:jc w:val="center"/>
            <w:rPr>
              <w:rFonts w:ascii="Times New Roman" w:hAnsi="Times New Roman" w:cs="Times New Roman"/>
              <w:bCs/>
              <w:sz w:val="14"/>
              <w:szCs w:val="14"/>
            </w:rPr>
          </w:pPr>
        </w:p>
      </w:tc>
    </w:tr>
  </w:tbl>
  <w:p w14:paraId="05886837" w14:textId="77777777" w:rsidR="00EA1171" w:rsidRDefault="00EA1171"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A1171" w:rsidRPr="00445E30" w14:paraId="0429A36D" w14:textId="77777777" w:rsidTr="00113E05">
      <w:tc>
        <w:tcPr>
          <w:tcW w:w="1526" w:type="dxa"/>
          <w:vAlign w:val="center"/>
        </w:tcPr>
        <w:p w14:paraId="463E44EC"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4994948C"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01CAF6D7"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1803195"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56884" w:rsidRPr="00056884">
            <w:rPr>
              <w:rFonts w:ascii="Times New Roman" w:hAnsi="Times New Roman" w:cs="Angsana New"/>
              <w:bCs/>
              <w:noProof/>
              <w:sz w:val="14"/>
              <w:szCs w:val="14"/>
            </w:rPr>
            <w:t>39</w:t>
          </w:r>
          <w:r w:rsidRPr="009E5764">
            <w:rPr>
              <w:rFonts w:ascii="Times New Roman" w:hAnsi="Times New Roman" w:cs="Angsana New"/>
              <w:bCs/>
              <w:noProof/>
              <w:sz w:val="14"/>
              <w:szCs w:val="14"/>
              <w:cs/>
            </w:rPr>
            <w:fldChar w:fldCharType="end"/>
          </w:r>
        </w:p>
      </w:tc>
    </w:tr>
    <w:tr w:rsidR="00EA1171" w:rsidRPr="00445E30" w14:paraId="05385EE6" w14:textId="77777777" w:rsidTr="00954E98">
      <w:trPr>
        <w:trHeight w:val="230"/>
      </w:trPr>
      <w:tc>
        <w:tcPr>
          <w:tcW w:w="1526" w:type="dxa"/>
          <w:vAlign w:val="center"/>
        </w:tcPr>
        <w:p w14:paraId="4C6F3D9A"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5F0F5A1C"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313801C"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6B00DE3A" w:rsidR="00EA1171" w:rsidRPr="009E5764" w:rsidRDefault="00EA1171" w:rsidP="00A252B3">
          <w:pPr>
            <w:widowControl w:val="0"/>
            <w:jc w:val="center"/>
            <w:rPr>
              <w:rFonts w:ascii="Times New Roman" w:hAnsi="Times New Roman" w:cs="Times New Roman"/>
              <w:bCs/>
              <w:sz w:val="14"/>
              <w:szCs w:val="14"/>
            </w:rPr>
          </w:pPr>
        </w:p>
      </w:tc>
    </w:tr>
  </w:tbl>
  <w:p w14:paraId="5E9D51B4" w14:textId="77777777" w:rsidR="00EA1171" w:rsidRDefault="00EA1171" w:rsidP="00FB7C6B">
    <w:pPr>
      <w:pStyle w:val="Footer"/>
      <w:tabs>
        <w:tab w:val="clear" w:pos="4513"/>
        <w:tab w:val="clear" w:pos="9026"/>
        <w:tab w:val="left" w:pos="335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A1171" w:rsidRPr="00445E30" w14:paraId="151DD5DD" w14:textId="77777777" w:rsidTr="00113E05">
      <w:tc>
        <w:tcPr>
          <w:tcW w:w="1526" w:type="dxa"/>
          <w:vAlign w:val="center"/>
        </w:tcPr>
        <w:p w14:paraId="5DD4E294"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4C4B00D9"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238A3392"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18665F5F"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56884" w:rsidRPr="00056884">
            <w:rPr>
              <w:rFonts w:ascii="Times New Roman" w:hAnsi="Times New Roman" w:cs="Angsana New"/>
              <w:bCs/>
              <w:noProof/>
              <w:sz w:val="14"/>
              <w:szCs w:val="14"/>
            </w:rPr>
            <w:t>41</w:t>
          </w:r>
          <w:r w:rsidRPr="009E5764">
            <w:rPr>
              <w:rFonts w:ascii="Times New Roman" w:hAnsi="Times New Roman" w:cs="Angsana New"/>
              <w:bCs/>
              <w:noProof/>
              <w:sz w:val="14"/>
              <w:szCs w:val="14"/>
              <w:cs/>
            </w:rPr>
            <w:fldChar w:fldCharType="end"/>
          </w:r>
        </w:p>
      </w:tc>
    </w:tr>
    <w:tr w:rsidR="00EA1171" w:rsidRPr="00445E30" w14:paraId="6BB9C902" w14:textId="77777777" w:rsidTr="00954E98">
      <w:trPr>
        <w:trHeight w:val="230"/>
      </w:trPr>
      <w:tc>
        <w:tcPr>
          <w:tcW w:w="1526" w:type="dxa"/>
          <w:vAlign w:val="center"/>
        </w:tcPr>
        <w:p w14:paraId="34A2402D"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7D6A334A"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7F82CBF2"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6E3E9CE2" w:rsidR="00EA1171" w:rsidRPr="009E5764" w:rsidRDefault="00EA1171" w:rsidP="00A252B3">
          <w:pPr>
            <w:widowControl w:val="0"/>
            <w:jc w:val="center"/>
            <w:rPr>
              <w:rFonts w:ascii="Times New Roman" w:hAnsi="Times New Roman" w:cs="Times New Roman"/>
              <w:bCs/>
              <w:sz w:val="14"/>
              <w:szCs w:val="14"/>
            </w:rPr>
          </w:pPr>
        </w:p>
      </w:tc>
    </w:tr>
  </w:tbl>
  <w:p w14:paraId="51614D82" w14:textId="77777777" w:rsidR="00EA1171" w:rsidRDefault="00EA1171" w:rsidP="00FB7C6B">
    <w:pPr>
      <w:pStyle w:val="Footer"/>
      <w:tabs>
        <w:tab w:val="clear" w:pos="4513"/>
        <w:tab w:val="clear" w:pos="9026"/>
        <w:tab w:val="left" w:pos="335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EA1171" w:rsidRPr="00445E30" w14:paraId="2DC6887D" w14:textId="77777777" w:rsidTr="00113E05">
      <w:tc>
        <w:tcPr>
          <w:tcW w:w="1526" w:type="dxa"/>
          <w:vAlign w:val="center"/>
        </w:tcPr>
        <w:p w14:paraId="61A94949"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768DC89E"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1AD50ABC"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E3CDAB"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EA1171" w:rsidRPr="00445E30" w14:paraId="02ACFFDE" w14:textId="77777777" w:rsidTr="00113E05">
      <w:tc>
        <w:tcPr>
          <w:tcW w:w="1526" w:type="dxa"/>
          <w:vAlign w:val="center"/>
        </w:tcPr>
        <w:p w14:paraId="346EE02E"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642FDA7B"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30F64C7"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1ADD8025" w:rsidR="00EA1171" w:rsidRPr="009E5764" w:rsidRDefault="00EA1171" w:rsidP="00A252B3">
          <w:pPr>
            <w:widowControl w:val="0"/>
            <w:jc w:val="center"/>
            <w:rPr>
              <w:rFonts w:ascii="Times New Roman" w:hAnsi="Times New Roman" w:cs="Times New Roman"/>
              <w:bCs/>
              <w:sz w:val="14"/>
              <w:szCs w:val="14"/>
            </w:rPr>
          </w:pPr>
        </w:p>
      </w:tc>
    </w:tr>
  </w:tbl>
  <w:p w14:paraId="41E099ED" w14:textId="77777777" w:rsidR="00EA1171" w:rsidRDefault="00EA1171" w:rsidP="00FB7C6B">
    <w:pPr>
      <w:pStyle w:val="Footer"/>
      <w:tabs>
        <w:tab w:val="clear" w:pos="4513"/>
        <w:tab w:val="clear" w:pos="9026"/>
        <w:tab w:val="left" w:pos="3355"/>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81C4"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A1171" w:rsidRPr="00445E30" w14:paraId="5D95CDB3" w14:textId="77777777" w:rsidTr="00113E05">
      <w:tc>
        <w:tcPr>
          <w:tcW w:w="1526" w:type="dxa"/>
          <w:vAlign w:val="center"/>
        </w:tcPr>
        <w:p w14:paraId="779530CA"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17DA780" w14:textId="2006CF6D"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3C8FA58E"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CEFA12"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385C7B4D"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F30F11"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EA1171" w:rsidRPr="00445E30" w14:paraId="24F71738" w14:textId="77777777" w:rsidTr="00954E98">
      <w:trPr>
        <w:trHeight w:val="230"/>
      </w:trPr>
      <w:tc>
        <w:tcPr>
          <w:tcW w:w="1526" w:type="dxa"/>
          <w:vAlign w:val="center"/>
        </w:tcPr>
        <w:p w14:paraId="570133A7"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4276F86"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7EE4A0F"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9C0E3E" w14:textId="656A650A"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CDB56D5"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59F2263" w14:textId="3DB32AEB" w:rsidR="00EA1171" w:rsidRPr="009E5764" w:rsidRDefault="00EA1171" w:rsidP="00A252B3">
          <w:pPr>
            <w:widowControl w:val="0"/>
            <w:jc w:val="center"/>
            <w:rPr>
              <w:rFonts w:ascii="Times New Roman" w:hAnsi="Times New Roman" w:cs="Times New Roman"/>
              <w:bCs/>
              <w:sz w:val="14"/>
              <w:szCs w:val="14"/>
            </w:rPr>
          </w:pPr>
        </w:p>
      </w:tc>
    </w:tr>
  </w:tbl>
  <w:p w14:paraId="36427E5C" w14:textId="77777777" w:rsidR="00EA1171" w:rsidRDefault="00EA1171" w:rsidP="00FB7C6B">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A1171" w:rsidRPr="00445E30" w14:paraId="1D578AF6" w14:textId="77777777" w:rsidTr="00113E05">
      <w:tc>
        <w:tcPr>
          <w:tcW w:w="1526" w:type="dxa"/>
          <w:vAlign w:val="center"/>
        </w:tcPr>
        <w:p w14:paraId="42CEB847"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4CA99FC3"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A171160"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2E33489"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49</w:t>
          </w:r>
          <w:r w:rsidRPr="009E5764">
            <w:rPr>
              <w:rFonts w:ascii="Times New Roman" w:hAnsi="Times New Roman" w:cs="Angsana New"/>
              <w:bCs/>
              <w:noProof/>
              <w:sz w:val="14"/>
              <w:szCs w:val="14"/>
              <w:cs/>
            </w:rPr>
            <w:fldChar w:fldCharType="end"/>
          </w:r>
        </w:p>
      </w:tc>
    </w:tr>
    <w:tr w:rsidR="00EA1171" w:rsidRPr="00445E30" w14:paraId="68F4DB96" w14:textId="77777777" w:rsidTr="00954E98">
      <w:trPr>
        <w:trHeight w:val="230"/>
      </w:trPr>
      <w:tc>
        <w:tcPr>
          <w:tcW w:w="1526" w:type="dxa"/>
          <w:vAlign w:val="center"/>
        </w:tcPr>
        <w:p w14:paraId="427AB8B0"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4402AD83"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5079B7B1"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4CAC20FB" w:rsidR="00EA1171" w:rsidRPr="009E5764" w:rsidRDefault="00EA1171" w:rsidP="00A252B3">
          <w:pPr>
            <w:widowControl w:val="0"/>
            <w:jc w:val="center"/>
            <w:rPr>
              <w:rFonts w:ascii="Times New Roman" w:hAnsi="Times New Roman" w:cs="Times New Roman"/>
              <w:bCs/>
              <w:sz w:val="14"/>
              <w:szCs w:val="14"/>
            </w:rPr>
          </w:pPr>
        </w:p>
      </w:tc>
    </w:tr>
  </w:tbl>
  <w:p w14:paraId="14990880" w14:textId="77777777" w:rsidR="00EA1171" w:rsidRDefault="00EA1171" w:rsidP="00FB7C6B">
    <w:pPr>
      <w:pStyle w:val="Footer"/>
      <w:tabs>
        <w:tab w:val="clear" w:pos="4513"/>
        <w:tab w:val="clear" w:pos="9026"/>
        <w:tab w:val="left" w:pos="335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EA1171" w:rsidRPr="00445E30" w14:paraId="35A3D05A" w14:textId="77777777" w:rsidTr="00113E05">
      <w:tc>
        <w:tcPr>
          <w:tcW w:w="1526" w:type="dxa"/>
          <w:vAlign w:val="center"/>
        </w:tcPr>
        <w:p w14:paraId="6DAE78D4"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145F8C39"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14C0785E"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CC78221"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66</w:t>
          </w:r>
          <w:r w:rsidRPr="009E5764">
            <w:rPr>
              <w:rFonts w:ascii="Times New Roman" w:hAnsi="Times New Roman" w:cs="Angsana New"/>
              <w:bCs/>
              <w:noProof/>
              <w:sz w:val="14"/>
              <w:szCs w:val="14"/>
              <w:cs/>
            </w:rPr>
            <w:fldChar w:fldCharType="end"/>
          </w:r>
        </w:p>
      </w:tc>
    </w:tr>
    <w:tr w:rsidR="00EA1171" w:rsidRPr="00445E30" w14:paraId="7449EA73" w14:textId="77777777" w:rsidTr="00113E05">
      <w:tc>
        <w:tcPr>
          <w:tcW w:w="1526" w:type="dxa"/>
          <w:vAlign w:val="center"/>
        </w:tcPr>
        <w:p w14:paraId="687CEDBA"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160452E3"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18FE66F9"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3EEC9246" w:rsidR="00EA1171" w:rsidRPr="009E5764" w:rsidRDefault="00EA1171" w:rsidP="00A252B3">
          <w:pPr>
            <w:widowControl w:val="0"/>
            <w:jc w:val="center"/>
            <w:rPr>
              <w:rFonts w:ascii="Times New Roman" w:hAnsi="Times New Roman" w:cs="Times New Roman"/>
              <w:bCs/>
              <w:sz w:val="14"/>
              <w:szCs w:val="14"/>
            </w:rPr>
          </w:pPr>
        </w:p>
      </w:tc>
    </w:tr>
  </w:tbl>
  <w:p w14:paraId="52B43656" w14:textId="77777777" w:rsidR="00EA1171" w:rsidRDefault="00EA1171"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EA1171" w:rsidRPr="00445E30" w14:paraId="5CC9F9CA" w14:textId="77777777" w:rsidTr="00A252B3">
      <w:tc>
        <w:tcPr>
          <w:tcW w:w="1101" w:type="dxa"/>
          <w:vAlign w:val="center"/>
        </w:tcPr>
        <w:p w14:paraId="142A97C1"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6772DDE6"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992" w:type="dxa"/>
          <w:vAlign w:val="center"/>
        </w:tcPr>
        <w:p w14:paraId="166BC8AB"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101C9210"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EA1171" w:rsidRPr="00445E30" w14:paraId="553382EE" w14:textId="77777777" w:rsidTr="00A252B3">
      <w:tc>
        <w:tcPr>
          <w:tcW w:w="1101" w:type="dxa"/>
          <w:vAlign w:val="center"/>
        </w:tcPr>
        <w:p w14:paraId="4B80AC0C"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57C3BC70"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276" w:type="dxa"/>
          <w:vAlign w:val="center"/>
        </w:tcPr>
        <w:p w14:paraId="375BC793"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19A15E48" w:rsidR="00EA1171" w:rsidRPr="009E5764" w:rsidRDefault="00EA1171" w:rsidP="00A252B3">
          <w:pPr>
            <w:widowControl w:val="0"/>
            <w:jc w:val="center"/>
            <w:rPr>
              <w:rFonts w:ascii="Times New Roman" w:hAnsi="Times New Roman" w:cs="Times New Roman"/>
              <w:bCs/>
              <w:sz w:val="14"/>
              <w:szCs w:val="14"/>
            </w:rPr>
          </w:pPr>
        </w:p>
      </w:tc>
    </w:tr>
  </w:tbl>
  <w:p w14:paraId="3432BAA1" w14:textId="77777777" w:rsidR="00EA1171" w:rsidRDefault="00EA1171"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1DDCE" w14:textId="77777777" w:rsidR="00EA1171" w:rsidRDefault="00EA117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EA1171" w:rsidRPr="00445E30" w14:paraId="7ADFD4FA" w14:textId="77777777" w:rsidTr="00F84F4B">
      <w:tc>
        <w:tcPr>
          <w:tcW w:w="1809" w:type="dxa"/>
          <w:vAlign w:val="center"/>
        </w:tcPr>
        <w:p w14:paraId="53B2C12B"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4B79C5AD"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701" w:type="dxa"/>
          <w:vAlign w:val="center"/>
        </w:tcPr>
        <w:p w14:paraId="7DD9DFDF"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843" w:type="dxa"/>
          <w:vAlign w:val="center"/>
        </w:tcPr>
        <w:p w14:paraId="6853737D"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EA1171" w:rsidRPr="00445E30" w14:paraId="7C6237F9" w14:textId="77777777" w:rsidTr="00954E98">
      <w:trPr>
        <w:trHeight w:val="230"/>
      </w:trPr>
      <w:tc>
        <w:tcPr>
          <w:tcW w:w="1809" w:type="dxa"/>
          <w:vAlign w:val="center"/>
        </w:tcPr>
        <w:p w14:paraId="77FA661D"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4A929816"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843" w:type="dxa"/>
          <w:vAlign w:val="center"/>
        </w:tcPr>
        <w:p w14:paraId="040DDA8B"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6032EA90" w:rsidR="00EA1171" w:rsidRPr="009E5764" w:rsidRDefault="00EA1171" w:rsidP="00954E98">
          <w:pPr>
            <w:widowControl w:val="0"/>
            <w:jc w:val="center"/>
            <w:rPr>
              <w:rFonts w:ascii="Times New Roman" w:hAnsi="Times New Roman" w:cs="Times New Roman"/>
              <w:bCs/>
              <w:sz w:val="14"/>
              <w:szCs w:val="14"/>
            </w:rPr>
          </w:pPr>
        </w:p>
      </w:tc>
    </w:tr>
  </w:tbl>
  <w:p w14:paraId="5F0A5626" w14:textId="77777777" w:rsidR="00EA1171" w:rsidRDefault="00EA1171"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A1171" w:rsidRPr="00445E30" w14:paraId="07A5568E" w14:textId="77777777" w:rsidTr="00113E05">
      <w:tc>
        <w:tcPr>
          <w:tcW w:w="1526" w:type="dxa"/>
          <w:vAlign w:val="center"/>
        </w:tcPr>
        <w:p w14:paraId="40CA042E"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1B01CE98"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 </w:t>
          </w:r>
          <w:proofErr w:type="spellStart"/>
          <w:r>
            <w:rPr>
              <w:rFonts w:ascii="Times New Roman" w:hAnsi="Times New Roman" w:cs="Times New Roman"/>
              <w:bCs/>
              <w:sz w:val="14"/>
              <w:szCs w:val="14"/>
            </w:rPr>
            <w:t>ver</w:t>
          </w:r>
          <w:proofErr w:type="spellEnd"/>
          <w:r>
            <w:rPr>
              <w:rFonts w:ascii="Times New Roman" w:hAnsi="Times New Roman" w:cs="Times New Roman"/>
              <w:bCs/>
              <w:sz w:val="14"/>
              <w:szCs w:val="14"/>
            </w:rPr>
            <w:t xml:space="preserve"> 0.9</w:t>
          </w:r>
        </w:p>
      </w:tc>
      <w:tc>
        <w:tcPr>
          <w:tcW w:w="1134" w:type="dxa"/>
          <w:vAlign w:val="center"/>
        </w:tcPr>
        <w:p w14:paraId="5DDF8ABB"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4048DAA9"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EA1171" w:rsidRPr="00445E30" w14:paraId="34EB273B" w14:textId="77777777" w:rsidTr="00113E05">
      <w:tc>
        <w:tcPr>
          <w:tcW w:w="1526" w:type="dxa"/>
          <w:vAlign w:val="center"/>
        </w:tcPr>
        <w:p w14:paraId="6CF6377C"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631822EB"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36313E8"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74E15BF5" w:rsidR="00EA1171" w:rsidRPr="009E5764" w:rsidRDefault="00EA1171" w:rsidP="00A252B3">
          <w:pPr>
            <w:widowControl w:val="0"/>
            <w:jc w:val="center"/>
            <w:rPr>
              <w:rFonts w:ascii="Times New Roman" w:hAnsi="Times New Roman" w:cs="Times New Roman"/>
              <w:bCs/>
              <w:sz w:val="14"/>
              <w:szCs w:val="14"/>
            </w:rPr>
          </w:pPr>
        </w:p>
      </w:tc>
    </w:tr>
  </w:tbl>
  <w:p w14:paraId="3C4CDBAC" w14:textId="77777777" w:rsidR="00EA1171" w:rsidRDefault="00EA1171"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EA1171" w:rsidRPr="00445E30" w14:paraId="6027CF34" w14:textId="77777777" w:rsidTr="00113E05">
      <w:tc>
        <w:tcPr>
          <w:tcW w:w="1526" w:type="dxa"/>
          <w:vAlign w:val="center"/>
        </w:tcPr>
        <w:p w14:paraId="4B13B76B"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5FFE06BC"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AEF9C73"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B5B4923"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EA1171" w:rsidRPr="00445E30" w14:paraId="7D236863" w14:textId="77777777" w:rsidTr="00113E05">
      <w:tc>
        <w:tcPr>
          <w:tcW w:w="1526" w:type="dxa"/>
          <w:vAlign w:val="center"/>
        </w:tcPr>
        <w:p w14:paraId="7244FA6B"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24BFE792"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65609919"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2F5F52CB" w:rsidR="00EA1171" w:rsidRPr="009E5764" w:rsidRDefault="00EA1171" w:rsidP="00A252B3">
          <w:pPr>
            <w:widowControl w:val="0"/>
            <w:jc w:val="center"/>
            <w:rPr>
              <w:rFonts w:ascii="Times New Roman" w:hAnsi="Times New Roman" w:cs="Times New Roman"/>
              <w:bCs/>
              <w:sz w:val="14"/>
              <w:szCs w:val="14"/>
            </w:rPr>
          </w:pPr>
        </w:p>
      </w:tc>
    </w:tr>
  </w:tbl>
  <w:p w14:paraId="5268970C" w14:textId="77777777" w:rsidR="00EA1171" w:rsidRDefault="00EA1171"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A1171" w:rsidRPr="00445E30" w14:paraId="3CF74674" w14:textId="77777777" w:rsidTr="00113E05">
      <w:tc>
        <w:tcPr>
          <w:tcW w:w="1526" w:type="dxa"/>
          <w:vAlign w:val="center"/>
        </w:tcPr>
        <w:p w14:paraId="55E9272D"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21CA83A8"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0AA522B4"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306201D"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EA1171" w:rsidRPr="00445E30" w14:paraId="4D7A41FE" w14:textId="77777777" w:rsidTr="00954E98">
      <w:trPr>
        <w:trHeight w:val="230"/>
      </w:trPr>
      <w:tc>
        <w:tcPr>
          <w:tcW w:w="1526" w:type="dxa"/>
          <w:vAlign w:val="center"/>
        </w:tcPr>
        <w:p w14:paraId="7556B60A"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7F773C38"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28C6EDEB"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1C4E1D11" w:rsidR="00EA1171" w:rsidRPr="009E5764" w:rsidRDefault="00EA1171" w:rsidP="00A252B3">
          <w:pPr>
            <w:widowControl w:val="0"/>
            <w:jc w:val="center"/>
            <w:rPr>
              <w:rFonts w:ascii="Times New Roman" w:hAnsi="Times New Roman" w:cs="Times New Roman"/>
              <w:bCs/>
              <w:sz w:val="14"/>
              <w:szCs w:val="14"/>
            </w:rPr>
          </w:pPr>
        </w:p>
      </w:tc>
    </w:tr>
  </w:tbl>
  <w:p w14:paraId="66429798" w14:textId="77777777" w:rsidR="00EA1171" w:rsidRDefault="00EA1171"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EA1171" w:rsidRPr="00445E30" w14:paraId="06B63E81" w14:textId="77777777" w:rsidTr="00113E05">
      <w:tc>
        <w:tcPr>
          <w:tcW w:w="1526" w:type="dxa"/>
          <w:vAlign w:val="center"/>
        </w:tcPr>
        <w:p w14:paraId="5D8473C6"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0D8F4126" w:rsidR="00EA1171" w:rsidRPr="009E5764" w:rsidRDefault="00EA1171"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EC3D645"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A0FD0DD"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3096B" w:rsidRPr="0073096B">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EA1171" w:rsidRPr="00445E30" w14:paraId="5192F6AF" w14:textId="77777777" w:rsidTr="00113E05">
      <w:tc>
        <w:tcPr>
          <w:tcW w:w="1526" w:type="dxa"/>
          <w:vAlign w:val="center"/>
        </w:tcPr>
        <w:p w14:paraId="188899F5"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14A2A5AA"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3AD7EAEC"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3EBA33BD" w:rsidR="00EA1171" w:rsidRPr="009E5764" w:rsidRDefault="00EA1171" w:rsidP="00A252B3">
          <w:pPr>
            <w:widowControl w:val="0"/>
            <w:jc w:val="center"/>
            <w:rPr>
              <w:rFonts w:ascii="Times New Roman" w:hAnsi="Times New Roman" w:cs="Times New Roman"/>
              <w:bCs/>
              <w:sz w:val="14"/>
              <w:szCs w:val="14"/>
            </w:rPr>
          </w:pPr>
        </w:p>
      </w:tc>
    </w:tr>
  </w:tbl>
  <w:p w14:paraId="0E0E66A0" w14:textId="77777777" w:rsidR="00EA1171" w:rsidRDefault="00EA1171" w:rsidP="00FB7C6B">
    <w:pPr>
      <w:pStyle w:val="Footer"/>
      <w:tabs>
        <w:tab w:val="clear" w:pos="4513"/>
        <w:tab w:val="clear" w:pos="9026"/>
        <w:tab w:val="left" w:pos="335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EA1171" w:rsidRDefault="00EA1171"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EA1171" w:rsidRPr="00445E30" w14:paraId="6AA9815B" w14:textId="77777777" w:rsidTr="00113E05">
      <w:tc>
        <w:tcPr>
          <w:tcW w:w="1526" w:type="dxa"/>
          <w:vAlign w:val="center"/>
        </w:tcPr>
        <w:p w14:paraId="7C812578"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65709CF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0.9</w:t>
          </w:r>
        </w:p>
      </w:tc>
      <w:tc>
        <w:tcPr>
          <w:tcW w:w="1134" w:type="dxa"/>
          <w:vAlign w:val="center"/>
        </w:tcPr>
        <w:p w14:paraId="428B29AF"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EA1171" w:rsidRPr="009E5764" w:rsidRDefault="00EA1171"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946187"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EA1171" w:rsidRPr="00FB7C6B" w:rsidRDefault="00EA1171"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056884" w:rsidRPr="00056884">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EA1171" w:rsidRPr="00445E30" w14:paraId="740340B2" w14:textId="77777777" w:rsidTr="00954E98">
      <w:trPr>
        <w:trHeight w:val="230"/>
      </w:trPr>
      <w:tc>
        <w:tcPr>
          <w:tcW w:w="1526" w:type="dxa"/>
          <w:vAlign w:val="center"/>
        </w:tcPr>
        <w:p w14:paraId="03D46225" w14:textId="77777777" w:rsidR="00EA1171" w:rsidRPr="00445E30" w:rsidRDefault="00EA1171"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114B04B4" w:rsidR="00EA1171" w:rsidRPr="009E5764" w:rsidRDefault="00EA1171"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7/23/2014</w:t>
          </w:r>
        </w:p>
      </w:tc>
      <w:tc>
        <w:tcPr>
          <w:tcW w:w="1985" w:type="dxa"/>
          <w:vAlign w:val="center"/>
        </w:tcPr>
        <w:p w14:paraId="49B9C80F" w14:textId="77777777" w:rsidR="00EA1171" w:rsidRPr="00445E30" w:rsidRDefault="00EA1171"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06002870" w:rsidR="00EA1171" w:rsidRPr="009E5764" w:rsidRDefault="00EA1171" w:rsidP="00A252B3">
          <w:pPr>
            <w:widowControl w:val="0"/>
            <w:jc w:val="center"/>
            <w:rPr>
              <w:rFonts w:ascii="Times New Roman" w:hAnsi="Times New Roman" w:cs="Times New Roman"/>
              <w:bCs/>
              <w:sz w:val="14"/>
              <w:szCs w:val="14"/>
            </w:rPr>
          </w:pPr>
        </w:p>
      </w:tc>
    </w:tr>
  </w:tbl>
  <w:p w14:paraId="3BD5D4E4" w14:textId="77777777" w:rsidR="00EA1171" w:rsidRDefault="00EA1171"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33779" w14:textId="77777777" w:rsidR="00F23709" w:rsidRDefault="00F23709" w:rsidP="00D57804">
      <w:pPr>
        <w:spacing w:line="240" w:lineRule="auto"/>
      </w:pPr>
      <w:r>
        <w:separator/>
      </w:r>
    </w:p>
  </w:footnote>
  <w:footnote w:type="continuationSeparator" w:id="0">
    <w:p w14:paraId="525B1180" w14:textId="77777777" w:rsidR="00F23709" w:rsidRDefault="00F23709" w:rsidP="00D578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80BE" w14:textId="77777777" w:rsidR="00EA1171" w:rsidRDefault="00EA11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E7DA8C" w14:textId="77777777" w:rsidR="00EA1171" w:rsidRDefault="00EA11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7B9B42" w14:textId="77777777" w:rsidR="00EA1171" w:rsidRDefault="00EA11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29"/>
  </w:num>
  <w:num w:numId="5">
    <w:abstractNumId w:val="39"/>
  </w:num>
  <w:num w:numId="6">
    <w:abstractNumId w:val="14"/>
  </w:num>
  <w:num w:numId="7">
    <w:abstractNumId w:val="22"/>
  </w:num>
  <w:num w:numId="8">
    <w:abstractNumId w:val="19"/>
  </w:num>
  <w:num w:numId="9">
    <w:abstractNumId w:val="38"/>
  </w:num>
  <w:num w:numId="10">
    <w:abstractNumId w:val="36"/>
  </w:num>
  <w:num w:numId="11">
    <w:abstractNumId w:val="11"/>
  </w:num>
  <w:num w:numId="12">
    <w:abstractNumId w:val="18"/>
  </w:num>
  <w:num w:numId="13">
    <w:abstractNumId w:val="37"/>
  </w:num>
  <w:num w:numId="14">
    <w:abstractNumId w:val="32"/>
  </w:num>
  <w:num w:numId="15">
    <w:abstractNumId w:val="26"/>
  </w:num>
  <w:num w:numId="16">
    <w:abstractNumId w:val="17"/>
  </w:num>
  <w:num w:numId="17">
    <w:abstractNumId w:val="41"/>
  </w:num>
  <w:num w:numId="18">
    <w:abstractNumId w:val="9"/>
  </w:num>
  <w:num w:numId="19">
    <w:abstractNumId w:val="12"/>
  </w:num>
  <w:num w:numId="20">
    <w:abstractNumId w:val="34"/>
  </w:num>
  <w:num w:numId="21">
    <w:abstractNumId w:val="40"/>
  </w:num>
  <w:num w:numId="22">
    <w:abstractNumId w:val="0"/>
  </w:num>
  <w:num w:numId="23">
    <w:abstractNumId w:val="1"/>
  </w:num>
  <w:num w:numId="24">
    <w:abstractNumId w:val="2"/>
  </w:num>
  <w:num w:numId="25">
    <w:abstractNumId w:val="20"/>
  </w:num>
  <w:num w:numId="26">
    <w:abstractNumId w:val="16"/>
  </w:num>
  <w:num w:numId="27">
    <w:abstractNumId w:val="28"/>
  </w:num>
  <w:num w:numId="28">
    <w:abstractNumId w:val="6"/>
  </w:num>
  <w:num w:numId="29">
    <w:abstractNumId w:val="33"/>
  </w:num>
  <w:num w:numId="30">
    <w:abstractNumId w:val="33"/>
  </w:num>
  <w:num w:numId="31">
    <w:abstractNumId w:val="3"/>
  </w:num>
  <w:num w:numId="32">
    <w:abstractNumId w:val="30"/>
  </w:num>
  <w:num w:numId="33">
    <w:abstractNumId w:val="31"/>
  </w:num>
  <w:num w:numId="34">
    <w:abstractNumId w:val="24"/>
  </w:num>
  <w:num w:numId="35">
    <w:abstractNumId w:val="23"/>
  </w:num>
  <w:num w:numId="36">
    <w:abstractNumId w:val="21"/>
  </w:num>
  <w:num w:numId="37">
    <w:abstractNumId w:val="7"/>
  </w:num>
  <w:num w:numId="38">
    <w:abstractNumId w:val="25"/>
  </w:num>
  <w:num w:numId="39">
    <w:abstractNumId w:val="5"/>
  </w:num>
  <w:num w:numId="40">
    <w:abstractNumId w:val="15"/>
  </w:num>
  <w:num w:numId="41">
    <w:abstractNumId w:val="35"/>
  </w:num>
  <w:num w:numId="42">
    <w:abstractNumId w:val="8"/>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07415"/>
    <w:rsid w:val="00010C68"/>
    <w:rsid w:val="000156B3"/>
    <w:rsid w:val="00023C94"/>
    <w:rsid w:val="00033FA0"/>
    <w:rsid w:val="00034153"/>
    <w:rsid w:val="0004506C"/>
    <w:rsid w:val="0004516F"/>
    <w:rsid w:val="0005214B"/>
    <w:rsid w:val="00052FD8"/>
    <w:rsid w:val="0005393E"/>
    <w:rsid w:val="00056884"/>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57054"/>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4242"/>
    <w:rsid w:val="002056BC"/>
    <w:rsid w:val="00212F27"/>
    <w:rsid w:val="00215604"/>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7254"/>
    <w:rsid w:val="00310C08"/>
    <w:rsid w:val="003113D8"/>
    <w:rsid w:val="00316A0E"/>
    <w:rsid w:val="00320DB1"/>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0F20"/>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644AC"/>
    <w:rsid w:val="004704A5"/>
    <w:rsid w:val="004707FD"/>
    <w:rsid w:val="00473012"/>
    <w:rsid w:val="0047351D"/>
    <w:rsid w:val="00476C68"/>
    <w:rsid w:val="00476F11"/>
    <w:rsid w:val="00480F93"/>
    <w:rsid w:val="00484FC6"/>
    <w:rsid w:val="004851CB"/>
    <w:rsid w:val="00485CE8"/>
    <w:rsid w:val="004953B5"/>
    <w:rsid w:val="004A1E58"/>
    <w:rsid w:val="004B5183"/>
    <w:rsid w:val="004B62D0"/>
    <w:rsid w:val="004C0DDD"/>
    <w:rsid w:val="004C1A13"/>
    <w:rsid w:val="004D45B3"/>
    <w:rsid w:val="004E1FDE"/>
    <w:rsid w:val="004E3864"/>
    <w:rsid w:val="004E3B32"/>
    <w:rsid w:val="004E788C"/>
    <w:rsid w:val="004F4972"/>
    <w:rsid w:val="00504CB0"/>
    <w:rsid w:val="005061DC"/>
    <w:rsid w:val="005064EC"/>
    <w:rsid w:val="0051206D"/>
    <w:rsid w:val="00515D95"/>
    <w:rsid w:val="00522207"/>
    <w:rsid w:val="00524BDD"/>
    <w:rsid w:val="00525D2F"/>
    <w:rsid w:val="0053239B"/>
    <w:rsid w:val="005351BA"/>
    <w:rsid w:val="00540375"/>
    <w:rsid w:val="00543B64"/>
    <w:rsid w:val="005608FA"/>
    <w:rsid w:val="00565C3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255E8"/>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1947"/>
    <w:rsid w:val="006C44B1"/>
    <w:rsid w:val="006C460F"/>
    <w:rsid w:val="006D434D"/>
    <w:rsid w:val="006D470A"/>
    <w:rsid w:val="006E0A2A"/>
    <w:rsid w:val="006E3788"/>
    <w:rsid w:val="006E57C7"/>
    <w:rsid w:val="006E5804"/>
    <w:rsid w:val="006E6011"/>
    <w:rsid w:val="006F0B4D"/>
    <w:rsid w:val="006F13C2"/>
    <w:rsid w:val="006F6514"/>
    <w:rsid w:val="00706F51"/>
    <w:rsid w:val="007271F7"/>
    <w:rsid w:val="00727754"/>
    <w:rsid w:val="0073096B"/>
    <w:rsid w:val="00731E23"/>
    <w:rsid w:val="00734BDD"/>
    <w:rsid w:val="0073562D"/>
    <w:rsid w:val="00735732"/>
    <w:rsid w:val="0073599E"/>
    <w:rsid w:val="0074192C"/>
    <w:rsid w:val="00745DD5"/>
    <w:rsid w:val="0074694F"/>
    <w:rsid w:val="00754471"/>
    <w:rsid w:val="007545AE"/>
    <w:rsid w:val="00756045"/>
    <w:rsid w:val="00757F97"/>
    <w:rsid w:val="0076068C"/>
    <w:rsid w:val="00771E58"/>
    <w:rsid w:val="00772CDB"/>
    <w:rsid w:val="007757BD"/>
    <w:rsid w:val="00795C15"/>
    <w:rsid w:val="0079699C"/>
    <w:rsid w:val="007A0236"/>
    <w:rsid w:val="007A195E"/>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0C3D"/>
    <w:rsid w:val="00843C14"/>
    <w:rsid w:val="008625CE"/>
    <w:rsid w:val="00862B7D"/>
    <w:rsid w:val="00863AA2"/>
    <w:rsid w:val="0087181A"/>
    <w:rsid w:val="00873B4F"/>
    <w:rsid w:val="00875F10"/>
    <w:rsid w:val="00880571"/>
    <w:rsid w:val="0088071E"/>
    <w:rsid w:val="00880D3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07E"/>
    <w:rsid w:val="009351A1"/>
    <w:rsid w:val="009360F4"/>
    <w:rsid w:val="00940A43"/>
    <w:rsid w:val="00943012"/>
    <w:rsid w:val="009445B1"/>
    <w:rsid w:val="00945E12"/>
    <w:rsid w:val="0094608A"/>
    <w:rsid w:val="0094633B"/>
    <w:rsid w:val="0095052F"/>
    <w:rsid w:val="00950F17"/>
    <w:rsid w:val="009517A2"/>
    <w:rsid w:val="00954E98"/>
    <w:rsid w:val="009554FE"/>
    <w:rsid w:val="00962BB8"/>
    <w:rsid w:val="00964C32"/>
    <w:rsid w:val="00964D44"/>
    <w:rsid w:val="00967A1D"/>
    <w:rsid w:val="0097061C"/>
    <w:rsid w:val="00973281"/>
    <w:rsid w:val="00973688"/>
    <w:rsid w:val="009758F4"/>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9F585F"/>
    <w:rsid w:val="00A00169"/>
    <w:rsid w:val="00A00CFA"/>
    <w:rsid w:val="00A04A58"/>
    <w:rsid w:val="00A05FC9"/>
    <w:rsid w:val="00A108D6"/>
    <w:rsid w:val="00A17ABB"/>
    <w:rsid w:val="00A2254F"/>
    <w:rsid w:val="00A252B3"/>
    <w:rsid w:val="00A26918"/>
    <w:rsid w:val="00A27838"/>
    <w:rsid w:val="00A27C9A"/>
    <w:rsid w:val="00A34103"/>
    <w:rsid w:val="00A430E9"/>
    <w:rsid w:val="00A532B7"/>
    <w:rsid w:val="00A542D0"/>
    <w:rsid w:val="00A560C9"/>
    <w:rsid w:val="00A6313C"/>
    <w:rsid w:val="00A74A4E"/>
    <w:rsid w:val="00A75460"/>
    <w:rsid w:val="00A80323"/>
    <w:rsid w:val="00A87FD8"/>
    <w:rsid w:val="00AA3892"/>
    <w:rsid w:val="00AA43C7"/>
    <w:rsid w:val="00AA462F"/>
    <w:rsid w:val="00AA6940"/>
    <w:rsid w:val="00AC118E"/>
    <w:rsid w:val="00AC2858"/>
    <w:rsid w:val="00AC4074"/>
    <w:rsid w:val="00AC5FFE"/>
    <w:rsid w:val="00AC6B04"/>
    <w:rsid w:val="00AD2174"/>
    <w:rsid w:val="00AD3CEF"/>
    <w:rsid w:val="00AD667A"/>
    <w:rsid w:val="00AE0712"/>
    <w:rsid w:val="00AE3CAE"/>
    <w:rsid w:val="00AE6A3B"/>
    <w:rsid w:val="00B001B8"/>
    <w:rsid w:val="00B126A1"/>
    <w:rsid w:val="00B12910"/>
    <w:rsid w:val="00B1773B"/>
    <w:rsid w:val="00B236BE"/>
    <w:rsid w:val="00B2583E"/>
    <w:rsid w:val="00B26080"/>
    <w:rsid w:val="00B351E2"/>
    <w:rsid w:val="00B35212"/>
    <w:rsid w:val="00B35D92"/>
    <w:rsid w:val="00B36538"/>
    <w:rsid w:val="00B40C18"/>
    <w:rsid w:val="00B41B90"/>
    <w:rsid w:val="00B43919"/>
    <w:rsid w:val="00B52B8B"/>
    <w:rsid w:val="00B575B0"/>
    <w:rsid w:val="00B6120F"/>
    <w:rsid w:val="00B614AD"/>
    <w:rsid w:val="00B639A6"/>
    <w:rsid w:val="00B63F01"/>
    <w:rsid w:val="00B65AF1"/>
    <w:rsid w:val="00B7026C"/>
    <w:rsid w:val="00B7068B"/>
    <w:rsid w:val="00B70A98"/>
    <w:rsid w:val="00B72C9A"/>
    <w:rsid w:val="00B74B2A"/>
    <w:rsid w:val="00B75335"/>
    <w:rsid w:val="00B8032C"/>
    <w:rsid w:val="00B8222D"/>
    <w:rsid w:val="00B8399A"/>
    <w:rsid w:val="00B83F09"/>
    <w:rsid w:val="00B86698"/>
    <w:rsid w:val="00B96839"/>
    <w:rsid w:val="00BA14EB"/>
    <w:rsid w:val="00BA1846"/>
    <w:rsid w:val="00BA33F7"/>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2CFE"/>
    <w:rsid w:val="00CE4D85"/>
    <w:rsid w:val="00CF423E"/>
    <w:rsid w:val="00D03214"/>
    <w:rsid w:val="00D03566"/>
    <w:rsid w:val="00D0624D"/>
    <w:rsid w:val="00D0689A"/>
    <w:rsid w:val="00D13EA8"/>
    <w:rsid w:val="00D23180"/>
    <w:rsid w:val="00D24C91"/>
    <w:rsid w:val="00D2712E"/>
    <w:rsid w:val="00D32721"/>
    <w:rsid w:val="00D32C1D"/>
    <w:rsid w:val="00D33713"/>
    <w:rsid w:val="00D36B31"/>
    <w:rsid w:val="00D524B9"/>
    <w:rsid w:val="00D55316"/>
    <w:rsid w:val="00D57034"/>
    <w:rsid w:val="00D57804"/>
    <w:rsid w:val="00D62A8D"/>
    <w:rsid w:val="00D66659"/>
    <w:rsid w:val="00D71A8A"/>
    <w:rsid w:val="00D72BC6"/>
    <w:rsid w:val="00D7645E"/>
    <w:rsid w:val="00D81F26"/>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8141A"/>
    <w:rsid w:val="00E857D2"/>
    <w:rsid w:val="00E86A27"/>
    <w:rsid w:val="00E903AC"/>
    <w:rsid w:val="00EA04E0"/>
    <w:rsid w:val="00EA1171"/>
    <w:rsid w:val="00EA2E37"/>
    <w:rsid w:val="00EA37E8"/>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3709"/>
    <w:rsid w:val="00F23D63"/>
    <w:rsid w:val="00F26A11"/>
    <w:rsid w:val="00F302C0"/>
    <w:rsid w:val="00F30AC8"/>
    <w:rsid w:val="00F34471"/>
    <w:rsid w:val="00F36566"/>
    <w:rsid w:val="00F40392"/>
    <w:rsid w:val="00F40BF2"/>
    <w:rsid w:val="00F40E00"/>
    <w:rsid w:val="00F4330E"/>
    <w:rsid w:val="00F45BD5"/>
    <w:rsid w:val="00F46439"/>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6A41"/>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S/2" TargetMode="External"/><Relationship Id="rId21" Type="http://schemas.openxmlformats.org/officeDocument/2006/relationships/hyperlink" Target="http://en.wikipedia.org/wiki/Linux" TargetMode="External"/><Relationship Id="rId42" Type="http://schemas.openxmlformats.org/officeDocument/2006/relationships/image" Target="media/image12.jpeg"/><Relationship Id="rId47" Type="http://schemas.openxmlformats.org/officeDocument/2006/relationships/image" Target="media/image16.jpeg"/><Relationship Id="rId63" Type="http://schemas.openxmlformats.org/officeDocument/2006/relationships/image" Target="media/image28.jpeg"/><Relationship Id="rId68" Type="http://schemas.openxmlformats.org/officeDocument/2006/relationships/image" Target="media/image33.jpeg"/><Relationship Id="rId84" Type="http://schemas.openxmlformats.org/officeDocument/2006/relationships/image" Target="media/image45.jpeg"/><Relationship Id="rId89" Type="http://schemas.openxmlformats.org/officeDocument/2006/relationships/footer" Target="footer16.xml"/><Relationship Id="rId112" Type="http://schemas.openxmlformats.org/officeDocument/2006/relationships/image" Target="media/image71.png"/><Relationship Id="rId16" Type="http://schemas.openxmlformats.org/officeDocument/2006/relationships/hyperlink" Target="http://www.webopedia.com/TERM/P/public_domain_software.html" TargetMode="External"/><Relationship Id="rId107" Type="http://schemas.openxmlformats.org/officeDocument/2006/relationships/image" Target="media/image66.png"/><Relationship Id="rId11" Type="http://schemas.openxmlformats.org/officeDocument/2006/relationships/footer" Target="footer1.xml"/><Relationship Id="rId24" Type="http://schemas.openxmlformats.org/officeDocument/2006/relationships/hyperlink" Target="http://en.wikipedia.org/wiki/OS_X" TargetMode="External"/><Relationship Id="rId32" Type="http://schemas.openxmlformats.org/officeDocument/2006/relationships/footer" Target="footer4.xm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4.jpeg"/><Relationship Id="rId53" Type="http://schemas.openxmlformats.org/officeDocument/2006/relationships/image" Target="media/image21.jpeg"/><Relationship Id="rId58" Type="http://schemas.openxmlformats.org/officeDocument/2006/relationships/image" Target="media/image25.jpeg"/><Relationship Id="rId66" Type="http://schemas.openxmlformats.org/officeDocument/2006/relationships/image" Target="media/image31.jpeg"/><Relationship Id="rId74" Type="http://schemas.openxmlformats.org/officeDocument/2006/relationships/footer" Target="footer12.xml"/><Relationship Id="rId79" Type="http://schemas.openxmlformats.org/officeDocument/2006/relationships/image" Target="media/image42.jpeg"/><Relationship Id="rId87" Type="http://schemas.openxmlformats.org/officeDocument/2006/relationships/image" Target="media/image47.jpeg"/><Relationship Id="rId102" Type="http://schemas.openxmlformats.org/officeDocument/2006/relationships/image" Target="media/image61.jpeg"/><Relationship Id="rId110" Type="http://schemas.openxmlformats.org/officeDocument/2006/relationships/image" Target="media/image69.png"/><Relationship Id="rId115"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7.jpeg"/><Relationship Id="rId82" Type="http://schemas.openxmlformats.org/officeDocument/2006/relationships/image" Target="media/image44.jpeg"/><Relationship Id="rId90" Type="http://schemas.openxmlformats.org/officeDocument/2006/relationships/image" Target="media/image49.jpeg"/><Relationship Id="rId95" Type="http://schemas.openxmlformats.org/officeDocument/2006/relationships/image" Target="media/image54.png"/><Relationship Id="rId19" Type="http://schemas.openxmlformats.org/officeDocument/2006/relationships/hyperlink" Target="http://en.wikipedia.org/wiki/Unix" TargetMode="External"/><Relationship Id="rId14" Type="http://schemas.openxmlformats.org/officeDocument/2006/relationships/footer" Target="footer3.xml"/><Relationship Id="rId22" Type="http://schemas.openxmlformats.org/officeDocument/2006/relationships/hyperlink" Target="http://en.wikipedia.org/wiki/Solaris_%28operating_system%29" TargetMode="External"/><Relationship Id="rId27" Type="http://schemas.openxmlformats.org/officeDocument/2006/relationships/hyperlink" Target="http://en.wikipedia.org/wiki/Transaction_Processing_Facility" TargetMode="External"/><Relationship Id="rId30" Type="http://schemas.openxmlformats.org/officeDocument/2006/relationships/image" Target="media/image2.pn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footer" Target="footer7.xml"/><Relationship Id="rId56" Type="http://schemas.openxmlformats.org/officeDocument/2006/relationships/image" Target="media/image23.jpeg"/><Relationship Id="rId64" Type="http://schemas.openxmlformats.org/officeDocument/2006/relationships/image" Target="media/image29.jpeg"/><Relationship Id="rId69" Type="http://schemas.openxmlformats.org/officeDocument/2006/relationships/image" Target="media/image34.jpeg"/><Relationship Id="rId77" Type="http://schemas.openxmlformats.org/officeDocument/2006/relationships/image" Target="media/image40.jpeg"/><Relationship Id="rId100" Type="http://schemas.openxmlformats.org/officeDocument/2006/relationships/image" Target="media/image59.jpeg"/><Relationship Id="rId105" Type="http://schemas.openxmlformats.org/officeDocument/2006/relationships/image" Target="media/image64.jpe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image" Target="media/image36.jpeg"/><Relationship Id="rId80" Type="http://schemas.openxmlformats.org/officeDocument/2006/relationships/footer" Target="footer13.xml"/><Relationship Id="rId85" Type="http://schemas.openxmlformats.org/officeDocument/2006/relationships/footer" Target="footer15.xml"/><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webopedia.com/TERM/O/open_source.html" TargetMode="External"/><Relationship Id="rId25" Type="http://schemas.openxmlformats.org/officeDocument/2006/relationships/hyperlink" Target="http://en.wikipedia.org/wiki/Microsoft_Windows" TargetMode="External"/><Relationship Id="rId33" Type="http://schemas.openxmlformats.org/officeDocument/2006/relationships/image" Target="media/image4.jpeg"/><Relationship Id="rId38" Type="http://schemas.openxmlformats.org/officeDocument/2006/relationships/image" Target="media/image8.jpeg"/><Relationship Id="rId46" Type="http://schemas.openxmlformats.org/officeDocument/2006/relationships/image" Target="media/image15.jpeg"/><Relationship Id="rId59" Type="http://schemas.openxmlformats.org/officeDocument/2006/relationships/footer" Target="footer9.xml"/><Relationship Id="rId67" Type="http://schemas.openxmlformats.org/officeDocument/2006/relationships/image" Target="media/image32.jpeg"/><Relationship Id="rId103" Type="http://schemas.openxmlformats.org/officeDocument/2006/relationships/image" Target="media/image62.png"/><Relationship Id="rId108" Type="http://schemas.openxmlformats.org/officeDocument/2006/relationships/image" Target="media/image67.png"/><Relationship Id="rId116" Type="http://schemas.microsoft.com/office/2011/relationships/commentsExtended" Target="commentsExtended.xml"/><Relationship Id="rId20" Type="http://schemas.openxmlformats.org/officeDocument/2006/relationships/hyperlink" Target="http://en.wikipedia.org/wiki/FreeBSD" TargetMode="External"/><Relationship Id="rId41" Type="http://schemas.openxmlformats.org/officeDocument/2006/relationships/image" Target="media/image11.jpeg"/><Relationship Id="rId54" Type="http://schemas.openxmlformats.org/officeDocument/2006/relationships/image" Target="media/image22.jpeg"/><Relationship Id="rId62" Type="http://schemas.openxmlformats.org/officeDocument/2006/relationships/footer" Target="footer10.xml"/><Relationship Id="rId70" Type="http://schemas.openxmlformats.org/officeDocument/2006/relationships/footer" Target="footer11.xml"/><Relationship Id="rId75" Type="http://schemas.openxmlformats.org/officeDocument/2006/relationships/image" Target="media/image38.jpeg"/><Relationship Id="rId83" Type="http://schemas.openxmlformats.org/officeDocument/2006/relationships/footer" Target="footer14.xml"/><Relationship Id="rId88" Type="http://schemas.openxmlformats.org/officeDocument/2006/relationships/image" Target="media/image48.jpe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en.wikipedia.org/wiki/Novell_NetWare" TargetMode="External"/><Relationship Id="rId28" Type="http://schemas.openxmlformats.org/officeDocument/2006/relationships/hyperlink" Target="http://en.wikipedia.org/wiki/OpenVMS" TargetMode="External"/><Relationship Id="rId36" Type="http://schemas.openxmlformats.org/officeDocument/2006/relationships/image" Target="media/image6.jpeg"/><Relationship Id="rId49" Type="http://schemas.openxmlformats.org/officeDocument/2006/relationships/image" Target="media/image17.jpeg"/><Relationship Id="rId57" Type="http://schemas.openxmlformats.org/officeDocument/2006/relationships/image" Target="media/image24.jpeg"/><Relationship Id="rId106" Type="http://schemas.openxmlformats.org/officeDocument/2006/relationships/image" Target="media/image65.png"/><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3.jpeg"/><Relationship Id="rId44" Type="http://schemas.openxmlformats.org/officeDocument/2006/relationships/footer" Target="footer6.xml"/><Relationship Id="rId52" Type="http://schemas.openxmlformats.org/officeDocument/2006/relationships/image" Target="media/image20.jpeg"/><Relationship Id="rId60" Type="http://schemas.openxmlformats.org/officeDocument/2006/relationships/image" Target="media/image26.jpeg"/><Relationship Id="rId65" Type="http://schemas.openxmlformats.org/officeDocument/2006/relationships/image" Target="media/image30.jpeg"/><Relationship Id="rId73" Type="http://schemas.openxmlformats.org/officeDocument/2006/relationships/image" Target="media/image37.jpeg"/><Relationship Id="rId78" Type="http://schemas.openxmlformats.org/officeDocument/2006/relationships/image" Target="media/image41.jpeg"/><Relationship Id="rId81" Type="http://schemas.openxmlformats.org/officeDocument/2006/relationships/image" Target="media/image43.jpeg"/><Relationship Id="rId86" Type="http://schemas.openxmlformats.org/officeDocument/2006/relationships/image" Target="media/image46.jpe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jpe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webopedia.com/TERM/W/Web_server.html" TargetMode="External"/><Relationship Id="rId39" Type="http://schemas.openxmlformats.org/officeDocument/2006/relationships/image" Target="media/image9.jpeg"/><Relationship Id="rId109" Type="http://schemas.openxmlformats.org/officeDocument/2006/relationships/image" Target="media/image68.png"/><Relationship Id="rId34" Type="http://schemas.openxmlformats.org/officeDocument/2006/relationships/footer" Target="footer5.xml"/><Relationship Id="rId50" Type="http://schemas.openxmlformats.org/officeDocument/2006/relationships/image" Target="media/image18.jpeg"/><Relationship Id="rId55" Type="http://schemas.openxmlformats.org/officeDocument/2006/relationships/footer" Target="footer8.xml"/><Relationship Id="rId76" Type="http://schemas.openxmlformats.org/officeDocument/2006/relationships/image" Target="media/image39.jpe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35.jpe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en.wikipedia.org/wiki/EComS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543465-CDB2-4CF7-9294-C30207CB5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66</Pages>
  <Words>4935</Words>
  <Characters>28134</Characters>
  <Application>Microsoft Office Word</Application>
  <DocSecurity>0</DocSecurity>
  <Lines>234</Lines>
  <Paragraphs>66</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33003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19</cp:revision>
  <cp:lastPrinted>2014-07-07T07:08:00Z</cp:lastPrinted>
  <dcterms:created xsi:type="dcterms:W3CDTF">2014-07-23T09:10:00Z</dcterms:created>
  <dcterms:modified xsi:type="dcterms:W3CDTF">2014-07-29T04:06:00Z</dcterms:modified>
</cp:coreProperties>
</file>