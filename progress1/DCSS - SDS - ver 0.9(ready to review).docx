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B94D13" w14:textId="77777777" w:rsidR="00D97D55" w:rsidRPr="00392646" w:rsidRDefault="00D97D55" w:rsidP="00D97D55">
      <w:pPr>
        <w:widowControl w:val="0"/>
        <w:jc w:val="center"/>
        <w:rPr>
          <w:rFonts w:ascii="Times New Roman" w:hAnsi="Times New Roman" w:cs="Times New Roman"/>
          <w:b/>
          <w:color w:val="auto"/>
          <w:sz w:val="56"/>
          <w:szCs w:val="56"/>
        </w:rPr>
      </w:pPr>
      <w:r w:rsidRPr="00392646">
        <w:rPr>
          <w:rFonts w:ascii="Times New Roman" w:hAnsi="Times New Roman" w:cs="Times New Roman"/>
          <w:b/>
          <w:color w:val="auto"/>
          <w:sz w:val="56"/>
          <w:szCs w:val="56"/>
        </w:rPr>
        <w:t>Dental Clinic Services System</w:t>
      </w:r>
    </w:p>
    <w:p w14:paraId="60CEB6C1" w14:textId="77777777" w:rsidR="00D97D55" w:rsidRPr="00392646" w:rsidRDefault="00410472" w:rsidP="00D97D55">
      <w:pPr>
        <w:widowControl w:val="0"/>
        <w:jc w:val="center"/>
        <w:rPr>
          <w:rFonts w:ascii="Times New Roman" w:hAnsi="Times New Roman" w:cs="Times New Roman"/>
          <w:bCs/>
          <w:color w:val="auto"/>
          <w:sz w:val="40"/>
          <w:szCs w:val="40"/>
        </w:rPr>
      </w:pPr>
      <w:r w:rsidRPr="00392646">
        <w:rPr>
          <w:rFonts w:ascii="Times New Roman" w:hAnsi="Times New Roman" w:cs="Times New Roman"/>
          <w:bCs/>
          <w:color w:val="auto"/>
          <w:sz w:val="40"/>
          <w:szCs w:val="40"/>
        </w:rPr>
        <w:t>So</w:t>
      </w:r>
      <w:r w:rsidR="00F26A11" w:rsidRPr="00392646">
        <w:rPr>
          <w:rFonts w:ascii="Times New Roman" w:hAnsi="Times New Roman" w:cs="Times New Roman"/>
          <w:bCs/>
          <w:color w:val="auto"/>
          <w:sz w:val="40"/>
          <w:szCs w:val="40"/>
        </w:rPr>
        <w:t>ftware Design</w:t>
      </w:r>
    </w:p>
    <w:p w14:paraId="7545F6D5" w14:textId="77777777" w:rsidR="00D97D55" w:rsidRPr="00392646" w:rsidRDefault="00D97D55" w:rsidP="00D97D55">
      <w:pPr>
        <w:widowControl w:val="0"/>
        <w:jc w:val="center"/>
        <w:rPr>
          <w:rFonts w:ascii="Times New Roman" w:hAnsi="Times New Roman" w:cs="Times New Roman"/>
          <w:bCs/>
          <w:color w:val="auto"/>
          <w:sz w:val="56"/>
          <w:szCs w:val="56"/>
        </w:rPr>
      </w:pPr>
    </w:p>
    <w:p w14:paraId="181B38BA" w14:textId="77777777" w:rsidR="00D97D55" w:rsidRPr="00392646" w:rsidRDefault="00D97D55" w:rsidP="00D97D55">
      <w:pPr>
        <w:widowControl w:val="0"/>
        <w:jc w:val="center"/>
        <w:rPr>
          <w:rFonts w:ascii="Times New Roman" w:hAnsi="Times New Roman" w:cs="Times New Roman"/>
          <w:bCs/>
          <w:color w:val="auto"/>
          <w:sz w:val="56"/>
          <w:szCs w:val="56"/>
        </w:rPr>
      </w:pPr>
    </w:p>
    <w:p w14:paraId="675BE80C" w14:textId="77777777" w:rsidR="00D97D55" w:rsidRPr="00392646" w:rsidRDefault="00D97D55" w:rsidP="00D97D55">
      <w:pPr>
        <w:widowControl w:val="0"/>
        <w:jc w:val="center"/>
        <w:rPr>
          <w:rFonts w:ascii="Times New Roman" w:hAnsi="Times New Roman" w:cs="Times New Roman"/>
          <w:bCs/>
          <w:color w:val="auto"/>
          <w:sz w:val="56"/>
          <w:szCs w:val="56"/>
        </w:rPr>
      </w:pPr>
    </w:p>
    <w:p w14:paraId="4BE20234" w14:textId="77777777" w:rsidR="00D97D55" w:rsidRPr="00392646" w:rsidRDefault="00D97D55" w:rsidP="00D97D55">
      <w:pPr>
        <w:widowControl w:val="0"/>
        <w:jc w:val="center"/>
        <w:rPr>
          <w:rFonts w:ascii="Times New Roman" w:hAnsi="Times New Roman" w:cs="Times New Roman"/>
          <w:bCs/>
          <w:color w:val="auto"/>
          <w:sz w:val="36"/>
          <w:szCs w:val="36"/>
        </w:rPr>
      </w:pPr>
      <w:r w:rsidRPr="00392646">
        <w:rPr>
          <w:rFonts w:ascii="Times New Roman" w:hAnsi="Times New Roman" w:cs="Times New Roman"/>
          <w:bCs/>
          <w:color w:val="auto"/>
          <w:sz w:val="36"/>
          <w:szCs w:val="36"/>
        </w:rPr>
        <w:t>By</w:t>
      </w:r>
    </w:p>
    <w:p w14:paraId="387B69AC" w14:textId="77777777" w:rsidR="00D97D55" w:rsidRPr="00392646" w:rsidRDefault="00D97D55" w:rsidP="00D97D55">
      <w:pPr>
        <w:widowControl w:val="0"/>
        <w:jc w:val="center"/>
        <w:rPr>
          <w:rFonts w:ascii="Times New Roman" w:hAnsi="Times New Roman" w:cs="Times New Roman"/>
          <w:b/>
          <w:color w:val="auto"/>
          <w:sz w:val="32"/>
          <w:szCs w:val="32"/>
        </w:rPr>
      </w:pPr>
      <w:proofErr w:type="spellStart"/>
      <w:r w:rsidRPr="00392646">
        <w:rPr>
          <w:rFonts w:ascii="Times New Roman" w:hAnsi="Times New Roman" w:cs="Times New Roman"/>
          <w:b/>
          <w:color w:val="auto"/>
          <w:sz w:val="32"/>
          <w:szCs w:val="32"/>
        </w:rPr>
        <w:t>Kanokwan</w:t>
      </w:r>
      <w:proofErr w:type="spellEnd"/>
      <w:r w:rsidRPr="00392646">
        <w:rPr>
          <w:rFonts w:ascii="Times New Roman" w:hAnsi="Times New Roman" w:cs="Times New Roman"/>
          <w:b/>
          <w:color w:val="auto"/>
          <w:sz w:val="32"/>
          <w:szCs w:val="32"/>
        </w:rPr>
        <w:t xml:space="preserve"> </w:t>
      </w:r>
      <w:proofErr w:type="spellStart"/>
      <w:r w:rsidRPr="00392646">
        <w:rPr>
          <w:rFonts w:ascii="Times New Roman" w:hAnsi="Times New Roman" w:cs="Times New Roman"/>
          <w:b/>
          <w:color w:val="auto"/>
          <w:sz w:val="32"/>
          <w:szCs w:val="32"/>
        </w:rPr>
        <w:t>Maneerat</w:t>
      </w:r>
      <w:proofErr w:type="spellEnd"/>
      <w:r w:rsidRPr="00392646">
        <w:rPr>
          <w:rFonts w:ascii="Times New Roman" w:hAnsi="Times New Roman" w:cs="Times New Roman"/>
          <w:b/>
          <w:color w:val="auto"/>
          <w:sz w:val="32"/>
          <w:szCs w:val="32"/>
        </w:rPr>
        <w:tab/>
        <w:t>542115002</w:t>
      </w:r>
    </w:p>
    <w:p w14:paraId="7191AAB9" w14:textId="77777777" w:rsidR="00D97D55" w:rsidRPr="00392646" w:rsidRDefault="00D97D55" w:rsidP="00D97D55">
      <w:pPr>
        <w:widowControl w:val="0"/>
        <w:jc w:val="center"/>
        <w:rPr>
          <w:rFonts w:ascii="Times New Roman" w:hAnsi="Times New Roman" w:cs="Times New Roman"/>
          <w:b/>
          <w:color w:val="auto"/>
          <w:sz w:val="32"/>
          <w:szCs w:val="32"/>
        </w:rPr>
      </w:pPr>
      <w:proofErr w:type="spellStart"/>
      <w:r w:rsidRPr="00392646">
        <w:rPr>
          <w:rFonts w:ascii="Times New Roman" w:hAnsi="Times New Roman" w:cs="Times New Roman"/>
          <w:b/>
          <w:color w:val="auto"/>
          <w:sz w:val="32"/>
          <w:szCs w:val="32"/>
        </w:rPr>
        <w:t>Worapun</w:t>
      </w:r>
      <w:proofErr w:type="spellEnd"/>
      <w:r w:rsidRPr="00392646">
        <w:rPr>
          <w:rFonts w:ascii="Times New Roman" w:hAnsi="Times New Roman" w:cs="Times New Roman"/>
          <w:b/>
          <w:color w:val="auto"/>
          <w:sz w:val="32"/>
          <w:szCs w:val="32"/>
        </w:rPr>
        <w:t xml:space="preserve"> </w:t>
      </w:r>
      <w:proofErr w:type="spellStart"/>
      <w:r w:rsidRPr="00392646">
        <w:rPr>
          <w:rFonts w:ascii="Times New Roman" w:hAnsi="Times New Roman" w:cs="Times New Roman"/>
          <w:b/>
          <w:color w:val="auto"/>
          <w:sz w:val="32"/>
          <w:szCs w:val="32"/>
        </w:rPr>
        <w:t>Wongkium</w:t>
      </w:r>
      <w:proofErr w:type="spellEnd"/>
      <w:r w:rsidRPr="00392646">
        <w:rPr>
          <w:rFonts w:ascii="Times New Roman" w:hAnsi="Times New Roman" w:cs="Times New Roman"/>
          <w:b/>
          <w:color w:val="auto"/>
          <w:sz w:val="32"/>
          <w:szCs w:val="32"/>
        </w:rPr>
        <w:t xml:space="preserve">      542115055</w:t>
      </w:r>
    </w:p>
    <w:p w14:paraId="7C4F60BB" w14:textId="77777777" w:rsidR="00D97D55" w:rsidRPr="00392646" w:rsidRDefault="00D97D55" w:rsidP="00D97D55">
      <w:pPr>
        <w:widowControl w:val="0"/>
        <w:jc w:val="center"/>
        <w:rPr>
          <w:rFonts w:ascii="Times New Roman" w:hAnsi="Times New Roman" w:cs="Times New Roman"/>
          <w:b/>
          <w:color w:val="auto"/>
          <w:sz w:val="32"/>
          <w:szCs w:val="32"/>
        </w:rPr>
      </w:pPr>
    </w:p>
    <w:p w14:paraId="0C3EEAEF" w14:textId="77777777" w:rsidR="00D97D55" w:rsidRPr="00392646" w:rsidRDefault="00D97D55" w:rsidP="00D97D55">
      <w:pPr>
        <w:widowControl w:val="0"/>
        <w:jc w:val="center"/>
        <w:rPr>
          <w:rFonts w:ascii="Times New Roman" w:hAnsi="Times New Roman" w:cs="Times New Roman"/>
          <w:b/>
          <w:color w:val="auto"/>
          <w:sz w:val="32"/>
          <w:szCs w:val="32"/>
        </w:rPr>
      </w:pPr>
    </w:p>
    <w:p w14:paraId="64C7962F" w14:textId="77777777" w:rsidR="00D97D55" w:rsidRPr="00392646" w:rsidRDefault="00D97D55" w:rsidP="00D97D55">
      <w:pPr>
        <w:widowControl w:val="0"/>
        <w:jc w:val="center"/>
        <w:rPr>
          <w:rFonts w:ascii="Times New Roman" w:hAnsi="Times New Roman" w:cs="Times New Roman"/>
          <w:b/>
          <w:color w:val="auto"/>
          <w:sz w:val="32"/>
          <w:szCs w:val="32"/>
        </w:rPr>
      </w:pPr>
    </w:p>
    <w:p w14:paraId="57D96E3A" w14:textId="77777777" w:rsidR="00D97D55" w:rsidRPr="00392646" w:rsidRDefault="00D97D55" w:rsidP="00D97D55">
      <w:pPr>
        <w:widowControl w:val="0"/>
        <w:jc w:val="center"/>
        <w:rPr>
          <w:rFonts w:ascii="Times New Roman" w:hAnsi="Times New Roman" w:cs="Times New Roman"/>
          <w:b/>
          <w:color w:val="auto"/>
          <w:sz w:val="32"/>
          <w:szCs w:val="32"/>
        </w:rPr>
      </w:pPr>
    </w:p>
    <w:p w14:paraId="4B668927" w14:textId="77777777" w:rsidR="00D97D55" w:rsidRPr="00392646" w:rsidRDefault="00D97D55" w:rsidP="00D97D55">
      <w:pPr>
        <w:widowControl w:val="0"/>
        <w:jc w:val="center"/>
        <w:rPr>
          <w:rFonts w:ascii="Times New Roman" w:hAnsi="Times New Roman" w:cs="Times New Roman"/>
          <w:b/>
          <w:color w:val="auto"/>
          <w:sz w:val="32"/>
          <w:szCs w:val="32"/>
        </w:rPr>
      </w:pPr>
    </w:p>
    <w:p w14:paraId="37A86E17"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Department of Software Engineering</w:t>
      </w:r>
    </w:p>
    <w:p w14:paraId="539448CA"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College of Arts, Media, and Technology</w:t>
      </w:r>
    </w:p>
    <w:p w14:paraId="7AB93E74"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Chiang Mai University</w:t>
      </w:r>
    </w:p>
    <w:p w14:paraId="2F9DD683" w14:textId="77777777" w:rsidR="00D97D55" w:rsidRPr="00392646" w:rsidRDefault="00D97D55" w:rsidP="00D97D55">
      <w:pPr>
        <w:widowControl w:val="0"/>
        <w:jc w:val="center"/>
        <w:rPr>
          <w:rFonts w:ascii="Times New Roman" w:hAnsi="Times New Roman" w:cs="Times New Roman"/>
          <w:bCs/>
          <w:color w:val="auto"/>
          <w:sz w:val="32"/>
          <w:szCs w:val="32"/>
        </w:rPr>
      </w:pPr>
    </w:p>
    <w:p w14:paraId="553B287E" w14:textId="77777777" w:rsidR="00D97D55" w:rsidRPr="00392646" w:rsidRDefault="00D97D55" w:rsidP="00D97D55">
      <w:pPr>
        <w:widowControl w:val="0"/>
        <w:jc w:val="center"/>
        <w:rPr>
          <w:rFonts w:ascii="Times New Roman" w:hAnsi="Times New Roman" w:cs="Times New Roman"/>
          <w:bCs/>
          <w:color w:val="auto"/>
          <w:sz w:val="32"/>
          <w:szCs w:val="32"/>
        </w:rPr>
      </w:pPr>
    </w:p>
    <w:p w14:paraId="598D5FDC" w14:textId="77777777" w:rsidR="00D97D55" w:rsidRPr="00392646" w:rsidRDefault="00D97D55" w:rsidP="00D97D55">
      <w:pPr>
        <w:widowControl w:val="0"/>
        <w:jc w:val="center"/>
        <w:rPr>
          <w:rFonts w:ascii="Times New Roman" w:hAnsi="Times New Roman" w:cs="Times New Roman"/>
          <w:bCs/>
          <w:color w:val="auto"/>
          <w:sz w:val="32"/>
          <w:szCs w:val="32"/>
        </w:rPr>
      </w:pPr>
    </w:p>
    <w:p w14:paraId="1FA35EF4"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Project Adviser</w:t>
      </w:r>
    </w:p>
    <w:p w14:paraId="597E7CEC" w14:textId="77777777" w:rsidR="00D97D55" w:rsidRPr="00392646" w:rsidRDefault="00D97D55" w:rsidP="00D97D55">
      <w:pPr>
        <w:widowControl w:val="0"/>
        <w:jc w:val="center"/>
        <w:rPr>
          <w:rFonts w:ascii="Times New Roman" w:hAnsi="Times New Roman" w:cs="Times New Roman"/>
          <w:bCs/>
          <w:color w:val="auto"/>
          <w:sz w:val="32"/>
          <w:szCs w:val="32"/>
        </w:rPr>
      </w:pPr>
    </w:p>
    <w:p w14:paraId="648B521C"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______________________________</w:t>
      </w:r>
    </w:p>
    <w:p w14:paraId="4FD9D6FC"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Mrs. Yun Rim Park</w:t>
      </w:r>
    </w:p>
    <w:p w14:paraId="73196114" w14:textId="77777777" w:rsidR="001D13C3" w:rsidRPr="00392646" w:rsidRDefault="001D13C3">
      <w:pPr>
        <w:rPr>
          <w:rFonts w:ascii="Times New Roman" w:hAnsi="Times New Roman" w:cs="Times New Roman"/>
          <w:color w:val="auto"/>
        </w:rPr>
      </w:pPr>
    </w:p>
    <w:p w14:paraId="2FAE2CCF" w14:textId="77777777" w:rsidR="00D97D55" w:rsidRPr="00392646" w:rsidRDefault="00D97D55">
      <w:pPr>
        <w:rPr>
          <w:rFonts w:ascii="Times New Roman" w:hAnsi="Times New Roman" w:cs="Times New Roman"/>
          <w:color w:val="auto"/>
        </w:rPr>
      </w:pPr>
    </w:p>
    <w:p w14:paraId="47F9D472" w14:textId="77777777" w:rsidR="00D97D55" w:rsidRPr="00392646" w:rsidRDefault="00D97D55">
      <w:pPr>
        <w:rPr>
          <w:rFonts w:ascii="Times New Roman" w:hAnsi="Times New Roman" w:cs="Times New Roman"/>
          <w:color w:val="auto"/>
        </w:rPr>
      </w:pPr>
    </w:p>
    <w:p w14:paraId="5657EBAF" w14:textId="77777777" w:rsidR="00D97D55" w:rsidRPr="00392646" w:rsidRDefault="00D97D55">
      <w:pPr>
        <w:rPr>
          <w:rFonts w:ascii="Times New Roman" w:hAnsi="Times New Roman" w:cs="Times New Roman"/>
          <w:color w:val="auto"/>
        </w:rPr>
      </w:pPr>
    </w:p>
    <w:p w14:paraId="05F9835A" w14:textId="77777777" w:rsidR="00D97D55" w:rsidRPr="00392646" w:rsidRDefault="00D97D55">
      <w:pPr>
        <w:rPr>
          <w:rFonts w:ascii="Times New Roman" w:hAnsi="Times New Roman" w:cs="Times New Roman"/>
          <w:color w:val="auto"/>
        </w:rPr>
      </w:pPr>
    </w:p>
    <w:p w14:paraId="5030C0F4" w14:textId="77777777" w:rsidR="00D97D55" w:rsidRPr="00392646" w:rsidRDefault="00D97D55">
      <w:pPr>
        <w:rPr>
          <w:rFonts w:ascii="Times New Roman" w:hAnsi="Times New Roman" w:cs="Times New Roman"/>
          <w:color w:val="auto"/>
        </w:rPr>
      </w:pPr>
    </w:p>
    <w:p w14:paraId="79671F63" w14:textId="77777777" w:rsidR="00D97D55" w:rsidRPr="00392646" w:rsidRDefault="00D97D55">
      <w:pPr>
        <w:rPr>
          <w:rFonts w:ascii="Times New Roman" w:hAnsi="Times New Roman" w:cs="Times New Roman"/>
          <w:color w:val="auto"/>
        </w:rPr>
      </w:pPr>
    </w:p>
    <w:p w14:paraId="042C1580" w14:textId="77777777" w:rsidR="00D97D55" w:rsidRPr="00392646" w:rsidRDefault="00D97D55">
      <w:pPr>
        <w:rPr>
          <w:rFonts w:ascii="Times New Roman" w:hAnsi="Times New Roman" w:cs="Times New Roman"/>
          <w:color w:val="auto"/>
        </w:rPr>
      </w:pPr>
    </w:p>
    <w:p w14:paraId="2A417EC8" w14:textId="77777777" w:rsidR="00D97D55" w:rsidRPr="00392646" w:rsidRDefault="00D97D55">
      <w:pPr>
        <w:rPr>
          <w:rFonts w:ascii="Times New Roman" w:hAnsi="Times New Roman" w:cs="Times New Roman"/>
          <w:color w:val="auto"/>
        </w:rPr>
      </w:pPr>
    </w:p>
    <w:p w14:paraId="2DA989BC" w14:textId="77777777" w:rsidR="00D97D55" w:rsidRPr="00392646" w:rsidRDefault="00410472" w:rsidP="00D97D55">
      <w:pPr>
        <w:spacing w:after="160" w:line="259" w:lineRule="auto"/>
        <w:jc w:val="center"/>
        <w:rPr>
          <w:rFonts w:ascii="Times New Roman" w:hAnsi="Times New Roman" w:cs="Times New Roman"/>
          <w:b/>
          <w:color w:val="auto"/>
          <w:sz w:val="32"/>
          <w:szCs w:val="32"/>
        </w:rPr>
      </w:pPr>
      <w:r w:rsidRPr="00392646">
        <w:rPr>
          <w:rFonts w:ascii="Times New Roman" w:hAnsi="Times New Roman" w:cs="Times New Roman"/>
          <w:b/>
          <w:color w:val="auto"/>
          <w:sz w:val="32"/>
          <w:szCs w:val="32"/>
        </w:rPr>
        <w:lastRenderedPageBreak/>
        <w:t>So</w:t>
      </w:r>
      <w:r w:rsidR="00F26A11" w:rsidRPr="00392646">
        <w:rPr>
          <w:rFonts w:ascii="Times New Roman" w:hAnsi="Times New Roman" w:cs="Times New Roman"/>
          <w:b/>
          <w:color w:val="auto"/>
          <w:sz w:val="32"/>
          <w:szCs w:val="32"/>
        </w:rPr>
        <w:t>ftware Design</w:t>
      </w:r>
    </w:p>
    <w:p w14:paraId="5C15CB49" w14:textId="77777777" w:rsidR="00D97D55" w:rsidRPr="00392646" w:rsidRDefault="00D97D55" w:rsidP="00D97D55">
      <w:pPr>
        <w:spacing w:after="160" w:line="259" w:lineRule="auto"/>
        <w:jc w:val="both"/>
        <w:rPr>
          <w:rFonts w:ascii="Times New Roman" w:hAnsi="Times New Roman" w:cs="Times New Roman"/>
          <w:b/>
          <w:color w:val="auto"/>
          <w:sz w:val="24"/>
          <w:szCs w:val="24"/>
        </w:rPr>
      </w:pPr>
      <w:r w:rsidRPr="00392646">
        <w:rPr>
          <w:rFonts w:ascii="Times New Roman" w:hAnsi="Times New Roman" w:cs="Times New Roman"/>
          <w:b/>
          <w:color w:val="auto"/>
          <w:sz w:val="24"/>
          <w:szCs w:val="24"/>
        </w:rPr>
        <w:t>Revision Table</w:t>
      </w:r>
    </w:p>
    <w:tbl>
      <w:tblPr>
        <w:tblStyle w:val="TableGrid"/>
        <w:tblW w:w="10187" w:type="dxa"/>
        <w:jc w:val="center"/>
        <w:tblLayout w:type="fixed"/>
        <w:tblLook w:val="04A0" w:firstRow="1" w:lastRow="0" w:firstColumn="1" w:lastColumn="0" w:noHBand="0" w:noVBand="1"/>
      </w:tblPr>
      <w:tblGrid>
        <w:gridCol w:w="2378"/>
        <w:gridCol w:w="2137"/>
        <w:gridCol w:w="1056"/>
        <w:gridCol w:w="1660"/>
        <w:gridCol w:w="1507"/>
        <w:gridCol w:w="1449"/>
      </w:tblGrid>
      <w:tr w:rsidR="00320DB1" w:rsidRPr="00392646" w14:paraId="6408FE1F" w14:textId="77777777" w:rsidTr="00320DB1">
        <w:trPr>
          <w:trHeight w:val="1358"/>
          <w:jc w:val="center"/>
        </w:trPr>
        <w:tc>
          <w:tcPr>
            <w:tcW w:w="2378" w:type="dxa"/>
            <w:shd w:val="clear" w:color="auto" w:fill="auto"/>
            <w:vAlign w:val="center"/>
          </w:tcPr>
          <w:p w14:paraId="4B248F21"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Document Name</w:t>
            </w:r>
          </w:p>
        </w:tc>
        <w:tc>
          <w:tcPr>
            <w:tcW w:w="2137" w:type="dxa"/>
            <w:shd w:val="clear" w:color="auto" w:fill="auto"/>
            <w:vAlign w:val="center"/>
          </w:tcPr>
          <w:p w14:paraId="5493B622"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Detail</w:t>
            </w:r>
          </w:p>
        </w:tc>
        <w:tc>
          <w:tcPr>
            <w:tcW w:w="1056" w:type="dxa"/>
            <w:shd w:val="clear" w:color="auto" w:fill="auto"/>
            <w:vAlign w:val="center"/>
          </w:tcPr>
          <w:p w14:paraId="41BF2BB1"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Status</w:t>
            </w:r>
          </w:p>
        </w:tc>
        <w:tc>
          <w:tcPr>
            <w:tcW w:w="1660" w:type="dxa"/>
            <w:shd w:val="clear" w:color="auto" w:fill="auto"/>
            <w:vAlign w:val="center"/>
          </w:tcPr>
          <w:p w14:paraId="5DFBEA02"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Date</w:t>
            </w:r>
          </w:p>
        </w:tc>
        <w:tc>
          <w:tcPr>
            <w:tcW w:w="1507" w:type="dxa"/>
            <w:shd w:val="clear" w:color="auto" w:fill="auto"/>
            <w:vAlign w:val="center"/>
          </w:tcPr>
          <w:p w14:paraId="244D3E39"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Viewable</w:t>
            </w:r>
          </w:p>
        </w:tc>
        <w:tc>
          <w:tcPr>
            <w:tcW w:w="1449" w:type="dxa"/>
            <w:shd w:val="clear" w:color="auto" w:fill="auto"/>
            <w:vAlign w:val="center"/>
          </w:tcPr>
          <w:p w14:paraId="4258CEF9"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Reviewer&amp; Responsible</w:t>
            </w:r>
          </w:p>
        </w:tc>
      </w:tr>
      <w:tr w:rsidR="00E45868" w:rsidRPr="00392646" w14:paraId="2700F0BE" w14:textId="77777777" w:rsidTr="00320DB1">
        <w:trPr>
          <w:trHeight w:val="1358"/>
          <w:jc w:val="center"/>
        </w:trPr>
        <w:tc>
          <w:tcPr>
            <w:tcW w:w="2378" w:type="dxa"/>
            <w:shd w:val="clear" w:color="auto" w:fill="auto"/>
            <w:vAlign w:val="center"/>
          </w:tcPr>
          <w:p w14:paraId="4809D908" w14:textId="77777777" w:rsidR="00E45868" w:rsidRPr="00E45868" w:rsidRDefault="00E45868" w:rsidP="00E45868">
            <w:pPr>
              <w:spacing w:after="160" w:line="259" w:lineRule="auto"/>
              <w:jc w:val="center"/>
              <w:rPr>
                <w:rFonts w:ascii="Times New Roman" w:hAnsi="Times New Roman" w:cs="Times New Roman"/>
                <w:bCs/>
                <w:color w:val="auto"/>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0.1</w:t>
            </w:r>
          </w:p>
        </w:tc>
        <w:tc>
          <w:tcPr>
            <w:tcW w:w="2137" w:type="dxa"/>
            <w:shd w:val="clear" w:color="auto" w:fill="auto"/>
            <w:vAlign w:val="center"/>
          </w:tcPr>
          <w:p w14:paraId="3CD7E5B8"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Add all document</w:t>
            </w:r>
          </w:p>
        </w:tc>
        <w:tc>
          <w:tcPr>
            <w:tcW w:w="1056" w:type="dxa"/>
            <w:shd w:val="clear" w:color="auto" w:fill="auto"/>
            <w:vAlign w:val="center"/>
          </w:tcPr>
          <w:p w14:paraId="41948734"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7A13BB0A"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04/06/2014</w:t>
            </w:r>
          </w:p>
        </w:tc>
        <w:tc>
          <w:tcPr>
            <w:tcW w:w="1507" w:type="dxa"/>
            <w:shd w:val="clear" w:color="auto" w:fill="auto"/>
            <w:vAlign w:val="center"/>
          </w:tcPr>
          <w:p w14:paraId="61FB7713"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07140B44"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E45868" w:rsidRPr="00392646" w14:paraId="5D7F9576" w14:textId="77777777" w:rsidTr="00320DB1">
        <w:trPr>
          <w:trHeight w:val="453"/>
          <w:jc w:val="center"/>
        </w:trPr>
        <w:tc>
          <w:tcPr>
            <w:tcW w:w="2378" w:type="dxa"/>
            <w:shd w:val="clear" w:color="auto" w:fill="auto"/>
            <w:vAlign w:val="center"/>
          </w:tcPr>
          <w:p w14:paraId="6A2075F9"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0.2</w:t>
            </w:r>
          </w:p>
        </w:tc>
        <w:tc>
          <w:tcPr>
            <w:tcW w:w="2137" w:type="dxa"/>
            <w:shd w:val="clear" w:color="auto" w:fill="auto"/>
            <w:vAlign w:val="center"/>
          </w:tcPr>
          <w:p w14:paraId="7A5AC033"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Change class diagram and class diagram description</w:t>
            </w:r>
          </w:p>
        </w:tc>
        <w:tc>
          <w:tcPr>
            <w:tcW w:w="1056" w:type="dxa"/>
            <w:shd w:val="clear" w:color="auto" w:fill="auto"/>
            <w:vAlign w:val="center"/>
          </w:tcPr>
          <w:p w14:paraId="068C5034"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4FED8F1D"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10/06/2014</w:t>
            </w:r>
          </w:p>
        </w:tc>
        <w:tc>
          <w:tcPr>
            <w:tcW w:w="1507" w:type="dxa"/>
            <w:shd w:val="clear" w:color="auto" w:fill="auto"/>
            <w:vAlign w:val="center"/>
          </w:tcPr>
          <w:p w14:paraId="67983C86"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5656DD96"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E45868" w:rsidRPr="00392646" w14:paraId="598B91C7" w14:textId="77777777" w:rsidTr="00320DB1">
        <w:trPr>
          <w:trHeight w:val="453"/>
          <w:jc w:val="center"/>
        </w:trPr>
        <w:tc>
          <w:tcPr>
            <w:tcW w:w="2378" w:type="dxa"/>
            <w:shd w:val="clear" w:color="auto" w:fill="auto"/>
            <w:vAlign w:val="center"/>
          </w:tcPr>
          <w:p w14:paraId="0295C522"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0.3</w:t>
            </w:r>
          </w:p>
        </w:tc>
        <w:tc>
          <w:tcPr>
            <w:tcW w:w="2137" w:type="dxa"/>
            <w:shd w:val="clear" w:color="auto" w:fill="auto"/>
            <w:vAlign w:val="center"/>
          </w:tcPr>
          <w:p w14:paraId="46B86718"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 xml:space="preserve">Edit class diagram and class diagram description </w:t>
            </w:r>
          </w:p>
        </w:tc>
        <w:tc>
          <w:tcPr>
            <w:tcW w:w="1056" w:type="dxa"/>
            <w:shd w:val="clear" w:color="auto" w:fill="auto"/>
            <w:vAlign w:val="center"/>
          </w:tcPr>
          <w:p w14:paraId="2B57D0F9"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62F8B559"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27/06/2014</w:t>
            </w:r>
          </w:p>
        </w:tc>
        <w:tc>
          <w:tcPr>
            <w:tcW w:w="1507" w:type="dxa"/>
            <w:shd w:val="clear" w:color="auto" w:fill="auto"/>
            <w:vAlign w:val="center"/>
          </w:tcPr>
          <w:p w14:paraId="7A520FD0"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3935A1C3"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E45868" w:rsidRPr="00392646" w14:paraId="2E709288" w14:textId="77777777" w:rsidTr="00320DB1">
        <w:trPr>
          <w:trHeight w:val="453"/>
          <w:jc w:val="center"/>
        </w:trPr>
        <w:tc>
          <w:tcPr>
            <w:tcW w:w="2378" w:type="dxa"/>
            <w:shd w:val="clear" w:color="auto" w:fill="auto"/>
            <w:vAlign w:val="center"/>
          </w:tcPr>
          <w:p w14:paraId="5A645443"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0.4</w:t>
            </w:r>
          </w:p>
        </w:tc>
        <w:tc>
          <w:tcPr>
            <w:tcW w:w="2137" w:type="dxa"/>
            <w:shd w:val="clear" w:color="auto" w:fill="auto"/>
            <w:vAlign w:val="center"/>
          </w:tcPr>
          <w:p w14:paraId="5601676E"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0EE9BFAE"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386B2C16"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14:paraId="0287127A"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12DC7491"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E45868" w:rsidRPr="00392646" w14:paraId="49FCC361" w14:textId="77777777" w:rsidTr="008C4F59">
        <w:trPr>
          <w:trHeight w:val="427"/>
          <w:jc w:val="center"/>
        </w:trPr>
        <w:tc>
          <w:tcPr>
            <w:tcW w:w="2378" w:type="dxa"/>
            <w:shd w:val="clear" w:color="auto" w:fill="auto"/>
            <w:vAlign w:val="center"/>
          </w:tcPr>
          <w:p w14:paraId="2FB22A33" w14:textId="77777777" w:rsidR="00E45868" w:rsidRPr="00392646" w:rsidRDefault="00E45868" w:rsidP="008C4F59">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0.5</w:t>
            </w:r>
          </w:p>
        </w:tc>
        <w:tc>
          <w:tcPr>
            <w:tcW w:w="2137" w:type="dxa"/>
            <w:shd w:val="clear" w:color="auto" w:fill="auto"/>
            <w:vAlign w:val="center"/>
          </w:tcPr>
          <w:p w14:paraId="6109A23E"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49A21BCF"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6B11B4A1"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14:paraId="214B7BED"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67DDFB40"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5D0324" w:rsidRPr="00392646" w14:paraId="2E037E19" w14:textId="77777777" w:rsidTr="008C4F59">
        <w:trPr>
          <w:trHeight w:val="427"/>
          <w:jc w:val="center"/>
        </w:trPr>
        <w:tc>
          <w:tcPr>
            <w:tcW w:w="2378" w:type="dxa"/>
            <w:shd w:val="clear" w:color="auto" w:fill="auto"/>
            <w:vAlign w:val="center"/>
          </w:tcPr>
          <w:p w14:paraId="00E0471E" w14:textId="77777777" w:rsidR="005D0324" w:rsidRPr="00E45868" w:rsidRDefault="005D0324"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0.6</w:t>
            </w:r>
          </w:p>
        </w:tc>
        <w:tc>
          <w:tcPr>
            <w:tcW w:w="2137" w:type="dxa"/>
            <w:shd w:val="clear" w:color="auto" w:fill="auto"/>
            <w:vAlign w:val="center"/>
          </w:tcPr>
          <w:p w14:paraId="37150C70" w14:textId="77777777" w:rsidR="005D0324" w:rsidRPr="00392646" w:rsidRDefault="003748C7"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Double check all document</w:t>
            </w:r>
          </w:p>
        </w:tc>
        <w:tc>
          <w:tcPr>
            <w:tcW w:w="1056" w:type="dxa"/>
            <w:shd w:val="clear" w:color="auto" w:fill="auto"/>
            <w:vAlign w:val="center"/>
          </w:tcPr>
          <w:p w14:paraId="3D8AE38E" w14:textId="77777777"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14488CBD" w14:textId="77777777"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14:paraId="3E4BF372" w14:textId="77777777"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02C72C84" w14:textId="77777777" w:rsidR="005D0324" w:rsidRPr="00392646" w:rsidRDefault="005D0324"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8C4F59" w:rsidRPr="00392646" w14:paraId="722945DC" w14:textId="77777777" w:rsidTr="008C4F59">
        <w:trPr>
          <w:trHeight w:val="427"/>
          <w:jc w:val="center"/>
        </w:trPr>
        <w:tc>
          <w:tcPr>
            <w:tcW w:w="2378" w:type="dxa"/>
            <w:shd w:val="clear" w:color="auto" w:fill="auto"/>
            <w:vAlign w:val="center"/>
          </w:tcPr>
          <w:p w14:paraId="57095D20" w14:textId="77777777" w:rsidR="008C4F59" w:rsidRPr="00E45868" w:rsidRDefault="008C4F59"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0.7</w:t>
            </w:r>
          </w:p>
        </w:tc>
        <w:tc>
          <w:tcPr>
            <w:tcW w:w="2137" w:type="dxa"/>
            <w:shd w:val="clear" w:color="auto" w:fill="auto"/>
            <w:vAlign w:val="center"/>
          </w:tcPr>
          <w:p w14:paraId="1D466F84" w14:textId="77777777" w:rsidR="008C4F59" w:rsidRDefault="008C4F59"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Edit sequence diagram</w:t>
            </w:r>
          </w:p>
        </w:tc>
        <w:tc>
          <w:tcPr>
            <w:tcW w:w="1056" w:type="dxa"/>
            <w:shd w:val="clear" w:color="auto" w:fill="auto"/>
            <w:vAlign w:val="center"/>
          </w:tcPr>
          <w:p w14:paraId="3230DB18" w14:textId="77777777" w:rsidR="008C4F59" w:rsidRPr="00392646" w:rsidRDefault="008C4F59"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Draft</w:t>
            </w:r>
          </w:p>
        </w:tc>
        <w:tc>
          <w:tcPr>
            <w:tcW w:w="1660" w:type="dxa"/>
            <w:shd w:val="clear" w:color="auto" w:fill="auto"/>
            <w:vAlign w:val="center"/>
          </w:tcPr>
          <w:p w14:paraId="1751EDC8" w14:textId="77777777" w:rsidR="008C4F59" w:rsidRPr="00392646" w:rsidRDefault="008C4F59"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07/15/2014</w:t>
            </w:r>
          </w:p>
        </w:tc>
        <w:tc>
          <w:tcPr>
            <w:tcW w:w="1507" w:type="dxa"/>
            <w:shd w:val="clear" w:color="auto" w:fill="auto"/>
            <w:vAlign w:val="center"/>
          </w:tcPr>
          <w:p w14:paraId="3D1BBEC3" w14:textId="77777777" w:rsidR="008C4F59" w:rsidRPr="00392646" w:rsidRDefault="008C4F59"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6C722604" w14:textId="77777777" w:rsidR="008C4F59" w:rsidRPr="00392646" w:rsidRDefault="008C4F59"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071943" w:rsidRPr="00392646" w14:paraId="267B9D7E" w14:textId="77777777" w:rsidTr="008C4F59">
        <w:trPr>
          <w:trHeight w:val="427"/>
          <w:jc w:val="center"/>
        </w:trPr>
        <w:tc>
          <w:tcPr>
            <w:tcW w:w="2378" w:type="dxa"/>
            <w:shd w:val="clear" w:color="auto" w:fill="auto"/>
            <w:vAlign w:val="center"/>
          </w:tcPr>
          <w:p w14:paraId="24065129" w14:textId="639E742D" w:rsidR="00071943" w:rsidRPr="00E45868" w:rsidRDefault="00071943"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0.8</w:t>
            </w:r>
          </w:p>
        </w:tc>
        <w:tc>
          <w:tcPr>
            <w:tcW w:w="2137" w:type="dxa"/>
            <w:shd w:val="clear" w:color="auto" w:fill="auto"/>
            <w:vAlign w:val="center"/>
          </w:tcPr>
          <w:p w14:paraId="21644825" w14:textId="50DBDB22" w:rsidR="00071943" w:rsidRDefault="00071943"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Edit class diagram and database description</w:t>
            </w:r>
          </w:p>
        </w:tc>
        <w:tc>
          <w:tcPr>
            <w:tcW w:w="1056" w:type="dxa"/>
            <w:shd w:val="clear" w:color="auto" w:fill="auto"/>
            <w:vAlign w:val="center"/>
          </w:tcPr>
          <w:p w14:paraId="1F307A67" w14:textId="432ACC48" w:rsidR="00071943" w:rsidRDefault="00071943"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Draft</w:t>
            </w:r>
          </w:p>
        </w:tc>
        <w:tc>
          <w:tcPr>
            <w:tcW w:w="1660" w:type="dxa"/>
            <w:shd w:val="clear" w:color="auto" w:fill="auto"/>
            <w:vAlign w:val="center"/>
          </w:tcPr>
          <w:p w14:paraId="21D4756C" w14:textId="2B5366BD" w:rsidR="00071943" w:rsidRDefault="00071943"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07/20/2014</w:t>
            </w:r>
          </w:p>
        </w:tc>
        <w:tc>
          <w:tcPr>
            <w:tcW w:w="1507" w:type="dxa"/>
            <w:shd w:val="clear" w:color="auto" w:fill="auto"/>
            <w:vAlign w:val="center"/>
          </w:tcPr>
          <w:p w14:paraId="6EA965F5" w14:textId="6B544277" w:rsidR="00071943" w:rsidRPr="00392646" w:rsidRDefault="00071943"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73B94AE8" w14:textId="7ED4A461" w:rsidR="00071943" w:rsidRPr="00392646" w:rsidRDefault="00071943"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310C08" w:rsidRPr="00392646" w14:paraId="435476EA" w14:textId="77777777" w:rsidTr="008C4F59">
        <w:trPr>
          <w:trHeight w:val="427"/>
          <w:jc w:val="center"/>
        </w:trPr>
        <w:tc>
          <w:tcPr>
            <w:tcW w:w="2378" w:type="dxa"/>
            <w:shd w:val="clear" w:color="auto" w:fill="auto"/>
            <w:vAlign w:val="center"/>
          </w:tcPr>
          <w:p w14:paraId="42A1C6B9" w14:textId="7CEDD6E2" w:rsidR="00310C08" w:rsidRPr="00E45868" w:rsidRDefault="00310C08"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0.9</w:t>
            </w:r>
          </w:p>
        </w:tc>
        <w:tc>
          <w:tcPr>
            <w:tcW w:w="2137" w:type="dxa"/>
            <w:shd w:val="clear" w:color="auto" w:fill="auto"/>
            <w:vAlign w:val="center"/>
          </w:tcPr>
          <w:p w14:paraId="53517B6D" w14:textId="4B599124" w:rsidR="00310C08" w:rsidRDefault="00310C08"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Edit Sequence diagram</w:t>
            </w:r>
          </w:p>
        </w:tc>
        <w:tc>
          <w:tcPr>
            <w:tcW w:w="1056" w:type="dxa"/>
            <w:shd w:val="clear" w:color="auto" w:fill="auto"/>
            <w:vAlign w:val="center"/>
          </w:tcPr>
          <w:p w14:paraId="77F8E4BA" w14:textId="3E765EB1" w:rsidR="00310C08" w:rsidRDefault="00310C08"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Draft</w:t>
            </w:r>
          </w:p>
        </w:tc>
        <w:tc>
          <w:tcPr>
            <w:tcW w:w="1660" w:type="dxa"/>
            <w:shd w:val="clear" w:color="auto" w:fill="auto"/>
            <w:vAlign w:val="center"/>
          </w:tcPr>
          <w:p w14:paraId="226BB580" w14:textId="4F53BF85" w:rsidR="00310C08" w:rsidRDefault="00310C08"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07/23/2014</w:t>
            </w:r>
          </w:p>
        </w:tc>
        <w:tc>
          <w:tcPr>
            <w:tcW w:w="1507" w:type="dxa"/>
            <w:shd w:val="clear" w:color="auto" w:fill="auto"/>
            <w:vAlign w:val="center"/>
          </w:tcPr>
          <w:p w14:paraId="191EA1C8" w14:textId="6A6034E5" w:rsidR="00310C08" w:rsidRPr="00392646" w:rsidRDefault="00310C0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47312490" w14:textId="5754912C" w:rsidR="00310C08" w:rsidRPr="00392646" w:rsidRDefault="00310C0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bl>
    <w:p w14:paraId="346A0408" w14:textId="77777777" w:rsidR="00D97D55" w:rsidRPr="00392646" w:rsidRDefault="00D97D55" w:rsidP="00D97D55">
      <w:pPr>
        <w:spacing w:after="160" w:line="259" w:lineRule="auto"/>
        <w:jc w:val="both"/>
        <w:rPr>
          <w:rFonts w:ascii="Times New Roman" w:hAnsi="Times New Roman" w:cs="Times New Roman"/>
          <w:b/>
          <w:color w:val="auto"/>
          <w:sz w:val="24"/>
          <w:szCs w:val="24"/>
        </w:rPr>
      </w:pPr>
    </w:p>
    <w:p w14:paraId="62296B2A" w14:textId="77777777" w:rsidR="00D97D55" w:rsidRPr="00392646" w:rsidRDefault="00D97D55" w:rsidP="00D97D55">
      <w:pPr>
        <w:spacing w:after="160" w:line="259" w:lineRule="auto"/>
        <w:jc w:val="both"/>
        <w:rPr>
          <w:rFonts w:ascii="Times New Roman" w:hAnsi="Times New Roman" w:cs="Times New Roman"/>
          <w:b/>
          <w:color w:val="auto"/>
          <w:sz w:val="24"/>
          <w:szCs w:val="24"/>
        </w:rPr>
      </w:pPr>
    </w:p>
    <w:p w14:paraId="6A01164D" w14:textId="77777777" w:rsidR="00D97D55" w:rsidRPr="00392646" w:rsidRDefault="00D97D55">
      <w:pPr>
        <w:rPr>
          <w:rFonts w:ascii="Times New Roman" w:hAnsi="Times New Roman" w:cs="Times New Roman"/>
          <w:color w:val="auto"/>
        </w:rPr>
      </w:pPr>
    </w:p>
    <w:p w14:paraId="46C18554" w14:textId="77777777" w:rsidR="00D57804" w:rsidRPr="00392646" w:rsidRDefault="00D57804">
      <w:pPr>
        <w:rPr>
          <w:rFonts w:ascii="Times New Roman" w:hAnsi="Times New Roman" w:cs="Times New Roman"/>
          <w:color w:val="auto"/>
        </w:rPr>
      </w:pPr>
    </w:p>
    <w:p w14:paraId="0924BCF0" w14:textId="77777777" w:rsidR="00D57804" w:rsidRPr="00392646" w:rsidRDefault="00D57804">
      <w:pPr>
        <w:rPr>
          <w:rFonts w:ascii="Times New Roman" w:hAnsi="Times New Roman" w:cs="Times New Roman"/>
          <w:color w:val="auto"/>
        </w:rPr>
      </w:pPr>
    </w:p>
    <w:p w14:paraId="6170F95C" w14:textId="77777777" w:rsidR="00D57804" w:rsidRPr="00392646" w:rsidRDefault="00D57804">
      <w:pPr>
        <w:rPr>
          <w:rFonts w:ascii="Times New Roman" w:hAnsi="Times New Roman" w:cs="Times New Roman"/>
          <w:color w:val="auto"/>
        </w:rPr>
      </w:pPr>
    </w:p>
    <w:p w14:paraId="461B24C6" w14:textId="77777777" w:rsidR="00D57804" w:rsidRPr="00392646" w:rsidRDefault="00D57804">
      <w:pPr>
        <w:rPr>
          <w:rFonts w:ascii="Times New Roman" w:hAnsi="Times New Roman" w:cs="Times New Roman"/>
          <w:color w:val="auto"/>
        </w:rPr>
      </w:pPr>
    </w:p>
    <w:sdt>
      <w:sdtPr>
        <w:rPr>
          <w:rFonts w:ascii="Arial" w:eastAsia="Arial" w:hAnsi="Arial" w:cs="Arial"/>
          <w:b w:val="0"/>
          <w:bCs w:val="0"/>
          <w:color w:val="000000"/>
          <w:sz w:val="22"/>
          <w:lang w:eastAsia="en-US" w:bidi="th-TH"/>
        </w:rPr>
        <w:id w:val="410131037"/>
        <w:docPartObj>
          <w:docPartGallery w:val="Table of Contents"/>
          <w:docPartUnique/>
        </w:docPartObj>
      </w:sdtPr>
      <w:sdtEndPr>
        <w:rPr>
          <w:rFonts w:ascii="Times New Roman" w:hAnsi="Times New Roman" w:cs="Times New Roman"/>
          <w:sz w:val="24"/>
          <w:szCs w:val="24"/>
        </w:rPr>
      </w:sdtEndPr>
      <w:sdtContent>
        <w:p w14:paraId="30B9D75F" w14:textId="0FEAA01B" w:rsidR="006E57C7" w:rsidRPr="0004516F" w:rsidRDefault="00D81F26">
          <w:pPr>
            <w:pStyle w:val="TOCHeading"/>
            <w:rPr>
              <w:rFonts w:ascii="Times New Roman" w:hAnsi="Times New Roman" w:cs="Times New Roman"/>
              <w:color w:val="auto"/>
              <w:sz w:val="32"/>
              <w:szCs w:val="32"/>
            </w:rPr>
          </w:pPr>
          <w:r w:rsidRPr="0004516F">
            <w:rPr>
              <w:rFonts w:ascii="Times New Roman" w:hAnsi="Times New Roman" w:cs="Times New Roman"/>
              <w:color w:val="auto"/>
              <w:sz w:val="32"/>
              <w:szCs w:val="32"/>
            </w:rPr>
            <w:t xml:space="preserve">Table of </w:t>
          </w:r>
          <w:r w:rsidR="006E57C7" w:rsidRPr="0004516F">
            <w:rPr>
              <w:rFonts w:ascii="Times New Roman" w:hAnsi="Times New Roman" w:cs="Times New Roman"/>
              <w:color w:val="auto"/>
              <w:sz w:val="32"/>
              <w:szCs w:val="32"/>
            </w:rPr>
            <w:t>Contents</w:t>
          </w:r>
        </w:p>
        <w:p w14:paraId="5DF50FFE" w14:textId="77777777" w:rsidR="00565C3A" w:rsidRPr="00565C3A" w:rsidRDefault="006E57C7">
          <w:pPr>
            <w:pStyle w:val="TOC1"/>
            <w:tabs>
              <w:tab w:val="right" w:leader="dot" w:pos="9016"/>
            </w:tabs>
            <w:rPr>
              <w:rFonts w:ascii="Times New Roman" w:eastAsiaTheme="minorEastAsia" w:hAnsi="Times New Roman" w:cs="Times New Roman"/>
              <w:b w:val="0"/>
              <w:noProof/>
              <w:color w:val="auto"/>
              <w:sz w:val="24"/>
              <w:szCs w:val="24"/>
            </w:rPr>
          </w:pPr>
          <w:r w:rsidRPr="00565C3A">
            <w:rPr>
              <w:rFonts w:ascii="Times New Roman" w:hAnsi="Times New Roman" w:cs="Times New Roman"/>
              <w:sz w:val="24"/>
              <w:szCs w:val="24"/>
            </w:rPr>
            <w:fldChar w:fldCharType="begin"/>
          </w:r>
          <w:r w:rsidRPr="00565C3A">
            <w:rPr>
              <w:rFonts w:ascii="Times New Roman" w:hAnsi="Times New Roman" w:cs="Times New Roman"/>
              <w:sz w:val="24"/>
              <w:szCs w:val="24"/>
            </w:rPr>
            <w:instrText xml:space="preserve"> TOC \o "1-3" \h \z \u </w:instrText>
          </w:r>
          <w:r w:rsidRPr="00565C3A">
            <w:rPr>
              <w:rFonts w:ascii="Times New Roman" w:hAnsi="Times New Roman" w:cs="Times New Roman"/>
              <w:sz w:val="24"/>
              <w:szCs w:val="24"/>
            </w:rPr>
            <w:fldChar w:fldCharType="separate"/>
          </w:r>
          <w:hyperlink w:anchor="_Toc393897425" w:history="1">
            <w:r w:rsidR="00565C3A" w:rsidRPr="00565C3A">
              <w:rPr>
                <w:rStyle w:val="Hyperlink"/>
                <w:rFonts w:ascii="Times New Roman" w:hAnsi="Times New Roman" w:cs="Times New Roman"/>
                <w:noProof/>
                <w:sz w:val="24"/>
                <w:szCs w:val="24"/>
              </w:rPr>
              <w:t>Chapter One: Introduction</w:t>
            </w:r>
            <w:r w:rsidR="00565C3A" w:rsidRPr="00565C3A">
              <w:rPr>
                <w:rFonts w:ascii="Times New Roman" w:hAnsi="Times New Roman" w:cs="Times New Roman"/>
                <w:noProof/>
                <w:webHidden/>
                <w:sz w:val="24"/>
                <w:szCs w:val="24"/>
              </w:rPr>
              <w:tab/>
            </w:r>
            <w:r w:rsidR="00565C3A" w:rsidRPr="00565C3A">
              <w:rPr>
                <w:rStyle w:val="Hyperlink"/>
                <w:rFonts w:ascii="Times New Roman" w:hAnsi="Times New Roman" w:cs="Times New Roman"/>
                <w:noProof/>
                <w:sz w:val="24"/>
                <w:szCs w:val="24"/>
              </w:rPr>
              <w:fldChar w:fldCharType="begin"/>
            </w:r>
            <w:r w:rsidR="00565C3A" w:rsidRPr="00565C3A">
              <w:rPr>
                <w:rFonts w:ascii="Times New Roman" w:hAnsi="Times New Roman" w:cs="Times New Roman"/>
                <w:noProof/>
                <w:webHidden/>
                <w:sz w:val="24"/>
                <w:szCs w:val="24"/>
              </w:rPr>
              <w:instrText xml:space="preserve"> PAGEREF _Toc393897425 \h </w:instrText>
            </w:r>
            <w:r w:rsidR="00565C3A" w:rsidRPr="00565C3A">
              <w:rPr>
                <w:rStyle w:val="Hyperlink"/>
                <w:rFonts w:ascii="Times New Roman" w:hAnsi="Times New Roman" w:cs="Times New Roman"/>
                <w:noProof/>
                <w:sz w:val="24"/>
                <w:szCs w:val="24"/>
              </w:rPr>
            </w:r>
            <w:r w:rsidR="00565C3A" w:rsidRPr="00565C3A">
              <w:rPr>
                <w:rStyle w:val="Hyperlink"/>
                <w:rFonts w:ascii="Times New Roman" w:hAnsi="Times New Roman" w:cs="Times New Roman"/>
                <w:noProof/>
                <w:sz w:val="24"/>
                <w:szCs w:val="24"/>
              </w:rPr>
              <w:fldChar w:fldCharType="separate"/>
            </w:r>
            <w:r w:rsidR="00410F20">
              <w:rPr>
                <w:rFonts w:ascii="Times New Roman" w:hAnsi="Times New Roman" w:cs="Times New Roman"/>
                <w:noProof/>
                <w:webHidden/>
                <w:sz w:val="24"/>
                <w:szCs w:val="24"/>
              </w:rPr>
              <w:t>4</w:t>
            </w:r>
            <w:r w:rsidR="00565C3A" w:rsidRPr="00565C3A">
              <w:rPr>
                <w:rStyle w:val="Hyperlink"/>
                <w:rFonts w:ascii="Times New Roman" w:hAnsi="Times New Roman" w:cs="Times New Roman"/>
                <w:noProof/>
                <w:sz w:val="24"/>
                <w:szCs w:val="24"/>
              </w:rPr>
              <w:fldChar w:fldCharType="end"/>
            </w:r>
          </w:hyperlink>
        </w:p>
        <w:p w14:paraId="1D735F83" w14:textId="77777777" w:rsidR="00565C3A" w:rsidRPr="00565C3A" w:rsidRDefault="009F585F">
          <w:pPr>
            <w:pStyle w:val="TOC2"/>
            <w:rPr>
              <w:rFonts w:eastAsiaTheme="minorEastAsia"/>
              <w:iCs w:val="0"/>
              <w:color w:val="auto"/>
              <w:sz w:val="24"/>
              <w:szCs w:val="24"/>
              <w:lang w:bidi="th-TH"/>
            </w:rPr>
          </w:pPr>
          <w:hyperlink w:anchor="_Toc393897426" w:history="1">
            <w:r w:rsidR="00565C3A" w:rsidRPr="00565C3A">
              <w:rPr>
                <w:rStyle w:val="Hyperlink"/>
                <w:sz w:val="24"/>
                <w:szCs w:val="24"/>
              </w:rPr>
              <w:t>1.</w:t>
            </w:r>
            <w:r w:rsidR="00565C3A" w:rsidRPr="00565C3A">
              <w:rPr>
                <w:rFonts w:eastAsiaTheme="minorEastAsia"/>
                <w:iCs w:val="0"/>
                <w:color w:val="auto"/>
                <w:sz w:val="24"/>
                <w:szCs w:val="24"/>
                <w:lang w:bidi="th-TH"/>
              </w:rPr>
              <w:tab/>
            </w:r>
            <w:r w:rsidR="00565C3A" w:rsidRPr="00565C3A">
              <w:rPr>
                <w:rStyle w:val="Hyperlink"/>
                <w:sz w:val="24"/>
                <w:szCs w:val="24"/>
              </w:rPr>
              <w:t>Introduction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_Toc393897426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4</w:t>
            </w:r>
            <w:r w:rsidR="00565C3A" w:rsidRPr="00565C3A">
              <w:rPr>
                <w:rStyle w:val="Hyperlink"/>
                <w:sz w:val="24"/>
                <w:szCs w:val="24"/>
              </w:rPr>
              <w:fldChar w:fldCharType="end"/>
            </w:r>
          </w:hyperlink>
        </w:p>
        <w:p w14:paraId="6E23EF11" w14:textId="77777777" w:rsidR="00565C3A" w:rsidRPr="00565C3A" w:rsidRDefault="009F585F">
          <w:pPr>
            <w:pStyle w:val="TOC2"/>
            <w:rPr>
              <w:rFonts w:eastAsiaTheme="minorEastAsia"/>
              <w:iCs w:val="0"/>
              <w:color w:val="auto"/>
              <w:sz w:val="24"/>
              <w:szCs w:val="24"/>
              <w:lang w:bidi="th-TH"/>
            </w:rPr>
          </w:pPr>
          <w:hyperlink w:anchor="_Toc393897427" w:history="1">
            <w:r w:rsidR="00565C3A" w:rsidRPr="00565C3A">
              <w:rPr>
                <w:rStyle w:val="Hyperlink"/>
                <w:sz w:val="24"/>
                <w:szCs w:val="24"/>
              </w:rPr>
              <w:t>1.1 Objectives</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_Toc393897427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4</w:t>
            </w:r>
            <w:r w:rsidR="00565C3A" w:rsidRPr="00565C3A">
              <w:rPr>
                <w:rStyle w:val="Hyperlink"/>
                <w:sz w:val="24"/>
                <w:szCs w:val="24"/>
              </w:rPr>
              <w:fldChar w:fldCharType="end"/>
            </w:r>
          </w:hyperlink>
        </w:p>
        <w:p w14:paraId="73974E24" w14:textId="77777777" w:rsidR="00565C3A" w:rsidRPr="00565C3A" w:rsidRDefault="009F585F">
          <w:pPr>
            <w:pStyle w:val="TOC2"/>
            <w:rPr>
              <w:rFonts w:eastAsiaTheme="minorEastAsia"/>
              <w:iCs w:val="0"/>
              <w:color w:val="auto"/>
              <w:sz w:val="24"/>
              <w:szCs w:val="24"/>
              <w:lang w:bidi="th-TH"/>
            </w:rPr>
          </w:pPr>
          <w:hyperlink w:anchor="_Toc393897428" w:history="1">
            <w:r w:rsidR="00565C3A" w:rsidRPr="00565C3A">
              <w:rPr>
                <w:rStyle w:val="Hyperlink"/>
                <w:sz w:val="24"/>
                <w:szCs w:val="24"/>
              </w:rPr>
              <w:t>1.2 Project Scope</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_Toc393897428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4</w:t>
            </w:r>
            <w:r w:rsidR="00565C3A" w:rsidRPr="00565C3A">
              <w:rPr>
                <w:rStyle w:val="Hyperlink"/>
                <w:sz w:val="24"/>
                <w:szCs w:val="24"/>
              </w:rPr>
              <w:fldChar w:fldCharType="end"/>
            </w:r>
          </w:hyperlink>
        </w:p>
        <w:p w14:paraId="0E9DBBBC" w14:textId="77777777" w:rsidR="00565C3A" w:rsidRPr="00565C3A" w:rsidRDefault="009F585F">
          <w:pPr>
            <w:pStyle w:val="TOC2"/>
            <w:rPr>
              <w:rFonts w:eastAsiaTheme="minorEastAsia"/>
              <w:iCs w:val="0"/>
              <w:color w:val="auto"/>
              <w:sz w:val="24"/>
              <w:szCs w:val="24"/>
              <w:lang w:bidi="th-TH"/>
            </w:rPr>
          </w:pPr>
          <w:hyperlink w:anchor="_Toc393897429" w:history="1">
            <w:r w:rsidR="00565C3A" w:rsidRPr="00565C3A">
              <w:rPr>
                <w:rStyle w:val="Hyperlink"/>
                <w:sz w:val="24"/>
                <w:szCs w:val="24"/>
              </w:rPr>
              <w:t>1.3 User Classes and Characteristics</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_Toc393897429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5</w:t>
            </w:r>
            <w:r w:rsidR="00565C3A" w:rsidRPr="00565C3A">
              <w:rPr>
                <w:rStyle w:val="Hyperlink"/>
                <w:sz w:val="24"/>
                <w:szCs w:val="24"/>
              </w:rPr>
              <w:fldChar w:fldCharType="end"/>
            </w:r>
          </w:hyperlink>
        </w:p>
        <w:p w14:paraId="5437CA20" w14:textId="77777777" w:rsidR="00565C3A" w:rsidRPr="00565C3A" w:rsidRDefault="009F585F">
          <w:pPr>
            <w:pStyle w:val="TOC2"/>
            <w:rPr>
              <w:rFonts w:eastAsiaTheme="minorEastAsia"/>
              <w:iCs w:val="0"/>
              <w:color w:val="auto"/>
              <w:sz w:val="24"/>
              <w:szCs w:val="24"/>
              <w:lang w:bidi="th-TH"/>
            </w:rPr>
          </w:pPr>
          <w:hyperlink w:anchor="_Toc393897430" w:history="1">
            <w:r w:rsidR="00565C3A" w:rsidRPr="00565C3A">
              <w:rPr>
                <w:rStyle w:val="Hyperlink"/>
                <w:sz w:val="24"/>
                <w:szCs w:val="24"/>
              </w:rPr>
              <w:t>1.4 Operation Environment</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_Toc393897430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5</w:t>
            </w:r>
            <w:r w:rsidR="00565C3A" w:rsidRPr="00565C3A">
              <w:rPr>
                <w:rStyle w:val="Hyperlink"/>
                <w:sz w:val="24"/>
                <w:szCs w:val="24"/>
              </w:rPr>
              <w:fldChar w:fldCharType="end"/>
            </w:r>
          </w:hyperlink>
        </w:p>
        <w:p w14:paraId="7B521B9E" w14:textId="77777777" w:rsidR="00565C3A" w:rsidRPr="00565C3A" w:rsidRDefault="009F585F">
          <w:pPr>
            <w:pStyle w:val="TOC2"/>
            <w:rPr>
              <w:rFonts w:eastAsiaTheme="minorEastAsia"/>
              <w:iCs w:val="0"/>
              <w:color w:val="auto"/>
              <w:sz w:val="24"/>
              <w:szCs w:val="24"/>
              <w:lang w:bidi="th-TH"/>
            </w:rPr>
          </w:pPr>
          <w:hyperlink w:anchor="_Toc393897431" w:history="1">
            <w:r w:rsidR="00565C3A" w:rsidRPr="00565C3A">
              <w:rPr>
                <w:rStyle w:val="Hyperlink"/>
                <w:rFonts w:eastAsiaTheme="minorHAnsi"/>
                <w:sz w:val="24"/>
                <w:szCs w:val="24"/>
              </w:rPr>
              <w:t>1.5 Acronyms and Definitions Acronyms</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_Toc393897431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6</w:t>
            </w:r>
            <w:r w:rsidR="00565C3A" w:rsidRPr="00565C3A">
              <w:rPr>
                <w:rStyle w:val="Hyperlink"/>
                <w:sz w:val="24"/>
                <w:szCs w:val="24"/>
              </w:rPr>
              <w:fldChar w:fldCharType="end"/>
            </w:r>
          </w:hyperlink>
        </w:p>
        <w:p w14:paraId="17FA6F1E" w14:textId="77777777" w:rsidR="00565C3A" w:rsidRPr="00565C3A" w:rsidRDefault="009F585F">
          <w:pPr>
            <w:pStyle w:val="TOC1"/>
            <w:tabs>
              <w:tab w:val="right" w:leader="dot" w:pos="9016"/>
            </w:tabs>
            <w:rPr>
              <w:rFonts w:ascii="Times New Roman" w:eastAsiaTheme="minorEastAsia" w:hAnsi="Times New Roman" w:cs="Times New Roman"/>
              <w:b w:val="0"/>
              <w:noProof/>
              <w:color w:val="auto"/>
              <w:sz w:val="24"/>
              <w:szCs w:val="24"/>
            </w:rPr>
          </w:pPr>
          <w:hyperlink w:anchor="_Toc393897432" w:history="1">
            <w:r w:rsidR="00565C3A" w:rsidRPr="00565C3A">
              <w:rPr>
                <w:rStyle w:val="Hyperlink"/>
                <w:rFonts w:ascii="Times New Roman" w:eastAsiaTheme="minorHAnsi" w:hAnsi="Times New Roman" w:cs="Times New Roman"/>
                <w:noProof/>
                <w:sz w:val="24"/>
                <w:szCs w:val="24"/>
                <w:lang w:bidi="ar-SA"/>
              </w:rPr>
              <w:t>Chapter Two: Overall Description</w:t>
            </w:r>
            <w:r w:rsidR="00565C3A" w:rsidRPr="00565C3A">
              <w:rPr>
                <w:rFonts w:ascii="Times New Roman" w:hAnsi="Times New Roman" w:cs="Times New Roman"/>
                <w:noProof/>
                <w:webHidden/>
                <w:sz w:val="24"/>
                <w:szCs w:val="24"/>
              </w:rPr>
              <w:tab/>
            </w:r>
            <w:r w:rsidR="00565C3A" w:rsidRPr="00565C3A">
              <w:rPr>
                <w:rStyle w:val="Hyperlink"/>
                <w:rFonts w:ascii="Times New Roman" w:hAnsi="Times New Roman" w:cs="Times New Roman"/>
                <w:noProof/>
                <w:sz w:val="24"/>
                <w:szCs w:val="24"/>
              </w:rPr>
              <w:fldChar w:fldCharType="begin"/>
            </w:r>
            <w:r w:rsidR="00565C3A" w:rsidRPr="00565C3A">
              <w:rPr>
                <w:rFonts w:ascii="Times New Roman" w:hAnsi="Times New Roman" w:cs="Times New Roman"/>
                <w:noProof/>
                <w:webHidden/>
                <w:sz w:val="24"/>
                <w:szCs w:val="24"/>
              </w:rPr>
              <w:instrText xml:space="preserve"> PAGEREF _Toc393897432 \h </w:instrText>
            </w:r>
            <w:r w:rsidR="00565C3A" w:rsidRPr="00565C3A">
              <w:rPr>
                <w:rStyle w:val="Hyperlink"/>
                <w:rFonts w:ascii="Times New Roman" w:hAnsi="Times New Roman" w:cs="Times New Roman"/>
                <w:noProof/>
                <w:sz w:val="24"/>
                <w:szCs w:val="24"/>
              </w:rPr>
            </w:r>
            <w:r w:rsidR="00565C3A" w:rsidRPr="00565C3A">
              <w:rPr>
                <w:rStyle w:val="Hyperlink"/>
                <w:rFonts w:ascii="Times New Roman" w:hAnsi="Times New Roman" w:cs="Times New Roman"/>
                <w:noProof/>
                <w:sz w:val="24"/>
                <w:szCs w:val="24"/>
              </w:rPr>
              <w:fldChar w:fldCharType="separate"/>
            </w:r>
            <w:r w:rsidR="00410F20">
              <w:rPr>
                <w:rFonts w:ascii="Times New Roman" w:hAnsi="Times New Roman" w:cs="Times New Roman"/>
                <w:noProof/>
                <w:webHidden/>
                <w:sz w:val="24"/>
                <w:szCs w:val="24"/>
              </w:rPr>
              <w:t>7</w:t>
            </w:r>
            <w:r w:rsidR="00565C3A" w:rsidRPr="00565C3A">
              <w:rPr>
                <w:rStyle w:val="Hyperlink"/>
                <w:rFonts w:ascii="Times New Roman" w:hAnsi="Times New Roman" w:cs="Times New Roman"/>
                <w:noProof/>
                <w:sz w:val="24"/>
                <w:szCs w:val="24"/>
              </w:rPr>
              <w:fldChar w:fldCharType="end"/>
            </w:r>
          </w:hyperlink>
        </w:p>
        <w:p w14:paraId="7D8588F8" w14:textId="77777777" w:rsidR="00565C3A" w:rsidRPr="00565C3A" w:rsidRDefault="009F585F">
          <w:pPr>
            <w:pStyle w:val="TOC2"/>
            <w:rPr>
              <w:rFonts w:eastAsiaTheme="minorEastAsia"/>
              <w:iCs w:val="0"/>
              <w:color w:val="auto"/>
              <w:sz w:val="24"/>
              <w:szCs w:val="24"/>
              <w:lang w:bidi="th-TH"/>
            </w:rPr>
          </w:pPr>
          <w:hyperlink w:anchor="_Toc393897433" w:history="1">
            <w:r w:rsidR="00565C3A" w:rsidRPr="00565C3A">
              <w:rPr>
                <w:rStyle w:val="Hyperlink"/>
                <w:sz w:val="24"/>
                <w:szCs w:val="24"/>
              </w:rPr>
              <w:t>2.</w:t>
            </w:r>
            <w:r w:rsidR="00565C3A" w:rsidRPr="00565C3A">
              <w:rPr>
                <w:rFonts w:eastAsiaTheme="minorEastAsia"/>
                <w:iCs w:val="0"/>
                <w:color w:val="auto"/>
                <w:sz w:val="24"/>
                <w:szCs w:val="24"/>
                <w:lang w:bidi="th-TH"/>
              </w:rPr>
              <w:tab/>
            </w:r>
            <w:r w:rsidR="00565C3A" w:rsidRPr="00565C3A">
              <w:rPr>
                <w:rStyle w:val="Hyperlink"/>
                <w:sz w:val="24"/>
                <w:szCs w:val="24"/>
              </w:rPr>
              <w:t>Overall Description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_Toc393897433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7</w:t>
            </w:r>
            <w:r w:rsidR="00565C3A" w:rsidRPr="00565C3A">
              <w:rPr>
                <w:rStyle w:val="Hyperlink"/>
                <w:sz w:val="24"/>
                <w:szCs w:val="24"/>
              </w:rPr>
              <w:fldChar w:fldCharType="end"/>
            </w:r>
          </w:hyperlink>
        </w:p>
        <w:p w14:paraId="06E47F58" w14:textId="77777777" w:rsidR="00565C3A" w:rsidRPr="00565C3A" w:rsidRDefault="009F585F">
          <w:pPr>
            <w:pStyle w:val="TOC2"/>
            <w:rPr>
              <w:rFonts w:eastAsiaTheme="minorEastAsia"/>
              <w:iCs w:val="0"/>
              <w:color w:val="auto"/>
              <w:sz w:val="24"/>
              <w:szCs w:val="24"/>
              <w:lang w:bidi="th-TH"/>
            </w:rPr>
          </w:pPr>
          <w:hyperlink w:anchor="_Toc393897434" w:history="1">
            <w:r w:rsidR="00565C3A" w:rsidRPr="00565C3A">
              <w:rPr>
                <w:rStyle w:val="Hyperlink"/>
                <w:sz w:val="24"/>
                <w:szCs w:val="24"/>
              </w:rPr>
              <w:t>2.1 Product Perspective</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_Toc393897434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7</w:t>
            </w:r>
            <w:r w:rsidR="00565C3A" w:rsidRPr="00565C3A">
              <w:rPr>
                <w:rStyle w:val="Hyperlink"/>
                <w:sz w:val="24"/>
                <w:szCs w:val="24"/>
              </w:rPr>
              <w:fldChar w:fldCharType="end"/>
            </w:r>
          </w:hyperlink>
        </w:p>
        <w:p w14:paraId="06F60028" w14:textId="77777777" w:rsidR="00565C3A" w:rsidRPr="00565C3A" w:rsidRDefault="009F585F">
          <w:pPr>
            <w:pStyle w:val="TOC2"/>
            <w:rPr>
              <w:rFonts w:eastAsiaTheme="minorEastAsia"/>
              <w:iCs w:val="0"/>
              <w:color w:val="auto"/>
              <w:sz w:val="24"/>
              <w:szCs w:val="24"/>
              <w:lang w:bidi="th-TH"/>
            </w:rPr>
          </w:pPr>
          <w:hyperlink w:anchor="_Toc393897435" w:history="1">
            <w:r w:rsidR="00565C3A" w:rsidRPr="00565C3A">
              <w:rPr>
                <w:rStyle w:val="Hyperlink"/>
                <w:sz w:val="24"/>
                <w:szCs w:val="24"/>
              </w:rPr>
              <w:t>2.2 Product Features</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_Toc393897435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7</w:t>
            </w:r>
            <w:r w:rsidR="00565C3A" w:rsidRPr="00565C3A">
              <w:rPr>
                <w:rStyle w:val="Hyperlink"/>
                <w:sz w:val="24"/>
                <w:szCs w:val="24"/>
              </w:rPr>
              <w:fldChar w:fldCharType="end"/>
            </w:r>
          </w:hyperlink>
        </w:p>
        <w:p w14:paraId="26709FF3" w14:textId="77777777" w:rsidR="00565C3A" w:rsidRPr="00565C3A" w:rsidRDefault="009F585F">
          <w:pPr>
            <w:pStyle w:val="TOC2"/>
            <w:rPr>
              <w:rFonts w:eastAsiaTheme="minorEastAsia"/>
              <w:iCs w:val="0"/>
              <w:color w:val="auto"/>
              <w:sz w:val="24"/>
              <w:szCs w:val="24"/>
              <w:lang w:bidi="th-TH"/>
            </w:rPr>
          </w:pPr>
          <w:hyperlink w:anchor="_Toc393897436" w:history="1">
            <w:r w:rsidR="00565C3A" w:rsidRPr="00565C3A">
              <w:rPr>
                <w:rStyle w:val="Hyperlink"/>
                <w:sz w:val="24"/>
                <w:szCs w:val="24"/>
              </w:rPr>
              <w:t>2.3 Design and Implementation Constraints</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_Toc393897436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7</w:t>
            </w:r>
            <w:r w:rsidR="00565C3A" w:rsidRPr="00565C3A">
              <w:rPr>
                <w:rStyle w:val="Hyperlink"/>
                <w:sz w:val="24"/>
                <w:szCs w:val="24"/>
              </w:rPr>
              <w:fldChar w:fldCharType="end"/>
            </w:r>
          </w:hyperlink>
        </w:p>
        <w:p w14:paraId="49B50791" w14:textId="77777777" w:rsidR="00565C3A" w:rsidRPr="00565C3A" w:rsidRDefault="009F585F">
          <w:pPr>
            <w:pStyle w:val="TOC1"/>
            <w:tabs>
              <w:tab w:val="right" w:leader="dot" w:pos="9016"/>
            </w:tabs>
            <w:rPr>
              <w:rFonts w:ascii="Times New Roman" w:eastAsiaTheme="minorEastAsia" w:hAnsi="Times New Roman" w:cs="Times New Roman"/>
              <w:b w:val="0"/>
              <w:noProof/>
              <w:color w:val="auto"/>
              <w:sz w:val="24"/>
              <w:szCs w:val="24"/>
            </w:rPr>
          </w:pPr>
          <w:hyperlink w:anchor="_Toc393897437" w:history="1">
            <w:r w:rsidR="00565C3A" w:rsidRPr="00565C3A">
              <w:rPr>
                <w:rStyle w:val="Hyperlink"/>
                <w:rFonts w:ascii="Times New Roman" w:eastAsiaTheme="minorHAnsi" w:hAnsi="Times New Roman" w:cs="Times New Roman"/>
                <w:noProof/>
                <w:sz w:val="24"/>
                <w:szCs w:val="24"/>
                <w:lang w:bidi="ar-SA"/>
              </w:rPr>
              <w:t>Chapter Three: System Architecture</w:t>
            </w:r>
            <w:r w:rsidR="00565C3A" w:rsidRPr="00565C3A">
              <w:rPr>
                <w:rFonts w:ascii="Times New Roman" w:hAnsi="Times New Roman" w:cs="Times New Roman"/>
                <w:noProof/>
                <w:webHidden/>
                <w:sz w:val="24"/>
                <w:szCs w:val="24"/>
              </w:rPr>
              <w:tab/>
            </w:r>
            <w:r w:rsidR="00565C3A" w:rsidRPr="00565C3A">
              <w:rPr>
                <w:rStyle w:val="Hyperlink"/>
                <w:rFonts w:ascii="Times New Roman" w:hAnsi="Times New Roman" w:cs="Times New Roman"/>
                <w:noProof/>
                <w:sz w:val="24"/>
                <w:szCs w:val="24"/>
              </w:rPr>
              <w:fldChar w:fldCharType="begin"/>
            </w:r>
            <w:r w:rsidR="00565C3A" w:rsidRPr="00565C3A">
              <w:rPr>
                <w:rFonts w:ascii="Times New Roman" w:hAnsi="Times New Roman" w:cs="Times New Roman"/>
                <w:noProof/>
                <w:webHidden/>
                <w:sz w:val="24"/>
                <w:szCs w:val="24"/>
              </w:rPr>
              <w:instrText xml:space="preserve"> PAGEREF _Toc393897437 \h </w:instrText>
            </w:r>
            <w:r w:rsidR="00565C3A" w:rsidRPr="00565C3A">
              <w:rPr>
                <w:rStyle w:val="Hyperlink"/>
                <w:rFonts w:ascii="Times New Roman" w:hAnsi="Times New Roman" w:cs="Times New Roman"/>
                <w:noProof/>
                <w:sz w:val="24"/>
                <w:szCs w:val="24"/>
              </w:rPr>
            </w:r>
            <w:r w:rsidR="00565C3A" w:rsidRPr="00565C3A">
              <w:rPr>
                <w:rStyle w:val="Hyperlink"/>
                <w:rFonts w:ascii="Times New Roman" w:hAnsi="Times New Roman" w:cs="Times New Roman"/>
                <w:noProof/>
                <w:sz w:val="24"/>
                <w:szCs w:val="24"/>
              </w:rPr>
              <w:fldChar w:fldCharType="separate"/>
            </w:r>
            <w:r w:rsidR="00410F20">
              <w:rPr>
                <w:rFonts w:ascii="Times New Roman" w:hAnsi="Times New Roman" w:cs="Times New Roman"/>
                <w:noProof/>
                <w:webHidden/>
                <w:sz w:val="24"/>
                <w:szCs w:val="24"/>
              </w:rPr>
              <w:t>8</w:t>
            </w:r>
            <w:r w:rsidR="00565C3A" w:rsidRPr="00565C3A">
              <w:rPr>
                <w:rStyle w:val="Hyperlink"/>
                <w:rFonts w:ascii="Times New Roman" w:hAnsi="Times New Roman" w:cs="Times New Roman"/>
                <w:noProof/>
                <w:sz w:val="24"/>
                <w:szCs w:val="24"/>
              </w:rPr>
              <w:fldChar w:fldCharType="end"/>
            </w:r>
          </w:hyperlink>
        </w:p>
        <w:p w14:paraId="40F01ACB" w14:textId="77777777" w:rsidR="00565C3A" w:rsidRPr="00565C3A" w:rsidRDefault="009F585F">
          <w:pPr>
            <w:pStyle w:val="TOC2"/>
            <w:rPr>
              <w:rFonts w:eastAsiaTheme="minorEastAsia"/>
              <w:iCs w:val="0"/>
              <w:color w:val="auto"/>
              <w:sz w:val="24"/>
              <w:szCs w:val="24"/>
              <w:lang w:bidi="th-TH"/>
            </w:rPr>
          </w:pPr>
          <w:hyperlink w:anchor="_Toc393897438" w:history="1">
            <w:r w:rsidR="00565C3A" w:rsidRPr="00565C3A">
              <w:rPr>
                <w:rStyle w:val="Hyperlink"/>
                <w:sz w:val="24"/>
                <w:szCs w:val="24"/>
              </w:rPr>
              <w:t>3.</w:t>
            </w:r>
            <w:r w:rsidR="00565C3A" w:rsidRPr="00565C3A">
              <w:rPr>
                <w:rFonts w:eastAsiaTheme="minorEastAsia"/>
                <w:iCs w:val="0"/>
                <w:color w:val="auto"/>
                <w:sz w:val="24"/>
                <w:szCs w:val="24"/>
                <w:lang w:bidi="th-TH"/>
              </w:rPr>
              <w:tab/>
            </w:r>
            <w:r w:rsidR="00565C3A" w:rsidRPr="00565C3A">
              <w:rPr>
                <w:rStyle w:val="Hyperlink"/>
                <w:sz w:val="24"/>
                <w:szCs w:val="24"/>
              </w:rPr>
              <w:t>System Architecture</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_Toc393897438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8</w:t>
            </w:r>
            <w:r w:rsidR="00565C3A" w:rsidRPr="00565C3A">
              <w:rPr>
                <w:rStyle w:val="Hyperlink"/>
                <w:sz w:val="24"/>
                <w:szCs w:val="24"/>
              </w:rPr>
              <w:fldChar w:fldCharType="end"/>
            </w:r>
          </w:hyperlink>
        </w:p>
        <w:p w14:paraId="5640C4C5" w14:textId="77777777" w:rsidR="00565C3A" w:rsidRPr="00565C3A" w:rsidRDefault="009F585F">
          <w:pPr>
            <w:pStyle w:val="TOC2"/>
            <w:rPr>
              <w:rFonts w:eastAsiaTheme="minorEastAsia"/>
              <w:iCs w:val="0"/>
              <w:color w:val="auto"/>
              <w:sz w:val="24"/>
              <w:szCs w:val="24"/>
              <w:lang w:bidi="th-TH"/>
            </w:rPr>
          </w:pPr>
          <w:hyperlink w:anchor="_Toc393897439" w:history="1">
            <w:r w:rsidR="00565C3A" w:rsidRPr="00565C3A">
              <w:rPr>
                <w:rStyle w:val="Hyperlink"/>
                <w:sz w:val="24"/>
                <w:szCs w:val="24"/>
              </w:rPr>
              <w:t>3.1 Technologies used</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_Toc393897439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9</w:t>
            </w:r>
            <w:r w:rsidR="00565C3A" w:rsidRPr="00565C3A">
              <w:rPr>
                <w:rStyle w:val="Hyperlink"/>
                <w:sz w:val="24"/>
                <w:szCs w:val="24"/>
              </w:rPr>
              <w:fldChar w:fldCharType="end"/>
            </w:r>
          </w:hyperlink>
        </w:p>
        <w:p w14:paraId="0DC9B068" w14:textId="77777777" w:rsidR="00565C3A" w:rsidRPr="00565C3A" w:rsidRDefault="009F585F">
          <w:pPr>
            <w:pStyle w:val="TOC3"/>
            <w:rPr>
              <w:rFonts w:ascii="Times New Roman" w:eastAsiaTheme="minorEastAsia" w:hAnsi="Times New Roman" w:cs="Times New Roman"/>
              <w:lang w:bidi="th-TH"/>
            </w:rPr>
          </w:pPr>
          <w:hyperlink w:anchor="_Toc393897440" w:history="1">
            <w:r w:rsidR="00565C3A" w:rsidRPr="00565C3A">
              <w:rPr>
                <w:rStyle w:val="Hyperlink"/>
                <w:rFonts w:ascii="Times New Roman" w:hAnsi="Times New Roman" w:cs="Times New Roman"/>
              </w:rPr>
              <w:t>3.1.1 Adobe® PhoneGap™ Build</w:t>
            </w:r>
            <w:r w:rsidR="00565C3A" w:rsidRPr="00565C3A">
              <w:rPr>
                <w:rFonts w:ascii="Times New Roman" w:hAnsi="Times New Roman" w:cs="Times New Roman"/>
                <w:webHidden/>
              </w:rPr>
              <w:tab/>
            </w:r>
            <w:r w:rsidR="00565C3A" w:rsidRPr="00565C3A">
              <w:rPr>
                <w:rStyle w:val="Hyperlink"/>
                <w:rFonts w:ascii="Times New Roman" w:hAnsi="Times New Roman" w:cs="Times New Roman"/>
              </w:rPr>
              <w:fldChar w:fldCharType="begin"/>
            </w:r>
            <w:r w:rsidR="00565C3A" w:rsidRPr="00565C3A">
              <w:rPr>
                <w:rFonts w:ascii="Times New Roman" w:hAnsi="Times New Roman" w:cs="Times New Roman"/>
                <w:webHidden/>
              </w:rPr>
              <w:instrText xml:space="preserve"> PAGEREF _Toc393897440 \h </w:instrText>
            </w:r>
            <w:r w:rsidR="00565C3A" w:rsidRPr="00565C3A">
              <w:rPr>
                <w:rStyle w:val="Hyperlink"/>
                <w:rFonts w:ascii="Times New Roman" w:hAnsi="Times New Roman" w:cs="Times New Roman"/>
              </w:rPr>
            </w:r>
            <w:r w:rsidR="00565C3A" w:rsidRPr="00565C3A">
              <w:rPr>
                <w:rStyle w:val="Hyperlink"/>
                <w:rFonts w:ascii="Times New Roman" w:hAnsi="Times New Roman" w:cs="Times New Roman"/>
              </w:rPr>
              <w:fldChar w:fldCharType="separate"/>
            </w:r>
            <w:r w:rsidR="00410F20">
              <w:rPr>
                <w:rFonts w:ascii="Times New Roman" w:hAnsi="Times New Roman" w:cs="Times New Roman"/>
                <w:webHidden/>
              </w:rPr>
              <w:t>9</w:t>
            </w:r>
            <w:r w:rsidR="00565C3A" w:rsidRPr="00565C3A">
              <w:rPr>
                <w:rStyle w:val="Hyperlink"/>
                <w:rFonts w:ascii="Times New Roman" w:hAnsi="Times New Roman" w:cs="Times New Roman"/>
              </w:rPr>
              <w:fldChar w:fldCharType="end"/>
            </w:r>
          </w:hyperlink>
        </w:p>
        <w:p w14:paraId="0D813C68" w14:textId="77777777" w:rsidR="00565C3A" w:rsidRPr="00565C3A" w:rsidRDefault="009F585F">
          <w:pPr>
            <w:pStyle w:val="TOC3"/>
            <w:rPr>
              <w:rFonts w:ascii="Times New Roman" w:eastAsiaTheme="minorEastAsia" w:hAnsi="Times New Roman" w:cs="Times New Roman"/>
              <w:lang w:bidi="th-TH"/>
            </w:rPr>
          </w:pPr>
          <w:hyperlink w:anchor="_Toc393897441" w:history="1">
            <w:r w:rsidR="00565C3A" w:rsidRPr="00565C3A">
              <w:rPr>
                <w:rStyle w:val="Hyperlink"/>
                <w:rFonts w:ascii="Times New Roman" w:hAnsi="Times New Roman" w:cs="Times New Roman"/>
              </w:rPr>
              <w:t>3.1.2 HTML5</w:t>
            </w:r>
            <w:r w:rsidR="00565C3A" w:rsidRPr="00565C3A">
              <w:rPr>
                <w:rFonts w:ascii="Times New Roman" w:hAnsi="Times New Roman" w:cs="Times New Roman"/>
                <w:webHidden/>
              </w:rPr>
              <w:tab/>
            </w:r>
            <w:r w:rsidR="00565C3A" w:rsidRPr="00565C3A">
              <w:rPr>
                <w:rStyle w:val="Hyperlink"/>
                <w:rFonts w:ascii="Times New Roman" w:hAnsi="Times New Roman" w:cs="Times New Roman"/>
              </w:rPr>
              <w:fldChar w:fldCharType="begin"/>
            </w:r>
            <w:r w:rsidR="00565C3A" w:rsidRPr="00565C3A">
              <w:rPr>
                <w:rFonts w:ascii="Times New Roman" w:hAnsi="Times New Roman" w:cs="Times New Roman"/>
                <w:webHidden/>
              </w:rPr>
              <w:instrText xml:space="preserve"> PAGEREF _Toc393897441 \h </w:instrText>
            </w:r>
            <w:r w:rsidR="00565C3A" w:rsidRPr="00565C3A">
              <w:rPr>
                <w:rStyle w:val="Hyperlink"/>
                <w:rFonts w:ascii="Times New Roman" w:hAnsi="Times New Roman" w:cs="Times New Roman"/>
              </w:rPr>
            </w:r>
            <w:r w:rsidR="00565C3A" w:rsidRPr="00565C3A">
              <w:rPr>
                <w:rStyle w:val="Hyperlink"/>
                <w:rFonts w:ascii="Times New Roman" w:hAnsi="Times New Roman" w:cs="Times New Roman"/>
              </w:rPr>
              <w:fldChar w:fldCharType="separate"/>
            </w:r>
            <w:r w:rsidR="00410F20">
              <w:rPr>
                <w:rFonts w:ascii="Times New Roman" w:hAnsi="Times New Roman" w:cs="Times New Roman"/>
                <w:webHidden/>
              </w:rPr>
              <w:t>9</w:t>
            </w:r>
            <w:r w:rsidR="00565C3A" w:rsidRPr="00565C3A">
              <w:rPr>
                <w:rStyle w:val="Hyperlink"/>
                <w:rFonts w:ascii="Times New Roman" w:hAnsi="Times New Roman" w:cs="Times New Roman"/>
              </w:rPr>
              <w:fldChar w:fldCharType="end"/>
            </w:r>
          </w:hyperlink>
        </w:p>
        <w:p w14:paraId="31F72538" w14:textId="77777777" w:rsidR="00565C3A" w:rsidRPr="00565C3A" w:rsidRDefault="009F585F">
          <w:pPr>
            <w:pStyle w:val="TOC3"/>
            <w:rPr>
              <w:rFonts w:ascii="Times New Roman" w:eastAsiaTheme="minorEastAsia" w:hAnsi="Times New Roman" w:cs="Times New Roman"/>
              <w:lang w:bidi="th-TH"/>
            </w:rPr>
          </w:pPr>
          <w:hyperlink w:anchor="_Toc393897442" w:history="1">
            <w:r w:rsidR="00565C3A" w:rsidRPr="00565C3A">
              <w:rPr>
                <w:rStyle w:val="Hyperlink"/>
                <w:rFonts w:ascii="Times New Roman" w:hAnsi="Times New Roman" w:cs="Times New Roman"/>
              </w:rPr>
              <w:t>3.1.3 MySQL Server</w:t>
            </w:r>
            <w:r w:rsidR="00565C3A" w:rsidRPr="00565C3A">
              <w:rPr>
                <w:rFonts w:ascii="Times New Roman" w:hAnsi="Times New Roman" w:cs="Times New Roman"/>
                <w:webHidden/>
              </w:rPr>
              <w:tab/>
            </w:r>
            <w:r w:rsidR="00565C3A" w:rsidRPr="00565C3A">
              <w:rPr>
                <w:rStyle w:val="Hyperlink"/>
                <w:rFonts w:ascii="Times New Roman" w:hAnsi="Times New Roman" w:cs="Times New Roman"/>
              </w:rPr>
              <w:fldChar w:fldCharType="begin"/>
            </w:r>
            <w:r w:rsidR="00565C3A" w:rsidRPr="00565C3A">
              <w:rPr>
                <w:rFonts w:ascii="Times New Roman" w:hAnsi="Times New Roman" w:cs="Times New Roman"/>
                <w:webHidden/>
              </w:rPr>
              <w:instrText xml:space="preserve"> PAGEREF _Toc393897442 \h </w:instrText>
            </w:r>
            <w:r w:rsidR="00565C3A" w:rsidRPr="00565C3A">
              <w:rPr>
                <w:rStyle w:val="Hyperlink"/>
                <w:rFonts w:ascii="Times New Roman" w:hAnsi="Times New Roman" w:cs="Times New Roman"/>
              </w:rPr>
            </w:r>
            <w:r w:rsidR="00565C3A" w:rsidRPr="00565C3A">
              <w:rPr>
                <w:rStyle w:val="Hyperlink"/>
                <w:rFonts w:ascii="Times New Roman" w:hAnsi="Times New Roman" w:cs="Times New Roman"/>
              </w:rPr>
              <w:fldChar w:fldCharType="separate"/>
            </w:r>
            <w:r w:rsidR="00410F20">
              <w:rPr>
                <w:rFonts w:ascii="Times New Roman" w:hAnsi="Times New Roman" w:cs="Times New Roman"/>
                <w:webHidden/>
              </w:rPr>
              <w:t>9</w:t>
            </w:r>
            <w:r w:rsidR="00565C3A" w:rsidRPr="00565C3A">
              <w:rPr>
                <w:rStyle w:val="Hyperlink"/>
                <w:rFonts w:ascii="Times New Roman" w:hAnsi="Times New Roman" w:cs="Times New Roman"/>
              </w:rPr>
              <w:fldChar w:fldCharType="end"/>
            </w:r>
          </w:hyperlink>
        </w:p>
        <w:p w14:paraId="715B9B19" w14:textId="77777777" w:rsidR="00565C3A" w:rsidRPr="00565C3A" w:rsidRDefault="009F585F">
          <w:pPr>
            <w:pStyle w:val="TOC3"/>
            <w:rPr>
              <w:rFonts w:ascii="Times New Roman" w:eastAsiaTheme="minorEastAsia" w:hAnsi="Times New Roman" w:cs="Times New Roman"/>
              <w:lang w:bidi="th-TH"/>
            </w:rPr>
          </w:pPr>
          <w:hyperlink w:anchor="_Toc393897443" w:history="1">
            <w:r w:rsidR="00565C3A" w:rsidRPr="00565C3A">
              <w:rPr>
                <w:rStyle w:val="Hyperlink"/>
                <w:rFonts w:ascii="Times New Roman" w:hAnsi="Times New Roman" w:cs="Times New Roman"/>
              </w:rPr>
              <w:t>3.1.4 Apache web server 2.5.10</w:t>
            </w:r>
            <w:r w:rsidR="00565C3A" w:rsidRPr="00565C3A">
              <w:rPr>
                <w:rFonts w:ascii="Times New Roman" w:hAnsi="Times New Roman" w:cs="Times New Roman"/>
                <w:webHidden/>
              </w:rPr>
              <w:tab/>
            </w:r>
            <w:r w:rsidR="00565C3A" w:rsidRPr="00565C3A">
              <w:rPr>
                <w:rStyle w:val="Hyperlink"/>
                <w:rFonts w:ascii="Times New Roman" w:hAnsi="Times New Roman" w:cs="Times New Roman"/>
              </w:rPr>
              <w:fldChar w:fldCharType="begin"/>
            </w:r>
            <w:r w:rsidR="00565C3A" w:rsidRPr="00565C3A">
              <w:rPr>
                <w:rFonts w:ascii="Times New Roman" w:hAnsi="Times New Roman" w:cs="Times New Roman"/>
                <w:webHidden/>
              </w:rPr>
              <w:instrText xml:space="preserve"> PAGEREF _Toc393897443 \h </w:instrText>
            </w:r>
            <w:r w:rsidR="00565C3A" w:rsidRPr="00565C3A">
              <w:rPr>
                <w:rStyle w:val="Hyperlink"/>
                <w:rFonts w:ascii="Times New Roman" w:hAnsi="Times New Roman" w:cs="Times New Roman"/>
              </w:rPr>
            </w:r>
            <w:r w:rsidR="00565C3A" w:rsidRPr="00565C3A">
              <w:rPr>
                <w:rStyle w:val="Hyperlink"/>
                <w:rFonts w:ascii="Times New Roman" w:hAnsi="Times New Roman" w:cs="Times New Roman"/>
              </w:rPr>
              <w:fldChar w:fldCharType="separate"/>
            </w:r>
            <w:r w:rsidR="00410F20">
              <w:rPr>
                <w:rFonts w:ascii="Times New Roman" w:hAnsi="Times New Roman" w:cs="Times New Roman"/>
                <w:webHidden/>
              </w:rPr>
              <w:t>9</w:t>
            </w:r>
            <w:r w:rsidR="00565C3A" w:rsidRPr="00565C3A">
              <w:rPr>
                <w:rStyle w:val="Hyperlink"/>
                <w:rFonts w:ascii="Times New Roman" w:hAnsi="Times New Roman" w:cs="Times New Roman"/>
              </w:rPr>
              <w:fldChar w:fldCharType="end"/>
            </w:r>
          </w:hyperlink>
        </w:p>
        <w:p w14:paraId="625A1267" w14:textId="77777777" w:rsidR="00565C3A" w:rsidRPr="00565C3A" w:rsidRDefault="009F585F">
          <w:pPr>
            <w:pStyle w:val="TOC3"/>
            <w:rPr>
              <w:rFonts w:ascii="Times New Roman" w:eastAsiaTheme="minorEastAsia" w:hAnsi="Times New Roman" w:cs="Times New Roman"/>
              <w:lang w:bidi="th-TH"/>
            </w:rPr>
          </w:pPr>
          <w:hyperlink w:anchor="_Toc393897444" w:history="1">
            <w:r w:rsidR="00565C3A" w:rsidRPr="00565C3A">
              <w:rPr>
                <w:rStyle w:val="Hyperlink"/>
                <w:rFonts w:ascii="Times New Roman" w:hAnsi="Times New Roman" w:cs="Times New Roman"/>
              </w:rPr>
              <w:t>3.1.5 CodeIgniter 2.1.4</w:t>
            </w:r>
            <w:r w:rsidR="00565C3A" w:rsidRPr="00565C3A">
              <w:rPr>
                <w:rFonts w:ascii="Times New Roman" w:hAnsi="Times New Roman" w:cs="Times New Roman"/>
                <w:webHidden/>
              </w:rPr>
              <w:tab/>
            </w:r>
            <w:r w:rsidR="00565C3A" w:rsidRPr="00565C3A">
              <w:rPr>
                <w:rStyle w:val="Hyperlink"/>
                <w:rFonts w:ascii="Times New Roman" w:hAnsi="Times New Roman" w:cs="Times New Roman"/>
              </w:rPr>
              <w:fldChar w:fldCharType="begin"/>
            </w:r>
            <w:r w:rsidR="00565C3A" w:rsidRPr="00565C3A">
              <w:rPr>
                <w:rFonts w:ascii="Times New Roman" w:hAnsi="Times New Roman" w:cs="Times New Roman"/>
                <w:webHidden/>
              </w:rPr>
              <w:instrText xml:space="preserve"> PAGEREF _Toc393897444 \h </w:instrText>
            </w:r>
            <w:r w:rsidR="00565C3A" w:rsidRPr="00565C3A">
              <w:rPr>
                <w:rStyle w:val="Hyperlink"/>
                <w:rFonts w:ascii="Times New Roman" w:hAnsi="Times New Roman" w:cs="Times New Roman"/>
              </w:rPr>
            </w:r>
            <w:r w:rsidR="00565C3A" w:rsidRPr="00565C3A">
              <w:rPr>
                <w:rStyle w:val="Hyperlink"/>
                <w:rFonts w:ascii="Times New Roman" w:hAnsi="Times New Roman" w:cs="Times New Roman"/>
              </w:rPr>
              <w:fldChar w:fldCharType="separate"/>
            </w:r>
            <w:r w:rsidR="00410F20">
              <w:rPr>
                <w:rFonts w:ascii="Times New Roman" w:hAnsi="Times New Roman" w:cs="Times New Roman"/>
                <w:webHidden/>
              </w:rPr>
              <w:t>9</w:t>
            </w:r>
            <w:r w:rsidR="00565C3A" w:rsidRPr="00565C3A">
              <w:rPr>
                <w:rStyle w:val="Hyperlink"/>
                <w:rFonts w:ascii="Times New Roman" w:hAnsi="Times New Roman" w:cs="Times New Roman"/>
              </w:rPr>
              <w:fldChar w:fldCharType="end"/>
            </w:r>
          </w:hyperlink>
        </w:p>
        <w:p w14:paraId="3480F13B" w14:textId="77777777" w:rsidR="00565C3A" w:rsidRPr="00565C3A" w:rsidRDefault="009F585F">
          <w:pPr>
            <w:pStyle w:val="TOC1"/>
            <w:tabs>
              <w:tab w:val="right" w:leader="dot" w:pos="9016"/>
            </w:tabs>
            <w:rPr>
              <w:rFonts w:ascii="Times New Roman" w:eastAsiaTheme="minorEastAsia" w:hAnsi="Times New Roman" w:cs="Times New Roman"/>
              <w:b w:val="0"/>
              <w:noProof/>
              <w:color w:val="auto"/>
              <w:sz w:val="24"/>
              <w:szCs w:val="24"/>
            </w:rPr>
          </w:pPr>
          <w:hyperlink w:anchor="_Toc393897445" w:history="1">
            <w:r w:rsidR="00565C3A" w:rsidRPr="00565C3A">
              <w:rPr>
                <w:rStyle w:val="Hyperlink"/>
                <w:rFonts w:ascii="Times New Roman" w:eastAsiaTheme="minorHAnsi" w:hAnsi="Times New Roman" w:cs="Times New Roman"/>
                <w:noProof/>
                <w:sz w:val="24"/>
                <w:szCs w:val="24"/>
                <w:lang w:bidi="ar-SA"/>
              </w:rPr>
              <w:t>Chapter Four: Detail Design</w:t>
            </w:r>
            <w:r w:rsidR="00565C3A" w:rsidRPr="00565C3A">
              <w:rPr>
                <w:rFonts w:ascii="Times New Roman" w:hAnsi="Times New Roman" w:cs="Times New Roman"/>
                <w:noProof/>
                <w:webHidden/>
                <w:sz w:val="24"/>
                <w:szCs w:val="24"/>
              </w:rPr>
              <w:tab/>
            </w:r>
            <w:r w:rsidR="00565C3A" w:rsidRPr="00565C3A">
              <w:rPr>
                <w:rStyle w:val="Hyperlink"/>
                <w:rFonts w:ascii="Times New Roman" w:hAnsi="Times New Roman" w:cs="Times New Roman"/>
                <w:noProof/>
                <w:sz w:val="24"/>
                <w:szCs w:val="24"/>
              </w:rPr>
              <w:fldChar w:fldCharType="begin"/>
            </w:r>
            <w:r w:rsidR="00565C3A" w:rsidRPr="00565C3A">
              <w:rPr>
                <w:rFonts w:ascii="Times New Roman" w:hAnsi="Times New Roman" w:cs="Times New Roman"/>
                <w:noProof/>
                <w:webHidden/>
                <w:sz w:val="24"/>
                <w:szCs w:val="24"/>
              </w:rPr>
              <w:instrText xml:space="preserve"> PAGEREF _Toc393897445 \h </w:instrText>
            </w:r>
            <w:r w:rsidR="00565C3A" w:rsidRPr="00565C3A">
              <w:rPr>
                <w:rStyle w:val="Hyperlink"/>
                <w:rFonts w:ascii="Times New Roman" w:hAnsi="Times New Roman" w:cs="Times New Roman"/>
                <w:noProof/>
                <w:sz w:val="24"/>
                <w:szCs w:val="24"/>
              </w:rPr>
            </w:r>
            <w:r w:rsidR="00565C3A" w:rsidRPr="00565C3A">
              <w:rPr>
                <w:rStyle w:val="Hyperlink"/>
                <w:rFonts w:ascii="Times New Roman" w:hAnsi="Times New Roman" w:cs="Times New Roman"/>
                <w:noProof/>
                <w:sz w:val="24"/>
                <w:szCs w:val="24"/>
              </w:rPr>
              <w:fldChar w:fldCharType="separate"/>
            </w:r>
            <w:r w:rsidR="00410F20">
              <w:rPr>
                <w:rFonts w:ascii="Times New Roman" w:hAnsi="Times New Roman" w:cs="Times New Roman"/>
                <w:noProof/>
                <w:webHidden/>
                <w:sz w:val="24"/>
                <w:szCs w:val="24"/>
              </w:rPr>
              <w:t>10</w:t>
            </w:r>
            <w:r w:rsidR="00565C3A" w:rsidRPr="00565C3A">
              <w:rPr>
                <w:rStyle w:val="Hyperlink"/>
                <w:rFonts w:ascii="Times New Roman" w:hAnsi="Times New Roman" w:cs="Times New Roman"/>
                <w:noProof/>
                <w:sz w:val="24"/>
                <w:szCs w:val="24"/>
              </w:rPr>
              <w:fldChar w:fldCharType="end"/>
            </w:r>
          </w:hyperlink>
        </w:p>
        <w:p w14:paraId="51B328EB" w14:textId="77777777" w:rsidR="00565C3A" w:rsidRPr="00565C3A" w:rsidRDefault="009F585F">
          <w:pPr>
            <w:pStyle w:val="TOC2"/>
            <w:rPr>
              <w:rFonts w:eastAsiaTheme="minorEastAsia"/>
              <w:iCs w:val="0"/>
              <w:color w:val="auto"/>
              <w:sz w:val="24"/>
              <w:szCs w:val="24"/>
              <w:lang w:bidi="th-TH"/>
            </w:rPr>
          </w:pPr>
          <w:hyperlink w:anchor="_Toc393897446" w:history="1">
            <w:r w:rsidR="00565C3A" w:rsidRPr="00565C3A">
              <w:rPr>
                <w:rStyle w:val="Hyperlink"/>
                <w:sz w:val="24"/>
                <w:szCs w:val="24"/>
              </w:rPr>
              <w:t>4. Detail Design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_Toc393897446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10</w:t>
            </w:r>
            <w:r w:rsidR="00565C3A" w:rsidRPr="00565C3A">
              <w:rPr>
                <w:rStyle w:val="Hyperlink"/>
                <w:sz w:val="24"/>
                <w:szCs w:val="24"/>
              </w:rPr>
              <w:fldChar w:fldCharType="end"/>
            </w:r>
          </w:hyperlink>
        </w:p>
        <w:p w14:paraId="613599F5" w14:textId="77777777" w:rsidR="00565C3A" w:rsidRPr="00565C3A" w:rsidRDefault="009F585F">
          <w:pPr>
            <w:pStyle w:val="TOC2"/>
            <w:rPr>
              <w:rFonts w:eastAsiaTheme="minorEastAsia"/>
              <w:iCs w:val="0"/>
              <w:color w:val="auto"/>
              <w:sz w:val="24"/>
              <w:szCs w:val="24"/>
              <w:lang w:bidi="th-TH"/>
            </w:rPr>
          </w:pPr>
          <w:hyperlink w:anchor="_Toc393897447" w:history="1">
            <w:r w:rsidR="00565C3A" w:rsidRPr="00565C3A">
              <w:rPr>
                <w:rStyle w:val="Hyperlink"/>
                <w:rFonts w:eastAsiaTheme="minorHAnsi"/>
                <w:sz w:val="24"/>
                <w:szCs w:val="24"/>
              </w:rPr>
              <w:t xml:space="preserve">4.1 </w:t>
            </w:r>
            <w:r w:rsidR="00565C3A" w:rsidRPr="00565C3A">
              <w:rPr>
                <w:rStyle w:val="Hyperlink"/>
                <w:sz w:val="24"/>
                <w:szCs w:val="24"/>
              </w:rPr>
              <w:t>Class diagram</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_Toc393897447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11</w:t>
            </w:r>
            <w:r w:rsidR="00565C3A" w:rsidRPr="00565C3A">
              <w:rPr>
                <w:rStyle w:val="Hyperlink"/>
                <w:sz w:val="24"/>
                <w:szCs w:val="24"/>
              </w:rPr>
              <w:fldChar w:fldCharType="end"/>
            </w:r>
          </w:hyperlink>
        </w:p>
        <w:p w14:paraId="60603CFE" w14:textId="77777777" w:rsidR="00565C3A" w:rsidRPr="00565C3A" w:rsidRDefault="009F585F">
          <w:pPr>
            <w:pStyle w:val="TOC3"/>
            <w:rPr>
              <w:rFonts w:ascii="Times New Roman" w:eastAsiaTheme="minorEastAsia" w:hAnsi="Times New Roman" w:cs="Times New Roman"/>
              <w:lang w:bidi="th-TH"/>
            </w:rPr>
          </w:pPr>
          <w:hyperlink w:anchor="_Toc393897448" w:history="1">
            <w:r w:rsidR="00565C3A" w:rsidRPr="00565C3A">
              <w:rPr>
                <w:rStyle w:val="Hyperlink"/>
                <w:rFonts w:ascii="Times New Roman" w:hAnsi="Times New Roman" w:cs="Times New Roman"/>
              </w:rPr>
              <w:t>4.1.1 DCSS website class diagram</w:t>
            </w:r>
            <w:r w:rsidR="00565C3A" w:rsidRPr="00565C3A">
              <w:rPr>
                <w:rFonts w:ascii="Times New Roman" w:hAnsi="Times New Roman" w:cs="Times New Roman"/>
                <w:webHidden/>
              </w:rPr>
              <w:tab/>
            </w:r>
            <w:r w:rsidR="00565C3A" w:rsidRPr="00565C3A">
              <w:rPr>
                <w:rStyle w:val="Hyperlink"/>
                <w:rFonts w:ascii="Times New Roman" w:hAnsi="Times New Roman" w:cs="Times New Roman"/>
              </w:rPr>
              <w:fldChar w:fldCharType="begin"/>
            </w:r>
            <w:r w:rsidR="00565C3A" w:rsidRPr="00565C3A">
              <w:rPr>
                <w:rFonts w:ascii="Times New Roman" w:hAnsi="Times New Roman" w:cs="Times New Roman"/>
                <w:webHidden/>
              </w:rPr>
              <w:instrText xml:space="preserve"> PAGEREF _Toc393897448 \h </w:instrText>
            </w:r>
            <w:r w:rsidR="00565C3A" w:rsidRPr="00565C3A">
              <w:rPr>
                <w:rStyle w:val="Hyperlink"/>
                <w:rFonts w:ascii="Times New Roman" w:hAnsi="Times New Roman" w:cs="Times New Roman"/>
              </w:rPr>
            </w:r>
            <w:r w:rsidR="00565C3A" w:rsidRPr="00565C3A">
              <w:rPr>
                <w:rStyle w:val="Hyperlink"/>
                <w:rFonts w:ascii="Times New Roman" w:hAnsi="Times New Roman" w:cs="Times New Roman"/>
              </w:rPr>
              <w:fldChar w:fldCharType="separate"/>
            </w:r>
            <w:r w:rsidR="00410F20">
              <w:rPr>
                <w:rFonts w:ascii="Times New Roman" w:hAnsi="Times New Roman" w:cs="Times New Roman"/>
                <w:webHidden/>
              </w:rPr>
              <w:t>11</w:t>
            </w:r>
            <w:r w:rsidR="00565C3A" w:rsidRPr="00565C3A">
              <w:rPr>
                <w:rStyle w:val="Hyperlink"/>
                <w:rFonts w:ascii="Times New Roman" w:hAnsi="Times New Roman" w:cs="Times New Roman"/>
              </w:rPr>
              <w:fldChar w:fldCharType="end"/>
            </w:r>
          </w:hyperlink>
        </w:p>
        <w:p w14:paraId="6710D92D" w14:textId="77777777" w:rsidR="00565C3A" w:rsidRPr="00565C3A" w:rsidRDefault="009F585F">
          <w:pPr>
            <w:pStyle w:val="TOC3"/>
            <w:rPr>
              <w:rFonts w:ascii="Times New Roman" w:eastAsiaTheme="minorEastAsia" w:hAnsi="Times New Roman" w:cs="Times New Roman"/>
              <w:lang w:bidi="th-TH"/>
            </w:rPr>
          </w:pPr>
          <w:hyperlink w:anchor="_Toc393897449" w:history="1">
            <w:r w:rsidR="00565C3A" w:rsidRPr="00565C3A">
              <w:rPr>
                <w:rStyle w:val="Hyperlink"/>
                <w:rFonts w:ascii="Times New Roman" w:hAnsi="Times New Roman" w:cs="Times New Roman"/>
              </w:rPr>
              <w:t>4.1.2 DCSS mobile application class diagram</w:t>
            </w:r>
            <w:r w:rsidR="00565C3A" w:rsidRPr="00565C3A">
              <w:rPr>
                <w:rFonts w:ascii="Times New Roman" w:hAnsi="Times New Roman" w:cs="Times New Roman"/>
                <w:webHidden/>
              </w:rPr>
              <w:tab/>
            </w:r>
            <w:r w:rsidR="00565C3A" w:rsidRPr="00565C3A">
              <w:rPr>
                <w:rStyle w:val="Hyperlink"/>
                <w:rFonts w:ascii="Times New Roman" w:hAnsi="Times New Roman" w:cs="Times New Roman"/>
              </w:rPr>
              <w:fldChar w:fldCharType="begin"/>
            </w:r>
            <w:r w:rsidR="00565C3A" w:rsidRPr="00565C3A">
              <w:rPr>
                <w:rFonts w:ascii="Times New Roman" w:hAnsi="Times New Roman" w:cs="Times New Roman"/>
                <w:webHidden/>
              </w:rPr>
              <w:instrText xml:space="preserve"> PAGEREF _Toc393897449 \h </w:instrText>
            </w:r>
            <w:r w:rsidR="00565C3A" w:rsidRPr="00565C3A">
              <w:rPr>
                <w:rStyle w:val="Hyperlink"/>
                <w:rFonts w:ascii="Times New Roman" w:hAnsi="Times New Roman" w:cs="Times New Roman"/>
              </w:rPr>
            </w:r>
            <w:r w:rsidR="00565C3A" w:rsidRPr="00565C3A">
              <w:rPr>
                <w:rStyle w:val="Hyperlink"/>
                <w:rFonts w:ascii="Times New Roman" w:hAnsi="Times New Roman" w:cs="Times New Roman"/>
              </w:rPr>
              <w:fldChar w:fldCharType="separate"/>
            </w:r>
            <w:r w:rsidR="00410F20">
              <w:rPr>
                <w:rFonts w:ascii="Times New Roman" w:hAnsi="Times New Roman" w:cs="Times New Roman"/>
                <w:webHidden/>
              </w:rPr>
              <w:t>12</w:t>
            </w:r>
            <w:r w:rsidR="00565C3A" w:rsidRPr="00565C3A">
              <w:rPr>
                <w:rStyle w:val="Hyperlink"/>
                <w:rFonts w:ascii="Times New Roman" w:hAnsi="Times New Roman" w:cs="Times New Roman"/>
              </w:rPr>
              <w:fldChar w:fldCharType="end"/>
            </w:r>
          </w:hyperlink>
        </w:p>
        <w:p w14:paraId="0C688BB0" w14:textId="77777777" w:rsidR="00565C3A" w:rsidRPr="00565C3A" w:rsidRDefault="009F585F">
          <w:pPr>
            <w:pStyle w:val="TOC2"/>
            <w:rPr>
              <w:rFonts w:eastAsiaTheme="minorEastAsia"/>
              <w:iCs w:val="0"/>
              <w:color w:val="auto"/>
              <w:sz w:val="24"/>
              <w:szCs w:val="24"/>
              <w:lang w:bidi="th-TH"/>
            </w:rPr>
          </w:pPr>
          <w:hyperlink w:anchor="_Toc393897450" w:history="1">
            <w:r w:rsidR="00565C3A" w:rsidRPr="00565C3A">
              <w:rPr>
                <w:rStyle w:val="Hyperlink"/>
                <w:sz w:val="24"/>
                <w:szCs w:val="24"/>
              </w:rPr>
              <w:t>4.2Class Diagram Description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_Toc393897450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13</w:t>
            </w:r>
            <w:r w:rsidR="00565C3A" w:rsidRPr="00565C3A">
              <w:rPr>
                <w:rStyle w:val="Hyperlink"/>
                <w:sz w:val="24"/>
                <w:szCs w:val="24"/>
              </w:rPr>
              <w:fldChar w:fldCharType="end"/>
            </w:r>
          </w:hyperlink>
        </w:p>
        <w:p w14:paraId="21C3877A" w14:textId="77777777" w:rsidR="00565C3A" w:rsidRPr="00565C3A" w:rsidRDefault="009F585F">
          <w:pPr>
            <w:pStyle w:val="TOC3"/>
            <w:rPr>
              <w:rFonts w:ascii="Times New Roman" w:eastAsiaTheme="minorEastAsia" w:hAnsi="Times New Roman" w:cs="Times New Roman"/>
              <w:lang w:bidi="th-TH"/>
            </w:rPr>
          </w:pPr>
          <w:hyperlink w:anchor="_Toc393897451" w:history="1">
            <w:r w:rsidR="00565C3A" w:rsidRPr="00565C3A">
              <w:rPr>
                <w:rStyle w:val="Hyperlink"/>
                <w:rFonts w:ascii="Times New Roman" w:hAnsi="Times New Roman" w:cs="Times New Roman"/>
              </w:rPr>
              <w:t>4.2.1 Class Diagram Description (DCSS website)</w:t>
            </w:r>
            <w:r w:rsidR="00565C3A" w:rsidRPr="00565C3A">
              <w:rPr>
                <w:rFonts w:ascii="Times New Roman" w:hAnsi="Times New Roman" w:cs="Times New Roman"/>
                <w:webHidden/>
              </w:rPr>
              <w:tab/>
            </w:r>
            <w:r w:rsidR="00565C3A" w:rsidRPr="00565C3A">
              <w:rPr>
                <w:rStyle w:val="Hyperlink"/>
                <w:rFonts w:ascii="Times New Roman" w:hAnsi="Times New Roman" w:cs="Times New Roman"/>
              </w:rPr>
              <w:fldChar w:fldCharType="begin"/>
            </w:r>
            <w:r w:rsidR="00565C3A" w:rsidRPr="00565C3A">
              <w:rPr>
                <w:rFonts w:ascii="Times New Roman" w:hAnsi="Times New Roman" w:cs="Times New Roman"/>
                <w:webHidden/>
              </w:rPr>
              <w:instrText xml:space="preserve"> PAGEREF _Toc393897451 \h </w:instrText>
            </w:r>
            <w:r w:rsidR="00565C3A" w:rsidRPr="00565C3A">
              <w:rPr>
                <w:rStyle w:val="Hyperlink"/>
                <w:rFonts w:ascii="Times New Roman" w:hAnsi="Times New Roman" w:cs="Times New Roman"/>
              </w:rPr>
            </w:r>
            <w:r w:rsidR="00565C3A" w:rsidRPr="00565C3A">
              <w:rPr>
                <w:rStyle w:val="Hyperlink"/>
                <w:rFonts w:ascii="Times New Roman" w:hAnsi="Times New Roman" w:cs="Times New Roman"/>
              </w:rPr>
              <w:fldChar w:fldCharType="separate"/>
            </w:r>
            <w:r w:rsidR="00410F20">
              <w:rPr>
                <w:rFonts w:ascii="Times New Roman" w:hAnsi="Times New Roman" w:cs="Times New Roman"/>
                <w:webHidden/>
              </w:rPr>
              <w:t>13</w:t>
            </w:r>
            <w:r w:rsidR="00565C3A" w:rsidRPr="00565C3A">
              <w:rPr>
                <w:rStyle w:val="Hyperlink"/>
                <w:rFonts w:ascii="Times New Roman" w:hAnsi="Times New Roman" w:cs="Times New Roman"/>
              </w:rPr>
              <w:fldChar w:fldCharType="end"/>
            </w:r>
          </w:hyperlink>
        </w:p>
        <w:p w14:paraId="6D88DC65" w14:textId="77777777" w:rsidR="00565C3A" w:rsidRPr="00565C3A" w:rsidRDefault="009F585F">
          <w:pPr>
            <w:pStyle w:val="TOC1"/>
            <w:tabs>
              <w:tab w:val="right" w:leader="dot" w:pos="9016"/>
            </w:tabs>
            <w:rPr>
              <w:rFonts w:ascii="Times New Roman" w:eastAsiaTheme="minorEastAsia" w:hAnsi="Times New Roman" w:cs="Times New Roman"/>
              <w:b w:val="0"/>
              <w:noProof/>
              <w:color w:val="auto"/>
              <w:sz w:val="24"/>
              <w:szCs w:val="24"/>
            </w:rPr>
          </w:pPr>
          <w:hyperlink w:anchor="_Toc393897969" w:history="1">
            <w:r w:rsidR="00565C3A" w:rsidRPr="00565C3A">
              <w:rPr>
                <w:rStyle w:val="Hyperlink"/>
                <w:rFonts w:ascii="Times New Roman" w:eastAsiaTheme="minorHAnsi" w:hAnsi="Times New Roman" w:cs="Times New Roman"/>
                <w:noProof/>
                <w:sz w:val="24"/>
                <w:szCs w:val="24"/>
                <w:lang w:bidi="ar-SA"/>
              </w:rPr>
              <w:t>Chapter Five: Sequence Diagram</w:t>
            </w:r>
            <w:r w:rsidR="00565C3A" w:rsidRPr="00565C3A">
              <w:rPr>
                <w:rFonts w:ascii="Times New Roman" w:hAnsi="Times New Roman" w:cs="Times New Roman"/>
                <w:noProof/>
                <w:webHidden/>
                <w:sz w:val="24"/>
                <w:szCs w:val="24"/>
              </w:rPr>
              <w:tab/>
            </w:r>
            <w:r w:rsidR="00565C3A" w:rsidRPr="00565C3A">
              <w:rPr>
                <w:rStyle w:val="Hyperlink"/>
                <w:rFonts w:ascii="Times New Roman" w:hAnsi="Times New Roman" w:cs="Times New Roman"/>
                <w:noProof/>
                <w:sz w:val="24"/>
                <w:szCs w:val="24"/>
              </w:rPr>
              <w:fldChar w:fldCharType="begin"/>
            </w:r>
            <w:r w:rsidR="00565C3A" w:rsidRPr="00565C3A">
              <w:rPr>
                <w:rFonts w:ascii="Times New Roman" w:hAnsi="Times New Roman" w:cs="Times New Roman"/>
                <w:noProof/>
                <w:webHidden/>
                <w:sz w:val="24"/>
                <w:szCs w:val="24"/>
              </w:rPr>
              <w:instrText xml:space="preserve"> PAGEREF _Toc393897969 \h </w:instrText>
            </w:r>
            <w:r w:rsidR="00565C3A" w:rsidRPr="00565C3A">
              <w:rPr>
                <w:rStyle w:val="Hyperlink"/>
                <w:rFonts w:ascii="Times New Roman" w:hAnsi="Times New Roman" w:cs="Times New Roman"/>
                <w:noProof/>
                <w:sz w:val="24"/>
                <w:szCs w:val="24"/>
              </w:rPr>
            </w:r>
            <w:r w:rsidR="00565C3A" w:rsidRPr="00565C3A">
              <w:rPr>
                <w:rStyle w:val="Hyperlink"/>
                <w:rFonts w:ascii="Times New Roman" w:hAnsi="Times New Roman" w:cs="Times New Roman"/>
                <w:noProof/>
                <w:sz w:val="24"/>
                <w:szCs w:val="24"/>
              </w:rPr>
              <w:fldChar w:fldCharType="separate"/>
            </w:r>
            <w:r w:rsidR="00410F20">
              <w:rPr>
                <w:rFonts w:ascii="Times New Roman" w:hAnsi="Times New Roman" w:cs="Times New Roman"/>
                <w:noProof/>
                <w:webHidden/>
                <w:sz w:val="24"/>
                <w:szCs w:val="24"/>
              </w:rPr>
              <w:t>25</w:t>
            </w:r>
            <w:r w:rsidR="00565C3A" w:rsidRPr="00565C3A">
              <w:rPr>
                <w:rStyle w:val="Hyperlink"/>
                <w:rFonts w:ascii="Times New Roman" w:hAnsi="Times New Roman" w:cs="Times New Roman"/>
                <w:noProof/>
                <w:sz w:val="24"/>
                <w:szCs w:val="24"/>
              </w:rPr>
              <w:fldChar w:fldCharType="end"/>
            </w:r>
          </w:hyperlink>
        </w:p>
        <w:p w14:paraId="367C10C5" w14:textId="77777777" w:rsidR="00565C3A" w:rsidRPr="00565C3A" w:rsidRDefault="009F585F">
          <w:pPr>
            <w:pStyle w:val="TOC2"/>
            <w:rPr>
              <w:rFonts w:eastAsiaTheme="minorEastAsia"/>
              <w:iCs w:val="0"/>
              <w:color w:val="auto"/>
              <w:sz w:val="24"/>
              <w:szCs w:val="24"/>
              <w:lang w:bidi="th-TH"/>
            </w:rPr>
          </w:pPr>
          <w:hyperlink w:anchor="_Toc393897970" w:history="1">
            <w:r w:rsidR="00565C3A" w:rsidRPr="00565C3A">
              <w:rPr>
                <w:rStyle w:val="Hyperlink"/>
                <w:sz w:val="24"/>
                <w:szCs w:val="24"/>
              </w:rPr>
              <w:t>5. Sequence Diagram</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_Toc393897970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25</w:t>
            </w:r>
            <w:r w:rsidR="00565C3A" w:rsidRPr="00565C3A">
              <w:rPr>
                <w:rStyle w:val="Hyperlink"/>
                <w:sz w:val="24"/>
                <w:szCs w:val="24"/>
              </w:rPr>
              <w:fldChar w:fldCharType="end"/>
            </w:r>
          </w:hyperlink>
        </w:p>
        <w:p w14:paraId="509C15A1" w14:textId="77777777" w:rsidR="00565C3A" w:rsidRPr="00565C3A" w:rsidRDefault="009F585F">
          <w:pPr>
            <w:pStyle w:val="TOC2"/>
            <w:rPr>
              <w:rFonts w:eastAsiaTheme="minorEastAsia"/>
              <w:iCs w:val="0"/>
              <w:color w:val="auto"/>
              <w:sz w:val="24"/>
              <w:szCs w:val="24"/>
              <w:lang w:bidi="th-TH"/>
            </w:rPr>
          </w:pPr>
          <w:hyperlink w:anchor="_Toc393897971" w:history="1">
            <w:r w:rsidR="00565C3A" w:rsidRPr="00565C3A">
              <w:rPr>
                <w:rStyle w:val="Hyperlink"/>
                <w:sz w:val="24"/>
                <w:szCs w:val="24"/>
              </w:rPr>
              <w:t>5.1 DCSS website Sequence Diagram</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_Toc393897971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25</w:t>
            </w:r>
            <w:r w:rsidR="00565C3A" w:rsidRPr="00565C3A">
              <w:rPr>
                <w:rStyle w:val="Hyperlink"/>
                <w:sz w:val="24"/>
                <w:szCs w:val="24"/>
              </w:rPr>
              <w:fldChar w:fldCharType="end"/>
            </w:r>
          </w:hyperlink>
        </w:p>
        <w:p w14:paraId="0EF6A6F2" w14:textId="77777777" w:rsidR="00565C3A" w:rsidRPr="00565C3A" w:rsidRDefault="009F585F">
          <w:pPr>
            <w:pStyle w:val="TOC2"/>
            <w:rPr>
              <w:rFonts w:eastAsiaTheme="minorEastAsia"/>
              <w:iCs w:val="0"/>
              <w:color w:val="auto"/>
              <w:sz w:val="24"/>
              <w:szCs w:val="24"/>
              <w:lang w:bidi="th-TH"/>
            </w:rPr>
          </w:pPr>
          <w:hyperlink w:anchor="_Toc393897972" w:history="1">
            <w:r w:rsidR="00565C3A" w:rsidRPr="00565C3A">
              <w:rPr>
                <w:rStyle w:val="Hyperlink"/>
                <w:sz w:val="24"/>
                <w:szCs w:val="24"/>
              </w:rPr>
              <w:t>5.2 DCSS mobile application Sequence Diagram</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_Toc393897972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44</w:t>
            </w:r>
            <w:r w:rsidR="00565C3A" w:rsidRPr="00565C3A">
              <w:rPr>
                <w:rStyle w:val="Hyperlink"/>
                <w:sz w:val="24"/>
                <w:szCs w:val="24"/>
              </w:rPr>
              <w:fldChar w:fldCharType="end"/>
            </w:r>
          </w:hyperlink>
        </w:p>
        <w:p w14:paraId="276F4325" w14:textId="77777777" w:rsidR="00565C3A" w:rsidRPr="00565C3A" w:rsidRDefault="009F585F">
          <w:pPr>
            <w:pStyle w:val="TOC1"/>
            <w:tabs>
              <w:tab w:val="right" w:leader="dot" w:pos="9016"/>
            </w:tabs>
            <w:rPr>
              <w:rFonts w:ascii="Times New Roman" w:eastAsiaTheme="minorEastAsia" w:hAnsi="Times New Roman" w:cs="Times New Roman"/>
              <w:b w:val="0"/>
              <w:noProof/>
              <w:color w:val="auto"/>
              <w:sz w:val="24"/>
              <w:szCs w:val="24"/>
            </w:rPr>
          </w:pPr>
          <w:hyperlink w:anchor="_Toc393897973" w:history="1">
            <w:r w:rsidR="00565C3A" w:rsidRPr="00565C3A">
              <w:rPr>
                <w:rStyle w:val="Hyperlink"/>
                <w:rFonts w:ascii="Times New Roman" w:eastAsiaTheme="minorHAnsi" w:hAnsi="Times New Roman" w:cs="Times New Roman"/>
                <w:noProof/>
                <w:sz w:val="24"/>
                <w:szCs w:val="24"/>
                <w:lang w:bidi="ar-SA"/>
              </w:rPr>
              <w:t>Chapter Six: Database Design</w:t>
            </w:r>
            <w:r w:rsidR="00565C3A" w:rsidRPr="00565C3A">
              <w:rPr>
                <w:rFonts w:ascii="Times New Roman" w:hAnsi="Times New Roman" w:cs="Times New Roman"/>
                <w:noProof/>
                <w:webHidden/>
                <w:sz w:val="24"/>
                <w:szCs w:val="24"/>
              </w:rPr>
              <w:tab/>
            </w:r>
            <w:r w:rsidR="00565C3A" w:rsidRPr="00565C3A">
              <w:rPr>
                <w:rStyle w:val="Hyperlink"/>
                <w:rFonts w:ascii="Times New Roman" w:hAnsi="Times New Roman" w:cs="Times New Roman"/>
                <w:noProof/>
                <w:sz w:val="24"/>
                <w:szCs w:val="24"/>
              </w:rPr>
              <w:fldChar w:fldCharType="begin"/>
            </w:r>
            <w:r w:rsidR="00565C3A" w:rsidRPr="00565C3A">
              <w:rPr>
                <w:rFonts w:ascii="Times New Roman" w:hAnsi="Times New Roman" w:cs="Times New Roman"/>
                <w:noProof/>
                <w:webHidden/>
                <w:sz w:val="24"/>
                <w:szCs w:val="24"/>
              </w:rPr>
              <w:instrText xml:space="preserve"> PAGEREF _Toc393897973 \h </w:instrText>
            </w:r>
            <w:r w:rsidR="00565C3A" w:rsidRPr="00565C3A">
              <w:rPr>
                <w:rStyle w:val="Hyperlink"/>
                <w:rFonts w:ascii="Times New Roman" w:hAnsi="Times New Roman" w:cs="Times New Roman"/>
                <w:noProof/>
                <w:sz w:val="24"/>
                <w:szCs w:val="24"/>
              </w:rPr>
            </w:r>
            <w:r w:rsidR="00565C3A" w:rsidRPr="00565C3A">
              <w:rPr>
                <w:rStyle w:val="Hyperlink"/>
                <w:rFonts w:ascii="Times New Roman" w:hAnsi="Times New Roman" w:cs="Times New Roman"/>
                <w:noProof/>
                <w:sz w:val="24"/>
                <w:szCs w:val="24"/>
              </w:rPr>
              <w:fldChar w:fldCharType="separate"/>
            </w:r>
            <w:r w:rsidR="00410F20">
              <w:rPr>
                <w:rFonts w:ascii="Times New Roman" w:hAnsi="Times New Roman" w:cs="Times New Roman"/>
                <w:noProof/>
                <w:webHidden/>
                <w:sz w:val="24"/>
                <w:szCs w:val="24"/>
              </w:rPr>
              <w:t>49</w:t>
            </w:r>
            <w:r w:rsidR="00565C3A" w:rsidRPr="00565C3A">
              <w:rPr>
                <w:rStyle w:val="Hyperlink"/>
                <w:rFonts w:ascii="Times New Roman" w:hAnsi="Times New Roman" w:cs="Times New Roman"/>
                <w:noProof/>
                <w:sz w:val="24"/>
                <w:szCs w:val="24"/>
              </w:rPr>
              <w:fldChar w:fldCharType="end"/>
            </w:r>
          </w:hyperlink>
        </w:p>
        <w:p w14:paraId="726FA2E1" w14:textId="77777777" w:rsidR="00565C3A" w:rsidRPr="00565C3A" w:rsidRDefault="009F585F">
          <w:pPr>
            <w:pStyle w:val="TOC2"/>
            <w:rPr>
              <w:rFonts w:eastAsiaTheme="minorEastAsia"/>
              <w:iCs w:val="0"/>
              <w:color w:val="auto"/>
              <w:sz w:val="24"/>
              <w:szCs w:val="24"/>
              <w:lang w:bidi="th-TH"/>
            </w:rPr>
          </w:pPr>
          <w:hyperlink w:anchor="_Toc393897974" w:history="1">
            <w:r w:rsidR="00565C3A" w:rsidRPr="00565C3A">
              <w:rPr>
                <w:rStyle w:val="Hyperlink"/>
                <w:sz w:val="24"/>
                <w:szCs w:val="24"/>
              </w:rPr>
              <w:t xml:space="preserve">6. </w:t>
            </w:r>
            <w:r w:rsidR="00565C3A" w:rsidRPr="00565C3A">
              <w:rPr>
                <w:rStyle w:val="Hyperlink"/>
                <w:rFonts w:eastAsiaTheme="minorHAnsi"/>
                <w:sz w:val="24"/>
                <w:szCs w:val="24"/>
              </w:rPr>
              <w:t>Database Design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_Toc393897974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49</w:t>
            </w:r>
            <w:r w:rsidR="00565C3A" w:rsidRPr="00565C3A">
              <w:rPr>
                <w:rStyle w:val="Hyperlink"/>
                <w:sz w:val="24"/>
                <w:szCs w:val="24"/>
              </w:rPr>
              <w:fldChar w:fldCharType="end"/>
            </w:r>
          </w:hyperlink>
        </w:p>
        <w:p w14:paraId="3FC873AB" w14:textId="77777777" w:rsidR="00565C3A" w:rsidRPr="00565C3A" w:rsidRDefault="009F585F">
          <w:pPr>
            <w:pStyle w:val="TOC2"/>
            <w:rPr>
              <w:rFonts w:eastAsiaTheme="minorEastAsia"/>
              <w:iCs w:val="0"/>
              <w:color w:val="auto"/>
              <w:sz w:val="24"/>
              <w:szCs w:val="24"/>
              <w:lang w:bidi="th-TH"/>
            </w:rPr>
          </w:pPr>
          <w:hyperlink w:anchor="_Toc393897975" w:history="1">
            <w:r w:rsidR="00565C3A" w:rsidRPr="00565C3A">
              <w:rPr>
                <w:rStyle w:val="Hyperlink"/>
                <w:sz w:val="24"/>
                <w:szCs w:val="24"/>
              </w:rPr>
              <w:t>6.1 Database design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_Toc393897975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49</w:t>
            </w:r>
            <w:r w:rsidR="00565C3A" w:rsidRPr="00565C3A">
              <w:rPr>
                <w:rStyle w:val="Hyperlink"/>
                <w:sz w:val="24"/>
                <w:szCs w:val="24"/>
              </w:rPr>
              <w:fldChar w:fldCharType="end"/>
            </w:r>
          </w:hyperlink>
        </w:p>
        <w:p w14:paraId="080A508D" w14:textId="77777777" w:rsidR="00565C3A" w:rsidRPr="00565C3A" w:rsidRDefault="009F585F">
          <w:pPr>
            <w:pStyle w:val="TOC2"/>
            <w:rPr>
              <w:rFonts w:eastAsiaTheme="minorEastAsia"/>
              <w:iCs w:val="0"/>
              <w:color w:val="auto"/>
              <w:sz w:val="24"/>
              <w:szCs w:val="24"/>
              <w:lang w:bidi="th-TH"/>
            </w:rPr>
          </w:pPr>
          <w:hyperlink w:anchor="_Toc393897976" w:history="1">
            <w:r w:rsidR="00565C3A" w:rsidRPr="00565C3A">
              <w:rPr>
                <w:rStyle w:val="Hyperlink"/>
                <w:sz w:val="24"/>
                <w:szCs w:val="24"/>
              </w:rPr>
              <w:t>6.2 Database Description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_Toc393897976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50</w:t>
            </w:r>
            <w:r w:rsidR="00565C3A" w:rsidRPr="00565C3A">
              <w:rPr>
                <w:rStyle w:val="Hyperlink"/>
                <w:sz w:val="24"/>
                <w:szCs w:val="24"/>
              </w:rPr>
              <w:fldChar w:fldCharType="end"/>
            </w:r>
          </w:hyperlink>
        </w:p>
        <w:p w14:paraId="1188D8BB" w14:textId="77777777" w:rsidR="00565C3A" w:rsidRPr="00565C3A" w:rsidRDefault="009F585F">
          <w:pPr>
            <w:pStyle w:val="TOC1"/>
            <w:tabs>
              <w:tab w:val="right" w:leader="dot" w:pos="9016"/>
            </w:tabs>
            <w:rPr>
              <w:rFonts w:ascii="Times New Roman" w:eastAsiaTheme="minorEastAsia" w:hAnsi="Times New Roman" w:cs="Times New Roman"/>
              <w:b w:val="0"/>
              <w:noProof/>
              <w:color w:val="auto"/>
              <w:sz w:val="24"/>
              <w:szCs w:val="24"/>
            </w:rPr>
          </w:pPr>
          <w:hyperlink w:anchor="_Toc393898021" w:history="1">
            <w:r w:rsidR="00565C3A" w:rsidRPr="00565C3A">
              <w:rPr>
                <w:rStyle w:val="Hyperlink"/>
                <w:rFonts w:ascii="Times New Roman" w:eastAsiaTheme="minorHAnsi" w:hAnsi="Times New Roman" w:cs="Times New Roman"/>
                <w:noProof/>
                <w:sz w:val="24"/>
                <w:szCs w:val="24"/>
                <w:lang w:bidi="ar-SA"/>
              </w:rPr>
              <w:t>Chapter Seven: User Interface Design</w:t>
            </w:r>
            <w:r w:rsidR="00565C3A" w:rsidRPr="00565C3A">
              <w:rPr>
                <w:rFonts w:ascii="Times New Roman" w:hAnsi="Times New Roman" w:cs="Times New Roman"/>
                <w:noProof/>
                <w:webHidden/>
                <w:sz w:val="24"/>
                <w:szCs w:val="24"/>
              </w:rPr>
              <w:tab/>
            </w:r>
            <w:r w:rsidR="00565C3A" w:rsidRPr="00565C3A">
              <w:rPr>
                <w:rStyle w:val="Hyperlink"/>
                <w:rFonts w:ascii="Times New Roman" w:hAnsi="Times New Roman" w:cs="Times New Roman"/>
                <w:noProof/>
                <w:sz w:val="24"/>
                <w:szCs w:val="24"/>
              </w:rPr>
              <w:fldChar w:fldCharType="begin"/>
            </w:r>
            <w:r w:rsidR="00565C3A" w:rsidRPr="00565C3A">
              <w:rPr>
                <w:rFonts w:ascii="Times New Roman" w:hAnsi="Times New Roman" w:cs="Times New Roman"/>
                <w:noProof/>
                <w:webHidden/>
                <w:sz w:val="24"/>
                <w:szCs w:val="24"/>
              </w:rPr>
              <w:instrText xml:space="preserve"> PAGEREF _Toc393898021 \h </w:instrText>
            </w:r>
            <w:r w:rsidR="00565C3A" w:rsidRPr="00565C3A">
              <w:rPr>
                <w:rStyle w:val="Hyperlink"/>
                <w:rFonts w:ascii="Times New Roman" w:hAnsi="Times New Roman" w:cs="Times New Roman"/>
                <w:noProof/>
                <w:sz w:val="24"/>
                <w:szCs w:val="24"/>
              </w:rPr>
            </w:r>
            <w:r w:rsidR="00565C3A" w:rsidRPr="00565C3A">
              <w:rPr>
                <w:rStyle w:val="Hyperlink"/>
                <w:rFonts w:ascii="Times New Roman" w:hAnsi="Times New Roman" w:cs="Times New Roman"/>
                <w:noProof/>
                <w:sz w:val="24"/>
                <w:szCs w:val="24"/>
              </w:rPr>
              <w:fldChar w:fldCharType="separate"/>
            </w:r>
            <w:r w:rsidR="00410F20">
              <w:rPr>
                <w:rFonts w:ascii="Times New Roman" w:hAnsi="Times New Roman" w:cs="Times New Roman"/>
                <w:noProof/>
                <w:webHidden/>
                <w:sz w:val="24"/>
                <w:szCs w:val="24"/>
              </w:rPr>
              <w:t>54</w:t>
            </w:r>
            <w:r w:rsidR="00565C3A" w:rsidRPr="00565C3A">
              <w:rPr>
                <w:rStyle w:val="Hyperlink"/>
                <w:rFonts w:ascii="Times New Roman" w:hAnsi="Times New Roman" w:cs="Times New Roman"/>
                <w:noProof/>
                <w:sz w:val="24"/>
                <w:szCs w:val="24"/>
              </w:rPr>
              <w:fldChar w:fldCharType="end"/>
            </w:r>
          </w:hyperlink>
        </w:p>
        <w:p w14:paraId="49EF3F0C" w14:textId="77777777" w:rsidR="00565C3A" w:rsidRPr="00565C3A" w:rsidRDefault="009F585F">
          <w:pPr>
            <w:pStyle w:val="TOC2"/>
            <w:rPr>
              <w:rFonts w:eastAsiaTheme="minorEastAsia"/>
              <w:iCs w:val="0"/>
              <w:color w:val="auto"/>
              <w:sz w:val="24"/>
              <w:szCs w:val="24"/>
              <w:lang w:bidi="th-TH"/>
            </w:rPr>
          </w:pPr>
          <w:hyperlink w:anchor="_Toc393898022" w:history="1">
            <w:r w:rsidR="00565C3A" w:rsidRPr="00565C3A">
              <w:rPr>
                <w:rStyle w:val="Hyperlink"/>
                <w:sz w:val="24"/>
                <w:szCs w:val="24"/>
              </w:rPr>
              <w:t xml:space="preserve">7. </w:t>
            </w:r>
            <w:r w:rsidR="00565C3A" w:rsidRPr="00565C3A">
              <w:rPr>
                <w:rStyle w:val="Hyperlink"/>
                <w:rFonts w:eastAsiaTheme="minorHAnsi"/>
                <w:sz w:val="24"/>
                <w:szCs w:val="24"/>
              </w:rPr>
              <w:t>User Interface Design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_Toc393898022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54</w:t>
            </w:r>
            <w:r w:rsidR="00565C3A" w:rsidRPr="00565C3A">
              <w:rPr>
                <w:rStyle w:val="Hyperlink"/>
                <w:sz w:val="24"/>
                <w:szCs w:val="24"/>
              </w:rPr>
              <w:fldChar w:fldCharType="end"/>
            </w:r>
          </w:hyperlink>
        </w:p>
        <w:p w14:paraId="7A528347" w14:textId="77777777" w:rsidR="00565C3A" w:rsidRPr="00565C3A" w:rsidRDefault="009F585F">
          <w:pPr>
            <w:pStyle w:val="TOC2"/>
            <w:rPr>
              <w:rFonts w:eastAsiaTheme="minorEastAsia"/>
              <w:iCs w:val="0"/>
              <w:color w:val="auto"/>
              <w:sz w:val="24"/>
              <w:szCs w:val="24"/>
              <w:lang w:bidi="th-TH"/>
            </w:rPr>
          </w:pPr>
          <w:hyperlink w:anchor="_Toc393898023" w:history="1">
            <w:r w:rsidR="00565C3A" w:rsidRPr="00565C3A">
              <w:rPr>
                <w:rStyle w:val="Hyperlink"/>
                <w:sz w:val="24"/>
                <w:szCs w:val="24"/>
              </w:rPr>
              <w:t>7.1 Web design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_Toc393898023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54</w:t>
            </w:r>
            <w:r w:rsidR="00565C3A" w:rsidRPr="00565C3A">
              <w:rPr>
                <w:rStyle w:val="Hyperlink"/>
                <w:sz w:val="24"/>
                <w:szCs w:val="24"/>
              </w:rPr>
              <w:fldChar w:fldCharType="end"/>
            </w:r>
          </w:hyperlink>
        </w:p>
        <w:p w14:paraId="64881CD2" w14:textId="514F3473" w:rsidR="006E57C7" w:rsidRPr="00B36538" w:rsidRDefault="006E57C7">
          <w:pPr>
            <w:rPr>
              <w:rFonts w:ascii="Times New Roman" w:hAnsi="Times New Roman" w:cs="Times New Roman"/>
              <w:sz w:val="24"/>
              <w:szCs w:val="24"/>
            </w:rPr>
          </w:pPr>
          <w:r w:rsidRPr="00565C3A">
            <w:rPr>
              <w:rFonts w:ascii="Times New Roman" w:hAnsi="Times New Roman" w:cs="Times New Roman"/>
              <w:b/>
              <w:bCs/>
              <w:noProof/>
              <w:sz w:val="24"/>
              <w:szCs w:val="24"/>
            </w:rPr>
            <w:fldChar w:fldCharType="end"/>
          </w:r>
        </w:p>
      </w:sdtContent>
    </w:sdt>
    <w:p w14:paraId="71668051" w14:textId="77777777" w:rsidR="000629D1" w:rsidRPr="00392646" w:rsidRDefault="000629D1" w:rsidP="000629D1">
      <w:pPr>
        <w:pStyle w:val="Heading1"/>
        <w:rPr>
          <w:rFonts w:ascii="Times New Roman" w:hAnsi="Times New Roman" w:cs="Times New Roman"/>
          <w:b w:val="0"/>
          <w:bCs w:val="0"/>
          <w:sz w:val="36"/>
          <w:szCs w:val="44"/>
        </w:rPr>
      </w:pPr>
      <w:bookmarkStart w:id="0" w:name="_Toc260001441"/>
      <w:bookmarkStart w:id="1" w:name="_Toc393744707"/>
      <w:bookmarkStart w:id="2" w:name="_Toc393897425"/>
      <w:r w:rsidRPr="00392646">
        <w:rPr>
          <w:rFonts w:ascii="Times New Roman" w:hAnsi="Times New Roman" w:cs="Times New Roman"/>
          <w:sz w:val="36"/>
          <w:szCs w:val="44"/>
        </w:rPr>
        <w:lastRenderedPageBreak/>
        <w:t>Chapter One: Introduction</w:t>
      </w:r>
      <w:bookmarkEnd w:id="0"/>
      <w:bookmarkEnd w:id="1"/>
      <w:bookmarkEnd w:id="2"/>
    </w:p>
    <w:p w14:paraId="045588F5" w14:textId="77777777" w:rsidR="000629D1" w:rsidRPr="00392646" w:rsidRDefault="000629D1" w:rsidP="000629D1">
      <w:pPr>
        <w:pStyle w:val="Heading2"/>
        <w:numPr>
          <w:ilvl w:val="0"/>
          <w:numId w:val="27"/>
        </w:numPr>
        <w:rPr>
          <w:rFonts w:ascii="Times New Roman" w:hAnsi="Times New Roman" w:cs="Times New Roman"/>
          <w:color w:val="auto"/>
          <w:sz w:val="32"/>
          <w:szCs w:val="32"/>
        </w:rPr>
      </w:pPr>
      <w:bookmarkStart w:id="3" w:name="_Toc260001442"/>
      <w:bookmarkStart w:id="4" w:name="_Toc393744708"/>
      <w:bookmarkStart w:id="5" w:name="_Toc393897426"/>
      <w:r w:rsidRPr="00392646">
        <w:rPr>
          <w:rFonts w:ascii="Times New Roman" w:hAnsi="Times New Roman" w:cs="Times New Roman"/>
          <w:color w:val="auto"/>
          <w:sz w:val="32"/>
          <w:szCs w:val="32"/>
        </w:rPr>
        <w:t>Introduction</w:t>
      </w:r>
      <w:bookmarkEnd w:id="3"/>
      <w:bookmarkEnd w:id="4"/>
      <w:bookmarkEnd w:id="5"/>
    </w:p>
    <w:p w14:paraId="6073D746" w14:textId="77777777" w:rsidR="000629D1" w:rsidRPr="00392646" w:rsidRDefault="000629D1" w:rsidP="0004516F">
      <w:pPr>
        <w:pStyle w:val="Heading2"/>
        <w:ind w:firstLine="360"/>
        <w:rPr>
          <w:rFonts w:ascii="Times New Roman" w:hAnsi="Times New Roman" w:cs="Times New Roman"/>
          <w:color w:val="auto"/>
          <w:sz w:val="28"/>
        </w:rPr>
      </w:pPr>
      <w:bookmarkStart w:id="6" w:name="_Toc260001443"/>
      <w:bookmarkStart w:id="7" w:name="_Toc393744709"/>
      <w:bookmarkStart w:id="8" w:name="_Toc393897427"/>
      <w:r w:rsidRPr="00392646">
        <w:rPr>
          <w:rFonts w:ascii="Times New Roman" w:hAnsi="Times New Roman" w:cs="Times New Roman"/>
          <w:color w:val="auto"/>
          <w:sz w:val="28"/>
        </w:rPr>
        <w:t>1.1 Objectives</w:t>
      </w:r>
      <w:bookmarkEnd w:id="6"/>
      <w:bookmarkEnd w:id="7"/>
      <w:bookmarkEnd w:id="8"/>
    </w:p>
    <w:p w14:paraId="57168214" w14:textId="77777777" w:rsidR="000629D1" w:rsidRPr="00392646" w:rsidRDefault="000629D1" w:rsidP="000629D1">
      <w:pPr>
        <w:rPr>
          <w:rFonts w:ascii="Times New Roman" w:hAnsi="Times New Roman" w:cs="Times New Roman"/>
          <w:color w:val="auto"/>
        </w:rPr>
      </w:pPr>
      <w:r w:rsidRPr="00392646">
        <w:rPr>
          <w:rFonts w:ascii="Times New Roman" w:hAnsi="Times New Roman" w:cs="Times New Roman"/>
          <w:color w:val="auto"/>
        </w:rPr>
        <w:tab/>
      </w:r>
    </w:p>
    <w:p w14:paraId="15891774" w14:textId="77777777" w:rsidR="0004506C" w:rsidRPr="008F2987" w:rsidRDefault="0004506C" w:rsidP="0004506C">
      <w:pPr>
        <w:ind w:firstLine="720"/>
        <w:jc w:val="both"/>
        <w:rPr>
          <w:rFonts w:ascii="Times" w:hAnsi="Times" w:cs="Ayuthaya"/>
          <w:sz w:val="24"/>
          <w:szCs w:val="24"/>
        </w:rPr>
      </w:pPr>
      <w:r w:rsidRPr="00222DE0">
        <w:rPr>
          <w:rFonts w:ascii="Times New Roman" w:hAnsi="Times New Roman" w:cs="Times New Roman"/>
          <w:color w:val="auto"/>
          <w:sz w:val="24"/>
          <w:szCs w:val="24"/>
        </w:rPr>
        <w:t xml:space="preserve">Dental clinic service system </w:t>
      </w:r>
      <w:r>
        <w:rPr>
          <w:rFonts w:ascii="Times New Roman" w:hAnsi="Times New Roman" w:cs="Times New Roman"/>
          <w:color w:val="auto"/>
          <w:sz w:val="24"/>
          <w:szCs w:val="24"/>
        </w:rPr>
        <w:t>consists of</w:t>
      </w:r>
      <w:r w:rsidRPr="00222DE0">
        <w:rPr>
          <w:rFonts w:ascii="Times New Roman" w:hAnsi="Times New Roman" w:cs="Times New Roman"/>
          <w:color w:val="auto"/>
          <w:sz w:val="24"/>
          <w:szCs w:val="24"/>
        </w:rPr>
        <w:t xml:space="preserve"> a web application and </w:t>
      </w:r>
      <w:r>
        <w:rPr>
          <w:rFonts w:ascii="Times New Roman" w:hAnsi="Times New Roman" w:cs="Times New Roman"/>
          <w:color w:val="auto"/>
          <w:sz w:val="24"/>
          <w:szCs w:val="24"/>
        </w:rPr>
        <w:t xml:space="preserve">a </w:t>
      </w:r>
      <w:r w:rsidRPr="00222DE0">
        <w:rPr>
          <w:rFonts w:ascii="Times New Roman" w:hAnsi="Times New Roman" w:cs="Times New Roman"/>
          <w:color w:val="auto"/>
          <w:sz w:val="24"/>
          <w:szCs w:val="24"/>
        </w:rPr>
        <w:t>mobile application which support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i</w:t>
      </w:r>
      <w:r>
        <w:rPr>
          <w:rFonts w:ascii="Times New Roman" w:hAnsi="Times New Roman" w:cs="Times New Roman"/>
          <w:color w:val="auto"/>
          <w:sz w:val="24"/>
          <w:szCs w:val="24"/>
        </w:rPr>
        <w:t>OS</w:t>
      </w:r>
      <w:r w:rsidRPr="00222DE0">
        <w:rPr>
          <w:rFonts w:ascii="Times New Roman" w:hAnsi="Times New Roman" w:cs="Times New Roman"/>
          <w:color w:val="auto"/>
          <w:sz w:val="24"/>
          <w:szCs w:val="24"/>
        </w:rPr>
        <w:t>7. Th</w:t>
      </w:r>
      <w:r>
        <w:rPr>
          <w:rFonts w:ascii="Times New Roman" w:hAnsi="Times New Roman" w:cs="Times New Roman"/>
          <w:color w:val="auto"/>
          <w:sz w:val="24"/>
          <w:szCs w:val="24"/>
        </w:rPr>
        <w:t>e</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system</w:t>
      </w:r>
      <w:r w:rsidRPr="00222DE0">
        <w:rPr>
          <w:rFonts w:ascii="Times New Roman" w:hAnsi="Times New Roman" w:cs="Times New Roman"/>
          <w:color w:val="auto"/>
          <w:sz w:val="24"/>
          <w:szCs w:val="24"/>
        </w:rPr>
        <w:t xml:space="preserve"> support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English language for </w:t>
      </w:r>
      <w:r>
        <w:rPr>
          <w:rFonts w:ascii="Times New Roman" w:hAnsi="Times New Roman" w:cs="Times New Roman"/>
          <w:color w:val="auto"/>
          <w:sz w:val="24"/>
          <w:szCs w:val="24"/>
        </w:rPr>
        <w:t>people</w:t>
      </w:r>
      <w:r w:rsidRPr="00222DE0">
        <w:rPr>
          <w:rFonts w:ascii="Times New Roman" w:hAnsi="Times New Roman" w:cs="Times New Roman"/>
          <w:color w:val="auto"/>
          <w:sz w:val="24"/>
          <w:szCs w:val="24"/>
        </w:rPr>
        <w:t xml:space="preserve"> who </w:t>
      </w:r>
      <w:r>
        <w:rPr>
          <w:rFonts w:ascii="Times New Roman" w:hAnsi="Times New Roman" w:cs="Times New Roman"/>
          <w:color w:val="auto"/>
          <w:sz w:val="24"/>
          <w:szCs w:val="24"/>
        </w:rPr>
        <w:t xml:space="preserve">are </w:t>
      </w:r>
      <w:r w:rsidRPr="00222DE0">
        <w:rPr>
          <w:rFonts w:ascii="Times New Roman" w:hAnsi="Times New Roman" w:cs="Times New Roman"/>
          <w:color w:val="auto"/>
          <w:sz w:val="24"/>
          <w:szCs w:val="24"/>
        </w:rPr>
        <w:t>patient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officer</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or</w:t>
      </w:r>
      <w:r w:rsidRPr="00222DE0">
        <w:rPr>
          <w:rFonts w:ascii="Times New Roman" w:hAnsi="Times New Roman" w:cs="Times New Roman"/>
          <w:color w:val="auto"/>
          <w:sz w:val="24"/>
          <w:szCs w:val="24"/>
        </w:rPr>
        <w:t xml:space="preserve"> dentist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of dental clinic</w:t>
      </w:r>
      <w:r>
        <w:rPr>
          <w:rFonts w:ascii="Times New Roman" w:hAnsi="Times New Roman" w:cs="Times New Roman"/>
          <w:color w:val="auto"/>
          <w:sz w:val="24"/>
          <w:szCs w:val="24"/>
        </w:rPr>
        <w:t xml:space="preserve">s. Furthermore, </w:t>
      </w:r>
      <w:r w:rsidRPr="00222DE0">
        <w:rPr>
          <w:rFonts w:ascii="Times New Roman" w:hAnsi="Times New Roman" w:cs="Times New Roman"/>
          <w:color w:val="auto"/>
          <w:sz w:val="24"/>
          <w:szCs w:val="24"/>
        </w:rPr>
        <w:t xml:space="preserve">it </w:t>
      </w:r>
      <w:r>
        <w:rPr>
          <w:rFonts w:ascii="Times New Roman" w:hAnsi="Times New Roman" w:cs="Times New Roman"/>
          <w:color w:val="auto"/>
          <w:sz w:val="24"/>
          <w:szCs w:val="24"/>
        </w:rPr>
        <w:t>offers some features for</w:t>
      </w:r>
      <w:r w:rsidRPr="00222DE0">
        <w:rPr>
          <w:rFonts w:ascii="Times New Roman" w:hAnsi="Times New Roman" w:cs="Times New Roman"/>
          <w:color w:val="auto"/>
          <w:sz w:val="24"/>
          <w:szCs w:val="24"/>
        </w:rPr>
        <w:t xml:space="preserve"> visitor</w:t>
      </w:r>
      <w:r>
        <w:rPr>
          <w:rFonts w:ascii="Times New Roman" w:hAnsi="Times New Roman" w:cs="Times New Roman"/>
          <w:color w:val="auto"/>
          <w:sz w:val="24"/>
          <w:szCs w:val="24"/>
        </w:rPr>
        <w:t>s who would like to gain information about the clinic</w:t>
      </w:r>
      <w:r w:rsidRPr="00222DE0">
        <w:rPr>
          <w:rFonts w:ascii="Times New Roman" w:hAnsi="Times New Roman" w:cs="Times New Roman"/>
          <w:color w:val="auto"/>
          <w:sz w:val="24"/>
          <w:szCs w:val="24"/>
        </w:rPr>
        <w:t xml:space="preserve">. This </w:t>
      </w:r>
      <w:r>
        <w:rPr>
          <w:rFonts w:ascii="Times New Roman" w:hAnsi="Times New Roman" w:cs="Times New Roman"/>
          <w:color w:val="auto"/>
          <w:sz w:val="24"/>
          <w:szCs w:val="24"/>
        </w:rPr>
        <w:t>system</w:t>
      </w:r>
      <w:r w:rsidRPr="00222DE0">
        <w:rPr>
          <w:rFonts w:ascii="Times New Roman" w:hAnsi="Times New Roman" w:cs="Times New Roman"/>
          <w:color w:val="auto"/>
          <w:sz w:val="24"/>
          <w:szCs w:val="24"/>
        </w:rPr>
        <w:t xml:space="preserve"> will reduce officers’ work and </w:t>
      </w:r>
      <w:r>
        <w:rPr>
          <w:rFonts w:ascii="Times New Roman" w:hAnsi="Times New Roman" w:cs="Times New Roman"/>
          <w:color w:val="auto"/>
          <w:sz w:val="24"/>
          <w:szCs w:val="24"/>
        </w:rPr>
        <w:t xml:space="preserve">help </w:t>
      </w:r>
      <w:r w:rsidRPr="00222DE0">
        <w:rPr>
          <w:rFonts w:ascii="Times New Roman" w:hAnsi="Times New Roman" w:cs="Times New Roman"/>
          <w:color w:val="auto"/>
          <w:sz w:val="24"/>
          <w:szCs w:val="24"/>
        </w:rPr>
        <w:t>patients</w:t>
      </w:r>
      <w:r>
        <w:rPr>
          <w:rFonts w:ascii="Times New Roman" w:hAnsi="Times New Roman" w:cs="Times New Roman"/>
          <w:color w:val="auto"/>
          <w:sz w:val="24"/>
          <w:szCs w:val="24"/>
        </w:rPr>
        <w:t xml:space="preserve"> save their</w:t>
      </w:r>
      <w:r w:rsidRPr="00222DE0">
        <w:rPr>
          <w:rFonts w:ascii="Times New Roman" w:hAnsi="Times New Roman" w:cs="Times New Roman"/>
          <w:color w:val="auto"/>
          <w:sz w:val="24"/>
          <w:szCs w:val="24"/>
        </w:rPr>
        <w:t xml:space="preserve"> time</w:t>
      </w:r>
      <w:r>
        <w:rPr>
          <w:rFonts w:ascii="Times New Roman" w:hAnsi="Times New Roman" w:cs="Times New Roman"/>
          <w:color w:val="auto"/>
          <w:sz w:val="24"/>
          <w:szCs w:val="24"/>
        </w:rPr>
        <w:t>.</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P</w:t>
      </w:r>
      <w:r w:rsidRPr="00222DE0">
        <w:rPr>
          <w:rFonts w:ascii="Times New Roman" w:hAnsi="Times New Roman" w:cs="Times New Roman"/>
          <w:color w:val="auto"/>
          <w:sz w:val="24"/>
          <w:szCs w:val="24"/>
        </w:rPr>
        <w:t>atient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can find </w:t>
      </w:r>
      <w:r>
        <w:rPr>
          <w:rFonts w:ascii="Times New Roman" w:hAnsi="Times New Roman" w:cs="Times New Roman"/>
          <w:color w:val="auto"/>
          <w:sz w:val="24"/>
          <w:szCs w:val="24"/>
        </w:rPr>
        <w:t xml:space="preserve">information </w:t>
      </w:r>
      <w:r w:rsidRPr="00222DE0">
        <w:rPr>
          <w:rFonts w:ascii="Times New Roman" w:hAnsi="Times New Roman" w:cs="Times New Roman"/>
          <w:color w:val="auto"/>
          <w:sz w:val="24"/>
          <w:szCs w:val="24"/>
        </w:rPr>
        <w:t xml:space="preserve">about </w:t>
      </w:r>
      <w:r>
        <w:rPr>
          <w:rFonts w:ascii="Times New Roman" w:hAnsi="Times New Roman" w:cs="Times New Roman"/>
          <w:color w:val="auto"/>
          <w:sz w:val="24"/>
          <w:szCs w:val="24"/>
        </w:rPr>
        <w:t xml:space="preserve">the </w:t>
      </w:r>
      <w:r w:rsidRPr="00222DE0">
        <w:rPr>
          <w:rFonts w:ascii="Times New Roman" w:hAnsi="Times New Roman" w:cs="Times New Roman"/>
          <w:color w:val="auto"/>
          <w:sz w:val="24"/>
          <w:szCs w:val="24"/>
        </w:rPr>
        <w:t>dental clinic</w:t>
      </w:r>
      <w:r>
        <w:rPr>
          <w:rFonts w:ascii="Times New Roman" w:hAnsi="Times New Roman" w:cs="Times New Roman"/>
          <w:color w:val="auto"/>
          <w:sz w:val="24"/>
          <w:szCs w:val="24"/>
        </w:rPr>
        <w:t xml:space="preserve"> and</w:t>
      </w:r>
      <w:r w:rsidRPr="00222DE0">
        <w:rPr>
          <w:rFonts w:ascii="Times New Roman" w:hAnsi="Times New Roman" w:cs="Times New Roman"/>
          <w:color w:val="auto"/>
          <w:sz w:val="24"/>
          <w:szCs w:val="24"/>
        </w:rPr>
        <w:t xml:space="preserve"> personal information </w:t>
      </w:r>
      <w:r>
        <w:rPr>
          <w:rFonts w:ascii="Times New Roman" w:hAnsi="Times New Roman" w:cs="Times New Roman"/>
          <w:color w:val="auto"/>
          <w:sz w:val="24"/>
          <w:szCs w:val="24"/>
        </w:rPr>
        <w:t>using</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the mobile application as well as the web application</w:t>
      </w:r>
      <w:r w:rsidRPr="00222DE0">
        <w:rPr>
          <w:rFonts w:ascii="Times New Roman" w:hAnsi="Times New Roman" w:cs="Times New Roman"/>
          <w:color w:val="auto"/>
          <w:sz w:val="24"/>
          <w:szCs w:val="24"/>
        </w:rPr>
        <w:t>. For the visitor who want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to ha</w:t>
      </w:r>
      <w:r>
        <w:rPr>
          <w:rFonts w:ascii="Times New Roman" w:hAnsi="Times New Roman" w:cs="Times New Roman"/>
          <w:color w:val="auto"/>
          <w:sz w:val="24"/>
          <w:szCs w:val="24"/>
        </w:rPr>
        <w:t>ve</w:t>
      </w:r>
      <w:r w:rsidRPr="00222DE0">
        <w:rPr>
          <w:rFonts w:ascii="Times New Roman" w:hAnsi="Times New Roman" w:cs="Times New Roman"/>
          <w:color w:val="auto"/>
          <w:sz w:val="24"/>
          <w:szCs w:val="24"/>
        </w:rPr>
        <w:t xml:space="preserve"> a dental treatment from the clinic</w:t>
      </w:r>
      <w:r>
        <w:rPr>
          <w:rFonts w:ascii="Times New Roman" w:hAnsi="Times New Roman" w:cs="Times New Roman"/>
          <w:color w:val="auto"/>
          <w:sz w:val="24"/>
          <w:szCs w:val="24"/>
        </w:rPr>
        <w:t>,</w:t>
      </w:r>
      <w:r w:rsidRPr="00222DE0">
        <w:rPr>
          <w:rFonts w:ascii="Times New Roman" w:hAnsi="Times New Roman" w:cs="Times New Roman"/>
          <w:color w:val="auto"/>
          <w:sz w:val="24"/>
          <w:szCs w:val="24"/>
        </w:rPr>
        <w:t xml:space="preserve"> he/she can make an appointment </w:t>
      </w:r>
      <w:r>
        <w:rPr>
          <w:rFonts w:ascii="Times New Roman" w:hAnsi="Times New Roman" w:cs="Times New Roman"/>
          <w:color w:val="auto"/>
          <w:sz w:val="24"/>
          <w:szCs w:val="24"/>
        </w:rPr>
        <w:t>with a</w:t>
      </w:r>
      <w:r w:rsidRPr="00222DE0">
        <w:rPr>
          <w:rFonts w:ascii="Times New Roman" w:hAnsi="Times New Roman" w:cs="Times New Roman"/>
          <w:color w:val="auto"/>
          <w:sz w:val="24"/>
          <w:szCs w:val="24"/>
        </w:rPr>
        <w:t xml:space="preserve"> dentist through the application</w:t>
      </w:r>
      <w:r>
        <w:rPr>
          <w:rFonts w:ascii="Times New Roman" w:hAnsi="Times New Roman" w:cs="Times New Roman"/>
          <w:color w:val="auto"/>
          <w:sz w:val="24"/>
          <w:szCs w:val="24"/>
        </w:rPr>
        <w:t>,</w:t>
      </w:r>
      <w:r w:rsidRPr="00222DE0">
        <w:rPr>
          <w:rFonts w:ascii="Times New Roman" w:hAnsi="Times New Roman" w:cs="Times New Roman"/>
          <w:color w:val="auto"/>
          <w:sz w:val="24"/>
          <w:szCs w:val="24"/>
        </w:rPr>
        <w:t xml:space="preserve"> and the dentist can use </w:t>
      </w:r>
      <w:r>
        <w:rPr>
          <w:rFonts w:ascii="Times New Roman" w:hAnsi="Times New Roman" w:cs="Times New Roman"/>
          <w:color w:val="auto"/>
          <w:sz w:val="24"/>
          <w:szCs w:val="24"/>
        </w:rPr>
        <w:t>the system</w:t>
      </w:r>
      <w:r w:rsidRPr="00222DE0">
        <w:rPr>
          <w:rFonts w:ascii="Times New Roman" w:hAnsi="Times New Roman" w:cs="Times New Roman"/>
          <w:color w:val="auto"/>
          <w:sz w:val="24"/>
          <w:szCs w:val="24"/>
        </w:rPr>
        <w:t xml:space="preserve"> for checking patients’ </w:t>
      </w:r>
      <w:r>
        <w:rPr>
          <w:rFonts w:ascii="Times New Roman" w:hAnsi="Times New Roman" w:cs="Times New Roman"/>
          <w:color w:val="auto"/>
          <w:sz w:val="24"/>
          <w:szCs w:val="24"/>
        </w:rPr>
        <w:t xml:space="preserve">appointment </w:t>
      </w:r>
      <w:r w:rsidRPr="00222DE0">
        <w:rPr>
          <w:rFonts w:ascii="Times New Roman" w:hAnsi="Times New Roman" w:cs="Times New Roman"/>
          <w:color w:val="auto"/>
          <w:sz w:val="24"/>
          <w:szCs w:val="24"/>
        </w:rPr>
        <w:t xml:space="preserve">schedule. Dental clinic services system </w:t>
      </w:r>
      <w:r>
        <w:rPr>
          <w:rFonts w:ascii="Times New Roman" w:hAnsi="Times New Roman" w:cs="Times New Roman"/>
          <w:color w:val="auto"/>
          <w:sz w:val="24"/>
          <w:szCs w:val="24"/>
        </w:rPr>
        <w:t xml:space="preserve">integrates the </w:t>
      </w:r>
      <w:r w:rsidRPr="00222DE0">
        <w:rPr>
          <w:rFonts w:ascii="Times New Roman" w:hAnsi="Times New Roman" w:cs="Times New Roman"/>
          <w:color w:val="auto"/>
          <w:sz w:val="24"/>
          <w:szCs w:val="24"/>
        </w:rPr>
        <w:t xml:space="preserve">services </w:t>
      </w:r>
      <w:r>
        <w:rPr>
          <w:rFonts w:ascii="Times New Roman" w:hAnsi="Times New Roman" w:cs="Times New Roman"/>
          <w:color w:val="auto"/>
          <w:sz w:val="24"/>
          <w:szCs w:val="24"/>
        </w:rPr>
        <w:t>that are provided by most dental</w:t>
      </w:r>
      <w:r w:rsidRPr="00222DE0">
        <w:rPr>
          <w:rFonts w:ascii="Times New Roman" w:hAnsi="Times New Roman" w:cs="Times New Roman"/>
          <w:color w:val="auto"/>
          <w:sz w:val="24"/>
          <w:szCs w:val="24"/>
        </w:rPr>
        <w:t xml:space="preserve"> clinic</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into the web application and </w:t>
      </w:r>
      <w:r>
        <w:rPr>
          <w:rFonts w:ascii="Times New Roman" w:hAnsi="Times New Roman" w:cs="Times New Roman"/>
          <w:color w:val="auto"/>
          <w:sz w:val="24"/>
          <w:szCs w:val="24"/>
        </w:rPr>
        <w:t xml:space="preserve">the </w:t>
      </w:r>
      <w:r w:rsidRPr="00222DE0">
        <w:rPr>
          <w:rFonts w:ascii="Times New Roman" w:hAnsi="Times New Roman" w:cs="Times New Roman"/>
          <w:color w:val="auto"/>
          <w:sz w:val="24"/>
          <w:szCs w:val="24"/>
        </w:rPr>
        <w:t xml:space="preserve">mobile application. </w:t>
      </w:r>
      <w:r>
        <w:rPr>
          <w:rFonts w:ascii="Times New Roman" w:hAnsi="Times New Roman" w:cs="Times New Roman"/>
          <w:color w:val="auto"/>
          <w:sz w:val="24"/>
          <w:szCs w:val="24"/>
        </w:rPr>
        <w:t xml:space="preserve">By combining </w:t>
      </w:r>
      <w:r w:rsidRPr="00222DE0">
        <w:rPr>
          <w:rFonts w:ascii="Times New Roman" w:hAnsi="Times New Roman" w:cs="Times New Roman"/>
          <w:color w:val="auto"/>
          <w:sz w:val="24"/>
          <w:szCs w:val="24"/>
        </w:rPr>
        <w:t xml:space="preserve">all the services </w:t>
      </w:r>
      <w:r>
        <w:rPr>
          <w:rFonts w:ascii="Times New Roman" w:hAnsi="Times New Roman" w:cs="Times New Roman"/>
          <w:color w:val="auto"/>
          <w:sz w:val="24"/>
          <w:szCs w:val="24"/>
        </w:rPr>
        <w:t>into one, the system</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provides more convenience to</w:t>
      </w:r>
      <w:r w:rsidRPr="00222DE0">
        <w:rPr>
          <w:rFonts w:ascii="Times New Roman" w:hAnsi="Times New Roman" w:cs="Times New Roman"/>
          <w:color w:val="auto"/>
          <w:sz w:val="24"/>
          <w:szCs w:val="24"/>
        </w:rPr>
        <w:t xml:space="preserve"> dental clinic user</w:t>
      </w:r>
      <w:r>
        <w:rPr>
          <w:rFonts w:ascii="Times New Roman" w:hAnsi="Times New Roman" w:cs="Times New Roman"/>
          <w:color w:val="auto"/>
          <w:sz w:val="24"/>
          <w:szCs w:val="24"/>
        </w:rPr>
        <w:t>s as well as staff</w:t>
      </w:r>
      <w:r w:rsidRPr="00222DE0">
        <w:rPr>
          <w:rFonts w:ascii="Times New Roman" w:hAnsi="Times New Roman" w:cs="Times New Roman"/>
          <w:color w:val="auto"/>
          <w:sz w:val="24"/>
          <w:szCs w:val="24"/>
        </w:rPr>
        <w:t>.</w:t>
      </w:r>
    </w:p>
    <w:p w14:paraId="47557CFB" w14:textId="77777777" w:rsidR="000629D1" w:rsidRPr="00392646" w:rsidRDefault="000629D1" w:rsidP="00D33713">
      <w:pPr>
        <w:widowControl w:val="0"/>
        <w:autoSpaceDE w:val="0"/>
        <w:autoSpaceDN w:val="0"/>
        <w:adjustRightInd w:val="0"/>
        <w:spacing w:after="240" w:line="240" w:lineRule="auto"/>
        <w:jc w:val="both"/>
        <w:rPr>
          <w:rFonts w:ascii="Times New Roman" w:eastAsiaTheme="minorHAnsi" w:hAnsi="Times New Roman" w:cs="Times New Roman"/>
          <w:color w:val="auto"/>
          <w:sz w:val="24"/>
          <w:szCs w:val="24"/>
          <w:lang w:bidi="ar-SA"/>
        </w:rPr>
      </w:pPr>
      <w:r w:rsidRPr="00392646">
        <w:rPr>
          <w:rFonts w:ascii="Times New Roman" w:hAnsi="Times New Roman" w:cs="Times New Roman"/>
          <w:color w:val="auto"/>
          <w:sz w:val="24"/>
          <w:szCs w:val="24"/>
        </w:rPr>
        <w:tab/>
      </w:r>
      <w:r w:rsidRPr="00392646">
        <w:rPr>
          <w:rFonts w:ascii="Times New Roman" w:eastAsiaTheme="minorHAnsi" w:hAnsi="Times New Roman" w:cs="Times New Roman"/>
          <w:color w:val="auto"/>
          <w:sz w:val="24"/>
          <w:szCs w:val="24"/>
          <w:lang w:bidi="ar-SA"/>
        </w:rPr>
        <w:t xml:space="preserve">This Software </w:t>
      </w:r>
      <w:r w:rsidR="00095DED" w:rsidRPr="00392646">
        <w:rPr>
          <w:rFonts w:ascii="Times New Roman" w:eastAsiaTheme="minorHAnsi" w:hAnsi="Times New Roman" w:cs="Times New Roman"/>
          <w:color w:val="auto"/>
          <w:sz w:val="24"/>
          <w:szCs w:val="24"/>
          <w:lang w:bidi="ar-SA"/>
        </w:rPr>
        <w:t xml:space="preserve">Design </w:t>
      </w:r>
      <w:r w:rsidRPr="00392646">
        <w:rPr>
          <w:rFonts w:ascii="Times New Roman" w:eastAsiaTheme="minorHAnsi" w:hAnsi="Times New Roman" w:cs="Times New Roman"/>
          <w:color w:val="auto"/>
          <w:sz w:val="24"/>
          <w:szCs w:val="24"/>
          <w:lang w:bidi="ar-SA"/>
        </w:rPr>
        <w:t xml:space="preserve">has described in more detail of each </w:t>
      </w:r>
      <w:r w:rsidR="00095DED" w:rsidRPr="00392646">
        <w:rPr>
          <w:rFonts w:ascii="Times New Roman" w:eastAsiaTheme="minorHAnsi" w:hAnsi="Times New Roman" w:cs="Times New Roman"/>
          <w:color w:val="auto"/>
          <w:sz w:val="24"/>
          <w:szCs w:val="24"/>
          <w:lang w:bidi="ar-SA"/>
        </w:rPr>
        <w:t>design</w:t>
      </w:r>
      <w:r w:rsidR="0004506C">
        <w:rPr>
          <w:rFonts w:ascii="Times New Roman" w:eastAsiaTheme="minorHAnsi" w:hAnsi="Times New Roman" w:cs="Times New Roman"/>
          <w:color w:val="auto"/>
          <w:sz w:val="24"/>
          <w:szCs w:val="24"/>
          <w:lang w:bidi="ar-SA"/>
        </w:rPr>
        <w:t xml:space="preserve"> </w:t>
      </w:r>
      <w:r w:rsidR="007C76D7" w:rsidRPr="00392646">
        <w:rPr>
          <w:rFonts w:ascii="Times New Roman" w:eastAsiaTheme="minorHAnsi" w:hAnsi="Times New Roman" w:cs="Times New Roman"/>
          <w:color w:val="auto"/>
          <w:sz w:val="24"/>
          <w:szCs w:val="24"/>
          <w:lang w:bidi="ar-SA"/>
        </w:rPr>
        <w:t xml:space="preserve">of system </w:t>
      </w:r>
      <w:r w:rsidRPr="00392646">
        <w:rPr>
          <w:rFonts w:ascii="Times New Roman" w:eastAsiaTheme="minorHAnsi" w:hAnsi="Times New Roman" w:cs="Times New Roman"/>
          <w:color w:val="auto"/>
          <w:sz w:val="24"/>
          <w:szCs w:val="24"/>
          <w:lang w:bidi="ar-SA"/>
        </w:rPr>
        <w:t>and each function</w:t>
      </w:r>
      <w:r w:rsidR="007C76D7" w:rsidRPr="00392646">
        <w:rPr>
          <w:rFonts w:ascii="Times New Roman" w:eastAsiaTheme="minorHAnsi" w:hAnsi="Times New Roman" w:cs="Times New Roman"/>
          <w:color w:val="auto"/>
          <w:sz w:val="24"/>
          <w:szCs w:val="24"/>
          <w:lang w:bidi="ar-SA"/>
        </w:rPr>
        <w:t xml:space="preserve"> flow</w:t>
      </w:r>
      <w:r w:rsidRPr="00392646">
        <w:rPr>
          <w:rFonts w:ascii="Times New Roman" w:eastAsiaTheme="minorHAnsi" w:hAnsi="Times New Roman" w:cs="Times New Roman"/>
          <w:color w:val="auto"/>
          <w:sz w:val="24"/>
          <w:szCs w:val="24"/>
          <w:lang w:bidi="ar-SA"/>
        </w:rPr>
        <w:t xml:space="preserve"> that the system should </w:t>
      </w:r>
      <w:r w:rsidR="007C76D7" w:rsidRPr="00392646">
        <w:rPr>
          <w:rFonts w:ascii="Times New Roman" w:eastAsiaTheme="minorHAnsi" w:hAnsi="Times New Roman" w:cs="Times New Roman"/>
          <w:color w:val="auto"/>
          <w:sz w:val="24"/>
          <w:szCs w:val="24"/>
          <w:lang w:bidi="ar-SA"/>
        </w:rPr>
        <w:t>do</w:t>
      </w:r>
      <w:r w:rsidRPr="00392646">
        <w:rPr>
          <w:rFonts w:ascii="Times New Roman" w:eastAsiaTheme="minorHAnsi" w:hAnsi="Times New Roman" w:cs="Times New Roman"/>
          <w:color w:val="auto"/>
          <w:sz w:val="24"/>
          <w:szCs w:val="24"/>
          <w:lang w:bidi="ar-SA"/>
        </w:rPr>
        <w:t>. The document includes</w:t>
      </w:r>
      <w:r w:rsidR="00EE14F8" w:rsidRPr="00392646">
        <w:rPr>
          <w:rFonts w:ascii="Times New Roman" w:eastAsiaTheme="minorHAnsi" w:hAnsi="Times New Roman" w:cs="Times New Roman"/>
          <w:color w:val="auto"/>
          <w:sz w:val="24"/>
          <w:szCs w:val="24"/>
          <w:lang w:bidi="ar-SA"/>
        </w:rPr>
        <w:t xml:space="preserve"> the Scope of project, Product function, U</w:t>
      </w:r>
      <w:r w:rsidRPr="00392646">
        <w:rPr>
          <w:rFonts w:ascii="Times New Roman" w:eastAsiaTheme="minorHAnsi" w:hAnsi="Times New Roman" w:cs="Times New Roman"/>
          <w:color w:val="auto"/>
          <w:sz w:val="24"/>
          <w:szCs w:val="24"/>
          <w:lang w:bidi="ar-SA"/>
        </w:rPr>
        <w:t xml:space="preserve">ser characteristic, </w:t>
      </w:r>
      <w:r w:rsidR="00EE14F8" w:rsidRPr="00392646">
        <w:rPr>
          <w:rFonts w:ascii="Times New Roman" w:eastAsiaTheme="minorHAnsi" w:hAnsi="Times New Roman" w:cs="Times New Roman"/>
          <w:color w:val="auto"/>
          <w:sz w:val="24"/>
          <w:szCs w:val="24"/>
          <w:lang w:bidi="ar-SA"/>
        </w:rPr>
        <w:t>System a</w:t>
      </w:r>
      <w:r w:rsidR="005808E7" w:rsidRPr="00392646">
        <w:rPr>
          <w:rFonts w:ascii="Times New Roman" w:eastAsiaTheme="minorHAnsi" w:hAnsi="Times New Roman" w:cs="Times New Roman"/>
          <w:color w:val="auto"/>
          <w:sz w:val="24"/>
          <w:szCs w:val="24"/>
          <w:lang w:bidi="ar-SA"/>
        </w:rPr>
        <w:t xml:space="preserve">rchitecture, </w:t>
      </w:r>
      <w:r w:rsidR="00EE14F8" w:rsidRPr="00392646">
        <w:rPr>
          <w:rFonts w:ascii="Times New Roman" w:eastAsiaTheme="minorHAnsi" w:hAnsi="Times New Roman" w:cs="Times New Roman"/>
          <w:color w:val="auto"/>
          <w:sz w:val="24"/>
          <w:szCs w:val="24"/>
          <w:lang w:bidi="ar-SA"/>
        </w:rPr>
        <w:t>D</w:t>
      </w:r>
      <w:r w:rsidR="00392646" w:rsidRPr="00392646">
        <w:rPr>
          <w:rFonts w:ascii="Times New Roman" w:eastAsiaTheme="minorHAnsi" w:hAnsi="Times New Roman" w:cs="Times New Roman"/>
          <w:color w:val="auto"/>
          <w:sz w:val="24"/>
          <w:szCs w:val="24"/>
          <w:lang w:bidi="ar-SA"/>
        </w:rPr>
        <w:t>etail</w:t>
      </w:r>
      <w:r w:rsidR="00EE14F8" w:rsidRPr="00392646">
        <w:rPr>
          <w:rFonts w:ascii="Times New Roman" w:eastAsiaTheme="minorHAnsi" w:hAnsi="Times New Roman" w:cs="Times New Roman"/>
          <w:color w:val="auto"/>
          <w:sz w:val="24"/>
          <w:szCs w:val="24"/>
          <w:lang w:bidi="ar-SA"/>
        </w:rPr>
        <w:t xml:space="preserve"> design</w:t>
      </w:r>
      <w:r w:rsidRPr="00392646">
        <w:rPr>
          <w:rFonts w:ascii="Times New Roman" w:eastAsiaTheme="minorHAnsi" w:hAnsi="Times New Roman" w:cs="Times New Roman"/>
          <w:color w:val="auto"/>
          <w:sz w:val="24"/>
          <w:szCs w:val="24"/>
          <w:lang w:bidi="ar-SA"/>
        </w:rPr>
        <w:t xml:space="preserve">, </w:t>
      </w:r>
      <w:r w:rsidR="00392646" w:rsidRPr="00392646">
        <w:rPr>
          <w:rFonts w:ascii="Times New Roman" w:eastAsiaTheme="minorHAnsi" w:hAnsi="Times New Roman" w:cs="Times New Roman"/>
          <w:color w:val="auto"/>
          <w:sz w:val="24"/>
          <w:szCs w:val="24"/>
          <w:lang w:bidi="ar-SA"/>
        </w:rPr>
        <w:t>Se</w:t>
      </w:r>
      <w:r w:rsidR="00392646">
        <w:rPr>
          <w:rFonts w:ascii="Times New Roman" w:eastAsiaTheme="minorHAnsi" w:hAnsi="Times New Roman" w:cs="Times New Roman"/>
          <w:color w:val="auto"/>
          <w:sz w:val="24"/>
          <w:szCs w:val="24"/>
          <w:lang w:bidi="ar-SA"/>
        </w:rPr>
        <w:t>q</w:t>
      </w:r>
      <w:r w:rsidR="00392646" w:rsidRPr="00392646">
        <w:rPr>
          <w:rFonts w:ascii="Times New Roman" w:eastAsiaTheme="minorHAnsi" w:hAnsi="Times New Roman" w:cs="Times New Roman"/>
          <w:color w:val="auto"/>
          <w:sz w:val="24"/>
          <w:szCs w:val="24"/>
          <w:lang w:bidi="ar-SA"/>
        </w:rPr>
        <w:t xml:space="preserve">uence diagram, </w:t>
      </w:r>
      <w:r w:rsidRPr="00392646">
        <w:rPr>
          <w:rFonts w:ascii="Times New Roman" w:eastAsiaTheme="minorHAnsi" w:hAnsi="Times New Roman" w:cs="Times New Roman"/>
          <w:color w:val="auto"/>
          <w:sz w:val="24"/>
          <w:szCs w:val="24"/>
          <w:lang w:bidi="ar-SA"/>
        </w:rPr>
        <w:t xml:space="preserve">and </w:t>
      </w:r>
      <w:r w:rsidR="00392646" w:rsidRPr="00392646">
        <w:rPr>
          <w:rFonts w:ascii="Times New Roman" w:eastAsiaTheme="minorHAnsi" w:hAnsi="Times New Roman" w:cs="Times New Roman"/>
          <w:color w:val="auto"/>
          <w:sz w:val="24"/>
          <w:szCs w:val="24"/>
          <w:lang w:bidi="ar-SA"/>
        </w:rPr>
        <w:t>User interface design.</w:t>
      </w:r>
    </w:p>
    <w:p w14:paraId="35A879BC" w14:textId="77777777" w:rsidR="00A430E9" w:rsidRPr="00392646" w:rsidRDefault="00A430E9" w:rsidP="0004516F">
      <w:pPr>
        <w:pStyle w:val="Heading2"/>
        <w:ind w:firstLine="720"/>
        <w:rPr>
          <w:rFonts w:ascii="Times New Roman" w:hAnsi="Times New Roman" w:cs="Times New Roman"/>
          <w:color w:val="000000" w:themeColor="text1"/>
          <w:sz w:val="28"/>
        </w:rPr>
      </w:pPr>
      <w:bookmarkStart w:id="9" w:name="_Toc393744710"/>
      <w:bookmarkStart w:id="10" w:name="_Toc393897428"/>
      <w:r w:rsidRPr="00392646">
        <w:rPr>
          <w:rFonts w:ascii="Times New Roman" w:hAnsi="Times New Roman" w:cs="Times New Roman"/>
          <w:color w:val="000000" w:themeColor="text1"/>
          <w:sz w:val="28"/>
        </w:rPr>
        <w:t>1.2 Project Scope</w:t>
      </w:r>
      <w:bookmarkEnd w:id="9"/>
      <w:bookmarkEnd w:id="10"/>
    </w:p>
    <w:p w14:paraId="1B52DEE4" w14:textId="77777777" w:rsidR="00A430E9" w:rsidRPr="00392646" w:rsidRDefault="00A430E9" w:rsidP="00A430E9">
      <w:pPr>
        <w:rPr>
          <w:rFonts w:ascii="Times New Roman" w:hAnsi="Times New Roman" w:cs="Times New Roman"/>
        </w:rPr>
      </w:pPr>
    </w:p>
    <w:p w14:paraId="553D9024" w14:textId="77777777" w:rsidR="00A430E9" w:rsidRPr="00392646" w:rsidRDefault="00A430E9" w:rsidP="00A430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sz w:val="24"/>
          <w:szCs w:val="30"/>
        </w:rPr>
      </w:pPr>
      <w:r w:rsidRPr="00392646">
        <w:rPr>
          <w:rFonts w:ascii="Times New Roman" w:hAnsi="Times New Roman" w:cs="Times New Roman"/>
          <w:sz w:val="24"/>
          <w:szCs w:val="32"/>
        </w:rPr>
        <w:t xml:space="preserve">The objective of this software </w:t>
      </w:r>
      <w:r w:rsidR="0004506C">
        <w:rPr>
          <w:rFonts w:ascii="Times New Roman" w:hAnsi="Times New Roman" w:cs="Times New Roman"/>
          <w:sz w:val="24"/>
          <w:szCs w:val="32"/>
        </w:rPr>
        <w:t>design</w:t>
      </w:r>
      <w:r w:rsidRPr="00392646">
        <w:rPr>
          <w:rFonts w:ascii="Times New Roman" w:hAnsi="Times New Roman" w:cs="Times New Roman"/>
          <w:sz w:val="24"/>
          <w:szCs w:val="32"/>
        </w:rPr>
        <w:t xml:space="preserve"> is to specify </w:t>
      </w:r>
      <w:r w:rsidR="0004506C">
        <w:rPr>
          <w:rFonts w:ascii="Times New Roman" w:hAnsi="Times New Roman" w:cs="Times New Roman"/>
          <w:sz w:val="24"/>
          <w:szCs w:val="32"/>
        </w:rPr>
        <w:t xml:space="preserve">the </w:t>
      </w:r>
      <w:r w:rsidRPr="00392646">
        <w:rPr>
          <w:rFonts w:ascii="Times New Roman" w:hAnsi="Times New Roman" w:cs="Times New Roman"/>
          <w:sz w:val="24"/>
          <w:szCs w:val="32"/>
        </w:rPr>
        <w:t xml:space="preserve">requirements </w:t>
      </w:r>
      <w:r w:rsidR="0004506C">
        <w:rPr>
          <w:rFonts w:ascii="Times New Roman" w:hAnsi="Times New Roman" w:cs="Times New Roman"/>
          <w:sz w:val="24"/>
          <w:szCs w:val="32"/>
        </w:rPr>
        <w:t>that the system should fulfill, which are as follows</w:t>
      </w:r>
      <w:r w:rsidRPr="00392646">
        <w:rPr>
          <w:rFonts w:ascii="Times New Roman" w:hAnsi="Times New Roman" w:cs="Times New Roman"/>
          <w:sz w:val="24"/>
          <w:szCs w:val="32"/>
        </w:rPr>
        <w:t>:</w:t>
      </w:r>
    </w:p>
    <w:p w14:paraId="35CFA193" w14:textId="77777777" w:rsidR="0004506C" w:rsidRPr="0004506C" w:rsidRDefault="00A430E9" w:rsidP="00A430E9">
      <w:pPr>
        <w:pStyle w:val="ListParagraph"/>
        <w:widowControl w:val="0"/>
        <w:numPr>
          <w:ilvl w:val="0"/>
          <w:numId w:val="35"/>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30"/>
        </w:rPr>
      </w:pPr>
      <w:r w:rsidRPr="0004506C">
        <w:rPr>
          <w:rFonts w:ascii="Times New Roman" w:hAnsi="Times New Roman" w:cs="Times New Roman"/>
          <w:sz w:val="24"/>
          <w:szCs w:val="32"/>
        </w:rPr>
        <w:t xml:space="preserve">Dental clinic services system </w:t>
      </w:r>
      <w:r w:rsidR="0004506C">
        <w:rPr>
          <w:rFonts w:ascii="Times New Roman" w:eastAsiaTheme="minorHAnsi" w:hAnsi="Times New Roman" w:cs="Times New Roman"/>
          <w:color w:val="auto"/>
          <w:sz w:val="24"/>
          <w:szCs w:val="24"/>
          <w:lang w:bidi="ar-SA"/>
        </w:rPr>
        <w:t xml:space="preserve">provides an application that is accessible via web browser on a computer and also on a mobile phone. </w:t>
      </w:r>
    </w:p>
    <w:p w14:paraId="79765ED6" w14:textId="77777777" w:rsidR="00A430E9" w:rsidRPr="0004506C" w:rsidRDefault="00A430E9" w:rsidP="00A430E9">
      <w:pPr>
        <w:pStyle w:val="ListParagraph"/>
        <w:widowControl w:val="0"/>
        <w:numPr>
          <w:ilvl w:val="0"/>
          <w:numId w:val="35"/>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30"/>
        </w:rPr>
      </w:pPr>
      <w:r w:rsidRPr="0004506C">
        <w:rPr>
          <w:rFonts w:ascii="Times New Roman" w:hAnsi="Times New Roman" w:cs="Times New Roman"/>
          <w:sz w:val="24"/>
          <w:szCs w:val="32"/>
        </w:rPr>
        <w:t xml:space="preserve">Dental clinic services system </w:t>
      </w:r>
      <w:r w:rsidR="0004506C">
        <w:rPr>
          <w:rFonts w:ascii="Times New Roman" w:hAnsi="Times New Roman" w:cs="Times New Roman"/>
          <w:sz w:val="24"/>
          <w:szCs w:val="32"/>
        </w:rPr>
        <w:t>on mobile phone</w:t>
      </w:r>
      <w:r w:rsidR="00677CC8">
        <w:rPr>
          <w:rFonts w:ascii="Times New Roman" w:hAnsi="Times New Roman" w:cs="Times New Roman"/>
          <w:sz w:val="24"/>
          <w:szCs w:val="32"/>
        </w:rPr>
        <w:t xml:space="preserve"> support </w:t>
      </w:r>
      <w:proofErr w:type="spellStart"/>
      <w:r w:rsidR="00677CC8">
        <w:rPr>
          <w:rFonts w:ascii="Times New Roman" w:hAnsi="Times New Roman" w:cs="Times New Roman"/>
          <w:sz w:val="24"/>
          <w:szCs w:val="32"/>
        </w:rPr>
        <w:t>iOS</w:t>
      </w:r>
      <w:proofErr w:type="spellEnd"/>
      <w:r w:rsidRPr="0004506C">
        <w:rPr>
          <w:rFonts w:ascii="Times New Roman" w:hAnsi="Times New Roman" w:cs="Times New Roman"/>
          <w:sz w:val="24"/>
          <w:szCs w:val="32"/>
        </w:rPr>
        <w:t xml:space="preserve">. </w:t>
      </w:r>
    </w:p>
    <w:p w14:paraId="4D214129" w14:textId="77777777" w:rsidR="00A430E9" w:rsidRPr="00392646" w:rsidRDefault="00A430E9" w:rsidP="00A430E9">
      <w:pPr>
        <w:pStyle w:val="ListParagraph"/>
        <w:widowControl w:val="0"/>
        <w:numPr>
          <w:ilvl w:val="0"/>
          <w:numId w:val="35"/>
        </w:numPr>
        <w:tabs>
          <w:tab w:val="left" w:pos="360"/>
          <w:tab w:val="left" w:pos="720"/>
        </w:tabs>
        <w:autoSpaceDE w:val="0"/>
        <w:autoSpaceDN w:val="0"/>
        <w:adjustRightInd w:val="0"/>
        <w:spacing w:after="240" w:line="240" w:lineRule="auto"/>
        <w:rPr>
          <w:rFonts w:ascii="Times New Roman" w:hAnsi="Times New Roman" w:cs="Times New Roman"/>
          <w:sz w:val="24"/>
          <w:szCs w:val="30"/>
        </w:rPr>
      </w:pPr>
      <w:r w:rsidRPr="00392646">
        <w:rPr>
          <w:rFonts w:ascii="Times New Roman" w:hAnsi="Times New Roman" w:cs="Times New Roman"/>
          <w:sz w:val="24"/>
          <w:szCs w:val="32"/>
        </w:rPr>
        <w:t>Dental clinic services system supports English language only.</w:t>
      </w:r>
    </w:p>
    <w:p w14:paraId="0FCDA0D5" w14:textId="77777777" w:rsidR="00A430E9" w:rsidRPr="00392646" w:rsidRDefault="00A430E9" w:rsidP="00A430E9">
      <w:pPr>
        <w:pStyle w:val="ListParagraph"/>
        <w:widowControl w:val="0"/>
        <w:numPr>
          <w:ilvl w:val="0"/>
          <w:numId w:val="35"/>
        </w:numPr>
        <w:tabs>
          <w:tab w:val="left" w:pos="360"/>
          <w:tab w:val="left" w:pos="720"/>
        </w:tabs>
        <w:autoSpaceDE w:val="0"/>
        <w:autoSpaceDN w:val="0"/>
        <w:adjustRightInd w:val="0"/>
        <w:spacing w:after="240" w:line="240" w:lineRule="auto"/>
        <w:rPr>
          <w:rFonts w:ascii="Times New Roman" w:hAnsi="Times New Roman" w:cs="Times New Roman"/>
          <w:sz w:val="24"/>
          <w:szCs w:val="30"/>
        </w:rPr>
      </w:pPr>
      <w:r w:rsidRPr="00392646">
        <w:rPr>
          <w:rFonts w:ascii="Times New Roman" w:hAnsi="Times New Roman" w:cs="Times New Roman"/>
          <w:sz w:val="24"/>
          <w:szCs w:val="32"/>
        </w:rPr>
        <w:t xml:space="preserve">Dental clinic services system provides </w:t>
      </w:r>
      <w:r w:rsidR="00677CC8">
        <w:rPr>
          <w:rFonts w:ascii="Times New Roman" w:hAnsi="Times New Roman" w:cs="Times New Roman"/>
          <w:sz w:val="24"/>
          <w:szCs w:val="32"/>
        </w:rPr>
        <w:t xml:space="preserve">features </w:t>
      </w:r>
      <w:r w:rsidRPr="00392646">
        <w:rPr>
          <w:rFonts w:ascii="Times New Roman" w:hAnsi="Times New Roman" w:cs="Times New Roman"/>
          <w:sz w:val="24"/>
          <w:szCs w:val="32"/>
        </w:rPr>
        <w:t>for dental clinics’ registered user whose are patients, officers and dentists.</w:t>
      </w:r>
    </w:p>
    <w:p w14:paraId="5E9FC42C" w14:textId="77777777" w:rsidR="00A430E9" w:rsidRPr="00392646" w:rsidRDefault="00A430E9" w:rsidP="00A430E9">
      <w:pPr>
        <w:pStyle w:val="ListParagraph"/>
        <w:widowControl w:val="0"/>
        <w:numPr>
          <w:ilvl w:val="0"/>
          <w:numId w:val="35"/>
        </w:numPr>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r w:rsidRPr="00392646">
        <w:rPr>
          <w:rFonts w:ascii="Times New Roman" w:hAnsi="Times New Roman" w:cs="Times New Roman"/>
          <w:sz w:val="24"/>
          <w:szCs w:val="32"/>
        </w:rPr>
        <w:t xml:space="preserve">Dental clinic services system </w:t>
      </w:r>
      <w:r w:rsidR="00677CC8">
        <w:rPr>
          <w:rFonts w:ascii="Times New Roman" w:hAnsi="Times New Roman" w:cs="Times New Roman"/>
          <w:sz w:val="24"/>
          <w:szCs w:val="32"/>
        </w:rPr>
        <w:t xml:space="preserve">assists managing </w:t>
      </w:r>
      <w:r w:rsidRPr="00392646">
        <w:rPr>
          <w:rFonts w:ascii="Times New Roman" w:hAnsi="Times New Roman" w:cs="Times New Roman"/>
          <w:sz w:val="24"/>
          <w:szCs w:val="32"/>
        </w:rPr>
        <w:t>appointments of patients and dentists</w:t>
      </w:r>
      <w:r w:rsidR="00677CC8">
        <w:rPr>
          <w:rFonts w:ascii="Times New Roman" w:hAnsi="Times New Roman" w:cs="Times New Roman"/>
          <w:sz w:val="24"/>
          <w:szCs w:val="32"/>
        </w:rPr>
        <w:t xml:space="preserve"> using the web application and the mobile application</w:t>
      </w:r>
      <w:r w:rsidRPr="00392646">
        <w:rPr>
          <w:rFonts w:ascii="Times New Roman" w:hAnsi="Times New Roman" w:cs="Times New Roman"/>
          <w:sz w:val="24"/>
          <w:szCs w:val="32"/>
        </w:rPr>
        <w:t>.</w:t>
      </w:r>
    </w:p>
    <w:p w14:paraId="3235C00D" w14:textId="77777777" w:rsidR="00A430E9" w:rsidRPr="00594AA3" w:rsidRDefault="00A430E9" w:rsidP="00594AA3">
      <w:pPr>
        <w:pStyle w:val="ListParagraph"/>
        <w:widowControl w:val="0"/>
        <w:numPr>
          <w:ilvl w:val="0"/>
          <w:numId w:val="35"/>
        </w:numPr>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r w:rsidRPr="00392646">
        <w:rPr>
          <w:rFonts w:ascii="Times New Roman" w:hAnsi="Times New Roman" w:cs="Times New Roman"/>
          <w:sz w:val="24"/>
          <w:szCs w:val="32"/>
        </w:rPr>
        <w:t xml:space="preserve">Dental clinic services system provides </w:t>
      </w:r>
      <w:r w:rsidR="00677CC8">
        <w:rPr>
          <w:rFonts w:ascii="Times New Roman" w:hAnsi="Times New Roman" w:cs="Times New Roman"/>
          <w:sz w:val="24"/>
          <w:szCs w:val="32"/>
        </w:rPr>
        <w:t xml:space="preserve">a </w:t>
      </w:r>
      <w:r w:rsidRPr="00392646">
        <w:rPr>
          <w:rFonts w:ascii="Times New Roman" w:hAnsi="Times New Roman" w:cs="Times New Roman"/>
          <w:sz w:val="24"/>
          <w:szCs w:val="32"/>
        </w:rPr>
        <w:t xml:space="preserve">user authentication for </w:t>
      </w:r>
      <w:r w:rsidR="00677CC8">
        <w:rPr>
          <w:rFonts w:ascii="Times New Roman" w:hAnsi="Times New Roman" w:cs="Times New Roman"/>
          <w:sz w:val="24"/>
          <w:szCs w:val="32"/>
        </w:rPr>
        <w:t>each patient and dentist through dental clinic officers.</w:t>
      </w:r>
    </w:p>
    <w:p w14:paraId="5315740F" w14:textId="77777777" w:rsidR="00594AA3" w:rsidRDefault="00594AA3" w:rsidP="00594AA3">
      <w:pPr>
        <w:widowControl w:val="0"/>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p>
    <w:p w14:paraId="52DFD457" w14:textId="77777777" w:rsidR="0005214B" w:rsidRDefault="0005214B" w:rsidP="00594AA3">
      <w:pPr>
        <w:pStyle w:val="Heading3"/>
        <w:ind w:firstLine="720"/>
        <w:rPr>
          <w:rFonts w:ascii="Times New Roman" w:hAnsi="Times New Roman" w:cs="Times New Roman"/>
          <w:color w:val="000000" w:themeColor="text1"/>
          <w:sz w:val="28"/>
        </w:rPr>
        <w:sectPr w:rsidR="0005214B" w:rsidSect="00BB202D">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titlePg/>
          <w:docGrid w:linePitch="360"/>
        </w:sectPr>
      </w:pPr>
      <w:bookmarkStart w:id="11" w:name="_Toc266105466"/>
      <w:bookmarkStart w:id="12" w:name="_Toc393744711"/>
    </w:p>
    <w:p w14:paraId="4E04F7B0" w14:textId="6935E003" w:rsidR="00A430E9" w:rsidRPr="00392646" w:rsidRDefault="00A430E9" w:rsidP="0004516F">
      <w:pPr>
        <w:pStyle w:val="Heading2"/>
        <w:ind w:firstLine="360"/>
        <w:rPr>
          <w:rFonts w:ascii="Times New Roman" w:hAnsi="Times New Roman" w:cs="Times New Roman"/>
          <w:color w:val="000000" w:themeColor="text1"/>
          <w:sz w:val="28"/>
        </w:rPr>
      </w:pPr>
      <w:bookmarkStart w:id="13" w:name="_Toc393897429"/>
      <w:r w:rsidRPr="00392646">
        <w:rPr>
          <w:rFonts w:ascii="Times New Roman" w:hAnsi="Times New Roman" w:cs="Times New Roman"/>
          <w:color w:val="000000" w:themeColor="text1"/>
          <w:sz w:val="28"/>
        </w:rPr>
        <w:lastRenderedPageBreak/>
        <w:t>1.3 User Classes and Characteristics</w:t>
      </w:r>
      <w:bookmarkEnd w:id="11"/>
      <w:bookmarkEnd w:id="12"/>
      <w:bookmarkEnd w:id="13"/>
    </w:p>
    <w:p w14:paraId="2F9F0842" w14:textId="77777777" w:rsidR="00A430E9" w:rsidRPr="00392646" w:rsidRDefault="00A430E9" w:rsidP="00A430E9">
      <w:pPr>
        <w:rPr>
          <w:rFonts w:ascii="Times New Roman" w:hAnsi="Times New Roman" w:cs="Times New Roman"/>
        </w:rPr>
      </w:pPr>
    </w:p>
    <w:p w14:paraId="030CA658" w14:textId="77777777" w:rsidR="00594AA3" w:rsidRPr="00594AA3" w:rsidRDefault="00594AA3" w:rsidP="00EA37E8">
      <w:pPr>
        <w:pStyle w:val="ListParagraph"/>
        <w:widowControl w:val="0"/>
        <w:numPr>
          <w:ilvl w:val="0"/>
          <w:numId w:val="24"/>
        </w:numPr>
        <w:autoSpaceDE w:val="0"/>
        <w:autoSpaceDN w:val="0"/>
        <w:adjustRightInd w:val="0"/>
        <w:spacing w:after="240" w:line="240" w:lineRule="auto"/>
        <w:ind w:left="0" w:firstLine="360"/>
        <w:rPr>
          <w:rFonts w:ascii="Times" w:eastAsiaTheme="minorHAnsi" w:hAnsi="Times" w:cs="Times"/>
          <w:color w:val="auto"/>
          <w:sz w:val="24"/>
          <w:szCs w:val="24"/>
          <w:lang w:bidi="ar-SA"/>
        </w:rPr>
      </w:pPr>
      <w:r w:rsidRPr="00594AA3">
        <w:rPr>
          <w:rFonts w:ascii="Times New Roman" w:eastAsiaTheme="minorHAnsi" w:hAnsi="Times New Roman" w:cs="Times New Roman"/>
          <w:color w:val="auto"/>
          <w:sz w:val="24"/>
          <w:szCs w:val="24"/>
          <w:lang w:bidi="ar-SA"/>
        </w:rPr>
        <w:t>The system divides users into three groups. Information and characteristics of each group are listed below.</w:t>
      </w:r>
    </w:p>
    <w:p w14:paraId="175633B2" w14:textId="77777777" w:rsidR="00A430E9" w:rsidRPr="00392646" w:rsidRDefault="00A430E9" w:rsidP="00A430E9">
      <w:pPr>
        <w:widowControl w:val="0"/>
        <w:numPr>
          <w:ilvl w:val="0"/>
          <w:numId w:val="24"/>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sz w:val="24"/>
          <w:szCs w:val="24"/>
        </w:rPr>
      </w:pPr>
      <w:r w:rsidRPr="00392646">
        <w:rPr>
          <w:rFonts w:ascii="Times New Roman" w:hAnsi="Times New Roman" w:cs="Times New Roman"/>
          <w:b/>
          <w:bCs/>
          <w:sz w:val="24"/>
          <w:szCs w:val="24"/>
        </w:rPr>
        <w:t>Patient</w:t>
      </w:r>
    </w:p>
    <w:p w14:paraId="6109F035" w14:textId="77777777" w:rsidR="00A430E9" w:rsidRPr="00392646" w:rsidRDefault="00594AA3" w:rsidP="00EA37E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sz w:val="24"/>
          <w:szCs w:val="24"/>
        </w:rPr>
      </w:pPr>
      <w:r>
        <w:rPr>
          <w:rFonts w:ascii="Times New Roman" w:hAnsi="Times New Roman" w:cs="Times New Roman"/>
          <w:sz w:val="24"/>
          <w:szCs w:val="24"/>
        </w:rPr>
        <w:t>This group of user</w:t>
      </w:r>
      <w:r w:rsidR="00A430E9" w:rsidRPr="00392646">
        <w:rPr>
          <w:rFonts w:ascii="Times New Roman" w:hAnsi="Times New Roman" w:cs="Times New Roman"/>
          <w:sz w:val="24"/>
          <w:szCs w:val="24"/>
        </w:rPr>
        <w:t xml:space="preserve"> need</w:t>
      </w:r>
      <w:r>
        <w:rPr>
          <w:rFonts w:ascii="Times New Roman" w:hAnsi="Times New Roman" w:cs="Times New Roman"/>
          <w:sz w:val="24"/>
          <w:szCs w:val="24"/>
        </w:rPr>
        <w:t>s</w:t>
      </w:r>
      <w:r w:rsidR="00A430E9" w:rsidRPr="00392646">
        <w:rPr>
          <w:rFonts w:ascii="Times New Roman" w:hAnsi="Times New Roman" w:cs="Times New Roman"/>
          <w:sz w:val="24"/>
          <w:szCs w:val="24"/>
        </w:rPr>
        <w:t xml:space="preserve"> to be registered to the system at the dental clinic. They will get </w:t>
      </w:r>
      <w:proofErr w:type="spellStart"/>
      <w:r w:rsidR="00A430E9" w:rsidRPr="00392646">
        <w:rPr>
          <w:rFonts w:ascii="Times New Roman" w:hAnsi="Times New Roman" w:cs="Times New Roman"/>
          <w:sz w:val="24"/>
          <w:szCs w:val="24"/>
        </w:rPr>
        <w:t>patientID</w:t>
      </w:r>
      <w:proofErr w:type="spellEnd"/>
      <w:r w:rsidR="00A430E9" w:rsidRPr="00392646">
        <w:rPr>
          <w:rFonts w:ascii="Times New Roman" w:hAnsi="Times New Roman" w:cs="Times New Roman"/>
          <w:sz w:val="24"/>
          <w:szCs w:val="24"/>
        </w:rPr>
        <w:t xml:space="preserve"> and password from the clinic to use the </w:t>
      </w:r>
      <w:r>
        <w:rPr>
          <w:rFonts w:ascii="Times New Roman" w:hAnsi="Times New Roman" w:cs="Times New Roman"/>
          <w:sz w:val="24"/>
          <w:szCs w:val="24"/>
        </w:rPr>
        <w:t>services on the website or to use</w:t>
      </w:r>
      <w:r w:rsidR="00A430E9" w:rsidRPr="00392646">
        <w:rPr>
          <w:rFonts w:ascii="Times New Roman" w:hAnsi="Times New Roman" w:cs="Times New Roman"/>
          <w:sz w:val="24"/>
          <w:szCs w:val="24"/>
        </w:rPr>
        <w:t xml:space="preserve"> their mobile phone. Patients use their </w:t>
      </w:r>
      <w:proofErr w:type="spellStart"/>
      <w:r w:rsidR="00A430E9" w:rsidRPr="00392646">
        <w:rPr>
          <w:rFonts w:ascii="Times New Roman" w:hAnsi="Times New Roman" w:cs="Times New Roman"/>
          <w:sz w:val="24"/>
          <w:szCs w:val="24"/>
        </w:rPr>
        <w:t>patientID</w:t>
      </w:r>
      <w:proofErr w:type="spellEnd"/>
      <w:r w:rsidR="00A430E9" w:rsidRPr="00392646">
        <w:rPr>
          <w:rFonts w:ascii="Times New Roman" w:hAnsi="Times New Roman" w:cs="Times New Roman"/>
          <w:sz w:val="24"/>
          <w:szCs w:val="24"/>
        </w:rPr>
        <w:t xml:space="preserve"> to login. Patients are able to:</w:t>
      </w:r>
    </w:p>
    <w:p w14:paraId="5551091B" w14:textId="77777777" w:rsidR="00A430E9" w:rsidRPr="00392646" w:rsidRDefault="001754B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Patient can receive a</w:t>
      </w:r>
      <w:r w:rsidR="00A430E9" w:rsidRPr="00392646">
        <w:rPr>
          <w:rFonts w:ascii="Times New Roman" w:hAnsi="Times New Roman" w:cs="Times New Roman"/>
          <w:sz w:val="24"/>
          <w:szCs w:val="24"/>
        </w:rPr>
        <w:t xml:space="preserve"> </w:t>
      </w:r>
      <w:proofErr w:type="spellStart"/>
      <w:r w:rsidR="00A430E9" w:rsidRPr="00392646">
        <w:rPr>
          <w:rFonts w:ascii="Times New Roman" w:hAnsi="Times New Roman" w:cs="Times New Roman"/>
          <w:sz w:val="24"/>
          <w:szCs w:val="24"/>
        </w:rPr>
        <w:t>pateintID</w:t>
      </w:r>
      <w:proofErr w:type="spellEnd"/>
      <w:r w:rsidR="00A430E9" w:rsidRPr="00392646">
        <w:rPr>
          <w:rFonts w:ascii="Times New Roman" w:hAnsi="Times New Roman" w:cs="Times New Roman"/>
          <w:sz w:val="24"/>
          <w:szCs w:val="24"/>
        </w:rPr>
        <w:t xml:space="preserve"> and password from the dental clinic.</w:t>
      </w:r>
    </w:p>
    <w:p w14:paraId="20D72135" w14:textId="77777777" w:rsidR="00A430E9" w:rsidRPr="00392646" w:rsidRDefault="001754B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Patient can login to the web application</w:t>
      </w:r>
      <w:r w:rsidR="00A430E9" w:rsidRPr="00392646">
        <w:rPr>
          <w:rFonts w:ascii="Times New Roman" w:hAnsi="Times New Roman" w:cs="Times New Roman"/>
          <w:sz w:val="24"/>
          <w:szCs w:val="24"/>
        </w:rPr>
        <w:t xml:space="preserve"> and the mobile application.</w:t>
      </w:r>
    </w:p>
    <w:p w14:paraId="7821C445" w14:textId="77777777"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proofErr w:type="gramStart"/>
      <w:r w:rsidRPr="00392646">
        <w:rPr>
          <w:rFonts w:ascii="Times New Roman" w:hAnsi="Times New Roman" w:cs="Times New Roman"/>
          <w:sz w:val="24"/>
          <w:szCs w:val="24"/>
        </w:rPr>
        <w:t>Pat</w:t>
      </w:r>
      <w:r w:rsidR="001754B9">
        <w:rPr>
          <w:rFonts w:ascii="Times New Roman" w:hAnsi="Times New Roman" w:cs="Times New Roman"/>
          <w:sz w:val="24"/>
          <w:szCs w:val="24"/>
        </w:rPr>
        <w:t>ient can</w:t>
      </w:r>
      <w:proofErr w:type="gramEnd"/>
      <w:r w:rsidR="001754B9">
        <w:rPr>
          <w:rFonts w:ascii="Times New Roman" w:hAnsi="Times New Roman" w:cs="Times New Roman"/>
          <w:sz w:val="24"/>
          <w:szCs w:val="24"/>
        </w:rPr>
        <w:t xml:space="preserve"> logout from the web application</w:t>
      </w:r>
      <w:r w:rsidRPr="00392646">
        <w:rPr>
          <w:rFonts w:ascii="Times New Roman" w:hAnsi="Times New Roman" w:cs="Times New Roman"/>
          <w:sz w:val="24"/>
          <w:szCs w:val="24"/>
        </w:rPr>
        <w:t xml:space="preserve"> and </w:t>
      </w:r>
      <w:r w:rsidR="001754B9">
        <w:rPr>
          <w:rFonts w:ascii="Times New Roman" w:hAnsi="Times New Roman" w:cs="Times New Roman"/>
          <w:sz w:val="24"/>
          <w:szCs w:val="24"/>
        </w:rPr>
        <w:t xml:space="preserve">the </w:t>
      </w:r>
      <w:r w:rsidRPr="00392646">
        <w:rPr>
          <w:rFonts w:ascii="Times New Roman" w:hAnsi="Times New Roman" w:cs="Times New Roman"/>
          <w:sz w:val="24"/>
          <w:szCs w:val="24"/>
        </w:rPr>
        <w:t>mobile application.</w:t>
      </w:r>
    </w:p>
    <w:p w14:paraId="427378FD" w14:textId="77777777"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Patient can view his/her appointment in the patient schedule.</w:t>
      </w:r>
    </w:p>
    <w:p w14:paraId="62F5475E" w14:textId="77777777"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Patient can view all appointments in the dental clinic schedule.</w:t>
      </w:r>
    </w:p>
    <w:p w14:paraId="76BFC998" w14:textId="77777777" w:rsidR="00A430E9" w:rsidRPr="00392646" w:rsidRDefault="00A430E9" w:rsidP="00A430E9">
      <w:pPr>
        <w:widowControl w:val="0"/>
        <w:numPr>
          <w:ilvl w:val="0"/>
          <w:numId w:val="3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sz w:val="24"/>
          <w:szCs w:val="24"/>
        </w:rPr>
      </w:pPr>
      <w:r w:rsidRPr="00392646">
        <w:rPr>
          <w:rFonts w:ascii="Times New Roman" w:hAnsi="Times New Roman" w:cs="Times New Roman"/>
          <w:b/>
          <w:bCs/>
          <w:sz w:val="24"/>
          <w:szCs w:val="24"/>
        </w:rPr>
        <w:t>Officer</w:t>
      </w:r>
    </w:p>
    <w:p w14:paraId="36A5D45D" w14:textId="77777777" w:rsidR="00A430E9" w:rsidRPr="00392646" w:rsidRDefault="00415E32" w:rsidP="00EA37E8">
      <w:pPr>
        <w:widowControl w:val="0"/>
        <w:tabs>
          <w:tab w:val="left" w:pos="220"/>
          <w:tab w:val="left" w:pos="720"/>
        </w:tabs>
        <w:autoSpaceDE w:val="0"/>
        <w:autoSpaceDN w:val="0"/>
        <w:adjustRightInd w:val="0"/>
        <w:spacing w:after="240"/>
        <w:jc w:val="both"/>
        <w:rPr>
          <w:rFonts w:ascii="Times New Roman" w:hAnsi="Times New Roman" w:cs="Times New Roman"/>
          <w:sz w:val="24"/>
          <w:szCs w:val="24"/>
        </w:rPr>
      </w:pPr>
      <w:r>
        <w:rPr>
          <w:rFonts w:ascii="Times New Roman" w:hAnsi="Times New Roman" w:cs="Times New Roman"/>
          <w:sz w:val="24"/>
          <w:szCs w:val="24"/>
        </w:rPr>
        <w:tab/>
        <w:t>This group of users has</w:t>
      </w:r>
      <w:r w:rsidR="00A430E9" w:rsidRPr="00392646">
        <w:rPr>
          <w:rFonts w:ascii="Times New Roman" w:hAnsi="Times New Roman" w:cs="Times New Roman"/>
          <w:sz w:val="24"/>
          <w:szCs w:val="24"/>
        </w:rPr>
        <w:t xml:space="preserve"> the highest privilege in the system. They are given access to management functions for maintaining the system. Officers are able to:</w:t>
      </w:r>
    </w:p>
    <w:p w14:paraId="12D0CF47" w14:textId="77777777" w:rsidR="00A430E9" w:rsidRPr="00392646" w:rsidRDefault="001754B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Officer can login to the web application </w:t>
      </w:r>
      <w:r w:rsidR="00A430E9" w:rsidRPr="00392646">
        <w:rPr>
          <w:rFonts w:ascii="Times New Roman" w:hAnsi="Times New Roman" w:cs="Times New Roman"/>
          <w:sz w:val="24"/>
          <w:szCs w:val="24"/>
        </w:rPr>
        <w:t xml:space="preserve">using </w:t>
      </w:r>
      <w:proofErr w:type="spellStart"/>
      <w:r w:rsidR="00A430E9" w:rsidRPr="00392646">
        <w:rPr>
          <w:rFonts w:ascii="Times New Roman" w:hAnsi="Times New Roman" w:cs="Times New Roman"/>
          <w:sz w:val="24"/>
          <w:szCs w:val="24"/>
        </w:rPr>
        <w:t>userID</w:t>
      </w:r>
      <w:proofErr w:type="spellEnd"/>
      <w:r w:rsidR="00A430E9" w:rsidRPr="00392646">
        <w:rPr>
          <w:rFonts w:ascii="Times New Roman" w:hAnsi="Times New Roman" w:cs="Times New Roman"/>
          <w:sz w:val="24"/>
          <w:szCs w:val="24"/>
        </w:rPr>
        <w:t xml:space="preserve"> and password.</w:t>
      </w:r>
    </w:p>
    <w:p w14:paraId="6FAC81F3"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proofErr w:type="gramStart"/>
      <w:r w:rsidRPr="00392646">
        <w:rPr>
          <w:rFonts w:ascii="Times New Roman" w:hAnsi="Times New Roman" w:cs="Times New Roman"/>
          <w:sz w:val="24"/>
          <w:szCs w:val="24"/>
        </w:rPr>
        <w:t>Off</w:t>
      </w:r>
      <w:r w:rsidR="001754B9">
        <w:rPr>
          <w:rFonts w:ascii="Times New Roman" w:hAnsi="Times New Roman" w:cs="Times New Roman"/>
          <w:sz w:val="24"/>
          <w:szCs w:val="24"/>
        </w:rPr>
        <w:t>icer can</w:t>
      </w:r>
      <w:proofErr w:type="gramEnd"/>
      <w:r w:rsidR="001754B9">
        <w:rPr>
          <w:rFonts w:ascii="Times New Roman" w:hAnsi="Times New Roman" w:cs="Times New Roman"/>
          <w:sz w:val="24"/>
          <w:szCs w:val="24"/>
        </w:rPr>
        <w:t xml:space="preserve"> logout from the web application</w:t>
      </w:r>
      <w:r w:rsidRPr="00392646">
        <w:rPr>
          <w:rFonts w:ascii="Times New Roman" w:hAnsi="Times New Roman" w:cs="Times New Roman"/>
          <w:sz w:val="24"/>
          <w:szCs w:val="24"/>
        </w:rPr>
        <w:t>.</w:t>
      </w:r>
    </w:p>
    <w:p w14:paraId="48023918"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register for new patients and dentists.</w:t>
      </w:r>
    </w:p>
    <w:p w14:paraId="18552444"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add an appointment into the dental clinic schedule.</w:t>
      </w:r>
    </w:p>
    <w:p w14:paraId="155CF050"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edit an appointment in the dental clinic schedule.</w:t>
      </w:r>
    </w:p>
    <w:p w14:paraId="297BFBF7"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delete an appointment in the dental clinic schedule.</w:t>
      </w:r>
    </w:p>
    <w:p w14:paraId="147DF079" w14:textId="77777777" w:rsidR="00A430E9" w:rsidRPr="00392646" w:rsidRDefault="00A430E9" w:rsidP="00A430E9">
      <w:pPr>
        <w:widowControl w:val="0"/>
        <w:tabs>
          <w:tab w:val="left" w:pos="220"/>
          <w:tab w:val="left" w:pos="720"/>
        </w:tabs>
        <w:autoSpaceDE w:val="0"/>
        <w:autoSpaceDN w:val="0"/>
        <w:adjustRightInd w:val="0"/>
        <w:spacing w:after="240"/>
        <w:rPr>
          <w:rFonts w:ascii="Times New Roman" w:hAnsi="Times New Roman" w:cs="Times New Roman"/>
          <w:b/>
          <w:bCs/>
          <w:sz w:val="24"/>
          <w:szCs w:val="24"/>
        </w:rPr>
      </w:pPr>
      <w:r w:rsidRPr="00392646">
        <w:rPr>
          <w:rFonts w:ascii="Times New Roman" w:hAnsi="Times New Roman" w:cs="Times New Roman"/>
          <w:b/>
          <w:bCs/>
          <w:sz w:val="24"/>
          <w:szCs w:val="24"/>
        </w:rPr>
        <w:tab/>
        <w:t>Dentist</w:t>
      </w:r>
    </w:p>
    <w:p w14:paraId="3E7F1F35" w14:textId="77777777" w:rsidR="00A430E9" w:rsidRPr="00392646" w:rsidRDefault="001754B9" w:rsidP="00EA37E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sz w:val="24"/>
          <w:szCs w:val="24"/>
        </w:rPr>
      </w:pPr>
      <w:r>
        <w:rPr>
          <w:rFonts w:ascii="Times New Roman" w:hAnsi="Times New Roman" w:cs="Times New Roman"/>
          <w:sz w:val="24"/>
          <w:szCs w:val="24"/>
        </w:rPr>
        <w:tab/>
        <w:t>This group of user</w:t>
      </w:r>
      <w:r w:rsidR="00A430E9" w:rsidRPr="00392646">
        <w:rPr>
          <w:rFonts w:ascii="Times New Roman" w:hAnsi="Times New Roman" w:cs="Times New Roman"/>
          <w:sz w:val="24"/>
          <w:szCs w:val="24"/>
        </w:rPr>
        <w:t xml:space="preserve"> need</w:t>
      </w:r>
      <w:r>
        <w:rPr>
          <w:rFonts w:ascii="Times New Roman" w:hAnsi="Times New Roman" w:cs="Times New Roman"/>
          <w:sz w:val="24"/>
          <w:szCs w:val="24"/>
        </w:rPr>
        <w:t>s</w:t>
      </w:r>
      <w:r w:rsidR="00A430E9" w:rsidRPr="00392646">
        <w:rPr>
          <w:rFonts w:ascii="Times New Roman" w:hAnsi="Times New Roman" w:cs="Times New Roman"/>
          <w:sz w:val="24"/>
          <w:szCs w:val="24"/>
        </w:rPr>
        <w:t xml:space="preserve"> to be registered to the system at the dental clinic. They will register their account at the clinic. Dentist use</w:t>
      </w:r>
      <w:r>
        <w:rPr>
          <w:rFonts w:ascii="Times New Roman" w:hAnsi="Times New Roman" w:cs="Times New Roman"/>
          <w:sz w:val="24"/>
          <w:szCs w:val="24"/>
        </w:rPr>
        <w:t>s</w:t>
      </w:r>
      <w:r w:rsidR="00A430E9" w:rsidRPr="00392646">
        <w:rPr>
          <w:rFonts w:ascii="Times New Roman" w:hAnsi="Times New Roman" w:cs="Times New Roman"/>
          <w:sz w:val="24"/>
          <w:szCs w:val="24"/>
        </w:rPr>
        <w:t xml:space="preserve"> their </w:t>
      </w:r>
      <w:proofErr w:type="spellStart"/>
      <w:r w:rsidR="00A430E9" w:rsidRPr="00392646">
        <w:rPr>
          <w:rFonts w:ascii="Times New Roman" w:hAnsi="Times New Roman" w:cs="Times New Roman"/>
          <w:sz w:val="24"/>
          <w:szCs w:val="24"/>
        </w:rPr>
        <w:t>userID</w:t>
      </w:r>
      <w:proofErr w:type="spellEnd"/>
      <w:r w:rsidR="00A430E9" w:rsidRPr="00392646">
        <w:rPr>
          <w:rFonts w:ascii="Times New Roman" w:hAnsi="Times New Roman" w:cs="Times New Roman"/>
          <w:sz w:val="24"/>
          <w:szCs w:val="24"/>
        </w:rPr>
        <w:t xml:space="preserve"> and password to login to the system to use the services. Dentists are able to:</w:t>
      </w:r>
    </w:p>
    <w:p w14:paraId="2DDD1882" w14:textId="77777777" w:rsidR="00A430E9" w:rsidRPr="00392646" w:rsidRDefault="001754B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Dentist can login to the web application</w:t>
      </w:r>
      <w:r w:rsidR="00A430E9" w:rsidRPr="00392646">
        <w:rPr>
          <w:rFonts w:ascii="Times New Roman" w:hAnsi="Times New Roman" w:cs="Times New Roman"/>
          <w:sz w:val="24"/>
          <w:szCs w:val="24"/>
        </w:rPr>
        <w:t xml:space="preserve"> by using </w:t>
      </w:r>
      <w:proofErr w:type="spellStart"/>
      <w:r w:rsidR="00A430E9" w:rsidRPr="00392646">
        <w:rPr>
          <w:rFonts w:ascii="Times New Roman" w:hAnsi="Times New Roman" w:cs="Times New Roman"/>
          <w:sz w:val="24"/>
          <w:szCs w:val="24"/>
        </w:rPr>
        <w:t>userID</w:t>
      </w:r>
      <w:proofErr w:type="spellEnd"/>
      <w:r w:rsidR="00A430E9" w:rsidRPr="00392646">
        <w:rPr>
          <w:rFonts w:ascii="Times New Roman" w:hAnsi="Times New Roman" w:cs="Times New Roman"/>
          <w:sz w:val="24"/>
          <w:szCs w:val="24"/>
        </w:rPr>
        <w:t xml:space="preserve"> and password</w:t>
      </w:r>
    </w:p>
    <w:p w14:paraId="16020E6B" w14:textId="77777777" w:rsidR="00A430E9" w:rsidRPr="00392646" w:rsidRDefault="00A430E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w:t>
      </w:r>
      <w:r w:rsidR="001754B9">
        <w:rPr>
          <w:rFonts w:ascii="Times New Roman" w:hAnsi="Times New Roman" w:cs="Times New Roman"/>
          <w:sz w:val="24"/>
          <w:szCs w:val="24"/>
        </w:rPr>
        <w:t>tist can logout from the web application</w:t>
      </w:r>
      <w:r w:rsidRPr="00392646">
        <w:rPr>
          <w:rFonts w:ascii="Times New Roman" w:hAnsi="Times New Roman" w:cs="Times New Roman"/>
          <w:sz w:val="24"/>
          <w:szCs w:val="24"/>
        </w:rPr>
        <w:t xml:space="preserve"> </w:t>
      </w:r>
    </w:p>
    <w:p w14:paraId="67EFD485" w14:textId="77777777" w:rsidR="00A430E9" w:rsidRPr="00392646" w:rsidRDefault="00A430E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Dentist can view his/her appointment</w:t>
      </w:r>
      <w:r w:rsidR="001754B9">
        <w:rPr>
          <w:rFonts w:ascii="Times New Roman" w:hAnsi="Times New Roman" w:cs="Times New Roman"/>
          <w:sz w:val="24"/>
          <w:szCs w:val="24"/>
        </w:rPr>
        <w:t>s</w:t>
      </w:r>
      <w:r w:rsidRPr="00392646">
        <w:rPr>
          <w:rFonts w:ascii="Times New Roman" w:hAnsi="Times New Roman" w:cs="Times New Roman"/>
          <w:sz w:val="24"/>
          <w:szCs w:val="24"/>
        </w:rPr>
        <w:t xml:space="preserve"> in the dentist schedule</w:t>
      </w:r>
    </w:p>
    <w:p w14:paraId="2CD9E1B5" w14:textId="70E98ECC" w:rsidR="0004516F" w:rsidRPr="0004516F" w:rsidRDefault="00A430E9" w:rsidP="0004516F">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Dentist can view all appointment</w:t>
      </w:r>
      <w:r w:rsidR="001754B9">
        <w:rPr>
          <w:rFonts w:ascii="Times New Roman" w:hAnsi="Times New Roman" w:cs="Times New Roman"/>
          <w:sz w:val="24"/>
          <w:szCs w:val="24"/>
        </w:rPr>
        <w:t>s</w:t>
      </w:r>
      <w:r w:rsidRPr="00392646">
        <w:rPr>
          <w:rFonts w:ascii="Times New Roman" w:hAnsi="Times New Roman" w:cs="Times New Roman"/>
          <w:sz w:val="24"/>
          <w:szCs w:val="24"/>
        </w:rPr>
        <w:t xml:space="preserve"> in the dental clinic schedule</w:t>
      </w:r>
      <w:bookmarkStart w:id="14" w:name="_Toc260001451"/>
    </w:p>
    <w:p w14:paraId="2531F55F" w14:textId="494FC9E1" w:rsidR="000629D1" w:rsidRDefault="000629D1" w:rsidP="0004516F">
      <w:pPr>
        <w:pStyle w:val="Heading2"/>
        <w:ind w:firstLine="360"/>
        <w:rPr>
          <w:rFonts w:ascii="Times New Roman" w:eastAsiaTheme="minorHAnsi" w:hAnsi="Times New Roman" w:cs="Times New Roman"/>
          <w:bCs w:val="0"/>
          <w:color w:val="auto"/>
          <w:sz w:val="28"/>
          <w:lang w:bidi="ar-SA"/>
        </w:rPr>
      </w:pPr>
      <w:bookmarkStart w:id="15" w:name="_Toc393897430"/>
      <w:r w:rsidRPr="0004516F">
        <w:rPr>
          <w:rFonts w:ascii="Times New Roman" w:hAnsi="Times New Roman" w:cs="Times New Roman"/>
          <w:bCs w:val="0"/>
          <w:color w:val="auto"/>
          <w:sz w:val="28"/>
          <w:lang w:bidi="ar-SA"/>
        </w:rPr>
        <w:t>1.4 Operation Environment</w:t>
      </w:r>
      <w:bookmarkEnd w:id="14"/>
      <w:bookmarkEnd w:id="15"/>
    </w:p>
    <w:p w14:paraId="4B181D39" w14:textId="77777777" w:rsidR="0004516F" w:rsidRPr="0004516F" w:rsidRDefault="0004516F" w:rsidP="0004516F">
      <w:pPr>
        <w:pStyle w:val="NoSpacing"/>
        <w:rPr>
          <w:lang w:bidi="ar-SA"/>
        </w:rPr>
      </w:pPr>
    </w:p>
    <w:p w14:paraId="089EFDCE" w14:textId="4641B44B" w:rsidR="00A430E9" w:rsidRDefault="008E51E3" w:rsidP="00EA37E8">
      <w:pPr>
        <w:widowControl w:val="0"/>
        <w:tabs>
          <w:tab w:val="left" w:pos="220"/>
          <w:tab w:val="left" w:pos="720"/>
        </w:tabs>
        <w:autoSpaceDE w:val="0"/>
        <w:autoSpaceDN w:val="0"/>
        <w:adjustRightInd w:val="0"/>
        <w:spacing w:after="240" w:line="240" w:lineRule="auto"/>
        <w:ind w:firstLine="709"/>
        <w:jc w:val="both"/>
        <w:rPr>
          <w:rFonts w:ascii="Times New Roman" w:eastAsiaTheme="minorHAnsi" w:hAnsi="Times New Roman" w:cs="Times New Roman"/>
          <w:color w:val="auto"/>
          <w:sz w:val="24"/>
          <w:szCs w:val="24"/>
          <w:lang w:bidi="ar-SA"/>
        </w:rPr>
      </w:pPr>
      <w:r>
        <w:rPr>
          <w:rFonts w:ascii="Times" w:eastAsiaTheme="minorHAnsi" w:hAnsi="Times" w:cs="Times"/>
          <w:color w:val="auto"/>
          <w:sz w:val="24"/>
          <w:szCs w:val="24"/>
          <w:lang w:bidi="ar-SA"/>
        </w:rPr>
        <w:t xml:space="preserve">Dental clinic services system uses web service technology and </w:t>
      </w:r>
      <w:proofErr w:type="spellStart"/>
      <w:r>
        <w:rPr>
          <w:rFonts w:ascii="Times" w:eastAsiaTheme="minorHAnsi" w:hAnsi="Times" w:cs="Times"/>
          <w:color w:val="auto"/>
          <w:sz w:val="24"/>
          <w:szCs w:val="24"/>
          <w:lang w:bidi="ar-SA"/>
        </w:rPr>
        <w:t>iOS</w:t>
      </w:r>
      <w:proofErr w:type="spellEnd"/>
      <w:r>
        <w:rPr>
          <w:rFonts w:ascii="Times" w:eastAsiaTheme="minorHAnsi" w:hAnsi="Times" w:cs="Times"/>
          <w:color w:val="auto"/>
          <w:sz w:val="24"/>
          <w:szCs w:val="24"/>
          <w:lang w:bidi="ar-SA"/>
        </w:rPr>
        <w:t xml:space="preserve"> technology. All the characters must have the Internet connection. Patients who want to use the mobile application must use a smartphone which supports iOS7.</w:t>
      </w:r>
    </w:p>
    <w:p w14:paraId="1D4195E4" w14:textId="77777777" w:rsidR="008244C8" w:rsidRDefault="008244C8" w:rsidP="00372F35">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p>
    <w:p w14:paraId="567B7577" w14:textId="77777777" w:rsidR="00372F35" w:rsidRDefault="000629D1" w:rsidP="0004516F">
      <w:pPr>
        <w:pStyle w:val="Heading2"/>
        <w:rPr>
          <w:rFonts w:ascii="Times New Roman" w:eastAsiaTheme="minorHAnsi" w:hAnsi="Times New Roman" w:cs="Times New Roman"/>
          <w:bCs w:val="0"/>
          <w:color w:val="auto"/>
          <w:sz w:val="24"/>
          <w:szCs w:val="24"/>
          <w:lang w:bidi="ar-SA"/>
        </w:rPr>
      </w:pPr>
      <w:r w:rsidRPr="00392646">
        <w:rPr>
          <w:rFonts w:ascii="Times New Roman" w:eastAsiaTheme="minorHAnsi" w:hAnsi="Times New Roman" w:cs="Times New Roman"/>
          <w:color w:val="auto"/>
          <w:sz w:val="24"/>
          <w:szCs w:val="24"/>
          <w:lang w:bidi="ar-SA"/>
        </w:rPr>
        <w:lastRenderedPageBreak/>
        <w:tab/>
      </w:r>
      <w:bookmarkStart w:id="16" w:name="_Toc393897431"/>
      <w:r w:rsidRPr="0004516F">
        <w:rPr>
          <w:rFonts w:ascii="Times New Roman" w:eastAsiaTheme="minorHAnsi" w:hAnsi="Times New Roman" w:cs="Times New Roman"/>
          <w:bCs w:val="0"/>
          <w:color w:val="auto"/>
          <w:sz w:val="28"/>
          <w:lang w:bidi="ar-SA"/>
        </w:rPr>
        <w:t>1.5 Acronyms and Definitions Acronyms</w:t>
      </w:r>
      <w:bookmarkEnd w:id="16"/>
    </w:p>
    <w:p w14:paraId="7725E9F2" w14:textId="77777777" w:rsidR="0004516F" w:rsidRPr="0004516F" w:rsidRDefault="0004516F" w:rsidP="0004516F">
      <w:pPr>
        <w:pStyle w:val="NoSpacing"/>
        <w:rPr>
          <w:lang w:bidi="ar-SA"/>
        </w:rPr>
      </w:pPr>
    </w:p>
    <w:tbl>
      <w:tblPr>
        <w:tblStyle w:val="TableGrid"/>
        <w:tblW w:w="0" w:type="auto"/>
        <w:jc w:val="center"/>
        <w:tblLook w:val="04A0" w:firstRow="1" w:lastRow="0" w:firstColumn="1" w:lastColumn="0" w:noHBand="0" w:noVBand="1"/>
      </w:tblPr>
      <w:tblGrid>
        <w:gridCol w:w="2410"/>
        <w:gridCol w:w="4314"/>
      </w:tblGrid>
      <w:tr w:rsidR="00372F35" w:rsidRPr="00C20422" w14:paraId="609CB458" w14:textId="77777777" w:rsidTr="00372F35">
        <w:trPr>
          <w:jc w:val="center"/>
        </w:trPr>
        <w:tc>
          <w:tcPr>
            <w:tcW w:w="2410" w:type="dxa"/>
          </w:tcPr>
          <w:p w14:paraId="595647D2" w14:textId="77777777" w:rsidR="00372F35" w:rsidRPr="00C20422" w:rsidRDefault="00372F35" w:rsidP="005608FA">
            <w:pPr>
              <w:jc w:val="center"/>
              <w:rPr>
                <w:rFonts w:ascii="Times New Roman" w:hAnsi="Times New Roman" w:cs="Times New Roman"/>
                <w:b/>
                <w:bCs/>
                <w:color w:val="auto"/>
                <w:sz w:val="24"/>
                <w:szCs w:val="32"/>
              </w:rPr>
            </w:pPr>
            <w:r w:rsidRPr="00C20422">
              <w:rPr>
                <w:rFonts w:ascii="Times New Roman" w:hAnsi="Times New Roman" w:cs="Times New Roman"/>
                <w:b/>
                <w:bCs/>
                <w:color w:val="auto"/>
                <w:sz w:val="24"/>
                <w:szCs w:val="32"/>
              </w:rPr>
              <w:t>Acronyms</w:t>
            </w:r>
          </w:p>
        </w:tc>
        <w:tc>
          <w:tcPr>
            <w:tcW w:w="4314" w:type="dxa"/>
          </w:tcPr>
          <w:p w14:paraId="5E0E2B37" w14:textId="77777777" w:rsidR="00372F35" w:rsidRPr="00C20422" w:rsidRDefault="00372F35" w:rsidP="005608FA">
            <w:pPr>
              <w:jc w:val="center"/>
              <w:rPr>
                <w:rFonts w:ascii="Times New Roman" w:hAnsi="Times New Roman" w:cs="Times New Roman"/>
                <w:b/>
                <w:bCs/>
                <w:color w:val="auto"/>
                <w:sz w:val="24"/>
                <w:szCs w:val="32"/>
              </w:rPr>
            </w:pPr>
            <w:r w:rsidRPr="00C20422">
              <w:rPr>
                <w:rFonts w:ascii="Times New Roman" w:hAnsi="Times New Roman" w:cs="Times New Roman"/>
                <w:b/>
                <w:bCs/>
                <w:color w:val="auto"/>
                <w:sz w:val="24"/>
                <w:szCs w:val="32"/>
              </w:rPr>
              <w:t>Stands for</w:t>
            </w:r>
          </w:p>
        </w:tc>
      </w:tr>
      <w:tr w:rsidR="00372F35" w:rsidRPr="00C20422" w14:paraId="42508703" w14:textId="77777777" w:rsidTr="00372F35">
        <w:trPr>
          <w:jc w:val="center"/>
        </w:trPr>
        <w:tc>
          <w:tcPr>
            <w:tcW w:w="2410" w:type="dxa"/>
          </w:tcPr>
          <w:p w14:paraId="76BF8C3A" w14:textId="77777777"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Registered User</w:t>
            </w:r>
          </w:p>
        </w:tc>
        <w:tc>
          <w:tcPr>
            <w:tcW w:w="4314" w:type="dxa"/>
          </w:tcPr>
          <w:p w14:paraId="2D737B5E" w14:textId="77777777"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Patient, Dentist, and Officer</w:t>
            </w:r>
          </w:p>
        </w:tc>
      </w:tr>
      <w:tr w:rsidR="00372F35" w:rsidRPr="00C20422" w14:paraId="6518BDA8" w14:textId="77777777" w:rsidTr="00372F35">
        <w:trPr>
          <w:jc w:val="center"/>
        </w:trPr>
        <w:tc>
          <w:tcPr>
            <w:tcW w:w="2410" w:type="dxa"/>
          </w:tcPr>
          <w:p w14:paraId="26584AF8" w14:textId="77777777"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Non-registered User</w:t>
            </w:r>
          </w:p>
        </w:tc>
        <w:tc>
          <w:tcPr>
            <w:tcW w:w="4314" w:type="dxa"/>
          </w:tcPr>
          <w:p w14:paraId="2440CD82" w14:textId="77777777"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Visitor</w:t>
            </w:r>
          </w:p>
        </w:tc>
      </w:tr>
      <w:tr w:rsidR="00372F35" w:rsidRPr="00C20422" w14:paraId="0260ED88" w14:textId="77777777" w:rsidTr="00372F35">
        <w:trPr>
          <w:jc w:val="center"/>
        </w:trPr>
        <w:tc>
          <w:tcPr>
            <w:tcW w:w="2410" w:type="dxa"/>
          </w:tcPr>
          <w:p w14:paraId="0130B02D"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PM</w:t>
            </w:r>
          </w:p>
        </w:tc>
        <w:tc>
          <w:tcPr>
            <w:tcW w:w="4314" w:type="dxa"/>
          </w:tcPr>
          <w:p w14:paraId="43E34F2B"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Project Management</w:t>
            </w:r>
          </w:p>
        </w:tc>
      </w:tr>
      <w:tr w:rsidR="00372F35" w:rsidRPr="00C20422" w14:paraId="6AD6F65A" w14:textId="77777777" w:rsidTr="00372F35">
        <w:trPr>
          <w:jc w:val="center"/>
        </w:trPr>
        <w:tc>
          <w:tcPr>
            <w:tcW w:w="2410" w:type="dxa"/>
          </w:tcPr>
          <w:p w14:paraId="5B852F3B"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PMP</w:t>
            </w:r>
          </w:p>
        </w:tc>
        <w:tc>
          <w:tcPr>
            <w:tcW w:w="4314" w:type="dxa"/>
          </w:tcPr>
          <w:p w14:paraId="1F71C673"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Project Management Plan</w:t>
            </w:r>
          </w:p>
        </w:tc>
      </w:tr>
      <w:tr w:rsidR="00372F35" w:rsidRPr="00C20422" w14:paraId="02AD29AC" w14:textId="77777777" w:rsidTr="00372F35">
        <w:trPr>
          <w:jc w:val="center"/>
        </w:trPr>
        <w:tc>
          <w:tcPr>
            <w:tcW w:w="2410" w:type="dxa"/>
          </w:tcPr>
          <w:p w14:paraId="53B5CCF6"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URS</w:t>
            </w:r>
          </w:p>
        </w:tc>
        <w:tc>
          <w:tcPr>
            <w:tcW w:w="4314" w:type="dxa"/>
          </w:tcPr>
          <w:p w14:paraId="0084D35C"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User Requirement Specification</w:t>
            </w:r>
          </w:p>
        </w:tc>
      </w:tr>
      <w:tr w:rsidR="00372F35" w:rsidRPr="00C20422" w14:paraId="05D9E3E4" w14:textId="77777777" w:rsidTr="00372F35">
        <w:trPr>
          <w:jc w:val="center"/>
        </w:trPr>
        <w:tc>
          <w:tcPr>
            <w:tcW w:w="2410" w:type="dxa"/>
          </w:tcPr>
          <w:p w14:paraId="48245645"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SRS</w:t>
            </w:r>
          </w:p>
        </w:tc>
        <w:tc>
          <w:tcPr>
            <w:tcW w:w="4314" w:type="dxa"/>
          </w:tcPr>
          <w:p w14:paraId="350E6F8A"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Software Requirement Specification</w:t>
            </w:r>
          </w:p>
        </w:tc>
      </w:tr>
      <w:tr w:rsidR="00372F35" w:rsidRPr="00C20422" w14:paraId="56355297" w14:textId="77777777" w:rsidTr="00372F35">
        <w:trPr>
          <w:jc w:val="center"/>
        </w:trPr>
        <w:tc>
          <w:tcPr>
            <w:tcW w:w="2410" w:type="dxa"/>
          </w:tcPr>
          <w:p w14:paraId="130864BE"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 xml:space="preserve">VSE </w:t>
            </w:r>
          </w:p>
        </w:tc>
        <w:tc>
          <w:tcPr>
            <w:tcW w:w="4314" w:type="dxa"/>
          </w:tcPr>
          <w:p w14:paraId="440D885E"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Very Small Entity</w:t>
            </w:r>
          </w:p>
        </w:tc>
      </w:tr>
      <w:tr w:rsidR="00372F35" w:rsidRPr="00C20422" w14:paraId="26060CF2" w14:textId="77777777" w:rsidTr="00372F35">
        <w:trPr>
          <w:jc w:val="center"/>
        </w:trPr>
        <w:tc>
          <w:tcPr>
            <w:tcW w:w="2410" w:type="dxa"/>
          </w:tcPr>
          <w:p w14:paraId="56AE5FE4"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QR code</w:t>
            </w:r>
          </w:p>
        </w:tc>
        <w:tc>
          <w:tcPr>
            <w:tcW w:w="4314" w:type="dxa"/>
          </w:tcPr>
          <w:p w14:paraId="7AA1A363"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Quick Response Code</w:t>
            </w:r>
          </w:p>
        </w:tc>
      </w:tr>
      <w:tr w:rsidR="00372F35" w:rsidRPr="00C20422" w14:paraId="232124D5" w14:textId="77777777" w:rsidTr="00372F35">
        <w:trPr>
          <w:jc w:val="center"/>
        </w:trPr>
        <w:tc>
          <w:tcPr>
            <w:tcW w:w="2410" w:type="dxa"/>
          </w:tcPr>
          <w:p w14:paraId="512B5CAE" w14:textId="77777777" w:rsidR="00372F35" w:rsidRPr="00C20422" w:rsidRDefault="00372F35" w:rsidP="005608FA">
            <w:pPr>
              <w:jc w:val="center"/>
              <w:rPr>
                <w:rFonts w:ascii="Times New Roman" w:hAnsi="Times New Roman" w:cs="Times New Roman"/>
                <w:color w:val="auto"/>
                <w:sz w:val="24"/>
                <w:szCs w:val="32"/>
              </w:rPr>
            </w:pPr>
            <w:r>
              <w:rPr>
                <w:rFonts w:ascii="Times New Roman" w:hAnsi="Times New Roman" w:cs="Times New Roman"/>
                <w:color w:val="auto"/>
                <w:sz w:val="24"/>
                <w:szCs w:val="32"/>
              </w:rPr>
              <w:t>UC</w:t>
            </w:r>
          </w:p>
        </w:tc>
        <w:tc>
          <w:tcPr>
            <w:tcW w:w="4314" w:type="dxa"/>
          </w:tcPr>
          <w:p w14:paraId="078F64F8" w14:textId="77777777" w:rsidR="00372F35" w:rsidRPr="00C20422" w:rsidRDefault="00372F35" w:rsidP="005608FA">
            <w:pPr>
              <w:jc w:val="center"/>
              <w:rPr>
                <w:rFonts w:ascii="Times New Roman" w:hAnsi="Times New Roman" w:cs="Times New Roman"/>
                <w:color w:val="auto"/>
                <w:sz w:val="24"/>
                <w:szCs w:val="32"/>
              </w:rPr>
            </w:pPr>
            <w:r>
              <w:rPr>
                <w:rFonts w:ascii="Times New Roman" w:hAnsi="Times New Roman" w:cs="Times New Roman"/>
              </w:rPr>
              <w:t>Use Case</w:t>
            </w:r>
          </w:p>
        </w:tc>
      </w:tr>
      <w:tr w:rsidR="00372F35" w:rsidRPr="00C20422" w14:paraId="773600FA" w14:textId="77777777" w:rsidTr="00372F35">
        <w:trPr>
          <w:jc w:val="center"/>
        </w:trPr>
        <w:tc>
          <w:tcPr>
            <w:tcW w:w="2410" w:type="dxa"/>
          </w:tcPr>
          <w:p w14:paraId="498ED5B2" w14:textId="77777777" w:rsidR="00372F35" w:rsidRDefault="00372F35" w:rsidP="005608FA">
            <w:pPr>
              <w:jc w:val="center"/>
              <w:rPr>
                <w:rFonts w:ascii="Times New Roman" w:hAnsi="Times New Roman" w:cs="Times New Roman"/>
                <w:color w:val="auto"/>
                <w:sz w:val="24"/>
                <w:szCs w:val="32"/>
              </w:rPr>
            </w:pPr>
            <w:r>
              <w:rPr>
                <w:rFonts w:ascii="Times New Roman" w:hAnsi="Times New Roman" w:cs="Times New Roman"/>
              </w:rPr>
              <w:t>AD</w:t>
            </w:r>
          </w:p>
        </w:tc>
        <w:tc>
          <w:tcPr>
            <w:tcW w:w="4314" w:type="dxa"/>
          </w:tcPr>
          <w:p w14:paraId="07A8F119" w14:textId="77777777" w:rsidR="00372F35" w:rsidRDefault="00372F35" w:rsidP="005608FA">
            <w:pPr>
              <w:jc w:val="center"/>
              <w:rPr>
                <w:rFonts w:ascii="Times New Roman" w:hAnsi="Times New Roman" w:cs="Times New Roman"/>
              </w:rPr>
            </w:pPr>
            <w:r>
              <w:rPr>
                <w:rFonts w:ascii="Times New Roman" w:hAnsi="Times New Roman" w:cs="Times New Roman"/>
              </w:rPr>
              <w:t>Activity Diagram</w:t>
            </w:r>
          </w:p>
        </w:tc>
      </w:tr>
      <w:tr w:rsidR="00372F35" w:rsidRPr="00C20422" w14:paraId="6F6CC530" w14:textId="77777777" w:rsidTr="00372F35">
        <w:trPr>
          <w:jc w:val="center"/>
        </w:trPr>
        <w:tc>
          <w:tcPr>
            <w:tcW w:w="2410" w:type="dxa"/>
          </w:tcPr>
          <w:p w14:paraId="6DD08029" w14:textId="77777777" w:rsidR="00372F35" w:rsidRDefault="00372F35" w:rsidP="005608FA">
            <w:pPr>
              <w:jc w:val="center"/>
              <w:rPr>
                <w:rFonts w:ascii="Times New Roman" w:hAnsi="Times New Roman" w:cs="Times New Roman"/>
              </w:rPr>
            </w:pPr>
            <w:r>
              <w:rPr>
                <w:rFonts w:ascii="Times New Roman" w:hAnsi="Times New Roman" w:cs="Times New Roman"/>
              </w:rPr>
              <w:t>UI</w:t>
            </w:r>
          </w:p>
        </w:tc>
        <w:tc>
          <w:tcPr>
            <w:tcW w:w="4314" w:type="dxa"/>
          </w:tcPr>
          <w:p w14:paraId="72D1A325" w14:textId="77777777" w:rsidR="00372F35" w:rsidRDefault="00372F35" w:rsidP="005608FA">
            <w:pPr>
              <w:jc w:val="center"/>
              <w:rPr>
                <w:rFonts w:ascii="Times New Roman" w:hAnsi="Times New Roman" w:cs="Times New Roman"/>
              </w:rPr>
            </w:pPr>
            <w:r>
              <w:rPr>
                <w:rFonts w:ascii="Times New Roman" w:hAnsi="Times New Roman" w:cs="Times New Roman"/>
              </w:rPr>
              <w:t>User Interface</w:t>
            </w:r>
          </w:p>
        </w:tc>
      </w:tr>
      <w:tr w:rsidR="00372F35" w:rsidRPr="00C20422" w14:paraId="03C8E17B" w14:textId="77777777" w:rsidTr="00372F35">
        <w:trPr>
          <w:jc w:val="center"/>
        </w:trPr>
        <w:tc>
          <w:tcPr>
            <w:tcW w:w="2410" w:type="dxa"/>
          </w:tcPr>
          <w:p w14:paraId="3AD5C14B" w14:textId="77777777" w:rsidR="00372F35" w:rsidRDefault="00372F35" w:rsidP="005608FA">
            <w:pPr>
              <w:jc w:val="center"/>
              <w:rPr>
                <w:rFonts w:ascii="Times New Roman" w:hAnsi="Times New Roman" w:cs="Times New Roman"/>
              </w:rPr>
            </w:pPr>
            <w:r>
              <w:rPr>
                <w:rFonts w:ascii="Times New Roman" w:hAnsi="Times New Roman" w:cs="Times New Roman"/>
              </w:rPr>
              <w:t>UTC</w:t>
            </w:r>
          </w:p>
        </w:tc>
        <w:tc>
          <w:tcPr>
            <w:tcW w:w="4314" w:type="dxa"/>
          </w:tcPr>
          <w:p w14:paraId="356521A7" w14:textId="77777777" w:rsidR="00372F35" w:rsidRDefault="00372F35" w:rsidP="005608FA">
            <w:pPr>
              <w:jc w:val="center"/>
              <w:rPr>
                <w:rFonts w:ascii="Times New Roman" w:hAnsi="Times New Roman" w:cs="Times New Roman"/>
              </w:rPr>
            </w:pPr>
            <w:r>
              <w:rPr>
                <w:rFonts w:ascii="Times New Roman" w:hAnsi="Times New Roman" w:cs="Times New Roman"/>
              </w:rPr>
              <w:t>Unit Test Case</w:t>
            </w:r>
          </w:p>
        </w:tc>
      </w:tr>
      <w:tr w:rsidR="00372F35" w:rsidRPr="00C20422" w14:paraId="2F19B9E3" w14:textId="77777777" w:rsidTr="00372F35">
        <w:trPr>
          <w:jc w:val="center"/>
        </w:trPr>
        <w:tc>
          <w:tcPr>
            <w:tcW w:w="2410" w:type="dxa"/>
          </w:tcPr>
          <w:p w14:paraId="4C7EEF0B" w14:textId="77777777" w:rsidR="00372F35" w:rsidRDefault="00372F35" w:rsidP="005608FA">
            <w:pPr>
              <w:jc w:val="center"/>
              <w:rPr>
                <w:rFonts w:ascii="Times New Roman" w:hAnsi="Times New Roman" w:cs="Times New Roman"/>
              </w:rPr>
            </w:pPr>
            <w:r>
              <w:rPr>
                <w:rFonts w:ascii="Times New Roman" w:hAnsi="Times New Roman" w:cs="Times New Roman"/>
              </w:rPr>
              <w:t>STC</w:t>
            </w:r>
          </w:p>
        </w:tc>
        <w:tc>
          <w:tcPr>
            <w:tcW w:w="4314" w:type="dxa"/>
          </w:tcPr>
          <w:p w14:paraId="3CA55E26" w14:textId="77777777" w:rsidR="00372F35" w:rsidRDefault="00372F35" w:rsidP="005608FA">
            <w:pPr>
              <w:jc w:val="center"/>
              <w:rPr>
                <w:rFonts w:ascii="Times New Roman" w:hAnsi="Times New Roman" w:cs="Times New Roman"/>
              </w:rPr>
            </w:pPr>
            <w:r>
              <w:rPr>
                <w:rFonts w:ascii="Times New Roman" w:hAnsi="Times New Roman" w:cs="Times New Roman"/>
              </w:rPr>
              <w:t>System Test Case</w:t>
            </w:r>
          </w:p>
        </w:tc>
      </w:tr>
      <w:tr w:rsidR="00372F35" w:rsidRPr="00C20422" w14:paraId="66401220" w14:textId="77777777" w:rsidTr="00372F35">
        <w:trPr>
          <w:jc w:val="center"/>
        </w:trPr>
        <w:tc>
          <w:tcPr>
            <w:tcW w:w="2410" w:type="dxa"/>
          </w:tcPr>
          <w:p w14:paraId="08FD0A64" w14:textId="77777777" w:rsidR="00372F35" w:rsidRDefault="00372F35" w:rsidP="005608FA">
            <w:pPr>
              <w:jc w:val="center"/>
              <w:rPr>
                <w:rFonts w:ascii="Times New Roman" w:hAnsi="Times New Roman" w:cs="Times New Roman"/>
              </w:rPr>
            </w:pPr>
            <w:r>
              <w:rPr>
                <w:rFonts w:ascii="Times New Roman" w:hAnsi="Times New Roman" w:cs="Times New Roman"/>
              </w:rPr>
              <w:t>CD</w:t>
            </w:r>
          </w:p>
        </w:tc>
        <w:tc>
          <w:tcPr>
            <w:tcW w:w="4314" w:type="dxa"/>
          </w:tcPr>
          <w:p w14:paraId="6E845865" w14:textId="77777777" w:rsidR="00372F35" w:rsidRDefault="00372F35" w:rsidP="005608FA">
            <w:pPr>
              <w:jc w:val="center"/>
              <w:rPr>
                <w:rFonts w:ascii="Times New Roman" w:hAnsi="Times New Roman" w:cs="Times New Roman"/>
              </w:rPr>
            </w:pPr>
            <w:r>
              <w:rPr>
                <w:rFonts w:ascii="Times New Roman" w:hAnsi="Times New Roman" w:cs="Times New Roman"/>
              </w:rPr>
              <w:t>Class Diagram</w:t>
            </w:r>
          </w:p>
        </w:tc>
      </w:tr>
      <w:tr w:rsidR="00372F35" w:rsidRPr="00C20422" w14:paraId="2BDBD622" w14:textId="77777777" w:rsidTr="00372F35">
        <w:trPr>
          <w:jc w:val="center"/>
        </w:trPr>
        <w:tc>
          <w:tcPr>
            <w:tcW w:w="2410" w:type="dxa"/>
          </w:tcPr>
          <w:p w14:paraId="43044425" w14:textId="77777777" w:rsidR="00372F35" w:rsidRDefault="00372F35" w:rsidP="005608FA">
            <w:pPr>
              <w:jc w:val="center"/>
              <w:rPr>
                <w:rFonts w:ascii="Times New Roman" w:hAnsi="Times New Roman" w:cs="Times New Roman"/>
              </w:rPr>
            </w:pPr>
            <w:r>
              <w:rPr>
                <w:rFonts w:ascii="Times New Roman" w:hAnsi="Times New Roman" w:cs="Times New Roman"/>
              </w:rPr>
              <w:t>SD</w:t>
            </w:r>
          </w:p>
        </w:tc>
        <w:tc>
          <w:tcPr>
            <w:tcW w:w="4314" w:type="dxa"/>
          </w:tcPr>
          <w:p w14:paraId="15B71636" w14:textId="77777777" w:rsidR="00372F35" w:rsidRDefault="00372F35" w:rsidP="005608FA">
            <w:pPr>
              <w:jc w:val="center"/>
              <w:rPr>
                <w:rFonts w:ascii="Times New Roman" w:hAnsi="Times New Roman" w:cs="Times New Roman"/>
              </w:rPr>
            </w:pPr>
            <w:r>
              <w:rPr>
                <w:rFonts w:ascii="Times New Roman" w:hAnsi="Times New Roman" w:cs="Times New Roman"/>
              </w:rPr>
              <w:t>Sequence Diagram</w:t>
            </w:r>
          </w:p>
        </w:tc>
      </w:tr>
    </w:tbl>
    <w:p w14:paraId="2BB298E4" w14:textId="77777777" w:rsidR="000629D1" w:rsidRPr="00392646" w:rsidRDefault="000629D1" w:rsidP="00372F35">
      <w:pPr>
        <w:widowControl w:val="0"/>
        <w:tabs>
          <w:tab w:val="left" w:pos="220"/>
          <w:tab w:val="left" w:pos="720"/>
        </w:tabs>
        <w:autoSpaceDE w:val="0"/>
        <w:autoSpaceDN w:val="0"/>
        <w:adjustRightInd w:val="0"/>
        <w:spacing w:after="240"/>
        <w:rPr>
          <w:rFonts w:ascii="Times New Roman" w:eastAsiaTheme="minorHAnsi" w:hAnsi="Times New Roman" w:cs="Times New Roman"/>
          <w:color w:val="auto"/>
          <w:sz w:val="24"/>
          <w:szCs w:val="24"/>
          <w:lang w:bidi="ar-SA"/>
        </w:rPr>
      </w:pPr>
    </w:p>
    <w:p w14:paraId="7DA021B1" w14:textId="77777777" w:rsidR="000629D1" w:rsidRDefault="000629D1"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3396C5B"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4CFE85A5"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5B59F9B0"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5CCB140"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8B8B5B3"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11F5884"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4A93742E"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15DCD358"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53A48726"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69E18EC6"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D2F3732"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676536E7"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0F82F89"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C4458A9"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50A2696" w14:textId="77777777" w:rsidR="001B72E7" w:rsidRPr="00392646"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1176FE25" w14:textId="77777777" w:rsidR="000629D1" w:rsidRPr="00392646" w:rsidRDefault="000629D1" w:rsidP="000629D1">
      <w:pPr>
        <w:pStyle w:val="Heading1"/>
        <w:rPr>
          <w:rFonts w:ascii="Times New Roman" w:eastAsiaTheme="minorHAnsi" w:hAnsi="Times New Roman" w:cs="Times New Roman"/>
          <w:sz w:val="36"/>
          <w:szCs w:val="36"/>
          <w:lang w:bidi="ar-SA"/>
        </w:rPr>
      </w:pPr>
      <w:bookmarkStart w:id="17" w:name="_Toc260001446"/>
      <w:bookmarkStart w:id="18" w:name="_Toc393744712"/>
      <w:bookmarkStart w:id="19" w:name="_Toc393897432"/>
      <w:r w:rsidRPr="00392646">
        <w:rPr>
          <w:rFonts w:ascii="Times New Roman" w:eastAsiaTheme="minorHAnsi" w:hAnsi="Times New Roman" w:cs="Times New Roman"/>
          <w:sz w:val="36"/>
          <w:szCs w:val="36"/>
          <w:lang w:bidi="ar-SA"/>
        </w:rPr>
        <w:lastRenderedPageBreak/>
        <w:t>Chapter Two: Overall Description</w:t>
      </w:r>
      <w:bookmarkEnd w:id="17"/>
      <w:bookmarkEnd w:id="18"/>
      <w:bookmarkEnd w:id="19"/>
    </w:p>
    <w:p w14:paraId="1D008705" w14:textId="77777777" w:rsidR="000629D1" w:rsidRPr="00392646" w:rsidRDefault="000629D1" w:rsidP="000629D1">
      <w:pPr>
        <w:pStyle w:val="Heading2"/>
        <w:numPr>
          <w:ilvl w:val="0"/>
          <w:numId w:val="27"/>
        </w:numPr>
        <w:rPr>
          <w:rFonts w:ascii="Times New Roman" w:hAnsi="Times New Roman" w:cs="Times New Roman"/>
          <w:color w:val="auto"/>
          <w:sz w:val="32"/>
          <w:szCs w:val="32"/>
          <w:lang w:bidi="ar-SA"/>
        </w:rPr>
      </w:pPr>
      <w:bookmarkStart w:id="20" w:name="_Toc260001447"/>
      <w:bookmarkStart w:id="21" w:name="_Toc393744713"/>
      <w:bookmarkStart w:id="22" w:name="_Toc393897433"/>
      <w:r w:rsidRPr="00392646">
        <w:rPr>
          <w:rFonts w:ascii="Times New Roman" w:hAnsi="Times New Roman" w:cs="Times New Roman"/>
          <w:color w:val="auto"/>
          <w:sz w:val="32"/>
          <w:szCs w:val="32"/>
          <w:lang w:bidi="ar-SA"/>
        </w:rPr>
        <w:t>Overall Description</w:t>
      </w:r>
      <w:bookmarkEnd w:id="20"/>
      <w:bookmarkEnd w:id="21"/>
      <w:bookmarkEnd w:id="22"/>
    </w:p>
    <w:p w14:paraId="3848796C" w14:textId="77777777" w:rsidR="000629D1" w:rsidRPr="00392646" w:rsidRDefault="000629D1" w:rsidP="000629D1">
      <w:pPr>
        <w:pStyle w:val="ListParagraph"/>
        <w:rPr>
          <w:rFonts w:ascii="Times New Roman" w:hAnsi="Times New Roman" w:cs="Times New Roman"/>
        </w:rPr>
      </w:pPr>
    </w:p>
    <w:p w14:paraId="4F66FD53" w14:textId="77777777" w:rsidR="00DE2269" w:rsidRPr="00392646" w:rsidRDefault="000629D1" w:rsidP="0004516F">
      <w:pPr>
        <w:pStyle w:val="Heading2"/>
        <w:rPr>
          <w:rFonts w:ascii="Times New Roman" w:hAnsi="Times New Roman" w:cs="Times New Roman"/>
          <w:color w:val="auto"/>
          <w:sz w:val="28"/>
          <w:lang w:bidi="ar-SA"/>
        </w:rPr>
      </w:pPr>
      <w:r w:rsidRPr="00392646">
        <w:rPr>
          <w:rFonts w:ascii="Times New Roman" w:hAnsi="Times New Roman" w:cs="Times New Roman"/>
          <w:color w:val="auto"/>
          <w:sz w:val="28"/>
          <w:lang w:bidi="ar-SA"/>
        </w:rPr>
        <w:tab/>
      </w:r>
      <w:bookmarkStart w:id="23" w:name="_Toc393744714"/>
      <w:bookmarkStart w:id="24" w:name="_Toc393897434"/>
      <w:r w:rsidR="00DE2269" w:rsidRPr="00392646">
        <w:rPr>
          <w:rFonts w:ascii="Times New Roman" w:hAnsi="Times New Roman" w:cs="Times New Roman"/>
          <w:color w:val="auto"/>
          <w:sz w:val="28"/>
          <w:lang w:bidi="ar-SA"/>
        </w:rPr>
        <w:t>2.1 Product Perspective</w:t>
      </w:r>
      <w:bookmarkEnd w:id="23"/>
      <w:bookmarkEnd w:id="24"/>
    </w:p>
    <w:p w14:paraId="3D1131DE" w14:textId="77777777" w:rsidR="0023522E" w:rsidRPr="00392646" w:rsidRDefault="0023522E" w:rsidP="0023522E">
      <w:pPr>
        <w:rPr>
          <w:rFonts w:ascii="Times New Roman" w:hAnsi="Times New Roman" w:cs="Times New Roman"/>
        </w:rPr>
      </w:pPr>
    </w:p>
    <w:p w14:paraId="57B2EDE2" w14:textId="1CC36D56" w:rsidR="008E51E3" w:rsidRDefault="008E51E3" w:rsidP="008E51E3">
      <w:pPr>
        <w:widowControl w:val="0"/>
        <w:autoSpaceDE w:val="0"/>
        <w:autoSpaceDN w:val="0"/>
        <w:adjustRightInd w:val="0"/>
        <w:spacing w:after="240" w:line="240" w:lineRule="auto"/>
        <w:ind w:firstLine="720"/>
        <w:jc w:val="both"/>
        <w:rPr>
          <w:rFonts w:ascii="Times New Roman" w:eastAsiaTheme="minorHAnsi" w:hAnsi="Times New Roman" w:cs="Times New Roman"/>
          <w:color w:val="auto"/>
          <w:sz w:val="24"/>
          <w:szCs w:val="24"/>
          <w:lang w:bidi="ar-SA"/>
        </w:rPr>
      </w:pPr>
      <w:r w:rsidRPr="008E51E3">
        <w:rPr>
          <w:rFonts w:ascii="Times New Roman" w:eastAsiaTheme="minorHAnsi" w:hAnsi="Times New Roman" w:cs="Times New Roman"/>
          <w:color w:val="auto"/>
          <w:sz w:val="24"/>
          <w:szCs w:val="24"/>
          <w:lang w:bidi="ar-SA"/>
        </w:rPr>
        <w:t xml:space="preserve">Dental clinic services system </w:t>
      </w:r>
      <w:proofErr w:type="gramStart"/>
      <w:r w:rsidRPr="008E51E3">
        <w:rPr>
          <w:rFonts w:ascii="Times New Roman" w:eastAsiaTheme="minorHAnsi" w:hAnsi="Times New Roman" w:cs="Times New Roman"/>
          <w:color w:val="auto"/>
          <w:sz w:val="24"/>
          <w:szCs w:val="24"/>
          <w:lang w:bidi="ar-SA"/>
        </w:rPr>
        <w:t>consists</w:t>
      </w:r>
      <w:proofErr w:type="gramEnd"/>
      <w:r w:rsidRPr="008E51E3">
        <w:rPr>
          <w:rFonts w:ascii="Times New Roman" w:eastAsiaTheme="minorHAnsi" w:hAnsi="Times New Roman" w:cs="Times New Roman"/>
          <w:color w:val="auto"/>
          <w:sz w:val="24"/>
          <w:szCs w:val="24"/>
          <w:lang w:bidi="ar-SA"/>
        </w:rPr>
        <w:t xml:space="preserve"> a mobile application on </w:t>
      </w:r>
      <w:proofErr w:type="spellStart"/>
      <w:r w:rsidRPr="008E51E3">
        <w:rPr>
          <w:rFonts w:ascii="Times New Roman" w:eastAsiaTheme="minorHAnsi" w:hAnsi="Times New Roman" w:cs="Times New Roman"/>
          <w:color w:val="auto"/>
          <w:sz w:val="24"/>
          <w:szCs w:val="24"/>
          <w:lang w:bidi="ar-SA"/>
        </w:rPr>
        <w:t>iOS</w:t>
      </w:r>
      <w:proofErr w:type="spellEnd"/>
      <w:r w:rsidRPr="008E51E3">
        <w:rPr>
          <w:rFonts w:ascii="Times New Roman" w:eastAsiaTheme="minorHAnsi" w:hAnsi="Times New Roman" w:cs="Times New Roman"/>
          <w:color w:val="auto"/>
          <w:sz w:val="24"/>
          <w:szCs w:val="24"/>
          <w:lang w:bidi="ar-SA"/>
        </w:rPr>
        <w:t xml:space="preserve"> and a web application. The system helps patients save their time to contact with the dental clinic by providing features such as making an appointment, viewing upcoming appointment, and getting cost estimation. It also helps dentists to follow up their patients and view/manage their appointment schedule. The system reduces work load of officers by providing them with features such as using QR code to identify patients at the clinic and managing appointments for patients and dentists. </w:t>
      </w:r>
      <w:r w:rsidR="00B8399A" w:rsidRPr="00EA37E8">
        <w:rPr>
          <w:rFonts w:ascii="Times New Roman" w:eastAsiaTheme="minorHAnsi" w:hAnsi="Times New Roman" w:cs="Times New Roman"/>
          <w:color w:val="auto"/>
          <w:sz w:val="24"/>
          <w:szCs w:val="24"/>
          <w:lang w:bidi="ar-SA"/>
        </w:rPr>
        <w:t>Dental clinic services system integrates the services that are frequently sought and commonly used by most dental clinics into the web application and the mobile application. By combining all the services into one, the system provides more convenience to dental clinic users as well as staff.</w:t>
      </w:r>
    </w:p>
    <w:p w14:paraId="065CE7F3" w14:textId="77777777" w:rsidR="00DE2269" w:rsidRPr="00392646" w:rsidRDefault="00DE2269" w:rsidP="0004516F">
      <w:pPr>
        <w:pStyle w:val="Heading2"/>
        <w:ind w:firstLine="720"/>
        <w:rPr>
          <w:rFonts w:ascii="Times New Roman" w:hAnsi="Times New Roman" w:cs="Times New Roman"/>
          <w:color w:val="auto"/>
          <w:sz w:val="28"/>
          <w:lang w:bidi="ar-SA"/>
        </w:rPr>
      </w:pPr>
      <w:bookmarkStart w:id="25" w:name="_Toc393744715"/>
      <w:bookmarkStart w:id="26" w:name="_Toc393897435"/>
      <w:r w:rsidRPr="00392646">
        <w:rPr>
          <w:rFonts w:ascii="Times New Roman" w:hAnsi="Times New Roman" w:cs="Times New Roman"/>
          <w:color w:val="auto"/>
          <w:sz w:val="28"/>
          <w:lang w:bidi="ar-SA"/>
        </w:rPr>
        <w:t>2.2 Product Features</w:t>
      </w:r>
      <w:bookmarkEnd w:id="25"/>
      <w:bookmarkEnd w:id="26"/>
    </w:p>
    <w:p w14:paraId="353AF785" w14:textId="77777777" w:rsidR="0023522E" w:rsidRPr="00392646" w:rsidRDefault="0023522E" w:rsidP="00235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Cs w:val="22"/>
        </w:rPr>
      </w:pPr>
      <w:r w:rsidRPr="00392646">
        <w:rPr>
          <w:rFonts w:ascii="Times New Roman" w:hAnsi="Times New Roman" w:cs="Times New Roman"/>
        </w:rPr>
        <w:t xml:space="preserve">The dental clinic services system offers seven features. </w:t>
      </w:r>
    </w:p>
    <w:p w14:paraId="32368388" w14:textId="77777777" w:rsidR="0023522E" w:rsidRPr="00392646" w:rsidRDefault="0023522E" w:rsidP="0023522E">
      <w:pPr>
        <w:pStyle w:val="ListParagraph"/>
        <w:widowControl w:val="0"/>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Cs w:val="22"/>
        </w:rPr>
      </w:pPr>
      <w:r w:rsidRPr="00392646">
        <w:rPr>
          <w:rFonts w:ascii="Times New Roman" w:hAnsi="Times New Roman" w:cs="Times New Roman"/>
          <w:szCs w:val="22"/>
        </w:rPr>
        <w:t>Feature 1: Schedule management</w:t>
      </w:r>
    </w:p>
    <w:p w14:paraId="7060C68E" w14:textId="77777777"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2: User registration and authentication</w:t>
      </w:r>
    </w:p>
    <w:p w14:paraId="4BAE20BC" w14:textId="77777777"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3: Appointment management</w:t>
      </w:r>
    </w:p>
    <w:p w14:paraId="722A9C8B" w14:textId="77777777" w:rsidR="0023522E" w:rsidRPr="00392646" w:rsidRDefault="0023522E" w:rsidP="0023522E">
      <w:pPr>
        <w:pStyle w:val="ListParagraph"/>
        <w:widowControl w:val="0"/>
        <w:numPr>
          <w:ilvl w:val="0"/>
          <w:numId w:val="37"/>
        </w:numPr>
        <w:jc w:val="both"/>
        <w:rPr>
          <w:rFonts w:ascii="Times New Roman" w:hAnsi="Times New Roman" w:cs="Times New Roman"/>
          <w:szCs w:val="22"/>
        </w:rPr>
      </w:pPr>
      <w:r w:rsidRPr="00392646">
        <w:rPr>
          <w:rFonts w:ascii="Times New Roman" w:hAnsi="Times New Roman" w:cs="Times New Roman"/>
          <w:szCs w:val="22"/>
        </w:rPr>
        <w:t>Feature 4: Patient identification using QR code</w:t>
      </w:r>
    </w:p>
    <w:p w14:paraId="67C46EF0" w14:textId="77777777" w:rsidR="0023522E" w:rsidRPr="00392646" w:rsidRDefault="0023522E" w:rsidP="0023522E">
      <w:pPr>
        <w:pStyle w:val="ListParagraph"/>
        <w:widowControl w:val="0"/>
        <w:numPr>
          <w:ilvl w:val="0"/>
          <w:numId w:val="37"/>
        </w:numPr>
        <w:jc w:val="both"/>
        <w:rPr>
          <w:rFonts w:ascii="Times New Roman" w:hAnsi="Times New Roman" w:cs="Times New Roman"/>
          <w:b/>
          <w:bCs/>
          <w:szCs w:val="22"/>
        </w:rPr>
      </w:pPr>
      <w:r w:rsidRPr="00392646">
        <w:rPr>
          <w:rFonts w:ascii="Times New Roman" w:hAnsi="Times New Roman" w:cs="Times New Roman"/>
          <w:szCs w:val="22"/>
        </w:rPr>
        <w:t xml:space="preserve">Feature 5: Dental care consulting and following </w:t>
      </w:r>
      <w:r w:rsidRPr="00392646">
        <w:rPr>
          <w:rFonts w:ascii="Times New Roman" w:hAnsi="Times New Roman" w:cs="Times New Roman"/>
          <w:sz w:val="24"/>
          <w:szCs w:val="24"/>
        </w:rPr>
        <w:t>up</w:t>
      </w:r>
    </w:p>
    <w:p w14:paraId="75E0E37F" w14:textId="77777777"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6: A dental clinic information and promotion</w:t>
      </w:r>
    </w:p>
    <w:p w14:paraId="4F847812" w14:textId="77777777" w:rsidR="0023522E" w:rsidRPr="00392646" w:rsidRDefault="0023522E" w:rsidP="0023522E">
      <w:pPr>
        <w:pStyle w:val="ListParagraph"/>
        <w:widowControl w:val="0"/>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rPr>
      </w:pPr>
      <w:r w:rsidRPr="00392646">
        <w:rPr>
          <w:rFonts w:ascii="Times New Roman" w:hAnsi="Times New Roman" w:cs="Times New Roman"/>
          <w:szCs w:val="22"/>
        </w:rPr>
        <w:t>Feature 7: Cost estimation of dental treatments</w:t>
      </w:r>
    </w:p>
    <w:p w14:paraId="27FF2AF9" w14:textId="77777777" w:rsidR="0023522E" w:rsidRPr="00392646" w:rsidRDefault="0023522E" w:rsidP="00235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rPr>
      </w:pPr>
      <w:r w:rsidRPr="00392646">
        <w:rPr>
          <w:rFonts w:ascii="Times New Roman" w:hAnsi="Times New Roman" w:cs="Times New Roman"/>
        </w:rPr>
        <w:t>Each of features will create a step-by-step suit by priority. In this progress we will develop Feature 1, 2, and 3</w:t>
      </w:r>
    </w:p>
    <w:p w14:paraId="03206389" w14:textId="77777777" w:rsidR="00DE2269" w:rsidRPr="00392646" w:rsidRDefault="00DE2269" w:rsidP="0004516F">
      <w:pPr>
        <w:pStyle w:val="Heading2"/>
        <w:ind w:firstLine="360"/>
        <w:rPr>
          <w:rFonts w:ascii="Times New Roman" w:hAnsi="Times New Roman" w:cs="Times New Roman"/>
          <w:color w:val="auto"/>
          <w:sz w:val="28"/>
          <w:lang w:bidi="ar-SA"/>
        </w:rPr>
      </w:pPr>
      <w:bookmarkStart w:id="27" w:name="_Toc393744716"/>
      <w:bookmarkStart w:id="28" w:name="_Toc393897436"/>
      <w:r w:rsidRPr="00392646">
        <w:rPr>
          <w:rFonts w:ascii="Times New Roman" w:hAnsi="Times New Roman" w:cs="Times New Roman"/>
          <w:color w:val="auto"/>
          <w:sz w:val="28"/>
          <w:lang w:bidi="ar-SA"/>
        </w:rPr>
        <w:t>2.3 Design and Implementation Constraints</w:t>
      </w:r>
      <w:bookmarkEnd w:id="27"/>
      <w:bookmarkEnd w:id="28"/>
    </w:p>
    <w:p w14:paraId="5A373949" w14:textId="77777777" w:rsidR="00A34103" w:rsidRDefault="00A34103" w:rsidP="00A34103">
      <w:pPr>
        <w:ind w:firstLine="360"/>
        <w:rPr>
          <w:rFonts w:ascii="Times New Roman" w:hAnsi="Times New Roman" w:cs="Times New Roman"/>
          <w:b/>
          <w:color w:val="auto"/>
          <w:sz w:val="24"/>
          <w:szCs w:val="24"/>
        </w:rPr>
      </w:pPr>
      <w:bookmarkStart w:id="29" w:name="_Toc393744717"/>
      <w:bookmarkStart w:id="30" w:name="_Toc393895657"/>
    </w:p>
    <w:p w14:paraId="0C97206A" w14:textId="1AA22A23" w:rsidR="0023522E" w:rsidRPr="00A34103" w:rsidRDefault="0023522E" w:rsidP="00A34103">
      <w:pPr>
        <w:ind w:firstLine="360"/>
        <w:rPr>
          <w:rFonts w:ascii="Times New Roman" w:hAnsi="Times New Roman" w:cs="Times New Roman"/>
          <w:b/>
          <w:color w:val="auto"/>
          <w:sz w:val="24"/>
          <w:szCs w:val="24"/>
        </w:rPr>
      </w:pPr>
      <w:r w:rsidRPr="00A34103">
        <w:rPr>
          <w:rFonts w:ascii="Times New Roman" w:hAnsi="Times New Roman" w:cs="Times New Roman"/>
          <w:b/>
          <w:color w:val="auto"/>
          <w:sz w:val="24"/>
          <w:szCs w:val="24"/>
        </w:rPr>
        <w:t>List of project constraints:</w:t>
      </w:r>
      <w:bookmarkEnd w:id="29"/>
      <w:bookmarkEnd w:id="30"/>
    </w:p>
    <w:p w14:paraId="1CC34B58" w14:textId="77777777" w:rsidR="0023522E" w:rsidRPr="00392646" w:rsidRDefault="0023522E" w:rsidP="00A34103">
      <w:pPr>
        <w:ind w:firstLine="360"/>
        <w:rPr>
          <w:rFonts w:ascii="Times New Roman" w:hAnsi="Times New Roman" w:cs="Times New Roman"/>
          <w:sz w:val="24"/>
          <w:szCs w:val="24"/>
        </w:rPr>
      </w:pPr>
      <w:r w:rsidRPr="00392646">
        <w:rPr>
          <w:rFonts w:ascii="Times New Roman" w:hAnsi="Times New Roman" w:cs="Times New Roman"/>
          <w:sz w:val="24"/>
          <w:szCs w:val="24"/>
        </w:rPr>
        <w:t xml:space="preserve">The application works only on </w:t>
      </w:r>
      <w:proofErr w:type="spellStart"/>
      <w:r w:rsidRPr="00392646">
        <w:rPr>
          <w:rFonts w:ascii="Times New Roman" w:hAnsi="Times New Roman" w:cs="Times New Roman"/>
          <w:sz w:val="24"/>
          <w:szCs w:val="24"/>
        </w:rPr>
        <w:t>iOS</w:t>
      </w:r>
      <w:proofErr w:type="spellEnd"/>
      <w:r w:rsidRPr="00392646">
        <w:rPr>
          <w:rFonts w:ascii="Times New Roman" w:hAnsi="Times New Roman" w:cs="Times New Roman"/>
          <w:sz w:val="24"/>
          <w:szCs w:val="24"/>
        </w:rPr>
        <w:t xml:space="preserve"> version7.  </w:t>
      </w:r>
    </w:p>
    <w:p w14:paraId="0B2E285C" w14:textId="77777777" w:rsidR="008E51E3" w:rsidRDefault="0023522E" w:rsidP="008E51E3">
      <w:pPr>
        <w:pStyle w:val="ListParagraph"/>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24"/>
          <w:szCs w:val="24"/>
        </w:rPr>
      </w:pPr>
      <w:r w:rsidRPr="00392646">
        <w:rPr>
          <w:rFonts w:ascii="Times New Roman" w:hAnsi="Times New Roman" w:cs="Times New Roman"/>
          <w:sz w:val="24"/>
          <w:szCs w:val="24"/>
        </w:rPr>
        <w:t>The application requires the Internet connection.</w:t>
      </w:r>
    </w:p>
    <w:p w14:paraId="04CEFAE6" w14:textId="77777777" w:rsidR="008E51E3" w:rsidRPr="008E51E3" w:rsidRDefault="008E51E3" w:rsidP="008E51E3">
      <w:pPr>
        <w:pStyle w:val="ListParagraph"/>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24"/>
          <w:szCs w:val="24"/>
        </w:rPr>
      </w:pPr>
      <w:r w:rsidRPr="008E51E3">
        <w:rPr>
          <w:rFonts w:ascii="Times New Roman" w:eastAsiaTheme="minorHAnsi" w:hAnsi="Times New Roman" w:cs="Times New Roman"/>
          <w:color w:val="auto"/>
          <w:sz w:val="24"/>
          <w:szCs w:val="24"/>
          <w:lang w:bidi="ar-SA"/>
        </w:rPr>
        <w:t>The application is available for the users who are already registered to the system and also people who are not.</w:t>
      </w:r>
      <w:r w:rsidRPr="008E51E3">
        <w:rPr>
          <w:rFonts w:ascii="Times" w:eastAsiaTheme="minorHAnsi" w:hAnsi="Times" w:cs="Times"/>
          <w:color w:val="auto"/>
          <w:sz w:val="24"/>
          <w:szCs w:val="24"/>
          <w:lang w:bidi="ar-SA"/>
        </w:rPr>
        <w:t xml:space="preserve"> Some features are offered to the registered users only.</w:t>
      </w:r>
    </w:p>
    <w:p w14:paraId="137BFE7F" w14:textId="77777777" w:rsidR="000629D1" w:rsidRPr="00392646" w:rsidRDefault="000629D1" w:rsidP="00DE2269">
      <w:pPr>
        <w:pStyle w:val="Heading3"/>
        <w:rPr>
          <w:rFonts w:ascii="Times New Roman" w:eastAsiaTheme="minorHAnsi" w:hAnsi="Times New Roman" w:cs="Times New Roman"/>
          <w:color w:val="auto"/>
          <w:sz w:val="24"/>
          <w:szCs w:val="24"/>
          <w:lang w:bidi="ar-SA"/>
        </w:rPr>
      </w:pPr>
    </w:p>
    <w:p w14:paraId="16DEFB0F"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03523107"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032F88B7"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519C81ED"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1708EFD" w14:textId="77777777" w:rsidR="000629D1" w:rsidRPr="00EA37E8" w:rsidRDefault="000629D1" w:rsidP="00EA37E8">
      <w:pPr>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60889A84" w14:textId="77777777" w:rsidR="00E903AC" w:rsidRPr="00392646" w:rsidRDefault="00E903AC" w:rsidP="000666EB">
      <w:pPr>
        <w:pStyle w:val="Heading1"/>
        <w:rPr>
          <w:rFonts w:ascii="Times New Roman" w:eastAsiaTheme="minorHAnsi" w:hAnsi="Times New Roman" w:cs="Times New Roman"/>
          <w:sz w:val="36"/>
          <w:szCs w:val="36"/>
          <w:lang w:bidi="ar-SA"/>
        </w:rPr>
      </w:pPr>
      <w:bookmarkStart w:id="31" w:name="_Toc393744718"/>
      <w:bookmarkStart w:id="32" w:name="_Toc393897437"/>
      <w:r w:rsidRPr="00392646">
        <w:rPr>
          <w:rFonts w:ascii="Times New Roman" w:eastAsiaTheme="minorHAnsi" w:hAnsi="Times New Roman" w:cs="Times New Roman"/>
          <w:sz w:val="36"/>
          <w:szCs w:val="36"/>
          <w:lang w:bidi="ar-SA"/>
        </w:rPr>
        <w:lastRenderedPageBreak/>
        <w:t xml:space="preserve">Chapter Three: </w:t>
      </w:r>
      <w:r w:rsidR="00F26A11" w:rsidRPr="00392646">
        <w:rPr>
          <w:rFonts w:ascii="Times New Roman" w:eastAsiaTheme="minorHAnsi" w:hAnsi="Times New Roman" w:cs="Times New Roman"/>
          <w:sz w:val="36"/>
          <w:szCs w:val="36"/>
          <w:lang w:bidi="ar-SA"/>
        </w:rPr>
        <w:t>System Architecture</w:t>
      </w:r>
      <w:bookmarkEnd w:id="31"/>
      <w:bookmarkEnd w:id="32"/>
    </w:p>
    <w:p w14:paraId="739CAE8A" w14:textId="77777777" w:rsidR="00EF4B17" w:rsidRDefault="00EF4B17" w:rsidP="008F68A5">
      <w:pPr>
        <w:pStyle w:val="Heading2"/>
        <w:numPr>
          <w:ilvl w:val="0"/>
          <w:numId w:val="27"/>
        </w:numPr>
        <w:rPr>
          <w:rFonts w:ascii="Times New Roman" w:hAnsi="Times New Roman" w:cs="Times New Roman"/>
          <w:color w:val="auto"/>
          <w:sz w:val="32"/>
          <w:szCs w:val="32"/>
          <w:lang w:bidi="ar-SA"/>
        </w:rPr>
      </w:pPr>
      <w:bookmarkStart w:id="33" w:name="_Toc393744719"/>
      <w:bookmarkStart w:id="34" w:name="_Toc393897438"/>
      <w:r w:rsidRPr="00392646">
        <w:rPr>
          <w:rFonts w:ascii="Times New Roman" w:hAnsi="Times New Roman" w:cs="Times New Roman"/>
          <w:color w:val="auto"/>
          <w:sz w:val="32"/>
          <w:szCs w:val="32"/>
          <w:lang w:bidi="ar-SA"/>
        </w:rPr>
        <w:t>System Architecture</w:t>
      </w:r>
      <w:bookmarkEnd w:id="33"/>
      <w:bookmarkEnd w:id="34"/>
    </w:p>
    <w:p w14:paraId="5CE0D63F" w14:textId="77777777" w:rsidR="008F68A5" w:rsidRDefault="008F68A5" w:rsidP="008F68A5">
      <w:pPr>
        <w:pStyle w:val="ListParagraph"/>
        <w:rPr>
          <w:lang w:bidi="ar-SA"/>
        </w:rPr>
      </w:pPr>
    </w:p>
    <w:p w14:paraId="3888214E" w14:textId="77777777" w:rsidR="008F68A5" w:rsidRPr="008F68A5" w:rsidRDefault="008F68A5" w:rsidP="008F68A5">
      <w:pPr>
        <w:pStyle w:val="ListParagraph"/>
        <w:rPr>
          <w:lang w:bidi="ar-SA"/>
        </w:rPr>
      </w:pPr>
    </w:p>
    <w:p w14:paraId="59726ED2" w14:textId="77777777" w:rsidR="00A6313C" w:rsidRPr="00392646" w:rsidRDefault="00A6313C" w:rsidP="005351BA">
      <w:pPr>
        <w:rPr>
          <w:rFonts w:ascii="Times New Roman" w:hAnsi="Times New Roman" w:cs="Times New Roman"/>
          <w:lang w:bidi="ar-SA"/>
        </w:rPr>
      </w:pPr>
      <w:r w:rsidRPr="00392646">
        <w:rPr>
          <w:rFonts w:ascii="Times New Roman" w:hAnsi="Times New Roman" w:cs="Times New Roman"/>
          <w:noProof/>
        </w:rPr>
        <w:drawing>
          <wp:inline distT="0" distB="0" distL="0" distR="0" wp14:anchorId="347DE742" wp14:editId="5D1D921C">
            <wp:extent cx="5741035" cy="3432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1035" cy="3432810"/>
                    </a:xfrm>
                    <a:prstGeom prst="rect">
                      <a:avLst/>
                    </a:prstGeom>
                    <a:noFill/>
                    <a:ln>
                      <a:noFill/>
                    </a:ln>
                  </pic:spPr>
                </pic:pic>
              </a:graphicData>
            </a:graphic>
          </wp:inline>
        </w:drawing>
      </w:r>
    </w:p>
    <w:p w14:paraId="1612650E" w14:textId="77777777" w:rsidR="00A6313C" w:rsidRPr="00392646" w:rsidRDefault="00A6313C" w:rsidP="00A6313C">
      <w:pPr>
        <w:jc w:val="center"/>
        <w:rPr>
          <w:rFonts w:ascii="Times New Roman" w:hAnsi="Times New Roman" w:cs="Times New Roman"/>
          <w:lang w:bidi="ar-SA"/>
        </w:rPr>
      </w:pPr>
    </w:p>
    <w:p w14:paraId="5ABB79BD" w14:textId="77777777" w:rsidR="00A6313C" w:rsidRPr="00392646" w:rsidRDefault="00A6313C" w:rsidP="008F68A5">
      <w:pPr>
        <w:jc w:val="center"/>
        <w:rPr>
          <w:rFonts w:ascii="Times New Roman" w:hAnsi="Times New Roman" w:cs="Times New Roman"/>
          <w:sz w:val="24"/>
          <w:szCs w:val="32"/>
          <w:lang w:bidi="ar-SA"/>
        </w:rPr>
      </w:pPr>
      <w:r w:rsidRPr="00392646">
        <w:rPr>
          <w:rFonts w:ascii="Times New Roman" w:hAnsi="Times New Roman" w:cs="Times New Roman"/>
          <w:sz w:val="24"/>
          <w:szCs w:val="32"/>
          <w:lang w:bidi="ar-SA"/>
        </w:rPr>
        <w:t>Figure 1: Shows the system architecture o</w:t>
      </w:r>
      <w:r w:rsidR="008F68A5">
        <w:rPr>
          <w:rFonts w:ascii="Times New Roman" w:hAnsi="Times New Roman" w:cs="Times New Roman"/>
          <w:sz w:val="24"/>
          <w:szCs w:val="32"/>
          <w:lang w:bidi="ar-SA"/>
        </w:rPr>
        <w:t>f Dental Clinic Services System</w:t>
      </w:r>
    </w:p>
    <w:p w14:paraId="653A3594" w14:textId="77777777" w:rsidR="00A6313C" w:rsidRDefault="00A6313C" w:rsidP="00A6313C">
      <w:pPr>
        <w:jc w:val="both"/>
        <w:rPr>
          <w:rFonts w:ascii="Times New Roman" w:hAnsi="Times New Roman" w:cs="Times New Roman"/>
          <w:sz w:val="24"/>
          <w:szCs w:val="32"/>
          <w:lang w:bidi="ar-SA"/>
        </w:rPr>
      </w:pPr>
    </w:p>
    <w:p w14:paraId="05265A84" w14:textId="77777777" w:rsidR="008F68A5" w:rsidRPr="00392646" w:rsidRDefault="008F68A5" w:rsidP="00A6313C">
      <w:pPr>
        <w:jc w:val="both"/>
        <w:rPr>
          <w:rFonts w:ascii="Times New Roman" w:hAnsi="Times New Roman" w:cs="Times New Roman"/>
          <w:sz w:val="24"/>
          <w:szCs w:val="32"/>
          <w:lang w:bidi="ar-SA"/>
        </w:rPr>
      </w:pPr>
    </w:p>
    <w:p w14:paraId="2B6B3513" w14:textId="77777777"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b/>
          <w:bCs/>
          <w:sz w:val="24"/>
          <w:szCs w:val="32"/>
          <w:lang w:bidi="ar-SA"/>
        </w:rPr>
        <w:t>Mobile Application for Smart Phone:</w:t>
      </w:r>
      <w:r w:rsidRPr="008E51E3">
        <w:rPr>
          <w:rFonts w:ascii="Times New Roman" w:hAnsi="Times New Roman" w:cs="Times New Roman"/>
          <w:sz w:val="24"/>
          <w:szCs w:val="32"/>
          <w:lang w:bidi="ar-SA"/>
        </w:rPr>
        <w:t xml:space="preserve"> This part uses html language to create a hybrid mobile application from </w:t>
      </w:r>
      <w:proofErr w:type="spellStart"/>
      <w:r w:rsidRPr="008E51E3">
        <w:rPr>
          <w:rFonts w:ascii="Times New Roman" w:hAnsi="Times New Roman" w:cs="Times New Roman"/>
          <w:sz w:val="24"/>
          <w:szCs w:val="32"/>
          <w:lang w:bidi="ar-SA"/>
        </w:rPr>
        <w:t>PhoneGap</w:t>
      </w:r>
      <w:proofErr w:type="spellEnd"/>
      <w:r w:rsidRPr="008E51E3">
        <w:rPr>
          <w:rFonts w:ascii="Times New Roman" w:hAnsi="Times New Roman" w:cs="Times New Roman"/>
          <w:sz w:val="24"/>
          <w:szCs w:val="32"/>
          <w:lang w:bidi="ar-SA"/>
        </w:rPr>
        <w:t xml:space="preserve"> and </w:t>
      </w:r>
      <w:proofErr w:type="spellStart"/>
      <w:r w:rsidRPr="008E51E3">
        <w:rPr>
          <w:rFonts w:ascii="Times New Roman" w:hAnsi="Times New Roman" w:cs="Times New Roman"/>
          <w:sz w:val="24"/>
          <w:szCs w:val="32"/>
          <w:lang w:bidi="ar-SA"/>
        </w:rPr>
        <w:t>PhoneGap</w:t>
      </w:r>
      <w:proofErr w:type="spellEnd"/>
      <w:r w:rsidRPr="008E51E3">
        <w:rPr>
          <w:rFonts w:ascii="Times New Roman" w:hAnsi="Times New Roman" w:cs="Times New Roman"/>
          <w:sz w:val="24"/>
          <w:szCs w:val="32"/>
          <w:lang w:bidi="ar-SA"/>
        </w:rPr>
        <w:t xml:space="preserve"> Build. The application supports smart phones running on </w:t>
      </w:r>
      <w:proofErr w:type="spellStart"/>
      <w:r w:rsidRPr="008E51E3">
        <w:rPr>
          <w:rFonts w:ascii="Times New Roman" w:hAnsi="Times New Roman" w:cs="Times New Roman"/>
          <w:sz w:val="24"/>
          <w:szCs w:val="32"/>
          <w:lang w:bidi="ar-SA"/>
        </w:rPr>
        <w:t>iOS</w:t>
      </w:r>
      <w:proofErr w:type="spellEnd"/>
      <w:r w:rsidRPr="008E51E3">
        <w:rPr>
          <w:rFonts w:ascii="Times New Roman" w:hAnsi="Times New Roman" w:cs="Times New Roman"/>
          <w:sz w:val="24"/>
          <w:szCs w:val="32"/>
          <w:lang w:bidi="ar-SA"/>
        </w:rPr>
        <w:t xml:space="preserve"> only. User who does not login to the system </w:t>
      </w:r>
      <w:proofErr w:type="gramStart"/>
      <w:r w:rsidRPr="008E51E3">
        <w:rPr>
          <w:rFonts w:ascii="Times New Roman" w:hAnsi="Times New Roman" w:cs="Times New Roman"/>
          <w:sz w:val="24"/>
          <w:szCs w:val="32"/>
          <w:lang w:bidi="ar-SA"/>
        </w:rPr>
        <w:t>are</w:t>
      </w:r>
      <w:proofErr w:type="gramEnd"/>
      <w:r w:rsidRPr="008E51E3">
        <w:rPr>
          <w:rFonts w:ascii="Times New Roman" w:hAnsi="Times New Roman" w:cs="Times New Roman"/>
          <w:sz w:val="24"/>
          <w:szCs w:val="32"/>
          <w:lang w:bidi="ar-SA"/>
        </w:rPr>
        <w:t xml:space="preserve"> considered a ‘</w:t>
      </w:r>
      <w:r w:rsidRPr="008E51E3">
        <w:rPr>
          <w:rFonts w:ascii="Times New Roman" w:hAnsi="Times New Roman" w:cs="Times New Roman"/>
          <w:i/>
          <w:iCs/>
          <w:sz w:val="24"/>
          <w:szCs w:val="32"/>
          <w:lang w:bidi="ar-SA"/>
        </w:rPr>
        <w:t>Visitor</w:t>
      </w:r>
      <w:r w:rsidRPr="008E51E3">
        <w:rPr>
          <w:rFonts w:ascii="Times New Roman" w:hAnsi="Times New Roman" w:cs="Times New Roman"/>
          <w:sz w:val="24"/>
          <w:szCs w:val="32"/>
          <w:lang w:bidi="ar-SA"/>
        </w:rPr>
        <w:t xml:space="preserve">’. Visitor can view all appointments of the clinic, get cost estimation, view promotion and dental clinic information, and gain basic knowledge of dental treatment. User who uses a </w:t>
      </w:r>
      <w:proofErr w:type="spellStart"/>
      <w:r w:rsidRPr="008E51E3">
        <w:rPr>
          <w:rFonts w:ascii="Times New Roman" w:hAnsi="Times New Roman" w:cs="Times New Roman"/>
          <w:sz w:val="24"/>
          <w:szCs w:val="32"/>
          <w:lang w:bidi="ar-SA"/>
        </w:rPr>
        <w:t>patientID</w:t>
      </w:r>
      <w:proofErr w:type="spellEnd"/>
      <w:r w:rsidRPr="008E51E3">
        <w:rPr>
          <w:rFonts w:ascii="Times New Roman" w:hAnsi="Times New Roman" w:cs="Times New Roman"/>
          <w:sz w:val="24"/>
          <w:szCs w:val="32"/>
          <w:lang w:bidi="ar-SA"/>
        </w:rPr>
        <w:t xml:space="preserve"> and a password to login to the system is called ‘</w:t>
      </w:r>
      <w:r w:rsidRPr="008E51E3">
        <w:rPr>
          <w:rFonts w:ascii="Times New Roman" w:hAnsi="Times New Roman" w:cs="Times New Roman"/>
          <w:i/>
          <w:iCs/>
          <w:sz w:val="24"/>
          <w:szCs w:val="32"/>
          <w:lang w:bidi="ar-SA"/>
        </w:rPr>
        <w:t>Patient</w:t>
      </w:r>
      <w:r w:rsidRPr="008E51E3">
        <w:rPr>
          <w:rFonts w:ascii="Times New Roman" w:hAnsi="Times New Roman" w:cs="Times New Roman"/>
          <w:sz w:val="24"/>
          <w:szCs w:val="32"/>
          <w:lang w:bidi="ar-SA"/>
        </w:rPr>
        <w:t>’. Patient can view his/her appointment schedule, receive a QR Code that is used for user identification at the clinic, consult with dentists, and use all services provided for visitors.</w:t>
      </w:r>
    </w:p>
    <w:p w14:paraId="4ADFD971" w14:textId="77777777" w:rsidR="008E51E3" w:rsidRPr="008E51E3" w:rsidRDefault="008E51E3" w:rsidP="008E51E3">
      <w:pPr>
        <w:jc w:val="both"/>
        <w:rPr>
          <w:rFonts w:ascii="Times New Roman" w:hAnsi="Times New Roman" w:cs="Times New Roman"/>
          <w:sz w:val="24"/>
          <w:szCs w:val="32"/>
          <w:lang w:bidi="ar-SA"/>
        </w:rPr>
      </w:pPr>
    </w:p>
    <w:p w14:paraId="08A59F18" w14:textId="77777777"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b/>
          <w:bCs/>
          <w:sz w:val="24"/>
          <w:szCs w:val="32"/>
          <w:lang w:bidi="ar-SA"/>
        </w:rPr>
        <w:t>Web Application</w:t>
      </w:r>
      <w:r w:rsidRPr="008E51E3">
        <w:rPr>
          <w:rFonts w:ascii="Times New Roman" w:hAnsi="Times New Roman" w:cs="Times New Roman"/>
          <w:sz w:val="24"/>
          <w:szCs w:val="32"/>
          <w:lang w:bidi="ar-SA"/>
        </w:rPr>
        <w:t>: Web application can be used by all types of users (Patient, Officer, and Dentist). Patient can use all services provided by both the web application and the mobile application. Officer can use the web application to manage appointments, dentist accounts, patient accounts, and also manage all the data in web application and the mobile application. For example, officer can change the price in cost estimation function and change information of the dental clinic and dentists.</w:t>
      </w:r>
    </w:p>
    <w:p w14:paraId="54D5036E" w14:textId="77777777"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sz w:val="24"/>
          <w:szCs w:val="32"/>
          <w:lang w:bidi="ar-SA"/>
        </w:rPr>
        <w:t xml:space="preserve"> </w:t>
      </w:r>
    </w:p>
    <w:p w14:paraId="0AF17725" w14:textId="77777777"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b/>
          <w:bCs/>
          <w:sz w:val="24"/>
          <w:szCs w:val="32"/>
          <w:lang w:bidi="ar-SA"/>
        </w:rPr>
        <w:lastRenderedPageBreak/>
        <w:t>Web Server:</w:t>
      </w:r>
      <w:r w:rsidRPr="008E51E3">
        <w:rPr>
          <w:rFonts w:ascii="Times New Roman" w:hAnsi="Times New Roman" w:cs="Times New Roman"/>
          <w:sz w:val="24"/>
          <w:szCs w:val="32"/>
          <w:lang w:bidi="ar-SA"/>
        </w:rPr>
        <w:t xml:space="preserve"> Web server is the server that supports the services provided for the mobile application as well as the web application. It stores and provides the system data that is accessed via both the web application and the mobile application. </w:t>
      </w:r>
    </w:p>
    <w:p w14:paraId="6C74744C" w14:textId="77777777" w:rsidR="008E51E3" w:rsidRPr="008E51E3" w:rsidRDefault="008E51E3" w:rsidP="008E51E3">
      <w:pPr>
        <w:jc w:val="both"/>
        <w:rPr>
          <w:rFonts w:ascii="Times New Roman" w:hAnsi="Times New Roman" w:cs="Times New Roman"/>
          <w:sz w:val="24"/>
          <w:szCs w:val="32"/>
          <w:lang w:bidi="ar-SA"/>
        </w:rPr>
      </w:pPr>
    </w:p>
    <w:p w14:paraId="5556698A" w14:textId="61AE6A00" w:rsidR="008244C8" w:rsidRDefault="008E51E3" w:rsidP="008244C8">
      <w:pPr>
        <w:jc w:val="both"/>
        <w:rPr>
          <w:lang w:bidi="ar-SA"/>
        </w:rPr>
      </w:pPr>
      <w:r w:rsidRPr="008E51E3">
        <w:rPr>
          <w:rFonts w:ascii="Times New Roman" w:hAnsi="Times New Roman" w:cs="Times New Roman"/>
          <w:b/>
          <w:bCs/>
          <w:sz w:val="24"/>
          <w:szCs w:val="32"/>
          <w:lang w:bidi="ar-SA"/>
        </w:rPr>
        <w:t>QR Code and Web Cam:</w:t>
      </w:r>
      <w:r w:rsidRPr="008E51E3">
        <w:rPr>
          <w:rFonts w:ascii="Times New Roman" w:hAnsi="Times New Roman" w:cs="Times New Roman"/>
          <w:sz w:val="24"/>
          <w:szCs w:val="32"/>
          <w:lang w:bidi="ar-SA"/>
        </w:rPr>
        <w:t xml:space="preserve"> QR Code is used to identify the patients at the clinic. Each QR Code contains a </w:t>
      </w:r>
      <w:proofErr w:type="spellStart"/>
      <w:r w:rsidRPr="008E51E3">
        <w:rPr>
          <w:rFonts w:ascii="Times New Roman" w:hAnsi="Times New Roman" w:cs="Times New Roman"/>
          <w:sz w:val="24"/>
          <w:szCs w:val="32"/>
          <w:lang w:bidi="ar-SA"/>
        </w:rPr>
        <w:t>patientID</w:t>
      </w:r>
      <w:proofErr w:type="spellEnd"/>
      <w:r w:rsidRPr="008E51E3">
        <w:rPr>
          <w:rFonts w:ascii="Times New Roman" w:hAnsi="Times New Roman" w:cs="Times New Roman"/>
          <w:sz w:val="24"/>
          <w:szCs w:val="32"/>
          <w:lang w:bidi="ar-SA"/>
        </w:rPr>
        <w:t xml:space="preserve"> for the web cam to read. Once the system retrieves the patient information from the QR Code, the information is used to look up the patient’s appointments and manage the waiting queue at the clinic. Web cam is used to read QR Codes.</w:t>
      </w:r>
    </w:p>
    <w:p w14:paraId="6FE1F41B" w14:textId="77777777" w:rsidR="0005214B" w:rsidRDefault="0005214B" w:rsidP="00731E23">
      <w:pPr>
        <w:ind w:firstLine="720"/>
        <w:jc w:val="both"/>
        <w:rPr>
          <w:rFonts w:ascii="Times New Roman" w:hAnsi="Times New Roman" w:cs="Times New Roman"/>
          <w:b/>
          <w:bCs/>
          <w:sz w:val="32"/>
          <w:szCs w:val="32"/>
          <w:lang w:bidi="ar-SA"/>
        </w:rPr>
      </w:pPr>
    </w:p>
    <w:p w14:paraId="5C614A19" w14:textId="6332FA23" w:rsidR="008244C8" w:rsidRPr="0004516F" w:rsidRDefault="008244C8" w:rsidP="00B36538">
      <w:pPr>
        <w:pStyle w:val="Heading2"/>
        <w:ind w:firstLine="720"/>
        <w:rPr>
          <w:rFonts w:ascii="Times New Roman" w:hAnsi="Times New Roman" w:cs="Times New Roman"/>
          <w:color w:val="auto"/>
          <w:sz w:val="28"/>
          <w:szCs w:val="28"/>
          <w:lang w:bidi="ar-SA"/>
        </w:rPr>
      </w:pPr>
      <w:bookmarkStart w:id="35" w:name="_Toc393897439"/>
      <w:r w:rsidRPr="0004516F">
        <w:rPr>
          <w:rFonts w:ascii="Times New Roman" w:hAnsi="Times New Roman" w:cs="Times New Roman"/>
          <w:color w:val="auto"/>
          <w:sz w:val="28"/>
          <w:szCs w:val="28"/>
          <w:lang w:bidi="ar-SA"/>
        </w:rPr>
        <w:t>3.1 Technologies used</w:t>
      </w:r>
      <w:bookmarkEnd w:id="35"/>
    </w:p>
    <w:p w14:paraId="71FA53D0" w14:textId="77777777" w:rsidR="00F62881" w:rsidRPr="0005214B" w:rsidRDefault="00F62881" w:rsidP="00731E23">
      <w:pPr>
        <w:ind w:firstLine="720"/>
        <w:jc w:val="both"/>
        <w:rPr>
          <w:rFonts w:ascii="Times New Roman" w:hAnsi="Times New Roman" w:cs="Times New Roman"/>
          <w:b/>
          <w:bCs/>
          <w:sz w:val="32"/>
          <w:szCs w:val="32"/>
          <w:highlight w:val="yellow"/>
          <w:lang w:bidi="ar-SA"/>
        </w:rPr>
      </w:pPr>
    </w:p>
    <w:p w14:paraId="7FC928E6" w14:textId="618506F7" w:rsidR="008244C8" w:rsidRPr="0004516F" w:rsidRDefault="008244C8" w:rsidP="0004516F">
      <w:pPr>
        <w:pStyle w:val="Heading3"/>
        <w:rPr>
          <w:rFonts w:ascii="Times New Roman" w:hAnsi="Times New Roman" w:cs="Times New Roman"/>
          <w:color w:val="auto"/>
          <w:sz w:val="24"/>
          <w:szCs w:val="24"/>
          <w:lang w:bidi="ar-SA"/>
        </w:rPr>
      </w:pPr>
      <w:bookmarkStart w:id="36" w:name="_Toc393897440"/>
      <w:r w:rsidRPr="0004516F">
        <w:rPr>
          <w:rFonts w:ascii="Times New Roman" w:hAnsi="Times New Roman" w:cs="Times New Roman"/>
          <w:color w:val="auto"/>
          <w:sz w:val="24"/>
          <w:szCs w:val="24"/>
          <w:lang w:bidi="ar-SA"/>
        </w:rPr>
        <w:t xml:space="preserve">3.1.1 </w:t>
      </w:r>
      <w:r w:rsidR="00F62881" w:rsidRPr="0004516F">
        <w:rPr>
          <w:rFonts w:ascii="Times New Roman" w:hAnsi="Times New Roman" w:cs="Times New Roman"/>
          <w:color w:val="auto"/>
          <w:sz w:val="24"/>
          <w:szCs w:val="24"/>
          <w:lang w:bidi="ar-SA"/>
        </w:rPr>
        <w:t xml:space="preserve">Adobe® </w:t>
      </w:r>
      <w:proofErr w:type="spellStart"/>
      <w:r w:rsidR="00F62881" w:rsidRPr="0004516F">
        <w:rPr>
          <w:rFonts w:ascii="Times New Roman" w:hAnsi="Times New Roman" w:cs="Times New Roman"/>
          <w:color w:val="auto"/>
          <w:sz w:val="24"/>
          <w:szCs w:val="24"/>
          <w:lang w:bidi="ar-SA"/>
        </w:rPr>
        <w:t>PhoneGap</w:t>
      </w:r>
      <w:proofErr w:type="spellEnd"/>
      <w:r w:rsidR="00F62881" w:rsidRPr="0004516F">
        <w:rPr>
          <w:rFonts w:ascii="Times New Roman" w:hAnsi="Times New Roman" w:cs="Times New Roman"/>
          <w:color w:val="auto"/>
          <w:sz w:val="24"/>
          <w:szCs w:val="24"/>
          <w:lang w:bidi="ar-SA"/>
        </w:rPr>
        <w:t>™ Build</w:t>
      </w:r>
      <w:bookmarkEnd w:id="36"/>
    </w:p>
    <w:p w14:paraId="7D0B95DA" w14:textId="3FCD8587" w:rsidR="00EF4B17" w:rsidRPr="00EA37E8" w:rsidRDefault="00731E23" w:rsidP="00EA37E8">
      <w:pPr>
        <w:jc w:val="both"/>
        <w:rPr>
          <w:rFonts w:ascii="Times New Roman" w:hAnsi="Times New Roman" w:cs="Times New Roman"/>
          <w:sz w:val="24"/>
          <w:szCs w:val="24"/>
          <w:lang w:bidi="ar-SA"/>
        </w:rPr>
      </w:pPr>
      <w:r w:rsidRPr="00EA37E8">
        <w:rPr>
          <w:rFonts w:ascii="Times New Roman" w:hAnsi="Times New Roman" w:cs="Times New Roman"/>
          <w:sz w:val="24"/>
          <w:szCs w:val="24"/>
          <w:lang w:bidi="ar-SA"/>
        </w:rPr>
        <w:tab/>
      </w:r>
      <w:r w:rsidR="00F62881" w:rsidRPr="00EA37E8">
        <w:rPr>
          <w:rFonts w:ascii="Times New Roman" w:hAnsi="Times New Roman" w:cs="Times New Roman"/>
          <w:sz w:val="24"/>
          <w:szCs w:val="24"/>
          <w:lang w:bidi="ar-SA"/>
        </w:rPr>
        <w:t xml:space="preserve">Adobe® </w:t>
      </w:r>
      <w:proofErr w:type="spellStart"/>
      <w:r w:rsidR="00F62881" w:rsidRPr="00EA37E8">
        <w:rPr>
          <w:rFonts w:ascii="Times New Roman" w:hAnsi="Times New Roman" w:cs="Times New Roman"/>
          <w:sz w:val="24"/>
          <w:szCs w:val="24"/>
          <w:lang w:bidi="ar-SA"/>
        </w:rPr>
        <w:t>PhoneGap</w:t>
      </w:r>
      <w:proofErr w:type="spellEnd"/>
      <w:r w:rsidR="00F62881" w:rsidRPr="00EA37E8">
        <w:rPr>
          <w:rFonts w:ascii="Times New Roman" w:hAnsi="Times New Roman" w:cs="Times New Roman"/>
          <w:sz w:val="24"/>
          <w:szCs w:val="24"/>
          <w:lang w:bidi="ar-SA"/>
        </w:rPr>
        <w:t xml:space="preserve">™ Build </w:t>
      </w:r>
      <w:r w:rsidR="00F46439" w:rsidRPr="00EA37E8">
        <w:rPr>
          <w:rFonts w:ascii="Times New Roman" w:hAnsi="Times New Roman" w:cs="Times New Roman"/>
          <w:sz w:val="24"/>
          <w:szCs w:val="24"/>
          <w:lang w:bidi="ar-SA"/>
        </w:rPr>
        <w:t xml:space="preserve">is </w:t>
      </w:r>
      <w:proofErr w:type="gramStart"/>
      <w:r w:rsidR="00F46439" w:rsidRPr="00EA37E8">
        <w:rPr>
          <w:rFonts w:ascii="Times New Roman" w:hAnsi="Times New Roman" w:cs="Times New Roman"/>
          <w:sz w:val="24"/>
          <w:szCs w:val="24"/>
          <w:lang w:bidi="ar-SA"/>
        </w:rPr>
        <w:t xml:space="preserve">an open-source frame work that </w:t>
      </w:r>
      <w:r w:rsidRPr="00EA37E8">
        <w:rPr>
          <w:rFonts w:ascii="Times New Roman" w:hAnsi="Times New Roman" w:cs="Times New Roman"/>
          <w:sz w:val="24"/>
          <w:szCs w:val="24"/>
          <w:lang w:bidi="ar-SA"/>
        </w:rPr>
        <w:t>allow</w:t>
      </w:r>
      <w:proofErr w:type="gramEnd"/>
      <w:r w:rsidRPr="00EA37E8">
        <w:rPr>
          <w:rFonts w:ascii="Times New Roman" w:hAnsi="Times New Roman" w:cs="Times New Roman"/>
          <w:sz w:val="24"/>
          <w:szCs w:val="24"/>
          <w:lang w:bidi="ar-SA"/>
        </w:rPr>
        <w:t xml:space="preserve"> us to upload html, </w:t>
      </w:r>
      <w:proofErr w:type="spellStart"/>
      <w:r w:rsidRPr="00EA37E8">
        <w:rPr>
          <w:rFonts w:ascii="Times New Roman" w:hAnsi="Times New Roman" w:cs="Times New Roman"/>
          <w:sz w:val="24"/>
          <w:szCs w:val="24"/>
          <w:lang w:bidi="ar-SA"/>
        </w:rPr>
        <w:t>css</w:t>
      </w:r>
      <w:proofErr w:type="spellEnd"/>
      <w:r w:rsidRPr="00EA37E8">
        <w:rPr>
          <w:rFonts w:ascii="Times New Roman" w:hAnsi="Times New Roman" w:cs="Times New Roman"/>
          <w:sz w:val="24"/>
          <w:szCs w:val="24"/>
          <w:lang w:bidi="ar-SA"/>
        </w:rPr>
        <w:t xml:space="preserve"> and </w:t>
      </w:r>
      <w:proofErr w:type="spellStart"/>
      <w:r w:rsidRPr="00EA37E8">
        <w:rPr>
          <w:rFonts w:ascii="Times New Roman" w:hAnsi="Times New Roman" w:cs="Times New Roman"/>
          <w:sz w:val="24"/>
          <w:szCs w:val="24"/>
          <w:lang w:bidi="ar-SA"/>
        </w:rPr>
        <w:t>javascript</w:t>
      </w:r>
      <w:proofErr w:type="spellEnd"/>
      <w:r w:rsidRPr="00EA37E8">
        <w:rPr>
          <w:rFonts w:ascii="Times New Roman" w:hAnsi="Times New Roman" w:cs="Times New Roman"/>
          <w:sz w:val="24"/>
          <w:szCs w:val="24"/>
          <w:lang w:bidi="ar-SA"/>
        </w:rPr>
        <w:t xml:space="preserve"> to build as a </w:t>
      </w:r>
      <w:r w:rsidR="00F46439" w:rsidRPr="00EA37E8">
        <w:rPr>
          <w:rFonts w:ascii="Times New Roman" w:hAnsi="Times New Roman" w:cs="Times New Roman"/>
          <w:sz w:val="24"/>
          <w:szCs w:val="24"/>
          <w:lang w:bidi="ar-SA"/>
        </w:rPr>
        <w:t xml:space="preserve">hybrid application for mobile phone. Adobe </w:t>
      </w:r>
      <w:proofErr w:type="spellStart"/>
      <w:r w:rsidR="00F46439" w:rsidRPr="00EA37E8">
        <w:rPr>
          <w:rFonts w:ascii="Times New Roman" w:hAnsi="Times New Roman" w:cs="Times New Roman"/>
          <w:sz w:val="24"/>
          <w:szCs w:val="24"/>
          <w:lang w:bidi="ar-SA"/>
        </w:rPr>
        <w:t>PhoneGap</w:t>
      </w:r>
      <w:proofErr w:type="spellEnd"/>
      <w:r w:rsidR="00F46439" w:rsidRPr="00EA37E8">
        <w:rPr>
          <w:rFonts w:ascii="Times New Roman" w:hAnsi="Times New Roman" w:cs="Times New Roman"/>
          <w:sz w:val="24"/>
          <w:szCs w:val="24"/>
          <w:lang w:bidi="ar-SA"/>
        </w:rPr>
        <w:t xml:space="preserve"> support many operating </w:t>
      </w:r>
      <w:proofErr w:type="gramStart"/>
      <w:r w:rsidR="00F46439" w:rsidRPr="00EA37E8">
        <w:rPr>
          <w:rFonts w:ascii="Times New Roman" w:hAnsi="Times New Roman" w:cs="Times New Roman"/>
          <w:sz w:val="24"/>
          <w:szCs w:val="24"/>
          <w:lang w:bidi="ar-SA"/>
        </w:rPr>
        <w:t>system</w:t>
      </w:r>
      <w:proofErr w:type="gramEnd"/>
      <w:r w:rsidR="00F46439" w:rsidRPr="00EA37E8">
        <w:rPr>
          <w:rFonts w:ascii="Times New Roman" w:hAnsi="Times New Roman" w:cs="Times New Roman"/>
          <w:sz w:val="24"/>
          <w:szCs w:val="24"/>
          <w:lang w:bidi="ar-SA"/>
        </w:rPr>
        <w:t xml:space="preserve"> such as </w:t>
      </w:r>
      <w:proofErr w:type="spellStart"/>
      <w:r w:rsidR="00F46439" w:rsidRPr="00EA37E8">
        <w:rPr>
          <w:rFonts w:ascii="Times New Roman" w:hAnsi="Times New Roman" w:cs="Times New Roman"/>
          <w:sz w:val="24"/>
          <w:szCs w:val="24"/>
          <w:lang w:bidi="ar-SA"/>
        </w:rPr>
        <w:t>iOS</w:t>
      </w:r>
      <w:proofErr w:type="spellEnd"/>
      <w:r w:rsidR="00F46439" w:rsidRPr="00EA37E8">
        <w:rPr>
          <w:rFonts w:ascii="Times New Roman" w:hAnsi="Times New Roman" w:cs="Times New Roman"/>
          <w:sz w:val="24"/>
          <w:szCs w:val="24"/>
          <w:lang w:bidi="ar-SA"/>
        </w:rPr>
        <w:t xml:space="preserve">, Android, Windows Phone, </w:t>
      </w:r>
      <w:proofErr w:type="spellStart"/>
      <w:r w:rsidR="00F46439" w:rsidRPr="00EA37E8">
        <w:rPr>
          <w:rFonts w:ascii="Times New Roman" w:hAnsi="Times New Roman" w:cs="Times New Roman"/>
          <w:sz w:val="24"/>
          <w:szCs w:val="24"/>
          <w:lang w:bidi="ar-SA"/>
        </w:rPr>
        <w:t>webOS</w:t>
      </w:r>
      <w:proofErr w:type="spellEnd"/>
      <w:r w:rsidR="00F46439" w:rsidRPr="00EA37E8">
        <w:rPr>
          <w:rFonts w:ascii="Times New Roman" w:hAnsi="Times New Roman" w:cs="Times New Roman"/>
          <w:sz w:val="24"/>
          <w:szCs w:val="24"/>
          <w:lang w:bidi="ar-SA"/>
        </w:rPr>
        <w:t xml:space="preserve">, </w:t>
      </w:r>
      <w:proofErr w:type="spellStart"/>
      <w:r w:rsidR="00F46439" w:rsidRPr="00EA37E8">
        <w:rPr>
          <w:rFonts w:ascii="Times New Roman" w:hAnsi="Times New Roman" w:cs="Times New Roman"/>
          <w:sz w:val="24"/>
          <w:szCs w:val="24"/>
          <w:lang w:bidi="ar-SA"/>
        </w:rPr>
        <w:t>Blackbery</w:t>
      </w:r>
      <w:proofErr w:type="spellEnd"/>
      <w:r w:rsidR="00F46439" w:rsidRPr="00EA37E8">
        <w:rPr>
          <w:rFonts w:ascii="Times New Roman" w:hAnsi="Times New Roman" w:cs="Times New Roman"/>
          <w:sz w:val="24"/>
          <w:szCs w:val="24"/>
          <w:lang w:bidi="ar-SA"/>
        </w:rPr>
        <w:t xml:space="preserve"> and more</w:t>
      </w:r>
      <w:r w:rsidR="00945E12" w:rsidRPr="00EA37E8">
        <w:rPr>
          <w:rFonts w:ascii="Times New Roman" w:hAnsi="Times New Roman" w:cs="Times New Roman"/>
          <w:sz w:val="24"/>
          <w:szCs w:val="24"/>
          <w:lang w:bidi="ar-SA"/>
        </w:rPr>
        <w:t>.</w:t>
      </w:r>
    </w:p>
    <w:p w14:paraId="5B11BDE8" w14:textId="6B91799A" w:rsidR="00F62881" w:rsidRPr="0004516F" w:rsidRDefault="00F62881" w:rsidP="0004516F">
      <w:pPr>
        <w:pStyle w:val="Heading3"/>
        <w:rPr>
          <w:rFonts w:ascii="Times New Roman" w:hAnsi="Times New Roman" w:cs="Times New Roman"/>
          <w:sz w:val="24"/>
          <w:szCs w:val="24"/>
          <w:lang w:bidi="ar-SA"/>
        </w:rPr>
      </w:pPr>
      <w:bookmarkStart w:id="37" w:name="_Toc393897441"/>
      <w:r w:rsidRPr="0004516F">
        <w:rPr>
          <w:rFonts w:ascii="Times New Roman" w:hAnsi="Times New Roman" w:cs="Times New Roman"/>
          <w:color w:val="auto"/>
          <w:sz w:val="24"/>
          <w:szCs w:val="24"/>
          <w:lang w:bidi="ar-SA"/>
        </w:rPr>
        <w:t>3.1.2 HTML5</w:t>
      </w:r>
      <w:bookmarkEnd w:id="37"/>
    </w:p>
    <w:p w14:paraId="4BA47B16" w14:textId="6C706D13" w:rsidR="00F62881" w:rsidRPr="00EA37E8" w:rsidRDefault="00F62881" w:rsidP="00F62881">
      <w:pPr>
        <w:jc w:val="both"/>
        <w:rPr>
          <w:rFonts w:ascii="Times New Roman" w:hAnsi="Times New Roman" w:cs="Times New Roman"/>
          <w:sz w:val="24"/>
          <w:szCs w:val="24"/>
        </w:rPr>
      </w:pPr>
      <w:r w:rsidRPr="00EA37E8">
        <w:rPr>
          <w:rFonts w:ascii="Times New Roman" w:hAnsi="Times New Roman" w:cs="Times New Roman"/>
          <w:sz w:val="24"/>
          <w:szCs w:val="24"/>
          <w:lang w:bidi="ar-SA"/>
        </w:rPr>
        <w:tab/>
      </w:r>
      <w:r w:rsidRPr="00EA37E8">
        <w:rPr>
          <w:rFonts w:ascii="Times New Roman" w:hAnsi="Times New Roman" w:cs="Times New Roman"/>
          <w:sz w:val="24"/>
          <w:szCs w:val="24"/>
        </w:rPr>
        <w:t>HTML5 is markup language used for creating websites. Evolved from the HTML standard, HTML5 has more features such as working with MAP system, and creating a graphic without flash. It works with CSS and JavaScript and can be used not only to develop for the World Wide Web also but also to create mobile applications.</w:t>
      </w:r>
    </w:p>
    <w:p w14:paraId="0BDC38B6" w14:textId="12870AB6" w:rsidR="00E11C6F" w:rsidRPr="0004516F" w:rsidRDefault="00E11C6F" w:rsidP="0004516F">
      <w:pPr>
        <w:pStyle w:val="Heading3"/>
        <w:rPr>
          <w:rFonts w:ascii="Times New Roman" w:hAnsi="Times New Roman" w:cs="Times New Roman"/>
          <w:color w:val="auto"/>
          <w:sz w:val="24"/>
          <w:szCs w:val="24"/>
        </w:rPr>
      </w:pPr>
      <w:bookmarkStart w:id="38" w:name="_Toc393897442"/>
      <w:r w:rsidRPr="0004516F">
        <w:rPr>
          <w:rFonts w:ascii="Times New Roman" w:hAnsi="Times New Roman" w:cs="Times New Roman"/>
          <w:color w:val="auto"/>
          <w:sz w:val="24"/>
          <w:szCs w:val="24"/>
        </w:rPr>
        <w:t>3.1.3 MySQL Server</w:t>
      </w:r>
      <w:bookmarkEnd w:id="38"/>
      <w:r w:rsidRPr="0004516F">
        <w:rPr>
          <w:color w:val="auto"/>
          <w:sz w:val="23"/>
          <w:szCs w:val="23"/>
          <w:shd w:val="clear" w:color="auto" w:fill="F5F5F5"/>
        </w:rPr>
        <w:t xml:space="preserve"> </w:t>
      </w:r>
    </w:p>
    <w:p w14:paraId="76A7298C" w14:textId="4D2D5EDF" w:rsidR="00E11C6F" w:rsidRPr="00EA37E8" w:rsidRDefault="00E11C6F" w:rsidP="00F62881">
      <w:pPr>
        <w:jc w:val="both"/>
        <w:rPr>
          <w:rFonts w:ascii="Times New Roman" w:hAnsi="Times New Roman" w:cs="Times New Roman"/>
          <w:sz w:val="24"/>
          <w:szCs w:val="24"/>
        </w:rPr>
      </w:pPr>
      <w:r w:rsidRPr="00EA37E8">
        <w:rPr>
          <w:rFonts w:ascii="Times New Roman" w:hAnsi="Times New Roman" w:cs="Times New Roman"/>
          <w:sz w:val="24"/>
          <w:szCs w:val="24"/>
        </w:rPr>
        <w:tab/>
        <w:t xml:space="preserve">MySQL Server is a Rational Database Management </w:t>
      </w:r>
      <w:proofErr w:type="gramStart"/>
      <w:r w:rsidRPr="00EA37E8">
        <w:rPr>
          <w:rFonts w:ascii="Times New Roman" w:hAnsi="Times New Roman" w:cs="Times New Roman"/>
          <w:sz w:val="24"/>
          <w:szCs w:val="24"/>
        </w:rPr>
        <w:t>System(</w:t>
      </w:r>
      <w:proofErr w:type="gramEnd"/>
      <w:r w:rsidRPr="00EA37E8">
        <w:rPr>
          <w:rFonts w:ascii="Times New Roman" w:hAnsi="Times New Roman" w:cs="Times New Roman"/>
          <w:sz w:val="24"/>
          <w:szCs w:val="24"/>
        </w:rPr>
        <w:t xml:space="preserve">RDBMS) that stores data in separate tables. MySQL Server is an open source database that can be used in many different platforms and is very fast, reliable, scalable, and easy to use. It also provides a high performance, </w:t>
      </w:r>
      <w:proofErr w:type="gramStart"/>
      <w:r w:rsidRPr="00EA37E8">
        <w:rPr>
          <w:rFonts w:ascii="Times New Roman" w:hAnsi="Times New Roman" w:cs="Times New Roman"/>
          <w:sz w:val="24"/>
          <w:szCs w:val="24"/>
        </w:rPr>
        <w:t>multi-threading,</w:t>
      </w:r>
      <w:proofErr w:type="gramEnd"/>
      <w:r w:rsidRPr="00EA37E8">
        <w:rPr>
          <w:rFonts w:ascii="Times New Roman" w:hAnsi="Times New Roman" w:cs="Times New Roman"/>
          <w:sz w:val="24"/>
          <w:szCs w:val="24"/>
        </w:rPr>
        <w:t xml:space="preserve"> and multiuser rational database management.</w:t>
      </w:r>
    </w:p>
    <w:p w14:paraId="67A50F0F" w14:textId="34CBD277" w:rsidR="00E11C6F" w:rsidRPr="0004516F" w:rsidRDefault="00E11C6F" w:rsidP="0004516F">
      <w:pPr>
        <w:pStyle w:val="Heading3"/>
        <w:rPr>
          <w:rFonts w:ascii="Times New Roman" w:hAnsi="Times New Roman" w:cs="Times New Roman"/>
          <w:color w:val="auto"/>
          <w:sz w:val="24"/>
          <w:szCs w:val="24"/>
        </w:rPr>
      </w:pPr>
      <w:bookmarkStart w:id="39" w:name="_Toc393897443"/>
      <w:r w:rsidRPr="0004516F">
        <w:rPr>
          <w:rFonts w:ascii="Times New Roman" w:hAnsi="Times New Roman" w:cs="Times New Roman"/>
          <w:color w:val="auto"/>
          <w:sz w:val="24"/>
          <w:szCs w:val="24"/>
        </w:rPr>
        <w:t>3.1.4 Apache web server</w:t>
      </w:r>
      <w:r w:rsidR="0004516F">
        <w:rPr>
          <w:rFonts w:ascii="Times New Roman" w:hAnsi="Times New Roman" w:cs="Times New Roman"/>
          <w:color w:val="auto"/>
          <w:sz w:val="24"/>
          <w:szCs w:val="24"/>
        </w:rPr>
        <w:t xml:space="preserve"> 2.5.10</w:t>
      </w:r>
      <w:bookmarkEnd w:id="39"/>
      <w:r w:rsidR="00AA3892" w:rsidRPr="0004516F">
        <w:rPr>
          <w:rFonts w:ascii="Times New Roman" w:hAnsi="Times New Roman" w:cs="Times New Roman"/>
          <w:color w:val="auto"/>
          <w:sz w:val="24"/>
          <w:szCs w:val="24"/>
          <w:shd w:val="clear" w:color="auto" w:fill="FFFFFF"/>
        </w:rPr>
        <w:t xml:space="preserve"> </w:t>
      </w:r>
    </w:p>
    <w:p w14:paraId="5D36C1C1" w14:textId="68EDCA4B" w:rsidR="00E11C6F" w:rsidRPr="00EA37E8" w:rsidRDefault="00E11C6F" w:rsidP="00F62881">
      <w:pPr>
        <w:jc w:val="both"/>
        <w:rPr>
          <w:rFonts w:ascii="Times New Roman" w:hAnsi="Times New Roman" w:cs="Times New Roman"/>
          <w:sz w:val="24"/>
          <w:szCs w:val="24"/>
        </w:rPr>
      </w:pPr>
      <w:r w:rsidRPr="00EA37E8">
        <w:rPr>
          <w:rFonts w:ascii="Times New Roman" w:hAnsi="Times New Roman" w:cs="Times New Roman"/>
          <w:sz w:val="24"/>
          <w:szCs w:val="24"/>
        </w:rPr>
        <w:tab/>
      </w:r>
      <w:r w:rsidR="00AA3892" w:rsidRPr="00EA37E8">
        <w:rPr>
          <w:rFonts w:ascii="Times New Roman" w:hAnsi="Times New Roman" w:cs="Times New Roman"/>
          <w:sz w:val="24"/>
          <w:szCs w:val="24"/>
        </w:rPr>
        <w:t xml:space="preserve">Apache is </w:t>
      </w:r>
      <w:proofErr w:type="gramStart"/>
      <w:r w:rsidR="00AA3892" w:rsidRPr="00EA37E8">
        <w:rPr>
          <w:rFonts w:ascii="Times New Roman" w:hAnsi="Times New Roman" w:cs="Times New Roman"/>
          <w:sz w:val="24"/>
          <w:szCs w:val="24"/>
        </w:rPr>
        <w:t xml:space="preserve">a </w:t>
      </w:r>
      <w:hyperlink r:id="rId16" w:history="1">
        <w:r w:rsidR="00AA3892" w:rsidRPr="00EA37E8">
          <w:rPr>
            <w:rStyle w:val="Hyperlink"/>
            <w:rFonts w:ascii="Times New Roman" w:hAnsi="Times New Roman" w:cs="Times New Roman"/>
            <w:color w:val="auto"/>
            <w:sz w:val="24"/>
            <w:szCs w:val="24"/>
          </w:rPr>
          <w:t>public-domain</w:t>
        </w:r>
      </w:hyperlink>
      <w:r w:rsidR="00AA3892" w:rsidRPr="00EA37E8">
        <w:rPr>
          <w:rFonts w:ascii="Times New Roman" w:hAnsi="Times New Roman" w:cs="Times New Roman"/>
          <w:color w:val="auto"/>
          <w:sz w:val="24"/>
          <w:szCs w:val="24"/>
        </w:rPr>
        <w:t xml:space="preserve"> </w:t>
      </w:r>
      <w:hyperlink r:id="rId17" w:history="1">
        <w:r w:rsidR="00AA3892" w:rsidRPr="00EA37E8">
          <w:rPr>
            <w:rStyle w:val="Hyperlink"/>
            <w:rFonts w:ascii="Times New Roman" w:hAnsi="Times New Roman" w:cs="Times New Roman"/>
            <w:color w:val="auto"/>
            <w:sz w:val="24"/>
            <w:szCs w:val="24"/>
          </w:rPr>
          <w:t>open source</w:t>
        </w:r>
      </w:hyperlink>
      <w:r w:rsidR="00AA3892" w:rsidRPr="00EA37E8">
        <w:rPr>
          <w:rFonts w:ascii="Times New Roman" w:hAnsi="Times New Roman" w:cs="Times New Roman"/>
          <w:color w:val="auto"/>
          <w:sz w:val="24"/>
          <w:szCs w:val="24"/>
        </w:rPr>
        <w:t xml:space="preserve"> </w:t>
      </w:r>
      <w:hyperlink r:id="rId18" w:history="1">
        <w:r w:rsidR="00AA3892" w:rsidRPr="00EA37E8">
          <w:rPr>
            <w:rStyle w:val="Hyperlink"/>
            <w:rFonts w:ascii="Times New Roman" w:hAnsi="Times New Roman" w:cs="Times New Roman"/>
            <w:color w:val="auto"/>
            <w:sz w:val="24"/>
            <w:szCs w:val="24"/>
          </w:rPr>
          <w:t>Web server</w:t>
        </w:r>
      </w:hyperlink>
      <w:r w:rsidR="00AA3892" w:rsidRPr="00EA37E8">
        <w:rPr>
          <w:rFonts w:ascii="Times New Roman" w:hAnsi="Times New Roman" w:cs="Times New Roman"/>
          <w:sz w:val="24"/>
          <w:szCs w:val="24"/>
        </w:rPr>
        <w:t xml:space="preserve"> which provide</w:t>
      </w:r>
      <w:proofErr w:type="gramEnd"/>
      <w:r w:rsidR="00AA3892" w:rsidRPr="00EA37E8">
        <w:rPr>
          <w:rFonts w:ascii="Times New Roman" w:hAnsi="Times New Roman" w:cs="Times New Roman"/>
          <w:sz w:val="24"/>
          <w:szCs w:val="24"/>
        </w:rPr>
        <w:t xml:space="preserve"> a web page through the HTTP protocol. It is support in every operating system, including </w:t>
      </w:r>
      <w:hyperlink r:id="rId19" w:tooltip="Unix" w:history="1">
        <w:r w:rsidR="00AA3892" w:rsidRPr="00EA37E8">
          <w:rPr>
            <w:rStyle w:val="Hyperlink"/>
            <w:rFonts w:ascii="Times New Roman" w:hAnsi="Times New Roman" w:cs="Times New Roman"/>
            <w:color w:val="auto"/>
            <w:sz w:val="24"/>
            <w:szCs w:val="24"/>
          </w:rPr>
          <w:t>Unix</w:t>
        </w:r>
      </w:hyperlink>
      <w:r w:rsidR="00AA3892" w:rsidRPr="00EA37E8">
        <w:rPr>
          <w:rFonts w:ascii="Times New Roman" w:hAnsi="Times New Roman" w:cs="Times New Roman"/>
          <w:color w:val="auto"/>
          <w:sz w:val="24"/>
          <w:szCs w:val="24"/>
        </w:rPr>
        <w:t xml:space="preserve">, </w:t>
      </w:r>
      <w:hyperlink r:id="rId20" w:tooltip="FreeBSD" w:history="1">
        <w:r w:rsidR="00AA3892" w:rsidRPr="00EA37E8">
          <w:rPr>
            <w:rStyle w:val="Hyperlink"/>
            <w:rFonts w:ascii="Times New Roman" w:hAnsi="Times New Roman" w:cs="Times New Roman"/>
            <w:color w:val="auto"/>
            <w:sz w:val="24"/>
            <w:szCs w:val="24"/>
          </w:rPr>
          <w:t>FreeBSD</w:t>
        </w:r>
      </w:hyperlink>
      <w:r w:rsidR="00AA3892" w:rsidRPr="00EA37E8">
        <w:rPr>
          <w:rFonts w:ascii="Times New Roman" w:hAnsi="Times New Roman" w:cs="Times New Roman"/>
          <w:color w:val="auto"/>
          <w:sz w:val="24"/>
          <w:szCs w:val="24"/>
        </w:rPr>
        <w:t xml:space="preserve">, </w:t>
      </w:r>
      <w:hyperlink r:id="rId21" w:tooltip="Linux" w:history="1">
        <w:r w:rsidR="00AA3892" w:rsidRPr="00EA37E8">
          <w:rPr>
            <w:rStyle w:val="Hyperlink"/>
            <w:rFonts w:ascii="Times New Roman" w:hAnsi="Times New Roman" w:cs="Times New Roman"/>
            <w:color w:val="auto"/>
            <w:sz w:val="24"/>
            <w:szCs w:val="24"/>
          </w:rPr>
          <w:t>Linux</w:t>
        </w:r>
      </w:hyperlink>
      <w:r w:rsidR="00AA3892" w:rsidRPr="00EA37E8">
        <w:rPr>
          <w:rFonts w:ascii="Times New Roman" w:hAnsi="Times New Roman" w:cs="Times New Roman"/>
          <w:color w:val="auto"/>
          <w:sz w:val="24"/>
          <w:szCs w:val="24"/>
        </w:rPr>
        <w:t xml:space="preserve">, </w:t>
      </w:r>
      <w:hyperlink r:id="rId22" w:tooltip="Solaris (operating system)" w:history="1">
        <w:r w:rsidR="00AA3892" w:rsidRPr="00EA37E8">
          <w:rPr>
            <w:rStyle w:val="Hyperlink"/>
            <w:rFonts w:ascii="Times New Roman" w:hAnsi="Times New Roman" w:cs="Times New Roman"/>
            <w:color w:val="auto"/>
            <w:sz w:val="24"/>
            <w:szCs w:val="24"/>
          </w:rPr>
          <w:t>Solaris</w:t>
        </w:r>
      </w:hyperlink>
      <w:r w:rsidR="00AA3892" w:rsidRPr="00EA37E8">
        <w:rPr>
          <w:rFonts w:ascii="Times New Roman" w:hAnsi="Times New Roman" w:cs="Times New Roman"/>
          <w:color w:val="auto"/>
          <w:sz w:val="24"/>
          <w:szCs w:val="24"/>
        </w:rPr>
        <w:t xml:space="preserve">, </w:t>
      </w:r>
      <w:hyperlink r:id="rId23" w:tooltip="Novell NetWare" w:history="1">
        <w:r w:rsidR="00AA3892" w:rsidRPr="00EA37E8">
          <w:rPr>
            <w:rStyle w:val="Hyperlink"/>
            <w:rFonts w:ascii="Times New Roman" w:hAnsi="Times New Roman" w:cs="Times New Roman"/>
            <w:color w:val="auto"/>
            <w:sz w:val="24"/>
            <w:szCs w:val="24"/>
          </w:rPr>
          <w:t>Novell NetWare</w:t>
        </w:r>
      </w:hyperlink>
      <w:r w:rsidR="00AA3892" w:rsidRPr="00EA37E8">
        <w:rPr>
          <w:rFonts w:ascii="Times New Roman" w:hAnsi="Times New Roman" w:cs="Times New Roman"/>
          <w:color w:val="auto"/>
          <w:sz w:val="24"/>
          <w:szCs w:val="24"/>
        </w:rPr>
        <w:t xml:space="preserve">, </w:t>
      </w:r>
      <w:hyperlink r:id="rId24" w:tooltip="OS X" w:history="1">
        <w:r w:rsidR="00AA3892" w:rsidRPr="00EA37E8">
          <w:rPr>
            <w:rStyle w:val="Hyperlink"/>
            <w:rFonts w:ascii="Times New Roman" w:hAnsi="Times New Roman" w:cs="Times New Roman"/>
            <w:color w:val="auto"/>
            <w:sz w:val="24"/>
            <w:szCs w:val="24"/>
          </w:rPr>
          <w:t>OS X</w:t>
        </w:r>
      </w:hyperlink>
      <w:r w:rsidR="00AA3892" w:rsidRPr="00EA37E8">
        <w:rPr>
          <w:rFonts w:ascii="Times New Roman" w:hAnsi="Times New Roman" w:cs="Times New Roman"/>
          <w:color w:val="auto"/>
          <w:sz w:val="24"/>
          <w:szCs w:val="24"/>
        </w:rPr>
        <w:t xml:space="preserve">, </w:t>
      </w:r>
      <w:hyperlink r:id="rId25" w:tooltip="Microsoft Windows" w:history="1">
        <w:r w:rsidR="00AA3892" w:rsidRPr="00EA37E8">
          <w:rPr>
            <w:rStyle w:val="Hyperlink"/>
            <w:rFonts w:ascii="Times New Roman" w:hAnsi="Times New Roman" w:cs="Times New Roman"/>
            <w:color w:val="auto"/>
            <w:sz w:val="24"/>
            <w:szCs w:val="24"/>
          </w:rPr>
          <w:t>Microsoft Windows</w:t>
        </w:r>
      </w:hyperlink>
      <w:r w:rsidR="00AA3892" w:rsidRPr="00EA37E8">
        <w:rPr>
          <w:rFonts w:ascii="Times New Roman" w:hAnsi="Times New Roman" w:cs="Times New Roman"/>
          <w:color w:val="auto"/>
          <w:sz w:val="24"/>
          <w:szCs w:val="24"/>
        </w:rPr>
        <w:t xml:space="preserve">, </w:t>
      </w:r>
      <w:hyperlink r:id="rId26" w:tooltip="OS/2" w:history="1">
        <w:r w:rsidR="00AA3892" w:rsidRPr="00EA37E8">
          <w:rPr>
            <w:rStyle w:val="Hyperlink"/>
            <w:rFonts w:ascii="Times New Roman" w:hAnsi="Times New Roman" w:cs="Times New Roman"/>
            <w:color w:val="auto"/>
            <w:sz w:val="24"/>
            <w:szCs w:val="24"/>
          </w:rPr>
          <w:t>OS/2</w:t>
        </w:r>
      </w:hyperlink>
      <w:r w:rsidR="00AA3892" w:rsidRPr="00EA37E8">
        <w:rPr>
          <w:rFonts w:ascii="Times New Roman" w:hAnsi="Times New Roman" w:cs="Times New Roman"/>
          <w:color w:val="auto"/>
          <w:sz w:val="24"/>
          <w:szCs w:val="24"/>
        </w:rPr>
        <w:t xml:space="preserve">, </w:t>
      </w:r>
      <w:hyperlink r:id="rId27" w:tooltip="Transaction Processing Facility" w:history="1">
        <w:r w:rsidR="00AA3892" w:rsidRPr="00EA37E8">
          <w:rPr>
            <w:rStyle w:val="Hyperlink"/>
            <w:rFonts w:ascii="Times New Roman" w:hAnsi="Times New Roman" w:cs="Times New Roman"/>
            <w:color w:val="auto"/>
            <w:sz w:val="24"/>
            <w:szCs w:val="24"/>
          </w:rPr>
          <w:t>TPF</w:t>
        </w:r>
      </w:hyperlink>
      <w:r w:rsidR="00AA3892" w:rsidRPr="00EA37E8">
        <w:rPr>
          <w:rFonts w:ascii="Times New Roman" w:hAnsi="Times New Roman" w:cs="Times New Roman"/>
          <w:color w:val="auto"/>
          <w:sz w:val="24"/>
          <w:szCs w:val="24"/>
        </w:rPr>
        <w:t xml:space="preserve">, </w:t>
      </w:r>
      <w:hyperlink r:id="rId28" w:tooltip="OpenVMS" w:history="1">
        <w:r w:rsidR="00AA3892" w:rsidRPr="00EA37E8">
          <w:rPr>
            <w:rStyle w:val="Hyperlink"/>
            <w:rFonts w:ascii="Times New Roman" w:hAnsi="Times New Roman" w:cs="Times New Roman"/>
            <w:color w:val="auto"/>
            <w:sz w:val="24"/>
            <w:szCs w:val="24"/>
          </w:rPr>
          <w:t>OpenVMS</w:t>
        </w:r>
      </w:hyperlink>
      <w:r w:rsidR="00AA3892" w:rsidRPr="00EA37E8">
        <w:rPr>
          <w:rFonts w:ascii="Times New Roman" w:hAnsi="Times New Roman" w:cs="Times New Roman"/>
          <w:color w:val="auto"/>
          <w:sz w:val="24"/>
          <w:szCs w:val="24"/>
        </w:rPr>
        <w:t xml:space="preserve"> and </w:t>
      </w:r>
      <w:hyperlink r:id="rId29" w:tooltip="EComStation" w:history="1">
        <w:proofErr w:type="spellStart"/>
        <w:r w:rsidR="00AA3892" w:rsidRPr="00EA37E8">
          <w:rPr>
            <w:rStyle w:val="Hyperlink"/>
            <w:rFonts w:ascii="Times New Roman" w:hAnsi="Times New Roman" w:cs="Times New Roman"/>
            <w:color w:val="auto"/>
            <w:sz w:val="24"/>
            <w:szCs w:val="24"/>
          </w:rPr>
          <w:t>eComStation</w:t>
        </w:r>
        <w:proofErr w:type="spellEnd"/>
      </w:hyperlink>
      <w:r w:rsidR="00AA3892" w:rsidRPr="00EA37E8">
        <w:rPr>
          <w:rFonts w:ascii="Times New Roman" w:hAnsi="Times New Roman" w:cs="Times New Roman"/>
          <w:color w:val="auto"/>
          <w:sz w:val="24"/>
          <w:szCs w:val="24"/>
        </w:rPr>
        <w:t>.</w:t>
      </w:r>
    </w:p>
    <w:p w14:paraId="16CF9D07" w14:textId="31FDD130" w:rsidR="00AA3892" w:rsidRPr="0004516F" w:rsidRDefault="00AA3892" w:rsidP="0004516F">
      <w:pPr>
        <w:pStyle w:val="Heading3"/>
        <w:rPr>
          <w:rFonts w:ascii="Times New Roman" w:hAnsi="Times New Roman" w:cs="Times New Roman"/>
          <w:color w:val="auto"/>
          <w:sz w:val="24"/>
          <w:szCs w:val="24"/>
        </w:rPr>
      </w:pPr>
      <w:bookmarkStart w:id="40" w:name="_Toc393897444"/>
      <w:r w:rsidRPr="0004516F">
        <w:rPr>
          <w:rFonts w:ascii="Times New Roman" w:hAnsi="Times New Roman" w:cs="Times New Roman"/>
          <w:color w:val="auto"/>
          <w:sz w:val="24"/>
          <w:szCs w:val="24"/>
        </w:rPr>
        <w:t xml:space="preserve">3.1.5 </w:t>
      </w:r>
      <w:proofErr w:type="spellStart"/>
      <w:r w:rsidRPr="0004516F">
        <w:rPr>
          <w:rFonts w:ascii="Times New Roman" w:hAnsi="Times New Roman" w:cs="Times New Roman"/>
          <w:color w:val="auto"/>
          <w:sz w:val="24"/>
          <w:szCs w:val="24"/>
        </w:rPr>
        <w:t>CodeIgniter</w:t>
      </w:r>
      <w:proofErr w:type="spellEnd"/>
      <w:r w:rsidRPr="0004516F">
        <w:rPr>
          <w:rFonts w:ascii="Times New Roman" w:hAnsi="Times New Roman" w:cs="Times New Roman"/>
          <w:color w:val="auto"/>
          <w:sz w:val="24"/>
          <w:szCs w:val="24"/>
        </w:rPr>
        <w:t xml:space="preserve"> 2.1.4</w:t>
      </w:r>
      <w:bookmarkEnd w:id="40"/>
    </w:p>
    <w:p w14:paraId="714EE3BE" w14:textId="23EDEE6E" w:rsidR="00AA3892" w:rsidRPr="00EA37E8" w:rsidRDefault="00AA3892" w:rsidP="00F62881">
      <w:pPr>
        <w:jc w:val="both"/>
        <w:rPr>
          <w:rFonts w:ascii="Times New Roman" w:hAnsi="Times New Roman" w:cs="Times New Roman"/>
          <w:sz w:val="24"/>
          <w:szCs w:val="24"/>
        </w:rPr>
      </w:pPr>
      <w:r w:rsidRPr="00EA37E8">
        <w:rPr>
          <w:rFonts w:ascii="Times New Roman" w:hAnsi="Times New Roman" w:cs="Times New Roman"/>
          <w:color w:val="auto"/>
          <w:sz w:val="24"/>
          <w:szCs w:val="24"/>
        </w:rPr>
        <w:tab/>
      </w:r>
      <w:proofErr w:type="spellStart"/>
      <w:r w:rsidRPr="00EA37E8">
        <w:rPr>
          <w:rFonts w:ascii="Times New Roman" w:hAnsi="Times New Roman" w:cs="Times New Roman"/>
          <w:sz w:val="24"/>
          <w:szCs w:val="24"/>
        </w:rPr>
        <w:t>CaodeIgniter</w:t>
      </w:r>
      <w:proofErr w:type="spellEnd"/>
      <w:r w:rsidRPr="00EA37E8">
        <w:rPr>
          <w:rFonts w:ascii="Times New Roman" w:hAnsi="Times New Roman" w:cs="Times New Roman"/>
          <w:sz w:val="24"/>
          <w:szCs w:val="24"/>
        </w:rPr>
        <w:t xml:space="preserve"> is a free and open source web application framework created in PHP language. </w:t>
      </w:r>
      <w:proofErr w:type="spellStart"/>
      <w:r w:rsidRPr="00EA37E8">
        <w:rPr>
          <w:rFonts w:ascii="Times New Roman" w:hAnsi="Times New Roman" w:cs="Times New Roman"/>
          <w:sz w:val="24"/>
          <w:szCs w:val="24"/>
        </w:rPr>
        <w:t>CodeIgniter</w:t>
      </w:r>
      <w:proofErr w:type="spellEnd"/>
      <w:r w:rsidRPr="00EA37E8">
        <w:rPr>
          <w:rFonts w:ascii="Times New Roman" w:hAnsi="Times New Roman" w:cs="Times New Roman"/>
          <w:sz w:val="24"/>
          <w:szCs w:val="24"/>
        </w:rPr>
        <w:t xml:space="preserve"> is designed based on Model-View-</w:t>
      </w:r>
      <w:proofErr w:type="gramStart"/>
      <w:r w:rsidRPr="00EA37E8">
        <w:rPr>
          <w:rFonts w:ascii="Times New Roman" w:hAnsi="Times New Roman" w:cs="Times New Roman"/>
          <w:sz w:val="24"/>
          <w:szCs w:val="24"/>
        </w:rPr>
        <w:t>Controller(</w:t>
      </w:r>
      <w:proofErr w:type="gramEnd"/>
      <w:r w:rsidRPr="00EA37E8">
        <w:rPr>
          <w:rFonts w:ascii="Times New Roman" w:hAnsi="Times New Roman" w:cs="Times New Roman"/>
          <w:sz w:val="24"/>
          <w:szCs w:val="24"/>
        </w:rPr>
        <w:t xml:space="preserve">MVC) It works with PHP version 4 and 5, and makes it easier to use CRUD for any databases such as MySQL, </w:t>
      </w:r>
      <w:proofErr w:type="spellStart"/>
      <w:r w:rsidRPr="00EA37E8">
        <w:rPr>
          <w:rFonts w:ascii="Times New Roman" w:hAnsi="Times New Roman" w:cs="Times New Roman"/>
          <w:sz w:val="24"/>
          <w:szCs w:val="24"/>
        </w:rPr>
        <w:t>Postgress</w:t>
      </w:r>
      <w:proofErr w:type="spellEnd"/>
      <w:r w:rsidRPr="00EA37E8">
        <w:rPr>
          <w:rFonts w:ascii="Times New Roman" w:hAnsi="Times New Roman" w:cs="Times New Roman"/>
          <w:sz w:val="24"/>
          <w:szCs w:val="24"/>
        </w:rPr>
        <w:t xml:space="preserve">, and </w:t>
      </w:r>
      <w:proofErr w:type="spellStart"/>
      <w:r w:rsidRPr="00EA37E8">
        <w:rPr>
          <w:rFonts w:ascii="Times New Roman" w:hAnsi="Times New Roman" w:cs="Times New Roman"/>
          <w:sz w:val="24"/>
          <w:szCs w:val="24"/>
        </w:rPr>
        <w:t>SqlServer</w:t>
      </w:r>
      <w:proofErr w:type="spellEnd"/>
      <w:r w:rsidRPr="00EA37E8">
        <w:rPr>
          <w:rFonts w:ascii="Times New Roman" w:hAnsi="Times New Roman" w:cs="Times New Roman"/>
          <w:sz w:val="24"/>
          <w:szCs w:val="24"/>
        </w:rPr>
        <w:t>.</w:t>
      </w:r>
    </w:p>
    <w:p w14:paraId="79E0C042" w14:textId="77777777" w:rsidR="00AA3892" w:rsidRPr="0005214B" w:rsidRDefault="00AA3892" w:rsidP="00F62881">
      <w:pPr>
        <w:jc w:val="both"/>
        <w:rPr>
          <w:rFonts w:ascii="Times New Roman" w:hAnsi="Times New Roman" w:cs="Times New Roman"/>
          <w:sz w:val="24"/>
          <w:szCs w:val="24"/>
          <w:highlight w:val="yellow"/>
        </w:rPr>
      </w:pPr>
    </w:p>
    <w:p w14:paraId="3E3C9D10" w14:textId="77777777" w:rsidR="00AA3892" w:rsidRPr="0005214B" w:rsidRDefault="00AA3892" w:rsidP="00F62881">
      <w:pPr>
        <w:jc w:val="both"/>
        <w:rPr>
          <w:rFonts w:ascii="Times New Roman" w:hAnsi="Times New Roman" w:cs="Times New Roman"/>
          <w:sz w:val="24"/>
          <w:szCs w:val="24"/>
          <w:highlight w:val="yellow"/>
        </w:rPr>
      </w:pPr>
    </w:p>
    <w:p w14:paraId="366236AB" w14:textId="77777777" w:rsidR="00AA3892" w:rsidRPr="0005214B" w:rsidRDefault="00AA3892" w:rsidP="00F62881">
      <w:pPr>
        <w:jc w:val="both"/>
        <w:rPr>
          <w:rFonts w:ascii="Times New Roman" w:hAnsi="Times New Roman" w:cs="Times New Roman"/>
          <w:sz w:val="24"/>
          <w:szCs w:val="24"/>
          <w:highlight w:val="yellow"/>
        </w:rPr>
      </w:pPr>
    </w:p>
    <w:p w14:paraId="665C84A7" w14:textId="77777777" w:rsidR="00AA3892" w:rsidRPr="00204242" w:rsidRDefault="00AA3892" w:rsidP="00204242">
      <w:pPr>
        <w:pStyle w:val="Heading1"/>
        <w:rPr>
          <w:rFonts w:ascii="Times New Roman" w:eastAsiaTheme="minorHAnsi" w:hAnsi="Times New Roman" w:cs="Times New Roman"/>
          <w:sz w:val="36"/>
          <w:szCs w:val="36"/>
          <w:lang w:bidi="ar-SA"/>
        </w:rPr>
      </w:pPr>
      <w:bookmarkStart w:id="41" w:name="_Toc393744720"/>
      <w:bookmarkStart w:id="42" w:name="_Toc393897445"/>
      <w:r w:rsidRPr="00204242">
        <w:rPr>
          <w:rFonts w:ascii="Times New Roman" w:eastAsiaTheme="minorHAnsi" w:hAnsi="Times New Roman" w:cs="Times New Roman"/>
          <w:sz w:val="36"/>
          <w:szCs w:val="36"/>
          <w:lang w:bidi="ar-SA"/>
        </w:rPr>
        <w:lastRenderedPageBreak/>
        <w:t>Chapter Four: Detail Design</w:t>
      </w:r>
      <w:bookmarkEnd w:id="41"/>
      <w:bookmarkEnd w:id="42"/>
    </w:p>
    <w:p w14:paraId="0284B712" w14:textId="556BED41" w:rsidR="00282AF0" w:rsidRPr="00204242" w:rsidRDefault="00AA3892" w:rsidP="00204242">
      <w:pPr>
        <w:pStyle w:val="Heading2"/>
        <w:rPr>
          <w:rFonts w:ascii="Times New Roman" w:hAnsi="Times New Roman" w:cs="Times New Roman"/>
          <w:b w:val="0"/>
          <w:bCs w:val="0"/>
          <w:szCs w:val="22"/>
          <w:lang w:bidi="ar-SA"/>
        </w:rPr>
      </w:pPr>
      <w:bookmarkStart w:id="43" w:name="_Toc393897446"/>
      <w:r w:rsidRPr="00204242">
        <w:rPr>
          <w:rFonts w:ascii="Times New Roman" w:hAnsi="Times New Roman" w:cs="Times New Roman"/>
          <w:color w:val="auto"/>
          <w:sz w:val="28"/>
          <w:lang w:bidi="ar-SA"/>
        </w:rPr>
        <w:t>4. Detail Design</w:t>
      </w:r>
      <w:bookmarkEnd w:id="43"/>
      <w:r w:rsidRPr="00204242">
        <w:rPr>
          <w:rFonts w:ascii="Times New Roman" w:hAnsi="Times New Roman" w:cs="Times New Roman"/>
          <w:b w:val="0"/>
          <w:bCs w:val="0"/>
          <w:sz w:val="20"/>
          <w:szCs w:val="24"/>
          <w:lang w:bidi="ar-SA"/>
        </w:rPr>
        <w:tab/>
      </w:r>
    </w:p>
    <w:p w14:paraId="396B2D5C" w14:textId="77777777" w:rsidR="00282AF0" w:rsidRPr="0005214B" w:rsidRDefault="00282AF0" w:rsidP="00282AF0">
      <w:pPr>
        <w:ind w:firstLine="360"/>
        <w:rPr>
          <w:rFonts w:ascii="Times New Roman" w:hAnsi="Times New Roman" w:cs="Times New Roman"/>
          <w:sz w:val="24"/>
          <w:szCs w:val="24"/>
          <w:highlight w:val="yellow"/>
          <w:lang w:bidi="ar-SA"/>
        </w:rPr>
      </w:pPr>
    </w:p>
    <w:p w14:paraId="713026C4" w14:textId="1D1B3408" w:rsidR="00A542D0" w:rsidRPr="00EA37E8" w:rsidRDefault="00E343AF" w:rsidP="00282AF0">
      <w:pPr>
        <w:ind w:firstLine="360"/>
        <w:rPr>
          <w:rFonts w:ascii="Times New Roman" w:hAnsi="Times New Roman" w:cs="Times New Roman"/>
          <w:sz w:val="24"/>
          <w:szCs w:val="24"/>
          <w:lang w:bidi="ar-SA"/>
        </w:rPr>
      </w:pPr>
      <w:proofErr w:type="gramStart"/>
      <w:r w:rsidRPr="00EA37E8">
        <w:rPr>
          <w:rFonts w:ascii="Times New Roman" w:hAnsi="Times New Roman" w:cs="Times New Roman"/>
          <w:sz w:val="24"/>
          <w:szCs w:val="24"/>
          <w:lang w:bidi="ar-SA"/>
        </w:rPr>
        <w:t>MVC(</w:t>
      </w:r>
      <w:proofErr w:type="gramEnd"/>
      <w:r w:rsidRPr="00EA37E8">
        <w:rPr>
          <w:rFonts w:ascii="Times New Roman" w:hAnsi="Times New Roman" w:cs="Times New Roman"/>
          <w:sz w:val="24"/>
          <w:szCs w:val="24"/>
          <w:lang w:bidi="ar-SA"/>
        </w:rPr>
        <w:t>Model-View-Controller) is one of design pattern. MVC divide</w:t>
      </w:r>
      <w:r w:rsidR="00B7026C" w:rsidRPr="00EA37E8">
        <w:rPr>
          <w:rFonts w:ascii="Times New Roman" w:hAnsi="Times New Roman" w:cs="Times New Roman"/>
          <w:sz w:val="24"/>
          <w:szCs w:val="24"/>
          <w:lang w:bidi="ar-SA"/>
        </w:rPr>
        <w:t>s</w:t>
      </w:r>
      <w:r w:rsidRPr="00EA37E8">
        <w:rPr>
          <w:rFonts w:ascii="Times New Roman" w:hAnsi="Times New Roman" w:cs="Times New Roman"/>
          <w:sz w:val="24"/>
          <w:szCs w:val="24"/>
          <w:lang w:bidi="ar-SA"/>
        </w:rPr>
        <w:t xml:space="preserve"> the structure </w:t>
      </w:r>
      <w:r w:rsidR="00B7026C" w:rsidRPr="00EA37E8">
        <w:rPr>
          <w:rFonts w:ascii="Times New Roman" w:hAnsi="Times New Roman" w:cs="Times New Roman"/>
          <w:sz w:val="24"/>
          <w:szCs w:val="24"/>
          <w:lang w:bidi="ar-SA"/>
        </w:rPr>
        <w:t xml:space="preserve">of the system </w:t>
      </w:r>
      <w:r w:rsidRPr="00EA37E8">
        <w:rPr>
          <w:rFonts w:ascii="Times New Roman" w:hAnsi="Times New Roman" w:cs="Times New Roman"/>
          <w:sz w:val="24"/>
          <w:szCs w:val="24"/>
          <w:lang w:bidi="ar-SA"/>
        </w:rPr>
        <w:t>in</w:t>
      </w:r>
      <w:r w:rsidR="00B7026C" w:rsidRPr="00EA37E8">
        <w:rPr>
          <w:rFonts w:ascii="Times New Roman" w:hAnsi="Times New Roman" w:cs="Times New Roman"/>
          <w:sz w:val="24"/>
          <w:szCs w:val="24"/>
          <w:lang w:bidi="ar-SA"/>
        </w:rPr>
        <w:t>to</w:t>
      </w:r>
      <w:r w:rsidRPr="00EA37E8">
        <w:rPr>
          <w:rFonts w:ascii="Times New Roman" w:hAnsi="Times New Roman" w:cs="Times New Roman"/>
          <w:sz w:val="24"/>
          <w:szCs w:val="24"/>
          <w:lang w:bidi="ar-SA"/>
        </w:rPr>
        <w:t xml:space="preserve"> three </w:t>
      </w:r>
      <w:r w:rsidR="00B7026C" w:rsidRPr="00EA37E8">
        <w:rPr>
          <w:rFonts w:ascii="Times New Roman" w:hAnsi="Times New Roman" w:cs="Times New Roman"/>
          <w:sz w:val="24"/>
          <w:szCs w:val="24"/>
          <w:lang w:bidi="ar-SA"/>
        </w:rPr>
        <w:t xml:space="preserve">parts, </w:t>
      </w:r>
      <w:r w:rsidRPr="00EA37E8">
        <w:rPr>
          <w:rFonts w:ascii="Times New Roman" w:hAnsi="Times New Roman" w:cs="Times New Roman"/>
          <w:sz w:val="24"/>
          <w:szCs w:val="24"/>
          <w:lang w:bidi="ar-SA"/>
        </w:rPr>
        <w:t>which are model, view, and controller.</w:t>
      </w:r>
    </w:p>
    <w:p w14:paraId="4499C5EE" w14:textId="2879AFDB" w:rsidR="00E343AF" w:rsidRPr="00EA37E8" w:rsidRDefault="00E343AF" w:rsidP="00D81F26">
      <w:pPr>
        <w:pStyle w:val="ListParagraph"/>
        <w:numPr>
          <w:ilvl w:val="0"/>
          <w:numId w:val="42"/>
        </w:numPr>
        <w:rPr>
          <w:rFonts w:ascii="Times New Roman" w:hAnsi="Times New Roman" w:cs="Times New Roman"/>
          <w:sz w:val="24"/>
          <w:szCs w:val="24"/>
          <w:lang w:bidi="ar-SA"/>
        </w:rPr>
      </w:pPr>
      <w:r w:rsidRPr="00EA37E8">
        <w:rPr>
          <w:rFonts w:ascii="Times New Roman" w:hAnsi="Times New Roman" w:cs="Times New Roman"/>
          <w:sz w:val="24"/>
          <w:szCs w:val="24"/>
          <w:lang w:bidi="ar-SA"/>
        </w:rPr>
        <w:t>Model is the for</w:t>
      </w:r>
      <w:r w:rsidR="00A542D0" w:rsidRPr="00EA37E8">
        <w:rPr>
          <w:rFonts w:ascii="Times New Roman" w:hAnsi="Times New Roman" w:cs="Times New Roman"/>
          <w:sz w:val="24"/>
          <w:szCs w:val="24"/>
          <w:lang w:bidi="ar-SA"/>
        </w:rPr>
        <w:t xml:space="preserve">m that </w:t>
      </w:r>
      <w:r w:rsidR="00B7026C" w:rsidRPr="00EA37E8">
        <w:rPr>
          <w:rFonts w:ascii="Times New Roman" w:hAnsi="Times New Roman" w:cs="Times New Roman"/>
          <w:sz w:val="24"/>
          <w:szCs w:val="24"/>
          <w:lang w:bidi="ar-SA"/>
        </w:rPr>
        <w:t xml:space="preserve">is </w:t>
      </w:r>
      <w:r w:rsidR="00A542D0" w:rsidRPr="00EA37E8">
        <w:rPr>
          <w:rFonts w:ascii="Times New Roman" w:hAnsi="Times New Roman" w:cs="Times New Roman"/>
          <w:sz w:val="24"/>
          <w:szCs w:val="24"/>
          <w:lang w:bidi="ar-SA"/>
        </w:rPr>
        <w:t>use</w:t>
      </w:r>
      <w:r w:rsidR="00B7026C" w:rsidRPr="00EA37E8">
        <w:rPr>
          <w:rFonts w:ascii="Times New Roman" w:hAnsi="Times New Roman" w:cs="Times New Roman"/>
          <w:sz w:val="24"/>
          <w:szCs w:val="24"/>
          <w:lang w:bidi="ar-SA"/>
        </w:rPr>
        <w:t>d</w:t>
      </w:r>
      <w:r w:rsidR="00A542D0" w:rsidRPr="00EA37E8">
        <w:rPr>
          <w:rFonts w:ascii="Times New Roman" w:hAnsi="Times New Roman" w:cs="Times New Roman"/>
          <w:sz w:val="24"/>
          <w:szCs w:val="24"/>
          <w:lang w:bidi="ar-SA"/>
        </w:rPr>
        <w:t xml:space="preserve"> to </w:t>
      </w:r>
      <w:r w:rsidR="00B7026C" w:rsidRPr="00EA37E8">
        <w:rPr>
          <w:rFonts w:ascii="Times New Roman" w:hAnsi="Times New Roman" w:cs="Times New Roman"/>
          <w:sz w:val="24"/>
          <w:szCs w:val="24"/>
          <w:lang w:bidi="ar-SA"/>
        </w:rPr>
        <w:t xml:space="preserve">work </w:t>
      </w:r>
      <w:r w:rsidR="00A542D0" w:rsidRPr="00EA37E8">
        <w:rPr>
          <w:rFonts w:ascii="Times New Roman" w:hAnsi="Times New Roman" w:cs="Times New Roman"/>
          <w:sz w:val="24"/>
          <w:szCs w:val="24"/>
          <w:lang w:bidi="ar-SA"/>
        </w:rPr>
        <w:t xml:space="preserve">with </w:t>
      </w:r>
      <w:r w:rsidRPr="00EA37E8">
        <w:rPr>
          <w:rFonts w:ascii="Times New Roman" w:hAnsi="Times New Roman" w:cs="Times New Roman"/>
          <w:sz w:val="24"/>
          <w:szCs w:val="24"/>
          <w:lang w:bidi="ar-SA"/>
        </w:rPr>
        <w:t>database</w:t>
      </w:r>
    </w:p>
    <w:p w14:paraId="5A4B17EC" w14:textId="15254E74" w:rsidR="00E343AF" w:rsidRPr="00EA37E8" w:rsidRDefault="00E343AF" w:rsidP="00D81F26">
      <w:pPr>
        <w:pStyle w:val="ListParagraph"/>
        <w:numPr>
          <w:ilvl w:val="0"/>
          <w:numId w:val="41"/>
        </w:numPr>
        <w:rPr>
          <w:rFonts w:ascii="Times New Roman" w:hAnsi="Times New Roman" w:cs="Times New Roman"/>
          <w:sz w:val="24"/>
          <w:szCs w:val="24"/>
          <w:lang w:bidi="ar-SA"/>
        </w:rPr>
      </w:pPr>
      <w:r w:rsidRPr="00EA37E8">
        <w:rPr>
          <w:rFonts w:ascii="Times New Roman" w:hAnsi="Times New Roman" w:cs="Times New Roman"/>
          <w:sz w:val="24"/>
          <w:szCs w:val="24"/>
          <w:lang w:bidi="ar-SA"/>
        </w:rPr>
        <w:t>View is the form that bring</w:t>
      </w:r>
      <w:r w:rsidR="00B7026C" w:rsidRPr="00EA37E8">
        <w:rPr>
          <w:rFonts w:ascii="Times New Roman" w:hAnsi="Times New Roman" w:cs="Times New Roman"/>
          <w:sz w:val="24"/>
          <w:szCs w:val="24"/>
          <w:lang w:bidi="ar-SA"/>
        </w:rPr>
        <w:t>s</w:t>
      </w:r>
      <w:r w:rsidRPr="00EA37E8">
        <w:rPr>
          <w:rFonts w:ascii="Times New Roman" w:hAnsi="Times New Roman" w:cs="Times New Roman"/>
          <w:sz w:val="24"/>
          <w:szCs w:val="24"/>
          <w:lang w:bidi="ar-SA"/>
        </w:rPr>
        <w:t xml:space="preserve"> data from </w:t>
      </w:r>
      <w:r w:rsidR="00B7026C" w:rsidRPr="00EA37E8">
        <w:rPr>
          <w:rFonts w:ascii="Times New Roman" w:hAnsi="Times New Roman" w:cs="Times New Roman"/>
          <w:sz w:val="24"/>
          <w:szCs w:val="24"/>
          <w:lang w:bidi="ar-SA"/>
        </w:rPr>
        <w:t xml:space="preserve">the </w:t>
      </w:r>
      <w:r w:rsidRPr="00EA37E8">
        <w:rPr>
          <w:rFonts w:ascii="Times New Roman" w:hAnsi="Times New Roman" w:cs="Times New Roman"/>
          <w:sz w:val="24"/>
          <w:szCs w:val="24"/>
          <w:lang w:bidi="ar-SA"/>
        </w:rPr>
        <w:t>model</w:t>
      </w:r>
      <w:r w:rsidR="00A542D0" w:rsidRPr="00EA37E8">
        <w:rPr>
          <w:rFonts w:ascii="Times New Roman" w:hAnsi="Times New Roman" w:cs="Times New Roman"/>
          <w:sz w:val="24"/>
          <w:szCs w:val="24"/>
          <w:lang w:bidi="ar-SA"/>
        </w:rPr>
        <w:t>s</w:t>
      </w:r>
      <w:r w:rsidRPr="00EA37E8">
        <w:rPr>
          <w:rFonts w:ascii="Times New Roman" w:hAnsi="Times New Roman" w:cs="Times New Roman"/>
          <w:sz w:val="24"/>
          <w:szCs w:val="24"/>
          <w:lang w:bidi="ar-SA"/>
        </w:rPr>
        <w:t xml:space="preserve"> </w:t>
      </w:r>
      <w:r w:rsidR="00B7026C" w:rsidRPr="00EA37E8">
        <w:rPr>
          <w:rFonts w:ascii="Times New Roman" w:hAnsi="Times New Roman" w:cs="Times New Roman"/>
          <w:sz w:val="24"/>
          <w:szCs w:val="24"/>
          <w:lang w:bidi="ar-SA"/>
        </w:rPr>
        <w:t>and</w:t>
      </w:r>
      <w:r w:rsidRPr="00EA37E8">
        <w:rPr>
          <w:rFonts w:ascii="Times New Roman" w:hAnsi="Times New Roman" w:cs="Times New Roman"/>
          <w:sz w:val="24"/>
          <w:szCs w:val="24"/>
          <w:lang w:bidi="ar-SA"/>
        </w:rPr>
        <w:t xml:space="preserve"> </w:t>
      </w:r>
      <w:r w:rsidR="00B7026C" w:rsidRPr="00EA37E8">
        <w:rPr>
          <w:rFonts w:ascii="Times New Roman" w:hAnsi="Times New Roman" w:cs="Times New Roman"/>
          <w:sz w:val="24"/>
          <w:szCs w:val="24"/>
          <w:lang w:bidi="ar-SA"/>
        </w:rPr>
        <w:t>display it in the</w:t>
      </w:r>
      <w:r w:rsidRPr="00EA37E8">
        <w:rPr>
          <w:rFonts w:ascii="Times New Roman" w:hAnsi="Times New Roman" w:cs="Times New Roman"/>
          <w:sz w:val="24"/>
          <w:szCs w:val="24"/>
          <w:lang w:bidi="ar-SA"/>
        </w:rPr>
        <w:t xml:space="preserve"> user interface</w:t>
      </w:r>
    </w:p>
    <w:p w14:paraId="29D33BF3" w14:textId="42F2E5BC" w:rsidR="00AA3892" w:rsidRPr="00EA37E8" w:rsidRDefault="00E343AF" w:rsidP="00D81F26">
      <w:pPr>
        <w:pStyle w:val="ListParagraph"/>
        <w:numPr>
          <w:ilvl w:val="0"/>
          <w:numId w:val="41"/>
        </w:numPr>
        <w:rPr>
          <w:rFonts w:ascii="Times New Roman" w:hAnsi="Times New Roman" w:cs="Times New Roman"/>
          <w:sz w:val="24"/>
          <w:szCs w:val="24"/>
          <w:lang w:bidi="ar-SA"/>
        </w:rPr>
      </w:pPr>
      <w:r w:rsidRPr="00EA37E8">
        <w:rPr>
          <w:rFonts w:ascii="Times New Roman" w:hAnsi="Times New Roman" w:cs="Times New Roman"/>
          <w:sz w:val="24"/>
          <w:szCs w:val="24"/>
          <w:lang w:bidi="ar-SA"/>
        </w:rPr>
        <w:t>Controller is the form that collect</w:t>
      </w:r>
      <w:r w:rsidR="00B7026C" w:rsidRPr="00EA37E8">
        <w:rPr>
          <w:rFonts w:ascii="Times New Roman" w:hAnsi="Times New Roman" w:cs="Times New Roman"/>
          <w:sz w:val="24"/>
          <w:szCs w:val="24"/>
          <w:lang w:bidi="ar-SA"/>
        </w:rPr>
        <w:t>s</w:t>
      </w:r>
      <w:r w:rsidRPr="00EA37E8">
        <w:rPr>
          <w:rFonts w:ascii="Times New Roman" w:hAnsi="Times New Roman" w:cs="Times New Roman"/>
          <w:sz w:val="24"/>
          <w:szCs w:val="24"/>
          <w:lang w:bidi="ar-SA"/>
        </w:rPr>
        <w:t xml:space="preserve"> </w:t>
      </w:r>
      <w:r w:rsidR="00B7026C" w:rsidRPr="00EA37E8">
        <w:rPr>
          <w:rFonts w:ascii="Times New Roman" w:hAnsi="Times New Roman" w:cs="Times New Roman"/>
          <w:sz w:val="24"/>
          <w:szCs w:val="24"/>
          <w:lang w:bidi="ar-SA"/>
        </w:rPr>
        <w:t xml:space="preserve">user </w:t>
      </w:r>
      <w:r w:rsidRPr="00EA37E8">
        <w:rPr>
          <w:rFonts w:ascii="Times New Roman" w:hAnsi="Times New Roman" w:cs="Times New Roman"/>
          <w:sz w:val="24"/>
          <w:szCs w:val="24"/>
          <w:lang w:bidi="ar-SA"/>
        </w:rPr>
        <w:t>input and process</w:t>
      </w:r>
      <w:r w:rsidR="00B7026C" w:rsidRPr="00EA37E8">
        <w:rPr>
          <w:rFonts w:ascii="Times New Roman" w:hAnsi="Times New Roman" w:cs="Times New Roman"/>
          <w:sz w:val="24"/>
          <w:szCs w:val="24"/>
          <w:lang w:bidi="ar-SA"/>
        </w:rPr>
        <w:t xml:space="preserve">es it. It </w:t>
      </w:r>
      <w:r w:rsidRPr="00EA37E8">
        <w:rPr>
          <w:rFonts w:ascii="Times New Roman" w:hAnsi="Times New Roman" w:cs="Times New Roman"/>
          <w:sz w:val="24"/>
          <w:szCs w:val="24"/>
          <w:lang w:bidi="ar-SA"/>
        </w:rPr>
        <w:t xml:space="preserve">also </w:t>
      </w:r>
      <w:r w:rsidR="00B7026C" w:rsidRPr="00EA37E8">
        <w:rPr>
          <w:rFonts w:ascii="Times New Roman" w:hAnsi="Times New Roman" w:cs="Times New Roman"/>
          <w:sz w:val="24"/>
          <w:szCs w:val="24"/>
          <w:lang w:bidi="ar-SA"/>
        </w:rPr>
        <w:t xml:space="preserve">coordinates the </w:t>
      </w:r>
      <w:r w:rsidR="00A542D0" w:rsidRPr="00EA37E8">
        <w:rPr>
          <w:rFonts w:ascii="Times New Roman" w:hAnsi="Times New Roman" w:cs="Times New Roman"/>
          <w:sz w:val="24"/>
          <w:szCs w:val="24"/>
          <w:lang w:bidi="ar-SA"/>
        </w:rPr>
        <w:t xml:space="preserve">view and </w:t>
      </w:r>
      <w:r w:rsidR="00B7026C" w:rsidRPr="00EA37E8">
        <w:rPr>
          <w:rFonts w:ascii="Times New Roman" w:hAnsi="Times New Roman" w:cs="Times New Roman"/>
          <w:sz w:val="24"/>
          <w:szCs w:val="24"/>
          <w:lang w:bidi="ar-SA"/>
        </w:rPr>
        <w:t xml:space="preserve">the </w:t>
      </w:r>
      <w:r w:rsidR="00A542D0" w:rsidRPr="00EA37E8">
        <w:rPr>
          <w:rFonts w:ascii="Times New Roman" w:hAnsi="Times New Roman" w:cs="Times New Roman"/>
          <w:sz w:val="24"/>
          <w:szCs w:val="24"/>
          <w:lang w:bidi="ar-SA"/>
        </w:rPr>
        <w:t>model to work</w:t>
      </w:r>
      <w:r w:rsidR="00B7026C" w:rsidRPr="00EA37E8">
        <w:rPr>
          <w:rFonts w:ascii="Times New Roman" w:hAnsi="Times New Roman" w:cs="Times New Roman"/>
          <w:sz w:val="24"/>
          <w:szCs w:val="24"/>
          <w:lang w:bidi="ar-SA"/>
        </w:rPr>
        <w:t xml:space="preserve"> together</w:t>
      </w:r>
      <w:r w:rsidR="00A542D0" w:rsidRPr="00EA37E8">
        <w:rPr>
          <w:rFonts w:ascii="Times New Roman" w:hAnsi="Times New Roman" w:cs="Times New Roman"/>
          <w:sz w:val="24"/>
          <w:szCs w:val="24"/>
          <w:lang w:bidi="ar-SA"/>
        </w:rPr>
        <w:t>.</w:t>
      </w:r>
    </w:p>
    <w:p w14:paraId="2E99AE73" w14:textId="77777777" w:rsidR="00157054" w:rsidRDefault="00157054" w:rsidP="00D81F26">
      <w:pPr>
        <w:rPr>
          <w:rFonts w:ascii="Times New Roman" w:hAnsi="Times New Roman" w:cs="Times New Roman"/>
          <w:sz w:val="24"/>
          <w:szCs w:val="24"/>
          <w:highlight w:val="yellow"/>
          <w:lang w:bidi="ar-SA"/>
        </w:rPr>
      </w:pPr>
    </w:p>
    <w:p w14:paraId="68D21C28" w14:textId="68AD7CE0" w:rsidR="00157054" w:rsidRPr="00D81F26" w:rsidRDefault="00157054" w:rsidP="00D81F26">
      <w:pPr>
        <w:rPr>
          <w:rFonts w:ascii="Times New Roman" w:hAnsi="Times New Roman" w:cs="Times New Roman"/>
          <w:sz w:val="24"/>
          <w:szCs w:val="24"/>
          <w:highlight w:val="yellow"/>
          <w:lang w:bidi="ar-SA"/>
        </w:rPr>
      </w:pPr>
      <w:r>
        <w:rPr>
          <w:rFonts w:ascii="Times New Roman" w:hAnsi="Times New Roman" w:cs="Times New Roman"/>
          <w:sz w:val="24"/>
          <w:szCs w:val="24"/>
          <w:highlight w:val="yellow"/>
          <w:lang w:bidi="ar-SA"/>
        </w:rPr>
        <w:t xml:space="preserve">  </w:t>
      </w:r>
    </w:p>
    <w:p w14:paraId="24CA1DDC" w14:textId="6B90F039" w:rsidR="008244C8" w:rsidRDefault="00310C08" w:rsidP="008244C8">
      <w:pPr>
        <w:rPr>
          <w:lang w:bidi="ar-SA"/>
        </w:rPr>
      </w:pPr>
      <w:r>
        <w:rPr>
          <w:noProof/>
        </w:rPr>
        <w:drawing>
          <wp:inline distT="0" distB="0" distL="0" distR="0" wp14:anchorId="66E416E3" wp14:editId="03AB5A76">
            <wp:extent cx="5731510" cy="2123985"/>
            <wp:effectExtent l="0" t="0" r="2540" b="0"/>
            <wp:docPr id="103" name="Picture 103" descr="D:\from desktop\senior project\pic\codeign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rom desktop\senior project\pic\codeignit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123985"/>
                    </a:xfrm>
                    <a:prstGeom prst="rect">
                      <a:avLst/>
                    </a:prstGeom>
                    <a:noFill/>
                    <a:ln>
                      <a:noFill/>
                    </a:ln>
                  </pic:spPr>
                </pic:pic>
              </a:graphicData>
            </a:graphic>
          </wp:inline>
        </w:drawing>
      </w:r>
    </w:p>
    <w:p w14:paraId="673C0DAF" w14:textId="77777777" w:rsidR="00310C08" w:rsidRDefault="00310C08" w:rsidP="008244C8">
      <w:pPr>
        <w:rPr>
          <w:lang w:bidi="ar-SA"/>
        </w:rPr>
      </w:pPr>
    </w:p>
    <w:p w14:paraId="6166108D" w14:textId="5F5A1ECB" w:rsidR="00310C08" w:rsidRPr="00392646" w:rsidRDefault="00310C08" w:rsidP="00310C08">
      <w:pPr>
        <w:jc w:val="center"/>
        <w:rPr>
          <w:rFonts w:ascii="Times New Roman" w:hAnsi="Times New Roman" w:cs="Times New Roman"/>
          <w:sz w:val="24"/>
          <w:szCs w:val="32"/>
          <w:lang w:bidi="ar-SA"/>
        </w:rPr>
      </w:pPr>
      <w:r>
        <w:rPr>
          <w:rFonts w:ascii="Times New Roman" w:hAnsi="Times New Roman" w:cs="Times New Roman"/>
          <w:sz w:val="24"/>
          <w:szCs w:val="32"/>
          <w:lang w:bidi="ar-SA"/>
        </w:rPr>
        <w:t>Figure 2</w:t>
      </w:r>
      <w:r w:rsidRPr="00392646">
        <w:rPr>
          <w:rFonts w:ascii="Times New Roman" w:hAnsi="Times New Roman" w:cs="Times New Roman"/>
          <w:sz w:val="24"/>
          <w:szCs w:val="32"/>
          <w:lang w:bidi="ar-SA"/>
        </w:rPr>
        <w:t xml:space="preserve">: Shows the </w:t>
      </w:r>
      <w:r>
        <w:rPr>
          <w:rFonts w:ascii="Times New Roman" w:hAnsi="Times New Roman" w:cs="Times New Roman"/>
          <w:sz w:val="24"/>
          <w:szCs w:val="32"/>
          <w:lang w:bidi="ar-SA"/>
        </w:rPr>
        <w:t xml:space="preserve">MVC pattern by using </w:t>
      </w:r>
      <w:proofErr w:type="spellStart"/>
      <w:r>
        <w:rPr>
          <w:rFonts w:ascii="Times New Roman" w:hAnsi="Times New Roman" w:cs="Times New Roman"/>
          <w:sz w:val="24"/>
          <w:szCs w:val="32"/>
          <w:lang w:bidi="ar-SA"/>
        </w:rPr>
        <w:t>CodeIgniter</w:t>
      </w:r>
      <w:proofErr w:type="spellEnd"/>
    </w:p>
    <w:p w14:paraId="05E5F148" w14:textId="77777777" w:rsidR="00310C08" w:rsidRPr="008244C8" w:rsidRDefault="00310C08" w:rsidP="008244C8">
      <w:pPr>
        <w:rPr>
          <w:lang w:bidi="ar-SA"/>
        </w:rPr>
        <w:sectPr w:rsidR="00310C08" w:rsidRPr="008244C8" w:rsidSect="00310C08">
          <w:pgSz w:w="11906" w:h="16838"/>
          <w:pgMar w:top="1440" w:right="1440" w:bottom="1440" w:left="1440" w:header="708" w:footer="708" w:gutter="0"/>
          <w:cols w:space="708"/>
          <w:docGrid w:linePitch="360"/>
        </w:sectPr>
      </w:pPr>
    </w:p>
    <w:p w14:paraId="1D0676D1" w14:textId="77777777" w:rsidR="00222DE0" w:rsidRPr="00754471" w:rsidRDefault="00222DE0" w:rsidP="00754471">
      <w:pPr>
        <w:pStyle w:val="Heading2"/>
        <w:rPr>
          <w:rFonts w:ascii="Times New Roman" w:hAnsi="Times New Roman" w:cs="Times New Roman"/>
          <w:color w:val="auto"/>
          <w:sz w:val="32"/>
          <w:szCs w:val="36"/>
        </w:rPr>
      </w:pPr>
      <w:bookmarkStart w:id="44" w:name="_Toc393744721"/>
      <w:bookmarkStart w:id="45" w:name="_Toc393897447"/>
      <w:r w:rsidRPr="00754471">
        <w:rPr>
          <w:rFonts w:ascii="Times New Roman" w:eastAsiaTheme="minorHAnsi" w:hAnsi="Times New Roman" w:cs="Times New Roman"/>
          <w:color w:val="auto"/>
          <w:sz w:val="32"/>
          <w:szCs w:val="36"/>
          <w:lang w:bidi="ar-SA"/>
        </w:rPr>
        <w:lastRenderedPageBreak/>
        <w:t xml:space="preserve">4.1 </w:t>
      </w:r>
      <w:r w:rsidR="00F26A11" w:rsidRPr="00754471">
        <w:rPr>
          <w:rFonts w:ascii="Times New Roman" w:hAnsi="Times New Roman" w:cs="Times New Roman"/>
          <w:color w:val="auto"/>
          <w:sz w:val="32"/>
          <w:szCs w:val="36"/>
        </w:rPr>
        <w:t>Class diagram</w:t>
      </w:r>
      <w:bookmarkEnd w:id="44"/>
      <w:bookmarkEnd w:id="45"/>
    </w:p>
    <w:p w14:paraId="1C08E0EF" w14:textId="047FDEA8" w:rsidR="00FE44AF" w:rsidRPr="0035490C" w:rsidRDefault="00FE44AF" w:rsidP="00754471">
      <w:pPr>
        <w:pStyle w:val="Heading3"/>
        <w:ind w:firstLine="720"/>
        <w:rPr>
          <w:rFonts w:ascii="Times New Roman" w:hAnsi="Times New Roman" w:cs="Times New Roman"/>
          <w:color w:val="auto"/>
          <w:sz w:val="28"/>
        </w:rPr>
      </w:pPr>
      <w:bookmarkStart w:id="46" w:name="_Toc393897448"/>
      <w:r w:rsidRPr="0035490C">
        <w:rPr>
          <w:rFonts w:ascii="Times New Roman" w:hAnsi="Times New Roman" w:cs="Times New Roman"/>
          <w:color w:val="auto"/>
          <w:sz w:val="28"/>
        </w:rPr>
        <w:t>4.1.1 DCSS website class diagram</w:t>
      </w:r>
      <w:bookmarkEnd w:id="46"/>
    </w:p>
    <w:p w14:paraId="1BA9F35D" w14:textId="77777777" w:rsidR="00B12910" w:rsidRPr="0035490C" w:rsidRDefault="00B12910" w:rsidP="00754471">
      <w:pPr>
        <w:rPr>
          <w:rFonts w:ascii="Times New Roman" w:hAnsi="Times New Roman" w:cs="Times New Roman"/>
          <w:b/>
          <w:sz w:val="28"/>
        </w:rPr>
      </w:pPr>
    </w:p>
    <w:p w14:paraId="61E9F5A6" w14:textId="77777777" w:rsidR="00A6313C" w:rsidRPr="0035490C" w:rsidRDefault="000F0925" w:rsidP="00754471">
      <w:pPr>
        <w:jc w:val="center"/>
        <w:rPr>
          <w:rFonts w:ascii="Times New Roman" w:hAnsi="Times New Roman" w:cs="Times New Roman"/>
          <w:color w:val="auto"/>
        </w:rPr>
      </w:pPr>
      <w:r w:rsidRPr="0035490C">
        <w:rPr>
          <w:rFonts w:ascii="Times New Roman" w:hAnsi="Times New Roman" w:cs="Times New Roman"/>
          <w:noProof/>
          <w:color w:val="auto"/>
        </w:rPr>
        <w:drawing>
          <wp:inline distT="0" distB="0" distL="0" distR="0" wp14:anchorId="527B32C8" wp14:editId="5B581119">
            <wp:extent cx="8590451" cy="3285461"/>
            <wp:effectExtent l="0" t="0" r="1270" b="0"/>
            <wp:docPr id="4" name="Picture 4" descr="D:\from desktop\senior project\progress1\usecase\cd.jpg\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class diagra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591168" cy="3285735"/>
                    </a:xfrm>
                    <a:prstGeom prst="rect">
                      <a:avLst/>
                    </a:prstGeom>
                    <a:noFill/>
                    <a:ln>
                      <a:noFill/>
                    </a:ln>
                  </pic:spPr>
                </pic:pic>
              </a:graphicData>
            </a:graphic>
          </wp:inline>
        </w:drawing>
      </w:r>
    </w:p>
    <w:p w14:paraId="6781CA5A" w14:textId="77777777" w:rsidR="00A6313C" w:rsidRPr="00EA37E8" w:rsidRDefault="00A6313C" w:rsidP="00754471">
      <w:pPr>
        <w:rPr>
          <w:rFonts w:ascii="Times New Roman" w:hAnsi="Times New Roman" w:cs="Times New Roman"/>
          <w:color w:val="auto"/>
          <w:sz w:val="28"/>
          <w:szCs w:val="36"/>
        </w:rPr>
      </w:pPr>
    </w:p>
    <w:p w14:paraId="793CD1DB" w14:textId="078DA681" w:rsidR="00A6313C" w:rsidRPr="00EA37E8" w:rsidRDefault="00310C08" w:rsidP="00EA37E8">
      <w:pPr>
        <w:pStyle w:val="NoSpacing"/>
        <w:jc w:val="center"/>
        <w:rPr>
          <w:rFonts w:ascii="Times New Roman" w:hAnsi="Times New Roman" w:cs="Times New Roman"/>
          <w:sz w:val="24"/>
          <w:szCs w:val="32"/>
        </w:rPr>
      </w:pPr>
      <w:r>
        <w:rPr>
          <w:rFonts w:ascii="Times New Roman" w:hAnsi="Times New Roman" w:cs="Times New Roman"/>
          <w:sz w:val="24"/>
          <w:szCs w:val="32"/>
        </w:rPr>
        <w:t>Figure 3</w:t>
      </w:r>
      <w:r w:rsidR="00A6313C" w:rsidRPr="00EA37E8">
        <w:rPr>
          <w:rFonts w:ascii="Times New Roman" w:hAnsi="Times New Roman" w:cs="Times New Roman"/>
          <w:sz w:val="24"/>
          <w:szCs w:val="32"/>
        </w:rPr>
        <w:t>: Shows class diagram of Dental Clinic Services System</w:t>
      </w:r>
    </w:p>
    <w:p w14:paraId="2D4BC5BB" w14:textId="77777777" w:rsidR="00EF4B17" w:rsidRPr="0035490C" w:rsidRDefault="00EF4B17" w:rsidP="00754471">
      <w:pPr>
        <w:rPr>
          <w:rFonts w:ascii="Times New Roman" w:hAnsi="Times New Roman" w:cs="Times New Roman"/>
          <w:color w:val="auto"/>
        </w:rPr>
      </w:pPr>
    </w:p>
    <w:p w14:paraId="4EED647C" w14:textId="77777777" w:rsidR="00301D0E" w:rsidRPr="00392646" w:rsidRDefault="00301D0E" w:rsidP="00754471">
      <w:pPr>
        <w:rPr>
          <w:rFonts w:ascii="Times New Roman" w:hAnsi="Times New Roman" w:cs="Times New Roman"/>
        </w:rPr>
        <w:sectPr w:rsidR="00301D0E" w:rsidRPr="00392646" w:rsidSect="00EF4B17">
          <w:footerReference w:type="default" r:id="rId32"/>
          <w:pgSz w:w="16838" w:h="11906" w:orient="landscape"/>
          <w:pgMar w:top="1440" w:right="1440" w:bottom="1440" w:left="1440" w:header="708" w:footer="708" w:gutter="0"/>
          <w:cols w:space="708"/>
          <w:docGrid w:linePitch="360"/>
        </w:sectPr>
      </w:pPr>
    </w:p>
    <w:p w14:paraId="0434C2D1" w14:textId="36A1C95A" w:rsidR="00FE44AF" w:rsidRDefault="00FE44AF" w:rsidP="00F1587B">
      <w:pPr>
        <w:pStyle w:val="Heading3"/>
        <w:ind w:firstLine="720"/>
        <w:rPr>
          <w:rFonts w:ascii="Times New Roman" w:hAnsi="Times New Roman" w:cs="Times New Roman"/>
          <w:b w:val="0"/>
          <w:color w:val="auto"/>
          <w:sz w:val="28"/>
        </w:rPr>
      </w:pPr>
      <w:bookmarkStart w:id="47" w:name="_Toc393897449"/>
      <w:r w:rsidRPr="00607B69">
        <w:rPr>
          <w:rFonts w:ascii="Times New Roman" w:hAnsi="Times New Roman" w:cs="Times New Roman"/>
          <w:color w:val="auto"/>
          <w:sz w:val="28"/>
        </w:rPr>
        <w:lastRenderedPageBreak/>
        <w:t>4.1.2 DCSS mobile application class diagram</w:t>
      </w:r>
      <w:bookmarkEnd w:id="47"/>
    </w:p>
    <w:p w14:paraId="729E75C0" w14:textId="77777777" w:rsidR="00607B69" w:rsidRPr="00607B69" w:rsidRDefault="00607B69" w:rsidP="00754471">
      <w:pPr>
        <w:jc w:val="center"/>
        <w:rPr>
          <w:rFonts w:ascii="Times New Roman" w:hAnsi="Times New Roman" w:cs="Times New Roman"/>
          <w:b/>
          <w:color w:val="auto"/>
          <w:sz w:val="28"/>
        </w:rPr>
      </w:pPr>
    </w:p>
    <w:p w14:paraId="77227043" w14:textId="77777777" w:rsidR="00FE44AF" w:rsidRPr="00392646" w:rsidRDefault="00006BD3" w:rsidP="00754471">
      <w:pPr>
        <w:jc w:val="center"/>
        <w:rPr>
          <w:rStyle w:val="Heading2Char"/>
          <w:rFonts w:ascii="Times New Roman" w:hAnsi="Times New Roman" w:cs="Times New Roman"/>
          <w:color w:val="auto"/>
          <w:sz w:val="28"/>
          <w:szCs w:val="28"/>
        </w:rPr>
      </w:pPr>
      <w:r w:rsidRPr="00392646">
        <w:rPr>
          <w:rFonts w:ascii="Times New Roman" w:eastAsiaTheme="majorEastAsia" w:hAnsi="Times New Roman" w:cs="Times New Roman"/>
          <w:b/>
          <w:bCs/>
          <w:noProof/>
          <w:color w:val="auto"/>
          <w:sz w:val="28"/>
        </w:rPr>
        <w:drawing>
          <wp:anchor distT="0" distB="0" distL="114300" distR="114300" simplePos="0" relativeHeight="251715584" behindDoc="0" locked="0" layoutInCell="1" allowOverlap="1" wp14:anchorId="5C94E23E" wp14:editId="56B84F85">
            <wp:simplePos x="0" y="0"/>
            <wp:positionH relativeFrom="margin">
              <wp:align>center</wp:align>
            </wp:positionH>
            <wp:positionV relativeFrom="paragraph">
              <wp:posOffset>0</wp:posOffset>
            </wp:positionV>
            <wp:extent cx="8331200" cy="3886200"/>
            <wp:effectExtent l="0" t="0" r="0" b="0"/>
            <wp:wrapTight wrapText="bothSides">
              <wp:wrapPolygon edited="0">
                <wp:start x="0" y="0"/>
                <wp:lineTo x="0" y="21459"/>
                <wp:lineTo x="21534" y="21459"/>
                <wp:lineTo x="215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class diagram.jpg"/>
                    <pic:cNvPicPr/>
                  </pic:nvPicPr>
                  <pic:blipFill>
                    <a:blip r:embed="rId33">
                      <a:extLst>
                        <a:ext uri="{28A0092B-C50C-407E-A947-70E740481C1C}">
                          <a14:useLocalDpi xmlns:a14="http://schemas.microsoft.com/office/drawing/2010/main" val="0"/>
                        </a:ext>
                      </a:extLst>
                    </a:blip>
                    <a:stretch>
                      <a:fillRect/>
                    </a:stretch>
                  </pic:blipFill>
                  <pic:spPr>
                    <a:xfrm>
                      <a:off x="0" y="0"/>
                      <a:ext cx="8331200" cy="3886200"/>
                    </a:xfrm>
                    <a:prstGeom prst="rect">
                      <a:avLst/>
                    </a:prstGeom>
                    <a:extLs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14:paraId="7F39BE36" w14:textId="77777777" w:rsidR="00006BD3" w:rsidRPr="00392646" w:rsidRDefault="00006BD3" w:rsidP="00754471">
      <w:pPr>
        <w:jc w:val="center"/>
        <w:rPr>
          <w:rStyle w:val="Heading2Char"/>
          <w:rFonts w:ascii="Times New Roman" w:hAnsi="Times New Roman" w:cs="Times New Roman"/>
          <w:color w:val="auto"/>
          <w:sz w:val="28"/>
          <w:szCs w:val="28"/>
        </w:rPr>
      </w:pPr>
    </w:p>
    <w:p w14:paraId="654311D4" w14:textId="77777777" w:rsidR="00006BD3" w:rsidRPr="00392646" w:rsidRDefault="00006BD3" w:rsidP="00754471">
      <w:pPr>
        <w:jc w:val="center"/>
        <w:rPr>
          <w:rStyle w:val="Heading2Char"/>
          <w:rFonts w:ascii="Times New Roman" w:hAnsi="Times New Roman" w:cs="Times New Roman"/>
          <w:color w:val="auto"/>
          <w:sz w:val="28"/>
          <w:szCs w:val="28"/>
        </w:rPr>
      </w:pPr>
    </w:p>
    <w:p w14:paraId="590FE7BA" w14:textId="77777777" w:rsidR="00006BD3" w:rsidRPr="00392646" w:rsidRDefault="00006BD3" w:rsidP="00754471">
      <w:pPr>
        <w:jc w:val="center"/>
        <w:rPr>
          <w:rStyle w:val="Heading2Char"/>
          <w:rFonts w:ascii="Times New Roman" w:hAnsi="Times New Roman" w:cs="Times New Roman"/>
          <w:color w:val="auto"/>
          <w:sz w:val="28"/>
          <w:szCs w:val="28"/>
        </w:rPr>
      </w:pPr>
    </w:p>
    <w:p w14:paraId="5239B21F" w14:textId="77777777" w:rsidR="00006BD3" w:rsidRPr="00392646" w:rsidRDefault="00006BD3" w:rsidP="00754471">
      <w:pPr>
        <w:jc w:val="center"/>
        <w:rPr>
          <w:rStyle w:val="Heading2Char"/>
          <w:rFonts w:ascii="Times New Roman" w:hAnsi="Times New Roman" w:cs="Times New Roman"/>
          <w:color w:val="auto"/>
          <w:sz w:val="28"/>
          <w:szCs w:val="28"/>
        </w:rPr>
      </w:pPr>
    </w:p>
    <w:p w14:paraId="0A732A27" w14:textId="77777777" w:rsidR="00006BD3" w:rsidRPr="00392646" w:rsidRDefault="00006BD3" w:rsidP="00754471">
      <w:pPr>
        <w:jc w:val="center"/>
        <w:rPr>
          <w:rStyle w:val="Heading2Char"/>
          <w:rFonts w:ascii="Times New Roman" w:hAnsi="Times New Roman" w:cs="Times New Roman"/>
          <w:color w:val="auto"/>
          <w:sz w:val="28"/>
          <w:szCs w:val="28"/>
        </w:rPr>
      </w:pPr>
    </w:p>
    <w:p w14:paraId="7F24DA4E" w14:textId="77777777" w:rsidR="00006BD3" w:rsidRPr="00392646" w:rsidRDefault="00006BD3" w:rsidP="00754471">
      <w:pPr>
        <w:jc w:val="center"/>
        <w:rPr>
          <w:rStyle w:val="Heading2Char"/>
          <w:rFonts w:ascii="Times New Roman" w:hAnsi="Times New Roman" w:cs="Times New Roman"/>
          <w:color w:val="auto"/>
          <w:sz w:val="28"/>
          <w:szCs w:val="28"/>
        </w:rPr>
      </w:pPr>
    </w:p>
    <w:p w14:paraId="43D7CEC2" w14:textId="77777777" w:rsidR="00006BD3" w:rsidRPr="00392646" w:rsidRDefault="00006BD3" w:rsidP="00754471">
      <w:pPr>
        <w:jc w:val="center"/>
        <w:rPr>
          <w:rStyle w:val="Heading2Char"/>
          <w:rFonts w:ascii="Times New Roman" w:hAnsi="Times New Roman" w:cs="Times New Roman"/>
          <w:color w:val="auto"/>
          <w:sz w:val="28"/>
          <w:szCs w:val="28"/>
        </w:rPr>
      </w:pPr>
    </w:p>
    <w:p w14:paraId="4923BC05" w14:textId="77777777" w:rsidR="00006BD3" w:rsidRPr="00392646" w:rsidRDefault="00006BD3" w:rsidP="00754471">
      <w:pPr>
        <w:jc w:val="center"/>
        <w:rPr>
          <w:rStyle w:val="Heading2Char"/>
          <w:rFonts w:ascii="Times New Roman" w:hAnsi="Times New Roman" w:cs="Times New Roman"/>
          <w:color w:val="auto"/>
          <w:sz w:val="28"/>
          <w:szCs w:val="28"/>
        </w:rPr>
      </w:pPr>
    </w:p>
    <w:p w14:paraId="7AF0F9F5" w14:textId="77777777" w:rsidR="00006BD3" w:rsidRPr="00392646" w:rsidRDefault="00006BD3" w:rsidP="00754471">
      <w:pPr>
        <w:jc w:val="center"/>
        <w:rPr>
          <w:rStyle w:val="Heading2Char"/>
          <w:rFonts w:ascii="Times New Roman" w:hAnsi="Times New Roman" w:cs="Times New Roman"/>
          <w:color w:val="auto"/>
          <w:sz w:val="28"/>
          <w:szCs w:val="28"/>
        </w:rPr>
      </w:pPr>
    </w:p>
    <w:p w14:paraId="09B22CA9" w14:textId="77777777" w:rsidR="00006BD3" w:rsidRPr="00392646" w:rsidRDefault="00006BD3" w:rsidP="00754471">
      <w:pPr>
        <w:jc w:val="center"/>
        <w:rPr>
          <w:rStyle w:val="Heading2Char"/>
          <w:rFonts w:ascii="Times New Roman" w:hAnsi="Times New Roman" w:cs="Times New Roman"/>
          <w:color w:val="auto"/>
          <w:sz w:val="28"/>
          <w:szCs w:val="28"/>
        </w:rPr>
      </w:pPr>
    </w:p>
    <w:p w14:paraId="1367FE3A" w14:textId="77777777" w:rsidR="00006BD3" w:rsidRPr="00392646" w:rsidRDefault="00006BD3" w:rsidP="00754471">
      <w:pPr>
        <w:jc w:val="center"/>
        <w:rPr>
          <w:rStyle w:val="Heading2Char"/>
          <w:rFonts w:ascii="Times New Roman" w:hAnsi="Times New Roman" w:cs="Times New Roman"/>
          <w:color w:val="auto"/>
          <w:sz w:val="28"/>
          <w:szCs w:val="28"/>
        </w:rPr>
      </w:pPr>
    </w:p>
    <w:p w14:paraId="1790BEB4" w14:textId="77777777" w:rsidR="00B83F09" w:rsidRPr="00392646" w:rsidRDefault="00B83F09" w:rsidP="00754471">
      <w:pPr>
        <w:jc w:val="center"/>
        <w:rPr>
          <w:rFonts w:ascii="Times New Roman" w:hAnsi="Times New Roman" w:cs="Times New Roman"/>
          <w:sz w:val="24"/>
          <w:szCs w:val="32"/>
        </w:rPr>
      </w:pPr>
    </w:p>
    <w:p w14:paraId="44182EE7" w14:textId="77777777" w:rsidR="00607B69" w:rsidRDefault="00607B69" w:rsidP="00754471">
      <w:pPr>
        <w:jc w:val="center"/>
        <w:rPr>
          <w:rFonts w:ascii="Times New Roman" w:hAnsi="Times New Roman" w:cs="Times New Roman"/>
          <w:sz w:val="24"/>
          <w:szCs w:val="32"/>
        </w:rPr>
      </w:pPr>
    </w:p>
    <w:p w14:paraId="6ECC19F9" w14:textId="77777777" w:rsidR="00607B69" w:rsidRDefault="00607B69" w:rsidP="00754471">
      <w:pPr>
        <w:jc w:val="center"/>
        <w:rPr>
          <w:rFonts w:ascii="Times New Roman" w:hAnsi="Times New Roman" w:cs="Times New Roman"/>
          <w:sz w:val="24"/>
          <w:szCs w:val="32"/>
        </w:rPr>
      </w:pPr>
    </w:p>
    <w:p w14:paraId="270D5F4B" w14:textId="77777777" w:rsidR="00607B69" w:rsidRDefault="00607B69" w:rsidP="00754471">
      <w:pPr>
        <w:jc w:val="center"/>
        <w:rPr>
          <w:rFonts w:ascii="Times New Roman" w:hAnsi="Times New Roman" w:cs="Times New Roman"/>
          <w:sz w:val="24"/>
          <w:szCs w:val="32"/>
        </w:rPr>
      </w:pPr>
    </w:p>
    <w:p w14:paraId="470D8135" w14:textId="77777777" w:rsidR="00607B69" w:rsidRDefault="00607B69" w:rsidP="00754471">
      <w:pPr>
        <w:jc w:val="center"/>
        <w:rPr>
          <w:rFonts w:ascii="Times New Roman" w:hAnsi="Times New Roman" w:cs="Times New Roman"/>
          <w:sz w:val="24"/>
          <w:szCs w:val="32"/>
        </w:rPr>
      </w:pPr>
    </w:p>
    <w:p w14:paraId="6C22BA99" w14:textId="77777777" w:rsidR="00607B69" w:rsidRDefault="00607B69" w:rsidP="00754471">
      <w:pPr>
        <w:jc w:val="center"/>
        <w:rPr>
          <w:rFonts w:ascii="Times New Roman" w:hAnsi="Times New Roman" w:cs="Times New Roman"/>
          <w:sz w:val="24"/>
          <w:szCs w:val="32"/>
        </w:rPr>
      </w:pPr>
    </w:p>
    <w:p w14:paraId="0B5D7273" w14:textId="77777777" w:rsidR="00607B69" w:rsidRDefault="00607B69" w:rsidP="00754471">
      <w:pPr>
        <w:jc w:val="center"/>
        <w:rPr>
          <w:rFonts w:ascii="Times New Roman" w:hAnsi="Times New Roman" w:cs="Times New Roman"/>
          <w:sz w:val="24"/>
          <w:szCs w:val="32"/>
        </w:rPr>
      </w:pPr>
    </w:p>
    <w:p w14:paraId="1AFC6ACA" w14:textId="77777777" w:rsidR="00607B69" w:rsidRDefault="00607B69" w:rsidP="00754471">
      <w:pPr>
        <w:jc w:val="center"/>
        <w:rPr>
          <w:rFonts w:ascii="Times New Roman" w:hAnsi="Times New Roman" w:cs="Times New Roman"/>
          <w:sz w:val="24"/>
          <w:szCs w:val="32"/>
        </w:rPr>
      </w:pPr>
    </w:p>
    <w:p w14:paraId="26F0CBBF" w14:textId="5786935A" w:rsidR="0051206D" w:rsidRPr="00EA37E8" w:rsidRDefault="00310C08" w:rsidP="00EA37E8">
      <w:pPr>
        <w:pStyle w:val="NoSpacing"/>
        <w:jc w:val="center"/>
        <w:rPr>
          <w:rFonts w:ascii="Times New Roman" w:hAnsi="Times New Roman" w:cs="Times New Roman"/>
          <w:sz w:val="24"/>
          <w:szCs w:val="24"/>
        </w:rPr>
        <w:sectPr w:rsidR="0051206D" w:rsidRPr="00EA37E8" w:rsidSect="00EA2E37">
          <w:footerReference w:type="default" r:id="rId34"/>
          <w:pgSz w:w="16838" w:h="11906" w:orient="landscape"/>
          <w:pgMar w:top="1440" w:right="1440" w:bottom="1440" w:left="1440" w:header="708" w:footer="708" w:gutter="0"/>
          <w:cols w:space="708"/>
          <w:docGrid w:linePitch="360"/>
        </w:sectPr>
      </w:pPr>
      <w:r>
        <w:rPr>
          <w:rFonts w:ascii="Times New Roman" w:hAnsi="Times New Roman" w:cs="Times New Roman"/>
          <w:sz w:val="24"/>
          <w:szCs w:val="24"/>
        </w:rPr>
        <w:t>Figure 4</w:t>
      </w:r>
      <w:r w:rsidR="00B83F09" w:rsidRPr="00EA37E8">
        <w:rPr>
          <w:rFonts w:ascii="Times New Roman" w:hAnsi="Times New Roman" w:cs="Times New Roman"/>
          <w:sz w:val="24"/>
          <w:szCs w:val="24"/>
        </w:rPr>
        <w:t>: Shows class diagram of Dental Clinic Services System in mobile application</w:t>
      </w:r>
    </w:p>
    <w:p w14:paraId="7EC51561" w14:textId="77777777" w:rsidR="00A252B3" w:rsidRPr="00607B69" w:rsidRDefault="00CB3787" w:rsidP="00754471">
      <w:pPr>
        <w:pStyle w:val="Heading2"/>
        <w:rPr>
          <w:rStyle w:val="Heading2Char"/>
          <w:rFonts w:ascii="Times New Roman" w:hAnsi="Times New Roman" w:cs="Times New Roman"/>
          <w:b/>
          <w:bCs/>
          <w:color w:val="auto"/>
          <w:sz w:val="28"/>
          <w:szCs w:val="28"/>
        </w:rPr>
      </w:pPr>
      <w:bookmarkStart w:id="48" w:name="_Toc393744722"/>
      <w:bookmarkStart w:id="49" w:name="_Toc393897450"/>
      <w:r w:rsidRPr="00607B69">
        <w:rPr>
          <w:rStyle w:val="Heading2Char"/>
          <w:rFonts w:ascii="Times New Roman" w:hAnsi="Times New Roman" w:cs="Times New Roman"/>
          <w:b/>
          <w:bCs/>
          <w:color w:val="auto"/>
          <w:sz w:val="28"/>
          <w:szCs w:val="28"/>
        </w:rPr>
        <w:lastRenderedPageBreak/>
        <w:t>4.2</w:t>
      </w:r>
      <w:r w:rsidR="00A252B3" w:rsidRPr="00607B69">
        <w:rPr>
          <w:rStyle w:val="Heading2Char"/>
          <w:rFonts w:ascii="Times New Roman" w:hAnsi="Times New Roman" w:cs="Times New Roman"/>
          <w:b/>
          <w:bCs/>
          <w:color w:val="auto"/>
          <w:sz w:val="28"/>
          <w:szCs w:val="28"/>
        </w:rPr>
        <w:t>Class Diagram Description</w:t>
      </w:r>
      <w:bookmarkEnd w:id="48"/>
      <w:bookmarkEnd w:id="49"/>
    </w:p>
    <w:p w14:paraId="69D236E0" w14:textId="77777777" w:rsidR="00A00169" w:rsidRPr="00EA37E8" w:rsidRDefault="00A00169" w:rsidP="00EA37E8">
      <w:pPr>
        <w:pStyle w:val="Heading3"/>
        <w:rPr>
          <w:rStyle w:val="Heading2Char"/>
          <w:b/>
          <w:bCs/>
          <w:color w:val="auto"/>
          <w:sz w:val="28"/>
          <w:szCs w:val="36"/>
        </w:rPr>
      </w:pPr>
      <w:r w:rsidRPr="00392646">
        <w:rPr>
          <w:rStyle w:val="Heading2Char"/>
          <w:rFonts w:ascii="Times New Roman" w:hAnsi="Times New Roman" w:cs="Times New Roman"/>
          <w:color w:val="auto"/>
          <w:sz w:val="28"/>
          <w:szCs w:val="28"/>
        </w:rPr>
        <w:tab/>
      </w:r>
      <w:bookmarkStart w:id="50" w:name="_Toc393744723"/>
      <w:bookmarkStart w:id="51" w:name="_Toc393897451"/>
      <w:r w:rsidRPr="00EA37E8">
        <w:rPr>
          <w:rStyle w:val="Heading2Char"/>
          <w:b/>
          <w:bCs/>
          <w:color w:val="auto"/>
          <w:sz w:val="28"/>
          <w:szCs w:val="36"/>
        </w:rPr>
        <w:t>4.2.1 Class Diagram Description (DCSS website)</w:t>
      </w:r>
      <w:bookmarkEnd w:id="50"/>
      <w:bookmarkEnd w:id="51"/>
    </w:p>
    <w:p w14:paraId="281C8D18" w14:textId="77777777" w:rsidR="006B574B" w:rsidRPr="00007415" w:rsidRDefault="006B574B" w:rsidP="00007415">
      <w:pPr>
        <w:pStyle w:val="NoSpacing"/>
      </w:pPr>
    </w:p>
    <w:p w14:paraId="40902D54" w14:textId="77777777" w:rsidR="00E444F3" w:rsidRPr="00007415" w:rsidRDefault="00023C94" w:rsidP="00007415">
      <w:pPr>
        <w:pStyle w:val="NoSpacing"/>
        <w:rPr>
          <w:rStyle w:val="Heading2Char"/>
          <w:rFonts w:asciiTheme="minorHAnsi" w:eastAsiaTheme="minorHAnsi" w:hAnsiTheme="minorHAnsi" w:cstheme="minorBidi"/>
          <w:b w:val="0"/>
          <w:bCs w:val="0"/>
          <w:color w:val="auto"/>
          <w:sz w:val="22"/>
          <w:szCs w:val="28"/>
        </w:rPr>
      </w:pPr>
      <w:bookmarkStart w:id="52" w:name="_Toc393744724"/>
      <w:bookmarkStart w:id="53" w:name="_Toc393747108"/>
      <w:bookmarkStart w:id="54" w:name="_Toc393895668"/>
      <w:bookmarkStart w:id="55" w:name="_Toc393897452"/>
      <w:r w:rsidRPr="00007415">
        <w:rPr>
          <w:rStyle w:val="Heading2Char"/>
          <w:rFonts w:asciiTheme="minorHAnsi" w:eastAsiaTheme="minorHAnsi" w:hAnsiTheme="minorHAnsi" w:cstheme="minorBidi"/>
          <w:b w:val="0"/>
          <w:bCs w:val="0"/>
          <w:color w:val="auto"/>
          <w:sz w:val="22"/>
          <w:szCs w:val="28"/>
        </w:rPr>
        <w:t xml:space="preserve">CD-01, </w:t>
      </w:r>
      <w:r w:rsidR="004149E6" w:rsidRPr="00007415">
        <w:rPr>
          <w:rStyle w:val="Heading2Char"/>
          <w:rFonts w:asciiTheme="minorHAnsi" w:eastAsiaTheme="minorHAnsi" w:hAnsiTheme="minorHAnsi" w:cstheme="minorBidi"/>
          <w:b w:val="0"/>
          <w:bCs w:val="0"/>
          <w:color w:val="auto"/>
          <w:sz w:val="22"/>
          <w:szCs w:val="28"/>
        </w:rPr>
        <w:t xml:space="preserve">Class name: </w:t>
      </w:r>
      <w:proofErr w:type="spellStart"/>
      <w:r w:rsidR="004149E6" w:rsidRPr="00007415">
        <w:rPr>
          <w:rStyle w:val="Heading2Char"/>
          <w:rFonts w:asciiTheme="minorHAnsi" w:eastAsiaTheme="minorHAnsi" w:hAnsiTheme="minorHAnsi" w:cstheme="minorBidi"/>
          <w:b w:val="0"/>
          <w:bCs w:val="0"/>
          <w:color w:val="auto"/>
          <w:sz w:val="22"/>
          <w:szCs w:val="28"/>
        </w:rPr>
        <w:t>Dentist_Model</w:t>
      </w:r>
      <w:bookmarkEnd w:id="52"/>
      <w:bookmarkEnd w:id="53"/>
      <w:bookmarkEnd w:id="54"/>
      <w:bookmarkEnd w:id="55"/>
      <w:proofErr w:type="spellEnd"/>
    </w:p>
    <w:p w14:paraId="6A5D947A" w14:textId="77777777" w:rsidR="006B574B" w:rsidRPr="00FC6A41" w:rsidRDefault="006B574B" w:rsidP="00FC6A41">
      <w:pPr>
        <w:pStyle w:val="NoSpacing"/>
        <w:rPr>
          <w:rStyle w:val="Heading2Char"/>
          <w:rFonts w:ascii="Times New Roman" w:eastAsiaTheme="minorHAnsi" w:hAnsi="Times New Roman" w:cs="Times New Roman"/>
          <w:color w:val="auto"/>
          <w:sz w:val="24"/>
          <w:szCs w:val="24"/>
        </w:rPr>
      </w:pPr>
    </w:p>
    <w:p w14:paraId="7627D650" w14:textId="595E7854" w:rsidR="00E444F3" w:rsidRPr="00392646" w:rsidRDefault="003E3145" w:rsidP="00007415">
      <w:pPr>
        <w:pStyle w:val="NoSpacing"/>
        <w:jc w:val="center"/>
        <w:rPr>
          <w:rStyle w:val="Heading2Char"/>
          <w:rFonts w:ascii="Times New Roman" w:hAnsi="Times New Roman" w:cs="Times New Roman"/>
          <w:color w:val="auto"/>
          <w:sz w:val="28"/>
          <w:szCs w:val="28"/>
        </w:rPr>
      </w:pPr>
      <w:r w:rsidRPr="00D81F26">
        <w:rPr>
          <w:noProof/>
          <w:sz w:val="28"/>
        </w:rPr>
        <w:drawing>
          <wp:inline distT="0" distB="0" distL="0" distR="0" wp14:anchorId="299D44AE" wp14:editId="56306D91">
            <wp:extent cx="4038794" cy="1190846"/>
            <wp:effectExtent l="0" t="0" r="0" b="9525"/>
            <wp:docPr id="36" name="Picture 36" descr="D:\from desktop\senior project\progress1\usecase\cd.jpg\dentis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cd.jpg\dentist_mode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3036" cy="1189148"/>
                    </a:xfrm>
                    <a:prstGeom prst="rect">
                      <a:avLst/>
                    </a:prstGeom>
                    <a:noFill/>
                    <a:ln>
                      <a:noFill/>
                    </a:ln>
                  </pic:spPr>
                </pic:pic>
              </a:graphicData>
            </a:graphic>
          </wp:inline>
        </w:drawing>
      </w:r>
    </w:p>
    <w:p w14:paraId="7155C35B" w14:textId="77777777" w:rsidR="008E2959" w:rsidRPr="00007415" w:rsidRDefault="008E2959" w:rsidP="00007415">
      <w:pPr>
        <w:pStyle w:val="NoSpacing"/>
        <w:rPr>
          <w:rStyle w:val="Heading2Char"/>
          <w:rFonts w:ascii="Times New Roman" w:hAnsi="Times New Roman" w:cs="Times New Roman"/>
          <w:color w:val="auto"/>
          <w:sz w:val="28"/>
          <w:szCs w:val="28"/>
        </w:rPr>
      </w:pPr>
      <w:bookmarkStart w:id="56" w:name="_Toc393744725"/>
      <w:bookmarkStart w:id="57" w:name="_Toc393747109"/>
      <w:bookmarkStart w:id="58" w:name="_Toc393895669"/>
      <w:bookmarkStart w:id="59" w:name="_Toc393897453"/>
      <w:r w:rsidRPr="00007415">
        <w:rPr>
          <w:rStyle w:val="Heading2Char"/>
          <w:rFonts w:ascii="Times New Roman" w:eastAsiaTheme="minorHAnsi" w:hAnsi="Times New Roman" w:cs="Times New Roman"/>
          <w:color w:val="auto"/>
          <w:sz w:val="24"/>
          <w:szCs w:val="32"/>
        </w:rPr>
        <w:t>Property</w:t>
      </w:r>
      <w:bookmarkEnd w:id="56"/>
      <w:bookmarkEnd w:id="57"/>
      <w:bookmarkEnd w:id="58"/>
      <w:bookmarkEnd w:id="59"/>
    </w:p>
    <w:p w14:paraId="0234637D" w14:textId="77777777" w:rsidR="008E2959" w:rsidRPr="00EA37E8" w:rsidRDefault="008E2959" w:rsidP="00FC6A41">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1D10CF" w:rsidRPr="00EA37E8" w14:paraId="59E6B946" w14:textId="77777777" w:rsidTr="006E0A2A">
        <w:trPr>
          <w:trHeight w:val="191"/>
          <w:jc w:val="center"/>
        </w:trPr>
        <w:tc>
          <w:tcPr>
            <w:tcW w:w="562" w:type="dxa"/>
            <w:shd w:val="clear" w:color="auto" w:fill="D9D9D9"/>
            <w:vAlign w:val="center"/>
          </w:tcPr>
          <w:p w14:paraId="2ED95567" w14:textId="77777777" w:rsidR="008E2959" w:rsidRPr="00EA37E8" w:rsidRDefault="008E2959" w:rsidP="006E0A2A">
            <w:pPr>
              <w:pStyle w:val="NoSpacing"/>
              <w:jc w:val="center"/>
              <w:rPr>
                <w:rStyle w:val="Heading2Char"/>
                <w:rFonts w:ascii="Times New Roman" w:hAnsi="Times New Roman" w:cs="Times New Roman"/>
                <w:color w:val="auto"/>
                <w:sz w:val="24"/>
                <w:szCs w:val="24"/>
              </w:rPr>
            </w:pPr>
            <w:bookmarkStart w:id="60" w:name="_Toc393744726"/>
            <w:bookmarkStart w:id="61" w:name="_Toc393747110"/>
            <w:bookmarkStart w:id="62" w:name="_Toc393895670"/>
            <w:bookmarkStart w:id="63" w:name="_Toc393897454"/>
            <w:r w:rsidRPr="00EA37E8">
              <w:rPr>
                <w:rStyle w:val="Heading2Char"/>
                <w:rFonts w:ascii="Times New Roman" w:hAnsi="Times New Roman" w:cs="Times New Roman"/>
                <w:color w:val="auto"/>
                <w:sz w:val="24"/>
                <w:szCs w:val="24"/>
              </w:rPr>
              <w:t>ID</w:t>
            </w:r>
            <w:bookmarkEnd w:id="60"/>
            <w:bookmarkEnd w:id="61"/>
            <w:bookmarkEnd w:id="62"/>
            <w:bookmarkEnd w:id="63"/>
          </w:p>
        </w:tc>
        <w:tc>
          <w:tcPr>
            <w:tcW w:w="2807" w:type="dxa"/>
            <w:shd w:val="clear" w:color="auto" w:fill="D9D9D9"/>
            <w:vAlign w:val="center"/>
          </w:tcPr>
          <w:p w14:paraId="62AE2397" w14:textId="77777777" w:rsidR="008E2959" w:rsidRPr="00EA37E8" w:rsidRDefault="008E2959" w:rsidP="006E0A2A">
            <w:pPr>
              <w:pStyle w:val="NoSpacing"/>
              <w:jc w:val="center"/>
              <w:rPr>
                <w:rStyle w:val="Heading2Char"/>
                <w:rFonts w:ascii="Times New Roman" w:hAnsi="Times New Roman" w:cs="Times New Roman"/>
                <w:color w:val="auto"/>
                <w:sz w:val="24"/>
                <w:szCs w:val="24"/>
              </w:rPr>
            </w:pPr>
            <w:bookmarkStart w:id="64" w:name="_Toc393744727"/>
            <w:bookmarkStart w:id="65" w:name="_Toc393747111"/>
            <w:bookmarkStart w:id="66" w:name="_Toc393895671"/>
            <w:bookmarkStart w:id="67" w:name="_Toc393897455"/>
            <w:r w:rsidRPr="00EA37E8">
              <w:rPr>
                <w:rStyle w:val="Heading2Char"/>
                <w:rFonts w:ascii="Times New Roman" w:hAnsi="Times New Roman" w:cs="Times New Roman"/>
                <w:color w:val="auto"/>
                <w:sz w:val="24"/>
                <w:szCs w:val="24"/>
              </w:rPr>
              <w:t>Name</w:t>
            </w:r>
            <w:bookmarkEnd w:id="64"/>
            <w:bookmarkEnd w:id="65"/>
            <w:bookmarkEnd w:id="66"/>
            <w:bookmarkEnd w:id="67"/>
          </w:p>
        </w:tc>
        <w:tc>
          <w:tcPr>
            <w:tcW w:w="4018" w:type="dxa"/>
            <w:shd w:val="clear" w:color="auto" w:fill="D9D9D9"/>
            <w:vAlign w:val="center"/>
          </w:tcPr>
          <w:p w14:paraId="4D983A29" w14:textId="77777777" w:rsidR="008E2959" w:rsidRPr="00EA37E8" w:rsidRDefault="008E2959" w:rsidP="006E0A2A">
            <w:pPr>
              <w:pStyle w:val="NoSpacing"/>
              <w:jc w:val="center"/>
              <w:rPr>
                <w:rStyle w:val="Heading2Char"/>
                <w:rFonts w:ascii="Times New Roman" w:hAnsi="Times New Roman" w:cs="Times New Roman"/>
                <w:color w:val="auto"/>
                <w:sz w:val="24"/>
                <w:szCs w:val="24"/>
              </w:rPr>
            </w:pPr>
            <w:bookmarkStart w:id="68" w:name="_Toc393744728"/>
            <w:bookmarkStart w:id="69" w:name="_Toc393747112"/>
            <w:bookmarkStart w:id="70" w:name="_Toc393895672"/>
            <w:bookmarkStart w:id="71" w:name="_Toc393897456"/>
            <w:r w:rsidRPr="00EA37E8">
              <w:rPr>
                <w:rStyle w:val="Heading2Char"/>
                <w:rFonts w:ascii="Times New Roman" w:hAnsi="Times New Roman" w:cs="Times New Roman"/>
                <w:color w:val="auto"/>
                <w:sz w:val="24"/>
                <w:szCs w:val="24"/>
              </w:rPr>
              <w:t>Description</w:t>
            </w:r>
            <w:bookmarkEnd w:id="68"/>
            <w:bookmarkEnd w:id="69"/>
            <w:bookmarkEnd w:id="70"/>
            <w:bookmarkEnd w:id="71"/>
          </w:p>
        </w:tc>
        <w:tc>
          <w:tcPr>
            <w:tcW w:w="1855" w:type="dxa"/>
            <w:shd w:val="clear" w:color="auto" w:fill="D9D9D9"/>
            <w:vAlign w:val="center"/>
          </w:tcPr>
          <w:p w14:paraId="63FC1CB8" w14:textId="77777777" w:rsidR="008E2959" w:rsidRPr="00EA37E8" w:rsidRDefault="008E2959" w:rsidP="006E0A2A">
            <w:pPr>
              <w:pStyle w:val="NoSpacing"/>
              <w:jc w:val="center"/>
              <w:rPr>
                <w:rStyle w:val="Heading2Char"/>
                <w:rFonts w:ascii="Times New Roman" w:hAnsi="Times New Roman" w:cs="Times New Roman"/>
                <w:color w:val="auto"/>
                <w:sz w:val="24"/>
                <w:szCs w:val="24"/>
              </w:rPr>
            </w:pPr>
            <w:bookmarkStart w:id="72" w:name="_Toc393744729"/>
            <w:bookmarkStart w:id="73" w:name="_Toc393747113"/>
            <w:bookmarkStart w:id="74" w:name="_Toc393895673"/>
            <w:bookmarkStart w:id="75" w:name="_Toc393897457"/>
            <w:r w:rsidRPr="00EA37E8">
              <w:rPr>
                <w:rStyle w:val="Heading2Char"/>
                <w:rFonts w:ascii="Times New Roman" w:hAnsi="Times New Roman" w:cs="Times New Roman"/>
                <w:color w:val="auto"/>
                <w:sz w:val="24"/>
                <w:szCs w:val="24"/>
              </w:rPr>
              <w:t>Remark</w:t>
            </w:r>
            <w:bookmarkEnd w:id="72"/>
            <w:bookmarkEnd w:id="73"/>
            <w:bookmarkEnd w:id="74"/>
            <w:bookmarkEnd w:id="75"/>
          </w:p>
        </w:tc>
      </w:tr>
      <w:tr w:rsidR="001D10CF" w:rsidRPr="00EA37E8" w14:paraId="2BAD8352" w14:textId="77777777" w:rsidTr="006E0A2A">
        <w:trPr>
          <w:trHeight w:val="321"/>
          <w:jc w:val="center"/>
        </w:trPr>
        <w:tc>
          <w:tcPr>
            <w:tcW w:w="562" w:type="dxa"/>
            <w:vAlign w:val="center"/>
          </w:tcPr>
          <w:p w14:paraId="035EAAFE" w14:textId="77777777" w:rsidR="008E2959" w:rsidRPr="00EA37E8" w:rsidRDefault="00BF70E6" w:rsidP="006E0A2A">
            <w:pPr>
              <w:pStyle w:val="NoSpacing"/>
              <w:jc w:val="center"/>
              <w:rPr>
                <w:rStyle w:val="Heading2Char"/>
                <w:rFonts w:ascii="Times New Roman" w:hAnsi="Times New Roman" w:cs="Times New Roman"/>
                <w:b w:val="0"/>
                <w:color w:val="auto"/>
                <w:sz w:val="24"/>
                <w:szCs w:val="24"/>
              </w:rPr>
            </w:pPr>
            <w:bookmarkStart w:id="76" w:name="_Toc393744730"/>
            <w:bookmarkStart w:id="77" w:name="_Toc393747114"/>
            <w:bookmarkStart w:id="78" w:name="_Toc393895674"/>
            <w:bookmarkStart w:id="79" w:name="_Toc393897458"/>
            <w:r w:rsidRPr="00EA37E8">
              <w:rPr>
                <w:rStyle w:val="Heading2Char"/>
                <w:rFonts w:ascii="Times New Roman" w:hAnsi="Times New Roman" w:cs="Times New Roman"/>
                <w:b w:val="0"/>
                <w:color w:val="auto"/>
                <w:sz w:val="24"/>
                <w:szCs w:val="24"/>
              </w:rPr>
              <w:t>-</w:t>
            </w:r>
            <w:bookmarkEnd w:id="76"/>
            <w:bookmarkEnd w:id="77"/>
            <w:bookmarkEnd w:id="78"/>
            <w:bookmarkEnd w:id="79"/>
          </w:p>
        </w:tc>
        <w:tc>
          <w:tcPr>
            <w:tcW w:w="2807" w:type="dxa"/>
            <w:vAlign w:val="center"/>
          </w:tcPr>
          <w:p w14:paraId="61D28FB7" w14:textId="77777777" w:rsidR="008E2959" w:rsidRPr="00EA37E8" w:rsidRDefault="00BF70E6" w:rsidP="006E0A2A">
            <w:pPr>
              <w:pStyle w:val="NoSpacing"/>
              <w:jc w:val="center"/>
              <w:rPr>
                <w:rStyle w:val="Heading2Char"/>
                <w:rFonts w:ascii="Times New Roman" w:hAnsi="Times New Roman" w:cs="Times New Roman"/>
                <w:b w:val="0"/>
                <w:color w:val="auto"/>
                <w:sz w:val="24"/>
                <w:szCs w:val="24"/>
              </w:rPr>
            </w:pPr>
            <w:bookmarkStart w:id="80" w:name="_Toc393744731"/>
            <w:bookmarkStart w:id="81" w:name="_Toc393747115"/>
            <w:bookmarkStart w:id="82" w:name="_Toc393895675"/>
            <w:bookmarkStart w:id="83" w:name="_Toc393897459"/>
            <w:r w:rsidRPr="00EA37E8">
              <w:rPr>
                <w:rStyle w:val="Heading2Char"/>
                <w:rFonts w:ascii="Times New Roman" w:hAnsi="Times New Roman" w:cs="Times New Roman"/>
                <w:b w:val="0"/>
                <w:color w:val="auto"/>
                <w:sz w:val="24"/>
                <w:szCs w:val="24"/>
              </w:rPr>
              <w:t>-</w:t>
            </w:r>
            <w:bookmarkEnd w:id="80"/>
            <w:bookmarkEnd w:id="81"/>
            <w:bookmarkEnd w:id="82"/>
            <w:bookmarkEnd w:id="83"/>
          </w:p>
        </w:tc>
        <w:tc>
          <w:tcPr>
            <w:tcW w:w="4018" w:type="dxa"/>
            <w:vAlign w:val="center"/>
          </w:tcPr>
          <w:p w14:paraId="65E03738" w14:textId="77777777" w:rsidR="008E2959" w:rsidRPr="00EA37E8" w:rsidRDefault="00BF70E6" w:rsidP="006E0A2A">
            <w:pPr>
              <w:pStyle w:val="NoSpacing"/>
              <w:jc w:val="center"/>
              <w:rPr>
                <w:rStyle w:val="Heading2Char"/>
                <w:rFonts w:ascii="Times New Roman" w:eastAsiaTheme="minorHAnsi" w:hAnsi="Times New Roman" w:cs="Times New Roman"/>
                <w:b w:val="0"/>
                <w:bCs w:val="0"/>
                <w:color w:val="auto"/>
                <w:sz w:val="24"/>
                <w:szCs w:val="24"/>
                <w:lang w:bidi="ar-SA"/>
              </w:rPr>
            </w:pPr>
            <w:r w:rsidRPr="00EA37E8">
              <w:t>-</w:t>
            </w:r>
          </w:p>
        </w:tc>
        <w:tc>
          <w:tcPr>
            <w:tcW w:w="1855" w:type="dxa"/>
            <w:vAlign w:val="center"/>
          </w:tcPr>
          <w:p w14:paraId="65B35414" w14:textId="77777777" w:rsidR="008E2959" w:rsidRPr="00EA37E8" w:rsidRDefault="001D10CF" w:rsidP="006E0A2A">
            <w:pPr>
              <w:pStyle w:val="NoSpacing"/>
              <w:jc w:val="center"/>
              <w:rPr>
                <w:rStyle w:val="Heading2Char"/>
                <w:rFonts w:ascii="Times New Roman" w:hAnsi="Times New Roman" w:cs="Times New Roman"/>
                <w:b w:val="0"/>
                <w:color w:val="auto"/>
                <w:sz w:val="24"/>
                <w:szCs w:val="24"/>
              </w:rPr>
            </w:pPr>
            <w:bookmarkStart w:id="84" w:name="_Toc393744732"/>
            <w:bookmarkStart w:id="85" w:name="_Toc393747116"/>
            <w:bookmarkStart w:id="86" w:name="_Toc393895676"/>
            <w:bookmarkStart w:id="87" w:name="_Toc393897460"/>
            <w:r w:rsidRPr="00EA37E8">
              <w:rPr>
                <w:rStyle w:val="Heading2Char"/>
                <w:rFonts w:ascii="Times New Roman" w:hAnsi="Times New Roman" w:cs="Times New Roman"/>
                <w:b w:val="0"/>
                <w:color w:val="auto"/>
                <w:sz w:val="24"/>
                <w:szCs w:val="24"/>
              </w:rPr>
              <w:t>-</w:t>
            </w:r>
            <w:bookmarkEnd w:id="84"/>
            <w:bookmarkEnd w:id="85"/>
            <w:bookmarkEnd w:id="86"/>
            <w:bookmarkEnd w:id="87"/>
          </w:p>
        </w:tc>
      </w:tr>
    </w:tbl>
    <w:p w14:paraId="3A93A486" w14:textId="77777777" w:rsidR="0033450A" w:rsidRPr="00EA37E8" w:rsidRDefault="0033450A" w:rsidP="00FC6A41">
      <w:pPr>
        <w:pStyle w:val="NoSpacing"/>
        <w:rPr>
          <w:rStyle w:val="Heading2Char"/>
          <w:rFonts w:ascii="Times New Roman" w:hAnsi="Times New Roman" w:cs="Times New Roman"/>
          <w:color w:val="auto"/>
          <w:sz w:val="24"/>
          <w:szCs w:val="24"/>
        </w:rPr>
      </w:pPr>
    </w:p>
    <w:p w14:paraId="4D1B8A50" w14:textId="77777777" w:rsidR="0033450A" w:rsidRPr="00EA37E8" w:rsidRDefault="0033450A" w:rsidP="00FC6A41">
      <w:pPr>
        <w:pStyle w:val="NoSpacing"/>
        <w:rPr>
          <w:rStyle w:val="Heading2Char"/>
          <w:rFonts w:ascii="Times New Roman" w:hAnsi="Times New Roman" w:cs="Times New Roman"/>
          <w:color w:val="auto"/>
          <w:sz w:val="24"/>
          <w:szCs w:val="24"/>
        </w:rPr>
      </w:pPr>
      <w:bookmarkStart w:id="88" w:name="_Toc393744733"/>
      <w:bookmarkStart w:id="89" w:name="_Toc393747117"/>
      <w:bookmarkStart w:id="90" w:name="_Toc393895677"/>
      <w:bookmarkStart w:id="91" w:name="_Toc393897461"/>
      <w:r w:rsidRPr="00EA37E8">
        <w:rPr>
          <w:rStyle w:val="Heading2Char"/>
          <w:rFonts w:ascii="Times New Roman" w:hAnsi="Times New Roman" w:cs="Times New Roman"/>
          <w:color w:val="auto"/>
          <w:sz w:val="24"/>
          <w:szCs w:val="24"/>
        </w:rPr>
        <w:t>Method</w:t>
      </w:r>
      <w:bookmarkEnd w:id="88"/>
      <w:bookmarkEnd w:id="89"/>
      <w:bookmarkEnd w:id="90"/>
      <w:bookmarkEnd w:id="91"/>
    </w:p>
    <w:p w14:paraId="3495EC8A" w14:textId="77777777" w:rsidR="0033450A" w:rsidRPr="00EA37E8" w:rsidRDefault="0033450A" w:rsidP="00FC6A41">
      <w:pPr>
        <w:pStyle w:val="NoSpacing"/>
        <w:rPr>
          <w:rStyle w:val="Heading2Char"/>
          <w:rFonts w:ascii="Times New Roman" w:hAnsi="Times New Roman" w:cs="Times New Roman"/>
          <w:color w:val="auto"/>
          <w:sz w:val="24"/>
          <w:szCs w:val="24"/>
        </w:rPr>
      </w:pPr>
    </w:p>
    <w:tbl>
      <w:tblPr>
        <w:tblStyle w:val="TableGrid"/>
        <w:tblW w:w="9209" w:type="dxa"/>
        <w:tblLayout w:type="fixed"/>
        <w:tblLook w:val="04A0" w:firstRow="1" w:lastRow="0" w:firstColumn="1" w:lastColumn="0" w:noHBand="0" w:noVBand="1"/>
      </w:tblPr>
      <w:tblGrid>
        <w:gridCol w:w="562"/>
        <w:gridCol w:w="2552"/>
        <w:gridCol w:w="2551"/>
        <w:gridCol w:w="2127"/>
        <w:gridCol w:w="1417"/>
      </w:tblGrid>
      <w:tr w:rsidR="007757BD" w:rsidRPr="00EA37E8" w14:paraId="269D9736" w14:textId="77777777" w:rsidTr="00D03214">
        <w:trPr>
          <w:trHeight w:val="191"/>
        </w:trPr>
        <w:tc>
          <w:tcPr>
            <w:tcW w:w="562" w:type="dxa"/>
            <w:shd w:val="clear" w:color="auto" w:fill="D9D9D9"/>
            <w:vAlign w:val="center"/>
          </w:tcPr>
          <w:p w14:paraId="76A03CED" w14:textId="77777777" w:rsidR="007757BD" w:rsidRPr="00EA37E8" w:rsidRDefault="007757BD" w:rsidP="006E0A2A">
            <w:pPr>
              <w:pStyle w:val="NoSpacing"/>
              <w:jc w:val="center"/>
              <w:rPr>
                <w:rStyle w:val="Heading2Char"/>
                <w:rFonts w:ascii="Times New Roman" w:hAnsi="Times New Roman" w:cs="Times New Roman"/>
                <w:color w:val="auto"/>
                <w:sz w:val="24"/>
                <w:szCs w:val="24"/>
              </w:rPr>
            </w:pPr>
            <w:bookmarkStart w:id="92" w:name="_Toc393744734"/>
            <w:bookmarkStart w:id="93" w:name="_Toc393747118"/>
            <w:bookmarkStart w:id="94" w:name="_Toc393895678"/>
            <w:bookmarkStart w:id="95" w:name="_Toc393897462"/>
            <w:r w:rsidRPr="00EA37E8">
              <w:rPr>
                <w:rStyle w:val="Heading2Char"/>
                <w:rFonts w:ascii="Times New Roman" w:hAnsi="Times New Roman" w:cs="Times New Roman"/>
                <w:color w:val="auto"/>
                <w:sz w:val="24"/>
                <w:szCs w:val="24"/>
              </w:rPr>
              <w:t>ID</w:t>
            </w:r>
            <w:bookmarkEnd w:id="92"/>
            <w:bookmarkEnd w:id="93"/>
            <w:bookmarkEnd w:id="94"/>
            <w:bookmarkEnd w:id="95"/>
          </w:p>
        </w:tc>
        <w:tc>
          <w:tcPr>
            <w:tcW w:w="2552" w:type="dxa"/>
            <w:shd w:val="clear" w:color="auto" w:fill="D9D9D9"/>
            <w:vAlign w:val="center"/>
          </w:tcPr>
          <w:p w14:paraId="7C4E4548" w14:textId="77777777" w:rsidR="007757BD" w:rsidRPr="00EA37E8" w:rsidRDefault="007757BD" w:rsidP="006E0A2A">
            <w:pPr>
              <w:pStyle w:val="NoSpacing"/>
              <w:jc w:val="center"/>
              <w:rPr>
                <w:rStyle w:val="Heading2Char"/>
                <w:rFonts w:ascii="Times New Roman" w:hAnsi="Times New Roman" w:cs="Times New Roman"/>
                <w:color w:val="auto"/>
                <w:sz w:val="24"/>
                <w:szCs w:val="24"/>
              </w:rPr>
            </w:pPr>
            <w:bookmarkStart w:id="96" w:name="_Toc393744735"/>
            <w:bookmarkStart w:id="97" w:name="_Toc393747119"/>
            <w:bookmarkStart w:id="98" w:name="_Toc393895679"/>
            <w:bookmarkStart w:id="99" w:name="_Toc393897463"/>
            <w:r w:rsidRPr="00EA37E8">
              <w:rPr>
                <w:rStyle w:val="Heading2Char"/>
                <w:rFonts w:ascii="Times New Roman" w:hAnsi="Times New Roman" w:cs="Times New Roman"/>
                <w:color w:val="auto"/>
                <w:sz w:val="24"/>
                <w:szCs w:val="24"/>
              </w:rPr>
              <w:t>Name</w:t>
            </w:r>
            <w:bookmarkEnd w:id="96"/>
            <w:bookmarkEnd w:id="97"/>
            <w:bookmarkEnd w:id="98"/>
            <w:bookmarkEnd w:id="99"/>
          </w:p>
        </w:tc>
        <w:tc>
          <w:tcPr>
            <w:tcW w:w="2551" w:type="dxa"/>
            <w:shd w:val="clear" w:color="auto" w:fill="D9D9D9"/>
            <w:vAlign w:val="center"/>
          </w:tcPr>
          <w:p w14:paraId="61C4DEA7" w14:textId="77777777" w:rsidR="007757BD" w:rsidRPr="00EA37E8" w:rsidRDefault="007757BD" w:rsidP="006E0A2A">
            <w:pPr>
              <w:pStyle w:val="NoSpacing"/>
              <w:jc w:val="center"/>
              <w:rPr>
                <w:rStyle w:val="Heading2Char"/>
                <w:rFonts w:ascii="Times New Roman" w:hAnsi="Times New Roman" w:cs="Times New Roman"/>
                <w:color w:val="auto"/>
                <w:sz w:val="24"/>
                <w:szCs w:val="24"/>
              </w:rPr>
            </w:pPr>
            <w:bookmarkStart w:id="100" w:name="_Toc393744736"/>
            <w:bookmarkStart w:id="101" w:name="_Toc393747120"/>
            <w:bookmarkStart w:id="102" w:name="_Toc393895680"/>
            <w:bookmarkStart w:id="103" w:name="_Toc393897464"/>
            <w:r w:rsidRPr="00EA37E8">
              <w:rPr>
                <w:rStyle w:val="Heading2Char"/>
                <w:rFonts w:ascii="Times New Roman" w:hAnsi="Times New Roman" w:cs="Times New Roman"/>
                <w:color w:val="auto"/>
                <w:sz w:val="24"/>
                <w:szCs w:val="24"/>
              </w:rPr>
              <w:t>Description</w:t>
            </w:r>
            <w:bookmarkEnd w:id="100"/>
            <w:bookmarkEnd w:id="101"/>
            <w:bookmarkEnd w:id="102"/>
            <w:bookmarkEnd w:id="103"/>
          </w:p>
        </w:tc>
        <w:tc>
          <w:tcPr>
            <w:tcW w:w="2127" w:type="dxa"/>
            <w:shd w:val="clear" w:color="auto" w:fill="D9D9D9"/>
            <w:vAlign w:val="center"/>
          </w:tcPr>
          <w:p w14:paraId="589EA47A" w14:textId="77777777" w:rsidR="007757BD" w:rsidRPr="00EA37E8" w:rsidRDefault="007757BD" w:rsidP="00D03214">
            <w:pPr>
              <w:pStyle w:val="NoSpacing"/>
              <w:jc w:val="center"/>
              <w:rPr>
                <w:rStyle w:val="Heading2Char"/>
                <w:rFonts w:ascii="Times New Roman" w:hAnsi="Times New Roman" w:cs="Times New Roman"/>
                <w:color w:val="auto"/>
                <w:sz w:val="24"/>
                <w:szCs w:val="24"/>
              </w:rPr>
            </w:pPr>
            <w:bookmarkStart w:id="104" w:name="_Toc393744737"/>
            <w:bookmarkStart w:id="105" w:name="_Toc393747121"/>
            <w:bookmarkStart w:id="106" w:name="_Toc393895681"/>
            <w:bookmarkStart w:id="107" w:name="_Toc393897465"/>
            <w:r w:rsidRPr="00EA37E8">
              <w:rPr>
                <w:rStyle w:val="Heading2Char"/>
                <w:rFonts w:ascii="Times New Roman" w:hAnsi="Times New Roman" w:cs="Times New Roman"/>
                <w:color w:val="auto"/>
                <w:sz w:val="24"/>
                <w:szCs w:val="24"/>
              </w:rPr>
              <w:t>Parameters</w:t>
            </w:r>
            <w:bookmarkEnd w:id="104"/>
            <w:bookmarkEnd w:id="105"/>
            <w:bookmarkEnd w:id="106"/>
            <w:bookmarkEnd w:id="107"/>
          </w:p>
        </w:tc>
        <w:tc>
          <w:tcPr>
            <w:tcW w:w="1417" w:type="dxa"/>
            <w:shd w:val="clear" w:color="auto" w:fill="D9D9D9"/>
            <w:vAlign w:val="center"/>
          </w:tcPr>
          <w:p w14:paraId="5918C72B" w14:textId="79288CAA" w:rsidR="007757BD" w:rsidRPr="00EA37E8" w:rsidRDefault="007757BD" w:rsidP="00D03214">
            <w:pPr>
              <w:pStyle w:val="NoSpacing"/>
              <w:jc w:val="center"/>
              <w:rPr>
                <w:rStyle w:val="Heading2Char"/>
                <w:rFonts w:ascii="Times New Roman" w:hAnsi="Times New Roman" w:cs="Times New Roman"/>
                <w:color w:val="auto"/>
                <w:sz w:val="24"/>
                <w:szCs w:val="24"/>
              </w:rPr>
            </w:pPr>
            <w:bookmarkStart w:id="108" w:name="_Toc393744738"/>
            <w:bookmarkStart w:id="109" w:name="_Toc393747122"/>
            <w:bookmarkStart w:id="110" w:name="_Toc393895682"/>
            <w:bookmarkStart w:id="111" w:name="_Toc393897466"/>
            <w:r w:rsidRPr="00EA37E8">
              <w:rPr>
                <w:rStyle w:val="Heading2Char"/>
                <w:rFonts w:ascii="Times New Roman" w:hAnsi="Times New Roman" w:cs="Times New Roman"/>
                <w:color w:val="auto"/>
                <w:sz w:val="24"/>
                <w:szCs w:val="24"/>
              </w:rPr>
              <w:t>Return</w:t>
            </w:r>
            <w:bookmarkEnd w:id="108"/>
            <w:bookmarkEnd w:id="109"/>
            <w:bookmarkEnd w:id="110"/>
            <w:bookmarkEnd w:id="111"/>
          </w:p>
        </w:tc>
      </w:tr>
      <w:tr w:rsidR="007757BD" w:rsidRPr="00EA37E8" w14:paraId="35E8B051" w14:textId="77777777" w:rsidTr="00D03214">
        <w:tc>
          <w:tcPr>
            <w:tcW w:w="562" w:type="dxa"/>
            <w:vAlign w:val="center"/>
          </w:tcPr>
          <w:p w14:paraId="06BEBD40" w14:textId="77777777" w:rsidR="007757BD" w:rsidRPr="006E0A2A" w:rsidRDefault="007757BD" w:rsidP="006E0A2A">
            <w:pPr>
              <w:pStyle w:val="NoSpacing"/>
              <w:rPr>
                <w:rStyle w:val="Heading2Char"/>
                <w:rFonts w:ascii="Times New Roman" w:hAnsi="Times New Roman" w:cs="Times New Roman"/>
                <w:b w:val="0"/>
                <w:color w:val="auto"/>
                <w:sz w:val="24"/>
                <w:szCs w:val="24"/>
              </w:rPr>
            </w:pPr>
            <w:bookmarkStart w:id="112" w:name="_Toc393744739"/>
            <w:bookmarkStart w:id="113" w:name="_Toc393747123"/>
            <w:bookmarkStart w:id="114" w:name="_Toc393895683"/>
            <w:bookmarkStart w:id="115" w:name="_Toc393897467"/>
            <w:r w:rsidRPr="006E0A2A">
              <w:rPr>
                <w:rStyle w:val="Heading2Char"/>
                <w:rFonts w:ascii="Times New Roman" w:hAnsi="Times New Roman" w:cs="Times New Roman"/>
                <w:b w:val="0"/>
                <w:color w:val="auto"/>
                <w:sz w:val="24"/>
                <w:szCs w:val="24"/>
              </w:rPr>
              <w:t>1</w:t>
            </w:r>
            <w:bookmarkEnd w:id="112"/>
            <w:bookmarkEnd w:id="113"/>
            <w:bookmarkEnd w:id="114"/>
            <w:bookmarkEnd w:id="115"/>
          </w:p>
        </w:tc>
        <w:tc>
          <w:tcPr>
            <w:tcW w:w="2552" w:type="dxa"/>
            <w:vAlign w:val="center"/>
          </w:tcPr>
          <w:p w14:paraId="5E6EF06D" w14:textId="23A94A80" w:rsidR="007757BD" w:rsidRPr="006E0A2A" w:rsidRDefault="007757BD" w:rsidP="00FC6A41">
            <w:pPr>
              <w:pStyle w:val="NoSpacing"/>
              <w:rPr>
                <w:rStyle w:val="Heading2Char"/>
                <w:rFonts w:ascii="Times New Roman" w:hAnsi="Times New Roman" w:cs="Times New Roman"/>
                <w:b w:val="0"/>
                <w:color w:val="auto"/>
                <w:sz w:val="24"/>
                <w:szCs w:val="24"/>
              </w:rPr>
            </w:pPr>
            <w:bookmarkStart w:id="116" w:name="_Toc393744740"/>
            <w:bookmarkStart w:id="117" w:name="_Toc393747124"/>
            <w:bookmarkStart w:id="118" w:name="_Toc393895684"/>
            <w:bookmarkStart w:id="119" w:name="_Toc393897468"/>
            <w:r w:rsidRPr="006E0A2A">
              <w:rPr>
                <w:rStyle w:val="Heading2Char"/>
                <w:rFonts w:ascii="Times New Roman" w:hAnsi="Times New Roman" w:cs="Times New Roman"/>
                <w:b w:val="0"/>
                <w:color w:val="auto"/>
                <w:sz w:val="24"/>
                <w:szCs w:val="24"/>
              </w:rPr>
              <w:t>login</w:t>
            </w:r>
            <w:bookmarkEnd w:id="116"/>
            <w:bookmarkEnd w:id="117"/>
            <w:bookmarkEnd w:id="118"/>
            <w:bookmarkEnd w:id="119"/>
          </w:p>
        </w:tc>
        <w:tc>
          <w:tcPr>
            <w:tcW w:w="2551" w:type="dxa"/>
            <w:vAlign w:val="center"/>
          </w:tcPr>
          <w:p w14:paraId="610A7DEE" w14:textId="18496C78" w:rsidR="007757BD" w:rsidRPr="006E0A2A" w:rsidRDefault="007757BD" w:rsidP="00FC6A41">
            <w:pPr>
              <w:pStyle w:val="NoSpacing"/>
              <w:rPr>
                <w:rStyle w:val="Heading2Char"/>
                <w:rFonts w:ascii="Times New Roman" w:eastAsiaTheme="minorHAnsi" w:hAnsi="Times New Roman" w:cs="Times New Roman"/>
                <w:b w:val="0"/>
                <w:bCs w:val="0"/>
                <w:color w:val="auto"/>
                <w:sz w:val="24"/>
                <w:szCs w:val="24"/>
                <w:lang w:bidi="ar-SA"/>
              </w:rPr>
            </w:pPr>
            <w:r w:rsidRPr="006E0A2A">
              <w:rPr>
                <w:rFonts w:ascii="Times New Roman" w:hAnsi="Times New Roman" w:cs="Times New Roman"/>
                <w:sz w:val="24"/>
                <w:szCs w:val="24"/>
              </w:rPr>
              <w:t xml:space="preserve">Method uses to login for </w:t>
            </w:r>
            <w:r w:rsidR="007D1288" w:rsidRPr="006E0A2A">
              <w:rPr>
                <w:rStyle w:val="Heading2Char"/>
                <w:rFonts w:ascii="Times New Roman" w:eastAsiaTheme="minorHAnsi" w:hAnsi="Times New Roman" w:cs="Times New Roman"/>
                <w:b w:val="0"/>
                <w:bCs w:val="0"/>
                <w:color w:val="auto"/>
                <w:sz w:val="24"/>
                <w:szCs w:val="24"/>
                <w:lang w:bidi="ar-SA"/>
              </w:rPr>
              <w:t>dentist</w:t>
            </w:r>
          </w:p>
        </w:tc>
        <w:tc>
          <w:tcPr>
            <w:tcW w:w="2127" w:type="dxa"/>
            <w:vAlign w:val="center"/>
          </w:tcPr>
          <w:p w14:paraId="6A8E08B9"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20" w:name="_Toc393744741"/>
            <w:bookmarkStart w:id="121" w:name="_Toc393747125"/>
            <w:bookmarkStart w:id="122" w:name="_Toc393895685"/>
            <w:bookmarkStart w:id="123" w:name="_Toc393897469"/>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dentistID:varchar</w:t>
            </w:r>
            <w:proofErr w:type="spellEnd"/>
            <w:r w:rsidRPr="006E0A2A">
              <w:rPr>
                <w:rStyle w:val="Heading2Char"/>
                <w:rFonts w:ascii="Times New Roman" w:hAnsi="Times New Roman" w:cs="Times New Roman"/>
                <w:b w:val="0"/>
                <w:color w:val="auto"/>
                <w:sz w:val="24"/>
                <w:szCs w:val="24"/>
              </w:rPr>
              <w:t>,</w:t>
            </w:r>
            <w:bookmarkEnd w:id="120"/>
            <w:bookmarkEnd w:id="121"/>
            <w:bookmarkEnd w:id="122"/>
            <w:bookmarkEnd w:id="123"/>
          </w:p>
          <w:p w14:paraId="65F1854F"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24" w:name="_Toc393744742"/>
            <w:bookmarkStart w:id="125" w:name="_Toc393747126"/>
            <w:bookmarkStart w:id="126" w:name="_Toc393895686"/>
            <w:bookmarkStart w:id="127" w:name="_Toc393897470"/>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password:varchar</w:t>
            </w:r>
            <w:bookmarkEnd w:id="124"/>
            <w:bookmarkEnd w:id="125"/>
            <w:bookmarkEnd w:id="126"/>
            <w:bookmarkEnd w:id="127"/>
            <w:proofErr w:type="spellEnd"/>
          </w:p>
        </w:tc>
        <w:tc>
          <w:tcPr>
            <w:tcW w:w="1417" w:type="dxa"/>
            <w:vAlign w:val="center"/>
          </w:tcPr>
          <w:p w14:paraId="7D941B4F" w14:textId="03264BAA" w:rsidR="007757BD" w:rsidRPr="006E0A2A" w:rsidRDefault="00E75701" w:rsidP="00D03214">
            <w:pPr>
              <w:pStyle w:val="NoSpacing"/>
              <w:jc w:val="center"/>
              <w:rPr>
                <w:rStyle w:val="Heading2Char"/>
                <w:rFonts w:ascii="Times New Roman" w:hAnsi="Times New Roman" w:cs="Times New Roman"/>
                <w:b w:val="0"/>
                <w:color w:val="auto"/>
                <w:sz w:val="24"/>
                <w:szCs w:val="24"/>
              </w:rPr>
            </w:pPr>
            <w:bookmarkStart w:id="128" w:name="_Toc393744743"/>
            <w:bookmarkStart w:id="129" w:name="_Toc393747127"/>
            <w:bookmarkStart w:id="130" w:name="_Toc393895687"/>
            <w:bookmarkStart w:id="131" w:name="_Toc393897471"/>
            <w:proofErr w:type="spellStart"/>
            <w:r w:rsidRPr="006E0A2A">
              <w:rPr>
                <w:rStyle w:val="Heading2Char"/>
                <w:rFonts w:ascii="Times New Roman" w:hAnsi="Times New Roman" w:cs="Times New Roman"/>
                <w:b w:val="0"/>
                <w:color w:val="auto"/>
                <w:sz w:val="24"/>
                <w:szCs w:val="24"/>
              </w:rPr>
              <w:t>boolean</w:t>
            </w:r>
            <w:bookmarkEnd w:id="128"/>
            <w:bookmarkEnd w:id="129"/>
            <w:bookmarkEnd w:id="130"/>
            <w:bookmarkEnd w:id="131"/>
            <w:proofErr w:type="spellEnd"/>
          </w:p>
        </w:tc>
      </w:tr>
      <w:tr w:rsidR="007757BD" w:rsidRPr="00EA37E8" w14:paraId="206AC717" w14:textId="77777777" w:rsidTr="00D03214">
        <w:tc>
          <w:tcPr>
            <w:tcW w:w="562" w:type="dxa"/>
            <w:vAlign w:val="center"/>
          </w:tcPr>
          <w:p w14:paraId="3AC0EEC4" w14:textId="77777777" w:rsidR="007757BD" w:rsidRPr="006E0A2A" w:rsidRDefault="007757BD" w:rsidP="006E0A2A">
            <w:pPr>
              <w:pStyle w:val="NoSpacing"/>
              <w:rPr>
                <w:rStyle w:val="Heading2Char"/>
                <w:rFonts w:ascii="Times New Roman" w:hAnsi="Times New Roman" w:cs="Times New Roman"/>
                <w:b w:val="0"/>
                <w:color w:val="auto"/>
                <w:sz w:val="24"/>
                <w:szCs w:val="24"/>
              </w:rPr>
            </w:pPr>
            <w:bookmarkStart w:id="132" w:name="_Toc393744744"/>
            <w:bookmarkStart w:id="133" w:name="_Toc393747128"/>
            <w:bookmarkStart w:id="134" w:name="_Toc393895688"/>
            <w:bookmarkStart w:id="135" w:name="_Toc393897472"/>
            <w:r w:rsidRPr="006E0A2A">
              <w:rPr>
                <w:rStyle w:val="Heading2Char"/>
                <w:rFonts w:ascii="Times New Roman" w:hAnsi="Times New Roman" w:cs="Times New Roman"/>
                <w:b w:val="0"/>
                <w:color w:val="auto"/>
                <w:sz w:val="24"/>
                <w:szCs w:val="24"/>
              </w:rPr>
              <w:t>2</w:t>
            </w:r>
            <w:bookmarkEnd w:id="132"/>
            <w:bookmarkEnd w:id="133"/>
            <w:bookmarkEnd w:id="134"/>
            <w:bookmarkEnd w:id="135"/>
          </w:p>
        </w:tc>
        <w:tc>
          <w:tcPr>
            <w:tcW w:w="2552" w:type="dxa"/>
            <w:vAlign w:val="center"/>
          </w:tcPr>
          <w:p w14:paraId="169498CB" w14:textId="77777777" w:rsidR="007757BD" w:rsidRPr="006E0A2A" w:rsidRDefault="007757BD" w:rsidP="00FC6A41">
            <w:pPr>
              <w:pStyle w:val="NoSpacing"/>
              <w:rPr>
                <w:rStyle w:val="Heading2Char"/>
                <w:rFonts w:ascii="Times New Roman" w:hAnsi="Times New Roman" w:cs="Times New Roman"/>
                <w:b w:val="0"/>
                <w:color w:val="auto"/>
                <w:sz w:val="24"/>
                <w:szCs w:val="24"/>
              </w:rPr>
            </w:pPr>
            <w:bookmarkStart w:id="136" w:name="_Toc393744745"/>
            <w:bookmarkStart w:id="137" w:name="_Toc393747129"/>
            <w:bookmarkStart w:id="138" w:name="_Toc393895689"/>
            <w:bookmarkStart w:id="139" w:name="_Toc393897473"/>
            <w:proofErr w:type="spellStart"/>
            <w:r w:rsidRPr="006E0A2A">
              <w:rPr>
                <w:rStyle w:val="Heading2Char"/>
                <w:rFonts w:ascii="Times New Roman" w:hAnsi="Times New Roman" w:cs="Times New Roman"/>
                <w:b w:val="0"/>
                <w:color w:val="auto"/>
                <w:sz w:val="24"/>
                <w:szCs w:val="24"/>
              </w:rPr>
              <w:t>get_d_data</w:t>
            </w:r>
            <w:bookmarkEnd w:id="136"/>
            <w:bookmarkEnd w:id="137"/>
            <w:bookmarkEnd w:id="138"/>
            <w:bookmarkEnd w:id="139"/>
            <w:proofErr w:type="spellEnd"/>
          </w:p>
        </w:tc>
        <w:tc>
          <w:tcPr>
            <w:tcW w:w="2551" w:type="dxa"/>
            <w:vAlign w:val="center"/>
          </w:tcPr>
          <w:p w14:paraId="5DB65114" w14:textId="77777777" w:rsidR="007757BD" w:rsidRPr="006E0A2A" w:rsidRDefault="007757BD" w:rsidP="00FC6A41">
            <w:pPr>
              <w:pStyle w:val="NoSpacing"/>
              <w:rPr>
                <w:rFonts w:ascii="Times New Roman" w:hAnsi="Times New Roman" w:cs="Times New Roman"/>
                <w:sz w:val="24"/>
                <w:szCs w:val="24"/>
                <w:lang w:bidi="ar-SA"/>
              </w:rPr>
            </w:pPr>
            <w:r w:rsidRPr="006E0A2A">
              <w:rPr>
                <w:rFonts w:ascii="Times New Roman" w:hAnsi="Times New Roman" w:cs="Times New Roman"/>
                <w:sz w:val="24"/>
                <w:szCs w:val="24"/>
              </w:rPr>
              <w:t>Method uses to get the dentists’ data from database</w:t>
            </w:r>
          </w:p>
        </w:tc>
        <w:tc>
          <w:tcPr>
            <w:tcW w:w="2127" w:type="dxa"/>
            <w:vAlign w:val="center"/>
          </w:tcPr>
          <w:p w14:paraId="365141FC"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40" w:name="_Toc393744746"/>
            <w:bookmarkStart w:id="141" w:name="_Toc393747130"/>
            <w:bookmarkStart w:id="142" w:name="_Toc393895690"/>
            <w:bookmarkStart w:id="143" w:name="_Toc393897474"/>
            <w:r w:rsidRPr="006E0A2A">
              <w:rPr>
                <w:rStyle w:val="Heading2Char"/>
                <w:rFonts w:ascii="Times New Roman" w:hAnsi="Times New Roman" w:cs="Times New Roman"/>
                <w:b w:val="0"/>
                <w:color w:val="auto"/>
                <w:sz w:val="24"/>
                <w:szCs w:val="24"/>
              </w:rPr>
              <w:t>-</w:t>
            </w:r>
            <w:bookmarkEnd w:id="140"/>
            <w:bookmarkEnd w:id="141"/>
            <w:bookmarkEnd w:id="142"/>
            <w:bookmarkEnd w:id="143"/>
          </w:p>
        </w:tc>
        <w:tc>
          <w:tcPr>
            <w:tcW w:w="1417" w:type="dxa"/>
            <w:vAlign w:val="center"/>
          </w:tcPr>
          <w:p w14:paraId="665D3297" w14:textId="06060913" w:rsidR="007757BD" w:rsidRPr="006E0A2A" w:rsidRDefault="003D6A47" w:rsidP="00D03214">
            <w:pPr>
              <w:pStyle w:val="NoSpacing"/>
              <w:jc w:val="center"/>
              <w:rPr>
                <w:rStyle w:val="Heading2Char"/>
                <w:rFonts w:ascii="Times New Roman" w:hAnsi="Times New Roman" w:cs="Times New Roman"/>
                <w:b w:val="0"/>
                <w:color w:val="auto"/>
                <w:sz w:val="24"/>
                <w:szCs w:val="24"/>
              </w:rPr>
            </w:pPr>
            <w:bookmarkStart w:id="144" w:name="_Toc393744747"/>
            <w:bookmarkStart w:id="145" w:name="_Toc393747131"/>
            <w:bookmarkStart w:id="146" w:name="_Toc393895691"/>
            <w:bookmarkStart w:id="147" w:name="_Toc393897475"/>
            <w:r w:rsidRPr="006E0A2A">
              <w:rPr>
                <w:rStyle w:val="Heading2Char"/>
                <w:rFonts w:ascii="Times New Roman" w:hAnsi="Times New Roman" w:cs="Times New Roman"/>
                <w:b w:val="0"/>
                <w:color w:val="auto"/>
                <w:sz w:val="24"/>
                <w:szCs w:val="24"/>
              </w:rPr>
              <w:t>void</w:t>
            </w:r>
            <w:bookmarkEnd w:id="144"/>
            <w:bookmarkEnd w:id="145"/>
            <w:bookmarkEnd w:id="146"/>
            <w:bookmarkEnd w:id="147"/>
          </w:p>
        </w:tc>
      </w:tr>
      <w:tr w:rsidR="007757BD" w:rsidRPr="00EA37E8" w14:paraId="12BC4487" w14:textId="77777777" w:rsidTr="00D03214">
        <w:tc>
          <w:tcPr>
            <w:tcW w:w="562" w:type="dxa"/>
            <w:vAlign w:val="center"/>
          </w:tcPr>
          <w:p w14:paraId="3B6476FA" w14:textId="77777777" w:rsidR="007757BD" w:rsidRPr="006E0A2A" w:rsidRDefault="007757BD" w:rsidP="006E0A2A">
            <w:pPr>
              <w:pStyle w:val="NoSpacing"/>
              <w:rPr>
                <w:rStyle w:val="Heading2Char"/>
                <w:rFonts w:ascii="Times New Roman" w:hAnsi="Times New Roman" w:cs="Times New Roman"/>
                <w:b w:val="0"/>
                <w:color w:val="auto"/>
                <w:sz w:val="24"/>
                <w:szCs w:val="24"/>
              </w:rPr>
            </w:pPr>
            <w:bookmarkStart w:id="148" w:name="_Toc393744748"/>
            <w:bookmarkStart w:id="149" w:name="_Toc393747132"/>
            <w:bookmarkStart w:id="150" w:name="_Toc393895692"/>
            <w:bookmarkStart w:id="151" w:name="_Toc393897476"/>
            <w:r w:rsidRPr="006E0A2A">
              <w:rPr>
                <w:rStyle w:val="Heading2Char"/>
                <w:rFonts w:ascii="Times New Roman" w:hAnsi="Times New Roman" w:cs="Times New Roman"/>
                <w:b w:val="0"/>
                <w:color w:val="auto"/>
                <w:sz w:val="24"/>
                <w:szCs w:val="24"/>
              </w:rPr>
              <w:t>3</w:t>
            </w:r>
            <w:bookmarkEnd w:id="148"/>
            <w:bookmarkEnd w:id="149"/>
            <w:bookmarkEnd w:id="150"/>
            <w:bookmarkEnd w:id="151"/>
          </w:p>
        </w:tc>
        <w:tc>
          <w:tcPr>
            <w:tcW w:w="2552" w:type="dxa"/>
            <w:vAlign w:val="center"/>
          </w:tcPr>
          <w:p w14:paraId="18352273" w14:textId="542D49F9" w:rsidR="007757BD" w:rsidRPr="006E0A2A" w:rsidRDefault="007757BD" w:rsidP="00FC6A41">
            <w:pPr>
              <w:pStyle w:val="NoSpacing"/>
              <w:rPr>
                <w:rStyle w:val="Heading2Char"/>
                <w:rFonts w:ascii="Times New Roman" w:hAnsi="Times New Roman" w:cs="Times New Roman"/>
                <w:b w:val="0"/>
                <w:color w:val="auto"/>
                <w:sz w:val="24"/>
                <w:szCs w:val="24"/>
              </w:rPr>
            </w:pPr>
            <w:bookmarkStart w:id="152" w:name="_Toc393744749"/>
            <w:bookmarkStart w:id="153" w:name="_Toc393747133"/>
            <w:bookmarkStart w:id="154" w:name="_Toc393895693"/>
            <w:bookmarkStart w:id="155" w:name="_Toc393897477"/>
            <w:proofErr w:type="spellStart"/>
            <w:r w:rsidRPr="006E0A2A">
              <w:rPr>
                <w:rStyle w:val="Heading2Char"/>
                <w:rFonts w:ascii="Times New Roman" w:hAnsi="Times New Roman" w:cs="Times New Roman"/>
                <w:b w:val="0"/>
                <w:color w:val="auto"/>
                <w:sz w:val="24"/>
                <w:szCs w:val="24"/>
              </w:rPr>
              <w:t>getAppointmentByDID</w:t>
            </w:r>
            <w:bookmarkEnd w:id="152"/>
            <w:bookmarkEnd w:id="153"/>
            <w:bookmarkEnd w:id="154"/>
            <w:bookmarkEnd w:id="155"/>
            <w:proofErr w:type="spellEnd"/>
          </w:p>
        </w:tc>
        <w:tc>
          <w:tcPr>
            <w:tcW w:w="2551" w:type="dxa"/>
            <w:vAlign w:val="center"/>
          </w:tcPr>
          <w:p w14:paraId="49775025" w14:textId="77777777" w:rsidR="007757BD" w:rsidRPr="006E0A2A" w:rsidRDefault="007757BD" w:rsidP="00FC6A41">
            <w:pPr>
              <w:pStyle w:val="NoSpacing"/>
              <w:rPr>
                <w:rFonts w:ascii="Times New Roman" w:hAnsi="Times New Roman" w:cs="Times New Roman"/>
                <w:sz w:val="24"/>
                <w:szCs w:val="24"/>
                <w:lang w:bidi="ar-SA"/>
              </w:rPr>
            </w:pPr>
            <w:r w:rsidRPr="006E0A2A">
              <w:rPr>
                <w:rFonts w:ascii="Times New Roman" w:hAnsi="Times New Roman" w:cs="Times New Roman"/>
                <w:sz w:val="24"/>
                <w:szCs w:val="24"/>
              </w:rPr>
              <w:t xml:space="preserve">Method uses to get appointments data of dentist from database by using </w:t>
            </w:r>
            <w:proofErr w:type="spellStart"/>
            <w:r w:rsidRPr="006E0A2A">
              <w:rPr>
                <w:rFonts w:ascii="Times New Roman" w:hAnsi="Times New Roman" w:cs="Times New Roman"/>
                <w:sz w:val="24"/>
                <w:szCs w:val="24"/>
              </w:rPr>
              <w:t>dentistID</w:t>
            </w:r>
            <w:proofErr w:type="spellEnd"/>
          </w:p>
        </w:tc>
        <w:tc>
          <w:tcPr>
            <w:tcW w:w="2127" w:type="dxa"/>
            <w:vAlign w:val="center"/>
          </w:tcPr>
          <w:p w14:paraId="014A8864"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56" w:name="_Toc393744750"/>
            <w:bookmarkStart w:id="157" w:name="_Toc393747134"/>
            <w:bookmarkStart w:id="158" w:name="_Toc393895694"/>
            <w:bookmarkStart w:id="159" w:name="_Toc393897478"/>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dentistID:varchar</w:t>
            </w:r>
            <w:bookmarkEnd w:id="156"/>
            <w:bookmarkEnd w:id="157"/>
            <w:bookmarkEnd w:id="158"/>
            <w:bookmarkEnd w:id="159"/>
            <w:proofErr w:type="spellEnd"/>
          </w:p>
        </w:tc>
        <w:tc>
          <w:tcPr>
            <w:tcW w:w="1417" w:type="dxa"/>
            <w:vAlign w:val="center"/>
          </w:tcPr>
          <w:p w14:paraId="235F1BDA" w14:textId="575B90EF" w:rsidR="007757BD" w:rsidRPr="006E0A2A" w:rsidRDefault="003D6A47" w:rsidP="00D03214">
            <w:pPr>
              <w:pStyle w:val="NoSpacing"/>
              <w:jc w:val="center"/>
              <w:rPr>
                <w:rStyle w:val="Heading2Char"/>
                <w:rFonts w:ascii="Times New Roman" w:hAnsi="Times New Roman" w:cs="Times New Roman"/>
                <w:b w:val="0"/>
                <w:color w:val="auto"/>
                <w:sz w:val="24"/>
                <w:szCs w:val="24"/>
              </w:rPr>
            </w:pPr>
            <w:bookmarkStart w:id="160" w:name="_Toc393744751"/>
            <w:bookmarkStart w:id="161" w:name="_Toc393747135"/>
            <w:bookmarkStart w:id="162" w:name="_Toc393895695"/>
            <w:bookmarkStart w:id="163" w:name="_Toc393897479"/>
            <w:r w:rsidRPr="006E0A2A">
              <w:rPr>
                <w:rStyle w:val="Heading2Char"/>
                <w:rFonts w:ascii="Times New Roman" w:hAnsi="Times New Roman" w:cs="Times New Roman"/>
                <w:b w:val="0"/>
                <w:color w:val="auto"/>
                <w:sz w:val="24"/>
                <w:szCs w:val="24"/>
              </w:rPr>
              <w:t>Array[]</w:t>
            </w:r>
            <w:bookmarkEnd w:id="160"/>
            <w:bookmarkEnd w:id="161"/>
            <w:bookmarkEnd w:id="162"/>
            <w:bookmarkEnd w:id="163"/>
          </w:p>
        </w:tc>
      </w:tr>
      <w:tr w:rsidR="007757BD" w:rsidRPr="00EA37E8" w14:paraId="7B120322" w14:textId="77777777" w:rsidTr="00D03214">
        <w:tc>
          <w:tcPr>
            <w:tcW w:w="562" w:type="dxa"/>
            <w:vAlign w:val="center"/>
          </w:tcPr>
          <w:p w14:paraId="5B9DB536" w14:textId="77777777" w:rsidR="007757BD" w:rsidRPr="006E0A2A" w:rsidRDefault="007757BD" w:rsidP="006E0A2A">
            <w:pPr>
              <w:pStyle w:val="NoSpacing"/>
              <w:rPr>
                <w:rStyle w:val="Heading2Char"/>
                <w:rFonts w:ascii="Times New Roman" w:hAnsi="Times New Roman" w:cs="Times New Roman"/>
                <w:b w:val="0"/>
                <w:color w:val="auto"/>
                <w:sz w:val="24"/>
                <w:szCs w:val="24"/>
              </w:rPr>
            </w:pPr>
            <w:bookmarkStart w:id="164" w:name="_Toc393744752"/>
            <w:bookmarkStart w:id="165" w:name="_Toc393747136"/>
            <w:bookmarkStart w:id="166" w:name="_Toc393895696"/>
            <w:bookmarkStart w:id="167" w:name="_Toc393897480"/>
            <w:r w:rsidRPr="006E0A2A">
              <w:rPr>
                <w:rStyle w:val="Heading2Char"/>
                <w:rFonts w:ascii="Times New Roman" w:hAnsi="Times New Roman" w:cs="Times New Roman"/>
                <w:b w:val="0"/>
                <w:color w:val="auto"/>
                <w:sz w:val="24"/>
                <w:szCs w:val="24"/>
              </w:rPr>
              <w:t>4</w:t>
            </w:r>
            <w:bookmarkEnd w:id="164"/>
            <w:bookmarkEnd w:id="165"/>
            <w:bookmarkEnd w:id="166"/>
            <w:bookmarkEnd w:id="167"/>
          </w:p>
        </w:tc>
        <w:tc>
          <w:tcPr>
            <w:tcW w:w="2552" w:type="dxa"/>
            <w:vAlign w:val="center"/>
          </w:tcPr>
          <w:p w14:paraId="4C3DC9B9" w14:textId="6E5C6D1F" w:rsidR="007757BD" w:rsidRPr="006E0A2A" w:rsidRDefault="007757BD" w:rsidP="00FC6A41">
            <w:pPr>
              <w:pStyle w:val="NoSpacing"/>
              <w:rPr>
                <w:rStyle w:val="Heading2Char"/>
                <w:rFonts w:ascii="Times New Roman" w:hAnsi="Times New Roman" w:cs="Times New Roman"/>
                <w:b w:val="0"/>
                <w:color w:val="auto"/>
                <w:sz w:val="24"/>
                <w:szCs w:val="24"/>
              </w:rPr>
            </w:pPr>
            <w:bookmarkStart w:id="168" w:name="_Toc393744753"/>
            <w:bookmarkStart w:id="169" w:name="_Toc393747137"/>
            <w:bookmarkStart w:id="170" w:name="_Toc393895697"/>
            <w:bookmarkStart w:id="171" w:name="_Toc393897481"/>
            <w:proofErr w:type="spellStart"/>
            <w:r w:rsidRPr="006E0A2A">
              <w:rPr>
                <w:rStyle w:val="Heading2Char"/>
                <w:rFonts w:ascii="Times New Roman" w:hAnsi="Times New Roman" w:cs="Times New Roman"/>
                <w:b w:val="0"/>
                <w:color w:val="auto"/>
                <w:sz w:val="24"/>
                <w:szCs w:val="24"/>
              </w:rPr>
              <w:t>getDataById</w:t>
            </w:r>
            <w:bookmarkEnd w:id="168"/>
            <w:bookmarkEnd w:id="169"/>
            <w:bookmarkEnd w:id="170"/>
            <w:bookmarkEnd w:id="171"/>
            <w:proofErr w:type="spellEnd"/>
          </w:p>
        </w:tc>
        <w:tc>
          <w:tcPr>
            <w:tcW w:w="2551" w:type="dxa"/>
            <w:vAlign w:val="center"/>
          </w:tcPr>
          <w:p w14:paraId="79708BFB" w14:textId="77777777" w:rsidR="007757BD" w:rsidRPr="006E0A2A" w:rsidRDefault="007757BD" w:rsidP="00FC6A41">
            <w:pPr>
              <w:pStyle w:val="NoSpacing"/>
              <w:rPr>
                <w:rStyle w:val="Heading2Char"/>
                <w:rFonts w:ascii="Times New Roman" w:hAnsi="Times New Roman" w:cs="Times New Roman"/>
                <w:b w:val="0"/>
                <w:color w:val="auto"/>
                <w:sz w:val="24"/>
                <w:szCs w:val="24"/>
              </w:rPr>
            </w:pPr>
            <w:r w:rsidRPr="006E0A2A">
              <w:rPr>
                <w:rFonts w:ascii="Times New Roman" w:hAnsi="Times New Roman" w:cs="Times New Roman"/>
                <w:sz w:val="24"/>
                <w:szCs w:val="24"/>
              </w:rPr>
              <w:t>Method uses to get the dentists’ data from database</w:t>
            </w:r>
            <w:r w:rsidRPr="006E0A2A">
              <w:rPr>
                <w:rStyle w:val="Heading2Char"/>
                <w:rFonts w:ascii="Times New Roman" w:hAnsi="Times New Roman" w:cs="Times New Roman"/>
                <w:b w:val="0"/>
                <w:color w:val="auto"/>
                <w:sz w:val="24"/>
                <w:szCs w:val="24"/>
              </w:rPr>
              <w:t xml:space="preserve"> by using </w:t>
            </w:r>
            <w:proofErr w:type="spellStart"/>
            <w:r w:rsidRPr="006E0A2A">
              <w:rPr>
                <w:rStyle w:val="Heading2Char"/>
                <w:rFonts w:ascii="Times New Roman" w:hAnsi="Times New Roman" w:cs="Times New Roman"/>
                <w:b w:val="0"/>
                <w:color w:val="auto"/>
                <w:sz w:val="24"/>
                <w:szCs w:val="24"/>
              </w:rPr>
              <w:t>dentistID</w:t>
            </w:r>
            <w:proofErr w:type="spellEnd"/>
          </w:p>
        </w:tc>
        <w:tc>
          <w:tcPr>
            <w:tcW w:w="2127" w:type="dxa"/>
            <w:vAlign w:val="center"/>
          </w:tcPr>
          <w:p w14:paraId="6DB70ADA"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72" w:name="_Toc393744754"/>
            <w:bookmarkStart w:id="173" w:name="_Toc393747138"/>
            <w:bookmarkStart w:id="174" w:name="_Toc393895698"/>
            <w:bookmarkStart w:id="175" w:name="_Toc393897482"/>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dentistID:varchar</w:t>
            </w:r>
            <w:bookmarkEnd w:id="172"/>
            <w:bookmarkEnd w:id="173"/>
            <w:bookmarkEnd w:id="174"/>
            <w:bookmarkEnd w:id="175"/>
            <w:proofErr w:type="spellEnd"/>
          </w:p>
        </w:tc>
        <w:tc>
          <w:tcPr>
            <w:tcW w:w="1417" w:type="dxa"/>
            <w:vAlign w:val="center"/>
          </w:tcPr>
          <w:p w14:paraId="222831FA" w14:textId="50498B2E" w:rsidR="007757BD" w:rsidRPr="006E0A2A" w:rsidRDefault="003D6A47" w:rsidP="00D03214">
            <w:pPr>
              <w:pStyle w:val="NoSpacing"/>
              <w:jc w:val="center"/>
              <w:rPr>
                <w:rStyle w:val="Heading2Char"/>
                <w:rFonts w:ascii="Times New Roman" w:hAnsi="Times New Roman" w:cs="Times New Roman"/>
                <w:b w:val="0"/>
                <w:color w:val="auto"/>
                <w:sz w:val="24"/>
                <w:szCs w:val="24"/>
              </w:rPr>
            </w:pPr>
            <w:bookmarkStart w:id="176" w:name="_Toc393744755"/>
            <w:bookmarkStart w:id="177" w:name="_Toc393747139"/>
            <w:bookmarkStart w:id="178" w:name="_Toc393895699"/>
            <w:bookmarkStart w:id="179" w:name="_Toc393897483"/>
            <w:r w:rsidRPr="006E0A2A">
              <w:rPr>
                <w:rStyle w:val="Heading2Char"/>
                <w:rFonts w:ascii="Times New Roman" w:hAnsi="Times New Roman" w:cs="Times New Roman"/>
                <w:b w:val="0"/>
                <w:color w:val="auto"/>
                <w:sz w:val="24"/>
                <w:szCs w:val="24"/>
              </w:rPr>
              <w:t>void</w:t>
            </w:r>
            <w:bookmarkEnd w:id="176"/>
            <w:bookmarkEnd w:id="177"/>
            <w:bookmarkEnd w:id="178"/>
            <w:bookmarkEnd w:id="179"/>
          </w:p>
        </w:tc>
      </w:tr>
    </w:tbl>
    <w:p w14:paraId="2A077BDC" w14:textId="77777777" w:rsidR="00023C94" w:rsidRDefault="00023C94" w:rsidP="00FC6A41">
      <w:pPr>
        <w:pStyle w:val="NoSpacing"/>
        <w:rPr>
          <w:rStyle w:val="Heading2Char"/>
          <w:rFonts w:ascii="Times New Roman" w:hAnsi="Times New Roman" w:cs="Times New Roman"/>
          <w:color w:val="auto"/>
          <w:sz w:val="24"/>
          <w:szCs w:val="24"/>
        </w:rPr>
      </w:pPr>
    </w:p>
    <w:p w14:paraId="55F579EC" w14:textId="77777777" w:rsidR="00EA37E8" w:rsidRPr="00EA37E8" w:rsidRDefault="00EA37E8" w:rsidP="00FC6A41">
      <w:pPr>
        <w:pStyle w:val="NoSpacing"/>
        <w:rPr>
          <w:rStyle w:val="Heading2Char"/>
          <w:rFonts w:ascii="Times New Roman" w:hAnsi="Times New Roman" w:cs="Times New Roman"/>
          <w:color w:val="auto"/>
          <w:sz w:val="24"/>
          <w:szCs w:val="24"/>
        </w:rPr>
      </w:pPr>
    </w:p>
    <w:p w14:paraId="30FA02D9" w14:textId="23160675" w:rsidR="00A252B3" w:rsidRPr="00EA37E8" w:rsidRDefault="00964C32" w:rsidP="00FC6A41">
      <w:pPr>
        <w:pStyle w:val="NoSpacing"/>
        <w:rPr>
          <w:rStyle w:val="Heading2Char"/>
          <w:rFonts w:ascii="Times New Roman" w:hAnsi="Times New Roman" w:cs="Times New Roman"/>
          <w:color w:val="auto"/>
          <w:sz w:val="24"/>
          <w:szCs w:val="24"/>
        </w:rPr>
      </w:pPr>
      <w:bookmarkStart w:id="180" w:name="_Toc393744756"/>
      <w:bookmarkStart w:id="181" w:name="_Toc393747140"/>
      <w:bookmarkStart w:id="182" w:name="_Toc393895700"/>
      <w:bookmarkStart w:id="183" w:name="_Toc393897484"/>
      <w:r w:rsidRPr="00EA37E8">
        <w:rPr>
          <w:rStyle w:val="Heading2Char"/>
          <w:rFonts w:ascii="Times New Roman" w:hAnsi="Times New Roman" w:cs="Times New Roman"/>
          <w:color w:val="auto"/>
          <w:sz w:val="24"/>
          <w:szCs w:val="24"/>
        </w:rPr>
        <w:t>CD-02</w:t>
      </w:r>
      <w:r w:rsidR="00023C94" w:rsidRPr="00EA37E8">
        <w:rPr>
          <w:rStyle w:val="Heading2Char"/>
          <w:rFonts w:ascii="Times New Roman" w:hAnsi="Times New Roman" w:cs="Times New Roman"/>
          <w:color w:val="auto"/>
          <w:sz w:val="24"/>
          <w:szCs w:val="24"/>
        </w:rPr>
        <w:t xml:space="preserve">, </w:t>
      </w:r>
      <w:r w:rsidR="00BF70E6" w:rsidRPr="00EA37E8">
        <w:rPr>
          <w:rStyle w:val="Heading2Char"/>
          <w:rFonts w:ascii="Times New Roman" w:hAnsi="Times New Roman" w:cs="Times New Roman"/>
          <w:color w:val="auto"/>
          <w:sz w:val="24"/>
          <w:szCs w:val="24"/>
        </w:rPr>
        <w:t xml:space="preserve">Class name: </w:t>
      </w:r>
      <w:proofErr w:type="spellStart"/>
      <w:r w:rsidR="00BF70E6" w:rsidRPr="00EA37E8">
        <w:rPr>
          <w:rStyle w:val="Heading2Char"/>
          <w:rFonts w:ascii="Times New Roman" w:hAnsi="Times New Roman" w:cs="Times New Roman"/>
          <w:color w:val="auto"/>
          <w:sz w:val="24"/>
          <w:szCs w:val="24"/>
        </w:rPr>
        <w:t>Dentist_Manage</w:t>
      </w:r>
      <w:bookmarkEnd w:id="180"/>
      <w:bookmarkEnd w:id="181"/>
      <w:bookmarkEnd w:id="182"/>
      <w:bookmarkEnd w:id="183"/>
      <w:proofErr w:type="spellEnd"/>
    </w:p>
    <w:p w14:paraId="43DD5262" w14:textId="77777777" w:rsidR="00754471" w:rsidRPr="00EA37E8" w:rsidRDefault="00754471" w:rsidP="00FC6A41">
      <w:pPr>
        <w:pStyle w:val="NoSpacing"/>
        <w:rPr>
          <w:rStyle w:val="Heading2Char"/>
          <w:rFonts w:ascii="Times New Roman" w:hAnsi="Times New Roman" w:cs="Times New Roman"/>
          <w:color w:val="auto"/>
          <w:sz w:val="24"/>
          <w:szCs w:val="24"/>
        </w:rPr>
      </w:pPr>
    </w:p>
    <w:p w14:paraId="024C1561" w14:textId="0FD7D794" w:rsidR="00023C94" w:rsidRPr="00EA37E8" w:rsidRDefault="00D32C1D" w:rsidP="00840C3D">
      <w:pPr>
        <w:pStyle w:val="NoSpacing"/>
        <w:jc w:val="center"/>
        <w:rPr>
          <w:rStyle w:val="Heading2Char"/>
          <w:rFonts w:ascii="Times New Roman" w:hAnsi="Times New Roman" w:cs="Times New Roman"/>
          <w:color w:val="auto"/>
          <w:sz w:val="24"/>
          <w:szCs w:val="24"/>
        </w:rPr>
      </w:pPr>
      <w:r w:rsidRPr="00EA37E8">
        <w:rPr>
          <w:noProof/>
        </w:rPr>
        <w:drawing>
          <wp:inline distT="0" distB="0" distL="0" distR="0" wp14:anchorId="550B7366" wp14:editId="2180BB40">
            <wp:extent cx="4007880" cy="882502"/>
            <wp:effectExtent l="0" t="0" r="0" b="0"/>
            <wp:docPr id="38" name="Picture 38" descr="D:\from desktop\senior project\progress1\usecase\cd.jpg\dentis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dentist_manag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7485" cy="882415"/>
                    </a:xfrm>
                    <a:prstGeom prst="rect">
                      <a:avLst/>
                    </a:prstGeom>
                    <a:noFill/>
                    <a:ln>
                      <a:noFill/>
                    </a:ln>
                  </pic:spPr>
                </pic:pic>
              </a:graphicData>
            </a:graphic>
          </wp:inline>
        </w:drawing>
      </w:r>
    </w:p>
    <w:p w14:paraId="765C8209" w14:textId="77777777" w:rsidR="00EA37E8" w:rsidRDefault="00EA37E8" w:rsidP="00FC6A41">
      <w:pPr>
        <w:pStyle w:val="NoSpacing"/>
        <w:rPr>
          <w:rStyle w:val="Heading2Char"/>
          <w:rFonts w:ascii="Times New Roman" w:hAnsi="Times New Roman" w:cs="Times New Roman"/>
          <w:color w:val="auto"/>
          <w:sz w:val="24"/>
          <w:szCs w:val="24"/>
        </w:rPr>
      </w:pPr>
      <w:bookmarkStart w:id="184" w:name="_Toc393744757"/>
      <w:bookmarkStart w:id="185" w:name="_Toc393747141"/>
    </w:p>
    <w:p w14:paraId="3BDCD5D9" w14:textId="77777777" w:rsidR="00CD512E" w:rsidRPr="00EA37E8" w:rsidRDefault="00CD512E" w:rsidP="00FC6A41">
      <w:pPr>
        <w:pStyle w:val="NoSpacing"/>
        <w:rPr>
          <w:rStyle w:val="Heading2Char"/>
          <w:rFonts w:ascii="Times New Roman" w:hAnsi="Times New Roman" w:cs="Times New Roman"/>
          <w:color w:val="auto"/>
          <w:sz w:val="24"/>
          <w:szCs w:val="24"/>
        </w:rPr>
      </w:pPr>
      <w:bookmarkStart w:id="186" w:name="_Toc393895701"/>
      <w:bookmarkStart w:id="187" w:name="_Toc393897485"/>
      <w:r w:rsidRPr="00EA37E8">
        <w:rPr>
          <w:rStyle w:val="Heading2Char"/>
          <w:rFonts w:ascii="Times New Roman" w:hAnsi="Times New Roman" w:cs="Times New Roman"/>
          <w:color w:val="auto"/>
          <w:sz w:val="24"/>
          <w:szCs w:val="24"/>
        </w:rPr>
        <w:t>Property</w:t>
      </w:r>
      <w:bookmarkEnd w:id="184"/>
      <w:bookmarkEnd w:id="185"/>
      <w:bookmarkEnd w:id="186"/>
      <w:bookmarkEnd w:id="187"/>
    </w:p>
    <w:p w14:paraId="2204B4BC" w14:textId="77777777" w:rsidR="00543B64" w:rsidRPr="00EA37E8" w:rsidRDefault="00543B64" w:rsidP="00FC6A4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1"/>
        <w:gridCol w:w="2698"/>
        <w:gridCol w:w="4018"/>
        <w:gridCol w:w="1855"/>
      </w:tblGrid>
      <w:tr w:rsidR="00607B69" w:rsidRPr="00EA37E8" w14:paraId="73FBD52D" w14:textId="77777777" w:rsidTr="006E0A2A">
        <w:trPr>
          <w:trHeight w:val="191"/>
        </w:trPr>
        <w:tc>
          <w:tcPr>
            <w:tcW w:w="671" w:type="dxa"/>
            <w:shd w:val="clear" w:color="auto" w:fill="D9D9D9"/>
            <w:vAlign w:val="center"/>
          </w:tcPr>
          <w:p w14:paraId="2996650B" w14:textId="77777777" w:rsidR="00543B64" w:rsidRPr="00EA37E8" w:rsidRDefault="00543B64" w:rsidP="006E0A2A">
            <w:pPr>
              <w:pStyle w:val="NoSpacing"/>
              <w:jc w:val="center"/>
              <w:rPr>
                <w:rStyle w:val="Heading2Char"/>
                <w:rFonts w:ascii="Times New Roman" w:hAnsi="Times New Roman" w:cs="Times New Roman"/>
                <w:color w:val="auto"/>
                <w:sz w:val="24"/>
                <w:szCs w:val="24"/>
              </w:rPr>
            </w:pPr>
            <w:bookmarkStart w:id="188" w:name="_Toc393744758"/>
            <w:bookmarkStart w:id="189" w:name="_Toc393747142"/>
            <w:bookmarkStart w:id="190" w:name="_Toc393895702"/>
            <w:bookmarkStart w:id="191" w:name="_Toc393897486"/>
            <w:r w:rsidRPr="00EA37E8">
              <w:rPr>
                <w:rStyle w:val="Heading2Char"/>
                <w:rFonts w:ascii="Times New Roman" w:hAnsi="Times New Roman" w:cs="Times New Roman"/>
                <w:color w:val="auto"/>
                <w:sz w:val="24"/>
                <w:szCs w:val="24"/>
              </w:rPr>
              <w:t>ID</w:t>
            </w:r>
            <w:bookmarkEnd w:id="188"/>
            <w:bookmarkEnd w:id="189"/>
            <w:bookmarkEnd w:id="190"/>
            <w:bookmarkEnd w:id="191"/>
          </w:p>
        </w:tc>
        <w:tc>
          <w:tcPr>
            <w:tcW w:w="2698" w:type="dxa"/>
            <w:shd w:val="clear" w:color="auto" w:fill="D9D9D9"/>
            <w:vAlign w:val="center"/>
          </w:tcPr>
          <w:p w14:paraId="09AF1B2F" w14:textId="77777777" w:rsidR="00543B64" w:rsidRPr="00EA37E8" w:rsidRDefault="00543B64" w:rsidP="006E0A2A">
            <w:pPr>
              <w:pStyle w:val="NoSpacing"/>
              <w:jc w:val="center"/>
              <w:rPr>
                <w:rStyle w:val="Heading2Char"/>
                <w:rFonts w:ascii="Times New Roman" w:hAnsi="Times New Roman" w:cs="Times New Roman"/>
                <w:color w:val="auto"/>
                <w:sz w:val="24"/>
                <w:szCs w:val="24"/>
              </w:rPr>
            </w:pPr>
            <w:bookmarkStart w:id="192" w:name="_Toc393744759"/>
            <w:bookmarkStart w:id="193" w:name="_Toc393747143"/>
            <w:bookmarkStart w:id="194" w:name="_Toc393895703"/>
            <w:bookmarkStart w:id="195" w:name="_Toc393897487"/>
            <w:r w:rsidRPr="00EA37E8">
              <w:rPr>
                <w:rStyle w:val="Heading2Char"/>
                <w:rFonts w:ascii="Times New Roman" w:hAnsi="Times New Roman" w:cs="Times New Roman"/>
                <w:color w:val="auto"/>
                <w:sz w:val="24"/>
                <w:szCs w:val="24"/>
              </w:rPr>
              <w:t>Name</w:t>
            </w:r>
            <w:bookmarkEnd w:id="192"/>
            <w:bookmarkEnd w:id="193"/>
            <w:bookmarkEnd w:id="194"/>
            <w:bookmarkEnd w:id="195"/>
          </w:p>
        </w:tc>
        <w:tc>
          <w:tcPr>
            <w:tcW w:w="4018" w:type="dxa"/>
            <w:shd w:val="clear" w:color="auto" w:fill="D9D9D9"/>
            <w:vAlign w:val="center"/>
          </w:tcPr>
          <w:p w14:paraId="1DB298CB" w14:textId="77777777" w:rsidR="00543B64" w:rsidRPr="00EA37E8" w:rsidRDefault="00543B64" w:rsidP="006E0A2A">
            <w:pPr>
              <w:pStyle w:val="NoSpacing"/>
              <w:jc w:val="center"/>
              <w:rPr>
                <w:rStyle w:val="Heading2Char"/>
                <w:rFonts w:ascii="Times New Roman" w:hAnsi="Times New Roman" w:cs="Times New Roman"/>
                <w:color w:val="auto"/>
                <w:sz w:val="24"/>
                <w:szCs w:val="24"/>
              </w:rPr>
            </w:pPr>
            <w:bookmarkStart w:id="196" w:name="_Toc393744760"/>
            <w:bookmarkStart w:id="197" w:name="_Toc393747144"/>
            <w:bookmarkStart w:id="198" w:name="_Toc393895704"/>
            <w:bookmarkStart w:id="199" w:name="_Toc393897488"/>
            <w:r w:rsidRPr="00EA37E8">
              <w:rPr>
                <w:rStyle w:val="Heading2Char"/>
                <w:rFonts w:ascii="Times New Roman" w:hAnsi="Times New Roman" w:cs="Times New Roman"/>
                <w:color w:val="auto"/>
                <w:sz w:val="24"/>
                <w:szCs w:val="24"/>
              </w:rPr>
              <w:t>Description</w:t>
            </w:r>
            <w:bookmarkEnd w:id="196"/>
            <w:bookmarkEnd w:id="197"/>
            <w:bookmarkEnd w:id="198"/>
            <w:bookmarkEnd w:id="199"/>
          </w:p>
        </w:tc>
        <w:tc>
          <w:tcPr>
            <w:tcW w:w="1855" w:type="dxa"/>
            <w:shd w:val="clear" w:color="auto" w:fill="D9D9D9"/>
            <w:vAlign w:val="center"/>
          </w:tcPr>
          <w:p w14:paraId="679C587E" w14:textId="77777777" w:rsidR="00543B64" w:rsidRPr="00EA37E8" w:rsidRDefault="00543B64" w:rsidP="006E0A2A">
            <w:pPr>
              <w:pStyle w:val="NoSpacing"/>
              <w:jc w:val="center"/>
              <w:rPr>
                <w:rStyle w:val="Heading2Char"/>
                <w:rFonts w:ascii="Times New Roman" w:hAnsi="Times New Roman" w:cs="Times New Roman"/>
                <w:color w:val="auto"/>
                <w:sz w:val="24"/>
                <w:szCs w:val="24"/>
              </w:rPr>
            </w:pPr>
            <w:bookmarkStart w:id="200" w:name="_Toc393744761"/>
            <w:bookmarkStart w:id="201" w:name="_Toc393747145"/>
            <w:bookmarkStart w:id="202" w:name="_Toc393895705"/>
            <w:bookmarkStart w:id="203" w:name="_Toc393897489"/>
            <w:r w:rsidRPr="00EA37E8">
              <w:rPr>
                <w:rStyle w:val="Heading2Char"/>
                <w:rFonts w:ascii="Times New Roman" w:hAnsi="Times New Roman" w:cs="Times New Roman"/>
                <w:color w:val="auto"/>
                <w:sz w:val="24"/>
                <w:szCs w:val="24"/>
              </w:rPr>
              <w:t>Remark</w:t>
            </w:r>
            <w:bookmarkEnd w:id="200"/>
            <w:bookmarkEnd w:id="201"/>
            <w:bookmarkEnd w:id="202"/>
            <w:bookmarkEnd w:id="203"/>
          </w:p>
        </w:tc>
      </w:tr>
      <w:tr w:rsidR="00543B64" w:rsidRPr="00EA37E8" w14:paraId="408C3FD8" w14:textId="77777777" w:rsidTr="006E0A2A">
        <w:trPr>
          <w:trHeight w:val="321"/>
        </w:trPr>
        <w:tc>
          <w:tcPr>
            <w:tcW w:w="671" w:type="dxa"/>
            <w:vAlign w:val="center"/>
          </w:tcPr>
          <w:p w14:paraId="1F2E25C5" w14:textId="77777777" w:rsidR="00543B64" w:rsidRPr="00EA37E8" w:rsidRDefault="00543B64" w:rsidP="006E0A2A">
            <w:pPr>
              <w:pStyle w:val="NoSpacing"/>
              <w:jc w:val="center"/>
              <w:rPr>
                <w:rStyle w:val="Heading2Char"/>
                <w:rFonts w:ascii="Times New Roman" w:hAnsi="Times New Roman" w:cs="Times New Roman"/>
                <w:b w:val="0"/>
                <w:color w:val="auto"/>
                <w:sz w:val="24"/>
                <w:szCs w:val="24"/>
              </w:rPr>
            </w:pPr>
            <w:bookmarkStart w:id="204" w:name="_Toc393744762"/>
            <w:bookmarkStart w:id="205" w:name="_Toc393747146"/>
            <w:bookmarkStart w:id="206" w:name="_Toc393895706"/>
            <w:bookmarkStart w:id="207" w:name="_Toc393897490"/>
            <w:r w:rsidRPr="00EA37E8">
              <w:rPr>
                <w:rStyle w:val="Heading2Char"/>
                <w:rFonts w:ascii="Times New Roman" w:hAnsi="Times New Roman" w:cs="Times New Roman"/>
                <w:b w:val="0"/>
                <w:color w:val="auto"/>
                <w:sz w:val="24"/>
                <w:szCs w:val="24"/>
              </w:rPr>
              <w:t>-</w:t>
            </w:r>
            <w:bookmarkEnd w:id="204"/>
            <w:bookmarkEnd w:id="205"/>
            <w:bookmarkEnd w:id="206"/>
            <w:bookmarkEnd w:id="207"/>
          </w:p>
        </w:tc>
        <w:tc>
          <w:tcPr>
            <w:tcW w:w="2698" w:type="dxa"/>
            <w:vAlign w:val="center"/>
          </w:tcPr>
          <w:p w14:paraId="486BCB4F" w14:textId="77777777" w:rsidR="00543B64" w:rsidRPr="00EA37E8" w:rsidRDefault="00543B64" w:rsidP="006E0A2A">
            <w:pPr>
              <w:pStyle w:val="NoSpacing"/>
              <w:jc w:val="center"/>
              <w:rPr>
                <w:rStyle w:val="Heading2Char"/>
                <w:rFonts w:ascii="Times New Roman" w:hAnsi="Times New Roman" w:cs="Times New Roman"/>
                <w:b w:val="0"/>
                <w:color w:val="auto"/>
                <w:sz w:val="24"/>
                <w:szCs w:val="24"/>
              </w:rPr>
            </w:pPr>
            <w:bookmarkStart w:id="208" w:name="_Toc393744763"/>
            <w:bookmarkStart w:id="209" w:name="_Toc393747147"/>
            <w:bookmarkStart w:id="210" w:name="_Toc393895707"/>
            <w:bookmarkStart w:id="211" w:name="_Toc393897491"/>
            <w:r w:rsidRPr="00EA37E8">
              <w:rPr>
                <w:rStyle w:val="Heading2Char"/>
                <w:rFonts w:ascii="Times New Roman" w:hAnsi="Times New Roman" w:cs="Times New Roman"/>
                <w:b w:val="0"/>
                <w:color w:val="auto"/>
                <w:sz w:val="24"/>
                <w:szCs w:val="24"/>
              </w:rPr>
              <w:t>-</w:t>
            </w:r>
            <w:bookmarkEnd w:id="208"/>
            <w:bookmarkEnd w:id="209"/>
            <w:bookmarkEnd w:id="210"/>
            <w:bookmarkEnd w:id="211"/>
          </w:p>
        </w:tc>
        <w:tc>
          <w:tcPr>
            <w:tcW w:w="4018" w:type="dxa"/>
            <w:vAlign w:val="center"/>
          </w:tcPr>
          <w:p w14:paraId="6A63803F" w14:textId="77777777" w:rsidR="00543B64" w:rsidRPr="00EA37E8" w:rsidRDefault="00543B64" w:rsidP="006E0A2A">
            <w:pPr>
              <w:pStyle w:val="NoSpacing"/>
              <w:jc w:val="center"/>
              <w:rPr>
                <w:rStyle w:val="Heading2Char"/>
                <w:rFonts w:ascii="Times New Roman" w:eastAsiaTheme="minorHAnsi" w:hAnsi="Times New Roman" w:cs="Times New Roman"/>
                <w:b w:val="0"/>
                <w:bCs w:val="0"/>
                <w:color w:val="auto"/>
                <w:sz w:val="24"/>
                <w:szCs w:val="24"/>
                <w:lang w:bidi="ar-SA"/>
              </w:rPr>
            </w:pPr>
            <w:r w:rsidRPr="00EA37E8">
              <w:t>-</w:t>
            </w:r>
          </w:p>
        </w:tc>
        <w:tc>
          <w:tcPr>
            <w:tcW w:w="1855" w:type="dxa"/>
            <w:vAlign w:val="center"/>
          </w:tcPr>
          <w:p w14:paraId="063BD5F8" w14:textId="77777777" w:rsidR="00543B64" w:rsidRPr="00EA37E8" w:rsidRDefault="00543B64" w:rsidP="006E0A2A">
            <w:pPr>
              <w:pStyle w:val="NoSpacing"/>
              <w:jc w:val="center"/>
              <w:rPr>
                <w:rStyle w:val="Heading2Char"/>
                <w:rFonts w:ascii="Times New Roman" w:hAnsi="Times New Roman" w:cs="Times New Roman"/>
                <w:b w:val="0"/>
                <w:color w:val="auto"/>
                <w:sz w:val="24"/>
                <w:szCs w:val="24"/>
              </w:rPr>
            </w:pPr>
            <w:bookmarkStart w:id="212" w:name="_Toc393744764"/>
            <w:bookmarkStart w:id="213" w:name="_Toc393747148"/>
            <w:bookmarkStart w:id="214" w:name="_Toc393895708"/>
            <w:bookmarkStart w:id="215" w:name="_Toc393897492"/>
            <w:r w:rsidRPr="00EA37E8">
              <w:rPr>
                <w:rStyle w:val="Heading2Char"/>
                <w:rFonts w:ascii="Times New Roman" w:hAnsi="Times New Roman" w:cs="Times New Roman"/>
                <w:b w:val="0"/>
                <w:color w:val="auto"/>
                <w:sz w:val="24"/>
                <w:szCs w:val="24"/>
              </w:rPr>
              <w:t>-</w:t>
            </w:r>
            <w:bookmarkEnd w:id="212"/>
            <w:bookmarkEnd w:id="213"/>
            <w:bookmarkEnd w:id="214"/>
            <w:bookmarkEnd w:id="215"/>
          </w:p>
        </w:tc>
      </w:tr>
    </w:tbl>
    <w:p w14:paraId="284B0615" w14:textId="77777777" w:rsidR="006E0A2A" w:rsidRDefault="006E0A2A" w:rsidP="00FC6A41">
      <w:pPr>
        <w:pStyle w:val="NoSpacing"/>
        <w:rPr>
          <w:rStyle w:val="Heading2Char"/>
          <w:rFonts w:ascii="Times New Roman" w:hAnsi="Times New Roman" w:cs="Times New Roman"/>
          <w:color w:val="auto"/>
          <w:sz w:val="24"/>
          <w:szCs w:val="24"/>
        </w:rPr>
      </w:pPr>
      <w:bookmarkStart w:id="216" w:name="_Toc393744765"/>
      <w:bookmarkStart w:id="217" w:name="_Toc393747149"/>
      <w:bookmarkStart w:id="218" w:name="_Toc393895709"/>
      <w:bookmarkStart w:id="219" w:name="_Toc393897493"/>
    </w:p>
    <w:p w14:paraId="69BE7FA5" w14:textId="77777777" w:rsidR="00CD512E" w:rsidRPr="00EA37E8" w:rsidRDefault="00CD512E" w:rsidP="00FC6A41">
      <w:pPr>
        <w:pStyle w:val="NoSpacing"/>
        <w:rPr>
          <w:rStyle w:val="Heading2Char"/>
          <w:rFonts w:ascii="Times New Roman" w:hAnsi="Times New Roman" w:cs="Times New Roman"/>
          <w:color w:val="auto"/>
          <w:sz w:val="24"/>
          <w:szCs w:val="24"/>
        </w:rPr>
      </w:pPr>
      <w:r w:rsidRPr="00EA37E8">
        <w:rPr>
          <w:rStyle w:val="Heading2Char"/>
          <w:rFonts w:ascii="Times New Roman" w:hAnsi="Times New Roman" w:cs="Times New Roman"/>
          <w:color w:val="auto"/>
          <w:sz w:val="24"/>
          <w:szCs w:val="24"/>
        </w:rPr>
        <w:t>Method</w:t>
      </w:r>
      <w:bookmarkEnd w:id="216"/>
      <w:bookmarkEnd w:id="217"/>
      <w:bookmarkEnd w:id="218"/>
      <w:bookmarkEnd w:id="219"/>
    </w:p>
    <w:p w14:paraId="4C33D7E6" w14:textId="77777777" w:rsidR="00543B64" w:rsidRPr="00EA37E8" w:rsidRDefault="00543B64" w:rsidP="00FC6A4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1"/>
        <w:gridCol w:w="2131"/>
        <w:gridCol w:w="2693"/>
        <w:gridCol w:w="2126"/>
        <w:gridCol w:w="1621"/>
      </w:tblGrid>
      <w:tr w:rsidR="00607B69" w:rsidRPr="006E0A2A" w14:paraId="563CFAD9" w14:textId="77777777" w:rsidTr="00D03214">
        <w:trPr>
          <w:trHeight w:val="191"/>
        </w:trPr>
        <w:tc>
          <w:tcPr>
            <w:tcW w:w="671" w:type="dxa"/>
            <w:shd w:val="clear" w:color="auto" w:fill="D9D9D9"/>
            <w:vAlign w:val="center"/>
          </w:tcPr>
          <w:p w14:paraId="7BEE6F2A" w14:textId="77777777" w:rsidR="00D32C1D" w:rsidRPr="006E0A2A" w:rsidRDefault="00D32C1D" w:rsidP="006E0A2A">
            <w:pPr>
              <w:pStyle w:val="NoSpacing"/>
              <w:jc w:val="center"/>
              <w:rPr>
                <w:rStyle w:val="Heading2Char"/>
                <w:rFonts w:ascii="Times New Roman" w:hAnsi="Times New Roman" w:cs="Times New Roman"/>
                <w:color w:val="auto"/>
                <w:sz w:val="24"/>
                <w:szCs w:val="24"/>
              </w:rPr>
            </w:pPr>
            <w:bookmarkStart w:id="220" w:name="_Toc393744766"/>
            <w:bookmarkStart w:id="221" w:name="_Toc393747150"/>
            <w:bookmarkStart w:id="222" w:name="_Toc393895710"/>
            <w:bookmarkStart w:id="223" w:name="_Toc393897494"/>
            <w:r w:rsidRPr="006E0A2A">
              <w:rPr>
                <w:rStyle w:val="Heading2Char"/>
                <w:rFonts w:ascii="Times New Roman" w:hAnsi="Times New Roman" w:cs="Times New Roman"/>
                <w:color w:val="auto"/>
                <w:sz w:val="24"/>
                <w:szCs w:val="24"/>
              </w:rPr>
              <w:t>ID</w:t>
            </w:r>
            <w:bookmarkEnd w:id="220"/>
            <w:bookmarkEnd w:id="221"/>
            <w:bookmarkEnd w:id="222"/>
            <w:bookmarkEnd w:id="223"/>
          </w:p>
        </w:tc>
        <w:tc>
          <w:tcPr>
            <w:tcW w:w="2131" w:type="dxa"/>
            <w:shd w:val="clear" w:color="auto" w:fill="D9D9D9"/>
            <w:vAlign w:val="center"/>
          </w:tcPr>
          <w:p w14:paraId="052B8B95" w14:textId="77777777" w:rsidR="00D32C1D" w:rsidRPr="006E0A2A" w:rsidRDefault="00D32C1D" w:rsidP="006E0A2A">
            <w:pPr>
              <w:pStyle w:val="NoSpacing"/>
              <w:jc w:val="center"/>
              <w:rPr>
                <w:rStyle w:val="Heading2Char"/>
                <w:rFonts w:ascii="Times New Roman" w:hAnsi="Times New Roman" w:cs="Times New Roman"/>
                <w:color w:val="auto"/>
                <w:sz w:val="24"/>
                <w:szCs w:val="24"/>
              </w:rPr>
            </w:pPr>
            <w:bookmarkStart w:id="224" w:name="_Toc393744767"/>
            <w:bookmarkStart w:id="225" w:name="_Toc393747151"/>
            <w:bookmarkStart w:id="226" w:name="_Toc393895711"/>
            <w:bookmarkStart w:id="227" w:name="_Toc393897495"/>
            <w:r w:rsidRPr="006E0A2A">
              <w:rPr>
                <w:rStyle w:val="Heading2Char"/>
                <w:rFonts w:ascii="Times New Roman" w:hAnsi="Times New Roman" w:cs="Times New Roman"/>
                <w:color w:val="auto"/>
                <w:sz w:val="24"/>
                <w:szCs w:val="24"/>
              </w:rPr>
              <w:t>Name</w:t>
            </w:r>
            <w:bookmarkEnd w:id="224"/>
            <w:bookmarkEnd w:id="225"/>
            <w:bookmarkEnd w:id="226"/>
            <w:bookmarkEnd w:id="227"/>
          </w:p>
        </w:tc>
        <w:tc>
          <w:tcPr>
            <w:tcW w:w="2693" w:type="dxa"/>
            <w:shd w:val="clear" w:color="auto" w:fill="D9D9D9"/>
            <w:vAlign w:val="center"/>
          </w:tcPr>
          <w:p w14:paraId="72968734" w14:textId="77777777" w:rsidR="00D32C1D" w:rsidRPr="006E0A2A" w:rsidRDefault="00D32C1D" w:rsidP="006E0A2A">
            <w:pPr>
              <w:pStyle w:val="NoSpacing"/>
              <w:jc w:val="center"/>
              <w:rPr>
                <w:rStyle w:val="Heading2Char"/>
                <w:rFonts w:ascii="Times New Roman" w:hAnsi="Times New Roman" w:cs="Times New Roman"/>
                <w:color w:val="auto"/>
                <w:sz w:val="24"/>
                <w:szCs w:val="24"/>
              </w:rPr>
            </w:pPr>
            <w:bookmarkStart w:id="228" w:name="_Toc393744768"/>
            <w:bookmarkStart w:id="229" w:name="_Toc393747152"/>
            <w:bookmarkStart w:id="230" w:name="_Toc393895712"/>
            <w:bookmarkStart w:id="231" w:name="_Toc393897496"/>
            <w:r w:rsidRPr="006E0A2A">
              <w:rPr>
                <w:rStyle w:val="Heading2Char"/>
                <w:rFonts w:ascii="Times New Roman" w:hAnsi="Times New Roman" w:cs="Times New Roman"/>
                <w:color w:val="auto"/>
                <w:sz w:val="24"/>
                <w:szCs w:val="24"/>
              </w:rPr>
              <w:t>Description</w:t>
            </w:r>
            <w:bookmarkEnd w:id="228"/>
            <w:bookmarkEnd w:id="229"/>
            <w:bookmarkEnd w:id="230"/>
            <w:bookmarkEnd w:id="231"/>
          </w:p>
        </w:tc>
        <w:tc>
          <w:tcPr>
            <w:tcW w:w="2126" w:type="dxa"/>
            <w:shd w:val="clear" w:color="auto" w:fill="D9D9D9"/>
            <w:vAlign w:val="center"/>
          </w:tcPr>
          <w:p w14:paraId="03E7209D" w14:textId="0DCAC5DB" w:rsidR="00D32C1D" w:rsidRPr="006E0A2A" w:rsidRDefault="00D32C1D" w:rsidP="00D03214">
            <w:pPr>
              <w:pStyle w:val="NoSpacing"/>
              <w:jc w:val="center"/>
              <w:rPr>
                <w:rStyle w:val="Heading2Char"/>
                <w:rFonts w:ascii="Times New Roman" w:hAnsi="Times New Roman" w:cs="Times New Roman"/>
                <w:color w:val="auto"/>
                <w:sz w:val="24"/>
                <w:szCs w:val="24"/>
              </w:rPr>
            </w:pPr>
            <w:bookmarkStart w:id="232" w:name="_Toc393744769"/>
            <w:bookmarkStart w:id="233" w:name="_Toc393747153"/>
            <w:bookmarkStart w:id="234" w:name="_Toc393895713"/>
            <w:bookmarkStart w:id="235" w:name="_Toc393897497"/>
            <w:r w:rsidRPr="006E0A2A">
              <w:rPr>
                <w:rStyle w:val="Heading2Char"/>
                <w:rFonts w:ascii="Times New Roman" w:hAnsi="Times New Roman" w:cs="Times New Roman"/>
                <w:color w:val="auto"/>
                <w:sz w:val="24"/>
                <w:szCs w:val="24"/>
              </w:rPr>
              <w:t>Parameters</w:t>
            </w:r>
            <w:bookmarkEnd w:id="232"/>
            <w:bookmarkEnd w:id="233"/>
            <w:bookmarkEnd w:id="234"/>
            <w:bookmarkEnd w:id="235"/>
          </w:p>
        </w:tc>
        <w:tc>
          <w:tcPr>
            <w:tcW w:w="1621" w:type="dxa"/>
            <w:shd w:val="clear" w:color="auto" w:fill="D9D9D9"/>
            <w:vAlign w:val="center"/>
          </w:tcPr>
          <w:p w14:paraId="13CDB8F3" w14:textId="186B0F00" w:rsidR="00D32C1D" w:rsidRPr="006E0A2A" w:rsidRDefault="00D32C1D" w:rsidP="00D03214">
            <w:pPr>
              <w:pStyle w:val="NoSpacing"/>
              <w:jc w:val="center"/>
              <w:rPr>
                <w:rStyle w:val="Heading2Char"/>
                <w:rFonts w:ascii="Times New Roman" w:hAnsi="Times New Roman" w:cs="Times New Roman"/>
                <w:color w:val="auto"/>
                <w:sz w:val="24"/>
                <w:szCs w:val="24"/>
              </w:rPr>
            </w:pPr>
            <w:bookmarkStart w:id="236" w:name="_Toc393744770"/>
            <w:bookmarkStart w:id="237" w:name="_Toc393747154"/>
            <w:bookmarkStart w:id="238" w:name="_Toc393895714"/>
            <w:bookmarkStart w:id="239" w:name="_Toc393897498"/>
            <w:r w:rsidRPr="006E0A2A">
              <w:rPr>
                <w:rStyle w:val="Heading2Char"/>
                <w:rFonts w:ascii="Times New Roman" w:hAnsi="Times New Roman" w:cs="Times New Roman"/>
                <w:color w:val="auto"/>
                <w:sz w:val="24"/>
                <w:szCs w:val="24"/>
              </w:rPr>
              <w:t>Return</w:t>
            </w:r>
            <w:bookmarkEnd w:id="236"/>
            <w:bookmarkEnd w:id="237"/>
            <w:bookmarkEnd w:id="238"/>
            <w:bookmarkEnd w:id="239"/>
          </w:p>
        </w:tc>
      </w:tr>
      <w:tr w:rsidR="00607B69" w:rsidRPr="006E0A2A" w14:paraId="2BE64415" w14:textId="77777777" w:rsidTr="00D03214">
        <w:tc>
          <w:tcPr>
            <w:tcW w:w="671" w:type="dxa"/>
            <w:vAlign w:val="center"/>
          </w:tcPr>
          <w:p w14:paraId="7C7035FD" w14:textId="77777777" w:rsidR="00D32C1D" w:rsidRPr="006E0A2A" w:rsidRDefault="00D32C1D" w:rsidP="00FC6A41">
            <w:pPr>
              <w:pStyle w:val="NoSpacing"/>
              <w:rPr>
                <w:rStyle w:val="Heading2Char"/>
                <w:rFonts w:ascii="Times New Roman" w:hAnsi="Times New Roman" w:cs="Times New Roman"/>
                <w:b w:val="0"/>
                <w:color w:val="auto"/>
                <w:sz w:val="24"/>
                <w:szCs w:val="24"/>
              </w:rPr>
            </w:pPr>
            <w:bookmarkStart w:id="240" w:name="_Toc393744771"/>
            <w:bookmarkStart w:id="241" w:name="_Toc393747155"/>
            <w:bookmarkStart w:id="242" w:name="_Toc393895715"/>
            <w:bookmarkStart w:id="243" w:name="_Toc393897499"/>
            <w:r w:rsidRPr="006E0A2A">
              <w:rPr>
                <w:rStyle w:val="Heading2Char"/>
                <w:rFonts w:ascii="Times New Roman" w:hAnsi="Times New Roman" w:cs="Times New Roman"/>
                <w:b w:val="0"/>
                <w:color w:val="auto"/>
                <w:sz w:val="24"/>
                <w:szCs w:val="24"/>
              </w:rPr>
              <w:t>1</w:t>
            </w:r>
            <w:bookmarkEnd w:id="240"/>
            <w:bookmarkEnd w:id="241"/>
            <w:bookmarkEnd w:id="242"/>
            <w:bookmarkEnd w:id="243"/>
          </w:p>
        </w:tc>
        <w:tc>
          <w:tcPr>
            <w:tcW w:w="2131" w:type="dxa"/>
            <w:vAlign w:val="center"/>
          </w:tcPr>
          <w:p w14:paraId="77D41EF9" w14:textId="37FFCD09" w:rsidR="00D32C1D" w:rsidRPr="006E0A2A" w:rsidRDefault="00D32C1D" w:rsidP="00FC6A41">
            <w:pPr>
              <w:pStyle w:val="NoSpacing"/>
              <w:rPr>
                <w:rStyle w:val="Heading2Char"/>
                <w:rFonts w:ascii="Times New Roman" w:hAnsi="Times New Roman" w:cs="Times New Roman"/>
                <w:b w:val="0"/>
                <w:color w:val="auto"/>
                <w:sz w:val="24"/>
                <w:szCs w:val="24"/>
              </w:rPr>
            </w:pPr>
            <w:bookmarkStart w:id="244" w:name="_Toc393744772"/>
            <w:bookmarkStart w:id="245" w:name="_Toc393747156"/>
            <w:bookmarkStart w:id="246" w:name="_Toc393895716"/>
            <w:bookmarkStart w:id="247" w:name="_Toc393897500"/>
            <w:r w:rsidRPr="006E0A2A">
              <w:rPr>
                <w:rStyle w:val="Heading2Char"/>
                <w:rFonts w:ascii="Times New Roman" w:hAnsi="Times New Roman" w:cs="Times New Roman"/>
                <w:b w:val="0"/>
                <w:color w:val="auto"/>
                <w:sz w:val="24"/>
                <w:szCs w:val="24"/>
              </w:rPr>
              <w:t>login</w:t>
            </w:r>
            <w:bookmarkEnd w:id="244"/>
            <w:bookmarkEnd w:id="245"/>
            <w:bookmarkEnd w:id="246"/>
            <w:bookmarkEnd w:id="247"/>
          </w:p>
        </w:tc>
        <w:tc>
          <w:tcPr>
            <w:tcW w:w="2693" w:type="dxa"/>
            <w:vAlign w:val="center"/>
          </w:tcPr>
          <w:p w14:paraId="1FB51E3C" w14:textId="570C216F" w:rsidR="00D32C1D" w:rsidRPr="006E0A2A" w:rsidRDefault="00D32C1D" w:rsidP="00FC6A41">
            <w:pPr>
              <w:pStyle w:val="NoSpacing"/>
              <w:rPr>
                <w:rStyle w:val="Heading2Char"/>
                <w:rFonts w:ascii="Times New Roman" w:eastAsiaTheme="minorHAnsi" w:hAnsi="Times New Roman" w:cs="Times New Roman"/>
                <w:b w:val="0"/>
                <w:bCs w:val="0"/>
                <w:color w:val="auto"/>
                <w:sz w:val="24"/>
                <w:szCs w:val="24"/>
                <w:lang w:bidi="ar-SA"/>
              </w:rPr>
            </w:pPr>
            <w:r w:rsidRPr="006E0A2A">
              <w:rPr>
                <w:rFonts w:ascii="Times New Roman" w:hAnsi="Times New Roman" w:cs="Times New Roman"/>
                <w:sz w:val="24"/>
                <w:szCs w:val="24"/>
              </w:rPr>
              <w:t xml:space="preserve">Method uses to login for </w:t>
            </w:r>
            <w:r w:rsidR="007D1288" w:rsidRPr="006E0A2A">
              <w:rPr>
                <w:rStyle w:val="Heading2Char"/>
                <w:rFonts w:ascii="Times New Roman" w:eastAsiaTheme="minorHAnsi" w:hAnsi="Times New Roman" w:cs="Times New Roman"/>
                <w:b w:val="0"/>
                <w:bCs w:val="0"/>
                <w:color w:val="auto"/>
                <w:sz w:val="24"/>
                <w:szCs w:val="24"/>
                <w:lang w:bidi="ar-SA"/>
              </w:rPr>
              <w:t>dentist</w:t>
            </w:r>
          </w:p>
        </w:tc>
        <w:tc>
          <w:tcPr>
            <w:tcW w:w="2126" w:type="dxa"/>
            <w:vAlign w:val="center"/>
          </w:tcPr>
          <w:p w14:paraId="750D7AC5" w14:textId="1E2A8C64" w:rsidR="00D32C1D" w:rsidRPr="006E0A2A" w:rsidRDefault="00D32C1D" w:rsidP="00D03214">
            <w:pPr>
              <w:pStyle w:val="NoSpacing"/>
              <w:jc w:val="center"/>
              <w:rPr>
                <w:rStyle w:val="Heading2Char"/>
                <w:rFonts w:ascii="Times New Roman" w:eastAsiaTheme="minorHAnsi" w:hAnsi="Times New Roman" w:cs="Times New Roman"/>
                <w:b w:val="0"/>
                <w:bCs w:val="0"/>
                <w:color w:val="auto"/>
                <w:sz w:val="24"/>
                <w:szCs w:val="24"/>
                <w:lang w:bidi="ar-SA"/>
              </w:rPr>
            </w:pPr>
            <w:bookmarkStart w:id="248" w:name="_Toc393744773"/>
            <w:bookmarkStart w:id="249" w:name="_Toc393747157"/>
            <w:bookmarkStart w:id="250" w:name="_Toc393895717"/>
            <w:bookmarkStart w:id="251" w:name="_Toc393897501"/>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dentistID:varchar</w:t>
            </w:r>
            <w:proofErr w:type="spellEnd"/>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password:varchar</w:t>
            </w:r>
            <w:bookmarkEnd w:id="248"/>
            <w:bookmarkEnd w:id="249"/>
            <w:bookmarkEnd w:id="250"/>
            <w:bookmarkEnd w:id="251"/>
            <w:proofErr w:type="spellEnd"/>
          </w:p>
        </w:tc>
        <w:tc>
          <w:tcPr>
            <w:tcW w:w="1621" w:type="dxa"/>
            <w:vAlign w:val="center"/>
          </w:tcPr>
          <w:p w14:paraId="0255AD4E" w14:textId="46B0AA9D" w:rsidR="00D32C1D" w:rsidRPr="006E0A2A" w:rsidRDefault="00D32C1D" w:rsidP="00D03214">
            <w:pPr>
              <w:pStyle w:val="NoSpacing"/>
              <w:jc w:val="center"/>
              <w:rPr>
                <w:rStyle w:val="Heading2Char"/>
                <w:rFonts w:ascii="Times New Roman" w:hAnsi="Times New Roman" w:cs="Times New Roman"/>
                <w:b w:val="0"/>
                <w:color w:val="auto"/>
                <w:sz w:val="24"/>
                <w:szCs w:val="24"/>
              </w:rPr>
            </w:pPr>
            <w:bookmarkStart w:id="252" w:name="_Toc393744774"/>
            <w:bookmarkStart w:id="253" w:name="_Toc393747158"/>
            <w:bookmarkStart w:id="254" w:name="_Toc393895718"/>
            <w:bookmarkStart w:id="255" w:name="_Toc393897502"/>
            <w:proofErr w:type="spellStart"/>
            <w:r w:rsidRPr="006E0A2A">
              <w:rPr>
                <w:rStyle w:val="Heading2Char"/>
                <w:rFonts w:ascii="Times New Roman" w:hAnsi="Times New Roman" w:cs="Times New Roman"/>
                <w:b w:val="0"/>
                <w:color w:val="auto"/>
                <w:sz w:val="24"/>
                <w:szCs w:val="24"/>
              </w:rPr>
              <w:t>boolean</w:t>
            </w:r>
            <w:bookmarkEnd w:id="252"/>
            <w:bookmarkEnd w:id="253"/>
            <w:bookmarkEnd w:id="254"/>
            <w:bookmarkEnd w:id="255"/>
            <w:proofErr w:type="spellEnd"/>
          </w:p>
        </w:tc>
      </w:tr>
      <w:tr w:rsidR="00095CC8" w:rsidRPr="006E0A2A" w14:paraId="1ECE9821" w14:textId="77777777" w:rsidTr="00D03214">
        <w:tc>
          <w:tcPr>
            <w:tcW w:w="671" w:type="dxa"/>
            <w:vAlign w:val="center"/>
          </w:tcPr>
          <w:p w14:paraId="3BCE9CB1" w14:textId="77777777" w:rsidR="00D32C1D" w:rsidRPr="006E0A2A" w:rsidRDefault="00D32C1D" w:rsidP="00FC6A41">
            <w:pPr>
              <w:pStyle w:val="NoSpacing"/>
              <w:rPr>
                <w:rStyle w:val="Heading2Char"/>
                <w:rFonts w:ascii="Times New Roman" w:hAnsi="Times New Roman" w:cs="Times New Roman"/>
                <w:b w:val="0"/>
                <w:color w:val="auto"/>
                <w:sz w:val="24"/>
                <w:szCs w:val="24"/>
              </w:rPr>
            </w:pPr>
            <w:bookmarkStart w:id="256" w:name="_Toc393744775"/>
            <w:bookmarkStart w:id="257" w:name="_Toc393747159"/>
            <w:bookmarkStart w:id="258" w:name="_Toc393895719"/>
            <w:bookmarkStart w:id="259" w:name="_Toc393897503"/>
            <w:r w:rsidRPr="006E0A2A">
              <w:rPr>
                <w:rStyle w:val="Heading2Char"/>
                <w:rFonts w:ascii="Times New Roman" w:hAnsi="Times New Roman" w:cs="Times New Roman"/>
                <w:b w:val="0"/>
                <w:color w:val="auto"/>
                <w:sz w:val="24"/>
                <w:szCs w:val="24"/>
              </w:rPr>
              <w:t>2</w:t>
            </w:r>
            <w:bookmarkEnd w:id="256"/>
            <w:bookmarkEnd w:id="257"/>
            <w:bookmarkEnd w:id="258"/>
            <w:bookmarkEnd w:id="259"/>
          </w:p>
        </w:tc>
        <w:tc>
          <w:tcPr>
            <w:tcW w:w="2131" w:type="dxa"/>
            <w:vAlign w:val="center"/>
          </w:tcPr>
          <w:p w14:paraId="005E1296" w14:textId="3F42F39E" w:rsidR="00D32C1D" w:rsidRPr="006E0A2A" w:rsidRDefault="00D32C1D" w:rsidP="00FC6A41">
            <w:pPr>
              <w:pStyle w:val="NoSpacing"/>
              <w:rPr>
                <w:rStyle w:val="Heading2Char"/>
                <w:rFonts w:ascii="Times New Roman" w:hAnsi="Times New Roman" w:cs="Times New Roman"/>
                <w:b w:val="0"/>
                <w:color w:val="auto"/>
                <w:sz w:val="24"/>
                <w:szCs w:val="24"/>
              </w:rPr>
            </w:pPr>
            <w:bookmarkStart w:id="260" w:name="_Toc393744776"/>
            <w:bookmarkStart w:id="261" w:name="_Toc393747160"/>
            <w:bookmarkStart w:id="262" w:name="_Toc393895720"/>
            <w:bookmarkStart w:id="263" w:name="_Toc393897504"/>
            <w:proofErr w:type="spellStart"/>
            <w:r w:rsidRPr="006E0A2A">
              <w:rPr>
                <w:rStyle w:val="Heading2Char"/>
                <w:rFonts w:ascii="Times New Roman" w:hAnsi="Times New Roman" w:cs="Times New Roman"/>
                <w:b w:val="0"/>
                <w:color w:val="auto"/>
                <w:sz w:val="24"/>
                <w:szCs w:val="24"/>
              </w:rPr>
              <w:t>getCalendarByDID</w:t>
            </w:r>
            <w:bookmarkEnd w:id="260"/>
            <w:bookmarkEnd w:id="261"/>
            <w:bookmarkEnd w:id="262"/>
            <w:bookmarkEnd w:id="263"/>
            <w:proofErr w:type="spellEnd"/>
          </w:p>
        </w:tc>
        <w:tc>
          <w:tcPr>
            <w:tcW w:w="2693" w:type="dxa"/>
            <w:vAlign w:val="center"/>
          </w:tcPr>
          <w:p w14:paraId="5887A853" w14:textId="77777777" w:rsidR="00D32C1D" w:rsidRPr="006E0A2A" w:rsidRDefault="00D32C1D" w:rsidP="00FC6A41">
            <w:pPr>
              <w:pStyle w:val="NoSpacing"/>
              <w:rPr>
                <w:rFonts w:ascii="Times New Roman" w:hAnsi="Times New Roman" w:cs="Times New Roman"/>
                <w:sz w:val="24"/>
                <w:szCs w:val="24"/>
              </w:rPr>
            </w:pPr>
            <w:r w:rsidRPr="006E0A2A">
              <w:rPr>
                <w:rFonts w:ascii="Times New Roman" w:hAnsi="Times New Roman" w:cs="Times New Roman"/>
                <w:sz w:val="24"/>
                <w:szCs w:val="24"/>
              </w:rPr>
              <w:t>Method uses to get appointments data</w:t>
            </w:r>
          </w:p>
          <w:p w14:paraId="33FBC7A1" w14:textId="41E71118" w:rsidR="00D32C1D" w:rsidRPr="006E0A2A" w:rsidRDefault="00D32C1D" w:rsidP="00FC6A41">
            <w:pPr>
              <w:pStyle w:val="NoSpacing"/>
              <w:rPr>
                <w:rFonts w:ascii="Times New Roman" w:hAnsi="Times New Roman" w:cs="Times New Roman"/>
                <w:sz w:val="24"/>
                <w:szCs w:val="24"/>
                <w:lang w:bidi="ar-SA"/>
              </w:rPr>
            </w:pPr>
            <w:r w:rsidRPr="006E0A2A">
              <w:rPr>
                <w:rFonts w:ascii="Times New Roman" w:hAnsi="Times New Roman" w:cs="Times New Roman"/>
                <w:sz w:val="24"/>
                <w:szCs w:val="24"/>
              </w:rPr>
              <w:t xml:space="preserve">of dentist from database by using </w:t>
            </w:r>
            <w:proofErr w:type="spellStart"/>
            <w:r w:rsidRPr="006E0A2A">
              <w:rPr>
                <w:rFonts w:ascii="Times New Roman" w:hAnsi="Times New Roman" w:cs="Times New Roman"/>
                <w:sz w:val="24"/>
                <w:szCs w:val="24"/>
              </w:rPr>
              <w:t>dentistID</w:t>
            </w:r>
            <w:proofErr w:type="spellEnd"/>
          </w:p>
        </w:tc>
        <w:tc>
          <w:tcPr>
            <w:tcW w:w="2126" w:type="dxa"/>
            <w:vAlign w:val="center"/>
          </w:tcPr>
          <w:p w14:paraId="061A6C19" w14:textId="742F0403" w:rsidR="00D32C1D" w:rsidRPr="006E0A2A" w:rsidRDefault="00D32C1D" w:rsidP="00D03214">
            <w:pPr>
              <w:pStyle w:val="NoSpacing"/>
              <w:jc w:val="center"/>
              <w:rPr>
                <w:rFonts w:ascii="Times New Roman" w:hAnsi="Times New Roman" w:cs="Times New Roman"/>
                <w:sz w:val="24"/>
                <w:szCs w:val="24"/>
                <w:lang w:bidi="ar-SA"/>
              </w:rPr>
            </w:pPr>
            <w:bookmarkStart w:id="264" w:name="_Toc393744777"/>
            <w:bookmarkStart w:id="265" w:name="_Toc393747161"/>
            <w:bookmarkStart w:id="266" w:name="_Toc393895721"/>
            <w:bookmarkStart w:id="267" w:name="_Toc393897505"/>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dentistID:varchar</w:t>
            </w:r>
            <w:bookmarkEnd w:id="264"/>
            <w:bookmarkEnd w:id="265"/>
            <w:bookmarkEnd w:id="266"/>
            <w:bookmarkEnd w:id="267"/>
            <w:proofErr w:type="spellEnd"/>
          </w:p>
        </w:tc>
        <w:tc>
          <w:tcPr>
            <w:tcW w:w="1621" w:type="dxa"/>
            <w:vAlign w:val="center"/>
          </w:tcPr>
          <w:p w14:paraId="5D263BBD" w14:textId="4E998FD0" w:rsidR="00D32C1D" w:rsidRPr="006E0A2A" w:rsidRDefault="00D32C1D" w:rsidP="00D03214">
            <w:pPr>
              <w:pStyle w:val="NoSpacing"/>
              <w:jc w:val="center"/>
              <w:rPr>
                <w:rStyle w:val="Heading2Char"/>
                <w:rFonts w:ascii="Times New Roman" w:hAnsi="Times New Roman" w:cs="Times New Roman"/>
                <w:b w:val="0"/>
                <w:color w:val="auto"/>
                <w:sz w:val="24"/>
                <w:szCs w:val="24"/>
              </w:rPr>
            </w:pPr>
            <w:bookmarkStart w:id="268" w:name="_Toc393744778"/>
            <w:bookmarkStart w:id="269" w:name="_Toc393747162"/>
            <w:bookmarkStart w:id="270" w:name="_Toc393895722"/>
            <w:bookmarkStart w:id="271" w:name="_Toc393897506"/>
            <w:r w:rsidRPr="006E0A2A">
              <w:rPr>
                <w:rStyle w:val="Heading2Char"/>
                <w:rFonts w:ascii="Times New Roman" w:hAnsi="Times New Roman" w:cs="Times New Roman"/>
                <w:b w:val="0"/>
                <w:color w:val="auto"/>
                <w:sz w:val="24"/>
                <w:szCs w:val="24"/>
              </w:rPr>
              <w:t>Array[]</w:t>
            </w:r>
            <w:bookmarkEnd w:id="268"/>
            <w:bookmarkEnd w:id="269"/>
            <w:bookmarkEnd w:id="270"/>
            <w:bookmarkEnd w:id="271"/>
          </w:p>
        </w:tc>
      </w:tr>
    </w:tbl>
    <w:p w14:paraId="76AEF4FD" w14:textId="77777777" w:rsidR="005777A9" w:rsidRPr="00522207" w:rsidRDefault="005777A9" w:rsidP="00FC6A41">
      <w:pPr>
        <w:pStyle w:val="NoSpacing"/>
        <w:rPr>
          <w:rStyle w:val="Heading2Char"/>
          <w:rFonts w:ascii="Times New Roman" w:hAnsi="Times New Roman" w:cs="Times New Roman"/>
          <w:color w:val="auto"/>
          <w:sz w:val="24"/>
          <w:szCs w:val="24"/>
        </w:rPr>
      </w:pPr>
    </w:p>
    <w:p w14:paraId="30F9874C" w14:textId="77777777" w:rsidR="00023C94" w:rsidRPr="00522207" w:rsidRDefault="00023C94" w:rsidP="00FC6A41">
      <w:pPr>
        <w:pStyle w:val="NoSpacing"/>
        <w:rPr>
          <w:rStyle w:val="Heading2Char"/>
          <w:rFonts w:ascii="Times New Roman" w:hAnsi="Times New Roman" w:cs="Times New Roman"/>
          <w:color w:val="auto"/>
          <w:sz w:val="24"/>
          <w:szCs w:val="24"/>
        </w:rPr>
      </w:pPr>
    </w:p>
    <w:p w14:paraId="6FC82BF9" w14:textId="77777777" w:rsidR="00543B64" w:rsidRPr="00522207" w:rsidRDefault="00023C94" w:rsidP="00FC6A41">
      <w:pPr>
        <w:pStyle w:val="NoSpacing"/>
        <w:rPr>
          <w:rStyle w:val="Heading2Char"/>
          <w:rFonts w:ascii="Times New Roman" w:hAnsi="Times New Roman" w:cs="Times New Roman"/>
          <w:color w:val="auto"/>
          <w:sz w:val="24"/>
          <w:szCs w:val="24"/>
        </w:rPr>
      </w:pPr>
      <w:bookmarkStart w:id="272" w:name="_Toc393744779"/>
      <w:bookmarkStart w:id="273" w:name="_Toc393747163"/>
      <w:bookmarkStart w:id="274" w:name="_Toc393895723"/>
      <w:bookmarkStart w:id="275" w:name="_Toc393897507"/>
      <w:r w:rsidRPr="00522207">
        <w:rPr>
          <w:rStyle w:val="Heading2Char"/>
          <w:rFonts w:ascii="Times New Roman" w:hAnsi="Times New Roman" w:cs="Times New Roman"/>
          <w:color w:val="auto"/>
          <w:sz w:val="24"/>
          <w:szCs w:val="24"/>
        </w:rPr>
        <w:t xml:space="preserve">CD-03, </w:t>
      </w:r>
      <w:r w:rsidR="00543B64" w:rsidRPr="00522207">
        <w:rPr>
          <w:rStyle w:val="Heading2Char"/>
          <w:rFonts w:ascii="Times New Roman" w:hAnsi="Times New Roman" w:cs="Times New Roman"/>
          <w:color w:val="auto"/>
          <w:sz w:val="24"/>
          <w:szCs w:val="24"/>
        </w:rPr>
        <w:t xml:space="preserve">Class name: </w:t>
      </w:r>
      <w:proofErr w:type="spellStart"/>
      <w:r w:rsidR="00543B64" w:rsidRPr="00522207">
        <w:rPr>
          <w:rStyle w:val="Heading2Char"/>
          <w:rFonts w:ascii="Times New Roman" w:hAnsi="Times New Roman" w:cs="Times New Roman"/>
          <w:color w:val="auto"/>
          <w:sz w:val="24"/>
          <w:szCs w:val="24"/>
        </w:rPr>
        <w:t>Dentist_Controller</w:t>
      </w:r>
      <w:bookmarkEnd w:id="272"/>
      <w:bookmarkEnd w:id="273"/>
      <w:bookmarkEnd w:id="274"/>
      <w:bookmarkEnd w:id="275"/>
      <w:proofErr w:type="spellEnd"/>
    </w:p>
    <w:p w14:paraId="6D4BE697" w14:textId="77777777" w:rsidR="00543B64" w:rsidRPr="00522207" w:rsidRDefault="00543B64" w:rsidP="00FC6A41">
      <w:pPr>
        <w:pStyle w:val="NoSpacing"/>
        <w:rPr>
          <w:rStyle w:val="Heading2Char"/>
          <w:rFonts w:ascii="Times New Roman" w:hAnsi="Times New Roman" w:cs="Times New Roman"/>
          <w:color w:val="auto"/>
          <w:sz w:val="24"/>
          <w:szCs w:val="24"/>
        </w:rPr>
      </w:pPr>
    </w:p>
    <w:p w14:paraId="13DA27DE" w14:textId="7ED1C28C" w:rsidR="00543B64" w:rsidRPr="00522207" w:rsidRDefault="00E16C6F" w:rsidP="00840C3D">
      <w:pPr>
        <w:pStyle w:val="NoSpacing"/>
        <w:jc w:val="center"/>
        <w:rPr>
          <w:rStyle w:val="Heading2Char"/>
          <w:rFonts w:ascii="Times New Roman" w:hAnsi="Times New Roman" w:cs="Times New Roman"/>
          <w:color w:val="auto"/>
          <w:sz w:val="24"/>
          <w:szCs w:val="24"/>
        </w:rPr>
      </w:pPr>
      <w:r w:rsidRPr="00522207">
        <w:rPr>
          <w:noProof/>
        </w:rPr>
        <w:drawing>
          <wp:inline distT="0" distB="0" distL="0" distR="0" wp14:anchorId="33B813D3" wp14:editId="2DA9DDE4">
            <wp:extent cx="3742023" cy="1615044"/>
            <wp:effectExtent l="0" t="0" r="0" b="4445"/>
            <wp:docPr id="68" name="Picture 68" descr="D:\from desktop\senior project\progress1\usecase\cd.jpg\dentist 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rom desktop\senior project\progress1\usecase\cd.jpg\dentist controll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3788" cy="1615806"/>
                    </a:xfrm>
                    <a:prstGeom prst="rect">
                      <a:avLst/>
                    </a:prstGeom>
                    <a:noFill/>
                    <a:ln>
                      <a:noFill/>
                    </a:ln>
                  </pic:spPr>
                </pic:pic>
              </a:graphicData>
            </a:graphic>
          </wp:inline>
        </w:drawing>
      </w:r>
    </w:p>
    <w:p w14:paraId="3338309D" w14:textId="77777777" w:rsidR="00543B64" w:rsidRPr="00522207" w:rsidRDefault="00543B64" w:rsidP="00FC6A41">
      <w:pPr>
        <w:pStyle w:val="NoSpacing"/>
        <w:rPr>
          <w:rStyle w:val="Heading2Char"/>
          <w:rFonts w:ascii="Times New Roman" w:hAnsi="Times New Roman" w:cs="Times New Roman"/>
          <w:color w:val="auto"/>
          <w:sz w:val="24"/>
          <w:szCs w:val="24"/>
        </w:rPr>
      </w:pPr>
    </w:p>
    <w:p w14:paraId="0DADBD06" w14:textId="77777777" w:rsidR="00543B64" w:rsidRPr="00522207" w:rsidRDefault="00543B64" w:rsidP="00FC6A41">
      <w:pPr>
        <w:pStyle w:val="NoSpacing"/>
        <w:rPr>
          <w:rStyle w:val="Heading2Char"/>
          <w:rFonts w:ascii="Times New Roman" w:hAnsi="Times New Roman" w:cs="Times New Roman"/>
          <w:color w:val="auto"/>
          <w:sz w:val="24"/>
          <w:szCs w:val="24"/>
        </w:rPr>
      </w:pPr>
      <w:bookmarkStart w:id="276" w:name="_Toc393744780"/>
      <w:bookmarkStart w:id="277" w:name="_Toc393747164"/>
      <w:bookmarkStart w:id="278" w:name="_Toc393895724"/>
      <w:bookmarkStart w:id="279" w:name="_Toc393897508"/>
      <w:r w:rsidRPr="00522207">
        <w:rPr>
          <w:rStyle w:val="Heading2Char"/>
          <w:rFonts w:ascii="Times New Roman" w:hAnsi="Times New Roman" w:cs="Times New Roman"/>
          <w:color w:val="auto"/>
          <w:sz w:val="24"/>
          <w:szCs w:val="24"/>
        </w:rPr>
        <w:t>Property</w:t>
      </w:r>
      <w:bookmarkEnd w:id="276"/>
      <w:bookmarkEnd w:id="277"/>
      <w:bookmarkEnd w:id="278"/>
      <w:bookmarkEnd w:id="279"/>
    </w:p>
    <w:p w14:paraId="5D393551" w14:textId="77777777" w:rsidR="00543B64" w:rsidRPr="00522207" w:rsidRDefault="00543B64" w:rsidP="00FC6A41">
      <w:pPr>
        <w:pStyle w:val="NoSpacing"/>
        <w:rPr>
          <w:rStyle w:val="Heading2Char"/>
          <w:rFonts w:ascii="Times New Roman" w:hAnsi="Times New Roman" w:cs="Times New Roman"/>
          <w:color w:val="auto"/>
          <w:sz w:val="24"/>
          <w:szCs w:val="24"/>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607B69" w:rsidRPr="00522207" w14:paraId="45ADEF14" w14:textId="77777777" w:rsidTr="006E0A2A">
        <w:trPr>
          <w:trHeight w:val="218"/>
        </w:trPr>
        <w:tc>
          <w:tcPr>
            <w:tcW w:w="1106" w:type="dxa"/>
            <w:shd w:val="clear" w:color="auto" w:fill="D9D9D9"/>
            <w:vAlign w:val="center"/>
          </w:tcPr>
          <w:p w14:paraId="76BF4FB8" w14:textId="77777777" w:rsidR="00543B64" w:rsidRPr="00522207" w:rsidRDefault="00543B64" w:rsidP="006E0A2A">
            <w:pPr>
              <w:pStyle w:val="NoSpacing"/>
              <w:jc w:val="center"/>
              <w:rPr>
                <w:rStyle w:val="Heading2Char"/>
                <w:rFonts w:ascii="Times New Roman" w:hAnsi="Times New Roman" w:cs="Times New Roman"/>
                <w:color w:val="auto"/>
                <w:sz w:val="24"/>
                <w:szCs w:val="24"/>
              </w:rPr>
            </w:pPr>
            <w:bookmarkStart w:id="280" w:name="_Toc393744781"/>
            <w:bookmarkStart w:id="281" w:name="_Toc393747165"/>
            <w:bookmarkStart w:id="282" w:name="_Toc393895725"/>
            <w:bookmarkStart w:id="283" w:name="_Toc393897509"/>
            <w:r w:rsidRPr="00522207">
              <w:rPr>
                <w:rStyle w:val="Heading2Char"/>
                <w:rFonts w:ascii="Times New Roman" w:hAnsi="Times New Roman" w:cs="Times New Roman"/>
                <w:color w:val="auto"/>
                <w:sz w:val="24"/>
                <w:szCs w:val="24"/>
              </w:rPr>
              <w:t>ID</w:t>
            </w:r>
            <w:bookmarkEnd w:id="280"/>
            <w:bookmarkEnd w:id="281"/>
            <w:bookmarkEnd w:id="282"/>
            <w:bookmarkEnd w:id="283"/>
          </w:p>
        </w:tc>
        <w:tc>
          <w:tcPr>
            <w:tcW w:w="2562" w:type="dxa"/>
            <w:shd w:val="clear" w:color="auto" w:fill="D9D9D9"/>
            <w:vAlign w:val="center"/>
          </w:tcPr>
          <w:p w14:paraId="24624A3E" w14:textId="77777777" w:rsidR="00543B64" w:rsidRPr="00522207" w:rsidRDefault="00543B64" w:rsidP="006E0A2A">
            <w:pPr>
              <w:pStyle w:val="NoSpacing"/>
              <w:jc w:val="center"/>
              <w:rPr>
                <w:rStyle w:val="Heading2Char"/>
                <w:rFonts w:ascii="Times New Roman" w:hAnsi="Times New Roman" w:cs="Times New Roman"/>
                <w:color w:val="auto"/>
                <w:sz w:val="24"/>
                <w:szCs w:val="24"/>
              </w:rPr>
            </w:pPr>
            <w:bookmarkStart w:id="284" w:name="_Toc393744782"/>
            <w:bookmarkStart w:id="285" w:name="_Toc393747166"/>
            <w:bookmarkStart w:id="286" w:name="_Toc393895726"/>
            <w:bookmarkStart w:id="287" w:name="_Toc393897510"/>
            <w:r w:rsidRPr="00522207">
              <w:rPr>
                <w:rStyle w:val="Heading2Char"/>
                <w:rFonts w:ascii="Times New Roman" w:hAnsi="Times New Roman" w:cs="Times New Roman"/>
                <w:color w:val="auto"/>
                <w:sz w:val="24"/>
                <w:szCs w:val="24"/>
              </w:rPr>
              <w:t>Name</w:t>
            </w:r>
            <w:bookmarkEnd w:id="284"/>
            <w:bookmarkEnd w:id="285"/>
            <w:bookmarkEnd w:id="286"/>
            <w:bookmarkEnd w:id="287"/>
          </w:p>
        </w:tc>
        <w:tc>
          <w:tcPr>
            <w:tcW w:w="3274" w:type="dxa"/>
            <w:shd w:val="clear" w:color="auto" w:fill="D9D9D9"/>
            <w:vAlign w:val="center"/>
          </w:tcPr>
          <w:p w14:paraId="69C704DD" w14:textId="77777777" w:rsidR="00543B64" w:rsidRPr="00522207" w:rsidRDefault="00543B64" w:rsidP="006E0A2A">
            <w:pPr>
              <w:pStyle w:val="NoSpacing"/>
              <w:jc w:val="center"/>
              <w:rPr>
                <w:rStyle w:val="Heading2Char"/>
                <w:rFonts w:ascii="Times New Roman" w:hAnsi="Times New Roman" w:cs="Times New Roman"/>
                <w:color w:val="auto"/>
                <w:sz w:val="24"/>
                <w:szCs w:val="24"/>
              </w:rPr>
            </w:pPr>
            <w:bookmarkStart w:id="288" w:name="_Toc393744783"/>
            <w:bookmarkStart w:id="289" w:name="_Toc393747167"/>
            <w:bookmarkStart w:id="290" w:name="_Toc393895727"/>
            <w:bookmarkStart w:id="291" w:name="_Toc393897511"/>
            <w:r w:rsidRPr="00522207">
              <w:rPr>
                <w:rStyle w:val="Heading2Char"/>
                <w:rFonts w:ascii="Times New Roman" w:hAnsi="Times New Roman" w:cs="Times New Roman"/>
                <w:color w:val="auto"/>
                <w:sz w:val="24"/>
                <w:szCs w:val="24"/>
              </w:rPr>
              <w:t>Description</w:t>
            </w:r>
            <w:bookmarkEnd w:id="288"/>
            <w:bookmarkEnd w:id="289"/>
            <w:bookmarkEnd w:id="290"/>
            <w:bookmarkEnd w:id="291"/>
          </w:p>
        </w:tc>
        <w:tc>
          <w:tcPr>
            <w:tcW w:w="2340" w:type="dxa"/>
            <w:shd w:val="clear" w:color="auto" w:fill="D9D9D9"/>
            <w:vAlign w:val="center"/>
          </w:tcPr>
          <w:p w14:paraId="1312720C" w14:textId="77777777" w:rsidR="00543B64" w:rsidRPr="00522207" w:rsidRDefault="00543B64" w:rsidP="006E0A2A">
            <w:pPr>
              <w:pStyle w:val="NoSpacing"/>
              <w:jc w:val="center"/>
              <w:rPr>
                <w:rStyle w:val="Heading2Char"/>
                <w:rFonts w:ascii="Times New Roman" w:hAnsi="Times New Roman" w:cs="Times New Roman"/>
                <w:color w:val="auto"/>
                <w:sz w:val="24"/>
                <w:szCs w:val="24"/>
              </w:rPr>
            </w:pPr>
            <w:bookmarkStart w:id="292" w:name="_Toc393744784"/>
            <w:bookmarkStart w:id="293" w:name="_Toc393747168"/>
            <w:bookmarkStart w:id="294" w:name="_Toc393895728"/>
            <w:bookmarkStart w:id="295" w:name="_Toc393897512"/>
            <w:r w:rsidRPr="00522207">
              <w:rPr>
                <w:rStyle w:val="Heading2Char"/>
                <w:rFonts w:ascii="Times New Roman" w:hAnsi="Times New Roman" w:cs="Times New Roman"/>
                <w:color w:val="auto"/>
                <w:sz w:val="24"/>
                <w:szCs w:val="24"/>
              </w:rPr>
              <w:t>Remark</w:t>
            </w:r>
            <w:bookmarkEnd w:id="292"/>
            <w:bookmarkEnd w:id="293"/>
            <w:bookmarkEnd w:id="294"/>
            <w:bookmarkEnd w:id="295"/>
          </w:p>
        </w:tc>
      </w:tr>
      <w:tr w:rsidR="00543B64" w:rsidRPr="00522207" w14:paraId="2880E393" w14:textId="77777777" w:rsidTr="006E0A2A">
        <w:trPr>
          <w:trHeight w:val="249"/>
        </w:trPr>
        <w:tc>
          <w:tcPr>
            <w:tcW w:w="1106" w:type="dxa"/>
            <w:vAlign w:val="center"/>
          </w:tcPr>
          <w:p w14:paraId="3CB9BF5D" w14:textId="77777777" w:rsidR="00543B64" w:rsidRPr="00522207" w:rsidRDefault="00543B64" w:rsidP="006E0A2A">
            <w:pPr>
              <w:pStyle w:val="NoSpacing"/>
              <w:jc w:val="center"/>
              <w:rPr>
                <w:rStyle w:val="Heading2Char"/>
                <w:rFonts w:ascii="Times New Roman" w:hAnsi="Times New Roman" w:cs="Times New Roman"/>
                <w:b w:val="0"/>
                <w:color w:val="auto"/>
                <w:sz w:val="24"/>
                <w:szCs w:val="24"/>
              </w:rPr>
            </w:pPr>
            <w:bookmarkStart w:id="296" w:name="_Toc393744785"/>
            <w:bookmarkStart w:id="297" w:name="_Toc393747169"/>
            <w:bookmarkStart w:id="298" w:name="_Toc393895136"/>
            <w:bookmarkStart w:id="299" w:name="_Toc393895729"/>
            <w:bookmarkStart w:id="300" w:name="_Toc393897513"/>
            <w:r w:rsidRPr="00522207">
              <w:rPr>
                <w:rStyle w:val="Heading2Char"/>
                <w:rFonts w:ascii="Times New Roman" w:hAnsi="Times New Roman" w:cs="Times New Roman"/>
                <w:b w:val="0"/>
                <w:color w:val="auto"/>
                <w:sz w:val="24"/>
                <w:szCs w:val="24"/>
              </w:rPr>
              <w:t>-</w:t>
            </w:r>
            <w:bookmarkEnd w:id="296"/>
            <w:bookmarkEnd w:id="297"/>
            <w:bookmarkEnd w:id="298"/>
            <w:bookmarkEnd w:id="299"/>
            <w:bookmarkEnd w:id="300"/>
          </w:p>
        </w:tc>
        <w:tc>
          <w:tcPr>
            <w:tcW w:w="2562" w:type="dxa"/>
            <w:vAlign w:val="center"/>
          </w:tcPr>
          <w:p w14:paraId="3CEF183F" w14:textId="77777777" w:rsidR="00543B64" w:rsidRPr="00522207" w:rsidRDefault="00543B64" w:rsidP="006E0A2A">
            <w:pPr>
              <w:pStyle w:val="NoSpacing"/>
              <w:jc w:val="center"/>
              <w:rPr>
                <w:rStyle w:val="Heading2Char"/>
                <w:rFonts w:ascii="Times New Roman" w:hAnsi="Times New Roman" w:cs="Times New Roman"/>
                <w:b w:val="0"/>
                <w:color w:val="auto"/>
                <w:sz w:val="24"/>
                <w:szCs w:val="24"/>
              </w:rPr>
            </w:pPr>
            <w:bookmarkStart w:id="301" w:name="_Toc393744786"/>
            <w:bookmarkStart w:id="302" w:name="_Toc393747170"/>
            <w:bookmarkStart w:id="303" w:name="_Toc393895137"/>
            <w:bookmarkStart w:id="304" w:name="_Toc393895730"/>
            <w:bookmarkStart w:id="305" w:name="_Toc393897514"/>
            <w:r w:rsidRPr="00522207">
              <w:rPr>
                <w:rStyle w:val="Heading2Char"/>
                <w:rFonts w:ascii="Times New Roman" w:hAnsi="Times New Roman" w:cs="Times New Roman"/>
                <w:b w:val="0"/>
                <w:color w:val="auto"/>
                <w:sz w:val="24"/>
                <w:szCs w:val="24"/>
              </w:rPr>
              <w:t>-</w:t>
            </w:r>
            <w:bookmarkEnd w:id="301"/>
            <w:bookmarkEnd w:id="302"/>
            <w:bookmarkEnd w:id="303"/>
            <w:bookmarkEnd w:id="304"/>
            <w:bookmarkEnd w:id="305"/>
          </w:p>
        </w:tc>
        <w:tc>
          <w:tcPr>
            <w:tcW w:w="3274" w:type="dxa"/>
            <w:vAlign w:val="center"/>
          </w:tcPr>
          <w:p w14:paraId="3B81EAF9" w14:textId="77777777" w:rsidR="00543B64" w:rsidRPr="00522207" w:rsidRDefault="00543B64" w:rsidP="006E0A2A">
            <w:pPr>
              <w:pStyle w:val="NoSpacing"/>
              <w:jc w:val="center"/>
              <w:rPr>
                <w:rStyle w:val="Heading2Char"/>
                <w:rFonts w:ascii="Times New Roman" w:eastAsiaTheme="minorHAnsi" w:hAnsi="Times New Roman" w:cs="Times New Roman"/>
                <w:b w:val="0"/>
                <w:bCs w:val="0"/>
                <w:color w:val="auto"/>
                <w:sz w:val="24"/>
                <w:szCs w:val="24"/>
                <w:lang w:bidi="ar-SA"/>
              </w:rPr>
            </w:pPr>
            <w:bookmarkStart w:id="306" w:name="_Toc393744787"/>
            <w:bookmarkStart w:id="307" w:name="_Toc393747171"/>
            <w:bookmarkStart w:id="308" w:name="_Toc393895138"/>
            <w:bookmarkStart w:id="309" w:name="_Toc393895731"/>
            <w:bookmarkStart w:id="310" w:name="_Toc393897515"/>
            <w:r w:rsidRPr="00522207">
              <w:rPr>
                <w:rStyle w:val="Heading2Char"/>
                <w:rFonts w:ascii="Times New Roman" w:eastAsiaTheme="minorHAnsi" w:hAnsi="Times New Roman" w:cs="Times New Roman"/>
                <w:b w:val="0"/>
                <w:bCs w:val="0"/>
                <w:color w:val="auto"/>
                <w:sz w:val="24"/>
                <w:szCs w:val="24"/>
                <w:lang w:bidi="ar-SA"/>
              </w:rPr>
              <w:t>-</w:t>
            </w:r>
            <w:bookmarkEnd w:id="306"/>
            <w:bookmarkEnd w:id="307"/>
            <w:bookmarkEnd w:id="308"/>
            <w:bookmarkEnd w:id="309"/>
            <w:bookmarkEnd w:id="310"/>
          </w:p>
        </w:tc>
        <w:tc>
          <w:tcPr>
            <w:tcW w:w="2340" w:type="dxa"/>
            <w:vAlign w:val="center"/>
          </w:tcPr>
          <w:p w14:paraId="0220343E" w14:textId="77777777" w:rsidR="00543B64" w:rsidRPr="00522207" w:rsidRDefault="00543B64" w:rsidP="006E0A2A">
            <w:pPr>
              <w:pStyle w:val="NoSpacing"/>
              <w:jc w:val="center"/>
              <w:rPr>
                <w:rStyle w:val="Heading2Char"/>
                <w:rFonts w:ascii="Times New Roman" w:hAnsi="Times New Roman" w:cs="Times New Roman"/>
                <w:b w:val="0"/>
                <w:color w:val="auto"/>
                <w:sz w:val="24"/>
                <w:szCs w:val="24"/>
              </w:rPr>
            </w:pPr>
            <w:bookmarkStart w:id="311" w:name="_Toc393744788"/>
            <w:bookmarkStart w:id="312" w:name="_Toc393747172"/>
            <w:bookmarkStart w:id="313" w:name="_Toc393895139"/>
            <w:bookmarkStart w:id="314" w:name="_Toc393895732"/>
            <w:bookmarkStart w:id="315" w:name="_Toc393897516"/>
            <w:r w:rsidRPr="00522207">
              <w:rPr>
                <w:rStyle w:val="Heading2Char"/>
                <w:rFonts w:ascii="Times New Roman" w:hAnsi="Times New Roman" w:cs="Times New Roman"/>
                <w:b w:val="0"/>
                <w:color w:val="auto"/>
                <w:sz w:val="24"/>
                <w:szCs w:val="24"/>
              </w:rPr>
              <w:t>-</w:t>
            </w:r>
            <w:bookmarkEnd w:id="311"/>
            <w:bookmarkEnd w:id="312"/>
            <w:bookmarkEnd w:id="313"/>
            <w:bookmarkEnd w:id="314"/>
            <w:bookmarkEnd w:id="315"/>
          </w:p>
        </w:tc>
      </w:tr>
    </w:tbl>
    <w:p w14:paraId="7720561F" w14:textId="77777777" w:rsidR="007271F7" w:rsidRPr="00522207" w:rsidRDefault="007271F7" w:rsidP="00FC6A41">
      <w:pPr>
        <w:pStyle w:val="NoSpacing"/>
        <w:rPr>
          <w:rStyle w:val="Heading2Char"/>
          <w:rFonts w:ascii="Times New Roman" w:hAnsi="Times New Roman" w:cs="Times New Roman"/>
          <w:color w:val="auto"/>
          <w:sz w:val="24"/>
          <w:szCs w:val="24"/>
        </w:rPr>
      </w:pPr>
    </w:p>
    <w:p w14:paraId="73A6C594" w14:textId="77777777" w:rsidR="00543B64" w:rsidRDefault="00543B64" w:rsidP="00FC6A41">
      <w:pPr>
        <w:pStyle w:val="NoSpacing"/>
        <w:rPr>
          <w:rStyle w:val="Heading2Char"/>
          <w:rFonts w:ascii="Times New Roman" w:hAnsi="Times New Roman" w:cs="Times New Roman"/>
          <w:color w:val="auto"/>
          <w:sz w:val="24"/>
          <w:szCs w:val="24"/>
        </w:rPr>
      </w:pPr>
      <w:bookmarkStart w:id="316" w:name="_Toc393744789"/>
      <w:bookmarkStart w:id="317" w:name="_Toc393747173"/>
      <w:bookmarkStart w:id="318" w:name="_Toc393895140"/>
      <w:bookmarkStart w:id="319" w:name="_Toc393895733"/>
      <w:bookmarkStart w:id="320" w:name="_Toc393897517"/>
      <w:r w:rsidRPr="00522207">
        <w:rPr>
          <w:rStyle w:val="Heading2Char"/>
          <w:rFonts w:ascii="Times New Roman" w:hAnsi="Times New Roman" w:cs="Times New Roman"/>
          <w:color w:val="auto"/>
          <w:sz w:val="24"/>
          <w:szCs w:val="24"/>
        </w:rPr>
        <w:t>Method</w:t>
      </w:r>
      <w:bookmarkEnd w:id="316"/>
      <w:bookmarkEnd w:id="317"/>
      <w:bookmarkEnd w:id="318"/>
      <w:bookmarkEnd w:id="319"/>
      <w:bookmarkEnd w:id="320"/>
    </w:p>
    <w:p w14:paraId="0950773B" w14:textId="77777777" w:rsidR="00522207" w:rsidRPr="00522207" w:rsidRDefault="00522207" w:rsidP="00FC6A4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792"/>
        <w:gridCol w:w="2010"/>
        <w:gridCol w:w="2835"/>
        <w:gridCol w:w="1984"/>
        <w:gridCol w:w="1621"/>
      </w:tblGrid>
      <w:tr w:rsidR="00607B69" w:rsidRPr="006E0A2A" w14:paraId="77194AB6" w14:textId="7E6EA15B" w:rsidTr="00D03214">
        <w:trPr>
          <w:trHeight w:val="191"/>
        </w:trPr>
        <w:tc>
          <w:tcPr>
            <w:tcW w:w="792" w:type="dxa"/>
            <w:shd w:val="clear" w:color="auto" w:fill="D9D9D9"/>
            <w:vAlign w:val="center"/>
          </w:tcPr>
          <w:p w14:paraId="5FF6B23A" w14:textId="77777777" w:rsidR="007271F7" w:rsidRPr="006E0A2A" w:rsidRDefault="007271F7" w:rsidP="006E0A2A">
            <w:pPr>
              <w:pStyle w:val="NoSpacing"/>
              <w:jc w:val="center"/>
              <w:rPr>
                <w:rStyle w:val="Heading2Char"/>
                <w:rFonts w:ascii="Times New Roman" w:hAnsi="Times New Roman" w:cs="Times New Roman"/>
                <w:color w:val="auto"/>
                <w:sz w:val="24"/>
                <w:szCs w:val="24"/>
              </w:rPr>
            </w:pPr>
            <w:bookmarkStart w:id="321" w:name="_Toc393744790"/>
            <w:bookmarkStart w:id="322" w:name="_Toc393747174"/>
            <w:bookmarkStart w:id="323" w:name="_Toc393895141"/>
            <w:bookmarkStart w:id="324" w:name="_Toc393895734"/>
            <w:bookmarkStart w:id="325" w:name="_Toc393897518"/>
            <w:r w:rsidRPr="006E0A2A">
              <w:rPr>
                <w:rStyle w:val="Heading2Char"/>
                <w:rFonts w:ascii="Times New Roman" w:hAnsi="Times New Roman" w:cs="Times New Roman"/>
                <w:color w:val="auto"/>
                <w:sz w:val="24"/>
                <w:szCs w:val="24"/>
              </w:rPr>
              <w:t>ID</w:t>
            </w:r>
            <w:bookmarkEnd w:id="321"/>
            <w:bookmarkEnd w:id="322"/>
            <w:bookmarkEnd w:id="323"/>
            <w:bookmarkEnd w:id="324"/>
            <w:bookmarkEnd w:id="325"/>
          </w:p>
        </w:tc>
        <w:tc>
          <w:tcPr>
            <w:tcW w:w="2010" w:type="dxa"/>
            <w:shd w:val="clear" w:color="auto" w:fill="D9D9D9"/>
            <w:vAlign w:val="center"/>
          </w:tcPr>
          <w:p w14:paraId="162057D4" w14:textId="77777777" w:rsidR="007271F7" w:rsidRPr="006E0A2A" w:rsidRDefault="007271F7" w:rsidP="006E0A2A">
            <w:pPr>
              <w:pStyle w:val="NoSpacing"/>
              <w:jc w:val="center"/>
              <w:rPr>
                <w:rStyle w:val="Heading2Char"/>
                <w:rFonts w:ascii="Times New Roman" w:hAnsi="Times New Roman" w:cs="Times New Roman"/>
                <w:color w:val="auto"/>
                <w:sz w:val="24"/>
                <w:szCs w:val="24"/>
              </w:rPr>
            </w:pPr>
            <w:bookmarkStart w:id="326" w:name="_Toc393744791"/>
            <w:bookmarkStart w:id="327" w:name="_Toc393747175"/>
            <w:bookmarkStart w:id="328" w:name="_Toc393895142"/>
            <w:bookmarkStart w:id="329" w:name="_Toc393895735"/>
            <w:bookmarkStart w:id="330" w:name="_Toc393897519"/>
            <w:r w:rsidRPr="006E0A2A">
              <w:rPr>
                <w:rStyle w:val="Heading2Char"/>
                <w:rFonts w:ascii="Times New Roman" w:hAnsi="Times New Roman" w:cs="Times New Roman"/>
                <w:color w:val="auto"/>
                <w:sz w:val="24"/>
                <w:szCs w:val="24"/>
              </w:rPr>
              <w:t>Name</w:t>
            </w:r>
            <w:bookmarkEnd w:id="326"/>
            <w:bookmarkEnd w:id="327"/>
            <w:bookmarkEnd w:id="328"/>
            <w:bookmarkEnd w:id="329"/>
            <w:bookmarkEnd w:id="330"/>
          </w:p>
        </w:tc>
        <w:tc>
          <w:tcPr>
            <w:tcW w:w="2835" w:type="dxa"/>
            <w:shd w:val="clear" w:color="auto" w:fill="D9D9D9"/>
            <w:vAlign w:val="center"/>
          </w:tcPr>
          <w:p w14:paraId="71D6240C" w14:textId="77777777" w:rsidR="007271F7" w:rsidRPr="006E0A2A" w:rsidRDefault="007271F7" w:rsidP="006E0A2A">
            <w:pPr>
              <w:pStyle w:val="NoSpacing"/>
              <w:jc w:val="center"/>
              <w:rPr>
                <w:rStyle w:val="Heading2Char"/>
                <w:rFonts w:ascii="Times New Roman" w:hAnsi="Times New Roman" w:cs="Times New Roman"/>
                <w:color w:val="auto"/>
                <w:sz w:val="24"/>
                <w:szCs w:val="24"/>
              </w:rPr>
            </w:pPr>
            <w:bookmarkStart w:id="331" w:name="_Toc393744792"/>
            <w:bookmarkStart w:id="332" w:name="_Toc393747176"/>
            <w:bookmarkStart w:id="333" w:name="_Toc393895143"/>
            <w:bookmarkStart w:id="334" w:name="_Toc393895736"/>
            <w:bookmarkStart w:id="335" w:name="_Toc393897520"/>
            <w:r w:rsidRPr="006E0A2A">
              <w:rPr>
                <w:rStyle w:val="Heading2Char"/>
                <w:rFonts w:ascii="Times New Roman" w:hAnsi="Times New Roman" w:cs="Times New Roman"/>
                <w:color w:val="auto"/>
                <w:sz w:val="24"/>
                <w:szCs w:val="24"/>
              </w:rPr>
              <w:t>Description</w:t>
            </w:r>
            <w:bookmarkEnd w:id="331"/>
            <w:bookmarkEnd w:id="332"/>
            <w:bookmarkEnd w:id="333"/>
            <w:bookmarkEnd w:id="334"/>
            <w:bookmarkEnd w:id="335"/>
          </w:p>
        </w:tc>
        <w:tc>
          <w:tcPr>
            <w:tcW w:w="1984" w:type="dxa"/>
            <w:shd w:val="clear" w:color="auto" w:fill="D9D9D9"/>
            <w:vAlign w:val="center"/>
          </w:tcPr>
          <w:p w14:paraId="3F31DDDD" w14:textId="5EC8125E" w:rsidR="007271F7" w:rsidRPr="006E0A2A" w:rsidRDefault="007271F7" w:rsidP="00D03214">
            <w:pPr>
              <w:pStyle w:val="NoSpacing"/>
              <w:jc w:val="center"/>
              <w:rPr>
                <w:rStyle w:val="Heading2Char"/>
                <w:rFonts w:ascii="Times New Roman" w:hAnsi="Times New Roman" w:cs="Times New Roman"/>
                <w:color w:val="auto"/>
                <w:sz w:val="24"/>
                <w:szCs w:val="24"/>
              </w:rPr>
            </w:pPr>
            <w:bookmarkStart w:id="336" w:name="_Toc393744793"/>
            <w:bookmarkStart w:id="337" w:name="_Toc393747177"/>
            <w:bookmarkStart w:id="338" w:name="_Toc393895144"/>
            <w:bookmarkStart w:id="339" w:name="_Toc393895737"/>
            <w:bookmarkStart w:id="340" w:name="_Toc393897521"/>
            <w:r w:rsidRPr="006E0A2A">
              <w:rPr>
                <w:rStyle w:val="Heading2Char"/>
                <w:rFonts w:ascii="Times New Roman" w:hAnsi="Times New Roman" w:cs="Times New Roman"/>
                <w:color w:val="auto"/>
                <w:sz w:val="24"/>
                <w:szCs w:val="24"/>
              </w:rPr>
              <w:t>Parameters</w:t>
            </w:r>
            <w:bookmarkEnd w:id="336"/>
            <w:bookmarkEnd w:id="337"/>
            <w:bookmarkEnd w:id="338"/>
            <w:bookmarkEnd w:id="339"/>
            <w:bookmarkEnd w:id="340"/>
          </w:p>
        </w:tc>
        <w:tc>
          <w:tcPr>
            <w:tcW w:w="1621" w:type="dxa"/>
            <w:shd w:val="clear" w:color="auto" w:fill="D9D9D9"/>
            <w:vAlign w:val="center"/>
          </w:tcPr>
          <w:p w14:paraId="75312188" w14:textId="4F08FFC1" w:rsidR="007271F7" w:rsidRPr="006E0A2A" w:rsidRDefault="007271F7" w:rsidP="00D03214">
            <w:pPr>
              <w:pStyle w:val="NoSpacing"/>
              <w:jc w:val="center"/>
              <w:rPr>
                <w:rStyle w:val="Heading2Char"/>
                <w:rFonts w:ascii="Times New Roman" w:hAnsi="Times New Roman" w:cs="Times New Roman"/>
                <w:color w:val="auto"/>
                <w:sz w:val="24"/>
                <w:szCs w:val="24"/>
              </w:rPr>
            </w:pPr>
            <w:bookmarkStart w:id="341" w:name="_Toc393744794"/>
            <w:bookmarkStart w:id="342" w:name="_Toc393747178"/>
            <w:bookmarkStart w:id="343" w:name="_Toc393895145"/>
            <w:bookmarkStart w:id="344" w:name="_Toc393895738"/>
            <w:bookmarkStart w:id="345" w:name="_Toc393897522"/>
            <w:r w:rsidRPr="006E0A2A">
              <w:rPr>
                <w:rStyle w:val="Heading2Char"/>
                <w:rFonts w:ascii="Times New Roman" w:hAnsi="Times New Roman" w:cs="Times New Roman"/>
                <w:color w:val="auto"/>
                <w:sz w:val="24"/>
                <w:szCs w:val="24"/>
              </w:rPr>
              <w:t>Return</w:t>
            </w:r>
            <w:bookmarkEnd w:id="341"/>
            <w:bookmarkEnd w:id="342"/>
            <w:bookmarkEnd w:id="343"/>
            <w:bookmarkEnd w:id="344"/>
            <w:bookmarkEnd w:id="345"/>
          </w:p>
        </w:tc>
      </w:tr>
      <w:tr w:rsidR="00607B69" w:rsidRPr="006E0A2A" w14:paraId="490AD40F" w14:textId="47628D4A" w:rsidTr="00D03214">
        <w:trPr>
          <w:trHeight w:val="528"/>
        </w:trPr>
        <w:tc>
          <w:tcPr>
            <w:tcW w:w="792" w:type="dxa"/>
            <w:vAlign w:val="center"/>
          </w:tcPr>
          <w:p w14:paraId="205429BF"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46" w:name="_Toc393744795"/>
            <w:bookmarkStart w:id="347" w:name="_Toc393747179"/>
            <w:bookmarkStart w:id="348" w:name="_Toc393895146"/>
            <w:bookmarkStart w:id="349" w:name="_Toc393895739"/>
            <w:bookmarkStart w:id="350" w:name="_Toc393897523"/>
            <w:r w:rsidRPr="006E0A2A">
              <w:rPr>
                <w:rStyle w:val="Heading2Char"/>
                <w:rFonts w:ascii="Times New Roman" w:hAnsi="Times New Roman" w:cs="Times New Roman"/>
                <w:b w:val="0"/>
                <w:color w:val="auto"/>
                <w:sz w:val="24"/>
                <w:szCs w:val="24"/>
              </w:rPr>
              <w:t>1</w:t>
            </w:r>
            <w:bookmarkEnd w:id="346"/>
            <w:bookmarkEnd w:id="347"/>
            <w:bookmarkEnd w:id="348"/>
            <w:bookmarkEnd w:id="349"/>
            <w:bookmarkEnd w:id="350"/>
          </w:p>
        </w:tc>
        <w:tc>
          <w:tcPr>
            <w:tcW w:w="2010" w:type="dxa"/>
            <w:vAlign w:val="center"/>
          </w:tcPr>
          <w:p w14:paraId="57D24127"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51" w:name="_Toc393744796"/>
            <w:bookmarkStart w:id="352" w:name="_Toc393747180"/>
            <w:bookmarkStart w:id="353" w:name="_Toc393895147"/>
            <w:bookmarkStart w:id="354" w:name="_Toc393895740"/>
            <w:bookmarkStart w:id="355" w:name="_Toc393897524"/>
            <w:r w:rsidRPr="006E0A2A">
              <w:rPr>
                <w:rStyle w:val="Heading2Char"/>
                <w:rFonts w:ascii="Times New Roman" w:hAnsi="Times New Roman" w:cs="Times New Roman"/>
                <w:b w:val="0"/>
                <w:color w:val="auto"/>
                <w:sz w:val="24"/>
                <w:szCs w:val="24"/>
              </w:rPr>
              <w:t>login()</w:t>
            </w:r>
            <w:bookmarkEnd w:id="351"/>
            <w:bookmarkEnd w:id="352"/>
            <w:bookmarkEnd w:id="353"/>
            <w:bookmarkEnd w:id="354"/>
            <w:bookmarkEnd w:id="355"/>
          </w:p>
        </w:tc>
        <w:tc>
          <w:tcPr>
            <w:tcW w:w="2835" w:type="dxa"/>
            <w:vAlign w:val="center"/>
          </w:tcPr>
          <w:p w14:paraId="381A5AEC" w14:textId="77777777" w:rsidR="007271F7" w:rsidRPr="006E0A2A" w:rsidRDefault="007271F7" w:rsidP="00FC6A41">
            <w:pPr>
              <w:pStyle w:val="NoSpacing"/>
              <w:rPr>
                <w:rStyle w:val="Heading2Char"/>
                <w:rFonts w:ascii="Times New Roman" w:eastAsiaTheme="minorHAnsi" w:hAnsi="Times New Roman" w:cs="Times New Roman"/>
                <w:b w:val="0"/>
                <w:bCs w:val="0"/>
                <w:color w:val="auto"/>
                <w:sz w:val="24"/>
                <w:szCs w:val="24"/>
                <w:lang w:bidi="ar-SA"/>
              </w:rPr>
            </w:pPr>
            <w:r w:rsidRPr="006E0A2A">
              <w:rPr>
                <w:rFonts w:ascii="Times New Roman" w:hAnsi="Times New Roman" w:cs="Times New Roman"/>
                <w:sz w:val="24"/>
                <w:szCs w:val="24"/>
              </w:rPr>
              <w:t>Method uses to login for dentist.</w:t>
            </w:r>
          </w:p>
        </w:tc>
        <w:tc>
          <w:tcPr>
            <w:tcW w:w="1984" w:type="dxa"/>
            <w:vAlign w:val="center"/>
          </w:tcPr>
          <w:p w14:paraId="661EDCD5" w14:textId="274880C8"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356" w:name="_Toc393744797"/>
            <w:bookmarkStart w:id="357" w:name="_Toc393747181"/>
            <w:bookmarkStart w:id="358" w:name="_Toc393895148"/>
            <w:bookmarkStart w:id="359" w:name="_Toc393895741"/>
            <w:bookmarkStart w:id="360" w:name="_Toc393897525"/>
            <w:r w:rsidRPr="006E0A2A">
              <w:rPr>
                <w:rStyle w:val="Heading2Char"/>
                <w:rFonts w:ascii="Times New Roman" w:hAnsi="Times New Roman" w:cs="Times New Roman"/>
                <w:b w:val="0"/>
                <w:color w:val="auto"/>
                <w:sz w:val="24"/>
                <w:szCs w:val="24"/>
              </w:rPr>
              <w:t>-</w:t>
            </w:r>
            <w:bookmarkEnd w:id="356"/>
            <w:bookmarkEnd w:id="357"/>
            <w:bookmarkEnd w:id="358"/>
            <w:bookmarkEnd w:id="359"/>
            <w:bookmarkEnd w:id="360"/>
          </w:p>
        </w:tc>
        <w:tc>
          <w:tcPr>
            <w:tcW w:w="1621" w:type="dxa"/>
            <w:vAlign w:val="center"/>
          </w:tcPr>
          <w:p w14:paraId="2AD320F5" w14:textId="254F0CD8"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361" w:name="_Toc393744798"/>
            <w:bookmarkStart w:id="362" w:name="_Toc393747182"/>
            <w:bookmarkStart w:id="363" w:name="_Toc393895149"/>
            <w:bookmarkStart w:id="364" w:name="_Toc393895742"/>
            <w:bookmarkStart w:id="365" w:name="_Toc393897526"/>
            <w:r w:rsidRPr="006E0A2A">
              <w:rPr>
                <w:rStyle w:val="Heading2Char"/>
                <w:rFonts w:ascii="Times New Roman" w:hAnsi="Times New Roman" w:cs="Times New Roman"/>
                <w:b w:val="0"/>
                <w:color w:val="auto"/>
                <w:sz w:val="24"/>
                <w:szCs w:val="24"/>
              </w:rPr>
              <w:t>void</w:t>
            </w:r>
            <w:bookmarkEnd w:id="361"/>
            <w:bookmarkEnd w:id="362"/>
            <w:bookmarkEnd w:id="363"/>
            <w:bookmarkEnd w:id="364"/>
            <w:bookmarkEnd w:id="365"/>
          </w:p>
        </w:tc>
      </w:tr>
      <w:tr w:rsidR="00607B69" w:rsidRPr="006E0A2A" w14:paraId="0436AD59" w14:textId="0981AEE8" w:rsidTr="00D03214">
        <w:tc>
          <w:tcPr>
            <w:tcW w:w="792" w:type="dxa"/>
            <w:vAlign w:val="center"/>
          </w:tcPr>
          <w:p w14:paraId="3F7626E1"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66" w:name="_Toc393744799"/>
            <w:bookmarkStart w:id="367" w:name="_Toc393747183"/>
            <w:bookmarkStart w:id="368" w:name="_Toc393895150"/>
            <w:bookmarkStart w:id="369" w:name="_Toc393895743"/>
            <w:bookmarkStart w:id="370" w:name="_Toc393897527"/>
            <w:r w:rsidRPr="006E0A2A">
              <w:rPr>
                <w:rStyle w:val="Heading2Char"/>
                <w:rFonts w:ascii="Times New Roman" w:hAnsi="Times New Roman" w:cs="Times New Roman"/>
                <w:b w:val="0"/>
                <w:color w:val="auto"/>
                <w:sz w:val="24"/>
                <w:szCs w:val="24"/>
              </w:rPr>
              <w:t>2</w:t>
            </w:r>
            <w:bookmarkEnd w:id="366"/>
            <w:bookmarkEnd w:id="367"/>
            <w:bookmarkEnd w:id="368"/>
            <w:bookmarkEnd w:id="369"/>
            <w:bookmarkEnd w:id="370"/>
          </w:p>
        </w:tc>
        <w:tc>
          <w:tcPr>
            <w:tcW w:w="2010" w:type="dxa"/>
            <w:vAlign w:val="center"/>
          </w:tcPr>
          <w:p w14:paraId="32BE6101"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71" w:name="_Toc393744800"/>
            <w:bookmarkStart w:id="372" w:name="_Toc393747184"/>
            <w:bookmarkStart w:id="373" w:name="_Toc393895151"/>
            <w:bookmarkStart w:id="374" w:name="_Toc393895744"/>
            <w:bookmarkStart w:id="375" w:name="_Toc393897528"/>
            <w:r w:rsidRPr="006E0A2A">
              <w:rPr>
                <w:rStyle w:val="Heading2Char"/>
                <w:rFonts w:ascii="Times New Roman" w:hAnsi="Times New Roman" w:cs="Times New Roman"/>
                <w:b w:val="0"/>
                <w:color w:val="auto"/>
                <w:sz w:val="24"/>
                <w:szCs w:val="24"/>
              </w:rPr>
              <w:t>logout()</w:t>
            </w:r>
            <w:bookmarkEnd w:id="371"/>
            <w:bookmarkEnd w:id="372"/>
            <w:bookmarkEnd w:id="373"/>
            <w:bookmarkEnd w:id="374"/>
            <w:bookmarkEnd w:id="375"/>
          </w:p>
        </w:tc>
        <w:tc>
          <w:tcPr>
            <w:tcW w:w="2835" w:type="dxa"/>
            <w:vAlign w:val="center"/>
          </w:tcPr>
          <w:p w14:paraId="4C9C1FFB" w14:textId="77777777" w:rsidR="007271F7" w:rsidRPr="006E0A2A" w:rsidRDefault="007271F7" w:rsidP="00FC6A41">
            <w:pPr>
              <w:pStyle w:val="NoSpacing"/>
              <w:rPr>
                <w:rStyle w:val="Heading2Char"/>
                <w:rFonts w:ascii="Times New Roman" w:hAnsi="Times New Roman" w:cs="Times New Roman"/>
                <w:b w:val="0"/>
                <w:color w:val="auto"/>
                <w:sz w:val="24"/>
                <w:szCs w:val="24"/>
              </w:rPr>
            </w:pPr>
            <w:r w:rsidRPr="006E0A2A">
              <w:rPr>
                <w:rFonts w:ascii="Times New Roman" w:hAnsi="Times New Roman" w:cs="Times New Roman"/>
                <w:sz w:val="24"/>
                <w:szCs w:val="24"/>
              </w:rPr>
              <w:t>Method uses to logout for dentist.</w:t>
            </w:r>
          </w:p>
        </w:tc>
        <w:tc>
          <w:tcPr>
            <w:tcW w:w="1984" w:type="dxa"/>
            <w:vAlign w:val="center"/>
          </w:tcPr>
          <w:p w14:paraId="1C83B801" w14:textId="23814130"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376" w:name="_Toc393744801"/>
            <w:bookmarkStart w:id="377" w:name="_Toc393747185"/>
            <w:bookmarkStart w:id="378" w:name="_Toc393895152"/>
            <w:bookmarkStart w:id="379" w:name="_Toc393895745"/>
            <w:bookmarkStart w:id="380" w:name="_Toc393897529"/>
            <w:r w:rsidRPr="006E0A2A">
              <w:rPr>
                <w:rStyle w:val="Heading2Char"/>
                <w:rFonts w:ascii="Times New Roman" w:hAnsi="Times New Roman" w:cs="Times New Roman"/>
                <w:b w:val="0"/>
                <w:color w:val="auto"/>
                <w:sz w:val="24"/>
                <w:szCs w:val="24"/>
              </w:rPr>
              <w:t>-</w:t>
            </w:r>
            <w:bookmarkEnd w:id="376"/>
            <w:bookmarkEnd w:id="377"/>
            <w:bookmarkEnd w:id="378"/>
            <w:bookmarkEnd w:id="379"/>
            <w:bookmarkEnd w:id="380"/>
          </w:p>
        </w:tc>
        <w:tc>
          <w:tcPr>
            <w:tcW w:w="1621" w:type="dxa"/>
            <w:vAlign w:val="center"/>
          </w:tcPr>
          <w:p w14:paraId="4F1FAFB4" w14:textId="4723F752"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381" w:name="_Toc393744802"/>
            <w:bookmarkStart w:id="382" w:name="_Toc393747186"/>
            <w:bookmarkStart w:id="383" w:name="_Toc393895153"/>
            <w:bookmarkStart w:id="384" w:name="_Toc393895746"/>
            <w:bookmarkStart w:id="385" w:name="_Toc393897530"/>
            <w:r w:rsidRPr="006E0A2A">
              <w:rPr>
                <w:rStyle w:val="Heading2Char"/>
                <w:rFonts w:ascii="Times New Roman" w:hAnsi="Times New Roman" w:cs="Times New Roman"/>
                <w:b w:val="0"/>
                <w:color w:val="auto"/>
                <w:sz w:val="24"/>
                <w:szCs w:val="24"/>
              </w:rPr>
              <w:t>void</w:t>
            </w:r>
            <w:bookmarkEnd w:id="381"/>
            <w:bookmarkEnd w:id="382"/>
            <w:bookmarkEnd w:id="383"/>
            <w:bookmarkEnd w:id="384"/>
            <w:bookmarkEnd w:id="385"/>
          </w:p>
        </w:tc>
      </w:tr>
      <w:tr w:rsidR="00607B69" w:rsidRPr="006E0A2A" w14:paraId="6DC2CEA9" w14:textId="564F46FB" w:rsidTr="00D03214">
        <w:tblPrEx>
          <w:tblLook w:val="0000" w:firstRow="0" w:lastRow="0" w:firstColumn="0" w:lastColumn="0" w:noHBand="0" w:noVBand="0"/>
        </w:tblPrEx>
        <w:trPr>
          <w:trHeight w:val="620"/>
        </w:trPr>
        <w:tc>
          <w:tcPr>
            <w:tcW w:w="792" w:type="dxa"/>
            <w:vAlign w:val="center"/>
          </w:tcPr>
          <w:p w14:paraId="40A4DE8A"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86" w:name="_Toc393744803"/>
            <w:bookmarkStart w:id="387" w:name="_Toc393747187"/>
            <w:bookmarkStart w:id="388" w:name="_Toc393895154"/>
            <w:bookmarkStart w:id="389" w:name="_Toc393895747"/>
            <w:bookmarkStart w:id="390" w:name="_Toc393897531"/>
            <w:r w:rsidRPr="006E0A2A">
              <w:rPr>
                <w:rStyle w:val="Heading2Char"/>
                <w:rFonts w:ascii="Times New Roman" w:hAnsi="Times New Roman" w:cs="Times New Roman"/>
                <w:b w:val="0"/>
                <w:color w:val="auto"/>
                <w:sz w:val="24"/>
                <w:szCs w:val="24"/>
              </w:rPr>
              <w:t>3</w:t>
            </w:r>
            <w:bookmarkEnd w:id="386"/>
            <w:bookmarkEnd w:id="387"/>
            <w:bookmarkEnd w:id="388"/>
            <w:bookmarkEnd w:id="389"/>
            <w:bookmarkEnd w:id="390"/>
          </w:p>
        </w:tc>
        <w:tc>
          <w:tcPr>
            <w:tcW w:w="2010" w:type="dxa"/>
            <w:vAlign w:val="center"/>
          </w:tcPr>
          <w:p w14:paraId="0FFA183F" w14:textId="30AEA1AF" w:rsidR="007271F7" w:rsidRPr="006E0A2A" w:rsidRDefault="007271F7" w:rsidP="00FC6A41">
            <w:pPr>
              <w:pStyle w:val="NoSpacing"/>
              <w:rPr>
                <w:rStyle w:val="Heading2Char"/>
                <w:rFonts w:ascii="Times New Roman" w:hAnsi="Times New Roman" w:cs="Times New Roman"/>
                <w:b w:val="0"/>
                <w:color w:val="auto"/>
                <w:sz w:val="24"/>
                <w:szCs w:val="24"/>
              </w:rPr>
            </w:pPr>
            <w:bookmarkStart w:id="391" w:name="_Toc393744804"/>
            <w:bookmarkStart w:id="392" w:name="_Toc393747188"/>
            <w:bookmarkStart w:id="393" w:name="_Toc393895155"/>
            <w:bookmarkStart w:id="394" w:name="_Toc393895748"/>
            <w:bookmarkStart w:id="395" w:name="_Toc393897532"/>
            <w:proofErr w:type="spellStart"/>
            <w:r w:rsidRPr="006E0A2A">
              <w:rPr>
                <w:rStyle w:val="Heading2Char"/>
                <w:rFonts w:ascii="Times New Roman" w:hAnsi="Times New Roman" w:cs="Times New Roman"/>
                <w:b w:val="0"/>
                <w:color w:val="auto"/>
                <w:sz w:val="24"/>
                <w:szCs w:val="24"/>
              </w:rPr>
              <w:t>get_d_db</w:t>
            </w:r>
            <w:proofErr w:type="spellEnd"/>
            <w:r w:rsidRPr="006E0A2A">
              <w:rPr>
                <w:rStyle w:val="Heading2Char"/>
                <w:rFonts w:ascii="Times New Roman" w:hAnsi="Times New Roman" w:cs="Times New Roman"/>
                <w:b w:val="0"/>
                <w:color w:val="auto"/>
                <w:sz w:val="24"/>
                <w:szCs w:val="24"/>
              </w:rPr>
              <w:t>()</w:t>
            </w:r>
            <w:bookmarkEnd w:id="391"/>
            <w:bookmarkEnd w:id="392"/>
            <w:bookmarkEnd w:id="393"/>
            <w:bookmarkEnd w:id="394"/>
            <w:bookmarkEnd w:id="395"/>
          </w:p>
        </w:tc>
        <w:tc>
          <w:tcPr>
            <w:tcW w:w="2835" w:type="dxa"/>
            <w:vAlign w:val="center"/>
          </w:tcPr>
          <w:p w14:paraId="0880E0A3"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96" w:name="_Toc393744805"/>
            <w:bookmarkStart w:id="397" w:name="_Toc393747189"/>
            <w:bookmarkStart w:id="398" w:name="_Toc393895156"/>
            <w:bookmarkStart w:id="399" w:name="_Toc393895749"/>
            <w:bookmarkStart w:id="400" w:name="_Toc393897533"/>
            <w:r w:rsidRPr="006E0A2A">
              <w:rPr>
                <w:rStyle w:val="Heading2Char"/>
                <w:rFonts w:ascii="Times New Roman" w:hAnsi="Times New Roman" w:cs="Times New Roman"/>
                <w:b w:val="0"/>
                <w:color w:val="auto"/>
                <w:sz w:val="24"/>
                <w:szCs w:val="24"/>
              </w:rPr>
              <w:t>Method uses to get dentist data from database</w:t>
            </w:r>
            <w:bookmarkEnd w:id="396"/>
            <w:bookmarkEnd w:id="397"/>
            <w:bookmarkEnd w:id="398"/>
            <w:bookmarkEnd w:id="399"/>
            <w:bookmarkEnd w:id="400"/>
          </w:p>
        </w:tc>
        <w:tc>
          <w:tcPr>
            <w:tcW w:w="1984" w:type="dxa"/>
            <w:vAlign w:val="center"/>
          </w:tcPr>
          <w:p w14:paraId="53368616" w14:textId="367D88D9"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01" w:name="_Toc393744806"/>
            <w:bookmarkStart w:id="402" w:name="_Toc393747190"/>
            <w:bookmarkStart w:id="403" w:name="_Toc393895157"/>
            <w:bookmarkStart w:id="404" w:name="_Toc393895750"/>
            <w:bookmarkStart w:id="405" w:name="_Toc393897534"/>
            <w:r w:rsidRPr="006E0A2A">
              <w:rPr>
                <w:rStyle w:val="Heading2Char"/>
                <w:rFonts w:ascii="Times New Roman" w:hAnsi="Times New Roman" w:cs="Times New Roman"/>
                <w:b w:val="0"/>
                <w:color w:val="auto"/>
                <w:sz w:val="24"/>
                <w:szCs w:val="24"/>
              </w:rPr>
              <w:t>-</w:t>
            </w:r>
            <w:bookmarkEnd w:id="401"/>
            <w:bookmarkEnd w:id="402"/>
            <w:bookmarkEnd w:id="403"/>
            <w:bookmarkEnd w:id="404"/>
            <w:bookmarkEnd w:id="405"/>
          </w:p>
        </w:tc>
        <w:tc>
          <w:tcPr>
            <w:tcW w:w="1621" w:type="dxa"/>
            <w:vAlign w:val="center"/>
          </w:tcPr>
          <w:p w14:paraId="3A62EE9D" w14:textId="49D3DEB4"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06" w:name="_Toc393744807"/>
            <w:bookmarkStart w:id="407" w:name="_Toc393747191"/>
            <w:bookmarkStart w:id="408" w:name="_Toc393895158"/>
            <w:bookmarkStart w:id="409" w:name="_Toc393895751"/>
            <w:bookmarkStart w:id="410" w:name="_Toc393897535"/>
            <w:r w:rsidRPr="006E0A2A">
              <w:rPr>
                <w:rStyle w:val="Heading2Char"/>
                <w:rFonts w:ascii="Times New Roman" w:hAnsi="Times New Roman" w:cs="Times New Roman"/>
                <w:b w:val="0"/>
                <w:color w:val="auto"/>
                <w:sz w:val="24"/>
                <w:szCs w:val="24"/>
              </w:rPr>
              <w:t>void</w:t>
            </w:r>
            <w:bookmarkEnd w:id="406"/>
            <w:bookmarkEnd w:id="407"/>
            <w:bookmarkEnd w:id="408"/>
            <w:bookmarkEnd w:id="409"/>
            <w:bookmarkEnd w:id="410"/>
          </w:p>
        </w:tc>
      </w:tr>
      <w:tr w:rsidR="00607B69" w:rsidRPr="006E0A2A" w14:paraId="1DCCC4DB" w14:textId="77EBCEA4" w:rsidTr="00D03214">
        <w:tblPrEx>
          <w:tblLook w:val="0000" w:firstRow="0" w:lastRow="0" w:firstColumn="0" w:lastColumn="0" w:noHBand="0" w:noVBand="0"/>
        </w:tblPrEx>
        <w:trPr>
          <w:trHeight w:val="120"/>
        </w:trPr>
        <w:tc>
          <w:tcPr>
            <w:tcW w:w="792" w:type="dxa"/>
            <w:vAlign w:val="center"/>
          </w:tcPr>
          <w:p w14:paraId="657F0CF9"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411" w:name="_Toc393744808"/>
            <w:bookmarkStart w:id="412" w:name="_Toc393747192"/>
            <w:bookmarkStart w:id="413" w:name="_Toc393895159"/>
            <w:bookmarkStart w:id="414" w:name="_Toc393895752"/>
            <w:bookmarkStart w:id="415" w:name="_Toc393897536"/>
            <w:r w:rsidRPr="006E0A2A">
              <w:rPr>
                <w:rStyle w:val="Heading2Char"/>
                <w:rFonts w:ascii="Times New Roman" w:hAnsi="Times New Roman" w:cs="Times New Roman"/>
                <w:b w:val="0"/>
                <w:color w:val="auto"/>
                <w:sz w:val="24"/>
                <w:szCs w:val="24"/>
              </w:rPr>
              <w:t>4</w:t>
            </w:r>
            <w:bookmarkEnd w:id="411"/>
            <w:bookmarkEnd w:id="412"/>
            <w:bookmarkEnd w:id="413"/>
            <w:bookmarkEnd w:id="414"/>
            <w:bookmarkEnd w:id="415"/>
          </w:p>
        </w:tc>
        <w:tc>
          <w:tcPr>
            <w:tcW w:w="2010" w:type="dxa"/>
            <w:vAlign w:val="center"/>
          </w:tcPr>
          <w:p w14:paraId="562195BB" w14:textId="075C1997" w:rsidR="007271F7" w:rsidRPr="006E0A2A" w:rsidRDefault="007271F7" w:rsidP="00FC6A41">
            <w:pPr>
              <w:pStyle w:val="NoSpacing"/>
              <w:rPr>
                <w:rStyle w:val="Heading2Char"/>
                <w:rFonts w:ascii="Times New Roman" w:hAnsi="Times New Roman" w:cs="Times New Roman"/>
                <w:b w:val="0"/>
                <w:color w:val="auto"/>
                <w:sz w:val="24"/>
                <w:szCs w:val="24"/>
              </w:rPr>
            </w:pPr>
            <w:bookmarkStart w:id="416" w:name="_Toc393744809"/>
            <w:bookmarkStart w:id="417" w:name="_Toc393747193"/>
            <w:bookmarkStart w:id="418" w:name="_Toc393895160"/>
            <w:bookmarkStart w:id="419" w:name="_Toc393895753"/>
            <w:bookmarkStart w:id="420" w:name="_Toc393897537"/>
            <w:proofErr w:type="spellStart"/>
            <w:r w:rsidRPr="006E0A2A">
              <w:rPr>
                <w:rStyle w:val="Heading2Char"/>
                <w:rFonts w:ascii="Times New Roman" w:hAnsi="Times New Roman" w:cs="Times New Roman"/>
                <w:b w:val="0"/>
                <w:color w:val="auto"/>
                <w:sz w:val="24"/>
                <w:szCs w:val="24"/>
              </w:rPr>
              <w:t>dentistCalendar</w:t>
            </w:r>
            <w:bookmarkEnd w:id="416"/>
            <w:bookmarkEnd w:id="417"/>
            <w:bookmarkEnd w:id="418"/>
            <w:bookmarkEnd w:id="419"/>
            <w:bookmarkEnd w:id="420"/>
            <w:proofErr w:type="spellEnd"/>
          </w:p>
        </w:tc>
        <w:tc>
          <w:tcPr>
            <w:tcW w:w="2835" w:type="dxa"/>
            <w:vAlign w:val="center"/>
          </w:tcPr>
          <w:p w14:paraId="617A08A3" w14:textId="622C7095" w:rsidR="007271F7" w:rsidRPr="006E0A2A" w:rsidRDefault="007271F7" w:rsidP="00FC6A41">
            <w:pPr>
              <w:pStyle w:val="NoSpacing"/>
              <w:rPr>
                <w:rStyle w:val="Heading2Char"/>
                <w:rFonts w:ascii="Times New Roman" w:hAnsi="Times New Roman" w:cs="Times New Roman"/>
                <w:b w:val="0"/>
                <w:color w:val="auto"/>
                <w:sz w:val="24"/>
                <w:szCs w:val="24"/>
              </w:rPr>
            </w:pPr>
            <w:bookmarkStart w:id="421" w:name="_Toc393744810"/>
            <w:bookmarkStart w:id="422" w:name="_Toc393747194"/>
            <w:bookmarkStart w:id="423" w:name="_Toc393895161"/>
            <w:bookmarkStart w:id="424" w:name="_Toc393895754"/>
            <w:bookmarkStart w:id="425" w:name="_Toc393897538"/>
            <w:r w:rsidRPr="006E0A2A">
              <w:rPr>
                <w:rStyle w:val="Heading2Char"/>
                <w:rFonts w:ascii="Times New Roman" w:hAnsi="Times New Roman" w:cs="Times New Roman"/>
                <w:b w:val="0"/>
                <w:color w:val="auto"/>
                <w:sz w:val="24"/>
                <w:szCs w:val="24"/>
              </w:rPr>
              <w:t xml:space="preserve">Method uses to get dentist calendar by </w:t>
            </w:r>
            <w:proofErr w:type="spellStart"/>
            <w:r w:rsidRPr="006E0A2A">
              <w:rPr>
                <w:rStyle w:val="Heading2Char"/>
                <w:rFonts w:ascii="Times New Roman" w:hAnsi="Times New Roman" w:cs="Times New Roman"/>
                <w:b w:val="0"/>
                <w:color w:val="auto"/>
                <w:sz w:val="24"/>
                <w:szCs w:val="24"/>
              </w:rPr>
              <w:t>dentistID</w:t>
            </w:r>
            <w:bookmarkEnd w:id="421"/>
            <w:bookmarkEnd w:id="422"/>
            <w:bookmarkEnd w:id="423"/>
            <w:bookmarkEnd w:id="424"/>
            <w:bookmarkEnd w:id="425"/>
            <w:proofErr w:type="spellEnd"/>
          </w:p>
        </w:tc>
        <w:tc>
          <w:tcPr>
            <w:tcW w:w="1984" w:type="dxa"/>
            <w:vAlign w:val="center"/>
          </w:tcPr>
          <w:p w14:paraId="21AA5006" w14:textId="31B63931"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26" w:name="_Toc393744811"/>
            <w:bookmarkStart w:id="427" w:name="_Toc393747195"/>
            <w:bookmarkStart w:id="428" w:name="_Toc393895162"/>
            <w:bookmarkStart w:id="429" w:name="_Toc393895755"/>
            <w:bookmarkStart w:id="430" w:name="_Toc393897539"/>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userID:varchar</w:t>
            </w:r>
            <w:bookmarkEnd w:id="426"/>
            <w:bookmarkEnd w:id="427"/>
            <w:bookmarkEnd w:id="428"/>
            <w:bookmarkEnd w:id="429"/>
            <w:bookmarkEnd w:id="430"/>
            <w:proofErr w:type="spellEnd"/>
          </w:p>
        </w:tc>
        <w:tc>
          <w:tcPr>
            <w:tcW w:w="1621" w:type="dxa"/>
            <w:vAlign w:val="center"/>
          </w:tcPr>
          <w:p w14:paraId="2C636E0E" w14:textId="60137807"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31" w:name="_Toc393744812"/>
            <w:bookmarkStart w:id="432" w:name="_Toc393747196"/>
            <w:bookmarkStart w:id="433" w:name="_Toc393895163"/>
            <w:bookmarkStart w:id="434" w:name="_Toc393895756"/>
            <w:bookmarkStart w:id="435" w:name="_Toc393897540"/>
            <w:r w:rsidRPr="006E0A2A">
              <w:rPr>
                <w:rStyle w:val="Heading2Char"/>
                <w:rFonts w:ascii="Times New Roman" w:hAnsi="Times New Roman" w:cs="Times New Roman"/>
                <w:b w:val="0"/>
                <w:color w:val="auto"/>
                <w:sz w:val="24"/>
                <w:szCs w:val="24"/>
              </w:rPr>
              <w:t>Array[]</w:t>
            </w:r>
            <w:bookmarkEnd w:id="431"/>
            <w:bookmarkEnd w:id="432"/>
            <w:bookmarkEnd w:id="433"/>
            <w:bookmarkEnd w:id="434"/>
            <w:bookmarkEnd w:id="435"/>
          </w:p>
        </w:tc>
      </w:tr>
      <w:tr w:rsidR="007271F7" w:rsidRPr="006E0A2A" w14:paraId="1085065A" w14:textId="77777777" w:rsidTr="00D03214">
        <w:tblPrEx>
          <w:tblLook w:val="0000" w:firstRow="0" w:lastRow="0" w:firstColumn="0" w:lastColumn="0" w:noHBand="0" w:noVBand="0"/>
        </w:tblPrEx>
        <w:trPr>
          <w:trHeight w:val="120"/>
        </w:trPr>
        <w:tc>
          <w:tcPr>
            <w:tcW w:w="792" w:type="dxa"/>
            <w:vAlign w:val="center"/>
          </w:tcPr>
          <w:p w14:paraId="0DC8E187" w14:textId="5A515B3F" w:rsidR="007271F7" w:rsidRPr="006E0A2A" w:rsidRDefault="007271F7" w:rsidP="00FC6A41">
            <w:pPr>
              <w:pStyle w:val="NoSpacing"/>
              <w:rPr>
                <w:rStyle w:val="Heading2Char"/>
                <w:rFonts w:ascii="Times New Roman" w:hAnsi="Times New Roman" w:cs="Times New Roman"/>
                <w:b w:val="0"/>
                <w:color w:val="auto"/>
                <w:sz w:val="24"/>
                <w:szCs w:val="24"/>
              </w:rPr>
            </w:pPr>
            <w:bookmarkStart w:id="436" w:name="_Toc393744813"/>
            <w:bookmarkStart w:id="437" w:name="_Toc393747197"/>
            <w:bookmarkStart w:id="438" w:name="_Toc393895164"/>
            <w:bookmarkStart w:id="439" w:name="_Toc393895757"/>
            <w:bookmarkStart w:id="440" w:name="_Toc393897541"/>
            <w:r w:rsidRPr="006E0A2A">
              <w:rPr>
                <w:rStyle w:val="Heading2Char"/>
                <w:rFonts w:ascii="Times New Roman" w:hAnsi="Times New Roman" w:cs="Times New Roman"/>
                <w:b w:val="0"/>
                <w:color w:val="auto"/>
                <w:sz w:val="24"/>
                <w:szCs w:val="24"/>
              </w:rPr>
              <w:t>5</w:t>
            </w:r>
            <w:bookmarkEnd w:id="436"/>
            <w:bookmarkEnd w:id="437"/>
            <w:bookmarkEnd w:id="438"/>
            <w:bookmarkEnd w:id="439"/>
            <w:bookmarkEnd w:id="440"/>
          </w:p>
        </w:tc>
        <w:tc>
          <w:tcPr>
            <w:tcW w:w="2010" w:type="dxa"/>
            <w:vAlign w:val="center"/>
          </w:tcPr>
          <w:p w14:paraId="6E80ADFD" w14:textId="7E2674B2" w:rsidR="007271F7" w:rsidRPr="006E0A2A" w:rsidRDefault="007271F7" w:rsidP="00FC6A41">
            <w:pPr>
              <w:pStyle w:val="NoSpacing"/>
              <w:rPr>
                <w:rStyle w:val="Heading2Char"/>
                <w:rFonts w:ascii="Times New Roman" w:hAnsi="Times New Roman" w:cs="Times New Roman"/>
                <w:b w:val="0"/>
                <w:color w:val="auto"/>
                <w:sz w:val="24"/>
                <w:szCs w:val="24"/>
              </w:rPr>
            </w:pPr>
            <w:bookmarkStart w:id="441" w:name="_Toc393744814"/>
            <w:bookmarkStart w:id="442" w:name="_Toc393747198"/>
            <w:bookmarkStart w:id="443" w:name="_Toc393895165"/>
            <w:bookmarkStart w:id="444" w:name="_Toc393895758"/>
            <w:bookmarkStart w:id="445" w:name="_Toc393897542"/>
            <w:proofErr w:type="spellStart"/>
            <w:r w:rsidRPr="006E0A2A">
              <w:rPr>
                <w:rStyle w:val="Heading2Char"/>
                <w:rFonts w:ascii="Times New Roman" w:hAnsi="Times New Roman" w:cs="Times New Roman"/>
                <w:b w:val="0"/>
                <w:color w:val="auto"/>
                <w:sz w:val="24"/>
                <w:szCs w:val="24"/>
              </w:rPr>
              <w:t>callCalendar</w:t>
            </w:r>
            <w:bookmarkEnd w:id="441"/>
            <w:bookmarkEnd w:id="442"/>
            <w:bookmarkEnd w:id="443"/>
            <w:bookmarkEnd w:id="444"/>
            <w:bookmarkEnd w:id="445"/>
            <w:proofErr w:type="spellEnd"/>
          </w:p>
        </w:tc>
        <w:tc>
          <w:tcPr>
            <w:tcW w:w="2835" w:type="dxa"/>
            <w:vAlign w:val="center"/>
          </w:tcPr>
          <w:p w14:paraId="599FBAB8" w14:textId="12AAD4F9" w:rsidR="007271F7" w:rsidRPr="006E0A2A" w:rsidRDefault="007271F7" w:rsidP="00FC6A41">
            <w:pPr>
              <w:pStyle w:val="NoSpacing"/>
              <w:rPr>
                <w:rStyle w:val="Heading2Char"/>
                <w:rFonts w:ascii="Times New Roman" w:hAnsi="Times New Roman" w:cs="Times New Roman"/>
                <w:b w:val="0"/>
                <w:color w:val="auto"/>
                <w:sz w:val="24"/>
                <w:szCs w:val="24"/>
              </w:rPr>
            </w:pPr>
            <w:bookmarkStart w:id="446" w:name="_Toc393744815"/>
            <w:bookmarkStart w:id="447" w:name="_Toc393747199"/>
            <w:bookmarkStart w:id="448" w:name="_Toc393895166"/>
            <w:bookmarkStart w:id="449" w:name="_Toc393895759"/>
            <w:bookmarkStart w:id="450" w:name="_Toc393897543"/>
            <w:r w:rsidRPr="006E0A2A">
              <w:rPr>
                <w:rStyle w:val="Heading2Char"/>
                <w:rFonts w:ascii="Times New Roman" w:hAnsi="Times New Roman" w:cs="Times New Roman"/>
                <w:b w:val="0"/>
                <w:color w:val="auto"/>
                <w:sz w:val="24"/>
                <w:szCs w:val="24"/>
              </w:rPr>
              <w:t>Method uses to call appointment calendar page</w:t>
            </w:r>
            <w:bookmarkEnd w:id="446"/>
            <w:bookmarkEnd w:id="447"/>
            <w:bookmarkEnd w:id="448"/>
            <w:bookmarkEnd w:id="449"/>
            <w:bookmarkEnd w:id="450"/>
          </w:p>
        </w:tc>
        <w:tc>
          <w:tcPr>
            <w:tcW w:w="1984" w:type="dxa"/>
            <w:vAlign w:val="center"/>
          </w:tcPr>
          <w:p w14:paraId="5FCB0FC4" w14:textId="3EB9162B"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51" w:name="_Toc393744816"/>
            <w:bookmarkStart w:id="452" w:name="_Toc393747200"/>
            <w:bookmarkStart w:id="453" w:name="_Toc393895167"/>
            <w:bookmarkStart w:id="454" w:name="_Toc393895760"/>
            <w:bookmarkStart w:id="455" w:name="_Toc393897544"/>
            <w:r w:rsidRPr="006E0A2A">
              <w:rPr>
                <w:rStyle w:val="Heading2Char"/>
                <w:rFonts w:ascii="Times New Roman" w:hAnsi="Times New Roman" w:cs="Times New Roman"/>
                <w:b w:val="0"/>
                <w:color w:val="auto"/>
                <w:sz w:val="24"/>
                <w:szCs w:val="24"/>
              </w:rPr>
              <w:t>-</w:t>
            </w:r>
            <w:bookmarkEnd w:id="451"/>
            <w:bookmarkEnd w:id="452"/>
            <w:bookmarkEnd w:id="453"/>
            <w:bookmarkEnd w:id="454"/>
            <w:bookmarkEnd w:id="455"/>
          </w:p>
        </w:tc>
        <w:tc>
          <w:tcPr>
            <w:tcW w:w="1621" w:type="dxa"/>
            <w:vAlign w:val="center"/>
          </w:tcPr>
          <w:p w14:paraId="0C28B3C3" w14:textId="5D9454EC"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56" w:name="_Toc393744817"/>
            <w:bookmarkStart w:id="457" w:name="_Toc393747201"/>
            <w:bookmarkStart w:id="458" w:name="_Toc393895168"/>
            <w:bookmarkStart w:id="459" w:name="_Toc393895761"/>
            <w:bookmarkStart w:id="460" w:name="_Toc393897545"/>
            <w:r w:rsidRPr="006E0A2A">
              <w:rPr>
                <w:rStyle w:val="Heading2Char"/>
                <w:rFonts w:ascii="Times New Roman" w:hAnsi="Times New Roman" w:cs="Times New Roman"/>
                <w:b w:val="0"/>
                <w:color w:val="auto"/>
                <w:sz w:val="24"/>
                <w:szCs w:val="24"/>
              </w:rPr>
              <w:t>void</w:t>
            </w:r>
            <w:bookmarkEnd w:id="456"/>
            <w:bookmarkEnd w:id="457"/>
            <w:bookmarkEnd w:id="458"/>
            <w:bookmarkEnd w:id="459"/>
            <w:bookmarkEnd w:id="460"/>
          </w:p>
        </w:tc>
      </w:tr>
    </w:tbl>
    <w:p w14:paraId="68B233D1" w14:textId="77777777" w:rsidR="00E16C6F" w:rsidRPr="00522207" w:rsidRDefault="00E16C6F" w:rsidP="00FC6A41">
      <w:pPr>
        <w:pStyle w:val="NoSpacing"/>
        <w:rPr>
          <w:rStyle w:val="Heading2Char"/>
          <w:rFonts w:ascii="Times New Roman" w:hAnsi="Times New Roman" w:cs="Times New Roman"/>
          <w:color w:val="auto"/>
          <w:sz w:val="24"/>
          <w:szCs w:val="24"/>
        </w:rPr>
      </w:pPr>
    </w:p>
    <w:p w14:paraId="77B66546" w14:textId="2BDFEB90" w:rsidR="00754471" w:rsidRPr="00522207" w:rsidRDefault="00543B64" w:rsidP="00FC6A41">
      <w:pPr>
        <w:pStyle w:val="NoSpacing"/>
        <w:rPr>
          <w:rStyle w:val="Heading2Char"/>
          <w:rFonts w:asciiTheme="minorHAnsi" w:eastAsiaTheme="minorHAnsi" w:hAnsiTheme="minorHAnsi" w:cstheme="minorBidi"/>
          <w:b w:val="0"/>
          <w:bCs w:val="0"/>
          <w:color w:val="auto"/>
          <w:sz w:val="22"/>
          <w:szCs w:val="28"/>
        </w:rPr>
      </w:pPr>
      <w:r w:rsidRPr="00522207">
        <w:rPr>
          <w:rStyle w:val="Heading2Char"/>
          <w:rFonts w:asciiTheme="minorHAnsi" w:eastAsiaTheme="minorHAnsi" w:hAnsiTheme="minorHAnsi" w:cstheme="minorBidi"/>
          <w:b w:val="0"/>
          <w:bCs w:val="0"/>
          <w:color w:val="auto"/>
          <w:sz w:val="22"/>
          <w:szCs w:val="28"/>
        </w:rPr>
        <w:tab/>
      </w:r>
    </w:p>
    <w:p w14:paraId="6EFAD1D2" w14:textId="77777777" w:rsidR="00522207" w:rsidRPr="00522207" w:rsidRDefault="00522207" w:rsidP="00FC6A41">
      <w:pPr>
        <w:pStyle w:val="NoSpacing"/>
        <w:rPr>
          <w:rStyle w:val="Heading2Char"/>
          <w:rFonts w:asciiTheme="minorHAnsi" w:eastAsiaTheme="minorHAnsi" w:hAnsiTheme="minorHAnsi" w:cstheme="minorBidi"/>
          <w:b w:val="0"/>
          <w:bCs w:val="0"/>
          <w:color w:val="auto"/>
          <w:sz w:val="22"/>
          <w:szCs w:val="28"/>
        </w:rPr>
      </w:pPr>
    </w:p>
    <w:p w14:paraId="275058C1" w14:textId="77777777" w:rsidR="00522207" w:rsidRPr="00522207" w:rsidRDefault="00522207" w:rsidP="00FC6A41">
      <w:pPr>
        <w:pStyle w:val="NoSpacing"/>
        <w:rPr>
          <w:rStyle w:val="Heading2Char"/>
          <w:rFonts w:asciiTheme="minorHAnsi" w:eastAsiaTheme="minorHAnsi" w:hAnsiTheme="minorHAnsi" w:cstheme="minorBidi"/>
          <w:b w:val="0"/>
          <w:bCs w:val="0"/>
          <w:color w:val="auto"/>
          <w:sz w:val="22"/>
          <w:szCs w:val="28"/>
        </w:rPr>
      </w:pPr>
    </w:p>
    <w:p w14:paraId="5069BA81" w14:textId="77777777" w:rsidR="00522207" w:rsidRDefault="00522207" w:rsidP="00FC6A41">
      <w:pPr>
        <w:pStyle w:val="NoSpacing"/>
        <w:rPr>
          <w:rStyle w:val="Heading2Char"/>
          <w:rFonts w:asciiTheme="minorHAnsi" w:eastAsiaTheme="minorHAnsi" w:hAnsiTheme="minorHAnsi" w:cstheme="minorBidi"/>
          <w:b w:val="0"/>
          <w:bCs w:val="0"/>
          <w:color w:val="auto"/>
          <w:sz w:val="22"/>
          <w:szCs w:val="28"/>
        </w:rPr>
      </w:pPr>
    </w:p>
    <w:p w14:paraId="32E4F9EB" w14:textId="77777777" w:rsidR="00840C3D" w:rsidRDefault="00840C3D" w:rsidP="00FC6A41">
      <w:pPr>
        <w:pStyle w:val="NoSpacing"/>
        <w:rPr>
          <w:rStyle w:val="Heading2Char"/>
          <w:rFonts w:asciiTheme="minorHAnsi" w:eastAsiaTheme="minorHAnsi" w:hAnsiTheme="minorHAnsi" w:cstheme="minorBidi"/>
          <w:b w:val="0"/>
          <w:bCs w:val="0"/>
          <w:color w:val="auto"/>
          <w:sz w:val="22"/>
          <w:szCs w:val="28"/>
        </w:rPr>
      </w:pPr>
    </w:p>
    <w:p w14:paraId="155471C2" w14:textId="77777777" w:rsidR="00840C3D" w:rsidRPr="00522207" w:rsidRDefault="00840C3D" w:rsidP="00FC6A41">
      <w:pPr>
        <w:pStyle w:val="NoSpacing"/>
        <w:rPr>
          <w:rStyle w:val="Heading2Char"/>
          <w:rFonts w:asciiTheme="minorHAnsi" w:eastAsiaTheme="minorHAnsi" w:hAnsiTheme="minorHAnsi" w:cstheme="minorBidi"/>
          <w:b w:val="0"/>
          <w:bCs w:val="0"/>
          <w:color w:val="auto"/>
          <w:sz w:val="22"/>
          <w:szCs w:val="28"/>
        </w:rPr>
      </w:pPr>
    </w:p>
    <w:p w14:paraId="0EF6F018" w14:textId="77777777" w:rsidR="00F65DBF" w:rsidRPr="00522207" w:rsidRDefault="00F65DBF" w:rsidP="00FC6A41">
      <w:pPr>
        <w:pStyle w:val="NoSpacing"/>
        <w:rPr>
          <w:rStyle w:val="Heading2Char"/>
          <w:rFonts w:ascii="Times New Roman" w:hAnsi="Times New Roman" w:cs="Times New Roman"/>
          <w:color w:val="auto"/>
          <w:sz w:val="24"/>
          <w:szCs w:val="24"/>
        </w:rPr>
      </w:pPr>
      <w:bookmarkStart w:id="461" w:name="_Toc393744818"/>
      <w:bookmarkStart w:id="462" w:name="_Toc393747202"/>
      <w:bookmarkStart w:id="463" w:name="_Toc393895169"/>
      <w:bookmarkStart w:id="464" w:name="_Toc393895762"/>
      <w:bookmarkStart w:id="465" w:name="_Toc393897546"/>
      <w:r w:rsidRPr="00522207">
        <w:rPr>
          <w:rStyle w:val="Heading2Char"/>
          <w:rFonts w:ascii="Times New Roman" w:hAnsi="Times New Roman" w:cs="Times New Roman"/>
          <w:color w:val="auto"/>
          <w:sz w:val="24"/>
          <w:szCs w:val="24"/>
        </w:rPr>
        <w:lastRenderedPageBreak/>
        <w:t>CD-0</w:t>
      </w:r>
      <w:r w:rsidR="00543B64" w:rsidRPr="00522207">
        <w:rPr>
          <w:rStyle w:val="Heading2Char"/>
          <w:rFonts w:ascii="Times New Roman" w:hAnsi="Times New Roman" w:cs="Times New Roman"/>
          <w:color w:val="auto"/>
          <w:sz w:val="24"/>
          <w:szCs w:val="24"/>
        </w:rPr>
        <w:t>4</w:t>
      </w:r>
      <w:r w:rsidR="00023C94" w:rsidRPr="00522207">
        <w:rPr>
          <w:rStyle w:val="Heading2Char"/>
          <w:rFonts w:ascii="Times New Roman" w:hAnsi="Times New Roman" w:cs="Times New Roman"/>
          <w:color w:val="auto"/>
          <w:sz w:val="24"/>
          <w:szCs w:val="24"/>
        </w:rPr>
        <w:t xml:space="preserve">, </w:t>
      </w:r>
      <w:r w:rsidRPr="00522207">
        <w:rPr>
          <w:rStyle w:val="Heading2Char"/>
          <w:rFonts w:ascii="Times New Roman" w:hAnsi="Times New Roman" w:cs="Times New Roman"/>
          <w:color w:val="auto"/>
          <w:sz w:val="24"/>
          <w:szCs w:val="24"/>
        </w:rPr>
        <w:t xml:space="preserve">Class name: </w:t>
      </w:r>
      <w:proofErr w:type="spellStart"/>
      <w:r w:rsidRPr="00522207">
        <w:rPr>
          <w:rStyle w:val="Heading2Char"/>
          <w:rFonts w:ascii="Times New Roman" w:hAnsi="Times New Roman" w:cs="Times New Roman"/>
          <w:color w:val="auto"/>
          <w:sz w:val="24"/>
          <w:szCs w:val="24"/>
        </w:rPr>
        <w:t>Patie</w:t>
      </w:r>
      <w:r w:rsidR="00301D0E" w:rsidRPr="00522207">
        <w:rPr>
          <w:rStyle w:val="Heading2Char"/>
          <w:rFonts w:ascii="Times New Roman" w:hAnsi="Times New Roman" w:cs="Times New Roman"/>
          <w:color w:val="auto"/>
          <w:sz w:val="24"/>
          <w:szCs w:val="24"/>
        </w:rPr>
        <w:t>nt_</w:t>
      </w:r>
      <w:r w:rsidR="007E5318" w:rsidRPr="00522207">
        <w:rPr>
          <w:rStyle w:val="Heading2Char"/>
          <w:rFonts w:ascii="Times New Roman" w:hAnsi="Times New Roman" w:cs="Times New Roman"/>
          <w:color w:val="auto"/>
          <w:sz w:val="24"/>
          <w:szCs w:val="24"/>
        </w:rPr>
        <w:t>Model</w:t>
      </w:r>
      <w:bookmarkEnd w:id="461"/>
      <w:bookmarkEnd w:id="462"/>
      <w:bookmarkEnd w:id="463"/>
      <w:bookmarkEnd w:id="464"/>
      <w:bookmarkEnd w:id="465"/>
      <w:proofErr w:type="spellEnd"/>
    </w:p>
    <w:p w14:paraId="3265857D" w14:textId="77777777" w:rsidR="00F65DBF" w:rsidRPr="00522207" w:rsidRDefault="00F65DBF" w:rsidP="00FC6A41">
      <w:pPr>
        <w:pStyle w:val="NoSpacing"/>
        <w:rPr>
          <w:rStyle w:val="Heading2Char"/>
          <w:rFonts w:ascii="Times New Roman" w:hAnsi="Times New Roman" w:cs="Times New Roman"/>
          <w:color w:val="auto"/>
          <w:sz w:val="24"/>
          <w:szCs w:val="24"/>
        </w:rPr>
      </w:pPr>
    </w:p>
    <w:p w14:paraId="7BBECBCC" w14:textId="72136E55" w:rsidR="00F65DBF" w:rsidRPr="00522207" w:rsidRDefault="007271F7" w:rsidP="00840C3D">
      <w:pPr>
        <w:pStyle w:val="NoSpacing"/>
        <w:jc w:val="center"/>
        <w:rPr>
          <w:rStyle w:val="Heading2Char"/>
          <w:rFonts w:ascii="Times New Roman" w:hAnsi="Times New Roman" w:cs="Times New Roman"/>
          <w:color w:val="auto"/>
          <w:sz w:val="24"/>
          <w:szCs w:val="24"/>
        </w:rPr>
      </w:pPr>
      <w:r w:rsidRPr="00522207">
        <w:rPr>
          <w:noProof/>
        </w:rPr>
        <w:drawing>
          <wp:inline distT="0" distB="0" distL="0" distR="0" wp14:anchorId="5B998295" wp14:editId="04D7E4CD">
            <wp:extent cx="4317493" cy="1063256"/>
            <wp:effectExtent l="0" t="0" r="6985" b="3810"/>
            <wp:docPr id="42" name="Picture 42" descr="D:\from desktop\senior project\progress1\usecase\cd.jpg\patien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cd.jpg\patient_mode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7485" cy="1063254"/>
                    </a:xfrm>
                    <a:prstGeom prst="rect">
                      <a:avLst/>
                    </a:prstGeom>
                    <a:noFill/>
                    <a:ln>
                      <a:noFill/>
                    </a:ln>
                  </pic:spPr>
                </pic:pic>
              </a:graphicData>
            </a:graphic>
          </wp:inline>
        </w:drawing>
      </w:r>
    </w:p>
    <w:p w14:paraId="619D4492" w14:textId="77777777" w:rsidR="007B7A06" w:rsidRPr="00522207" w:rsidRDefault="007B7A06" w:rsidP="00FC6A41">
      <w:pPr>
        <w:pStyle w:val="NoSpacing"/>
        <w:rPr>
          <w:rStyle w:val="Heading2Char"/>
          <w:rFonts w:ascii="Times New Roman" w:hAnsi="Times New Roman" w:cs="Times New Roman"/>
          <w:color w:val="auto"/>
          <w:sz w:val="24"/>
          <w:szCs w:val="24"/>
        </w:rPr>
      </w:pPr>
    </w:p>
    <w:p w14:paraId="695C91CB" w14:textId="77777777" w:rsidR="00943012" w:rsidRPr="00522207" w:rsidRDefault="00943012" w:rsidP="00FC6A41">
      <w:pPr>
        <w:pStyle w:val="NoSpacing"/>
        <w:rPr>
          <w:rStyle w:val="Heading2Char"/>
          <w:rFonts w:ascii="Times New Roman" w:hAnsi="Times New Roman" w:cs="Times New Roman"/>
          <w:color w:val="auto"/>
          <w:sz w:val="24"/>
          <w:szCs w:val="24"/>
        </w:rPr>
      </w:pPr>
      <w:bookmarkStart w:id="466" w:name="_Toc393744819"/>
      <w:bookmarkStart w:id="467" w:name="_Toc393747203"/>
      <w:bookmarkStart w:id="468" w:name="_Toc393895170"/>
      <w:bookmarkStart w:id="469" w:name="_Toc393895763"/>
      <w:bookmarkStart w:id="470" w:name="_Toc393897547"/>
      <w:r w:rsidRPr="00522207">
        <w:rPr>
          <w:rStyle w:val="Heading2Char"/>
          <w:rFonts w:ascii="Times New Roman" w:hAnsi="Times New Roman" w:cs="Times New Roman"/>
          <w:color w:val="auto"/>
          <w:sz w:val="24"/>
          <w:szCs w:val="24"/>
        </w:rPr>
        <w:t>Property</w:t>
      </w:r>
      <w:bookmarkEnd w:id="466"/>
      <w:bookmarkEnd w:id="467"/>
      <w:bookmarkEnd w:id="468"/>
      <w:bookmarkEnd w:id="469"/>
      <w:bookmarkEnd w:id="470"/>
    </w:p>
    <w:p w14:paraId="1F520326" w14:textId="77777777" w:rsidR="00943012" w:rsidRPr="00522207" w:rsidRDefault="00943012" w:rsidP="00FC6A41">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607B69" w:rsidRPr="00522207" w14:paraId="029B7433" w14:textId="77777777" w:rsidTr="00524BDD">
        <w:trPr>
          <w:trHeight w:val="191"/>
        </w:trPr>
        <w:tc>
          <w:tcPr>
            <w:tcW w:w="959" w:type="dxa"/>
            <w:shd w:val="clear" w:color="auto" w:fill="D9D9D9"/>
            <w:vAlign w:val="center"/>
          </w:tcPr>
          <w:p w14:paraId="284F7996" w14:textId="77777777" w:rsidR="00943012" w:rsidRPr="00524BDD" w:rsidRDefault="00943012" w:rsidP="00524BDD">
            <w:pPr>
              <w:pStyle w:val="NoSpacing"/>
              <w:jc w:val="center"/>
              <w:rPr>
                <w:rStyle w:val="Heading2Char"/>
                <w:rFonts w:ascii="Times New Roman" w:eastAsiaTheme="minorEastAsia" w:hAnsi="Times New Roman" w:cs="Times New Roman"/>
                <w:color w:val="auto"/>
                <w:sz w:val="24"/>
                <w:szCs w:val="24"/>
              </w:rPr>
            </w:pPr>
            <w:bookmarkStart w:id="471" w:name="_Toc393744820"/>
            <w:bookmarkStart w:id="472" w:name="_Toc393747204"/>
            <w:bookmarkStart w:id="473" w:name="_Toc393895171"/>
            <w:bookmarkStart w:id="474" w:name="_Toc393895764"/>
            <w:bookmarkStart w:id="475" w:name="_Toc393897548"/>
            <w:r w:rsidRPr="00524BDD">
              <w:rPr>
                <w:rStyle w:val="Heading2Char"/>
                <w:rFonts w:ascii="Times New Roman" w:eastAsiaTheme="minorEastAsia" w:hAnsi="Times New Roman" w:cs="Times New Roman"/>
                <w:color w:val="auto"/>
                <w:sz w:val="24"/>
                <w:szCs w:val="24"/>
              </w:rPr>
              <w:t>ID</w:t>
            </w:r>
            <w:bookmarkEnd w:id="471"/>
            <w:bookmarkEnd w:id="472"/>
            <w:bookmarkEnd w:id="473"/>
            <w:bookmarkEnd w:id="474"/>
            <w:bookmarkEnd w:id="475"/>
          </w:p>
        </w:tc>
        <w:tc>
          <w:tcPr>
            <w:tcW w:w="1843" w:type="dxa"/>
            <w:shd w:val="clear" w:color="auto" w:fill="D9D9D9"/>
            <w:vAlign w:val="center"/>
          </w:tcPr>
          <w:p w14:paraId="0BF82C7D" w14:textId="77777777" w:rsidR="00943012" w:rsidRPr="00524BDD" w:rsidRDefault="00943012" w:rsidP="00524BDD">
            <w:pPr>
              <w:pStyle w:val="NoSpacing"/>
              <w:jc w:val="center"/>
              <w:rPr>
                <w:rStyle w:val="Heading2Char"/>
                <w:rFonts w:ascii="Times New Roman" w:eastAsiaTheme="minorEastAsia" w:hAnsi="Times New Roman" w:cs="Times New Roman"/>
                <w:color w:val="auto"/>
                <w:sz w:val="24"/>
                <w:szCs w:val="24"/>
              </w:rPr>
            </w:pPr>
            <w:bookmarkStart w:id="476" w:name="_Toc393744821"/>
            <w:bookmarkStart w:id="477" w:name="_Toc393747205"/>
            <w:bookmarkStart w:id="478" w:name="_Toc393895172"/>
            <w:bookmarkStart w:id="479" w:name="_Toc393895765"/>
            <w:bookmarkStart w:id="480" w:name="_Toc393897549"/>
            <w:r w:rsidRPr="00524BDD">
              <w:rPr>
                <w:rStyle w:val="Heading2Char"/>
                <w:rFonts w:ascii="Times New Roman" w:eastAsiaTheme="minorEastAsia" w:hAnsi="Times New Roman" w:cs="Times New Roman"/>
                <w:color w:val="auto"/>
                <w:sz w:val="24"/>
                <w:szCs w:val="24"/>
              </w:rPr>
              <w:t>Name</w:t>
            </w:r>
            <w:bookmarkEnd w:id="476"/>
            <w:bookmarkEnd w:id="477"/>
            <w:bookmarkEnd w:id="478"/>
            <w:bookmarkEnd w:id="479"/>
            <w:bookmarkEnd w:id="480"/>
          </w:p>
        </w:tc>
        <w:tc>
          <w:tcPr>
            <w:tcW w:w="3358" w:type="dxa"/>
            <w:shd w:val="clear" w:color="auto" w:fill="D9D9D9"/>
            <w:vAlign w:val="center"/>
          </w:tcPr>
          <w:p w14:paraId="4ACF6557" w14:textId="77777777" w:rsidR="00943012" w:rsidRPr="00524BDD" w:rsidRDefault="00943012" w:rsidP="00524BDD">
            <w:pPr>
              <w:pStyle w:val="NoSpacing"/>
              <w:jc w:val="center"/>
              <w:rPr>
                <w:rStyle w:val="Heading2Char"/>
                <w:rFonts w:ascii="Times New Roman" w:eastAsiaTheme="minorEastAsia" w:hAnsi="Times New Roman" w:cs="Times New Roman"/>
                <w:color w:val="auto"/>
                <w:sz w:val="24"/>
                <w:szCs w:val="24"/>
              </w:rPr>
            </w:pPr>
            <w:bookmarkStart w:id="481" w:name="_Toc393744822"/>
            <w:bookmarkStart w:id="482" w:name="_Toc393747206"/>
            <w:bookmarkStart w:id="483" w:name="_Toc393895173"/>
            <w:bookmarkStart w:id="484" w:name="_Toc393895766"/>
            <w:bookmarkStart w:id="485" w:name="_Toc393897550"/>
            <w:r w:rsidRPr="00524BDD">
              <w:rPr>
                <w:rStyle w:val="Heading2Char"/>
                <w:rFonts w:ascii="Times New Roman" w:eastAsiaTheme="minorEastAsia" w:hAnsi="Times New Roman" w:cs="Times New Roman"/>
                <w:color w:val="auto"/>
                <w:sz w:val="24"/>
                <w:szCs w:val="24"/>
              </w:rPr>
              <w:t>Description</w:t>
            </w:r>
            <w:bookmarkEnd w:id="481"/>
            <w:bookmarkEnd w:id="482"/>
            <w:bookmarkEnd w:id="483"/>
            <w:bookmarkEnd w:id="484"/>
            <w:bookmarkEnd w:id="485"/>
          </w:p>
        </w:tc>
        <w:tc>
          <w:tcPr>
            <w:tcW w:w="3082" w:type="dxa"/>
            <w:shd w:val="clear" w:color="auto" w:fill="D9D9D9"/>
            <w:vAlign w:val="center"/>
          </w:tcPr>
          <w:p w14:paraId="116FA1B6" w14:textId="77777777" w:rsidR="00943012" w:rsidRPr="00524BDD" w:rsidRDefault="00943012" w:rsidP="00524BDD">
            <w:pPr>
              <w:pStyle w:val="NoSpacing"/>
              <w:jc w:val="center"/>
              <w:rPr>
                <w:rStyle w:val="Heading2Char"/>
                <w:rFonts w:ascii="Times New Roman" w:eastAsiaTheme="minorEastAsia" w:hAnsi="Times New Roman" w:cs="Times New Roman"/>
                <w:color w:val="auto"/>
                <w:sz w:val="24"/>
                <w:szCs w:val="24"/>
              </w:rPr>
            </w:pPr>
            <w:bookmarkStart w:id="486" w:name="_Toc393744823"/>
            <w:bookmarkStart w:id="487" w:name="_Toc393747207"/>
            <w:bookmarkStart w:id="488" w:name="_Toc393895174"/>
            <w:bookmarkStart w:id="489" w:name="_Toc393895767"/>
            <w:bookmarkStart w:id="490" w:name="_Toc393897551"/>
            <w:r w:rsidRPr="00524BDD">
              <w:rPr>
                <w:rStyle w:val="Heading2Char"/>
                <w:rFonts w:ascii="Times New Roman" w:eastAsiaTheme="minorEastAsia" w:hAnsi="Times New Roman" w:cs="Times New Roman"/>
                <w:color w:val="auto"/>
                <w:sz w:val="24"/>
                <w:szCs w:val="24"/>
              </w:rPr>
              <w:t>Remark</w:t>
            </w:r>
            <w:bookmarkEnd w:id="486"/>
            <w:bookmarkEnd w:id="487"/>
            <w:bookmarkEnd w:id="488"/>
            <w:bookmarkEnd w:id="489"/>
            <w:bookmarkEnd w:id="490"/>
          </w:p>
        </w:tc>
      </w:tr>
      <w:tr w:rsidR="00943012" w:rsidRPr="00522207" w14:paraId="5758FF26" w14:textId="77777777" w:rsidTr="00524BDD">
        <w:tc>
          <w:tcPr>
            <w:tcW w:w="959" w:type="dxa"/>
            <w:vAlign w:val="center"/>
          </w:tcPr>
          <w:p w14:paraId="20C57B08" w14:textId="77777777" w:rsidR="00943012" w:rsidRPr="00524BDD" w:rsidRDefault="00943012" w:rsidP="00524BDD">
            <w:pPr>
              <w:pStyle w:val="NoSpacing"/>
              <w:jc w:val="center"/>
              <w:rPr>
                <w:rStyle w:val="Heading2Char"/>
                <w:rFonts w:ascii="Times New Roman" w:eastAsiaTheme="minorEastAsia" w:hAnsi="Times New Roman" w:cs="Times New Roman"/>
                <w:b w:val="0"/>
                <w:bCs w:val="0"/>
                <w:color w:val="auto"/>
                <w:sz w:val="24"/>
                <w:szCs w:val="24"/>
              </w:rPr>
            </w:pPr>
            <w:bookmarkStart w:id="491" w:name="_Toc393744824"/>
            <w:bookmarkStart w:id="492" w:name="_Toc393747208"/>
            <w:bookmarkStart w:id="493" w:name="_Toc393895175"/>
            <w:bookmarkStart w:id="494" w:name="_Toc393895768"/>
            <w:bookmarkStart w:id="495" w:name="_Toc393897552"/>
            <w:r w:rsidRPr="00524BDD">
              <w:rPr>
                <w:rStyle w:val="Heading2Char"/>
                <w:rFonts w:ascii="Times New Roman" w:eastAsiaTheme="minorEastAsia" w:hAnsi="Times New Roman" w:cs="Times New Roman"/>
                <w:b w:val="0"/>
                <w:bCs w:val="0"/>
                <w:color w:val="auto"/>
                <w:sz w:val="24"/>
                <w:szCs w:val="24"/>
              </w:rPr>
              <w:t>-</w:t>
            </w:r>
            <w:bookmarkEnd w:id="491"/>
            <w:bookmarkEnd w:id="492"/>
            <w:bookmarkEnd w:id="493"/>
            <w:bookmarkEnd w:id="494"/>
            <w:bookmarkEnd w:id="495"/>
          </w:p>
        </w:tc>
        <w:tc>
          <w:tcPr>
            <w:tcW w:w="1843" w:type="dxa"/>
            <w:vAlign w:val="center"/>
          </w:tcPr>
          <w:p w14:paraId="530DA5B8" w14:textId="77777777" w:rsidR="00943012" w:rsidRPr="00524BDD" w:rsidRDefault="00943012" w:rsidP="00524BDD">
            <w:pPr>
              <w:pStyle w:val="NoSpacing"/>
              <w:jc w:val="center"/>
              <w:rPr>
                <w:rStyle w:val="Heading2Char"/>
                <w:rFonts w:ascii="Times New Roman" w:eastAsiaTheme="minorEastAsia" w:hAnsi="Times New Roman" w:cs="Times New Roman"/>
                <w:b w:val="0"/>
                <w:bCs w:val="0"/>
                <w:color w:val="auto"/>
                <w:sz w:val="24"/>
                <w:szCs w:val="24"/>
              </w:rPr>
            </w:pPr>
            <w:bookmarkStart w:id="496" w:name="_Toc393744825"/>
            <w:bookmarkStart w:id="497" w:name="_Toc393747209"/>
            <w:bookmarkStart w:id="498" w:name="_Toc393895176"/>
            <w:bookmarkStart w:id="499" w:name="_Toc393895769"/>
            <w:bookmarkStart w:id="500" w:name="_Toc393897553"/>
            <w:r w:rsidRPr="00524BDD">
              <w:rPr>
                <w:rStyle w:val="Heading2Char"/>
                <w:rFonts w:ascii="Times New Roman" w:eastAsiaTheme="minorEastAsia" w:hAnsi="Times New Roman" w:cs="Times New Roman"/>
                <w:b w:val="0"/>
                <w:bCs w:val="0"/>
                <w:color w:val="auto"/>
                <w:sz w:val="24"/>
                <w:szCs w:val="24"/>
              </w:rPr>
              <w:t>-</w:t>
            </w:r>
            <w:bookmarkEnd w:id="496"/>
            <w:bookmarkEnd w:id="497"/>
            <w:bookmarkEnd w:id="498"/>
            <w:bookmarkEnd w:id="499"/>
            <w:bookmarkEnd w:id="500"/>
          </w:p>
        </w:tc>
        <w:tc>
          <w:tcPr>
            <w:tcW w:w="3358" w:type="dxa"/>
            <w:vAlign w:val="center"/>
          </w:tcPr>
          <w:p w14:paraId="4D9B5D15" w14:textId="77777777" w:rsidR="00943012" w:rsidRPr="00524BDD" w:rsidRDefault="00943012" w:rsidP="00524BDD">
            <w:pPr>
              <w:pStyle w:val="NoSpacing"/>
              <w:jc w:val="center"/>
              <w:rPr>
                <w:rStyle w:val="Heading2Char"/>
                <w:rFonts w:ascii="Times New Roman" w:eastAsiaTheme="minorEastAsia" w:hAnsi="Times New Roman" w:cs="Times New Roman"/>
                <w:b w:val="0"/>
                <w:bCs w:val="0"/>
                <w:color w:val="auto"/>
                <w:sz w:val="24"/>
                <w:szCs w:val="24"/>
              </w:rPr>
            </w:pPr>
            <w:bookmarkStart w:id="501" w:name="_Toc393744826"/>
            <w:bookmarkStart w:id="502" w:name="_Toc393747210"/>
            <w:bookmarkStart w:id="503" w:name="_Toc393895177"/>
            <w:bookmarkStart w:id="504" w:name="_Toc393895770"/>
            <w:bookmarkStart w:id="505" w:name="_Toc393897554"/>
            <w:r w:rsidRPr="00524BDD">
              <w:rPr>
                <w:rStyle w:val="Heading2Char"/>
                <w:rFonts w:ascii="Times New Roman" w:eastAsiaTheme="minorEastAsia" w:hAnsi="Times New Roman" w:cs="Times New Roman"/>
                <w:b w:val="0"/>
                <w:bCs w:val="0"/>
                <w:color w:val="auto"/>
                <w:sz w:val="24"/>
                <w:szCs w:val="24"/>
              </w:rPr>
              <w:t>-</w:t>
            </w:r>
            <w:bookmarkEnd w:id="501"/>
            <w:bookmarkEnd w:id="502"/>
            <w:bookmarkEnd w:id="503"/>
            <w:bookmarkEnd w:id="504"/>
            <w:bookmarkEnd w:id="505"/>
          </w:p>
        </w:tc>
        <w:tc>
          <w:tcPr>
            <w:tcW w:w="3082" w:type="dxa"/>
            <w:vAlign w:val="center"/>
          </w:tcPr>
          <w:p w14:paraId="5C4ED547" w14:textId="77777777" w:rsidR="00943012" w:rsidRPr="00524BDD" w:rsidRDefault="00943012" w:rsidP="00524BDD">
            <w:pPr>
              <w:pStyle w:val="NoSpacing"/>
              <w:jc w:val="center"/>
              <w:rPr>
                <w:rStyle w:val="Heading2Char"/>
                <w:rFonts w:ascii="Times New Roman" w:eastAsiaTheme="minorEastAsia" w:hAnsi="Times New Roman" w:cs="Times New Roman"/>
                <w:b w:val="0"/>
                <w:bCs w:val="0"/>
                <w:color w:val="auto"/>
                <w:sz w:val="24"/>
                <w:szCs w:val="24"/>
              </w:rPr>
            </w:pPr>
            <w:bookmarkStart w:id="506" w:name="_Toc393744827"/>
            <w:bookmarkStart w:id="507" w:name="_Toc393747211"/>
            <w:bookmarkStart w:id="508" w:name="_Toc393895178"/>
            <w:bookmarkStart w:id="509" w:name="_Toc393895771"/>
            <w:bookmarkStart w:id="510" w:name="_Toc393897555"/>
            <w:r w:rsidRPr="00524BDD">
              <w:rPr>
                <w:rStyle w:val="Heading2Char"/>
                <w:rFonts w:ascii="Times New Roman" w:eastAsiaTheme="minorEastAsia" w:hAnsi="Times New Roman" w:cs="Times New Roman"/>
                <w:b w:val="0"/>
                <w:bCs w:val="0"/>
                <w:color w:val="auto"/>
                <w:sz w:val="24"/>
                <w:szCs w:val="24"/>
              </w:rPr>
              <w:t>-</w:t>
            </w:r>
            <w:bookmarkEnd w:id="506"/>
            <w:bookmarkEnd w:id="507"/>
            <w:bookmarkEnd w:id="508"/>
            <w:bookmarkEnd w:id="509"/>
            <w:bookmarkEnd w:id="510"/>
          </w:p>
        </w:tc>
      </w:tr>
    </w:tbl>
    <w:p w14:paraId="0C414666" w14:textId="77777777" w:rsidR="00943012" w:rsidRPr="00522207" w:rsidRDefault="00943012" w:rsidP="00FC6A41">
      <w:pPr>
        <w:pStyle w:val="NoSpacing"/>
        <w:rPr>
          <w:rStyle w:val="Heading2Char"/>
          <w:rFonts w:ascii="Times New Roman" w:hAnsi="Times New Roman" w:cs="Times New Roman"/>
          <w:color w:val="auto"/>
          <w:sz w:val="24"/>
          <w:szCs w:val="24"/>
        </w:rPr>
      </w:pPr>
    </w:p>
    <w:p w14:paraId="3F36789E" w14:textId="77777777" w:rsidR="00943012" w:rsidRPr="00522207" w:rsidRDefault="00943012" w:rsidP="00FC6A41">
      <w:pPr>
        <w:pStyle w:val="NoSpacing"/>
        <w:rPr>
          <w:rStyle w:val="Heading2Char"/>
          <w:rFonts w:ascii="Times New Roman" w:hAnsi="Times New Roman" w:cs="Times New Roman"/>
          <w:color w:val="auto"/>
          <w:sz w:val="24"/>
          <w:szCs w:val="24"/>
        </w:rPr>
      </w:pPr>
      <w:bookmarkStart w:id="511" w:name="_Toc393744828"/>
      <w:bookmarkStart w:id="512" w:name="_Toc393747212"/>
      <w:bookmarkStart w:id="513" w:name="_Toc393895179"/>
      <w:bookmarkStart w:id="514" w:name="_Toc393895772"/>
      <w:bookmarkStart w:id="515" w:name="_Toc393897556"/>
      <w:r w:rsidRPr="00522207">
        <w:rPr>
          <w:rStyle w:val="Heading2Char"/>
          <w:rFonts w:ascii="Times New Roman" w:hAnsi="Times New Roman" w:cs="Times New Roman"/>
          <w:color w:val="auto"/>
          <w:sz w:val="24"/>
          <w:szCs w:val="24"/>
        </w:rPr>
        <w:t>Method</w:t>
      </w:r>
      <w:bookmarkEnd w:id="511"/>
      <w:bookmarkEnd w:id="512"/>
      <w:bookmarkEnd w:id="513"/>
      <w:bookmarkEnd w:id="514"/>
      <w:bookmarkEnd w:id="515"/>
    </w:p>
    <w:p w14:paraId="27BE1CC4" w14:textId="77777777" w:rsidR="00943012" w:rsidRPr="00522207" w:rsidRDefault="00943012" w:rsidP="00FC6A41">
      <w:pPr>
        <w:pStyle w:val="NoSpacing"/>
        <w:rPr>
          <w:rStyle w:val="Heading2Char"/>
          <w:rFonts w:ascii="Times New Roman" w:hAnsi="Times New Roman" w:cs="Times New Roman"/>
          <w:color w:val="auto"/>
          <w:sz w:val="24"/>
          <w:szCs w:val="24"/>
        </w:rPr>
      </w:pPr>
      <w:r w:rsidRPr="00522207">
        <w:rPr>
          <w:rStyle w:val="Heading2Char"/>
          <w:rFonts w:ascii="Times New Roman" w:hAnsi="Times New Roman" w:cs="Times New Roman"/>
          <w:color w:val="auto"/>
          <w:sz w:val="24"/>
          <w:szCs w:val="24"/>
        </w:rPr>
        <w:tab/>
      </w:r>
    </w:p>
    <w:tbl>
      <w:tblPr>
        <w:tblStyle w:val="TableGrid"/>
        <w:tblW w:w="0" w:type="auto"/>
        <w:tblLayout w:type="fixed"/>
        <w:tblLook w:val="04A0" w:firstRow="1" w:lastRow="0" w:firstColumn="1" w:lastColumn="0" w:noHBand="0" w:noVBand="1"/>
      </w:tblPr>
      <w:tblGrid>
        <w:gridCol w:w="731"/>
        <w:gridCol w:w="2354"/>
        <w:gridCol w:w="2410"/>
        <w:gridCol w:w="2126"/>
        <w:gridCol w:w="1621"/>
      </w:tblGrid>
      <w:tr w:rsidR="00607B69" w:rsidRPr="00524BDD" w14:paraId="2A970C91" w14:textId="778361D5" w:rsidTr="00D03214">
        <w:trPr>
          <w:trHeight w:val="191"/>
        </w:trPr>
        <w:tc>
          <w:tcPr>
            <w:tcW w:w="731" w:type="dxa"/>
            <w:shd w:val="clear" w:color="auto" w:fill="D9D9D9"/>
            <w:vAlign w:val="center"/>
          </w:tcPr>
          <w:p w14:paraId="43625D1A" w14:textId="77777777" w:rsidR="007271F7" w:rsidRPr="00524BDD" w:rsidRDefault="007271F7" w:rsidP="00524BDD">
            <w:pPr>
              <w:pStyle w:val="NoSpacing"/>
              <w:jc w:val="center"/>
              <w:rPr>
                <w:rStyle w:val="Heading2Char"/>
                <w:rFonts w:ascii="Times New Roman" w:hAnsi="Times New Roman" w:cs="Times New Roman"/>
                <w:color w:val="auto"/>
                <w:sz w:val="24"/>
                <w:szCs w:val="24"/>
              </w:rPr>
            </w:pPr>
            <w:bookmarkStart w:id="516" w:name="_Toc393744829"/>
            <w:bookmarkStart w:id="517" w:name="_Toc393747213"/>
            <w:bookmarkStart w:id="518" w:name="_Toc393895180"/>
            <w:bookmarkStart w:id="519" w:name="_Toc393895773"/>
            <w:bookmarkStart w:id="520" w:name="_Toc393897557"/>
            <w:r w:rsidRPr="00524BDD">
              <w:rPr>
                <w:rStyle w:val="Heading2Char"/>
                <w:rFonts w:ascii="Times New Roman" w:hAnsi="Times New Roman" w:cs="Times New Roman"/>
                <w:color w:val="auto"/>
                <w:sz w:val="24"/>
                <w:szCs w:val="24"/>
              </w:rPr>
              <w:t>ID</w:t>
            </w:r>
            <w:bookmarkEnd w:id="516"/>
            <w:bookmarkEnd w:id="517"/>
            <w:bookmarkEnd w:id="518"/>
            <w:bookmarkEnd w:id="519"/>
            <w:bookmarkEnd w:id="520"/>
          </w:p>
        </w:tc>
        <w:tc>
          <w:tcPr>
            <w:tcW w:w="2354" w:type="dxa"/>
            <w:shd w:val="clear" w:color="auto" w:fill="D9D9D9"/>
            <w:vAlign w:val="center"/>
          </w:tcPr>
          <w:p w14:paraId="2F9A7661" w14:textId="77777777" w:rsidR="007271F7" w:rsidRPr="00524BDD" w:rsidRDefault="007271F7" w:rsidP="00524BDD">
            <w:pPr>
              <w:pStyle w:val="NoSpacing"/>
              <w:jc w:val="center"/>
              <w:rPr>
                <w:rStyle w:val="Heading2Char"/>
                <w:rFonts w:ascii="Times New Roman" w:hAnsi="Times New Roman" w:cs="Times New Roman"/>
                <w:color w:val="auto"/>
                <w:sz w:val="24"/>
                <w:szCs w:val="24"/>
              </w:rPr>
            </w:pPr>
            <w:bookmarkStart w:id="521" w:name="_Toc393744830"/>
            <w:bookmarkStart w:id="522" w:name="_Toc393747214"/>
            <w:bookmarkStart w:id="523" w:name="_Toc393895181"/>
            <w:bookmarkStart w:id="524" w:name="_Toc393895774"/>
            <w:bookmarkStart w:id="525" w:name="_Toc393897558"/>
            <w:r w:rsidRPr="00524BDD">
              <w:rPr>
                <w:rStyle w:val="Heading2Char"/>
                <w:rFonts w:ascii="Times New Roman" w:hAnsi="Times New Roman" w:cs="Times New Roman"/>
                <w:color w:val="auto"/>
                <w:sz w:val="24"/>
                <w:szCs w:val="24"/>
              </w:rPr>
              <w:t>Name</w:t>
            </w:r>
            <w:bookmarkEnd w:id="521"/>
            <w:bookmarkEnd w:id="522"/>
            <w:bookmarkEnd w:id="523"/>
            <w:bookmarkEnd w:id="524"/>
            <w:bookmarkEnd w:id="525"/>
          </w:p>
        </w:tc>
        <w:tc>
          <w:tcPr>
            <w:tcW w:w="2410" w:type="dxa"/>
            <w:shd w:val="clear" w:color="auto" w:fill="D9D9D9"/>
            <w:vAlign w:val="center"/>
          </w:tcPr>
          <w:p w14:paraId="53BC2919" w14:textId="77777777" w:rsidR="007271F7" w:rsidRPr="00524BDD" w:rsidRDefault="007271F7" w:rsidP="00524BDD">
            <w:pPr>
              <w:pStyle w:val="NoSpacing"/>
              <w:jc w:val="center"/>
              <w:rPr>
                <w:rStyle w:val="Heading2Char"/>
                <w:rFonts w:ascii="Times New Roman" w:hAnsi="Times New Roman" w:cs="Times New Roman"/>
                <w:color w:val="auto"/>
                <w:sz w:val="24"/>
                <w:szCs w:val="24"/>
              </w:rPr>
            </w:pPr>
            <w:bookmarkStart w:id="526" w:name="_Toc393744831"/>
            <w:bookmarkStart w:id="527" w:name="_Toc393747215"/>
            <w:bookmarkStart w:id="528" w:name="_Toc393895182"/>
            <w:bookmarkStart w:id="529" w:name="_Toc393895775"/>
            <w:bookmarkStart w:id="530" w:name="_Toc393897559"/>
            <w:r w:rsidRPr="00524BDD">
              <w:rPr>
                <w:rStyle w:val="Heading2Char"/>
                <w:rFonts w:ascii="Times New Roman" w:hAnsi="Times New Roman" w:cs="Times New Roman"/>
                <w:color w:val="auto"/>
                <w:sz w:val="24"/>
                <w:szCs w:val="24"/>
              </w:rPr>
              <w:t>Description</w:t>
            </w:r>
            <w:bookmarkEnd w:id="526"/>
            <w:bookmarkEnd w:id="527"/>
            <w:bookmarkEnd w:id="528"/>
            <w:bookmarkEnd w:id="529"/>
            <w:bookmarkEnd w:id="530"/>
          </w:p>
        </w:tc>
        <w:tc>
          <w:tcPr>
            <w:tcW w:w="2126" w:type="dxa"/>
            <w:shd w:val="clear" w:color="auto" w:fill="D9D9D9"/>
            <w:vAlign w:val="center"/>
          </w:tcPr>
          <w:p w14:paraId="74819752" w14:textId="4FD3FB9E" w:rsidR="007271F7" w:rsidRPr="00524BDD" w:rsidRDefault="007271F7" w:rsidP="00D03214">
            <w:pPr>
              <w:pStyle w:val="NoSpacing"/>
              <w:jc w:val="center"/>
              <w:rPr>
                <w:rStyle w:val="Heading2Char"/>
                <w:rFonts w:ascii="Times New Roman" w:hAnsi="Times New Roman" w:cs="Times New Roman"/>
                <w:color w:val="auto"/>
                <w:sz w:val="24"/>
                <w:szCs w:val="24"/>
              </w:rPr>
            </w:pPr>
            <w:bookmarkStart w:id="531" w:name="_Toc393744832"/>
            <w:bookmarkStart w:id="532" w:name="_Toc393747216"/>
            <w:bookmarkStart w:id="533" w:name="_Toc393895183"/>
            <w:bookmarkStart w:id="534" w:name="_Toc393895776"/>
            <w:bookmarkStart w:id="535" w:name="_Toc393897560"/>
            <w:r w:rsidRPr="00524BDD">
              <w:rPr>
                <w:rStyle w:val="Heading2Char"/>
                <w:rFonts w:ascii="Times New Roman" w:hAnsi="Times New Roman" w:cs="Times New Roman"/>
                <w:color w:val="auto"/>
                <w:sz w:val="24"/>
                <w:szCs w:val="24"/>
              </w:rPr>
              <w:t>Parameters</w:t>
            </w:r>
            <w:bookmarkEnd w:id="531"/>
            <w:bookmarkEnd w:id="532"/>
            <w:bookmarkEnd w:id="533"/>
            <w:bookmarkEnd w:id="534"/>
            <w:bookmarkEnd w:id="535"/>
          </w:p>
        </w:tc>
        <w:tc>
          <w:tcPr>
            <w:tcW w:w="1621" w:type="dxa"/>
            <w:shd w:val="clear" w:color="auto" w:fill="D9D9D9"/>
            <w:vAlign w:val="center"/>
          </w:tcPr>
          <w:p w14:paraId="064D16E7" w14:textId="23EF4353" w:rsidR="007271F7" w:rsidRPr="00524BDD" w:rsidRDefault="007271F7" w:rsidP="00D03214">
            <w:pPr>
              <w:pStyle w:val="NoSpacing"/>
              <w:jc w:val="center"/>
              <w:rPr>
                <w:rStyle w:val="Heading2Char"/>
                <w:rFonts w:ascii="Times New Roman" w:hAnsi="Times New Roman" w:cs="Times New Roman"/>
                <w:color w:val="auto"/>
                <w:sz w:val="24"/>
                <w:szCs w:val="24"/>
              </w:rPr>
            </w:pPr>
            <w:bookmarkStart w:id="536" w:name="_Toc393744833"/>
            <w:bookmarkStart w:id="537" w:name="_Toc393747217"/>
            <w:bookmarkStart w:id="538" w:name="_Toc393895184"/>
            <w:bookmarkStart w:id="539" w:name="_Toc393895777"/>
            <w:bookmarkStart w:id="540" w:name="_Toc393897561"/>
            <w:r w:rsidRPr="00524BDD">
              <w:rPr>
                <w:rStyle w:val="Heading2Char"/>
                <w:rFonts w:ascii="Times New Roman" w:hAnsi="Times New Roman" w:cs="Times New Roman"/>
                <w:color w:val="auto"/>
                <w:sz w:val="24"/>
                <w:szCs w:val="24"/>
              </w:rPr>
              <w:t>Return</w:t>
            </w:r>
            <w:bookmarkEnd w:id="536"/>
            <w:bookmarkEnd w:id="537"/>
            <w:bookmarkEnd w:id="538"/>
            <w:bookmarkEnd w:id="539"/>
            <w:bookmarkEnd w:id="540"/>
          </w:p>
        </w:tc>
      </w:tr>
      <w:tr w:rsidR="00607B69" w:rsidRPr="00524BDD" w14:paraId="41823FE5" w14:textId="76C70307" w:rsidTr="00D03214">
        <w:tc>
          <w:tcPr>
            <w:tcW w:w="731" w:type="dxa"/>
          </w:tcPr>
          <w:p w14:paraId="7FC9E02D"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41" w:name="_Toc393744834"/>
            <w:bookmarkStart w:id="542" w:name="_Toc393747218"/>
            <w:bookmarkStart w:id="543" w:name="_Toc393895185"/>
            <w:bookmarkStart w:id="544" w:name="_Toc393895778"/>
            <w:bookmarkStart w:id="545" w:name="_Toc393897562"/>
            <w:r w:rsidRPr="00524BDD">
              <w:rPr>
                <w:rStyle w:val="Heading2Char"/>
                <w:rFonts w:ascii="Times New Roman" w:hAnsi="Times New Roman" w:cs="Times New Roman"/>
                <w:b w:val="0"/>
                <w:color w:val="auto"/>
                <w:sz w:val="24"/>
                <w:szCs w:val="24"/>
              </w:rPr>
              <w:t>1</w:t>
            </w:r>
            <w:bookmarkEnd w:id="541"/>
            <w:bookmarkEnd w:id="542"/>
            <w:bookmarkEnd w:id="543"/>
            <w:bookmarkEnd w:id="544"/>
            <w:bookmarkEnd w:id="545"/>
          </w:p>
        </w:tc>
        <w:tc>
          <w:tcPr>
            <w:tcW w:w="2354" w:type="dxa"/>
            <w:vAlign w:val="center"/>
          </w:tcPr>
          <w:p w14:paraId="7EAA25D1" w14:textId="2EF0C29A" w:rsidR="007271F7" w:rsidRPr="00524BDD" w:rsidRDefault="007271F7" w:rsidP="00FC6A41">
            <w:pPr>
              <w:pStyle w:val="NoSpacing"/>
              <w:rPr>
                <w:rStyle w:val="Heading2Char"/>
                <w:rFonts w:ascii="Times New Roman" w:hAnsi="Times New Roman" w:cs="Times New Roman"/>
                <w:b w:val="0"/>
                <w:color w:val="auto"/>
                <w:sz w:val="24"/>
                <w:szCs w:val="24"/>
              </w:rPr>
            </w:pPr>
            <w:bookmarkStart w:id="546" w:name="_Toc393744835"/>
            <w:bookmarkStart w:id="547" w:name="_Toc393747219"/>
            <w:bookmarkStart w:id="548" w:name="_Toc393895186"/>
            <w:bookmarkStart w:id="549" w:name="_Toc393895779"/>
            <w:bookmarkStart w:id="550" w:name="_Toc393897563"/>
            <w:r w:rsidRPr="00524BDD">
              <w:rPr>
                <w:rStyle w:val="Heading2Char"/>
                <w:rFonts w:ascii="Times New Roman" w:hAnsi="Times New Roman" w:cs="Times New Roman"/>
                <w:b w:val="0"/>
                <w:color w:val="auto"/>
                <w:sz w:val="24"/>
                <w:szCs w:val="24"/>
              </w:rPr>
              <w:t>login</w:t>
            </w:r>
            <w:bookmarkEnd w:id="546"/>
            <w:bookmarkEnd w:id="547"/>
            <w:bookmarkEnd w:id="548"/>
            <w:bookmarkEnd w:id="549"/>
            <w:bookmarkEnd w:id="550"/>
          </w:p>
        </w:tc>
        <w:tc>
          <w:tcPr>
            <w:tcW w:w="2410" w:type="dxa"/>
          </w:tcPr>
          <w:p w14:paraId="6079AC59" w14:textId="77777777" w:rsidR="007271F7" w:rsidRPr="00524BDD" w:rsidRDefault="007271F7" w:rsidP="00FC6A41">
            <w:pPr>
              <w:pStyle w:val="NoSpacing"/>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sz w:val="24"/>
                <w:szCs w:val="24"/>
              </w:rPr>
              <w:t>Method uses to login for patient.</w:t>
            </w:r>
          </w:p>
        </w:tc>
        <w:tc>
          <w:tcPr>
            <w:tcW w:w="2126" w:type="dxa"/>
            <w:vAlign w:val="center"/>
          </w:tcPr>
          <w:p w14:paraId="36D5C20D" w14:textId="2B4F38F2"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51" w:name="_Toc393744836"/>
            <w:bookmarkStart w:id="552" w:name="_Toc393747220"/>
            <w:bookmarkStart w:id="553" w:name="_Toc393895187"/>
            <w:bookmarkStart w:id="554" w:name="_Toc393895780"/>
            <w:bookmarkStart w:id="555" w:name="_Toc393897564"/>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proofErr w:type="spellEnd"/>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password:varchar</w:t>
            </w:r>
            <w:bookmarkEnd w:id="551"/>
            <w:bookmarkEnd w:id="552"/>
            <w:bookmarkEnd w:id="553"/>
            <w:bookmarkEnd w:id="554"/>
            <w:bookmarkEnd w:id="555"/>
            <w:proofErr w:type="spellEnd"/>
          </w:p>
        </w:tc>
        <w:tc>
          <w:tcPr>
            <w:tcW w:w="1621" w:type="dxa"/>
            <w:vAlign w:val="center"/>
          </w:tcPr>
          <w:p w14:paraId="4BCC1E0D" w14:textId="036C3212"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56" w:name="_Toc393744837"/>
            <w:bookmarkStart w:id="557" w:name="_Toc393747221"/>
            <w:bookmarkStart w:id="558" w:name="_Toc393895188"/>
            <w:bookmarkStart w:id="559" w:name="_Toc393895781"/>
            <w:bookmarkStart w:id="560" w:name="_Toc393897565"/>
            <w:proofErr w:type="spellStart"/>
            <w:r w:rsidRPr="00524BDD">
              <w:rPr>
                <w:rStyle w:val="Heading2Char"/>
                <w:rFonts w:ascii="Times New Roman" w:hAnsi="Times New Roman" w:cs="Times New Roman"/>
                <w:b w:val="0"/>
                <w:color w:val="auto"/>
                <w:sz w:val="24"/>
                <w:szCs w:val="24"/>
              </w:rPr>
              <w:t>boolean</w:t>
            </w:r>
            <w:bookmarkEnd w:id="556"/>
            <w:bookmarkEnd w:id="557"/>
            <w:bookmarkEnd w:id="558"/>
            <w:bookmarkEnd w:id="559"/>
            <w:bookmarkEnd w:id="560"/>
            <w:proofErr w:type="spellEnd"/>
          </w:p>
        </w:tc>
      </w:tr>
      <w:tr w:rsidR="00607B69" w:rsidRPr="00524BDD" w14:paraId="091BC5A6" w14:textId="320C331E" w:rsidTr="00D03214">
        <w:tc>
          <w:tcPr>
            <w:tcW w:w="731" w:type="dxa"/>
          </w:tcPr>
          <w:p w14:paraId="3CD9FF7F"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61" w:name="_Toc393744838"/>
            <w:bookmarkStart w:id="562" w:name="_Toc393747222"/>
            <w:bookmarkStart w:id="563" w:name="_Toc393895189"/>
            <w:bookmarkStart w:id="564" w:name="_Toc393895782"/>
            <w:bookmarkStart w:id="565" w:name="_Toc393897566"/>
            <w:r w:rsidRPr="00524BDD">
              <w:rPr>
                <w:rStyle w:val="Heading2Char"/>
                <w:rFonts w:ascii="Times New Roman" w:hAnsi="Times New Roman" w:cs="Times New Roman"/>
                <w:b w:val="0"/>
                <w:color w:val="auto"/>
                <w:sz w:val="24"/>
                <w:szCs w:val="24"/>
              </w:rPr>
              <w:t>2</w:t>
            </w:r>
            <w:bookmarkEnd w:id="561"/>
            <w:bookmarkEnd w:id="562"/>
            <w:bookmarkEnd w:id="563"/>
            <w:bookmarkEnd w:id="564"/>
            <w:bookmarkEnd w:id="565"/>
          </w:p>
        </w:tc>
        <w:tc>
          <w:tcPr>
            <w:tcW w:w="2354" w:type="dxa"/>
            <w:vAlign w:val="center"/>
          </w:tcPr>
          <w:p w14:paraId="122B73AC"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66" w:name="_Toc393744839"/>
            <w:bookmarkStart w:id="567" w:name="_Toc393747223"/>
            <w:bookmarkStart w:id="568" w:name="_Toc393895190"/>
            <w:bookmarkStart w:id="569" w:name="_Toc393895783"/>
            <w:bookmarkStart w:id="570" w:name="_Toc393897567"/>
            <w:proofErr w:type="spellStart"/>
            <w:r w:rsidRPr="00524BDD">
              <w:rPr>
                <w:rStyle w:val="Heading2Char"/>
                <w:rFonts w:ascii="Times New Roman" w:hAnsi="Times New Roman" w:cs="Times New Roman"/>
                <w:b w:val="0"/>
                <w:color w:val="auto"/>
                <w:sz w:val="24"/>
                <w:szCs w:val="24"/>
              </w:rPr>
              <w:t>get_p_data</w:t>
            </w:r>
            <w:proofErr w:type="spellEnd"/>
            <w:r w:rsidRPr="00524BDD">
              <w:rPr>
                <w:rStyle w:val="Heading2Char"/>
                <w:rFonts w:ascii="Times New Roman" w:hAnsi="Times New Roman" w:cs="Times New Roman"/>
                <w:b w:val="0"/>
                <w:color w:val="auto"/>
                <w:sz w:val="24"/>
                <w:szCs w:val="24"/>
              </w:rPr>
              <w:t>()</w:t>
            </w:r>
            <w:bookmarkEnd w:id="566"/>
            <w:bookmarkEnd w:id="567"/>
            <w:bookmarkEnd w:id="568"/>
            <w:bookmarkEnd w:id="569"/>
            <w:bookmarkEnd w:id="570"/>
          </w:p>
        </w:tc>
        <w:tc>
          <w:tcPr>
            <w:tcW w:w="2410" w:type="dxa"/>
          </w:tcPr>
          <w:p w14:paraId="28013A5E" w14:textId="77777777" w:rsidR="007271F7" w:rsidRPr="00524BDD" w:rsidRDefault="007271F7" w:rsidP="00FC6A41">
            <w:pPr>
              <w:pStyle w:val="NoSpacing"/>
              <w:rPr>
                <w:rStyle w:val="Heading2Char"/>
                <w:rFonts w:ascii="Times New Roman" w:hAnsi="Times New Roman" w:cs="Times New Roman"/>
                <w:b w:val="0"/>
                <w:color w:val="auto"/>
                <w:sz w:val="24"/>
                <w:szCs w:val="24"/>
              </w:rPr>
            </w:pPr>
            <w:r w:rsidRPr="00524BDD">
              <w:rPr>
                <w:rFonts w:ascii="Times New Roman" w:hAnsi="Times New Roman" w:cs="Times New Roman"/>
                <w:sz w:val="24"/>
                <w:szCs w:val="24"/>
              </w:rPr>
              <w:t>Method use to get the patients’ data from database</w:t>
            </w:r>
          </w:p>
        </w:tc>
        <w:tc>
          <w:tcPr>
            <w:tcW w:w="2126" w:type="dxa"/>
            <w:vAlign w:val="center"/>
          </w:tcPr>
          <w:p w14:paraId="5228FA6B" w14:textId="65665952"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71" w:name="_Toc393744840"/>
            <w:bookmarkStart w:id="572" w:name="_Toc393747224"/>
            <w:bookmarkStart w:id="573" w:name="_Toc393895191"/>
            <w:bookmarkStart w:id="574" w:name="_Toc393895784"/>
            <w:bookmarkStart w:id="575" w:name="_Toc393897568"/>
            <w:r w:rsidRPr="00524BDD">
              <w:rPr>
                <w:rStyle w:val="Heading2Char"/>
                <w:rFonts w:ascii="Times New Roman" w:hAnsi="Times New Roman" w:cs="Times New Roman"/>
                <w:b w:val="0"/>
                <w:color w:val="auto"/>
                <w:sz w:val="24"/>
                <w:szCs w:val="24"/>
              </w:rPr>
              <w:t>-</w:t>
            </w:r>
            <w:bookmarkEnd w:id="571"/>
            <w:bookmarkEnd w:id="572"/>
            <w:bookmarkEnd w:id="573"/>
            <w:bookmarkEnd w:id="574"/>
            <w:bookmarkEnd w:id="575"/>
          </w:p>
        </w:tc>
        <w:tc>
          <w:tcPr>
            <w:tcW w:w="1621" w:type="dxa"/>
            <w:vAlign w:val="center"/>
          </w:tcPr>
          <w:p w14:paraId="1911D28E" w14:textId="25AB7248"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76" w:name="_Toc393744841"/>
            <w:bookmarkStart w:id="577" w:name="_Toc393747225"/>
            <w:bookmarkStart w:id="578" w:name="_Toc393895192"/>
            <w:bookmarkStart w:id="579" w:name="_Toc393895785"/>
            <w:bookmarkStart w:id="580" w:name="_Toc393897569"/>
            <w:r w:rsidRPr="00524BDD">
              <w:rPr>
                <w:rStyle w:val="Heading2Char"/>
                <w:rFonts w:ascii="Times New Roman" w:hAnsi="Times New Roman" w:cs="Times New Roman"/>
                <w:b w:val="0"/>
                <w:color w:val="auto"/>
                <w:sz w:val="24"/>
                <w:szCs w:val="24"/>
              </w:rPr>
              <w:t>void</w:t>
            </w:r>
            <w:bookmarkEnd w:id="576"/>
            <w:bookmarkEnd w:id="577"/>
            <w:bookmarkEnd w:id="578"/>
            <w:bookmarkEnd w:id="579"/>
            <w:bookmarkEnd w:id="580"/>
          </w:p>
        </w:tc>
      </w:tr>
      <w:tr w:rsidR="007271F7" w:rsidRPr="00524BDD" w14:paraId="18B2FA5B" w14:textId="4FB9A22E" w:rsidTr="00D03214">
        <w:tblPrEx>
          <w:tblLook w:val="0000" w:firstRow="0" w:lastRow="0" w:firstColumn="0" w:lastColumn="0" w:noHBand="0" w:noVBand="0"/>
        </w:tblPrEx>
        <w:trPr>
          <w:trHeight w:val="752"/>
        </w:trPr>
        <w:tc>
          <w:tcPr>
            <w:tcW w:w="731" w:type="dxa"/>
          </w:tcPr>
          <w:p w14:paraId="097A1E91"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81" w:name="_Toc393744842"/>
            <w:bookmarkStart w:id="582" w:name="_Toc393747226"/>
            <w:bookmarkStart w:id="583" w:name="_Toc393895193"/>
            <w:bookmarkStart w:id="584" w:name="_Toc393895786"/>
            <w:bookmarkStart w:id="585" w:name="_Toc393897570"/>
            <w:r w:rsidRPr="00524BDD">
              <w:rPr>
                <w:rStyle w:val="Heading2Char"/>
                <w:rFonts w:ascii="Times New Roman" w:hAnsi="Times New Roman" w:cs="Times New Roman"/>
                <w:b w:val="0"/>
                <w:color w:val="auto"/>
                <w:sz w:val="24"/>
                <w:szCs w:val="24"/>
              </w:rPr>
              <w:t>3</w:t>
            </w:r>
            <w:bookmarkEnd w:id="581"/>
            <w:bookmarkEnd w:id="582"/>
            <w:bookmarkEnd w:id="583"/>
            <w:bookmarkEnd w:id="584"/>
            <w:bookmarkEnd w:id="585"/>
          </w:p>
        </w:tc>
        <w:tc>
          <w:tcPr>
            <w:tcW w:w="2354" w:type="dxa"/>
            <w:vAlign w:val="center"/>
          </w:tcPr>
          <w:p w14:paraId="2CF34910" w14:textId="6FE73524" w:rsidR="007271F7" w:rsidRPr="00524BDD" w:rsidRDefault="007271F7" w:rsidP="00FC6A41">
            <w:pPr>
              <w:pStyle w:val="NoSpacing"/>
              <w:rPr>
                <w:rStyle w:val="Heading2Char"/>
                <w:rFonts w:ascii="Times New Roman" w:hAnsi="Times New Roman" w:cs="Times New Roman"/>
                <w:b w:val="0"/>
                <w:color w:val="auto"/>
                <w:sz w:val="24"/>
                <w:szCs w:val="24"/>
              </w:rPr>
            </w:pPr>
            <w:bookmarkStart w:id="586" w:name="_Toc393744843"/>
            <w:bookmarkStart w:id="587" w:name="_Toc393747227"/>
            <w:bookmarkStart w:id="588" w:name="_Toc393895194"/>
            <w:bookmarkStart w:id="589" w:name="_Toc393895787"/>
            <w:bookmarkStart w:id="590" w:name="_Toc393897571"/>
            <w:proofErr w:type="spellStart"/>
            <w:r w:rsidRPr="00524BDD">
              <w:rPr>
                <w:rStyle w:val="Heading2Char"/>
                <w:rFonts w:ascii="Times New Roman" w:hAnsi="Times New Roman" w:cs="Times New Roman"/>
                <w:b w:val="0"/>
                <w:color w:val="auto"/>
                <w:sz w:val="24"/>
                <w:szCs w:val="24"/>
              </w:rPr>
              <w:t>getAppointmentByID</w:t>
            </w:r>
            <w:bookmarkEnd w:id="586"/>
            <w:bookmarkEnd w:id="587"/>
            <w:bookmarkEnd w:id="588"/>
            <w:bookmarkEnd w:id="589"/>
            <w:bookmarkEnd w:id="590"/>
            <w:proofErr w:type="spellEnd"/>
          </w:p>
        </w:tc>
        <w:tc>
          <w:tcPr>
            <w:tcW w:w="2410" w:type="dxa"/>
          </w:tcPr>
          <w:p w14:paraId="0C46C0FC"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91" w:name="_Toc393744844"/>
            <w:bookmarkStart w:id="592" w:name="_Toc393747228"/>
            <w:bookmarkStart w:id="593" w:name="_Toc393895195"/>
            <w:bookmarkStart w:id="594" w:name="_Toc393895788"/>
            <w:bookmarkStart w:id="595" w:name="_Toc393897572"/>
            <w:r w:rsidRPr="00524BDD">
              <w:rPr>
                <w:rStyle w:val="Heading2Char"/>
                <w:rFonts w:ascii="Times New Roman" w:hAnsi="Times New Roman" w:cs="Times New Roman"/>
                <w:b w:val="0"/>
                <w:color w:val="auto"/>
                <w:sz w:val="24"/>
                <w:szCs w:val="24"/>
              </w:rPr>
              <w:t>Method uses to get the appointments’ data from database</w:t>
            </w:r>
            <w:bookmarkEnd w:id="591"/>
            <w:bookmarkEnd w:id="592"/>
            <w:bookmarkEnd w:id="593"/>
            <w:bookmarkEnd w:id="594"/>
            <w:bookmarkEnd w:id="595"/>
          </w:p>
        </w:tc>
        <w:tc>
          <w:tcPr>
            <w:tcW w:w="2126" w:type="dxa"/>
            <w:vAlign w:val="center"/>
          </w:tcPr>
          <w:p w14:paraId="116632AE" w14:textId="440C59BC"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96" w:name="_Toc393744845"/>
            <w:bookmarkStart w:id="597" w:name="_Toc393747229"/>
            <w:bookmarkStart w:id="598" w:name="_Toc393895196"/>
            <w:bookmarkStart w:id="599" w:name="_Toc393895789"/>
            <w:bookmarkStart w:id="600" w:name="_Toc393897573"/>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596"/>
            <w:bookmarkEnd w:id="597"/>
            <w:bookmarkEnd w:id="598"/>
            <w:bookmarkEnd w:id="599"/>
            <w:bookmarkEnd w:id="600"/>
            <w:proofErr w:type="spellEnd"/>
          </w:p>
        </w:tc>
        <w:tc>
          <w:tcPr>
            <w:tcW w:w="1621" w:type="dxa"/>
            <w:vAlign w:val="center"/>
          </w:tcPr>
          <w:p w14:paraId="1F8F957B" w14:textId="5C86E1BB"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601" w:name="_Toc393744846"/>
            <w:bookmarkStart w:id="602" w:name="_Toc393747230"/>
            <w:bookmarkStart w:id="603" w:name="_Toc393895197"/>
            <w:bookmarkStart w:id="604" w:name="_Toc393895790"/>
            <w:bookmarkStart w:id="605" w:name="_Toc393897574"/>
            <w:r w:rsidRPr="00524BDD">
              <w:rPr>
                <w:rStyle w:val="Heading2Char"/>
                <w:rFonts w:ascii="Times New Roman" w:hAnsi="Times New Roman" w:cs="Times New Roman"/>
                <w:b w:val="0"/>
                <w:color w:val="auto"/>
                <w:sz w:val="24"/>
                <w:szCs w:val="24"/>
              </w:rPr>
              <w:t>Array[]</w:t>
            </w:r>
            <w:bookmarkEnd w:id="601"/>
            <w:bookmarkEnd w:id="602"/>
            <w:bookmarkEnd w:id="603"/>
            <w:bookmarkEnd w:id="604"/>
            <w:bookmarkEnd w:id="605"/>
          </w:p>
        </w:tc>
      </w:tr>
    </w:tbl>
    <w:p w14:paraId="253B30EE" w14:textId="77777777" w:rsidR="005777A9" w:rsidRPr="00522207" w:rsidRDefault="005777A9" w:rsidP="00FC6A41">
      <w:pPr>
        <w:pStyle w:val="NoSpacing"/>
        <w:rPr>
          <w:rStyle w:val="Heading2Char"/>
          <w:rFonts w:ascii="Times New Roman" w:hAnsi="Times New Roman" w:cs="Times New Roman"/>
          <w:color w:val="auto"/>
          <w:sz w:val="24"/>
          <w:szCs w:val="24"/>
        </w:rPr>
      </w:pPr>
    </w:p>
    <w:p w14:paraId="407D5A04" w14:textId="77777777" w:rsidR="00754471" w:rsidRPr="00522207" w:rsidRDefault="00754471" w:rsidP="00FC6A41">
      <w:pPr>
        <w:pStyle w:val="NoSpacing"/>
        <w:rPr>
          <w:rStyle w:val="Heading2Char"/>
          <w:rFonts w:ascii="Times New Roman" w:hAnsi="Times New Roman" w:cs="Times New Roman"/>
          <w:color w:val="auto"/>
          <w:sz w:val="24"/>
          <w:szCs w:val="24"/>
        </w:rPr>
      </w:pPr>
      <w:bookmarkStart w:id="606" w:name="_Toc393744847"/>
    </w:p>
    <w:p w14:paraId="23F31363" w14:textId="77777777" w:rsidR="00754471" w:rsidRPr="00522207" w:rsidRDefault="00754471" w:rsidP="00FC6A41">
      <w:pPr>
        <w:pStyle w:val="NoSpacing"/>
        <w:rPr>
          <w:rStyle w:val="Heading2Char"/>
          <w:rFonts w:ascii="Times New Roman" w:hAnsi="Times New Roman" w:cs="Times New Roman"/>
          <w:color w:val="auto"/>
          <w:sz w:val="24"/>
          <w:szCs w:val="24"/>
        </w:rPr>
      </w:pPr>
    </w:p>
    <w:p w14:paraId="3A6A0D6D" w14:textId="77777777" w:rsidR="006E0A2A" w:rsidRDefault="006E0A2A" w:rsidP="00FC6A41">
      <w:pPr>
        <w:pStyle w:val="NoSpacing"/>
        <w:rPr>
          <w:rStyle w:val="Heading2Char"/>
          <w:rFonts w:ascii="Times New Roman" w:hAnsi="Times New Roman" w:cs="Times New Roman"/>
          <w:color w:val="auto"/>
          <w:sz w:val="24"/>
          <w:szCs w:val="24"/>
        </w:rPr>
      </w:pPr>
      <w:bookmarkStart w:id="607" w:name="_Toc393747231"/>
      <w:bookmarkStart w:id="608" w:name="_Toc393895198"/>
      <w:bookmarkStart w:id="609" w:name="_Toc393895791"/>
      <w:bookmarkStart w:id="610" w:name="_Toc393897575"/>
    </w:p>
    <w:p w14:paraId="1191EE49" w14:textId="77777777" w:rsidR="006E0A2A" w:rsidRDefault="006E0A2A" w:rsidP="00FC6A41">
      <w:pPr>
        <w:pStyle w:val="NoSpacing"/>
        <w:rPr>
          <w:rStyle w:val="Heading2Char"/>
          <w:rFonts w:ascii="Times New Roman" w:hAnsi="Times New Roman" w:cs="Times New Roman"/>
          <w:color w:val="auto"/>
          <w:sz w:val="24"/>
          <w:szCs w:val="24"/>
        </w:rPr>
      </w:pPr>
    </w:p>
    <w:p w14:paraId="266F1846" w14:textId="77777777" w:rsidR="006E0A2A" w:rsidRDefault="006E0A2A" w:rsidP="00FC6A41">
      <w:pPr>
        <w:pStyle w:val="NoSpacing"/>
        <w:rPr>
          <w:rStyle w:val="Heading2Char"/>
          <w:rFonts w:ascii="Times New Roman" w:hAnsi="Times New Roman" w:cs="Times New Roman"/>
          <w:color w:val="auto"/>
          <w:sz w:val="24"/>
          <w:szCs w:val="24"/>
        </w:rPr>
      </w:pPr>
    </w:p>
    <w:p w14:paraId="0F030049" w14:textId="77777777" w:rsidR="006E0A2A" w:rsidRDefault="006E0A2A" w:rsidP="00FC6A41">
      <w:pPr>
        <w:pStyle w:val="NoSpacing"/>
        <w:rPr>
          <w:rStyle w:val="Heading2Char"/>
          <w:rFonts w:ascii="Times New Roman" w:hAnsi="Times New Roman" w:cs="Times New Roman"/>
          <w:color w:val="auto"/>
          <w:sz w:val="24"/>
          <w:szCs w:val="24"/>
        </w:rPr>
      </w:pPr>
    </w:p>
    <w:p w14:paraId="012EB59C" w14:textId="77777777" w:rsidR="006E0A2A" w:rsidRDefault="006E0A2A" w:rsidP="00FC6A41">
      <w:pPr>
        <w:pStyle w:val="NoSpacing"/>
        <w:rPr>
          <w:rStyle w:val="Heading2Char"/>
          <w:rFonts w:ascii="Times New Roman" w:hAnsi="Times New Roman" w:cs="Times New Roman"/>
          <w:color w:val="auto"/>
          <w:sz w:val="24"/>
          <w:szCs w:val="24"/>
        </w:rPr>
      </w:pPr>
    </w:p>
    <w:p w14:paraId="77F9C0EA" w14:textId="77777777" w:rsidR="006E0A2A" w:rsidRDefault="006E0A2A" w:rsidP="00FC6A41">
      <w:pPr>
        <w:pStyle w:val="NoSpacing"/>
        <w:rPr>
          <w:rStyle w:val="Heading2Char"/>
          <w:rFonts w:ascii="Times New Roman" w:hAnsi="Times New Roman" w:cs="Times New Roman"/>
          <w:color w:val="auto"/>
          <w:sz w:val="24"/>
          <w:szCs w:val="24"/>
        </w:rPr>
      </w:pPr>
    </w:p>
    <w:p w14:paraId="436AC765" w14:textId="77777777" w:rsidR="006E0A2A" w:rsidRDefault="006E0A2A" w:rsidP="00FC6A41">
      <w:pPr>
        <w:pStyle w:val="NoSpacing"/>
        <w:rPr>
          <w:rStyle w:val="Heading2Char"/>
          <w:rFonts w:ascii="Times New Roman" w:hAnsi="Times New Roman" w:cs="Times New Roman"/>
          <w:color w:val="auto"/>
          <w:sz w:val="24"/>
          <w:szCs w:val="24"/>
        </w:rPr>
      </w:pPr>
    </w:p>
    <w:p w14:paraId="727052C4" w14:textId="77777777" w:rsidR="006E0A2A" w:rsidRDefault="006E0A2A" w:rsidP="00FC6A41">
      <w:pPr>
        <w:pStyle w:val="NoSpacing"/>
        <w:rPr>
          <w:rStyle w:val="Heading2Char"/>
          <w:rFonts w:ascii="Times New Roman" w:hAnsi="Times New Roman" w:cs="Times New Roman"/>
          <w:color w:val="auto"/>
          <w:sz w:val="24"/>
          <w:szCs w:val="24"/>
        </w:rPr>
      </w:pPr>
    </w:p>
    <w:p w14:paraId="5A242AAE" w14:textId="77777777" w:rsidR="006E0A2A" w:rsidRDefault="006E0A2A" w:rsidP="00FC6A41">
      <w:pPr>
        <w:pStyle w:val="NoSpacing"/>
        <w:rPr>
          <w:rStyle w:val="Heading2Char"/>
          <w:rFonts w:ascii="Times New Roman" w:hAnsi="Times New Roman" w:cs="Times New Roman"/>
          <w:color w:val="auto"/>
          <w:sz w:val="24"/>
          <w:szCs w:val="24"/>
        </w:rPr>
      </w:pPr>
    </w:p>
    <w:p w14:paraId="38862A41" w14:textId="77777777" w:rsidR="006E0A2A" w:rsidRDefault="006E0A2A" w:rsidP="00FC6A41">
      <w:pPr>
        <w:pStyle w:val="NoSpacing"/>
        <w:rPr>
          <w:rStyle w:val="Heading2Char"/>
          <w:rFonts w:ascii="Times New Roman" w:hAnsi="Times New Roman" w:cs="Times New Roman"/>
          <w:color w:val="auto"/>
          <w:sz w:val="24"/>
          <w:szCs w:val="24"/>
        </w:rPr>
      </w:pPr>
    </w:p>
    <w:p w14:paraId="0E0FDFAD" w14:textId="77777777" w:rsidR="006E0A2A" w:rsidRDefault="006E0A2A" w:rsidP="00FC6A41">
      <w:pPr>
        <w:pStyle w:val="NoSpacing"/>
        <w:rPr>
          <w:rStyle w:val="Heading2Char"/>
          <w:rFonts w:ascii="Times New Roman" w:hAnsi="Times New Roman" w:cs="Times New Roman"/>
          <w:color w:val="auto"/>
          <w:sz w:val="24"/>
          <w:szCs w:val="24"/>
        </w:rPr>
      </w:pPr>
    </w:p>
    <w:p w14:paraId="12049E15" w14:textId="77777777" w:rsidR="006E0A2A" w:rsidRDefault="006E0A2A" w:rsidP="00FC6A41">
      <w:pPr>
        <w:pStyle w:val="NoSpacing"/>
        <w:rPr>
          <w:rStyle w:val="Heading2Char"/>
          <w:rFonts w:ascii="Times New Roman" w:hAnsi="Times New Roman" w:cs="Times New Roman"/>
          <w:color w:val="auto"/>
          <w:sz w:val="24"/>
          <w:szCs w:val="24"/>
        </w:rPr>
      </w:pPr>
    </w:p>
    <w:p w14:paraId="563141E0" w14:textId="77777777" w:rsidR="006E0A2A" w:rsidRDefault="006E0A2A" w:rsidP="00FC6A41">
      <w:pPr>
        <w:pStyle w:val="NoSpacing"/>
        <w:rPr>
          <w:rStyle w:val="Heading2Char"/>
          <w:rFonts w:ascii="Times New Roman" w:hAnsi="Times New Roman" w:cs="Times New Roman"/>
          <w:color w:val="auto"/>
          <w:sz w:val="24"/>
          <w:szCs w:val="24"/>
        </w:rPr>
      </w:pPr>
    </w:p>
    <w:p w14:paraId="3AB91BB2" w14:textId="77777777" w:rsidR="006E0A2A" w:rsidRDefault="006E0A2A" w:rsidP="00FC6A41">
      <w:pPr>
        <w:pStyle w:val="NoSpacing"/>
        <w:rPr>
          <w:rStyle w:val="Heading2Char"/>
          <w:rFonts w:ascii="Times New Roman" w:hAnsi="Times New Roman" w:cs="Times New Roman"/>
          <w:color w:val="auto"/>
          <w:sz w:val="24"/>
          <w:szCs w:val="24"/>
        </w:rPr>
      </w:pPr>
    </w:p>
    <w:p w14:paraId="6A685606" w14:textId="77777777" w:rsidR="006E0A2A" w:rsidRDefault="006E0A2A" w:rsidP="00FC6A41">
      <w:pPr>
        <w:pStyle w:val="NoSpacing"/>
        <w:rPr>
          <w:rStyle w:val="Heading2Char"/>
          <w:rFonts w:ascii="Times New Roman" w:hAnsi="Times New Roman" w:cs="Times New Roman"/>
          <w:color w:val="auto"/>
          <w:sz w:val="24"/>
          <w:szCs w:val="24"/>
        </w:rPr>
      </w:pPr>
    </w:p>
    <w:p w14:paraId="3FB926A1" w14:textId="77777777" w:rsidR="006E0A2A" w:rsidRDefault="006E0A2A" w:rsidP="00FC6A41">
      <w:pPr>
        <w:pStyle w:val="NoSpacing"/>
        <w:rPr>
          <w:rStyle w:val="Heading2Char"/>
          <w:rFonts w:ascii="Times New Roman" w:hAnsi="Times New Roman" w:cs="Times New Roman"/>
          <w:color w:val="auto"/>
          <w:sz w:val="24"/>
          <w:szCs w:val="24"/>
        </w:rPr>
      </w:pPr>
    </w:p>
    <w:p w14:paraId="3D0BD165" w14:textId="77777777" w:rsidR="006E0A2A" w:rsidRDefault="006E0A2A" w:rsidP="00FC6A41">
      <w:pPr>
        <w:pStyle w:val="NoSpacing"/>
        <w:rPr>
          <w:rStyle w:val="Heading2Char"/>
          <w:rFonts w:ascii="Times New Roman" w:hAnsi="Times New Roman" w:cs="Times New Roman"/>
          <w:color w:val="auto"/>
          <w:sz w:val="24"/>
          <w:szCs w:val="24"/>
        </w:rPr>
      </w:pPr>
    </w:p>
    <w:p w14:paraId="096CE08B" w14:textId="77777777" w:rsidR="006E0A2A" w:rsidRDefault="006E0A2A" w:rsidP="00FC6A41">
      <w:pPr>
        <w:pStyle w:val="NoSpacing"/>
        <w:rPr>
          <w:rStyle w:val="Heading2Char"/>
          <w:rFonts w:ascii="Times New Roman" w:hAnsi="Times New Roman" w:cs="Times New Roman"/>
          <w:color w:val="auto"/>
          <w:sz w:val="24"/>
          <w:szCs w:val="24"/>
        </w:rPr>
      </w:pPr>
    </w:p>
    <w:p w14:paraId="30EEE799" w14:textId="77777777" w:rsidR="006E0A2A" w:rsidRDefault="006E0A2A" w:rsidP="00FC6A41">
      <w:pPr>
        <w:pStyle w:val="NoSpacing"/>
        <w:rPr>
          <w:rStyle w:val="Heading2Char"/>
          <w:rFonts w:ascii="Times New Roman" w:hAnsi="Times New Roman" w:cs="Times New Roman"/>
          <w:color w:val="auto"/>
          <w:sz w:val="24"/>
          <w:szCs w:val="24"/>
        </w:rPr>
      </w:pPr>
    </w:p>
    <w:p w14:paraId="5837ADC6" w14:textId="77777777" w:rsidR="006E0A2A" w:rsidRDefault="006E0A2A" w:rsidP="00FC6A41">
      <w:pPr>
        <w:pStyle w:val="NoSpacing"/>
        <w:rPr>
          <w:rStyle w:val="Heading2Char"/>
          <w:rFonts w:ascii="Times New Roman" w:hAnsi="Times New Roman" w:cs="Times New Roman"/>
          <w:color w:val="auto"/>
          <w:sz w:val="24"/>
          <w:szCs w:val="24"/>
        </w:rPr>
      </w:pPr>
    </w:p>
    <w:p w14:paraId="6B1272EC" w14:textId="77777777" w:rsidR="006E0A2A" w:rsidRDefault="006E0A2A" w:rsidP="00FC6A41">
      <w:pPr>
        <w:pStyle w:val="NoSpacing"/>
        <w:rPr>
          <w:rStyle w:val="Heading2Char"/>
          <w:rFonts w:ascii="Times New Roman" w:hAnsi="Times New Roman" w:cs="Times New Roman"/>
          <w:color w:val="auto"/>
          <w:sz w:val="24"/>
          <w:szCs w:val="24"/>
        </w:rPr>
      </w:pPr>
    </w:p>
    <w:p w14:paraId="3DCFBA73" w14:textId="77777777" w:rsidR="006E0A2A" w:rsidRDefault="006E0A2A" w:rsidP="00FC6A41">
      <w:pPr>
        <w:pStyle w:val="NoSpacing"/>
        <w:rPr>
          <w:rStyle w:val="Heading2Char"/>
          <w:rFonts w:ascii="Times New Roman" w:hAnsi="Times New Roman" w:cs="Times New Roman"/>
          <w:color w:val="auto"/>
          <w:sz w:val="24"/>
          <w:szCs w:val="24"/>
        </w:rPr>
      </w:pPr>
    </w:p>
    <w:p w14:paraId="2B6C1324" w14:textId="77777777" w:rsidR="00543B64" w:rsidRPr="00607B69" w:rsidRDefault="00543B64" w:rsidP="00FC6A41">
      <w:pPr>
        <w:pStyle w:val="NoSpacing"/>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lastRenderedPageBreak/>
        <w:t>CD-05</w:t>
      </w:r>
      <w:r w:rsidR="00023C94" w:rsidRPr="00607B69">
        <w:rPr>
          <w:rStyle w:val="Heading2Char"/>
          <w:rFonts w:ascii="Times New Roman" w:hAnsi="Times New Roman" w:cs="Times New Roman"/>
          <w:color w:val="auto"/>
          <w:sz w:val="24"/>
          <w:szCs w:val="24"/>
        </w:rPr>
        <w:t xml:space="preserve">, </w:t>
      </w:r>
      <w:r w:rsidRPr="00607B69">
        <w:rPr>
          <w:rStyle w:val="Heading2Char"/>
          <w:rFonts w:ascii="Times New Roman" w:hAnsi="Times New Roman" w:cs="Times New Roman"/>
          <w:color w:val="auto"/>
          <w:sz w:val="24"/>
          <w:szCs w:val="24"/>
        </w:rPr>
        <w:t xml:space="preserve">Class name: </w:t>
      </w:r>
      <w:proofErr w:type="spellStart"/>
      <w:r w:rsidRPr="00607B69">
        <w:rPr>
          <w:rStyle w:val="Heading2Char"/>
          <w:rFonts w:ascii="Times New Roman" w:hAnsi="Times New Roman" w:cs="Times New Roman"/>
          <w:color w:val="auto"/>
          <w:sz w:val="24"/>
          <w:szCs w:val="24"/>
        </w:rPr>
        <w:t>Patient_Manage</w:t>
      </w:r>
      <w:bookmarkEnd w:id="606"/>
      <w:bookmarkEnd w:id="607"/>
      <w:bookmarkEnd w:id="608"/>
      <w:bookmarkEnd w:id="609"/>
      <w:bookmarkEnd w:id="610"/>
      <w:proofErr w:type="spellEnd"/>
    </w:p>
    <w:p w14:paraId="6C271B80" w14:textId="77777777" w:rsidR="00543B64" w:rsidRPr="00607B69" w:rsidRDefault="00543B64" w:rsidP="00FC6A41">
      <w:pPr>
        <w:pStyle w:val="NoSpacing"/>
        <w:rPr>
          <w:rStyle w:val="Heading2Char"/>
          <w:rFonts w:ascii="Times New Roman" w:hAnsi="Times New Roman" w:cs="Times New Roman"/>
          <w:color w:val="auto"/>
          <w:sz w:val="24"/>
          <w:szCs w:val="24"/>
        </w:rPr>
      </w:pPr>
    </w:p>
    <w:p w14:paraId="3356EC05" w14:textId="1120F349" w:rsidR="00543B64" w:rsidRDefault="007D1288" w:rsidP="00840C3D">
      <w:pPr>
        <w:pStyle w:val="NoSpacing"/>
        <w:jc w:val="center"/>
        <w:rPr>
          <w:rStyle w:val="Heading2Char"/>
          <w:rFonts w:ascii="Times New Roman" w:hAnsi="Times New Roman" w:cs="Times New Roman"/>
          <w:color w:val="auto"/>
          <w:sz w:val="24"/>
          <w:szCs w:val="24"/>
        </w:rPr>
      </w:pPr>
      <w:r w:rsidRPr="00D81F26">
        <w:rPr>
          <w:rFonts w:eastAsiaTheme="majorEastAsia"/>
          <w:noProof/>
        </w:rPr>
        <w:drawing>
          <wp:inline distT="0" distB="0" distL="0" distR="0" wp14:anchorId="43614824" wp14:editId="2065D812">
            <wp:extent cx="4546254" cy="882503"/>
            <wp:effectExtent l="0" t="0" r="6985" b="0"/>
            <wp:docPr id="63" name="Picture 63" descr="D:\from desktop\senior project\progress1\usecase\cd.jpg\patien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rom desktop\senior project\progress1\usecase\cd.jpg\patient_manag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1656" cy="883552"/>
                    </a:xfrm>
                    <a:prstGeom prst="rect">
                      <a:avLst/>
                    </a:prstGeom>
                    <a:noFill/>
                    <a:ln>
                      <a:noFill/>
                    </a:ln>
                  </pic:spPr>
                </pic:pic>
              </a:graphicData>
            </a:graphic>
          </wp:inline>
        </w:drawing>
      </w:r>
    </w:p>
    <w:p w14:paraId="485CC7AE" w14:textId="77777777" w:rsidR="00754471" w:rsidRDefault="00754471" w:rsidP="00FC6A41">
      <w:pPr>
        <w:pStyle w:val="NoSpacing"/>
        <w:rPr>
          <w:rStyle w:val="Heading2Char"/>
          <w:rFonts w:ascii="Times New Roman" w:hAnsi="Times New Roman" w:cs="Times New Roman"/>
          <w:color w:val="auto"/>
          <w:sz w:val="24"/>
          <w:szCs w:val="24"/>
        </w:rPr>
      </w:pPr>
    </w:p>
    <w:p w14:paraId="2A654C48" w14:textId="77777777" w:rsidR="00754471" w:rsidRPr="00607B69" w:rsidRDefault="00754471" w:rsidP="00FC6A41">
      <w:pPr>
        <w:pStyle w:val="NoSpacing"/>
        <w:rPr>
          <w:rStyle w:val="Heading2Char"/>
          <w:rFonts w:ascii="Times New Roman" w:hAnsi="Times New Roman" w:cs="Times New Roman"/>
          <w:color w:val="auto"/>
          <w:sz w:val="24"/>
          <w:szCs w:val="24"/>
        </w:rPr>
      </w:pPr>
    </w:p>
    <w:p w14:paraId="28A952A9" w14:textId="77777777" w:rsidR="00543B64" w:rsidRPr="00607B69" w:rsidRDefault="00543B64" w:rsidP="00FC6A41">
      <w:pPr>
        <w:pStyle w:val="NoSpacing"/>
        <w:rPr>
          <w:rStyle w:val="Heading2Char"/>
          <w:rFonts w:ascii="Times New Roman" w:hAnsi="Times New Roman" w:cs="Times New Roman"/>
          <w:color w:val="auto"/>
          <w:sz w:val="24"/>
          <w:szCs w:val="24"/>
        </w:rPr>
      </w:pPr>
      <w:bookmarkStart w:id="611" w:name="_Toc393744848"/>
      <w:bookmarkStart w:id="612" w:name="_Toc393747232"/>
      <w:bookmarkStart w:id="613" w:name="_Toc393895199"/>
      <w:bookmarkStart w:id="614" w:name="_Toc393895792"/>
      <w:bookmarkStart w:id="615" w:name="_Toc393897576"/>
      <w:r w:rsidRPr="00607B69">
        <w:rPr>
          <w:rStyle w:val="Heading2Char"/>
          <w:rFonts w:ascii="Times New Roman" w:hAnsi="Times New Roman" w:cs="Times New Roman"/>
          <w:color w:val="auto"/>
          <w:sz w:val="24"/>
          <w:szCs w:val="24"/>
        </w:rPr>
        <w:t>Property</w:t>
      </w:r>
      <w:bookmarkEnd w:id="611"/>
      <w:bookmarkEnd w:id="612"/>
      <w:bookmarkEnd w:id="613"/>
      <w:bookmarkEnd w:id="614"/>
      <w:bookmarkEnd w:id="615"/>
    </w:p>
    <w:p w14:paraId="02D4E4E1" w14:textId="77777777" w:rsidR="00543B64" w:rsidRPr="00607B69" w:rsidRDefault="00543B64" w:rsidP="00FC6A41">
      <w:pPr>
        <w:pStyle w:val="NoSpacing"/>
        <w:rPr>
          <w:rStyle w:val="Heading2Char"/>
          <w:rFonts w:ascii="Times New Roman" w:hAnsi="Times New Roman" w:cs="Times New Roman"/>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607B69" w:rsidRPr="00607B69" w14:paraId="1D6FDBE9" w14:textId="77777777" w:rsidTr="00524BDD">
        <w:trPr>
          <w:trHeight w:val="218"/>
        </w:trPr>
        <w:tc>
          <w:tcPr>
            <w:tcW w:w="1106" w:type="dxa"/>
            <w:shd w:val="clear" w:color="auto" w:fill="D9D9D9"/>
            <w:vAlign w:val="center"/>
          </w:tcPr>
          <w:p w14:paraId="3C5D4A27" w14:textId="77777777" w:rsidR="00543B64" w:rsidRPr="00607B69" w:rsidRDefault="00543B64" w:rsidP="00524BDD">
            <w:pPr>
              <w:pStyle w:val="NoSpacing"/>
              <w:jc w:val="center"/>
              <w:rPr>
                <w:rStyle w:val="Heading2Char"/>
                <w:rFonts w:ascii="Times New Roman" w:hAnsi="Times New Roman" w:cs="Times New Roman"/>
                <w:color w:val="auto"/>
                <w:sz w:val="24"/>
                <w:szCs w:val="24"/>
              </w:rPr>
            </w:pPr>
            <w:bookmarkStart w:id="616" w:name="_Toc393744849"/>
            <w:bookmarkStart w:id="617" w:name="_Toc393747233"/>
            <w:bookmarkStart w:id="618" w:name="_Toc393895200"/>
            <w:bookmarkStart w:id="619" w:name="_Toc393895793"/>
            <w:bookmarkStart w:id="620" w:name="_Toc393897577"/>
            <w:r w:rsidRPr="00607B69">
              <w:rPr>
                <w:rStyle w:val="Heading2Char"/>
                <w:rFonts w:ascii="Times New Roman" w:hAnsi="Times New Roman" w:cs="Times New Roman"/>
                <w:color w:val="auto"/>
                <w:sz w:val="24"/>
                <w:szCs w:val="24"/>
              </w:rPr>
              <w:t>ID</w:t>
            </w:r>
            <w:bookmarkEnd w:id="616"/>
            <w:bookmarkEnd w:id="617"/>
            <w:bookmarkEnd w:id="618"/>
            <w:bookmarkEnd w:id="619"/>
            <w:bookmarkEnd w:id="620"/>
          </w:p>
        </w:tc>
        <w:tc>
          <w:tcPr>
            <w:tcW w:w="2562" w:type="dxa"/>
            <w:shd w:val="clear" w:color="auto" w:fill="D9D9D9"/>
            <w:vAlign w:val="center"/>
          </w:tcPr>
          <w:p w14:paraId="61F29FC5" w14:textId="77777777" w:rsidR="00543B64" w:rsidRPr="00607B69" w:rsidRDefault="00543B64" w:rsidP="00524BDD">
            <w:pPr>
              <w:pStyle w:val="NoSpacing"/>
              <w:jc w:val="center"/>
              <w:rPr>
                <w:rStyle w:val="Heading2Char"/>
                <w:rFonts w:ascii="Times New Roman" w:hAnsi="Times New Roman" w:cs="Times New Roman"/>
                <w:color w:val="auto"/>
                <w:sz w:val="24"/>
                <w:szCs w:val="24"/>
              </w:rPr>
            </w:pPr>
            <w:bookmarkStart w:id="621" w:name="_Toc393744850"/>
            <w:bookmarkStart w:id="622" w:name="_Toc393747234"/>
            <w:bookmarkStart w:id="623" w:name="_Toc393895201"/>
            <w:bookmarkStart w:id="624" w:name="_Toc393895794"/>
            <w:bookmarkStart w:id="625" w:name="_Toc393897578"/>
            <w:r w:rsidRPr="00607B69">
              <w:rPr>
                <w:rStyle w:val="Heading2Char"/>
                <w:rFonts w:ascii="Times New Roman" w:hAnsi="Times New Roman" w:cs="Times New Roman"/>
                <w:color w:val="auto"/>
                <w:sz w:val="24"/>
                <w:szCs w:val="24"/>
              </w:rPr>
              <w:t>Name</w:t>
            </w:r>
            <w:bookmarkEnd w:id="621"/>
            <w:bookmarkEnd w:id="622"/>
            <w:bookmarkEnd w:id="623"/>
            <w:bookmarkEnd w:id="624"/>
            <w:bookmarkEnd w:id="625"/>
          </w:p>
        </w:tc>
        <w:tc>
          <w:tcPr>
            <w:tcW w:w="3274" w:type="dxa"/>
            <w:shd w:val="clear" w:color="auto" w:fill="D9D9D9"/>
            <w:vAlign w:val="center"/>
          </w:tcPr>
          <w:p w14:paraId="33E84519" w14:textId="69FF4B50" w:rsidR="00543B64" w:rsidRPr="00607B69" w:rsidRDefault="00543B64" w:rsidP="00524BDD">
            <w:pPr>
              <w:pStyle w:val="NoSpacing"/>
              <w:jc w:val="center"/>
              <w:rPr>
                <w:rStyle w:val="Heading2Char"/>
                <w:rFonts w:ascii="Times New Roman" w:hAnsi="Times New Roman" w:cs="Times New Roman"/>
                <w:color w:val="auto"/>
                <w:sz w:val="24"/>
                <w:szCs w:val="24"/>
              </w:rPr>
            </w:pPr>
            <w:bookmarkStart w:id="626" w:name="_Toc393744851"/>
            <w:bookmarkStart w:id="627" w:name="_Toc393747235"/>
            <w:bookmarkStart w:id="628" w:name="_Toc393895202"/>
            <w:bookmarkStart w:id="629" w:name="_Toc393895795"/>
            <w:bookmarkStart w:id="630" w:name="_Toc393897579"/>
            <w:r w:rsidRPr="00607B69">
              <w:rPr>
                <w:rStyle w:val="Heading2Char"/>
                <w:rFonts w:ascii="Times New Roman" w:hAnsi="Times New Roman" w:cs="Times New Roman"/>
                <w:color w:val="auto"/>
                <w:sz w:val="24"/>
                <w:szCs w:val="24"/>
              </w:rPr>
              <w:t>Description</w:t>
            </w:r>
            <w:bookmarkEnd w:id="626"/>
            <w:bookmarkEnd w:id="627"/>
            <w:bookmarkEnd w:id="628"/>
            <w:bookmarkEnd w:id="629"/>
            <w:bookmarkEnd w:id="630"/>
          </w:p>
        </w:tc>
        <w:tc>
          <w:tcPr>
            <w:tcW w:w="2340" w:type="dxa"/>
            <w:shd w:val="clear" w:color="auto" w:fill="D9D9D9"/>
            <w:vAlign w:val="center"/>
          </w:tcPr>
          <w:p w14:paraId="70AFA593" w14:textId="77777777" w:rsidR="00543B64" w:rsidRPr="00607B69" w:rsidRDefault="00543B64" w:rsidP="00524BDD">
            <w:pPr>
              <w:pStyle w:val="NoSpacing"/>
              <w:jc w:val="center"/>
              <w:rPr>
                <w:rStyle w:val="Heading2Char"/>
                <w:rFonts w:ascii="Times New Roman" w:hAnsi="Times New Roman" w:cs="Times New Roman"/>
                <w:color w:val="auto"/>
                <w:sz w:val="24"/>
                <w:szCs w:val="24"/>
              </w:rPr>
            </w:pPr>
            <w:bookmarkStart w:id="631" w:name="_Toc393744852"/>
            <w:bookmarkStart w:id="632" w:name="_Toc393747236"/>
            <w:bookmarkStart w:id="633" w:name="_Toc393895203"/>
            <w:bookmarkStart w:id="634" w:name="_Toc393895796"/>
            <w:bookmarkStart w:id="635" w:name="_Toc393897580"/>
            <w:r w:rsidRPr="00607B69">
              <w:rPr>
                <w:rStyle w:val="Heading2Char"/>
                <w:rFonts w:ascii="Times New Roman" w:hAnsi="Times New Roman" w:cs="Times New Roman"/>
                <w:color w:val="auto"/>
                <w:sz w:val="24"/>
                <w:szCs w:val="24"/>
              </w:rPr>
              <w:t>Remark</w:t>
            </w:r>
            <w:bookmarkEnd w:id="631"/>
            <w:bookmarkEnd w:id="632"/>
            <w:bookmarkEnd w:id="633"/>
            <w:bookmarkEnd w:id="634"/>
            <w:bookmarkEnd w:id="635"/>
          </w:p>
        </w:tc>
      </w:tr>
      <w:tr w:rsidR="00543B64" w:rsidRPr="00607B69" w14:paraId="5BF2D755" w14:textId="77777777" w:rsidTr="00524BDD">
        <w:trPr>
          <w:trHeight w:val="293"/>
        </w:trPr>
        <w:tc>
          <w:tcPr>
            <w:tcW w:w="1106" w:type="dxa"/>
            <w:vAlign w:val="center"/>
          </w:tcPr>
          <w:p w14:paraId="67543583" w14:textId="77777777" w:rsidR="00543B64" w:rsidRPr="00607B69" w:rsidRDefault="00543B64" w:rsidP="00524BDD">
            <w:pPr>
              <w:pStyle w:val="NoSpacing"/>
              <w:jc w:val="center"/>
              <w:rPr>
                <w:rStyle w:val="Heading2Char"/>
                <w:rFonts w:ascii="Times New Roman" w:hAnsi="Times New Roman" w:cs="Times New Roman"/>
                <w:b w:val="0"/>
                <w:color w:val="auto"/>
                <w:sz w:val="24"/>
                <w:szCs w:val="24"/>
              </w:rPr>
            </w:pPr>
            <w:bookmarkStart w:id="636" w:name="_Toc393744853"/>
            <w:bookmarkStart w:id="637" w:name="_Toc393747237"/>
            <w:bookmarkStart w:id="638" w:name="_Toc393895204"/>
            <w:bookmarkStart w:id="639" w:name="_Toc393895797"/>
            <w:bookmarkStart w:id="640" w:name="_Toc393897581"/>
            <w:r w:rsidRPr="00607B69">
              <w:rPr>
                <w:rStyle w:val="Heading2Char"/>
                <w:rFonts w:ascii="Times New Roman" w:hAnsi="Times New Roman" w:cs="Times New Roman"/>
                <w:b w:val="0"/>
                <w:color w:val="auto"/>
                <w:sz w:val="24"/>
                <w:szCs w:val="24"/>
              </w:rPr>
              <w:t>-</w:t>
            </w:r>
            <w:bookmarkEnd w:id="636"/>
            <w:bookmarkEnd w:id="637"/>
            <w:bookmarkEnd w:id="638"/>
            <w:bookmarkEnd w:id="639"/>
            <w:bookmarkEnd w:id="640"/>
          </w:p>
        </w:tc>
        <w:tc>
          <w:tcPr>
            <w:tcW w:w="2562" w:type="dxa"/>
            <w:vAlign w:val="center"/>
          </w:tcPr>
          <w:p w14:paraId="2495C173" w14:textId="77777777" w:rsidR="00543B64" w:rsidRPr="00607B69" w:rsidRDefault="00543B64" w:rsidP="00524BDD">
            <w:pPr>
              <w:pStyle w:val="NoSpacing"/>
              <w:jc w:val="center"/>
              <w:rPr>
                <w:rStyle w:val="Heading2Char"/>
                <w:rFonts w:ascii="Times New Roman" w:hAnsi="Times New Roman" w:cs="Times New Roman"/>
                <w:b w:val="0"/>
                <w:color w:val="auto"/>
                <w:sz w:val="24"/>
                <w:szCs w:val="24"/>
              </w:rPr>
            </w:pPr>
            <w:bookmarkStart w:id="641" w:name="_Toc393744854"/>
            <w:bookmarkStart w:id="642" w:name="_Toc393747238"/>
            <w:bookmarkStart w:id="643" w:name="_Toc393895205"/>
            <w:bookmarkStart w:id="644" w:name="_Toc393895798"/>
            <w:bookmarkStart w:id="645" w:name="_Toc393897582"/>
            <w:r w:rsidRPr="00607B69">
              <w:rPr>
                <w:rStyle w:val="Heading2Char"/>
                <w:rFonts w:ascii="Times New Roman" w:hAnsi="Times New Roman" w:cs="Times New Roman"/>
                <w:b w:val="0"/>
                <w:color w:val="auto"/>
                <w:sz w:val="24"/>
                <w:szCs w:val="24"/>
              </w:rPr>
              <w:t>-</w:t>
            </w:r>
            <w:bookmarkEnd w:id="641"/>
            <w:bookmarkEnd w:id="642"/>
            <w:bookmarkEnd w:id="643"/>
            <w:bookmarkEnd w:id="644"/>
            <w:bookmarkEnd w:id="645"/>
          </w:p>
        </w:tc>
        <w:tc>
          <w:tcPr>
            <w:tcW w:w="3274" w:type="dxa"/>
            <w:vAlign w:val="center"/>
          </w:tcPr>
          <w:p w14:paraId="202B30F8" w14:textId="77777777" w:rsidR="00543B64" w:rsidRPr="00607B69" w:rsidRDefault="00543B64" w:rsidP="00524BDD">
            <w:pPr>
              <w:pStyle w:val="NoSpacing"/>
              <w:jc w:val="center"/>
              <w:rPr>
                <w:rStyle w:val="Heading2Char"/>
                <w:rFonts w:ascii="Times New Roman" w:eastAsiaTheme="minorHAnsi" w:hAnsi="Times New Roman" w:cs="Times New Roman"/>
                <w:b w:val="0"/>
                <w:bCs w:val="0"/>
                <w:color w:val="auto"/>
                <w:sz w:val="24"/>
                <w:szCs w:val="24"/>
                <w:lang w:bidi="ar-SA"/>
              </w:rPr>
            </w:pPr>
            <w:bookmarkStart w:id="646" w:name="_Toc393744855"/>
            <w:bookmarkStart w:id="647" w:name="_Toc393747239"/>
            <w:bookmarkStart w:id="648" w:name="_Toc393895206"/>
            <w:bookmarkStart w:id="649" w:name="_Toc393895799"/>
            <w:bookmarkStart w:id="650" w:name="_Toc393897583"/>
            <w:r w:rsidRPr="00607B69">
              <w:rPr>
                <w:rStyle w:val="Heading2Char"/>
                <w:rFonts w:ascii="Times New Roman" w:eastAsiaTheme="minorHAnsi" w:hAnsi="Times New Roman" w:cs="Times New Roman"/>
                <w:b w:val="0"/>
                <w:bCs w:val="0"/>
                <w:color w:val="auto"/>
                <w:sz w:val="24"/>
                <w:szCs w:val="24"/>
                <w:lang w:bidi="ar-SA"/>
              </w:rPr>
              <w:t>-</w:t>
            </w:r>
            <w:bookmarkEnd w:id="646"/>
            <w:bookmarkEnd w:id="647"/>
            <w:bookmarkEnd w:id="648"/>
            <w:bookmarkEnd w:id="649"/>
            <w:bookmarkEnd w:id="650"/>
          </w:p>
        </w:tc>
        <w:tc>
          <w:tcPr>
            <w:tcW w:w="2340" w:type="dxa"/>
            <w:vAlign w:val="center"/>
          </w:tcPr>
          <w:p w14:paraId="34026BEB" w14:textId="77777777" w:rsidR="00543B64" w:rsidRPr="00607B69" w:rsidRDefault="00543B64" w:rsidP="00524BDD">
            <w:pPr>
              <w:pStyle w:val="NoSpacing"/>
              <w:jc w:val="center"/>
              <w:rPr>
                <w:rStyle w:val="Heading2Char"/>
                <w:rFonts w:ascii="Times New Roman" w:hAnsi="Times New Roman" w:cs="Times New Roman"/>
                <w:b w:val="0"/>
                <w:color w:val="auto"/>
                <w:sz w:val="24"/>
                <w:szCs w:val="24"/>
              </w:rPr>
            </w:pPr>
            <w:bookmarkStart w:id="651" w:name="_Toc393744856"/>
            <w:bookmarkStart w:id="652" w:name="_Toc393747240"/>
            <w:bookmarkStart w:id="653" w:name="_Toc393895207"/>
            <w:bookmarkStart w:id="654" w:name="_Toc393895800"/>
            <w:bookmarkStart w:id="655" w:name="_Toc393897584"/>
            <w:r w:rsidRPr="00607B69">
              <w:rPr>
                <w:rStyle w:val="Heading2Char"/>
                <w:rFonts w:ascii="Times New Roman" w:hAnsi="Times New Roman" w:cs="Times New Roman"/>
                <w:b w:val="0"/>
                <w:color w:val="auto"/>
                <w:sz w:val="24"/>
                <w:szCs w:val="24"/>
              </w:rPr>
              <w:t>-</w:t>
            </w:r>
            <w:bookmarkEnd w:id="651"/>
            <w:bookmarkEnd w:id="652"/>
            <w:bookmarkEnd w:id="653"/>
            <w:bookmarkEnd w:id="654"/>
            <w:bookmarkEnd w:id="655"/>
          </w:p>
        </w:tc>
      </w:tr>
    </w:tbl>
    <w:p w14:paraId="2B201957" w14:textId="77777777" w:rsidR="00543B64" w:rsidRPr="00607B69" w:rsidRDefault="00543B64" w:rsidP="00FC6A41">
      <w:pPr>
        <w:pStyle w:val="NoSpacing"/>
        <w:rPr>
          <w:rStyle w:val="Heading2Char"/>
          <w:rFonts w:ascii="Times New Roman" w:hAnsi="Times New Roman" w:cs="Times New Roman"/>
          <w:color w:val="auto"/>
          <w:sz w:val="24"/>
          <w:szCs w:val="24"/>
        </w:rPr>
      </w:pPr>
    </w:p>
    <w:p w14:paraId="0978D648" w14:textId="77777777" w:rsidR="00543B64" w:rsidRDefault="00543B64" w:rsidP="00FC6A41">
      <w:pPr>
        <w:pStyle w:val="NoSpacing"/>
        <w:rPr>
          <w:rStyle w:val="Heading2Char"/>
          <w:rFonts w:ascii="Times New Roman" w:hAnsi="Times New Roman" w:cs="Times New Roman"/>
          <w:color w:val="auto"/>
          <w:sz w:val="24"/>
          <w:szCs w:val="24"/>
        </w:rPr>
      </w:pPr>
      <w:bookmarkStart w:id="656" w:name="_Toc393744857"/>
      <w:bookmarkStart w:id="657" w:name="_Toc393747241"/>
      <w:bookmarkStart w:id="658" w:name="_Toc393895208"/>
      <w:bookmarkStart w:id="659" w:name="_Toc393895801"/>
      <w:bookmarkStart w:id="660" w:name="_Toc393897585"/>
      <w:r w:rsidRPr="00607B69">
        <w:rPr>
          <w:rStyle w:val="Heading2Char"/>
          <w:rFonts w:ascii="Times New Roman" w:hAnsi="Times New Roman" w:cs="Times New Roman"/>
          <w:color w:val="auto"/>
          <w:sz w:val="24"/>
          <w:szCs w:val="24"/>
        </w:rPr>
        <w:t>Method</w:t>
      </w:r>
      <w:bookmarkEnd w:id="656"/>
      <w:bookmarkEnd w:id="657"/>
      <w:bookmarkEnd w:id="658"/>
      <w:bookmarkEnd w:id="659"/>
      <w:bookmarkEnd w:id="660"/>
    </w:p>
    <w:p w14:paraId="7F09EA2F" w14:textId="77777777" w:rsidR="006E0A2A" w:rsidRPr="00607B69" w:rsidRDefault="006E0A2A" w:rsidP="00FC6A4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2"/>
        <w:gridCol w:w="2271"/>
        <w:gridCol w:w="2552"/>
        <w:gridCol w:w="2126"/>
        <w:gridCol w:w="1621"/>
      </w:tblGrid>
      <w:tr w:rsidR="00607B69" w:rsidRPr="00524BDD" w14:paraId="4068EB19" w14:textId="5292B95B" w:rsidTr="00D03214">
        <w:trPr>
          <w:trHeight w:val="191"/>
        </w:trPr>
        <w:tc>
          <w:tcPr>
            <w:tcW w:w="672" w:type="dxa"/>
            <w:shd w:val="clear" w:color="auto" w:fill="D9D9D9"/>
            <w:vAlign w:val="center"/>
          </w:tcPr>
          <w:p w14:paraId="7BC13A0E" w14:textId="77777777" w:rsidR="007D1288" w:rsidRPr="00524BDD" w:rsidRDefault="007D1288" w:rsidP="00524BDD">
            <w:pPr>
              <w:pStyle w:val="NoSpacing"/>
              <w:jc w:val="center"/>
              <w:rPr>
                <w:rStyle w:val="Heading2Char"/>
                <w:rFonts w:ascii="Times New Roman" w:hAnsi="Times New Roman" w:cs="Times New Roman"/>
                <w:color w:val="auto"/>
                <w:sz w:val="24"/>
                <w:szCs w:val="24"/>
              </w:rPr>
            </w:pPr>
            <w:bookmarkStart w:id="661" w:name="_Toc393744858"/>
            <w:bookmarkStart w:id="662" w:name="_Toc393747242"/>
            <w:bookmarkStart w:id="663" w:name="_Toc393895209"/>
            <w:bookmarkStart w:id="664" w:name="_Toc393895802"/>
            <w:bookmarkStart w:id="665" w:name="_Toc393897586"/>
            <w:r w:rsidRPr="00524BDD">
              <w:rPr>
                <w:rStyle w:val="Heading2Char"/>
                <w:rFonts w:ascii="Times New Roman" w:hAnsi="Times New Roman" w:cs="Times New Roman"/>
                <w:color w:val="auto"/>
                <w:sz w:val="24"/>
                <w:szCs w:val="24"/>
              </w:rPr>
              <w:t>ID</w:t>
            </w:r>
            <w:bookmarkEnd w:id="661"/>
            <w:bookmarkEnd w:id="662"/>
            <w:bookmarkEnd w:id="663"/>
            <w:bookmarkEnd w:id="664"/>
            <w:bookmarkEnd w:id="665"/>
          </w:p>
        </w:tc>
        <w:tc>
          <w:tcPr>
            <w:tcW w:w="2271" w:type="dxa"/>
            <w:shd w:val="clear" w:color="auto" w:fill="D9D9D9"/>
            <w:vAlign w:val="center"/>
          </w:tcPr>
          <w:p w14:paraId="3EDD2A3D" w14:textId="77777777" w:rsidR="007D1288" w:rsidRPr="00524BDD" w:rsidRDefault="007D1288" w:rsidP="00524BDD">
            <w:pPr>
              <w:pStyle w:val="NoSpacing"/>
              <w:jc w:val="center"/>
              <w:rPr>
                <w:rStyle w:val="Heading2Char"/>
                <w:rFonts w:ascii="Times New Roman" w:hAnsi="Times New Roman" w:cs="Times New Roman"/>
                <w:color w:val="auto"/>
                <w:sz w:val="24"/>
                <w:szCs w:val="24"/>
              </w:rPr>
            </w:pPr>
            <w:bookmarkStart w:id="666" w:name="_Toc393744859"/>
            <w:bookmarkStart w:id="667" w:name="_Toc393747243"/>
            <w:bookmarkStart w:id="668" w:name="_Toc393895210"/>
            <w:bookmarkStart w:id="669" w:name="_Toc393895803"/>
            <w:bookmarkStart w:id="670" w:name="_Toc393897587"/>
            <w:r w:rsidRPr="00524BDD">
              <w:rPr>
                <w:rStyle w:val="Heading2Char"/>
                <w:rFonts w:ascii="Times New Roman" w:hAnsi="Times New Roman" w:cs="Times New Roman"/>
                <w:color w:val="auto"/>
                <w:sz w:val="24"/>
                <w:szCs w:val="24"/>
              </w:rPr>
              <w:t>Name</w:t>
            </w:r>
            <w:bookmarkEnd w:id="666"/>
            <w:bookmarkEnd w:id="667"/>
            <w:bookmarkEnd w:id="668"/>
            <w:bookmarkEnd w:id="669"/>
            <w:bookmarkEnd w:id="670"/>
          </w:p>
        </w:tc>
        <w:tc>
          <w:tcPr>
            <w:tcW w:w="2552" w:type="dxa"/>
            <w:shd w:val="clear" w:color="auto" w:fill="D9D9D9"/>
            <w:vAlign w:val="center"/>
          </w:tcPr>
          <w:p w14:paraId="45AA4971" w14:textId="77777777" w:rsidR="007D1288" w:rsidRPr="00524BDD" w:rsidRDefault="007D1288" w:rsidP="00524BDD">
            <w:pPr>
              <w:pStyle w:val="NoSpacing"/>
              <w:jc w:val="center"/>
              <w:rPr>
                <w:rStyle w:val="Heading2Char"/>
                <w:rFonts w:ascii="Times New Roman" w:hAnsi="Times New Roman" w:cs="Times New Roman"/>
                <w:color w:val="auto"/>
                <w:sz w:val="24"/>
                <w:szCs w:val="24"/>
              </w:rPr>
            </w:pPr>
            <w:bookmarkStart w:id="671" w:name="_Toc393744860"/>
            <w:bookmarkStart w:id="672" w:name="_Toc393747244"/>
            <w:bookmarkStart w:id="673" w:name="_Toc393895211"/>
            <w:bookmarkStart w:id="674" w:name="_Toc393895804"/>
            <w:bookmarkStart w:id="675" w:name="_Toc393897588"/>
            <w:r w:rsidRPr="00524BDD">
              <w:rPr>
                <w:rStyle w:val="Heading2Char"/>
                <w:rFonts w:ascii="Times New Roman" w:hAnsi="Times New Roman" w:cs="Times New Roman"/>
                <w:color w:val="auto"/>
                <w:sz w:val="24"/>
                <w:szCs w:val="24"/>
              </w:rPr>
              <w:t>Description</w:t>
            </w:r>
            <w:bookmarkEnd w:id="671"/>
            <w:bookmarkEnd w:id="672"/>
            <w:bookmarkEnd w:id="673"/>
            <w:bookmarkEnd w:id="674"/>
            <w:bookmarkEnd w:id="675"/>
          </w:p>
        </w:tc>
        <w:tc>
          <w:tcPr>
            <w:tcW w:w="2126" w:type="dxa"/>
            <w:shd w:val="clear" w:color="auto" w:fill="D9D9D9"/>
            <w:vAlign w:val="center"/>
          </w:tcPr>
          <w:p w14:paraId="30D04161" w14:textId="14FA5AA4" w:rsidR="007D1288" w:rsidRPr="00524BDD" w:rsidRDefault="007D1288" w:rsidP="00D03214">
            <w:pPr>
              <w:pStyle w:val="NoSpacing"/>
              <w:jc w:val="center"/>
              <w:rPr>
                <w:rStyle w:val="Heading2Char"/>
                <w:rFonts w:ascii="Times New Roman" w:hAnsi="Times New Roman" w:cs="Times New Roman"/>
                <w:color w:val="auto"/>
                <w:sz w:val="24"/>
                <w:szCs w:val="24"/>
              </w:rPr>
            </w:pPr>
            <w:bookmarkStart w:id="676" w:name="_Toc393744861"/>
            <w:bookmarkStart w:id="677" w:name="_Toc393747245"/>
            <w:bookmarkStart w:id="678" w:name="_Toc393895212"/>
            <w:bookmarkStart w:id="679" w:name="_Toc393895805"/>
            <w:bookmarkStart w:id="680" w:name="_Toc393897589"/>
            <w:r w:rsidRPr="00524BDD">
              <w:rPr>
                <w:rStyle w:val="Heading2Char"/>
                <w:rFonts w:ascii="Times New Roman" w:hAnsi="Times New Roman" w:cs="Times New Roman"/>
                <w:color w:val="auto"/>
                <w:sz w:val="24"/>
                <w:szCs w:val="24"/>
              </w:rPr>
              <w:t>Parameters</w:t>
            </w:r>
            <w:bookmarkEnd w:id="676"/>
            <w:bookmarkEnd w:id="677"/>
            <w:bookmarkEnd w:id="678"/>
            <w:bookmarkEnd w:id="679"/>
            <w:bookmarkEnd w:id="680"/>
          </w:p>
        </w:tc>
        <w:tc>
          <w:tcPr>
            <w:tcW w:w="1621" w:type="dxa"/>
            <w:shd w:val="clear" w:color="auto" w:fill="D9D9D9"/>
            <w:vAlign w:val="center"/>
          </w:tcPr>
          <w:p w14:paraId="61DDA7DB" w14:textId="03F73C8A" w:rsidR="007D1288" w:rsidRPr="00524BDD" w:rsidRDefault="007D1288" w:rsidP="00D03214">
            <w:pPr>
              <w:pStyle w:val="NoSpacing"/>
              <w:jc w:val="center"/>
              <w:rPr>
                <w:rStyle w:val="Heading2Char"/>
                <w:rFonts w:ascii="Times New Roman" w:hAnsi="Times New Roman" w:cs="Times New Roman"/>
                <w:color w:val="auto"/>
                <w:sz w:val="24"/>
                <w:szCs w:val="24"/>
              </w:rPr>
            </w:pPr>
            <w:bookmarkStart w:id="681" w:name="_Toc393744862"/>
            <w:bookmarkStart w:id="682" w:name="_Toc393747246"/>
            <w:bookmarkStart w:id="683" w:name="_Toc393895213"/>
            <w:bookmarkStart w:id="684" w:name="_Toc393895806"/>
            <w:bookmarkStart w:id="685" w:name="_Toc393897590"/>
            <w:r w:rsidRPr="00524BDD">
              <w:rPr>
                <w:rStyle w:val="Heading2Char"/>
                <w:rFonts w:ascii="Times New Roman" w:hAnsi="Times New Roman" w:cs="Times New Roman"/>
                <w:color w:val="auto"/>
                <w:sz w:val="24"/>
                <w:szCs w:val="24"/>
              </w:rPr>
              <w:t>Return</w:t>
            </w:r>
            <w:bookmarkEnd w:id="681"/>
            <w:bookmarkEnd w:id="682"/>
            <w:bookmarkEnd w:id="683"/>
            <w:bookmarkEnd w:id="684"/>
            <w:bookmarkEnd w:id="685"/>
          </w:p>
        </w:tc>
      </w:tr>
      <w:tr w:rsidR="00607B69" w:rsidRPr="00524BDD" w14:paraId="0C5E89B8" w14:textId="3A8C3888" w:rsidTr="00D03214">
        <w:trPr>
          <w:trHeight w:val="528"/>
        </w:trPr>
        <w:tc>
          <w:tcPr>
            <w:tcW w:w="672" w:type="dxa"/>
            <w:vAlign w:val="center"/>
          </w:tcPr>
          <w:p w14:paraId="140FF527" w14:textId="77777777" w:rsidR="007D1288" w:rsidRPr="00524BDD" w:rsidRDefault="007D1288" w:rsidP="00524BDD">
            <w:pPr>
              <w:pStyle w:val="NoSpacing"/>
              <w:rPr>
                <w:rStyle w:val="Heading2Char"/>
                <w:rFonts w:ascii="Times New Roman" w:hAnsi="Times New Roman" w:cs="Times New Roman"/>
                <w:b w:val="0"/>
                <w:color w:val="auto"/>
                <w:sz w:val="24"/>
                <w:szCs w:val="24"/>
              </w:rPr>
            </w:pPr>
            <w:bookmarkStart w:id="686" w:name="_Toc393744863"/>
            <w:bookmarkStart w:id="687" w:name="_Toc393747247"/>
            <w:bookmarkStart w:id="688" w:name="_Toc393895214"/>
            <w:bookmarkStart w:id="689" w:name="_Toc393895807"/>
            <w:bookmarkStart w:id="690" w:name="_Toc393897591"/>
            <w:r w:rsidRPr="00524BDD">
              <w:rPr>
                <w:rStyle w:val="Heading2Char"/>
                <w:rFonts w:ascii="Times New Roman" w:hAnsi="Times New Roman" w:cs="Times New Roman"/>
                <w:b w:val="0"/>
                <w:color w:val="auto"/>
                <w:sz w:val="24"/>
                <w:szCs w:val="24"/>
              </w:rPr>
              <w:t>1</w:t>
            </w:r>
            <w:bookmarkEnd w:id="686"/>
            <w:bookmarkEnd w:id="687"/>
            <w:bookmarkEnd w:id="688"/>
            <w:bookmarkEnd w:id="689"/>
            <w:bookmarkEnd w:id="690"/>
          </w:p>
        </w:tc>
        <w:tc>
          <w:tcPr>
            <w:tcW w:w="2271" w:type="dxa"/>
            <w:vAlign w:val="center"/>
          </w:tcPr>
          <w:p w14:paraId="433C8F31" w14:textId="050F41CE" w:rsidR="007D1288" w:rsidRPr="00524BDD" w:rsidRDefault="007D1288" w:rsidP="00524BDD">
            <w:pPr>
              <w:pStyle w:val="NoSpacing"/>
              <w:rPr>
                <w:rStyle w:val="Heading2Char"/>
                <w:rFonts w:ascii="Times New Roman" w:hAnsi="Times New Roman" w:cs="Times New Roman"/>
                <w:b w:val="0"/>
                <w:color w:val="auto"/>
                <w:sz w:val="24"/>
                <w:szCs w:val="24"/>
              </w:rPr>
            </w:pPr>
            <w:bookmarkStart w:id="691" w:name="_Toc393744864"/>
            <w:bookmarkStart w:id="692" w:name="_Toc393747248"/>
            <w:bookmarkStart w:id="693" w:name="_Toc393895215"/>
            <w:bookmarkStart w:id="694" w:name="_Toc393895808"/>
            <w:bookmarkStart w:id="695" w:name="_Toc393897592"/>
            <w:r w:rsidRPr="00524BDD">
              <w:rPr>
                <w:rStyle w:val="Heading2Char"/>
                <w:rFonts w:ascii="Times New Roman" w:hAnsi="Times New Roman" w:cs="Times New Roman"/>
                <w:b w:val="0"/>
                <w:color w:val="auto"/>
                <w:sz w:val="24"/>
                <w:szCs w:val="24"/>
              </w:rPr>
              <w:t>login</w:t>
            </w:r>
            <w:bookmarkEnd w:id="691"/>
            <w:bookmarkEnd w:id="692"/>
            <w:bookmarkEnd w:id="693"/>
            <w:bookmarkEnd w:id="694"/>
            <w:bookmarkEnd w:id="695"/>
          </w:p>
        </w:tc>
        <w:tc>
          <w:tcPr>
            <w:tcW w:w="2552" w:type="dxa"/>
            <w:vAlign w:val="center"/>
          </w:tcPr>
          <w:p w14:paraId="054E2338" w14:textId="77777777" w:rsidR="007D1288" w:rsidRPr="00524BDD" w:rsidRDefault="007D1288" w:rsidP="00524BDD">
            <w:pPr>
              <w:pStyle w:val="NoSpacing"/>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sz w:val="24"/>
                <w:szCs w:val="24"/>
              </w:rPr>
              <w:t>Method uses to login for patient.</w:t>
            </w:r>
          </w:p>
        </w:tc>
        <w:tc>
          <w:tcPr>
            <w:tcW w:w="2126" w:type="dxa"/>
            <w:vAlign w:val="center"/>
          </w:tcPr>
          <w:p w14:paraId="21A9DBB6" w14:textId="268CDD37" w:rsidR="007D1288" w:rsidRPr="00524BDD" w:rsidRDefault="007D1288" w:rsidP="00D03214">
            <w:pPr>
              <w:pStyle w:val="NoSpacing"/>
              <w:jc w:val="center"/>
              <w:rPr>
                <w:rStyle w:val="Heading2Char"/>
                <w:rFonts w:ascii="Times New Roman" w:hAnsi="Times New Roman" w:cs="Times New Roman"/>
                <w:b w:val="0"/>
                <w:color w:val="auto"/>
                <w:sz w:val="24"/>
                <w:szCs w:val="24"/>
              </w:rPr>
            </w:pPr>
            <w:bookmarkStart w:id="696" w:name="_Toc393744865"/>
            <w:bookmarkStart w:id="697" w:name="_Toc393747249"/>
            <w:bookmarkStart w:id="698" w:name="_Toc393895216"/>
            <w:bookmarkStart w:id="699" w:name="_Toc393895809"/>
            <w:bookmarkStart w:id="700" w:name="_Toc393897593"/>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proofErr w:type="spellEnd"/>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password:varchar</w:t>
            </w:r>
            <w:bookmarkEnd w:id="696"/>
            <w:bookmarkEnd w:id="697"/>
            <w:bookmarkEnd w:id="698"/>
            <w:bookmarkEnd w:id="699"/>
            <w:bookmarkEnd w:id="700"/>
            <w:proofErr w:type="spellEnd"/>
          </w:p>
        </w:tc>
        <w:tc>
          <w:tcPr>
            <w:tcW w:w="1621" w:type="dxa"/>
            <w:vAlign w:val="center"/>
          </w:tcPr>
          <w:p w14:paraId="30618490" w14:textId="532E9E65" w:rsidR="007D1288" w:rsidRPr="00524BDD" w:rsidRDefault="007D1288" w:rsidP="00D03214">
            <w:pPr>
              <w:pStyle w:val="NoSpacing"/>
              <w:jc w:val="center"/>
              <w:rPr>
                <w:rStyle w:val="Heading2Char"/>
                <w:rFonts w:ascii="Times New Roman" w:hAnsi="Times New Roman" w:cs="Times New Roman"/>
                <w:b w:val="0"/>
                <w:color w:val="auto"/>
                <w:sz w:val="24"/>
                <w:szCs w:val="24"/>
              </w:rPr>
            </w:pPr>
            <w:bookmarkStart w:id="701" w:name="_Toc393744866"/>
            <w:bookmarkStart w:id="702" w:name="_Toc393747250"/>
            <w:bookmarkStart w:id="703" w:name="_Toc393895217"/>
            <w:bookmarkStart w:id="704" w:name="_Toc393895810"/>
            <w:bookmarkStart w:id="705" w:name="_Toc393897594"/>
            <w:proofErr w:type="spellStart"/>
            <w:r w:rsidRPr="00524BDD">
              <w:rPr>
                <w:rStyle w:val="Heading2Char"/>
                <w:rFonts w:ascii="Times New Roman" w:hAnsi="Times New Roman" w:cs="Times New Roman"/>
                <w:b w:val="0"/>
                <w:color w:val="auto"/>
                <w:sz w:val="24"/>
                <w:szCs w:val="24"/>
              </w:rPr>
              <w:t>boolean</w:t>
            </w:r>
            <w:bookmarkEnd w:id="701"/>
            <w:bookmarkEnd w:id="702"/>
            <w:bookmarkEnd w:id="703"/>
            <w:bookmarkEnd w:id="704"/>
            <w:bookmarkEnd w:id="705"/>
            <w:proofErr w:type="spellEnd"/>
          </w:p>
        </w:tc>
      </w:tr>
      <w:tr w:rsidR="007D1288" w:rsidRPr="00524BDD" w14:paraId="6A7DF551" w14:textId="01237F27" w:rsidTr="00D03214">
        <w:tc>
          <w:tcPr>
            <w:tcW w:w="672" w:type="dxa"/>
            <w:vAlign w:val="center"/>
          </w:tcPr>
          <w:p w14:paraId="21D61EF4" w14:textId="77777777" w:rsidR="007D1288" w:rsidRPr="00524BDD" w:rsidRDefault="007D1288" w:rsidP="00524BDD">
            <w:pPr>
              <w:pStyle w:val="NoSpacing"/>
              <w:rPr>
                <w:rStyle w:val="Heading2Char"/>
                <w:rFonts w:ascii="Times New Roman" w:hAnsi="Times New Roman" w:cs="Times New Roman"/>
                <w:b w:val="0"/>
                <w:color w:val="auto"/>
                <w:sz w:val="24"/>
                <w:szCs w:val="24"/>
              </w:rPr>
            </w:pPr>
            <w:bookmarkStart w:id="706" w:name="_Toc393744867"/>
            <w:bookmarkStart w:id="707" w:name="_Toc393747251"/>
            <w:bookmarkStart w:id="708" w:name="_Toc393895218"/>
            <w:bookmarkStart w:id="709" w:name="_Toc393895811"/>
            <w:bookmarkStart w:id="710" w:name="_Toc393897595"/>
            <w:r w:rsidRPr="00524BDD">
              <w:rPr>
                <w:rStyle w:val="Heading2Char"/>
                <w:rFonts w:ascii="Times New Roman" w:hAnsi="Times New Roman" w:cs="Times New Roman"/>
                <w:b w:val="0"/>
                <w:color w:val="auto"/>
                <w:sz w:val="24"/>
                <w:szCs w:val="24"/>
              </w:rPr>
              <w:t>2</w:t>
            </w:r>
            <w:bookmarkEnd w:id="706"/>
            <w:bookmarkEnd w:id="707"/>
            <w:bookmarkEnd w:id="708"/>
            <w:bookmarkEnd w:id="709"/>
            <w:bookmarkEnd w:id="710"/>
          </w:p>
        </w:tc>
        <w:tc>
          <w:tcPr>
            <w:tcW w:w="2271" w:type="dxa"/>
            <w:vAlign w:val="center"/>
          </w:tcPr>
          <w:p w14:paraId="2E6E3894" w14:textId="2ABA4678" w:rsidR="007D1288" w:rsidRPr="00524BDD" w:rsidRDefault="007D1288" w:rsidP="00524BDD">
            <w:pPr>
              <w:pStyle w:val="NoSpacing"/>
              <w:rPr>
                <w:rStyle w:val="Heading2Char"/>
                <w:rFonts w:ascii="Times New Roman" w:hAnsi="Times New Roman" w:cs="Times New Roman"/>
                <w:b w:val="0"/>
                <w:color w:val="auto"/>
                <w:sz w:val="24"/>
                <w:szCs w:val="24"/>
              </w:rPr>
            </w:pPr>
            <w:bookmarkStart w:id="711" w:name="_Toc393744868"/>
            <w:bookmarkStart w:id="712" w:name="_Toc393747252"/>
            <w:bookmarkStart w:id="713" w:name="_Toc393895219"/>
            <w:bookmarkStart w:id="714" w:name="_Toc393895812"/>
            <w:bookmarkStart w:id="715" w:name="_Toc393897596"/>
            <w:proofErr w:type="spellStart"/>
            <w:r w:rsidRPr="00524BDD">
              <w:rPr>
                <w:rStyle w:val="Heading2Char"/>
                <w:rFonts w:ascii="Times New Roman" w:hAnsi="Times New Roman" w:cs="Times New Roman"/>
                <w:b w:val="0"/>
                <w:color w:val="auto"/>
                <w:sz w:val="24"/>
                <w:szCs w:val="24"/>
              </w:rPr>
              <w:t>getCalendarByPID</w:t>
            </w:r>
            <w:bookmarkEnd w:id="711"/>
            <w:bookmarkEnd w:id="712"/>
            <w:bookmarkEnd w:id="713"/>
            <w:bookmarkEnd w:id="714"/>
            <w:bookmarkEnd w:id="715"/>
            <w:proofErr w:type="spellEnd"/>
          </w:p>
        </w:tc>
        <w:tc>
          <w:tcPr>
            <w:tcW w:w="2552" w:type="dxa"/>
            <w:vAlign w:val="center"/>
          </w:tcPr>
          <w:p w14:paraId="557D599C" w14:textId="77777777" w:rsidR="007D1288" w:rsidRPr="00524BDD" w:rsidRDefault="007D1288" w:rsidP="00524BDD">
            <w:pPr>
              <w:pStyle w:val="NoSpacing"/>
              <w:rPr>
                <w:rStyle w:val="Heading2Char"/>
                <w:rFonts w:ascii="Times New Roman" w:hAnsi="Times New Roman" w:cs="Times New Roman"/>
                <w:b w:val="0"/>
                <w:color w:val="auto"/>
                <w:sz w:val="24"/>
                <w:szCs w:val="24"/>
              </w:rPr>
            </w:pPr>
            <w:r w:rsidRPr="00524BDD">
              <w:rPr>
                <w:rFonts w:ascii="Times New Roman" w:hAnsi="Times New Roman" w:cs="Times New Roman"/>
                <w:sz w:val="24"/>
                <w:szCs w:val="24"/>
              </w:rPr>
              <w:t xml:space="preserve">Method uses to get patients’ calendar by using </w:t>
            </w:r>
            <w:proofErr w:type="spellStart"/>
            <w:r w:rsidRPr="00524BDD">
              <w:rPr>
                <w:rFonts w:ascii="Times New Roman" w:hAnsi="Times New Roman" w:cs="Times New Roman"/>
                <w:sz w:val="24"/>
                <w:szCs w:val="24"/>
              </w:rPr>
              <w:t>patientID</w:t>
            </w:r>
            <w:proofErr w:type="spellEnd"/>
          </w:p>
        </w:tc>
        <w:tc>
          <w:tcPr>
            <w:tcW w:w="2126" w:type="dxa"/>
            <w:vAlign w:val="center"/>
          </w:tcPr>
          <w:p w14:paraId="44E39954" w14:textId="42895CCF" w:rsidR="007D1288" w:rsidRPr="00524BDD" w:rsidRDefault="007D1288" w:rsidP="00D03214">
            <w:pPr>
              <w:pStyle w:val="NoSpacing"/>
              <w:jc w:val="center"/>
              <w:rPr>
                <w:rStyle w:val="Heading2Char"/>
                <w:rFonts w:ascii="Times New Roman" w:hAnsi="Times New Roman" w:cs="Times New Roman"/>
                <w:b w:val="0"/>
                <w:color w:val="auto"/>
                <w:sz w:val="24"/>
                <w:szCs w:val="24"/>
              </w:rPr>
            </w:pPr>
            <w:bookmarkStart w:id="716" w:name="_Toc393744869"/>
            <w:bookmarkStart w:id="717" w:name="_Toc393747253"/>
            <w:bookmarkStart w:id="718" w:name="_Toc393895220"/>
            <w:bookmarkStart w:id="719" w:name="_Toc393895813"/>
            <w:bookmarkStart w:id="720" w:name="_Toc393897597"/>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716"/>
            <w:bookmarkEnd w:id="717"/>
            <w:bookmarkEnd w:id="718"/>
            <w:bookmarkEnd w:id="719"/>
            <w:bookmarkEnd w:id="720"/>
            <w:proofErr w:type="spellEnd"/>
          </w:p>
        </w:tc>
        <w:tc>
          <w:tcPr>
            <w:tcW w:w="1621" w:type="dxa"/>
            <w:vAlign w:val="center"/>
          </w:tcPr>
          <w:p w14:paraId="49D1A7AD" w14:textId="14A436EB" w:rsidR="007D1288" w:rsidRPr="00524BDD" w:rsidRDefault="007D1288" w:rsidP="00D03214">
            <w:pPr>
              <w:pStyle w:val="NoSpacing"/>
              <w:jc w:val="center"/>
              <w:rPr>
                <w:rStyle w:val="Heading2Char"/>
                <w:rFonts w:ascii="Times New Roman" w:hAnsi="Times New Roman" w:cs="Times New Roman"/>
                <w:b w:val="0"/>
                <w:color w:val="auto"/>
                <w:sz w:val="24"/>
                <w:szCs w:val="24"/>
              </w:rPr>
            </w:pPr>
            <w:bookmarkStart w:id="721" w:name="_Toc393744870"/>
            <w:bookmarkStart w:id="722" w:name="_Toc393747254"/>
            <w:bookmarkStart w:id="723" w:name="_Toc393895221"/>
            <w:bookmarkStart w:id="724" w:name="_Toc393895814"/>
            <w:bookmarkStart w:id="725" w:name="_Toc393897598"/>
            <w:r w:rsidRPr="00524BDD">
              <w:rPr>
                <w:rStyle w:val="Heading2Char"/>
                <w:rFonts w:ascii="Times New Roman" w:hAnsi="Times New Roman" w:cs="Times New Roman"/>
                <w:b w:val="0"/>
                <w:color w:val="auto"/>
                <w:sz w:val="24"/>
                <w:szCs w:val="24"/>
              </w:rPr>
              <w:t>Array[]</w:t>
            </w:r>
            <w:bookmarkEnd w:id="721"/>
            <w:bookmarkEnd w:id="722"/>
            <w:bookmarkEnd w:id="723"/>
            <w:bookmarkEnd w:id="724"/>
            <w:bookmarkEnd w:id="725"/>
          </w:p>
        </w:tc>
      </w:tr>
    </w:tbl>
    <w:p w14:paraId="7D392167" w14:textId="77777777" w:rsidR="00C6319A" w:rsidRPr="00607B69" w:rsidRDefault="00C6319A" w:rsidP="00FC6A41">
      <w:pPr>
        <w:pStyle w:val="NoSpacing"/>
        <w:rPr>
          <w:rStyle w:val="Heading2Char"/>
          <w:rFonts w:ascii="Times New Roman" w:hAnsi="Times New Roman" w:cs="Times New Roman"/>
          <w:color w:val="auto"/>
          <w:sz w:val="24"/>
          <w:szCs w:val="24"/>
        </w:rPr>
      </w:pPr>
    </w:p>
    <w:p w14:paraId="13C36BB9" w14:textId="77777777" w:rsidR="0051206D" w:rsidRPr="00607B69" w:rsidRDefault="0051206D" w:rsidP="00FC6A41">
      <w:pPr>
        <w:pStyle w:val="NoSpacing"/>
        <w:rPr>
          <w:rStyle w:val="Heading2Char"/>
          <w:rFonts w:ascii="Times New Roman" w:hAnsi="Times New Roman" w:cs="Times New Roman"/>
          <w:color w:val="auto"/>
          <w:sz w:val="24"/>
          <w:szCs w:val="24"/>
        </w:rPr>
      </w:pPr>
    </w:p>
    <w:p w14:paraId="6530AB36" w14:textId="77777777" w:rsidR="006E0A2A" w:rsidRDefault="006E0A2A" w:rsidP="00FC6A41">
      <w:pPr>
        <w:pStyle w:val="NoSpacing"/>
        <w:rPr>
          <w:rStyle w:val="Heading2Char"/>
          <w:rFonts w:ascii="Times New Roman" w:hAnsi="Times New Roman" w:cs="Times New Roman"/>
          <w:color w:val="auto"/>
          <w:sz w:val="24"/>
          <w:szCs w:val="24"/>
        </w:rPr>
      </w:pPr>
      <w:bookmarkStart w:id="726" w:name="_Toc393744871"/>
      <w:bookmarkStart w:id="727" w:name="_Toc393747255"/>
      <w:bookmarkStart w:id="728" w:name="_Toc393895222"/>
      <w:bookmarkStart w:id="729" w:name="_Toc393895815"/>
      <w:bookmarkStart w:id="730" w:name="_Toc393897599"/>
    </w:p>
    <w:p w14:paraId="172523DE" w14:textId="77777777" w:rsidR="006E0A2A" w:rsidRDefault="006E0A2A" w:rsidP="00FC6A41">
      <w:pPr>
        <w:pStyle w:val="NoSpacing"/>
        <w:rPr>
          <w:rStyle w:val="Heading2Char"/>
          <w:rFonts w:ascii="Times New Roman" w:hAnsi="Times New Roman" w:cs="Times New Roman"/>
          <w:color w:val="auto"/>
          <w:sz w:val="24"/>
          <w:szCs w:val="24"/>
        </w:rPr>
      </w:pPr>
    </w:p>
    <w:p w14:paraId="06DDA8AF" w14:textId="77777777" w:rsidR="006E0A2A" w:rsidRDefault="006E0A2A" w:rsidP="00FC6A41">
      <w:pPr>
        <w:pStyle w:val="NoSpacing"/>
        <w:rPr>
          <w:rStyle w:val="Heading2Char"/>
          <w:rFonts w:ascii="Times New Roman" w:hAnsi="Times New Roman" w:cs="Times New Roman"/>
          <w:color w:val="auto"/>
          <w:sz w:val="24"/>
          <w:szCs w:val="24"/>
        </w:rPr>
      </w:pPr>
    </w:p>
    <w:p w14:paraId="009CFB6C" w14:textId="77777777" w:rsidR="006E0A2A" w:rsidRDefault="006E0A2A" w:rsidP="00FC6A41">
      <w:pPr>
        <w:pStyle w:val="NoSpacing"/>
        <w:rPr>
          <w:rStyle w:val="Heading2Char"/>
          <w:rFonts w:ascii="Times New Roman" w:hAnsi="Times New Roman" w:cs="Times New Roman"/>
          <w:color w:val="auto"/>
          <w:sz w:val="24"/>
          <w:szCs w:val="24"/>
        </w:rPr>
      </w:pPr>
    </w:p>
    <w:p w14:paraId="21661A67" w14:textId="77777777" w:rsidR="006E0A2A" w:rsidRDefault="006E0A2A" w:rsidP="00FC6A41">
      <w:pPr>
        <w:pStyle w:val="NoSpacing"/>
        <w:rPr>
          <w:rStyle w:val="Heading2Char"/>
          <w:rFonts w:ascii="Times New Roman" w:hAnsi="Times New Roman" w:cs="Times New Roman"/>
          <w:color w:val="auto"/>
          <w:sz w:val="24"/>
          <w:szCs w:val="24"/>
        </w:rPr>
      </w:pPr>
    </w:p>
    <w:p w14:paraId="650FB5C9" w14:textId="77777777" w:rsidR="006E0A2A" w:rsidRDefault="006E0A2A" w:rsidP="00FC6A41">
      <w:pPr>
        <w:pStyle w:val="NoSpacing"/>
        <w:rPr>
          <w:rStyle w:val="Heading2Char"/>
          <w:rFonts w:ascii="Times New Roman" w:hAnsi="Times New Roman" w:cs="Times New Roman"/>
          <w:color w:val="auto"/>
          <w:sz w:val="24"/>
          <w:szCs w:val="24"/>
        </w:rPr>
      </w:pPr>
    </w:p>
    <w:p w14:paraId="26BDD998" w14:textId="77777777" w:rsidR="006E0A2A" w:rsidRDefault="006E0A2A" w:rsidP="00FC6A41">
      <w:pPr>
        <w:pStyle w:val="NoSpacing"/>
        <w:rPr>
          <w:rStyle w:val="Heading2Char"/>
          <w:rFonts w:ascii="Times New Roman" w:hAnsi="Times New Roman" w:cs="Times New Roman"/>
          <w:color w:val="auto"/>
          <w:sz w:val="24"/>
          <w:szCs w:val="24"/>
        </w:rPr>
      </w:pPr>
    </w:p>
    <w:p w14:paraId="5C5157DC" w14:textId="77777777" w:rsidR="006E0A2A" w:rsidRDefault="006E0A2A" w:rsidP="00FC6A41">
      <w:pPr>
        <w:pStyle w:val="NoSpacing"/>
        <w:rPr>
          <w:rStyle w:val="Heading2Char"/>
          <w:rFonts w:ascii="Times New Roman" w:hAnsi="Times New Roman" w:cs="Times New Roman"/>
          <w:color w:val="auto"/>
          <w:sz w:val="24"/>
          <w:szCs w:val="24"/>
        </w:rPr>
      </w:pPr>
    </w:p>
    <w:p w14:paraId="37A4833D" w14:textId="77777777" w:rsidR="006E0A2A" w:rsidRDefault="006E0A2A" w:rsidP="00FC6A41">
      <w:pPr>
        <w:pStyle w:val="NoSpacing"/>
        <w:rPr>
          <w:rStyle w:val="Heading2Char"/>
          <w:rFonts w:ascii="Times New Roman" w:hAnsi="Times New Roman" w:cs="Times New Roman"/>
          <w:color w:val="auto"/>
          <w:sz w:val="24"/>
          <w:szCs w:val="24"/>
        </w:rPr>
      </w:pPr>
    </w:p>
    <w:p w14:paraId="3D4B9FB7" w14:textId="77777777" w:rsidR="006E0A2A" w:rsidRDefault="006E0A2A" w:rsidP="00FC6A41">
      <w:pPr>
        <w:pStyle w:val="NoSpacing"/>
        <w:rPr>
          <w:rStyle w:val="Heading2Char"/>
          <w:rFonts w:ascii="Times New Roman" w:hAnsi="Times New Roman" w:cs="Times New Roman"/>
          <w:color w:val="auto"/>
          <w:sz w:val="24"/>
          <w:szCs w:val="24"/>
        </w:rPr>
      </w:pPr>
    </w:p>
    <w:p w14:paraId="193B002E" w14:textId="77777777" w:rsidR="006E0A2A" w:rsidRDefault="006E0A2A" w:rsidP="00FC6A41">
      <w:pPr>
        <w:pStyle w:val="NoSpacing"/>
        <w:rPr>
          <w:rStyle w:val="Heading2Char"/>
          <w:rFonts w:ascii="Times New Roman" w:hAnsi="Times New Roman" w:cs="Times New Roman"/>
          <w:color w:val="auto"/>
          <w:sz w:val="24"/>
          <w:szCs w:val="24"/>
        </w:rPr>
      </w:pPr>
    </w:p>
    <w:p w14:paraId="0782B03E" w14:textId="77777777" w:rsidR="006E0A2A" w:rsidRDefault="006E0A2A" w:rsidP="00FC6A41">
      <w:pPr>
        <w:pStyle w:val="NoSpacing"/>
        <w:rPr>
          <w:rStyle w:val="Heading2Char"/>
          <w:rFonts w:ascii="Times New Roman" w:hAnsi="Times New Roman" w:cs="Times New Roman"/>
          <w:color w:val="auto"/>
          <w:sz w:val="24"/>
          <w:szCs w:val="24"/>
        </w:rPr>
      </w:pPr>
    </w:p>
    <w:p w14:paraId="3BAFF199" w14:textId="77777777" w:rsidR="006E0A2A" w:rsidRDefault="006E0A2A" w:rsidP="00FC6A41">
      <w:pPr>
        <w:pStyle w:val="NoSpacing"/>
        <w:rPr>
          <w:rStyle w:val="Heading2Char"/>
          <w:rFonts w:ascii="Times New Roman" w:hAnsi="Times New Roman" w:cs="Times New Roman"/>
          <w:color w:val="auto"/>
          <w:sz w:val="24"/>
          <w:szCs w:val="24"/>
        </w:rPr>
      </w:pPr>
    </w:p>
    <w:p w14:paraId="67D44176" w14:textId="77777777" w:rsidR="006E0A2A" w:rsidRDefault="006E0A2A" w:rsidP="00FC6A41">
      <w:pPr>
        <w:pStyle w:val="NoSpacing"/>
        <w:rPr>
          <w:rStyle w:val="Heading2Char"/>
          <w:rFonts w:ascii="Times New Roman" w:hAnsi="Times New Roman" w:cs="Times New Roman"/>
          <w:color w:val="auto"/>
          <w:sz w:val="24"/>
          <w:szCs w:val="24"/>
        </w:rPr>
      </w:pPr>
    </w:p>
    <w:p w14:paraId="54E045A0" w14:textId="77777777" w:rsidR="006E0A2A" w:rsidRDefault="006E0A2A" w:rsidP="00FC6A41">
      <w:pPr>
        <w:pStyle w:val="NoSpacing"/>
        <w:rPr>
          <w:rStyle w:val="Heading2Char"/>
          <w:rFonts w:ascii="Times New Roman" w:hAnsi="Times New Roman" w:cs="Times New Roman"/>
          <w:color w:val="auto"/>
          <w:sz w:val="24"/>
          <w:szCs w:val="24"/>
        </w:rPr>
      </w:pPr>
    </w:p>
    <w:p w14:paraId="3ADBEB55" w14:textId="77777777" w:rsidR="006E0A2A" w:rsidRDefault="006E0A2A" w:rsidP="00FC6A41">
      <w:pPr>
        <w:pStyle w:val="NoSpacing"/>
        <w:rPr>
          <w:rStyle w:val="Heading2Char"/>
          <w:rFonts w:ascii="Times New Roman" w:hAnsi="Times New Roman" w:cs="Times New Roman"/>
          <w:color w:val="auto"/>
          <w:sz w:val="24"/>
          <w:szCs w:val="24"/>
        </w:rPr>
      </w:pPr>
    </w:p>
    <w:p w14:paraId="21DFFE69" w14:textId="77777777" w:rsidR="006E0A2A" w:rsidRDefault="006E0A2A" w:rsidP="00FC6A41">
      <w:pPr>
        <w:pStyle w:val="NoSpacing"/>
        <w:rPr>
          <w:rStyle w:val="Heading2Char"/>
          <w:rFonts w:ascii="Times New Roman" w:hAnsi="Times New Roman" w:cs="Times New Roman"/>
          <w:color w:val="auto"/>
          <w:sz w:val="24"/>
          <w:szCs w:val="24"/>
        </w:rPr>
      </w:pPr>
    </w:p>
    <w:p w14:paraId="292FD684" w14:textId="77777777" w:rsidR="006E0A2A" w:rsidRDefault="006E0A2A" w:rsidP="00FC6A41">
      <w:pPr>
        <w:pStyle w:val="NoSpacing"/>
        <w:rPr>
          <w:rStyle w:val="Heading2Char"/>
          <w:rFonts w:ascii="Times New Roman" w:hAnsi="Times New Roman" w:cs="Times New Roman"/>
          <w:color w:val="auto"/>
          <w:sz w:val="24"/>
          <w:szCs w:val="24"/>
        </w:rPr>
      </w:pPr>
    </w:p>
    <w:p w14:paraId="2B454DA9" w14:textId="77777777" w:rsidR="006E0A2A" w:rsidRDefault="006E0A2A" w:rsidP="00FC6A41">
      <w:pPr>
        <w:pStyle w:val="NoSpacing"/>
        <w:rPr>
          <w:rStyle w:val="Heading2Char"/>
          <w:rFonts w:ascii="Times New Roman" w:hAnsi="Times New Roman" w:cs="Times New Roman"/>
          <w:color w:val="auto"/>
          <w:sz w:val="24"/>
          <w:szCs w:val="24"/>
        </w:rPr>
      </w:pPr>
    </w:p>
    <w:p w14:paraId="1CC11FB8" w14:textId="77777777" w:rsidR="006E0A2A" w:rsidRDefault="006E0A2A" w:rsidP="00FC6A41">
      <w:pPr>
        <w:pStyle w:val="NoSpacing"/>
        <w:rPr>
          <w:rStyle w:val="Heading2Char"/>
          <w:rFonts w:ascii="Times New Roman" w:hAnsi="Times New Roman" w:cs="Times New Roman"/>
          <w:color w:val="auto"/>
          <w:sz w:val="24"/>
          <w:szCs w:val="24"/>
        </w:rPr>
      </w:pPr>
    </w:p>
    <w:p w14:paraId="37EA88B9" w14:textId="77777777" w:rsidR="006E0A2A" w:rsidRDefault="006E0A2A" w:rsidP="00FC6A41">
      <w:pPr>
        <w:pStyle w:val="NoSpacing"/>
        <w:rPr>
          <w:rStyle w:val="Heading2Char"/>
          <w:rFonts w:ascii="Times New Roman" w:hAnsi="Times New Roman" w:cs="Times New Roman"/>
          <w:color w:val="auto"/>
          <w:sz w:val="24"/>
          <w:szCs w:val="24"/>
        </w:rPr>
      </w:pPr>
    </w:p>
    <w:p w14:paraId="3B8BE17F" w14:textId="77777777" w:rsidR="006E0A2A" w:rsidRDefault="006E0A2A" w:rsidP="00FC6A41">
      <w:pPr>
        <w:pStyle w:val="NoSpacing"/>
        <w:rPr>
          <w:rStyle w:val="Heading2Char"/>
          <w:rFonts w:ascii="Times New Roman" w:hAnsi="Times New Roman" w:cs="Times New Roman"/>
          <w:color w:val="auto"/>
          <w:sz w:val="24"/>
          <w:szCs w:val="24"/>
        </w:rPr>
      </w:pPr>
    </w:p>
    <w:p w14:paraId="00569923" w14:textId="77777777" w:rsidR="006E0A2A" w:rsidRDefault="006E0A2A" w:rsidP="00FC6A41">
      <w:pPr>
        <w:pStyle w:val="NoSpacing"/>
        <w:rPr>
          <w:rStyle w:val="Heading2Char"/>
          <w:rFonts w:ascii="Times New Roman" w:hAnsi="Times New Roman" w:cs="Times New Roman"/>
          <w:color w:val="auto"/>
          <w:sz w:val="24"/>
          <w:szCs w:val="24"/>
        </w:rPr>
      </w:pPr>
    </w:p>
    <w:p w14:paraId="153D7895" w14:textId="77777777" w:rsidR="006E0A2A" w:rsidRDefault="006E0A2A" w:rsidP="00FC6A41">
      <w:pPr>
        <w:pStyle w:val="NoSpacing"/>
        <w:rPr>
          <w:rStyle w:val="Heading2Char"/>
          <w:rFonts w:ascii="Times New Roman" w:hAnsi="Times New Roman" w:cs="Times New Roman"/>
          <w:color w:val="auto"/>
          <w:sz w:val="24"/>
          <w:szCs w:val="24"/>
        </w:rPr>
      </w:pPr>
    </w:p>
    <w:p w14:paraId="132EC3B3" w14:textId="77777777" w:rsidR="00524BDD" w:rsidRDefault="00524BDD" w:rsidP="00FC6A41">
      <w:pPr>
        <w:pStyle w:val="NoSpacing"/>
        <w:rPr>
          <w:rStyle w:val="Heading2Char"/>
          <w:rFonts w:ascii="Times New Roman" w:hAnsi="Times New Roman" w:cs="Times New Roman"/>
          <w:color w:val="auto"/>
          <w:sz w:val="24"/>
          <w:szCs w:val="24"/>
        </w:rPr>
      </w:pPr>
    </w:p>
    <w:p w14:paraId="7247ADB1" w14:textId="77777777" w:rsidR="006E0A2A" w:rsidRDefault="006E0A2A" w:rsidP="00FC6A41">
      <w:pPr>
        <w:pStyle w:val="NoSpacing"/>
        <w:rPr>
          <w:rStyle w:val="Heading2Char"/>
          <w:rFonts w:ascii="Times New Roman" w:hAnsi="Times New Roman" w:cs="Times New Roman"/>
          <w:color w:val="auto"/>
          <w:sz w:val="24"/>
          <w:szCs w:val="24"/>
        </w:rPr>
      </w:pPr>
    </w:p>
    <w:p w14:paraId="4B08630F" w14:textId="77777777" w:rsidR="00F65DBF" w:rsidRPr="00607B69" w:rsidRDefault="00543B64" w:rsidP="00FC6A41">
      <w:pPr>
        <w:pStyle w:val="NoSpacing"/>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lastRenderedPageBreak/>
        <w:t>CD-06</w:t>
      </w:r>
      <w:r w:rsidR="00023C94" w:rsidRPr="00607B69">
        <w:rPr>
          <w:rStyle w:val="Heading2Char"/>
          <w:rFonts w:ascii="Times New Roman" w:hAnsi="Times New Roman" w:cs="Times New Roman"/>
          <w:color w:val="auto"/>
          <w:sz w:val="24"/>
          <w:szCs w:val="24"/>
        </w:rPr>
        <w:t xml:space="preserve">, </w:t>
      </w:r>
      <w:r w:rsidR="00F65DBF" w:rsidRPr="00607B69">
        <w:rPr>
          <w:rStyle w:val="Heading2Char"/>
          <w:rFonts w:ascii="Times New Roman" w:hAnsi="Times New Roman" w:cs="Times New Roman"/>
          <w:color w:val="auto"/>
          <w:sz w:val="24"/>
          <w:szCs w:val="24"/>
        </w:rPr>
        <w:t xml:space="preserve">Class name: </w:t>
      </w:r>
      <w:proofErr w:type="spellStart"/>
      <w:r w:rsidR="00F65DBF" w:rsidRPr="00607B69">
        <w:rPr>
          <w:rStyle w:val="Heading2Char"/>
          <w:rFonts w:ascii="Times New Roman" w:hAnsi="Times New Roman" w:cs="Times New Roman"/>
          <w:color w:val="auto"/>
          <w:sz w:val="24"/>
          <w:szCs w:val="24"/>
        </w:rPr>
        <w:t>Patient_Controller</w:t>
      </w:r>
      <w:bookmarkEnd w:id="726"/>
      <w:bookmarkEnd w:id="727"/>
      <w:bookmarkEnd w:id="728"/>
      <w:bookmarkEnd w:id="729"/>
      <w:bookmarkEnd w:id="730"/>
      <w:proofErr w:type="spellEnd"/>
    </w:p>
    <w:p w14:paraId="1BCD21E6" w14:textId="77777777" w:rsidR="007E5318" w:rsidRPr="00607B69" w:rsidRDefault="007E5318" w:rsidP="00FC6A41">
      <w:pPr>
        <w:pStyle w:val="NoSpacing"/>
        <w:rPr>
          <w:rStyle w:val="Heading2Char"/>
          <w:rFonts w:ascii="Times New Roman" w:hAnsi="Times New Roman" w:cs="Times New Roman"/>
          <w:color w:val="auto"/>
          <w:sz w:val="24"/>
          <w:szCs w:val="24"/>
        </w:rPr>
      </w:pPr>
    </w:p>
    <w:p w14:paraId="279A3A2A" w14:textId="556F8BBC" w:rsidR="00771E58" w:rsidRPr="00607B69" w:rsidRDefault="00E16C6F" w:rsidP="00840C3D">
      <w:pPr>
        <w:pStyle w:val="NoSpacing"/>
        <w:jc w:val="center"/>
        <w:rPr>
          <w:rStyle w:val="Heading2Char"/>
          <w:rFonts w:ascii="Times New Roman" w:hAnsi="Times New Roman" w:cs="Times New Roman"/>
          <w:color w:val="auto"/>
          <w:sz w:val="24"/>
          <w:szCs w:val="24"/>
        </w:rPr>
      </w:pPr>
      <w:r w:rsidRPr="00D81F26">
        <w:rPr>
          <w:rFonts w:eastAsiaTheme="majorEastAsia"/>
          <w:noProof/>
        </w:rPr>
        <w:drawing>
          <wp:inline distT="0" distB="0" distL="0" distR="0" wp14:anchorId="033798BC" wp14:editId="752D6DD5">
            <wp:extent cx="4133323" cy="1793174"/>
            <wp:effectExtent l="0" t="0" r="635" b="0"/>
            <wp:docPr id="69" name="Picture 69" descr="D:\from desktop\senior project\progress1\usecase\cd.jpg\patien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rom desktop\senior project\progress1\usecase\cd.jpg\patient_controlle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0056" cy="1791757"/>
                    </a:xfrm>
                    <a:prstGeom prst="rect">
                      <a:avLst/>
                    </a:prstGeom>
                    <a:noFill/>
                    <a:ln>
                      <a:noFill/>
                    </a:ln>
                  </pic:spPr>
                </pic:pic>
              </a:graphicData>
            </a:graphic>
          </wp:inline>
        </w:drawing>
      </w:r>
    </w:p>
    <w:p w14:paraId="62B62D48" w14:textId="77777777" w:rsidR="004E3864" w:rsidRPr="00607B69" w:rsidRDefault="004E3864" w:rsidP="00FC6A41">
      <w:pPr>
        <w:pStyle w:val="NoSpacing"/>
        <w:rPr>
          <w:rStyle w:val="Heading2Char"/>
          <w:rFonts w:ascii="Times New Roman" w:hAnsi="Times New Roman" w:cs="Times New Roman"/>
          <w:color w:val="auto"/>
          <w:sz w:val="24"/>
          <w:szCs w:val="24"/>
        </w:rPr>
      </w:pPr>
      <w:bookmarkStart w:id="731" w:name="_Toc393744872"/>
      <w:bookmarkStart w:id="732" w:name="_Toc393747256"/>
      <w:bookmarkStart w:id="733" w:name="_Toc393895223"/>
      <w:bookmarkStart w:id="734" w:name="_Toc393895816"/>
      <w:bookmarkStart w:id="735" w:name="_Toc393897600"/>
      <w:r w:rsidRPr="00607B69">
        <w:rPr>
          <w:rStyle w:val="Heading2Char"/>
          <w:rFonts w:ascii="Times New Roman" w:hAnsi="Times New Roman" w:cs="Times New Roman"/>
          <w:color w:val="auto"/>
          <w:sz w:val="24"/>
          <w:szCs w:val="24"/>
        </w:rPr>
        <w:t>Property</w:t>
      </w:r>
      <w:bookmarkEnd w:id="731"/>
      <w:bookmarkEnd w:id="732"/>
      <w:bookmarkEnd w:id="733"/>
      <w:bookmarkEnd w:id="734"/>
      <w:bookmarkEnd w:id="735"/>
    </w:p>
    <w:p w14:paraId="01F3FCB3" w14:textId="77777777" w:rsidR="004E3864" w:rsidRPr="00607B69" w:rsidRDefault="004E3864" w:rsidP="00FC6A41">
      <w:pPr>
        <w:pStyle w:val="NoSpacing"/>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2835"/>
        <w:gridCol w:w="2366"/>
        <w:gridCol w:w="3082"/>
      </w:tblGrid>
      <w:tr w:rsidR="00607B69" w:rsidRPr="00607B69" w14:paraId="1D6994AA" w14:textId="77777777" w:rsidTr="00524BDD">
        <w:trPr>
          <w:trHeight w:val="191"/>
        </w:trPr>
        <w:tc>
          <w:tcPr>
            <w:tcW w:w="959" w:type="dxa"/>
            <w:shd w:val="clear" w:color="auto" w:fill="D9D9D9"/>
            <w:vAlign w:val="center"/>
          </w:tcPr>
          <w:p w14:paraId="083214D4" w14:textId="77777777" w:rsidR="004E3864" w:rsidRPr="00607B69" w:rsidRDefault="004E3864" w:rsidP="00524BDD">
            <w:pPr>
              <w:pStyle w:val="NoSpacing"/>
              <w:jc w:val="center"/>
              <w:rPr>
                <w:rStyle w:val="Heading2Char"/>
                <w:rFonts w:ascii="Times New Roman" w:hAnsi="Times New Roman" w:cs="Times New Roman"/>
                <w:color w:val="auto"/>
                <w:sz w:val="24"/>
                <w:szCs w:val="24"/>
              </w:rPr>
            </w:pPr>
            <w:bookmarkStart w:id="736" w:name="_Toc393744873"/>
            <w:bookmarkStart w:id="737" w:name="_Toc393747257"/>
            <w:bookmarkStart w:id="738" w:name="_Toc393895224"/>
            <w:bookmarkStart w:id="739" w:name="_Toc393895817"/>
            <w:bookmarkStart w:id="740" w:name="_Toc393897601"/>
            <w:r w:rsidRPr="00607B69">
              <w:rPr>
                <w:rStyle w:val="Heading2Char"/>
                <w:rFonts w:ascii="Times New Roman" w:hAnsi="Times New Roman" w:cs="Times New Roman"/>
                <w:color w:val="auto"/>
                <w:sz w:val="24"/>
                <w:szCs w:val="24"/>
              </w:rPr>
              <w:t>ID</w:t>
            </w:r>
            <w:bookmarkEnd w:id="736"/>
            <w:bookmarkEnd w:id="737"/>
            <w:bookmarkEnd w:id="738"/>
            <w:bookmarkEnd w:id="739"/>
            <w:bookmarkEnd w:id="740"/>
          </w:p>
        </w:tc>
        <w:tc>
          <w:tcPr>
            <w:tcW w:w="2835" w:type="dxa"/>
            <w:shd w:val="clear" w:color="auto" w:fill="D9D9D9"/>
            <w:vAlign w:val="center"/>
          </w:tcPr>
          <w:p w14:paraId="0455CC88" w14:textId="77777777" w:rsidR="004E3864" w:rsidRPr="00607B69" w:rsidRDefault="004E3864" w:rsidP="00524BDD">
            <w:pPr>
              <w:pStyle w:val="NoSpacing"/>
              <w:jc w:val="center"/>
              <w:rPr>
                <w:rStyle w:val="Heading2Char"/>
                <w:rFonts w:ascii="Times New Roman" w:hAnsi="Times New Roman" w:cs="Times New Roman"/>
                <w:color w:val="auto"/>
                <w:sz w:val="24"/>
                <w:szCs w:val="24"/>
              </w:rPr>
            </w:pPr>
            <w:bookmarkStart w:id="741" w:name="_Toc393744874"/>
            <w:bookmarkStart w:id="742" w:name="_Toc393747258"/>
            <w:bookmarkStart w:id="743" w:name="_Toc393895225"/>
            <w:bookmarkStart w:id="744" w:name="_Toc393895818"/>
            <w:bookmarkStart w:id="745" w:name="_Toc393897602"/>
            <w:r w:rsidRPr="00607B69">
              <w:rPr>
                <w:rStyle w:val="Heading2Char"/>
                <w:rFonts w:ascii="Times New Roman" w:hAnsi="Times New Roman" w:cs="Times New Roman"/>
                <w:color w:val="auto"/>
                <w:sz w:val="24"/>
                <w:szCs w:val="24"/>
              </w:rPr>
              <w:t>Name</w:t>
            </w:r>
            <w:bookmarkEnd w:id="741"/>
            <w:bookmarkEnd w:id="742"/>
            <w:bookmarkEnd w:id="743"/>
            <w:bookmarkEnd w:id="744"/>
            <w:bookmarkEnd w:id="745"/>
          </w:p>
        </w:tc>
        <w:tc>
          <w:tcPr>
            <w:tcW w:w="2366" w:type="dxa"/>
            <w:shd w:val="clear" w:color="auto" w:fill="D9D9D9"/>
            <w:vAlign w:val="center"/>
          </w:tcPr>
          <w:p w14:paraId="6A943AC3" w14:textId="77777777" w:rsidR="004E3864" w:rsidRPr="00607B69" w:rsidRDefault="004E3864" w:rsidP="00524BDD">
            <w:pPr>
              <w:pStyle w:val="NoSpacing"/>
              <w:jc w:val="center"/>
              <w:rPr>
                <w:rStyle w:val="Heading2Char"/>
                <w:rFonts w:ascii="Times New Roman" w:hAnsi="Times New Roman" w:cs="Times New Roman"/>
                <w:color w:val="auto"/>
                <w:sz w:val="24"/>
                <w:szCs w:val="24"/>
              </w:rPr>
            </w:pPr>
            <w:bookmarkStart w:id="746" w:name="_Toc393744875"/>
            <w:bookmarkStart w:id="747" w:name="_Toc393747259"/>
            <w:bookmarkStart w:id="748" w:name="_Toc393895226"/>
            <w:bookmarkStart w:id="749" w:name="_Toc393895819"/>
            <w:bookmarkStart w:id="750" w:name="_Toc393897603"/>
            <w:r w:rsidRPr="00607B69">
              <w:rPr>
                <w:rStyle w:val="Heading2Char"/>
                <w:rFonts w:ascii="Times New Roman" w:hAnsi="Times New Roman" w:cs="Times New Roman"/>
                <w:color w:val="auto"/>
                <w:sz w:val="24"/>
                <w:szCs w:val="24"/>
              </w:rPr>
              <w:t>Description</w:t>
            </w:r>
            <w:bookmarkEnd w:id="746"/>
            <w:bookmarkEnd w:id="747"/>
            <w:bookmarkEnd w:id="748"/>
            <w:bookmarkEnd w:id="749"/>
            <w:bookmarkEnd w:id="750"/>
          </w:p>
        </w:tc>
        <w:tc>
          <w:tcPr>
            <w:tcW w:w="3082" w:type="dxa"/>
            <w:shd w:val="clear" w:color="auto" w:fill="D9D9D9"/>
            <w:vAlign w:val="center"/>
          </w:tcPr>
          <w:p w14:paraId="539F32B8" w14:textId="77777777" w:rsidR="004E3864" w:rsidRPr="00607B69" w:rsidRDefault="004E3864" w:rsidP="00524BDD">
            <w:pPr>
              <w:pStyle w:val="NoSpacing"/>
              <w:jc w:val="center"/>
              <w:rPr>
                <w:rStyle w:val="Heading2Char"/>
                <w:rFonts w:ascii="Times New Roman" w:hAnsi="Times New Roman" w:cs="Times New Roman"/>
                <w:color w:val="auto"/>
                <w:sz w:val="24"/>
                <w:szCs w:val="24"/>
              </w:rPr>
            </w:pPr>
            <w:bookmarkStart w:id="751" w:name="_Toc393744876"/>
            <w:bookmarkStart w:id="752" w:name="_Toc393747260"/>
            <w:bookmarkStart w:id="753" w:name="_Toc393895227"/>
            <w:bookmarkStart w:id="754" w:name="_Toc393895820"/>
            <w:bookmarkStart w:id="755" w:name="_Toc393897604"/>
            <w:r w:rsidRPr="00607B69">
              <w:rPr>
                <w:rStyle w:val="Heading2Char"/>
                <w:rFonts w:ascii="Times New Roman" w:hAnsi="Times New Roman" w:cs="Times New Roman"/>
                <w:color w:val="auto"/>
                <w:sz w:val="24"/>
                <w:szCs w:val="24"/>
              </w:rPr>
              <w:t>Remark</w:t>
            </w:r>
            <w:bookmarkEnd w:id="751"/>
            <w:bookmarkEnd w:id="752"/>
            <w:bookmarkEnd w:id="753"/>
            <w:bookmarkEnd w:id="754"/>
            <w:bookmarkEnd w:id="755"/>
          </w:p>
        </w:tc>
      </w:tr>
      <w:tr w:rsidR="00095CC8" w:rsidRPr="00607B69" w14:paraId="367ABE79" w14:textId="77777777" w:rsidTr="00524BDD">
        <w:tc>
          <w:tcPr>
            <w:tcW w:w="959" w:type="dxa"/>
            <w:vAlign w:val="center"/>
          </w:tcPr>
          <w:p w14:paraId="7678ECBC" w14:textId="77777777" w:rsidR="004E3864" w:rsidRPr="00607B69" w:rsidRDefault="004E3864" w:rsidP="00524BDD">
            <w:pPr>
              <w:pStyle w:val="NoSpacing"/>
              <w:jc w:val="center"/>
              <w:rPr>
                <w:rStyle w:val="Heading2Char"/>
                <w:rFonts w:ascii="Times New Roman" w:hAnsi="Times New Roman" w:cs="Times New Roman"/>
                <w:b w:val="0"/>
                <w:color w:val="auto"/>
                <w:sz w:val="24"/>
                <w:szCs w:val="24"/>
              </w:rPr>
            </w:pPr>
            <w:bookmarkStart w:id="756" w:name="_Toc393744877"/>
            <w:bookmarkStart w:id="757" w:name="_Toc393747261"/>
            <w:bookmarkStart w:id="758" w:name="_Toc393895228"/>
            <w:bookmarkStart w:id="759" w:name="_Toc393895821"/>
            <w:bookmarkStart w:id="760" w:name="_Toc393897605"/>
            <w:r w:rsidRPr="00607B69">
              <w:rPr>
                <w:rStyle w:val="Heading2Char"/>
                <w:rFonts w:ascii="Times New Roman" w:hAnsi="Times New Roman" w:cs="Times New Roman"/>
                <w:b w:val="0"/>
                <w:color w:val="auto"/>
                <w:sz w:val="24"/>
                <w:szCs w:val="24"/>
              </w:rPr>
              <w:t>-</w:t>
            </w:r>
            <w:bookmarkEnd w:id="756"/>
            <w:bookmarkEnd w:id="757"/>
            <w:bookmarkEnd w:id="758"/>
            <w:bookmarkEnd w:id="759"/>
            <w:bookmarkEnd w:id="760"/>
          </w:p>
        </w:tc>
        <w:tc>
          <w:tcPr>
            <w:tcW w:w="2835" w:type="dxa"/>
            <w:vAlign w:val="center"/>
          </w:tcPr>
          <w:p w14:paraId="181EE43B" w14:textId="77777777" w:rsidR="004E3864" w:rsidRPr="00607B69" w:rsidRDefault="004E3864" w:rsidP="00524BDD">
            <w:pPr>
              <w:pStyle w:val="NoSpacing"/>
              <w:jc w:val="center"/>
              <w:rPr>
                <w:rStyle w:val="Heading2Char"/>
                <w:rFonts w:ascii="Times New Roman" w:hAnsi="Times New Roman" w:cs="Times New Roman"/>
                <w:b w:val="0"/>
                <w:color w:val="auto"/>
                <w:sz w:val="24"/>
                <w:szCs w:val="24"/>
              </w:rPr>
            </w:pPr>
            <w:bookmarkStart w:id="761" w:name="_Toc393744878"/>
            <w:bookmarkStart w:id="762" w:name="_Toc393747262"/>
            <w:bookmarkStart w:id="763" w:name="_Toc393895229"/>
            <w:bookmarkStart w:id="764" w:name="_Toc393895822"/>
            <w:bookmarkStart w:id="765" w:name="_Toc393897606"/>
            <w:r w:rsidRPr="00607B69">
              <w:rPr>
                <w:rStyle w:val="Heading2Char"/>
                <w:rFonts w:ascii="Times New Roman" w:hAnsi="Times New Roman" w:cs="Times New Roman"/>
                <w:b w:val="0"/>
                <w:color w:val="auto"/>
                <w:sz w:val="24"/>
                <w:szCs w:val="24"/>
              </w:rPr>
              <w:t>-</w:t>
            </w:r>
            <w:bookmarkEnd w:id="761"/>
            <w:bookmarkEnd w:id="762"/>
            <w:bookmarkEnd w:id="763"/>
            <w:bookmarkEnd w:id="764"/>
            <w:bookmarkEnd w:id="765"/>
          </w:p>
        </w:tc>
        <w:tc>
          <w:tcPr>
            <w:tcW w:w="2366" w:type="dxa"/>
            <w:vAlign w:val="center"/>
          </w:tcPr>
          <w:p w14:paraId="74266FB1" w14:textId="77777777" w:rsidR="004E3864" w:rsidRPr="00607B69" w:rsidRDefault="004E3864" w:rsidP="00524BDD">
            <w:pPr>
              <w:pStyle w:val="NoSpacing"/>
              <w:jc w:val="center"/>
              <w:rPr>
                <w:rStyle w:val="Heading2Char"/>
                <w:rFonts w:ascii="Times New Roman" w:eastAsiaTheme="minorHAnsi" w:hAnsi="Times New Roman" w:cs="Times New Roman"/>
                <w:b w:val="0"/>
                <w:bCs w:val="0"/>
                <w:color w:val="auto"/>
                <w:sz w:val="24"/>
                <w:szCs w:val="24"/>
                <w:lang w:bidi="ar-SA"/>
              </w:rPr>
            </w:pPr>
            <w:bookmarkStart w:id="766" w:name="_Toc393744879"/>
            <w:bookmarkStart w:id="767" w:name="_Toc393747263"/>
            <w:bookmarkStart w:id="768" w:name="_Toc393895230"/>
            <w:bookmarkStart w:id="769" w:name="_Toc393895823"/>
            <w:bookmarkStart w:id="770" w:name="_Toc393897607"/>
            <w:r w:rsidRPr="00607B69">
              <w:rPr>
                <w:rStyle w:val="Heading2Char"/>
                <w:rFonts w:ascii="Times New Roman" w:eastAsiaTheme="minorHAnsi" w:hAnsi="Times New Roman" w:cs="Times New Roman"/>
                <w:b w:val="0"/>
                <w:bCs w:val="0"/>
                <w:color w:val="auto"/>
                <w:sz w:val="24"/>
                <w:szCs w:val="24"/>
                <w:lang w:bidi="ar-SA"/>
              </w:rPr>
              <w:t>-</w:t>
            </w:r>
            <w:bookmarkEnd w:id="766"/>
            <w:bookmarkEnd w:id="767"/>
            <w:bookmarkEnd w:id="768"/>
            <w:bookmarkEnd w:id="769"/>
            <w:bookmarkEnd w:id="770"/>
          </w:p>
        </w:tc>
        <w:tc>
          <w:tcPr>
            <w:tcW w:w="3082" w:type="dxa"/>
            <w:vAlign w:val="center"/>
          </w:tcPr>
          <w:p w14:paraId="0197C55A" w14:textId="77777777" w:rsidR="004E3864" w:rsidRPr="00607B69" w:rsidRDefault="004E3864" w:rsidP="00524BDD">
            <w:pPr>
              <w:pStyle w:val="NoSpacing"/>
              <w:jc w:val="center"/>
              <w:rPr>
                <w:rStyle w:val="Heading2Char"/>
                <w:rFonts w:ascii="Times New Roman" w:hAnsi="Times New Roman" w:cs="Times New Roman"/>
                <w:b w:val="0"/>
                <w:color w:val="auto"/>
                <w:sz w:val="24"/>
                <w:szCs w:val="24"/>
              </w:rPr>
            </w:pPr>
            <w:bookmarkStart w:id="771" w:name="_Toc393744880"/>
            <w:bookmarkStart w:id="772" w:name="_Toc393747264"/>
            <w:bookmarkStart w:id="773" w:name="_Toc393895231"/>
            <w:bookmarkStart w:id="774" w:name="_Toc393895824"/>
            <w:bookmarkStart w:id="775" w:name="_Toc393897608"/>
            <w:r w:rsidRPr="00607B69">
              <w:rPr>
                <w:rStyle w:val="Heading2Char"/>
                <w:rFonts w:ascii="Times New Roman" w:hAnsi="Times New Roman" w:cs="Times New Roman"/>
                <w:b w:val="0"/>
                <w:color w:val="auto"/>
                <w:sz w:val="24"/>
                <w:szCs w:val="24"/>
              </w:rPr>
              <w:t>-</w:t>
            </w:r>
            <w:bookmarkEnd w:id="771"/>
            <w:bookmarkEnd w:id="772"/>
            <w:bookmarkEnd w:id="773"/>
            <w:bookmarkEnd w:id="774"/>
            <w:bookmarkEnd w:id="775"/>
          </w:p>
        </w:tc>
      </w:tr>
    </w:tbl>
    <w:p w14:paraId="43B1DBA0" w14:textId="77777777" w:rsidR="00240910" w:rsidRPr="00607B69" w:rsidRDefault="00240910" w:rsidP="00FC6A41">
      <w:pPr>
        <w:pStyle w:val="NoSpacing"/>
        <w:rPr>
          <w:rStyle w:val="Heading2Char"/>
          <w:rFonts w:ascii="Times New Roman" w:hAnsi="Times New Roman" w:cs="Times New Roman"/>
          <w:color w:val="auto"/>
          <w:sz w:val="24"/>
          <w:szCs w:val="24"/>
        </w:rPr>
      </w:pPr>
    </w:p>
    <w:p w14:paraId="1DEA0B51" w14:textId="77777777" w:rsidR="004E3864" w:rsidRPr="00607B69" w:rsidRDefault="004E3864" w:rsidP="00FC6A41">
      <w:pPr>
        <w:pStyle w:val="NoSpacing"/>
        <w:rPr>
          <w:rStyle w:val="Heading2Char"/>
          <w:rFonts w:ascii="Times New Roman" w:hAnsi="Times New Roman" w:cs="Times New Roman"/>
          <w:color w:val="auto"/>
          <w:sz w:val="24"/>
          <w:szCs w:val="24"/>
        </w:rPr>
      </w:pPr>
      <w:bookmarkStart w:id="776" w:name="_Toc393744881"/>
      <w:bookmarkStart w:id="777" w:name="_Toc393747265"/>
      <w:bookmarkStart w:id="778" w:name="_Toc393895232"/>
      <w:bookmarkStart w:id="779" w:name="_Toc393895825"/>
      <w:bookmarkStart w:id="780" w:name="_Toc393897609"/>
      <w:r w:rsidRPr="00607B69">
        <w:rPr>
          <w:rStyle w:val="Heading2Char"/>
          <w:rFonts w:ascii="Times New Roman" w:hAnsi="Times New Roman" w:cs="Times New Roman"/>
          <w:color w:val="auto"/>
          <w:sz w:val="24"/>
          <w:szCs w:val="24"/>
        </w:rPr>
        <w:t>Method</w:t>
      </w:r>
      <w:bookmarkEnd w:id="776"/>
      <w:bookmarkEnd w:id="777"/>
      <w:bookmarkEnd w:id="778"/>
      <w:bookmarkEnd w:id="779"/>
      <w:bookmarkEnd w:id="780"/>
    </w:p>
    <w:p w14:paraId="36C0DBD2" w14:textId="77777777" w:rsidR="004E3864" w:rsidRPr="00607B69" w:rsidRDefault="004E3864" w:rsidP="00FC6A41">
      <w:pPr>
        <w:pStyle w:val="NoSpacing"/>
        <w:rPr>
          <w:rStyle w:val="Heading2Char"/>
          <w:rFonts w:ascii="Times New Roman" w:hAnsi="Times New Roman" w:cs="Times New Roman"/>
          <w:color w:val="auto"/>
          <w:sz w:val="28"/>
          <w:szCs w:val="28"/>
        </w:rPr>
      </w:pPr>
      <w:r w:rsidRPr="00607B69">
        <w:rPr>
          <w:rStyle w:val="Heading2Char"/>
          <w:rFonts w:ascii="Times New Roman" w:hAnsi="Times New Roman" w:cs="Times New Roman"/>
          <w:color w:val="auto"/>
          <w:sz w:val="28"/>
          <w:szCs w:val="28"/>
        </w:rPr>
        <w:tab/>
      </w:r>
    </w:p>
    <w:tbl>
      <w:tblPr>
        <w:tblStyle w:val="TableGrid"/>
        <w:tblW w:w="0" w:type="auto"/>
        <w:tblLook w:val="04A0" w:firstRow="1" w:lastRow="0" w:firstColumn="1" w:lastColumn="0" w:noHBand="0" w:noVBand="1"/>
      </w:tblPr>
      <w:tblGrid>
        <w:gridCol w:w="987"/>
        <w:gridCol w:w="1956"/>
        <w:gridCol w:w="2552"/>
        <w:gridCol w:w="2126"/>
        <w:gridCol w:w="1621"/>
      </w:tblGrid>
      <w:tr w:rsidR="00607B69" w:rsidRPr="00524BDD" w14:paraId="0C884579" w14:textId="03FC80CE" w:rsidTr="00D03214">
        <w:trPr>
          <w:trHeight w:val="191"/>
        </w:trPr>
        <w:tc>
          <w:tcPr>
            <w:tcW w:w="987" w:type="dxa"/>
            <w:shd w:val="clear" w:color="auto" w:fill="D9D9D9"/>
            <w:vAlign w:val="center"/>
          </w:tcPr>
          <w:p w14:paraId="1FBDE660" w14:textId="77777777" w:rsidR="00240910" w:rsidRPr="00524BDD" w:rsidRDefault="00240910" w:rsidP="00524BDD">
            <w:pPr>
              <w:pStyle w:val="NoSpacing"/>
              <w:jc w:val="center"/>
              <w:rPr>
                <w:rStyle w:val="Heading2Char"/>
                <w:rFonts w:ascii="Times New Roman" w:hAnsi="Times New Roman" w:cs="Times New Roman"/>
                <w:color w:val="auto"/>
                <w:sz w:val="24"/>
                <w:szCs w:val="24"/>
              </w:rPr>
            </w:pPr>
            <w:bookmarkStart w:id="781" w:name="_Toc393744882"/>
            <w:bookmarkStart w:id="782" w:name="_Toc393747266"/>
            <w:bookmarkStart w:id="783" w:name="_Toc393895233"/>
            <w:bookmarkStart w:id="784" w:name="_Toc393895826"/>
            <w:bookmarkStart w:id="785" w:name="_Toc393897610"/>
            <w:r w:rsidRPr="00524BDD">
              <w:rPr>
                <w:rStyle w:val="Heading2Char"/>
                <w:rFonts w:ascii="Times New Roman" w:hAnsi="Times New Roman" w:cs="Times New Roman"/>
                <w:color w:val="auto"/>
                <w:sz w:val="24"/>
                <w:szCs w:val="24"/>
              </w:rPr>
              <w:t>ID</w:t>
            </w:r>
            <w:bookmarkEnd w:id="781"/>
            <w:bookmarkEnd w:id="782"/>
            <w:bookmarkEnd w:id="783"/>
            <w:bookmarkEnd w:id="784"/>
            <w:bookmarkEnd w:id="785"/>
          </w:p>
        </w:tc>
        <w:tc>
          <w:tcPr>
            <w:tcW w:w="1956" w:type="dxa"/>
            <w:shd w:val="clear" w:color="auto" w:fill="D9D9D9"/>
            <w:vAlign w:val="center"/>
          </w:tcPr>
          <w:p w14:paraId="533BB79B" w14:textId="77777777" w:rsidR="00240910" w:rsidRPr="00524BDD" w:rsidRDefault="00240910" w:rsidP="00524BDD">
            <w:pPr>
              <w:pStyle w:val="NoSpacing"/>
              <w:jc w:val="center"/>
              <w:rPr>
                <w:rStyle w:val="Heading2Char"/>
                <w:rFonts w:ascii="Times New Roman" w:hAnsi="Times New Roman" w:cs="Times New Roman"/>
                <w:color w:val="auto"/>
                <w:sz w:val="24"/>
                <w:szCs w:val="24"/>
              </w:rPr>
            </w:pPr>
            <w:bookmarkStart w:id="786" w:name="_Toc393744883"/>
            <w:bookmarkStart w:id="787" w:name="_Toc393747267"/>
            <w:bookmarkStart w:id="788" w:name="_Toc393895234"/>
            <w:bookmarkStart w:id="789" w:name="_Toc393895827"/>
            <w:bookmarkStart w:id="790" w:name="_Toc393897611"/>
            <w:r w:rsidRPr="00524BDD">
              <w:rPr>
                <w:rStyle w:val="Heading2Char"/>
                <w:rFonts w:ascii="Times New Roman" w:hAnsi="Times New Roman" w:cs="Times New Roman"/>
                <w:color w:val="auto"/>
                <w:sz w:val="24"/>
                <w:szCs w:val="24"/>
              </w:rPr>
              <w:t>Name</w:t>
            </w:r>
            <w:bookmarkEnd w:id="786"/>
            <w:bookmarkEnd w:id="787"/>
            <w:bookmarkEnd w:id="788"/>
            <w:bookmarkEnd w:id="789"/>
            <w:bookmarkEnd w:id="790"/>
          </w:p>
        </w:tc>
        <w:tc>
          <w:tcPr>
            <w:tcW w:w="2552" w:type="dxa"/>
            <w:shd w:val="clear" w:color="auto" w:fill="D9D9D9"/>
            <w:vAlign w:val="center"/>
          </w:tcPr>
          <w:p w14:paraId="34FFA122" w14:textId="77777777" w:rsidR="00240910" w:rsidRPr="00524BDD" w:rsidRDefault="00240910" w:rsidP="00524BDD">
            <w:pPr>
              <w:pStyle w:val="NoSpacing"/>
              <w:jc w:val="center"/>
              <w:rPr>
                <w:rStyle w:val="Heading2Char"/>
                <w:rFonts w:ascii="Times New Roman" w:hAnsi="Times New Roman" w:cs="Times New Roman"/>
                <w:color w:val="auto"/>
                <w:sz w:val="24"/>
                <w:szCs w:val="24"/>
              </w:rPr>
            </w:pPr>
            <w:bookmarkStart w:id="791" w:name="_Toc393744884"/>
            <w:bookmarkStart w:id="792" w:name="_Toc393747268"/>
            <w:bookmarkStart w:id="793" w:name="_Toc393895235"/>
            <w:bookmarkStart w:id="794" w:name="_Toc393895828"/>
            <w:bookmarkStart w:id="795" w:name="_Toc393897612"/>
            <w:r w:rsidRPr="00524BDD">
              <w:rPr>
                <w:rStyle w:val="Heading2Char"/>
                <w:rFonts w:ascii="Times New Roman" w:hAnsi="Times New Roman" w:cs="Times New Roman"/>
                <w:color w:val="auto"/>
                <w:sz w:val="24"/>
                <w:szCs w:val="24"/>
              </w:rPr>
              <w:t>Description</w:t>
            </w:r>
            <w:bookmarkEnd w:id="791"/>
            <w:bookmarkEnd w:id="792"/>
            <w:bookmarkEnd w:id="793"/>
            <w:bookmarkEnd w:id="794"/>
            <w:bookmarkEnd w:id="795"/>
          </w:p>
        </w:tc>
        <w:tc>
          <w:tcPr>
            <w:tcW w:w="2126" w:type="dxa"/>
            <w:shd w:val="clear" w:color="auto" w:fill="D9D9D9"/>
            <w:vAlign w:val="center"/>
          </w:tcPr>
          <w:p w14:paraId="4DD55770" w14:textId="49577465" w:rsidR="00240910" w:rsidRPr="00524BDD" w:rsidRDefault="00240910" w:rsidP="00D03214">
            <w:pPr>
              <w:pStyle w:val="NoSpacing"/>
              <w:jc w:val="center"/>
              <w:rPr>
                <w:rStyle w:val="Heading2Char"/>
                <w:rFonts w:ascii="Times New Roman" w:hAnsi="Times New Roman" w:cs="Times New Roman"/>
                <w:color w:val="auto"/>
                <w:sz w:val="24"/>
                <w:szCs w:val="24"/>
              </w:rPr>
            </w:pPr>
            <w:bookmarkStart w:id="796" w:name="_Toc393744885"/>
            <w:bookmarkStart w:id="797" w:name="_Toc393747269"/>
            <w:bookmarkStart w:id="798" w:name="_Toc393895236"/>
            <w:bookmarkStart w:id="799" w:name="_Toc393895829"/>
            <w:bookmarkStart w:id="800" w:name="_Toc393897613"/>
            <w:r w:rsidRPr="00524BDD">
              <w:rPr>
                <w:rStyle w:val="Heading2Char"/>
                <w:rFonts w:ascii="Times New Roman" w:hAnsi="Times New Roman" w:cs="Times New Roman"/>
                <w:color w:val="auto"/>
                <w:sz w:val="24"/>
                <w:szCs w:val="24"/>
              </w:rPr>
              <w:t>Parameters</w:t>
            </w:r>
            <w:bookmarkEnd w:id="796"/>
            <w:bookmarkEnd w:id="797"/>
            <w:bookmarkEnd w:id="798"/>
            <w:bookmarkEnd w:id="799"/>
            <w:bookmarkEnd w:id="800"/>
          </w:p>
        </w:tc>
        <w:tc>
          <w:tcPr>
            <w:tcW w:w="1621" w:type="dxa"/>
            <w:shd w:val="clear" w:color="auto" w:fill="D9D9D9"/>
            <w:vAlign w:val="center"/>
          </w:tcPr>
          <w:p w14:paraId="08E60B1F" w14:textId="48DAB5D0" w:rsidR="00240910" w:rsidRPr="00524BDD" w:rsidRDefault="00240910" w:rsidP="00D03214">
            <w:pPr>
              <w:pStyle w:val="NoSpacing"/>
              <w:jc w:val="center"/>
              <w:rPr>
                <w:rStyle w:val="Heading2Char"/>
                <w:rFonts w:ascii="Times New Roman" w:hAnsi="Times New Roman" w:cs="Times New Roman"/>
                <w:color w:val="auto"/>
                <w:sz w:val="24"/>
                <w:szCs w:val="24"/>
              </w:rPr>
            </w:pPr>
            <w:bookmarkStart w:id="801" w:name="_Toc393744886"/>
            <w:bookmarkStart w:id="802" w:name="_Toc393747270"/>
            <w:bookmarkStart w:id="803" w:name="_Toc393895237"/>
            <w:bookmarkStart w:id="804" w:name="_Toc393895830"/>
            <w:bookmarkStart w:id="805" w:name="_Toc393897614"/>
            <w:r w:rsidRPr="00524BDD">
              <w:rPr>
                <w:rStyle w:val="Heading2Char"/>
                <w:rFonts w:ascii="Times New Roman" w:hAnsi="Times New Roman" w:cs="Times New Roman"/>
                <w:color w:val="auto"/>
                <w:sz w:val="24"/>
                <w:szCs w:val="24"/>
              </w:rPr>
              <w:t>Return</w:t>
            </w:r>
            <w:bookmarkEnd w:id="801"/>
            <w:bookmarkEnd w:id="802"/>
            <w:bookmarkEnd w:id="803"/>
            <w:bookmarkEnd w:id="804"/>
            <w:bookmarkEnd w:id="805"/>
          </w:p>
        </w:tc>
      </w:tr>
      <w:tr w:rsidR="00607B69" w:rsidRPr="00524BDD" w14:paraId="17CB82E3" w14:textId="02B92889" w:rsidTr="00D03214">
        <w:tc>
          <w:tcPr>
            <w:tcW w:w="987" w:type="dxa"/>
            <w:vAlign w:val="center"/>
          </w:tcPr>
          <w:p w14:paraId="62DDE801"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06" w:name="_Toc393744887"/>
            <w:bookmarkStart w:id="807" w:name="_Toc393747271"/>
            <w:bookmarkStart w:id="808" w:name="_Toc393895238"/>
            <w:bookmarkStart w:id="809" w:name="_Toc393895831"/>
            <w:bookmarkStart w:id="810" w:name="_Toc393897615"/>
            <w:r w:rsidRPr="00524BDD">
              <w:rPr>
                <w:rStyle w:val="Heading2Char"/>
                <w:rFonts w:ascii="Times New Roman" w:hAnsi="Times New Roman" w:cs="Times New Roman"/>
                <w:b w:val="0"/>
                <w:color w:val="auto"/>
                <w:sz w:val="24"/>
                <w:szCs w:val="24"/>
              </w:rPr>
              <w:t>1</w:t>
            </w:r>
            <w:bookmarkEnd w:id="806"/>
            <w:bookmarkEnd w:id="807"/>
            <w:bookmarkEnd w:id="808"/>
            <w:bookmarkEnd w:id="809"/>
            <w:bookmarkEnd w:id="810"/>
          </w:p>
        </w:tc>
        <w:tc>
          <w:tcPr>
            <w:tcW w:w="1956" w:type="dxa"/>
            <w:vAlign w:val="center"/>
          </w:tcPr>
          <w:p w14:paraId="761A5F47" w14:textId="57646FE7" w:rsidR="00240910" w:rsidRPr="00524BDD" w:rsidRDefault="00240910" w:rsidP="00524BDD">
            <w:pPr>
              <w:pStyle w:val="NoSpacing"/>
              <w:rPr>
                <w:rStyle w:val="Heading2Char"/>
                <w:rFonts w:ascii="Times New Roman" w:hAnsi="Times New Roman" w:cs="Times New Roman"/>
                <w:b w:val="0"/>
                <w:color w:val="auto"/>
                <w:sz w:val="24"/>
                <w:szCs w:val="24"/>
              </w:rPr>
            </w:pPr>
            <w:bookmarkStart w:id="811" w:name="_Toc393744888"/>
            <w:bookmarkStart w:id="812" w:name="_Toc393747272"/>
            <w:bookmarkStart w:id="813" w:name="_Toc393895239"/>
            <w:bookmarkStart w:id="814" w:name="_Toc393895832"/>
            <w:bookmarkStart w:id="815" w:name="_Toc393897616"/>
            <w:r w:rsidRPr="00524BDD">
              <w:rPr>
                <w:rStyle w:val="Heading2Char"/>
                <w:rFonts w:ascii="Times New Roman" w:hAnsi="Times New Roman" w:cs="Times New Roman"/>
                <w:b w:val="0"/>
                <w:color w:val="auto"/>
                <w:sz w:val="24"/>
                <w:szCs w:val="24"/>
              </w:rPr>
              <w:t>login</w:t>
            </w:r>
            <w:bookmarkEnd w:id="811"/>
            <w:bookmarkEnd w:id="812"/>
            <w:bookmarkEnd w:id="813"/>
            <w:bookmarkEnd w:id="814"/>
            <w:bookmarkEnd w:id="815"/>
          </w:p>
        </w:tc>
        <w:tc>
          <w:tcPr>
            <w:tcW w:w="2552" w:type="dxa"/>
            <w:vAlign w:val="center"/>
          </w:tcPr>
          <w:p w14:paraId="6CC61CBA" w14:textId="77777777" w:rsidR="00240910" w:rsidRPr="00524BDD" w:rsidRDefault="00240910" w:rsidP="00524BDD">
            <w:pPr>
              <w:pStyle w:val="NoSpacing"/>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sz w:val="24"/>
                <w:szCs w:val="24"/>
              </w:rPr>
              <w:t>Method uses to login for patient.</w:t>
            </w:r>
          </w:p>
        </w:tc>
        <w:tc>
          <w:tcPr>
            <w:tcW w:w="2126" w:type="dxa"/>
            <w:vAlign w:val="center"/>
          </w:tcPr>
          <w:p w14:paraId="0749082E" w14:textId="57DFF6AF" w:rsidR="00240910" w:rsidRPr="00524BDD" w:rsidRDefault="00AD3CEF" w:rsidP="00D03214">
            <w:pPr>
              <w:pStyle w:val="NoSpacing"/>
              <w:jc w:val="center"/>
              <w:rPr>
                <w:rStyle w:val="Heading2Char"/>
                <w:rFonts w:ascii="Times New Roman" w:hAnsi="Times New Roman" w:cs="Times New Roman"/>
                <w:b w:val="0"/>
                <w:color w:val="auto"/>
                <w:sz w:val="24"/>
                <w:szCs w:val="24"/>
              </w:rPr>
            </w:pPr>
            <w:bookmarkStart w:id="816" w:name="_Toc393744889"/>
            <w:bookmarkStart w:id="817" w:name="_Toc393747273"/>
            <w:bookmarkStart w:id="818" w:name="_Toc393895240"/>
            <w:bookmarkStart w:id="819" w:name="_Toc393895833"/>
            <w:bookmarkStart w:id="820" w:name="_Toc393897617"/>
            <w:r w:rsidRPr="00524BDD">
              <w:rPr>
                <w:rStyle w:val="Heading2Char"/>
                <w:rFonts w:ascii="Times New Roman" w:hAnsi="Times New Roman" w:cs="Times New Roman"/>
                <w:b w:val="0"/>
                <w:color w:val="auto"/>
                <w:sz w:val="24"/>
                <w:szCs w:val="24"/>
              </w:rPr>
              <w:t>-</w:t>
            </w:r>
            <w:bookmarkEnd w:id="816"/>
            <w:bookmarkEnd w:id="817"/>
            <w:bookmarkEnd w:id="818"/>
            <w:bookmarkEnd w:id="819"/>
            <w:bookmarkEnd w:id="820"/>
          </w:p>
        </w:tc>
        <w:tc>
          <w:tcPr>
            <w:tcW w:w="1621" w:type="dxa"/>
            <w:vAlign w:val="center"/>
          </w:tcPr>
          <w:p w14:paraId="1454C13A" w14:textId="3FA5BE38"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821" w:name="_Toc393744890"/>
            <w:bookmarkStart w:id="822" w:name="_Toc393747274"/>
            <w:bookmarkStart w:id="823" w:name="_Toc393895241"/>
            <w:bookmarkStart w:id="824" w:name="_Toc393895834"/>
            <w:bookmarkStart w:id="825" w:name="_Toc393897618"/>
            <w:r w:rsidRPr="00524BDD">
              <w:rPr>
                <w:rStyle w:val="Heading2Char"/>
                <w:rFonts w:ascii="Times New Roman" w:hAnsi="Times New Roman" w:cs="Times New Roman"/>
                <w:b w:val="0"/>
                <w:color w:val="auto"/>
                <w:sz w:val="24"/>
                <w:szCs w:val="24"/>
              </w:rPr>
              <w:t>void</w:t>
            </w:r>
            <w:bookmarkEnd w:id="821"/>
            <w:bookmarkEnd w:id="822"/>
            <w:bookmarkEnd w:id="823"/>
            <w:bookmarkEnd w:id="824"/>
            <w:bookmarkEnd w:id="825"/>
          </w:p>
        </w:tc>
      </w:tr>
      <w:tr w:rsidR="00607B69" w:rsidRPr="00524BDD" w14:paraId="442CB3F7" w14:textId="682F8C24" w:rsidTr="00D03214">
        <w:tc>
          <w:tcPr>
            <w:tcW w:w="987" w:type="dxa"/>
            <w:vAlign w:val="center"/>
          </w:tcPr>
          <w:p w14:paraId="7568FE73"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26" w:name="_Toc393744891"/>
            <w:bookmarkStart w:id="827" w:name="_Toc393747275"/>
            <w:bookmarkStart w:id="828" w:name="_Toc393895242"/>
            <w:bookmarkStart w:id="829" w:name="_Toc393895835"/>
            <w:bookmarkStart w:id="830" w:name="_Toc393897619"/>
            <w:r w:rsidRPr="00524BDD">
              <w:rPr>
                <w:rStyle w:val="Heading2Char"/>
                <w:rFonts w:ascii="Times New Roman" w:hAnsi="Times New Roman" w:cs="Times New Roman"/>
                <w:b w:val="0"/>
                <w:color w:val="auto"/>
                <w:sz w:val="24"/>
                <w:szCs w:val="24"/>
              </w:rPr>
              <w:t>2</w:t>
            </w:r>
            <w:bookmarkEnd w:id="826"/>
            <w:bookmarkEnd w:id="827"/>
            <w:bookmarkEnd w:id="828"/>
            <w:bookmarkEnd w:id="829"/>
            <w:bookmarkEnd w:id="830"/>
          </w:p>
        </w:tc>
        <w:tc>
          <w:tcPr>
            <w:tcW w:w="1956" w:type="dxa"/>
            <w:vAlign w:val="center"/>
          </w:tcPr>
          <w:p w14:paraId="57F686A0" w14:textId="3AF32F74" w:rsidR="00240910" w:rsidRPr="00524BDD" w:rsidRDefault="00240910" w:rsidP="00524BDD">
            <w:pPr>
              <w:pStyle w:val="NoSpacing"/>
              <w:rPr>
                <w:rStyle w:val="Heading2Char"/>
                <w:rFonts w:ascii="Times New Roman" w:hAnsi="Times New Roman" w:cs="Times New Roman"/>
                <w:b w:val="0"/>
                <w:color w:val="auto"/>
                <w:sz w:val="24"/>
                <w:szCs w:val="24"/>
              </w:rPr>
            </w:pPr>
            <w:bookmarkStart w:id="831" w:name="_Toc393744892"/>
            <w:bookmarkStart w:id="832" w:name="_Toc393747276"/>
            <w:bookmarkStart w:id="833" w:name="_Toc393895243"/>
            <w:bookmarkStart w:id="834" w:name="_Toc393895836"/>
            <w:bookmarkStart w:id="835" w:name="_Toc393897620"/>
            <w:r w:rsidRPr="00524BDD">
              <w:rPr>
                <w:rStyle w:val="Heading2Char"/>
                <w:rFonts w:ascii="Times New Roman" w:hAnsi="Times New Roman" w:cs="Times New Roman"/>
                <w:b w:val="0"/>
                <w:color w:val="auto"/>
                <w:sz w:val="24"/>
                <w:szCs w:val="24"/>
              </w:rPr>
              <w:t>logout</w:t>
            </w:r>
            <w:bookmarkEnd w:id="831"/>
            <w:bookmarkEnd w:id="832"/>
            <w:bookmarkEnd w:id="833"/>
            <w:bookmarkEnd w:id="834"/>
            <w:bookmarkEnd w:id="835"/>
          </w:p>
        </w:tc>
        <w:tc>
          <w:tcPr>
            <w:tcW w:w="2552" w:type="dxa"/>
            <w:vAlign w:val="center"/>
          </w:tcPr>
          <w:p w14:paraId="279783EA" w14:textId="77777777" w:rsidR="00240910" w:rsidRPr="00524BDD" w:rsidRDefault="00240910" w:rsidP="00524BDD">
            <w:pPr>
              <w:pStyle w:val="NoSpacing"/>
              <w:rPr>
                <w:rStyle w:val="Heading2Char"/>
                <w:rFonts w:ascii="Times New Roman" w:hAnsi="Times New Roman" w:cs="Times New Roman"/>
                <w:b w:val="0"/>
                <w:color w:val="auto"/>
                <w:sz w:val="24"/>
                <w:szCs w:val="24"/>
              </w:rPr>
            </w:pPr>
            <w:r w:rsidRPr="00524BDD">
              <w:rPr>
                <w:rFonts w:ascii="Times New Roman" w:hAnsi="Times New Roman" w:cs="Times New Roman"/>
                <w:sz w:val="24"/>
                <w:szCs w:val="24"/>
              </w:rPr>
              <w:t>Method uses to logout for patient.</w:t>
            </w:r>
          </w:p>
        </w:tc>
        <w:tc>
          <w:tcPr>
            <w:tcW w:w="2126" w:type="dxa"/>
            <w:vAlign w:val="center"/>
          </w:tcPr>
          <w:p w14:paraId="7AAC6F09" w14:textId="46077276" w:rsidR="00240910" w:rsidRPr="00524BDD" w:rsidRDefault="00AD3CEF" w:rsidP="00D03214">
            <w:pPr>
              <w:pStyle w:val="NoSpacing"/>
              <w:jc w:val="center"/>
              <w:rPr>
                <w:rStyle w:val="Heading2Char"/>
                <w:rFonts w:ascii="Times New Roman" w:hAnsi="Times New Roman" w:cs="Times New Roman"/>
                <w:b w:val="0"/>
                <w:color w:val="auto"/>
                <w:sz w:val="24"/>
                <w:szCs w:val="24"/>
              </w:rPr>
            </w:pPr>
            <w:bookmarkStart w:id="836" w:name="_Toc393744893"/>
            <w:bookmarkStart w:id="837" w:name="_Toc393747277"/>
            <w:bookmarkStart w:id="838" w:name="_Toc393895244"/>
            <w:bookmarkStart w:id="839" w:name="_Toc393895837"/>
            <w:bookmarkStart w:id="840" w:name="_Toc393897621"/>
            <w:r w:rsidRPr="00524BDD">
              <w:rPr>
                <w:rStyle w:val="Heading2Char"/>
                <w:rFonts w:ascii="Times New Roman" w:hAnsi="Times New Roman" w:cs="Times New Roman"/>
                <w:b w:val="0"/>
                <w:color w:val="auto"/>
                <w:sz w:val="24"/>
                <w:szCs w:val="24"/>
              </w:rPr>
              <w:t>-</w:t>
            </w:r>
            <w:bookmarkEnd w:id="836"/>
            <w:bookmarkEnd w:id="837"/>
            <w:bookmarkEnd w:id="838"/>
            <w:bookmarkEnd w:id="839"/>
            <w:bookmarkEnd w:id="840"/>
          </w:p>
        </w:tc>
        <w:tc>
          <w:tcPr>
            <w:tcW w:w="1621" w:type="dxa"/>
            <w:vAlign w:val="center"/>
          </w:tcPr>
          <w:p w14:paraId="032040C3" w14:textId="3AFD1A66"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841" w:name="_Toc393744894"/>
            <w:bookmarkStart w:id="842" w:name="_Toc393747278"/>
            <w:bookmarkStart w:id="843" w:name="_Toc393895245"/>
            <w:bookmarkStart w:id="844" w:name="_Toc393895838"/>
            <w:bookmarkStart w:id="845" w:name="_Toc393897622"/>
            <w:r w:rsidRPr="00524BDD">
              <w:rPr>
                <w:rStyle w:val="Heading2Char"/>
                <w:rFonts w:ascii="Times New Roman" w:hAnsi="Times New Roman" w:cs="Times New Roman"/>
                <w:b w:val="0"/>
                <w:color w:val="auto"/>
                <w:sz w:val="24"/>
                <w:szCs w:val="24"/>
              </w:rPr>
              <w:t>void</w:t>
            </w:r>
            <w:bookmarkEnd w:id="841"/>
            <w:bookmarkEnd w:id="842"/>
            <w:bookmarkEnd w:id="843"/>
            <w:bookmarkEnd w:id="844"/>
            <w:bookmarkEnd w:id="845"/>
          </w:p>
        </w:tc>
      </w:tr>
      <w:tr w:rsidR="00607B69" w:rsidRPr="00524BDD" w14:paraId="0EA3EF56" w14:textId="691FC852" w:rsidTr="00D03214">
        <w:tblPrEx>
          <w:tblLook w:val="0000" w:firstRow="0" w:lastRow="0" w:firstColumn="0" w:lastColumn="0" w:noHBand="0" w:noVBand="0"/>
        </w:tblPrEx>
        <w:trPr>
          <w:trHeight w:val="916"/>
        </w:trPr>
        <w:tc>
          <w:tcPr>
            <w:tcW w:w="987" w:type="dxa"/>
            <w:vAlign w:val="center"/>
          </w:tcPr>
          <w:p w14:paraId="0200E2C6"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46" w:name="_Toc393744895"/>
            <w:bookmarkStart w:id="847" w:name="_Toc393747279"/>
            <w:bookmarkStart w:id="848" w:name="_Toc393895246"/>
            <w:bookmarkStart w:id="849" w:name="_Toc393895839"/>
            <w:bookmarkStart w:id="850" w:name="_Toc393897623"/>
            <w:r w:rsidRPr="00524BDD">
              <w:rPr>
                <w:rStyle w:val="Heading2Char"/>
                <w:rFonts w:ascii="Times New Roman" w:hAnsi="Times New Roman" w:cs="Times New Roman"/>
                <w:b w:val="0"/>
                <w:color w:val="auto"/>
                <w:sz w:val="24"/>
                <w:szCs w:val="24"/>
              </w:rPr>
              <w:t>3</w:t>
            </w:r>
            <w:bookmarkEnd w:id="846"/>
            <w:bookmarkEnd w:id="847"/>
            <w:bookmarkEnd w:id="848"/>
            <w:bookmarkEnd w:id="849"/>
            <w:bookmarkEnd w:id="850"/>
          </w:p>
        </w:tc>
        <w:tc>
          <w:tcPr>
            <w:tcW w:w="1956" w:type="dxa"/>
            <w:vAlign w:val="center"/>
          </w:tcPr>
          <w:p w14:paraId="770889D0" w14:textId="4BA9735D" w:rsidR="00240910" w:rsidRPr="00524BDD" w:rsidRDefault="00240910" w:rsidP="00524BDD">
            <w:pPr>
              <w:pStyle w:val="NoSpacing"/>
              <w:rPr>
                <w:rStyle w:val="Heading2Char"/>
                <w:rFonts w:ascii="Times New Roman" w:hAnsi="Times New Roman" w:cs="Times New Roman"/>
                <w:b w:val="0"/>
                <w:color w:val="auto"/>
                <w:sz w:val="24"/>
                <w:szCs w:val="24"/>
              </w:rPr>
            </w:pPr>
            <w:bookmarkStart w:id="851" w:name="_Toc393744896"/>
            <w:bookmarkStart w:id="852" w:name="_Toc393747280"/>
            <w:bookmarkStart w:id="853" w:name="_Toc393895247"/>
            <w:bookmarkStart w:id="854" w:name="_Toc393895840"/>
            <w:bookmarkStart w:id="855" w:name="_Toc393897624"/>
            <w:proofErr w:type="spellStart"/>
            <w:r w:rsidRPr="00524BDD">
              <w:rPr>
                <w:rStyle w:val="Heading2Char"/>
                <w:rFonts w:ascii="Times New Roman" w:hAnsi="Times New Roman" w:cs="Times New Roman"/>
                <w:b w:val="0"/>
                <w:color w:val="auto"/>
                <w:sz w:val="24"/>
                <w:szCs w:val="24"/>
              </w:rPr>
              <w:t>get_p_db</w:t>
            </w:r>
            <w:bookmarkEnd w:id="851"/>
            <w:bookmarkEnd w:id="852"/>
            <w:bookmarkEnd w:id="853"/>
            <w:bookmarkEnd w:id="854"/>
            <w:bookmarkEnd w:id="855"/>
            <w:proofErr w:type="spellEnd"/>
          </w:p>
        </w:tc>
        <w:tc>
          <w:tcPr>
            <w:tcW w:w="2552" w:type="dxa"/>
            <w:vAlign w:val="center"/>
          </w:tcPr>
          <w:p w14:paraId="1D9BE023"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56" w:name="_Toc393744897"/>
            <w:bookmarkStart w:id="857" w:name="_Toc393747281"/>
            <w:bookmarkStart w:id="858" w:name="_Toc393895248"/>
            <w:bookmarkStart w:id="859" w:name="_Toc393895841"/>
            <w:bookmarkStart w:id="860" w:name="_Toc393897625"/>
            <w:r w:rsidRPr="00524BDD">
              <w:rPr>
                <w:rStyle w:val="Heading2Char"/>
                <w:rFonts w:ascii="Times New Roman" w:hAnsi="Times New Roman" w:cs="Times New Roman"/>
                <w:b w:val="0"/>
                <w:color w:val="auto"/>
                <w:sz w:val="24"/>
                <w:szCs w:val="24"/>
              </w:rPr>
              <w:t>Method uses to get patients’ data from database</w:t>
            </w:r>
            <w:bookmarkEnd w:id="856"/>
            <w:bookmarkEnd w:id="857"/>
            <w:bookmarkEnd w:id="858"/>
            <w:bookmarkEnd w:id="859"/>
            <w:bookmarkEnd w:id="860"/>
          </w:p>
        </w:tc>
        <w:tc>
          <w:tcPr>
            <w:tcW w:w="2126" w:type="dxa"/>
            <w:vAlign w:val="center"/>
          </w:tcPr>
          <w:p w14:paraId="7FF25496" w14:textId="26BEFF5F" w:rsidR="00240910" w:rsidRPr="00524BDD" w:rsidRDefault="00AD3CEF" w:rsidP="00D03214">
            <w:pPr>
              <w:pStyle w:val="NoSpacing"/>
              <w:jc w:val="center"/>
              <w:rPr>
                <w:rStyle w:val="Heading2Char"/>
                <w:rFonts w:ascii="Times New Roman" w:hAnsi="Times New Roman" w:cs="Times New Roman"/>
                <w:b w:val="0"/>
                <w:color w:val="auto"/>
                <w:sz w:val="24"/>
                <w:szCs w:val="24"/>
              </w:rPr>
            </w:pPr>
            <w:bookmarkStart w:id="861" w:name="_Toc393744898"/>
            <w:bookmarkStart w:id="862" w:name="_Toc393747282"/>
            <w:bookmarkStart w:id="863" w:name="_Toc393895249"/>
            <w:bookmarkStart w:id="864" w:name="_Toc393895842"/>
            <w:bookmarkStart w:id="865" w:name="_Toc393897626"/>
            <w:r w:rsidRPr="00524BDD">
              <w:rPr>
                <w:rStyle w:val="Heading2Char"/>
                <w:rFonts w:ascii="Times New Roman" w:hAnsi="Times New Roman" w:cs="Times New Roman"/>
                <w:b w:val="0"/>
                <w:color w:val="auto"/>
                <w:sz w:val="24"/>
                <w:szCs w:val="24"/>
              </w:rPr>
              <w:t>-</w:t>
            </w:r>
            <w:bookmarkEnd w:id="861"/>
            <w:bookmarkEnd w:id="862"/>
            <w:bookmarkEnd w:id="863"/>
            <w:bookmarkEnd w:id="864"/>
            <w:bookmarkEnd w:id="865"/>
          </w:p>
        </w:tc>
        <w:tc>
          <w:tcPr>
            <w:tcW w:w="1621" w:type="dxa"/>
            <w:vAlign w:val="center"/>
          </w:tcPr>
          <w:p w14:paraId="0354D406" w14:textId="3339B40E"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866" w:name="_Toc393744899"/>
            <w:bookmarkStart w:id="867" w:name="_Toc393747283"/>
            <w:bookmarkStart w:id="868" w:name="_Toc393895250"/>
            <w:bookmarkStart w:id="869" w:name="_Toc393895843"/>
            <w:bookmarkStart w:id="870" w:name="_Toc393897627"/>
            <w:r w:rsidRPr="00524BDD">
              <w:rPr>
                <w:rStyle w:val="Heading2Char"/>
                <w:rFonts w:ascii="Times New Roman" w:hAnsi="Times New Roman" w:cs="Times New Roman"/>
                <w:b w:val="0"/>
                <w:color w:val="auto"/>
                <w:sz w:val="24"/>
                <w:szCs w:val="24"/>
              </w:rPr>
              <w:t>void</w:t>
            </w:r>
            <w:bookmarkEnd w:id="866"/>
            <w:bookmarkEnd w:id="867"/>
            <w:bookmarkEnd w:id="868"/>
            <w:bookmarkEnd w:id="869"/>
            <w:bookmarkEnd w:id="870"/>
          </w:p>
        </w:tc>
      </w:tr>
      <w:tr w:rsidR="00607B69" w:rsidRPr="00524BDD" w14:paraId="3C9392B6" w14:textId="2CF2C179" w:rsidTr="00D03214">
        <w:tblPrEx>
          <w:tblLook w:val="0000" w:firstRow="0" w:lastRow="0" w:firstColumn="0" w:lastColumn="0" w:noHBand="0" w:noVBand="0"/>
        </w:tblPrEx>
        <w:trPr>
          <w:trHeight w:val="134"/>
        </w:trPr>
        <w:tc>
          <w:tcPr>
            <w:tcW w:w="987" w:type="dxa"/>
            <w:vAlign w:val="center"/>
          </w:tcPr>
          <w:p w14:paraId="42217EFF"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71" w:name="_Toc393744900"/>
            <w:bookmarkStart w:id="872" w:name="_Toc393747284"/>
            <w:bookmarkStart w:id="873" w:name="_Toc393895251"/>
            <w:bookmarkStart w:id="874" w:name="_Toc393895844"/>
            <w:bookmarkStart w:id="875" w:name="_Toc393897628"/>
            <w:r w:rsidRPr="00524BDD">
              <w:rPr>
                <w:rStyle w:val="Heading2Char"/>
                <w:rFonts w:ascii="Times New Roman" w:hAnsi="Times New Roman" w:cs="Times New Roman"/>
                <w:b w:val="0"/>
                <w:color w:val="auto"/>
                <w:sz w:val="24"/>
                <w:szCs w:val="24"/>
              </w:rPr>
              <w:t>4</w:t>
            </w:r>
            <w:bookmarkEnd w:id="871"/>
            <w:bookmarkEnd w:id="872"/>
            <w:bookmarkEnd w:id="873"/>
            <w:bookmarkEnd w:id="874"/>
            <w:bookmarkEnd w:id="875"/>
          </w:p>
        </w:tc>
        <w:tc>
          <w:tcPr>
            <w:tcW w:w="1956" w:type="dxa"/>
            <w:vAlign w:val="center"/>
          </w:tcPr>
          <w:p w14:paraId="1A11E4CA" w14:textId="52F8D577" w:rsidR="00240910" w:rsidRPr="00524BDD" w:rsidRDefault="00240910" w:rsidP="00524BDD">
            <w:pPr>
              <w:pStyle w:val="NoSpacing"/>
              <w:rPr>
                <w:rStyle w:val="Heading2Char"/>
                <w:rFonts w:ascii="Times New Roman" w:hAnsi="Times New Roman" w:cs="Times New Roman"/>
                <w:b w:val="0"/>
                <w:color w:val="auto"/>
                <w:sz w:val="24"/>
                <w:szCs w:val="24"/>
              </w:rPr>
            </w:pPr>
            <w:bookmarkStart w:id="876" w:name="_Toc393744901"/>
            <w:bookmarkStart w:id="877" w:name="_Toc393747285"/>
            <w:bookmarkStart w:id="878" w:name="_Toc393895252"/>
            <w:bookmarkStart w:id="879" w:name="_Toc393895845"/>
            <w:bookmarkStart w:id="880" w:name="_Toc393897629"/>
            <w:proofErr w:type="spellStart"/>
            <w:r w:rsidRPr="00524BDD">
              <w:rPr>
                <w:rStyle w:val="Heading2Char"/>
                <w:rFonts w:ascii="Times New Roman" w:hAnsi="Times New Roman" w:cs="Times New Roman"/>
                <w:b w:val="0"/>
                <w:color w:val="auto"/>
                <w:sz w:val="24"/>
                <w:szCs w:val="24"/>
              </w:rPr>
              <w:t>callCalendar</w:t>
            </w:r>
            <w:bookmarkEnd w:id="876"/>
            <w:bookmarkEnd w:id="877"/>
            <w:bookmarkEnd w:id="878"/>
            <w:bookmarkEnd w:id="879"/>
            <w:bookmarkEnd w:id="880"/>
            <w:proofErr w:type="spellEnd"/>
          </w:p>
        </w:tc>
        <w:tc>
          <w:tcPr>
            <w:tcW w:w="2552" w:type="dxa"/>
            <w:vAlign w:val="center"/>
          </w:tcPr>
          <w:p w14:paraId="3B82DF4B"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81" w:name="_Toc393744902"/>
            <w:bookmarkStart w:id="882" w:name="_Toc393747286"/>
            <w:bookmarkStart w:id="883" w:name="_Toc393895253"/>
            <w:bookmarkStart w:id="884" w:name="_Toc393895846"/>
            <w:bookmarkStart w:id="885" w:name="_Toc393897630"/>
            <w:r w:rsidRPr="00524BDD">
              <w:rPr>
                <w:rStyle w:val="Heading2Char"/>
                <w:rFonts w:ascii="Times New Roman" w:hAnsi="Times New Roman" w:cs="Times New Roman"/>
                <w:b w:val="0"/>
                <w:color w:val="auto"/>
                <w:sz w:val="24"/>
                <w:szCs w:val="24"/>
              </w:rPr>
              <w:t>Method uses to call calendar page</w:t>
            </w:r>
            <w:bookmarkEnd w:id="881"/>
            <w:bookmarkEnd w:id="882"/>
            <w:bookmarkEnd w:id="883"/>
            <w:bookmarkEnd w:id="884"/>
            <w:bookmarkEnd w:id="885"/>
          </w:p>
        </w:tc>
        <w:tc>
          <w:tcPr>
            <w:tcW w:w="2126" w:type="dxa"/>
            <w:vAlign w:val="center"/>
          </w:tcPr>
          <w:p w14:paraId="26BD05C8" w14:textId="0857A593" w:rsidR="00240910" w:rsidRPr="00524BDD" w:rsidRDefault="00AD3CEF" w:rsidP="00D03214">
            <w:pPr>
              <w:pStyle w:val="NoSpacing"/>
              <w:jc w:val="center"/>
              <w:rPr>
                <w:rStyle w:val="Heading2Char"/>
                <w:rFonts w:ascii="Times New Roman" w:hAnsi="Times New Roman" w:cs="Times New Roman"/>
                <w:b w:val="0"/>
                <w:color w:val="auto"/>
                <w:sz w:val="24"/>
                <w:szCs w:val="24"/>
              </w:rPr>
            </w:pPr>
            <w:bookmarkStart w:id="886" w:name="_Toc393744903"/>
            <w:bookmarkStart w:id="887" w:name="_Toc393747287"/>
            <w:bookmarkStart w:id="888" w:name="_Toc393895254"/>
            <w:bookmarkStart w:id="889" w:name="_Toc393895847"/>
            <w:bookmarkStart w:id="890" w:name="_Toc393897631"/>
            <w:r w:rsidRPr="00524BDD">
              <w:rPr>
                <w:rStyle w:val="Heading2Char"/>
                <w:rFonts w:ascii="Times New Roman" w:hAnsi="Times New Roman" w:cs="Times New Roman"/>
                <w:b w:val="0"/>
                <w:color w:val="auto"/>
                <w:sz w:val="24"/>
                <w:szCs w:val="24"/>
              </w:rPr>
              <w:t>-</w:t>
            </w:r>
            <w:bookmarkEnd w:id="886"/>
            <w:bookmarkEnd w:id="887"/>
            <w:bookmarkEnd w:id="888"/>
            <w:bookmarkEnd w:id="889"/>
            <w:bookmarkEnd w:id="890"/>
          </w:p>
        </w:tc>
        <w:tc>
          <w:tcPr>
            <w:tcW w:w="1621" w:type="dxa"/>
            <w:vAlign w:val="center"/>
          </w:tcPr>
          <w:p w14:paraId="77F5192B" w14:textId="47BD54D4"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891" w:name="_Toc393744904"/>
            <w:bookmarkStart w:id="892" w:name="_Toc393747288"/>
            <w:bookmarkStart w:id="893" w:name="_Toc393895255"/>
            <w:bookmarkStart w:id="894" w:name="_Toc393895848"/>
            <w:bookmarkStart w:id="895" w:name="_Toc393897632"/>
            <w:r w:rsidRPr="00524BDD">
              <w:rPr>
                <w:rStyle w:val="Heading2Char"/>
                <w:rFonts w:ascii="Times New Roman" w:hAnsi="Times New Roman" w:cs="Times New Roman"/>
                <w:b w:val="0"/>
                <w:color w:val="auto"/>
                <w:sz w:val="24"/>
                <w:szCs w:val="24"/>
              </w:rPr>
              <w:t>void</w:t>
            </w:r>
            <w:bookmarkEnd w:id="891"/>
            <w:bookmarkEnd w:id="892"/>
            <w:bookmarkEnd w:id="893"/>
            <w:bookmarkEnd w:id="894"/>
            <w:bookmarkEnd w:id="895"/>
          </w:p>
        </w:tc>
      </w:tr>
      <w:tr w:rsidR="00607B69" w:rsidRPr="00524BDD" w14:paraId="63F30A89" w14:textId="7D6D5898" w:rsidTr="00D03214">
        <w:tblPrEx>
          <w:tblLook w:val="0000" w:firstRow="0" w:lastRow="0" w:firstColumn="0" w:lastColumn="0" w:noHBand="0" w:noVBand="0"/>
        </w:tblPrEx>
        <w:trPr>
          <w:trHeight w:val="134"/>
        </w:trPr>
        <w:tc>
          <w:tcPr>
            <w:tcW w:w="987" w:type="dxa"/>
            <w:vAlign w:val="center"/>
          </w:tcPr>
          <w:p w14:paraId="04702DC8"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96" w:name="_Toc393744905"/>
            <w:bookmarkStart w:id="897" w:name="_Toc393747289"/>
            <w:bookmarkStart w:id="898" w:name="_Toc393895256"/>
            <w:bookmarkStart w:id="899" w:name="_Toc393895849"/>
            <w:bookmarkStart w:id="900" w:name="_Toc393897633"/>
            <w:r w:rsidRPr="00524BDD">
              <w:rPr>
                <w:rStyle w:val="Heading2Char"/>
                <w:rFonts w:ascii="Times New Roman" w:hAnsi="Times New Roman" w:cs="Times New Roman"/>
                <w:b w:val="0"/>
                <w:color w:val="auto"/>
                <w:sz w:val="24"/>
                <w:szCs w:val="24"/>
              </w:rPr>
              <w:t>5</w:t>
            </w:r>
            <w:bookmarkEnd w:id="896"/>
            <w:bookmarkEnd w:id="897"/>
            <w:bookmarkEnd w:id="898"/>
            <w:bookmarkEnd w:id="899"/>
            <w:bookmarkEnd w:id="900"/>
          </w:p>
        </w:tc>
        <w:tc>
          <w:tcPr>
            <w:tcW w:w="1956" w:type="dxa"/>
            <w:vAlign w:val="center"/>
          </w:tcPr>
          <w:p w14:paraId="5E990714" w14:textId="50748545" w:rsidR="00240910" w:rsidRPr="00524BDD" w:rsidRDefault="00240910" w:rsidP="00524BDD">
            <w:pPr>
              <w:pStyle w:val="NoSpacing"/>
              <w:rPr>
                <w:rStyle w:val="Heading2Char"/>
                <w:rFonts w:ascii="Times New Roman" w:hAnsi="Times New Roman" w:cs="Times New Roman"/>
                <w:b w:val="0"/>
                <w:color w:val="auto"/>
                <w:sz w:val="24"/>
                <w:szCs w:val="24"/>
              </w:rPr>
            </w:pPr>
            <w:bookmarkStart w:id="901" w:name="_Toc393744906"/>
            <w:bookmarkStart w:id="902" w:name="_Toc393747290"/>
            <w:bookmarkStart w:id="903" w:name="_Toc393895257"/>
            <w:bookmarkStart w:id="904" w:name="_Toc393895850"/>
            <w:bookmarkStart w:id="905" w:name="_Toc393897634"/>
            <w:proofErr w:type="spellStart"/>
            <w:r w:rsidRPr="00524BDD">
              <w:rPr>
                <w:rStyle w:val="Heading2Char"/>
                <w:rFonts w:ascii="Times New Roman" w:hAnsi="Times New Roman" w:cs="Times New Roman"/>
                <w:b w:val="0"/>
                <w:color w:val="auto"/>
                <w:sz w:val="24"/>
                <w:szCs w:val="24"/>
              </w:rPr>
              <w:t>patientCalendar</w:t>
            </w:r>
            <w:bookmarkEnd w:id="901"/>
            <w:bookmarkEnd w:id="902"/>
            <w:bookmarkEnd w:id="903"/>
            <w:bookmarkEnd w:id="904"/>
            <w:bookmarkEnd w:id="905"/>
            <w:proofErr w:type="spellEnd"/>
          </w:p>
        </w:tc>
        <w:tc>
          <w:tcPr>
            <w:tcW w:w="2552" w:type="dxa"/>
            <w:vAlign w:val="center"/>
          </w:tcPr>
          <w:p w14:paraId="2FB177AA"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906" w:name="_Toc393744907"/>
            <w:bookmarkStart w:id="907" w:name="_Toc393747291"/>
            <w:bookmarkStart w:id="908" w:name="_Toc393895258"/>
            <w:bookmarkStart w:id="909" w:name="_Toc393895851"/>
            <w:bookmarkStart w:id="910" w:name="_Toc393897635"/>
            <w:r w:rsidRPr="00524BDD">
              <w:rPr>
                <w:rStyle w:val="Heading2Char"/>
                <w:rFonts w:ascii="Times New Roman" w:hAnsi="Times New Roman" w:cs="Times New Roman"/>
                <w:b w:val="0"/>
                <w:color w:val="auto"/>
                <w:sz w:val="24"/>
                <w:szCs w:val="24"/>
              </w:rPr>
              <w:t>Method uses to call their own calendar</w:t>
            </w:r>
            <w:bookmarkEnd w:id="906"/>
            <w:bookmarkEnd w:id="907"/>
            <w:bookmarkEnd w:id="908"/>
            <w:bookmarkEnd w:id="909"/>
            <w:bookmarkEnd w:id="910"/>
          </w:p>
        </w:tc>
        <w:tc>
          <w:tcPr>
            <w:tcW w:w="2126" w:type="dxa"/>
            <w:vAlign w:val="center"/>
          </w:tcPr>
          <w:p w14:paraId="46486FBA" w14:textId="1F3E9F5A"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911" w:name="_Toc393744908"/>
            <w:bookmarkStart w:id="912" w:name="_Toc393747292"/>
            <w:bookmarkStart w:id="913" w:name="_Toc393895259"/>
            <w:bookmarkStart w:id="914" w:name="_Toc393895852"/>
            <w:bookmarkStart w:id="915" w:name="_Toc393897636"/>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911"/>
            <w:bookmarkEnd w:id="912"/>
            <w:bookmarkEnd w:id="913"/>
            <w:bookmarkEnd w:id="914"/>
            <w:bookmarkEnd w:id="915"/>
            <w:proofErr w:type="spellEnd"/>
          </w:p>
        </w:tc>
        <w:tc>
          <w:tcPr>
            <w:tcW w:w="1621" w:type="dxa"/>
            <w:vAlign w:val="center"/>
          </w:tcPr>
          <w:p w14:paraId="66ECCC4F" w14:textId="2A622909"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916" w:name="_Toc393744909"/>
            <w:bookmarkStart w:id="917" w:name="_Toc393747293"/>
            <w:bookmarkStart w:id="918" w:name="_Toc393895260"/>
            <w:bookmarkStart w:id="919" w:name="_Toc393895853"/>
            <w:bookmarkStart w:id="920" w:name="_Toc393897637"/>
            <w:r w:rsidRPr="00524BDD">
              <w:rPr>
                <w:rStyle w:val="Heading2Char"/>
                <w:rFonts w:ascii="Times New Roman" w:hAnsi="Times New Roman" w:cs="Times New Roman"/>
                <w:b w:val="0"/>
                <w:color w:val="auto"/>
                <w:sz w:val="24"/>
                <w:szCs w:val="24"/>
              </w:rPr>
              <w:t>Array[]</w:t>
            </w:r>
            <w:bookmarkEnd w:id="916"/>
            <w:bookmarkEnd w:id="917"/>
            <w:bookmarkEnd w:id="918"/>
            <w:bookmarkEnd w:id="919"/>
            <w:bookmarkEnd w:id="920"/>
          </w:p>
        </w:tc>
      </w:tr>
    </w:tbl>
    <w:p w14:paraId="6B054E0A" w14:textId="77777777" w:rsidR="00754471" w:rsidRDefault="00754471" w:rsidP="00FC6A41">
      <w:pPr>
        <w:pStyle w:val="NoSpacing"/>
        <w:rPr>
          <w:rStyle w:val="Heading2Char"/>
          <w:rFonts w:ascii="Times New Roman" w:hAnsi="Times New Roman" w:cs="Times New Roman"/>
          <w:color w:val="auto"/>
          <w:sz w:val="24"/>
          <w:szCs w:val="24"/>
        </w:rPr>
      </w:pPr>
    </w:p>
    <w:p w14:paraId="515A1454" w14:textId="77777777" w:rsidR="00607B69" w:rsidRDefault="00607B69" w:rsidP="00FC6A41">
      <w:pPr>
        <w:pStyle w:val="NoSpacing"/>
        <w:rPr>
          <w:rStyle w:val="Heading2Char"/>
          <w:rFonts w:ascii="Times New Roman" w:hAnsi="Times New Roman" w:cs="Times New Roman"/>
          <w:color w:val="auto"/>
          <w:sz w:val="24"/>
          <w:szCs w:val="24"/>
        </w:rPr>
      </w:pPr>
    </w:p>
    <w:p w14:paraId="42DF4509" w14:textId="77777777" w:rsidR="006E0A2A" w:rsidRDefault="006E0A2A" w:rsidP="00FC6A41">
      <w:pPr>
        <w:pStyle w:val="NoSpacing"/>
        <w:rPr>
          <w:rStyle w:val="Heading2Char"/>
          <w:rFonts w:ascii="Times New Roman" w:hAnsi="Times New Roman" w:cs="Times New Roman"/>
          <w:color w:val="auto"/>
          <w:sz w:val="24"/>
          <w:szCs w:val="24"/>
        </w:rPr>
      </w:pPr>
      <w:bookmarkStart w:id="921" w:name="_Toc393744910"/>
      <w:bookmarkStart w:id="922" w:name="_Toc393747294"/>
      <w:bookmarkStart w:id="923" w:name="_Toc393895261"/>
      <w:bookmarkStart w:id="924" w:name="_Toc393895854"/>
      <w:bookmarkStart w:id="925" w:name="_Toc393897638"/>
    </w:p>
    <w:p w14:paraId="0A683F51" w14:textId="77777777" w:rsidR="006E0A2A" w:rsidRDefault="006E0A2A" w:rsidP="00FC6A41">
      <w:pPr>
        <w:pStyle w:val="NoSpacing"/>
        <w:rPr>
          <w:rStyle w:val="Heading2Char"/>
          <w:rFonts w:ascii="Times New Roman" w:hAnsi="Times New Roman" w:cs="Times New Roman"/>
          <w:color w:val="auto"/>
          <w:sz w:val="24"/>
          <w:szCs w:val="24"/>
        </w:rPr>
      </w:pPr>
    </w:p>
    <w:p w14:paraId="5C51C01F" w14:textId="77777777" w:rsidR="006E0A2A" w:rsidRDefault="006E0A2A" w:rsidP="00FC6A41">
      <w:pPr>
        <w:pStyle w:val="NoSpacing"/>
        <w:rPr>
          <w:rStyle w:val="Heading2Char"/>
          <w:rFonts w:ascii="Times New Roman" w:hAnsi="Times New Roman" w:cs="Times New Roman"/>
          <w:color w:val="auto"/>
          <w:sz w:val="24"/>
          <w:szCs w:val="24"/>
        </w:rPr>
      </w:pPr>
    </w:p>
    <w:p w14:paraId="474439DB" w14:textId="77777777" w:rsidR="006E0A2A" w:rsidRDefault="006E0A2A" w:rsidP="00FC6A41">
      <w:pPr>
        <w:pStyle w:val="NoSpacing"/>
        <w:rPr>
          <w:rStyle w:val="Heading2Char"/>
          <w:rFonts w:ascii="Times New Roman" w:hAnsi="Times New Roman" w:cs="Times New Roman"/>
          <w:color w:val="auto"/>
          <w:sz w:val="24"/>
          <w:szCs w:val="24"/>
        </w:rPr>
      </w:pPr>
    </w:p>
    <w:p w14:paraId="1F6C632C" w14:textId="77777777" w:rsidR="006E0A2A" w:rsidRDefault="006E0A2A" w:rsidP="00FC6A41">
      <w:pPr>
        <w:pStyle w:val="NoSpacing"/>
        <w:rPr>
          <w:rStyle w:val="Heading2Char"/>
          <w:rFonts w:ascii="Times New Roman" w:hAnsi="Times New Roman" w:cs="Times New Roman"/>
          <w:color w:val="auto"/>
          <w:sz w:val="24"/>
          <w:szCs w:val="24"/>
        </w:rPr>
      </w:pPr>
    </w:p>
    <w:p w14:paraId="1C2555F2" w14:textId="77777777" w:rsidR="006E0A2A" w:rsidRDefault="006E0A2A" w:rsidP="00FC6A41">
      <w:pPr>
        <w:pStyle w:val="NoSpacing"/>
        <w:rPr>
          <w:rStyle w:val="Heading2Char"/>
          <w:rFonts w:ascii="Times New Roman" w:hAnsi="Times New Roman" w:cs="Times New Roman"/>
          <w:color w:val="auto"/>
          <w:sz w:val="24"/>
          <w:szCs w:val="24"/>
        </w:rPr>
      </w:pPr>
    </w:p>
    <w:p w14:paraId="5F5ED8EA" w14:textId="77777777" w:rsidR="006E0A2A" w:rsidRDefault="006E0A2A" w:rsidP="00FC6A41">
      <w:pPr>
        <w:pStyle w:val="NoSpacing"/>
        <w:rPr>
          <w:rStyle w:val="Heading2Char"/>
          <w:rFonts w:ascii="Times New Roman" w:hAnsi="Times New Roman" w:cs="Times New Roman"/>
          <w:color w:val="auto"/>
          <w:sz w:val="24"/>
          <w:szCs w:val="24"/>
        </w:rPr>
      </w:pPr>
    </w:p>
    <w:p w14:paraId="54B46518" w14:textId="77777777" w:rsidR="006E0A2A" w:rsidRDefault="006E0A2A" w:rsidP="00FC6A41">
      <w:pPr>
        <w:pStyle w:val="NoSpacing"/>
        <w:rPr>
          <w:rStyle w:val="Heading2Char"/>
          <w:rFonts w:ascii="Times New Roman" w:hAnsi="Times New Roman" w:cs="Times New Roman"/>
          <w:color w:val="auto"/>
          <w:sz w:val="24"/>
          <w:szCs w:val="24"/>
        </w:rPr>
      </w:pPr>
    </w:p>
    <w:p w14:paraId="27972CA0" w14:textId="77777777" w:rsidR="006E0A2A" w:rsidRDefault="006E0A2A" w:rsidP="00FC6A41">
      <w:pPr>
        <w:pStyle w:val="NoSpacing"/>
        <w:rPr>
          <w:rStyle w:val="Heading2Char"/>
          <w:rFonts w:ascii="Times New Roman" w:hAnsi="Times New Roman" w:cs="Times New Roman"/>
          <w:color w:val="auto"/>
          <w:sz w:val="24"/>
          <w:szCs w:val="24"/>
        </w:rPr>
      </w:pPr>
    </w:p>
    <w:p w14:paraId="6D97C6F8" w14:textId="77777777" w:rsidR="006E0A2A" w:rsidRDefault="006E0A2A" w:rsidP="00FC6A41">
      <w:pPr>
        <w:pStyle w:val="NoSpacing"/>
        <w:rPr>
          <w:rStyle w:val="Heading2Char"/>
          <w:rFonts w:ascii="Times New Roman" w:hAnsi="Times New Roman" w:cs="Times New Roman"/>
          <w:color w:val="auto"/>
          <w:sz w:val="24"/>
          <w:szCs w:val="24"/>
        </w:rPr>
      </w:pPr>
    </w:p>
    <w:p w14:paraId="72B917EB" w14:textId="77777777" w:rsidR="006E0A2A" w:rsidRDefault="006E0A2A" w:rsidP="00FC6A41">
      <w:pPr>
        <w:pStyle w:val="NoSpacing"/>
        <w:rPr>
          <w:rStyle w:val="Heading2Char"/>
          <w:rFonts w:ascii="Times New Roman" w:hAnsi="Times New Roman" w:cs="Times New Roman"/>
          <w:color w:val="auto"/>
          <w:sz w:val="24"/>
          <w:szCs w:val="24"/>
        </w:rPr>
      </w:pPr>
    </w:p>
    <w:p w14:paraId="41D78E14" w14:textId="77777777" w:rsidR="006E0A2A" w:rsidRDefault="006E0A2A" w:rsidP="00FC6A41">
      <w:pPr>
        <w:pStyle w:val="NoSpacing"/>
        <w:rPr>
          <w:rStyle w:val="Heading2Char"/>
          <w:rFonts w:ascii="Times New Roman" w:hAnsi="Times New Roman" w:cs="Times New Roman"/>
          <w:color w:val="auto"/>
          <w:sz w:val="24"/>
          <w:szCs w:val="24"/>
        </w:rPr>
      </w:pPr>
    </w:p>
    <w:p w14:paraId="05726AEA" w14:textId="77777777" w:rsidR="006E0A2A" w:rsidRDefault="006E0A2A" w:rsidP="00FC6A41">
      <w:pPr>
        <w:pStyle w:val="NoSpacing"/>
        <w:rPr>
          <w:rStyle w:val="Heading2Char"/>
          <w:rFonts w:ascii="Times New Roman" w:hAnsi="Times New Roman" w:cs="Times New Roman"/>
          <w:color w:val="auto"/>
          <w:sz w:val="24"/>
          <w:szCs w:val="24"/>
        </w:rPr>
      </w:pPr>
    </w:p>
    <w:p w14:paraId="117C37BA" w14:textId="77777777" w:rsidR="006E0A2A" w:rsidRDefault="006E0A2A" w:rsidP="00FC6A41">
      <w:pPr>
        <w:pStyle w:val="NoSpacing"/>
        <w:rPr>
          <w:rStyle w:val="Heading2Char"/>
          <w:rFonts w:ascii="Times New Roman" w:hAnsi="Times New Roman" w:cs="Times New Roman"/>
          <w:color w:val="auto"/>
          <w:sz w:val="24"/>
          <w:szCs w:val="24"/>
        </w:rPr>
      </w:pPr>
    </w:p>
    <w:p w14:paraId="65728E32" w14:textId="77777777" w:rsidR="006E0A2A" w:rsidRDefault="006E0A2A" w:rsidP="00FC6A41">
      <w:pPr>
        <w:pStyle w:val="NoSpacing"/>
        <w:rPr>
          <w:rStyle w:val="Heading2Char"/>
          <w:rFonts w:ascii="Times New Roman" w:hAnsi="Times New Roman" w:cs="Times New Roman"/>
          <w:color w:val="auto"/>
          <w:sz w:val="24"/>
          <w:szCs w:val="24"/>
        </w:rPr>
      </w:pPr>
    </w:p>
    <w:p w14:paraId="76C5F3C5" w14:textId="77777777" w:rsidR="006E0A2A" w:rsidRDefault="006E0A2A" w:rsidP="00FC6A41">
      <w:pPr>
        <w:pStyle w:val="NoSpacing"/>
        <w:rPr>
          <w:rStyle w:val="Heading2Char"/>
          <w:rFonts w:ascii="Times New Roman" w:hAnsi="Times New Roman" w:cs="Times New Roman"/>
          <w:color w:val="auto"/>
          <w:sz w:val="24"/>
          <w:szCs w:val="24"/>
        </w:rPr>
      </w:pPr>
    </w:p>
    <w:p w14:paraId="77AAA731" w14:textId="2E67A607" w:rsidR="00771E58" w:rsidRPr="00607B69" w:rsidRDefault="00010C68" w:rsidP="00FC6A41">
      <w:pPr>
        <w:pStyle w:val="NoSpacing"/>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lastRenderedPageBreak/>
        <w:t>CD-07</w:t>
      </w:r>
      <w:r w:rsidR="00771E58" w:rsidRPr="00607B69">
        <w:rPr>
          <w:rStyle w:val="Heading2Char"/>
          <w:rFonts w:ascii="Times New Roman" w:hAnsi="Times New Roman" w:cs="Times New Roman"/>
          <w:color w:val="auto"/>
          <w:sz w:val="24"/>
          <w:szCs w:val="24"/>
        </w:rPr>
        <w:t>,</w:t>
      </w:r>
      <w:r w:rsidR="00AD3CEF" w:rsidRPr="00607B69" w:rsidDel="00AD3CEF">
        <w:rPr>
          <w:rStyle w:val="Heading2Char"/>
          <w:rFonts w:ascii="Times New Roman" w:hAnsi="Times New Roman" w:cs="Times New Roman"/>
          <w:color w:val="auto"/>
          <w:sz w:val="24"/>
          <w:szCs w:val="24"/>
        </w:rPr>
        <w:t xml:space="preserve"> </w:t>
      </w:r>
      <w:r w:rsidR="00771E58" w:rsidRPr="00607B69">
        <w:rPr>
          <w:rStyle w:val="Heading2Char"/>
          <w:rFonts w:ascii="Times New Roman" w:hAnsi="Times New Roman" w:cs="Times New Roman"/>
          <w:color w:val="auto"/>
          <w:sz w:val="24"/>
          <w:szCs w:val="24"/>
        </w:rPr>
        <w:t xml:space="preserve">Class name: </w:t>
      </w:r>
      <w:proofErr w:type="spellStart"/>
      <w:r w:rsidR="00771E58" w:rsidRPr="00607B69">
        <w:rPr>
          <w:rStyle w:val="Heading2Char"/>
          <w:rFonts w:ascii="Times New Roman" w:hAnsi="Times New Roman" w:cs="Times New Roman"/>
          <w:color w:val="auto"/>
          <w:sz w:val="24"/>
          <w:szCs w:val="24"/>
        </w:rPr>
        <w:t>Officer_Model</w:t>
      </w:r>
      <w:bookmarkEnd w:id="921"/>
      <w:bookmarkEnd w:id="922"/>
      <w:bookmarkEnd w:id="923"/>
      <w:bookmarkEnd w:id="924"/>
      <w:bookmarkEnd w:id="925"/>
      <w:proofErr w:type="spellEnd"/>
    </w:p>
    <w:p w14:paraId="68DD05B3" w14:textId="77777777" w:rsidR="002056BC" w:rsidRPr="00607B69" w:rsidRDefault="002056BC" w:rsidP="00FC6A41">
      <w:pPr>
        <w:pStyle w:val="NoSpacing"/>
        <w:rPr>
          <w:rStyle w:val="Heading2Char"/>
          <w:rFonts w:ascii="Times New Roman" w:hAnsi="Times New Roman" w:cs="Times New Roman"/>
          <w:color w:val="auto"/>
          <w:sz w:val="24"/>
          <w:szCs w:val="24"/>
        </w:rPr>
      </w:pPr>
    </w:p>
    <w:p w14:paraId="02308A75" w14:textId="55E759C2" w:rsidR="00771E58" w:rsidRPr="00607B69" w:rsidRDefault="00476F11" w:rsidP="006E0A2A">
      <w:pPr>
        <w:pStyle w:val="NoSpacing"/>
        <w:jc w:val="center"/>
        <w:rPr>
          <w:rFonts w:eastAsiaTheme="majorEastAsia"/>
        </w:rPr>
      </w:pPr>
      <w:r w:rsidRPr="00D81F26">
        <w:rPr>
          <w:rFonts w:eastAsiaTheme="majorEastAsia"/>
          <w:noProof/>
        </w:rPr>
        <w:drawing>
          <wp:inline distT="0" distB="0" distL="0" distR="0" wp14:anchorId="06BC47F5" wp14:editId="0A148ED7">
            <wp:extent cx="3582525" cy="3785190"/>
            <wp:effectExtent l="0" t="0" r="0" b="6350"/>
            <wp:docPr id="65" name="Picture 65" descr="D:\from desktop\senior project\progress1\usecase\cd.jpg\officer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rom desktop\senior project\progress1\usecase\cd.jpg\officer_mode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2357" cy="3785012"/>
                    </a:xfrm>
                    <a:prstGeom prst="rect">
                      <a:avLst/>
                    </a:prstGeom>
                    <a:noFill/>
                    <a:ln>
                      <a:noFill/>
                    </a:ln>
                  </pic:spPr>
                </pic:pic>
              </a:graphicData>
            </a:graphic>
          </wp:inline>
        </w:drawing>
      </w:r>
    </w:p>
    <w:p w14:paraId="1B3C6999" w14:textId="77777777" w:rsidR="00771E58" w:rsidRPr="00607B69" w:rsidRDefault="00771E58" w:rsidP="00FC6A41">
      <w:pPr>
        <w:pStyle w:val="NoSpacing"/>
        <w:rPr>
          <w:rFonts w:eastAsiaTheme="majorEastAsia"/>
        </w:rPr>
      </w:pPr>
    </w:p>
    <w:p w14:paraId="77ABC3CF" w14:textId="77777777" w:rsidR="003C7AC3" w:rsidRPr="00607B69" w:rsidRDefault="003C7AC3" w:rsidP="00FC6A41">
      <w:pPr>
        <w:pStyle w:val="NoSpacing"/>
        <w:rPr>
          <w:rStyle w:val="Heading2Char"/>
          <w:rFonts w:ascii="Times New Roman" w:hAnsi="Times New Roman" w:cs="Times New Roman"/>
          <w:color w:val="auto"/>
          <w:sz w:val="24"/>
          <w:szCs w:val="24"/>
        </w:rPr>
      </w:pPr>
      <w:bookmarkStart w:id="926" w:name="_Toc393744911"/>
      <w:bookmarkStart w:id="927" w:name="_Toc393747295"/>
      <w:bookmarkStart w:id="928" w:name="_Toc393895262"/>
      <w:bookmarkStart w:id="929" w:name="_Toc393895855"/>
      <w:bookmarkStart w:id="930" w:name="_Toc393897639"/>
      <w:r w:rsidRPr="00607B69">
        <w:rPr>
          <w:rStyle w:val="Heading2Char"/>
          <w:rFonts w:ascii="Times New Roman" w:hAnsi="Times New Roman" w:cs="Times New Roman"/>
          <w:color w:val="auto"/>
          <w:sz w:val="24"/>
          <w:szCs w:val="24"/>
        </w:rPr>
        <w:t>Property</w:t>
      </w:r>
      <w:bookmarkEnd w:id="926"/>
      <w:bookmarkEnd w:id="927"/>
      <w:bookmarkEnd w:id="928"/>
      <w:bookmarkEnd w:id="929"/>
      <w:bookmarkEnd w:id="930"/>
    </w:p>
    <w:p w14:paraId="1383DA02" w14:textId="77777777" w:rsidR="003C7AC3" w:rsidRPr="00607B69" w:rsidRDefault="003C7AC3" w:rsidP="00FC6A41">
      <w:pPr>
        <w:pStyle w:val="NoSpacing"/>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2693"/>
        <w:gridCol w:w="2508"/>
        <w:gridCol w:w="3082"/>
      </w:tblGrid>
      <w:tr w:rsidR="00607B69" w:rsidRPr="00607B69" w14:paraId="33251EB9" w14:textId="77777777" w:rsidTr="00524BDD">
        <w:trPr>
          <w:trHeight w:val="191"/>
        </w:trPr>
        <w:tc>
          <w:tcPr>
            <w:tcW w:w="959" w:type="dxa"/>
            <w:shd w:val="clear" w:color="auto" w:fill="D9D9D9"/>
            <w:vAlign w:val="center"/>
          </w:tcPr>
          <w:p w14:paraId="444F314E" w14:textId="77777777" w:rsidR="003C7AC3" w:rsidRPr="00607B69" w:rsidRDefault="003C7AC3" w:rsidP="00524BDD">
            <w:pPr>
              <w:pStyle w:val="NoSpacing"/>
              <w:jc w:val="center"/>
              <w:rPr>
                <w:rStyle w:val="Heading2Char"/>
                <w:rFonts w:ascii="Times New Roman" w:hAnsi="Times New Roman" w:cs="Times New Roman"/>
                <w:color w:val="auto"/>
                <w:sz w:val="24"/>
                <w:szCs w:val="24"/>
              </w:rPr>
            </w:pPr>
            <w:bookmarkStart w:id="931" w:name="_Toc393744912"/>
            <w:bookmarkStart w:id="932" w:name="_Toc393747296"/>
            <w:bookmarkStart w:id="933" w:name="_Toc393895263"/>
            <w:bookmarkStart w:id="934" w:name="_Toc393895856"/>
            <w:bookmarkStart w:id="935" w:name="_Toc393897640"/>
            <w:r w:rsidRPr="00607B69">
              <w:rPr>
                <w:rStyle w:val="Heading2Char"/>
                <w:rFonts w:ascii="Times New Roman" w:hAnsi="Times New Roman" w:cs="Times New Roman"/>
                <w:color w:val="auto"/>
                <w:sz w:val="24"/>
                <w:szCs w:val="24"/>
              </w:rPr>
              <w:t>ID</w:t>
            </w:r>
            <w:bookmarkEnd w:id="931"/>
            <w:bookmarkEnd w:id="932"/>
            <w:bookmarkEnd w:id="933"/>
            <w:bookmarkEnd w:id="934"/>
            <w:bookmarkEnd w:id="935"/>
          </w:p>
        </w:tc>
        <w:tc>
          <w:tcPr>
            <w:tcW w:w="2693" w:type="dxa"/>
            <w:shd w:val="clear" w:color="auto" w:fill="D9D9D9"/>
            <w:vAlign w:val="center"/>
          </w:tcPr>
          <w:p w14:paraId="2D23481E" w14:textId="77777777" w:rsidR="003C7AC3" w:rsidRPr="00607B69" w:rsidRDefault="003C7AC3" w:rsidP="00524BDD">
            <w:pPr>
              <w:pStyle w:val="NoSpacing"/>
              <w:jc w:val="center"/>
              <w:rPr>
                <w:rStyle w:val="Heading2Char"/>
                <w:rFonts w:ascii="Times New Roman" w:hAnsi="Times New Roman" w:cs="Times New Roman"/>
                <w:color w:val="auto"/>
                <w:sz w:val="24"/>
                <w:szCs w:val="24"/>
              </w:rPr>
            </w:pPr>
            <w:bookmarkStart w:id="936" w:name="_Toc393744913"/>
            <w:bookmarkStart w:id="937" w:name="_Toc393747297"/>
            <w:bookmarkStart w:id="938" w:name="_Toc393895264"/>
            <w:bookmarkStart w:id="939" w:name="_Toc393895857"/>
            <w:bookmarkStart w:id="940" w:name="_Toc393897641"/>
            <w:r w:rsidRPr="00607B69">
              <w:rPr>
                <w:rStyle w:val="Heading2Char"/>
                <w:rFonts w:ascii="Times New Roman" w:hAnsi="Times New Roman" w:cs="Times New Roman"/>
                <w:color w:val="auto"/>
                <w:sz w:val="24"/>
                <w:szCs w:val="24"/>
              </w:rPr>
              <w:t>Name</w:t>
            </w:r>
            <w:bookmarkEnd w:id="936"/>
            <w:bookmarkEnd w:id="937"/>
            <w:bookmarkEnd w:id="938"/>
            <w:bookmarkEnd w:id="939"/>
            <w:bookmarkEnd w:id="940"/>
          </w:p>
        </w:tc>
        <w:tc>
          <w:tcPr>
            <w:tcW w:w="2508" w:type="dxa"/>
            <w:shd w:val="clear" w:color="auto" w:fill="D9D9D9"/>
            <w:vAlign w:val="center"/>
          </w:tcPr>
          <w:p w14:paraId="3D926504" w14:textId="77777777" w:rsidR="003C7AC3" w:rsidRPr="00607B69" w:rsidRDefault="003C7AC3" w:rsidP="00524BDD">
            <w:pPr>
              <w:pStyle w:val="NoSpacing"/>
              <w:jc w:val="center"/>
              <w:rPr>
                <w:rStyle w:val="Heading2Char"/>
                <w:rFonts w:ascii="Times New Roman" w:hAnsi="Times New Roman" w:cs="Times New Roman"/>
                <w:color w:val="auto"/>
                <w:sz w:val="24"/>
                <w:szCs w:val="24"/>
              </w:rPr>
            </w:pPr>
            <w:bookmarkStart w:id="941" w:name="_Toc393744914"/>
            <w:bookmarkStart w:id="942" w:name="_Toc393747298"/>
            <w:bookmarkStart w:id="943" w:name="_Toc393895265"/>
            <w:bookmarkStart w:id="944" w:name="_Toc393895858"/>
            <w:bookmarkStart w:id="945" w:name="_Toc393897642"/>
            <w:r w:rsidRPr="00607B69">
              <w:rPr>
                <w:rStyle w:val="Heading2Char"/>
                <w:rFonts w:ascii="Times New Roman" w:hAnsi="Times New Roman" w:cs="Times New Roman"/>
                <w:color w:val="auto"/>
                <w:sz w:val="24"/>
                <w:szCs w:val="24"/>
              </w:rPr>
              <w:t>Description</w:t>
            </w:r>
            <w:bookmarkEnd w:id="941"/>
            <w:bookmarkEnd w:id="942"/>
            <w:bookmarkEnd w:id="943"/>
            <w:bookmarkEnd w:id="944"/>
            <w:bookmarkEnd w:id="945"/>
          </w:p>
        </w:tc>
        <w:tc>
          <w:tcPr>
            <w:tcW w:w="3082" w:type="dxa"/>
            <w:shd w:val="clear" w:color="auto" w:fill="D9D9D9"/>
            <w:vAlign w:val="center"/>
          </w:tcPr>
          <w:p w14:paraId="343A142F" w14:textId="77777777" w:rsidR="003C7AC3" w:rsidRPr="00607B69" w:rsidRDefault="003C7AC3" w:rsidP="00524BDD">
            <w:pPr>
              <w:pStyle w:val="NoSpacing"/>
              <w:jc w:val="center"/>
              <w:rPr>
                <w:rStyle w:val="Heading2Char"/>
                <w:rFonts w:ascii="Times New Roman" w:hAnsi="Times New Roman" w:cs="Times New Roman"/>
                <w:color w:val="auto"/>
                <w:sz w:val="24"/>
                <w:szCs w:val="24"/>
              </w:rPr>
            </w:pPr>
            <w:bookmarkStart w:id="946" w:name="_Toc393744915"/>
            <w:bookmarkStart w:id="947" w:name="_Toc393747299"/>
            <w:bookmarkStart w:id="948" w:name="_Toc393895266"/>
            <w:bookmarkStart w:id="949" w:name="_Toc393895859"/>
            <w:bookmarkStart w:id="950" w:name="_Toc393897643"/>
            <w:r w:rsidRPr="00607B69">
              <w:rPr>
                <w:rStyle w:val="Heading2Char"/>
                <w:rFonts w:ascii="Times New Roman" w:hAnsi="Times New Roman" w:cs="Times New Roman"/>
                <w:color w:val="auto"/>
                <w:sz w:val="24"/>
                <w:szCs w:val="24"/>
              </w:rPr>
              <w:t>Remark</w:t>
            </w:r>
            <w:bookmarkEnd w:id="946"/>
            <w:bookmarkEnd w:id="947"/>
            <w:bookmarkEnd w:id="948"/>
            <w:bookmarkEnd w:id="949"/>
            <w:bookmarkEnd w:id="950"/>
          </w:p>
        </w:tc>
      </w:tr>
      <w:tr w:rsidR="003C7AC3" w:rsidRPr="00607B69" w14:paraId="4387225D" w14:textId="77777777" w:rsidTr="00524BDD">
        <w:tc>
          <w:tcPr>
            <w:tcW w:w="959" w:type="dxa"/>
            <w:vAlign w:val="center"/>
          </w:tcPr>
          <w:p w14:paraId="32187C45" w14:textId="77777777" w:rsidR="003C7AC3" w:rsidRPr="00607B69" w:rsidRDefault="003C7AC3" w:rsidP="00524BDD">
            <w:pPr>
              <w:pStyle w:val="NoSpacing"/>
              <w:jc w:val="center"/>
              <w:rPr>
                <w:rStyle w:val="Heading2Char"/>
                <w:rFonts w:ascii="Times New Roman" w:hAnsi="Times New Roman" w:cs="Times New Roman"/>
                <w:b w:val="0"/>
                <w:color w:val="auto"/>
                <w:sz w:val="24"/>
                <w:szCs w:val="24"/>
              </w:rPr>
            </w:pPr>
            <w:bookmarkStart w:id="951" w:name="_Toc393744916"/>
            <w:bookmarkStart w:id="952" w:name="_Toc393747300"/>
            <w:bookmarkStart w:id="953" w:name="_Toc393895267"/>
            <w:bookmarkStart w:id="954" w:name="_Toc393895860"/>
            <w:bookmarkStart w:id="955" w:name="_Toc393897644"/>
            <w:r w:rsidRPr="00607B69">
              <w:rPr>
                <w:rStyle w:val="Heading2Char"/>
                <w:rFonts w:ascii="Times New Roman" w:hAnsi="Times New Roman" w:cs="Times New Roman"/>
                <w:b w:val="0"/>
                <w:color w:val="auto"/>
                <w:sz w:val="24"/>
                <w:szCs w:val="24"/>
              </w:rPr>
              <w:t>-</w:t>
            </w:r>
            <w:bookmarkEnd w:id="951"/>
            <w:bookmarkEnd w:id="952"/>
            <w:bookmarkEnd w:id="953"/>
            <w:bookmarkEnd w:id="954"/>
            <w:bookmarkEnd w:id="955"/>
          </w:p>
        </w:tc>
        <w:tc>
          <w:tcPr>
            <w:tcW w:w="2693" w:type="dxa"/>
            <w:vAlign w:val="center"/>
          </w:tcPr>
          <w:p w14:paraId="70642D78" w14:textId="77777777" w:rsidR="003C7AC3" w:rsidRPr="00607B69" w:rsidRDefault="003C7AC3" w:rsidP="00524BDD">
            <w:pPr>
              <w:pStyle w:val="NoSpacing"/>
              <w:jc w:val="center"/>
              <w:rPr>
                <w:rStyle w:val="Heading2Char"/>
                <w:rFonts w:ascii="Times New Roman" w:hAnsi="Times New Roman" w:cs="Times New Roman"/>
                <w:b w:val="0"/>
                <w:color w:val="auto"/>
                <w:sz w:val="24"/>
                <w:szCs w:val="24"/>
              </w:rPr>
            </w:pPr>
            <w:bookmarkStart w:id="956" w:name="_Toc393744917"/>
            <w:bookmarkStart w:id="957" w:name="_Toc393747301"/>
            <w:bookmarkStart w:id="958" w:name="_Toc393895268"/>
            <w:bookmarkStart w:id="959" w:name="_Toc393895861"/>
            <w:bookmarkStart w:id="960" w:name="_Toc393897645"/>
            <w:r w:rsidRPr="00607B69">
              <w:rPr>
                <w:rStyle w:val="Heading2Char"/>
                <w:rFonts w:ascii="Times New Roman" w:hAnsi="Times New Roman" w:cs="Times New Roman"/>
                <w:b w:val="0"/>
                <w:color w:val="auto"/>
                <w:sz w:val="24"/>
                <w:szCs w:val="24"/>
              </w:rPr>
              <w:t>-</w:t>
            </w:r>
            <w:bookmarkEnd w:id="956"/>
            <w:bookmarkEnd w:id="957"/>
            <w:bookmarkEnd w:id="958"/>
            <w:bookmarkEnd w:id="959"/>
            <w:bookmarkEnd w:id="960"/>
          </w:p>
        </w:tc>
        <w:tc>
          <w:tcPr>
            <w:tcW w:w="2508" w:type="dxa"/>
            <w:vAlign w:val="center"/>
          </w:tcPr>
          <w:p w14:paraId="4E313C98" w14:textId="77777777" w:rsidR="003C7AC3" w:rsidRPr="00607B69" w:rsidRDefault="003C7AC3" w:rsidP="00524BDD">
            <w:pPr>
              <w:pStyle w:val="NoSpacing"/>
              <w:jc w:val="center"/>
              <w:rPr>
                <w:rStyle w:val="Heading2Char"/>
                <w:rFonts w:ascii="Times New Roman" w:eastAsiaTheme="minorHAnsi" w:hAnsi="Times New Roman" w:cs="Times New Roman"/>
                <w:b w:val="0"/>
                <w:bCs w:val="0"/>
                <w:color w:val="auto"/>
                <w:sz w:val="24"/>
                <w:szCs w:val="24"/>
                <w:lang w:bidi="ar-SA"/>
              </w:rPr>
            </w:pPr>
            <w:bookmarkStart w:id="961" w:name="_Toc393744918"/>
            <w:bookmarkStart w:id="962" w:name="_Toc393747302"/>
            <w:bookmarkStart w:id="963" w:name="_Toc393895269"/>
            <w:bookmarkStart w:id="964" w:name="_Toc393895862"/>
            <w:bookmarkStart w:id="965" w:name="_Toc393897646"/>
            <w:r w:rsidRPr="00607B69">
              <w:rPr>
                <w:rStyle w:val="Heading2Char"/>
                <w:rFonts w:ascii="Times New Roman" w:eastAsiaTheme="minorHAnsi" w:hAnsi="Times New Roman" w:cs="Times New Roman"/>
                <w:b w:val="0"/>
                <w:bCs w:val="0"/>
                <w:color w:val="auto"/>
                <w:sz w:val="24"/>
                <w:szCs w:val="24"/>
                <w:lang w:bidi="ar-SA"/>
              </w:rPr>
              <w:t>-</w:t>
            </w:r>
            <w:bookmarkEnd w:id="961"/>
            <w:bookmarkEnd w:id="962"/>
            <w:bookmarkEnd w:id="963"/>
            <w:bookmarkEnd w:id="964"/>
            <w:bookmarkEnd w:id="965"/>
          </w:p>
        </w:tc>
        <w:tc>
          <w:tcPr>
            <w:tcW w:w="3082" w:type="dxa"/>
            <w:vAlign w:val="center"/>
          </w:tcPr>
          <w:p w14:paraId="51EE718D" w14:textId="77777777" w:rsidR="003C7AC3" w:rsidRPr="00607B69" w:rsidRDefault="003C7AC3" w:rsidP="00524BDD">
            <w:pPr>
              <w:pStyle w:val="NoSpacing"/>
              <w:jc w:val="center"/>
              <w:rPr>
                <w:rStyle w:val="Heading2Char"/>
                <w:rFonts w:ascii="Times New Roman" w:hAnsi="Times New Roman" w:cs="Times New Roman"/>
                <w:b w:val="0"/>
                <w:color w:val="auto"/>
                <w:sz w:val="24"/>
                <w:szCs w:val="24"/>
              </w:rPr>
            </w:pPr>
            <w:bookmarkStart w:id="966" w:name="_Toc393744919"/>
            <w:bookmarkStart w:id="967" w:name="_Toc393747303"/>
            <w:bookmarkStart w:id="968" w:name="_Toc393895270"/>
            <w:bookmarkStart w:id="969" w:name="_Toc393895863"/>
            <w:bookmarkStart w:id="970" w:name="_Toc393897647"/>
            <w:r w:rsidRPr="00607B69">
              <w:rPr>
                <w:rStyle w:val="Heading2Char"/>
                <w:rFonts w:ascii="Times New Roman" w:hAnsi="Times New Roman" w:cs="Times New Roman"/>
                <w:b w:val="0"/>
                <w:color w:val="auto"/>
                <w:sz w:val="24"/>
                <w:szCs w:val="24"/>
              </w:rPr>
              <w:t>-</w:t>
            </w:r>
            <w:bookmarkEnd w:id="966"/>
            <w:bookmarkEnd w:id="967"/>
            <w:bookmarkEnd w:id="968"/>
            <w:bookmarkEnd w:id="969"/>
            <w:bookmarkEnd w:id="970"/>
          </w:p>
        </w:tc>
      </w:tr>
    </w:tbl>
    <w:p w14:paraId="323E1218" w14:textId="77777777" w:rsidR="003C7AC3" w:rsidRPr="00607B69" w:rsidRDefault="003C7AC3" w:rsidP="00FC6A41">
      <w:pPr>
        <w:pStyle w:val="NoSpacing"/>
        <w:rPr>
          <w:rStyle w:val="Heading2Char"/>
          <w:rFonts w:ascii="Times New Roman" w:hAnsi="Times New Roman" w:cs="Times New Roman"/>
          <w:color w:val="auto"/>
          <w:sz w:val="24"/>
          <w:szCs w:val="24"/>
        </w:rPr>
      </w:pPr>
    </w:p>
    <w:p w14:paraId="5A5FE7FA" w14:textId="77777777" w:rsidR="003C7AC3" w:rsidRPr="00607B69" w:rsidRDefault="003C7AC3" w:rsidP="00FC6A41">
      <w:pPr>
        <w:pStyle w:val="NoSpacing"/>
        <w:rPr>
          <w:rStyle w:val="Heading2Char"/>
          <w:rFonts w:ascii="Times New Roman" w:hAnsi="Times New Roman" w:cs="Times New Roman"/>
          <w:color w:val="auto"/>
          <w:sz w:val="24"/>
          <w:szCs w:val="24"/>
        </w:rPr>
      </w:pPr>
      <w:bookmarkStart w:id="971" w:name="_Toc393744920"/>
      <w:bookmarkStart w:id="972" w:name="_Toc393747304"/>
      <w:bookmarkStart w:id="973" w:name="_Toc393895271"/>
      <w:bookmarkStart w:id="974" w:name="_Toc393895864"/>
      <w:bookmarkStart w:id="975" w:name="_Toc393897648"/>
      <w:r w:rsidRPr="00607B69">
        <w:rPr>
          <w:rStyle w:val="Heading2Char"/>
          <w:rFonts w:ascii="Times New Roman" w:hAnsi="Times New Roman" w:cs="Times New Roman"/>
          <w:color w:val="auto"/>
          <w:sz w:val="24"/>
          <w:szCs w:val="24"/>
        </w:rPr>
        <w:t>Method</w:t>
      </w:r>
      <w:bookmarkEnd w:id="971"/>
      <w:bookmarkEnd w:id="972"/>
      <w:bookmarkEnd w:id="973"/>
      <w:bookmarkEnd w:id="974"/>
      <w:bookmarkEnd w:id="975"/>
    </w:p>
    <w:p w14:paraId="2C534806" w14:textId="359F8FF7" w:rsidR="003C7AC3" w:rsidRPr="00607B69" w:rsidRDefault="003C7AC3" w:rsidP="00524BDD">
      <w:pPr>
        <w:pStyle w:val="NoSpacing"/>
        <w:jc w:val="center"/>
        <w:rPr>
          <w:rStyle w:val="Heading2Char"/>
          <w:rFonts w:ascii="Times New Roman" w:hAnsi="Times New Roman" w:cs="Times New Roman"/>
          <w:color w:val="auto"/>
          <w:sz w:val="28"/>
          <w:szCs w:val="28"/>
        </w:rPr>
      </w:pPr>
    </w:p>
    <w:tbl>
      <w:tblPr>
        <w:tblStyle w:val="TableGrid"/>
        <w:tblW w:w="0" w:type="auto"/>
        <w:tblLayout w:type="fixed"/>
        <w:tblLook w:val="04A0" w:firstRow="1" w:lastRow="0" w:firstColumn="1" w:lastColumn="0" w:noHBand="0" w:noVBand="1"/>
      </w:tblPr>
      <w:tblGrid>
        <w:gridCol w:w="740"/>
        <w:gridCol w:w="2629"/>
        <w:gridCol w:w="2409"/>
        <w:gridCol w:w="2127"/>
        <w:gridCol w:w="1337"/>
      </w:tblGrid>
      <w:tr w:rsidR="00607B69" w:rsidRPr="00524BDD" w14:paraId="26044BF9" w14:textId="186DBE95" w:rsidTr="00D03214">
        <w:trPr>
          <w:trHeight w:val="191"/>
        </w:trPr>
        <w:tc>
          <w:tcPr>
            <w:tcW w:w="740" w:type="dxa"/>
            <w:shd w:val="clear" w:color="auto" w:fill="D9D9D9"/>
            <w:vAlign w:val="center"/>
          </w:tcPr>
          <w:p w14:paraId="11FEDEBB" w14:textId="77777777" w:rsidR="003A3D8C" w:rsidRPr="00524BDD" w:rsidRDefault="003A3D8C" w:rsidP="00524BDD">
            <w:pPr>
              <w:pStyle w:val="NoSpacing"/>
              <w:jc w:val="center"/>
              <w:rPr>
                <w:rStyle w:val="Heading2Char"/>
                <w:rFonts w:ascii="Times New Roman" w:hAnsi="Times New Roman" w:cs="Times New Roman"/>
                <w:color w:val="auto"/>
                <w:sz w:val="24"/>
                <w:szCs w:val="24"/>
              </w:rPr>
            </w:pPr>
            <w:bookmarkStart w:id="976" w:name="_Toc393744921"/>
            <w:bookmarkStart w:id="977" w:name="_Toc393747305"/>
            <w:bookmarkStart w:id="978" w:name="_Toc393895272"/>
            <w:bookmarkStart w:id="979" w:name="_Toc393895865"/>
            <w:bookmarkStart w:id="980" w:name="_Toc393897649"/>
            <w:r w:rsidRPr="00524BDD">
              <w:rPr>
                <w:rStyle w:val="Heading2Char"/>
                <w:rFonts w:ascii="Times New Roman" w:hAnsi="Times New Roman" w:cs="Times New Roman"/>
                <w:color w:val="auto"/>
                <w:sz w:val="24"/>
                <w:szCs w:val="24"/>
              </w:rPr>
              <w:t>ID</w:t>
            </w:r>
            <w:bookmarkEnd w:id="976"/>
            <w:bookmarkEnd w:id="977"/>
            <w:bookmarkEnd w:id="978"/>
            <w:bookmarkEnd w:id="979"/>
            <w:bookmarkEnd w:id="980"/>
          </w:p>
        </w:tc>
        <w:tc>
          <w:tcPr>
            <w:tcW w:w="2629" w:type="dxa"/>
            <w:shd w:val="clear" w:color="auto" w:fill="D9D9D9"/>
            <w:vAlign w:val="center"/>
          </w:tcPr>
          <w:p w14:paraId="79B36985" w14:textId="77777777" w:rsidR="003A3D8C" w:rsidRPr="00524BDD" w:rsidRDefault="003A3D8C" w:rsidP="00524BDD">
            <w:pPr>
              <w:pStyle w:val="NoSpacing"/>
              <w:jc w:val="center"/>
              <w:rPr>
                <w:rStyle w:val="Heading2Char"/>
                <w:rFonts w:ascii="Times New Roman" w:hAnsi="Times New Roman" w:cs="Times New Roman"/>
                <w:color w:val="auto"/>
                <w:sz w:val="24"/>
                <w:szCs w:val="24"/>
              </w:rPr>
            </w:pPr>
            <w:bookmarkStart w:id="981" w:name="_Toc393744922"/>
            <w:bookmarkStart w:id="982" w:name="_Toc393747306"/>
            <w:bookmarkStart w:id="983" w:name="_Toc393895273"/>
            <w:bookmarkStart w:id="984" w:name="_Toc393895866"/>
            <w:bookmarkStart w:id="985" w:name="_Toc393897650"/>
            <w:r w:rsidRPr="00524BDD">
              <w:rPr>
                <w:rStyle w:val="Heading2Char"/>
                <w:rFonts w:ascii="Times New Roman" w:hAnsi="Times New Roman" w:cs="Times New Roman"/>
                <w:color w:val="auto"/>
                <w:sz w:val="24"/>
                <w:szCs w:val="24"/>
              </w:rPr>
              <w:t>Name</w:t>
            </w:r>
            <w:bookmarkEnd w:id="981"/>
            <w:bookmarkEnd w:id="982"/>
            <w:bookmarkEnd w:id="983"/>
            <w:bookmarkEnd w:id="984"/>
            <w:bookmarkEnd w:id="985"/>
          </w:p>
        </w:tc>
        <w:tc>
          <w:tcPr>
            <w:tcW w:w="2409" w:type="dxa"/>
            <w:shd w:val="clear" w:color="auto" w:fill="D9D9D9"/>
            <w:vAlign w:val="center"/>
          </w:tcPr>
          <w:p w14:paraId="72E41F5B" w14:textId="77777777" w:rsidR="003A3D8C" w:rsidRPr="00524BDD" w:rsidRDefault="003A3D8C" w:rsidP="00524BDD">
            <w:pPr>
              <w:pStyle w:val="NoSpacing"/>
              <w:jc w:val="center"/>
              <w:rPr>
                <w:rStyle w:val="Heading2Char"/>
                <w:rFonts w:ascii="Times New Roman" w:hAnsi="Times New Roman" w:cs="Times New Roman"/>
                <w:color w:val="auto"/>
                <w:sz w:val="24"/>
                <w:szCs w:val="24"/>
              </w:rPr>
            </w:pPr>
            <w:bookmarkStart w:id="986" w:name="_Toc393744923"/>
            <w:bookmarkStart w:id="987" w:name="_Toc393747307"/>
            <w:bookmarkStart w:id="988" w:name="_Toc393895274"/>
            <w:bookmarkStart w:id="989" w:name="_Toc393895867"/>
            <w:bookmarkStart w:id="990" w:name="_Toc393897651"/>
            <w:r w:rsidRPr="00524BDD">
              <w:rPr>
                <w:rStyle w:val="Heading2Char"/>
                <w:rFonts w:ascii="Times New Roman" w:hAnsi="Times New Roman" w:cs="Times New Roman"/>
                <w:color w:val="auto"/>
                <w:sz w:val="24"/>
                <w:szCs w:val="24"/>
              </w:rPr>
              <w:t>Description</w:t>
            </w:r>
            <w:bookmarkEnd w:id="986"/>
            <w:bookmarkEnd w:id="987"/>
            <w:bookmarkEnd w:id="988"/>
            <w:bookmarkEnd w:id="989"/>
            <w:bookmarkEnd w:id="990"/>
          </w:p>
        </w:tc>
        <w:tc>
          <w:tcPr>
            <w:tcW w:w="2127" w:type="dxa"/>
            <w:shd w:val="clear" w:color="auto" w:fill="D9D9D9"/>
            <w:vAlign w:val="center"/>
          </w:tcPr>
          <w:p w14:paraId="3493D2A1" w14:textId="4FAA21F5" w:rsidR="003A3D8C" w:rsidRPr="00524BDD" w:rsidRDefault="003A3D8C" w:rsidP="00D03214">
            <w:pPr>
              <w:pStyle w:val="NoSpacing"/>
              <w:jc w:val="center"/>
              <w:rPr>
                <w:rStyle w:val="Heading2Char"/>
                <w:rFonts w:ascii="Times New Roman" w:hAnsi="Times New Roman" w:cs="Times New Roman"/>
                <w:color w:val="auto"/>
                <w:sz w:val="24"/>
                <w:szCs w:val="24"/>
              </w:rPr>
            </w:pPr>
            <w:bookmarkStart w:id="991" w:name="_Toc393744924"/>
            <w:bookmarkStart w:id="992" w:name="_Toc393747308"/>
            <w:bookmarkStart w:id="993" w:name="_Toc393895275"/>
            <w:bookmarkStart w:id="994" w:name="_Toc393895868"/>
            <w:bookmarkStart w:id="995" w:name="_Toc393897652"/>
            <w:r w:rsidRPr="00524BDD">
              <w:rPr>
                <w:rStyle w:val="Heading2Char"/>
                <w:rFonts w:ascii="Times New Roman" w:hAnsi="Times New Roman" w:cs="Times New Roman"/>
                <w:color w:val="auto"/>
                <w:sz w:val="24"/>
                <w:szCs w:val="24"/>
              </w:rPr>
              <w:t>Parameters</w:t>
            </w:r>
            <w:bookmarkEnd w:id="991"/>
            <w:bookmarkEnd w:id="992"/>
            <w:bookmarkEnd w:id="993"/>
            <w:bookmarkEnd w:id="994"/>
            <w:bookmarkEnd w:id="995"/>
          </w:p>
        </w:tc>
        <w:tc>
          <w:tcPr>
            <w:tcW w:w="1337" w:type="dxa"/>
            <w:shd w:val="clear" w:color="auto" w:fill="D9D9D9"/>
            <w:vAlign w:val="center"/>
          </w:tcPr>
          <w:p w14:paraId="453521AF" w14:textId="0A578771" w:rsidR="003A3D8C" w:rsidRPr="00524BDD" w:rsidRDefault="003A3D8C" w:rsidP="00D03214">
            <w:pPr>
              <w:pStyle w:val="NoSpacing"/>
              <w:jc w:val="center"/>
              <w:rPr>
                <w:rStyle w:val="Heading2Char"/>
                <w:rFonts w:ascii="Times New Roman" w:hAnsi="Times New Roman" w:cs="Times New Roman"/>
                <w:color w:val="auto"/>
                <w:sz w:val="24"/>
                <w:szCs w:val="24"/>
              </w:rPr>
            </w:pPr>
            <w:bookmarkStart w:id="996" w:name="_Toc393744925"/>
            <w:bookmarkStart w:id="997" w:name="_Toc393747309"/>
            <w:bookmarkStart w:id="998" w:name="_Toc393895276"/>
            <w:bookmarkStart w:id="999" w:name="_Toc393895869"/>
            <w:bookmarkStart w:id="1000" w:name="_Toc393897653"/>
            <w:r w:rsidRPr="00524BDD">
              <w:rPr>
                <w:rStyle w:val="Heading2Char"/>
                <w:rFonts w:ascii="Times New Roman" w:hAnsi="Times New Roman" w:cs="Times New Roman"/>
                <w:color w:val="auto"/>
                <w:sz w:val="24"/>
                <w:szCs w:val="24"/>
              </w:rPr>
              <w:t>Return</w:t>
            </w:r>
            <w:bookmarkEnd w:id="996"/>
            <w:bookmarkEnd w:id="997"/>
            <w:bookmarkEnd w:id="998"/>
            <w:bookmarkEnd w:id="999"/>
            <w:bookmarkEnd w:id="1000"/>
          </w:p>
        </w:tc>
      </w:tr>
      <w:tr w:rsidR="00607B69" w:rsidRPr="00524BDD" w14:paraId="4F538F4D" w14:textId="56BB70EA" w:rsidTr="00D03214">
        <w:trPr>
          <w:trHeight w:val="710"/>
        </w:trPr>
        <w:tc>
          <w:tcPr>
            <w:tcW w:w="740" w:type="dxa"/>
            <w:vAlign w:val="center"/>
          </w:tcPr>
          <w:p w14:paraId="0DE34F00"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01" w:name="_Toc393744926"/>
            <w:bookmarkStart w:id="1002" w:name="_Toc393747310"/>
            <w:bookmarkStart w:id="1003" w:name="_Toc393895277"/>
            <w:bookmarkStart w:id="1004" w:name="_Toc393895870"/>
            <w:bookmarkStart w:id="1005" w:name="_Toc393897654"/>
            <w:r w:rsidRPr="00524BDD">
              <w:rPr>
                <w:rStyle w:val="Heading2Char"/>
                <w:rFonts w:ascii="Times New Roman" w:hAnsi="Times New Roman" w:cs="Times New Roman"/>
                <w:b w:val="0"/>
                <w:color w:val="auto"/>
                <w:sz w:val="24"/>
                <w:szCs w:val="24"/>
              </w:rPr>
              <w:t>1</w:t>
            </w:r>
            <w:bookmarkEnd w:id="1001"/>
            <w:bookmarkEnd w:id="1002"/>
            <w:bookmarkEnd w:id="1003"/>
            <w:bookmarkEnd w:id="1004"/>
            <w:bookmarkEnd w:id="1005"/>
          </w:p>
        </w:tc>
        <w:tc>
          <w:tcPr>
            <w:tcW w:w="2629" w:type="dxa"/>
            <w:vAlign w:val="center"/>
          </w:tcPr>
          <w:p w14:paraId="645A67AC" w14:textId="075C2917" w:rsidR="003A3D8C" w:rsidRPr="00524BDD" w:rsidRDefault="003A3D8C" w:rsidP="00524BDD">
            <w:pPr>
              <w:pStyle w:val="NoSpacing"/>
              <w:rPr>
                <w:rStyle w:val="Heading2Char"/>
                <w:rFonts w:ascii="Times New Roman" w:hAnsi="Times New Roman" w:cs="Times New Roman"/>
                <w:b w:val="0"/>
                <w:color w:val="auto"/>
                <w:sz w:val="24"/>
                <w:szCs w:val="24"/>
              </w:rPr>
            </w:pPr>
            <w:bookmarkStart w:id="1006" w:name="_Toc393744927"/>
            <w:bookmarkStart w:id="1007" w:name="_Toc393747311"/>
            <w:bookmarkStart w:id="1008" w:name="_Toc393895278"/>
            <w:bookmarkStart w:id="1009" w:name="_Toc393895871"/>
            <w:bookmarkStart w:id="1010" w:name="_Toc393897655"/>
            <w:r w:rsidRPr="00524BDD">
              <w:rPr>
                <w:rStyle w:val="Heading2Char"/>
                <w:rFonts w:ascii="Times New Roman" w:hAnsi="Times New Roman" w:cs="Times New Roman"/>
                <w:b w:val="0"/>
                <w:color w:val="auto"/>
                <w:sz w:val="24"/>
                <w:szCs w:val="24"/>
              </w:rPr>
              <w:t>login</w:t>
            </w:r>
            <w:bookmarkEnd w:id="1006"/>
            <w:bookmarkEnd w:id="1007"/>
            <w:bookmarkEnd w:id="1008"/>
            <w:bookmarkEnd w:id="1009"/>
            <w:bookmarkEnd w:id="1010"/>
          </w:p>
        </w:tc>
        <w:tc>
          <w:tcPr>
            <w:tcW w:w="2409" w:type="dxa"/>
            <w:vAlign w:val="center"/>
          </w:tcPr>
          <w:p w14:paraId="7B4825EB" w14:textId="77777777" w:rsidR="003A3D8C" w:rsidRPr="00524BDD" w:rsidRDefault="003A3D8C" w:rsidP="00524BDD">
            <w:pPr>
              <w:pStyle w:val="NoSpacing"/>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sz w:val="24"/>
                <w:szCs w:val="24"/>
              </w:rPr>
              <w:t>Method uses to login for patient.</w:t>
            </w:r>
          </w:p>
        </w:tc>
        <w:tc>
          <w:tcPr>
            <w:tcW w:w="2127" w:type="dxa"/>
            <w:vAlign w:val="center"/>
          </w:tcPr>
          <w:p w14:paraId="19E3B2EB" w14:textId="6B748745"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11" w:name="_Toc393744928"/>
            <w:bookmarkStart w:id="1012" w:name="_Toc393747312"/>
            <w:bookmarkStart w:id="1013" w:name="_Toc393895279"/>
            <w:bookmarkStart w:id="1014" w:name="_Toc393895872"/>
            <w:bookmarkStart w:id="1015" w:name="_Toc393897656"/>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1011"/>
            <w:bookmarkEnd w:id="1012"/>
            <w:bookmarkEnd w:id="1013"/>
            <w:bookmarkEnd w:id="1014"/>
            <w:bookmarkEnd w:id="1015"/>
            <w:proofErr w:type="spellEnd"/>
          </w:p>
        </w:tc>
        <w:tc>
          <w:tcPr>
            <w:tcW w:w="1337" w:type="dxa"/>
            <w:vAlign w:val="center"/>
          </w:tcPr>
          <w:p w14:paraId="6FE7B093" w14:textId="75A1073B"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16" w:name="_Toc393744929"/>
            <w:bookmarkStart w:id="1017" w:name="_Toc393747313"/>
            <w:bookmarkStart w:id="1018" w:name="_Toc393895280"/>
            <w:bookmarkStart w:id="1019" w:name="_Toc393895873"/>
            <w:bookmarkStart w:id="1020" w:name="_Toc393897657"/>
            <w:r w:rsidRPr="00524BDD">
              <w:rPr>
                <w:rStyle w:val="Heading2Char"/>
                <w:rFonts w:ascii="Times New Roman" w:hAnsi="Times New Roman" w:cs="Times New Roman"/>
                <w:b w:val="0"/>
                <w:color w:val="auto"/>
                <w:sz w:val="24"/>
                <w:szCs w:val="24"/>
              </w:rPr>
              <w:t>void</w:t>
            </w:r>
            <w:bookmarkEnd w:id="1016"/>
            <w:bookmarkEnd w:id="1017"/>
            <w:bookmarkEnd w:id="1018"/>
            <w:bookmarkEnd w:id="1019"/>
            <w:bookmarkEnd w:id="1020"/>
          </w:p>
        </w:tc>
      </w:tr>
      <w:tr w:rsidR="00607B69" w:rsidRPr="00524BDD" w14:paraId="05FAC6D4" w14:textId="16D741E0" w:rsidTr="00D03214">
        <w:trPr>
          <w:trHeight w:val="892"/>
        </w:trPr>
        <w:tc>
          <w:tcPr>
            <w:tcW w:w="740" w:type="dxa"/>
            <w:vAlign w:val="center"/>
          </w:tcPr>
          <w:p w14:paraId="53AD6413"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21" w:name="_Toc393744930"/>
            <w:bookmarkStart w:id="1022" w:name="_Toc393747314"/>
            <w:bookmarkStart w:id="1023" w:name="_Toc393895281"/>
            <w:bookmarkStart w:id="1024" w:name="_Toc393895874"/>
            <w:bookmarkStart w:id="1025" w:name="_Toc393897658"/>
            <w:r w:rsidRPr="00524BDD">
              <w:rPr>
                <w:rStyle w:val="Heading2Char"/>
                <w:rFonts w:ascii="Times New Roman" w:hAnsi="Times New Roman" w:cs="Times New Roman"/>
                <w:b w:val="0"/>
                <w:color w:val="auto"/>
                <w:sz w:val="24"/>
                <w:szCs w:val="24"/>
              </w:rPr>
              <w:t>2</w:t>
            </w:r>
            <w:bookmarkEnd w:id="1021"/>
            <w:bookmarkEnd w:id="1022"/>
            <w:bookmarkEnd w:id="1023"/>
            <w:bookmarkEnd w:id="1024"/>
            <w:bookmarkEnd w:id="1025"/>
          </w:p>
        </w:tc>
        <w:tc>
          <w:tcPr>
            <w:tcW w:w="2629" w:type="dxa"/>
            <w:vAlign w:val="center"/>
          </w:tcPr>
          <w:p w14:paraId="3DE50458" w14:textId="26FC7483" w:rsidR="003A3D8C" w:rsidRPr="00524BDD" w:rsidRDefault="003A3D8C" w:rsidP="00524BDD">
            <w:pPr>
              <w:pStyle w:val="NoSpacing"/>
              <w:rPr>
                <w:rStyle w:val="Heading2Char"/>
                <w:rFonts w:ascii="Times New Roman" w:hAnsi="Times New Roman" w:cs="Times New Roman"/>
                <w:b w:val="0"/>
                <w:color w:val="auto"/>
                <w:sz w:val="24"/>
                <w:szCs w:val="24"/>
              </w:rPr>
            </w:pPr>
            <w:bookmarkStart w:id="1026" w:name="_Toc393744931"/>
            <w:bookmarkStart w:id="1027" w:name="_Toc393747315"/>
            <w:bookmarkStart w:id="1028" w:name="_Toc393895282"/>
            <w:bookmarkStart w:id="1029" w:name="_Toc393895875"/>
            <w:bookmarkStart w:id="1030" w:name="_Toc393897659"/>
            <w:proofErr w:type="spellStart"/>
            <w:r w:rsidRPr="00524BDD">
              <w:rPr>
                <w:rStyle w:val="Heading2Char"/>
                <w:rFonts w:ascii="Times New Roman" w:hAnsi="Times New Roman" w:cs="Times New Roman"/>
                <w:b w:val="0"/>
                <w:color w:val="auto"/>
                <w:sz w:val="24"/>
                <w:szCs w:val="24"/>
              </w:rPr>
              <w:t>get_db</w:t>
            </w:r>
            <w:bookmarkEnd w:id="1026"/>
            <w:bookmarkEnd w:id="1027"/>
            <w:bookmarkEnd w:id="1028"/>
            <w:bookmarkEnd w:id="1029"/>
            <w:bookmarkEnd w:id="1030"/>
            <w:proofErr w:type="spellEnd"/>
          </w:p>
        </w:tc>
        <w:tc>
          <w:tcPr>
            <w:tcW w:w="2409" w:type="dxa"/>
            <w:vAlign w:val="center"/>
          </w:tcPr>
          <w:p w14:paraId="15E47CD6" w14:textId="77777777" w:rsidR="003A3D8C" w:rsidRPr="00524BDD" w:rsidRDefault="003A3D8C" w:rsidP="00524BDD">
            <w:pPr>
              <w:pStyle w:val="NoSpacing"/>
              <w:rPr>
                <w:rFonts w:ascii="Times New Roman" w:hAnsi="Times New Roman" w:cs="Times New Roman"/>
                <w:sz w:val="24"/>
                <w:szCs w:val="24"/>
              </w:rPr>
            </w:pPr>
            <w:r w:rsidRPr="00524BDD">
              <w:rPr>
                <w:rFonts w:ascii="Times New Roman" w:hAnsi="Times New Roman" w:cs="Times New Roman"/>
                <w:sz w:val="24"/>
                <w:szCs w:val="24"/>
              </w:rPr>
              <w:t>Method uses to get all dentists’ data and officers’ data from database</w:t>
            </w:r>
          </w:p>
        </w:tc>
        <w:tc>
          <w:tcPr>
            <w:tcW w:w="2127" w:type="dxa"/>
            <w:vAlign w:val="center"/>
          </w:tcPr>
          <w:p w14:paraId="7995E18D" w14:textId="5457430E"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31" w:name="_Toc393744932"/>
            <w:bookmarkStart w:id="1032" w:name="_Toc393747316"/>
            <w:bookmarkStart w:id="1033" w:name="_Toc393895283"/>
            <w:bookmarkStart w:id="1034" w:name="_Toc393895876"/>
            <w:bookmarkStart w:id="1035" w:name="_Toc393897660"/>
            <w:r w:rsidRPr="00524BDD">
              <w:rPr>
                <w:rStyle w:val="Heading2Char"/>
                <w:rFonts w:ascii="Times New Roman" w:hAnsi="Times New Roman" w:cs="Times New Roman"/>
                <w:b w:val="0"/>
                <w:color w:val="auto"/>
                <w:sz w:val="24"/>
                <w:szCs w:val="24"/>
              </w:rPr>
              <w:t>-</w:t>
            </w:r>
            <w:bookmarkEnd w:id="1031"/>
            <w:bookmarkEnd w:id="1032"/>
            <w:bookmarkEnd w:id="1033"/>
            <w:bookmarkEnd w:id="1034"/>
            <w:bookmarkEnd w:id="1035"/>
          </w:p>
        </w:tc>
        <w:tc>
          <w:tcPr>
            <w:tcW w:w="1337" w:type="dxa"/>
            <w:vAlign w:val="center"/>
          </w:tcPr>
          <w:p w14:paraId="5B06DF9A" w14:textId="3E0E8FC5"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36" w:name="_Toc393744933"/>
            <w:bookmarkStart w:id="1037" w:name="_Toc393747317"/>
            <w:bookmarkStart w:id="1038" w:name="_Toc393895284"/>
            <w:bookmarkStart w:id="1039" w:name="_Toc393895877"/>
            <w:bookmarkStart w:id="1040" w:name="_Toc393897661"/>
            <w:r w:rsidRPr="00524BDD">
              <w:rPr>
                <w:rStyle w:val="Heading2Char"/>
                <w:rFonts w:ascii="Times New Roman" w:hAnsi="Times New Roman" w:cs="Times New Roman"/>
                <w:b w:val="0"/>
                <w:color w:val="auto"/>
                <w:sz w:val="24"/>
                <w:szCs w:val="24"/>
              </w:rPr>
              <w:t>Array[]</w:t>
            </w:r>
            <w:bookmarkEnd w:id="1036"/>
            <w:bookmarkEnd w:id="1037"/>
            <w:bookmarkEnd w:id="1038"/>
            <w:bookmarkEnd w:id="1039"/>
            <w:bookmarkEnd w:id="1040"/>
          </w:p>
        </w:tc>
      </w:tr>
      <w:tr w:rsidR="00607B69" w:rsidRPr="00524BDD" w14:paraId="68EED47F" w14:textId="2B50ED3B" w:rsidTr="00D03214">
        <w:tc>
          <w:tcPr>
            <w:tcW w:w="740" w:type="dxa"/>
            <w:vAlign w:val="center"/>
          </w:tcPr>
          <w:p w14:paraId="00AA5603"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41" w:name="_Toc393744934"/>
            <w:bookmarkStart w:id="1042" w:name="_Toc393747318"/>
            <w:bookmarkStart w:id="1043" w:name="_Toc393895285"/>
            <w:bookmarkStart w:id="1044" w:name="_Toc393895878"/>
            <w:bookmarkStart w:id="1045" w:name="_Toc393897662"/>
            <w:r w:rsidRPr="00524BDD">
              <w:rPr>
                <w:rStyle w:val="Heading2Char"/>
                <w:rFonts w:ascii="Times New Roman" w:hAnsi="Times New Roman" w:cs="Times New Roman"/>
                <w:b w:val="0"/>
                <w:color w:val="auto"/>
                <w:sz w:val="24"/>
                <w:szCs w:val="24"/>
              </w:rPr>
              <w:t>3</w:t>
            </w:r>
            <w:bookmarkEnd w:id="1041"/>
            <w:bookmarkEnd w:id="1042"/>
            <w:bookmarkEnd w:id="1043"/>
            <w:bookmarkEnd w:id="1044"/>
            <w:bookmarkEnd w:id="1045"/>
          </w:p>
        </w:tc>
        <w:tc>
          <w:tcPr>
            <w:tcW w:w="2629" w:type="dxa"/>
            <w:vAlign w:val="center"/>
          </w:tcPr>
          <w:p w14:paraId="21B25DE6" w14:textId="6C997D17" w:rsidR="003A3D8C" w:rsidRPr="00524BDD" w:rsidRDefault="003A3D8C" w:rsidP="00524BDD">
            <w:pPr>
              <w:pStyle w:val="NoSpacing"/>
              <w:rPr>
                <w:rStyle w:val="Heading2Char"/>
                <w:rFonts w:ascii="Times New Roman" w:hAnsi="Times New Roman" w:cs="Times New Roman"/>
                <w:b w:val="0"/>
                <w:color w:val="auto"/>
                <w:sz w:val="24"/>
                <w:szCs w:val="24"/>
              </w:rPr>
            </w:pPr>
            <w:bookmarkStart w:id="1046" w:name="_Toc393744935"/>
            <w:bookmarkStart w:id="1047" w:name="_Toc393747319"/>
            <w:bookmarkStart w:id="1048" w:name="_Toc393895286"/>
            <w:bookmarkStart w:id="1049" w:name="_Toc393895879"/>
            <w:bookmarkStart w:id="1050" w:name="_Toc393897663"/>
            <w:proofErr w:type="spellStart"/>
            <w:r w:rsidRPr="00524BDD">
              <w:rPr>
                <w:rStyle w:val="Heading2Char"/>
                <w:rFonts w:ascii="Times New Roman" w:hAnsi="Times New Roman" w:cs="Times New Roman"/>
                <w:b w:val="0"/>
                <w:color w:val="auto"/>
                <w:sz w:val="24"/>
                <w:szCs w:val="24"/>
              </w:rPr>
              <w:t>get_p_data</w:t>
            </w:r>
            <w:bookmarkEnd w:id="1046"/>
            <w:bookmarkEnd w:id="1047"/>
            <w:bookmarkEnd w:id="1048"/>
            <w:bookmarkEnd w:id="1049"/>
            <w:bookmarkEnd w:id="1050"/>
            <w:proofErr w:type="spellEnd"/>
          </w:p>
        </w:tc>
        <w:tc>
          <w:tcPr>
            <w:tcW w:w="2409" w:type="dxa"/>
            <w:vAlign w:val="center"/>
          </w:tcPr>
          <w:p w14:paraId="52C90BDC"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51" w:name="_Toc393744936"/>
            <w:bookmarkStart w:id="1052" w:name="_Toc393747320"/>
            <w:bookmarkStart w:id="1053" w:name="_Toc393895287"/>
            <w:bookmarkStart w:id="1054" w:name="_Toc393895880"/>
            <w:bookmarkStart w:id="1055" w:name="_Toc393897664"/>
            <w:r w:rsidRPr="00524BDD">
              <w:rPr>
                <w:rStyle w:val="Heading2Char"/>
                <w:rFonts w:ascii="Times New Roman" w:hAnsi="Times New Roman" w:cs="Times New Roman"/>
                <w:b w:val="0"/>
                <w:color w:val="auto"/>
                <w:sz w:val="24"/>
                <w:szCs w:val="24"/>
              </w:rPr>
              <w:t>Method uses to get all patients’ data from database</w:t>
            </w:r>
            <w:bookmarkEnd w:id="1051"/>
            <w:bookmarkEnd w:id="1052"/>
            <w:bookmarkEnd w:id="1053"/>
            <w:bookmarkEnd w:id="1054"/>
            <w:bookmarkEnd w:id="1055"/>
          </w:p>
        </w:tc>
        <w:tc>
          <w:tcPr>
            <w:tcW w:w="2127" w:type="dxa"/>
            <w:vAlign w:val="center"/>
          </w:tcPr>
          <w:p w14:paraId="05D8CAF5" w14:textId="6D32FC7A"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56" w:name="_Toc393744937"/>
            <w:bookmarkStart w:id="1057" w:name="_Toc393747321"/>
            <w:bookmarkStart w:id="1058" w:name="_Toc393895288"/>
            <w:bookmarkStart w:id="1059" w:name="_Toc393895881"/>
            <w:bookmarkStart w:id="1060" w:name="_Toc393897665"/>
            <w:r w:rsidRPr="00524BDD">
              <w:rPr>
                <w:rStyle w:val="Heading2Char"/>
                <w:rFonts w:ascii="Times New Roman" w:hAnsi="Times New Roman" w:cs="Times New Roman"/>
                <w:b w:val="0"/>
                <w:color w:val="auto"/>
                <w:sz w:val="24"/>
                <w:szCs w:val="24"/>
              </w:rPr>
              <w:t>-</w:t>
            </w:r>
            <w:bookmarkEnd w:id="1056"/>
            <w:bookmarkEnd w:id="1057"/>
            <w:bookmarkEnd w:id="1058"/>
            <w:bookmarkEnd w:id="1059"/>
            <w:bookmarkEnd w:id="1060"/>
          </w:p>
        </w:tc>
        <w:tc>
          <w:tcPr>
            <w:tcW w:w="1337" w:type="dxa"/>
            <w:vAlign w:val="center"/>
          </w:tcPr>
          <w:p w14:paraId="5AA9AFF9" w14:textId="5760CE5F"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61" w:name="_Toc393744938"/>
            <w:bookmarkStart w:id="1062" w:name="_Toc393747322"/>
            <w:bookmarkStart w:id="1063" w:name="_Toc393895289"/>
            <w:bookmarkStart w:id="1064" w:name="_Toc393895882"/>
            <w:bookmarkStart w:id="1065" w:name="_Toc393897666"/>
            <w:r w:rsidRPr="00524BDD">
              <w:rPr>
                <w:rStyle w:val="Heading2Char"/>
                <w:rFonts w:ascii="Times New Roman" w:hAnsi="Times New Roman" w:cs="Times New Roman"/>
                <w:b w:val="0"/>
                <w:color w:val="auto"/>
                <w:sz w:val="24"/>
                <w:szCs w:val="24"/>
              </w:rPr>
              <w:t>Array[]</w:t>
            </w:r>
            <w:bookmarkEnd w:id="1061"/>
            <w:bookmarkEnd w:id="1062"/>
            <w:bookmarkEnd w:id="1063"/>
            <w:bookmarkEnd w:id="1064"/>
            <w:bookmarkEnd w:id="1065"/>
          </w:p>
        </w:tc>
      </w:tr>
      <w:tr w:rsidR="00607B69" w:rsidRPr="00524BDD" w14:paraId="59F18DDD" w14:textId="4AF0FAC8" w:rsidTr="00D03214">
        <w:tblPrEx>
          <w:tblLook w:val="0000" w:firstRow="0" w:lastRow="0" w:firstColumn="0" w:lastColumn="0" w:noHBand="0" w:noVBand="0"/>
        </w:tblPrEx>
        <w:trPr>
          <w:trHeight w:val="620"/>
        </w:trPr>
        <w:tc>
          <w:tcPr>
            <w:tcW w:w="740" w:type="dxa"/>
            <w:vAlign w:val="center"/>
          </w:tcPr>
          <w:p w14:paraId="2D5AEE85"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66" w:name="_Toc393744939"/>
            <w:bookmarkStart w:id="1067" w:name="_Toc393747323"/>
            <w:bookmarkStart w:id="1068" w:name="_Toc393895290"/>
            <w:bookmarkStart w:id="1069" w:name="_Toc393895883"/>
            <w:bookmarkStart w:id="1070" w:name="_Toc393897667"/>
            <w:r w:rsidRPr="00524BDD">
              <w:rPr>
                <w:rStyle w:val="Heading2Char"/>
                <w:rFonts w:ascii="Times New Roman" w:hAnsi="Times New Roman" w:cs="Times New Roman"/>
                <w:b w:val="0"/>
                <w:color w:val="auto"/>
                <w:sz w:val="24"/>
                <w:szCs w:val="24"/>
              </w:rPr>
              <w:t>4</w:t>
            </w:r>
            <w:bookmarkEnd w:id="1066"/>
            <w:bookmarkEnd w:id="1067"/>
            <w:bookmarkEnd w:id="1068"/>
            <w:bookmarkEnd w:id="1069"/>
            <w:bookmarkEnd w:id="1070"/>
          </w:p>
        </w:tc>
        <w:tc>
          <w:tcPr>
            <w:tcW w:w="2629" w:type="dxa"/>
            <w:vAlign w:val="center"/>
          </w:tcPr>
          <w:p w14:paraId="147D2AC1" w14:textId="3D449644" w:rsidR="003A3D8C" w:rsidRPr="00524BDD" w:rsidRDefault="003A3D8C" w:rsidP="00524BDD">
            <w:pPr>
              <w:pStyle w:val="NoSpacing"/>
              <w:rPr>
                <w:rStyle w:val="Heading2Char"/>
                <w:rFonts w:ascii="Times New Roman" w:hAnsi="Times New Roman" w:cs="Times New Roman"/>
                <w:b w:val="0"/>
                <w:color w:val="auto"/>
                <w:sz w:val="24"/>
                <w:szCs w:val="24"/>
              </w:rPr>
            </w:pPr>
            <w:bookmarkStart w:id="1071" w:name="_Toc393744940"/>
            <w:bookmarkStart w:id="1072" w:name="_Toc393747324"/>
            <w:bookmarkStart w:id="1073" w:name="_Toc393895291"/>
            <w:bookmarkStart w:id="1074" w:name="_Toc393895884"/>
            <w:bookmarkStart w:id="1075" w:name="_Toc393897668"/>
            <w:proofErr w:type="spellStart"/>
            <w:r w:rsidRPr="00524BDD">
              <w:rPr>
                <w:rStyle w:val="Heading2Char"/>
                <w:rFonts w:ascii="Times New Roman" w:hAnsi="Times New Roman" w:cs="Times New Roman"/>
                <w:b w:val="0"/>
                <w:color w:val="auto"/>
                <w:sz w:val="24"/>
                <w:szCs w:val="24"/>
              </w:rPr>
              <w:t>getDataByID</w:t>
            </w:r>
            <w:bookmarkEnd w:id="1071"/>
            <w:bookmarkEnd w:id="1072"/>
            <w:bookmarkEnd w:id="1073"/>
            <w:bookmarkEnd w:id="1074"/>
            <w:bookmarkEnd w:id="1075"/>
            <w:proofErr w:type="spellEnd"/>
          </w:p>
        </w:tc>
        <w:tc>
          <w:tcPr>
            <w:tcW w:w="2409" w:type="dxa"/>
            <w:vAlign w:val="center"/>
          </w:tcPr>
          <w:p w14:paraId="20DDD7B3"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76" w:name="_Toc393744941"/>
            <w:bookmarkStart w:id="1077" w:name="_Toc393747325"/>
            <w:bookmarkStart w:id="1078" w:name="_Toc393895292"/>
            <w:bookmarkStart w:id="1079" w:name="_Toc393895885"/>
            <w:bookmarkStart w:id="1080" w:name="_Toc393897669"/>
            <w:r w:rsidRPr="00524BDD">
              <w:rPr>
                <w:rStyle w:val="Heading2Char"/>
                <w:rFonts w:ascii="Times New Roman" w:hAnsi="Times New Roman" w:cs="Times New Roman"/>
                <w:b w:val="0"/>
                <w:color w:val="auto"/>
                <w:sz w:val="24"/>
                <w:szCs w:val="24"/>
              </w:rPr>
              <w:t xml:space="preserve">Method uses to get data of dentist by using </w:t>
            </w:r>
            <w:proofErr w:type="spellStart"/>
            <w:r w:rsidRPr="00524BDD">
              <w:rPr>
                <w:rStyle w:val="Heading2Char"/>
                <w:rFonts w:ascii="Times New Roman" w:hAnsi="Times New Roman" w:cs="Times New Roman"/>
                <w:b w:val="0"/>
                <w:color w:val="auto"/>
                <w:sz w:val="24"/>
                <w:szCs w:val="24"/>
              </w:rPr>
              <w:t>dentistID</w:t>
            </w:r>
            <w:bookmarkEnd w:id="1076"/>
            <w:bookmarkEnd w:id="1077"/>
            <w:bookmarkEnd w:id="1078"/>
            <w:bookmarkEnd w:id="1079"/>
            <w:bookmarkEnd w:id="1080"/>
            <w:proofErr w:type="spellEnd"/>
          </w:p>
        </w:tc>
        <w:tc>
          <w:tcPr>
            <w:tcW w:w="2127" w:type="dxa"/>
            <w:vAlign w:val="center"/>
          </w:tcPr>
          <w:p w14:paraId="79A8C098" w14:textId="4CF7AC66"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81" w:name="_Toc393744942"/>
            <w:bookmarkStart w:id="1082" w:name="_Toc393747326"/>
            <w:bookmarkStart w:id="1083" w:name="_Toc393895293"/>
            <w:bookmarkStart w:id="1084" w:name="_Toc393895886"/>
            <w:bookmarkStart w:id="1085" w:name="_Toc39389767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1081"/>
            <w:bookmarkEnd w:id="1082"/>
            <w:bookmarkEnd w:id="1083"/>
            <w:bookmarkEnd w:id="1084"/>
            <w:bookmarkEnd w:id="1085"/>
            <w:proofErr w:type="spellEnd"/>
          </w:p>
        </w:tc>
        <w:tc>
          <w:tcPr>
            <w:tcW w:w="1337" w:type="dxa"/>
            <w:vAlign w:val="center"/>
          </w:tcPr>
          <w:p w14:paraId="19D1BAC0" w14:textId="0B45839A"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86" w:name="_Toc393744943"/>
            <w:bookmarkStart w:id="1087" w:name="_Toc393747327"/>
            <w:bookmarkStart w:id="1088" w:name="_Toc393895294"/>
            <w:bookmarkStart w:id="1089" w:name="_Toc393895887"/>
            <w:bookmarkStart w:id="1090" w:name="_Toc393897671"/>
            <w:r w:rsidRPr="00524BDD">
              <w:rPr>
                <w:rStyle w:val="Heading2Char"/>
                <w:rFonts w:ascii="Times New Roman" w:hAnsi="Times New Roman" w:cs="Times New Roman"/>
                <w:b w:val="0"/>
                <w:color w:val="auto"/>
                <w:sz w:val="24"/>
                <w:szCs w:val="24"/>
              </w:rPr>
              <w:t>Array[]</w:t>
            </w:r>
            <w:bookmarkEnd w:id="1086"/>
            <w:bookmarkEnd w:id="1087"/>
            <w:bookmarkEnd w:id="1088"/>
            <w:bookmarkEnd w:id="1089"/>
            <w:bookmarkEnd w:id="1090"/>
          </w:p>
        </w:tc>
      </w:tr>
      <w:tr w:rsidR="00607B69" w:rsidRPr="00524BDD" w14:paraId="51CFD52F" w14:textId="182E57D5" w:rsidTr="00D03214">
        <w:tblPrEx>
          <w:tblLook w:val="0000" w:firstRow="0" w:lastRow="0" w:firstColumn="0" w:lastColumn="0" w:noHBand="0" w:noVBand="0"/>
        </w:tblPrEx>
        <w:trPr>
          <w:trHeight w:val="120"/>
        </w:trPr>
        <w:tc>
          <w:tcPr>
            <w:tcW w:w="740" w:type="dxa"/>
            <w:vAlign w:val="center"/>
          </w:tcPr>
          <w:p w14:paraId="22DC40DC"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91" w:name="_Toc393744944"/>
            <w:bookmarkStart w:id="1092" w:name="_Toc393747328"/>
            <w:bookmarkStart w:id="1093" w:name="_Toc393895295"/>
            <w:bookmarkStart w:id="1094" w:name="_Toc393895888"/>
            <w:bookmarkStart w:id="1095" w:name="_Toc393897672"/>
            <w:r w:rsidRPr="00524BDD">
              <w:rPr>
                <w:rStyle w:val="Heading2Char"/>
                <w:rFonts w:ascii="Times New Roman" w:hAnsi="Times New Roman" w:cs="Times New Roman"/>
                <w:b w:val="0"/>
                <w:color w:val="auto"/>
                <w:sz w:val="24"/>
                <w:szCs w:val="24"/>
              </w:rPr>
              <w:t>4</w:t>
            </w:r>
            <w:bookmarkEnd w:id="1091"/>
            <w:bookmarkEnd w:id="1092"/>
            <w:bookmarkEnd w:id="1093"/>
            <w:bookmarkEnd w:id="1094"/>
            <w:bookmarkEnd w:id="1095"/>
          </w:p>
        </w:tc>
        <w:tc>
          <w:tcPr>
            <w:tcW w:w="2629" w:type="dxa"/>
            <w:vAlign w:val="center"/>
          </w:tcPr>
          <w:p w14:paraId="76B10F23" w14:textId="1619D0EF" w:rsidR="003A3D8C" w:rsidRPr="00524BDD" w:rsidRDefault="003A3D8C" w:rsidP="00524BDD">
            <w:pPr>
              <w:pStyle w:val="NoSpacing"/>
              <w:rPr>
                <w:rStyle w:val="Heading2Char"/>
                <w:rFonts w:ascii="Times New Roman" w:hAnsi="Times New Roman" w:cs="Times New Roman"/>
                <w:b w:val="0"/>
                <w:color w:val="auto"/>
                <w:sz w:val="24"/>
                <w:szCs w:val="24"/>
              </w:rPr>
            </w:pPr>
            <w:bookmarkStart w:id="1096" w:name="_Toc393744945"/>
            <w:bookmarkStart w:id="1097" w:name="_Toc393747329"/>
            <w:bookmarkStart w:id="1098" w:name="_Toc393895296"/>
            <w:bookmarkStart w:id="1099" w:name="_Toc393895889"/>
            <w:bookmarkStart w:id="1100" w:name="_Toc393897673"/>
            <w:proofErr w:type="spellStart"/>
            <w:r w:rsidRPr="00524BDD">
              <w:rPr>
                <w:rStyle w:val="Heading2Char"/>
                <w:rFonts w:ascii="Times New Roman" w:hAnsi="Times New Roman" w:cs="Times New Roman"/>
                <w:b w:val="0"/>
                <w:color w:val="auto"/>
                <w:sz w:val="24"/>
                <w:szCs w:val="24"/>
              </w:rPr>
              <w:t>get_p_DataByID</w:t>
            </w:r>
            <w:bookmarkEnd w:id="1096"/>
            <w:bookmarkEnd w:id="1097"/>
            <w:bookmarkEnd w:id="1098"/>
            <w:bookmarkEnd w:id="1099"/>
            <w:bookmarkEnd w:id="1100"/>
            <w:proofErr w:type="spellEnd"/>
          </w:p>
        </w:tc>
        <w:tc>
          <w:tcPr>
            <w:tcW w:w="2409" w:type="dxa"/>
            <w:vAlign w:val="center"/>
          </w:tcPr>
          <w:p w14:paraId="019E9C0B"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01" w:name="_Toc393744946"/>
            <w:bookmarkStart w:id="1102" w:name="_Toc393747330"/>
            <w:bookmarkStart w:id="1103" w:name="_Toc393895297"/>
            <w:bookmarkStart w:id="1104" w:name="_Toc393895890"/>
            <w:bookmarkStart w:id="1105" w:name="_Toc393897674"/>
            <w:r w:rsidRPr="00524BDD">
              <w:rPr>
                <w:rStyle w:val="Heading2Char"/>
                <w:rFonts w:ascii="Times New Roman" w:hAnsi="Times New Roman" w:cs="Times New Roman"/>
                <w:b w:val="0"/>
                <w:color w:val="auto"/>
                <w:sz w:val="24"/>
                <w:szCs w:val="24"/>
              </w:rPr>
              <w:t xml:space="preserve">Method uses to get data of patient by using </w:t>
            </w:r>
            <w:proofErr w:type="spellStart"/>
            <w:r w:rsidRPr="00524BDD">
              <w:rPr>
                <w:rStyle w:val="Heading2Char"/>
                <w:rFonts w:ascii="Times New Roman" w:hAnsi="Times New Roman" w:cs="Times New Roman"/>
                <w:b w:val="0"/>
                <w:color w:val="auto"/>
                <w:sz w:val="24"/>
                <w:szCs w:val="24"/>
              </w:rPr>
              <w:t>patientID</w:t>
            </w:r>
            <w:bookmarkEnd w:id="1101"/>
            <w:bookmarkEnd w:id="1102"/>
            <w:bookmarkEnd w:id="1103"/>
            <w:bookmarkEnd w:id="1104"/>
            <w:bookmarkEnd w:id="1105"/>
            <w:proofErr w:type="spellEnd"/>
          </w:p>
        </w:tc>
        <w:tc>
          <w:tcPr>
            <w:tcW w:w="2127" w:type="dxa"/>
            <w:vAlign w:val="center"/>
          </w:tcPr>
          <w:p w14:paraId="3CD4FBE2" w14:textId="0CAE357F"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106" w:name="_Toc393744947"/>
            <w:bookmarkStart w:id="1107" w:name="_Toc393747331"/>
            <w:bookmarkStart w:id="1108" w:name="_Toc393895298"/>
            <w:bookmarkStart w:id="1109" w:name="_Toc393895891"/>
            <w:bookmarkStart w:id="1110" w:name="_Toc393897675"/>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pateintID:varchar</w:t>
            </w:r>
            <w:bookmarkEnd w:id="1106"/>
            <w:bookmarkEnd w:id="1107"/>
            <w:bookmarkEnd w:id="1108"/>
            <w:bookmarkEnd w:id="1109"/>
            <w:bookmarkEnd w:id="1110"/>
            <w:proofErr w:type="spellEnd"/>
          </w:p>
        </w:tc>
        <w:tc>
          <w:tcPr>
            <w:tcW w:w="1337" w:type="dxa"/>
            <w:vAlign w:val="center"/>
          </w:tcPr>
          <w:p w14:paraId="44EC3DE7" w14:textId="77712ED2"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111" w:name="_Toc393744948"/>
            <w:bookmarkStart w:id="1112" w:name="_Toc393747332"/>
            <w:bookmarkStart w:id="1113" w:name="_Toc393895299"/>
            <w:bookmarkStart w:id="1114" w:name="_Toc393895892"/>
            <w:bookmarkStart w:id="1115" w:name="_Toc393897676"/>
            <w:r w:rsidRPr="00524BDD">
              <w:rPr>
                <w:rStyle w:val="Heading2Char"/>
                <w:rFonts w:ascii="Times New Roman" w:hAnsi="Times New Roman" w:cs="Times New Roman"/>
                <w:b w:val="0"/>
                <w:color w:val="auto"/>
                <w:sz w:val="24"/>
                <w:szCs w:val="24"/>
              </w:rPr>
              <w:t>Array[]</w:t>
            </w:r>
            <w:bookmarkEnd w:id="1111"/>
            <w:bookmarkEnd w:id="1112"/>
            <w:bookmarkEnd w:id="1113"/>
            <w:bookmarkEnd w:id="1114"/>
            <w:bookmarkEnd w:id="1115"/>
          </w:p>
        </w:tc>
      </w:tr>
      <w:tr w:rsidR="00607B69" w:rsidRPr="00524BDD" w14:paraId="60B084BF" w14:textId="4BD6BE48" w:rsidTr="00D03214">
        <w:tblPrEx>
          <w:tblLook w:val="0000" w:firstRow="0" w:lastRow="0" w:firstColumn="0" w:lastColumn="0" w:noHBand="0" w:noVBand="0"/>
        </w:tblPrEx>
        <w:trPr>
          <w:trHeight w:val="120"/>
        </w:trPr>
        <w:tc>
          <w:tcPr>
            <w:tcW w:w="740" w:type="dxa"/>
            <w:vAlign w:val="center"/>
          </w:tcPr>
          <w:p w14:paraId="2D324757"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16" w:name="_Toc393744949"/>
            <w:bookmarkStart w:id="1117" w:name="_Toc393747333"/>
            <w:bookmarkStart w:id="1118" w:name="_Toc393895300"/>
            <w:bookmarkStart w:id="1119" w:name="_Toc393895893"/>
            <w:bookmarkStart w:id="1120" w:name="_Toc393897677"/>
            <w:r w:rsidRPr="00524BDD">
              <w:rPr>
                <w:rStyle w:val="Heading2Char"/>
                <w:rFonts w:ascii="Times New Roman" w:hAnsi="Times New Roman" w:cs="Times New Roman"/>
                <w:b w:val="0"/>
                <w:color w:val="auto"/>
                <w:sz w:val="24"/>
                <w:szCs w:val="24"/>
              </w:rPr>
              <w:t>5</w:t>
            </w:r>
            <w:bookmarkEnd w:id="1116"/>
            <w:bookmarkEnd w:id="1117"/>
            <w:bookmarkEnd w:id="1118"/>
            <w:bookmarkEnd w:id="1119"/>
            <w:bookmarkEnd w:id="1120"/>
          </w:p>
        </w:tc>
        <w:tc>
          <w:tcPr>
            <w:tcW w:w="2629" w:type="dxa"/>
            <w:vAlign w:val="center"/>
          </w:tcPr>
          <w:p w14:paraId="7CE79138" w14:textId="6A3CB0E2" w:rsidR="003A3D8C" w:rsidRPr="00524BDD" w:rsidRDefault="003A3D8C" w:rsidP="00524BDD">
            <w:pPr>
              <w:pStyle w:val="NoSpacing"/>
              <w:rPr>
                <w:rStyle w:val="Heading2Char"/>
                <w:rFonts w:ascii="Times New Roman" w:hAnsi="Times New Roman" w:cs="Times New Roman"/>
                <w:b w:val="0"/>
                <w:color w:val="auto"/>
                <w:sz w:val="24"/>
                <w:szCs w:val="24"/>
              </w:rPr>
            </w:pPr>
            <w:bookmarkStart w:id="1121" w:name="_Toc393744950"/>
            <w:bookmarkStart w:id="1122" w:name="_Toc393747334"/>
            <w:bookmarkStart w:id="1123" w:name="_Toc393895301"/>
            <w:bookmarkStart w:id="1124" w:name="_Toc393895894"/>
            <w:bookmarkStart w:id="1125" w:name="_Toc393897678"/>
            <w:proofErr w:type="spellStart"/>
            <w:r w:rsidRPr="00524BDD">
              <w:rPr>
                <w:rStyle w:val="Heading2Char"/>
                <w:rFonts w:ascii="Times New Roman" w:hAnsi="Times New Roman" w:cs="Times New Roman"/>
                <w:b w:val="0"/>
                <w:color w:val="auto"/>
                <w:sz w:val="24"/>
                <w:szCs w:val="24"/>
              </w:rPr>
              <w:t>addnew</w:t>
            </w:r>
            <w:bookmarkEnd w:id="1121"/>
            <w:bookmarkEnd w:id="1122"/>
            <w:bookmarkEnd w:id="1123"/>
            <w:bookmarkEnd w:id="1124"/>
            <w:bookmarkEnd w:id="1125"/>
            <w:proofErr w:type="spellEnd"/>
          </w:p>
        </w:tc>
        <w:tc>
          <w:tcPr>
            <w:tcW w:w="2409" w:type="dxa"/>
            <w:vAlign w:val="center"/>
          </w:tcPr>
          <w:p w14:paraId="5ABB0F86"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26" w:name="_Toc393744951"/>
            <w:bookmarkStart w:id="1127" w:name="_Toc393747335"/>
            <w:bookmarkStart w:id="1128" w:name="_Toc393895302"/>
            <w:bookmarkStart w:id="1129" w:name="_Toc393895895"/>
            <w:bookmarkStart w:id="1130" w:name="_Toc393897679"/>
            <w:r w:rsidRPr="00524BDD">
              <w:rPr>
                <w:rStyle w:val="Heading2Char"/>
                <w:rFonts w:ascii="Times New Roman" w:hAnsi="Times New Roman" w:cs="Times New Roman"/>
                <w:b w:val="0"/>
                <w:color w:val="auto"/>
                <w:sz w:val="24"/>
                <w:szCs w:val="24"/>
              </w:rPr>
              <w:t xml:space="preserve">Method uses to add </w:t>
            </w:r>
            <w:r w:rsidRPr="00524BDD">
              <w:rPr>
                <w:rStyle w:val="Heading2Char"/>
                <w:rFonts w:ascii="Times New Roman" w:hAnsi="Times New Roman" w:cs="Times New Roman"/>
                <w:b w:val="0"/>
                <w:color w:val="auto"/>
                <w:sz w:val="24"/>
                <w:szCs w:val="24"/>
              </w:rPr>
              <w:lastRenderedPageBreak/>
              <w:t>new patient to the database</w:t>
            </w:r>
            <w:bookmarkEnd w:id="1126"/>
            <w:bookmarkEnd w:id="1127"/>
            <w:bookmarkEnd w:id="1128"/>
            <w:bookmarkEnd w:id="1129"/>
            <w:bookmarkEnd w:id="1130"/>
          </w:p>
        </w:tc>
        <w:tc>
          <w:tcPr>
            <w:tcW w:w="2127" w:type="dxa"/>
            <w:vAlign w:val="center"/>
          </w:tcPr>
          <w:p w14:paraId="554F5D06" w14:textId="17BA34E4"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131" w:name="_Toc393744952"/>
            <w:bookmarkStart w:id="1132" w:name="_Toc393747336"/>
            <w:bookmarkStart w:id="1133" w:name="_Toc393895303"/>
            <w:bookmarkStart w:id="1134" w:name="_Toc393895896"/>
            <w:bookmarkStart w:id="1135" w:name="_Toc393897680"/>
            <w:r w:rsidRPr="00524BDD">
              <w:rPr>
                <w:rStyle w:val="Heading2Char"/>
                <w:rFonts w:ascii="Times New Roman" w:hAnsi="Times New Roman" w:cs="Times New Roman"/>
                <w:b w:val="0"/>
                <w:color w:val="auto"/>
                <w:sz w:val="24"/>
                <w:szCs w:val="24"/>
              </w:rPr>
              <w:lastRenderedPageBreak/>
              <w:t>$</w:t>
            </w:r>
            <w:proofErr w:type="spellStart"/>
            <w:r w:rsidRPr="00524BDD">
              <w:rPr>
                <w:rStyle w:val="Heading2Char"/>
                <w:rFonts w:ascii="Times New Roman" w:hAnsi="Times New Roman" w:cs="Times New Roman"/>
                <w:b w:val="0"/>
                <w:color w:val="auto"/>
                <w:sz w:val="24"/>
                <w:szCs w:val="24"/>
              </w:rPr>
              <w:t>data:array</w:t>
            </w:r>
            <w:proofErr w:type="spellEnd"/>
            <w:r w:rsidRPr="00524BDD">
              <w:rPr>
                <w:rStyle w:val="Heading2Char"/>
                <w:rFonts w:ascii="Times New Roman" w:hAnsi="Times New Roman" w:cs="Times New Roman"/>
                <w:b w:val="0"/>
                <w:color w:val="auto"/>
                <w:sz w:val="24"/>
                <w:szCs w:val="24"/>
              </w:rPr>
              <w:t>[]</w:t>
            </w:r>
            <w:bookmarkEnd w:id="1131"/>
            <w:bookmarkEnd w:id="1132"/>
            <w:bookmarkEnd w:id="1133"/>
            <w:bookmarkEnd w:id="1134"/>
            <w:bookmarkEnd w:id="1135"/>
          </w:p>
        </w:tc>
        <w:tc>
          <w:tcPr>
            <w:tcW w:w="1337" w:type="dxa"/>
            <w:vAlign w:val="center"/>
          </w:tcPr>
          <w:p w14:paraId="084EACFF" w14:textId="355AAD30"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36" w:name="_Toc393744953"/>
            <w:bookmarkStart w:id="1137" w:name="_Toc393747337"/>
            <w:bookmarkStart w:id="1138" w:name="_Toc393895304"/>
            <w:bookmarkStart w:id="1139" w:name="_Toc393895897"/>
            <w:bookmarkStart w:id="1140" w:name="_Toc393897681"/>
            <w:proofErr w:type="spellStart"/>
            <w:r w:rsidRPr="00524BDD">
              <w:rPr>
                <w:rStyle w:val="Heading2Char"/>
                <w:rFonts w:ascii="Times New Roman" w:hAnsi="Times New Roman" w:cs="Times New Roman"/>
                <w:b w:val="0"/>
                <w:color w:val="auto"/>
                <w:sz w:val="24"/>
                <w:szCs w:val="24"/>
              </w:rPr>
              <w:t>boolean</w:t>
            </w:r>
            <w:bookmarkEnd w:id="1136"/>
            <w:bookmarkEnd w:id="1137"/>
            <w:bookmarkEnd w:id="1138"/>
            <w:bookmarkEnd w:id="1139"/>
            <w:bookmarkEnd w:id="1140"/>
            <w:proofErr w:type="spellEnd"/>
          </w:p>
        </w:tc>
      </w:tr>
      <w:tr w:rsidR="00607B69" w:rsidRPr="00524BDD" w14:paraId="4D0B94F7" w14:textId="7B8DDEB6" w:rsidTr="00D03214">
        <w:tblPrEx>
          <w:tblLook w:val="0000" w:firstRow="0" w:lastRow="0" w:firstColumn="0" w:lastColumn="0" w:noHBand="0" w:noVBand="0"/>
        </w:tblPrEx>
        <w:trPr>
          <w:trHeight w:val="160"/>
        </w:trPr>
        <w:tc>
          <w:tcPr>
            <w:tcW w:w="740" w:type="dxa"/>
            <w:vAlign w:val="center"/>
          </w:tcPr>
          <w:p w14:paraId="6EE17DDB"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41" w:name="_Toc393744954"/>
            <w:bookmarkStart w:id="1142" w:name="_Toc393747338"/>
            <w:bookmarkStart w:id="1143" w:name="_Toc393895305"/>
            <w:bookmarkStart w:id="1144" w:name="_Toc393895898"/>
            <w:bookmarkStart w:id="1145" w:name="_Toc393897682"/>
            <w:r w:rsidRPr="00524BDD">
              <w:rPr>
                <w:rStyle w:val="Heading2Char"/>
                <w:rFonts w:ascii="Times New Roman" w:hAnsi="Times New Roman" w:cs="Times New Roman"/>
                <w:b w:val="0"/>
                <w:color w:val="auto"/>
                <w:sz w:val="24"/>
                <w:szCs w:val="24"/>
              </w:rPr>
              <w:lastRenderedPageBreak/>
              <w:t>6</w:t>
            </w:r>
            <w:bookmarkEnd w:id="1141"/>
            <w:bookmarkEnd w:id="1142"/>
            <w:bookmarkEnd w:id="1143"/>
            <w:bookmarkEnd w:id="1144"/>
            <w:bookmarkEnd w:id="1145"/>
          </w:p>
        </w:tc>
        <w:tc>
          <w:tcPr>
            <w:tcW w:w="2629" w:type="dxa"/>
            <w:vAlign w:val="center"/>
          </w:tcPr>
          <w:p w14:paraId="5BA63F08" w14:textId="72B2D12B" w:rsidR="003A3D8C" w:rsidRPr="00524BDD" w:rsidRDefault="003A3D8C" w:rsidP="00524BDD">
            <w:pPr>
              <w:pStyle w:val="NoSpacing"/>
              <w:rPr>
                <w:rStyle w:val="Heading2Char"/>
                <w:rFonts w:ascii="Times New Roman" w:hAnsi="Times New Roman" w:cs="Times New Roman"/>
                <w:b w:val="0"/>
                <w:color w:val="auto"/>
                <w:sz w:val="24"/>
                <w:szCs w:val="24"/>
              </w:rPr>
            </w:pPr>
            <w:bookmarkStart w:id="1146" w:name="_Toc393744955"/>
            <w:bookmarkStart w:id="1147" w:name="_Toc393747339"/>
            <w:bookmarkStart w:id="1148" w:name="_Toc393895306"/>
            <w:bookmarkStart w:id="1149" w:name="_Toc393895899"/>
            <w:bookmarkStart w:id="1150" w:name="_Toc393897683"/>
            <w:r w:rsidRPr="00524BDD">
              <w:rPr>
                <w:rStyle w:val="Heading2Char"/>
                <w:rFonts w:ascii="Times New Roman" w:hAnsi="Times New Roman" w:cs="Times New Roman"/>
                <w:b w:val="0"/>
                <w:color w:val="auto"/>
                <w:sz w:val="24"/>
                <w:szCs w:val="24"/>
              </w:rPr>
              <w:t>update</w:t>
            </w:r>
            <w:bookmarkEnd w:id="1146"/>
            <w:bookmarkEnd w:id="1147"/>
            <w:bookmarkEnd w:id="1148"/>
            <w:bookmarkEnd w:id="1149"/>
            <w:bookmarkEnd w:id="1150"/>
          </w:p>
        </w:tc>
        <w:tc>
          <w:tcPr>
            <w:tcW w:w="2409" w:type="dxa"/>
            <w:vAlign w:val="center"/>
          </w:tcPr>
          <w:p w14:paraId="13CCF525"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51" w:name="_Toc393744956"/>
            <w:bookmarkStart w:id="1152" w:name="_Toc393747340"/>
            <w:bookmarkStart w:id="1153" w:name="_Toc393895307"/>
            <w:bookmarkStart w:id="1154" w:name="_Toc393895900"/>
            <w:bookmarkStart w:id="1155" w:name="_Toc393897684"/>
            <w:r w:rsidRPr="00524BDD">
              <w:rPr>
                <w:rStyle w:val="Heading2Char"/>
                <w:rFonts w:ascii="Times New Roman" w:hAnsi="Times New Roman" w:cs="Times New Roman"/>
                <w:b w:val="0"/>
                <w:color w:val="auto"/>
                <w:sz w:val="24"/>
                <w:szCs w:val="24"/>
              </w:rPr>
              <w:t>Method uses to update patients’ data to database</w:t>
            </w:r>
            <w:bookmarkEnd w:id="1151"/>
            <w:bookmarkEnd w:id="1152"/>
            <w:bookmarkEnd w:id="1153"/>
            <w:bookmarkEnd w:id="1154"/>
            <w:bookmarkEnd w:id="1155"/>
          </w:p>
        </w:tc>
        <w:tc>
          <w:tcPr>
            <w:tcW w:w="2127" w:type="dxa"/>
            <w:vAlign w:val="center"/>
          </w:tcPr>
          <w:p w14:paraId="38E53ABF" w14:textId="78732427"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56" w:name="_Toc393744957"/>
            <w:bookmarkStart w:id="1157" w:name="_Toc393747341"/>
            <w:bookmarkStart w:id="1158" w:name="_Toc393895308"/>
            <w:bookmarkStart w:id="1159" w:name="_Toc393895901"/>
            <w:bookmarkStart w:id="1160" w:name="_Toc393897685"/>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data:array</w:t>
            </w:r>
            <w:proofErr w:type="spellEnd"/>
            <w:r w:rsidRPr="00524BDD">
              <w:rPr>
                <w:rStyle w:val="Heading2Char"/>
                <w:rFonts w:ascii="Times New Roman" w:hAnsi="Times New Roman" w:cs="Times New Roman"/>
                <w:b w:val="0"/>
                <w:color w:val="auto"/>
                <w:sz w:val="24"/>
                <w:szCs w:val="24"/>
              </w:rPr>
              <w:t>[]</w:t>
            </w:r>
            <w:bookmarkEnd w:id="1156"/>
            <w:bookmarkEnd w:id="1157"/>
            <w:bookmarkEnd w:id="1158"/>
            <w:bookmarkEnd w:id="1159"/>
            <w:bookmarkEnd w:id="1160"/>
          </w:p>
        </w:tc>
        <w:tc>
          <w:tcPr>
            <w:tcW w:w="1337" w:type="dxa"/>
            <w:vAlign w:val="center"/>
          </w:tcPr>
          <w:p w14:paraId="0CA5DFE3" w14:textId="510F4A71"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61" w:name="_Toc393744958"/>
            <w:bookmarkStart w:id="1162" w:name="_Toc393747342"/>
            <w:bookmarkStart w:id="1163" w:name="_Toc393895309"/>
            <w:bookmarkStart w:id="1164" w:name="_Toc393895902"/>
            <w:bookmarkStart w:id="1165" w:name="_Toc393897686"/>
            <w:proofErr w:type="spellStart"/>
            <w:r w:rsidRPr="00524BDD">
              <w:rPr>
                <w:rStyle w:val="Heading2Char"/>
                <w:rFonts w:ascii="Times New Roman" w:hAnsi="Times New Roman" w:cs="Times New Roman"/>
                <w:b w:val="0"/>
                <w:color w:val="auto"/>
                <w:sz w:val="24"/>
                <w:szCs w:val="24"/>
              </w:rPr>
              <w:t>boolean</w:t>
            </w:r>
            <w:bookmarkEnd w:id="1161"/>
            <w:bookmarkEnd w:id="1162"/>
            <w:bookmarkEnd w:id="1163"/>
            <w:bookmarkEnd w:id="1164"/>
            <w:bookmarkEnd w:id="1165"/>
            <w:proofErr w:type="spellEnd"/>
          </w:p>
        </w:tc>
      </w:tr>
      <w:tr w:rsidR="00607B69" w:rsidRPr="00524BDD" w14:paraId="4AA46B8A" w14:textId="5E4FB798" w:rsidTr="00D03214">
        <w:tblPrEx>
          <w:tblLook w:val="0000" w:firstRow="0" w:lastRow="0" w:firstColumn="0" w:lastColumn="0" w:noHBand="0" w:noVBand="0"/>
        </w:tblPrEx>
        <w:trPr>
          <w:trHeight w:val="211"/>
        </w:trPr>
        <w:tc>
          <w:tcPr>
            <w:tcW w:w="740" w:type="dxa"/>
            <w:vAlign w:val="center"/>
          </w:tcPr>
          <w:p w14:paraId="505EB0EE"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66" w:name="_Toc393744959"/>
            <w:bookmarkStart w:id="1167" w:name="_Toc393747343"/>
            <w:bookmarkStart w:id="1168" w:name="_Toc393895310"/>
            <w:bookmarkStart w:id="1169" w:name="_Toc393895903"/>
            <w:bookmarkStart w:id="1170" w:name="_Toc393897687"/>
            <w:r w:rsidRPr="00524BDD">
              <w:rPr>
                <w:rStyle w:val="Heading2Char"/>
                <w:rFonts w:ascii="Times New Roman" w:hAnsi="Times New Roman" w:cs="Times New Roman"/>
                <w:b w:val="0"/>
                <w:color w:val="auto"/>
                <w:sz w:val="24"/>
                <w:szCs w:val="24"/>
              </w:rPr>
              <w:t>8</w:t>
            </w:r>
            <w:bookmarkEnd w:id="1166"/>
            <w:bookmarkEnd w:id="1167"/>
            <w:bookmarkEnd w:id="1168"/>
            <w:bookmarkEnd w:id="1169"/>
            <w:bookmarkEnd w:id="1170"/>
          </w:p>
        </w:tc>
        <w:tc>
          <w:tcPr>
            <w:tcW w:w="2629" w:type="dxa"/>
            <w:vAlign w:val="center"/>
          </w:tcPr>
          <w:p w14:paraId="5BB67533" w14:textId="52A7B993" w:rsidR="003A3D8C" w:rsidRPr="00524BDD" w:rsidRDefault="003A3D8C" w:rsidP="00524BDD">
            <w:pPr>
              <w:pStyle w:val="NoSpacing"/>
              <w:rPr>
                <w:rStyle w:val="Heading2Char"/>
                <w:rFonts w:ascii="Times New Roman" w:hAnsi="Times New Roman" w:cs="Times New Roman"/>
                <w:b w:val="0"/>
                <w:color w:val="auto"/>
                <w:sz w:val="24"/>
                <w:szCs w:val="24"/>
              </w:rPr>
            </w:pPr>
            <w:bookmarkStart w:id="1171" w:name="_Toc393744960"/>
            <w:bookmarkStart w:id="1172" w:name="_Toc393747344"/>
            <w:bookmarkStart w:id="1173" w:name="_Toc393895311"/>
            <w:bookmarkStart w:id="1174" w:name="_Toc393895904"/>
            <w:bookmarkStart w:id="1175" w:name="_Toc393897688"/>
            <w:r w:rsidRPr="00524BDD">
              <w:rPr>
                <w:rStyle w:val="Heading2Char"/>
                <w:rFonts w:ascii="Times New Roman" w:hAnsi="Times New Roman" w:cs="Times New Roman"/>
                <w:b w:val="0"/>
                <w:color w:val="auto"/>
                <w:sz w:val="24"/>
                <w:szCs w:val="24"/>
              </w:rPr>
              <w:t>delete</w:t>
            </w:r>
            <w:bookmarkEnd w:id="1171"/>
            <w:bookmarkEnd w:id="1172"/>
            <w:bookmarkEnd w:id="1173"/>
            <w:bookmarkEnd w:id="1174"/>
            <w:bookmarkEnd w:id="1175"/>
          </w:p>
        </w:tc>
        <w:tc>
          <w:tcPr>
            <w:tcW w:w="2409" w:type="dxa"/>
            <w:vAlign w:val="center"/>
          </w:tcPr>
          <w:p w14:paraId="01BAFE19"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76" w:name="_Toc393744961"/>
            <w:bookmarkStart w:id="1177" w:name="_Toc393747345"/>
            <w:bookmarkStart w:id="1178" w:name="_Toc393895312"/>
            <w:bookmarkStart w:id="1179" w:name="_Toc393895905"/>
            <w:bookmarkStart w:id="1180" w:name="_Toc393897689"/>
            <w:r w:rsidRPr="00524BDD">
              <w:rPr>
                <w:rStyle w:val="Heading2Char"/>
                <w:rFonts w:ascii="Times New Roman" w:hAnsi="Times New Roman" w:cs="Times New Roman"/>
                <w:b w:val="0"/>
                <w:color w:val="auto"/>
                <w:sz w:val="24"/>
                <w:szCs w:val="24"/>
              </w:rPr>
              <w:t xml:space="preserve">Method uses to delete patient from database by using of </w:t>
            </w:r>
            <w:proofErr w:type="spellStart"/>
            <w:r w:rsidRPr="00524BDD">
              <w:rPr>
                <w:rStyle w:val="Heading2Char"/>
                <w:rFonts w:ascii="Times New Roman" w:hAnsi="Times New Roman" w:cs="Times New Roman"/>
                <w:b w:val="0"/>
                <w:color w:val="auto"/>
                <w:sz w:val="24"/>
                <w:szCs w:val="24"/>
              </w:rPr>
              <w:t>patientID</w:t>
            </w:r>
            <w:bookmarkEnd w:id="1176"/>
            <w:bookmarkEnd w:id="1177"/>
            <w:bookmarkEnd w:id="1178"/>
            <w:bookmarkEnd w:id="1179"/>
            <w:bookmarkEnd w:id="1180"/>
            <w:proofErr w:type="spellEnd"/>
          </w:p>
        </w:tc>
        <w:tc>
          <w:tcPr>
            <w:tcW w:w="2127" w:type="dxa"/>
            <w:vAlign w:val="center"/>
          </w:tcPr>
          <w:p w14:paraId="7DB2AD04" w14:textId="2F69B305"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81" w:name="_Toc393744962"/>
            <w:bookmarkStart w:id="1182" w:name="_Toc393747346"/>
            <w:bookmarkStart w:id="1183" w:name="_Toc393895313"/>
            <w:bookmarkStart w:id="1184" w:name="_Toc393895906"/>
            <w:bookmarkStart w:id="1185" w:name="_Toc39389769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1181"/>
            <w:bookmarkEnd w:id="1182"/>
            <w:bookmarkEnd w:id="1183"/>
            <w:bookmarkEnd w:id="1184"/>
            <w:bookmarkEnd w:id="1185"/>
            <w:proofErr w:type="spellEnd"/>
          </w:p>
        </w:tc>
        <w:tc>
          <w:tcPr>
            <w:tcW w:w="1337" w:type="dxa"/>
            <w:vAlign w:val="center"/>
          </w:tcPr>
          <w:p w14:paraId="33432400" w14:textId="07872528"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86" w:name="_Toc393744963"/>
            <w:bookmarkStart w:id="1187" w:name="_Toc393747347"/>
            <w:bookmarkStart w:id="1188" w:name="_Toc393895314"/>
            <w:bookmarkStart w:id="1189" w:name="_Toc393895907"/>
            <w:bookmarkStart w:id="1190" w:name="_Toc393897691"/>
            <w:proofErr w:type="spellStart"/>
            <w:r w:rsidRPr="00524BDD">
              <w:rPr>
                <w:rStyle w:val="Heading2Char"/>
                <w:rFonts w:ascii="Times New Roman" w:hAnsi="Times New Roman" w:cs="Times New Roman"/>
                <w:b w:val="0"/>
                <w:color w:val="auto"/>
                <w:sz w:val="24"/>
                <w:szCs w:val="24"/>
              </w:rPr>
              <w:t>boolean</w:t>
            </w:r>
            <w:bookmarkEnd w:id="1186"/>
            <w:bookmarkEnd w:id="1187"/>
            <w:bookmarkEnd w:id="1188"/>
            <w:bookmarkEnd w:id="1189"/>
            <w:bookmarkEnd w:id="1190"/>
            <w:proofErr w:type="spellEnd"/>
          </w:p>
        </w:tc>
      </w:tr>
      <w:tr w:rsidR="00607B69" w:rsidRPr="00524BDD" w14:paraId="6D8DC412" w14:textId="051471C4" w:rsidTr="00D03214">
        <w:tblPrEx>
          <w:tblLook w:val="0000" w:firstRow="0" w:lastRow="0" w:firstColumn="0" w:lastColumn="0" w:noHBand="0" w:noVBand="0"/>
        </w:tblPrEx>
        <w:trPr>
          <w:trHeight w:val="400"/>
        </w:trPr>
        <w:tc>
          <w:tcPr>
            <w:tcW w:w="740" w:type="dxa"/>
            <w:vAlign w:val="center"/>
          </w:tcPr>
          <w:p w14:paraId="20BE6C12"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91" w:name="_Toc393744964"/>
            <w:bookmarkStart w:id="1192" w:name="_Toc393747348"/>
            <w:bookmarkStart w:id="1193" w:name="_Toc393895315"/>
            <w:bookmarkStart w:id="1194" w:name="_Toc393895908"/>
            <w:bookmarkStart w:id="1195" w:name="_Toc393897692"/>
            <w:r w:rsidRPr="00524BDD">
              <w:rPr>
                <w:rStyle w:val="Heading2Char"/>
                <w:rFonts w:ascii="Times New Roman" w:hAnsi="Times New Roman" w:cs="Times New Roman"/>
                <w:b w:val="0"/>
                <w:color w:val="auto"/>
                <w:sz w:val="24"/>
                <w:szCs w:val="24"/>
              </w:rPr>
              <w:t>9</w:t>
            </w:r>
            <w:bookmarkEnd w:id="1191"/>
            <w:bookmarkEnd w:id="1192"/>
            <w:bookmarkEnd w:id="1193"/>
            <w:bookmarkEnd w:id="1194"/>
            <w:bookmarkEnd w:id="1195"/>
          </w:p>
        </w:tc>
        <w:tc>
          <w:tcPr>
            <w:tcW w:w="2629" w:type="dxa"/>
            <w:vAlign w:val="center"/>
          </w:tcPr>
          <w:p w14:paraId="4444A756" w14:textId="66A92075" w:rsidR="003A3D8C" w:rsidRPr="00524BDD" w:rsidRDefault="003A3D8C" w:rsidP="00524BDD">
            <w:pPr>
              <w:pStyle w:val="NoSpacing"/>
              <w:rPr>
                <w:rStyle w:val="Heading2Char"/>
                <w:rFonts w:ascii="Times New Roman" w:hAnsi="Times New Roman" w:cs="Times New Roman"/>
                <w:b w:val="0"/>
                <w:color w:val="auto"/>
                <w:sz w:val="24"/>
                <w:szCs w:val="24"/>
              </w:rPr>
            </w:pPr>
            <w:bookmarkStart w:id="1196" w:name="_Toc393744965"/>
            <w:bookmarkStart w:id="1197" w:name="_Toc393747349"/>
            <w:bookmarkStart w:id="1198" w:name="_Toc393895316"/>
            <w:bookmarkStart w:id="1199" w:name="_Toc393895909"/>
            <w:bookmarkStart w:id="1200" w:name="_Toc393897693"/>
            <w:proofErr w:type="spellStart"/>
            <w:r w:rsidRPr="00524BDD">
              <w:rPr>
                <w:rStyle w:val="Heading2Char"/>
                <w:rFonts w:ascii="Times New Roman" w:hAnsi="Times New Roman" w:cs="Times New Roman"/>
                <w:b w:val="0"/>
                <w:color w:val="auto"/>
                <w:sz w:val="24"/>
                <w:szCs w:val="24"/>
              </w:rPr>
              <w:t>addnew_d</w:t>
            </w:r>
            <w:bookmarkEnd w:id="1196"/>
            <w:bookmarkEnd w:id="1197"/>
            <w:bookmarkEnd w:id="1198"/>
            <w:bookmarkEnd w:id="1199"/>
            <w:bookmarkEnd w:id="1200"/>
            <w:proofErr w:type="spellEnd"/>
          </w:p>
        </w:tc>
        <w:tc>
          <w:tcPr>
            <w:tcW w:w="2409" w:type="dxa"/>
            <w:vAlign w:val="center"/>
          </w:tcPr>
          <w:p w14:paraId="18D45BF2"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01" w:name="_Toc393744966"/>
            <w:bookmarkStart w:id="1202" w:name="_Toc393747350"/>
            <w:bookmarkStart w:id="1203" w:name="_Toc393895317"/>
            <w:bookmarkStart w:id="1204" w:name="_Toc393895910"/>
            <w:bookmarkStart w:id="1205" w:name="_Toc393897694"/>
            <w:r w:rsidRPr="00524BDD">
              <w:rPr>
                <w:rStyle w:val="Heading2Char"/>
                <w:rFonts w:ascii="Times New Roman" w:hAnsi="Times New Roman" w:cs="Times New Roman"/>
                <w:b w:val="0"/>
                <w:color w:val="auto"/>
                <w:sz w:val="24"/>
                <w:szCs w:val="24"/>
              </w:rPr>
              <w:t>Method uses to add new dentist to the database</w:t>
            </w:r>
            <w:bookmarkEnd w:id="1201"/>
            <w:bookmarkEnd w:id="1202"/>
            <w:bookmarkEnd w:id="1203"/>
            <w:bookmarkEnd w:id="1204"/>
            <w:bookmarkEnd w:id="1205"/>
          </w:p>
        </w:tc>
        <w:tc>
          <w:tcPr>
            <w:tcW w:w="2127" w:type="dxa"/>
            <w:vAlign w:val="center"/>
          </w:tcPr>
          <w:p w14:paraId="25D81441" w14:textId="40DF4C75"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06" w:name="_Toc393744967"/>
            <w:bookmarkStart w:id="1207" w:name="_Toc393747351"/>
            <w:bookmarkStart w:id="1208" w:name="_Toc393895318"/>
            <w:bookmarkStart w:id="1209" w:name="_Toc393895911"/>
            <w:bookmarkStart w:id="1210" w:name="_Toc393897695"/>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data:array</w:t>
            </w:r>
            <w:proofErr w:type="spellEnd"/>
            <w:r w:rsidRPr="00524BDD">
              <w:rPr>
                <w:rStyle w:val="Heading2Char"/>
                <w:rFonts w:ascii="Times New Roman" w:hAnsi="Times New Roman" w:cs="Times New Roman"/>
                <w:b w:val="0"/>
                <w:color w:val="auto"/>
                <w:sz w:val="24"/>
                <w:szCs w:val="24"/>
              </w:rPr>
              <w:t>[]</w:t>
            </w:r>
            <w:bookmarkEnd w:id="1206"/>
            <w:bookmarkEnd w:id="1207"/>
            <w:bookmarkEnd w:id="1208"/>
            <w:bookmarkEnd w:id="1209"/>
            <w:bookmarkEnd w:id="1210"/>
          </w:p>
        </w:tc>
        <w:tc>
          <w:tcPr>
            <w:tcW w:w="1337" w:type="dxa"/>
            <w:vAlign w:val="center"/>
          </w:tcPr>
          <w:p w14:paraId="7C5D279E" w14:textId="529D7329"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11" w:name="_Toc393744968"/>
            <w:bookmarkStart w:id="1212" w:name="_Toc393747352"/>
            <w:bookmarkStart w:id="1213" w:name="_Toc393895319"/>
            <w:bookmarkStart w:id="1214" w:name="_Toc393895912"/>
            <w:bookmarkStart w:id="1215" w:name="_Toc393897696"/>
            <w:proofErr w:type="spellStart"/>
            <w:r w:rsidRPr="00524BDD">
              <w:rPr>
                <w:rStyle w:val="Heading2Char"/>
                <w:rFonts w:ascii="Times New Roman" w:hAnsi="Times New Roman" w:cs="Times New Roman"/>
                <w:b w:val="0"/>
                <w:color w:val="auto"/>
                <w:sz w:val="24"/>
                <w:szCs w:val="24"/>
              </w:rPr>
              <w:t>boolean</w:t>
            </w:r>
            <w:bookmarkEnd w:id="1211"/>
            <w:bookmarkEnd w:id="1212"/>
            <w:bookmarkEnd w:id="1213"/>
            <w:bookmarkEnd w:id="1214"/>
            <w:bookmarkEnd w:id="1215"/>
            <w:proofErr w:type="spellEnd"/>
          </w:p>
        </w:tc>
      </w:tr>
      <w:tr w:rsidR="00607B69" w:rsidRPr="00524BDD" w14:paraId="23838567" w14:textId="7FCDACFD" w:rsidTr="00D03214">
        <w:tblPrEx>
          <w:tblLook w:val="0000" w:firstRow="0" w:lastRow="0" w:firstColumn="0" w:lastColumn="0" w:noHBand="0" w:noVBand="0"/>
        </w:tblPrEx>
        <w:trPr>
          <w:trHeight w:val="554"/>
        </w:trPr>
        <w:tc>
          <w:tcPr>
            <w:tcW w:w="740" w:type="dxa"/>
            <w:vAlign w:val="center"/>
          </w:tcPr>
          <w:p w14:paraId="72A7EB29"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16" w:name="_Toc393744969"/>
            <w:bookmarkStart w:id="1217" w:name="_Toc393747353"/>
            <w:bookmarkStart w:id="1218" w:name="_Toc393895320"/>
            <w:bookmarkStart w:id="1219" w:name="_Toc393895913"/>
            <w:bookmarkStart w:id="1220" w:name="_Toc393897697"/>
            <w:r w:rsidRPr="00524BDD">
              <w:rPr>
                <w:rStyle w:val="Heading2Char"/>
                <w:rFonts w:ascii="Times New Roman" w:hAnsi="Times New Roman" w:cs="Times New Roman"/>
                <w:b w:val="0"/>
                <w:color w:val="auto"/>
                <w:sz w:val="24"/>
                <w:szCs w:val="24"/>
              </w:rPr>
              <w:t>10</w:t>
            </w:r>
            <w:bookmarkEnd w:id="1216"/>
            <w:bookmarkEnd w:id="1217"/>
            <w:bookmarkEnd w:id="1218"/>
            <w:bookmarkEnd w:id="1219"/>
            <w:bookmarkEnd w:id="1220"/>
          </w:p>
        </w:tc>
        <w:tc>
          <w:tcPr>
            <w:tcW w:w="2629" w:type="dxa"/>
            <w:vAlign w:val="center"/>
          </w:tcPr>
          <w:p w14:paraId="2EF57137" w14:textId="014F19CD" w:rsidR="003A3D8C" w:rsidRPr="00524BDD" w:rsidRDefault="003A3D8C" w:rsidP="00524BDD">
            <w:pPr>
              <w:pStyle w:val="NoSpacing"/>
              <w:rPr>
                <w:rStyle w:val="Heading2Char"/>
                <w:rFonts w:ascii="Times New Roman" w:hAnsi="Times New Roman" w:cs="Times New Roman"/>
                <w:b w:val="0"/>
                <w:color w:val="auto"/>
                <w:sz w:val="24"/>
                <w:szCs w:val="24"/>
              </w:rPr>
            </w:pPr>
            <w:bookmarkStart w:id="1221" w:name="_Toc393744970"/>
            <w:bookmarkStart w:id="1222" w:name="_Toc393747354"/>
            <w:bookmarkStart w:id="1223" w:name="_Toc393895321"/>
            <w:bookmarkStart w:id="1224" w:name="_Toc393895914"/>
            <w:bookmarkStart w:id="1225" w:name="_Toc393897698"/>
            <w:proofErr w:type="spellStart"/>
            <w:r w:rsidRPr="00524BDD">
              <w:rPr>
                <w:rStyle w:val="Heading2Char"/>
                <w:rFonts w:ascii="Times New Roman" w:hAnsi="Times New Roman" w:cs="Times New Roman"/>
                <w:b w:val="0"/>
                <w:color w:val="auto"/>
                <w:sz w:val="24"/>
                <w:szCs w:val="24"/>
              </w:rPr>
              <w:t>d_update</w:t>
            </w:r>
            <w:bookmarkEnd w:id="1221"/>
            <w:bookmarkEnd w:id="1222"/>
            <w:bookmarkEnd w:id="1223"/>
            <w:bookmarkEnd w:id="1224"/>
            <w:bookmarkEnd w:id="1225"/>
            <w:proofErr w:type="spellEnd"/>
          </w:p>
        </w:tc>
        <w:tc>
          <w:tcPr>
            <w:tcW w:w="2409" w:type="dxa"/>
            <w:vAlign w:val="center"/>
          </w:tcPr>
          <w:p w14:paraId="1905256C"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26" w:name="_Toc393744971"/>
            <w:bookmarkStart w:id="1227" w:name="_Toc393747355"/>
            <w:bookmarkStart w:id="1228" w:name="_Toc393895322"/>
            <w:bookmarkStart w:id="1229" w:name="_Toc393895915"/>
            <w:bookmarkStart w:id="1230" w:name="_Toc393897699"/>
            <w:r w:rsidRPr="00524BDD">
              <w:rPr>
                <w:rStyle w:val="Heading2Char"/>
                <w:rFonts w:ascii="Times New Roman" w:hAnsi="Times New Roman" w:cs="Times New Roman"/>
                <w:b w:val="0"/>
                <w:color w:val="auto"/>
                <w:sz w:val="24"/>
                <w:szCs w:val="24"/>
              </w:rPr>
              <w:t>Method uses to update dentists’ data to database</w:t>
            </w:r>
            <w:bookmarkEnd w:id="1226"/>
            <w:bookmarkEnd w:id="1227"/>
            <w:bookmarkEnd w:id="1228"/>
            <w:bookmarkEnd w:id="1229"/>
            <w:bookmarkEnd w:id="1230"/>
            <w:r w:rsidRPr="00524BDD">
              <w:rPr>
                <w:rStyle w:val="Heading2Char"/>
                <w:rFonts w:ascii="Times New Roman" w:hAnsi="Times New Roman" w:cs="Times New Roman"/>
                <w:b w:val="0"/>
                <w:color w:val="auto"/>
                <w:sz w:val="24"/>
                <w:szCs w:val="24"/>
              </w:rPr>
              <w:t xml:space="preserve"> </w:t>
            </w:r>
          </w:p>
        </w:tc>
        <w:tc>
          <w:tcPr>
            <w:tcW w:w="2127" w:type="dxa"/>
            <w:vAlign w:val="center"/>
          </w:tcPr>
          <w:p w14:paraId="4305B5C9" w14:textId="50AD77C3"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31" w:name="_Toc393744972"/>
            <w:bookmarkStart w:id="1232" w:name="_Toc393747356"/>
            <w:bookmarkStart w:id="1233" w:name="_Toc393895323"/>
            <w:bookmarkStart w:id="1234" w:name="_Toc393895916"/>
            <w:bookmarkStart w:id="1235" w:name="_Toc39389770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data:array</w:t>
            </w:r>
            <w:proofErr w:type="spellEnd"/>
            <w:r w:rsidRPr="00524BDD">
              <w:rPr>
                <w:rStyle w:val="Heading2Char"/>
                <w:rFonts w:ascii="Times New Roman" w:hAnsi="Times New Roman" w:cs="Times New Roman"/>
                <w:b w:val="0"/>
                <w:color w:val="auto"/>
                <w:sz w:val="24"/>
                <w:szCs w:val="24"/>
              </w:rPr>
              <w:t>[]</w:t>
            </w:r>
            <w:bookmarkEnd w:id="1231"/>
            <w:bookmarkEnd w:id="1232"/>
            <w:bookmarkEnd w:id="1233"/>
            <w:bookmarkEnd w:id="1234"/>
            <w:bookmarkEnd w:id="1235"/>
          </w:p>
          <w:p w14:paraId="4BEECEE2" w14:textId="77777777" w:rsidR="003A3D8C" w:rsidRPr="00524BDD" w:rsidRDefault="003A3D8C" w:rsidP="00D03214">
            <w:pPr>
              <w:pStyle w:val="NoSpacing"/>
              <w:jc w:val="center"/>
              <w:rPr>
                <w:rStyle w:val="Heading2Char"/>
                <w:rFonts w:ascii="Times New Roman" w:hAnsi="Times New Roman" w:cs="Times New Roman"/>
                <w:b w:val="0"/>
                <w:color w:val="auto"/>
                <w:sz w:val="24"/>
                <w:szCs w:val="24"/>
              </w:rPr>
            </w:pPr>
          </w:p>
        </w:tc>
        <w:tc>
          <w:tcPr>
            <w:tcW w:w="1337" w:type="dxa"/>
            <w:vAlign w:val="center"/>
          </w:tcPr>
          <w:p w14:paraId="107250B0" w14:textId="7D57D3BE"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36" w:name="_Toc393744973"/>
            <w:bookmarkStart w:id="1237" w:name="_Toc393747357"/>
            <w:bookmarkStart w:id="1238" w:name="_Toc393895324"/>
            <w:bookmarkStart w:id="1239" w:name="_Toc393895917"/>
            <w:bookmarkStart w:id="1240" w:name="_Toc393897701"/>
            <w:proofErr w:type="spellStart"/>
            <w:r w:rsidRPr="00524BDD">
              <w:rPr>
                <w:rStyle w:val="Heading2Char"/>
                <w:rFonts w:ascii="Times New Roman" w:hAnsi="Times New Roman" w:cs="Times New Roman"/>
                <w:b w:val="0"/>
                <w:color w:val="auto"/>
                <w:sz w:val="24"/>
                <w:szCs w:val="24"/>
              </w:rPr>
              <w:t>boolean</w:t>
            </w:r>
            <w:bookmarkEnd w:id="1236"/>
            <w:bookmarkEnd w:id="1237"/>
            <w:bookmarkEnd w:id="1238"/>
            <w:bookmarkEnd w:id="1239"/>
            <w:bookmarkEnd w:id="1240"/>
            <w:proofErr w:type="spellEnd"/>
          </w:p>
        </w:tc>
      </w:tr>
      <w:tr w:rsidR="00607B69" w:rsidRPr="00524BDD" w14:paraId="47A78DC9" w14:textId="1968DEAB" w:rsidTr="00D03214">
        <w:tblPrEx>
          <w:tblLook w:val="0000" w:firstRow="0" w:lastRow="0" w:firstColumn="0" w:lastColumn="0" w:noHBand="0" w:noVBand="0"/>
        </w:tblPrEx>
        <w:trPr>
          <w:trHeight w:val="554"/>
        </w:trPr>
        <w:tc>
          <w:tcPr>
            <w:tcW w:w="740" w:type="dxa"/>
            <w:vAlign w:val="center"/>
          </w:tcPr>
          <w:p w14:paraId="07A176F8"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41" w:name="_Toc393744974"/>
            <w:bookmarkStart w:id="1242" w:name="_Toc393747358"/>
            <w:bookmarkStart w:id="1243" w:name="_Toc393895325"/>
            <w:bookmarkStart w:id="1244" w:name="_Toc393895918"/>
            <w:bookmarkStart w:id="1245" w:name="_Toc393897702"/>
            <w:r w:rsidRPr="00524BDD">
              <w:rPr>
                <w:rStyle w:val="Heading2Char"/>
                <w:rFonts w:ascii="Times New Roman" w:hAnsi="Times New Roman" w:cs="Times New Roman"/>
                <w:b w:val="0"/>
                <w:color w:val="auto"/>
                <w:sz w:val="24"/>
                <w:szCs w:val="24"/>
              </w:rPr>
              <w:t>11</w:t>
            </w:r>
            <w:bookmarkEnd w:id="1241"/>
            <w:bookmarkEnd w:id="1242"/>
            <w:bookmarkEnd w:id="1243"/>
            <w:bookmarkEnd w:id="1244"/>
            <w:bookmarkEnd w:id="1245"/>
          </w:p>
        </w:tc>
        <w:tc>
          <w:tcPr>
            <w:tcW w:w="2629" w:type="dxa"/>
            <w:vAlign w:val="center"/>
          </w:tcPr>
          <w:p w14:paraId="585DC48F" w14:textId="006A946E" w:rsidR="003A3D8C" w:rsidRPr="00524BDD" w:rsidRDefault="003A3D8C" w:rsidP="00524BDD">
            <w:pPr>
              <w:pStyle w:val="NoSpacing"/>
              <w:rPr>
                <w:rStyle w:val="Heading2Char"/>
                <w:rFonts w:ascii="Times New Roman" w:hAnsi="Times New Roman" w:cs="Times New Roman"/>
                <w:b w:val="0"/>
                <w:color w:val="auto"/>
                <w:sz w:val="24"/>
                <w:szCs w:val="24"/>
              </w:rPr>
            </w:pPr>
            <w:bookmarkStart w:id="1246" w:name="_Toc393744975"/>
            <w:bookmarkStart w:id="1247" w:name="_Toc393747359"/>
            <w:bookmarkStart w:id="1248" w:name="_Toc393895326"/>
            <w:bookmarkStart w:id="1249" w:name="_Toc393895919"/>
            <w:bookmarkStart w:id="1250" w:name="_Toc393897703"/>
            <w:proofErr w:type="spellStart"/>
            <w:r w:rsidRPr="00524BDD">
              <w:rPr>
                <w:rStyle w:val="Heading2Char"/>
                <w:rFonts w:ascii="Times New Roman" w:hAnsi="Times New Roman" w:cs="Times New Roman"/>
                <w:b w:val="0"/>
                <w:color w:val="auto"/>
                <w:sz w:val="24"/>
                <w:szCs w:val="24"/>
              </w:rPr>
              <w:t>get_appointment</w:t>
            </w:r>
            <w:bookmarkEnd w:id="1246"/>
            <w:bookmarkEnd w:id="1247"/>
            <w:bookmarkEnd w:id="1248"/>
            <w:bookmarkEnd w:id="1249"/>
            <w:bookmarkEnd w:id="1250"/>
            <w:proofErr w:type="spellEnd"/>
          </w:p>
        </w:tc>
        <w:tc>
          <w:tcPr>
            <w:tcW w:w="2409" w:type="dxa"/>
            <w:vAlign w:val="center"/>
          </w:tcPr>
          <w:p w14:paraId="204A9232"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51" w:name="_Toc393744976"/>
            <w:bookmarkStart w:id="1252" w:name="_Toc393747360"/>
            <w:bookmarkStart w:id="1253" w:name="_Toc393895327"/>
            <w:bookmarkStart w:id="1254" w:name="_Toc393895920"/>
            <w:bookmarkStart w:id="1255" w:name="_Toc393897704"/>
            <w:r w:rsidRPr="00524BDD">
              <w:rPr>
                <w:rStyle w:val="Heading2Char"/>
                <w:rFonts w:ascii="Times New Roman" w:hAnsi="Times New Roman" w:cs="Times New Roman"/>
                <w:b w:val="0"/>
                <w:color w:val="auto"/>
                <w:sz w:val="24"/>
                <w:szCs w:val="24"/>
              </w:rPr>
              <w:t>Method uses to get data of appointments from database</w:t>
            </w:r>
            <w:bookmarkEnd w:id="1251"/>
            <w:bookmarkEnd w:id="1252"/>
            <w:bookmarkEnd w:id="1253"/>
            <w:bookmarkEnd w:id="1254"/>
            <w:bookmarkEnd w:id="1255"/>
          </w:p>
        </w:tc>
        <w:tc>
          <w:tcPr>
            <w:tcW w:w="2127" w:type="dxa"/>
            <w:vAlign w:val="center"/>
          </w:tcPr>
          <w:p w14:paraId="67D73F62" w14:textId="4AA1B15E"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56" w:name="_Toc393744977"/>
            <w:bookmarkStart w:id="1257" w:name="_Toc393747361"/>
            <w:bookmarkStart w:id="1258" w:name="_Toc393895328"/>
            <w:bookmarkStart w:id="1259" w:name="_Toc393895921"/>
            <w:bookmarkStart w:id="1260" w:name="_Toc393897705"/>
            <w:r w:rsidRPr="00524BDD">
              <w:rPr>
                <w:rStyle w:val="Heading2Char"/>
                <w:rFonts w:ascii="Times New Roman" w:hAnsi="Times New Roman" w:cs="Times New Roman"/>
                <w:b w:val="0"/>
                <w:color w:val="auto"/>
                <w:sz w:val="24"/>
                <w:szCs w:val="24"/>
              </w:rPr>
              <w:t>-</w:t>
            </w:r>
            <w:bookmarkEnd w:id="1256"/>
            <w:bookmarkEnd w:id="1257"/>
            <w:bookmarkEnd w:id="1258"/>
            <w:bookmarkEnd w:id="1259"/>
            <w:bookmarkEnd w:id="1260"/>
          </w:p>
        </w:tc>
        <w:tc>
          <w:tcPr>
            <w:tcW w:w="1337" w:type="dxa"/>
            <w:vAlign w:val="center"/>
          </w:tcPr>
          <w:p w14:paraId="67331073" w14:textId="13CCDEFC"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61" w:name="_Toc393744978"/>
            <w:bookmarkStart w:id="1262" w:name="_Toc393747362"/>
            <w:bookmarkStart w:id="1263" w:name="_Toc393895329"/>
            <w:bookmarkStart w:id="1264" w:name="_Toc393895922"/>
            <w:bookmarkStart w:id="1265" w:name="_Toc393897706"/>
            <w:r w:rsidRPr="00524BDD">
              <w:rPr>
                <w:rStyle w:val="Heading2Char"/>
                <w:rFonts w:ascii="Times New Roman" w:hAnsi="Times New Roman" w:cs="Times New Roman"/>
                <w:b w:val="0"/>
                <w:color w:val="auto"/>
                <w:sz w:val="24"/>
                <w:szCs w:val="24"/>
              </w:rPr>
              <w:t>Array[]</w:t>
            </w:r>
            <w:bookmarkEnd w:id="1261"/>
            <w:bookmarkEnd w:id="1262"/>
            <w:bookmarkEnd w:id="1263"/>
            <w:bookmarkEnd w:id="1264"/>
            <w:bookmarkEnd w:id="1265"/>
          </w:p>
        </w:tc>
      </w:tr>
      <w:tr w:rsidR="00607B69" w:rsidRPr="00524BDD" w14:paraId="6A00E1CF" w14:textId="05A2D051" w:rsidTr="00D03214">
        <w:tblPrEx>
          <w:tblLook w:val="0000" w:firstRow="0" w:lastRow="0" w:firstColumn="0" w:lastColumn="0" w:noHBand="0" w:noVBand="0"/>
        </w:tblPrEx>
        <w:trPr>
          <w:trHeight w:val="554"/>
        </w:trPr>
        <w:tc>
          <w:tcPr>
            <w:tcW w:w="740" w:type="dxa"/>
            <w:vAlign w:val="center"/>
          </w:tcPr>
          <w:p w14:paraId="01F7232D"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66" w:name="_Toc393744979"/>
            <w:bookmarkStart w:id="1267" w:name="_Toc393747363"/>
            <w:bookmarkStart w:id="1268" w:name="_Toc393895330"/>
            <w:bookmarkStart w:id="1269" w:name="_Toc393895923"/>
            <w:bookmarkStart w:id="1270" w:name="_Toc393897707"/>
            <w:r w:rsidRPr="00524BDD">
              <w:rPr>
                <w:rStyle w:val="Heading2Char"/>
                <w:rFonts w:ascii="Times New Roman" w:hAnsi="Times New Roman" w:cs="Times New Roman"/>
                <w:b w:val="0"/>
                <w:color w:val="auto"/>
                <w:sz w:val="24"/>
                <w:szCs w:val="24"/>
              </w:rPr>
              <w:t>12</w:t>
            </w:r>
            <w:bookmarkEnd w:id="1266"/>
            <w:bookmarkEnd w:id="1267"/>
            <w:bookmarkEnd w:id="1268"/>
            <w:bookmarkEnd w:id="1269"/>
            <w:bookmarkEnd w:id="1270"/>
          </w:p>
        </w:tc>
        <w:tc>
          <w:tcPr>
            <w:tcW w:w="2629" w:type="dxa"/>
            <w:vAlign w:val="center"/>
          </w:tcPr>
          <w:p w14:paraId="010D2FF2" w14:textId="3A05318B" w:rsidR="003A3D8C" w:rsidRPr="00524BDD" w:rsidRDefault="003A3D8C" w:rsidP="00524BDD">
            <w:pPr>
              <w:pStyle w:val="NoSpacing"/>
              <w:rPr>
                <w:rStyle w:val="Heading2Char"/>
                <w:rFonts w:ascii="Times New Roman" w:hAnsi="Times New Roman" w:cs="Times New Roman"/>
                <w:b w:val="0"/>
                <w:color w:val="auto"/>
                <w:sz w:val="24"/>
                <w:szCs w:val="24"/>
              </w:rPr>
            </w:pPr>
            <w:bookmarkStart w:id="1271" w:name="_Toc393744980"/>
            <w:bookmarkStart w:id="1272" w:name="_Toc393747364"/>
            <w:bookmarkStart w:id="1273" w:name="_Toc393895331"/>
            <w:bookmarkStart w:id="1274" w:name="_Toc393895924"/>
            <w:bookmarkStart w:id="1275" w:name="_Toc393897708"/>
            <w:proofErr w:type="spellStart"/>
            <w:r w:rsidRPr="00524BDD">
              <w:rPr>
                <w:rStyle w:val="Heading2Char"/>
                <w:rFonts w:ascii="Times New Roman" w:hAnsi="Times New Roman" w:cs="Times New Roman"/>
                <w:b w:val="0"/>
                <w:color w:val="auto"/>
                <w:sz w:val="24"/>
                <w:szCs w:val="24"/>
              </w:rPr>
              <w:t>make_new</w:t>
            </w:r>
            <w:bookmarkEnd w:id="1271"/>
            <w:bookmarkEnd w:id="1272"/>
            <w:bookmarkEnd w:id="1273"/>
            <w:bookmarkEnd w:id="1274"/>
            <w:bookmarkEnd w:id="1275"/>
            <w:proofErr w:type="spellEnd"/>
          </w:p>
        </w:tc>
        <w:tc>
          <w:tcPr>
            <w:tcW w:w="2409" w:type="dxa"/>
            <w:vAlign w:val="center"/>
          </w:tcPr>
          <w:p w14:paraId="71F50C0A"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76" w:name="_Toc393744981"/>
            <w:bookmarkStart w:id="1277" w:name="_Toc393747365"/>
            <w:bookmarkStart w:id="1278" w:name="_Toc393895332"/>
            <w:bookmarkStart w:id="1279" w:name="_Toc393895925"/>
            <w:bookmarkStart w:id="1280" w:name="_Toc393897709"/>
            <w:r w:rsidRPr="00524BDD">
              <w:rPr>
                <w:rStyle w:val="Heading2Char"/>
                <w:rFonts w:ascii="Times New Roman" w:hAnsi="Times New Roman" w:cs="Times New Roman"/>
                <w:b w:val="0"/>
                <w:color w:val="auto"/>
                <w:sz w:val="24"/>
                <w:szCs w:val="24"/>
              </w:rPr>
              <w:t>Method uses to add new appointment to database</w:t>
            </w:r>
            <w:bookmarkEnd w:id="1276"/>
            <w:bookmarkEnd w:id="1277"/>
            <w:bookmarkEnd w:id="1278"/>
            <w:bookmarkEnd w:id="1279"/>
            <w:bookmarkEnd w:id="1280"/>
          </w:p>
        </w:tc>
        <w:tc>
          <w:tcPr>
            <w:tcW w:w="2127" w:type="dxa"/>
            <w:vAlign w:val="center"/>
          </w:tcPr>
          <w:p w14:paraId="60DBC426" w14:textId="206EB5A6"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81" w:name="_Toc393744982"/>
            <w:bookmarkStart w:id="1282" w:name="_Toc393747366"/>
            <w:bookmarkStart w:id="1283" w:name="_Toc393895333"/>
            <w:bookmarkStart w:id="1284" w:name="_Toc393895926"/>
            <w:bookmarkStart w:id="1285" w:name="_Toc39389771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data:varchar</w:t>
            </w:r>
            <w:bookmarkEnd w:id="1281"/>
            <w:bookmarkEnd w:id="1282"/>
            <w:bookmarkEnd w:id="1283"/>
            <w:bookmarkEnd w:id="1284"/>
            <w:bookmarkEnd w:id="1285"/>
            <w:proofErr w:type="spellEnd"/>
          </w:p>
        </w:tc>
        <w:tc>
          <w:tcPr>
            <w:tcW w:w="1337" w:type="dxa"/>
            <w:vAlign w:val="center"/>
          </w:tcPr>
          <w:p w14:paraId="521E774F" w14:textId="744A7FAE"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86" w:name="_Toc393744983"/>
            <w:bookmarkStart w:id="1287" w:name="_Toc393747367"/>
            <w:bookmarkStart w:id="1288" w:name="_Toc393895334"/>
            <w:bookmarkStart w:id="1289" w:name="_Toc393895927"/>
            <w:bookmarkStart w:id="1290" w:name="_Toc393897711"/>
            <w:proofErr w:type="spellStart"/>
            <w:r w:rsidRPr="00524BDD">
              <w:rPr>
                <w:rStyle w:val="Heading2Char"/>
                <w:rFonts w:ascii="Times New Roman" w:hAnsi="Times New Roman" w:cs="Times New Roman"/>
                <w:b w:val="0"/>
                <w:color w:val="auto"/>
                <w:sz w:val="24"/>
                <w:szCs w:val="24"/>
              </w:rPr>
              <w:t>boolean</w:t>
            </w:r>
            <w:bookmarkEnd w:id="1286"/>
            <w:bookmarkEnd w:id="1287"/>
            <w:bookmarkEnd w:id="1288"/>
            <w:bookmarkEnd w:id="1289"/>
            <w:bookmarkEnd w:id="1290"/>
            <w:proofErr w:type="spellEnd"/>
          </w:p>
        </w:tc>
      </w:tr>
      <w:tr w:rsidR="00607B69" w:rsidRPr="00524BDD" w14:paraId="2A17BA19" w14:textId="48B4DD28" w:rsidTr="00D03214">
        <w:tblPrEx>
          <w:tblLook w:val="0000" w:firstRow="0" w:lastRow="0" w:firstColumn="0" w:lastColumn="0" w:noHBand="0" w:noVBand="0"/>
        </w:tblPrEx>
        <w:trPr>
          <w:trHeight w:val="554"/>
        </w:trPr>
        <w:tc>
          <w:tcPr>
            <w:tcW w:w="740" w:type="dxa"/>
            <w:vAlign w:val="center"/>
          </w:tcPr>
          <w:p w14:paraId="3EE3B3A4"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91" w:name="_Toc393744984"/>
            <w:bookmarkStart w:id="1292" w:name="_Toc393747368"/>
            <w:bookmarkStart w:id="1293" w:name="_Toc393895335"/>
            <w:bookmarkStart w:id="1294" w:name="_Toc393895928"/>
            <w:bookmarkStart w:id="1295" w:name="_Toc393897712"/>
            <w:r w:rsidRPr="00524BDD">
              <w:rPr>
                <w:rStyle w:val="Heading2Char"/>
                <w:rFonts w:ascii="Times New Roman" w:hAnsi="Times New Roman" w:cs="Times New Roman"/>
                <w:b w:val="0"/>
                <w:color w:val="auto"/>
                <w:sz w:val="24"/>
                <w:szCs w:val="24"/>
              </w:rPr>
              <w:t>13</w:t>
            </w:r>
            <w:bookmarkEnd w:id="1291"/>
            <w:bookmarkEnd w:id="1292"/>
            <w:bookmarkEnd w:id="1293"/>
            <w:bookmarkEnd w:id="1294"/>
            <w:bookmarkEnd w:id="1295"/>
          </w:p>
        </w:tc>
        <w:tc>
          <w:tcPr>
            <w:tcW w:w="2629" w:type="dxa"/>
            <w:vAlign w:val="center"/>
          </w:tcPr>
          <w:p w14:paraId="406F7491" w14:textId="69111C69" w:rsidR="003A3D8C" w:rsidRPr="00524BDD" w:rsidRDefault="003A3D8C" w:rsidP="00524BDD">
            <w:pPr>
              <w:pStyle w:val="NoSpacing"/>
              <w:rPr>
                <w:rStyle w:val="Heading2Char"/>
                <w:rFonts w:ascii="Times New Roman" w:hAnsi="Times New Roman" w:cs="Times New Roman"/>
                <w:b w:val="0"/>
                <w:color w:val="auto"/>
                <w:sz w:val="24"/>
                <w:szCs w:val="24"/>
              </w:rPr>
            </w:pPr>
            <w:bookmarkStart w:id="1296" w:name="_Toc393744985"/>
            <w:bookmarkStart w:id="1297" w:name="_Toc393747369"/>
            <w:bookmarkStart w:id="1298" w:name="_Toc393895336"/>
            <w:bookmarkStart w:id="1299" w:name="_Toc393895929"/>
            <w:bookmarkStart w:id="1300" w:name="_Toc393897713"/>
            <w:proofErr w:type="spellStart"/>
            <w:r w:rsidRPr="00524BDD">
              <w:rPr>
                <w:rStyle w:val="Heading2Char"/>
                <w:rFonts w:ascii="Times New Roman" w:hAnsi="Times New Roman" w:cs="Times New Roman"/>
                <w:b w:val="0"/>
                <w:color w:val="auto"/>
                <w:sz w:val="24"/>
                <w:szCs w:val="24"/>
              </w:rPr>
              <w:t>appointment_update</w:t>
            </w:r>
            <w:bookmarkEnd w:id="1296"/>
            <w:bookmarkEnd w:id="1297"/>
            <w:bookmarkEnd w:id="1298"/>
            <w:bookmarkEnd w:id="1299"/>
            <w:bookmarkEnd w:id="1300"/>
            <w:proofErr w:type="spellEnd"/>
          </w:p>
        </w:tc>
        <w:tc>
          <w:tcPr>
            <w:tcW w:w="2409" w:type="dxa"/>
            <w:vAlign w:val="center"/>
          </w:tcPr>
          <w:p w14:paraId="0ED7BE4A"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01" w:name="_Toc393744986"/>
            <w:bookmarkStart w:id="1302" w:name="_Toc393747370"/>
            <w:bookmarkStart w:id="1303" w:name="_Toc393895337"/>
            <w:bookmarkStart w:id="1304" w:name="_Toc393895930"/>
            <w:bookmarkStart w:id="1305" w:name="_Toc393897714"/>
            <w:r w:rsidRPr="00524BDD">
              <w:rPr>
                <w:rStyle w:val="Heading2Char"/>
                <w:rFonts w:ascii="Times New Roman" w:hAnsi="Times New Roman" w:cs="Times New Roman"/>
                <w:b w:val="0"/>
                <w:color w:val="auto"/>
                <w:sz w:val="24"/>
                <w:szCs w:val="24"/>
              </w:rPr>
              <w:t>Method uses to update appointments’ data to database</w:t>
            </w:r>
            <w:bookmarkEnd w:id="1301"/>
            <w:bookmarkEnd w:id="1302"/>
            <w:bookmarkEnd w:id="1303"/>
            <w:bookmarkEnd w:id="1304"/>
            <w:bookmarkEnd w:id="1305"/>
          </w:p>
        </w:tc>
        <w:tc>
          <w:tcPr>
            <w:tcW w:w="2127" w:type="dxa"/>
            <w:vAlign w:val="center"/>
          </w:tcPr>
          <w:p w14:paraId="05ABC7AC" w14:textId="1EBB218B"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306" w:name="_Toc393744987"/>
            <w:bookmarkStart w:id="1307" w:name="_Toc393747371"/>
            <w:bookmarkStart w:id="1308" w:name="_Toc393895338"/>
            <w:bookmarkStart w:id="1309" w:name="_Toc393895931"/>
            <w:bookmarkStart w:id="1310" w:name="_Toc393897715"/>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data:varchar</w:t>
            </w:r>
            <w:bookmarkEnd w:id="1306"/>
            <w:bookmarkEnd w:id="1307"/>
            <w:bookmarkEnd w:id="1308"/>
            <w:bookmarkEnd w:id="1309"/>
            <w:bookmarkEnd w:id="1310"/>
            <w:proofErr w:type="spellEnd"/>
          </w:p>
        </w:tc>
        <w:tc>
          <w:tcPr>
            <w:tcW w:w="1337" w:type="dxa"/>
            <w:vAlign w:val="center"/>
          </w:tcPr>
          <w:p w14:paraId="5D952B1C" w14:textId="2EF36550"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311" w:name="_Toc393744988"/>
            <w:bookmarkStart w:id="1312" w:name="_Toc393747372"/>
            <w:bookmarkStart w:id="1313" w:name="_Toc393895339"/>
            <w:bookmarkStart w:id="1314" w:name="_Toc393895932"/>
            <w:bookmarkStart w:id="1315" w:name="_Toc393897716"/>
            <w:proofErr w:type="spellStart"/>
            <w:r w:rsidRPr="00524BDD">
              <w:rPr>
                <w:rStyle w:val="Heading2Char"/>
                <w:rFonts w:ascii="Times New Roman" w:hAnsi="Times New Roman" w:cs="Times New Roman"/>
                <w:b w:val="0"/>
                <w:color w:val="auto"/>
                <w:sz w:val="24"/>
                <w:szCs w:val="24"/>
              </w:rPr>
              <w:t>boolean</w:t>
            </w:r>
            <w:bookmarkEnd w:id="1311"/>
            <w:bookmarkEnd w:id="1312"/>
            <w:bookmarkEnd w:id="1313"/>
            <w:bookmarkEnd w:id="1314"/>
            <w:bookmarkEnd w:id="1315"/>
            <w:proofErr w:type="spellEnd"/>
          </w:p>
        </w:tc>
      </w:tr>
      <w:tr w:rsidR="00607B69" w:rsidRPr="00524BDD" w14:paraId="1D4A0F51" w14:textId="3EB2DDDE" w:rsidTr="00D03214">
        <w:tblPrEx>
          <w:tblLook w:val="0000" w:firstRow="0" w:lastRow="0" w:firstColumn="0" w:lastColumn="0" w:noHBand="0" w:noVBand="0"/>
        </w:tblPrEx>
        <w:trPr>
          <w:trHeight w:val="554"/>
        </w:trPr>
        <w:tc>
          <w:tcPr>
            <w:tcW w:w="740" w:type="dxa"/>
            <w:vAlign w:val="center"/>
          </w:tcPr>
          <w:p w14:paraId="6B4B15CA"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16" w:name="_Toc393744989"/>
            <w:bookmarkStart w:id="1317" w:name="_Toc393747373"/>
            <w:bookmarkStart w:id="1318" w:name="_Toc393895340"/>
            <w:bookmarkStart w:id="1319" w:name="_Toc393895933"/>
            <w:bookmarkStart w:id="1320" w:name="_Toc393897717"/>
            <w:r w:rsidRPr="00524BDD">
              <w:rPr>
                <w:rStyle w:val="Heading2Char"/>
                <w:rFonts w:ascii="Times New Roman" w:hAnsi="Times New Roman" w:cs="Times New Roman"/>
                <w:b w:val="0"/>
                <w:color w:val="auto"/>
                <w:sz w:val="24"/>
                <w:szCs w:val="24"/>
              </w:rPr>
              <w:t>14</w:t>
            </w:r>
            <w:bookmarkEnd w:id="1316"/>
            <w:bookmarkEnd w:id="1317"/>
            <w:bookmarkEnd w:id="1318"/>
            <w:bookmarkEnd w:id="1319"/>
            <w:bookmarkEnd w:id="1320"/>
          </w:p>
        </w:tc>
        <w:tc>
          <w:tcPr>
            <w:tcW w:w="2629" w:type="dxa"/>
            <w:vAlign w:val="center"/>
          </w:tcPr>
          <w:p w14:paraId="3A8FD5E0" w14:textId="507BDF0E" w:rsidR="003A3D8C" w:rsidRPr="00524BDD" w:rsidRDefault="003A3D8C" w:rsidP="00524BDD">
            <w:pPr>
              <w:pStyle w:val="NoSpacing"/>
              <w:rPr>
                <w:rStyle w:val="Heading2Char"/>
                <w:rFonts w:ascii="Times New Roman" w:hAnsi="Times New Roman" w:cs="Times New Roman"/>
                <w:b w:val="0"/>
                <w:color w:val="auto"/>
                <w:sz w:val="24"/>
                <w:szCs w:val="24"/>
              </w:rPr>
            </w:pPr>
            <w:bookmarkStart w:id="1321" w:name="_Toc393744990"/>
            <w:bookmarkStart w:id="1322" w:name="_Toc393747374"/>
            <w:bookmarkStart w:id="1323" w:name="_Toc393895341"/>
            <w:bookmarkStart w:id="1324" w:name="_Toc393895934"/>
            <w:bookmarkStart w:id="1325" w:name="_Toc393897718"/>
            <w:proofErr w:type="spellStart"/>
            <w:r w:rsidRPr="00524BDD">
              <w:rPr>
                <w:rStyle w:val="Heading2Char"/>
                <w:rFonts w:ascii="Times New Roman" w:hAnsi="Times New Roman" w:cs="Times New Roman"/>
                <w:b w:val="0"/>
                <w:color w:val="auto"/>
                <w:sz w:val="24"/>
                <w:szCs w:val="24"/>
              </w:rPr>
              <w:t>app_delete</w:t>
            </w:r>
            <w:bookmarkEnd w:id="1321"/>
            <w:bookmarkEnd w:id="1322"/>
            <w:bookmarkEnd w:id="1323"/>
            <w:bookmarkEnd w:id="1324"/>
            <w:bookmarkEnd w:id="1325"/>
            <w:proofErr w:type="spellEnd"/>
          </w:p>
        </w:tc>
        <w:tc>
          <w:tcPr>
            <w:tcW w:w="2409" w:type="dxa"/>
            <w:vAlign w:val="center"/>
          </w:tcPr>
          <w:p w14:paraId="3B0CD701"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26" w:name="_Toc393744991"/>
            <w:bookmarkStart w:id="1327" w:name="_Toc393747375"/>
            <w:bookmarkStart w:id="1328" w:name="_Toc393895342"/>
            <w:bookmarkStart w:id="1329" w:name="_Toc393895935"/>
            <w:bookmarkStart w:id="1330" w:name="_Toc393897719"/>
            <w:r w:rsidRPr="00524BDD">
              <w:rPr>
                <w:rStyle w:val="Heading2Char"/>
                <w:rFonts w:ascii="Times New Roman" w:hAnsi="Times New Roman" w:cs="Times New Roman"/>
                <w:b w:val="0"/>
                <w:color w:val="auto"/>
                <w:sz w:val="24"/>
                <w:szCs w:val="24"/>
              </w:rPr>
              <w:t>Method uses to delete appointments’ data from database</w:t>
            </w:r>
            <w:bookmarkEnd w:id="1326"/>
            <w:bookmarkEnd w:id="1327"/>
            <w:bookmarkEnd w:id="1328"/>
            <w:bookmarkEnd w:id="1329"/>
            <w:bookmarkEnd w:id="1330"/>
          </w:p>
        </w:tc>
        <w:tc>
          <w:tcPr>
            <w:tcW w:w="2127" w:type="dxa"/>
            <w:vAlign w:val="center"/>
          </w:tcPr>
          <w:p w14:paraId="76A11907" w14:textId="20B75AE4"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331" w:name="_Toc393744992"/>
            <w:bookmarkStart w:id="1332" w:name="_Toc393747376"/>
            <w:bookmarkStart w:id="1333" w:name="_Toc393895343"/>
            <w:bookmarkStart w:id="1334" w:name="_Toc393895936"/>
            <w:bookmarkStart w:id="1335" w:name="_Toc39389772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appointmentID:int</w:t>
            </w:r>
            <w:bookmarkEnd w:id="1331"/>
            <w:bookmarkEnd w:id="1332"/>
            <w:bookmarkEnd w:id="1333"/>
            <w:bookmarkEnd w:id="1334"/>
            <w:bookmarkEnd w:id="1335"/>
            <w:proofErr w:type="spellEnd"/>
          </w:p>
        </w:tc>
        <w:tc>
          <w:tcPr>
            <w:tcW w:w="1337" w:type="dxa"/>
            <w:vAlign w:val="center"/>
          </w:tcPr>
          <w:p w14:paraId="6EF65A99" w14:textId="4A827432"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336" w:name="_Toc393744993"/>
            <w:bookmarkStart w:id="1337" w:name="_Toc393747377"/>
            <w:bookmarkStart w:id="1338" w:name="_Toc393895344"/>
            <w:bookmarkStart w:id="1339" w:name="_Toc393895937"/>
            <w:bookmarkStart w:id="1340" w:name="_Toc393897721"/>
            <w:proofErr w:type="spellStart"/>
            <w:r w:rsidRPr="00524BDD">
              <w:rPr>
                <w:rStyle w:val="Heading2Char"/>
                <w:rFonts w:ascii="Times New Roman" w:hAnsi="Times New Roman" w:cs="Times New Roman"/>
                <w:b w:val="0"/>
                <w:color w:val="auto"/>
                <w:sz w:val="24"/>
                <w:szCs w:val="24"/>
              </w:rPr>
              <w:t>boolean</w:t>
            </w:r>
            <w:bookmarkEnd w:id="1336"/>
            <w:bookmarkEnd w:id="1337"/>
            <w:bookmarkEnd w:id="1338"/>
            <w:bookmarkEnd w:id="1339"/>
            <w:bookmarkEnd w:id="1340"/>
            <w:proofErr w:type="spellEnd"/>
          </w:p>
        </w:tc>
      </w:tr>
      <w:tr w:rsidR="00607B69" w:rsidRPr="00524BDD" w14:paraId="4EF40EAD" w14:textId="341ABB00" w:rsidTr="00D03214">
        <w:tblPrEx>
          <w:tblLook w:val="0000" w:firstRow="0" w:lastRow="0" w:firstColumn="0" w:lastColumn="0" w:noHBand="0" w:noVBand="0"/>
        </w:tblPrEx>
        <w:trPr>
          <w:trHeight w:val="554"/>
        </w:trPr>
        <w:tc>
          <w:tcPr>
            <w:tcW w:w="740" w:type="dxa"/>
            <w:vAlign w:val="center"/>
          </w:tcPr>
          <w:p w14:paraId="3D3A4DF3"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41" w:name="_Toc393744994"/>
            <w:bookmarkStart w:id="1342" w:name="_Toc393747378"/>
            <w:bookmarkStart w:id="1343" w:name="_Toc393895345"/>
            <w:bookmarkStart w:id="1344" w:name="_Toc393895938"/>
            <w:bookmarkStart w:id="1345" w:name="_Toc393897722"/>
            <w:r w:rsidRPr="00524BDD">
              <w:rPr>
                <w:rStyle w:val="Heading2Char"/>
                <w:rFonts w:ascii="Times New Roman" w:hAnsi="Times New Roman" w:cs="Times New Roman"/>
                <w:b w:val="0"/>
                <w:color w:val="auto"/>
                <w:sz w:val="24"/>
                <w:szCs w:val="24"/>
              </w:rPr>
              <w:t>15</w:t>
            </w:r>
            <w:bookmarkEnd w:id="1341"/>
            <w:bookmarkEnd w:id="1342"/>
            <w:bookmarkEnd w:id="1343"/>
            <w:bookmarkEnd w:id="1344"/>
            <w:bookmarkEnd w:id="1345"/>
          </w:p>
        </w:tc>
        <w:tc>
          <w:tcPr>
            <w:tcW w:w="2629" w:type="dxa"/>
            <w:vAlign w:val="center"/>
          </w:tcPr>
          <w:p w14:paraId="00CD2D9C" w14:textId="3B29000A" w:rsidR="003A3D8C" w:rsidRPr="00524BDD" w:rsidRDefault="003A3D8C" w:rsidP="00524BDD">
            <w:pPr>
              <w:pStyle w:val="NoSpacing"/>
              <w:rPr>
                <w:rStyle w:val="Heading2Char"/>
                <w:rFonts w:ascii="Times New Roman" w:hAnsi="Times New Roman" w:cs="Times New Roman"/>
                <w:b w:val="0"/>
                <w:color w:val="auto"/>
                <w:sz w:val="24"/>
                <w:szCs w:val="24"/>
              </w:rPr>
            </w:pPr>
            <w:bookmarkStart w:id="1346" w:name="_Toc393744995"/>
            <w:bookmarkStart w:id="1347" w:name="_Toc393747379"/>
            <w:bookmarkStart w:id="1348" w:name="_Toc393895346"/>
            <w:bookmarkStart w:id="1349" w:name="_Toc393895939"/>
            <w:bookmarkStart w:id="1350" w:name="_Toc393897723"/>
            <w:proofErr w:type="spellStart"/>
            <w:r w:rsidRPr="00524BDD">
              <w:rPr>
                <w:rStyle w:val="Heading2Char"/>
                <w:rFonts w:ascii="Times New Roman" w:hAnsi="Times New Roman" w:cs="Times New Roman"/>
                <w:b w:val="0"/>
                <w:color w:val="auto"/>
                <w:sz w:val="24"/>
                <w:szCs w:val="24"/>
              </w:rPr>
              <w:t>getAppointmentByPID</w:t>
            </w:r>
            <w:bookmarkEnd w:id="1346"/>
            <w:bookmarkEnd w:id="1347"/>
            <w:bookmarkEnd w:id="1348"/>
            <w:bookmarkEnd w:id="1349"/>
            <w:bookmarkEnd w:id="1350"/>
            <w:proofErr w:type="spellEnd"/>
          </w:p>
        </w:tc>
        <w:tc>
          <w:tcPr>
            <w:tcW w:w="2409" w:type="dxa"/>
            <w:vAlign w:val="center"/>
          </w:tcPr>
          <w:p w14:paraId="5A5B7457"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51" w:name="_Toc393744996"/>
            <w:bookmarkStart w:id="1352" w:name="_Toc393747380"/>
            <w:bookmarkStart w:id="1353" w:name="_Toc393895347"/>
            <w:bookmarkStart w:id="1354" w:name="_Toc393895940"/>
            <w:bookmarkStart w:id="1355" w:name="_Toc393897724"/>
            <w:r w:rsidRPr="00524BDD">
              <w:rPr>
                <w:rStyle w:val="Heading2Char"/>
                <w:rFonts w:ascii="Times New Roman" w:hAnsi="Times New Roman" w:cs="Times New Roman"/>
                <w:b w:val="0"/>
                <w:color w:val="auto"/>
                <w:sz w:val="24"/>
                <w:szCs w:val="24"/>
              </w:rPr>
              <w:t xml:space="preserve">Method uses to get appointments’ data from database by using </w:t>
            </w:r>
            <w:proofErr w:type="spellStart"/>
            <w:r w:rsidRPr="00524BDD">
              <w:rPr>
                <w:rStyle w:val="Heading2Char"/>
                <w:rFonts w:ascii="Times New Roman" w:hAnsi="Times New Roman" w:cs="Times New Roman"/>
                <w:b w:val="0"/>
                <w:color w:val="auto"/>
                <w:sz w:val="24"/>
                <w:szCs w:val="24"/>
              </w:rPr>
              <w:t>patientID</w:t>
            </w:r>
            <w:bookmarkEnd w:id="1351"/>
            <w:bookmarkEnd w:id="1352"/>
            <w:bookmarkEnd w:id="1353"/>
            <w:bookmarkEnd w:id="1354"/>
            <w:bookmarkEnd w:id="1355"/>
            <w:proofErr w:type="spellEnd"/>
          </w:p>
        </w:tc>
        <w:tc>
          <w:tcPr>
            <w:tcW w:w="2127" w:type="dxa"/>
            <w:vAlign w:val="center"/>
          </w:tcPr>
          <w:p w14:paraId="018B1011" w14:textId="2AC3AC0E"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356" w:name="_Toc393744997"/>
            <w:bookmarkStart w:id="1357" w:name="_Toc393747381"/>
            <w:bookmarkStart w:id="1358" w:name="_Toc393895348"/>
            <w:bookmarkStart w:id="1359" w:name="_Toc393895941"/>
            <w:bookmarkStart w:id="1360" w:name="_Toc393897725"/>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1356"/>
            <w:bookmarkEnd w:id="1357"/>
            <w:bookmarkEnd w:id="1358"/>
            <w:bookmarkEnd w:id="1359"/>
            <w:bookmarkEnd w:id="1360"/>
            <w:proofErr w:type="spellEnd"/>
          </w:p>
        </w:tc>
        <w:tc>
          <w:tcPr>
            <w:tcW w:w="1337" w:type="dxa"/>
            <w:vAlign w:val="center"/>
          </w:tcPr>
          <w:p w14:paraId="0084B30A" w14:textId="09B07C9B"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361" w:name="_Toc393744998"/>
            <w:bookmarkStart w:id="1362" w:name="_Toc393747382"/>
            <w:bookmarkStart w:id="1363" w:name="_Toc393895349"/>
            <w:bookmarkStart w:id="1364" w:name="_Toc393895942"/>
            <w:bookmarkStart w:id="1365" w:name="_Toc393897726"/>
            <w:r w:rsidRPr="00524BDD">
              <w:rPr>
                <w:rStyle w:val="Heading2Char"/>
                <w:rFonts w:ascii="Times New Roman" w:hAnsi="Times New Roman" w:cs="Times New Roman"/>
                <w:b w:val="0"/>
                <w:color w:val="auto"/>
                <w:sz w:val="24"/>
                <w:szCs w:val="24"/>
              </w:rPr>
              <w:t>Array[]</w:t>
            </w:r>
            <w:bookmarkEnd w:id="1361"/>
            <w:bookmarkEnd w:id="1362"/>
            <w:bookmarkEnd w:id="1363"/>
            <w:bookmarkEnd w:id="1364"/>
            <w:bookmarkEnd w:id="1365"/>
          </w:p>
        </w:tc>
      </w:tr>
      <w:tr w:rsidR="00607B69" w:rsidRPr="00524BDD" w14:paraId="06B99FDA" w14:textId="3D3E74C1" w:rsidTr="00D03214">
        <w:tblPrEx>
          <w:tblLook w:val="0000" w:firstRow="0" w:lastRow="0" w:firstColumn="0" w:lastColumn="0" w:noHBand="0" w:noVBand="0"/>
        </w:tblPrEx>
        <w:trPr>
          <w:trHeight w:val="554"/>
        </w:trPr>
        <w:tc>
          <w:tcPr>
            <w:tcW w:w="740" w:type="dxa"/>
            <w:vAlign w:val="center"/>
          </w:tcPr>
          <w:p w14:paraId="03E3ED07"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66" w:name="_Toc393744999"/>
            <w:bookmarkStart w:id="1367" w:name="_Toc393747383"/>
            <w:bookmarkStart w:id="1368" w:name="_Toc393895350"/>
            <w:bookmarkStart w:id="1369" w:name="_Toc393895943"/>
            <w:bookmarkStart w:id="1370" w:name="_Toc393897727"/>
            <w:r w:rsidRPr="00524BDD">
              <w:rPr>
                <w:rStyle w:val="Heading2Char"/>
                <w:rFonts w:ascii="Times New Roman" w:hAnsi="Times New Roman" w:cs="Times New Roman"/>
                <w:b w:val="0"/>
                <w:color w:val="auto"/>
                <w:sz w:val="24"/>
                <w:szCs w:val="24"/>
              </w:rPr>
              <w:t>16</w:t>
            </w:r>
            <w:bookmarkEnd w:id="1366"/>
            <w:bookmarkEnd w:id="1367"/>
            <w:bookmarkEnd w:id="1368"/>
            <w:bookmarkEnd w:id="1369"/>
            <w:bookmarkEnd w:id="1370"/>
          </w:p>
        </w:tc>
        <w:tc>
          <w:tcPr>
            <w:tcW w:w="2629" w:type="dxa"/>
            <w:vAlign w:val="center"/>
          </w:tcPr>
          <w:p w14:paraId="5A08CCE1" w14:textId="21F437D1" w:rsidR="003A3D8C" w:rsidRPr="00524BDD" w:rsidRDefault="003A3D8C" w:rsidP="00524BDD">
            <w:pPr>
              <w:pStyle w:val="NoSpacing"/>
              <w:rPr>
                <w:rStyle w:val="Heading2Char"/>
                <w:rFonts w:ascii="Times New Roman" w:hAnsi="Times New Roman" w:cs="Times New Roman"/>
                <w:b w:val="0"/>
                <w:color w:val="auto"/>
                <w:sz w:val="24"/>
                <w:szCs w:val="24"/>
              </w:rPr>
            </w:pPr>
            <w:bookmarkStart w:id="1371" w:name="_Toc393745000"/>
            <w:bookmarkStart w:id="1372" w:name="_Toc393747384"/>
            <w:bookmarkStart w:id="1373" w:name="_Toc393895351"/>
            <w:bookmarkStart w:id="1374" w:name="_Toc393895944"/>
            <w:bookmarkStart w:id="1375" w:name="_Toc393897728"/>
            <w:proofErr w:type="spellStart"/>
            <w:r w:rsidRPr="00524BDD">
              <w:rPr>
                <w:rStyle w:val="Heading2Char"/>
                <w:rFonts w:ascii="Times New Roman" w:hAnsi="Times New Roman" w:cs="Times New Roman"/>
                <w:b w:val="0"/>
                <w:color w:val="auto"/>
                <w:sz w:val="24"/>
                <w:szCs w:val="24"/>
              </w:rPr>
              <w:t>getAppointmentByDID</w:t>
            </w:r>
            <w:bookmarkEnd w:id="1371"/>
            <w:bookmarkEnd w:id="1372"/>
            <w:bookmarkEnd w:id="1373"/>
            <w:bookmarkEnd w:id="1374"/>
            <w:bookmarkEnd w:id="1375"/>
            <w:proofErr w:type="spellEnd"/>
          </w:p>
        </w:tc>
        <w:tc>
          <w:tcPr>
            <w:tcW w:w="2409" w:type="dxa"/>
            <w:vAlign w:val="center"/>
          </w:tcPr>
          <w:p w14:paraId="1EA8BB71"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76" w:name="_Toc393745001"/>
            <w:bookmarkStart w:id="1377" w:name="_Toc393747385"/>
            <w:bookmarkStart w:id="1378" w:name="_Toc393895352"/>
            <w:bookmarkStart w:id="1379" w:name="_Toc393895945"/>
            <w:bookmarkStart w:id="1380" w:name="_Toc393897729"/>
            <w:r w:rsidRPr="00524BDD">
              <w:rPr>
                <w:rStyle w:val="Heading2Char"/>
                <w:rFonts w:ascii="Times New Roman" w:hAnsi="Times New Roman" w:cs="Times New Roman"/>
                <w:b w:val="0"/>
                <w:color w:val="auto"/>
                <w:sz w:val="24"/>
                <w:szCs w:val="24"/>
              </w:rPr>
              <w:t xml:space="preserve">Method uses to get appointments’ data from database by using </w:t>
            </w:r>
            <w:proofErr w:type="spellStart"/>
            <w:r w:rsidRPr="00524BDD">
              <w:rPr>
                <w:rStyle w:val="Heading2Char"/>
                <w:rFonts w:ascii="Times New Roman" w:hAnsi="Times New Roman" w:cs="Times New Roman"/>
                <w:b w:val="0"/>
                <w:color w:val="auto"/>
                <w:sz w:val="24"/>
                <w:szCs w:val="24"/>
              </w:rPr>
              <w:t>dentistID</w:t>
            </w:r>
            <w:bookmarkEnd w:id="1376"/>
            <w:bookmarkEnd w:id="1377"/>
            <w:bookmarkEnd w:id="1378"/>
            <w:bookmarkEnd w:id="1379"/>
            <w:bookmarkEnd w:id="1380"/>
            <w:proofErr w:type="spellEnd"/>
          </w:p>
        </w:tc>
        <w:tc>
          <w:tcPr>
            <w:tcW w:w="2127" w:type="dxa"/>
            <w:vAlign w:val="center"/>
          </w:tcPr>
          <w:p w14:paraId="4A2BA083" w14:textId="591C2FA8"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381" w:name="_Toc393745002"/>
            <w:bookmarkStart w:id="1382" w:name="_Toc393747386"/>
            <w:bookmarkStart w:id="1383" w:name="_Toc393895353"/>
            <w:bookmarkStart w:id="1384" w:name="_Toc393895946"/>
            <w:bookmarkStart w:id="1385" w:name="_Toc39389773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userID:varchar</w:t>
            </w:r>
            <w:bookmarkEnd w:id="1381"/>
            <w:bookmarkEnd w:id="1382"/>
            <w:bookmarkEnd w:id="1383"/>
            <w:bookmarkEnd w:id="1384"/>
            <w:bookmarkEnd w:id="1385"/>
            <w:proofErr w:type="spellEnd"/>
          </w:p>
        </w:tc>
        <w:tc>
          <w:tcPr>
            <w:tcW w:w="1337" w:type="dxa"/>
            <w:vAlign w:val="center"/>
          </w:tcPr>
          <w:p w14:paraId="2011D7BF" w14:textId="310E21BF"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386" w:name="_Toc393745003"/>
            <w:bookmarkStart w:id="1387" w:name="_Toc393747387"/>
            <w:bookmarkStart w:id="1388" w:name="_Toc393895354"/>
            <w:bookmarkStart w:id="1389" w:name="_Toc393895947"/>
            <w:bookmarkStart w:id="1390" w:name="_Toc393897731"/>
            <w:r w:rsidRPr="00524BDD">
              <w:rPr>
                <w:rStyle w:val="Heading2Char"/>
                <w:rFonts w:ascii="Times New Roman" w:hAnsi="Times New Roman" w:cs="Times New Roman"/>
                <w:b w:val="0"/>
                <w:color w:val="auto"/>
                <w:sz w:val="24"/>
                <w:szCs w:val="24"/>
              </w:rPr>
              <w:t>Array[]</w:t>
            </w:r>
            <w:bookmarkEnd w:id="1386"/>
            <w:bookmarkEnd w:id="1387"/>
            <w:bookmarkEnd w:id="1388"/>
            <w:bookmarkEnd w:id="1389"/>
            <w:bookmarkEnd w:id="1390"/>
          </w:p>
        </w:tc>
      </w:tr>
      <w:tr w:rsidR="00607B69" w:rsidRPr="00524BDD" w14:paraId="27AB0D79" w14:textId="252C4414" w:rsidTr="00D03214">
        <w:tblPrEx>
          <w:tblLook w:val="0000" w:firstRow="0" w:lastRow="0" w:firstColumn="0" w:lastColumn="0" w:noHBand="0" w:noVBand="0"/>
        </w:tblPrEx>
        <w:trPr>
          <w:trHeight w:val="554"/>
        </w:trPr>
        <w:tc>
          <w:tcPr>
            <w:tcW w:w="740" w:type="dxa"/>
            <w:vAlign w:val="center"/>
          </w:tcPr>
          <w:p w14:paraId="1A363501"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91" w:name="_Toc393745004"/>
            <w:bookmarkStart w:id="1392" w:name="_Toc393747388"/>
            <w:bookmarkStart w:id="1393" w:name="_Toc393895355"/>
            <w:bookmarkStart w:id="1394" w:name="_Toc393895948"/>
            <w:bookmarkStart w:id="1395" w:name="_Toc393897732"/>
            <w:r w:rsidRPr="00524BDD">
              <w:rPr>
                <w:rStyle w:val="Heading2Char"/>
                <w:rFonts w:ascii="Times New Roman" w:hAnsi="Times New Roman" w:cs="Times New Roman"/>
                <w:b w:val="0"/>
                <w:color w:val="auto"/>
                <w:sz w:val="24"/>
                <w:szCs w:val="24"/>
              </w:rPr>
              <w:t>17</w:t>
            </w:r>
            <w:bookmarkEnd w:id="1391"/>
            <w:bookmarkEnd w:id="1392"/>
            <w:bookmarkEnd w:id="1393"/>
            <w:bookmarkEnd w:id="1394"/>
            <w:bookmarkEnd w:id="1395"/>
          </w:p>
        </w:tc>
        <w:tc>
          <w:tcPr>
            <w:tcW w:w="2629" w:type="dxa"/>
            <w:vAlign w:val="center"/>
          </w:tcPr>
          <w:p w14:paraId="2C9C33CB" w14:textId="3CE272FE" w:rsidR="003A3D8C" w:rsidRPr="00524BDD" w:rsidRDefault="003A3D8C" w:rsidP="00524BDD">
            <w:pPr>
              <w:pStyle w:val="NoSpacing"/>
              <w:rPr>
                <w:rStyle w:val="Heading2Char"/>
                <w:rFonts w:ascii="Times New Roman" w:hAnsi="Times New Roman" w:cs="Times New Roman"/>
                <w:b w:val="0"/>
                <w:color w:val="auto"/>
                <w:sz w:val="24"/>
                <w:szCs w:val="24"/>
              </w:rPr>
            </w:pPr>
            <w:bookmarkStart w:id="1396" w:name="_Toc393745005"/>
            <w:bookmarkStart w:id="1397" w:name="_Toc393747389"/>
            <w:bookmarkStart w:id="1398" w:name="_Toc393895356"/>
            <w:bookmarkStart w:id="1399" w:name="_Toc393895949"/>
            <w:bookmarkStart w:id="1400" w:name="_Toc393897733"/>
            <w:proofErr w:type="spellStart"/>
            <w:r w:rsidRPr="00524BDD">
              <w:rPr>
                <w:rStyle w:val="Heading2Char"/>
                <w:rFonts w:ascii="Times New Roman" w:hAnsi="Times New Roman" w:cs="Times New Roman"/>
                <w:b w:val="0"/>
                <w:color w:val="auto"/>
                <w:sz w:val="24"/>
                <w:szCs w:val="24"/>
              </w:rPr>
              <w:t>get_p_calendar</w:t>
            </w:r>
            <w:bookmarkEnd w:id="1396"/>
            <w:bookmarkEnd w:id="1397"/>
            <w:bookmarkEnd w:id="1398"/>
            <w:bookmarkEnd w:id="1399"/>
            <w:bookmarkEnd w:id="1400"/>
            <w:proofErr w:type="spellEnd"/>
          </w:p>
        </w:tc>
        <w:tc>
          <w:tcPr>
            <w:tcW w:w="2409" w:type="dxa"/>
            <w:vAlign w:val="center"/>
          </w:tcPr>
          <w:p w14:paraId="7F7BB0B5"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401" w:name="_Toc393745006"/>
            <w:bookmarkStart w:id="1402" w:name="_Toc393747390"/>
            <w:bookmarkStart w:id="1403" w:name="_Toc393895357"/>
            <w:bookmarkStart w:id="1404" w:name="_Toc393895950"/>
            <w:bookmarkStart w:id="1405" w:name="_Toc393897734"/>
            <w:r w:rsidRPr="00524BDD">
              <w:rPr>
                <w:rStyle w:val="Heading2Char"/>
                <w:rFonts w:ascii="Times New Roman" w:hAnsi="Times New Roman" w:cs="Times New Roman"/>
                <w:b w:val="0"/>
                <w:color w:val="auto"/>
                <w:sz w:val="24"/>
                <w:szCs w:val="24"/>
              </w:rPr>
              <w:t>Method uses to get all appointments’ data from database</w:t>
            </w:r>
            <w:bookmarkEnd w:id="1401"/>
            <w:bookmarkEnd w:id="1402"/>
            <w:bookmarkEnd w:id="1403"/>
            <w:bookmarkEnd w:id="1404"/>
            <w:bookmarkEnd w:id="1405"/>
          </w:p>
        </w:tc>
        <w:tc>
          <w:tcPr>
            <w:tcW w:w="2127" w:type="dxa"/>
            <w:vAlign w:val="center"/>
          </w:tcPr>
          <w:p w14:paraId="47371846" w14:textId="582F7C88"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406" w:name="_Toc393745007"/>
            <w:bookmarkStart w:id="1407" w:name="_Toc393747391"/>
            <w:bookmarkStart w:id="1408" w:name="_Toc393895358"/>
            <w:bookmarkStart w:id="1409" w:name="_Toc393895951"/>
            <w:bookmarkStart w:id="1410" w:name="_Toc393897735"/>
            <w:r w:rsidRPr="00524BDD">
              <w:rPr>
                <w:rStyle w:val="Heading2Char"/>
                <w:rFonts w:ascii="Times New Roman" w:hAnsi="Times New Roman" w:cs="Times New Roman"/>
                <w:b w:val="0"/>
                <w:color w:val="auto"/>
                <w:sz w:val="24"/>
                <w:szCs w:val="24"/>
              </w:rPr>
              <w:t>-</w:t>
            </w:r>
            <w:bookmarkEnd w:id="1406"/>
            <w:bookmarkEnd w:id="1407"/>
            <w:bookmarkEnd w:id="1408"/>
            <w:bookmarkEnd w:id="1409"/>
            <w:bookmarkEnd w:id="1410"/>
          </w:p>
        </w:tc>
        <w:tc>
          <w:tcPr>
            <w:tcW w:w="1337" w:type="dxa"/>
            <w:vAlign w:val="center"/>
          </w:tcPr>
          <w:p w14:paraId="2E3C7820" w14:textId="0631678B"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411" w:name="_Toc393745008"/>
            <w:bookmarkStart w:id="1412" w:name="_Toc393747392"/>
            <w:bookmarkStart w:id="1413" w:name="_Toc393895359"/>
            <w:bookmarkStart w:id="1414" w:name="_Toc393895952"/>
            <w:bookmarkStart w:id="1415" w:name="_Toc393897736"/>
            <w:r w:rsidRPr="00524BDD">
              <w:rPr>
                <w:rStyle w:val="Heading2Char"/>
                <w:rFonts w:ascii="Times New Roman" w:hAnsi="Times New Roman" w:cs="Times New Roman"/>
                <w:b w:val="0"/>
                <w:color w:val="auto"/>
                <w:sz w:val="24"/>
                <w:szCs w:val="24"/>
              </w:rPr>
              <w:t>Array[]</w:t>
            </w:r>
            <w:bookmarkEnd w:id="1411"/>
            <w:bookmarkEnd w:id="1412"/>
            <w:bookmarkEnd w:id="1413"/>
            <w:bookmarkEnd w:id="1414"/>
            <w:bookmarkEnd w:id="1415"/>
          </w:p>
        </w:tc>
      </w:tr>
      <w:tr w:rsidR="00607B69" w:rsidRPr="00524BDD" w14:paraId="523F7E21" w14:textId="5D148CC4" w:rsidTr="00D03214">
        <w:tblPrEx>
          <w:tblLook w:val="0000" w:firstRow="0" w:lastRow="0" w:firstColumn="0" w:lastColumn="0" w:noHBand="0" w:noVBand="0"/>
        </w:tblPrEx>
        <w:trPr>
          <w:trHeight w:val="554"/>
        </w:trPr>
        <w:tc>
          <w:tcPr>
            <w:tcW w:w="740" w:type="dxa"/>
            <w:vAlign w:val="center"/>
          </w:tcPr>
          <w:p w14:paraId="68309ED7"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416" w:name="_Toc393745009"/>
            <w:bookmarkStart w:id="1417" w:name="_Toc393747393"/>
            <w:bookmarkStart w:id="1418" w:name="_Toc393895360"/>
            <w:bookmarkStart w:id="1419" w:name="_Toc393895953"/>
            <w:bookmarkStart w:id="1420" w:name="_Toc393897737"/>
            <w:r w:rsidRPr="00524BDD">
              <w:rPr>
                <w:rStyle w:val="Heading2Char"/>
                <w:rFonts w:ascii="Times New Roman" w:hAnsi="Times New Roman" w:cs="Times New Roman"/>
                <w:b w:val="0"/>
                <w:color w:val="auto"/>
                <w:sz w:val="24"/>
                <w:szCs w:val="24"/>
              </w:rPr>
              <w:t>18</w:t>
            </w:r>
            <w:bookmarkEnd w:id="1416"/>
            <w:bookmarkEnd w:id="1417"/>
            <w:bookmarkEnd w:id="1418"/>
            <w:bookmarkEnd w:id="1419"/>
            <w:bookmarkEnd w:id="1420"/>
          </w:p>
        </w:tc>
        <w:tc>
          <w:tcPr>
            <w:tcW w:w="2629" w:type="dxa"/>
            <w:vAlign w:val="center"/>
          </w:tcPr>
          <w:p w14:paraId="2C4A8DAD" w14:textId="1319C70A" w:rsidR="003A3D8C" w:rsidRPr="00524BDD" w:rsidRDefault="003A3D8C" w:rsidP="00524BDD">
            <w:pPr>
              <w:pStyle w:val="NoSpacing"/>
              <w:rPr>
                <w:rStyle w:val="Heading2Char"/>
                <w:rFonts w:ascii="Times New Roman" w:hAnsi="Times New Roman" w:cs="Times New Roman"/>
                <w:b w:val="0"/>
                <w:color w:val="auto"/>
                <w:sz w:val="24"/>
                <w:szCs w:val="24"/>
              </w:rPr>
            </w:pPr>
            <w:bookmarkStart w:id="1421" w:name="_Toc393745010"/>
            <w:bookmarkStart w:id="1422" w:name="_Toc393747394"/>
            <w:bookmarkStart w:id="1423" w:name="_Toc393895361"/>
            <w:bookmarkStart w:id="1424" w:name="_Toc393895954"/>
            <w:bookmarkStart w:id="1425" w:name="_Toc393897738"/>
            <w:proofErr w:type="spellStart"/>
            <w:r w:rsidRPr="00524BDD">
              <w:rPr>
                <w:rStyle w:val="Heading2Char"/>
                <w:rFonts w:ascii="Times New Roman" w:hAnsi="Times New Roman" w:cs="Times New Roman"/>
                <w:b w:val="0"/>
                <w:color w:val="auto"/>
                <w:sz w:val="24"/>
                <w:szCs w:val="24"/>
              </w:rPr>
              <w:t>get_d_calendar</w:t>
            </w:r>
            <w:bookmarkEnd w:id="1421"/>
            <w:bookmarkEnd w:id="1422"/>
            <w:bookmarkEnd w:id="1423"/>
            <w:bookmarkEnd w:id="1424"/>
            <w:bookmarkEnd w:id="1425"/>
            <w:proofErr w:type="spellEnd"/>
          </w:p>
        </w:tc>
        <w:tc>
          <w:tcPr>
            <w:tcW w:w="2409" w:type="dxa"/>
            <w:vAlign w:val="center"/>
          </w:tcPr>
          <w:p w14:paraId="4329EB15"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426" w:name="_Toc393745011"/>
            <w:bookmarkStart w:id="1427" w:name="_Toc393747395"/>
            <w:bookmarkStart w:id="1428" w:name="_Toc393895362"/>
            <w:bookmarkStart w:id="1429" w:name="_Toc393895955"/>
            <w:bookmarkStart w:id="1430" w:name="_Toc393897739"/>
            <w:r w:rsidRPr="00524BDD">
              <w:rPr>
                <w:rStyle w:val="Heading2Char"/>
                <w:rFonts w:ascii="Times New Roman" w:hAnsi="Times New Roman" w:cs="Times New Roman"/>
                <w:b w:val="0"/>
                <w:color w:val="auto"/>
                <w:sz w:val="24"/>
                <w:szCs w:val="24"/>
              </w:rPr>
              <w:t>Method uses to get all appointments’ data from database</w:t>
            </w:r>
            <w:bookmarkEnd w:id="1426"/>
            <w:bookmarkEnd w:id="1427"/>
            <w:bookmarkEnd w:id="1428"/>
            <w:bookmarkEnd w:id="1429"/>
            <w:bookmarkEnd w:id="1430"/>
          </w:p>
        </w:tc>
        <w:tc>
          <w:tcPr>
            <w:tcW w:w="2127" w:type="dxa"/>
            <w:vAlign w:val="center"/>
          </w:tcPr>
          <w:p w14:paraId="3A2C582D" w14:textId="30C944D9"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431" w:name="_Toc393745012"/>
            <w:bookmarkStart w:id="1432" w:name="_Toc393747396"/>
            <w:bookmarkStart w:id="1433" w:name="_Toc393895363"/>
            <w:bookmarkStart w:id="1434" w:name="_Toc393895956"/>
            <w:bookmarkStart w:id="1435" w:name="_Toc393897740"/>
            <w:r w:rsidRPr="00524BDD">
              <w:rPr>
                <w:rStyle w:val="Heading2Char"/>
                <w:rFonts w:ascii="Times New Roman" w:hAnsi="Times New Roman" w:cs="Times New Roman"/>
                <w:b w:val="0"/>
                <w:color w:val="auto"/>
                <w:sz w:val="24"/>
                <w:szCs w:val="24"/>
              </w:rPr>
              <w:t>-</w:t>
            </w:r>
            <w:bookmarkEnd w:id="1431"/>
            <w:bookmarkEnd w:id="1432"/>
            <w:bookmarkEnd w:id="1433"/>
            <w:bookmarkEnd w:id="1434"/>
            <w:bookmarkEnd w:id="1435"/>
          </w:p>
        </w:tc>
        <w:tc>
          <w:tcPr>
            <w:tcW w:w="1337" w:type="dxa"/>
            <w:vAlign w:val="center"/>
          </w:tcPr>
          <w:p w14:paraId="786929A5" w14:textId="305DFA17"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436" w:name="_Toc393745013"/>
            <w:bookmarkStart w:id="1437" w:name="_Toc393747397"/>
            <w:bookmarkStart w:id="1438" w:name="_Toc393895364"/>
            <w:bookmarkStart w:id="1439" w:name="_Toc393895957"/>
            <w:bookmarkStart w:id="1440" w:name="_Toc393897741"/>
            <w:r w:rsidRPr="00524BDD">
              <w:rPr>
                <w:rStyle w:val="Heading2Char"/>
                <w:rFonts w:ascii="Times New Roman" w:hAnsi="Times New Roman" w:cs="Times New Roman"/>
                <w:b w:val="0"/>
                <w:color w:val="auto"/>
                <w:sz w:val="24"/>
                <w:szCs w:val="24"/>
              </w:rPr>
              <w:t>Array[]</w:t>
            </w:r>
            <w:bookmarkEnd w:id="1436"/>
            <w:bookmarkEnd w:id="1437"/>
            <w:bookmarkEnd w:id="1438"/>
            <w:bookmarkEnd w:id="1439"/>
            <w:bookmarkEnd w:id="1440"/>
          </w:p>
        </w:tc>
      </w:tr>
    </w:tbl>
    <w:p w14:paraId="3B1F198D" w14:textId="77777777" w:rsidR="00B35D92" w:rsidRPr="00607B69" w:rsidRDefault="00B35D92" w:rsidP="00FC6A41">
      <w:pPr>
        <w:pStyle w:val="NoSpacing"/>
        <w:rPr>
          <w:rStyle w:val="Heading2Char"/>
          <w:rFonts w:ascii="Times New Roman" w:hAnsi="Times New Roman" w:cs="Times New Roman"/>
          <w:color w:val="auto"/>
          <w:sz w:val="24"/>
          <w:szCs w:val="24"/>
        </w:rPr>
      </w:pPr>
    </w:p>
    <w:p w14:paraId="0A444CE4" w14:textId="77777777" w:rsidR="00607B69" w:rsidRPr="00607B69" w:rsidRDefault="00607B69" w:rsidP="00754471">
      <w:pPr>
        <w:rPr>
          <w:rStyle w:val="Heading2Char"/>
          <w:rFonts w:ascii="Times New Roman" w:hAnsi="Times New Roman" w:cs="Times New Roman"/>
          <w:color w:val="auto"/>
          <w:sz w:val="24"/>
          <w:szCs w:val="24"/>
        </w:rPr>
      </w:pPr>
    </w:p>
    <w:p w14:paraId="2325C414" w14:textId="77777777" w:rsidR="006E0A2A" w:rsidRDefault="006E0A2A" w:rsidP="00754471">
      <w:pPr>
        <w:rPr>
          <w:rStyle w:val="Heading2Char"/>
          <w:rFonts w:ascii="Times New Roman" w:hAnsi="Times New Roman" w:cs="Times New Roman"/>
          <w:color w:val="auto"/>
          <w:sz w:val="24"/>
          <w:szCs w:val="24"/>
        </w:rPr>
      </w:pPr>
      <w:bookmarkStart w:id="1441" w:name="_Toc393745014"/>
      <w:bookmarkStart w:id="1442" w:name="_Toc393747398"/>
      <w:bookmarkStart w:id="1443" w:name="_Toc393895365"/>
      <w:bookmarkStart w:id="1444" w:name="_Toc393895958"/>
      <w:bookmarkStart w:id="1445" w:name="_Toc393897742"/>
    </w:p>
    <w:p w14:paraId="7AE00250" w14:textId="77777777" w:rsidR="006E0A2A" w:rsidRDefault="006E0A2A" w:rsidP="00754471">
      <w:pPr>
        <w:rPr>
          <w:rStyle w:val="Heading2Char"/>
          <w:rFonts w:ascii="Times New Roman" w:hAnsi="Times New Roman" w:cs="Times New Roman"/>
          <w:color w:val="auto"/>
          <w:sz w:val="24"/>
          <w:szCs w:val="24"/>
        </w:rPr>
      </w:pPr>
    </w:p>
    <w:p w14:paraId="7EC5A91A" w14:textId="77777777" w:rsidR="006E0A2A" w:rsidRDefault="006E0A2A" w:rsidP="00754471">
      <w:pPr>
        <w:rPr>
          <w:rStyle w:val="Heading2Char"/>
          <w:rFonts w:ascii="Times New Roman" w:hAnsi="Times New Roman" w:cs="Times New Roman"/>
          <w:color w:val="auto"/>
          <w:sz w:val="24"/>
          <w:szCs w:val="24"/>
        </w:rPr>
      </w:pPr>
    </w:p>
    <w:p w14:paraId="7FF535F7" w14:textId="77777777" w:rsidR="006E0A2A" w:rsidRDefault="006E0A2A" w:rsidP="00754471">
      <w:pPr>
        <w:rPr>
          <w:rStyle w:val="Heading2Char"/>
          <w:rFonts w:ascii="Times New Roman" w:hAnsi="Times New Roman" w:cs="Times New Roman"/>
          <w:color w:val="auto"/>
          <w:sz w:val="24"/>
          <w:szCs w:val="24"/>
        </w:rPr>
      </w:pPr>
    </w:p>
    <w:p w14:paraId="7D2437BE" w14:textId="77777777" w:rsidR="006E0A2A" w:rsidRDefault="006E0A2A" w:rsidP="00754471">
      <w:pPr>
        <w:rPr>
          <w:rStyle w:val="Heading2Char"/>
          <w:rFonts w:ascii="Times New Roman" w:hAnsi="Times New Roman" w:cs="Times New Roman"/>
          <w:color w:val="auto"/>
          <w:sz w:val="24"/>
          <w:szCs w:val="24"/>
        </w:rPr>
      </w:pPr>
    </w:p>
    <w:p w14:paraId="717B6D54" w14:textId="77777777" w:rsidR="006E0A2A" w:rsidRDefault="006E0A2A" w:rsidP="00754471">
      <w:pPr>
        <w:rPr>
          <w:rStyle w:val="Heading2Char"/>
          <w:rFonts w:ascii="Times New Roman" w:hAnsi="Times New Roman" w:cs="Times New Roman"/>
          <w:color w:val="auto"/>
          <w:sz w:val="24"/>
          <w:szCs w:val="24"/>
        </w:rPr>
      </w:pPr>
    </w:p>
    <w:p w14:paraId="271E32B8" w14:textId="77777777" w:rsidR="006E0A2A" w:rsidRDefault="006E0A2A" w:rsidP="00754471">
      <w:pPr>
        <w:rPr>
          <w:rStyle w:val="Heading2Char"/>
          <w:rFonts w:ascii="Times New Roman" w:hAnsi="Times New Roman" w:cs="Times New Roman"/>
          <w:color w:val="auto"/>
          <w:sz w:val="24"/>
          <w:szCs w:val="24"/>
        </w:rPr>
      </w:pPr>
    </w:p>
    <w:p w14:paraId="68D69246" w14:textId="77777777" w:rsidR="00ED0827" w:rsidRPr="00607B69" w:rsidRDefault="00ED0827" w:rsidP="00754471">
      <w:pPr>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lastRenderedPageBreak/>
        <w:t>CD-08</w:t>
      </w:r>
      <w:r w:rsidR="00023C94" w:rsidRPr="00607B69">
        <w:rPr>
          <w:rStyle w:val="Heading2Char"/>
          <w:rFonts w:ascii="Times New Roman" w:hAnsi="Times New Roman" w:cs="Times New Roman"/>
          <w:color w:val="auto"/>
          <w:sz w:val="24"/>
          <w:szCs w:val="24"/>
        </w:rPr>
        <w:t xml:space="preserve">, </w:t>
      </w:r>
      <w:r w:rsidRPr="00607B69">
        <w:rPr>
          <w:rStyle w:val="Heading2Char"/>
          <w:rFonts w:ascii="Times New Roman" w:hAnsi="Times New Roman" w:cs="Times New Roman"/>
          <w:color w:val="auto"/>
          <w:sz w:val="24"/>
          <w:szCs w:val="24"/>
        </w:rPr>
        <w:t xml:space="preserve">Class name: </w:t>
      </w:r>
      <w:proofErr w:type="spellStart"/>
      <w:r w:rsidRPr="00607B69">
        <w:rPr>
          <w:rStyle w:val="Heading2Char"/>
          <w:rFonts w:ascii="Times New Roman" w:hAnsi="Times New Roman" w:cs="Times New Roman"/>
          <w:color w:val="auto"/>
          <w:sz w:val="24"/>
          <w:szCs w:val="24"/>
        </w:rPr>
        <w:t>Officer_Manage</w:t>
      </w:r>
      <w:bookmarkEnd w:id="1441"/>
      <w:bookmarkEnd w:id="1442"/>
      <w:bookmarkEnd w:id="1443"/>
      <w:bookmarkEnd w:id="1444"/>
      <w:bookmarkEnd w:id="1445"/>
      <w:proofErr w:type="spellEnd"/>
    </w:p>
    <w:p w14:paraId="0AB682EA" w14:textId="77777777" w:rsidR="00ED0827" w:rsidRPr="00607B69" w:rsidRDefault="00ED0827" w:rsidP="00754471">
      <w:pPr>
        <w:rPr>
          <w:rStyle w:val="Heading2Char"/>
          <w:rFonts w:ascii="Times New Roman" w:hAnsi="Times New Roman" w:cs="Times New Roman"/>
          <w:color w:val="auto"/>
          <w:sz w:val="24"/>
          <w:szCs w:val="24"/>
        </w:rPr>
      </w:pPr>
    </w:p>
    <w:p w14:paraId="16C90BAC" w14:textId="45A854E2" w:rsidR="00ED0827" w:rsidRPr="00607B69" w:rsidRDefault="00B35D92" w:rsidP="00754471">
      <w:pPr>
        <w:jc w:val="center"/>
        <w:rPr>
          <w:rStyle w:val="Heading2Char"/>
          <w:rFonts w:ascii="Times New Roman" w:hAnsi="Times New Roman" w:cs="Times New Roman"/>
          <w:color w:val="auto"/>
          <w:sz w:val="24"/>
          <w:szCs w:val="24"/>
        </w:rPr>
      </w:pPr>
      <w:r w:rsidRPr="00D81F26">
        <w:rPr>
          <w:rFonts w:ascii="Times New Roman" w:eastAsiaTheme="majorEastAsia" w:hAnsi="Times New Roman" w:cs="Times New Roman"/>
          <w:b/>
          <w:bCs/>
          <w:noProof/>
          <w:color w:val="auto"/>
          <w:sz w:val="24"/>
          <w:szCs w:val="24"/>
        </w:rPr>
        <w:drawing>
          <wp:inline distT="0" distB="0" distL="0" distR="0" wp14:anchorId="7EE8C462" wp14:editId="3F7308A3">
            <wp:extent cx="3780150" cy="4008475"/>
            <wp:effectExtent l="0" t="0" r="0" b="0"/>
            <wp:docPr id="66" name="Picture 66" descr="D:\from desktop\senior project\progress1\usecase\cd.jpg\officer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rom desktop\senior project\progress1\usecase\cd.jpg\officer_manag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9971" cy="4008285"/>
                    </a:xfrm>
                    <a:prstGeom prst="rect">
                      <a:avLst/>
                    </a:prstGeom>
                    <a:noFill/>
                    <a:ln>
                      <a:noFill/>
                    </a:ln>
                  </pic:spPr>
                </pic:pic>
              </a:graphicData>
            </a:graphic>
          </wp:inline>
        </w:drawing>
      </w:r>
    </w:p>
    <w:p w14:paraId="3872B4FE" w14:textId="77777777" w:rsidR="00ED0827" w:rsidRPr="00607B69" w:rsidRDefault="00ED0827" w:rsidP="00754471">
      <w:pPr>
        <w:rPr>
          <w:rStyle w:val="Heading2Char"/>
          <w:rFonts w:ascii="Times New Roman" w:hAnsi="Times New Roman" w:cs="Times New Roman"/>
          <w:color w:val="auto"/>
          <w:sz w:val="24"/>
          <w:szCs w:val="24"/>
        </w:rPr>
      </w:pPr>
    </w:p>
    <w:p w14:paraId="239637B6" w14:textId="77777777" w:rsidR="00ED0827" w:rsidRPr="00607B69" w:rsidRDefault="00ED0827" w:rsidP="00754471">
      <w:pPr>
        <w:rPr>
          <w:rStyle w:val="Heading2Char"/>
          <w:rFonts w:ascii="Times New Roman" w:hAnsi="Times New Roman" w:cs="Times New Roman"/>
          <w:color w:val="auto"/>
          <w:sz w:val="24"/>
          <w:szCs w:val="24"/>
        </w:rPr>
      </w:pPr>
      <w:bookmarkStart w:id="1446" w:name="_Toc393745015"/>
      <w:bookmarkStart w:id="1447" w:name="_Toc393747399"/>
      <w:bookmarkStart w:id="1448" w:name="_Toc393895366"/>
      <w:bookmarkStart w:id="1449" w:name="_Toc393895959"/>
      <w:bookmarkStart w:id="1450" w:name="_Toc393897743"/>
      <w:r w:rsidRPr="00607B69">
        <w:rPr>
          <w:rStyle w:val="Heading2Char"/>
          <w:rFonts w:ascii="Times New Roman" w:hAnsi="Times New Roman" w:cs="Times New Roman"/>
          <w:color w:val="auto"/>
          <w:sz w:val="24"/>
          <w:szCs w:val="24"/>
        </w:rPr>
        <w:t>Property</w:t>
      </w:r>
      <w:bookmarkEnd w:id="1446"/>
      <w:bookmarkEnd w:id="1447"/>
      <w:bookmarkEnd w:id="1448"/>
      <w:bookmarkEnd w:id="1449"/>
      <w:bookmarkEnd w:id="1450"/>
    </w:p>
    <w:p w14:paraId="54E406E0" w14:textId="77777777" w:rsidR="00ED0827" w:rsidRPr="00607B69" w:rsidRDefault="00ED0827" w:rsidP="00754471">
      <w:pPr>
        <w:rPr>
          <w:rStyle w:val="Heading2Char"/>
          <w:rFonts w:ascii="Times New Roman" w:hAnsi="Times New Roman" w:cs="Times New Roman"/>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607B69" w:rsidRPr="00607B69" w14:paraId="34CCCAF9" w14:textId="77777777" w:rsidTr="00524BDD">
        <w:trPr>
          <w:trHeight w:val="218"/>
        </w:trPr>
        <w:tc>
          <w:tcPr>
            <w:tcW w:w="1106" w:type="dxa"/>
            <w:shd w:val="clear" w:color="auto" w:fill="D9D9D9"/>
            <w:vAlign w:val="center"/>
          </w:tcPr>
          <w:p w14:paraId="4AE89D56" w14:textId="77777777" w:rsidR="00ED0827" w:rsidRPr="00607B69" w:rsidRDefault="00ED0827" w:rsidP="00524BDD">
            <w:pPr>
              <w:jc w:val="center"/>
              <w:rPr>
                <w:rStyle w:val="Heading2Char"/>
                <w:rFonts w:ascii="Times New Roman" w:hAnsi="Times New Roman" w:cs="Times New Roman"/>
                <w:color w:val="auto"/>
                <w:sz w:val="24"/>
                <w:szCs w:val="24"/>
              </w:rPr>
            </w:pPr>
            <w:bookmarkStart w:id="1451" w:name="_Toc393745016"/>
            <w:bookmarkStart w:id="1452" w:name="_Toc393747400"/>
            <w:bookmarkStart w:id="1453" w:name="_Toc393895367"/>
            <w:bookmarkStart w:id="1454" w:name="_Toc393895960"/>
            <w:bookmarkStart w:id="1455" w:name="_Toc393897744"/>
            <w:r w:rsidRPr="00607B69">
              <w:rPr>
                <w:rStyle w:val="Heading2Char"/>
                <w:rFonts w:ascii="Times New Roman" w:hAnsi="Times New Roman" w:cs="Times New Roman"/>
                <w:color w:val="auto"/>
                <w:sz w:val="24"/>
                <w:szCs w:val="24"/>
              </w:rPr>
              <w:t>ID</w:t>
            </w:r>
            <w:bookmarkEnd w:id="1451"/>
            <w:bookmarkEnd w:id="1452"/>
            <w:bookmarkEnd w:id="1453"/>
            <w:bookmarkEnd w:id="1454"/>
            <w:bookmarkEnd w:id="1455"/>
          </w:p>
        </w:tc>
        <w:tc>
          <w:tcPr>
            <w:tcW w:w="2562" w:type="dxa"/>
            <w:shd w:val="clear" w:color="auto" w:fill="D9D9D9"/>
            <w:vAlign w:val="center"/>
          </w:tcPr>
          <w:p w14:paraId="58E8BD8A" w14:textId="77777777" w:rsidR="00ED0827" w:rsidRPr="00607B69" w:rsidRDefault="00ED0827" w:rsidP="00524BDD">
            <w:pPr>
              <w:jc w:val="center"/>
              <w:rPr>
                <w:rStyle w:val="Heading2Char"/>
                <w:rFonts w:ascii="Times New Roman" w:hAnsi="Times New Roman" w:cs="Times New Roman"/>
                <w:color w:val="auto"/>
                <w:sz w:val="24"/>
                <w:szCs w:val="24"/>
              </w:rPr>
            </w:pPr>
            <w:bookmarkStart w:id="1456" w:name="_Toc393745017"/>
            <w:bookmarkStart w:id="1457" w:name="_Toc393747401"/>
            <w:bookmarkStart w:id="1458" w:name="_Toc393895368"/>
            <w:bookmarkStart w:id="1459" w:name="_Toc393895961"/>
            <w:bookmarkStart w:id="1460" w:name="_Toc393897745"/>
            <w:r w:rsidRPr="00607B69">
              <w:rPr>
                <w:rStyle w:val="Heading2Char"/>
                <w:rFonts w:ascii="Times New Roman" w:hAnsi="Times New Roman" w:cs="Times New Roman"/>
                <w:color w:val="auto"/>
                <w:sz w:val="24"/>
                <w:szCs w:val="24"/>
              </w:rPr>
              <w:t>Name</w:t>
            </w:r>
            <w:bookmarkEnd w:id="1456"/>
            <w:bookmarkEnd w:id="1457"/>
            <w:bookmarkEnd w:id="1458"/>
            <w:bookmarkEnd w:id="1459"/>
            <w:bookmarkEnd w:id="1460"/>
          </w:p>
        </w:tc>
        <w:tc>
          <w:tcPr>
            <w:tcW w:w="3274" w:type="dxa"/>
            <w:shd w:val="clear" w:color="auto" w:fill="D9D9D9"/>
            <w:vAlign w:val="center"/>
          </w:tcPr>
          <w:p w14:paraId="73BC340B" w14:textId="4562D849" w:rsidR="00ED0827" w:rsidRPr="00607B69" w:rsidRDefault="00ED0827" w:rsidP="00524BDD">
            <w:pPr>
              <w:jc w:val="center"/>
              <w:rPr>
                <w:rStyle w:val="Heading2Char"/>
                <w:rFonts w:ascii="Times New Roman" w:hAnsi="Times New Roman" w:cs="Times New Roman"/>
                <w:color w:val="auto"/>
                <w:sz w:val="24"/>
                <w:szCs w:val="24"/>
              </w:rPr>
            </w:pPr>
            <w:bookmarkStart w:id="1461" w:name="_Toc393745018"/>
            <w:bookmarkStart w:id="1462" w:name="_Toc393747402"/>
            <w:bookmarkStart w:id="1463" w:name="_Toc393895369"/>
            <w:bookmarkStart w:id="1464" w:name="_Toc393895962"/>
            <w:bookmarkStart w:id="1465" w:name="_Toc393897746"/>
            <w:r w:rsidRPr="00607B69">
              <w:rPr>
                <w:rStyle w:val="Heading2Char"/>
                <w:rFonts w:ascii="Times New Roman" w:hAnsi="Times New Roman" w:cs="Times New Roman"/>
                <w:color w:val="auto"/>
                <w:sz w:val="24"/>
                <w:szCs w:val="24"/>
              </w:rPr>
              <w:t>Description</w:t>
            </w:r>
            <w:bookmarkEnd w:id="1461"/>
            <w:bookmarkEnd w:id="1462"/>
            <w:bookmarkEnd w:id="1463"/>
            <w:bookmarkEnd w:id="1464"/>
            <w:bookmarkEnd w:id="1465"/>
          </w:p>
        </w:tc>
        <w:tc>
          <w:tcPr>
            <w:tcW w:w="2340" w:type="dxa"/>
            <w:shd w:val="clear" w:color="auto" w:fill="D9D9D9"/>
            <w:vAlign w:val="center"/>
          </w:tcPr>
          <w:p w14:paraId="16256CD4" w14:textId="77777777" w:rsidR="00ED0827" w:rsidRPr="00607B69" w:rsidRDefault="00ED0827" w:rsidP="00524BDD">
            <w:pPr>
              <w:jc w:val="center"/>
              <w:rPr>
                <w:rStyle w:val="Heading2Char"/>
                <w:rFonts w:ascii="Times New Roman" w:hAnsi="Times New Roman" w:cs="Times New Roman"/>
                <w:color w:val="auto"/>
                <w:sz w:val="24"/>
                <w:szCs w:val="24"/>
              </w:rPr>
            </w:pPr>
            <w:bookmarkStart w:id="1466" w:name="_Toc393745019"/>
            <w:bookmarkStart w:id="1467" w:name="_Toc393747403"/>
            <w:bookmarkStart w:id="1468" w:name="_Toc393895370"/>
            <w:bookmarkStart w:id="1469" w:name="_Toc393895963"/>
            <w:bookmarkStart w:id="1470" w:name="_Toc393897747"/>
            <w:r w:rsidRPr="00607B69">
              <w:rPr>
                <w:rStyle w:val="Heading2Char"/>
                <w:rFonts w:ascii="Times New Roman" w:hAnsi="Times New Roman" w:cs="Times New Roman"/>
                <w:color w:val="auto"/>
                <w:sz w:val="24"/>
                <w:szCs w:val="24"/>
              </w:rPr>
              <w:t>Remark</w:t>
            </w:r>
            <w:bookmarkEnd w:id="1466"/>
            <w:bookmarkEnd w:id="1467"/>
            <w:bookmarkEnd w:id="1468"/>
            <w:bookmarkEnd w:id="1469"/>
            <w:bookmarkEnd w:id="1470"/>
          </w:p>
        </w:tc>
      </w:tr>
      <w:tr w:rsidR="00ED0827" w:rsidRPr="00607B69" w14:paraId="16E5FD97" w14:textId="77777777" w:rsidTr="00524BDD">
        <w:trPr>
          <w:trHeight w:val="221"/>
        </w:trPr>
        <w:tc>
          <w:tcPr>
            <w:tcW w:w="1106" w:type="dxa"/>
            <w:vAlign w:val="center"/>
          </w:tcPr>
          <w:p w14:paraId="2F9370A6" w14:textId="77777777" w:rsidR="00ED0827" w:rsidRPr="00607B69" w:rsidRDefault="00ED0827" w:rsidP="00524BDD">
            <w:pPr>
              <w:jc w:val="center"/>
              <w:rPr>
                <w:rStyle w:val="Heading2Char"/>
                <w:rFonts w:ascii="Times New Roman" w:hAnsi="Times New Roman" w:cs="Times New Roman"/>
                <w:b w:val="0"/>
                <w:color w:val="auto"/>
                <w:sz w:val="24"/>
                <w:szCs w:val="24"/>
              </w:rPr>
            </w:pPr>
            <w:bookmarkStart w:id="1471" w:name="_Toc393745020"/>
            <w:bookmarkStart w:id="1472" w:name="_Toc393747404"/>
            <w:bookmarkStart w:id="1473" w:name="_Toc393895371"/>
            <w:bookmarkStart w:id="1474" w:name="_Toc393895964"/>
            <w:bookmarkStart w:id="1475" w:name="_Toc393897748"/>
            <w:r w:rsidRPr="00607B69">
              <w:rPr>
                <w:rStyle w:val="Heading2Char"/>
                <w:rFonts w:ascii="Times New Roman" w:hAnsi="Times New Roman" w:cs="Times New Roman"/>
                <w:b w:val="0"/>
                <w:color w:val="auto"/>
                <w:sz w:val="24"/>
                <w:szCs w:val="24"/>
              </w:rPr>
              <w:t>-</w:t>
            </w:r>
            <w:bookmarkEnd w:id="1471"/>
            <w:bookmarkEnd w:id="1472"/>
            <w:bookmarkEnd w:id="1473"/>
            <w:bookmarkEnd w:id="1474"/>
            <w:bookmarkEnd w:id="1475"/>
          </w:p>
        </w:tc>
        <w:tc>
          <w:tcPr>
            <w:tcW w:w="2562" w:type="dxa"/>
            <w:vAlign w:val="center"/>
          </w:tcPr>
          <w:p w14:paraId="46556101" w14:textId="77777777" w:rsidR="00ED0827" w:rsidRPr="00607B69" w:rsidRDefault="00ED0827" w:rsidP="00524BDD">
            <w:pPr>
              <w:jc w:val="center"/>
              <w:rPr>
                <w:rStyle w:val="Heading2Char"/>
                <w:rFonts w:ascii="Times New Roman" w:hAnsi="Times New Roman" w:cs="Times New Roman"/>
                <w:b w:val="0"/>
                <w:color w:val="auto"/>
                <w:sz w:val="24"/>
                <w:szCs w:val="24"/>
              </w:rPr>
            </w:pPr>
            <w:bookmarkStart w:id="1476" w:name="_Toc393745021"/>
            <w:bookmarkStart w:id="1477" w:name="_Toc393747405"/>
            <w:bookmarkStart w:id="1478" w:name="_Toc393895372"/>
            <w:bookmarkStart w:id="1479" w:name="_Toc393895965"/>
            <w:bookmarkStart w:id="1480" w:name="_Toc393897749"/>
            <w:r w:rsidRPr="00607B69">
              <w:rPr>
                <w:rStyle w:val="Heading2Char"/>
                <w:rFonts w:ascii="Times New Roman" w:hAnsi="Times New Roman" w:cs="Times New Roman"/>
                <w:b w:val="0"/>
                <w:color w:val="auto"/>
                <w:sz w:val="24"/>
                <w:szCs w:val="24"/>
              </w:rPr>
              <w:t>-</w:t>
            </w:r>
            <w:bookmarkEnd w:id="1476"/>
            <w:bookmarkEnd w:id="1477"/>
            <w:bookmarkEnd w:id="1478"/>
            <w:bookmarkEnd w:id="1479"/>
            <w:bookmarkEnd w:id="1480"/>
          </w:p>
        </w:tc>
        <w:tc>
          <w:tcPr>
            <w:tcW w:w="3274" w:type="dxa"/>
            <w:vAlign w:val="center"/>
          </w:tcPr>
          <w:p w14:paraId="54772EE4" w14:textId="77777777" w:rsidR="00ED0827" w:rsidRPr="00607B69" w:rsidRDefault="00ED0827" w:rsidP="00524BDD">
            <w:pPr>
              <w:jc w:val="center"/>
              <w:rPr>
                <w:rStyle w:val="Heading2Char"/>
                <w:rFonts w:ascii="Times New Roman" w:eastAsiaTheme="minorHAnsi" w:hAnsi="Times New Roman" w:cs="Times New Roman"/>
                <w:b w:val="0"/>
                <w:bCs w:val="0"/>
                <w:color w:val="auto"/>
                <w:sz w:val="24"/>
                <w:szCs w:val="24"/>
                <w:lang w:bidi="ar-SA"/>
              </w:rPr>
            </w:pPr>
            <w:bookmarkStart w:id="1481" w:name="_Toc393745022"/>
            <w:bookmarkStart w:id="1482" w:name="_Toc393747406"/>
            <w:bookmarkStart w:id="1483" w:name="_Toc393895373"/>
            <w:bookmarkStart w:id="1484" w:name="_Toc393895966"/>
            <w:bookmarkStart w:id="1485" w:name="_Toc393897750"/>
            <w:r w:rsidRPr="00607B69">
              <w:rPr>
                <w:rStyle w:val="Heading2Char"/>
                <w:rFonts w:ascii="Times New Roman" w:eastAsiaTheme="minorHAnsi" w:hAnsi="Times New Roman" w:cs="Times New Roman"/>
                <w:b w:val="0"/>
                <w:bCs w:val="0"/>
                <w:color w:val="auto"/>
                <w:sz w:val="24"/>
                <w:szCs w:val="24"/>
                <w:lang w:bidi="ar-SA"/>
              </w:rPr>
              <w:t>-</w:t>
            </w:r>
            <w:bookmarkEnd w:id="1481"/>
            <w:bookmarkEnd w:id="1482"/>
            <w:bookmarkEnd w:id="1483"/>
            <w:bookmarkEnd w:id="1484"/>
            <w:bookmarkEnd w:id="1485"/>
          </w:p>
        </w:tc>
        <w:tc>
          <w:tcPr>
            <w:tcW w:w="2340" w:type="dxa"/>
            <w:vAlign w:val="center"/>
          </w:tcPr>
          <w:p w14:paraId="7B4EBE43" w14:textId="77777777" w:rsidR="00ED0827" w:rsidRPr="00607B69" w:rsidRDefault="00ED0827" w:rsidP="00524BDD">
            <w:pPr>
              <w:jc w:val="center"/>
              <w:rPr>
                <w:rStyle w:val="Heading2Char"/>
                <w:rFonts w:ascii="Times New Roman" w:hAnsi="Times New Roman" w:cs="Times New Roman"/>
                <w:b w:val="0"/>
                <w:color w:val="auto"/>
                <w:sz w:val="24"/>
                <w:szCs w:val="24"/>
              </w:rPr>
            </w:pPr>
            <w:bookmarkStart w:id="1486" w:name="_Toc393745023"/>
            <w:bookmarkStart w:id="1487" w:name="_Toc393747407"/>
            <w:bookmarkStart w:id="1488" w:name="_Toc393895374"/>
            <w:bookmarkStart w:id="1489" w:name="_Toc393895967"/>
            <w:bookmarkStart w:id="1490" w:name="_Toc393897751"/>
            <w:r w:rsidRPr="00607B69">
              <w:rPr>
                <w:rStyle w:val="Heading2Char"/>
                <w:rFonts w:ascii="Times New Roman" w:hAnsi="Times New Roman" w:cs="Times New Roman"/>
                <w:b w:val="0"/>
                <w:color w:val="auto"/>
                <w:sz w:val="24"/>
                <w:szCs w:val="24"/>
              </w:rPr>
              <w:t>-</w:t>
            </w:r>
            <w:bookmarkEnd w:id="1486"/>
            <w:bookmarkEnd w:id="1487"/>
            <w:bookmarkEnd w:id="1488"/>
            <w:bookmarkEnd w:id="1489"/>
            <w:bookmarkEnd w:id="1490"/>
          </w:p>
        </w:tc>
      </w:tr>
    </w:tbl>
    <w:p w14:paraId="078F1E40" w14:textId="77777777" w:rsidR="00B35D92" w:rsidRPr="00607B69" w:rsidRDefault="00B35D92" w:rsidP="00754471">
      <w:pPr>
        <w:rPr>
          <w:rStyle w:val="Heading2Char"/>
          <w:rFonts w:ascii="Times New Roman" w:hAnsi="Times New Roman" w:cs="Times New Roman"/>
          <w:color w:val="auto"/>
          <w:sz w:val="24"/>
          <w:szCs w:val="24"/>
        </w:rPr>
      </w:pPr>
    </w:p>
    <w:p w14:paraId="3DD2426A" w14:textId="77777777" w:rsidR="00ED0827" w:rsidRPr="00607B69" w:rsidRDefault="00ED0827" w:rsidP="00754471">
      <w:pPr>
        <w:rPr>
          <w:rStyle w:val="Heading2Char"/>
          <w:rFonts w:ascii="Times New Roman" w:hAnsi="Times New Roman" w:cs="Times New Roman"/>
          <w:color w:val="auto"/>
          <w:sz w:val="24"/>
          <w:szCs w:val="24"/>
        </w:rPr>
      </w:pPr>
      <w:bookmarkStart w:id="1491" w:name="_Toc393745024"/>
      <w:bookmarkStart w:id="1492" w:name="_Toc393747408"/>
      <w:bookmarkStart w:id="1493" w:name="_Toc393895375"/>
      <w:bookmarkStart w:id="1494" w:name="_Toc393895968"/>
      <w:bookmarkStart w:id="1495" w:name="_Toc393897752"/>
      <w:r w:rsidRPr="00607B69">
        <w:rPr>
          <w:rStyle w:val="Heading2Char"/>
          <w:rFonts w:ascii="Times New Roman" w:hAnsi="Times New Roman" w:cs="Times New Roman"/>
          <w:color w:val="auto"/>
          <w:sz w:val="24"/>
          <w:szCs w:val="24"/>
        </w:rPr>
        <w:t>Method</w:t>
      </w:r>
      <w:bookmarkEnd w:id="1491"/>
      <w:bookmarkEnd w:id="1492"/>
      <w:bookmarkEnd w:id="1493"/>
      <w:bookmarkEnd w:id="1494"/>
      <w:bookmarkEnd w:id="1495"/>
    </w:p>
    <w:p w14:paraId="464AB6CC" w14:textId="77777777" w:rsidR="00ED0827" w:rsidRPr="00607B69" w:rsidRDefault="00ED0827" w:rsidP="00754471">
      <w:pPr>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740"/>
        <w:gridCol w:w="2487"/>
        <w:gridCol w:w="2551"/>
        <w:gridCol w:w="2268"/>
        <w:gridCol w:w="1196"/>
      </w:tblGrid>
      <w:tr w:rsidR="00607B69" w:rsidRPr="00524BDD" w14:paraId="33D8A493" w14:textId="77777777" w:rsidTr="00D03214">
        <w:trPr>
          <w:trHeight w:val="191"/>
        </w:trPr>
        <w:tc>
          <w:tcPr>
            <w:tcW w:w="740" w:type="dxa"/>
            <w:shd w:val="clear" w:color="auto" w:fill="D9D9D9"/>
            <w:vAlign w:val="center"/>
          </w:tcPr>
          <w:p w14:paraId="188DB3BF" w14:textId="77777777" w:rsidR="00F40392" w:rsidRPr="00524BDD" w:rsidRDefault="00F40392" w:rsidP="00524BDD">
            <w:pPr>
              <w:jc w:val="center"/>
              <w:rPr>
                <w:rStyle w:val="Heading2Char"/>
                <w:rFonts w:ascii="Times New Roman" w:hAnsi="Times New Roman" w:cs="Times New Roman"/>
                <w:color w:val="auto"/>
                <w:sz w:val="24"/>
                <w:szCs w:val="24"/>
              </w:rPr>
            </w:pPr>
            <w:bookmarkStart w:id="1496" w:name="_Toc393745025"/>
            <w:bookmarkStart w:id="1497" w:name="_Toc393747409"/>
            <w:bookmarkStart w:id="1498" w:name="_Toc393895376"/>
            <w:bookmarkStart w:id="1499" w:name="_Toc393895969"/>
            <w:bookmarkStart w:id="1500" w:name="_Toc393897753"/>
            <w:r w:rsidRPr="00524BDD">
              <w:rPr>
                <w:rStyle w:val="Heading2Char"/>
                <w:rFonts w:ascii="Times New Roman" w:hAnsi="Times New Roman" w:cs="Times New Roman"/>
                <w:color w:val="auto"/>
                <w:sz w:val="24"/>
                <w:szCs w:val="24"/>
              </w:rPr>
              <w:t>ID</w:t>
            </w:r>
            <w:bookmarkEnd w:id="1496"/>
            <w:bookmarkEnd w:id="1497"/>
            <w:bookmarkEnd w:id="1498"/>
            <w:bookmarkEnd w:id="1499"/>
            <w:bookmarkEnd w:id="1500"/>
          </w:p>
        </w:tc>
        <w:tc>
          <w:tcPr>
            <w:tcW w:w="2487" w:type="dxa"/>
            <w:shd w:val="clear" w:color="auto" w:fill="D9D9D9"/>
            <w:vAlign w:val="center"/>
          </w:tcPr>
          <w:p w14:paraId="0F3571EB" w14:textId="77777777" w:rsidR="00F40392" w:rsidRPr="00524BDD" w:rsidRDefault="00F40392" w:rsidP="00524BDD">
            <w:pPr>
              <w:jc w:val="center"/>
              <w:rPr>
                <w:rStyle w:val="Heading2Char"/>
                <w:rFonts w:ascii="Times New Roman" w:hAnsi="Times New Roman" w:cs="Times New Roman"/>
                <w:color w:val="auto"/>
                <w:sz w:val="24"/>
                <w:szCs w:val="24"/>
              </w:rPr>
            </w:pPr>
            <w:bookmarkStart w:id="1501" w:name="_Toc393745026"/>
            <w:bookmarkStart w:id="1502" w:name="_Toc393747410"/>
            <w:bookmarkStart w:id="1503" w:name="_Toc393895377"/>
            <w:bookmarkStart w:id="1504" w:name="_Toc393895970"/>
            <w:bookmarkStart w:id="1505" w:name="_Toc393897754"/>
            <w:r w:rsidRPr="00524BDD">
              <w:rPr>
                <w:rStyle w:val="Heading2Char"/>
                <w:rFonts w:ascii="Times New Roman" w:hAnsi="Times New Roman" w:cs="Times New Roman"/>
                <w:color w:val="auto"/>
                <w:sz w:val="24"/>
                <w:szCs w:val="24"/>
              </w:rPr>
              <w:t>Name</w:t>
            </w:r>
            <w:bookmarkEnd w:id="1501"/>
            <w:bookmarkEnd w:id="1502"/>
            <w:bookmarkEnd w:id="1503"/>
            <w:bookmarkEnd w:id="1504"/>
            <w:bookmarkEnd w:id="1505"/>
          </w:p>
        </w:tc>
        <w:tc>
          <w:tcPr>
            <w:tcW w:w="2551" w:type="dxa"/>
            <w:shd w:val="clear" w:color="auto" w:fill="D9D9D9"/>
            <w:vAlign w:val="center"/>
          </w:tcPr>
          <w:p w14:paraId="105FFB72" w14:textId="77777777" w:rsidR="00F40392" w:rsidRPr="00524BDD" w:rsidRDefault="00F40392" w:rsidP="00524BDD">
            <w:pPr>
              <w:jc w:val="center"/>
              <w:rPr>
                <w:rStyle w:val="Heading2Char"/>
                <w:rFonts w:ascii="Times New Roman" w:hAnsi="Times New Roman" w:cs="Times New Roman"/>
                <w:color w:val="auto"/>
                <w:sz w:val="24"/>
                <w:szCs w:val="24"/>
              </w:rPr>
            </w:pPr>
            <w:bookmarkStart w:id="1506" w:name="_Toc393745027"/>
            <w:bookmarkStart w:id="1507" w:name="_Toc393747411"/>
            <w:bookmarkStart w:id="1508" w:name="_Toc393895378"/>
            <w:bookmarkStart w:id="1509" w:name="_Toc393895971"/>
            <w:bookmarkStart w:id="1510" w:name="_Toc393897755"/>
            <w:r w:rsidRPr="00524BDD">
              <w:rPr>
                <w:rStyle w:val="Heading2Char"/>
                <w:rFonts w:ascii="Times New Roman" w:hAnsi="Times New Roman" w:cs="Times New Roman"/>
                <w:color w:val="auto"/>
                <w:sz w:val="24"/>
                <w:szCs w:val="24"/>
              </w:rPr>
              <w:t>Description</w:t>
            </w:r>
            <w:bookmarkEnd w:id="1506"/>
            <w:bookmarkEnd w:id="1507"/>
            <w:bookmarkEnd w:id="1508"/>
            <w:bookmarkEnd w:id="1509"/>
            <w:bookmarkEnd w:id="1510"/>
          </w:p>
        </w:tc>
        <w:tc>
          <w:tcPr>
            <w:tcW w:w="2268" w:type="dxa"/>
            <w:shd w:val="clear" w:color="auto" w:fill="D9D9D9"/>
            <w:vAlign w:val="center"/>
          </w:tcPr>
          <w:p w14:paraId="4D3E0B4C" w14:textId="77777777" w:rsidR="00F40392" w:rsidRPr="00524BDD" w:rsidRDefault="00F40392" w:rsidP="00D03214">
            <w:pPr>
              <w:jc w:val="center"/>
              <w:rPr>
                <w:rStyle w:val="Heading2Char"/>
                <w:rFonts w:ascii="Times New Roman" w:hAnsi="Times New Roman" w:cs="Times New Roman"/>
                <w:color w:val="auto"/>
                <w:sz w:val="24"/>
                <w:szCs w:val="24"/>
              </w:rPr>
            </w:pPr>
            <w:bookmarkStart w:id="1511" w:name="_Toc393745028"/>
            <w:bookmarkStart w:id="1512" w:name="_Toc393747412"/>
            <w:bookmarkStart w:id="1513" w:name="_Toc393895379"/>
            <w:bookmarkStart w:id="1514" w:name="_Toc393895972"/>
            <w:bookmarkStart w:id="1515" w:name="_Toc393897756"/>
            <w:r w:rsidRPr="00524BDD">
              <w:rPr>
                <w:rStyle w:val="Heading2Char"/>
                <w:rFonts w:ascii="Times New Roman" w:hAnsi="Times New Roman" w:cs="Times New Roman"/>
                <w:color w:val="auto"/>
                <w:sz w:val="24"/>
                <w:szCs w:val="24"/>
              </w:rPr>
              <w:t>Parameters</w:t>
            </w:r>
            <w:bookmarkEnd w:id="1511"/>
            <w:bookmarkEnd w:id="1512"/>
            <w:bookmarkEnd w:id="1513"/>
            <w:bookmarkEnd w:id="1514"/>
            <w:bookmarkEnd w:id="1515"/>
          </w:p>
        </w:tc>
        <w:tc>
          <w:tcPr>
            <w:tcW w:w="1196" w:type="dxa"/>
            <w:shd w:val="clear" w:color="auto" w:fill="D9D9D9"/>
            <w:vAlign w:val="center"/>
          </w:tcPr>
          <w:p w14:paraId="60443601" w14:textId="77777777" w:rsidR="00F40392" w:rsidRPr="00524BDD" w:rsidRDefault="00F40392" w:rsidP="00D03214">
            <w:pPr>
              <w:jc w:val="center"/>
              <w:rPr>
                <w:rStyle w:val="Heading2Char"/>
                <w:rFonts w:ascii="Times New Roman" w:hAnsi="Times New Roman" w:cs="Times New Roman"/>
                <w:color w:val="auto"/>
                <w:sz w:val="24"/>
                <w:szCs w:val="24"/>
              </w:rPr>
            </w:pPr>
            <w:bookmarkStart w:id="1516" w:name="_Toc393745029"/>
            <w:bookmarkStart w:id="1517" w:name="_Toc393747413"/>
            <w:bookmarkStart w:id="1518" w:name="_Toc393895380"/>
            <w:bookmarkStart w:id="1519" w:name="_Toc393895973"/>
            <w:bookmarkStart w:id="1520" w:name="_Toc393897757"/>
            <w:r w:rsidRPr="00524BDD">
              <w:rPr>
                <w:rStyle w:val="Heading2Char"/>
                <w:rFonts w:ascii="Times New Roman" w:hAnsi="Times New Roman" w:cs="Times New Roman"/>
                <w:color w:val="auto"/>
                <w:sz w:val="24"/>
                <w:szCs w:val="24"/>
              </w:rPr>
              <w:t>Return</w:t>
            </w:r>
            <w:bookmarkEnd w:id="1516"/>
            <w:bookmarkEnd w:id="1517"/>
            <w:bookmarkEnd w:id="1518"/>
            <w:bookmarkEnd w:id="1519"/>
            <w:bookmarkEnd w:id="1520"/>
          </w:p>
        </w:tc>
      </w:tr>
      <w:tr w:rsidR="00607B69" w:rsidRPr="00524BDD" w14:paraId="3B6C9F75" w14:textId="77777777" w:rsidTr="00D03214">
        <w:trPr>
          <w:trHeight w:val="710"/>
        </w:trPr>
        <w:tc>
          <w:tcPr>
            <w:tcW w:w="740" w:type="dxa"/>
            <w:vAlign w:val="center"/>
          </w:tcPr>
          <w:p w14:paraId="192E5793" w14:textId="77777777" w:rsidR="00F40392" w:rsidRPr="00524BDD" w:rsidRDefault="00F40392" w:rsidP="00524BDD">
            <w:pPr>
              <w:rPr>
                <w:rStyle w:val="Heading2Char"/>
                <w:rFonts w:ascii="Times New Roman" w:hAnsi="Times New Roman" w:cs="Times New Roman"/>
                <w:b w:val="0"/>
                <w:color w:val="auto"/>
                <w:sz w:val="24"/>
                <w:szCs w:val="24"/>
              </w:rPr>
            </w:pPr>
            <w:bookmarkStart w:id="1521" w:name="_Toc393745030"/>
            <w:bookmarkStart w:id="1522" w:name="_Toc393747414"/>
            <w:bookmarkStart w:id="1523" w:name="_Toc393895381"/>
            <w:bookmarkStart w:id="1524" w:name="_Toc393895974"/>
            <w:bookmarkStart w:id="1525" w:name="_Toc393897758"/>
            <w:r w:rsidRPr="00524BDD">
              <w:rPr>
                <w:rStyle w:val="Heading2Char"/>
                <w:rFonts w:ascii="Times New Roman" w:hAnsi="Times New Roman" w:cs="Times New Roman"/>
                <w:b w:val="0"/>
                <w:color w:val="auto"/>
                <w:sz w:val="24"/>
                <w:szCs w:val="24"/>
              </w:rPr>
              <w:t>1</w:t>
            </w:r>
            <w:bookmarkEnd w:id="1521"/>
            <w:bookmarkEnd w:id="1522"/>
            <w:bookmarkEnd w:id="1523"/>
            <w:bookmarkEnd w:id="1524"/>
            <w:bookmarkEnd w:id="1525"/>
          </w:p>
        </w:tc>
        <w:tc>
          <w:tcPr>
            <w:tcW w:w="2487" w:type="dxa"/>
            <w:vAlign w:val="center"/>
          </w:tcPr>
          <w:p w14:paraId="21E25069" w14:textId="77777777" w:rsidR="00F40392" w:rsidRPr="00524BDD" w:rsidRDefault="00F40392" w:rsidP="00524BDD">
            <w:pPr>
              <w:rPr>
                <w:rStyle w:val="Heading2Char"/>
                <w:rFonts w:ascii="Times New Roman" w:hAnsi="Times New Roman" w:cs="Times New Roman"/>
                <w:b w:val="0"/>
                <w:color w:val="auto"/>
                <w:sz w:val="24"/>
                <w:szCs w:val="24"/>
              </w:rPr>
            </w:pPr>
            <w:bookmarkStart w:id="1526" w:name="_Toc393745031"/>
            <w:bookmarkStart w:id="1527" w:name="_Toc393747415"/>
            <w:bookmarkStart w:id="1528" w:name="_Toc393895382"/>
            <w:bookmarkStart w:id="1529" w:name="_Toc393895975"/>
            <w:bookmarkStart w:id="1530" w:name="_Toc393897759"/>
            <w:r w:rsidRPr="00524BDD">
              <w:rPr>
                <w:rStyle w:val="Heading2Char"/>
                <w:rFonts w:ascii="Times New Roman" w:hAnsi="Times New Roman" w:cs="Times New Roman"/>
                <w:b w:val="0"/>
                <w:color w:val="auto"/>
                <w:sz w:val="24"/>
                <w:szCs w:val="24"/>
              </w:rPr>
              <w:t>login</w:t>
            </w:r>
            <w:bookmarkEnd w:id="1526"/>
            <w:bookmarkEnd w:id="1527"/>
            <w:bookmarkEnd w:id="1528"/>
            <w:bookmarkEnd w:id="1529"/>
            <w:bookmarkEnd w:id="1530"/>
          </w:p>
        </w:tc>
        <w:tc>
          <w:tcPr>
            <w:tcW w:w="2551" w:type="dxa"/>
            <w:vAlign w:val="center"/>
          </w:tcPr>
          <w:p w14:paraId="023393DB" w14:textId="77777777" w:rsidR="00F40392" w:rsidRPr="00524BDD" w:rsidRDefault="00F40392" w:rsidP="00524BDD">
            <w:pPr>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color w:val="auto"/>
                <w:sz w:val="24"/>
                <w:szCs w:val="24"/>
              </w:rPr>
              <w:t>Method uses to login for officer.</w:t>
            </w:r>
          </w:p>
        </w:tc>
        <w:tc>
          <w:tcPr>
            <w:tcW w:w="2268" w:type="dxa"/>
            <w:vAlign w:val="center"/>
          </w:tcPr>
          <w:p w14:paraId="0FBBE585"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31" w:name="_Toc393745032"/>
            <w:bookmarkStart w:id="1532" w:name="_Toc393747416"/>
            <w:bookmarkStart w:id="1533" w:name="_Toc393895383"/>
            <w:bookmarkStart w:id="1534" w:name="_Toc393895976"/>
            <w:bookmarkStart w:id="1535" w:name="_Toc39389776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1531"/>
            <w:bookmarkEnd w:id="1532"/>
            <w:bookmarkEnd w:id="1533"/>
            <w:bookmarkEnd w:id="1534"/>
            <w:bookmarkEnd w:id="1535"/>
            <w:proofErr w:type="spellEnd"/>
          </w:p>
        </w:tc>
        <w:tc>
          <w:tcPr>
            <w:tcW w:w="1196" w:type="dxa"/>
            <w:vAlign w:val="center"/>
          </w:tcPr>
          <w:p w14:paraId="3660D232"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36" w:name="_Toc393745033"/>
            <w:bookmarkStart w:id="1537" w:name="_Toc393747417"/>
            <w:bookmarkStart w:id="1538" w:name="_Toc393895384"/>
            <w:bookmarkStart w:id="1539" w:name="_Toc393895977"/>
            <w:bookmarkStart w:id="1540" w:name="_Toc393897761"/>
            <w:proofErr w:type="spellStart"/>
            <w:r w:rsidRPr="00524BDD">
              <w:rPr>
                <w:rStyle w:val="Heading2Char"/>
                <w:rFonts w:ascii="Times New Roman" w:hAnsi="Times New Roman" w:cs="Times New Roman"/>
                <w:b w:val="0"/>
                <w:color w:val="auto"/>
                <w:sz w:val="24"/>
                <w:szCs w:val="24"/>
              </w:rPr>
              <w:t>boolean</w:t>
            </w:r>
            <w:bookmarkEnd w:id="1536"/>
            <w:bookmarkEnd w:id="1537"/>
            <w:bookmarkEnd w:id="1538"/>
            <w:bookmarkEnd w:id="1539"/>
            <w:bookmarkEnd w:id="1540"/>
            <w:proofErr w:type="spellEnd"/>
          </w:p>
        </w:tc>
      </w:tr>
      <w:tr w:rsidR="00607B69" w:rsidRPr="00524BDD" w14:paraId="37600456" w14:textId="77777777" w:rsidTr="00D03214">
        <w:trPr>
          <w:trHeight w:val="892"/>
        </w:trPr>
        <w:tc>
          <w:tcPr>
            <w:tcW w:w="740" w:type="dxa"/>
            <w:vAlign w:val="center"/>
          </w:tcPr>
          <w:p w14:paraId="512E166E" w14:textId="77777777" w:rsidR="00F40392" w:rsidRPr="00524BDD" w:rsidRDefault="00F40392" w:rsidP="00524BDD">
            <w:pPr>
              <w:rPr>
                <w:rStyle w:val="Heading2Char"/>
                <w:rFonts w:ascii="Times New Roman" w:hAnsi="Times New Roman" w:cs="Times New Roman"/>
                <w:b w:val="0"/>
                <w:color w:val="auto"/>
                <w:sz w:val="24"/>
                <w:szCs w:val="24"/>
              </w:rPr>
            </w:pPr>
            <w:bookmarkStart w:id="1541" w:name="_Toc393745034"/>
            <w:bookmarkStart w:id="1542" w:name="_Toc393747418"/>
            <w:bookmarkStart w:id="1543" w:name="_Toc393895385"/>
            <w:bookmarkStart w:id="1544" w:name="_Toc393895978"/>
            <w:bookmarkStart w:id="1545" w:name="_Toc393897762"/>
            <w:r w:rsidRPr="00524BDD">
              <w:rPr>
                <w:rStyle w:val="Heading2Char"/>
                <w:rFonts w:ascii="Times New Roman" w:hAnsi="Times New Roman" w:cs="Times New Roman"/>
                <w:b w:val="0"/>
                <w:color w:val="auto"/>
                <w:sz w:val="24"/>
                <w:szCs w:val="24"/>
              </w:rPr>
              <w:t>2</w:t>
            </w:r>
            <w:bookmarkEnd w:id="1541"/>
            <w:bookmarkEnd w:id="1542"/>
            <w:bookmarkEnd w:id="1543"/>
            <w:bookmarkEnd w:id="1544"/>
            <w:bookmarkEnd w:id="1545"/>
          </w:p>
        </w:tc>
        <w:tc>
          <w:tcPr>
            <w:tcW w:w="2487" w:type="dxa"/>
            <w:vAlign w:val="center"/>
          </w:tcPr>
          <w:p w14:paraId="701F6C60" w14:textId="77777777" w:rsidR="00F40392" w:rsidRPr="00524BDD" w:rsidRDefault="00F40392" w:rsidP="00524BDD">
            <w:pPr>
              <w:rPr>
                <w:rStyle w:val="Heading2Char"/>
                <w:rFonts w:ascii="Times New Roman" w:hAnsi="Times New Roman" w:cs="Times New Roman"/>
                <w:b w:val="0"/>
                <w:color w:val="auto"/>
                <w:sz w:val="24"/>
                <w:szCs w:val="24"/>
              </w:rPr>
            </w:pPr>
            <w:bookmarkStart w:id="1546" w:name="_Toc393745035"/>
            <w:bookmarkStart w:id="1547" w:name="_Toc393747419"/>
            <w:bookmarkStart w:id="1548" w:name="_Toc393895386"/>
            <w:bookmarkStart w:id="1549" w:name="_Toc393895979"/>
            <w:bookmarkStart w:id="1550" w:name="_Toc393897763"/>
            <w:proofErr w:type="spellStart"/>
            <w:r w:rsidRPr="00524BDD">
              <w:rPr>
                <w:rStyle w:val="Heading2Char"/>
                <w:rFonts w:ascii="Times New Roman" w:hAnsi="Times New Roman" w:cs="Times New Roman"/>
                <w:b w:val="0"/>
                <w:color w:val="auto"/>
                <w:sz w:val="24"/>
                <w:szCs w:val="24"/>
              </w:rPr>
              <w:t>get_db</w:t>
            </w:r>
            <w:bookmarkEnd w:id="1546"/>
            <w:bookmarkEnd w:id="1547"/>
            <w:bookmarkEnd w:id="1548"/>
            <w:bookmarkEnd w:id="1549"/>
            <w:bookmarkEnd w:id="1550"/>
            <w:proofErr w:type="spellEnd"/>
          </w:p>
        </w:tc>
        <w:tc>
          <w:tcPr>
            <w:tcW w:w="2551" w:type="dxa"/>
            <w:vAlign w:val="center"/>
          </w:tcPr>
          <w:p w14:paraId="008D86BB" w14:textId="77777777" w:rsidR="00F40392" w:rsidRPr="00524BDD" w:rsidRDefault="00F40392" w:rsidP="00524BDD">
            <w:pPr>
              <w:rPr>
                <w:rFonts w:ascii="Times New Roman" w:hAnsi="Times New Roman" w:cs="Times New Roman"/>
                <w:color w:val="auto"/>
                <w:sz w:val="24"/>
                <w:szCs w:val="24"/>
              </w:rPr>
            </w:pPr>
            <w:r w:rsidRPr="00524BDD">
              <w:rPr>
                <w:rFonts w:ascii="Times New Roman" w:hAnsi="Times New Roman" w:cs="Times New Roman"/>
                <w:color w:val="auto"/>
                <w:sz w:val="24"/>
                <w:szCs w:val="24"/>
              </w:rPr>
              <w:t>Method uses to get all dentists’ data and officers’ data from database</w:t>
            </w:r>
          </w:p>
        </w:tc>
        <w:tc>
          <w:tcPr>
            <w:tcW w:w="2268" w:type="dxa"/>
            <w:vAlign w:val="center"/>
          </w:tcPr>
          <w:p w14:paraId="50765E1E"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51" w:name="_Toc393745036"/>
            <w:bookmarkStart w:id="1552" w:name="_Toc393747420"/>
            <w:bookmarkStart w:id="1553" w:name="_Toc393895387"/>
            <w:bookmarkStart w:id="1554" w:name="_Toc393895980"/>
            <w:bookmarkStart w:id="1555" w:name="_Toc393897764"/>
            <w:r w:rsidRPr="00524BDD">
              <w:rPr>
                <w:rStyle w:val="Heading2Char"/>
                <w:rFonts w:ascii="Times New Roman" w:hAnsi="Times New Roman" w:cs="Times New Roman"/>
                <w:b w:val="0"/>
                <w:color w:val="auto"/>
                <w:sz w:val="24"/>
                <w:szCs w:val="24"/>
              </w:rPr>
              <w:t>-</w:t>
            </w:r>
            <w:bookmarkEnd w:id="1551"/>
            <w:bookmarkEnd w:id="1552"/>
            <w:bookmarkEnd w:id="1553"/>
            <w:bookmarkEnd w:id="1554"/>
            <w:bookmarkEnd w:id="1555"/>
          </w:p>
        </w:tc>
        <w:tc>
          <w:tcPr>
            <w:tcW w:w="1196" w:type="dxa"/>
            <w:vAlign w:val="center"/>
          </w:tcPr>
          <w:p w14:paraId="680588DA"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56" w:name="_Toc393745037"/>
            <w:bookmarkStart w:id="1557" w:name="_Toc393747421"/>
            <w:bookmarkStart w:id="1558" w:name="_Toc393895388"/>
            <w:bookmarkStart w:id="1559" w:name="_Toc393895981"/>
            <w:bookmarkStart w:id="1560" w:name="_Toc393897765"/>
            <w:r w:rsidRPr="00524BDD">
              <w:rPr>
                <w:rStyle w:val="Heading2Char"/>
                <w:rFonts w:ascii="Times New Roman" w:hAnsi="Times New Roman" w:cs="Times New Roman"/>
                <w:b w:val="0"/>
                <w:color w:val="auto"/>
                <w:sz w:val="24"/>
                <w:szCs w:val="24"/>
              </w:rPr>
              <w:t>void</w:t>
            </w:r>
            <w:bookmarkEnd w:id="1556"/>
            <w:bookmarkEnd w:id="1557"/>
            <w:bookmarkEnd w:id="1558"/>
            <w:bookmarkEnd w:id="1559"/>
            <w:bookmarkEnd w:id="1560"/>
          </w:p>
        </w:tc>
      </w:tr>
      <w:tr w:rsidR="00607B69" w:rsidRPr="00524BDD" w14:paraId="5CAAEE3C" w14:textId="77777777" w:rsidTr="00D03214">
        <w:tc>
          <w:tcPr>
            <w:tcW w:w="740" w:type="dxa"/>
            <w:vAlign w:val="center"/>
          </w:tcPr>
          <w:p w14:paraId="79933BB8" w14:textId="77777777" w:rsidR="00F40392" w:rsidRPr="00524BDD" w:rsidRDefault="00F40392" w:rsidP="00524BDD">
            <w:pPr>
              <w:rPr>
                <w:rStyle w:val="Heading2Char"/>
                <w:rFonts w:ascii="Times New Roman" w:hAnsi="Times New Roman" w:cs="Times New Roman"/>
                <w:b w:val="0"/>
                <w:color w:val="auto"/>
                <w:sz w:val="24"/>
                <w:szCs w:val="24"/>
              </w:rPr>
            </w:pPr>
            <w:bookmarkStart w:id="1561" w:name="_Toc393745038"/>
            <w:bookmarkStart w:id="1562" w:name="_Toc393747422"/>
            <w:bookmarkStart w:id="1563" w:name="_Toc393895389"/>
            <w:bookmarkStart w:id="1564" w:name="_Toc393895982"/>
            <w:bookmarkStart w:id="1565" w:name="_Toc393897766"/>
            <w:r w:rsidRPr="00524BDD">
              <w:rPr>
                <w:rStyle w:val="Heading2Char"/>
                <w:rFonts w:ascii="Times New Roman" w:hAnsi="Times New Roman" w:cs="Times New Roman"/>
                <w:b w:val="0"/>
                <w:color w:val="auto"/>
                <w:sz w:val="24"/>
                <w:szCs w:val="24"/>
              </w:rPr>
              <w:t>3</w:t>
            </w:r>
            <w:bookmarkEnd w:id="1561"/>
            <w:bookmarkEnd w:id="1562"/>
            <w:bookmarkEnd w:id="1563"/>
            <w:bookmarkEnd w:id="1564"/>
            <w:bookmarkEnd w:id="1565"/>
          </w:p>
        </w:tc>
        <w:tc>
          <w:tcPr>
            <w:tcW w:w="2487" w:type="dxa"/>
            <w:vAlign w:val="center"/>
          </w:tcPr>
          <w:p w14:paraId="2066F1F0" w14:textId="77777777" w:rsidR="00F40392" w:rsidRPr="00524BDD" w:rsidRDefault="00F40392" w:rsidP="00524BDD">
            <w:pPr>
              <w:rPr>
                <w:rStyle w:val="Heading2Char"/>
                <w:rFonts w:ascii="Times New Roman" w:hAnsi="Times New Roman" w:cs="Times New Roman"/>
                <w:b w:val="0"/>
                <w:color w:val="auto"/>
                <w:sz w:val="24"/>
                <w:szCs w:val="24"/>
              </w:rPr>
            </w:pPr>
            <w:bookmarkStart w:id="1566" w:name="_Toc393745039"/>
            <w:bookmarkStart w:id="1567" w:name="_Toc393747423"/>
            <w:bookmarkStart w:id="1568" w:name="_Toc393895390"/>
            <w:bookmarkStart w:id="1569" w:name="_Toc393895983"/>
            <w:bookmarkStart w:id="1570" w:name="_Toc393897767"/>
            <w:proofErr w:type="spellStart"/>
            <w:r w:rsidRPr="00524BDD">
              <w:rPr>
                <w:rStyle w:val="Heading2Char"/>
                <w:rFonts w:ascii="Times New Roman" w:hAnsi="Times New Roman" w:cs="Times New Roman"/>
                <w:b w:val="0"/>
                <w:color w:val="auto"/>
                <w:sz w:val="24"/>
                <w:szCs w:val="24"/>
              </w:rPr>
              <w:t>get_p_data</w:t>
            </w:r>
            <w:bookmarkEnd w:id="1566"/>
            <w:bookmarkEnd w:id="1567"/>
            <w:bookmarkEnd w:id="1568"/>
            <w:bookmarkEnd w:id="1569"/>
            <w:bookmarkEnd w:id="1570"/>
            <w:proofErr w:type="spellEnd"/>
          </w:p>
        </w:tc>
        <w:tc>
          <w:tcPr>
            <w:tcW w:w="2551" w:type="dxa"/>
            <w:vAlign w:val="center"/>
          </w:tcPr>
          <w:p w14:paraId="285C53D7" w14:textId="77777777" w:rsidR="00F40392" w:rsidRPr="00524BDD" w:rsidRDefault="00F40392" w:rsidP="00524BDD">
            <w:pPr>
              <w:rPr>
                <w:rStyle w:val="Heading2Char"/>
                <w:rFonts w:ascii="Times New Roman" w:hAnsi="Times New Roman" w:cs="Times New Roman"/>
                <w:b w:val="0"/>
                <w:color w:val="auto"/>
                <w:sz w:val="24"/>
                <w:szCs w:val="24"/>
              </w:rPr>
            </w:pPr>
            <w:bookmarkStart w:id="1571" w:name="_Toc393745040"/>
            <w:bookmarkStart w:id="1572" w:name="_Toc393747424"/>
            <w:bookmarkStart w:id="1573" w:name="_Toc393895391"/>
            <w:bookmarkStart w:id="1574" w:name="_Toc393895984"/>
            <w:bookmarkStart w:id="1575" w:name="_Toc393897768"/>
            <w:r w:rsidRPr="00524BDD">
              <w:rPr>
                <w:rStyle w:val="Heading2Char"/>
                <w:rFonts w:ascii="Times New Roman" w:hAnsi="Times New Roman" w:cs="Times New Roman"/>
                <w:b w:val="0"/>
                <w:color w:val="auto"/>
                <w:sz w:val="24"/>
                <w:szCs w:val="24"/>
              </w:rPr>
              <w:t>Method uses to get all patients’ data from database</w:t>
            </w:r>
            <w:bookmarkEnd w:id="1571"/>
            <w:bookmarkEnd w:id="1572"/>
            <w:bookmarkEnd w:id="1573"/>
            <w:bookmarkEnd w:id="1574"/>
            <w:bookmarkEnd w:id="1575"/>
          </w:p>
        </w:tc>
        <w:tc>
          <w:tcPr>
            <w:tcW w:w="2268" w:type="dxa"/>
            <w:vAlign w:val="center"/>
          </w:tcPr>
          <w:p w14:paraId="790915CD"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76" w:name="_Toc393745041"/>
            <w:bookmarkStart w:id="1577" w:name="_Toc393747425"/>
            <w:bookmarkStart w:id="1578" w:name="_Toc393895392"/>
            <w:bookmarkStart w:id="1579" w:name="_Toc393895985"/>
            <w:bookmarkStart w:id="1580" w:name="_Toc393897769"/>
            <w:r w:rsidRPr="00524BDD">
              <w:rPr>
                <w:rStyle w:val="Heading2Char"/>
                <w:rFonts w:ascii="Times New Roman" w:hAnsi="Times New Roman" w:cs="Times New Roman"/>
                <w:b w:val="0"/>
                <w:color w:val="auto"/>
                <w:sz w:val="24"/>
                <w:szCs w:val="24"/>
              </w:rPr>
              <w:t>-</w:t>
            </w:r>
            <w:bookmarkEnd w:id="1576"/>
            <w:bookmarkEnd w:id="1577"/>
            <w:bookmarkEnd w:id="1578"/>
            <w:bookmarkEnd w:id="1579"/>
            <w:bookmarkEnd w:id="1580"/>
          </w:p>
        </w:tc>
        <w:tc>
          <w:tcPr>
            <w:tcW w:w="1196" w:type="dxa"/>
            <w:vAlign w:val="center"/>
          </w:tcPr>
          <w:p w14:paraId="6C964A3D"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81" w:name="_Toc393745042"/>
            <w:bookmarkStart w:id="1582" w:name="_Toc393747426"/>
            <w:bookmarkStart w:id="1583" w:name="_Toc393895393"/>
            <w:bookmarkStart w:id="1584" w:name="_Toc393895986"/>
            <w:bookmarkStart w:id="1585" w:name="_Toc393897770"/>
            <w:r w:rsidRPr="00524BDD">
              <w:rPr>
                <w:rStyle w:val="Heading2Char"/>
                <w:rFonts w:ascii="Times New Roman" w:hAnsi="Times New Roman" w:cs="Times New Roman"/>
                <w:b w:val="0"/>
                <w:color w:val="auto"/>
                <w:sz w:val="24"/>
                <w:szCs w:val="24"/>
              </w:rPr>
              <w:t>void</w:t>
            </w:r>
            <w:bookmarkEnd w:id="1581"/>
            <w:bookmarkEnd w:id="1582"/>
            <w:bookmarkEnd w:id="1583"/>
            <w:bookmarkEnd w:id="1584"/>
            <w:bookmarkEnd w:id="1585"/>
          </w:p>
        </w:tc>
      </w:tr>
      <w:tr w:rsidR="00607B69" w:rsidRPr="00524BDD" w14:paraId="104FC894" w14:textId="77777777" w:rsidTr="00D03214">
        <w:tblPrEx>
          <w:tblLook w:val="0000" w:firstRow="0" w:lastRow="0" w:firstColumn="0" w:lastColumn="0" w:noHBand="0" w:noVBand="0"/>
        </w:tblPrEx>
        <w:trPr>
          <w:trHeight w:val="120"/>
        </w:trPr>
        <w:tc>
          <w:tcPr>
            <w:tcW w:w="740" w:type="dxa"/>
            <w:vAlign w:val="center"/>
          </w:tcPr>
          <w:p w14:paraId="2482592D" w14:textId="77777777" w:rsidR="00F40392" w:rsidRPr="00524BDD" w:rsidRDefault="00F40392" w:rsidP="00524BDD">
            <w:pPr>
              <w:rPr>
                <w:rStyle w:val="Heading2Char"/>
                <w:rFonts w:ascii="Times New Roman" w:hAnsi="Times New Roman" w:cs="Times New Roman"/>
                <w:b w:val="0"/>
                <w:color w:val="auto"/>
                <w:sz w:val="24"/>
                <w:szCs w:val="24"/>
              </w:rPr>
            </w:pPr>
            <w:bookmarkStart w:id="1586" w:name="_Toc393745043"/>
            <w:bookmarkStart w:id="1587" w:name="_Toc393747427"/>
            <w:bookmarkStart w:id="1588" w:name="_Toc393895394"/>
            <w:bookmarkStart w:id="1589" w:name="_Toc393895987"/>
            <w:bookmarkStart w:id="1590" w:name="_Toc393897771"/>
            <w:r w:rsidRPr="00524BDD">
              <w:rPr>
                <w:rStyle w:val="Heading2Char"/>
                <w:rFonts w:ascii="Times New Roman" w:hAnsi="Times New Roman" w:cs="Times New Roman"/>
                <w:b w:val="0"/>
                <w:color w:val="auto"/>
                <w:sz w:val="24"/>
                <w:szCs w:val="24"/>
              </w:rPr>
              <w:t>4</w:t>
            </w:r>
            <w:bookmarkEnd w:id="1586"/>
            <w:bookmarkEnd w:id="1587"/>
            <w:bookmarkEnd w:id="1588"/>
            <w:bookmarkEnd w:id="1589"/>
            <w:bookmarkEnd w:id="1590"/>
          </w:p>
        </w:tc>
        <w:tc>
          <w:tcPr>
            <w:tcW w:w="2487" w:type="dxa"/>
            <w:vAlign w:val="center"/>
          </w:tcPr>
          <w:p w14:paraId="37A3E3F9" w14:textId="77777777" w:rsidR="00F40392" w:rsidRPr="00524BDD" w:rsidRDefault="00F40392" w:rsidP="00524BDD">
            <w:pPr>
              <w:rPr>
                <w:rStyle w:val="Heading2Char"/>
                <w:rFonts w:ascii="Times New Roman" w:hAnsi="Times New Roman" w:cs="Times New Roman"/>
                <w:b w:val="0"/>
                <w:color w:val="auto"/>
                <w:sz w:val="24"/>
                <w:szCs w:val="24"/>
              </w:rPr>
            </w:pPr>
            <w:bookmarkStart w:id="1591" w:name="_Toc393745044"/>
            <w:bookmarkStart w:id="1592" w:name="_Toc393747428"/>
            <w:bookmarkStart w:id="1593" w:name="_Toc393895395"/>
            <w:bookmarkStart w:id="1594" w:name="_Toc393895988"/>
            <w:bookmarkStart w:id="1595" w:name="_Toc393897772"/>
            <w:proofErr w:type="spellStart"/>
            <w:r w:rsidRPr="00524BDD">
              <w:rPr>
                <w:rStyle w:val="Heading2Char"/>
                <w:rFonts w:ascii="Times New Roman" w:hAnsi="Times New Roman" w:cs="Times New Roman"/>
                <w:b w:val="0"/>
                <w:color w:val="auto"/>
                <w:sz w:val="24"/>
                <w:szCs w:val="24"/>
              </w:rPr>
              <w:t>p_register</w:t>
            </w:r>
            <w:bookmarkEnd w:id="1591"/>
            <w:bookmarkEnd w:id="1592"/>
            <w:bookmarkEnd w:id="1593"/>
            <w:bookmarkEnd w:id="1594"/>
            <w:bookmarkEnd w:id="1595"/>
            <w:proofErr w:type="spellEnd"/>
          </w:p>
        </w:tc>
        <w:tc>
          <w:tcPr>
            <w:tcW w:w="2551" w:type="dxa"/>
            <w:vAlign w:val="center"/>
          </w:tcPr>
          <w:p w14:paraId="256D8C05" w14:textId="77777777" w:rsidR="00F40392" w:rsidRPr="00524BDD" w:rsidRDefault="00F40392" w:rsidP="00524BDD">
            <w:pPr>
              <w:rPr>
                <w:rStyle w:val="Heading2Char"/>
                <w:rFonts w:ascii="Times New Roman" w:hAnsi="Times New Roman" w:cs="Times New Roman"/>
                <w:b w:val="0"/>
                <w:color w:val="auto"/>
                <w:sz w:val="24"/>
                <w:szCs w:val="24"/>
              </w:rPr>
            </w:pPr>
            <w:bookmarkStart w:id="1596" w:name="_Toc393745045"/>
            <w:bookmarkStart w:id="1597" w:name="_Toc393747429"/>
            <w:bookmarkStart w:id="1598" w:name="_Toc393895396"/>
            <w:bookmarkStart w:id="1599" w:name="_Toc393895989"/>
            <w:bookmarkStart w:id="1600" w:name="_Toc393897773"/>
            <w:r w:rsidRPr="00524BDD">
              <w:rPr>
                <w:rStyle w:val="Heading2Char"/>
                <w:rFonts w:ascii="Times New Roman" w:hAnsi="Times New Roman" w:cs="Times New Roman"/>
                <w:b w:val="0"/>
                <w:color w:val="auto"/>
                <w:sz w:val="24"/>
                <w:szCs w:val="24"/>
              </w:rPr>
              <w:t>Method uses to register new patient to the database</w:t>
            </w:r>
            <w:bookmarkEnd w:id="1596"/>
            <w:bookmarkEnd w:id="1597"/>
            <w:bookmarkEnd w:id="1598"/>
            <w:bookmarkEnd w:id="1599"/>
            <w:bookmarkEnd w:id="1600"/>
          </w:p>
        </w:tc>
        <w:tc>
          <w:tcPr>
            <w:tcW w:w="2268" w:type="dxa"/>
            <w:vAlign w:val="center"/>
          </w:tcPr>
          <w:p w14:paraId="76A15702"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01" w:name="_Toc393745046"/>
            <w:bookmarkStart w:id="1602" w:name="_Toc393747430"/>
            <w:bookmarkStart w:id="1603" w:name="_Toc393895397"/>
            <w:bookmarkStart w:id="1604" w:name="_Toc393895990"/>
            <w:bookmarkStart w:id="1605" w:name="_Toc393897774"/>
            <w:r w:rsidRPr="00524BDD">
              <w:rPr>
                <w:rStyle w:val="Heading2Char"/>
                <w:rFonts w:ascii="Times New Roman" w:hAnsi="Times New Roman" w:cs="Times New Roman"/>
                <w:b w:val="0"/>
                <w:color w:val="auto"/>
                <w:sz w:val="24"/>
                <w:szCs w:val="24"/>
              </w:rPr>
              <w:t>-</w:t>
            </w:r>
            <w:bookmarkEnd w:id="1601"/>
            <w:bookmarkEnd w:id="1602"/>
            <w:bookmarkEnd w:id="1603"/>
            <w:bookmarkEnd w:id="1604"/>
            <w:bookmarkEnd w:id="1605"/>
          </w:p>
        </w:tc>
        <w:tc>
          <w:tcPr>
            <w:tcW w:w="1196" w:type="dxa"/>
            <w:vAlign w:val="center"/>
          </w:tcPr>
          <w:p w14:paraId="2693D49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06" w:name="_Toc393745047"/>
            <w:bookmarkStart w:id="1607" w:name="_Toc393747431"/>
            <w:bookmarkStart w:id="1608" w:name="_Toc393895398"/>
            <w:bookmarkStart w:id="1609" w:name="_Toc393895991"/>
            <w:bookmarkStart w:id="1610" w:name="_Toc393897775"/>
            <w:proofErr w:type="spellStart"/>
            <w:r w:rsidRPr="00524BDD">
              <w:rPr>
                <w:rStyle w:val="Heading2Char"/>
                <w:rFonts w:ascii="Times New Roman" w:hAnsi="Times New Roman" w:cs="Times New Roman"/>
                <w:b w:val="0"/>
                <w:color w:val="auto"/>
                <w:sz w:val="24"/>
                <w:szCs w:val="24"/>
              </w:rPr>
              <w:t>boolean</w:t>
            </w:r>
            <w:bookmarkEnd w:id="1606"/>
            <w:bookmarkEnd w:id="1607"/>
            <w:bookmarkEnd w:id="1608"/>
            <w:bookmarkEnd w:id="1609"/>
            <w:bookmarkEnd w:id="1610"/>
            <w:proofErr w:type="spellEnd"/>
          </w:p>
        </w:tc>
      </w:tr>
      <w:tr w:rsidR="00607B69" w:rsidRPr="00524BDD" w14:paraId="12ED1FED" w14:textId="77777777" w:rsidTr="00D03214">
        <w:tblPrEx>
          <w:tblLook w:val="0000" w:firstRow="0" w:lastRow="0" w:firstColumn="0" w:lastColumn="0" w:noHBand="0" w:noVBand="0"/>
        </w:tblPrEx>
        <w:trPr>
          <w:trHeight w:val="160"/>
        </w:trPr>
        <w:tc>
          <w:tcPr>
            <w:tcW w:w="740" w:type="dxa"/>
            <w:vAlign w:val="center"/>
          </w:tcPr>
          <w:p w14:paraId="5FCE84D2" w14:textId="77777777" w:rsidR="00F40392" w:rsidRPr="00524BDD" w:rsidRDefault="00F40392" w:rsidP="00524BDD">
            <w:pPr>
              <w:rPr>
                <w:rStyle w:val="Heading2Char"/>
                <w:rFonts w:ascii="Times New Roman" w:hAnsi="Times New Roman" w:cs="Times New Roman"/>
                <w:b w:val="0"/>
                <w:color w:val="auto"/>
                <w:sz w:val="24"/>
                <w:szCs w:val="24"/>
              </w:rPr>
            </w:pPr>
            <w:bookmarkStart w:id="1611" w:name="_Toc393745048"/>
            <w:bookmarkStart w:id="1612" w:name="_Toc393747432"/>
            <w:bookmarkStart w:id="1613" w:name="_Toc393895399"/>
            <w:bookmarkStart w:id="1614" w:name="_Toc393895992"/>
            <w:bookmarkStart w:id="1615" w:name="_Toc393897776"/>
            <w:r w:rsidRPr="00524BDD">
              <w:rPr>
                <w:rStyle w:val="Heading2Char"/>
                <w:rFonts w:ascii="Times New Roman" w:hAnsi="Times New Roman" w:cs="Times New Roman"/>
                <w:b w:val="0"/>
                <w:color w:val="auto"/>
                <w:sz w:val="24"/>
                <w:szCs w:val="24"/>
              </w:rPr>
              <w:t>5</w:t>
            </w:r>
            <w:bookmarkEnd w:id="1611"/>
            <w:bookmarkEnd w:id="1612"/>
            <w:bookmarkEnd w:id="1613"/>
            <w:bookmarkEnd w:id="1614"/>
            <w:bookmarkEnd w:id="1615"/>
          </w:p>
        </w:tc>
        <w:tc>
          <w:tcPr>
            <w:tcW w:w="2487" w:type="dxa"/>
            <w:vAlign w:val="center"/>
          </w:tcPr>
          <w:p w14:paraId="10CA48D4" w14:textId="77777777" w:rsidR="00F40392" w:rsidRPr="00524BDD" w:rsidRDefault="00F40392" w:rsidP="00524BDD">
            <w:pPr>
              <w:rPr>
                <w:rStyle w:val="Heading2Char"/>
                <w:rFonts w:ascii="Times New Roman" w:hAnsi="Times New Roman" w:cs="Times New Roman"/>
                <w:b w:val="0"/>
                <w:color w:val="auto"/>
                <w:sz w:val="24"/>
                <w:szCs w:val="24"/>
              </w:rPr>
            </w:pPr>
            <w:bookmarkStart w:id="1616" w:name="_Toc393745049"/>
            <w:bookmarkStart w:id="1617" w:name="_Toc393747433"/>
            <w:bookmarkStart w:id="1618" w:name="_Toc393895400"/>
            <w:bookmarkStart w:id="1619" w:name="_Toc393895993"/>
            <w:bookmarkStart w:id="1620" w:name="_Toc393897777"/>
            <w:proofErr w:type="spellStart"/>
            <w:r w:rsidRPr="00524BDD">
              <w:rPr>
                <w:rStyle w:val="Heading2Char"/>
                <w:rFonts w:ascii="Times New Roman" w:hAnsi="Times New Roman" w:cs="Times New Roman"/>
                <w:b w:val="0"/>
                <w:color w:val="auto"/>
                <w:sz w:val="24"/>
                <w:szCs w:val="24"/>
              </w:rPr>
              <w:t>p_edit</w:t>
            </w:r>
            <w:bookmarkEnd w:id="1616"/>
            <w:bookmarkEnd w:id="1617"/>
            <w:bookmarkEnd w:id="1618"/>
            <w:bookmarkEnd w:id="1619"/>
            <w:bookmarkEnd w:id="1620"/>
            <w:proofErr w:type="spellEnd"/>
          </w:p>
        </w:tc>
        <w:tc>
          <w:tcPr>
            <w:tcW w:w="2551" w:type="dxa"/>
            <w:vAlign w:val="center"/>
          </w:tcPr>
          <w:p w14:paraId="3B58AD01" w14:textId="77777777" w:rsidR="00F40392" w:rsidRPr="00524BDD" w:rsidRDefault="00F40392" w:rsidP="00524BDD">
            <w:pPr>
              <w:rPr>
                <w:rStyle w:val="Heading2Char"/>
                <w:rFonts w:ascii="Times New Roman" w:hAnsi="Times New Roman" w:cs="Times New Roman"/>
                <w:b w:val="0"/>
                <w:color w:val="auto"/>
                <w:sz w:val="24"/>
                <w:szCs w:val="24"/>
              </w:rPr>
            </w:pPr>
            <w:bookmarkStart w:id="1621" w:name="_Toc393745050"/>
            <w:bookmarkStart w:id="1622" w:name="_Toc393747434"/>
            <w:bookmarkStart w:id="1623" w:name="_Toc393895401"/>
            <w:bookmarkStart w:id="1624" w:name="_Toc393895994"/>
            <w:bookmarkStart w:id="1625" w:name="_Toc393897778"/>
            <w:r w:rsidRPr="00524BDD">
              <w:rPr>
                <w:rStyle w:val="Heading2Char"/>
                <w:rFonts w:ascii="Times New Roman" w:hAnsi="Times New Roman" w:cs="Times New Roman"/>
                <w:b w:val="0"/>
                <w:color w:val="auto"/>
                <w:sz w:val="24"/>
                <w:szCs w:val="24"/>
              </w:rPr>
              <w:t>Method uses to get patient’s data for edit</w:t>
            </w:r>
            <w:bookmarkEnd w:id="1621"/>
            <w:bookmarkEnd w:id="1622"/>
            <w:bookmarkEnd w:id="1623"/>
            <w:bookmarkEnd w:id="1624"/>
            <w:bookmarkEnd w:id="1625"/>
          </w:p>
        </w:tc>
        <w:tc>
          <w:tcPr>
            <w:tcW w:w="2268" w:type="dxa"/>
            <w:vAlign w:val="center"/>
          </w:tcPr>
          <w:p w14:paraId="53F1DDD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26" w:name="_Toc393745051"/>
            <w:bookmarkStart w:id="1627" w:name="_Toc393747435"/>
            <w:bookmarkStart w:id="1628" w:name="_Toc393895402"/>
            <w:bookmarkStart w:id="1629" w:name="_Toc393895995"/>
            <w:bookmarkStart w:id="1630" w:name="_Toc393897779"/>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1626"/>
            <w:bookmarkEnd w:id="1627"/>
            <w:bookmarkEnd w:id="1628"/>
            <w:bookmarkEnd w:id="1629"/>
            <w:bookmarkEnd w:id="1630"/>
            <w:proofErr w:type="spellEnd"/>
          </w:p>
        </w:tc>
        <w:tc>
          <w:tcPr>
            <w:tcW w:w="1196" w:type="dxa"/>
            <w:vAlign w:val="center"/>
          </w:tcPr>
          <w:p w14:paraId="00D8A98C"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31" w:name="_Toc393745052"/>
            <w:bookmarkStart w:id="1632" w:name="_Toc393747436"/>
            <w:bookmarkStart w:id="1633" w:name="_Toc393895403"/>
            <w:bookmarkStart w:id="1634" w:name="_Toc393895996"/>
            <w:bookmarkStart w:id="1635" w:name="_Toc393897780"/>
            <w:r w:rsidRPr="00524BDD">
              <w:rPr>
                <w:rStyle w:val="Heading2Char"/>
                <w:rFonts w:ascii="Times New Roman" w:hAnsi="Times New Roman" w:cs="Times New Roman"/>
                <w:b w:val="0"/>
                <w:color w:val="auto"/>
                <w:sz w:val="24"/>
                <w:szCs w:val="24"/>
              </w:rPr>
              <w:t>Array[]</w:t>
            </w:r>
            <w:bookmarkEnd w:id="1631"/>
            <w:bookmarkEnd w:id="1632"/>
            <w:bookmarkEnd w:id="1633"/>
            <w:bookmarkEnd w:id="1634"/>
            <w:bookmarkEnd w:id="1635"/>
          </w:p>
        </w:tc>
      </w:tr>
      <w:tr w:rsidR="00607B69" w:rsidRPr="00524BDD" w14:paraId="776D08BB" w14:textId="77777777" w:rsidTr="00D03214">
        <w:tblPrEx>
          <w:tblLook w:val="0000" w:firstRow="0" w:lastRow="0" w:firstColumn="0" w:lastColumn="0" w:noHBand="0" w:noVBand="0"/>
        </w:tblPrEx>
        <w:trPr>
          <w:trHeight w:val="160"/>
        </w:trPr>
        <w:tc>
          <w:tcPr>
            <w:tcW w:w="740" w:type="dxa"/>
            <w:vAlign w:val="center"/>
          </w:tcPr>
          <w:p w14:paraId="2DEE8631" w14:textId="77777777" w:rsidR="00F40392" w:rsidRPr="00524BDD" w:rsidRDefault="00F40392" w:rsidP="00524BDD">
            <w:pPr>
              <w:rPr>
                <w:rStyle w:val="Heading2Char"/>
                <w:rFonts w:ascii="Times New Roman" w:hAnsi="Times New Roman" w:cs="Times New Roman"/>
                <w:b w:val="0"/>
                <w:color w:val="auto"/>
                <w:sz w:val="24"/>
                <w:szCs w:val="24"/>
              </w:rPr>
            </w:pPr>
            <w:bookmarkStart w:id="1636" w:name="_Toc393745053"/>
            <w:bookmarkStart w:id="1637" w:name="_Toc393747437"/>
            <w:bookmarkStart w:id="1638" w:name="_Toc393895404"/>
            <w:bookmarkStart w:id="1639" w:name="_Toc393895997"/>
            <w:bookmarkStart w:id="1640" w:name="_Toc393897781"/>
            <w:r w:rsidRPr="00524BDD">
              <w:rPr>
                <w:rStyle w:val="Heading2Char"/>
                <w:rFonts w:ascii="Times New Roman" w:hAnsi="Times New Roman" w:cs="Times New Roman"/>
                <w:b w:val="0"/>
                <w:color w:val="auto"/>
                <w:sz w:val="24"/>
                <w:szCs w:val="24"/>
              </w:rPr>
              <w:lastRenderedPageBreak/>
              <w:t>6</w:t>
            </w:r>
            <w:bookmarkEnd w:id="1636"/>
            <w:bookmarkEnd w:id="1637"/>
            <w:bookmarkEnd w:id="1638"/>
            <w:bookmarkEnd w:id="1639"/>
            <w:bookmarkEnd w:id="1640"/>
          </w:p>
        </w:tc>
        <w:tc>
          <w:tcPr>
            <w:tcW w:w="2487" w:type="dxa"/>
            <w:vAlign w:val="center"/>
          </w:tcPr>
          <w:p w14:paraId="329EC288" w14:textId="77777777" w:rsidR="00F40392" w:rsidRPr="00524BDD" w:rsidRDefault="00F40392" w:rsidP="00524BDD">
            <w:pPr>
              <w:rPr>
                <w:rStyle w:val="Heading2Char"/>
                <w:rFonts w:ascii="Times New Roman" w:hAnsi="Times New Roman" w:cs="Times New Roman"/>
                <w:b w:val="0"/>
                <w:color w:val="auto"/>
                <w:sz w:val="24"/>
                <w:szCs w:val="24"/>
              </w:rPr>
            </w:pPr>
            <w:bookmarkStart w:id="1641" w:name="_Toc393745054"/>
            <w:bookmarkStart w:id="1642" w:name="_Toc393747438"/>
            <w:bookmarkStart w:id="1643" w:name="_Toc393895405"/>
            <w:bookmarkStart w:id="1644" w:name="_Toc393895998"/>
            <w:bookmarkStart w:id="1645" w:name="_Toc393897782"/>
            <w:proofErr w:type="spellStart"/>
            <w:r w:rsidRPr="00524BDD">
              <w:rPr>
                <w:rStyle w:val="Heading2Char"/>
                <w:rFonts w:ascii="Times New Roman" w:hAnsi="Times New Roman" w:cs="Times New Roman"/>
                <w:b w:val="0"/>
                <w:color w:val="auto"/>
                <w:sz w:val="24"/>
                <w:szCs w:val="24"/>
              </w:rPr>
              <w:t>edit_data</w:t>
            </w:r>
            <w:bookmarkEnd w:id="1641"/>
            <w:bookmarkEnd w:id="1642"/>
            <w:bookmarkEnd w:id="1643"/>
            <w:bookmarkEnd w:id="1644"/>
            <w:bookmarkEnd w:id="1645"/>
            <w:proofErr w:type="spellEnd"/>
          </w:p>
        </w:tc>
        <w:tc>
          <w:tcPr>
            <w:tcW w:w="2551" w:type="dxa"/>
            <w:vAlign w:val="center"/>
          </w:tcPr>
          <w:p w14:paraId="0F99AA7F" w14:textId="77777777" w:rsidR="00F40392" w:rsidRPr="00524BDD" w:rsidRDefault="00F40392" w:rsidP="00524BDD">
            <w:pPr>
              <w:rPr>
                <w:rStyle w:val="Heading2Char"/>
                <w:rFonts w:ascii="Times New Roman" w:hAnsi="Times New Roman" w:cs="Times New Roman"/>
                <w:b w:val="0"/>
                <w:color w:val="auto"/>
                <w:sz w:val="24"/>
                <w:szCs w:val="24"/>
              </w:rPr>
            </w:pPr>
            <w:bookmarkStart w:id="1646" w:name="_Toc393745055"/>
            <w:bookmarkStart w:id="1647" w:name="_Toc393747439"/>
            <w:bookmarkStart w:id="1648" w:name="_Toc393895406"/>
            <w:bookmarkStart w:id="1649" w:name="_Toc393895999"/>
            <w:bookmarkStart w:id="1650" w:name="_Toc393897783"/>
            <w:r w:rsidRPr="00524BDD">
              <w:rPr>
                <w:rStyle w:val="Heading2Char"/>
                <w:rFonts w:ascii="Times New Roman" w:hAnsi="Times New Roman" w:cs="Times New Roman"/>
                <w:b w:val="0"/>
                <w:color w:val="auto"/>
                <w:sz w:val="24"/>
                <w:szCs w:val="24"/>
              </w:rPr>
              <w:t>Method uses to collect new data of patient for edit</w:t>
            </w:r>
            <w:bookmarkEnd w:id="1646"/>
            <w:bookmarkEnd w:id="1647"/>
            <w:bookmarkEnd w:id="1648"/>
            <w:bookmarkEnd w:id="1649"/>
            <w:bookmarkEnd w:id="1650"/>
          </w:p>
        </w:tc>
        <w:tc>
          <w:tcPr>
            <w:tcW w:w="2268" w:type="dxa"/>
            <w:vAlign w:val="center"/>
          </w:tcPr>
          <w:p w14:paraId="152E861F"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51" w:name="_Toc393745056"/>
            <w:bookmarkStart w:id="1652" w:name="_Toc393747440"/>
            <w:bookmarkStart w:id="1653" w:name="_Toc393895407"/>
            <w:bookmarkStart w:id="1654" w:name="_Toc393896000"/>
            <w:bookmarkStart w:id="1655" w:name="_Toc393897784"/>
            <w:r w:rsidRPr="00524BDD">
              <w:rPr>
                <w:rStyle w:val="Heading2Char"/>
                <w:rFonts w:ascii="Times New Roman" w:hAnsi="Times New Roman" w:cs="Times New Roman"/>
                <w:b w:val="0"/>
                <w:color w:val="auto"/>
                <w:sz w:val="24"/>
                <w:szCs w:val="24"/>
              </w:rPr>
              <w:t>-</w:t>
            </w:r>
            <w:bookmarkEnd w:id="1651"/>
            <w:bookmarkEnd w:id="1652"/>
            <w:bookmarkEnd w:id="1653"/>
            <w:bookmarkEnd w:id="1654"/>
            <w:bookmarkEnd w:id="1655"/>
          </w:p>
        </w:tc>
        <w:tc>
          <w:tcPr>
            <w:tcW w:w="1196" w:type="dxa"/>
            <w:vAlign w:val="center"/>
          </w:tcPr>
          <w:p w14:paraId="34DC0308"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56" w:name="_Toc393745057"/>
            <w:bookmarkStart w:id="1657" w:name="_Toc393747441"/>
            <w:bookmarkStart w:id="1658" w:name="_Toc393895408"/>
            <w:bookmarkStart w:id="1659" w:name="_Toc393896001"/>
            <w:bookmarkStart w:id="1660" w:name="_Toc393897785"/>
            <w:r w:rsidRPr="00524BDD">
              <w:rPr>
                <w:rStyle w:val="Heading2Char"/>
                <w:rFonts w:ascii="Times New Roman" w:hAnsi="Times New Roman" w:cs="Times New Roman"/>
                <w:b w:val="0"/>
                <w:color w:val="auto"/>
                <w:sz w:val="24"/>
                <w:szCs w:val="24"/>
              </w:rPr>
              <w:t>void</w:t>
            </w:r>
            <w:bookmarkEnd w:id="1656"/>
            <w:bookmarkEnd w:id="1657"/>
            <w:bookmarkEnd w:id="1658"/>
            <w:bookmarkEnd w:id="1659"/>
            <w:bookmarkEnd w:id="1660"/>
          </w:p>
        </w:tc>
      </w:tr>
      <w:tr w:rsidR="00607B69" w:rsidRPr="00524BDD" w14:paraId="795C69C5" w14:textId="77777777" w:rsidTr="00D03214">
        <w:tblPrEx>
          <w:tblLook w:val="0000" w:firstRow="0" w:lastRow="0" w:firstColumn="0" w:lastColumn="0" w:noHBand="0" w:noVBand="0"/>
        </w:tblPrEx>
        <w:trPr>
          <w:trHeight w:val="211"/>
        </w:trPr>
        <w:tc>
          <w:tcPr>
            <w:tcW w:w="740" w:type="dxa"/>
            <w:vAlign w:val="center"/>
          </w:tcPr>
          <w:p w14:paraId="2CF4E6AF" w14:textId="77777777" w:rsidR="00F40392" w:rsidRPr="00524BDD" w:rsidRDefault="00F40392" w:rsidP="00524BDD">
            <w:pPr>
              <w:rPr>
                <w:rStyle w:val="Heading2Char"/>
                <w:rFonts w:ascii="Times New Roman" w:hAnsi="Times New Roman" w:cs="Times New Roman"/>
                <w:b w:val="0"/>
                <w:color w:val="auto"/>
                <w:sz w:val="24"/>
                <w:szCs w:val="24"/>
              </w:rPr>
            </w:pPr>
            <w:bookmarkStart w:id="1661" w:name="_Toc393745058"/>
            <w:bookmarkStart w:id="1662" w:name="_Toc393747442"/>
            <w:bookmarkStart w:id="1663" w:name="_Toc393895409"/>
            <w:bookmarkStart w:id="1664" w:name="_Toc393896002"/>
            <w:bookmarkStart w:id="1665" w:name="_Toc393897786"/>
            <w:r w:rsidRPr="00524BDD">
              <w:rPr>
                <w:rStyle w:val="Heading2Char"/>
                <w:rFonts w:ascii="Times New Roman" w:hAnsi="Times New Roman" w:cs="Times New Roman"/>
                <w:b w:val="0"/>
                <w:color w:val="auto"/>
                <w:sz w:val="24"/>
                <w:szCs w:val="24"/>
              </w:rPr>
              <w:t>7</w:t>
            </w:r>
            <w:bookmarkEnd w:id="1661"/>
            <w:bookmarkEnd w:id="1662"/>
            <w:bookmarkEnd w:id="1663"/>
            <w:bookmarkEnd w:id="1664"/>
            <w:bookmarkEnd w:id="1665"/>
          </w:p>
        </w:tc>
        <w:tc>
          <w:tcPr>
            <w:tcW w:w="2487" w:type="dxa"/>
            <w:vAlign w:val="center"/>
          </w:tcPr>
          <w:p w14:paraId="4A42834B" w14:textId="77777777" w:rsidR="00F40392" w:rsidRPr="00524BDD" w:rsidRDefault="00F40392" w:rsidP="00524BDD">
            <w:pPr>
              <w:rPr>
                <w:rStyle w:val="Heading2Char"/>
                <w:rFonts w:ascii="Times New Roman" w:hAnsi="Times New Roman" w:cs="Times New Roman"/>
                <w:b w:val="0"/>
                <w:color w:val="auto"/>
                <w:sz w:val="24"/>
                <w:szCs w:val="24"/>
              </w:rPr>
            </w:pPr>
            <w:bookmarkStart w:id="1666" w:name="_Toc393745059"/>
            <w:bookmarkStart w:id="1667" w:name="_Toc393747443"/>
            <w:bookmarkStart w:id="1668" w:name="_Toc393895410"/>
            <w:bookmarkStart w:id="1669" w:name="_Toc393896003"/>
            <w:bookmarkStart w:id="1670" w:name="_Toc393897787"/>
            <w:proofErr w:type="spellStart"/>
            <w:r w:rsidRPr="00524BDD">
              <w:rPr>
                <w:rStyle w:val="Heading2Char"/>
                <w:rFonts w:ascii="Times New Roman" w:hAnsi="Times New Roman" w:cs="Times New Roman"/>
                <w:b w:val="0"/>
                <w:color w:val="auto"/>
                <w:sz w:val="24"/>
                <w:szCs w:val="24"/>
              </w:rPr>
              <w:t>p_delete</w:t>
            </w:r>
            <w:bookmarkEnd w:id="1666"/>
            <w:bookmarkEnd w:id="1667"/>
            <w:bookmarkEnd w:id="1668"/>
            <w:bookmarkEnd w:id="1669"/>
            <w:bookmarkEnd w:id="1670"/>
            <w:proofErr w:type="spellEnd"/>
          </w:p>
        </w:tc>
        <w:tc>
          <w:tcPr>
            <w:tcW w:w="2551" w:type="dxa"/>
            <w:vAlign w:val="center"/>
          </w:tcPr>
          <w:p w14:paraId="74B3A52A" w14:textId="77777777" w:rsidR="00F40392" w:rsidRPr="00524BDD" w:rsidRDefault="00F40392" w:rsidP="00524BDD">
            <w:pPr>
              <w:rPr>
                <w:rStyle w:val="Heading2Char"/>
                <w:rFonts w:ascii="Times New Roman" w:hAnsi="Times New Roman" w:cs="Times New Roman"/>
                <w:b w:val="0"/>
                <w:color w:val="auto"/>
                <w:sz w:val="24"/>
                <w:szCs w:val="24"/>
              </w:rPr>
            </w:pPr>
            <w:bookmarkStart w:id="1671" w:name="_Toc393745060"/>
            <w:bookmarkStart w:id="1672" w:name="_Toc393747444"/>
            <w:bookmarkStart w:id="1673" w:name="_Toc393895411"/>
            <w:bookmarkStart w:id="1674" w:name="_Toc393896004"/>
            <w:bookmarkStart w:id="1675" w:name="_Toc393897788"/>
            <w:r w:rsidRPr="00524BDD">
              <w:rPr>
                <w:rStyle w:val="Heading2Char"/>
                <w:rFonts w:ascii="Times New Roman" w:hAnsi="Times New Roman" w:cs="Times New Roman"/>
                <w:b w:val="0"/>
                <w:color w:val="auto"/>
                <w:sz w:val="24"/>
                <w:szCs w:val="24"/>
              </w:rPr>
              <w:t xml:space="preserve">Method uses to delete patient from database by using of </w:t>
            </w:r>
            <w:proofErr w:type="spellStart"/>
            <w:r w:rsidRPr="00524BDD">
              <w:rPr>
                <w:rStyle w:val="Heading2Char"/>
                <w:rFonts w:ascii="Times New Roman" w:hAnsi="Times New Roman" w:cs="Times New Roman"/>
                <w:b w:val="0"/>
                <w:color w:val="auto"/>
                <w:sz w:val="24"/>
                <w:szCs w:val="24"/>
              </w:rPr>
              <w:t>patientID</w:t>
            </w:r>
            <w:bookmarkEnd w:id="1671"/>
            <w:bookmarkEnd w:id="1672"/>
            <w:bookmarkEnd w:id="1673"/>
            <w:bookmarkEnd w:id="1674"/>
            <w:bookmarkEnd w:id="1675"/>
            <w:proofErr w:type="spellEnd"/>
          </w:p>
        </w:tc>
        <w:tc>
          <w:tcPr>
            <w:tcW w:w="2268" w:type="dxa"/>
            <w:vAlign w:val="center"/>
          </w:tcPr>
          <w:p w14:paraId="2AD4430E"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76" w:name="_Toc393745061"/>
            <w:bookmarkStart w:id="1677" w:name="_Toc393747445"/>
            <w:bookmarkStart w:id="1678" w:name="_Toc393895412"/>
            <w:bookmarkStart w:id="1679" w:name="_Toc393896005"/>
            <w:bookmarkStart w:id="1680" w:name="_Toc393897789"/>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1676"/>
            <w:bookmarkEnd w:id="1677"/>
            <w:bookmarkEnd w:id="1678"/>
            <w:bookmarkEnd w:id="1679"/>
            <w:bookmarkEnd w:id="1680"/>
            <w:proofErr w:type="spellEnd"/>
          </w:p>
        </w:tc>
        <w:tc>
          <w:tcPr>
            <w:tcW w:w="1196" w:type="dxa"/>
            <w:vAlign w:val="center"/>
          </w:tcPr>
          <w:p w14:paraId="2C1D413C"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81" w:name="_Toc393745062"/>
            <w:bookmarkStart w:id="1682" w:name="_Toc393747446"/>
            <w:bookmarkStart w:id="1683" w:name="_Toc393895413"/>
            <w:bookmarkStart w:id="1684" w:name="_Toc393896006"/>
            <w:bookmarkStart w:id="1685" w:name="_Toc393897790"/>
            <w:proofErr w:type="spellStart"/>
            <w:r w:rsidRPr="00524BDD">
              <w:rPr>
                <w:rStyle w:val="Heading2Char"/>
                <w:rFonts w:ascii="Times New Roman" w:hAnsi="Times New Roman" w:cs="Times New Roman"/>
                <w:b w:val="0"/>
                <w:color w:val="auto"/>
                <w:sz w:val="24"/>
                <w:szCs w:val="24"/>
              </w:rPr>
              <w:t>boolean</w:t>
            </w:r>
            <w:bookmarkEnd w:id="1681"/>
            <w:bookmarkEnd w:id="1682"/>
            <w:bookmarkEnd w:id="1683"/>
            <w:bookmarkEnd w:id="1684"/>
            <w:bookmarkEnd w:id="1685"/>
            <w:proofErr w:type="spellEnd"/>
          </w:p>
        </w:tc>
      </w:tr>
      <w:tr w:rsidR="00607B69" w:rsidRPr="00524BDD" w14:paraId="712DDD22" w14:textId="77777777" w:rsidTr="00D03214">
        <w:tblPrEx>
          <w:tblLook w:val="0000" w:firstRow="0" w:lastRow="0" w:firstColumn="0" w:lastColumn="0" w:noHBand="0" w:noVBand="0"/>
        </w:tblPrEx>
        <w:trPr>
          <w:trHeight w:val="400"/>
        </w:trPr>
        <w:tc>
          <w:tcPr>
            <w:tcW w:w="740" w:type="dxa"/>
            <w:vAlign w:val="center"/>
          </w:tcPr>
          <w:p w14:paraId="695295A3" w14:textId="77777777" w:rsidR="00F40392" w:rsidRPr="00524BDD" w:rsidRDefault="00F40392" w:rsidP="00524BDD">
            <w:pPr>
              <w:rPr>
                <w:rStyle w:val="Heading2Char"/>
                <w:rFonts w:ascii="Times New Roman" w:hAnsi="Times New Roman" w:cs="Times New Roman"/>
                <w:b w:val="0"/>
                <w:color w:val="auto"/>
                <w:sz w:val="24"/>
                <w:szCs w:val="24"/>
              </w:rPr>
            </w:pPr>
            <w:bookmarkStart w:id="1686" w:name="_Toc393745063"/>
            <w:bookmarkStart w:id="1687" w:name="_Toc393747447"/>
            <w:bookmarkStart w:id="1688" w:name="_Toc393895414"/>
            <w:bookmarkStart w:id="1689" w:name="_Toc393896007"/>
            <w:bookmarkStart w:id="1690" w:name="_Toc393897791"/>
            <w:r w:rsidRPr="00524BDD">
              <w:rPr>
                <w:rStyle w:val="Heading2Char"/>
                <w:rFonts w:ascii="Times New Roman" w:hAnsi="Times New Roman" w:cs="Times New Roman"/>
                <w:b w:val="0"/>
                <w:color w:val="auto"/>
                <w:sz w:val="24"/>
                <w:szCs w:val="24"/>
              </w:rPr>
              <w:t>8</w:t>
            </w:r>
            <w:bookmarkEnd w:id="1686"/>
            <w:bookmarkEnd w:id="1687"/>
            <w:bookmarkEnd w:id="1688"/>
            <w:bookmarkEnd w:id="1689"/>
            <w:bookmarkEnd w:id="1690"/>
          </w:p>
        </w:tc>
        <w:tc>
          <w:tcPr>
            <w:tcW w:w="2487" w:type="dxa"/>
            <w:vAlign w:val="center"/>
          </w:tcPr>
          <w:p w14:paraId="20437DC9" w14:textId="77777777" w:rsidR="00F40392" w:rsidRPr="00524BDD" w:rsidRDefault="00F40392" w:rsidP="00524BDD">
            <w:pPr>
              <w:rPr>
                <w:rStyle w:val="Heading2Char"/>
                <w:rFonts w:ascii="Times New Roman" w:hAnsi="Times New Roman" w:cs="Times New Roman"/>
                <w:b w:val="0"/>
                <w:color w:val="auto"/>
                <w:sz w:val="24"/>
                <w:szCs w:val="24"/>
              </w:rPr>
            </w:pPr>
            <w:bookmarkStart w:id="1691" w:name="_Toc393745064"/>
            <w:bookmarkStart w:id="1692" w:name="_Toc393747448"/>
            <w:bookmarkStart w:id="1693" w:name="_Toc393895415"/>
            <w:bookmarkStart w:id="1694" w:name="_Toc393896008"/>
            <w:bookmarkStart w:id="1695" w:name="_Toc393897792"/>
            <w:proofErr w:type="spellStart"/>
            <w:r w:rsidRPr="00524BDD">
              <w:rPr>
                <w:rStyle w:val="Heading2Char"/>
                <w:rFonts w:ascii="Times New Roman" w:hAnsi="Times New Roman" w:cs="Times New Roman"/>
                <w:b w:val="0"/>
                <w:color w:val="auto"/>
                <w:sz w:val="24"/>
                <w:szCs w:val="24"/>
              </w:rPr>
              <w:t>d_register</w:t>
            </w:r>
            <w:bookmarkEnd w:id="1691"/>
            <w:bookmarkEnd w:id="1692"/>
            <w:bookmarkEnd w:id="1693"/>
            <w:bookmarkEnd w:id="1694"/>
            <w:bookmarkEnd w:id="1695"/>
            <w:proofErr w:type="spellEnd"/>
          </w:p>
        </w:tc>
        <w:tc>
          <w:tcPr>
            <w:tcW w:w="2551" w:type="dxa"/>
            <w:vAlign w:val="center"/>
          </w:tcPr>
          <w:p w14:paraId="583D4D41" w14:textId="77777777" w:rsidR="00F40392" w:rsidRPr="00524BDD" w:rsidRDefault="00F40392" w:rsidP="00524BDD">
            <w:pPr>
              <w:rPr>
                <w:rStyle w:val="Heading2Char"/>
                <w:rFonts w:ascii="Times New Roman" w:hAnsi="Times New Roman" w:cs="Times New Roman"/>
                <w:b w:val="0"/>
                <w:color w:val="auto"/>
                <w:sz w:val="24"/>
                <w:szCs w:val="24"/>
              </w:rPr>
            </w:pPr>
            <w:bookmarkStart w:id="1696" w:name="_Toc393745065"/>
            <w:bookmarkStart w:id="1697" w:name="_Toc393747449"/>
            <w:bookmarkStart w:id="1698" w:name="_Toc393895416"/>
            <w:bookmarkStart w:id="1699" w:name="_Toc393896009"/>
            <w:bookmarkStart w:id="1700" w:name="_Toc393897793"/>
            <w:r w:rsidRPr="00524BDD">
              <w:rPr>
                <w:rStyle w:val="Heading2Char"/>
                <w:rFonts w:ascii="Times New Roman" w:hAnsi="Times New Roman" w:cs="Times New Roman"/>
                <w:b w:val="0"/>
                <w:color w:val="auto"/>
                <w:sz w:val="24"/>
                <w:szCs w:val="24"/>
              </w:rPr>
              <w:t>Method uses to add new dentist to the database</w:t>
            </w:r>
            <w:bookmarkEnd w:id="1696"/>
            <w:bookmarkEnd w:id="1697"/>
            <w:bookmarkEnd w:id="1698"/>
            <w:bookmarkEnd w:id="1699"/>
            <w:bookmarkEnd w:id="1700"/>
          </w:p>
        </w:tc>
        <w:tc>
          <w:tcPr>
            <w:tcW w:w="2268" w:type="dxa"/>
            <w:vAlign w:val="center"/>
          </w:tcPr>
          <w:p w14:paraId="42C98A2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01" w:name="_Toc393745066"/>
            <w:bookmarkStart w:id="1702" w:name="_Toc393747450"/>
            <w:bookmarkStart w:id="1703" w:name="_Toc393895417"/>
            <w:bookmarkStart w:id="1704" w:name="_Toc393896010"/>
            <w:bookmarkStart w:id="1705" w:name="_Toc393897794"/>
            <w:r w:rsidRPr="00524BDD">
              <w:rPr>
                <w:rStyle w:val="Heading2Char"/>
                <w:rFonts w:ascii="Times New Roman" w:hAnsi="Times New Roman" w:cs="Times New Roman"/>
                <w:b w:val="0"/>
                <w:color w:val="auto"/>
                <w:sz w:val="24"/>
                <w:szCs w:val="24"/>
              </w:rPr>
              <w:t>-</w:t>
            </w:r>
            <w:bookmarkEnd w:id="1701"/>
            <w:bookmarkEnd w:id="1702"/>
            <w:bookmarkEnd w:id="1703"/>
            <w:bookmarkEnd w:id="1704"/>
            <w:bookmarkEnd w:id="1705"/>
          </w:p>
        </w:tc>
        <w:tc>
          <w:tcPr>
            <w:tcW w:w="1196" w:type="dxa"/>
            <w:vAlign w:val="center"/>
          </w:tcPr>
          <w:p w14:paraId="48C60EAD"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06" w:name="_Toc393745067"/>
            <w:bookmarkStart w:id="1707" w:name="_Toc393747451"/>
            <w:bookmarkStart w:id="1708" w:name="_Toc393895418"/>
            <w:bookmarkStart w:id="1709" w:name="_Toc393896011"/>
            <w:bookmarkStart w:id="1710" w:name="_Toc393897795"/>
            <w:proofErr w:type="spellStart"/>
            <w:r w:rsidRPr="00524BDD">
              <w:rPr>
                <w:rStyle w:val="Heading2Char"/>
                <w:rFonts w:ascii="Times New Roman" w:hAnsi="Times New Roman" w:cs="Times New Roman"/>
                <w:b w:val="0"/>
                <w:color w:val="auto"/>
                <w:sz w:val="24"/>
                <w:szCs w:val="24"/>
              </w:rPr>
              <w:t>boolean</w:t>
            </w:r>
            <w:bookmarkEnd w:id="1706"/>
            <w:bookmarkEnd w:id="1707"/>
            <w:bookmarkEnd w:id="1708"/>
            <w:bookmarkEnd w:id="1709"/>
            <w:bookmarkEnd w:id="1710"/>
            <w:proofErr w:type="spellEnd"/>
          </w:p>
        </w:tc>
      </w:tr>
      <w:tr w:rsidR="00607B69" w:rsidRPr="00524BDD" w14:paraId="4689165C" w14:textId="77777777" w:rsidTr="00D03214">
        <w:tblPrEx>
          <w:tblLook w:val="0000" w:firstRow="0" w:lastRow="0" w:firstColumn="0" w:lastColumn="0" w:noHBand="0" w:noVBand="0"/>
        </w:tblPrEx>
        <w:trPr>
          <w:trHeight w:val="554"/>
        </w:trPr>
        <w:tc>
          <w:tcPr>
            <w:tcW w:w="740" w:type="dxa"/>
            <w:vAlign w:val="center"/>
          </w:tcPr>
          <w:p w14:paraId="07895CD6" w14:textId="77777777" w:rsidR="00F40392" w:rsidRPr="00524BDD" w:rsidRDefault="00F40392" w:rsidP="00524BDD">
            <w:pPr>
              <w:rPr>
                <w:rStyle w:val="Heading2Char"/>
                <w:rFonts w:ascii="Times New Roman" w:hAnsi="Times New Roman" w:cs="Times New Roman"/>
                <w:b w:val="0"/>
                <w:color w:val="auto"/>
                <w:sz w:val="24"/>
                <w:szCs w:val="24"/>
              </w:rPr>
            </w:pPr>
            <w:bookmarkStart w:id="1711" w:name="_Toc393745068"/>
            <w:bookmarkStart w:id="1712" w:name="_Toc393747452"/>
            <w:bookmarkStart w:id="1713" w:name="_Toc393895419"/>
            <w:bookmarkStart w:id="1714" w:name="_Toc393896012"/>
            <w:bookmarkStart w:id="1715" w:name="_Toc393897796"/>
            <w:r w:rsidRPr="00524BDD">
              <w:rPr>
                <w:rStyle w:val="Heading2Char"/>
                <w:rFonts w:ascii="Times New Roman" w:hAnsi="Times New Roman" w:cs="Times New Roman"/>
                <w:b w:val="0"/>
                <w:color w:val="auto"/>
                <w:sz w:val="24"/>
                <w:szCs w:val="24"/>
              </w:rPr>
              <w:t>9</w:t>
            </w:r>
            <w:bookmarkEnd w:id="1711"/>
            <w:bookmarkEnd w:id="1712"/>
            <w:bookmarkEnd w:id="1713"/>
            <w:bookmarkEnd w:id="1714"/>
            <w:bookmarkEnd w:id="1715"/>
          </w:p>
        </w:tc>
        <w:tc>
          <w:tcPr>
            <w:tcW w:w="2487" w:type="dxa"/>
            <w:vAlign w:val="center"/>
          </w:tcPr>
          <w:p w14:paraId="3BBB3E68" w14:textId="77777777" w:rsidR="00F40392" w:rsidRPr="00524BDD" w:rsidRDefault="00F40392" w:rsidP="00524BDD">
            <w:pPr>
              <w:rPr>
                <w:rStyle w:val="Heading2Char"/>
                <w:rFonts w:ascii="Times New Roman" w:hAnsi="Times New Roman" w:cs="Times New Roman"/>
                <w:b w:val="0"/>
                <w:color w:val="auto"/>
                <w:sz w:val="24"/>
                <w:szCs w:val="24"/>
              </w:rPr>
            </w:pPr>
            <w:bookmarkStart w:id="1716" w:name="_Toc393745069"/>
            <w:bookmarkStart w:id="1717" w:name="_Toc393747453"/>
            <w:bookmarkStart w:id="1718" w:name="_Toc393895420"/>
            <w:bookmarkStart w:id="1719" w:name="_Toc393896013"/>
            <w:bookmarkStart w:id="1720" w:name="_Toc393897797"/>
            <w:proofErr w:type="spellStart"/>
            <w:r w:rsidRPr="00524BDD">
              <w:rPr>
                <w:rStyle w:val="Heading2Char"/>
                <w:rFonts w:ascii="Times New Roman" w:hAnsi="Times New Roman" w:cs="Times New Roman"/>
                <w:b w:val="0"/>
                <w:color w:val="auto"/>
                <w:sz w:val="24"/>
                <w:szCs w:val="24"/>
              </w:rPr>
              <w:t>d_edit</w:t>
            </w:r>
            <w:bookmarkEnd w:id="1716"/>
            <w:bookmarkEnd w:id="1717"/>
            <w:bookmarkEnd w:id="1718"/>
            <w:bookmarkEnd w:id="1719"/>
            <w:bookmarkEnd w:id="1720"/>
            <w:proofErr w:type="spellEnd"/>
          </w:p>
        </w:tc>
        <w:tc>
          <w:tcPr>
            <w:tcW w:w="2551" w:type="dxa"/>
            <w:vAlign w:val="center"/>
          </w:tcPr>
          <w:p w14:paraId="1955EC42" w14:textId="77777777" w:rsidR="00F40392" w:rsidRPr="00524BDD" w:rsidRDefault="00F40392" w:rsidP="00524BDD">
            <w:pPr>
              <w:rPr>
                <w:rStyle w:val="Heading2Char"/>
                <w:rFonts w:ascii="Times New Roman" w:hAnsi="Times New Roman" w:cs="Times New Roman"/>
                <w:b w:val="0"/>
                <w:color w:val="auto"/>
                <w:sz w:val="24"/>
                <w:szCs w:val="24"/>
              </w:rPr>
            </w:pPr>
            <w:bookmarkStart w:id="1721" w:name="_Toc393745070"/>
            <w:bookmarkStart w:id="1722" w:name="_Toc393747454"/>
            <w:bookmarkStart w:id="1723" w:name="_Toc393895421"/>
            <w:bookmarkStart w:id="1724" w:name="_Toc393896014"/>
            <w:bookmarkStart w:id="1725" w:name="_Toc393897798"/>
            <w:r w:rsidRPr="00524BDD">
              <w:rPr>
                <w:rStyle w:val="Heading2Char"/>
                <w:rFonts w:ascii="Times New Roman" w:hAnsi="Times New Roman" w:cs="Times New Roman"/>
                <w:b w:val="0"/>
                <w:color w:val="auto"/>
                <w:sz w:val="24"/>
                <w:szCs w:val="24"/>
              </w:rPr>
              <w:t>Method uses to get dentist’s data for edit</w:t>
            </w:r>
            <w:bookmarkEnd w:id="1721"/>
            <w:bookmarkEnd w:id="1722"/>
            <w:bookmarkEnd w:id="1723"/>
            <w:bookmarkEnd w:id="1724"/>
            <w:bookmarkEnd w:id="1725"/>
          </w:p>
        </w:tc>
        <w:tc>
          <w:tcPr>
            <w:tcW w:w="2268" w:type="dxa"/>
            <w:vAlign w:val="center"/>
          </w:tcPr>
          <w:p w14:paraId="1055569A"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26" w:name="_Toc393745071"/>
            <w:bookmarkStart w:id="1727" w:name="_Toc393747455"/>
            <w:bookmarkStart w:id="1728" w:name="_Toc393895422"/>
            <w:bookmarkStart w:id="1729" w:name="_Toc393896015"/>
            <w:bookmarkStart w:id="1730" w:name="_Toc393897799"/>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daentistID:varchar</w:t>
            </w:r>
            <w:bookmarkEnd w:id="1726"/>
            <w:bookmarkEnd w:id="1727"/>
            <w:bookmarkEnd w:id="1728"/>
            <w:bookmarkEnd w:id="1729"/>
            <w:bookmarkEnd w:id="1730"/>
            <w:proofErr w:type="spellEnd"/>
          </w:p>
        </w:tc>
        <w:tc>
          <w:tcPr>
            <w:tcW w:w="1196" w:type="dxa"/>
            <w:vAlign w:val="center"/>
          </w:tcPr>
          <w:p w14:paraId="34E81562"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31" w:name="_Toc393745072"/>
            <w:bookmarkStart w:id="1732" w:name="_Toc393747456"/>
            <w:bookmarkStart w:id="1733" w:name="_Toc393895423"/>
            <w:bookmarkStart w:id="1734" w:name="_Toc393896016"/>
            <w:bookmarkStart w:id="1735" w:name="_Toc393897800"/>
            <w:r w:rsidRPr="00524BDD">
              <w:rPr>
                <w:rStyle w:val="Heading2Char"/>
                <w:rFonts w:ascii="Times New Roman" w:hAnsi="Times New Roman" w:cs="Times New Roman"/>
                <w:b w:val="0"/>
                <w:color w:val="auto"/>
                <w:sz w:val="24"/>
                <w:szCs w:val="24"/>
              </w:rPr>
              <w:t>Array[]</w:t>
            </w:r>
            <w:bookmarkEnd w:id="1731"/>
            <w:bookmarkEnd w:id="1732"/>
            <w:bookmarkEnd w:id="1733"/>
            <w:bookmarkEnd w:id="1734"/>
            <w:bookmarkEnd w:id="1735"/>
          </w:p>
        </w:tc>
      </w:tr>
      <w:tr w:rsidR="00607B69" w:rsidRPr="00524BDD" w14:paraId="40AFD3E3" w14:textId="77777777" w:rsidTr="00D03214">
        <w:tblPrEx>
          <w:tblLook w:val="0000" w:firstRow="0" w:lastRow="0" w:firstColumn="0" w:lastColumn="0" w:noHBand="0" w:noVBand="0"/>
        </w:tblPrEx>
        <w:trPr>
          <w:trHeight w:val="554"/>
        </w:trPr>
        <w:tc>
          <w:tcPr>
            <w:tcW w:w="740" w:type="dxa"/>
            <w:vAlign w:val="center"/>
          </w:tcPr>
          <w:p w14:paraId="142BA563" w14:textId="77777777" w:rsidR="00F40392" w:rsidRPr="00524BDD" w:rsidRDefault="00F40392" w:rsidP="00524BDD">
            <w:pPr>
              <w:rPr>
                <w:rStyle w:val="Heading2Char"/>
                <w:rFonts w:ascii="Times New Roman" w:hAnsi="Times New Roman" w:cs="Times New Roman"/>
                <w:b w:val="0"/>
                <w:color w:val="auto"/>
                <w:sz w:val="24"/>
                <w:szCs w:val="24"/>
              </w:rPr>
            </w:pPr>
            <w:bookmarkStart w:id="1736" w:name="_Toc393745073"/>
            <w:bookmarkStart w:id="1737" w:name="_Toc393747457"/>
            <w:bookmarkStart w:id="1738" w:name="_Toc393895424"/>
            <w:bookmarkStart w:id="1739" w:name="_Toc393896017"/>
            <w:bookmarkStart w:id="1740" w:name="_Toc393897801"/>
            <w:r w:rsidRPr="00524BDD">
              <w:rPr>
                <w:rStyle w:val="Heading2Char"/>
                <w:rFonts w:ascii="Times New Roman" w:hAnsi="Times New Roman" w:cs="Times New Roman"/>
                <w:b w:val="0"/>
                <w:color w:val="auto"/>
                <w:sz w:val="24"/>
                <w:szCs w:val="24"/>
              </w:rPr>
              <w:t>10</w:t>
            </w:r>
            <w:bookmarkEnd w:id="1736"/>
            <w:bookmarkEnd w:id="1737"/>
            <w:bookmarkEnd w:id="1738"/>
            <w:bookmarkEnd w:id="1739"/>
            <w:bookmarkEnd w:id="1740"/>
          </w:p>
        </w:tc>
        <w:tc>
          <w:tcPr>
            <w:tcW w:w="2487" w:type="dxa"/>
            <w:vAlign w:val="center"/>
          </w:tcPr>
          <w:p w14:paraId="697471E6" w14:textId="77777777" w:rsidR="00F40392" w:rsidRPr="00524BDD" w:rsidRDefault="00F40392" w:rsidP="00524BDD">
            <w:pPr>
              <w:rPr>
                <w:rStyle w:val="Heading2Char"/>
                <w:rFonts w:ascii="Times New Roman" w:hAnsi="Times New Roman" w:cs="Times New Roman"/>
                <w:b w:val="0"/>
                <w:color w:val="auto"/>
                <w:sz w:val="24"/>
                <w:szCs w:val="24"/>
              </w:rPr>
            </w:pPr>
            <w:bookmarkStart w:id="1741" w:name="_Toc393745074"/>
            <w:bookmarkStart w:id="1742" w:name="_Toc393747458"/>
            <w:bookmarkStart w:id="1743" w:name="_Toc393895425"/>
            <w:bookmarkStart w:id="1744" w:name="_Toc393896018"/>
            <w:bookmarkStart w:id="1745" w:name="_Toc393897802"/>
            <w:proofErr w:type="spellStart"/>
            <w:r w:rsidRPr="00524BDD">
              <w:rPr>
                <w:rStyle w:val="Heading2Char"/>
                <w:rFonts w:ascii="Times New Roman" w:hAnsi="Times New Roman" w:cs="Times New Roman"/>
                <w:b w:val="0"/>
                <w:color w:val="auto"/>
                <w:sz w:val="24"/>
                <w:szCs w:val="24"/>
              </w:rPr>
              <w:t>d_edit_data</w:t>
            </w:r>
            <w:bookmarkEnd w:id="1741"/>
            <w:bookmarkEnd w:id="1742"/>
            <w:bookmarkEnd w:id="1743"/>
            <w:bookmarkEnd w:id="1744"/>
            <w:bookmarkEnd w:id="1745"/>
            <w:proofErr w:type="spellEnd"/>
          </w:p>
        </w:tc>
        <w:tc>
          <w:tcPr>
            <w:tcW w:w="2551" w:type="dxa"/>
            <w:vAlign w:val="center"/>
          </w:tcPr>
          <w:p w14:paraId="33426178" w14:textId="77777777" w:rsidR="00F40392" w:rsidRPr="00524BDD" w:rsidRDefault="00F40392" w:rsidP="00524BDD">
            <w:pPr>
              <w:rPr>
                <w:rStyle w:val="Heading2Char"/>
                <w:rFonts w:ascii="Times New Roman" w:hAnsi="Times New Roman" w:cs="Times New Roman"/>
                <w:b w:val="0"/>
                <w:color w:val="auto"/>
                <w:sz w:val="24"/>
                <w:szCs w:val="24"/>
              </w:rPr>
            </w:pPr>
            <w:bookmarkStart w:id="1746" w:name="_Toc393745075"/>
            <w:bookmarkStart w:id="1747" w:name="_Toc393747459"/>
            <w:bookmarkStart w:id="1748" w:name="_Toc393895426"/>
            <w:bookmarkStart w:id="1749" w:name="_Toc393896019"/>
            <w:bookmarkStart w:id="1750" w:name="_Toc393897803"/>
            <w:r w:rsidRPr="00524BDD">
              <w:rPr>
                <w:rStyle w:val="Heading2Char"/>
                <w:rFonts w:ascii="Times New Roman" w:hAnsi="Times New Roman" w:cs="Times New Roman"/>
                <w:b w:val="0"/>
                <w:color w:val="auto"/>
                <w:sz w:val="24"/>
                <w:szCs w:val="24"/>
              </w:rPr>
              <w:t>Method uses to collect new data of dentist for edit</w:t>
            </w:r>
            <w:bookmarkEnd w:id="1746"/>
            <w:bookmarkEnd w:id="1747"/>
            <w:bookmarkEnd w:id="1748"/>
            <w:bookmarkEnd w:id="1749"/>
            <w:bookmarkEnd w:id="1750"/>
          </w:p>
        </w:tc>
        <w:tc>
          <w:tcPr>
            <w:tcW w:w="2268" w:type="dxa"/>
            <w:vAlign w:val="center"/>
          </w:tcPr>
          <w:p w14:paraId="14A1F510"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51" w:name="_Toc393745076"/>
            <w:bookmarkStart w:id="1752" w:name="_Toc393747460"/>
            <w:bookmarkStart w:id="1753" w:name="_Toc393895427"/>
            <w:bookmarkStart w:id="1754" w:name="_Toc393896020"/>
            <w:bookmarkStart w:id="1755" w:name="_Toc393897804"/>
            <w:r w:rsidRPr="00524BDD">
              <w:rPr>
                <w:rStyle w:val="Heading2Char"/>
                <w:rFonts w:ascii="Times New Roman" w:hAnsi="Times New Roman" w:cs="Times New Roman"/>
                <w:b w:val="0"/>
                <w:color w:val="auto"/>
                <w:sz w:val="24"/>
                <w:szCs w:val="24"/>
              </w:rPr>
              <w:t>-</w:t>
            </w:r>
            <w:bookmarkEnd w:id="1751"/>
            <w:bookmarkEnd w:id="1752"/>
            <w:bookmarkEnd w:id="1753"/>
            <w:bookmarkEnd w:id="1754"/>
            <w:bookmarkEnd w:id="1755"/>
          </w:p>
        </w:tc>
        <w:tc>
          <w:tcPr>
            <w:tcW w:w="1196" w:type="dxa"/>
            <w:vAlign w:val="center"/>
          </w:tcPr>
          <w:p w14:paraId="244330B2"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56" w:name="_Toc393745077"/>
            <w:bookmarkStart w:id="1757" w:name="_Toc393747461"/>
            <w:bookmarkStart w:id="1758" w:name="_Toc393895428"/>
            <w:bookmarkStart w:id="1759" w:name="_Toc393896021"/>
            <w:bookmarkStart w:id="1760" w:name="_Toc393897805"/>
            <w:r w:rsidRPr="00524BDD">
              <w:rPr>
                <w:rStyle w:val="Heading2Char"/>
                <w:rFonts w:ascii="Times New Roman" w:hAnsi="Times New Roman" w:cs="Times New Roman"/>
                <w:b w:val="0"/>
                <w:color w:val="auto"/>
                <w:sz w:val="24"/>
                <w:szCs w:val="24"/>
              </w:rPr>
              <w:t>void</w:t>
            </w:r>
            <w:bookmarkEnd w:id="1756"/>
            <w:bookmarkEnd w:id="1757"/>
            <w:bookmarkEnd w:id="1758"/>
            <w:bookmarkEnd w:id="1759"/>
            <w:bookmarkEnd w:id="1760"/>
          </w:p>
        </w:tc>
      </w:tr>
      <w:tr w:rsidR="00607B69" w:rsidRPr="00524BDD" w14:paraId="0F69F76B" w14:textId="77777777" w:rsidTr="00D03214">
        <w:tblPrEx>
          <w:tblLook w:val="0000" w:firstRow="0" w:lastRow="0" w:firstColumn="0" w:lastColumn="0" w:noHBand="0" w:noVBand="0"/>
        </w:tblPrEx>
        <w:trPr>
          <w:trHeight w:val="554"/>
        </w:trPr>
        <w:tc>
          <w:tcPr>
            <w:tcW w:w="740" w:type="dxa"/>
            <w:vAlign w:val="center"/>
          </w:tcPr>
          <w:p w14:paraId="34608049" w14:textId="77777777" w:rsidR="00F40392" w:rsidRPr="00524BDD" w:rsidRDefault="00F40392" w:rsidP="00524BDD">
            <w:pPr>
              <w:rPr>
                <w:rStyle w:val="Heading2Char"/>
                <w:rFonts w:ascii="Times New Roman" w:hAnsi="Times New Roman" w:cs="Times New Roman"/>
                <w:b w:val="0"/>
                <w:color w:val="auto"/>
                <w:sz w:val="24"/>
                <w:szCs w:val="24"/>
              </w:rPr>
            </w:pPr>
            <w:bookmarkStart w:id="1761" w:name="_Toc393745078"/>
            <w:bookmarkStart w:id="1762" w:name="_Toc393747462"/>
            <w:bookmarkStart w:id="1763" w:name="_Toc393895429"/>
            <w:bookmarkStart w:id="1764" w:name="_Toc393896022"/>
            <w:bookmarkStart w:id="1765" w:name="_Toc393897806"/>
            <w:r w:rsidRPr="00524BDD">
              <w:rPr>
                <w:rStyle w:val="Heading2Char"/>
                <w:rFonts w:ascii="Times New Roman" w:hAnsi="Times New Roman" w:cs="Times New Roman"/>
                <w:b w:val="0"/>
                <w:color w:val="auto"/>
                <w:sz w:val="24"/>
                <w:szCs w:val="24"/>
              </w:rPr>
              <w:t>11</w:t>
            </w:r>
            <w:bookmarkEnd w:id="1761"/>
            <w:bookmarkEnd w:id="1762"/>
            <w:bookmarkEnd w:id="1763"/>
            <w:bookmarkEnd w:id="1764"/>
            <w:bookmarkEnd w:id="1765"/>
          </w:p>
        </w:tc>
        <w:tc>
          <w:tcPr>
            <w:tcW w:w="2487" w:type="dxa"/>
            <w:vAlign w:val="center"/>
          </w:tcPr>
          <w:p w14:paraId="75263BAB" w14:textId="77777777" w:rsidR="00F40392" w:rsidRPr="00524BDD" w:rsidRDefault="00F40392" w:rsidP="00524BDD">
            <w:pPr>
              <w:rPr>
                <w:rStyle w:val="Heading2Char"/>
                <w:rFonts w:ascii="Times New Roman" w:hAnsi="Times New Roman" w:cs="Times New Roman"/>
                <w:b w:val="0"/>
                <w:color w:val="auto"/>
                <w:sz w:val="24"/>
                <w:szCs w:val="24"/>
              </w:rPr>
            </w:pPr>
            <w:bookmarkStart w:id="1766" w:name="_Toc393745079"/>
            <w:bookmarkStart w:id="1767" w:name="_Toc393747463"/>
            <w:bookmarkStart w:id="1768" w:name="_Toc393895430"/>
            <w:bookmarkStart w:id="1769" w:name="_Toc393896023"/>
            <w:bookmarkStart w:id="1770" w:name="_Toc393897807"/>
            <w:proofErr w:type="spellStart"/>
            <w:r w:rsidRPr="00524BDD">
              <w:rPr>
                <w:rStyle w:val="Heading2Char"/>
                <w:rFonts w:ascii="Times New Roman" w:hAnsi="Times New Roman" w:cs="Times New Roman"/>
                <w:b w:val="0"/>
                <w:color w:val="auto"/>
                <w:sz w:val="24"/>
                <w:szCs w:val="24"/>
              </w:rPr>
              <w:t>d_delete</w:t>
            </w:r>
            <w:bookmarkEnd w:id="1766"/>
            <w:bookmarkEnd w:id="1767"/>
            <w:bookmarkEnd w:id="1768"/>
            <w:bookmarkEnd w:id="1769"/>
            <w:bookmarkEnd w:id="1770"/>
            <w:proofErr w:type="spellEnd"/>
          </w:p>
        </w:tc>
        <w:tc>
          <w:tcPr>
            <w:tcW w:w="2551" w:type="dxa"/>
            <w:vAlign w:val="center"/>
          </w:tcPr>
          <w:p w14:paraId="56CC1671" w14:textId="77777777" w:rsidR="00F40392" w:rsidRPr="00524BDD" w:rsidRDefault="00F40392" w:rsidP="00524BDD">
            <w:pPr>
              <w:rPr>
                <w:rStyle w:val="Heading2Char"/>
                <w:rFonts w:ascii="Times New Roman" w:hAnsi="Times New Roman" w:cs="Times New Roman"/>
                <w:b w:val="0"/>
                <w:color w:val="auto"/>
                <w:sz w:val="24"/>
                <w:szCs w:val="24"/>
              </w:rPr>
            </w:pPr>
            <w:bookmarkStart w:id="1771" w:name="_Toc393745080"/>
            <w:bookmarkStart w:id="1772" w:name="_Toc393747464"/>
            <w:bookmarkStart w:id="1773" w:name="_Toc393895431"/>
            <w:bookmarkStart w:id="1774" w:name="_Toc393896024"/>
            <w:bookmarkStart w:id="1775" w:name="_Toc393897808"/>
            <w:r w:rsidRPr="00524BDD">
              <w:rPr>
                <w:rStyle w:val="Heading2Char"/>
                <w:rFonts w:ascii="Times New Roman" w:hAnsi="Times New Roman" w:cs="Times New Roman"/>
                <w:b w:val="0"/>
                <w:color w:val="auto"/>
                <w:sz w:val="24"/>
                <w:szCs w:val="24"/>
              </w:rPr>
              <w:t xml:space="preserve">Method uses to delete dentist from database by using of </w:t>
            </w:r>
            <w:proofErr w:type="spellStart"/>
            <w:r w:rsidRPr="00524BDD">
              <w:rPr>
                <w:rStyle w:val="Heading2Char"/>
                <w:rFonts w:ascii="Times New Roman" w:hAnsi="Times New Roman" w:cs="Times New Roman"/>
                <w:b w:val="0"/>
                <w:color w:val="auto"/>
                <w:sz w:val="24"/>
                <w:szCs w:val="24"/>
              </w:rPr>
              <w:t>dentistID</w:t>
            </w:r>
            <w:bookmarkEnd w:id="1771"/>
            <w:bookmarkEnd w:id="1772"/>
            <w:bookmarkEnd w:id="1773"/>
            <w:bookmarkEnd w:id="1774"/>
            <w:bookmarkEnd w:id="1775"/>
            <w:proofErr w:type="spellEnd"/>
          </w:p>
        </w:tc>
        <w:tc>
          <w:tcPr>
            <w:tcW w:w="2268" w:type="dxa"/>
            <w:vAlign w:val="center"/>
          </w:tcPr>
          <w:p w14:paraId="6E85C8B0"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76" w:name="_Toc393745081"/>
            <w:bookmarkStart w:id="1777" w:name="_Toc393747465"/>
            <w:bookmarkStart w:id="1778" w:name="_Toc393895432"/>
            <w:bookmarkStart w:id="1779" w:name="_Toc393896025"/>
            <w:bookmarkStart w:id="1780" w:name="_Toc393897809"/>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1776"/>
            <w:bookmarkEnd w:id="1777"/>
            <w:bookmarkEnd w:id="1778"/>
            <w:bookmarkEnd w:id="1779"/>
            <w:bookmarkEnd w:id="1780"/>
            <w:proofErr w:type="spellEnd"/>
          </w:p>
        </w:tc>
        <w:tc>
          <w:tcPr>
            <w:tcW w:w="1196" w:type="dxa"/>
            <w:vAlign w:val="center"/>
          </w:tcPr>
          <w:p w14:paraId="1D70E766"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81" w:name="_Toc393745082"/>
            <w:bookmarkStart w:id="1782" w:name="_Toc393747466"/>
            <w:bookmarkStart w:id="1783" w:name="_Toc393895433"/>
            <w:bookmarkStart w:id="1784" w:name="_Toc393896026"/>
            <w:bookmarkStart w:id="1785" w:name="_Toc393897810"/>
            <w:r w:rsidRPr="00524BDD">
              <w:rPr>
                <w:rStyle w:val="Heading2Char"/>
                <w:rFonts w:ascii="Times New Roman" w:hAnsi="Times New Roman" w:cs="Times New Roman"/>
                <w:b w:val="0"/>
                <w:color w:val="auto"/>
                <w:sz w:val="24"/>
                <w:szCs w:val="24"/>
              </w:rPr>
              <w:t>Array[]</w:t>
            </w:r>
            <w:bookmarkEnd w:id="1781"/>
            <w:bookmarkEnd w:id="1782"/>
            <w:bookmarkEnd w:id="1783"/>
            <w:bookmarkEnd w:id="1784"/>
            <w:bookmarkEnd w:id="1785"/>
          </w:p>
        </w:tc>
      </w:tr>
      <w:tr w:rsidR="00607B69" w:rsidRPr="00524BDD" w14:paraId="536C9579" w14:textId="77777777" w:rsidTr="00D03214">
        <w:tblPrEx>
          <w:tblLook w:val="0000" w:firstRow="0" w:lastRow="0" w:firstColumn="0" w:lastColumn="0" w:noHBand="0" w:noVBand="0"/>
        </w:tblPrEx>
        <w:trPr>
          <w:trHeight w:val="554"/>
        </w:trPr>
        <w:tc>
          <w:tcPr>
            <w:tcW w:w="740" w:type="dxa"/>
            <w:vAlign w:val="center"/>
          </w:tcPr>
          <w:p w14:paraId="6F4582A9" w14:textId="77777777" w:rsidR="00F40392" w:rsidRPr="00524BDD" w:rsidRDefault="00F40392" w:rsidP="00524BDD">
            <w:pPr>
              <w:rPr>
                <w:rStyle w:val="Heading2Char"/>
                <w:rFonts w:ascii="Times New Roman" w:hAnsi="Times New Roman" w:cs="Times New Roman"/>
                <w:b w:val="0"/>
                <w:color w:val="auto"/>
                <w:sz w:val="24"/>
                <w:szCs w:val="24"/>
              </w:rPr>
            </w:pPr>
            <w:bookmarkStart w:id="1786" w:name="_Toc393745083"/>
            <w:bookmarkStart w:id="1787" w:name="_Toc393747467"/>
            <w:bookmarkStart w:id="1788" w:name="_Toc393895434"/>
            <w:bookmarkStart w:id="1789" w:name="_Toc393896027"/>
            <w:bookmarkStart w:id="1790" w:name="_Toc393897811"/>
            <w:r w:rsidRPr="00524BDD">
              <w:rPr>
                <w:rStyle w:val="Heading2Char"/>
                <w:rFonts w:ascii="Times New Roman" w:hAnsi="Times New Roman" w:cs="Times New Roman"/>
                <w:b w:val="0"/>
                <w:color w:val="auto"/>
                <w:sz w:val="24"/>
                <w:szCs w:val="24"/>
              </w:rPr>
              <w:t>12</w:t>
            </w:r>
            <w:bookmarkEnd w:id="1786"/>
            <w:bookmarkEnd w:id="1787"/>
            <w:bookmarkEnd w:id="1788"/>
            <w:bookmarkEnd w:id="1789"/>
            <w:bookmarkEnd w:id="1790"/>
          </w:p>
        </w:tc>
        <w:tc>
          <w:tcPr>
            <w:tcW w:w="2487" w:type="dxa"/>
            <w:vAlign w:val="center"/>
          </w:tcPr>
          <w:p w14:paraId="58B26F79" w14:textId="77777777" w:rsidR="00F40392" w:rsidRPr="00524BDD" w:rsidRDefault="00F40392" w:rsidP="00524BDD">
            <w:pPr>
              <w:rPr>
                <w:rStyle w:val="Heading2Char"/>
                <w:rFonts w:ascii="Times New Roman" w:hAnsi="Times New Roman" w:cs="Times New Roman"/>
                <w:b w:val="0"/>
                <w:color w:val="auto"/>
                <w:sz w:val="24"/>
                <w:szCs w:val="24"/>
              </w:rPr>
            </w:pPr>
            <w:bookmarkStart w:id="1791" w:name="_Toc393745084"/>
            <w:bookmarkStart w:id="1792" w:name="_Toc393747468"/>
            <w:bookmarkStart w:id="1793" w:name="_Toc393895435"/>
            <w:bookmarkStart w:id="1794" w:name="_Toc393896028"/>
            <w:bookmarkStart w:id="1795" w:name="_Toc393897812"/>
            <w:proofErr w:type="spellStart"/>
            <w:r w:rsidRPr="00524BDD">
              <w:rPr>
                <w:rStyle w:val="Heading2Char"/>
                <w:rFonts w:ascii="Times New Roman" w:hAnsi="Times New Roman" w:cs="Times New Roman"/>
                <w:b w:val="0"/>
                <w:color w:val="auto"/>
                <w:sz w:val="24"/>
                <w:szCs w:val="24"/>
              </w:rPr>
              <w:t>view_appointment</w:t>
            </w:r>
            <w:bookmarkEnd w:id="1791"/>
            <w:bookmarkEnd w:id="1792"/>
            <w:bookmarkEnd w:id="1793"/>
            <w:bookmarkEnd w:id="1794"/>
            <w:bookmarkEnd w:id="1795"/>
            <w:proofErr w:type="spellEnd"/>
          </w:p>
        </w:tc>
        <w:tc>
          <w:tcPr>
            <w:tcW w:w="2551" w:type="dxa"/>
            <w:vAlign w:val="center"/>
          </w:tcPr>
          <w:p w14:paraId="506B6C51" w14:textId="77777777" w:rsidR="00F40392" w:rsidRPr="00524BDD" w:rsidRDefault="00F40392" w:rsidP="00524BDD">
            <w:pPr>
              <w:rPr>
                <w:rStyle w:val="Heading2Char"/>
                <w:rFonts w:ascii="Times New Roman" w:hAnsi="Times New Roman" w:cs="Times New Roman"/>
                <w:b w:val="0"/>
                <w:color w:val="auto"/>
                <w:sz w:val="24"/>
                <w:szCs w:val="24"/>
              </w:rPr>
            </w:pPr>
            <w:bookmarkStart w:id="1796" w:name="_Toc393745085"/>
            <w:bookmarkStart w:id="1797" w:name="_Toc393747469"/>
            <w:bookmarkStart w:id="1798" w:name="_Toc393895436"/>
            <w:bookmarkStart w:id="1799" w:name="_Toc393896029"/>
            <w:bookmarkStart w:id="1800" w:name="_Toc393897813"/>
            <w:r w:rsidRPr="00524BDD">
              <w:rPr>
                <w:rStyle w:val="Heading2Char"/>
                <w:rFonts w:ascii="Times New Roman" w:hAnsi="Times New Roman" w:cs="Times New Roman"/>
                <w:b w:val="0"/>
                <w:color w:val="auto"/>
                <w:sz w:val="24"/>
                <w:szCs w:val="24"/>
              </w:rPr>
              <w:t>Method uses to get data of appointments from database</w:t>
            </w:r>
            <w:bookmarkEnd w:id="1796"/>
            <w:bookmarkEnd w:id="1797"/>
            <w:bookmarkEnd w:id="1798"/>
            <w:bookmarkEnd w:id="1799"/>
            <w:bookmarkEnd w:id="1800"/>
          </w:p>
        </w:tc>
        <w:tc>
          <w:tcPr>
            <w:tcW w:w="2268" w:type="dxa"/>
            <w:vAlign w:val="center"/>
          </w:tcPr>
          <w:p w14:paraId="442746D4"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01" w:name="_Toc393745086"/>
            <w:bookmarkStart w:id="1802" w:name="_Toc393747470"/>
            <w:bookmarkStart w:id="1803" w:name="_Toc393895437"/>
            <w:bookmarkStart w:id="1804" w:name="_Toc393896030"/>
            <w:bookmarkStart w:id="1805" w:name="_Toc393897814"/>
            <w:r w:rsidRPr="00524BDD">
              <w:rPr>
                <w:rStyle w:val="Heading2Char"/>
                <w:rFonts w:ascii="Times New Roman" w:hAnsi="Times New Roman" w:cs="Times New Roman"/>
                <w:b w:val="0"/>
                <w:color w:val="auto"/>
                <w:sz w:val="24"/>
                <w:szCs w:val="24"/>
              </w:rPr>
              <w:t>-</w:t>
            </w:r>
            <w:bookmarkEnd w:id="1801"/>
            <w:bookmarkEnd w:id="1802"/>
            <w:bookmarkEnd w:id="1803"/>
            <w:bookmarkEnd w:id="1804"/>
            <w:bookmarkEnd w:id="1805"/>
          </w:p>
        </w:tc>
        <w:tc>
          <w:tcPr>
            <w:tcW w:w="1196" w:type="dxa"/>
            <w:vAlign w:val="center"/>
          </w:tcPr>
          <w:p w14:paraId="31D4FFF8"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06" w:name="_Toc393745087"/>
            <w:bookmarkStart w:id="1807" w:name="_Toc393747471"/>
            <w:bookmarkStart w:id="1808" w:name="_Toc393895438"/>
            <w:bookmarkStart w:id="1809" w:name="_Toc393896031"/>
            <w:bookmarkStart w:id="1810" w:name="_Toc393897815"/>
            <w:r w:rsidRPr="00524BDD">
              <w:rPr>
                <w:rStyle w:val="Heading2Char"/>
                <w:rFonts w:ascii="Times New Roman" w:hAnsi="Times New Roman" w:cs="Times New Roman"/>
                <w:b w:val="0"/>
                <w:color w:val="auto"/>
                <w:sz w:val="24"/>
                <w:szCs w:val="24"/>
              </w:rPr>
              <w:t>void</w:t>
            </w:r>
            <w:bookmarkEnd w:id="1806"/>
            <w:bookmarkEnd w:id="1807"/>
            <w:bookmarkEnd w:id="1808"/>
            <w:bookmarkEnd w:id="1809"/>
            <w:bookmarkEnd w:id="1810"/>
          </w:p>
        </w:tc>
      </w:tr>
      <w:tr w:rsidR="00607B69" w:rsidRPr="00524BDD" w14:paraId="4159A199" w14:textId="77777777" w:rsidTr="00D03214">
        <w:tblPrEx>
          <w:tblLook w:val="0000" w:firstRow="0" w:lastRow="0" w:firstColumn="0" w:lastColumn="0" w:noHBand="0" w:noVBand="0"/>
        </w:tblPrEx>
        <w:trPr>
          <w:trHeight w:val="554"/>
        </w:trPr>
        <w:tc>
          <w:tcPr>
            <w:tcW w:w="740" w:type="dxa"/>
            <w:vAlign w:val="center"/>
          </w:tcPr>
          <w:p w14:paraId="07AF2EA2" w14:textId="77777777" w:rsidR="00F40392" w:rsidRPr="00524BDD" w:rsidRDefault="00F40392" w:rsidP="00524BDD">
            <w:pPr>
              <w:rPr>
                <w:rStyle w:val="Heading2Char"/>
                <w:rFonts w:ascii="Times New Roman" w:hAnsi="Times New Roman" w:cs="Times New Roman"/>
                <w:b w:val="0"/>
                <w:color w:val="auto"/>
                <w:sz w:val="24"/>
                <w:szCs w:val="24"/>
              </w:rPr>
            </w:pPr>
            <w:bookmarkStart w:id="1811" w:name="_Toc393745088"/>
            <w:bookmarkStart w:id="1812" w:name="_Toc393747472"/>
            <w:bookmarkStart w:id="1813" w:name="_Toc393895439"/>
            <w:bookmarkStart w:id="1814" w:name="_Toc393896032"/>
            <w:bookmarkStart w:id="1815" w:name="_Toc393897816"/>
            <w:r w:rsidRPr="00524BDD">
              <w:rPr>
                <w:rStyle w:val="Heading2Char"/>
                <w:rFonts w:ascii="Times New Roman" w:hAnsi="Times New Roman" w:cs="Times New Roman"/>
                <w:b w:val="0"/>
                <w:color w:val="auto"/>
                <w:sz w:val="24"/>
                <w:szCs w:val="24"/>
              </w:rPr>
              <w:t>13</w:t>
            </w:r>
            <w:bookmarkEnd w:id="1811"/>
            <w:bookmarkEnd w:id="1812"/>
            <w:bookmarkEnd w:id="1813"/>
            <w:bookmarkEnd w:id="1814"/>
            <w:bookmarkEnd w:id="1815"/>
          </w:p>
        </w:tc>
        <w:tc>
          <w:tcPr>
            <w:tcW w:w="2487" w:type="dxa"/>
            <w:vAlign w:val="center"/>
          </w:tcPr>
          <w:p w14:paraId="669CB100" w14:textId="77777777" w:rsidR="00F40392" w:rsidRPr="00524BDD" w:rsidRDefault="00F40392" w:rsidP="00524BDD">
            <w:pPr>
              <w:rPr>
                <w:rStyle w:val="Heading2Char"/>
                <w:rFonts w:ascii="Times New Roman" w:hAnsi="Times New Roman" w:cs="Times New Roman"/>
                <w:b w:val="0"/>
                <w:color w:val="auto"/>
                <w:sz w:val="24"/>
                <w:szCs w:val="24"/>
              </w:rPr>
            </w:pPr>
            <w:bookmarkStart w:id="1816" w:name="_Toc393745089"/>
            <w:bookmarkStart w:id="1817" w:name="_Toc393747473"/>
            <w:bookmarkStart w:id="1818" w:name="_Toc393895440"/>
            <w:bookmarkStart w:id="1819" w:name="_Toc393896033"/>
            <w:bookmarkStart w:id="1820" w:name="_Toc393897817"/>
            <w:proofErr w:type="spellStart"/>
            <w:r w:rsidRPr="00524BDD">
              <w:rPr>
                <w:rStyle w:val="Heading2Char"/>
                <w:rFonts w:ascii="Times New Roman" w:hAnsi="Times New Roman" w:cs="Times New Roman"/>
                <w:b w:val="0"/>
                <w:color w:val="auto"/>
                <w:sz w:val="24"/>
                <w:szCs w:val="24"/>
              </w:rPr>
              <w:t>make_appointment</w:t>
            </w:r>
            <w:bookmarkEnd w:id="1816"/>
            <w:bookmarkEnd w:id="1817"/>
            <w:bookmarkEnd w:id="1818"/>
            <w:bookmarkEnd w:id="1819"/>
            <w:bookmarkEnd w:id="1820"/>
            <w:proofErr w:type="spellEnd"/>
          </w:p>
        </w:tc>
        <w:tc>
          <w:tcPr>
            <w:tcW w:w="2551" w:type="dxa"/>
            <w:vAlign w:val="center"/>
          </w:tcPr>
          <w:p w14:paraId="243F3707" w14:textId="77777777" w:rsidR="00F40392" w:rsidRPr="00524BDD" w:rsidRDefault="00F40392" w:rsidP="00524BDD">
            <w:pPr>
              <w:rPr>
                <w:rStyle w:val="Heading2Char"/>
                <w:rFonts w:ascii="Times New Roman" w:hAnsi="Times New Roman" w:cs="Times New Roman"/>
                <w:b w:val="0"/>
                <w:color w:val="auto"/>
                <w:sz w:val="24"/>
                <w:szCs w:val="24"/>
              </w:rPr>
            </w:pPr>
            <w:bookmarkStart w:id="1821" w:name="_Toc393745090"/>
            <w:bookmarkStart w:id="1822" w:name="_Toc393747474"/>
            <w:bookmarkStart w:id="1823" w:name="_Toc393895441"/>
            <w:bookmarkStart w:id="1824" w:name="_Toc393896034"/>
            <w:bookmarkStart w:id="1825" w:name="_Toc393897818"/>
            <w:r w:rsidRPr="00524BDD">
              <w:rPr>
                <w:rStyle w:val="Heading2Char"/>
                <w:rFonts w:ascii="Times New Roman" w:hAnsi="Times New Roman" w:cs="Times New Roman"/>
                <w:b w:val="0"/>
                <w:color w:val="auto"/>
                <w:sz w:val="24"/>
                <w:szCs w:val="24"/>
              </w:rPr>
              <w:t>Method uses to add new appointment to database</w:t>
            </w:r>
            <w:bookmarkEnd w:id="1821"/>
            <w:bookmarkEnd w:id="1822"/>
            <w:bookmarkEnd w:id="1823"/>
            <w:bookmarkEnd w:id="1824"/>
            <w:bookmarkEnd w:id="1825"/>
          </w:p>
        </w:tc>
        <w:tc>
          <w:tcPr>
            <w:tcW w:w="2268" w:type="dxa"/>
            <w:vAlign w:val="center"/>
          </w:tcPr>
          <w:p w14:paraId="282EBBD8"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26" w:name="_Toc393745091"/>
            <w:bookmarkStart w:id="1827" w:name="_Toc393747475"/>
            <w:bookmarkStart w:id="1828" w:name="_Toc393895442"/>
            <w:bookmarkStart w:id="1829" w:name="_Toc393896035"/>
            <w:bookmarkStart w:id="1830" w:name="_Toc393897819"/>
            <w:r w:rsidRPr="00524BDD">
              <w:rPr>
                <w:rStyle w:val="Heading2Char"/>
                <w:rFonts w:ascii="Times New Roman" w:hAnsi="Times New Roman" w:cs="Times New Roman"/>
                <w:b w:val="0"/>
                <w:color w:val="auto"/>
                <w:sz w:val="24"/>
                <w:szCs w:val="24"/>
              </w:rPr>
              <w:t>-</w:t>
            </w:r>
            <w:bookmarkEnd w:id="1826"/>
            <w:bookmarkEnd w:id="1827"/>
            <w:bookmarkEnd w:id="1828"/>
            <w:bookmarkEnd w:id="1829"/>
            <w:bookmarkEnd w:id="1830"/>
          </w:p>
        </w:tc>
        <w:tc>
          <w:tcPr>
            <w:tcW w:w="1196" w:type="dxa"/>
            <w:vAlign w:val="center"/>
          </w:tcPr>
          <w:p w14:paraId="23E91F11"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31" w:name="_Toc393745092"/>
            <w:bookmarkStart w:id="1832" w:name="_Toc393747476"/>
            <w:bookmarkStart w:id="1833" w:name="_Toc393895443"/>
            <w:bookmarkStart w:id="1834" w:name="_Toc393896036"/>
            <w:bookmarkStart w:id="1835" w:name="_Toc393897820"/>
            <w:proofErr w:type="spellStart"/>
            <w:r w:rsidRPr="00524BDD">
              <w:rPr>
                <w:rStyle w:val="Heading2Char"/>
                <w:rFonts w:ascii="Times New Roman" w:hAnsi="Times New Roman" w:cs="Times New Roman"/>
                <w:b w:val="0"/>
                <w:color w:val="auto"/>
                <w:sz w:val="24"/>
                <w:szCs w:val="24"/>
              </w:rPr>
              <w:t>boolean</w:t>
            </w:r>
            <w:bookmarkEnd w:id="1831"/>
            <w:bookmarkEnd w:id="1832"/>
            <w:bookmarkEnd w:id="1833"/>
            <w:bookmarkEnd w:id="1834"/>
            <w:bookmarkEnd w:id="1835"/>
            <w:proofErr w:type="spellEnd"/>
          </w:p>
        </w:tc>
      </w:tr>
      <w:tr w:rsidR="00607B69" w:rsidRPr="00524BDD" w14:paraId="4CF57A6B" w14:textId="77777777" w:rsidTr="00D03214">
        <w:tblPrEx>
          <w:tblLook w:val="0000" w:firstRow="0" w:lastRow="0" w:firstColumn="0" w:lastColumn="0" w:noHBand="0" w:noVBand="0"/>
        </w:tblPrEx>
        <w:trPr>
          <w:trHeight w:val="554"/>
        </w:trPr>
        <w:tc>
          <w:tcPr>
            <w:tcW w:w="740" w:type="dxa"/>
            <w:vAlign w:val="center"/>
          </w:tcPr>
          <w:p w14:paraId="26993CEE" w14:textId="77777777" w:rsidR="00F40392" w:rsidRPr="00524BDD" w:rsidRDefault="00F40392" w:rsidP="00524BDD">
            <w:pPr>
              <w:rPr>
                <w:rStyle w:val="Heading2Char"/>
                <w:rFonts w:ascii="Times New Roman" w:hAnsi="Times New Roman" w:cs="Times New Roman"/>
                <w:b w:val="0"/>
                <w:color w:val="auto"/>
                <w:sz w:val="24"/>
                <w:szCs w:val="24"/>
              </w:rPr>
            </w:pPr>
            <w:bookmarkStart w:id="1836" w:name="_Toc393745093"/>
            <w:bookmarkStart w:id="1837" w:name="_Toc393747477"/>
            <w:bookmarkStart w:id="1838" w:name="_Toc393895444"/>
            <w:bookmarkStart w:id="1839" w:name="_Toc393896037"/>
            <w:bookmarkStart w:id="1840" w:name="_Toc393897821"/>
            <w:r w:rsidRPr="00524BDD">
              <w:rPr>
                <w:rStyle w:val="Heading2Char"/>
                <w:rFonts w:ascii="Times New Roman" w:hAnsi="Times New Roman" w:cs="Times New Roman"/>
                <w:b w:val="0"/>
                <w:color w:val="auto"/>
                <w:sz w:val="24"/>
                <w:szCs w:val="24"/>
              </w:rPr>
              <w:t>14</w:t>
            </w:r>
            <w:bookmarkEnd w:id="1836"/>
            <w:bookmarkEnd w:id="1837"/>
            <w:bookmarkEnd w:id="1838"/>
            <w:bookmarkEnd w:id="1839"/>
            <w:bookmarkEnd w:id="1840"/>
          </w:p>
        </w:tc>
        <w:tc>
          <w:tcPr>
            <w:tcW w:w="2487" w:type="dxa"/>
            <w:vAlign w:val="center"/>
          </w:tcPr>
          <w:p w14:paraId="5FC341D6" w14:textId="77777777" w:rsidR="00F40392" w:rsidRPr="00524BDD" w:rsidRDefault="00F40392" w:rsidP="00524BDD">
            <w:pPr>
              <w:rPr>
                <w:rStyle w:val="Heading2Char"/>
                <w:rFonts w:ascii="Times New Roman" w:hAnsi="Times New Roman" w:cs="Times New Roman"/>
                <w:b w:val="0"/>
                <w:color w:val="auto"/>
                <w:sz w:val="24"/>
                <w:szCs w:val="24"/>
              </w:rPr>
            </w:pPr>
            <w:bookmarkStart w:id="1841" w:name="_Toc393745094"/>
            <w:bookmarkStart w:id="1842" w:name="_Toc393747478"/>
            <w:bookmarkStart w:id="1843" w:name="_Toc393895445"/>
            <w:bookmarkStart w:id="1844" w:name="_Toc393896038"/>
            <w:bookmarkStart w:id="1845" w:name="_Toc393897822"/>
            <w:proofErr w:type="spellStart"/>
            <w:r w:rsidRPr="00524BDD">
              <w:rPr>
                <w:rStyle w:val="Heading2Char"/>
                <w:rFonts w:ascii="Times New Roman" w:hAnsi="Times New Roman" w:cs="Times New Roman"/>
                <w:b w:val="0"/>
                <w:color w:val="auto"/>
                <w:sz w:val="24"/>
                <w:szCs w:val="24"/>
              </w:rPr>
              <w:t>app_edit</w:t>
            </w:r>
            <w:bookmarkEnd w:id="1841"/>
            <w:bookmarkEnd w:id="1842"/>
            <w:bookmarkEnd w:id="1843"/>
            <w:bookmarkEnd w:id="1844"/>
            <w:bookmarkEnd w:id="1845"/>
            <w:proofErr w:type="spellEnd"/>
          </w:p>
        </w:tc>
        <w:tc>
          <w:tcPr>
            <w:tcW w:w="2551" w:type="dxa"/>
            <w:vAlign w:val="center"/>
          </w:tcPr>
          <w:p w14:paraId="60C1A49A" w14:textId="77777777" w:rsidR="00F40392" w:rsidRPr="00524BDD" w:rsidRDefault="00F40392" w:rsidP="00524BDD">
            <w:pPr>
              <w:rPr>
                <w:rStyle w:val="Heading2Char"/>
                <w:rFonts w:ascii="Times New Roman" w:hAnsi="Times New Roman" w:cs="Times New Roman"/>
                <w:b w:val="0"/>
                <w:color w:val="auto"/>
                <w:sz w:val="24"/>
                <w:szCs w:val="24"/>
              </w:rPr>
            </w:pPr>
            <w:bookmarkStart w:id="1846" w:name="_Toc393745095"/>
            <w:bookmarkStart w:id="1847" w:name="_Toc393747479"/>
            <w:bookmarkStart w:id="1848" w:name="_Toc393895446"/>
            <w:bookmarkStart w:id="1849" w:name="_Toc393896039"/>
            <w:bookmarkStart w:id="1850" w:name="_Toc393897823"/>
            <w:r w:rsidRPr="00524BDD">
              <w:rPr>
                <w:rStyle w:val="Heading2Char"/>
                <w:rFonts w:ascii="Times New Roman" w:hAnsi="Times New Roman" w:cs="Times New Roman"/>
                <w:b w:val="0"/>
                <w:color w:val="auto"/>
                <w:sz w:val="24"/>
                <w:szCs w:val="24"/>
              </w:rPr>
              <w:t>Method uses to get appointment’s data for edit</w:t>
            </w:r>
            <w:bookmarkEnd w:id="1846"/>
            <w:bookmarkEnd w:id="1847"/>
            <w:bookmarkEnd w:id="1848"/>
            <w:bookmarkEnd w:id="1849"/>
            <w:bookmarkEnd w:id="1850"/>
          </w:p>
        </w:tc>
        <w:tc>
          <w:tcPr>
            <w:tcW w:w="2268" w:type="dxa"/>
            <w:vAlign w:val="center"/>
          </w:tcPr>
          <w:p w14:paraId="7FD49D6E"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51" w:name="_Toc393745096"/>
            <w:bookmarkStart w:id="1852" w:name="_Toc393747480"/>
            <w:bookmarkStart w:id="1853" w:name="_Toc393895447"/>
            <w:bookmarkStart w:id="1854" w:name="_Toc393896040"/>
            <w:bookmarkStart w:id="1855" w:name="_Toc393897824"/>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appointmentID:int</w:t>
            </w:r>
            <w:bookmarkEnd w:id="1851"/>
            <w:bookmarkEnd w:id="1852"/>
            <w:bookmarkEnd w:id="1853"/>
            <w:bookmarkEnd w:id="1854"/>
            <w:bookmarkEnd w:id="1855"/>
            <w:proofErr w:type="spellEnd"/>
          </w:p>
        </w:tc>
        <w:tc>
          <w:tcPr>
            <w:tcW w:w="1196" w:type="dxa"/>
            <w:vAlign w:val="center"/>
          </w:tcPr>
          <w:p w14:paraId="1AA87DF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56" w:name="_Toc393745097"/>
            <w:bookmarkStart w:id="1857" w:name="_Toc393747481"/>
            <w:bookmarkStart w:id="1858" w:name="_Toc393895448"/>
            <w:bookmarkStart w:id="1859" w:name="_Toc393896041"/>
            <w:bookmarkStart w:id="1860" w:name="_Toc393897825"/>
            <w:proofErr w:type="spellStart"/>
            <w:r w:rsidRPr="00524BDD">
              <w:rPr>
                <w:rStyle w:val="Heading2Char"/>
                <w:rFonts w:ascii="Times New Roman" w:hAnsi="Times New Roman" w:cs="Times New Roman"/>
                <w:b w:val="0"/>
                <w:color w:val="auto"/>
                <w:sz w:val="24"/>
                <w:szCs w:val="24"/>
              </w:rPr>
              <w:t>boolean</w:t>
            </w:r>
            <w:bookmarkEnd w:id="1856"/>
            <w:bookmarkEnd w:id="1857"/>
            <w:bookmarkEnd w:id="1858"/>
            <w:bookmarkEnd w:id="1859"/>
            <w:bookmarkEnd w:id="1860"/>
            <w:proofErr w:type="spellEnd"/>
          </w:p>
        </w:tc>
      </w:tr>
      <w:tr w:rsidR="00607B69" w:rsidRPr="00524BDD" w14:paraId="63DE6265" w14:textId="77777777" w:rsidTr="00D03214">
        <w:tblPrEx>
          <w:tblLook w:val="0000" w:firstRow="0" w:lastRow="0" w:firstColumn="0" w:lastColumn="0" w:noHBand="0" w:noVBand="0"/>
        </w:tblPrEx>
        <w:trPr>
          <w:trHeight w:val="554"/>
        </w:trPr>
        <w:tc>
          <w:tcPr>
            <w:tcW w:w="740" w:type="dxa"/>
            <w:vAlign w:val="center"/>
          </w:tcPr>
          <w:p w14:paraId="00664739" w14:textId="77777777" w:rsidR="00F40392" w:rsidRPr="00524BDD" w:rsidRDefault="00F40392" w:rsidP="00524BDD">
            <w:pPr>
              <w:rPr>
                <w:rStyle w:val="Heading2Char"/>
                <w:rFonts w:ascii="Times New Roman" w:hAnsi="Times New Roman" w:cs="Times New Roman"/>
                <w:b w:val="0"/>
                <w:color w:val="auto"/>
                <w:sz w:val="24"/>
                <w:szCs w:val="24"/>
              </w:rPr>
            </w:pPr>
            <w:bookmarkStart w:id="1861" w:name="_Toc393745098"/>
            <w:bookmarkStart w:id="1862" w:name="_Toc393747482"/>
            <w:bookmarkStart w:id="1863" w:name="_Toc393895449"/>
            <w:bookmarkStart w:id="1864" w:name="_Toc393896042"/>
            <w:bookmarkStart w:id="1865" w:name="_Toc393897826"/>
            <w:r w:rsidRPr="00524BDD">
              <w:rPr>
                <w:rStyle w:val="Heading2Char"/>
                <w:rFonts w:ascii="Times New Roman" w:hAnsi="Times New Roman" w:cs="Times New Roman"/>
                <w:b w:val="0"/>
                <w:color w:val="auto"/>
                <w:sz w:val="24"/>
                <w:szCs w:val="24"/>
              </w:rPr>
              <w:t>15</w:t>
            </w:r>
            <w:bookmarkEnd w:id="1861"/>
            <w:bookmarkEnd w:id="1862"/>
            <w:bookmarkEnd w:id="1863"/>
            <w:bookmarkEnd w:id="1864"/>
            <w:bookmarkEnd w:id="1865"/>
          </w:p>
        </w:tc>
        <w:tc>
          <w:tcPr>
            <w:tcW w:w="2487" w:type="dxa"/>
            <w:vAlign w:val="center"/>
          </w:tcPr>
          <w:p w14:paraId="6EC6FBD8" w14:textId="77777777" w:rsidR="00F40392" w:rsidRPr="00524BDD" w:rsidRDefault="00F40392" w:rsidP="00524BDD">
            <w:pPr>
              <w:rPr>
                <w:rStyle w:val="Heading2Char"/>
                <w:rFonts w:ascii="Times New Roman" w:hAnsi="Times New Roman" w:cs="Times New Roman"/>
                <w:b w:val="0"/>
                <w:color w:val="auto"/>
                <w:sz w:val="24"/>
                <w:szCs w:val="24"/>
              </w:rPr>
            </w:pPr>
            <w:bookmarkStart w:id="1866" w:name="_Toc393745099"/>
            <w:bookmarkStart w:id="1867" w:name="_Toc393747483"/>
            <w:bookmarkStart w:id="1868" w:name="_Toc393895450"/>
            <w:bookmarkStart w:id="1869" w:name="_Toc393896043"/>
            <w:bookmarkStart w:id="1870" w:name="_Toc393897827"/>
            <w:proofErr w:type="spellStart"/>
            <w:r w:rsidRPr="00524BDD">
              <w:rPr>
                <w:rStyle w:val="Heading2Char"/>
                <w:rFonts w:ascii="Times New Roman" w:hAnsi="Times New Roman" w:cs="Times New Roman"/>
                <w:b w:val="0"/>
                <w:color w:val="auto"/>
                <w:sz w:val="24"/>
                <w:szCs w:val="24"/>
              </w:rPr>
              <w:t>app_edit_data</w:t>
            </w:r>
            <w:bookmarkEnd w:id="1866"/>
            <w:bookmarkEnd w:id="1867"/>
            <w:bookmarkEnd w:id="1868"/>
            <w:bookmarkEnd w:id="1869"/>
            <w:bookmarkEnd w:id="1870"/>
            <w:proofErr w:type="spellEnd"/>
          </w:p>
        </w:tc>
        <w:tc>
          <w:tcPr>
            <w:tcW w:w="2551" w:type="dxa"/>
            <w:vAlign w:val="center"/>
          </w:tcPr>
          <w:p w14:paraId="62B878C4" w14:textId="77777777" w:rsidR="00F40392" w:rsidRPr="00524BDD" w:rsidRDefault="00F40392" w:rsidP="00524BDD">
            <w:pPr>
              <w:rPr>
                <w:rStyle w:val="Heading2Char"/>
                <w:rFonts w:ascii="Times New Roman" w:hAnsi="Times New Roman" w:cs="Times New Roman"/>
                <w:b w:val="0"/>
                <w:color w:val="auto"/>
                <w:sz w:val="24"/>
                <w:szCs w:val="24"/>
              </w:rPr>
            </w:pPr>
            <w:bookmarkStart w:id="1871" w:name="_Toc393745100"/>
            <w:bookmarkStart w:id="1872" w:name="_Toc393747484"/>
            <w:bookmarkStart w:id="1873" w:name="_Toc393895451"/>
            <w:bookmarkStart w:id="1874" w:name="_Toc393896044"/>
            <w:bookmarkStart w:id="1875" w:name="_Toc393897828"/>
            <w:r w:rsidRPr="00524BDD">
              <w:rPr>
                <w:rStyle w:val="Heading2Char"/>
                <w:rFonts w:ascii="Times New Roman" w:hAnsi="Times New Roman" w:cs="Times New Roman"/>
                <w:b w:val="0"/>
                <w:color w:val="auto"/>
                <w:sz w:val="24"/>
                <w:szCs w:val="24"/>
              </w:rPr>
              <w:t>Method uses to collect new data of appointment for edit</w:t>
            </w:r>
            <w:bookmarkEnd w:id="1871"/>
            <w:bookmarkEnd w:id="1872"/>
            <w:bookmarkEnd w:id="1873"/>
            <w:bookmarkEnd w:id="1874"/>
            <w:bookmarkEnd w:id="1875"/>
          </w:p>
        </w:tc>
        <w:tc>
          <w:tcPr>
            <w:tcW w:w="2268" w:type="dxa"/>
            <w:vAlign w:val="center"/>
          </w:tcPr>
          <w:p w14:paraId="59FDE3A0"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76" w:name="_Toc393745101"/>
            <w:bookmarkStart w:id="1877" w:name="_Toc393747485"/>
            <w:bookmarkStart w:id="1878" w:name="_Toc393895452"/>
            <w:bookmarkStart w:id="1879" w:name="_Toc393896045"/>
            <w:bookmarkStart w:id="1880" w:name="_Toc393897829"/>
            <w:r w:rsidRPr="00524BDD">
              <w:rPr>
                <w:rStyle w:val="Heading2Char"/>
                <w:rFonts w:ascii="Times New Roman" w:hAnsi="Times New Roman" w:cs="Times New Roman"/>
                <w:b w:val="0"/>
                <w:color w:val="auto"/>
                <w:sz w:val="24"/>
                <w:szCs w:val="24"/>
              </w:rPr>
              <w:t>-</w:t>
            </w:r>
            <w:bookmarkEnd w:id="1876"/>
            <w:bookmarkEnd w:id="1877"/>
            <w:bookmarkEnd w:id="1878"/>
            <w:bookmarkEnd w:id="1879"/>
            <w:bookmarkEnd w:id="1880"/>
          </w:p>
        </w:tc>
        <w:tc>
          <w:tcPr>
            <w:tcW w:w="1196" w:type="dxa"/>
            <w:vAlign w:val="center"/>
          </w:tcPr>
          <w:p w14:paraId="7C124497"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81" w:name="_Toc393745102"/>
            <w:bookmarkStart w:id="1882" w:name="_Toc393747486"/>
            <w:bookmarkStart w:id="1883" w:name="_Toc393895453"/>
            <w:bookmarkStart w:id="1884" w:name="_Toc393896046"/>
            <w:bookmarkStart w:id="1885" w:name="_Toc393897830"/>
            <w:r w:rsidRPr="00524BDD">
              <w:rPr>
                <w:rStyle w:val="Heading2Char"/>
                <w:rFonts w:ascii="Times New Roman" w:hAnsi="Times New Roman" w:cs="Times New Roman"/>
                <w:b w:val="0"/>
                <w:color w:val="auto"/>
                <w:sz w:val="24"/>
                <w:szCs w:val="24"/>
              </w:rPr>
              <w:t>Array[]</w:t>
            </w:r>
            <w:bookmarkEnd w:id="1881"/>
            <w:bookmarkEnd w:id="1882"/>
            <w:bookmarkEnd w:id="1883"/>
            <w:bookmarkEnd w:id="1884"/>
            <w:bookmarkEnd w:id="1885"/>
          </w:p>
        </w:tc>
      </w:tr>
      <w:tr w:rsidR="00607B69" w:rsidRPr="00524BDD" w14:paraId="1344651D" w14:textId="77777777" w:rsidTr="00D03214">
        <w:tblPrEx>
          <w:tblLook w:val="0000" w:firstRow="0" w:lastRow="0" w:firstColumn="0" w:lastColumn="0" w:noHBand="0" w:noVBand="0"/>
        </w:tblPrEx>
        <w:trPr>
          <w:trHeight w:val="554"/>
        </w:trPr>
        <w:tc>
          <w:tcPr>
            <w:tcW w:w="740" w:type="dxa"/>
            <w:vAlign w:val="center"/>
          </w:tcPr>
          <w:p w14:paraId="65719B2D" w14:textId="77777777" w:rsidR="00F40392" w:rsidRPr="00524BDD" w:rsidRDefault="00F40392" w:rsidP="00524BDD">
            <w:pPr>
              <w:rPr>
                <w:rStyle w:val="Heading2Char"/>
                <w:rFonts w:ascii="Times New Roman" w:hAnsi="Times New Roman" w:cs="Times New Roman"/>
                <w:b w:val="0"/>
                <w:color w:val="auto"/>
                <w:sz w:val="24"/>
                <w:szCs w:val="24"/>
              </w:rPr>
            </w:pPr>
            <w:bookmarkStart w:id="1886" w:name="_Toc393745103"/>
            <w:bookmarkStart w:id="1887" w:name="_Toc393747487"/>
            <w:bookmarkStart w:id="1888" w:name="_Toc393895454"/>
            <w:bookmarkStart w:id="1889" w:name="_Toc393896047"/>
            <w:bookmarkStart w:id="1890" w:name="_Toc393897831"/>
            <w:r w:rsidRPr="00524BDD">
              <w:rPr>
                <w:rStyle w:val="Heading2Char"/>
                <w:rFonts w:ascii="Times New Roman" w:hAnsi="Times New Roman" w:cs="Times New Roman"/>
                <w:b w:val="0"/>
                <w:color w:val="auto"/>
                <w:sz w:val="24"/>
                <w:szCs w:val="24"/>
              </w:rPr>
              <w:t>16</w:t>
            </w:r>
            <w:bookmarkEnd w:id="1886"/>
            <w:bookmarkEnd w:id="1887"/>
            <w:bookmarkEnd w:id="1888"/>
            <w:bookmarkEnd w:id="1889"/>
            <w:bookmarkEnd w:id="1890"/>
          </w:p>
        </w:tc>
        <w:tc>
          <w:tcPr>
            <w:tcW w:w="2487" w:type="dxa"/>
            <w:vAlign w:val="center"/>
          </w:tcPr>
          <w:p w14:paraId="525AE90F" w14:textId="77777777" w:rsidR="00F40392" w:rsidRPr="00524BDD" w:rsidRDefault="00F40392" w:rsidP="00524BDD">
            <w:pPr>
              <w:rPr>
                <w:rStyle w:val="Heading2Char"/>
                <w:rFonts w:ascii="Times New Roman" w:hAnsi="Times New Roman" w:cs="Times New Roman"/>
                <w:b w:val="0"/>
                <w:color w:val="auto"/>
                <w:sz w:val="24"/>
                <w:szCs w:val="24"/>
              </w:rPr>
            </w:pPr>
            <w:bookmarkStart w:id="1891" w:name="_Toc393745104"/>
            <w:bookmarkStart w:id="1892" w:name="_Toc393747488"/>
            <w:bookmarkStart w:id="1893" w:name="_Toc393895455"/>
            <w:bookmarkStart w:id="1894" w:name="_Toc393896048"/>
            <w:bookmarkStart w:id="1895" w:name="_Toc393897832"/>
            <w:proofErr w:type="spellStart"/>
            <w:r w:rsidRPr="00524BDD">
              <w:rPr>
                <w:rStyle w:val="Heading2Char"/>
                <w:rFonts w:ascii="Times New Roman" w:hAnsi="Times New Roman" w:cs="Times New Roman"/>
                <w:b w:val="0"/>
                <w:color w:val="auto"/>
                <w:sz w:val="24"/>
                <w:szCs w:val="24"/>
              </w:rPr>
              <w:t>app_delete</w:t>
            </w:r>
            <w:bookmarkEnd w:id="1891"/>
            <w:bookmarkEnd w:id="1892"/>
            <w:bookmarkEnd w:id="1893"/>
            <w:bookmarkEnd w:id="1894"/>
            <w:bookmarkEnd w:id="1895"/>
            <w:proofErr w:type="spellEnd"/>
          </w:p>
        </w:tc>
        <w:tc>
          <w:tcPr>
            <w:tcW w:w="2551" w:type="dxa"/>
            <w:vAlign w:val="center"/>
          </w:tcPr>
          <w:p w14:paraId="04ABCAE1" w14:textId="77777777" w:rsidR="00F40392" w:rsidRPr="00524BDD" w:rsidRDefault="00F40392" w:rsidP="00524BDD">
            <w:pPr>
              <w:rPr>
                <w:rStyle w:val="Heading2Char"/>
                <w:rFonts w:ascii="Times New Roman" w:hAnsi="Times New Roman" w:cs="Times New Roman"/>
                <w:b w:val="0"/>
                <w:color w:val="auto"/>
                <w:sz w:val="24"/>
                <w:szCs w:val="24"/>
              </w:rPr>
            </w:pPr>
            <w:bookmarkStart w:id="1896" w:name="_Toc393745105"/>
            <w:bookmarkStart w:id="1897" w:name="_Toc393747489"/>
            <w:bookmarkStart w:id="1898" w:name="_Toc393895456"/>
            <w:bookmarkStart w:id="1899" w:name="_Toc393896049"/>
            <w:bookmarkStart w:id="1900" w:name="_Toc393897833"/>
            <w:r w:rsidRPr="00524BDD">
              <w:rPr>
                <w:rStyle w:val="Heading2Char"/>
                <w:rFonts w:ascii="Times New Roman" w:hAnsi="Times New Roman" w:cs="Times New Roman"/>
                <w:b w:val="0"/>
                <w:color w:val="auto"/>
                <w:sz w:val="24"/>
                <w:szCs w:val="24"/>
              </w:rPr>
              <w:t>Method uses to delete appointments’ data from database</w:t>
            </w:r>
            <w:bookmarkEnd w:id="1896"/>
            <w:bookmarkEnd w:id="1897"/>
            <w:bookmarkEnd w:id="1898"/>
            <w:bookmarkEnd w:id="1899"/>
            <w:bookmarkEnd w:id="1900"/>
          </w:p>
        </w:tc>
        <w:tc>
          <w:tcPr>
            <w:tcW w:w="2268" w:type="dxa"/>
            <w:vAlign w:val="center"/>
          </w:tcPr>
          <w:p w14:paraId="4D92D8D4"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01" w:name="_Toc393745106"/>
            <w:bookmarkStart w:id="1902" w:name="_Toc393747490"/>
            <w:bookmarkStart w:id="1903" w:name="_Toc393895457"/>
            <w:bookmarkStart w:id="1904" w:name="_Toc393896050"/>
            <w:bookmarkStart w:id="1905" w:name="_Toc393897834"/>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appointmentID:int</w:t>
            </w:r>
            <w:bookmarkEnd w:id="1901"/>
            <w:bookmarkEnd w:id="1902"/>
            <w:bookmarkEnd w:id="1903"/>
            <w:bookmarkEnd w:id="1904"/>
            <w:bookmarkEnd w:id="1905"/>
            <w:proofErr w:type="spellEnd"/>
          </w:p>
        </w:tc>
        <w:tc>
          <w:tcPr>
            <w:tcW w:w="1196" w:type="dxa"/>
            <w:vAlign w:val="center"/>
          </w:tcPr>
          <w:p w14:paraId="1595149C"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06" w:name="_Toc393745107"/>
            <w:bookmarkStart w:id="1907" w:name="_Toc393747491"/>
            <w:bookmarkStart w:id="1908" w:name="_Toc393895458"/>
            <w:bookmarkStart w:id="1909" w:name="_Toc393896051"/>
            <w:bookmarkStart w:id="1910" w:name="_Toc393897835"/>
            <w:proofErr w:type="spellStart"/>
            <w:r w:rsidRPr="00524BDD">
              <w:rPr>
                <w:rStyle w:val="Heading2Char"/>
                <w:rFonts w:ascii="Times New Roman" w:hAnsi="Times New Roman" w:cs="Times New Roman"/>
                <w:b w:val="0"/>
                <w:color w:val="auto"/>
                <w:sz w:val="24"/>
                <w:szCs w:val="24"/>
              </w:rPr>
              <w:t>boolean</w:t>
            </w:r>
            <w:bookmarkEnd w:id="1906"/>
            <w:bookmarkEnd w:id="1907"/>
            <w:bookmarkEnd w:id="1908"/>
            <w:bookmarkEnd w:id="1909"/>
            <w:bookmarkEnd w:id="1910"/>
            <w:proofErr w:type="spellEnd"/>
          </w:p>
        </w:tc>
      </w:tr>
      <w:tr w:rsidR="00607B69" w:rsidRPr="00524BDD" w14:paraId="4428C891" w14:textId="77777777" w:rsidTr="00D03214">
        <w:tblPrEx>
          <w:tblLook w:val="0000" w:firstRow="0" w:lastRow="0" w:firstColumn="0" w:lastColumn="0" w:noHBand="0" w:noVBand="0"/>
        </w:tblPrEx>
        <w:trPr>
          <w:trHeight w:val="557"/>
        </w:trPr>
        <w:tc>
          <w:tcPr>
            <w:tcW w:w="740" w:type="dxa"/>
            <w:vAlign w:val="center"/>
          </w:tcPr>
          <w:p w14:paraId="41E7C51A" w14:textId="77777777" w:rsidR="00F40392" w:rsidRPr="00524BDD" w:rsidRDefault="00F40392" w:rsidP="00524BDD">
            <w:pPr>
              <w:rPr>
                <w:rStyle w:val="Heading2Char"/>
                <w:rFonts w:ascii="Times New Roman" w:hAnsi="Times New Roman" w:cs="Times New Roman"/>
                <w:b w:val="0"/>
                <w:color w:val="auto"/>
                <w:sz w:val="24"/>
                <w:szCs w:val="24"/>
              </w:rPr>
            </w:pPr>
            <w:bookmarkStart w:id="1911" w:name="_Toc393745108"/>
            <w:bookmarkStart w:id="1912" w:name="_Toc393747492"/>
            <w:bookmarkStart w:id="1913" w:name="_Toc393895459"/>
            <w:bookmarkStart w:id="1914" w:name="_Toc393896052"/>
            <w:bookmarkStart w:id="1915" w:name="_Toc393897836"/>
            <w:r w:rsidRPr="00524BDD">
              <w:rPr>
                <w:rStyle w:val="Heading2Char"/>
                <w:rFonts w:ascii="Times New Roman" w:hAnsi="Times New Roman" w:cs="Times New Roman"/>
                <w:b w:val="0"/>
                <w:color w:val="auto"/>
                <w:sz w:val="24"/>
                <w:szCs w:val="24"/>
              </w:rPr>
              <w:t>17</w:t>
            </w:r>
            <w:bookmarkEnd w:id="1911"/>
            <w:bookmarkEnd w:id="1912"/>
            <w:bookmarkEnd w:id="1913"/>
            <w:bookmarkEnd w:id="1914"/>
            <w:bookmarkEnd w:id="1915"/>
          </w:p>
        </w:tc>
        <w:tc>
          <w:tcPr>
            <w:tcW w:w="2487" w:type="dxa"/>
            <w:vAlign w:val="center"/>
          </w:tcPr>
          <w:p w14:paraId="73815FCB" w14:textId="77777777" w:rsidR="00F40392" w:rsidRPr="00524BDD" w:rsidRDefault="00F40392" w:rsidP="00524BDD">
            <w:pPr>
              <w:rPr>
                <w:rStyle w:val="Heading2Char"/>
                <w:rFonts w:ascii="Times New Roman" w:hAnsi="Times New Roman" w:cs="Times New Roman"/>
                <w:b w:val="0"/>
                <w:color w:val="auto"/>
                <w:sz w:val="24"/>
                <w:szCs w:val="24"/>
              </w:rPr>
            </w:pPr>
            <w:bookmarkStart w:id="1916" w:name="_Toc393745109"/>
            <w:bookmarkStart w:id="1917" w:name="_Toc393747493"/>
            <w:bookmarkStart w:id="1918" w:name="_Toc393895460"/>
            <w:bookmarkStart w:id="1919" w:name="_Toc393896053"/>
            <w:bookmarkStart w:id="1920" w:name="_Toc393897837"/>
            <w:proofErr w:type="spellStart"/>
            <w:r w:rsidRPr="00524BDD">
              <w:rPr>
                <w:rStyle w:val="Heading2Char"/>
                <w:rFonts w:ascii="Times New Roman" w:hAnsi="Times New Roman" w:cs="Times New Roman"/>
                <w:b w:val="0"/>
                <w:color w:val="auto"/>
                <w:sz w:val="24"/>
                <w:szCs w:val="24"/>
              </w:rPr>
              <w:t>save_appointment</w:t>
            </w:r>
            <w:bookmarkEnd w:id="1916"/>
            <w:bookmarkEnd w:id="1917"/>
            <w:bookmarkEnd w:id="1918"/>
            <w:bookmarkEnd w:id="1919"/>
            <w:bookmarkEnd w:id="1920"/>
            <w:proofErr w:type="spellEnd"/>
          </w:p>
        </w:tc>
        <w:tc>
          <w:tcPr>
            <w:tcW w:w="2551" w:type="dxa"/>
            <w:vAlign w:val="center"/>
          </w:tcPr>
          <w:p w14:paraId="4544D76C" w14:textId="77777777" w:rsidR="00F40392" w:rsidRPr="00524BDD" w:rsidRDefault="00F40392" w:rsidP="00524BDD">
            <w:pPr>
              <w:rPr>
                <w:rStyle w:val="Heading2Char"/>
                <w:rFonts w:ascii="Times New Roman" w:hAnsi="Times New Roman" w:cs="Times New Roman"/>
                <w:b w:val="0"/>
                <w:color w:val="auto"/>
                <w:sz w:val="24"/>
                <w:szCs w:val="24"/>
              </w:rPr>
            </w:pPr>
            <w:bookmarkStart w:id="1921" w:name="_Toc393745110"/>
            <w:bookmarkStart w:id="1922" w:name="_Toc393747494"/>
            <w:bookmarkStart w:id="1923" w:name="_Toc393895461"/>
            <w:bookmarkStart w:id="1924" w:name="_Toc393896054"/>
            <w:bookmarkStart w:id="1925" w:name="_Toc393897838"/>
            <w:r w:rsidRPr="00524BDD">
              <w:rPr>
                <w:rStyle w:val="Heading2Char"/>
                <w:rFonts w:ascii="Times New Roman" w:hAnsi="Times New Roman" w:cs="Times New Roman"/>
                <w:b w:val="0"/>
                <w:color w:val="auto"/>
                <w:sz w:val="24"/>
                <w:szCs w:val="24"/>
              </w:rPr>
              <w:t>Method uses to call appointments’ data from database to save to Google calendar</w:t>
            </w:r>
            <w:bookmarkEnd w:id="1921"/>
            <w:bookmarkEnd w:id="1922"/>
            <w:bookmarkEnd w:id="1923"/>
            <w:bookmarkEnd w:id="1924"/>
            <w:bookmarkEnd w:id="1925"/>
          </w:p>
        </w:tc>
        <w:tc>
          <w:tcPr>
            <w:tcW w:w="2268" w:type="dxa"/>
            <w:vAlign w:val="center"/>
          </w:tcPr>
          <w:p w14:paraId="7D091AA1"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26" w:name="_Toc393745111"/>
            <w:bookmarkStart w:id="1927" w:name="_Toc393747495"/>
            <w:bookmarkStart w:id="1928" w:name="_Toc393895462"/>
            <w:bookmarkStart w:id="1929" w:name="_Toc393896055"/>
            <w:bookmarkStart w:id="1930" w:name="_Toc393897839"/>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appointmentID:int</w:t>
            </w:r>
            <w:bookmarkEnd w:id="1926"/>
            <w:bookmarkEnd w:id="1927"/>
            <w:bookmarkEnd w:id="1928"/>
            <w:bookmarkEnd w:id="1929"/>
            <w:bookmarkEnd w:id="1930"/>
            <w:proofErr w:type="spellEnd"/>
          </w:p>
        </w:tc>
        <w:tc>
          <w:tcPr>
            <w:tcW w:w="1196" w:type="dxa"/>
            <w:vAlign w:val="center"/>
          </w:tcPr>
          <w:p w14:paraId="614F8EDE"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31" w:name="_Toc393745112"/>
            <w:bookmarkStart w:id="1932" w:name="_Toc393747496"/>
            <w:bookmarkStart w:id="1933" w:name="_Toc393895463"/>
            <w:bookmarkStart w:id="1934" w:name="_Toc393896056"/>
            <w:bookmarkStart w:id="1935" w:name="_Toc393897840"/>
            <w:r w:rsidRPr="00524BDD">
              <w:rPr>
                <w:rStyle w:val="Heading2Char"/>
                <w:rFonts w:ascii="Times New Roman" w:hAnsi="Times New Roman" w:cs="Times New Roman"/>
                <w:b w:val="0"/>
                <w:color w:val="auto"/>
                <w:sz w:val="24"/>
                <w:szCs w:val="24"/>
              </w:rPr>
              <w:t>Array[]</w:t>
            </w:r>
            <w:bookmarkEnd w:id="1931"/>
            <w:bookmarkEnd w:id="1932"/>
            <w:bookmarkEnd w:id="1933"/>
            <w:bookmarkEnd w:id="1934"/>
            <w:bookmarkEnd w:id="1935"/>
          </w:p>
        </w:tc>
      </w:tr>
      <w:tr w:rsidR="00607B69" w:rsidRPr="00524BDD" w14:paraId="12AF1BF2" w14:textId="77777777" w:rsidTr="00D03214">
        <w:tblPrEx>
          <w:tblLook w:val="0000" w:firstRow="0" w:lastRow="0" w:firstColumn="0" w:lastColumn="0" w:noHBand="0" w:noVBand="0"/>
        </w:tblPrEx>
        <w:trPr>
          <w:trHeight w:val="554"/>
        </w:trPr>
        <w:tc>
          <w:tcPr>
            <w:tcW w:w="740" w:type="dxa"/>
            <w:vAlign w:val="center"/>
          </w:tcPr>
          <w:p w14:paraId="6BA34E6C" w14:textId="77777777" w:rsidR="00F40392" w:rsidRPr="00524BDD" w:rsidRDefault="00F40392" w:rsidP="00524BDD">
            <w:pPr>
              <w:rPr>
                <w:rStyle w:val="Heading2Char"/>
                <w:rFonts w:ascii="Times New Roman" w:hAnsi="Times New Roman" w:cs="Times New Roman"/>
                <w:b w:val="0"/>
                <w:color w:val="auto"/>
                <w:sz w:val="24"/>
                <w:szCs w:val="24"/>
              </w:rPr>
            </w:pPr>
            <w:bookmarkStart w:id="1936" w:name="_Toc393745113"/>
            <w:bookmarkStart w:id="1937" w:name="_Toc393747497"/>
            <w:bookmarkStart w:id="1938" w:name="_Toc393895464"/>
            <w:bookmarkStart w:id="1939" w:name="_Toc393896057"/>
            <w:bookmarkStart w:id="1940" w:name="_Toc393897841"/>
            <w:r w:rsidRPr="00524BDD">
              <w:rPr>
                <w:rStyle w:val="Heading2Char"/>
                <w:rFonts w:ascii="Times New Roman" w:hAnsi="Times New Roman" w:cs="Times New Roman"/>
                <w:b w:val="0"/>
                <w:color w:val="auto"/>
                <w:sz w:val="24"/>
                <w:szCs w:val="24"/>
              </w:rPr>
              <w:t>18</w:t>
            </w:r>
            <w:bookmarkEnd w:id="1936"/>
            <w:bookmarkEnd w:id="1937"/>
            <w:bookmarkEnd w:id="1938"/>
            <w:bookmarkEnd w:id="1939"/>
            <w:bookmarkEnd w:id="1940"/>
          </w:p>
        </w:tc>
        <w:tc>
          <w:tcPr>
            <w:tcW w:w="2487" w:type="dxa"/>
            <w:vAlign w:val="center"/>
          </w:tcPr>
          <w:p w14:paraId="730466B7" w14:textId="77777777" w:rsidR="00F40392" w:rsidRPr="00524BDD" w:rsidRDefault="00F40392" w:rsidP="00524BDD">
            <w:pPr>
              <w:rPr>
                <w:rStyle w:val="Heading2Char"/>
                <w:rFonts w:ascii="Times New Roman" w:hAnsi="Times New Roman" w:cs="Times New Roman"/>
                <w:b w:val="0"/>
                <w:color w:val="auto"/>
                <w:sz w:val="24"/>
                <w:szCs w:val="24"/>
              </w:rPr>
            </w:pPr>
            <w:bookmarkStart w:id="1941" w:name="_Toc393745114"/>
            <w:bookmarkStart w:id="1942" w:name="_Toc393747498"/>
            <w:bookmarkStart w:id="1943" w:name="_Toc393895465"/>
            <w:bookmarkStart w:id="1944" w:name="_Toc393896058"/>
            <w:bookmarkStart w:id="1945" w:name="_Toc393897842"/>
            <w:proofErr w:type="spellStart"/>
            <w:r w:rsidRPr="00524BDD">
              <w:rPr>
                <w:rStyle w:val="Heading2Char"/>
                <w:rFonts w:ascii="Times New Roman" w:hAnsi="Times New Roman" w:cs="Times New Roman"/>
                <w:b w:val="0"/>
                <w:color w:val="auto"/>
                <w:sz w:val="24"/>
                <w:szCs w:val="24"/>
              </w:rPr>
              <w:t>patientCalendar</w:t>
            </w:r>
            <w:bookmarkEnd w:id="1941"/>
            <w:bookmarkEnd w:id="1942"/>
            <w:bookmarkEnd w:id="1943"/>
            <w:bookmarkEnd w:id="1944"/>
            <w:bookmarkEnd w:id="1945"/>
            <w:proofErr w:type="spellEnd"/>
          </w:p>
        </w:tc>
        <w:tc>
          <w:tcPr>
            <w:tcW w:w="2551" w:type="dxa"/>
            <w:vAlign w:val="center"/>
          </w:tcPr>
          <w:p w14:paraId="0AE56076" w14:textId="77777777" w:rsidR="00F40392" w:rsidRPr="00524BDD" w:rsidRDefault="00F40392" w:rsidP="00524BDD">
            <w:pPr>
              <w:rPr>
                <w:rStyle w:val="Heading2Char"/>
                <w:rFonts w:ascii="Times New Roman" w:hAnsi="Times New Roman" w:cs="Times New Roman"/>
                <w:b w:val="0"/>
                <w:color w:val="auto"/>
                <w:sz w:val="24"/>
                <w:szCs w:val="24"/>
              </w:rPr>
            </w:pPr>
            <w:bookmarkStart w:id="1946" w:name="_Toc393745115"/>
            <w:bookmarkStart w:id="1947" w:name="_Toc393747499"/>
            <w:bookmarkStart w:id="1948" w:name="_Toc393895466"/>
            <w:bookmarkStart w:id="1949" w:name="_Toc393896059"/>
            <w:bookmarkStart w:id="1950" w:name="_Toc393897843"/>
            <w:r w:rsidRPr="00524BDD">
              <w:rPr>
                <w:rStyle w:val="Heading2Char"/>
                <w:rFonts w:ascii="Times New Roman" w:hAnsi="Times New Roman" w:cs="Times New Roman"/>
                <w:b w:val="0"/>
                <w:color w:val="auto"/>
                <w:sz w:val="24"/>
                <w:szCs w:val="24"/>
              </w:rPr>
              <w:t xml:space="preserve">Method uses to get all appointments’ data from database by using </w:t>
            </w:r>
            <w:proofErr w:type="spellStart"/>
            <w:r w:rsidRPr="00524BDD">
              <w:rPr>
                <w:rStyle w:val="Heading2Char"/>
                <w:rFonts w:ascii="Times New Roman" w:hAnsi="Times New Roman" w:cs="Times New Roman"/>
                <w:b w:val="0"/>
                <w:color w:val="auto"/>
                <w:sz w:val="24"/>
                <w:szCs w:val="24"/>
              </w:rPr>
              <w:t>patientID</w:t>
            </w:r>
            <w:bookmarkEnd w:id="1946"/>
            <w:bookmarkEnd w:id="1947"/>
            <w:bookmarkEnd w:id="1948"/>
            <w:bookmarkEnd w:id="1949"/>
            <w:bookmarkEnd w:id="1950"/>
            <w:proofErr w:type="spellEnd"/>
          </w:p>
        </w:tc>
        <w:tc>
          <w:tcPr>
            <w:tcW w:w="2268" w:type="dxa"/>
            <w:vAlign w:val="center"/>
          </w:tcPr>
          <w:p w14:paraId="1CB24A96"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51" w:name="_Toc393745116"/>
            <w:bookmarkStart w:id="1952" w:name="_Toc393747500"/>
            <w:bookmarkStart w:id="1953" w:name="_Toc393895467"/>
            <w:bookmarkStart w:id="1954" w:name="_Toc393896060"/>
            <w:bookmarkStart w:id="1955" w:name="_Toc393897844"/>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1951"/>
            <w:bookmarkEnd w:id="1952"/>
            <w:bookmarkEnd w:id="1953"/>
            <w:bookmarkEnd w:id="1954"/>
            <w:bookmarkEnd w:id="1955"/>
            <w:proofErr w:type="spellEnd"/>
          </w:p>
        </w:tc>
        <w:tc>
          <w:tcPr>
            <w:tcW w:w="1196" w:type="dxa"/>
            <w:vAlign w:val="center"/>
          </w:tcPr>
          <w:p w14:paraId="7EE42D6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56" w:name="_Toc393745117"/>
            <w:bookmarkStart w:id="1957" w:name="_Toc393747501"/>
            <w:bookmarkStart w:id="1958" w:name="_Toc393895468"/>
            <w:bookmarkStart w:id="1959" w:name="_Toc393896061"/>
            <w:bookmarkStart w:id="1960" w:name="_Toc393897845"/>
            <w:r w:rsidRPr="00524BDD">
              <w:rPr>
                <w:rStyle w:val="Heading2Char"/>
                <w:rFonts w:ascii="Times New Roman" w:hAnsi="Times New Roman" w:cs="Times New Roman"/>
                <w:b w:val="0"/>
                <w:color w:val="auto"/>
                <w:sz w:val="24"/>
                <w:szCs w:val="24"/>
              </w:rPr>
              <w:t>Array[]</w:t>
            </w:r>
            <w:bookmarkEnd w:id="1956"/>
            <w:bookmarkEnd w:id="1957"/>
            <w:bookmarkEnd w:id="1958"/>
            <w:bookmarkEnd w:id="1959"/>
            <w:bookmarkEnd w:id="1960"/>
          </w:p>
        </w:tc>
      </w:tr>
      <w:tr w:rsidR="00F40392" w:rsidRPr="00524BDD" w14:paraId="5B09BE6F" w14:textId="77777777" w:rsidTr="00D03214">
        <w:tblPrEx>
          <w:tblLook w:val="0000" w:firstRow="0" w:lastRow="0" w:firstColumn="0" w:lastColumn="0" w:noHBand="0" w:noVBand="0"/>
        </w:tblPrEx>
        <w:trPr>
          <w:trHeight w:val="554"/>
        </w:trPr>
        <w:tc>
          <w:tcPr>
            <w:tcW w:w="740" w:type="dxa"/>
            <w:vAlign w:val="center"/>
          </w:tcPr>
          <w:p w14:paraId="62CFBDB2" w14:textId="77777777" w:rsidR="00F40392" w:rsidRPr="00524BDD" w:rsidRDefault="00F40392" w:rsidP="00524BDD">
            <w:pPr>
              <w:rPr>
                <w:rStyle w:val="Heading2Char"/>
                <w:rFonts w:ascii="Times New Roman" w:hAnsi="Times New Roman" w:cs="Times New Roman"/>
                <w:b w:val="0"/>
                <w:color w:val="auto"/>
                <w:sz w:val="24"/>
                <w:szCs w:val="24"/>
              </w:rPr>
            </w:pPr>
            <w:bookmarkStart w:id="1961" w:name="_Toc393745118"/>
            <w:bookmarkStart w:id="1962" w:name="_Toc393747502"/>
            <w:bookmarkStart w:id="1963" w:name="_Toc393895469"/>
            <w:bookmarkStart w:id="1964" w:name="_Toc393896062"/>
            <w:bookmarkStart w:id="1965" w:name="_Toc393897846"/>
            <w:r w:rsidRPr="00524BDD">
              <w:rPr>
                <w:rStyle w:val="Heading2Char"/>
                <w:rFonts w:ascii="Times New Roman" w:hAnsi="Times New Roman" w:cs="Times New Roman"/>
                <w:b w:val="0"/>
                <w:color w:val="auto"/>
                <w:sz w:val="24"/>
                <w:szCs w:val="24"/>
              </w:rPr>
              <w:t>19</w:t>
            </w:r>
            <w:bookmarkEnd w:id="1961"/>
            <w:bookmarkEnd w:id="1962"/>
            <w:bookmarkEnd w:id="1963"/>
            <w:bookmarkEnd w:id="1964"/>
            <w:bookmarkEnd w:id="1965"/>
          </w:p>
        </w:tc>
        <w:tc>
          <w:tcPr>
            <w:tcW w:w="2487" w:type="dxa"/>
            <w:vAlign w:val="center"/>
          </w:tcPr>
          <w:p w14:paraId="56AD4B00" w14:textId="77777777" w:rsidR="00F40392" w:rsidRPr="00524BDD" w:rsidRDefault="00F40392" w:rsidP="00524BDD">
            <w:pPr>
              <w:rPr>
                <w:rStyle w:val="Heading2Char"/>
                <w:rFonts w:ascii="Times New Roman" w:hAnsi="Times New Roman" w:cs="Times New Roman"/>
                <w:b w:val="0"/>
                <w:color w:val="auto"/>
                <w:sz w:val="24"/>
                <w:szCs w:val="24"/>
              </w:rPr>
            </w:pPr>
            <w:bookmarkStart w:id="1966" w:name="_Toc393745119"/>
            <w:bookmarkStart w:id="1967" w:name="_Toc393747503"/>
            <w:bookmarkStart w:id="1968" w:name="_Toc393895470"/>
            <w:bookmarkStart w:id="1969" w:name="_Toc393896063"/>
            <w:bookmarkStart w:id="1970" w:name="_Toc393897847"/>
            <w:proofErr w:type="spellStart"/>
            <w:r w:rsidRPr="00524BDD">
              <w:rPr>
                <w:rStyle w:val="Heading2Char"/>
                <w:rFonts w:ascii="Times New Roman" w:hAnsi="Times New Roman" w:cs="Times New Roman"/>
                <w:b w:val="0"/>
                <w:color w:val="auto"/>
                <w:sz w:val="24"/>
                <w:szCs w:val="24"/>
              </w:rPr>
              <w:t>dentistCalendar</w:t>
            </w:r>
            <w:bookmarkEnd w:id="1966"/>
            <w:bookmarkEnd w:id="1967"/>
            <w:bookmarkEnd w:id="1968"/>
            <w:bookmarkEnd w:id="1969"/>
            <w:bookmarkEnd w:id="1970"/>
            <w:proofErr w:type="spellEnd"/>
          </w:p>
        </w:tc>
        <w:tc>
          <w:tcPr>
            <w:tcW w:w="2551" w:type="dxa"/>
            <w:vAlign w:val="center"/>
          </w:tcPr>
          <w:p w14:paraId="51232A12" w14:textId="77777777" w:rsidR="00F40392" w:rsidRPr="00524BDD" w:rsidRDefault="00F40392" w:rsidP="00524BDD">
            <w:pPr>
              <w:rPr>
                <w:rStyle w:val="Heading2Char"/>
                <w:rFonts w:ascii="Times New Roman" w:hAnsi="Times New Roman" w:cs="Times New Roman"/>
                <w:b w:val="0"/>
                <w:color w:val="auto"/>
                <w:sz w:val="24"/>
                <w:szCs w:val="24"/>
              </w:rPr>
            </w:pPr>
            <w:bookmarkStart w:id="1971" w:name="_Toc393745120"/>
            <w:bookmarkStart w:id="1972" w:name="_Toc393747504"/>
            <w:bookmarkStart w:id="1973" w:name="_Toc393895471"/>
            <w:bookmarkStart w:id="1974" w:name="_Toc393896064"/>
            <w:bookmarkStart w:id="1975" w:name="_Toc393897848"/>
            <w:r w:rsidRPr="00524BDD">
              <w:rPr>
                <w:rStyle w:val="Heading2Char"/>
                <w:rFonts w:ascii="Times New Roman" w:hAnsi="Times New Roman" w:cs="Times New Roman"/>
                <w:b w:val="0"/>
                <w:color w:val="auto"/>
                <w:sz w:val="24"/>
                <w:szCs w:val="24"/>
              </w:rPr>
              <w:t xml:space="preserve">Method uses to get all appointments’ data from database by using </w:t>
            </w:r>
            <w:proofErr w:type="spellStart"/>
            <w:r w:rsidRPr="00524BDD">
              <w:rPr>
                <w:rStyle w:val="Heading2Char"/>
                <w:rFonts w:ascii="Times New Roman" w:hAnsi="Times New Roman" w:cs="Times New Roman"/>
                <w:b w:val="0"/>
                <w:color w:val="auto"/>
                <w:sz w:val="24"/>
                <w:szCs w:val="24"/>
              </w:rPr>
              <w:t>dentistID</w:t>
            </w:r>
            <w:bookmarkEnd w:id="1971"/>
            <w:bookmarkEnd w:id="1972"/>
            <w:bookmarkEnd w:id="1973"/>
            <w:bookmarkEnd w:id="1974"/>
            <w:bookmarkEnd w:id="1975"/>
            <w:proofErr w:type="spellEnd"/>
          </w:p>
        </w:tc>
        <w:tc>
          <w:tcPr>
            <w:tcW w:w="2268" w:type="dxa"/>
            <w:vAlign w:val="center"/>
          </w:tcPr>
          <w:p w14:paraId="4D11E408"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76" w:name="_Toc393745121"/>
            <w:bookmarkStart w:id="1977" w:name="_Toc393747505"/>
            <w:bookmarkStart w:id="1978" w:name="_Toc393895472"/>
            <w:bookmarkStart w:id="1979" w:name="_Toc393896065"/>
            <w:bookmarkStart w:id="1980" w:name="_Toc393897849"/>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1976"/>
            <w:bookmarkEnd w:id="1977"/>
            <w:bookmarkEnd w:id="1978"/>
            <w:bookmarkEnd w:id="1979"/>
            <w:bookmarkEnd w:id="1980"/>
            <w:proofErr w:type="spellEnd"/>
          </w:p>
        </w:tc>
        <w:tc>
          <w:tcPr>
            <w:tcW w:w="1196" w:type="dxa"/>
            <w:vAlign w:val="center"/>
          </w:tcPr>
          <w:p w14:paraId="4265EB8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81" w:name="_Toc393745122"/>
            <w:bookmarkStart w:id="1982" w:name="_Toc393747506"/>
            <w:bookmarkStart w:id="1983" w:name="_Toc393895473"/>
            <w:bookmarkStart w:id="1984" w:name="_Toc393896066"/>
            <w:bookmarkStart w:id="1985" w:name="_Toc393897850"/>
            <w:r w:rsidRPr="00524BDD">
              <w:rPr>
                <w:rStyle w:val="Heading2Char"/>
                <w:rFonts w:ascii="Times New Roman" w:hAnsi="Times New Roman" w:cs="Times New Roman"/>
                <w:b w:val="0"/>
                <w:color w:val="auto"/>
                <w:sz w:val="24"/>
                <w:szCs w:val="24"/>
              </w:rPr>
              <w:t>Array[]</w:t>
            </w:r>
            <w:bookmarkEnd w:id="1981"/>
            <w:bookmarkEnd w:id="1982"/>
            <w:bookmarkEnd w:id="1983"/>
            <w:bookmarkEnd w:id="1984"/>
            <w:bookmarkEnd w:id="1985"/>
          </w:p>
        </w:tc>
      </w:tr>
    </w:tbl>
    <w:p w14:paraId="02613EBA" w14:textId="77777777" w:rsidR="00ED0827" w:rsidRPr="00607B69" w:rsidRDefault="00ED0827" w:rsidP="00754471">
      <w:pPr>
        <w:rPr>
          <w:rFonts w:ascii="Times New Roman" w:eastAsiaTheme="majorEastAsia" w:hAnsi="Times New Roman" w:cs="Times New Roman"/>
          <w:color w:val="auto"/>
          <w:sz w:val="24"/>
          <w:szCs w:val="24"/>
        </w:rPr>
      </w:pPr>
    </w:p>
    <w:p w14:paraId="67B014FF" w14:textId="77777777" w:rsidR="00ED0827" w:rsidRPr="00607B69" w:rsidRDefault="00ED0827" w:rsidP="00754471">
      <w:pPr>
        <w:rPr>
          <w:rStyle w:val="Heading2Char"/>
          <w:rFonts w:ascii="Times New Roman" w:hAnsi="Times New Roman" w:cs="Times New Roman"/>
          <w:color w:val="auto"/>
          <w:sz w:val="24"/>
          <w:szCs w:val="24"/>
        </w:rPr>
      </w:pPr>
    </w:p>
    <w:p w14:paraId="38F923D8" w14:textId="77777777" w:rsidR="00ED0827" w:rsidRDefault="00ED0827" w:rsidP="00754471">
      <w:pPr>
        <w:rPr>
          <w:rStyle w:val="Heading2Char"/>
          <w:rFonts w:ascii="Times New Roman" w:hAnsi="Times New Roman" w:cs="Times New Roman"/>
          <w:color w:val="auto"/>
          <w:sz w:val="24"/>
          <w:szCs w:val="24"/>
        </w:rPr>
      </w:pPr>
    </w:p>
    <w:p w14:paraId="1BAEAF8B" w14:textId="77777777" w:rsidR="00524BDD" w:rsidRDefault="00524BDD" w:rsidP="00754471">
      <w:pPr>
        <w:rPr>
          <w:rStyle w:val="Heading2Char"/>
          <w:rFonts w:ascii="Times New Roman" w:hAnsi="Times New Roman" w:cs="Times New Roman"/>
          <w:color w:val="auto"/>
          <w:sz w:val="24"/>
          <w:szCs w:val="24"/>
        </w:rPr>
      </w:pPr>
    </w:p>
    <w:p w14:paraId="17912C0F" w14:textId="77777777" w:rsidR="00524BDD" w:rsidRDefault="00524BDD" w:rsidP="00754471">
      <w:pPr>
        <w:rPr>
          <w:rStyle w:val="Heading2Char"/>
          <w:rFonts w:ascii="Times New Roman" w:hAnsi="Times New Roman" w:cs="Times New Roman"/>
          <w:color w:val="auto"/>
          <w:sz w:val="24"/>
          <w:szCs w:val="24"/>
        </w:rPr>
      </w:pPr>
    </w:p>
    <w:p w14:paraId="3753F6A5" w14:textId="77777777" w:rsidR="00524BDD" w:rsidRDefault="00524BDD" w:rsidP="00754471">
      <w:pPr>
        <w:rPr>
          <w:rStyle w:val="Heading2Char"/>
          <w:rFonts w:ascii="Times New Roman" w:hAnsi="Times New Roman" w:cs="Times New Roman"/>
          <w:color w:val="auto"/>
          <w:sz w:val="24"/>
          <w:szCs w:val="24"/>
        </w:rPr>
      </w:pPr>
    </w:p>
    <w:p w14:paraId="2B29DE73" w14:textId="77777777" w:rsidR="00524BDD" w:rsidRPr="00607B69" w:rsidRDefault="00524BDD" w:rsidP="00754471">
      <w:pPr>
        <w:rPr>
          <w:rStyle w:val="Heading2Char"/>
          <w:rFonts w:ascii="Times New Roman" w:hAnsi="Times New Roman" w:cs="Times New Roman"/>
          <w:color w:val="auto"/>
          <w:sz w:val="24"/>
          <w:szCs w:val="24"/>
        </w:rPr>
      </w:pPr>
    </w:p>
    <w:p w14:paraId="48E0F501" w14:textId="77777777" w:rsidR="00771E58" w:rsidRPr="00607B69" w:rsidRDefault="00ED0827" w:rsidP="00754471">
      <w:pPr>
        <w:rPr>
          <w:rStyle w:val="Heading2Char"/>
          <w:rFonts w:ascii="Times New Roman" w:hAnsi="Times New Roman" w:cs="Times New Roman"/>
          <w:color w:val="auto"/>
          <w:sz w:val="24"/>
          <w:szCs w:val="24"/>
        </w:rPr>
      </w:pPr>
      <w:bookmarkStart w:id="1986" w:name="_Toc393745123"/>
      <w:bookmarkStart w:id="1987" w:name="_Toc393747507"/>
      <w:bookmarkStart w:id="1988" w:name="_Toc393895474"/>
      <w:bookmarkStart w:id="1989" w:name="_Toc393896067"/>
      <w:bookmarkStart w:id="1990" w:name="_Toc393897851"/>
      <w:r w:rsidRPr="00607B69">
        <w:rPr>
          <w:rStyle w:val="Heading2Char"/>
          <w:rFonts w:ascii="Times New Roman" w:hAnsi="Times New Roman" w:cs="Times New Roman"/>
          <w:color w:val="auto"/>
          <w:sz w:val="24"/>
          <w:szCs w:val="24"/>
        </w:rPr>
        <w:lastRenderedPageBreak/>
        <w:t>CD-09</w:t>
      </w:r>
      <w:r w:rsidR="00023C94" w:rsidRPr="00607B69">
        <w:rPr>
          <w:rStyle w:val="Heading2Char"/>
          <w:rFonts w:ascii="Times New Roman" w:hAnsi="Times New Roman" w:cs="Times New Roman"/>
          <w:color w:val="auto"/>
          <w:sz w:val="24"/>
          <w:szCs w:val="24"/>
        </w:rPr>
        <w:t xml:space="preserve">, </w:t>
      </w:r>
      <w:r w:rsidR="00771E58" w:rsidRPr="00607B69">
        <w:rPr>
          <w:rStyle w:val="Heading2Char"/>
          <w:rFonts w:ascii="Times New Roman" w:hAnsi="Times New Roman" w:cs="Times New Roman"/>
          <w:color w:val="auto"/>
          <w:sz w:val="24"/>
          <w:szCs w:val="24"/>
        </w:rPr>
        <w:t xml:space="preserve">Class name: </w:t>
      </w:r>
      <w:proofErr w:type="spellStart"/>
      <w:r w:rsidR="00771E58" w:rsidRPr="00607B69">
        <w:rPr>
          <w:rStyle w:val="Heading2Char"/>
          <w:rFonts w:ascii="Times New Roman" w:hAnsi="Times New Roman" w:cs="Times New Roman"/>
          <w:color w:val="auto"/>
          <w:sz w:val="24"/>
          <w:szCs w:val="24"/>
        </w:rPr>
        <w:t>Officer_Controller</w:t>
      </w:r>
      <w:bookmarkEnd w:id="1986"/>
      <w:bookmarkEnd w:id="1987"/>
      <w:bookmarkEnd w:id="1988"/>
      <w:bookmarkEnd w:id="1989"/>
      <w:bookmarkEnd w:id="1990"/>
      <w:proofErr w:type="spellEnd"/>
    </w:p>
    <w:p w14:paraId="7923F18A" w14:textId="77777777" w:rsidR="00421597" w:rsidRPr="00607B69" w:rsidRDefault="00421597" w:rsidP="00754471">
      <w:pPr>
        <w:rPr>
          <w:rStyle w:val="Heading2Char"/>
          <w:rFonts w:ascii="Times New Roman" w:hAnsi="Times New Roman" w:cs="Times New Roman"/>
          <w:color w:val="auto"/>
          <w:sz w:val="24"/>
          <w:szCs w:val="24"/>
        </w:rPr>
      </w:pPr>
    </w:p>
    <w:p w14:paraId="72F63497" w14:textId="0834A13C" w:rsidR="00F803D1" w:rsidRPr="00607B69" w:rsidRDefault="00F40392" w:rsidP="00754471">
      <w:pPr>
        <w:jc w:val="center"/>
        <w:rPr>
          <w:rFonts w:ascii="Times New Roman" w:eastAsiaTheme="majorEastAsia" w:hAnsi="Times New Roman" w:cs="Times New Roman"/>
          <w:b/>
          <w:bCs/>
          <w:color w:val="auto"/>
          <w:sz w:val="24"/>
          <w:szCs w:val="24"/>
        </w:rPr>
      </w:pPr>
      <w:r w:rsidRPr="00D81F26">
        <w:rPr>
          <w:rFonts w:ascii="Times New Roman" w:eastAsiaTheme="majorEastAsia" w:hAnsi="Times New Roman" w:cs="Times New Roman"/>
          <w:b/>
          <w:bCs/>
          <w:noProof/>
          <w:color w:val="auto"/>
          <w:sz w:val="24"/>
          <w:szCs w:val="24"/>
        </w:rPr>
        <w:drawing>
          <wp:inline distT="0" distB="0" distL="0" distR="0" wp14:anchorId="6BFD92BD" wp14:editId="49A6B75B">
            <wp:extent cx="3135086" cy="4415640"/>
            <wp:effectExtent l="0" t="0" r="8255" b="4445"/>
            <wp:docPr id="67" name="Picture 67" descr="D:\from desktop\senior project\progress1\usecase\cd.jpg\officer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rom desktop\senior project\progress1\usecase\cd.jpg\officer_controller.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31281" cy="4410280"/>
                    </a:xfrm>
                    <a:prstGeom prst="rect">
                      <a:avLst/>
                    </a:prstGeom>
                    <a:noFill/>
                    <a:ln>
                      <a:noFill/>
                    </a:ln>
                  </pic:spPr>
                </pic:pic>
              </a:graphicData>
            </a:graphic>
          </wp:inline>
        </w:drawing>
      </w:r>
    </w:p>
    <w:p w14:paraId="6A4C6FA0" w14:textId="77777777" w:rsidR="00023C94" w:rsidRPr="00607B69" w:rsidRDefault="00023C94" w:rsidP="00754471">
      <w:pPr>
        <w:rPr>
          <w:rFonts w:ascii="Times New Roman" w:eastAsiaTheme="majorEastAsia" w:hAnsi="Times New Roman" w:cs="Times New Roman"/>
          <w:b/>
          <w:bCs/>
          <w:color w:val="auto"/>
          <w:sz w:val="24"/>
          <w:szCs w:val="24"/>
        </w:rPr>
      </w:pPr>
    </w:p>
    <w:p w14:paraId="11634730" w14:textId="77777777" w:rsidR="002056BC" w:rsidRPr="00607B69" w:rsidRDefault="002056BC" w:rsidP="00754471">
      <w:pPr>
        <w:rPr>
          <w:rStyle w:val="Heading2Char"/>
          <w:rFonts w:ascii="Times New Roman" w:hAnsi="Times New Roman" w:cs="Times New Roman"/>
          <w:color w:val="auto"/>
          <w:sz w:val="24"/>
          <w:szCs w:val="24"/>
        </w:rPr>
      </w:pPr>
      <w:bookmarkStart w:id="1991" w:name="_Toc393745124"/>
      <w:bookmarkStart w:id="1992" w:name="_Toc393747508"/>
      <w:bookmarkStart w:id="1993" w:name="_Toc393895475"/>
      <w:bookmarkStart w:id="1994" w:name="_Toc393896068"/>
      <w:bookmarkStart w:id="1995" w:name="_Toc393897852"/>
      <w:r w:rsidRPr="00607B69">
        <w:rPr>
          <w:rStyle w:val="Heading2Char"/>
          <w:rFonts w:ascii="Times New Roman" w:hAnsi="Times New Roman" w:cs="Times New Roman"/>
          <w:color w:val="auto"/>
          <w:sz w:val="24"/>
          <w:szCs w:val="24"/>
        </w:rPr>
        <w:t>Property</w:t>
      </w:r>
      <w:bookmarkEnd w:id="1991"/>
      <w:bookmarkEnd w:id="1992"/>
      <w:bookmarkEnd w:id="1993"/>
      <w:bookmarkEnd w:id="1994"/>
      <w:bookmarkEnd w:id="1995"/>
    </w:p>
    <w:p w14:paraId="28AEABCB" w14:textId="77777777" w:rsidR="002056BC" w:rsidRPr="00607B69" w:rsidRDefault="002056BC" w:rsidP="00754471">
      <w:pP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607B69" w:rsidRPr="00607B69" w14:paraId="3D5848C9" w14:textId="77777777" w:rsidTr="00524BDD">
        <w:trPr>
          <w:trHeight w:val="191"/>
        </w:trPr>
        <w:tc>
          <w:tcPr>
            <w:tcW w:w="959" w:type="dxa"/>
            <w:shd w:val="clear" w:color="auto" w:fill="D9D9D9"/>
            <w:vAlign w:val="center"/>
          </w:tcPr>
          <w:p w14:paraId="50015CCB" w14:textId="77777777" w:rsidR="002056BC" w:rsidRPr="00607B69" w:rsidRDefault="002056BC" w:rsidP="00524BDD">
            <w:pPr>
              <w:jc w:val="center"/>
              <w:rPr>
                <w:rStyle w:val="Heading2Char"/>
                <w:rFonts w:ascii="Times New Roman" w:hAnsi="Times New Roman" w:cs="Times New Roman"/>
                <w:color w:val="auto"/>
                <w:sz w:val="24"/>
                <w:szCs w:val="24"/>
              </w:rPr>
            </w:pPr>
            <w:bookmarkStart w:id="1996" w:name="_Toc393745125"/>
            <w:bookmarkStart w:id="1997" w:name="_Toc393747509"/>
            <w:bookmarkStart w:id="1998" w:name="_Toc393895476"/>
            <w:bookmarkStart w:id="1999" w:name="_Toc393896069"/>
            <w:bookmarkStart w:id="2000" w:name="_Toc393897853"/>
            <w:r w:rsidRPr="00607B69">
              <w:rPr>
                <w:rStyle w:val="Heading2Char"/>
                <w:rFonts w:ascii="Times New Roman" w:hAnsi="Times New Roman" w:cs="Times New Roman"/>
                <w:color w:val="auto"/>
                <w:sz w:val="24"/>
                <w:szCs w:val="24"/>
              </w:rPr>
              <w:t>ID</w:t>
            </w:r>
            <w:bookmarkEnd w:id="1996"/>
            <w:bookmarkEnd w:id="1997"/>
            <w:bookmarkEnd w:id="1998"/>
            <w:bookmarkEnd w:id="1999"/>
            <w:bookmarkEnd w:id="2000"/>
          </w:p>
        </w:tc>
        <w:tc>
          <w:tcPr>
            <w:tcW w:w="1843" w:type="dxa"/>
            <w:shd w:val="clear" w:color="auto" w:fill="D9D9D9"/>
            <w:vAlign w:val="center"/>
          </w:tcPr>
          <w:p w14:paraId="5F51AD9D" w14:textId="77777777" w:rsidR="002056BC" w:rsidRPr="00607B69" w:rsidRDefault="002056BC" w:rsidP="00524BDD">
            <w:pPr>
              <w:jc w:val="center"/>
              <w:rPr>
                <w:rStyle w:val="Heading2Char"/>
                <w:rFonts w:ascii="Times New Roman" w:hAnsi="Times New Roman" w:cs="Times New Roman"/>
                <w:color w:val="auto"/>
                <w:sz w:val="24"/>
                <w:szCs w:val="24"/>
              </w:rPr>
            </w:pPr>
            <w:bookmarkStart w:id="2001" w:name="_Toc393745126"/>
            <w:bookmarkStart w:id="2002" w:name="_Toc393747510"/>
            <w:bookmarkStart w:id="2003" w:name="_Toc393895477"/>
            <w:bookmarkStart w:id="2004" w:name="_Toc393896070"/>
            <w:bookmarkStart w:id="2005" w:name="_Toc393897854"/>
            <w:r w:rsidRPr="00607B69">
              <w:rPr>
                <w:rStyle w:val="Heading2Char"/>
                <w:rFonts w:ascii="Times New Roman" w:hAnsi="Times New Roman" w:cs="Times New Roman"/>
                <w:color w:val="auto"/>
                <w:sz w:val="24"/>
                <w:szCs w:val="24"/>
              </w:rPr>
              <w:t>Name</w:t>
            </w:r>
            <w:bookmarkEnd w:id="2001"/>
            <w:bookmarkEnd w:id="2002"/>
            <w:bookmarkEnd w:id="2003"/>
            <w:bookmarkEnd w:id="2004"/>
            <w:bookmarkEnd w:id="2005"/>
          </w:p>
        </w:tc>
        <w:tc>
          <w:tcPr>
            <w:tcW w:w="3358" w:type="dxa"/>
            <w:shd w:val="clear" w:color="auto" w:fill="D9D9D9"/>
            <w:vAlign w:val="center"/>
          </w:tcPr>
          <w:p w14:paraId="5B7E4004" w14:textId="77777777" w:rsidR="002056BC" w:rsidRPr="00607B69" w:rsidRDefault="002056BC" w:rsidP="00524BDD">
            <w:pPr>
              <w:jc w:val="center"/>
              <w:rPr>
                <w:rStyle w:val="Heading2Char"/>
                <w:rFonts w:ascii="Times New Roman" w:hAnsi="Times New Roman" w:cs="Times New Roman"/>
                <w:color w:val="auto"/>
                <w:sz w:val="24"/>
                <w:szCs w:val="24"/>
              </w:rPr>
            </w:pPr>
            <w:bookmarkStart w:id="2006" w:name="_Toc393745127"/>
            <w:bookmarkStart w:id="2007" w:name="_Toc393747511"/>
            <w:bookmarkStart w:id="2008" w:name="_Toc393895478"/>
            <w:bookmarkStart w:id="2009" w:name="_Toc393896071"/>
            <w:bookmarkStart w:id="2010" w:name="_Toc393897855"/>
            <w:r w:rsidRPr="00607B69">
              <w:rPr>
                <w:rStyle w:val="Heading2Char"/>
                <w:rFonts w:ascii="Times New Roman" w:hAnsi="Times New Roman" w:cs="Times New Roman"/>
                <w:color w:val="auto"/>
                <w:sz w:val="24"/>
                <w:szCs w:val="24"/>
              </w:rPr>
              <w:t>Description</w:t>
            </w:r>
            <w:bookmarkEnd w:id="2006"/>
            <w:bookmarkEnd w:id="2007"/>
            <w:bookmarkEnd w:id="2008"/>
            <w:bookmarkEnd w:id="2009"/>
            <w:bookmarkEnd w:id="2010"/>
          </w:p>
        </w:tc>
        <w:tc>
          <w:tcPr>
            <w:tcW w:w="3082" w:type="dxa"/>
            <w:shd w:val="clear" w:color="auto" w:fill="D9D9D9"/>
            <w:vAlign w:val="center"/>
          </w:tcPr>
          <w:p w14:paraId="156ACD72" w14:textId="77777777" w:rsidR="002056BC" w:rsidRPr="00607B69" w:rsidRDefault="002056BC" w:rsidP="00524BDD">
            <w:pPr>
              <w:jc w:val="center"/>
              <w:rPr>
                <w:rStyle w:val="Heading2Char"/>
                <w:rFonts w:ascii="Times New Roman" w:hAnsi="Times New Roman" w:cs="Times New Roman"/>
                <w:color w:val="auto"/>
                <w:sz w:val="24"/>
                <w:szCs w:val="24"/>
              </w:rPr>
            </w:pPr>
            <w:bookmarkStart w:id="2011" w:name="_Toc393745128"/>
            <w:bookmarkStart w:id="2012" w:name="_Toc393747512"/>
            <w:bookmarkStart w:id="2013" w:name="_Toc393895479"/>
            <w:bookmarkStart w:id="2014" w:name="_Toc393896072"/>
            <w:bookmarkStart w:id="2015" w:name="_Toc393897856"/>
            <w:r w:rsidRPr="00607B69">
              <w:rPr>
                <w:rStyle w:val="Heading2Char"/>
                <w:rFonts w:ascii="Times New Roman" w:hAnsi="Times New Roman" w:cs="Times New Roman"/>
                <w:color w:val="auto"/>
                <w:sz w:val="24"/>
                <w:szCs w:val="24"/>
              </w:rPr>
              <w:t>Remark</w:t>
            </w:r>
            <w:bookmarkEnd w:id="2011"/>
            <w:bookmarkEnd w:id="2012"/>
            <w:bookmarkEnd w:id="2013"/>
            <w:bookmarkEnd w:id="2014"/>
            <w:bookmarkEnd w:id="2015"/>
          </w:p>
        </w:tc>
      </w:tr>
      <w:tr w:rsidR="00607B69" w:rsidRPr="00607B69" w14:paraId="1872DA5E" w14:textId="77777777" w:rsidTr="00524BDD">
        <w:tc>
          <w:tcPr>
            <w:tcW w:w="959" w:type="dxa"/>
            <w:vAlign w:val="center"/>
          </w:tcPr>
          <w:p w14:paraId="7EED0D99" w14:textId="77777777" w:rsidR="002056BC" w:rsidRPr="00607B69" w:rsidRDefault="002056BC" w:rsidP="00524BDD">
            <w:pPr>
              <w:jc w:val="center"/>
              <w:rPr>
                <w:rStyle w:val="Heading2Char"/>
                <w:rFonts w:ascii="Times New Roman" w:hAnsi="Times New Roman" w:cs="Times New Roman"/>
                <w:b w:val="0"/>
                <w:color w:val="auto"/>
                <w:sz w:val="24"/>
                <w:szCs w:val="24"/>
              </w:rPr>
            </w:pPr>
            <w:bookmarkStart w:id="2016" w:name="_Toc393745129"/>
            <w:bookmarkStart w:id="2017" w:name="_Toc393747513"/>
            <w:bookmarkStart w:id="2018" w:name="_Toc393895480"/>
            <w:bookmarkStart w:id="2019" w:name="_Toc393896073"/>
            <w:bookmarkStart w:id="2020" w:name="_Toc393897857"/>
            <w:r w:rsidRPr="00607B69">
              <w:rPr>
                <w:rStyle w:val="Heading2Char"/>
                <w:rFonts w:ascii="Times New Roman" w:hAnsi="Times New Roman" w:cs="Times New Roman"/>
                <w:b w:val="0"/>
                <w:color w:val="auto"/>
                <w:sz w:val="24"/>
                <w:szCs w:val="24"/>
              </w:rPr>
              <w:t>-</w:t>
            </w:r>
            <w:bookmarkEnd w:id="2016"/>
            <w:bookmarkEnd w:id="2017"/>
            <w:bookmarkEnd w:id="2018"/>
            <w:bookmarkEnd w:id="2019"/>
            <w:bookmarkEnd w:id="2020"/>
          </w:p>
        </w:tc>
        <w:tc>
          <w:tcPr>
            <w:tcW w:w="1843" w:type="dxa"/>
            <w:vAlign w:val="center"/>
          </w:tcPr>
          <w:p w14:paraId="672FAAD4" w14:textId="77777777" w:rsidR="002056BC" w:rsidRPr="00607B69" w:rsidRDefault="002056BC" w:rsidP="00524BDD">
            <w:pPr>
              <w:jc w:val="center"/>
              <w:rPr>
                <w:rStyle w:val="Heading2Char"/>
                <w:rFonts w:ascii="Times New Roman" w:hAnsi="Times New Roman" w:cs="Times New Roman"/>
                <w:b w:val="0"/>
                <w:color w:val="auto"/>
                <w:sz w:val="24"/>
                <w:szCs w:val="24"/>
              </w:rPr>
            </w:pPr>
            <w:bookmarkStart w:id="2021" w:name="_Toc393745130"/>
            <w:bookmarkStart w:id="2022" w:name="_Toc393747514"/>
            <w:bookmarkStart w:id="2023" w:name="_Toc393895481"/>
            <w:bookmarkStart w:id="2024" w:name="_Toc393896074"/>
            <w:bookmarkStart w:id="2025" w:name="_Toc393897858"/>
            <w:r w:rsidRPr="00607B69">
              <w:rPr>
                <w:rStyle w:val="Heading2Char"/>
                <w:rFonts w:ascii="Times New Roman" w:hAnsi="Times New Roman" w:cs="Times New Roman"/>
                <w:b w:val="0"/>
                <w:color w:val="auto"/>
                <w:sz w:val="24"/>
                <w:szCs w:val="24"/>
              </w:rPr>
              <w:t>-</w:t>
            </w:r>
            <w:bookmarkEnd w:id="2021"/>
            <w:bookmarkEnd w:id="2022"/>
            <w:bookmarkEnd w:id="2023"/>
            <w:bookmarkEnd w:id="2024"/>
            <w:bookmarkEnd w:id="2025"/>
          </w:p>
        </w:tc>
        <w:tc>
          <w:tcPr>
            <w:tcW w:w="3358" w:type="dxa"/>
            <w:vAlign w:val="center"/>
          </w:tcPr>
          <w:p w14:paraId="2AB977C9" w14:textId="77777777" w:rsidR="002056BC" w:rsidRPr="00607B69" w:rsidRDefault="002056BC" w:rsidP="00524BDD">
            <w:pPr>
              <w:jc w:val="center"/>
              <w:rPr>
                <w:rStyle w:val="Heading2Char"/>
                <w:rFonts w:ascii="Times New Roman" w:eastAsiaTheme="minorHAnsi" w:hAnsi="Times New Roman" w:cs="Times New Roman"/>
                <w:b w:val="0"/>
                <w:bCs w:val="0"/>
                <w:color w:val="auto"/>
                <w:sz w:val="24"/>
                <w:szCs w:val="24"/>
                <w:lang w:bidi="ar-SA"/>
              </w:rPr>
            </w:pPr>
            <w:bookmarkStart w:id="2026" w:name="_Toc393745131"/>
            <w:bookmarkStart w:id="2027" w:name="_Toc393747515"/>
            <w:bookmarkStart w:id="2028" w:name="_Toc393895482"/>
            <w:bookmarkStart w:id="2029" w:name="_Toc393896075"/>
            <w:bookmarkStart w:id="2030" w:name="_Toc393897859"/>
            <w:r w:rsidRPr="00607B69">
              <w:rPr>
                <w:rStyle w:val="Heading2Char"/>
                <w:rFonts w:ascii="Times New Roman" w:eastAsiaTheme="minorHAnsi" w:hAnsi="Times New Roman" w:cs="Times New Roman"/>
                <w:b w:val="0"/>
                <w:bCs w:val="0"/>
                <w:color w:val="auto"/>
                <w:sz w:val="24"/>
                <w:szCs w:val="24"/>
                <w:lang w:bidi="ar-SA"/>
              </w:rPr>
              <w:t>-</w:t>
            </w:r>
            <w:bookmarkEnd w:id="2026"/>
            <w:bookmarkEnd w:id="2027"/>
            <w:bookmarkEnd w:id="2028"/>
            <w:bookmarkEnd w:id="2029"/>
            <w:bookmarkEnd w:id="2030"/>
          </w:p>
        </w:tc>
        <w:tc>
          <w:tcPr>
            <w:tcW w:w="3082" w:type="dxa"/>
            <w:vAlign w:val="center"/>
          </w:tcPr>
          <w:p w14:paraId="28351BA9" w14:textId="77777777" w:rsidR="002056BC" w:rsidRPr="00607B69" w:rsidRDefault="002056BC" w:rsidP="00524BDD">
            <w:pPr>
              <w:jc w:val="center"/>
              <w:rPr>
                <w:rStyle w:val="Heading2Char"/>
                <w:rFonts w:ascii="Times New Roman" w:hAnsi="Times New Roman" w:cs="Times New Roman"/>
                <w:b w:val="0"/>
                <w:color w:val="auto"/>
                <w:sz w:val="24"/>
                <w:szCs w:val="24"/>
              </w:rPr>
            </w:pPr>
            <w:bookmarkStart w:id="2031" w:name="_Toc393745132"/>
            <w:bookmarkStart w:id="2032" w:name="_Toc393747516"/>
            <w:bookmarkStart w:id="2033" w:name="_Toc393895483"/>
            <w:bookmarkStart w:id="2034" w:name="_Toc393896076"/>
            <w:bookmarkStart w:id="2035" w:name="_Toc393897860"/>
            <w:r w:rsidRPr="00607B69">
              <w:rPr>
                <w:rStyle w:val="Heading2Char"/>
                <w:rFonts w:ascii="Times New Roman" w:hAnsi="Times New Roman" w:cs="Times New Roman"/>
                <w:b w:val="0"/>
                <w:color w:val="auto"/>
                <w:sz w:val="24"/>
                <w:szCs w:val="24"/>
              </w:rPr>
              <w:t>-</w:t>
            </w:r>
            <w:bookmarkEnd w:id="2031"/>
            <w:bookmarkEnd w:id="2032"/>
            <w:bookmarkEnd w:id="2033"/>
            <w:bookmarkEnd w:id="2034"/>
            <w:bookmarkEnd w:id="2035"/>
          </w:p>
        </w:tc>
      </w:tr>
    </w:tbl>
    <w:p w14:paraId="0047B8B3" w14:textId="77777777" w:rsidR="00524BDD" w:rsidRDefault="00524BDD" w:rsidP="00754471">
      <w:pPr>
        <w:rPr>
          <w:rStyle w:val="Heading2Char"/>
          <w:rFonts w:ascii="Times New Roman" w:hAnsi="Times New Roman" w:cs="Times New Roman"/>
          <w:color w:val="auto"/>
          <w:sz w:val="24"/>
          <w:szCs w:val="24"/>
        </w:rPr>
      </w:pPr>
      <w:bookmarkStart w:id="2036" w:name="_Toc393745133"/>
      <w:bookmarkStart w:id="2037" w:name="_Toc393747517"/>
      <w:bookmarkStart w:id="2038" w:name="_Toc393895484"/>
      <w:bookmarkStart w:id="2039" w:name="_Toc393896077"/>
      <w:bookmarkStart w:id="2040" w:name="_Toc393897861"/>
    </w:p>
    <w:p w14:paraId="14C5ED68" w14:textId="77777777" w:rsidR="002056BC" w:rsidRDefault="00964C32" w:rsidP="00754471">
      <w:pPr>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t>Method</w:t>
      </w:r>
      <w:bookmarkEnd w:id="2036"/>
      <w:bookmarkEnd w:id="2037"/>
      <w:bookmarkEnd w:id="2038"/>
      <w:bookmarkEnd w:id="2039"/>
      <w:bookmarkEnd w:id="2040"/>
    </w:p>
    <w:p w14:paraId="5A85531D" w14:textId="77777777" w:rsidR="00524BDD" w:rsidRPr="00607B69" w:rsidRDefault="00524BDD" w:rsidP="00754471">
      <w:pPr>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7"/>
        <w:gridCol w:w="2125"/>
        <w:gridCol w:w="2551"/>
        <w:gridCol w:w="2693"/>
        <w:gridCol w:w="1196"/>
      </w:tblGrid>
      <w:tr w:rsidR="00607B69" w:rsidRPr="00524BDD" w14:paraId="144B1061" w14:textId="77777777" w:rsidTr="00D03214">
        <w:trPr>
          <w:trHeight w:val="191"/>
        </w:trPr>
        <w:tc>
          <w:tcPr>
            <w:tcW w:w="677" w:type="dxa"/>
            <w:shd w:val="clear" w:color="auto" w:fill="D9D9D9"/>
            <w:vAlign w:val="center"/>
          </w:tcPr>
          <w:p w14:paraId="2A113299" w14:textId="77777777" w:rsidR="0095052F" w:rsidRPr="00524BDD" w:rsidRDefault="0095052F" w:rsidP="00524BDD">
            <w:pPr>
              <w:jc w:val="center"/>
              <w:rPr>
                <w:rStyle w:val="Heading2Char"/>
                <w:rFonts w:ascii="Times New Roman" w:hAnsi="Times New Roman" w:cs="Times New Roman"/>
                <w:color w:val="auto"/>
                <w:sz w:val="24"/>
                <w:szCs w:val="24"/>
              </w:rPr>
            </w:pPr>
            <w:bookmarkStart w:id="2041" w:name="_Toc393745134"/>
            <w:bookmarkStart w:id="2042" w:name="_Toc393747518"/>
            <w:bookmarkStart w:id="2043" w:name="_Toc393895485"/>
            <w:bookmarkStart w:id="2044" w:name="_Toc393896078"/>
            <w:bookmarkStart w:id="2045" w:name="_Toc393897862"/>
            <w:r w:rsidRPr="00524BDD">
              <w:rPr>
                <w:rStyle w:val="Heading2Char"/>
                <w:rFonts w:ascii="Times New Roman" w:hAnsi="Times New Roman" w:cs="Times New Roman"/>
                <w:color w:val="auto"/>
                <w:sz w:val="24"/>
                <w:szCs w:val="24"/>
              </w:rPr>
              <w:t>ID</w:t>
            </w:r>
            <w:bookmarkEnd w:id="2041"/>
            <w:bookmarkEnd w:id="2042"/>
            <w:bookmarkEnd w:id="2043"/>
            <w:bookmarkEnd w:id="2044"/>
            <w:bookmarkEnd w:id="2045"/>
          </w:p>
        </w:tc>
        <w:tc>
          <w:tcPr>
            <w:tcW w:w="2125" w:type="dxa"/>
            <w:shd w:val="clear" w:color="auto" w:fill="D9D9D9"/>
            <w:vAlign w:val="center"/>
          </w:tcPr>
          <w:p w14:paraId="70CEE222" w14:textId="77777777" w:rsidR="0095052F" w:rsidRPr="00524BDD" w:rsidRDefault="0095052F" w:rsidP="00524BDD">
            <w:pPr>
              <w:jc w:val="center"/>
              <w:rPr>
                <w:rStyle w:val="Heading2Char"/>
                <w:rFonts w:ascii="Times New Roman" w:hAnsi="Times New Roman" w:cs="Times New Roman"/>
                <w:color w:val="auto"/>
                <w:sz w:val="24"/>
                <w:szCs w:val="24"/>
              </w:rPr>
            </w:pPr>
            <w:bookmarkStart w:id="2046" w:name="_Toc393745135"/>
            <w:bookmarkStart w:id="2047" w:name="_Toc393747519"/>
            <w:bookmarkStart w:id="2048" w:name="_Toc393895486"/>
            <w:bookmarkStart w:id="2049" w:name="_Toc393896079"/>
            <w:bookmarkStart w:id="2050" w:name="_Toc393897863"/>
            <w:r w:rsidRPr="00524BDD">
              <w:rPr>
                <w:rStyle w:val="Heading2Char"/>
                <w:rFonts w:ascii="Times New Roman" w:hAnsi="Times New Roman" w:cs="Times New Roman"/>
                <w:color w:val="auto"/>
                <w:sz w:val="24"/>
                <w:szCs w:val="24"/>
              </w:rPr>
              <w:t>Name</w:t>
            </w:r>
            <w:bookmarkEnd w:id="2046"/>
            <w:bookmarkEnd w:id="2047"/>
            <w:bookmarkEnd w:id="2048"/>
            <w:bookmarkEnd w:id="2049"/>
            <w:bookmarkEnd w:id="2050"/>
          </w:p>
        </w:tc>
        <w:tc>
          <w:tcPr>
            <w:tcW w:w="2551" w:type="dxa"/>
            <w:shd w:val="clear" w:color="auto" w:fill="D9D9D9"/>
            <w:vAlign w:val="center"/>
          </w:tcPr>
          <w:p w14:paraId="4BC6284A" w14:textId="77777777" w:rsidR="0095052F" w:rsidRPr="00524BDD" w:rsidRDefault="0095052F" w:rsidP="00524BDD">
            <w:pPr>
              <w:jc w:val="center"/>
              <w:rPr>
                <w:rStyle w:val="Heading2Char"/>
                <w:rFonts w:ascii="Times New Roman" w:hAnsi="Times New Roman" w:cs="Times New Roman"/>
                <w:color w:val="auto"/>
                <w:sz w:val="24"/>
                <w:szCs w:val="24"/>
              </w:rPr>
            </w:pPr>
            <w:bookmarkStart w:id="2051" w:name="_Toc393745136"/>
            <w:bookmarkStart w:id="2052" w:name="_Toc393747520"/>
            <w:bookmarkStart w:id="2053" w:name="_Toc393895487"/>
            <w:bookmarkStart w:id="2054" w:name="_Toc393896080"/>
            <w:bookmarkStart w:id="2055" w:name="_Toc393897864"/>
            <w:r w:rsidRPr="00524BDD">
              <w:rPr>
                <w:rStyle w:val="Heading2Char"/>
                <w:rFonts w:ascii="Times New Roman" w:hAnsi="Times New Roman" w:cs="Times New Roman"/>
                <w:color w:val="auto"/>
                <w:sz w:val="24"/>
                <w:szCs w:val="24"/>
              </w:rPr>
              <w:t>Description</w:t>
            </w:r>
            <w:bookmarkEnd w:id="2051"/>
            <w:bookmarkEnd w:id="2052"/>
            <w:bookmarkEnd w:id="2053"/>
            <w:bookmarkEnd w:id="2054"/>
            <w:bookmarkEnd w:id="2055"/>
          </w:p>
        </w:tc>
        <w:tc>
          <w:tcPr>
            <w:tcW w:w="2693" w:type="dxa"/>
            <w:shd w:val="clear" w:color="auto" w:fill="D9D9D9"/>
            <w:vAlign w:val="center"/>
          </w:tcPr>
          <w:p w14:paraId="0C047521" w14:textId="77777777" w:rsidR="0095052F" w:rsidRPr="00524BDD" w:rsidRDefault="0095052F" w:rsidP="00D03214">
            <w:pPr>
              <w:jc w:val="center"/>
              <w:rPr>
                <w:rStyle w:val="Heading2Char"/>
                <w:rFonts w:ascii="Times New Roman" w:hAnsi="Times New Roman" w:cs="Times New Roman"/>
                <w:color w:val="auto"/>
                <w:sz w:val="24"/>
                <w:szCs w:val="24"/>
              </w:rPr>
            </w:pPr>
            <w:bookmarkStart w:id="2056" w:name="_Toc393745137"/>
            <w:bookmarkStart w:id="2057" w:name="_Toc393747521"/>
            <w:bookmarkStart w:id="2058" w:name="_Toc393895488"/>
            <w:bookmarkStart w:id="2059" w:name="_Toc393896081"/>
            <w:bookmarkStart w:id="2060" w:name="_Toc393897865"/>
            <w:r w:rsidRPr="00524BDD">
              <w:rPr>
                <w:rStyle w:val="Heading2Char"/>
                <w:rFonts w:ascii="Times New Roman" w:hAnsi="Times New Roman" w:cs="Times New Roman"/>
                <w:color w:val="auto"/>
                <w:sz w:val="24"/>
                <w:szCs w:val="24"/>
              </w:rPr>
              <w:t>Parameters</w:t>
            </w:r>
            <w:bookmarkEnd w:id="2056"/>
            <w:bookmarkEnd w:id="2057"/>
            <w:bookmarkEnd w:id="2058"/>
            <w:bookmarkEnd w:id="2059"/>
            <w:bookmarkEnd w:id="2060"/>
          </w:p>
        </w:tc>
        <w:tc>
          <w:tcPr>
            <w:tcW w:w="1196" w:type="dxa"/>
            <w:shd w:val="clear" w:color="auto" w:fill="D9D9D9"/>
            <w:vAlign w:val="center"/>
          </w:tcPr>
          <w:p w14:paraId="220E2917" w14:textId="77777777" w:rsidR="0095052F" w:rsidRPr="00524BDD" w:rsidRDefault="0095052F" w:rsidP="00D03214">
            <w:pPr>
              <w:jc w:val="center"/>
              <w:rPr>
                <w:rStyle w:val="Heading2Char"/>
                <w:rFonts w:ascii="Times New Roman" w:hAnsi="Times New Roman" w:cs="Times New Roman"/>
                <w:color w:val="auto"/>
                <w:sz w:val="24"/>
                <w:szCs w:val="24"/>
              </w:rPr>
            </w:pPr>
            <w:bookmarkStart w:id="2061" w:name="_Toc393745138"/>
            <w:bookmarkStart w:id="2062" w:name="_Toc393747522"/>
            <w:bookmarkStart w:id="2063" w:name="_Toc393895489"/>
            <w:bookmarkStart w:id="2064" w:name="_Toc393896082"/>
            <w:bookmarkStart w:id="2065" w:name="_Toc393897866"/>
            <w:r w:rsidRPr="00524BDD">
              <w:rPr>
                <w:rStyle w:val="Heading2Char"/>
                <w:rFonts w:ascii="Times New Roman" w:hAnsi="Times New Roman" w:cs="Times New Roman"/>
                <w:color w:val="auto"/>
                <w:sz w:val="24"/>
                <w:szCs w:val="24"/>
              </w:rPr>
              <w:t>Return</w:t>
            </w:r>
            <w:bookmarkEnd w:id="2061"/>
            <w:bookmarkEnd w:id="2062"/>
            <w:bookmarkEnd w:id="2063"/>
            <w:bookmarkEnd w:id="2064"/>
            <w:bookmarkEnd w:id="2065"/>
          </w:p>
        </w:tc>
      </w:tr>
      <w:tr w:rsidR="00607B69" w:rsidRPr="00524BDD" w14:paraId="109CB27B" w14:textId="77777777" w:rsidTr="00D03214">
        <w:trPr>
          <w:trHeight w:val="703"/>
        </w:trPr>
        <w:tc>
          <w:tcPr>
            <w:tcW w:w="677" w:type="dxa"/>
            <w:vAlign w:val="center"/>
          </w:tcPr>
          <w:p w14:paraId="1EC0157C" w14:textId="77777777" w:rsidR="0095052F" w:rsidRPr="00524BDD" w:rsidRDefault="0095052F" w:rsidP="00524BDD">
            <w:pPr>
              <w:rPr>
                <w:rStyle w:val="Heading2Char"/>
                <w:rFonts w:ascii="Times New Roman" w:hAnsi="Times New Roman" w:cs="Times New Roman"/>
                <w:b w:val="0"/>
                <w:color w:val="auto"/>
                <w:sz w:val="24"/>
                <w:szCs w:val="24"/>
              </w:rPr>
            </w:pPr>
            <w:bookmarkStart w:id="2066" w:name="_Toc393745139"/>
            <w:bookmarkStart w:id="2067" w:name="_Toc393747523"/>
            <w:bookmarkStart w:id="2068" w:name="_Toc393895490"/>
            <w:bookmarkStart w:id="2069" w:name="_Toc393896083"/>
            <w:bookmarkStart w:id="2070" w:name="_Toc393897867"/>
            <w:r w:rsidRPr="00524BDD">
              <w:rPr>
                <w:rStyle w:val="Heading2Char"/>
                <w:rFonts w:ascii="Times New Roman" w:hAnsi="Times New Roman" w:cs="Times New Roman"/>
                <w:b w:val="0"/>
                <w:color w:val="auto"/>
                <w:sz w:val="24"/>
                <w:szCs w:val="24"/>
              </w:rPr>
              <w:t>1</w:t>
            </w:r>
            <w:bookmarkEnd w:id="2066"/>
            <w:bookmarkEnd w:id="2067"/>
            <w:bookmarkEnd w:id="2068"/>
            <w:bookmarkEnd w:id="2069"/>
            <w:bookmarkEnd w:id="2070"/>
          </w:p>
        </w:tc>
        <w:tc>
          <w:tcPr>
            <w:tcW w:w="2125" w:type="dxa"/>
            <w:vAlign w:val="center"/>
          </w:tcPr>
          <w:p w14:paraId="4A04EB05" w14:textId="77777777" w:rsidR="0095052F" w:rsidRPr="00524BDD" w:rsidRDefault="0095052F" w:rsidP="00524BDD">
            <w:pPr>
              <w:rPr>
                <w:rStyle w:val="Heading2Char"/>
                <w:rFonts w:ascii="Times New Roman" w:hAnsi="Times New Roman" w:cs="Times New Roman"/>
                <w:b w:val="0"/>
                <w:color w:val="auto"/>
                <w:sz w:val="24"/>
                <w:szCs w:val="24"/>
              </w:rPr>
            </w:pPr>
            <w:bookmarkStart w:id="2071" w:name="_Toc393745140"/>
            <w:bookmarkStart w:id="2072" w:name="_Toc393747524"/>
            <w:bookmarkStart w:id="2073" w:name="_Toc393895491"/>
            <w:bookmarkStart w:id="2074" w:name="_Toc393896084"/>
            <w:bookmarkStart w:id="2075" w:name="_Toc393897868"/>
            <w:r w:rsidRPr="00524BDD">
              <w:rPr>
                <w:rStyle w:val="Heading2Char"/>
                <w:rFonts w:ascii="Times New Roman" w:hAnsi="Times New Roman" w:cs="Times New Roman"/>
                <w:b w:val="0"/>
                <w:color w:val="auto"/>
                <w:sz w:val="24"/>
                <w:szCs w:val="24"/>
              </w:rPr>
              <w:t>login</w:t>
            </w:r>
            <w:bookmarkEnd w:id="2071"/>
            <w:bookmarkEnd w:id="2072"/>
            <w:bookmarkEnd w:id="2073"/>
            <w:bookmarkEnd w:id="2074"/>
            <w:bookmarkEnd w:id="2075"/>
          </w:p>
        </w:tc>
        <w:tc>
          <w:tcPr>
            <w:tcW w:w="2551" w:type="dxa"/>
            <w:vAlign w:val="center"/>
          </w:tcPr>
          <w:p w14:paraId="39B908C4" w14:textId="77777777" w:rsidR="0095052F" w:rsidRPr="00524BDD" w:rsidRDefault="0095052F" w:rsidP="00524BDD">
            <w:pPr>
              <w:rPr>
                <w:rStyle w:val="Heading2Char"/>
                <w:rFonts w:ascii="Times New Roman" w:eastAsia="Arial" w:hAnsi="Times New Roman" w:cs="Times New Roman"/>
                <w:b w:val="0"/>
                <w:bCs w:val="0"/>
                <w:color w:val="auto"/>
                <w:sz w:val="24"/>
                <w:szCs w:val="24"/>
              </w:rPr>
            </w:pPr>
            <w:r w:rsidRPr="00524BDD">
              <w:rPr>
                <w:rFonts w:ascii="Times New Roman" w:hAnsi="Times New Roman" w:cs="Times New Roman"/>
                <w:color w:val="auto"/>
                <w:sz w:val="24"/>
                <w:szCs w:val="24"/>
              </w:rPr>
              <w:t>Method uses to login for patient.</w:t>
            </w:r>
          </w:p>
        </w:tc>
        <w:tc>
          <w:tcPr>
            <w:tcW w:w="2693" w:type="dxa"/>
            <w:vAlign w:val="center"/>
          </w:tcPr>
          <w:p w14:paraId="0A921AE7"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076" w:name="_Toc393745141"/>
            <w:bookmarkStart w:id="2077" w:name="_Toc393747525"/>
            <w:bookmarkStart w:id="2078" w:name="_Toc393895492"/>
            <w:bookmarkStart w:id="2079" w:name="_Toc393896085"/>
            <w:bookmarkStart w:id="2080" w:name="_Toc393897869"/>
            <w:r w:rsidRPr="00524BDD">
              <w:rPr>
                <w:rStyle w:val="Heading2Char"/>
                <w:rFonts w:ascii="Times New Roman" w:hAnsi="Times New Roman" w:cs="Times New Roman"/>
                <w:b w:val="0"/>
                <w:color w:val="auto"/>
                <w:sz w:val="24"/>
                <w:szCs w:val="24"/>
              </w:rPr>
              <w:t>-</w:t>
            </w:r>
            <w:bookmarkEnd w:id="2076"/>
            <w:bookmarkEnd w:id="2077"/>
            <w:bookmarkEnd w:id="2078"/>
            <w:bookmarkEnd w:id="2079"/>
            <w:bookmarkEnd w:id="2080"/>
          </w:p>
        </w:tc>
        <w:tc>
          <w:tcPr>
            <w:tcW w:w="1196" w:type="dxa"/>
            <w:vAlign w:val="center"/>
          </w:tcPr>
          <w:p w14:paraId="221EBF46"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081" w:name="_Toc393745142"/>
            <w:bookmarkStart w:id="2082" w:name="_Toc393747526"/>
            <w:bookmarkStart w:id="2083" w:name="_Toc393895493"/>
            <w:bookmarkStart w:id="2084" w:name="_Toc393896086"/>
            <w:bookmarkStart w:id="2085" w:name="_Toc393897870"/>
            <w:r w:rsidRPr="00524BDD">
              <w:rPr>
                <w:rStyle w:val="Heading2Char"/>
                <w:rFonts w:ascii="Times New Roman" w:hAnsi="Times New Roman" w:cs="Times New Roman"/>
                <w:b w:val="0"/>
                <w:color w:val="auto"/>
                <w:sz w:val="24"/>
                <w:szCs w:val="24"/>
              </w:rPr>
              <w:t>void</w:t>
            </w:r>
            <w:bookmarkEnd w:id="2081"/>
            <w:bookmarkEnd w:id="2082"/>
            <w:bookmarkEnd w:id="2083"/>
            <w:bookmarkEnd w:id="2084"/>
            <w:bookmarkEnd w:id="2085"/>
          </w:p>
        </w:tc>
      </w:tr>
      <w:tr w:rsidR="00607B69" w:rsidRPr="00524BDD" w14:paraId="63E43911" w14:textId="77777777" w:rsidTr="00D03214">
        <w:trPr>
          <w:trHeight w:val="521"/>
        </w:trPr>
        <w:tc>
          <w:tcPr>
            <w:tcW w:w="677" w:type="dxa"/>
            <w:vAlign w:val="center"/>
          </w:tcPr>
          <w:p w14:paraId="6677C830" w14:textId="77777777" w:rsidR="0095052F" w:rsidRPr="00524BDD" w:rsidRDefault="0095052F" w:rsidP="00524BDD">
            <w:pPr>
              <w:rPr>
                <w:rStyle w:val="Heading2Char"/>
                <w:rFonts w:ascii="Times New Roman" w:hAnsi="Times New Roman" w:cs="Times New Roman"/>
                <w:b w:val="0"/>
                <w:color w:val="auto"/>
                <w:sz w:val="24"/>
                <w:szCs w:val="24"/>
              </w:rPr>
            </w:pPr>
            <w:bookmarkStart w:id="2086" w:name="_Toc393745143"/>
            <w:bookmarkStart w:id="2087" w:name="_Toc393747527"/>
            <w:bookmarkStart w:id="2088" w:name="_Toc393895494"/>
            <w:bookmarkStart w:id="2089" w:name="_Toc393896087"/>
            <w:bookmarkStart w:id="2090" w:name="_Toc393897871"/>
            <w:r w:rsidRPr="00524BDD">
              <w:rPr>
                <w:rStyle w:val="Heading2Char"/>
                <w:rFonts w:ascii="Times New Roman" w:hAnsi="Times New Roman" w:cs="Times New Roman"/>
                <w:b w:val="0"/>
                <w:color w:val="auto"/>
                <w:sz w:val="24"/>
                <w:szCs w:val="24"/>
              </w:rPr>
              <w:t>2</w:t>
            </w:r>
            <w:bookmarkEnd w:id="2086"/>
            <w:bookmarkEnd w:id="2087"/>
            <w:bookmarkEnd w:id="2088"/>
            <w:bookmarkEnd w:id="2089"/>
            <w:bookmarkEnd w:id="2090"/>
          </w:p>
        </w:tc>
        <w:tc>
          <w:tcPr>
            <w:tcW w:w="2125" w:type="dxa"/>
            <w:vAlign w:val="center"/>
          </w:tcPr>
          <w:p w14:paraId="1C47B96C" w14:textId="77777777" w:rsidR="0095052F" w:rsidRPr="00524BDD" w:rsidRDefault="0095052F" w:rsidP="00524BDD">
            <w:pPr>
              <w:rPr>
                <w:rStyle w:val="Heading2Char"/>
                <w:rFonts w:ascii="Times New Roman" w:hAnsi="Times New Roman" w:cs="Times New Roman"/>
                <w:b w:val="0"/>
                <w:color w:val="auto"/>
                <w:sz w:val="24"/>
                <w:szCs w:val="24"/>
              </w:rPr>
            </w:pPr>
            <w:bookmarkStart w:id="2091" w:name="_Toc393745144"/>
            <w:bookmarkStart w:id="2092" w:name="_Toc393747528"/>
            <w:bookmarkStart w:id="2093" w:name="_Toc393895495"/>
            <w:bookmarkStart w:id="2094" w:name="_Toc393896088"/>
            <w:bookmarkStart w:id="2095" w:name="_Toc393897872"/>
            <w:r w:rsidRPr="00524BDD">
              <w:rPr>
                <w:rStyle w:val="Heading2Char"/>
                <w:rFonts w:ascii="Times New Roman" w:hAnsi="Times New Roman" w:cs="Times New Roman"/>
                <w:b w:val="0"/>
                <w:color w:val="auto"/>
                <w:sz w:val="24"/>
                <w:szCs w:val="24"/>
              </w:rPr>
              <w:t>logout</w:t>
            </w:r>
            <w:bookmarkEnd w:id="2091"/>
            <w:bookmarkEnd w:id="2092"/>
            <w:bookmarkEnd w:id="2093"/>
            <w:bookmarkEnd w:id="2094"/>
            <w:bookmarkEnd w:id="2095"/>
          </w:p>
        </w:tc>
        <w:tc>
          <w:tcPr>
            <w:tcW w:w="2551" w:type="dxa"/>
            <w:vAlign w:val="center"/>
          </w:tcPr>
          <w:p w14:paraId="06A131DD" w14:textId="77777777" w:rsidR="0095052F" w:rsidRPr="00524BDD" w:rsidRDefault="0095052F" w:rsidP="00524BDD">
            <w:pPr>
              <w:rPr>
                <w:rFonts w:ascii="Times New Roman" w:hAnsi="Times New Roman" w:cs="Times New Roman"/>
                <w:color w:val="auto"/>
                <w:sz w:val="24"/>
                <w:szCs w:val="24"/>
              </w:rPr>
            </w:pPr>
            <w:r w:rsidRPr="00524BDD">
              <w:rPr>
                <w:rFonts w:ascii="Times New Roman" w:hAnsi="Times New Roman" w:cs="Times New Roman"/>
                <w:color w:val="auto"/>
                <w:sz w:val="24"/>
                <w:szCs w:val="24"/>
              </w:rPr>
              <w:t>Method uses to logout for patient.</w:t>
            </w:r>
          </w:p>
        </w:tc>
        <w:tc>
          <w:tcPr>
            <w:tcW w:w="2693" w:type="dxa"/>
            <w:vAlign w:val="center"/>
          </w:tcPr>
          <w:p w14:paraId="7102A5A7"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096" w:name="_Toc393745145"/>
            <w:bookmarkStart w:id="2097" w:name="_Toc393747529"/>
            <w:bookmarkStart w:id="2098" w:name="_Toc393895496"/>
            <w:bookmarkStart w:id="2099" w:name="_Toc393896089"/>
            <w:bookmarkStart w:id="2100" w:name="_Toc393897873"/>
            <w:r w:rsidRPr="00524BDD">
              <w:rPr>
                <w:rStyle w:val="Heading2Char"/>
                <w:rFonts w:ascii="Times New Roman" w:hAnsi="Times New Roman" w:cs="Times New Roman"/>
                <w:b w:val="0"/>
                <w:color w:val="auto"/>
                <w:sz w:val="24"/>
                <w:szCs w:val="24"/>
              </w:rPr>
              <w:t>-</w:t>
            </w:r>
            <w:bookmarkEnd w:id="2096"/>
            <w:bookmarkEnd w:id="2097"/>
            <w:bookmarkEnd w:id="2098"/>
            <w:bookmarkEnd w:id="2099"/>
            <w:bookmarkEnd w:id="2100"/>
          </w:p>
        </w:tc>
        <w:tc>
          <w:tcPr>
            <w:tcW w:w="1196" w:type="dxa"/>
            <w:vAlign w:val="center"/>
          </w:tcPr>
          <w:p w14:paraId="0D99E49E"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01" w:name="_Toc393745146"/>
            <w:bookmarkStart w:id="2102" w:name="_Toc393747530"/>
            <w:bookmarkStart w:id="2103" w:name="_Toc393895497"/>
            <w:bookmarkStart w:id="2104" w:name="_Toc393896090"/>
            <w:bookmarkStart w:id="2105" w:name="_Toc393897874"/>
            <w:r w:rsidRPr="00524BDD">
              <w:rPr>
                <w:rStyle w:val="Heading2Char"/>
                <w:rFonts w:ascii="Times New Roman" w:hAnsi="Times New Roman" w:cs="Times New Roman"/>
                <w:b w:val="0"/>
                <w:color w:val="auto"/>
                <w:sz w:val="24"/>
                <w:szCs w:val="24"/>
              </w:rPr>
              <w:t>void</w:t>
            </w:r>
            <w:bookmarkEnd w:id="2101"/>
            <w:bookmarkEnd w:id="2102"/>
            <w:bookmarkEnd w:id="2103"/>
            <w:bookmarkEnd w:id="2104"/>
            <w:bookmarkEnd w:id="2105"/>
          </w:p>
        </w:tc>
      </w:tr>
      <w:tr w:rsidR="00607B69" w:rsidRPr="00524BDD" w14:paraId="3CFC3AEC" w14:textId="77777777" w:rsidTr="00D03214">
        <w:tc>
          <w:tcPr>
            <w:tcW w:w="677" w:type="dxa"/>
            <w:vAlign w:val="center"/>
          </w:tcPr>
          <w:p w14:paraId="456E3FCE" w14:textId="77777777" w:rsidR="0095052F" w:rsidRPr="00524BDD" w:rsidRDefault="0095052F" w:rsidP="00524BDD">
            <w:pPr>
              <w:rPr>
                <w:rStyle w:val="Heading2Char"/>
                <w:rFonts w:ascii="Times New Roman" w:hAnsi="Times New Roman" w:cs="Times New Roman"/>
                <w:b w:val="0"/>
                <w:color w:val="auto"/>
                <w:sz w:val="24"/>
                <w:szCs w:val="24"/>
              </w:rPr>
            </w:pPr>
            <w:bookmarkStart w:id="2106" w:name="_Toc393745147"/>
            <w:bookmarkStart w:id="2107" w:name="_Toc393747531"/>
            <w:bookmarkStart w:id="2108" w:name="_Toc393895498"/>
            <w:bookmarkStart w:id="2109" w:name="_Toc393896091"/>
            <w:bookmarkStart w:id="2110" w:name="_Toc393897875"/>
            <w:r w:rsidRPr="00524BDD">
              <w:rPr>
                <w:rStyle w:val="Heading2Char"/>
                <w:rFonts w:ascii="Times New Roman" w:hAnsi="Times New Roman" w:cs="Times New Roman"/>
                <w:b w:val="0"/>
                <w:color w:val="auto"/>
                <w:sz w:val="24"/>
                <w:szCs w:val="24"/>
              </w:rPr>
              <w:t>3</w:t>
            </w:r>
            <w:bookmarkEnd w:id="2106"/>
            <w:bookmarkEnd w:id="2107"/>
            <w:bookmarkEnd w:id="2108"/>
            <w:bookmarkEnd w:id="2109"/>
            <w:bookmarkEnd w:id="2110"/>
          </w:p>
        </w:tc>
        <w:tc>
          <w:tcPr>
            <w:tcW w:w="2125" w:type="dxa"/>
            <w:vAlign w:val="center"/>
          </w:tcPr>
          <w:p w14:paraId="31929AA1" w14:textId="77777777" w:rsidR="0095052F" w:rsidRPr="00524BDD" w:rsidRDefault="0095052F" w:rsidP="00524BDD">
            <w:pPr>
              <w:rPr>
                <w:rStyle w:val="Heading2Char"/>
                <w:rFonts w:ascii="Times New Roman" w:hAnsi="Times New Roman" w:cs="Times New Roman"/>
                <w:b w:val="0"/>
                <w:color w:val="auto"/>
                <w:sz w:val="24"/>
                <w:szCs w:val="24"/>
              </w:rPr>
            </w:pPr>
            <w:bookmarkStart w:id="2111" w:name="_Toc393745148"/>
            <w:bookmarkStart w:id="2112" w:name="_Toc393747532"/>
            <w:bookmarkStart w:id="2113" w:name="_Toc393895499"/>
            <w:bookmarkStart w:id="2114" w:name="_Toc393896092"/>
            <w:bookmarkStart w:id="2115" w:name="_Toc393897876"/>
            <w:proofErr w:type="spellStart"/>
            <w:r w:rsidRPr="00524BDD">
              <w:rPr>
                <w:rStyle w:val="Heading2Char"/>
                <w:rFonts w:ascii="Times New Roman" w:hAnsi="Times New Roman" w:cs="Times New Roman"/>
                <w:b w:val="0"/>
                <w:color w:val="auto"/>
                <w:sz w:val="24"/>
                <w:szCs w:val="24"/>
              </w:rPr>
              <w:t>get_db</w:t>
            </w:r>
            <w:bookmarkEnd w:id="2111"/>
            <w:bookmarkEnd w:id="2112"/>
            <w:bookmarkEnd w:id="2113"/>
            <w:bookmarkEnd w:id="2114"/>
            <w:bookmarkEnd w:id="2115"/>
            <w:proofErr w:type="spellEnd"/>
          </w:p>
        </w:tc>
        <w:tc>
          <w:tcPr>
            <w:tcW w:w="2551" w:type="dxa"/>
            <w:vAlign w:val="center"/>
          </w:tcPr>
          <w:p w14:paraId="6042CF54" w14:textId="77777777" w:rsidR="0095052F" w:rsidRPr="00524BDD" w:rsidRDefault="0095052F" w:rsidP="00524BDD">
            <w:pPr>
              <w:rPr>
                <w:rStyle w:val="Heading2Char"/>
                <w:rFonts w:ascii="Times New Roman" w:hAnsi="Times New Roman" w:cs="Times New Roman"/>
                <w:b w:val="0"/>
                <w:color w:val="auto"/>
                <w:sz w:val="24"/>
                <w:szCs w:val="24"/>
              </w:rPr>
            </w:pPr>
            <w:r w:rsidRPr="00524BDD">
              <w:rPr>
                <w:rFonts w:ascii="Times New Roman" w:hAnsi="Times New Roman" w:cs="Times New Roman"/>
                <w:color w:val="auto"/>
                <w:sz w:val="24"/>
                <w:szCs w:val="24"/>
              </w:rPr>
              <w:t>Method uses to get all dentists’ data and officers’ data from database</w:t>
            </w:r>
          </w:p>
        </w:tc>
        <w:tc>
          <w:tcPr>
            <w:tcW w:w="2693" w:type="dxa"/>
            <w:vAlign w:val="center"/>
          </w:tcPr>
          <w:p w14:paraId="7E18B63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16" w:name="_Toc393745149"/>
            <w:bookmarkStart w:id="2117" w:name="_Toc393747533"/>
            <w:bookmarkStart w:id="2118" w:name="_Toc393895500"/>
            <w:bookmarkStart w:id="2119" w:name="_Toc393896093"/>
            <w:bookmarkStart w:id="2120" w:name="_Toc393897877"/>
            <w:r w:rsidRPr="00524BDD">
              <w:rPr>
                <w:rStyle w:val="Heading2Char"/>
                <w:rFonts w:ascii="Times New Roman" w:hAnsi="Times New Roman" w:cs="Times New Roman"/>
                <w:b w:val="0"/>
                <w:color w:val="auto"/>
                <w:sz w:val="24"/>
                <w:szCs w:val="24"/>
              </w:rPr>
              <w:t>-</w:t>
            </w:r>
            <w:bookmarkEnd w:id="2116"/>
            <w:bookmarkEnd w:id="2117"/>
            <w:bookmarkEnd w:id="2118"/>
            <w:bookmarkEnd w:id="2119"/>
            <w:bookmarkEnd w:id="2120"/>
          </w:p>
        </w:tc>
        <w:tc>
          <w:tcPr>
            <w:tcW w:w="1196" w:type="dxa"/>
            <w:vAlign w:val="center"/>
          </w:tcPr>
          <w:p w14:paraId="15140B25"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21" w:name="_Toc393745150"/>
            <w:bookmarkStart w:id="2122" w:name="_Toc393747534"/>
            <w:bookmarkStart w:id="2123" w:name="_Toc393895501"/>
            <w:bookmarkStart w:id="2124" w:name="_Toc393896094"/>
            <w:bookmarkStart w:id="2125" w:name="_Toc393897878"/>
            <w:r w:rsidRPr="00524BDD">
              <w:rPr>
                <w:rStyle w:val="Heading2Char"/>
                <w:rFonts w:ascii="Times New Roman" w:hAnsi="Times New Roman" w:cs="Times New Roman"/>
                <w:b w:val="0"/>
                <w:color w:val="auto"/>
                <w:sz w:val="24"/>
                <w:szCs w:val="24"/>
              </w:rPr>
              <w:t>void</w:t>
            </w:r>
            <w:bookmarkEnd w:id="2121"/>
            <w:bookmarkEnd w:id="2122"/>
            <w:bookmarkEnd w:id="2123"/>
            <w:bookmarkEnd w:id="2124"/>
            <w:bookmarkEnd w:id="2125"/>
          </w:p>
        </w:tc>
      </w:tr>
      <w:tr w:rsidR="00607B69" w:rsidRPr="00524BDD" w14:paraId="469CFE04" w14:textId="77777777" w:rsidTr="00D03214">
        <w:tblPrEx>
          <w:tblLook w:val="0000" w:firstRow="0" w:lastRow="0" w:firstColumn="0" w:lastColumn="0" w:noHBand="0" w:noVBand="0"/>
        </w:tblPrEx>
        <w:trPr>
          <w:trHeight w:val="620"/>
        </w:trPr>
        <w:tc>
          <w:tcPr>
            <w:tcW w:w="677" w:type="dxa"/>
            <w:vAlign w:val="center"/>
          </w:tcPr>
          <w:p w14:paraId="336D3738" w14:textId="77777777" w:rsidR="0095052F" w:rsidRPr="00524BDD" w:rsidRDefault="0095052F" w:rsidP="00524BDD">
            <w:pPr>
              <w:rPr>
                <w:rStyle w:val="Heading2Char"/>
                <w:rFonts w:ascii="Times New Roman" w:hAnsi="Times New Roman" w:cs="Times New Roman"/>
                <w:b w:val="0"/>
                <w:color w:val="auto"/>
                <w:sz w:val="24"/>
                <w:szCs w:val="24"/>
              </w:rPr>
            </w:pPr>
            <w:bookmarkStart w:id="2126" w:name="_Toc393745151"/>
            <w:bookmarkStart w:id="2127" w:name="_Toc393747535"/>
            <w:bookmarkStart w:id="2128" w:name="_Toc393895502"/>
            <w:bookmarkStart w:id="2129" w:name="_Toc393896095"/>
            <w:bookmarkStart w:id="2130" w:name="_Toc393897879"/>
            <w:r w:rsidRPr="00524BDD">
              <w:rPr>
                <w:rStyle w:val="Heading2Char"/>
                <w:rFonts w:ascii="Times New Roman" w:hAnsi="Times New Roman" w:cs="Times New Roman"/>
                <w:b w:val="0"/>
                <w:color w:val="auto"/>
                <w:sz w:val="24"/>
                <w:szCs w:val="24"/>
              </w:rPr>
              <w:t>4</w:t>
            </w:r>
            <w:bookmarkEnd w:id="2126"/>
            <w:bookmarkEnd w:id="2127"/>
            <w:bookmarkEnd w:id="2128"/>
            <w:bookmarkEnd w:id="2129"/>
            <w:bookmarkEnd w:id="2130"/>
          </w:p>
        </w:tc>
        <w:tc>
          <w:tcPr>
            <w:tcW w:w="2125" w:type="dxa"/>
            <w:vAlign w:val="center"/>
          </w:tcPr>
          <w:p w14:paraId="7FEC1DC1" w14:textId="77777777" w:rsidR="0095052F" w:rsidRPr="00524BDD" w:rsidRDefault="0095052F" w:rsidP="00524BDD">
            <w:pPr>
              <w:rPr>
                <w:rStyle w:val="Heading2Char"/>
                <w:rFonts w:ascii="Times New Roman" w:hAnsi="Times New Roman" w:cs="Times New Roman"/>
                <w:b w:val="0"/>
                <w:color w:val="auto"/>
                <w:sz w:val="24"/>
                <w:szCs w:val="24"/>
              </w:rPr>
            </w:pPr>
            <w:bookmarkStart w:id="2131" w:name="_Toc393745152"/>
            <w:bookmarkStart w:id="2132" w:name="_Toc393747536"/>
            <w:bookmarkStart w:id="2133" w:name="_Toc393895503"/>
            <w:bookmarkStart w:id="2134" w:name="_Toc393896096"/>
            <w:bookmarkStart w:id="2135" w:name="_Toc393897880"/>
            <w:proofErr w:type="spellStart"/>
            <w:r w:rsidRPr="00524BDD">
              <w:rPr>
                <w:rStyle w:val="Heading2Char"/>
                <w:rFonts w:ascii="Times New Roman" w:hAnsi="Times New Roman" w:cs="Times New Roman"/>
                <w:b w:val="0"/>
                <w:color w:val="auto"/>
                <w:sz w:val="24"/>
                <w:szCs w:val="24"/>
              </w:rPr>
              <w:t>get_p_db</w:t>
            </w:r>
            <w:bookmarkEnd w:id="2131"/>
            <w:bookmarkEnd w:id="2132"/>
            <w:bookmarkEnd w:id="2133"/>
            <w:bookmarkEnd w:id="2134"/>
            <w:bookmarkEnd w:id="2135"/>
            <w:proofErr w:type="spellEnd"/>
          </w:p>
        </w:tc>
        <w:tc>
          <w:tcPr>
            <w:tcW w:w="2551" w:type="dxa"/>
            <w:vAlign w:val="center"/>
          </w:tcPr>
          <w:p w14:paraId="203E8115" w14:textId="77777777" w:rsidR="0095052F" w:rsidRPr="00524BDD" w:rsidRDefault="0095052F" w:rsidP="00524BDD">
            <w:pPr>
              <w:rPr>
                <w:rStyle w:val="Heading2Char"/>
                <w:rFonts w:ascii="Times New Roman" w:hAnsi="Times New Roman" w:cs="Times New Roman"/>
                <w:b w:val="0"/>
                <w:color w:val="auto"/>
                <w:sz w:val="24"/>
                <w:szCs w:val="24"/>
              </w:rPr>
            </w:pPr>
            <w:bookmarkStart w:id="2136" w:name="_Toc393745153"/>
            <w:bookmarkStart w:id="2137" w:name="_Toc393747537"/>
            <w:bookmarkStart w:id="2138" w:name="_Toc393895504"/>
            <w:bookmarkStart w:id="2139" w:name="_Toc393896097"/>
            <w:bookmarkStart w:id="2140" w:name="_Toc393897881"/>
            <w:r w:rsidRPr="00524BDD">
              <w:rPr>
                <w:rStyle w:val="Heading2Char"/>
                <w:rFonts w:ascii="Times New Roman" w:hAnsi="Times New Roman" w:cs="Times New Roman"/>
                <w:b w:val="0"/>
                <w:color w:val="auto"/>
                <w:sz w:val="24"/>
                <w:szCs w:val="24"/>
              </w:rPr>
              <w:t>Method uses to get all patients’ data from database.</w:t>
            </w:r>
            <w:bookmarkEnd w:id="2136"/>
            <w:bookmarkEnd w:id="2137"/>
            <w:bookmarkEnd w:id="2138"/>
            <w:bookmarkEnd w:id="2139"/>
            <w:bookmarkEnd w:id="2140"/>
          </w:p>
        </w:tc>
        <w:tc>
          <w:tcPr>
            <w:tcW w:w="2693" w:type="dxa"/>
            <w:vAlign w:val="center"/>
          </w:tcPr>
          <w:p w14:paraId="18EAC1C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41" w:name="_Toc393745154"/>
            <w:bookmarkStart w:id="2142" w:name="_Toc393747538"/>
            <w:bookmarkStart w:id="2143" w:name="_Toc393895505"/>
            <w:bookmarkStart w:id="2144" w:name="_Toc393896098"/>
            <w:bookmarkStart w:id="2145" w:name="_Toc393897882"/>
            <w:r w:rsidRPr="00524BDD">
              <w:rPr>
                <w:rStyle w:val="Heading2Char"/>
                <w:rFonts w:ascii="Times New Roman" w:hAnsi="Times New Roman" w:cs="Times New Roman"/>
                <w:b w:val="0"/>
                <w:color w:val="auto"/>
                <w:sz w:val="24"/>
                <w:szCs w:val="24"/>
              </w:rPr>
              <w:t>-</w:t>
            </w:r>
            <w:bookmarkEnd w:id="2141"/>
            <w:bookmarkEnd w:id="2142"/>
            <w:bookmarkEnd w:id="2143"/>
            <w:bookmarkEnd w:id="2144"/>
            <w:bookmarkEnd w:id="2145"/>
          </w:p>
        </w:tc>
        <w:tc>
          <w:tcPr>
            <w:tcW w:w="1196" w:type="dxa"/>
            <w:vAlign w:val="center"/>
          </w:tcPr>
          <w:p w14:paraId="0119674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46" w:name="_Toc393745155"/>
            <w:bookmarkStart w:id="2147" w:name="_Toc393747539"/>
            <w:bookmarkStart w:id="2148" w:name="_Toc393895506"/>
            <w:bookmarkStart w:id="2149" w:name="_Toc393896099"/>
            <w:bookmarkStart w:id="2150" w:name="_Toc393897883"/>
            <w:r w:rsidRPr="00524BDD">
              <w:rPr>
                <w:rStyle w:val="Heading2Char"/>
                <w:rFonts w:ascii="Times New Roman" w:hAnsi="Times New Roman" w:cs="Times New Roman"/>
                <w:b w:val="0"/>
                <w:color w:val="auto"/>
                <w:sz w:val="24"/>
                <w:szCs w:val="24"/>
              </w:rPr>
              <w:t>void</w:t>
            </w:r>
            <w:bookmarkEnd w:id="2146"/>
            <w:bookmarkEnd w:id="2147"/>
            <w:bookmarkEnd w:id="2148"/>
            <w:bookmarkEnd w:id="2149"/>
            <w:bookmarkEnd w:id="2150"/>
          </w:p>
        </w:tc>
      </w:tr>
      <w:tr w:rsidR="00607B69" w:rsidRPr="00524BDD" w14:paraId="066DD354" w14:textId="77777777" w:rsidTr="00D03214">
        <w:tblPrEx>
          <w:tblLook w:val="0000" w:firstRow="0" w:lastRow="0" w:firstColumn="0" w:lastColumn="0" w:noHBand="0" w:noVBand="0"/>
        </w:tblPrEx>
        <w:trPr>
          <w:trHeight w:val="120"/>
        </w:trPr>
        <w:tc>
          <w:tcPr>
            <w:tcW w:w="677" w:type="dxa"/>
            <w:vAlign w:val="center"/>
          </w:tcPr>
          <w:p w14:paraId="0FC9C1C3" w14:textId="77777777" w:rsidR="0095052F" w:rsidRPr="00524BDD" w:rsidRDefault="0095052F" w:rsidP="00524BDD">
            <w:pPr>
              <w:rPr>
                <w:rStyle w:val="Heading2Char"/>
                <w:rFonts w:ascii="Times New Roman" w:hAnsi="Times New Roman" w:cs="Times New Roman"/>
                <w:b w:val="0"/>
                <w:color w:val="auto"/>
                <w:sz w:val="24"/>
                <w:szCs w:val="24"/>
              </w:rPr>
            </w:pPr>
            <w:bookmarkStart w:id="2151" w:name="_Toc393745156"/>
            <w:bookmarkStart w:id="2152" w:name="_Toc393747540"/>
            <w:bookmarkStart w:id="2153" w:name="_Toc393895507"/>
            <w:bookmarkStart w:id="2154" w:name="_Toc393896100"/>
            <w:bookmarkStart w:id="2155" w:name="_Toc393897884"/>
            <w:r w:rsidRPr="00524BDD">
              <w:rPr>
                <w:rStyle w:val="Heading2Char"/>
                <w:rFonts w:ascii="Times New Roman" w:hAnsi="Times New Roman" w:cs="Times New Roman"/>
                <w:b w:val="0"/>
                <w:color w:val="auto"/>
                <w:sz w:val="24"/>
                <w:szCs w:val="24"/>
              </w:rPr>
              <w:lastRenderedPageBreak/>
              <w:t>5</w:t>
            </w:r>
            <w:bookmarkEnd w:id="2151"/>
            <w:bookmarkEnd w:id="2152"/>
            <w:bookmarkEnd w:id="2153"/>
            <w:bookmarkEnd w:id="2154"/>
            <w:bookmarkEnd w:id="2155"/>
          </w:p>
        </w:tc>
        <w:tc>
          <w:tcPr>
            <w:tcW w:w="2125" w:type="dxa"/>
            <w:vAlign w:val="center"/>
          </w:tcPr>
          <w:p w14:paraId="4A1B20C5" w14:textId="77777777" w:rsidR="0095052F" w:rsidRPr="00524BDD" w:rsidRDefault="0095052F" w:rsidP="00524BDD">
            <w:pPr>
              <w:rPr>
                <w:rStyle w:val="Heading2Char"/>
                <w:rFonts w:ascii="Times New Roman" w:hAnsi="Times New Roman" w:cs="Times New Roman"/>
                <w:b w:val="0"/>
                <w:color w:val="auto"/>
                <w:sz w:val="24"/>
                <w:szCs w:val="24"/>
              </w:rPr>
            </w:pPr>
            <w:bookmarkStart w:id="2156" w:name="_Toc393745157"/>
            <w:bookmarkStart w:id="2157" w:name="_Toc393747541"/>
            <w:bookmarkStart w:id="2158" w:name="_Toc393895508"/>
            <w:bookmarkStart w:id="2159" w:name="_Toc393896101"/>
            <w:bookmarkStart w:id="2160" w:name="_Toc393897885"/>
            <w:proofErr w:type="spellStart"/>
            <w:r w:rsidRPr="00524BDD">
              <w:rPr>
                <w:rStyle w:val="Heading2Char"/>
                <w:rFonts w:ascii="Times New Roman" w:hAnsi="Times New Roman" w:cs="Times New Roman"/>
                <w:b w:val="0"/>
                <w:color w:val="auto"/>
                <w:sz w:val="24"/>
                <w:szCs w:val="24"/>
              </w:rPr>
              <w:t>p_register</w:t>
            </w:r>
            <w:bookmarkEnd w:id="2156"/>
            <w:bookmarkEnd w:id="2157"/>
            <w:bookmarkEnd w:id="2158"/>
            <w:bookmarkEnd w:id="2159"/>
            <w:bookmarkEnd w:id="2160"/>
            <w:proofErr w:type="spellEnd"/>
          </w:p>
        </w:tc>
        <w:tc>
          <w:tcPr>
            <w:tcW w:w="2551" w:type="dxa"/>
            <w:vAlign w:val="center"/>
          </w:tcPr>
          <w:p w14:paraId="0DC4F19F" w14:textId="77777777" w:rsidR="0095052F" w:rsidRPr="00524BDD" w:rsidRDefault="0095052F" w:rsidP="00524BDD">
            <w:pPr>
              <w:rPr>
                <w:rStyle w:val="Heading2Char"/>
                <w:rFonts w:ascii="Times New Roman" w:hAnsi="Times New Roman" w:cs="Times New Roman"/>
                <w:b w:val="0"/>
                <w:color w:val="auto"/>
                <w:sz w:val="24"/>
                <w:szCs w:val="24"/>
              </w:rPr>
            </w:pPr>
            <w:bookmarkStart w:id="2161" w:name="_Toc393745158"/>
            <w:bookmarkStart w:id="2162" w:name="_Toc393747542"/>
            <w:bookmarkStart w:id="2163" w:name="_Toc393895509"/>
            <w:bookmarkStart w:id="2164" w:name="_Toc393896102"/>
            <w:bookmarkStart w:id="2165" w:name="_Toc393897886"/>
            <w:r w:rsidRPr="00524BDD">
              <w:rPr>
                <w:rStyle w:val="Heading2Char"/>
                <w:rFonts w:ascii="Times New Roman" w:hAnsi="Times New Roman" w:cs="Times New Roman"/>
                <w:b w:val="0"/>
                <w:color w:val="auto"/>
                <w:sz w:val="24"/>
                <w:szCs w:val="24"/>
              </w:rPr>
              <w:t>Method uses to register new patient to the system</w:t>
            </w:r>
            <w:bookmarkEnd w:id="2161"/>
            <w:bookmarkEnd w:id="2162"/>
            <w:bookmarkEnd w:id="2163"/>
            <w:bookmarkEnd w:id="2164"/>
            <w:bookmarkEnd w:id="2165"/>
          </w:p>
        </w:tc>
        <w:tc>
          <w:tcPr>
            <w:tcW w:w="2693" w:type="dxa"/>
            <w:vAlign w:val="center"/>
          </w:tcPr>
          <w:p w14:paraId="5776223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66" w:name="_Toc393745159"/>
            <w:bookmarkStart w:id="2167" w:name="_Toc393747543"/>
            <w:bookmarkStart w:id="2168" w:name="_Toc393895510"/>
            <w:bookmarkStart w:id="2169" w:name="_Toc393896103"/>
            <w:bookmarkStart w:id="2170" w:name="_Toc393897887"/>
            <w:r w:rsidRPr="00524BDD">
              <w:rPr>
                <w:rStyle w:val="Heading2Char"/>
                <w:rFonts w:ascii="Times New Roman" w:hAnsi="Times New Roman" w:cs="Times New Roman"/>
                <w:b w:val="0"/>
                <w:color w:val="auto"/>
                <w:sz w:val="24"/>
                <w:szCs w:val="24"/>
              </w:rPr>
              <w:t>-</w:t>
            </w:r>
            <w:bookmarkEnd w:id="2166"/>
            <w:bookmarkEnd w:id="2167"/>
            <w:bookmarkEnd w:id="2168"/>
            <w:bookmarkEnd w:id="2169"/>
            <w:bookmarkEnd w:id="2170"/>
          </w:p>
        </w:tc>
        <w:tc>
          <w:tcPr>
            <w:tcW w:w="1196" w:type="dxa"/>
            <w:vAlign w:val="center"/>
          </w:tcPr>
          <w:p w14:paraId="6A0CC1A5"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71" w:name="_Toc393745160"/>
            <w:bookmarkStart w:id="2172" w:name="_Toc393747544"/>
            <w:bookmarkStart w:id="2173" w:name="_Toc393895511"/>
            <w:bookmarkStart w:id="2174" w:name="_Toc393896104"/>
            <w:bookmarkStart w:id="2175" w:name="_Toc393897888"/>
            <w:r w:rsidRPr="00524BDD">
              <w:rPr>
                <w:rStyle w:val="Heading2Char"/>
                <w:rFonts w:ascii="Times New Roman" w:hAnsi="Times New Roman" w:cs="Times New Roman"/>
                <w:b w:val="0"/>
                <w:color w:val="auto"/>
                <w:sz w:val="24"/>
                <w:szCs w:val="24"/>
              </w:rPr>
              <w:t>void</w:t>
            </w:r>
            <w:bookmarkEnd w:id="2171"/>
            <w:bookmarkEnd w:id="2172"/>
            <w:bookmarkEnd w:id="2173"/>
            <w:bookmarkEnd w:id="2174"/>
            <w:bookmarkEnd w:id="2175"/>
          </w:p>
        </w:tc>
      </w:tr>
      <w:tr w:rsidR="00607B69" w:rsidRPr="00524BDD" w14:paraId="4871D2FB" w14:textId="77777777" w:rsidTr="00D03214">
        <w:tblPrEx>
          <w:tblLook w:val="0000" w:firstRow="0" w:lastRow="0" w:firstColumn="0" w:lastColumn="0" w:noHBand="0" w:noVBand="0"/>
        </w:tblPrEx>
        <w:trPr>
          <w:trHeight w:val="160"/>
        </w:trPr>
        <w:tc>
          <w:tcPr>
            <w:tcW w:w="677" w:type="dxa"/>
            <w:vAlign w:val="center"/>
          </w:tcPr>
          <w:p w14:paraId="3E50DEB6" w14:textId="77777777" w:rsidR="0095052F" w:rsidRPr="00524BDD" w:rsidRDefault="0095052F" w:rsidP="00524BDD">
            <w:pPr>
              <w:rPr>
                <w:rStyle w:val="Heading2Char"/>
                <w:rFonts w:ascii="Times New Roman" w:hAnsi="Times New Roman" w:cs="Times New Roman"/>
                <w:b w:val="0"/>
                <w:color w:val="auto"/>
                <w:sz w:val="24"/>
                <w:szCs w:val="24"/>
              </w:rPr>
            </w:pPr>
            <w:bookmarkStart w:id="2176" w:name="_Toc393745161"/>
            <w:bookmarkStart w:id="2177" w:name="_Toc393747545"/>
            <w:bookmarkStart w:id="2178" w:name="_Toc393895512"/>
            <w:bookmarkStart w:id="2179" w:name="_Toc393896105"/>
            <w:bookmarkStart w:id="2180" w:name="_Toc393897889"/>
            <w:r w:rsidRPr="00524BDD">
              <w:rPr>
                <w:rStyle w:val="Heading2Char"/>
                <w:rFonts w:ascii="Times New Roman" w:hAnsi="Times New Roman" w:cs="Times New Roman"/>
                <w:b w:val="0"/>
                <w:color w:val="auto"/>
                <w:sz w:val="24"/>
                <w:szCs w:val="24"/>
              </w:rPr>
              <w:t>6</w:t>
            </w:r>
            <w:bookmarkEnd w:id="2176"/>
            <w:bookmarkEnd w:id="2177"/>
            <w:bookmarkEnd w:id="2178"/>
            <w:bookmarkEnd w:id="2179"/>
            <w:bookmarkEnd w:id="2180"/>
          </w:p>
        </w:tc>
        <w:tc>
          <w:tcPr>
            <w:tcW w:w="2125" w:type="dxa"/>
            <w:vAlign w:val="center"/>
          </w:tcPr>
          <w:p w14:paraId="3F7CB180" w14:textId="77777777" w:rsidR="0095052F" w:rsidRPr="00524BDD" w:rsidRDefault="0095052F" w:rsidP="00524BDD">
            <w:pPr>
              <w:rPr>
                <w:rStyle w:val="Heading2Char"/>
                <w:rFonts w:ascii="Times New Roman" w:hAnsi="Times New Roman" w:cs="Times New Roman"/>
                <w:b w:val="0"/>
                <w:color w:val="auto"/>
                <w:sz w:val="24"/>
                <w:szCs w:val="24"/>
              </w:rPr>
            </w:pPr>
            <w:bookmarkStart w:id="2181" w:name="_Toc393745162"/>
            <w:bookmarkStart w:id="2182" w:name="_Toc393747546"/>
            <w:bookmarkStart w:id="2183" w:name="_Toc393895513"/>
            <w:bookmarkStart w:id="2184" w:name="_Toc393896106"/>
            <w:bookmarkStart w:id="2185" w:name="_Toc393897890"/>
            <w:proofErr w:type="spellStart"/>
            <w:r w:rsidRPr="00524BDD">
              <w:rPr>
                <w:rStyle w:val="Heading2Char"/>
                <w:rFonts w:ascii="Times New Roman" w:hAnsi="Times New Roman" w:cs="Times New Roman"/>
                <w:b w:val="0"/>
                <w:color w:val="auto"/>
                <w:sz w:val="24"/>
                <w:szCs w:val="24"/>
              </w:rPr>
              <w:t>p_edit</w:t>
            </w:r>
            <w:bookmarkEnd w:id="2181"/>
            <w:bookmarkEnd w:id="2182"/>
            <w:bookmarkEnd w:id="2183"/>
            <w:bookmarkEnd w:id="2184"/>
            <w:bookmarkEnd w:id="2185"/>
            <w:proofErr w:type="spellEnd"/>
          </w:p>
        </w:tc>
        <w:tc>
          <w:tcPr>
            <w:tcW w:w="2551" w:type="dxa"/>
            <w:vAlign w:val="center"/>
          </w:tcPr>
          <w:p w14:paraId="2DB25CFC" w14:textId="77777777" w:rsidR="0095052F" w:rsidRPr="00524BDD" w:rsidRDefault="0095052F" w:rsidP="00524BDD">
            <w:pPr>
              <w:rPr>
                <w:rStyle w:val="Heading2Char"/>
                <w:rFonts w:ascii="Times New Roman" w:hAnsi="Times New Roman" w:cs="Times New Roman"/>
                <w:b w:val="0"/>
                <w:color w:val="auto"/>
                <w:sz w:val="24"/>
                <w:szCs w:val="24"/>
              </w:rPr>
            </w:pPr>
            <w:bookmarkStart w:id="2186" w:name="_Toc393745163"/>
            <w:bookmarkStart w:id="2187" w:name="_Toc393747547"/>
            <w:bookmarkStart w:id="2188" w:name="_Toc393895514"/>
            <w:bookmarkStart w:id="2189" w:name="_Toc393896107"/>
            <w:bookmarkStart w:id="2190" w:name="_Toc393897891"/>
            <w:r w:rsidRPr="00524BDD">
              <w:rPr>
                <w:rStyle w:val="Heading2Char"/>
                <w:rFonts w:ascii="Times New Roman" w:hAnsi="Times New Roman" w:cs="Times New Roman"/>
                <w:b w:val="0"/>
                <w:color w:val="auto"/>
                <w:sz w:val="24"/>
                <w:szCs w:val="24"/>
              </w:rPr>
              <w:t>Method uses to call patient edit page with appointment data</w:t>
            </w:r>
            <w:bookmarkEnd w:id="2186"/>
            <w:bookmarkEnd w:id="2187"/>
            <w:bookmarkEnd w:id="2188"/>
            <w:bookmarkEnd w:id="2189"/>
            <w:bookmarkEnd w:id="2190"/>
          </w:p>
        </w:tc>
        <w:tc>
          <w:tcPr>
            <w:tcW w:w="2693" w:type="dxa"/>
            <w:vAlign w:val="center"/>
          </w:tcPr>
          <w:p w14:paraId="2EA5EF16"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91" w:name="_Toc393745164"/>
            <w:bookmarkStart w:id="2192" w:name="_Toc393747548"/>
            <w:bookmarkStart w:id="2193" w:name="_Toc393895515"/>
            <w:bookmarkStart w:id="2194" w:name="_Toc393896108"/>
            <w:bookmarkStart w:id="2195" w:name="_Toc393897892"/>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2191"/>
            <w:bookmarkEnd w:id="2192"/>
            <w:bookmarkEnd w:id="2193"/>
            <w:bookmarkEnd w:id="2194"/>
            <w:bookmarkEnd w:id="2195"/>
            <w:proofErr w:type="spellEnd"/>
          </w:p>
        </w:tc>
        <w:tc>
          <w:tcPr>
            <w:tcW w:w="1196" w:type="dxa"/>
            <w:vAlign w:val="center"/>
          </w:tcPr>
          <w:p w14:paraId="2ED1FA08"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96" w:name="_Toc393745165"/>
            <w:bookmarkStart w:id="2197" w:name="_Toc393747549"/>
            <w:bookmarkStart w:id="2198" w:name="_Toc393895516"/>
            <w:bookmarkStart w:id="2199" w:name="_Toc393896109"/>
            <w:bookmarkStart w:id="2200" w:name="_Toc393897893"/>
            <w:r w:rsidRPr="00524BDD">
              <w:rPr>
                <w:rStyle w:val="Heading2Char"/>
                <w:rFonts w:ascii="Times New Roman" w:hAnsi="Times New Roman" w:cs="Times New Roman"/>
                <w:b w:val="0"/>
                <w:color w:val="auto"/>
                <w:sz w:val="24"/>
                <w:szCs w:val="24"/>
              </w:rPr>
              <w:t>void</w:t>
            </w:r>
            <w:bookmarkEnd w:id="2196"/>
            <w:bookmarkEnd w:id="2197"/>
            <w:bookmarkEnd w:id="2198"/>
            <w:bookmarkEnd w:id="2199"/>
            <w:bookmarkEnd w:id="2200"/>
          </w:p>
        </w:tc>
      </w:tr>
      <w:tr w:rsidR="00607B69" w:rsidRPr="00524BDD" w14:paraId="356E20A6" w14:textId="77777777" w:rsidTr="00D03214">
        <w:tblPrEx>
          <w:tblLook w:val="0000" w:firstRow="0" w:lastRow="0" w:firstColumn="0" w:lastColumn="0" w:noHBand="0" w:noVBand="0"/>
        </w:tblPrEx>
        <w:trPr>
          <w:trHeight w:val="211"/>
        </w:trPr>
        <w:tc>
          <w:tcPr>
            <w:tcW w:w="677" w:type="dxa"/>
            <w:vAlign w:val="center"/>
          </w:tcPr>
          <w:p w14:paraId="51B7CB5D" w14:textId="77777777" w:rsidR="0095052F" w:rsidRPr="00524BDD" w:rsidRDefault="0095052F" w:rsidP="00524BDD">
            <w:pPr>
              <w:rPr>
                <w:rStyle w:val="Heading2Char"/>
                <w:rFonts w:ascii="Times New Roman" w:hAnsi="Times New Roman" w:cs="Times New Roman"/>
                <w:b w:val="0"/>
                <w:color w:val="auto"/>
                <w:sz w:val="24"/>
                <w:szCs w:val="24"/>
              </w:rPr>
            </w:pPr>
            <w:bookmarkStart w:id="2201" w:name="_Toc393745166"/>
            <w:bookmarkStart w:id="2202" w:name="_Toc393747550"/>
            <w:bookmarkStart w:id="2203" w:name="_Toc393895517"/>
            <w:bookmarkStart w:id="2204" w:name="_Toc393896110"/>
            <w:bookmarkStart w:id="2205" w:name="_Toc393897894"/>
            <w:r w:rsidRPr="00524BDD">
              <w:rPr>
                <w:rStyle w:val="Heading2Char"/>
                <w:rFonts w:ascii="Times New Roman" w:hAnsi="Times New Roman" w:cs="Times New Roman"/>
                <w:b w:val="0"/>
                <w:color w:val="auto"/>
                <w:sz w:val="24"/>
                <w:szCs w:val="24"/>
              </w:rPr>
              <w:t>7</w:t>
            </w:r>
            <w:bookmarkEnd w:id="2201"/>
            <w:bookmarkEnd w:id="2202"/>
            <w:bookmarkEnd w:id="2203"/>
            <w:bookmarkEnd w:id="2204"/>
            <w:bookmarkEnd w:id="2205"/>
          </w:p>
        </w:tc>
        <w:tc>
          <w:tcPr>
            <w:tcW w:w="2125" w:type="dxa"/>
            <w:vAlign w:val="center"/>
          </w:tcPr>
          <w:p w14:paraId="13018302" w14:textId="77777777" w:rsidR="0095052F" w:rsidRPr="00524BDD" w:rsidRDefault="0095052F" w:rsidP="00524BDD">
            <w:pPr>
              <w:rPr>
                <w:rStyle w:val="Heading2Char"/>
                <w:rFonts w:ascii="Times New Roman" w:hAnsi="Times New Roman" w:cs="Times New Roman"/>
                <w:b w:val="0"/>
                <w:color w:val="auto"/>
                <w:sz w:val="24"/>
                <w:szCs w:val="24"/>
              </w:rPr>
            </w:pPr>
            <w:bookmarkStart w:id="2206" w:name="_Toc393745167"/>
            <w:bookmarkStart w:id="2207" w:name="_Toc393747551"/>
            <w:bookmarkStart w:id="2208" w:name="_Toc393895518"/>
            <w:bookmarkStart w:id="2209" w:name="_Toc393896111"/>
            <w:bookmarkStart w:id="2210" w:name="_Toc393897895"/>
            <w:proofErr w:type="spellStart"/>
            <w:r w:rsidRPr="00524BDD">
              <w:rPr>
                <w:rStyle w:val="Heading2Char"/>
                <w:rFonts w:ascii="Times New Roman" w:hAnsi="Times New Roman" w:cs="Times New Roman"/>
                <w:b w:val="0"/>
                <w:color w:val="auto"/>
                <w:sz w:val="24"/>
                <w:szCs w:val="24"/>
              </w:rPr>
              <w:t>edit_data</w:t>
            </w:r>
            <w:bookmarkEnd w:id="2206"/>
            <w:bookmarkEnd w:id="2207"/>
            <w:bookmarkEnd w:id="2208"/>
            <w:bookmarkEnd w:id="2209"/>
            <w:bookmarkEnd w:id="2210"/>
            <w:proofErr w:type="spellEnd"/>
          </w:p>
        </w:tc>
        <w:tc>
          <w:tcPr>
            <w:tcW w:w="2551" w:type="dxa"/>
            <w:vAlign w:val="center"/>
          </w:tcPr>
          <w:p w14:paraId="3C0B9D7F" w14:textId="77777777" w:rsidR="0095052F" w:rsidRPr="00524BDD" w:rsidRDefault="0095052F" w:rsidP="00524BDD">
            <w:pPr>
              <w:rPr>
                <w:rStyle w:val="Heading2Char"/>
                <w:rFonts w:ascii="Times New Roman" w:hAnsi="Times New Roman" w:cs="Times New Roman"/>
                <w:b w:val="0"/>
                <w:color w:val="auto"/>
                <w:sz w:val="24"/>
                <w:szCs w:val="24"/>
              </w:rPr>
            </w:pPr>
            <w:bookmarkStart w:id="2211" w:name="_Toc393745168"/>
            <w:bookmarkStart w:id="2212" w:name="_Toc393747552"/>
            <w:bookmarkStart w:id="2213" w:name="_Toc393895519"/>
            <w:bookmarkStart w:id="2214" w:name="_Toc393896112"/>
            <w:bookmarkStart w:id="2215" w:name="_Toc393897896"/>
            <w:r w:rsidRPr="00524BDD">
              <w:rPr>
                <w:rStyle w:val="Heading2Char"/>
                <w:rFonts w:ascii="Times New Roman" w:hAnsi="Times New Roman" w:cs="Times New Roman"/>
                <w:b w:val="0"/>
                <w:color w:val="auto"/>
                <w:sz w:val="24"/>
                <w:szCs w:val="24"/>
              </w:rPr>
              <w:t>Method uses to save the edit data of patient to the database</w:t>
            </w:r>
            <w:bookmarkEnd w:id="2211"/>
            <w:bookmarkEnd w:id="2212"/>
            <w:bookmarkEnd w:id="2213"/>
            <w:bookmarkEnd w:id="2214"/>
            <w:bookmarkEnd w:id="2215"/>
          </w:p>
        </w:tc>
        <w:tc>
          <w:tcPr>
            <w:tcW w:w="2693" w:type="dxa"/>
            <w:vAlign w:val="center"/>
          </w:tcPr>
          <w:p w14:paraId="24A5ECB3"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16" w:name="_Toc393745169"/>
            <w:bookmarkStart w:id="2217" w:name="_Toc393747553"/>
            <w:bookmarkStart w:id="2218" w:name="_Toc393895520"/>
            <w:bookmarkStart w:id="2219" w:name="_Toc393896113"/>
            <w:bookmarkStart w:id="2220" w:name="_Toc393897897"/>
            <w:r w:rsidRPr="00524BDD">
              <w:rPr>
                <w:rStyle w:val="Heading2Char"/>
                <w:rFonts w:ascii="Times New Roman" w:hAnsi="Times New Roman" w:cs="Times New Roman"/>
                <w:b w:val="0"/>
                <w:color w:val="auto"/>
                <w:sz w:val="24"/>
                <w:szCs w:val="24"/>
              </w:rPr>
              <w:t>-</w:t>
            </w:r>
            <w:bookmarkEnd w:id="2216"/>
            <w:bookmarkEnd w:id="2217"/>
            <w:bookmarkEnd w:id="2218"/>
            <w:bookmarkEnd w:id="2219"/>
            <w:bookmarkEnd w:id="2220"/>
          </w:p>
        </w:tc>
        <w:tc>
          <w:tcPr>
            <w:tcW w:w="1196" w:type="dxa"/>
            <w:vAlign w:val="center"/>
          </w:tcPr>
          <w:p w14:paraId="0C766785"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21" w:name="_Toc393745170"/>
            <w:bookmarkStart w:id="2222" w:name="_Toc393747554"/>
            <w:bookmarkStart w:id="2223" w:name="_Toc393895521"/>
            <w:bookmarkStart w:id="2224" w:name="_Toc393896114"/>
            <w:bookmarkStart w:id="2225" w:name="_Toc393897898"/>
            <w:r w:rsidRPr="00524BDD">
              <w:rPr>
                <w:rStyle w:val="Heading2Char"/>
                <w:rFonts w:ascii="Times New Roman" w:hAnsi="Times New Roman" w:cs="Times New Roman"/>
                <w:b w:val="0"/>
                <w:color w:val="auto"/>
                <w:sz w:val="24"/>
                <w:szCs w:val="24"/>
              </w:rPr>
              <w:t>void</w:t>
            </w:r>
            <w:bookmarkEnd w:id="2221"/>
            <w:bookmarkEnd w:id="2222"/>
            <w:bookmarkEnd w:id="2223"/>
            <w:bookmarkEnd w:id="2224"/>
            <w:bookmarkEnd w:id="2225"/>
          </w:p>
        </w:tc>
      </w:tr>
      <w:tr w:rsidR="00607B69" w:rsidRPr="00524BDD" w14:paraId="1FE92101" w14:textId="77777777" w:rsidTr="00D03214">
        <w:tblPrEx>
          <w:tblLook w:val="0000" w:firstRow="0" w:lastRow="0" w:firstColumn="0" w:lastColumn="0" w:noHBand="0" w:noVBand="0"/>
        </w:tblPrEx>
        <w:trPr>
          <w:trHeight w:val="400"/>
        </w:trPr>
        <w:tc>
          <w:tcPr>
            <w:tcW w:w="677" w:type="dxa"/>
            <w:vAlign w:val="center"/>
          </w:tcPr>
          <w:p w14:paraId="5CE75725" w14:textId="77777777" w:rsidR="0095052F" w:rsidRPr="00524BDD" w:rsidRDefault="0095052F" w:rsidP="00524BDD">
            <w:pPr>
              <w:rPr>
                <w:rStyle w:val="Heading2Char"/>
                <w:rFonts w:ascii="Times New Roman" w:hAnsi="Times New Roman" w:cs="Times New Roman"/>
                <w:b w:val="0"/>
                <w:color w:val="auto"/>
                <w:sz w:val="24"/>
                <w:szCs w:val="24"/>
              </w:rPr>
            </w:pPr>
            <w:bookmarkStart w:id="2226" w:name="_Toc393745171"/>
            <w:bookmarkStart w:id="2227" w:name="_Toc393747555"/>
            <w:bookmarkStart w:id="2228" w:name="_Toc393895522"/>
            <w:bookmarkStart w:id="2229" w:name="_Toc393896115"/>
            <w:bookmarkStart w:id="2230" w:name="_Toc393897899"/>
            <w:r w:rsidRPr="00524BDD">
              <w:rPr>
                <w:rStyle w:val="Heading2Char"/>
                <w:rFonts w:ascii="Times New Roman" w:hAnsi="Times New Roman" w:cs="Times New Roman"/>
                <w:b w:val="0"/>
                <w:color w:val="auto"/>
                <w:sz w:val="24"/>
                <w:szCs w:val="24"/>
              </w:rPr>
              <w:t>8</w:t>
            </w:r>
            <w:bookmarkEnd w:id="2226"/>
            <w:bookmarkEnd w:id="2227"/>
            <w:bookmarkEnd w:id="2228"/>
            <w:bookmarkEnd w:id="2229"/>
            <w:bookmarkEnd w:id="2230"/>
          </w:p>
        </w:tc>
        <w:tc>
          <w:tcPr>
            <w:tcW w:w="2125" w:type="dxa"/>
            <w:vAlign w:val="center"/>
          </w:tcPr>
          <w:p w14:paraId="3207144A" w14:textId="77777777" w:rsidR="0095052F" w:rsidRPr="00524BDD" w:rsidRDefault="0095052F" w:rsidP="00524BDD">
            <w:pPr>
              <w:rPr>
                <w:rStyle w:val="Heading2Char"/>
                <w:rFonts w:ascii="Times New Roman" w:hAnsi="Times New Roman" w:cs="Times New Roman"/>
                <w:b w:val="0"/>
                <w:color w:val="auto"/>
                <w:sz w:val="24"/>
                <w:szCs w:val="24"/>
              </w:rPr>
            </w:pPr>
            <w:bookmarkStart w:id="2231" w:name="_Toc393745172"/>
            <w:bookmarkStart w:id="2232" w:name="_Toc393747556"/>
            <w:bookmarkStart w:id="2233" w:name="_Toc393895523"/>
            <w:bookmarkStart w:id="2234" w:name="_Toc393896116"/>
            <w:bookmarkStart w:id="2235" w:name="_Toc393897900"/>
            <w:proofErr w:type="spellStart"/>
            <w:r w:rsidRPr="00524BDD">
              <w:rPr>
                <w:rStyle w:val="Heading2Char"/>
                <w:rFonts w:ascii="Times New Roman" w:hAnsi="Times New Roman" w:cs="Times New Roman"/>
                <w:b w:val="0"/>
                <w:color w:val="auto"/>
                <w:sz w:val="24"/>
                <w:szCs w:val="24"/>
              </w:rPr>
              <w:t>p_delete</w:t>
            </w:r>
            <w:bookmarkEnd w:id="2231"/>
            <w:bookmarkEnd w:id="2232"/>
            <w:bookmarkEnd w:id="2233"/>
            <w:bookmarkEnd w:id="2234"/>
            <w:bookmarkEnd w:id="2235"/>
            <w:proofErr w:type="spellEnd"/>
          </w:p>
        </w:tc>
        <w:tc>
          <w:tcPr>
            <w:tcW w:w="2551" w:type="dxa"/>
            <w:vAlign w:val="center"/>
          </w:tcPr>
          <w:p w14:paraId="54A2194C" w14:textId="77777777" w:rsidR="0095052F" w:rsidRPr="00524BDD" w:rsidRDefault="0095052F" w:rsidP="00524BDD">
            <w:pPr>
              <w:rPr>
                <w:rStyle w:val="Heading2Char"/>
                <w:rFonts w:ascii="Times New Roman" w:hAnsi="Times New Roman" w:cs="Times New Roman"/>
                <w:b w:val="0"/>
                <w:color w:val="auto"/>
                <w:sz w:val="24"/>
                <w:szCs w:val="24"/>
              </w:rPr>
            </w:pPr>
            <w:bookmarkStart w:id="2236" w:name="_Toc393745173"/>
            <w:bookmarkStart w:id="2237" w:name="_Toc393747557"/>
            <w:bookmarkStart w:id="2238" w:name="_Toc393895524"/>
            <w:bookmarkStart w:id="2239" w:name="_Toc393896117"/>
            <w:bookmarkStart w:id="2240" w:name="_Toc393897901"/>
            <w:r w:rsidRPr="00524BDD">
              <w:rPr>
                <w:rStyle w:val="Heading2Char"/>
                <w:rFonts w:ascii="Times New Roman" w:hAnsi="Times New Roman" w:cs="Times New Roman"/>
                <w:b w:val="0"/>
                <w:color w:val="auto"/>
                <w:sz w:val="24"/>
                <w:szCs w:val="24"/>
              </w:rPr>
              <w:t>Method uses to delete any patient from the system and database</w:t>
            </w:r>
            <w:bookmarkEnd w:id="2236"/>
            <w:bookmarkEnd w:id="2237"/>
            <w:bookmarkEnd w:id="2238"/>
            <w:bookmarkEnd w:id="2239"/>
            <w:bookmarkEnd w:id="2240"/>
          </w:p>
        </w:tc>
        <w:tc>
          <w:tcPr>
            <w:tcW w:w="2693" w:type="dxa"/>
            <w:vAlign w:val="center"/>
          </w:tcPr>
          <w:p w14:paraId="69B15E36"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41" w:name="_Toc393745174"/>
            <w:bookmarkStart w:id="2242" w:name="_Toc393747558"/>
            <w:bookmarkStart w:id="2243" w:name="_Toc393895525"/>
            <w:bookmarkStart w:id="2244" w:name="_Toc393896118"/>
            <w:bookmarkStart w:id="2245" w:name="_Toc393897902"/>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2241"/>
            <w:bookmarkEnd w:id="2242"/>
            <w:bookmarkEnd w:id="2243"/>
            <w:bookmarkEnd w:id="2244"/>
            <w:bookmarkEnd w:id="2245"/>
            <w:proofErr w:type="spellEnd"/>
          </w:p>
        </w:tc>
        <w:tc>
          <w:tcPr>
            <w:tcW w:w="1196" w:type="dxa"/>
            <w:vAlign w:val="center"/>
          </w:tcPr>
          <w:p w14:paraId="54782325"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46" w:name="_Toc393745175"/>
            <w:bookmarkStart w:id="2247" w:name="_Toc393747559"/>
            <w:bookmarkStart w:id="2248" w:name="_Toc393895526"/>
            <w:bookmarkStart w:id="2249" w:name="_Toc393896119"/>
            <w:bookmarkStart w:id="2250" w:name="_Toc393897903"/>
            <w:r w:rsidRPr="00524BDD">
              <w:rPr>
                <w:rStyle w:val="Heading2Char"/>
                <w:rFonts w:ascii="Times New Roman" w:hAnsi="Times New Roman" w:cs="Times New Roman"/>
                <w:b w:val="0"/>
                <w:color w:val="auto"/>
                <w:sz w:val="24"/>
                <w:szCs w:val="24"/>
              </w:rPr>
              <w:t>void</w:t>
            </w:r>
            <w:bookmarkEnd w:id="2246"/>
            <w:bookmarkEnd w:id="2247"/>
            <w:bookmarkEnd w:id="2248"/>
            <w:bookmarkEnd w:id="2249"/>
            <w:bookmarkEnd w:id="2250"/>
          </w:p>
        </w:tc>
      </w:tr>
      <w:tr w:rsidR="00607B69" w:rsidRPr="00524BDD" w14:paraId="0CA54579" w14:textId="77777777" w:rsidTr="00D03214">
        <w:tblPrEx>
          <w:tblLook w:val="0000" w:firstRow="0" w:lastRow="0" w:firstColumn="0" w:lastColumn="0" w:noHBand="0" w:noVBand="0"/>
        </w:tblPrEx>
        <w:trPr>
          <w:trHeight w:val="861"/>
        </w:trPr>
        <w:tc>
          <w:tcPr>
            <w:tcW w:w="677" w:type="dxa"/>
            <w:vAlign w:val="center"/>
          </w:tcPr>
          <w:p w14:paraId="4DA3DFAE" w14:textId="77777777" w:rsidR="0095052F" w:rsidRPr="00524BDD" w:rsidRDefault="0095052F" w:rsidP="00524BDD">
            <w:pPr>
              <w:rPr>
                <w:rStyle w:val="Heading2Char"/>
                <w:rFonts w:ascii="Times New Roman" w:hAnsi="Times New Roman" w:cs="Times New Roman"/>
                <w:b w:val="0"/>
                <w:color w:val="auto"/>
                <w:sz w:val="24"/>
                <w:szCs w:val="24"/>
              </w:rPr>
            </w:pPr>
            <w:bookmarkStart w:id="2251" w:name="_Toc393745176"/>
            <w:bookmarkStart w:id="2252" w:name="_Toc393747560"/>
            <w:bookmarkStart w:id="2253" w:name="_Toc393895527"/>
            <w:bookmarkStart w:id="2254" w:name="_Toc393896120"/>
            <w:bookmarkStart w:id="2255" w:name="_Toc393897904"/>
            <w:r w:rsidRPr="00524BDD">
              <w:rPr>
                <w:rStyle w:val="Heading2Char"/>
                <w:rFonts w:ascii="Times New Roman" w:hAnsi="Times New Roman" w:cs="Times New Roman"/>
                <w:b w:val="0"/>
                <w:color w:val="auto"/>
                <w:sz w:val="24"/>
                <w:szCs w:val="24"/>
              </w:rPr>
              <w:t>9</w:t>
            </w:r>
            <w:bookmarkEnd w:id="2251"/>
            <w:bookmarkEnd w:id="2252"/>
            <w:bookmarkEnd w:id="2253"/>
            <w:bookmarkEnd w:id="2254"/>
            <w:bookmarkEnd w:id="2255"/>
          </w:p>
        </w:tc>
        <w:tc>
          <w:tcPr>
            <w:tcW w:w="2125" w:type="dxa"/>
            <w:vAlign w:val="center"/>
          </w:tcPr>
          <w:p w14:paraId="22C8F885" w14:textId="77777777" w:rsidR="0095052F" w:rsidRPr="00524BDD" w:rsidRDefault="0095052F" w:rsidP="00524BDD">
            <w:pPr>
              <w:rPr>
                <w:rStyle w:val="Heading2Char"/>
                <w:rFonts w:ascii="Times New Roman" w:hAnsi="Times New Roman" w:cs="Times New Roman"/>
                <w:b w:val="0"/>
                <w:color w:val="auto"/>
                <w:sz w:val="24"/>
                <w:szCs w:val="24"/>
              </w:rPr>
            </w:pPr>
            <w:bookmarkStart w:id="2256" w:name="_Toc393745177"/>
            <w:bookmarkStart w:id="2257" w:name="_Toc393747561"/>
            <w:bookmarkStart w:id="2258" w:name="_Toc393895528"/>
            <w:bookmarkStart w:id="2259" w:name="_Toc393896121"/>
            <w:bookmarkStart w:id="2260" w:name="_Toc393897905"/>
            <w:proofErr w:type="spellStart"/>
            <w:r w:rsidRPr="00524BDD">
              <w:rPr>
                <w:rStyle w:val="Heading2Char"/>
                <w:rFonts w:ascii="Times New Roman" w:hAnsi="Times New Roman" w:cs="Times New Roman"/>
                <w:b w:val="0"/>
                <w:color w:val="auto"/>
                <w:sz w:val="24"/>
                <w:szCs w:val="24"/>
              </w:rPr>
              <w:t>callCalendar</w:t>
            </w:r>
            <w:bookmarkEnd w:id="2256"/>
            <w:bookmarkEnd w:id="2257"/>
            <w:bookmarkEnd w:id="2258"/>
            <w:bookmarkEnd w:id="2259"/>
            <w:bookmarkEnd w:id="2260"/>
            <w:proofErr w:type="spellEnd"/>
          </w:p>
        </w:tc>
        <w:tc>
          <w:tcPr>
            <w:tcW w:w="2551" w:type="dxa"/>
            <w:vAlign w:val="center"/>
          </w:tcPr>
          <w:p w14:paraId="12F2C5C9" w14:textId="77777777" w:rsidR="0095052F" w:rsidRPr="00524BDD" w:rsidRDefault="0095052F" w:rsidP="00524BDD">
            <w:pPr>
              <w:rPr>
                <w:rStyle w:val="Heading2Char"/>
                <w:rFonts w:ascii="Times New Roman" w:hAnsi="Times New Roman" w:cs="Times New Roman"/>
                <w:b w:val="0"/>
                <w:color w:val="auto"/>
                <w:sz w:val="24"/>
                <w:szCs w:val="24"/>
              </w:rPr>
            </w:pPr>
            <w:bookmarkStart w:id="2261" w:name="_Toc393745178"/>
            <w:bookmarkStart w:id="2262" w:name="_Toc393747562"/>
            <w:bookmarkStart w:id="2263" w:name="_Toc393895529"/>
            <w:bookmarkStart w:id="2264" w:name="_Toc393896122"/>
            <w:bookmarkStart w:id="2265" w:name="_Toc393897906"/>
            <w:r w:rsidRPr="00524BDD">
              <w:rPr>
                <w:rStyle w:val="Heading2Char"/>
                <w:rFonts w:ascii="Times New Roman" w:hAnsi="Times New Roman" w:cs="Times New Roman"/>
                <w:b w:val="0"/>
                <w:color w:val="auto"/>
                <w:sz w:val="24"/>
                <w:szCs w:val="24"/>
              </w:rPr>
              <w:t xml:space="preserve">Method uses to call calendar from </w:t>
            </w:r>
            <w:proofErr w:type="spellStart"/>
            <w:r w:rsidRPr="00524BDD">
              <w:rPr>
                <w:rStyle w:val="Heading2Char"/>
                <w:rFonts w:ascii="Times New Roman" w:hAnsi="Times New Roman" w:cs="Times New Roman"/>
                <w:b w:val="0"/>
                <w:color w:val="auto"/>
                <w:sz w:val="24"/>
                <w:szCs w:val="24"/>
              </w:rPr>
              <w:t>google</w:t>
            </w:r>
            <w:proofErr w:type="spellEnd"/>
            <w:r w:rsidRPr="00524BDD">
              <w:rPr>
                <w:rStyle w:val="Heading2Char"/>
                <w:rFonts w:ascii="Times New Roman" w:hAnsi="Times New Roman" w:cs="Times New Roman"/>
                <w:b w:val="0"/>
                <w:color w:val="auto"/>
                <w:sz w:val="24"/>
                <w:szCs w:val="24"/>
              </w:rPr>
              <w:t xml:space="preserve"> calendar</w:t>
            </w:r>
            <w:bookmarkEnd w:id="2261"/>
            <w:bookmarkEnd w:id="2262"/>
            <w:bookmarkEnd w:id="2263"/>
            <w:bookmarkEnd w:id="2264"/>
            <w:bookmarkEnd w:id="2265"/>
          </w:p>
        </w:tc>
        <w:tc>
          <w:tcPr>
            <w:tcW w:w="2693" w:type="dxa"/>
            <w:vAlign w:val="center"/>
          </w:tcPr>
          <w:p w14:paraId="069A5DBB" w14:textId="77777777" w:rsidR="0095052F" w:rsidRPr="00524BDD" w:rsidRDefault="0095052F" w:rsidP="00D03214">
            <w:pPr>
              <w:jc w:val="center"/>
              <w:rPr>
                <w:rStyle w:val="Heading2Char"/>
                <w:rFonts w:ascii="Times New Roman" w:hAnsi="Times New Roman" w:cs="Times New Roman"/>
                <w:b w:val="0"/>
                <w:color w:val="auto"/>
                <w:sz w:val="24"/>
                <w:szCs w:val="24"/>
              </w:rPr>
            </w:pPr>
          </w:p>
          <w:p w14:paraId="6B0A7AC4"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66" w:name="_Toc393745179"/>
            <w:bookmarkStart w:id="2267" w:name="_Toc393747563"/>
            <w:bookmarkStart w:id="2268" w:name="_Toc393895530"/>
            <w:bookmarkStart w:id="2269" w:name="_Toc393896123"/>
            <w:bookmarkStart w:id="2270" w:name="_Toc393897907"/>
            <w:r w:rsidRPr="00524BDD">
              <w:rPr>
                <w:rStyle w:val="Heading2Char"/>
                <w:rFonts w:ascii="Times New Roman" w:hAnsi="Times New Roman" w:cs="Times New Roman"/>
                <w:b w:val="0"/>
                <w:color w:val="auto"/>
                <w:sz w:val="24"/>
                <w:szCs w:val="24"/>
              </w:rPr>
              <w:t>-</w:t>
            </w:r>
            <w:bookmarkEnd w:id="2266"/>
            <w:bookmarkEnd w:id="2267"/>
            <w:bookmarkEnd w:id="2268"/>
            <w:bookmarkEnd w:id="2269"/>
            <w:bookmarkEnd w:id="2270"/>
          </w:p>
        </w:tc>
        <w:tc>
          <w:tcPr>
            <w:tcW w:w="1196" w:type="dxa"/>
            <w:vAlign w:val="center"/>
          </w:tcPr>
          <w:p w14:paraId="0C149503"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71" w:name="_Toc393745180"/>
            <w:bookmarkStart w:id="2272" w:name="_Toc393747564"/>
            <w:bookmarkStart w:id="2273" w:name="_Toc393895531"/>
            <w:bookmarkStart w:id="2274" w:name="_Toc393896124"/>
            <w:bookmarkStart w:id="2275" w:name="_Toc393897908"/>
            <w:r w:rsidRPr="00524BDD">
              <w:rPr>
                <w:rStyle w:val="Heading2Char"/>
                <w:rFonts w:ascii="Times New Roman" w:hAnsi="Times New Roman" w:cs="Times New Roman"/>
                <w:b w:val="0"/>
                <w:color w:val="auto"/>
                <w:sz w:val="24"/>
                <w:szCs w:val="24"/>
              </w:rPr>
              <w:t>void</w:t>
            </w:r>
            <w:bookmarkEnd w:id="2271"/>
            <w:bookmarkEnd w:id="2272"/>
            <w:bookmarkEnd w:id="2273"/>
            <w:bookmarkEnd w:id="2274"/>
            <w:bookmarkEnd w:id="2275"/>
          </w:p>
        </w:tc>
      </w:tr>
      <w:tr w:rsidR="00607B69" w:rsidRPr="00524BDD" w14:paraId="762CD114" w14:textId="77777777" w:rsidTr="00D03214">
        <w:tblPrEx>
          <w:tblLook w:val="0000" w:firstRow="0" w:lastRow="0" w:firstColumn="0" w:lastColumn="0" w:noHBand="0" w:noVBand="0"/>
        </w:tblPrEx>
        <w:trPr>
          <w:trHeight w:val="861"/>
        </w:trPr>
        <w:tc>
          <w:tcPr>
            <w:tcW w:w="677" w:type="dxa"/>
            <w:vAlign w:val="center"/>
          </w:tcPr>
          <w:p w14:paraId="3B66DAF8" w14:textId="77777777" w:rsidR="0095052F" w:rsidRPr="00524BDD" w:rsidRDefault="0095052F" w:rsidP="00524BDD">
            <w:pPr>
              <w:rPr>
                <w:rStyle w:val="Heading2Char"/>
                <w:rFonts w:ascii="Times New Roman" w:hAnsi="Times New Roman" w:cs="Times New Roman"/>
                <w:b w:val="0"/>
                <w:color w:val="auto"/>
                <w:sz w:val="24"/>
                <w:szCs w:val="24"/>
              </w:rPr>
            </w:pPr>
            <w:bookmarkStart w:id="2276" w:name="_Toc393745181"/>
            <w:bookmarkStart w:id="2277" w:name="_Toc393747565"/>
            <w:bookmarkStart w:id="2278" w:name="_Toc393895532"/>
            <w:bookmarkStart w:id="2279" w:name="_Toc393896125"/>
            <w:bookmarkStart w:id="2280" w:name="_Toc393897909"/>
            <w:r w:rsidRPr="00524BDD">
              <w:rPr>
                <w:rStyle w:val="Heading2Char"/>
                <w:rFonts w:ascii="Times New Roman" w:hAnsi="Times New Roman" w:cs="Times New Roman"/>
                <w:b w:val="0"/>
                <w:color w:val="auto"/>
                <w:sz w:val="24"/>
                <w:szCs w:val="24"/>
              </w:rPr>
              <w:t>10</w:t>
            </w:r>
            <w:bookmarkEnd w:id="2276"/>
            <w:bookmarkEnd w:id="2277"/>
            <w:bookmarkEnd w:id="2278"/>
            <w:bookmarkEnd w:id="2279"/>
            <w:bookmarkEnd w:id="2280"/>
          </w:p>
        </w:tc>
        <w:tc>
          <w:tcPr>
            <w:tcW w:w="2125" w:type="dxa"/>
            <w:vAlign w:val="center"/>
          </w:tcPr>
          <w:p w14:paraId="73EB35C8" w14:textId="77777777" w:rsidR="0095052F" w:rsidRPr="00524BDD" w:rsidRDefault="0095052F" w:rsidP="00524BDD">
            <w:pPr>
              <w:rPr>
                <w:rStyle w:val="Heading2Char"/>
                <w:rFonts w:ascii="Times New Roman" w:hAnsi="Times New Roman" w:cs="Times New Roman"/>
                <w:b w:val="0"/>
                <w:color w:val="auto"/>
                <w:sz w:val="24"/>
                <w:szCs w:val="24"/>
              </w:rPr>
            </w:pPr>
            <w:bookmarkStart w:id="2281" w:name="_Toc393745182"/>
            <w:bookmarkStart w:id="2282" w:name="_Toc393747566"/>
            <w:bookmarkStart w:id="2283" w:name="_Toc393895533"/>
            <w:bookmarkStart w:id="2284" w:name="_Toc393896126"/>
            <w:bookmarkStart w:id="2285" w:name="_Toc393897910"/>
            <w:proofErr w:type="spellStart"/>
            <w:r w:rsidRPr="00524BDD">
              <w:rPr>
                <w:rStyle w:val="Heading2Char"/>
                <w:rFonts w:ascii="Times New Roman" w:hAnsi="Times New Roman" w:cs="Times New Roman"/>
                <w:b w:val="0"/>
                <w:color w:val="auto"/>
                <w:sz w:val="24"/>
                <w:szCs w:val="24"/>
              </w:rPr>
              <w:t>d_register</w:t>
            </w:r>
            <w:bookmarkEnd w:id="2281"/>
            <w:bookmarkEnd w:id="2282"/>
            <w:bookmarkEnd w:id="2283"/>
            <w:bookmarkEnd w:id="2284"/>
            <w:bookmarkEnd w:id="2285"/>
            <w:proofErr w:type="spellEnd"/>
          </w:p>
        </w:tc>
        <w:tc>
          <w:tcPr>
            <w:tcW w:w="2551" w:type="dxa"/>
            <w:vAlign w:val="center"/>
          </w:tcPr>
          <w:p w14:paraId="217B23C2" w14:textId="77777777" w:rsidR="0095052F" w:rsidRPr="00524BDD" w:rsidRDefault="0095052F" w:rsidP="00524BDD">
            <w:pPr>
              <w:rPr>
                <w:rStyle w:val="Heading2Char"/>
                <w:rFonts w:ascii="Times New Roman" w:hAnsi="Times New Roman" w:cs="Times New Roman"/>
                <w:b w:val="0"/>
                <w:color w:val="auto"/>
                <w:sz w:val="24"/>
                <w:szCs w:val="24"/>
              </w:rPr>
            </w:pPr>
            <w:bookmarkStart w:id="2286" w:name="_Toc393745183"/>
            <w:bookmarkStart w:id="2287" w:name="_Toc393747567"/>
            <w:bookmarkStart w:id="2288" w:name="_Toc393895534"/>
            <w:bookmarkStart w:id="2289" w:name="_Toc393896127"/>
            <w:bookmarkStart w:id="2290" w:name="_Toc393897911"/>
            <w:r w:rsidRPr="00524BDD">
              <w:rPr>
                <w:rStyle w:val="Heading2Char"/>
                <w:rFonts w:ascii="Times New Roman" w:hAnsi="Times New Roman" w:cs="Times New Roman"/>
                <w:b w:val="0"/>
                <w:color w:val="auto"/>
                <w:sz w:val="24"/>
                <w:szCs w:val="24"/>
              </w:rPr>
              <w:t>Method uses to register new dentist to the system</w:t>
            </w:r>
            <w:bookmarkEnd w:id="2286"/>
            <w:bookmarkEnd w:id="2287"/>
            <w:bookmarkEnd w:id="2288"/>
            <w:bookmarkEnd w:id="2289"/>
            <w:bookmarkEnd w:id="2290"/>
          </w:p>
        </w:tc>
        <w:tc>
          <w:tcPr>
            <w:tcW w:w="2693" w:type="dxa"/>
            <w:vAlign w:val="center"/>
          </w:tcPr>
          <w:p w14:paraId="0C1784C0"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91" w:name="_Toc393745184"/>
            <w:bookmarkStart w:id="2292" w:name="_Toc393747568"/>
            <w:bookmarkStart w:id="2293" w:name="_Toc393895535"/>
            <w:bookmarkStart w:id="2294" w:name="_Toc393896128"/>
            <w:bookmarkStart w:id="2295" w:name="_Toc393897912"/>
            <w:r w:rsidRPr="00524BDD">
              <w:rPr>
                <w:rStyle w:val="Heading2Char"/>
                <w:rFonts w:ascii="Times New Roman" w:hAnsi="Times New Roman" w:cs="Times New Roman"/>
                <w:b w:val="0"/>
                <w:color w:val="auto"/>
                <w:sz w:val="24"/>
                <w:szCs w:val="24"/>
              </w:rPr>
              <w:t>-</w:t>
            </w:r>
            <w:bookmarkEnd w:id="2291"/>
            <w:bookmarkEnd w:id="2292"/>
            <w:bookmarkEnd w:id="2293"/>
            <w:bookmarkEnd w:id="2294"/>
            <w:bookmarkEnd w:id="2295"/>
          </w:p>
        </w:tc>
        <w:tc>
          <w:tcPr>
            <w:tcW w:w="1196" w:type="dxa"/>
            <w:vAlign w:val="center"/>
          </w:tcPr>
          <w:p w14:paraId="7D4C60D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96" w:name="_Toc393745185"/>
            <w:bookmarkStart w:id="2297" w:name="_Toc393747569"/>
            <w:bookmarkStart w:id="2298" w:name="_Toc393895536"/>
            <w:bookmarkStart w:id="2299" w:name="_Toc393896129"/>
            <w:bookmarkStart w:id="2300" w:name="_Toc393897913"/>
            <w:r w:rsidRPr="00524BDD">
              <w:rPr>
                <w:rStyle w:val="Heading2Char"/>
                <w:rFonts w:ascii="Times New Roman" w:hAnsi="Times New Roman" w:cs="Times New Roman"/>
                <w:b w:val="0"/>
                <w:color w:val="auto"/>
                <w:sz w:val="24"/>
                <w:szCs w:val="24"/>
              </w:rPr>
              <w:t>void</w:t>
            </w:r>
            <w:bookmarkEnd w:id="2296"/>
            <w:bookmarkEnd w:id="2297"/>
            <w:bookmarkEnd w:id="2298"/>
            <w:bookmarkEnd w:id="2299"/>
            <w:bookmarkEnd w:id="2300"/>
          </w:p>
        </w:tc>
      </w:tr>
      <w:tr w:rsidR="00607B69" w:rsidRPr="00524BDD" w14:paraId="0BD6AF21" w14:textId="77777777" w:rsidTr="00D03214">
        <w:tblPrEx>
          <w:tblLook w:val="0000" w:firstRow="0" w:lastRow="0" w:firstColumn="0" w:lastColumn="0" w:noHBand="0" w:noVBand="0"/>
        </w:tblPrEx>
        <w:trPr>
          <w:trHeight w:val="861"/>
        </w:trPr>
        <w:tc>
          <w:tcPr>
            <w:tcW w:w="677" w:type="dxa"/>
            <w:vAlign w:val="center"/>
          </w:tcPr>
          <w:p w14:paraId="305DE188" w14:textId="77777777" w:rsidR="0095052F" w:rsidRPr="00524BDD" w:rsidRDefault="0095052F" w:rsidP="00524BDD">
            <w:pPr>
              <w:rPr>
                <w:rStyle w:val="Heading2Char"/>
                <w:rFonts w:ascii="Times New Roman" w:hAnsi="Times New Roman" w:cs="Times New Roman"/>
                <w:b w:val="0"/>
                <w:color w:val="auto"/>
                <w:sz w:val="24"/>
                <w:szCs w:val="24"/>
              </w:rPr>
            </w:pPr>
            <w:bookmarkStart w:id="2301" w:name="_Toc393745186"/>
            <w:bookmarkStart w:id="2302" w:name="_Toc393747570"/>
            <w:bookmarkStart w:id="2303" w:name="_Toc393895537"/>
            <w:bookmarkStart w:id="2304" w:name="_Toc393896130"/>
            <w:bookmarkStart w:id="2305" w:name="_Toc393897914"/>
            <w:r w:rsidRPr="00524BDD">
              <w:rPr>
                <w:rStyle w:val="Heading2Char"/>
                <w:rFonts w:ascii="Times New Roman" w:hAnsi="Times New Roman" w:cs="Times New Roman"/>
                <w:b w:val="0"/>
                <w:color w:val="auto"/>
                <w:sz w:val="24"/>
                <w:szCs w:val="24"/>
              </w:rPr>
              <w:t>11</w:t>
            </w:r>
            <w:bookmarkEnd w:id="2301"/>
            <w:bookmarkEnd w:id="2302"/>
            <w:bookmarkEnd w:id="2303"/>
            <w:bookmarkEnd w:id="2304"/>
            <w:bookmarkEnd w:id="2305"/>
          </w:p>
        </w:tc>
        <w:tc>
          <w:tcPr>
            <w:tcW w:w="2125" w:type="dxa"/>
            <w:vAlign w:val="center"/>
          </w:tcPr>
          <w:p w14:paraId="1CA1DC39" w14:textId="77777777" w:rsidR="0095052F" w:rsidRPr="00524BDD" w:rsidRDefault="0095052F" w:rsidP="00524BDD">
            <w:pPr>
              <w:rPr>
                <w:rStyle w:val="Heading2Char"/>
                <w:rFonts w:ascii="Times New Roman" w:hAnsi="Times New Roman" w:cs="Times New Roman"/>
                <w:b w:val="0"/>
                <w:color w:val="auto"/>
                <w:sz w:val="24"/>
                <w:szCs w:val="24"/>
              </w:rPr>
            </w:pPr>
            <w:bookmarkStart w:id="2306" w:name="_Toc393745187"/>
            <w:bookmarkStart w:id="2307" w:name="_Toc393747571"/>
            <w:bookmarkStart w:id="2308" w:name="_Toc393895538"/>
            <w:bookmarkStart w:id="2309" w:name="_Toc393896131"/>
            <w:bookmarkStart w:id="2310" w:name="_Toc393897915"/>
            <w:proofErr w:type="spellStart"/>
            <w:r w:rsidRPr="00524BDD">
              <w:rPr>
                <w:rStyle w:val="Heading2Char"/>
                <w:rFonts w:ascii="Times New Roman" w:hAnsi="Times New Roman" w:cs="Times New Roman"/>
                <w:b w:val="0"/>
                <w:color w:val="auto"/>
                <w:sz w:val="24"/>
                <w:szCs w:val="24"/>
              </w:rPr>
              <w:t>d_edit</w:t>
            </w:r>
            <w:bookmarkEnd w:id="2306"/>
            <w:bookmarkEnd w:id="2307"/>
            <w:bookmarkEnd w:id="2308"/>
            <w:bookmarkEnd w:id="2309"/>
            <w:bookmarkEnd w:id="2310"/>
            <w:proofErr w:type="spellEnd"/>
          </w:p>
        </w:tc>
        <w:tc>
          <w:tcPr>
            <w:tcW w:w="2551" w:type="dxa"/>
            <w:vAlign w:val="center"/>
          </w:tcPr>
          <w:p w14:paraId="088A4AEE" w14:textId="77777777" w:rsidR="0095052F" w:rsidRPr="00524BDD" w:rsidRDefault="0095052F" w:rsidP="00524BDD">
            <w:pPr>
              <w:rPr>
                <w:rStyle w:val="Heading2Char"/>
                <w:rFonts w:ascii="Times New Roman" w:hAnsi="Times New Roman" w:cs="Times New Roman"/>
                <w:b w:val="0"/>
                <w:color w:val="auto"/>
                <w:sz w:val="24"/>
                <w:szCs w:val="24"/>
              </w:rPr>
            </w:pPr>
            <w:bookmarkStart w:id="2311" w:name="_Toc393745188"/>
            <w:bookmarkStart w:id="2312" w:name="_Toc393747572"/>
            <w:bookmarkStart w:id="2313" w:name="_Toc393895539"/>
            <w:bookmarkStart w:id="2314" w:name="_Toc393896132"/>
            <w:bookmarkStart w:id="2315" w:name="_Toc393897916"/>
            <w:r w:rsidRPr="00524BDD">
              <w:rPr>
                <w:rStyle w:val="Heading2Char"/>
                <w:rFonts w:ascii="Times New Roman" w:hAnsi="Times New Roman" w:cs="Times New Roman"/>
                <w:b w:val="0"/>
                <w:color w:val="auto"/>
                <w:sz w:val="24"/>
                <w:szCs w:val="24"/>
              </w:rPr>
              <w:t>Method uses to call dentist edit page with dentist data</w:t>
            </w:r>
            <w:bookmarkEnd w:id="2311"/>
            <w:bookmarkEnd w:id="2312"/>
            <w:bookmarkEnd w:id="2313"/>
            <w:bookmarkEnd w:id="2314"/>
            <w:bookmarkEnd w:id="2315"/>
          </w:p>
        </w:tc>
        <w:tc>
          <w:tcPr>
            <w:tcW w:w="2693" w:type="dxa"/>
            <w:vAlign w:val="center"/>
          </w:tcPr>
          <w:p w14:paraId="3C69463B"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16" w:name="_Toc393745189"/>
            <w:bookmarkStart w:id="2317" w:name="_Toc393747573"/>
            <w:bookmarkStart w:id="2318" w:name="_Toc393895540"/>
            <w:bookmarkStart w:id="2319" w:name="_Toc393896133"/>
            <w:bookmarkStart w:id="2320" w:name="_Toc393897917"/>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2316"/>
            <w:bookmarkEnd w:id="2317"/>
            <w:bookmarkEnd w:id="2318"/>
            <w:bookmarkEnd w:id="2319"/>
            <w:bookmarkEnd w:id="2320"/>
            <w:proofErr w:type="spellEnd"/>
          </w:p>
        </w:tc>
        <w:tc>
          <w:tcPr>
            <w:tcW w:w="1196" w:type="dxa"/>
            <w:vAlign w:val="center"/>
          </w:tcPr>
          <w:p w14:paraId="2DB820F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21" w:name="_Toc393745190"/>
            <w:bookmarkStart w:id="2322" w:name="_Toc393747574"/>
            <w:bookmarkStart w:id="2323" w:name="_Toc393895541"/>
            <w:bookmarkStart w:id="2324" w:name="_Toc393896134"/>
            <w:bookmarkStart w:id="2325" w:name="_Toc393897918"/>
            <w:r w:rsidRPr="00524BDD">
              <w:rPr>
                <w:rStyle w:val="Heading2Char"/>
                <w:rFonts w:ascii="Times New Roman" w:hAnsi="Times New Roman" w:cs="Times New Roman"/>
                <w:b w:val="0"/>
                <w:color w:val="auto"/>
                <w:sz w:val="24"/>
                <w:szCs w:val="24"/>
              </w:rPr>
              <w:t>void</w:t>
            </w:r>
            <w:bookmarkEnd w:id="2321"/>
            <w:bookmarkEnd w:id="2322"/>
            <w:bookmarkEnd w:id="2323"/>
            <w:bookmarkEnd w:id="2324"/>
            <w:bookmarkEnd w:id="2325"/>
          </w:p>
        </w:tc>
      </w:tr>
      <w:tr w:rsidR="00607B69" w:rsidRPr="00524BDD" w14:paraId="5FA6B54F" w14:textId="77777777" w:rsidTr="00D03214">
        <w:tblPrEx>
          <w:tblLook w:val="0000" w:firstRow="0" w:lastRow="0" w:firstColumn="0" w:lastColumn="0" w:noHBand="0" w:noVBand="0"/>
        </w:tblPrEx>
        <w:trPr>
          <w:trHeight w:val="861"/>
        </w:trPr>
        <w:tc>
          <w:tcPr>
            <w:tcW w:w="677" w:type="dxa"/>
            <w:vAlign w:val="center"/>
          </w:tcPr>
          <w:p w14:paraId="46094C52" w14:textId="77777777" w:rsidR="0095052F" w:rsidRPr="00524BDD" w:rsidRDefault="0095052F" w:rsidP="00524BDD">
            <w:pPr>
              <w:rPr>
                <w:rStyle w:val="Heading2Char"/>
                <w:rFonts w:ascii="Times New Roman" w:hAnsi="Times New Roman" w:cs="Times New Roman"/>
                <w:b w:val="0"/>
                <w:color w:val="auto"/>
                <w:sz w:val="24"/>
                <w:szCs w:val="24"/>
              </w:rPr>
            </w:pPr>
            <w:bookmarkStart w:id="2326" w:name="_Toc393745191"/>
            <w:bookmarkStart w:id="2327" w:name="_Toc393747575"/>
            <w:bookmarkStart w:id="2328" w:name="_Toc393895542"/>
            <w:bookmarkStart w:id="2329" w:name="_Toc393896135"/>
            <w:bookmarkStart w:id="2330" w:name="_Toc393897919"/>
            <w:r w:rsidRPr="00524BDD">
              <w:rPr>
                <w:rStyle w:val="Heading2Char"/>
                <w:rFonts w:ascii="Times New Roman" w:hAnsi="Times New Roman" w:cs="Times New Roman"/>
                <w:b w:val="0"/>
                <w:color w:val="auto"/>
                <w:sz w:val="24"/>
                <w:szCs w:val="24"/>
              </w:rPr>
              <w:t>12</w:t>
            </w:r>
            <w:bookmarkEnd w:id="2326"/>
            <w:bookmarkEnd w:id="2327"/>
            <w:bookmarkEnd w:id="2328"/>
            <w:bookmarkEnd w:id="2329"/>
            <w:bookmarkEnd w:id="2330"/>
          </w:p>
        </w:tc>
        <w:tc>
          <w:tcPr>
            <w:tcW w:w="2125" w:type="dxa"/>
            <w:vAlign w:val="center"/>
          </w:tcPr>
          <w:p w14:paraId="6DC1BCA1" w14:textId="77777777" w:rsidR="0095052F" w:rsidRPr="00524BDD" w:rsidRDefault="0095052F" w:rsidP="00524BDD">
            <w:pPr>
              <w:rPr>
                <w:rStyle w:val="Heading2Char"/>
                <w:rFonts w:ascii="Times New Roman" w:hAnsi="Times New Roman" w:cs="Times New Roman"/>
                <w:b w:val="0"/>
                <w:color w:val="auto"/>
                <w:sz w:val="24"/>
                <w:szCs w:val="24"/>
              </w:rPr>
            </w:pPr>
            <w:bookmarkStart w:id="2331" w:name="_Toc393745192"/>
            <w:bookmarkStart w:id="2332" w:name="_Toc393747576"/>
            <w:bookmarkStart w:id="2333" w:name="_Toc393895543"/>
            <w:bookmarkStart w:id="2334" w:name="_Toc393896136"/>
            <w:bookmarkStart w:id="2335" w:name="_Toc393897920"/>
            <w:proofErr w:type="spellStart"/>
            <w:r w:rsidRPr="00524BDD">
              <w:rPr>
                <w:rStyle w:val="Heading2Char"/>
                <w:rFonts w:ascii="Times New Roman" w:hAnsi="Times New Roman" w:cs="Times New Roman"/>
                <w:b w:val="0"/>
                <w:color w:val="auto"/>
                <w:sz w:val="24"/>
                <w:szCs w:val="24"/>
              </w:rPr>
              <w:t>d_edit_data</w:t>
            </w:r>
            <w:bookmarkEnd w:id="2331"/>
            <w:bookmarkEnd w:id="2332"/>
            <w:bookmarkEnd w:id="2333"/>
            <w:bookmarkEnd w:id="2334"/>
            <w:bookmarkEnd w:id="2335"/>
            <w:proofErr w:type="spellEnd"/>
          </w:p>
        </w:tc>
        <w:tc>
          <w:tcPr>
            <w:tcW w:w="2551" w:type="dxa"/>
            <w:vAlign w:val="center"/>
          </w:tcPr>
          <w:p w14:paraId="3C6E5A55" w14:textId="77777777" w:rsidR="0095052F" w:rsidRPr="00524BDD" w:rsidRDefault="0095052F" w:rsidP="00524BDD">
            <w:pPr>
              <w:rPr>
                <w:rStyle w:val="Heading2Char"/>
                <w:rFonts w:ascii="Times New Roman" w:hAnsi="Times New Roman" w:cs="Times New Roman"/>
                <w:b w:val="0"/>
                <w:color w:val="auto"/>
                <w:sz w:val="24"/>
                <w:szCs w:val="24"/>
              </w:rPr>
            </w:pPr>
            <w:bookmarkStart w:id="2336" w:name="_Toc393745193"/>
            <w:bookmarkStart w:id="2337" w:name="_Toc393747577"/>
            <w:bookmarkStart w:id="2338" w:name="_Toc393895544"/>
            <w:bookmarkStart w:id="2339" w:name="_Toc393896137"/>
            <w:bookmarkStart w:id="2340" w:name="_Toc393897921"/>
            <w:r w:rsidRPr="00524BDD">
              <w:rPr>
                <w:rStyle w:val="Heading2Char"/>
                <w:rFonts w:ascii="Times New Roman" w:hAnsi="Times New Roman" w:cs="Times New Roman"/>
                <w:b w:val="0"/>
                <w:color w:val="auto"/>
                <w:sz w:val="24"/>
                <w:szCs w:val="24"/>
              </w:rPr>
              <w:t>Method uses to save the edit data of dentist to the database</w:t>
            </w:r>
            <w:bookmarkEnd w:id="2336"/>
            <w:bookmarkEnd w:id="2337"/>
            <w:bookmarkEnd w:id="2338"/>
            <w:bookmarkEnd w:id="2339"/>
            <w:bookmarkEnd w:id="2340"/>
          </w:p>
        </w:tc>
        <w:tc>
          <w:tcPr>
            <w:tcW w:w="2693" w:type="dxa"/>
            <w:vAlign w:val="center"/>
          </w:tcPr>
          <w:p w14:paraId="708C53CE"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41" w:name="_Toc393745194"/>
            <w:bookmarkStart w:id="2342" w:name="_Toc393747578"/>
            <w:bookmarkStart w:id="2343" w:name="_Toc393895545"/>
            <w:bookmarkStart w:id="2344" w:name="_Toc393896138"/>
            <w:bookmarkStart w:id="2345" w:name="_Toc393897922"/>
            <w:r w:rsidRPr="00524BDD">
              <w:rPr>
                <w:rStyle w:val="Heading2Char"/>
                <w:rFonts w:ascii="Times New Roman" w:hAnsi="Times New Roman" w:cs="Times New Roman"/>
                <w:b w:val="0"/>
                <w:color w:val="auto"/>
                <w:sz w:val="24"/>
                <w:szCs w:val="24"/>
              </w:rPr>
              <w:t>-</w:t>
            </w:r>
            <w:bookmarkEnd w:id="2341"/>
            <w:bookmarkEnd w:id="2342"/>
            <w:bookmarkEnd w:id="2343"/>
            <w:bookmarkEnd w:id="2344"/>
            <w:bookmarkEnd w:id="2345"/>
          </w:p>
        </w:tc>
        <w:tc>
          <w:tcPr>
            <w:tcW w:w="1196" w:type="dxa"/>
            <w:vAlign w:val="center"/>
          </w:tcPr>
          <w:p w14:paraId="5277F960"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46" w:name="_Toc393745195"/>
            <w:bookmarkStart w:id="2347" w:name="_Toc393747579"/>
            <w:bookmarkStart w:id="2348" w:name="_Toc393895546"/>
            <w:bookmarkStart w:id="2349" w:name="_Toc393896139"/>
            <w:bookmarkStart w:id="2350" w:name="_Toc393897923"/>
            <w:r w:rsidRPr="00524BDD">
              <w:rPr>
                <w:rStyle w:val="Heading2Char"/>
                <w:rFonts w:ascii="Times New Roman" w:hAnsi="Times New Roman" w:cs="Times New Roman"/>
                <w:b w:val="0"/>
                <w:color w:val="auto"/>
                <w:sz w:val="24"/>
                <w:szCs w:val="24"/>
              </w:rPr>
              <w:t>void</w:t>
            </w:r>
            <w:bookmarkEnd w:id="2346"/>
            <w:bookmarkEnd w:id="2347"/>
            <w:bookmarkEnd w:id="2348"/>
            <w:bookmarkEnd w:id="2349"/>
            <w:bookmarkEnd w:id="2350"/>
          </w:p>
        </w:tc>
      </w:tr>
      <w:tr w:rsidR="00607B69" w:rsidRPr="00524BDD" w14:paraId="2F761A88" w14:textId="77777777" w:rsidTr="00D03214">
        <w:tblPrEx>
          <w:tblLook w:val="0000" w:firstRow="0" w:lastRow="0" w:firstColumn="0" w:lastColumn="0" w:noHBand="0" w:noVBand="0"/>
        </w:tblPrEx>
        <w:trPr>
          <w:trHeight w:val="861"/>
        </w:trPr>
        <w:tc>
          <w:tcPr>
            <w:tcW w:w="677" w:type="dxa"/>
            <w:vAlign w:val="center"/>
          </w:tcPr>
          <w:p w14:paraId="198684F3" w14:textId="77777777" w:rsidR="0095052F" w:rsidRPr="00524BDD" w:rsidRDefault="0095052F" w:rsidP="00524BDD">
            <w:pPr>
              <w:rPr>
                <w:rStyle w:val="Heading2Char"/>
                <w:rFonts w:ascii="Times New Roman" w:hAnsi="Times New Roman" w:cs="Times New Roman"/>
                <w:b w:val="0"/>
                <w:color w:val="auto"/>
                <w:sz w:val="24"/>
                <w:szCs w:val="24"/>
              </w:rPr>
            </w:pPr>
            <w:bookmarkStart w:id="2351" w:name="_Toc393745196"/>
            <w:bookmarkStart w:id="2352" w:name="_Toc393747580"/>
            <w:bookmarkStart w:id="2353" w:name="_Toc393895547"/>
            <w:bookmarkStart w:id="2354" w:name="_Toc393896140"/>
            <w:bookmarkStart w:id="2355" w:name="_Toc393897924"/>
            <w:r w:rsidRPr="00524BDD">
              <w:rPr>
                <w:rStyle w:val="Heading2Char"/>
                <w:rFonts w:ascii="Times New Roman" w:hAnsi="Times New Roman" w:cs="Times New Roman"/>
                <w:b w:val="0"/>
                <w:color w:val="auto"/>
                <w:sz w:val="24"/>
                <w:szCs w:val="24"/>
              </w:rPr>
              <w:t>13</w:t>
            </w:r>
            <w:bookmarkEnd w:id="2351"/>
            <w:bookmarkEnd w:id="2352"/>
            <w:bookmarkEnd w:id="2353"/>
            <w:bookmarkEnd w:id="2354"/>
            <w:bookmarkEnd w:id="2355"/>
          </w:p>
        </w:tc>
        <w:tc>
          <w:tcPr>
            <w:tcW w:w="2125" w:type="dxa"/>
            <w:vAlign w:val="center"/>
          </w:tcPr>
          <w:p w14:paraId="58A70B4F" w14:textId="77777777" w:rsidR="0095052F" w:rsidRPr="00524BDD" w:rsidRDefault="0095052F" w:rsidP="00524BDD">
            <w:pPr>
              <w:rPr>
                <w:rStyle w:val="Heading2Char"/>
                <w:rFonts w:ascii="Times New Roman" w:hAnsi="Times New Roman" w:cs="Times New Roman"/>
                <w:b w:val="0"/>
                <w:color w:val="auto"/>
                <w:sz w:val="24"/>
                <w:szCs w:val="24"/>
              </w:rPr>
            </w:pPr>
            <w:bookmarkStart w:id="2356" w:name="_Toc393745197"/>
            <w:bookmarkStart w:id="2357" w:name="_Toc393747581"/>
            <w:bookmarkStart w:id="2358" w:name="_Toc393895548"/>
            <w:bookmarkStart w:id="2359" w:name="_Toc393896141"/>
            <w:bookmarkStart w:id="2360" w:name="_Toc393897925"/>
            <w:proofErr w:type="spellStart"/>
            <w:r w:rsidRPr="00524BDD">
              <w:rPr>
                <w:rStyle w:val="Heading2Char"/>
                <w:rFonts w:ascii="Times New Roman" w:hAnsi="Times New Roman" w:cs="Times New Roman"/>
                <w:b w:val="0"/>
                <w:color w:val="auto"/>
                <w:sz w:val="24"/>
                <w:szCs w:val="24"/>
              </w:rPr>
              <w:t>d_delete</w:t>
            </w:r>
            <w:bookmarkEnd w:id="2356"/>
            <w:bookmarkEnd w:id="2357"/>
            <w:bookmarkEnd w:id="2358"/>
            <w:bookmarkEnd w:id="2359"/>
            <w:bookmarkEnd w:id="2360"/>
            <w:proofErr w:type="spellEnd"/>
          </w:p>
        </w:tc>
        <w:tc>
          <w:tcPr>
            <w:tcW w:w="2551" w:type="dxa"/>
            <w:vAlign w:val="center"/>
          </w:tcPr>
          <w:p w14:paraId="1B69B5E9" w14:textId="77777777" w:rsidR="0095052F" w:rsidRPr="00524BDD" w:rsidRDefault="0095052F" w:rsidP="00524BDD">
            <w:pPr>
              <w:rPr>
                <w:rStyle w:val="Heading2Char"/>
                <w:rFonts w:ascii="Times New Roman" w:hAnsi="Times New Roman" w:cs="Times New Roman"/>
                <w:b w:val="0"/>
                <w:color w:val="auto"/>
                <w:sz w:val="24"/>
                <w:szCs w:val="24"/>
              </w:rPr>
            </w:pPr>
            <w:bookmarkStart w:id="2361" w:name="_Toc393745198"/>
            <w:bookmarkStart w:id="2362" w:name="_Toc393747582"/>
            <w:bookmarkStart w:id="2363" w:name="_Toc393895549"/>
            <w:bookmarkStart w:id="2364" w:name="_Toc393896142"/>
            <w:bookmarkStart w:id="2365" w:name="_Toc393897926"/>
            <w:r w:rsidRPr="00524BDD">
              <w:rPr>
                <w:rStyle w:val="Heading2Char"/>
                <w:rFonts w:ascii="Times New Roman" w:hAnsi="Times New Roman" w:cs="Times New Roman"/>
                <w:b w:val="0"/>
                <w:color w:val="auto"/>
                <w:sz w:val="24"/>
                <w:szCs w:val="24"/>
              </w:rPr>
              <w:t>Method uses to delete any dentist from the system and database</w:t>
            </w:r>
            <w:bookmarkEnd w:id="2361"/>
            <w:bookmarkEnd w:id="2362"/>
            <w:bookmarkEnd w:id="2363"/>
            <w:bookmarkEnd w:id="2364"/>
            <w:bookmarkEnd w:id="2365"/>
          </w:p>
        </w:tc>
        <w:tc>
          <w:tcPr>
            <w:tcW w:w="2693" w:type="dxa"/>
            <w:vAlign w:val="center"/>
          </w:tcPr>
          <w:p w14:paraId="417467D0"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66" w:name="_Toc393745199"/>
            <w:bookmarkStart w:id="2367" w:name="_Toc393747583"/>
            <w:bookmarkStart w:id="2368" w:name="_Toc393895550"/>
            <w:bookmarkStart w:id="2369" w:name="_Toc393896143"/>
            <w:bookmarkStart w:id="2370" w:name="_Toc393897927"/>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2366"/>
            <w:bookmarkEnd w:id="2367"/>
            <w:bookmarkEnd w:id="2368"/>
            <w:bookmarkEnd w:id="2369"/>
            <w:bookmarkEnd w:id="2370"/>
            <w:proofErr w:type="spellEnd"/>
          </w:p>
        </w:tc>
        <w:tc>
          <w:tcPr>
            <w:tcW w:w="1196" w:type="dxa"/>
            <w:vAlign w:val="center"/>
          </w:tcPr>
          <w:p w14:paraId="29BF6AE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71" w:name="_Toc393745200"/>
            <w:bookmarkStart w:id="2372" w:name="_Toc393747584"/>
            <w:bookmarkStart w:id="2373" w:name="_Toc393895551"/>
            <w:bookmarkStart w:id="2374" w:name="_Toc393896144"/>
            <w:bookmarkStart w:id="2375" w:name="_Toc393897928"/>
            <w:r w:rsidRPr="00524BDD">
              <w:rPr>
                <w:rStyle w:val="Heading2Char"/>
                <w:rFonts w:ascii="Times New Roman" w:hAnsi="Times New Roman" w:cs="Times New Roman"/>
                <w:b w:val="0"/>
                <w:color w:val="auto"/>
                <w:sz w:val="24"/>
                <w:szCs w:val="24"/>
              </w:rPr>
              <w:t>void</w:t>
            </w:r>
            <w:bookmarkEnd w:id="2371"/>
            <w:bookmarkEnd w:id="2372"/>
            <w:bookmarkEnd w:id="2373"/>
            <w:bookmarkEnd w:id="2374"/>
            <w:bookmarkEnd w:id="2375"/>
          </w:p>
        </w:tc>
      </w:tr>
      <w:tr w:rsidR="00607B69" w:rsidRPr="00524BDD" w14:paraId="255BDF79" w14:textId="77777777" w:rsidTr="00D03214">
        <w:tblPrEx>
          <w:tblLook w:val="0000" w:firstRow="0" w:lastRow="0" w:firstColumn="0" w:lastColumn="0" w:noHBand="0" w:noVBand="0"/>
        </w:tblPrEx>
        <w:trPr>
          <w:trHeight w:val="861"/>
        </w:trPr>
        <w:tc>
          <w:tcPr>
            <w:tcW w:w="677" w:type="dxa"/>
            <w:vAlign w:val="center"/>
          </w:tcPr>
          <w:p w14:paraId="60E4A6BA" w14:textId="77777777" w:rsidR="0095052F" w:rsidRPr="00524BDD" w:rsidRDefault="0095052F" w:rsidP="00524BDD">
            <w:pPr>
              <w:rPr>
                <w:rStyle w:val="Heading2Char"/>
                <w:rFonts w:ascii="Times New Roman" w:hAnsi="Times New Roman" w:cs="Times New Roman"/>
                <w:b w:val="0"/>
                <w:color w:val="auto"/>
                <w:sz w:val="24"/>
                <w:szCs w:val="24"/>
              </w:rPr>
            </w:pPr>
            <w:bookmarkStart w:id="2376" w:name="_Toc393745201"/>
            <w:bookmarkStart w:id="2377" w:name="_Toc393747585"/>
            <w:bookmarkStart w:id="2378" w:name="_Toc393895552"/>
            <w:bookmarkStart w:id="2379" w:name="_Toc393896145"/>
            <w:bookmarkStart w:id="2380" w:name="_Toc393897929"/>
            <w:r w:rsidRPr="00524BDD">
              <w:rPr>
                <w:rStyle w:val="Heading2Char"/>
                <w:rFonts w:ascii="Times New Roman" w:hAnsi="Times New Roman" w:cs="Times New Roman"/>
                <w:b w:val="0"/>
                <w:color w:val="auto"/>
                <w:sz w:val="24"/>
                <w:szCs w:val="24"/>
              </w:rPr>
              <w:t>14</w:t>
            </w:r>
            <w:bookmarkEnd w:id="2376"/>
            <w:bookmarkEnd w:id="2377"/>
            <w:bookmarkEnd w:id="2378"/>
            <w:bookmarkEnd w:id="2379"/>
            <w:bookmarkEnd w:id="2380"/>
          </w:p>
        </w:tc>
        <w:tc>
          <w:tcPr>
            <w:tcW w:w="2125" w:type="dxa"/>
            <w:vAlign w:val="center"/>
          </w:tcPr>
          <w:p w14:paraId="3EDD06CF" w14:textId="77777777" w:rsidR="0095052F" w:rsidRPr="00524BDD" w:rsidRDefault="0095052F" w:rsidP="00524BDD">
            <w:pPr>
              <w:rPr>
                <w:rStyle w:val="Heading2Char"/>
                <w:rFonts w:ascii="Times New Roman" w:hAnsi="Times New Roman" w:cs="Times New Roman"/>
                <w:b w:val="0"/>
                <w:color w:val="auto"/>
                <w:sz w:val="24"/>
                <w:szCs w:val="24"/>
              </w:rPr>
            </w:pPr>
            <w:bookmarkStart w:id="2381" w:name="_Toc393745202"/>
            <w:bookmarkStart w:id="2382" w:name="_Toc393747586"/>
            <w:bookmarkStart w:id="2383" w:name="_Toc393895553"/>
            <w:bookmarkStart w:id="2384" w:name="_Toc393896146"/>
            <w:bookmarkStart w:id="2385" w:name="_Toc393897930"/>
            <w:proofErr w:type="spellStart"/>
            <w:r w:rsidRPr="00524BDD">
              <w:rPr>
                <w:rStyle w:val="Heading2Char"/>
                <w:rFonts w:ascii="Times New Roman" w:hAnsi="Times New Roman" w:cs="Times New Roman"/>
                <w:b w:val="0"/>
                <w:color w:val="auto"/>
                <w:sz w:val="24"/>
                <w:szCs w:val="24"/>
              </w:rPr>
              <w:t>view_appointment</w:t>
            </w:r>
            <w:bookmarkEnd w:id="2381"/>
            <w:bookmarkEnd w:id="2382"/>
            <w:bookmarkEnd w:id="2383"/>
            <w:bookmarkEnd w:id="2384"/>
            <w:bookmarkEnd w:id="2385"/>
            <w:proofErr w:type="spellEnd"/>
          </w:p>
        </w:tc>
        <w:tc>
          <w:tcPr>
            <w:tcW w:w="2551" w:type="dxa"/>
            <w:vAlign w:val="center"/>
          </w:tcPr>
          <w:p w14:paraId="405B19DA" w14:textId="77777777" w:rsidR="0095052F" w:rsidRPr="00524BDD" w:rsidRDefault="0095052F" w:rsidP="00524BDD">
            <w:pPr>
              <w:rPr>
                <w:rStyle w:val="Heading2Char"/>
                <w:rFonts w:ascii="Times New Roman" w:hAnsi="Times New Roman" w:cs="Times New Roman"/>
                <w:b w:val="0"/>
                <w:color w:val="auto"/>
                <w:sz w:val="24"/>
                <w:szCs w:val="24"/>
              </w:rPr>
            </w:pPr>
            <w:bookmarkStart w:id="2386" w:name="_Toc393745203"/>
            <w:bookmarkStart w:id="2387" w:name="_Toc393747587"/>
            <w:bookmarkStart w:id="2388" w:name="_Toc393895554"/>
            <w:bookmarkStart w:id="2389" w:name="_Toc393896147"/>
            <w:bookmarkStart w:id="2390" w:name="_Toc393897931"/>
            <w:r w:rsidRPr="00524BDD">
              <w:rPr>
                <w:rStyle w:val="Heading2Char"/>
                <w:rFonts w:ascii="Times New Roman" w:hAnsi="Times New Roman" w:cs="Times New Roman"/>
                <w:b w:val="0"/>
                <w:color w:val="auto"/>
                <w:sz w:val="24"/>
                <w:szCs w:val="24"/>
              </w:rPr>
              <w:t>Method uses to get all appointment data to view</w:t>
            </w:r>
            <w:bookmarkEnd w:id="2386"/>
            <w:bookmarkEnd w:id="2387"/>
            <w:bookmarkEnd w:id="2388"/>
            <w:bookmarkEnd w:id="2389"/>
            <w:bookmarkEnd w:id="2390"/>
          </w:p>
        </w:tc>
        <w:tc>
          <w:tcPr>
            <w:tcW w:w="2693" w:type="dxa"/>
            <w:vAlign w:val="center"/>
          </w:tcPr>
          <w:p w14:paraId="01FB9432"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91" w:name="_Toc393745204"/>
            <w:bookmarkStart w:id="2392" w:name="_Toc393747588"/>
            <w:bookmarkStart w:id="2393" w:name="_Toc393895555"/>
            <w:bookmarkStart w:id="2394" w:name="_Toc393896148"/>
            <w:bookmarkStart w:id="2395" w:name="_Toc393897932"/>
            <w:r w:rsidRPr="00524BDD">
              <w:rPr>
                <w:rStyle w:val="Heading2Char"/>
                <w:rFonts w:ascii="Times New Roman" w:hAnsi="Times New Roman" w:cs="Times New Roman"/>
                <w:b w:val="0"/>
                <w:color w:val="auto"/>
                <w:sz w:val="24"/>
                <w:szCs w:val="24"/>
              </w:rPr>
              <w:t>-</w:t>
            </w:r>
            <w:bookmarkEnd w:id="2391"/>
            <w:bookmarkEnd w:id="2392"/>
            <w:bookmarkEnd w:id="2393"/>
            <w:bookmarkEnd w:id="2394"/>
            <w:bookmarkEnd w:id="2395"/>
          </w:p>
        </w:tc>
        <w:tc>
          <w:tcPr>
            <w:tcW w:w="1196" w:type="dxa"/>
            <w:vAlign w:val="center"/>
          </w:tcPr>
          <w:p w14:paraId="2B70E708"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96" w:name="_Toc393745205"/>
            <w:bookmarkStart w:id="2397" w:name="_Toc393747589"/>
            <w:bookmarkStart w:id="2398" w:name="_Toc393895556"/>
            <w:bookmarkStart w:id="2399" w:name="_Toc393896149"/>
            <w:bookmarkStart w:id="2400" w:name="_Toc393897933"/>
            <w:r w:rsidRPr="00524BDD">
              <w:rPr>
                <w:rStyle w:val="Heading2Char"/>
                <w:rFonts w:ascii="Times New Roman" w:hAnsi="Times New Roman" w:cs="Times New Roman"/>
                <w:b w:val="0"/>
                <w:color w:val="auto"/>
                <w:sz w:val="24"/>
                <w:szCs w:val="24"/>
              </w:rPr>
              <w:t>void</w:t>
            </w:r>
            <w:bookmarkEnd w:id="2396"/>
            <w:bookmarkEnd w:id="2397"/>
            <w:bookmarkEnd w:id="2398"/>
            <w:bookmarkEnd w:id="2399"/>
            <w:bookmarkEnd w:id="2400"/>
          </w:p>
        </w:tc>
      </w:tr>
      <w:tr w:rsidR="00607B69" w:rsidRPr="00524BDD" w14:paraId="01B37436" w14:textId="77777777" w:rsidTr="00D03214">
        <w:tblPrEx>
          <w:tblLook w:val="0000" w:firstRow="0" w:lastRow="0" w:firstColumn="0" w:lastColumn="0" w:noHBand="0" w:noVBand="0"/>
        </w:tblPrEx>
        <w:trPr>
          <w:trHeight w:val="861"/>
        </w:trPr>
        <w:tc>
          <w:tcPr>
            <w:tcW w:w="677" w:type="dxa"/>
            <w:vAlign w:val="center"/>
          </w:tcPr>
          <w:p w14:paraId="5098ECF6" w14:textId="77777777" w:rsidR="0095052F" w:rsidRPr="00524BDD" w:rsidRDefault="0095052F" w:rsidP="00524BDD">
            <w:pPr>
              <w:rPr>
                <w:rStyle w:val="Heading2Char"/>
                <w:rFonts w:ascii="Times New Roman" w:hAnsi="Times New Roman" w:cs="Times New Roman"/>
                <w:b w:val="0"/>
                <w:color w:val="auto"/>
                <w:sz w:val="24"/>
                <w:szCs w:val="24"/>
              </w:rPr>
            </w:pPr>
            <w:bookmarkStart w:id="2401" w:name="_Toc393745206"/>
            <w:bookmarkStart w:id="2402" w:name="_Toc393747590"/>
            <w:bookmarkStart w:id="2403" w:name="_Toc393895557"/>
            <w:bookmarkStart w:id="2404" w:name="_Toc393896150"/>
            <w:bookmarkStart w:id="2405" w:name="_Toc393897934"/>
            <w:r w:rsidRPr="00524BDD">
              <w:rPr>
                <w:rStyle w:val="Heading2Char"/>
                <w:rFonts w:ascii="Times New Roman" w:hAnsi="Times New Roman" w:cs="Times New Roman"/>
                <w:b w:val="0"/>
                <w:color w:val="auto"/>
                <w:sz w:val="24"/>
                <w:szCs w:val="24"/>
              </w:rPr>
              <w:t>15</w:t>
            </w:r>
            <w:bookmarkEnd w:id="2401"/>
            <w:bookmarkEnd w:id="2402"/>
            <w:bookmarkEnd w:id="2403"/>
            <w:bookmarkEnd w:id="2404"/>
            <w:bookmarkEnd w:id="2405"/>
          </w:p>
        </w:tc>
        <w:tc>
          <w:tcPr>
            <w:tcW w:w="2125" w:type="dxa"/>
            <w:vAlign w:val="center"/>
          </w:tcPr>
          <w:p w14:paraId="15C78890" w14:textId="77777777" w:rsidR="0095052F" w:rsidRPr="00524BDD" w:rsidRDefault="0095052F" w:rsidP="00524BDD">
            <w:pPr>
              <w:rPr>
                <w:rStyle w:val="Heading2Char"/>
                <w:rFonts w:ascii="Times New Roman" w:hAnsi="Times New Roman" w:cs="Times New Roman"/>
                <w:b w:val="0"/>
                <w:color w:val="auto"/>
                <w:sz w:val="24"/>
                <w:szCs w:val="24"/>
              </w:rPr>
            </w:pPr>
            <w:bookmarkStart w:id="2406" w:name="_Toc393745207"/>
            <w:bookmarkStart w:id="2407" w:name="_Toc393747591"/>
            <w:bookmarkStart w:id="2408" w:name="_Toc393895558"/>
            <w:bookmarkStart w:id="2409" w:name="_Toc393896151"/>
            <w:bookmarkStart w:id="2410" w:name="_Toc393897935"/>
            <w:proofErr w:type="spellStart"/>
            <w:r w:rsidRPr="00524BDD">
              <w:rPr>
                <w:rStyle w:val="Heading2Char"/>
                <w:rFonts w:ascii="Times New Roman" w:hAnsi="Times New Roman" w:cs="Times New Roman"/>
                <w:b w:val="0"/>
                <w:color w:val="auto"/>
                <w:sz w:val="24"/>
                <w:szCs w:val="24"/>
              </w:rPr>
              <w:t>make_appointment</w:t>
            </w:r>
            <w:bookmarkEnd w:id="2406"/>
            <w:bookmarkEnd w:id="2407"/>
            <w:bookmarkEnd w:id="2408"/>
            <w:bookmarkEnd w:id="2409"/>
            <w:bookmarkEnd w:id="2410"/>
            <w:proofErr w:type="spellEnd"/>
          </w:p>
        </w:tc>
        <w:tc>
          <w:tcPr>
            <w:tcW w:w="2551" w:type="dxa"/>
            <w:vAlign w:val="center"/>
          </w:tcPr>
          <w:p w14:paraId="22CEC512" w14:textId="77777777" w:rsidR="0095052F" w:rsidRPr="00524BDD" w:rsidRDefault="0095052F" w:rsidP="00524BDD">
            <w:pPr>
              <w:rPr>
                <w:rStyle w:val="Heading2Char"/>
                <w:rFonts w:ascii="Times New Roman" w:hAnsi="Times New Roman" w:cs="Times New Roman"/>
                <w:b w:val="0"/>
                <w:color w:val="auto"/>
                <w:sz w:val="24"/>
                <w:szCs w:val="24"/>
              </w:rPr>
            </w:pPr>
            <w:bookmarkStart w:id="2411" w:name="_Toc393745208"/>
            <w:bookmarkStart w:id="2412" w:name="_Toc393747592"/>
            <w:bookmarkStart w:id="2413" w:name="_Toc393895559"/>
            <w:bookmarkStart w:id="2414" w:name="_Toc393896152"/>
            <w:bookmarkStart w:id="2415" w:name="_Toc393897936"/>
            <w:r w:rsidRPr="00524BDD">
              <w:rPr>
                <w:rStyle w:val="Heading2Char"/>
                <w:rFonts w:ascii="Times New Roman" w:hAnsi="Times New Roman" w:cs="Times New Roman"/>
                <w:b w:val="0"/>
                <w:color w:val="auto"/>
                <w:sz w:val="24"/>
                <w:szCs w:val="24"/>
              </w:rPr>
              <w:t>Method uses to make new appointment</w:t>
            </w:r>
            <w:bookmarkEnd w:id="2411"/>
            <w:bookmarkEnd w:id="2412"/>
            <w:bookmarkEnd w:id="2413"/>
            <w:bookmarkEnd w:id="2414"/>
            <w:bookmarkEnd w:id="2415"/>
          </w:p>
        </w:tc>
        <w:tc>
          <w:tcPr>
            <w:tcW w:w="2693" w:type="dxa"/>
            <w:vAlign w:val="center"/>
          </w:tcPr>
          <w:p w14:paraId="716B0553"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16" w:name="_Toc393745209"/>
            <w:bookmarkStart w:id="2417" w:name="_Toc393747593"/>
            <w:bookmarkStart w:id="2418" w:name="_Toc393895560"/>
            <w:bookmarkStart w:id="2419" w:name="_Toc393896153"/>
            <w:bookmarkStart w:id="2420" w:name="_Toc393897937"/>
            <w:r w:rsidRPr="00524BDD">
              <w:rPr>
                <w:rStyle w:val="Heading2Char"/>
                <w:rFonts w:ascii="Times New Roman" w:hAnsi="Times New Roman" w:cs="Times New Roman"/>
                <w:b w:val="0"/>
                <w:color w:val="auto"/>
                <w:sz w:val="24"/>
                <w:szCs w:val="24"/>
              </w:rPr>
              <w:t>-</w:t>
            </w:r>
            <w:bookmarkEnd w:id="2416"/>
            <w:bookmarkEnd w:id="2417"/>
            <w:bookmarkEnd w:id="2418"/>
            <w:bookmarkEnd w:id="2419"/>
            <w:bookmarkEnd w:id="2420"/>
          </w:p>
        </w:tc>
        <w:tc>
          <w:tcPr>
            <w:tcW w:w="1196" w:type="dxa"/>
            <w:vAlign w:val="center"/>
          </w:tcPr>
          <w:p w14:paraId="31B82D6D"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21" w:name="_Toc393745210"/>
            <w:bookmarkStart w:id="2422" w:name="_Toc393747594"/>
            <w:bookmarkStart w:id="2423" w:name="_Toc393895561"/>
            <w:bookmarkStart w:id="2424" w:name="_Toc393896154"/>
            <w:bookmarkStart w:id="2425" w:name="_Toc393897938"/>
            <w:r w:rsidRPr="00524BDD">
              <w:rPr>
                <w:rStyle w:val="Heading2Char"/>
                <w:rFonts w:ascii="Times New Roman" w:hAnsi="Times New Roman" w:cs="Times New Roman"/>
                <w:b w:val="0"/>
                <w:color w:val="auto"/>
                <w:sz w:val="24"/>
                <w:szCs w:val="24"/>
              </w:rPr>
              <w:t>void</w:t>
            </w:r>
            <w:bookmarkEnd w:id="2421"/>
            <w:bookmarkEnd w:id="2422"/>
            <w:bookmarkEnd w:id="2423"/>
            <w:bookmarkEnd w:id="2424"/>
            <w:bookmarkEnd w:id="2425"/>
          </w:p>
        </w:tc>
      </w:tr>
      <w:tr w:rsidR="00607B69" w:rsidRPr="00524BDD" w14:paraId="7C07DFBA" w14:textId="77777777" w:rsidTr="00D03214">
        <w:tblPrEx>
          <w:tblLook w:val="0000" w:firstRow="0" w:lastRow="0" w:firstColumn="0" w:lastColumn="0" w:noHBand="0" w:noVBand="0"/>
        </w:tblPrEx>
        <w:trPr>
          <w:trHeight w:val="861"/>
        </w:trPr>
        <w:tc>
          <w:tcPr>
            <w:tcW w:w="677" w:type="dxa"/>
            <w:vAlign w:val="center"/>
          </w:tcPr>
          <w:p w14:paraId="5C7DE547" w14:textId="77777777" w:rsidR="0095052F" w:rsidRPr="00524BDD" w:rsidRDefault="0095052F" w:rsidP="00524BDD">
            <w:pPr>
              <w:rPr>
                <w:rStyle w:val="Heading2Char"/>
                <w:rFonts w:ascii="Times New Roman" w:hAnsi="Times New Roman" w:cs="Times New Roman"/>
                <w:b w:val="0"/>
                <w:color w:val="auto"/>
                <w:sz w:val="24"/>
                <w:szCs w:val="24"/>
              </w:rPr>
            </w:pPr>
            <w:bookmarkStart w:id="2426" w:name="_Toc393745211"/>
            <w:bookmarkStart w:id="2427" w:name="_Toc393747595"/>
            <w:bookmarkStart w:id="2428" w:name="_Toc393895562"/>
            <w:bookmarkStart w:id="2429" w:name="_Toc393896155"/>
            <w:bookmarkStart w:id="2430" w:name="_Toc393897939"/>
            <w:r w:rsidRPr="00524BDD">
              <w:rPr>
                <w:rStyle w:val="Heading2Char"/>
                <w:rFonts w:ascii="Times New Roman" w:hAnsi="Times New Roman" w:cs="Times New Roman"/>
                <w:b w:val="0"/>
                <w:color w:val="auto"/>
                <w:sz w:val="24"/>
                <w:szCs w:val="24"/>
              </w:rPr>
              <w:t>16</w:t>
            </w:r>
            <w:bookmarkEnd w:id="2426"/>
            <w:bookmarkEnd w:id="2427"/>
            <w:bookmarkEnd w:id="2428"/>
            <w:bookmarkEnd w:id="2429"/>
            <w:bookmarkEnd w:id="2430"/>
          </w:p>
        </w:tc>
        <w:tc>
          <w:tcPr>
            <w:tcW w:w="2125" w:type="dxa"/>
            <w:vAlign w:val="center"/>
          </w:tcPr>
          <w:p w14:paraId="64D1AE55" w14:textId="77777777" w:rsidR="0095052F" w:rsidRPr="00524BDD" w:rsidRDefault="0095052F" w:rsidP="00524BDD">
            <w:pPr>
              <w:rPr>
                <w:rStyle w:val="Heading2Char"/>
                <w:rFonts w:ascii="Times New Roman" w:hAnsi="Times New Roman" w:cs="Times New Roman"/>
                <w:b w:val="0"/>
                <w:color w:val="auto"/>
                <w:sz w:val="24"/>
                <w:szCs w:val="24"/>
              </w:rPr>
            </w:pPr>
            <w:bookmarkStart w:id="2431" w:name="_Toc393745212"/>
            <w:bookmarkStart w:id="2432" w:name="_Toc393747596"/>
            <w:bookmarkStart w:id="2433" w:name="_Toc393895563"/>
            <w:bookmarkStart w:id="2434" w:name="_Toc393896156"/>
            <w:bookmarkStart w:id="2435" w:name="_Toc393897940"/>
            <w:proofErr w:type="spellStart"/>
            <w:r w:rsidRPr="00524BDD">
              <w:rPr>
                <w:rStyle w:val="Heading2Char"/>
                <w:rFonts w:ascii="Times New Roman" w:hAnsi="Times New Roman" w:cs="Times New Roman"/>
                <w:b w:val="0"/>
                <w:color w:val="auto"/>
                <w:sz w:val="24"/>
                <w:szCs w:val="24"/>
              </w:rPr>
              <w:t>app_edit</w:t>
            </w:r>
            <w:bookmarkEnd w:id="2431"/>
            <w:bookmarkEnd w:id="2432"/>
            <w:bookmarkEnd w:id="2433"/>
            <w:bookmarkEnd w:id="2434"/>
            <w:bookmarkEnd w:id="2435"/>
            <w:proofErr w:type="spellEnd"/>
          </w:p>
        </w:tc>
        <w:tc>
          <w:tcPr>
            <w:tcW w:w="2551" w:type="dxa"/>
            <w:vAlign w:val="center"/>
          </w:tcPr>
          <w:p w14:paraId="5B19E60B" w14:textId="77777777" w:rsidR="0095052F" w:rsidRPr="00524BDD" w:rsidRDefault="0095052F" w:rsidP="00524BDD">
            <w:pPr>
              <w:rPr>
                <w:rStyle w:val="Heading2Char"/>
                <w:rFonts w:ascii="Times New Roman" w:hAnsi="Times New Roman" w:cs="Times New Roman"/>
                <w:b w:val="0"/>
                <w:color w:val="auto"/>
                <w:sz w:val="24"/>
                <w:szCs w:val="24"/>
              </w:rPr>
            </w:pPr>
            <w:bookmarkStart w:id="2436" w:name="_Toc393745213"/>
            <w:bookmarkStart w:id="2437" w:name="_Toc393747597"/>
            <w:bookmarkStart w:id="2438" w:name="_Toc393895564"/>
            <w:bookmarkStart w:id="2439" w:name="_Toc393896157"/>
            <w:bookmarkStart w:id="2440" w:name="_Toc393897941"/>
            <w:r w:rsidRPr="00524BDD">
              <w:rPr>
                <w:rStyle w:val="Heading2Char"/>
                <w:rFonts w:ascii="Times New Roman" w:hAnsi="Times New Roman" w:cs="Times New Roman"/>
                <w:b w:val="0"/>
                <w:color w:val="auto"/>
                <w:sz w:val="24"/>
                <w:szCs w:val="24"/>
              </w:rPr>
              <w:t>Method uses to call appointment edit page with appointment data</w:t>
            </w:r>
            <w:bookmarkEnd w:id="2436"/>
            <w:bookmarkEnd w:id="2437"/>
            <w:bookmarkEnd w:id="2438"/>
            <w:bookmarkEnd w:id="2439"/>
            <w:bookmarkEnd w:id="2440"/>
          </w:p>
        </w:tc>
        <w:tc>
          <w:tcPr>
            <w:tcW w:w="2693" w:type="dxa"/>
            <w:vAlign w:val="center"/>
          </w:tcPr>
          <w:p w14:paraId="0B9B14C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41" w:name="_Toc393745214"/>
            <w:bookmarkStart w:id="2442" w:name="_Toc393747598"/>
            <w:bookmarkStart w:id="2443" w:name="_Toc393895565"/>
            <w:bookmarkStart w:id="2444" w:name="_Toc393896158"/>
            <w:bookmarkStart w:id="2445" w:name="_Toc393897942"/>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appointmentID:varchar</w:t>
            </w:r>
            <w:bookmarkEnd w:id="2441"/>
            <w:bookmarkEnd w:id="2442"/>
            <w:bookmarkEnd w:id="2443"/>
            <w:bookmarkEnd w:id="2444"/>
            <w:bookmarkEnd w:id="2445"/>
            <w:proofErr w:type="spellEnd"/>
          </w:p>
        </w:tc>
        <w:tc>
          <w:tcPr>
            <w:tcW w:w="1196" w:type="dxa"/>
            <w:vAlign w:val="center"/>
          </w:tcPr>
          <w:p w14:paraId="5779F063"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46" w:name="_Toc393745215"/>
            <w:bookmarkStart w:id="2447" w:name="_Toc393747599"/>
            <w:bookmarkStart w:id="2448" w:name="_Toc393895566"/>
            <w:bookmarkStart w:id="2449" w:name="_Toc393896159"/>
            <w:bookmarkStart w:id="2450" w:name="_Toc393897943"/>
            <w:r w:rsidRPr="00524BDD">
              <w:rPr>
                <w:rStyle w:val="Heading2Char"/>
                <w:rFonts w:ascii="Times New Roman" w:hAnsi="Times New Roman" w:cs="Times New Roman"/>
                <w:b w:val="0"/>
                <w:color w:val="auto"/>
                <w:sz w:val="24"/>
                <w:szCs w:val="24"/>
              </w:rPr>
              <w:t>void</w:t>
            </w:r>
            <w:bookmarkEnd w:id="2446"/>
            <w:bookmarkEnd w:id="2447"/>
            <w:bookmarkEnd w:id="2448"/>
            <w:bookmarkEnd w:id="2449"/>
            <w:bookmarkEnd w:id="2450"/>
          </w:p>
        </w:tc>
      </w:tr>
      <w:tr w:rsidR="00607B69" w:rsidRPr="00524BDD" w14:paraId="28015A94" w14:textId="77777777" w:rsidTr="00D03214">
        <w:tblPrEx>
          <w:tblLook w:val="0000" w:firstRow="0" w:lastRow="0" w:firstColumn="0" w:lastColumn="0" w:noHBand="0" w:noVBand="0"/>
        </w:tblPrEx>
        <w:trPr>
          <w:trHeight w:val="861"/>
        </w:trPr>
        <w:tc>
          <w:tcPr>
            <w:tcW w:w="677" w:type="dxa"/>
            <w:vAlign w:val="center"/>
          </w:tcPr>
          <w:p w14:paraId="551ED3A3" w14:textId="77777777" w:rsidR="0095052F" w:rsidRPr="00524BDD" w:rsidRDefault="0095052F" w:rsidP="00524BDD">
            <w:pPr>
              <w:rPr>
                <w:rStyle w:val="Heading2Char"/>
                <w:rFonts w:ascii="Times New Roman" w:hAnsi="Times New Roman" w:cs="Times New Roman"/>
                <w:b w:val="0"/>
                <w:color w:val="auto"/>
                <w:sz w:val="24"/>
                <w:szCs w:val="24"/>
              </w:rPr>
            </w:pPr>
            <w:bookmarkStart w:id="2451" w:name="_Toc393745216"/>
            <w:bookmarkStart w:id="2452" w:name="_Toc393747600"/>
            <w:bookmarkStart w:id="2453" w:name="_Toc393895567"/>
            <w:bookmarkStart w:id="2454" w:name="_Toc393896160"/>
            <w:bookmarkStart w:id="2455" w:name="_Toc393897944"/>
            <w:r w:rsidRPr="00524BDD">
              <w:rPr>
                <w:rStyle w:val="Heading2Char"/>
                <w:rFonts w:ascii="Times New Roman" w:hAnsi="Times New Roman" w:cs="Times New Roman"/>
                <w:b w:val="0"/>
                <w:color w:val="auto"/>
                <w:sz w:val="24"/>
                <w:szCs w:val="24"/>
              </w:rPr>
              <w:t>17</w:t>
            </w:r>
            <w:bookmarkEnd w:id="2451"/>
            <w:bookmarkEnd w:id="2452"/>
            <w:bookmarkEnd w:id="2453"/>
            <w:bookmarkEnd w:id="2454"/>
            <w:bookmarkEnd w:id="2455"/>
          </w:p>
        </w:tc>
        <w:tc>
          <w:tcPr>
            <w:tcW w:w="2125" w:type="dxa"/>
            <w:vAlign w:val="center"/>
          </w:tcPr>
          <w:p w14:paraId="1AA9F1CE" w14:textId="77777777" w:rsidR="0095052F" w:rsidRPr="00524BDD" w:rsidRDefault="0095052F" w:rsidP="00524BDD">
            <w:pPr>
              <w:rPr>
                <w:rStyle w:val="Heading2Char"/>
                <w:rFonts w:ascii="Times New Roman" w:hAnsi="Times New Roman" w:cs="Times New Roman"/>
                <w:b w:val="0"/>
                <w:color w:val="auto"/>
                <w:sz w:val="24"/>
                <w:szCs w:val="24"/>
              </w:rPr>
            </w:pPr>
            <w:bookmarkStart w:id="2456" w:name="_Toc393745217"/>
            <w:bookmarkStart w:id="2457" w:name="_Toc393747601"/>
            <w:bookmarkStart w:id="2458" w:name="_Toc393895568"/>
            <w:bookmarkStart w:id="2459" w:name="_Toc393896161"/>
            <w:bookmarkStart w:id="2460" w:name="_Toc393897945"/>
            <w:proofErr w:type="spellStart"/>
            <w:r w:rsidRPr="00524BDD">
              <w:rPr>
                <w:rStyle w:val="Heading2Char"/>
                <w:rFonts w:ascii="Times New Roman" w:hAnsi="Times New Roman" w:cs="Times New Roman"/>
                <w:b w:val="0"/>
                <w:color w:val="auto"/>
                <w:sz w:val="24"/>
                <w:szCs w:val="24"/>
              </w:rPr>
              <w:t>app_edit_data</w:t>
            </w:r>
            <w:bookmarkEnd w:id="2456"/>
            <w:bookmarkEnd w:id="2457"/>
            <w:bookmarkEnd w:id="2458"/>
            <w:bookmarkEnd w:id="2459"/>
            <w:bookmarkEnd w:id="2460"/>
            <w:proofErr w:type="spellEnd"/>
          </w:p>
        </w:tc>
        <w:tc>
          <w:tcPr>
            <w:tcW w:w="2551" w:type="dxa"/>
            <w:vAlign w:val="center"/>
          </w:tcPr>
          <w:p w14:paraId="04AE1A4C" w14:textId="77777777" w:rsidR="0095052F" w:rsidRPr="00524BDD" w:rsidRDefault="0095052F" w:rsidP="00524BDD">
            <w:pPr>
              <w:rPr>
                <w:rStyle w:val="Heading2Char"/>
                <w:rFonts w:ascii="Times New Roman" w:hAnsi="Times New Roman" w:cs="Times New Roman"/>
                <w:b w:val="0"/>
                <w:color w:val="auto"/>
                <w:sz w:val="24"/>
                <w:szCs w:val="24"/>
              </w:rPr>
            </w:pPr>
            <w:bookmarkStart w:id="2461" w:name="_Toc393745218"/>
            <w:bookmarkStart w:id="2462" w:name="_Toc393747602"/>
            <w:bookmarkStart w:id="2463" w:name="_Toc393895569"/>
            <w:bookmarkStart w:id="2464" w:name="_Toc393896162"/>
            <w:bookmarkStart w:id="2465" w:name="_Toc393897946"/>
            <w:r w:rsidRPr="00524BDD">
              <w:rPr>
                <w:rStyle w:val="Heading2Char"/>
                <w:rFonts w:ascii="Times New Roman" w:hAnsi="Times New Roman" w:cs="Times New Roman"/>
                <w:b w:val="0"/>
                <w:color w:val="auto"/>
                <w:sz w:val="24"/>
                <w:szCs w:val="24"/>
              </w:rPr>
              <w:t>Method uses to save the edit data of appointment to the database</w:t>
            </w:r>
            <w:bookmarkEnd w:id="2461"/>
            <w:bookmarkEnd w:id="2462"/>
            <w:bookmarkEnd w:id="2463"/>
            <w:bookmarkEnd w:id="2464"/>
            <w:bookmarkEnd w:id="2465"/>
          </w:p>
        </w:tc>
        <w:tc>
          <w:tcPr>
            <w:tcW w:w="2693" w:type="dxa"/>
            <w:vAlign w:val="center"/>
          </w:tcPr>
          <w:p w14:paraId="26337A67"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66" w:name="_Toc393745219"/>
            <w:bookmarkStart w:id="2467" w:name="_Toc393747603"/>
            <w:bookmarkStart w:id="2468" w:name="_Toc393895570"/>
            <w:bookmarkStart w:id="2469" w:name="_Toc393896163"/>
            <w:bookmarkStart w:id="2470" w:name="_Toc393897947"/>
            <w:r w:rsidRPr="00524BDD">
              <w:rPr>
                <w:rStyle w:val="Heading2Char"/>
                <w:rFonts w:ascii="Times New Roman" w:hAnsi="Times New Roman" w:cs="Times New Roman"/>
                <w:b w:val="0"/>
                <w:color w:val="auto"/>
                <w:sz w:val="24"/>
                <w:szCs w:val="24"/>
              </w:rPr>
              <w:t>-</w:t>
            </w:r>
            <w:bookmarkEnd w:id="2466"/>
            <w:bookmarkEnd w:id="2467"/>
            <w:bookmarkEnd w:id="2468"/>
            <w:bookmarkEnd w:id="2469"/>
            <w:bookmarkEnd w:id="2470"/>
          </w:p>
        </w:tc>
        <w:tc>
          <w:tcPr>
            <w:tcW w:w="1196" w:type="dxa"/>
            <w:vAlign w:val="center"/>
          </w:tcPr>
          <w:p w14:paraId="1FEB7C04"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71" w:name="_Toc393745220"/>
            <w:bookmarkStart w:id="2472" w:name="_Toc393747604"/>
            <w:bookmarkStart w:id="2473" w:name="_Toc393895571"/>
            <w:bookmarkStart w:id="2474" w:name="_Toc393896164"/>
            <w:bookmarkStart w:id="2475" w:name="_Toc393897948"/>
            <w:r w:rsidRPr="00524BDD">
              <w:rPr>
                <w:rStyle w:val="Heading2Char"/>
                <w:rFonts w:ascii="Times New Roman" w:hAnsi="Times New Roman" w:cs="Times New Roman"/>
                <w:b w:val="0"/>
                <w:color w:val="auto"/>
                <w:sz w:val="24"/>
                <w:szCs w:val="24"/>
              </w:rPr>
              <w:t>void</w:t>
            </w:r>
            <w:bookmarkEnd w:id="2471"/>
            <w:bookmarkEnd w:id="2472"/>
            <w:bookmarkEnd w:id="2473"/>
            <w:bookmarkEnd w:id="2474"/>
            <w:bookmarkEnd w:id="2475"/>
          </w:p>
        </w:tc>
      </w:tr>
      <w:tr w:rsidR="00607B69" w:rsidRPr="00524BDD" w14:paraId="1BA49AE3" w14:textId="77777777" w:rsidTr="00D03214">
        <w:tblPrEx>
          <w:tblLook w:val="0000" w:firstRow="0" w:lastRow="0" w:firstColumn="0" w:lastColumn="0" w:noHBand="0" w:noVBand="0"/>
        </w:tblPrEx>
        <w:trPr>
          <w:trHeight w:val="861"/>
        </w:trPr>
        <w:tc>
          <w:tcPr>
            <w:tcW w:w="677" w:type="dxa"/>
            <w:vAlign w:val="center"/>
          </w:tcPr>
          <w:p w14:paraId="56FCB149" w14:textId="77777777" w:rsidR="0095052F" w:rsidRPr="00524BDD" w:rsidRDefault="0095052F" w:rsidP="00524BDD">
            <w:pPr>
              <w:rPr>
                <w:rStyle w:val="Heading2Char"/>
                <w:rFonts w:ascii="Times New Roman" w:hAnsi="Times New Roman" w:cs="Times New Roman"/>
                <w:b w:val="0"/>
                <w:color w:val="auto"/>
                <w:sz w:val="24"/>
                <w:szCs w:val="24"/>
              </w:rPr>
            </w:pPr>
            <w:bookmarkStart w:id="2476" w:name="_Toc393745221"/>
            <w:bookmarkStart w:id="2477" w:name="_Toc393747605"/>
            <w:bookmarkStart w:id="2478" w:name="_Toc393895572"/>
            <w:bookmarkStart w:id="2479" w:name="_Toc393896165"/>
            <w:bookmarkStart w:id="2480" w:name="_Toc393897949"/>
            <w:r w:rsidRPr="00524BDD">
              <w:rPr>
                <w:rStyle w:val="Heading2Char"/>
                <w:rFonts w:ascii="Times New Roman" w:hAnsi="Times New Roman" w:cs="Times New Roman"/>
                <w:b w:val="0"/>
                <w:color w:val="auto"/>
                <w:sz w:val="24"/>
                <w:szCs w:val="24"/>
              </w:rPr>
              <w:t>18</w:t>
            </w:r>
            <w:bookmarkEnd w:id="2476"/>
            <w:bookmarkEnd w:id="2477"/>
            <w:bookmarkEnd w:id="2478"/>
            <w:bookmarkEnd w:id="2479"/>
            <w:bookmarkEnd w:id="2480"/>
          </w:p>
        </w:tc>
        <w:tc>
          <w:tcPr>
            <w:tcW w:w="2125" w:type="dxa"/>
            <w:vAlign w:val="center"/>
          </w:tcPr>
          <w:p w14:paraId="372A2F56" w14:textId="77777777" w:rsidR="0095052F" w:rsidRPr="00524BDD" w:rsidRDefault="0095052F" w:rsidP="00524BDD">
            <w:pPr>
              <w:rPr>
                <w:rStyle w:val="Heading2Char"/>
                <w:rFonts w:ascii="Times New Roman" w:hAnsi="Times New Roman" w:cs="Times New Roman"/>
                <w:b w:val="0"/>
                <w:color w:val="auto"/>
                <w:sz w:val="24"/>
                <w:szCs w:val="24"/>
              </w:rPr>
            </w:pPr>
            <w:bookmarkStart w:id="2481" w:name="_Toc393745222"/>
            <w:bookmarkStart w:id="2482" w:name="_Toc393747606"/>
            <w:bookmarkStart w:id="2483" w:name="_Toc393895573"/>
            <w:bookmarkStart w:id="2484" w:name="_Toc393896166"/>
            <w:bookmarkStart w:id="2485" w:name="_Toc393897950"/>
            <w:proofErr w:type="spellStart"/>
            <w:r w:rsidRPr="00524BDD">
              <w:rPr>
                <w:rStyle w:val="Heading2Char"/>
                <w:rFonts w:ascii="Times New Roman" w:hAnsi="Times New Roman" w:cs="Times New Roman"/>
                <w:b w:val="0"/>
                <w:color w:val="auto"/>
                <w:sz w:val="24"/>
                <w:szCs w:val="24"/>
              </w:rPr>
              <w:t>app_delete</w:t>
            </w:r>
            <w:bookmarkEnd w:id="2481"/>
            <w:bookmarkEnd w:id="2482"/>
            <w:bookmarkEnd w:id="2483"/>
            <w:bookmarkEnd w:id="2484"/>
            <w:bookmarkEnd w:id="2485"/>
            <w:proofErr w:type="spellEnd"/>
          </w:p>
        </w:tc>
        <w:tc>
          <w:tcPr>
            <w:tcW w:w="2551" w:type="dxa"/>
            <w:vAlign w:val="center"/>
          </w:tcPr>
          <w:p w14:paraId="6866CCB5" w14:textId="77777777" w:rsidR="0095052F" w:rsidRPr="00524BDD" w:rsidRDefault="0095052F" w:rsidP="00524BDD">
            <w:pPr>
              <w:rPr>
                <w:rStyle w:val="Heading2Char"/>
                <w:rFonts w:ascii="Times New Roman" w:hAnsi="Times New Roman" w:cs="Times New Roman"/>
                <w:b w:val="0"/>
                <w:color w:val="auto"/>
                <w:sz w:val="24"/>
                <w:szCs w:val="24"/>
              </w:rPr>
            </w:pPr>
            <w:bookmarkStart w:id="2486" w:name="_Toc393745223"/>
            <w:bookmarkStart w:id="2487" w:name="_Toc393747607"/>
            <w:bookmarkStart w:id="2488" w:name="_Toc393895574"/>
            <w:bookmarkStart w:id="2489" w:name="_Toc393896167"/>
            <w:bookmarkStart w:id="2490" w:name="_Toc393897951"/>
            <w:r w:rsidRPr="00524BDD">
              <w:rPr>
                <w:rStyle w:val="Heading2Char"/>
                <w:rFonts w:ascii="Times New Roman" w:hAnsi="Times New Roman" w:cs="Times New Roman"/>
                <w:b w:val="0"/>
                <w:color w:val="auto"/>
                <w:sz w:val="24"/>
                <w:szCs w:val="24"/>
              </w:rPr>
              <w:t>Method uses to delete any appointment from the system and database</w:t>
            </w:r>
            <w:bookmarkEnd w:id="2486"/>
            <w:bookmarkEnd w:id="2487"/>
            <w:bookmarkEnd w:id="2488"/>
            <w:bookmarkEnd w:id="2489"/>
            <w:bookmarkEnd w:id="2490"/>
          </w:p>
        </w:tc>
        <w:tc>
          <w:tcPr>
            <w:tcW w:w="2693" w:type="dxa"/>
            <w:vAlign w:val="center"/>
          </w:tcPr>
          <w:p w14:paraId="4AC82D1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91" w:name="_Toc393745224"/>
            <w:bookmarkStart w:id="2492" w:name="_Toc393747608"/>
            <w:bookmarkStart w:id="2493" w:name="_Toc393895575"/>
            <w:bookmarkStart w:id="2494" w:name="_Toc393896168"/>
            <w:bookmarkStart w:id="2495" w:name="_Toc393897952"/>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appointmentID:varchar</w:t>
            </w:r>
            <w:bookmarkEnd w:id="2491"/>
            <w:bookmarkEnd w:id="2492"/>
            <w:bookmarkEnd w:id="2493"/>
            <w:bookmarkEnd w:id="2494"/>
            <w:bookmarkEnd w:id="2495"/>
            <w:proofErr w:type="spellEnd"/>
          </w:p>
        </w:tc>
        <w:tc>
          <w:tcPr>
            <w:tcW w:w="1196" w:type="dxa"/>
            <w:vAlign w:val="center"/>
          </w:tcPr>
          <w:p w14:paraId="7C77D147"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96" w:name="_Toc393745225"/>
            <w:bookmarkStart w:id="2497" w:name="_Toc393747609"/>
            <w:bookmarkStart w:id="2498" w:name="_Toc393895576"/>
            <w:bookmarkStart w:id="2499" w:name="_Toc393896169"/>
            <w:bookmarkStart w:id="2500" w:name="_Toc393897953"/>
            <w:r w:rsidRPr="00524BDD">
              <w:rPr>
                <w:rStyle w:val="Heading2Char"/>
                <w:rFonts w:ascii="Times New Roman" w:hAnsi="Times New Roman" w:cs="Times New Roman"/>
                <w:b w:val="0"/>
                <w:color w:val="auto"/>
                <w:sz w:val="24"/>
                <w:szCs w:val="24"/>
              </w:rPr>
              <w:t>void</w:t>
            </w:r>
            <w:bookmarkEnd w:id="2496"/>
            <w:bookmarkEnd w:id="2497"/>
            <w:bookmarkEnd w:id="2498"/>
            <w:bookmarkEnd w:id="2499"/>
            <w:bookmarkEnd w:id="2500"/>
          </w:p>
        </w:tc>
      </w:tr>
      <w:tr w:rsidR="00607B69" w:rsidRPr="00524BDD" w14:paraId="5C48B871" w14:textId="77777777" w:rsidTr="00D03214">
        <w:tblPrEx>
          <w:tblLook w:val="0000" w:firstRow="0" w:lastRow="0" w:firstColumn="0" w:lastColumn="0" w:noHBand="0" w:noVBand="0"/>
        </w:tblPrEx>
        <w:trPr>
          <w:trHeight w:val="861"/>
        </w:trPr>
        <w:tc>
          <w:tcPr>
            <w:tcW w:w="677" w:type="dxa"/>
            <w:vAlign w:val="center"/>
          </w:tcPr>
          <w:p w14:paraId="14D6C751" w14:textId="77777777" w:rsidR="0095052F" w:rsidRPr="00524BDD" w:rsidRDefault="0095052F" w:rsidP="00524BDD">
            <w:pPr>
              <w:rPr>
                <w:rStyle w:val="Heading2Char"/>
                <w:rFonts w:ascii="Times New Roman" w:hAnsi="Times New Roman" w:cs="Times New Roman"/>
                <w:b w:val="0"/>
                <w:color w:val="auto"/>
                <w:sz w:val="24"/>
                <w:szCs w:val="24"/>
              </w:rPr>
            </w:pPr>
            <w:bookmarkStart w:id="2501" w:name="_Toc393745226"/>
            <w:bookmarkStart w:id="2502" w:name="_Toc393747610"/>
            <w:bookmarkStart w:id="2503" w:name="_Toc393895577"/>
            <w:bookmarkStart w:id="2504" w:name="_Toc393896170"/>
            <w:bookmarkStart w:id="2505" w:name="_Toc393897954"/>
            <w:r w:rsidRPr="00524BDD">
              <w:rPr>
                <w:rStyle w:val="Heading2Char"/>
                <w:rFonts w:ascii="Times New Roman" w:hAnsi="Times New Roman" w:cs="Times New Roman"/>
                <w:b w:val="0"/>
                <w:color w:val="auto"/>
                <w:sz w:val="24"/>
                <w:szCs w:val="24"/>
              </w:rPr>
              <w:t>19</w:t>
            </w:r>
            <w:bookmarkEnd w:id="2501"/>
            <w:bookmarkEnd w:id="2502"/>
            <w:bookmarkEnd w:id="2503"/>
            <w:bookmarkEnd w:id="2504"/>
            <w:bookmarkEnd w:id="2505"/>
          </w:p>
        </w:tc>
        <w:tc>
          <w:tcPr>
            <w:tcW w:w="2125" w:type="dxa"/>
            <w:vAlign w:val="center"/>
          </w:tcPr>
          <w:p w14:paraId="0EA92188" w14:textId="77777777" w:rsidR="0095052F" w:rsidRPr="00524BDD" w:rsidRDefault="0095052F" w:rsidP="00524BDD">
            <w:pPr>
              <w:rPr>
                <w:rStyle w:val="Heading2Char"/>
                <w:rFonts w:ascii="Times New Roman" w:hAnsi="Times New Roman" w:cs="Times New Roman"/>
                <w:b w:val="0"/>
                <w:color w:val="auto"/>
                <w:sz w:val="24"/>
                <w:szCs w:val="24"/>
              </w:rPr>
            </w:pPr>
            <w:bookmarkStart w:id="2506" w:name="_Toc393745227"/>
            <w:bookmarkStart w:id="2507" w:name="_Toc393747611"/>
            <w:bookmarkStart w:id="2508" w:name="_Toc393895578"/>
            <w:bookmarkStart w:id="2509" w:name="_Toc393896171"/>
            <w:bookmarkStart w:id="2510" w:name="_Toc393897955"/>
            <w:proofErr w:type="spellStart"/>
            <w:r w:rsidRPr="00524BDD">
              <w:rPr>
                <w:rStyle w:val="Heading2Char"/>
                <w:rFonts w:ascii="Times New Roman" w:hAnsi="Times New Roman" w:cs="Times New Roman"/>
                <w:b w:val="0"/>
                <w:color w:val="auto"/>
                <w:sz w:val="24"/>
                <w:szCs w:val="24"/>
              </w:rPr>
              <w:t>save_appointment</w:t>
            </w:r>
            <w:bookmarkEnd w:id="2506"/>
            <w:bookmarkEnd w:id="2507"/>
            <w:bookmarkEnd w:id="2508"/>
            <w:bookmarkEnd w:id="2509"/>
            <w:bookmarkEnd w:id="2510"/>
            <w:proofErr w:type="spellEnd"/>
          </w:p>
        </w:tc>
        <w:tc>
          <w:tcPr>
            <w:tcW w:w="2551" w:type="dxa"/>
            <w:vAlign w:val="center"/>
          </w:tcPr>
          <w:p w14:paraId="09780D3D" w14:textId="77777777" w:rsidR="0095052F" w:rsidRPr="00524BDD" w:rsidRDefault="0095052F" w:rsidP="00524BDD">
            <w:pPr>
              <w:rPr>
                <w:rStyle w:val="Heading2Char"/>
                <w:rFonts w:ascii="Times New Roman" w:hAnsi="Times New Roman" w:cs="Times New Roman"/>
                <w:b w:val="0"/>
                <w:color w:val="auto"/>
                <w:sz w:val="24"/>
                <w:szCs w:val="24"/>
              </w:rPr>
            </w:pPr>
            <w:bookmarkStart w:id="2511" w:name="_Toc393745228"/>
            <w:bookmarkStart w:id="2512" w:name="_Toc393747612"/>
            <w:bookmarkStart w:id="2513" w:name="_Toc393895579"/>
            <w:bookmarkStart w:id="2514" w:name="_Toc393896172"/>
            <w:bookmarkStart w:id="2515" w:name="_Toc393897956"/>
            <w:r w:rsidRPr="00524BDD">
              <w:rPr>
                <w:rStyle w:val="Heading2Char"/>
                <w:rFonts w:ascii="Times New Roman" w:hAnsi="Times New Roman" w:cs="Times New Roman"/>
                <w:b w:val="0"/>
                <w:color w:val="auto"/>
                <w:sz w:val="24"/>
                <w:szCs w:val="24"/>
              </w:rPr>
              <w:t xml:space="preserve">Method uses to save appointment to </w:t>
            </w:r>
            <w:proofErr w:type="spellStart"/>
            <w:r w:rsidRPr="00524BDD">
              <w:rPr>
                <w:rStyle w:val="Heading2Char"/>
                <w:rFonts w:ascii="Times New Roman" w:hAnsi="Times New Roman" w:cs="Times New Roman"/>
                <w:b w:val="0"/>
                <w:color w:val="auto"/>
                <w:sz w:val="24"/>
                <w:szCs w:val="24"/>
              </w:rPr>
              <w:t>google</w:t>
            </w:r>
            <w:proofErr w:type="spellEnd"/>
            <w:r w:rsidRPr="00524BDD">
              <w:rPr>
                <w:rStyle w:val="Heading2Char"/>
                <w:rFonts w:ascii="Times New Roman" w:hAnsi="Times New Roman" w:cs="Times New Roman"/>
                <w:b w:val="0"/>
                <w:color w:val="auto"/>
                <w:sz w:val="24"/>
                <w:szCs w:val="24"/>
              </w:rPr>
              <w:t xml:space="preserve"> calendar</w:t>
            </w:r>
            <w:bookmarkEnd w:id="2511"/>
            <w:bookmarkEnd w:id="2512"/>
            <w:bookmarkEnd w:id="2513"/>
            <w:bookmarkEnd w:id="2514"/>
            <w:bookmarkEnd w:id="2515"/>
          </w:p>
        </w:tc>
        <w:tc>
          <w:tcPr>
            <w:tcW w:w="2693" w:type="dxa"/>
            <w:vAlign w:val="center"/>
          </w:tcPr>
          <w:p w14:paraId="5DA0A4CA"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16" w:name="_Toc393745229"/>
            <w:bookmarkStart w:id="2517" w:name="_Toc393747613"/>
            <w:bookmarkStart w:id="2518" w:name="_Toc393895580"/>
            <w:bookmarkStart w:id="2519" w:name="_Toc393896173"/>
            <w:bookmarkStart w:id="2520" w:name="_Toc393897957"/>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appointmentID:varchar</w:t>
            </w:r>
            <w:bookmarkEnd w:id="2516"/>
            <w:bookmarkEnd w:id="2517"/>
            <w:bookmarkEnd w:id="2518"/>
            <w:bookmarkEnd w:id="2519"/>
            <w:bookmarkEnd w:id="2520"/>
            <w:proofErr w:type="spellEnd"/>
          </w:p>
        </w:tc>
        <w:tc>
          <w:tcPr>
            <w:tcW w:w="1196" w:type="dxa"/>
            <w:vAlign w:val="center"/>
          </w:tcPr>
          <w:p w14:paraId="76DECC18"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21" w:name="_Toc393745230"/>
            <w:bookmarkStart w:id="2522" w:name="_Toc393747614"/>
            <w:bookmarkStart w:id="2523" w:name="_Toc393895581"/>
            <w:bookmarkStart w:id="2524" w:name="_Toc393896174"/>
            <w:bookmarkStart w:id="2525" w:name="_Toc393897958"/>
            <w:r w:rsidRPr="00524BDD">
              <w:rPr>
                <w:rStyle w:val="Heading2Char"/>
                <w:rFonts w:ascii="Times New Roman" w:hAnsi="Times New Roman" w:cs="Times New Roman"/>
                <w:b w:val="0"/>
                <w:color w:val="auto"/>
                <w:sz w:val="24"/>
                <w:szCs w:val="24"/>
              </w:rPr>
              <w:t>void</w:t>
            </w:r>
            <w:bookmarkEnd w:id="2521"/>
            <w:bookmarkEnd w:id="2522"/>
            <w:bookmarkEnd w:id="2523"/>
            <w:bookmarkEnd w:id="2524"/>
            <w:bookmarkEnd w:id="2525"/>
          </w:p>
        </w:tc>
      </w:tr>
      <w:tr w:rsidR="00607B69" w:rsidRPr="00524BDD" w14:paraId="00BCE0C6" w14:textId="77777777" w:rsidTr="00D03214">
        <w:tblPrEx>
          <w:tblLook w:val="0000" w:firstRow="0" w:lastRow="0" w:firstColumn="0" w:lastColumn="0" w:noHBand="0" w:noVBand="0"/>
        </w:tblPrEx>
        <w:trPr>
          <w:trHeight w:val="861"/>
        </w:trPr>
        <w:tc>
          <w:tcPr>
            <w:tcW w:w="677" w:type="dxa"/>
            <w:vAlign w:val="center"/>
          </w:tcPr>
          <w:p w14:paraId="6CD8AD7A" w14:textId="77777777" w:rsidR="0095052F" w:rsidRPr="00524BDD" w:rsidRDefault="0095052F" w:rsidP="00524BDD">
            <w:pPr>
              <w:rPr>
                <w:rStyle w:val="Heading2Char"/>
                <w:rFonts w:ascii="Times New Roman" w:hAnsi="Times New Roman" w:cs="Times New Roman"/>
                <w:b w:val="0"/>
                <w:color w:val="auto"/>
                <w:sz w:val="24"/>
                <w:szCs w:val="24"/>
              </w:rPr>
            </w:pPr>
            <w:bookmarkStart w:id="2526" w:name="_Toc393745231"/>
            <w:bookmarkStart w:id="2527" w:name="_Toc393747615"/>
            <w:bookmarkStart w:id="2528" w:name="_Toc393895582"/>
            <w:bookmarkStart w:id="2529" w:name="_Toc393896175"/>
            <w:bookmarkStart w:id="2530" w:name="_Toc393897959"/>
            <w:r w:rsidRPr="00524BDD">
              <w:rPr>
                <w:rStyle w:val="Heading2Char"/>
                <w:rFonts w:ascii="Times New Roman" w:hAnsi="Times New Roman" w:cs="Times New Roman"/>
                <w:b w:val="0"/>
                <w:color w:val="auto"/>
                <w:sz w:val="24"/>
                <w:szCs w:val="24"/>
              </w:rPr>
              <w:lastRenderedPageBreak/>
              <w:t>20</w:t>
            </w:r>
            <w:bookmarkEnd w:id="2526"/>
            <w:bookmarkEnd w:id="2527"/>
            <w:bookmarkEnd w:id="2528"/>
            <w:bookmarkEnd w:id="2529"/>
            <w:bookmarkEnd w:id="2530"/>
          </w:p>
        </w:tc>
        <w:tc>
          <w:tcPr>
            <w:tcW w:w="2125" w:type="dxa"/>
            <w:vAlign w:val="center"/>
          </w:tcPr>
          <w:p w14:paraId="4F8406C6" w14:textId="77777777" w:rsidR="0095052F" w:rsidRPr="00524BDD" w:rsidRDefault="0095052F" w:rsidP="00524BDD">
            <w:pPr>
              <w:rPr>
                <w:rStyle w:val="Heading2Char"/>
                <w:rFonts w:ascii="Times New Roman" w:hAnsi="Times New Roman" w:cs="Times New Roman"/>
                <w:b w:val="0"/>
                <w:color w:val="auto"/>
                <w:sz w:val="24"/>
                <w:szCs w:val="24"/>
              </w:rPr>
            </w:pPr>
            <w:bookmarkStart w:id="2531" w:name="_Toc393745232"/>
            <w:bookmarkStart w:id="2532" w:name="_Toc393747616"/>
            <w:bookmarkStart w:id="2533" w:name="_Toc393895583"/>
            <w:bookmarkStart w:id="2534" w:name="_Toc393896176"/>
            <w:bookmarkStart w:id="2535" w:name="_Toc393897960"/>
            <w:proofErr w:type="spellStart"/>
            <w:r w:rsidRPr="00524BDD">
              <w:rPr>
                <w:rStyle w:val="Heading2Char"/>
                <w:rFonts w:ascii="Times New Roman" w:hAnsi="Times New Roman" w:cs="Times New Roman"/>
                <w:b w:val="0"/>
                <w:color w:val="auto"/>
                <w:sz w:val="24"/>
                <w:szCs w:val="24"/>
              </w:rPr>
              <w:t>patientCalendar</w:t>
            </w:r>
            <w:bookmarkEnd w:id="2531"/>
            <w:bookmarkEnd w:id="2532"/>
            <w:bookmarkEnd w:id="2533"/>
            <w:bookmarkEnd w:id="2534"/>
            <w:bookmarkEnd w:id="2535"/>
            <w:proofErr w:type="spellEnd"/>
          </w:p>
        </w:tc>
        <w:tc>
          <w:tcPr>
            <w:tcW w:w="2551" w:type="dxa"/>
            <w:vAlign w:val="center"/>
          </w:tcPr>
          <w:p w14:paraId="1704B1AC" w14:textId="77777777" w:rsidR="0095052F" w:rsidRPr="00524BDD" w:rsidRDefault="0095052F" w:rsidP="00524BDD">
            <w:pPr>
              <w:rPr>
                <w:rStyle w:val="Heading2Char"/>
                <w:rFonts w:ascii="Times New Roman" w:hAnsi="Times New Roman" w:cs="Times New Roman"/>
                <w:b w:val="0"/>
                <w:color w:val="auto"/>
                <w:sz w:val="24"/>
                <w:szCs w:val="24"/>
              </w:rPr>
            </w:pPr>
            <w:bookmarkStart w:id="2536" w:name="_Toc393745233"/>
            <w:bookmarkStart w:id="2537" w:name="_Toc393747617"/>
            <w:bookmarkStart w:id="2538" w:name="_Toc393895584"/>
            <w:bookmarkStart w:id="2539" w:name="_Toc393896177"/>
            <w:bookmarkStart w:id="2540" w:name="_Toc393897961"/>
            <w:r w:rsidRPr="00524BDD">
              <w:rPr>
                <w:rStyle w:val="Heading2Char"/>
                <w:rFonts w:ascii="Times New Roman" w:hAnsi="Times New Roman" w:cs="Times New Roman"/>
                <w:b w:val="0"/>
                <w:color w:val="auto"/>
                <w:sz w:val="24"/>
                <w:szCs w:val="24"/>
              </w:rPr>
              <w:t xml:space="preserve">Method uses to get patients’ calendar by using </w:t>
            </w:r>
            <w:proofErr w:type="spellStart"/>
            <w:r w:rsidRPr="00524BDD">
              <w:rPr>
                <w:rStyle w:val="Heading2Char"/>
                <w:rFonts w:ascii="Times New Roman" w:hAnsi="Times New Roman" w:cs="Times New Roman"/>
                <w:b w:val="0"/>
                <w:color w:val="auto"/>
                <w:sz w:val="24"/>
                <w:szCs w:val="24"/>
              </w:rPr>
              <w:t>patientID</w:t>
            </w:r>
            <w:bookmarkEnd w:id="2536"/>
            <w:bookmarkEnd w:id="2537"/>
            <w:bookmarkEnd w:id="2538"/>
            <w:bookmarkEnd w:id="2539"/>
            <w:bookmarkEnd w:id="2540"/>
            <w:proofErr w:type="spellEnd"/>
          </w:p>
        </w:tc>
        <w:tc>
          <w:tcPr>
            <w:tcW w:w="2693" w:type="dxa"/>
            <w:vAlign w:val="center"/>
          </w:tcPr>
          <w:p w14:paraId="2A20E1D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41" w:name="_Toc393745234"/>
            <w:bookmarkStart w:id="2542" w:name="_Toc393747618"/>
            <w:bookmarkStart w:id="2543" w:name="_Toc393895585"/>
            <w:bookmarkStart w:id="2544" w:name="_Toc393896178"/>
            <w:bookmarkStart w:id="2545" w:name="_Toc393897962"/>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2541"/>
            <w:bookmarkEnd w:id="2542"/>
            <w:bookmarkEnd w:id="2543"/>
            <w:bookmarkEnd w:id="2544"/>
            <w:bookmarkEnd w:id="2545"/>
            <w:proofErr w:type="spellEnd"/>
          </w:p>
        </w:tc>
        <w:tc>
          <w:tcPr>
            <w:tcW w:w="1196" w:type="dxa"/>
            <w:vAlign w:val="center"/>
          </w:tcPr>
          <w:p w14:paraId="4A858E9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46" w:name="_Toc393745235"/>
            <w:bookmarkStart w:id="2547" w:name="_Toc393747619"/>
            <w:bookmarkStart w:id="2548" w:name="_Toc393895586"/>
            <w:bookmarkStart w:id="2549" w:name="_Toc393896179"/>
            <w:bookmarkStart w:id="2550" w:name="_Toc393897963"/>
            <w:r w:rsidRPr="00524BDD">
              <w:rPr>
                <w:rStyle w:val="Heading2Char"/>
                <w:rFonts w:ascii="Times New Roman" w:hAnsi="Times New Roman" w:cs="Times New Roman"/>
                <w:b w:val="0"/>
                <w:color w:val="auto"/>
                <w:sz w:val="24"/>
                <w:szCs w:val="24"/>
              </w:rPr>
              <w:t>void</w:t>
            </w:r>
            <w:bookmarkEnd w:id="2546"/>
            <w:bookmarkEnd w:id="2547"/>
            <w:bookmarkEnd w:id="2548"/>
            <w:bookmarkEnd w:id="2549"/>
            <w:bookmarkEnd w:id="2550"/>
          </w:p>
        </w:tc>
      </w:tr>
      <w:tr w:rsidR="0095052F" w:rsidRPr="00524BDD" w14:paraId="2CEFA595" w14:textId="77777777" w:rsidTr="00D03214">
        <w:tblPrEx>
          <w:tblLook w:val="0000" w:firstRow="0" w:lastRow="0" w:firstColumn="0" w:lastColumn="0" w:noHBand="0" w:noVBand="0"/>
        </w:tblPrEx>
        <w:trPr>
          <w:trHeight w:val="861"/>
        </w:trPr>
        <w:tc>
          <w:tcPr>
            <w:tcW w:w="677" w:type="dxa"/>
            <w:vAlign w:val="center"/>
          </w:tcPr>
          <w:p w14:paraId="6907C732" w14:textId="77777777" w:rsidR="0095052F" w:rsidRPr="00524BDD" w:rsidRDefault="0095052F" w:rsidP="00524BDD">
            <w:pPr>
              <w:rPr>
                <w:rStyle w:val="Heading2Char"/>
                <w:rFonts w:ascii="Times New Roman" w:hAnsi="Times New Roman" w:cs="Times New Roman"/>
                <w:b w:val="0"/>
                <w:color w:val="auto"/>
                <w:sz w:val="24"/>
                <w:szCs w:val="24"/>
              </w:rPr>
            </w:pPr>
            <w:bookmarkStart w:id="2551" w:name="_Toc393745236"/>
            <w:bookmarkStart w:id="2552" w:name="_Toc393747620"/>
            <w:bookmarkStart w:id="2553" w:name="_Toc393895587"/>
            <w:bookmarkStart w:id="2554" w:name="_Toc393896180"/>
            <w:bookmarkStart w:id="2555" w:name="_Toc393897964"/>
            <w:r w:rsidRPr="00524BDD">
              <w:rPr>
                <w:rStyle w:val="Heading2Char"/>
                <w:rFonts w:ascii="Times New Roman" w:hAnsi="Times New Roman" w:cs="Times New Roman"/>
                <w:b w:val="0"/>
                <w:color w:val="auto"/>
                <w:sz w:val="24"/>
                <w:szCs w:val="24"/>
              </w:rPr>
              <w:t>21</w:t>
            </w:r>
            <w:bookmarkEnd w:id="2551"/>
            <w:bookmarkEnd w:id="2552"/>
            <w:bookmarkEnd w:id="2553"/>
            <w:bookmarkEnd w:id="2554"/>
            <w:bookmarkEnd w:id="2555"/>
          </w:p>
        </w:tc>
        <w:tc>
          <w:tcPr>
            <w:tcW w:w="2125" w:type="dxa"/>
            <w:vAlign w:val="center"/>
          </w:tcPr>
          <w:p w14:paraId="6A71BD01" w14:textId="77777777" w:rsidR="0095052F" w:rsidRPr="00524BDD" w:rsidRDefault="0095052F" w:rsidP="00524BDD">
            <w:pPr>
              <w:rPr>
                <w:rStyle w:val="Heading2Char"/>
                <w:rFonts w:ascii="Times New Roman" w:hAnsi="Times New Roman" w:cs="Times New Roman"/>
                <w:b w:val="0"/>
                <w:color w:val="auto"/>
                <w:sz w:val="24"/>
                <w:szCs w:val="24"/>
              </w:rPr>
            </w:pPr>
            <w:bookmarkStart w:id="2556" w:name="_Toc393745237"/>
            <w:bookmarkStart w:id="2557" w:name="_Toc393747621"/>
            <w:bookmarkStart w:id="2558" w:name="_Toc393895588"/>
            <w:bookmarkStart w:id="2559" w:name="_Toc393896181"/>
            <w:bookmarkStart w:id="2560" w:name="_Toc393897965"/>
            <w:proofErr w:type="spellStart"/>
            <w:r w:rsidRPr="00524BDD">
              <w:rPr>
                <w:rStyle w:val="Heading2Char"/>
                <w:rFonts w:ascii="Times New Roman" w:hAnsi="Times New Roman" w:cs="Times New Roman"/>
                <w:b w:val="0"/>
                <w:color w:val="auto"/>
                <w:sz w:val="24"/>
                <w:szCs w:val="24"/>
              </w:rPr>
              <w:t>dentistCalendar</w:t>
            </w:r>
            <w:bookmarkEnd w:id="2556"/>
            <w:bookmarkEnd w:id="2557"/>
            <w:bookmarkEnd w:id="2558"/>
            <w:bookmarkEnd w:id="2559"/>
            <w:bookmarkEnd w:id="2560"/>
            <w:proofErr w:type="spellEnd"/>
          </w:p>
        </w:tc>
        <w:tc>
          <w:tcPr>
            <w:tcW w:w="2551" w:type="dxa"/>
            <w:vAlign w:val="center"/>
          </w:tcPr>
          <w:p w14:paraId="286CADA0" w14:textId="77777777" w:rsidR="0095052F" w:rsidRPr="00524BDD" w:rsidRDefault="0095052F" w:rsidP="00524BDD">
            <w:pPr>
              <w:rPr>
                <w:rStyle w:val="Heading2Char"/>
                <w:rFonts w:ascii="Times New Roman" w:hAnsi="Times New Roman" w:cs="Times New Roman"/>
                <w:b w:val="0"/>
                <w:color w:val="auto"/>
                <w:sz w:val="24"/>
                <w:szCs w:val="24"/>
              </w:rPr>
            </w:pPr>
            <w:bookmarkStart w:id="2561" w:name="_Toc393745238"/>
            <w:bookmarkStart w:id="2562" w:name="_Toc393747622"/>
            <w:bookmarkStart w:id="2563" w:name="_Toc393895589"/>
            <w:bookmarkStart w:id="2564" w:name="_Toc393896182"/>
            <w:bookmarkStart w:id="2565" w:name="_Toc393897966"/>
            <w:r w:rsidRPr="00524BDD">
              <w:rPr>
                <w:rStyle w:val="Heading2Char"/>
                <w:rFonts w:ascii="Times New Roman" w:hAnsi="Times New Roman" w:cs="Times New Roman"/>
                <w:b w:val="0"/>
                <w:color w:val="auto"/>
                <w:sz w:val="24"/>
                <w:szCs w:val="24"/>
              </w:rPr>
              <w:t xml:space="preserve">Method uses to get dentists’ calendar by using </w:t>
            </w:r>
            <w:proofErr w:type="spellStart"/>
            <w:r w:rsidRPr="00524BDD">
              <w:rPr>
                <w:rStyle w:val="Heading2Char"/>
                <w:rFonts w:ascii="Times New Roman" w:hAnsi="Times New Roman" w:cs="Times New Roman"/>
                <w:b w:val="0"/>
                <w:color w:val="auto"/>
                <w:sz w:val="24"/>
                <w:szCs w:val="24"/>
              </w:rPr>
              <w:t>dentistID</w:t>
            </w:r>
            <w:bookmarkEnd w:id="2561"/>
            <w:bookmarkEnd w:id="2562"/>
            <w:bookmarkEnd w:id="2563"/>
            <w:bookmarkEnd w:id="2564"/>
            <w:bookmarkEnd w:id="2565"/>
            <w:proofErr w:type="spellEnd"/>
          </w:p>
        </w:tc>
        <w:tc>
          <w:tcPr>
            <w:tcW w:w="2693" w:type="dxa"/>
            <w:vAlign w:val="center"/>
          </w:tcPr>
          <w:p w14:paraId="6C4D99EE"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66" w:name="_Toc393745239"/>
            <w:bookmarkStart w:id="2567" w:name="_Toc393747623"/>
            <w:bookmarkStart w:id="2568" w:name="_Toc393895590"/>
            <w:bookmarkStart w:id="2569" w:name="_Toc393896183"/>
            <w:bookmarkStart w:id="2570" w:name="_Toc393897967"/>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2566"/>
            <w:bookmarkEnd w:id="2567"/>
            <w:bookmarkEnd w:id="2568"/>
            <w:bookmarkEnd w:id="2569"/>
            <w:bookmarkEnd w:id="2570"/>
            <w:proofErr w:type="spellEnd"/>
          </w:p>
        </w:tc>
        <w:tc>
          <w:tcPr>
            <w:tcW w:w="1196" w:type="dxa"/>
            <w:vAlign w:val="center"/>
          </w:tcPr>
          <w:p w14:paraId="7817323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71" w:name="_Toc393745240"/>
            <w:bookmarkStart w:id="2572" w:name="_Toc393747624"/>
            <w:bookmarkStart w:id="2573" w:name="_Toc393895591"/>
            <w:bookmarkStart w:id="2574" w:name="_Toc393896184"/>
            <w:bookmarkStart w:id="2575" w:name="_Toc393897968"/>
            <w:r w:rsidRPr="00524BDD">
              <w:rPr>
                <w:rStyle w:val="Heading2Char"/>
                <w:rFonts w:ascii="Times New Roman" w:hAnsi="Times New Roman" w:cs="Times New Roman"/>
                <w:b w:val="0"/>
                <w:color w:val="auto"/>
                <w:sz w:val="24"/>
                <w:szCs w:val="24"/>
              </w:rPr>
              <w:t>void</w:t>
            </w:r>
            <w:bookmarkEnd w:id="2571"/>
            <w:bookmarkEnd w:id="2572"/>
            <w:bookmarkEnd w:id="2573"/>
            <w:bookmarkEnd w:id="2574"/>
            <w:bookmarkEnd w:id="2575"/>
          </w:p>
        </w:tc>
      </w:tr>
    </w:tbl>
    <w:p w14:paraId="7D118D6E" w14:textId="77777777" w:rsidR="00424DC2" w:rsidRPr="00607B69" w:rsidRDefault="00424DC2" w:rsidP="00754471">
      <w:pPr>
        <w:rPr>
          <w:rStyle w:val="Heading2Char"/>
          <w:rFonts w:ascii="Times New Roman" w:hAnsi="Times New Roman" w:cs="Times New Roman"/>
          <w:color w:val="auto"/>
          <w:sz w:val="24"/>
          <w:szCs w:val="24"/>
        </w:rPr>
      </w:pPr>
    </w:p>
    <w:p w14:paraId="256BBE4E" w14:textId="77777777" w:rsidR="001D5511" w:rsidRPr="00607B69" w:rsidRDefault="001D5511" w:rsidP="00754471">
      <w:pPr>
        <w:rPr>
          <w:rFonts w:ascii="Times New Roman" w:eastAsiaTheme="minorHAnsi" w:hAnsi="Times New Roman" w:cs="Times New Roman"/>
          <w:color w:val="auto"/>
          <w:sz w:val="36"/>
          <w:szCs w:val="36"/>
          <w:lang w:bidi="ar-SA"/>
        </w:rPr>
        <w:sectPr w:rsidR="001D5511" w:rsidRPr="00607B69" w:rsidSect="0051206D">
          <w:footerReference w:type="default" r:id="rId44"/>
          <w:pgSz w:w="11906" w:h="16838"/>
          <w:pgMar w:top="1440" w:right="1440" w:bottom="1440" w:left="1440" w:header="708" w:footer="708" w:gutter="0"/>
          <w:cols w:space="708"/>
          <w:docGrid w:linePitch="360"/>
        </w:sectPr>
      </w:pPr>
    </w:p>
    <w:p w14:paraId="31708E3A" w14:textId="77777777" w:rsidR="00AD667A" w:rsidRPr="00392646" w:rsidRDefault="00AD667A" w:rsidP="003370BA">
      <w:pPr>
        <w:pStyle w:val="Heading1"/>
        <w:rPr>
          <w:rFonts w:ascii="Times New Roman" w:eastAsiaTheme="minorHAnsi" w:hAnsi="Times New Roman" w:cs="Times New Roman"/>
          <w:sz w:val="36"/>
          <w:szCs w:val="36"/>
          <w:lang w:bidi="ar-SA"/>
        </w:rPr>
      </w:pPr>
      <w:bookmarkStart w:id="2576" w:name="_Toc393745241"/>
      <w:bookmarkStart w:id="2577" w:name="_Toc393897969"/>
      <w:r w:rsidRPr="00392646">
        <w:rPr>
          <w:rFonts w:ascii="Times New Roman" w:eastAsiaTheme="minorHAnsi" w:hAnsi="Times New Roman" w:cs="Times New Roman"/>
          <w:sz w:val="36"/>
          <w:szCs w:val="36"/>
          <w:lang w:bidi="ar-SA"/>
        </w:rPr>
        <w:lastRenderedPageBreak/>
        <w:t xml:space="preserve">Chapter Five: </w:t>
      </w:r>
      <w:r w:rsidR="00173B76" w:rsidRPr="00392646">
        <w:rPr>
          <w:rFonts w:ascii="Times New Roman" w:eastAsiaTheme="minorHAnsi" w:hAnsi="Times New Roman" w:cs="Times New Roman"/>
          <w:sz w:val="36"/>
          <w:szCs w:val="36"/>
          <w:lang w:bidi="ar-SA"/>
        </w:rPr>
        <w:t>Sequence Diagram</w:t>
      </w:r>
      <w:bookmarkEnd w:id="2576"/>
      <w:bookmarkEnd w:id="2577"/>
    </w:p>
    <w:p w14:paraId="460D2362" w14:textId="77777777" w:rsidR="00AD667A" w:rsidRPr="00392646" w:rsidRDefault="00AD667A" w:rsidP="003370BA">
      <w:pPr>
        <w:pStyle w:val="Heading2"/>
        <w:rPr>
          <w:rFonts w:ascii="Times New Roman" w:hAnsi="Times New Roman" w:cs="Times New Roman"/>
          <w:color w:val="auto"/>
          <w:sz w:val="32"/>
          <w:szCs w:val="32"/>
          <w:lang w:bidi="ar-SA"/>
        </w:rPr>
      </w:pPr>
      <w:bookmarkStart w:id="2578" w:name="_Toc393745242"/>
      <w:bookmarkStart w:id="2579" w:name="_Toc393897970"/>
      <w:r w:rsidRPr="00392646">
        <w:rPr>
          <w:rFonts w:ascii="Times New Roman" w:hAnsi="Times New Roman" w:cs="Times New Roman"/>
          <w:color w:val="auto"/>
          <w:sz w:val="32"/>
          <w:szCs w:val="32"/>
          <w:lang w:bidi="ar-SA"/>
        </w:rPr>
        <w:t xml:space="preserve">5. </w:t>
      </w:r>
      <w:r w:rsidR="00173B76" w:rsidRPr="00392646">
        <w:rPr>
          <w:rFonts w:ascii="Times New Roman" w:hAnsi="Times New Roman" w:cs="Times New Roman"/>
          <w:color w:val="auto"/>
          <w:sz w:val="32"/>
          <w:szCs w:val="32"/>
          <w:lang w:bidi="ar-SA"/>
        </w:rPr>
        <w:t>Sequence Diagram</w:t>
      </w:r>
      <w:bookmarkEnd w:id="2578"/>
      <w:bookmarkEnd w:id="2579"/>
    </w:p>
    <w:p w14:paraId="595A0F35" w14:textId="5F264153" w:rsidR="00E3644F" w:rsidRDefault="006A0C62" w:rsidP="003370BA">
      <w:pPr>
        <w:pStyle w:val="Heading2"/>
        <w:rPr>
          <w:rFonts w:ascii="Times New Roman" w:hAnsi="Times New Roman" w:cs="Times New Roman"/>
          <w:b w:val="0"/>
          <w:sz w:val="28"/>
          <w:szCs w:val="28"/>
        </w:rPr>
      </w:pPr>
      <w:r w:rsidRPr="00392646">
        <w:rPr>
          <w:rFonts w:ascii="Times New Roman" w:hAnsi="Times New Roman" w:cs="Times New Roman"/>
        </w:rPr>
        <w:tab/>
      </w:r>
      <w:bookmarkStart w:id="2580" w:name="_Toc393745243"/>
      <w:bookmarkStart w:id="2581" w:name="_Toc393897971"/>
      <w:r w:rsidRPr="00607B69">
        <w:rPr>
          <w:rFonts w:ascii="Times New Roman" w:hAnsi="Times New Roman" w:cs="Times New Roman"/>
          <w:color w:val="auto"/>
          <w:sz w:val="28"/>
          <w:szCs w:val="28"/>
        </w:rPr>
        <w:t>5.1 DCSS website Sequence Diagram</w:t>
      </w:r>
      <w:bookmarkEnd w:id="2580"/>
      <w:bookmarkEnd w:id="2581"/>
    </w:p>
    <w:p w14:paraId="59A4F6BA" w14:textId="77777777" w:rsidR="003370BA" w:rsidRPr="003370BA" w:rsidRDefault="003370BA" w:rsidP="003370BA"/>
    <w:p w14:paraId="21DA8314" w14:textId="77777777" w:rsidR="00F66C7C" w:rsidRDefault="001A574B" w:rsidP="00754471">
      <w:pPr>
        <w:rPr>
          <w:rFonts w:ascii="Times New Roman" w:hAnsi="Times New Roman" w:cs="Times New Roman"/>
          <w:b/>
          <w:sz w:val="24"/>
          <w:szCs w:val="24"/>
        </w:rPr>
      </w:pPr>
      <w:r w:rsidRPr="00392646">
        <w:rPr>
          <w:rFonts w:ascii="Times New Roman" w:hAnsi="Times New Roman" w:cs="Times New Roman"/>
          <w:b/>
          <w:sz w:val="24"/>
          <w:szCs w:val="24"/>
        </w:rPr>
        <w:t>SD-01:</w:t>
      </w:r>
      <w:r w:rsidR="00E3644F" w:rsidRPr="00392646">
        <w:rPr>
          <w:rFonts w:ascii="Times New Roman" w:hAnsi="Times New Roman" w:cs="Times New Roman"/>
          <w:b/>
          <w:sz w:val="24"/>
          <w:szCs w:val="24"/>
        </w:rPr>
        <w:t xml:space="preserve"> Login</w:t>
      </w:r>
    </w:p>
    <w:p w14:paraId="5DA5BA8F" w14:textId="2C0829E9" w:rsidR="0008057A" w:rsidRPr="00F66C7C" w:rsidRDefault="00F66C7C" w:rsidP="00F66C7C">
      <w:pPr>
        <w:pStyle w:val="ListParagraph"/>
        <w:numPr>
          <w:ilvl w:val="0"/>
          <w:numId w:val="43"/>
        </w:numPr>
        <w:rPr>
          <w:rFonts w:ascii="Times New Roman" w:hAnsi="Times New Roman" w:cs="Times New Roman"/>
          <w:b/>
          <w:sz w:val="24"/>
          <w:szCs w:val="24"/>
        </w:rPr>
      </w:pPr>
      <w:r w:rsidRPr="00F66C7C">
        <w:rPr>
          <w:rFonts w:ascii="Times New Roman" w:hAnsi="Times New Roman" w:cs="Times New Roman"/>
          <w:b/>
          <w:sz w:val="24"/>
          <w:szCs w:val="24"/>
        </w:rPr>
        <w:t>URS-15</w:t>
      </w:r>
    </w:p>
    <w:p w14:paraId="39F2F4EA" w14:textId="75F1556E" w:rsidR="00AD667A" w:rsidRPr="00097A25" w:rsidRDefault="00B26080" w:rsidP="003370BA">
      <w:pPr>
        <w:jc w:val="center"/>
        <w:rPr>
          <w:rFonts w:ascii="Times New Roman" w:hAnsi="Times New Roman" w:cs="Times New Roman"/>
        </w:rPr>
      </w:pPr>
      <w:r>
        <w:rPr>
          <w:rFonts w:ascii="Times New Roman" w:hAnsi="Times New Roman" w:cs="Times New Roman"/>
          <w:noProof/>
        </w:rPr>
        <w:drawing>
          <wp:inline distT="0" distB="0" distL="0" distR="0" wp14:anchorId="25C69078" wp14:editId="53348226">
            <wp:extent cx="7182956" cy="3626068"/>
            <wp:effectExtent l="0" t="0" r="0" b="0"/>
            <wp:docPr id="14" name="Picture 14" descr="D:\from desktop\senior project\progress1\usecase\sd.jpg\p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sd.jpg\p_logi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183221" cy="3626202"/>
                    </a:xfrm>
                    <a:prstGeom prst="rect">
                      <a:avLst/>
                    </a:prstGeom>
                    <a:noFill/>
                    <a:ln>
                      <a:noFill/>
                    </a:ln>
                  </pic:spPr>
                </pic:pic>
              </a:graphicData>
            </a:graphic>
          </wp:inline>
        </w:drawing>
      </w:r>
    </w:p>
    <w:p w14:paraId="38AA7D3D" w14:textId="7B7C9CD2" w:rsidR="00CB5472"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5</w:t>
      </w:r>
      <w:r w:rsidR="00CB5472" w:rsidRPr="00392646">
        <w:rPr>
          <w:rFonts w:ascii="Times New Roman" w:hAnsi="Times New Roman" w:cs="Times New Roman"/>
          <w:sz w:val="24"/>
          <w:szCs w:val="24"/>
        </w:rPr>
        <w:t>: Patient Login</w:t>
      </w:r>
    </w:p>
    <w:p w14:paraId="12E8EE57" w14:textId="77777777" w:rsidR="008D1491" w:rsidRPr="00392646" w:rsidRDefault="008D1491" w:rsidP="003370BA">
      <w:pPr>
        <w:jc w:val="center"/>
        <w:rPr>
          <w:rFonts w:ascii="Times New Roman" w:hAnsi="Times New Roman" w:cs="Times New Roman"/>
          <w:sz w:val="24"/>
          <w:szCs w:val="24"/>
        </w:rPr>
      </w:pPr>
    </w:p>
    <w:p w14:paraId="0D0C48E4" w14:textId="77777777" w:rsidR="008D1491" w:rsidRPr="00392646" w:rsidRDefault="008D1491" w:rsidP="003370BA">
      <w:pPr>
        <w:jc w:val="center"/>
        <w:rPr>
          <w:rFonts w:ascii="Times New Roman" w:hAnsi="Times New Roman" w:cs="Times New Roman"/>
          <w:sz w:val="24"/>
          <w:szCs w:val="24"/>
        </w:rPr>
      </w:pPr>
    </w:p>
    <w:p w14:paraId="2B54F8AB" w14:textId="3AAD899F" w:rsidR="0008057A" w:rsidRPr="00392646" w:rsidRDefault="00B26080" w:rsidP="003370BA">
      <w:pPr>
        <w:jc w:val="center"/>
        <w:rPr>
          <w:rFonts w:ascii="Times New Roman" w:hAnsi="Times New Roman" w:cs="Times New Roman"/>
          <w:noProof/>
        </w:rPr>
      </w:pPr>
      <w:r>
        <w:rPr>
          <w:rFonts w:ascii="Times New Roman" w:hAnsi="Times New Roman" w:cs="Times New Roman"/>
          <w:noProof/>
        </w:rPr>
        <w:drawing>
          <wp:inline distT="0" distB="0" distL="0" distR="0" wp14:anchorId="583F2314" wp14:editId="57E7D20C">
            <wp:extent cx="7887733" cy="4272456"/>
            <wp:effectExtent l="0" t="0" r="0" b="0"/>
            <wp:docPr id="16" name="Picture 16" descr="D:\from desktop\senior project\progress1\usecase\sd.jpg\o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sd.jpg\o_logi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88001" cy="4272601"/>
                    </a:xfrm>
                    <a:prstGeom prst="rect">
                      <a:avLst/>
                    </a:prstGeom>
                    <a:noFill/>
                    <a:ln>
                      <a:noFill/>
                    </a:ln>
                  </pic:spPr>
                </pic:pic>
              </a:graphicData>
            </a:graphic>
          </wp:inline>
        </w:drawing>
      </w:r>
    </w:p>
    <w:p w14:paraId="75D4878B" w14:textId="77777777" w:rsidR="008D1491" w:rsidRPr="00392646" w:rsidRDefault="008D1491" w:rsidP="003370BA">
      <w:pPr>
        <w:jc w:val="center"/>
        <w:rPr>
          <w:rFonts w:ascii="Times New Roman" w:hAnsi="Times New Roman" w:cs="Times New Roman"/>
          <w:sz w:val="24"/>
          <w:szCs w:val="24"/>
        </w:rPr>
      </w:pPr>
    </w:p>
    <w:p w14:paraId="7560CE03" w14:textId="3E6179F2" w:rsidR="00CB5472"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6</w:t>
      </w:r>
      <w:r w:rsidR="00CB5472" w:rsidRPr="00392646">
        <w:rPr>
          <w:rFonts w:ascii="Times New Roman" w:hAnsi="Times New Roman" w:cs="Times New Roman"/>
          <w:sz w:val="24"/>
          <w:szCs w:val="24"/>
        </w:rPr>
        <w:t>: Officer Login</w:t>
      </w:r>
    </w:p>
    <w:p w14:paraId="1DCC464C" w14:textId="77777777" w:rsidR="008D1491" w:rsidRPr="00392646" w:rsidRDefault="008D1491" w:rsidP="003370BA">
      <w:pPr>
        <w:jc w:val="center"/>
        <w:rPr>
          <w:rFonts w:ascii="Times New Roman" w:hAnsi="Times New Roman" w:cs="Times New Roman"/>
          <w:sz w:val="24"/>
          <w:szCs w:val="24"/>
        </w:rPr>
      </w:pPr>
    </w:p>
    <w:p w14:paraId="40B1992B" w14:textId="77777777" w:rsidR="008D1491" w:rsidRPr="00392646" w:rsidRDefault="008D1491" w:rsidP="003370BA">
      <w:pPr>
        <w:jc w:val="center"/>
        <w:rPr>
          <w:rFonts w:ascii="Times New Roman" w:hAnsi="Times New Roman" w:cs="Times New Roman"/>
          <w:sz w:val="24"/>
          <w:szCs w:val="24"/>
        </w:rPr>
      </w:pPr>
    </w:p>
    <w:p w14:paraId="63B8C730" w14:textId="77777777" w:rsidR="008D1491" w:rsidRDefault="008D1491" w:rsidP="003370BA">
      <w:pPr>
        <w:jc w:val="center"/>
        <w:rPr>
          <w:rFonts w:ascii="Times New Roman" w:hAnsi="Times New Roman" w:cs="Times New Roman"/>
          <w:sz w:val="24"/>
          <w:szCs w:val="24"/>
        </w:rPr>
      </w:pPr>
    </w:p>
    <w:p w14:paraId="06E4519B" w14:textId="77777777" w:rsidR="00607B69" w:rsidRDefault="00607B69" w:rsidP="003370BA">
      <w:pPr>
        <w:jc w:val="center"/>
        <w:rPr>
          <w:rFonts w:ascii="Times New Roman" w:hAnsi="Times New Roman" w:cs="Times New Roman"/>
          <w:sz w:val="24"/>
          <w:szCs w:val="24"/>
        </w:rPr>
      </w:pPr>
    </w:p>
    <w:p w14:paraId="001B5458" w14:textId="77777777" w:rsidR="00607B69" w:rsidRPr="00392646" w:rsidRDefault="00607B69" w:rsidP="003370BA">
      <w:pPr>
        <w:jc w:val="center"/>
        <w:rPr>
          <w:rFonts w:ascii="Times New Roman" w:hAnsi="Times New Roman" w:cs="Times New Roman"/>
          <w:sz w:val="24"/>
          <w:szCs w:val="24"/>
        </w:rPr>
      </w:pPr>
    </w:p>
    <w:p w14:paraId="42BE60FE" w14:textId="39D11855" w:rsidR="00950F17" w:rsidRPr="00392646" w:rsidRDefault="00B26080" w:rsidP="003370BA">
      <w:pPr>
        <w:jc w:val="center"/>
        <w:rPr>
          <w:rFonts w:ascii="Times New Roman" w:hAnsi="Times New Roman" w:cs="Times New Roman"/>
        </w:rPr>
      </w:pPr>
      <w:r>
        <w:rPr>
          <w:rFonts w:ascii="Times New Roman" w:hAnsi="Times New Roman" w:cs="Times New Roman"/>
          <w:noProof/>
        </w:rPr>
        <w:drawing>
          <wp:inline distT="0" distB="0" distL="0" distR="0" wp14:anchorId="70B23ED3" wp14:editId="47BA2B03">
            <wp:extent cx="8324193" cy="4263992"/>
            <wp:effectExtent l="0" t="0" r="1270" b="3810"/>
            <wp:docPr id="19" name="Picture 19" descr="D:\from desktop\senior project\progress1\usecase\sd.jpg\d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sd.jpg\d_logi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330661" cy="4267305"/>
                    </a:xfrm>
                    <a:prstGeom prst="rect">
                      <a:avLst/>
                    </a:prstGeom>
                    <a:noFill/>
                    <a:ln>
                      <a:noFill/>
                    </a:ln>
                  </pic:spPr>
                </pic:pic>
              </a:graphicData>
            </a:graphic>
          </wp:inline>
        </w:drawing>
      </w:r>
    </w:p>
    <w:p w14:paraId="1C9BC0F9" w14:textId="77777777" w:rsidR="00E3644F" w:rsidRPr="00392646" w:rsidRDefault="00E3644F" w:rsidP="003370BA">
      <w:pPr>
        <w:jc w:val="center"/>
        <w:rPr>
          <w:rFonts w:ascii="Times New Roman" w:hAnsi="Times New Roman" w:cs="Times New Roman"/>
          <w:b/>
          <w:sz w:val="24"/>
          <w:szCs w:val="24"/>
        </w:rPr>
      </w:pPr>
    </w:p>
    <w:p w14:paraId="1E46DBFD" w14:textId="2905B696" w:rsidR="00E3644F"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7</w:t>
      </w:r>
      <w:r w:rsidR="00950F17" w:rsidRPr="00392646">
        <w:rPr>
          <w:rFonts w:ascii="Times New Roman" w:hAnsi="Times New Roman" w:cs="Times New Roman"/>
          <w:sz w:val="24"/>
          <w:szCs w:val="24"/>
        </w:rPr>
        <w:t>: Dentist login</w:t>
      </w:r>
    </w:p>
    <w:p w14:paraId="1F722FFC" w14:textId="77777777" w:rsidR="00E3644F" w:rsidRPr="00392646" w:rsidRDefault="00E3644F" w:rsidP="003370BA">
      <w:pPr>
        <w:jc w:val="center"/>
        <w:rPr>
          <w:rFonts w:ascii="Times New Roman" w:hAnsi="Times New Roman" w:cs="Times New Roman"/>
          <w:b/>
          <w:sz w:val="24"/>
          <w:szCs w:val="24"/>
        </w:rPr>
      </w:pPr>
    </w:p>
    <w:p w14:paraId="7AA79D6D" w14:textId="77777777" w:rsidR="008D1491" w:rsidRPr="00392646" w:rsidRDefault="008D1491" w:rsidP="003370BA">
      <w:pPr>
        <w:jc w:val="center"/>
        <w:rPr>
          <w:rFonts w:ascii="Times New Roman" w:hAnsi="Times New Roman" w:cs="Times New Roman"/>
          <w:b/>
          <w:sz w:val="24"/>
          <w:szCs w:val="24"/>
        </w:rPr>
      </w:pPr>
    </w:p>
    <w:p w14:paraId="0B4F585C" w14:textId="77777777" w:rsidR="008D1491" w:rsidRPr="00392646" w:rsidRDefault="008D1491" w:rsidP="003370BA">
      <w:pPr>
        <w:jc w:val="center"/>
        <w:rPr>
          <w:rFonts w:ascii="Times New Roman" w:hAnsi="Times New Roman" w:cs="Times New Roman"/>
          <w:b/>
          <w:sz w:val="24"/>
          <w:szCs w:val="24"/>
        </w:rPr>
      </w:pPr>
    </w:p>
    <w:p w14:paraId="2264B60F" w14:textId="77777777" w:rsidR="008D1491" w:rsidRPr="00392646" w:rsidRDefault="008D1491" w:rsidP="00754471">
      <w:pPr>
        <w:rPr>
          <w:rFonts w:ascii="Times New Roman" w:hAnsi="Times New Roman" w:cs="Times New Roman"/>
          <w:b/>
          <w:sz w:val="24"/>
          <w:szCs w:val="24"/>
        </w:rPr>
        <w:sectPr w:rsidR="008D1491" w:rsidRPr="00392646" w:rsidSect="001D5511">
          <w:footerReference w:type="default" r:id="rId48"/>
          <w:pgSz w:w="16838" w:h="11906" w:orient="landscape"/>
          <w:pgMar w:top="1440" w:right="1440" w:bottom="1440" w:left="1440" w:header="708" w:footer="708" w:gutter="0"/>
          <w:cols w:space="708"/>
          <w:docGrid w:linePitch="360"/>
        </w:sectPr>
      </w:pPr>
    </w:p>
    <w:p w14:paraId="0CA92589" w14:textId="77777777" w:rsidR="00E3644F" w:rsidRPr="00392646" w:rsidRDefault="001A574B" w:rsidP="00F66C7C">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SD-02: </w:t>
      </w:r>
      <w:r w:rsidR="00E3644F" w:rsidRPr="00392646">
        <w:rPr>
          <w:rFonts w:ascii="Times New Roman" w:hAnsi="Times New Roman" w:cs="Times New Roman"/>
          <w:b/>
          <w:sz w:val="24"/>
          <w:szCs w:val="24"/>
        </w:rPr>
        <w:t>Logout</w:t>
      </w:r>
    </w:p>
    <w:p w14:paraId="5011ADB5" w14:textId="6FF9B204" w:rsidR="008D1491"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URS-17</w:t>
      </w:r>
    </w:p>
    <w:p w14:paraId="5141CC09" w14:textId="0D50DE6B" w:rsidR="00E3644F" w:rsidRPr="00392646" w:rsidRDefault="00B26080" w:rsidP="003370B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8C0BAB6" wp14:editId="2EAA3FFF">
            <wp:extent cx="4015435" cy="2096814"/>
            <wp:effectExtent l="0" t="0" r="4445" b="0"/>
            <wp:docPr id="22" name="Picture 22" descr="D:\from desktop\senior project\progress1\usecase\sd.jpg\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sd.jpg\logout.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5908" cy="2097061"/>
                    </a:xfrm>
                    <a:prstGeom prst="rect">
                      <a:avLst/>
                    </a:prstGeom>
                    <a:noFill/>
                    <a:ln>
                      <a:noFill/>
                    </a:ln>
                  </pic:spPr>
                </pic:pic>
              </a:graphicData>
            </a:graphic>
          </wp:inline>
        </w:drawing>
      </w:r>
    </w:p>
    <w:p w14:paraId="643D5E2B" w14:textId="77777777" w:rsidR="008D1491" w:rsidRPr="00392646" w:rsidRDefault="008D1491" w:rsidP="003370BA">
      <w:pPr>
        <w:jc w:val="center"/>
        <w:rPr>
          <w:rFonts w:ascii="Times New Roman" w:hAnsi="Times New Roman" w:cs="Times New Roman"/>
          <w:sz w:val="24"/>
          <w:szCs w:val="24"/>
        </w:rPr>
      </w:pPr>
    </w:p>
    <w:p w14:paraId="21527CDA" w14:textId="7C3CED6A" w:rsidR="00E3644F"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8</w:t>
      </w:r>
      <w:r w:rsidR="00950F17" w:rsidRPr="00392646">
        <w:rPr>
          <w:rFonts w:ascii="Times New Roman" w:hAnsi="Times New Roman" w:cs="Times New Roman"/>
          <w:sz w:val="24"/>
          <w:szCs w:val="24"/>
        </w:rPr>
        <w:t>: Patient logout</w:t>
      </w:r>
    </w:p>
    <w:p w14:paraId="748C79E1" w14:textId="77777777" w:rsidR="008D1491" w:rsidRPr="00392646" w:rsidRDefault="008D1491" w:rsidP="003370BA">
      <w:pPr>
        <w:jc w:val="center"/>
        <w:rPr>
          <w:rFonts w:ascii="Times New Roman" w:hAnsi="Times New Roman" w:cs="Times New Roman"/>
          <w:sz w:val="24"/>
          <w:szCs w:val="24"/>
        </w:rPr>
      </w:pPr>
    </w:p>
    <w:p w14:paraId="4C2C9FE7" w14:textId="59058D67" w:rsidR="00E3644F" w:rsidRPr="00392646" w:rsidRDefault="00B26080" w:rsidP="003370B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31E53C4" wp14:editId="1895C542">
            <wp:extent cx="4256963" cy="2222938"/>
            <wp:effectExtent l="0" t="0" r="0" b="6350"/>
            <wp:docPr id="24" name="Picture 24" descr="D:\from desktop\senior project\progress1\usecase\sd.jpg\d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sd.jpg\d_logout.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57465" cy="2223200"/>
                    </a:xfrm>
                    <a:prstGeom prst="rect">
                      <a:avLst/>
                    </a:prstGeom>
                    <a:noFill/>
                    <a:ln>
                      <a:noFill/>
                    </a:ln>
                  </pic:spPr>
                </pic:pic>
              </a:graphicData>
            </a:graphic>
          </wp:inline>
        </w:drawing>
      </w:r>
    </w:p>
    <w:p w14:paraId="66FF41CC" w14:textId="77777777" w:rsidR="008D1491" w:rsidRPr="00392646" w:rsidRDefault="008D1491" w:rsidP="003370BA">
      <w:pPr>
        <w:jc w:val="center"/>
        <w:rPr>
          <w:rFonts w:ascii="Times New Roman" w:hAnsi="Times New Roman" w:cs="Times New Roman"/>
          <w:sz w:val="24"/>
          <w:szCs w:val="24"/>
        </w:rPr>
      </w:pPr>
    </w:p>
    <w:p w14:paraId="698C29FD" w14:textId="647F45C9" w:rsidR="001113EF"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9</w:t>
      </w:r>
      <w:r w:rsidR="001113EF" w:rsidRPr="00392646">
        <w:rPr>
          <w:rFonts w:ascii="Times New Roman" w:hAnsi="Times New Roman" w:cs="Times New Roman"/>
          <w:sz w:val="24"/>
          <w:szCs w:val="24"/>
        </w:rPr>
        <w:t xml:space="preserve">: Officer </w:t>
      </w:r>
      <w:proofErr w:type="gramStart"/>
      <w:r w:rsidR="001113EF" w:rsidRPr="00392646">
        <w:rPr>
          <w:rFonts w:ascii="Times New Roman" w:hAnsi="Times New Roman" w:cs="Times New Roman"/>
          <w:sz w:val="24"/>
          <w:szCs w:val="24"/>
        </w:rPr>
        <w:t>logout</w:t>
      </w:r>
      <w:proofErr w:type="gramEnd"/>
    </w:p>
    <w:p w14:paraId="4133CAEB" w14:textId="77777777" w:rsidR="00E3644F" w:rsidRPr="00392646" w:rsidRDefault="00E3644F" w:rsidP="003370BA">
      <w:pPr>
        <w:jc w:val="center"/>
        <w:rPr>
          <w:rFonts w:ascii="Times New Roman" w:hAnsi="Times New Roman" w:cs="Times New Roman"/>
          <w:b/>
          <w:sz w:val="24"/>
          <w:szCs w:val="24"/>
        </w:rPr>
      </w:pPr>
    </w:p>
    <w:p w14:paraId="7AFC6472" w14:textId="48428380" w:rsidR="00E3644F" w:rsidRPr="00392646" w:rsidRDefault="00B26080" w:rsidP="003370B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8D5CCB3" wp14:editId="0B170311">
            <wp:extent cx="4347539" cy="2270235"/>
            <wp:effectExtent l="0" t="0" r="0" b="0"/>
            <wp:docPr id="39" name="Picture 39" descr="D:\from desktop\senior project\progress1\usecase\sd.jpg\o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rom desktop\senior project\progress1\usecase\sd.jpg\o_logou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55447" cy="2274364"/>
                    </a:xfrm>
                    <a:prstGeom prst="rect">
                      <a:avLst/>
                    </a:prstGeom>
                    <a:noFill/>
                    <a:ln>
                      <a:noFill/>
                    </a:ln>
                  </pic:spPr>
                </pic:pic>
              </a:graphicData>
            </a:graphic>
          </wp:inline>
        </w:drawing>
      </w:r>
    </w:p>
    <w:p w14:paraId="3FA669C4" w14:textId="77777777" w:rsidR="00C97722" w:rsidRPr="00392646" w:rsidRDefault="00C97722" w:rsidP="003370BA">
      <w:pPr>
        <w:jc w:val="center"/>
        <w:rPr>
          <w:rFonts w:ascii="Times New Roman" w:hAnsi="Times New Roman" w:cs="Times New Roman"/>
          <w:sz w:val="24"/>
          <w:szCs w:val="24"/>
        </w:rPr>
      </w:pPr>
    </w:p>
    <w:p w14:paraId="6E3463E2" w14:textId="4A66FEA8" w:rsidR="00E01C51"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10</w:t>
      </w:r>
      <w:r w:rsidR="00E01C51" w:rsidRPr="00392646">
        <w:rPr>
          <w:rFonts w:ascii="Times New Roman" w:hAnsi="Times New Roman" w:cs="Times New Roman"/>
          <w:sz w:val="24"/>
          <w:szCs w:val="24"/>
        </w:rPr>
        <w:t>: Dentist Logout</w:t>
      </w:r>
    </w:p>
    <w:p w14:paraId="6AE8D394" w14:textId="77777777" w:rsidR="00E3644F" w:rsidRPr="00392646" w:rsidRDefault="00B70A98" w:rsidP="00F66C7C">
      <w:pPr>
        <w:rPr>
          <w:rFonts w:ascii="Times New Roman" w:hAnsi="Times New Roman" w:cs="Times New Roman"/>
          <w:b/>
          <w:sz w:val="24"/>
          <w:szCs w:val="24"/>
        </w:rPr>
      </w:pPr>
      <w:r w:rsidRPr="00392646">
        <w:rPr>
          <w:rFonts w:ascii="Times New Roman" w:hAnsi="Times New Roman" w:cs="Times New Roman"/>
          <w:b/>
          <w:sz w:val="24"/>
          <w:szCs w:val="24"/>
        </w:rPr>
        <w:lastRenderedPageBreak/>
        <w:t>SD-03</w:t>
      </w:r>
      <w:r w:rsidR="00D23180" w:rsidRPr="00392646">
        <w:rPr>
          <w:rFonts w:ascii="Times New Roman" w:hAnsi="Times New Roman" w:cs="Times New Roman"/>
          <w:b/>
          <w:sz w:val="24"/>
          <w:szCs w:val="24"/>
        </w:rPr>
        <w:t xml:space="preserve">: View dental clinic </w:t>
      </w:r>
      <w:r w:rsidR="000156B3" w:rsidRPr="00392646">
        <w:rPr>
          <w:rFonts w:ascii="Times New Roman" w:hAnsi="Times New Roman" w:cs="Times New Roman"/>
          <w:b/>
          <w:sz w:val="24"/>
          <w:szCs w:val="24"/>
        </w:rPr>
        <w:t>calendar</w:t>
      </w:r>
    </w:p>
    <w:p w14:paraId="0109C5FD" w14:textId="3449DDAD" w:rsidR="007C255B"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URS-09</w:t>
      </w:r>
    </w:p>
    <w:p w14:paraId="6EFD19B4" w14:textId="77777777" w:rsidR="00D23180" w:rsidRPr="00392646" w:rsidRDefault="007C255B" w:rsidP="003370BA">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1B961894" wp14:editId="6839AF58">
            <wp:extent cx="5330497" cy="1818640"/>
            <wp:effectExtent l="0" t="0" r="3810" b="0"/>
            <wp:docPr id="35" name="Picture 35" descr="C:\Users\SONY\Desktop\senior project\progress1\usecase\sd.jpg\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Desktop\senior project\progress1\usecase\sd.jpg\all_calendar.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0497" cy="1818640"/>
                    </a:xfrm>
                    <a:prstGeom prst="rect">
                      <a:avLst/>
                    </a:prstGeom>
                    <a:noFill/>
                    <a:ln>
                      <a:noFill/>
                    </a:ln>
                  </pic:spPr>
                </pic:pic>
              </a:graphicData>
            </a:graphic>
          </wp:inline>
        </w:drawing>
      </w:r>
    </w:p>
    <w:p w14:paraId="7ED00154" w14:textId="77777777" w:rsidR="007C255B" w:rsidRPr="00392646" w:rsidRDefault="007C255B" w:rsidP="003370BA">
      <w:pPr>
        <w:jc w:val="center"/>
        <w:rPr>
          <w:rFonts w:ascii="Times New Roman" w:hAnsi="Times New Roman" w:cs="Times New Roman"/>
          <w:sz w:val="24"/>
          <w:szCs w:val="24"/>
        </w:rPr>
      </w:pPr>
    </w:p>
    <w:p w14:paraId="0CCFF153" w14:textId="3E95FF7D" w:rsidR="00D23180" w:rsidRPr="00392646" w:rsidRDefault="00B35212" w:rsidP="003370BA">
      <w:pPr>
        <w:jc w:val="center"/>
        <w:rPr>
          <w:rFonts w:ascii="Times New Roman" w:hAnsi="Times New Roman" w:cs="Times New Roman"/>
          <w:sz w:val="24"/>
          <w:szCs w:val="24"/>
        </w:rPr>
      </w:pPr>
      <w:r w:rsidRPr="00392646">
        <w:rPr>
          <w:rFonts w:ascii="Times New Roman" w:hAnsi="Times New Roman" w:cs="Times New Roman"/>
          <w:sz w:val="24"/>
          <w:szCs w:val="24"/>
        </w:rPr>
        <w:t>F</w:t>
      </w:r>
      <w:r w:rsidR="0076068C">
        <w:rPr>
          <w:rFonts w:ascii="Times New Roman" w:hAnsi="Times New Roman" w:cs="Times New Roman"/>
          <w:sz w:val="24"/>
          <w:szCs w:val="24"/>
        </w:rPr>
        <w:t>igure 11</w:t>
      </w:r>
      <w:r w:rsidR="00AC4074" w:rsidRPr="00392646">
        <w:rPr>
          <w:rFonts w:ascii="Times New Roman" w:hAnsi="Times New Roman" w:cs="Times New Roman"/>
          <w:sz w:val="24"/>
          <w:szCs w:val="24"/>
        </w:rPr>
        <w:t xml:space="preserve">: Patient view dental clinic </w:t>
      </w:r>
      <w:r w:rsidR="001E7858" w:rsidRPr="00392646">
        <w:rPr>
          <w:rFonts w:ascii="Times New Roman" w:hAnsi="Times New Roman" w:cs="Times New Roman"/>
          <w:sz w:val="24"/>
          <w:szCs w:val="24"/>
        </w:rPr>
        <w:t>calendar</w:t>
      </w:r>
    </w:p>
    <w:p w14:paraId="2069AFBB" w14:textId="77777777" w:rsidR="0053239B" w:rsidRPr="00392646" w:rsidRDefault="0053239B" w:rsidP="003370BA">
      <w:pPr>
        <w:jc w:val="center"/>
        <w:rPr>
          <w:rFonts w:ascii="Times New Roman" w:hAnsi="Times New Roman" w:cs="Times New Roman"/>
          <w:sz w:val="24"/>
          <w:szCs w:val="24"/>
        </w:rPr>
      </w:pPr>
    </w:p>
    <w:p w14:paraId="118763B7" w14:textId="77777777" w:rsidR="007C255B" w:rsidRPr="00392646" w:rsidRDefault="007C255B" w:rsidP="003370BA">
      <w:pPr>
        <w:jc w:val="center"/>
        <w:rPr>
          <w:rFonts w:ascii="Times New Roman" w:hAnsi="Times New Roman" w:cs="Times New Roman"/>
          <w:sz w:val="24"/>
          <w:szCs w:val="24"/>
        </w:rPr>
      </w:pPr>
    </w:p>
    <w:p w14:paraId="12092199" w14:textId="77777777" w:rsidR="00D23180" w:rsidRPr="00392646" w:rsidRDefault="007C255B" w:rsidP="003370BA">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0808AB0C" wp14:editId="4F96AA4C">
            <wp:extent cx="5479393" cy="1869440"/>
            <wp:effectExtent l="0" t="0" r="7620" b="0"/>
            <wp:docPr id="37" name="Picture 37" descr="C:\Users\SONY\Desktop\senior project\progress1\usecase\sd.jpg\o_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usecase\sd.jpg\o_all_calendar.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79393" cy="1869440"/>
                    </a:xfrm>
                    <a:prstGeom prst="rect">
                      <a:avLst/>
                    </a:prstGeom>
                    <a:noFill/>
                    <a:ln>
                      <a:noFill/>
                    </a:ln>
                  </pic:spPr>
                </pic:pic>
              </a:graphicData>
            </a:graphic>
          </wp:inline>
        </w:drawing>
      </w:r>
    </w:p>
    <w:p w14:paraId="035AB451" w14:textId="77777777" w:rsidR="007C255B" w:rsidRPr="00392646" w:rsidRDefault="007C255B" w:rsidP="003370BA">
      <w:pPr>
        <w:jc w:val="center"/>
        <w:rPr>
          <w:rFonts w:ascii="Times New Roman" w:hAnsi="Times New Roman" w:cs="Times New Roman"/>
          <w:sz w:val="24"/>
          <w:szCs w:val="24"/>
        </w:rPr>
      </w:pPr>
    </w:p>
    <w:p w14:paraId="49C430B6" w14:textId="563B0F9A" w:rsidR="00AC4074"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12</w:t>
      </w:r>
      <w:r w:rsidR="00AC4074" w:rsidRPr="00392646">
        <w:rPr>
          <w:rFonts w:ascii="Times New Roman" w:hAnsi="Times New Roman" w:cs="Times New Roman"/>
          <w:sz w:val="24"/>
          <w:szCs w:val="24"/>
        </w:rPr>
        <w:t xml:space="preserve">: Officer </w:t>
      </w:r>
      <w:proofErr w:type="gramStart"/>
      <w:r w:rsidR="00AC4074" w:rsidRPr="00392646">
        <w:rPr>
          <w:rFonts w:ascii="Times New Roman" w:hAnsi="Times New Roman" w:cs="Times New Roman"/>
          <w:sz w:val="24"/>
          <w:szCs w:val="24"/>
        </w:rPr>
        <w:t>view</w:t>
      </w:r>
      <w:proofErr w:type="gramEnd"/>
      <w:r w:rsidR="00AC4074" w:rsidRPr="00392646">
        <w:rPr>
          <w:rFonts w:ascii="Times New Roman" w:hAnsi="Times New Roman" w:cs="Times New Roman"/>
          <w:sz w:val="24"/>
          <w:szCs w:val="24"/>
        </w:rPr>
        <w:t xml:space="preserve"> dental clinic </w:t>
      </w:r>
      <w:r w:rsidR="001E7858" w:rsidRPr="00392646">
        <w:rPr>
          <w:rFonts w:ascii="Times New Roman" w:hAnsi="Times New Roman" w:cs="Times New Roman"/>
          <w:sz w:val="24"/>
          <w:szCs w:val="24"/>
        </w:rPr>
        <w:t>calendar</w:t>
      </w:r>
    </w:p>
    <w:p w14:paraId="068D932F" w14:textId="77777777" w:rsidR="007C255B" w:rsidRPr="00392646" w:rsidRDefault="007C255B" w:rsidP="003370BA">
      <w:pPr>
        <w:jc w:val="center"/>
        <w:rPr>
          <w:rFonts w:ascii="Times New Roman" w:hAnsi="Times New Roman" w:cs="Times New Roman"/>
          <w:sz w:val="24"/>
          <w:szCs w:val="24"/>
        </w:rPr>
      </w:pPr>
    </w:p>
    <w:p w14:paraId="0054161E" w14:textId="77777777" w:rsidR="00AC4074" w:rsidRPr="00392646" w:rsidRDefault="00AC4074" w:rsidP="003370BA">
      <w:pPr>
        <w:jc w:val="center"/>
        <w:rPr>
          <w:rFonts w:ascii="Times New Roman" w:hAnsi="Times New Roman" w:cs="Times New Roman"/>
          <w:b/>
          <w:sz w:val="24"/>
          <w:szCs w:val="24"/>
        </w:rPr>
      </w:pPr>
    </w:p>
    <w:p w14:paraId="34E13E89" w14:textId="77777777" w:rsidR="00AC4074" w:rsidRPr="00392646" w:rsidRDefault="007C255B" w:rsidP="003370BA">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621015A0" wp14:editId="1E1A8A2C">
            <wp:extent cx="5509172" cy="1879600"/>
            <wp:effectExtent l="0" t="0" r="0" b="6350"/>
            <wp:docPr id="58" name="Picture 58" descr="C:\Users\SONY\Desktop\senior project\progress1\usecase\sd.jpg\d_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usecase\sd.jpg\d_all_calendar.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09172" cy="1879600"/>
                    </a:xfrm>
                    <a:prstGeom prst="rect">
                      <a:avLst/>
                    </a:prstGeom>
                    <a:noFill/>
                    <a:ln>
                      <a:noFill/>
                    </a:ln>
                  </pic:spPr>
                </pic:pic>
              </a:graphicData>
            </a:graphic>
          </wp:inline>
        </w:drawing>
      </w:r>
    </w:p>
    <w:p w14:paraId="4028EC1B" w14:textId="77777777" w:rsidR="007C255B" w:rsidRPr="00392646" w:rsidRDefault="007C255B" w:rsidP="003370BA">
      <w:pPr>
        <w:jc w:val="center"/>
        <w:rPr>
          <w:rFonts w:ascii="Times New Roman" w:hAnsi="Times New Roman" w:cs="Times New Roman"/>
          <w:sz w:val="24"/>
          <w:szCs w:val="24"/>
        </w:rPr>
      </w:pPr>
    </w:p>
    <w:p w14:paraId="7CF6A3F8" w14:textId="0807DD12" w:rsidR="00AC4074"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13</w:t>
      </w:r>
      <w:r w:rsidR="00AC4074" w:rsidRPr="00392646">
        <w:rPr>
          <w:rFonts w:ascii="Times New Roman" w:hAnsi="Times New Roman" w:cs="Times New Roman"/>
          <w:sz w:val="24"/>
          <w:szCs w:val="24"/>
        </w:rPr>
        <w:t xml:space="preserve">: Dentist view dental clinic </w:t>
      </w:r>
      <w:r w:rsidR="001E7858" w:rsidRPr="00392646">
        <w:rPr>
          <w:rFonts w:ascii="Times New Roman" w:hAnsi="Times New Roman" w:cs="Times New Roman"/>
          <w:sz w:val="24"/>
          <w:szCs w:val="24"/>
        </w:rPr>
        <w:t>calendar</w:t>
      </w:r>
    </w:p>
    <w:p w14:paraId="1CFD4AF8" w14:textId="77777777" w:rsidR="00AC4074" w:rsidRPr="00392646" w:rsidRDefault="00AC4074" w:rsidP="00754471">
      <w:pPr>
        <w:rPr>
          <w:rFonts w:ascii="Times New Roman" w:hAnsi="Times New Roman" w:cs="Times New Roman"/>
          <w:b/>
          <w:sz w:val="24"/>
          <w:szCs w:val="24"/>
        </w:rPr>
      </w:pPr>
    </w:p>
    <w:p w14:paraId="3C31D8E5" w14:textId="77777777" w:rsidR="00F754DD" w:rsidRPr="00392646" w:rsidRDefault="00F754DD" w:rsidP="00754471">
      <w:pPr>
        <w:rPr>
          <w:rFonts w:ascii="Times New Roman" w:hAnsi="Times New Roman" w:cs="Times New Roman"/>
          <w:b/>
          <w:sz w:val="24"/>
          <w:szCs w:val="24"/>
        </w:rPr>
      </w:pPr>
    </w:p>
    <w:p w14:paraId="5F5AA9FF" w14:textId="77777777" w:rsidR="00F754DD" w:rsidRPr="00392646" w:rsidRDefault="00F754DD" w:rsidP="00754471">
      <w:pPr>
        <w:rPr>
          <w:rFonts w:ascii="Times New Roman" w:hAnsi="Times New Roman" w:cs="Times New Roman"/>
          <w:b/>
          <w:sz w:val="24"/>
          <w:szCs w:val="24"/>
        </w:rPr>
        <w:sectPr w:rsidR="00F754DD" w:rsidRPr="00392646" w:rsidSect="008D1491">
          <w:footerReference w:type="default" r:id="rId55"/>
          <w:pgSz w:w="11906" w:h="16838"/>
          <w:pgMar w:top="1440" w:right="1440" w:bottom="1440" w:left="1440" w:header="708" w:footer="708" w:gutter="0"/>
          <w:cols w:space="708"/>
          <w:docGrid w:linePitch="360"/>
        </w:sectPr>
      </w:pPr>
    </w:p>
    <w:p w14:paraId="34388F8D" w14:textId="77777777" w:rsidR="00AC4074" w:rsidRPr="00392646" w:rsidRDefault="00772CDB" w:rsidP="003370BA">
      <w:pPr>
        <w:rPr>
          <w:rFonts w:ascii="Times New Roman" w:hAnsi="Times New Roman" w:cs="Times New Roman"/>
          <w:b/>
          <w:sz w:val="24"/>
          <w:szCs w:val="24"/>
        </w:rPr>
      </w:pPr>
      <w:r w:rsidRPr="00392646">
        <w:rPr>
          <w:rFonts w:ascii="Times New Roman" w:hAnsi="Times New Roman" w:cs="Times New Roman"/>
          <w:b/>
          <w:sz w:val="24"/>
          <w:szCs w:val="24"/>
        </w:rPr>
        <w:lastRenderedPageBreak/>
        <w:t>SD-04</w:t>
      </w:r>
      <w:r w:rsidR="00AC4074" w:rsidRPr="00392646">
        <w:rPr>
          <w:rFonts w:ascii="Times New Roman" w:hAnsi="Times New Roman" w:cs="Times New Roman"/>
          <w:b/>
          <w:sz w:val="24"/>
          <w:szCs w:val="24"/>
        </w:rPr>
        <w:t xml:space="preserve">: </w:t>
      </w:r>
      <w:r w:rsidR="001A574B" w:rsidRPr="00392646">
        <w:rPr>
          <w:rFonts w:ascii="Times New Roman" w:hAnsi="Times New Roman" w:cs="Times New Roman"/>
          <w:b/>
          <w:sz w:val="24"/>
          <w:szCs w:val="24"/>
        </w:rPr>
        <w:t>V</w:t>
      </w:r>
      <w:r w:rsidR="00AC4074" w:rsidRPr="00392646">
        <w:rPr>
          <w:rFonts w:ascii="Times New Roman" w:hAnsi="Times New Roman" w:cs="Times New Roman"/>
          <w:b/>
          <w:sz w:val="24"/>
          <w:szCs w:val="24"/>
        </w:rPr>
        <w:t xml:space="preserve">iew his/her </w:t>
      </w:r>
      <w:r w:rsidR="00473012" w:rsidRPr="00392646">
        <w:rPr>
          <w:rFonts w:ascii="Times New Roman" w:hAnsi="Times New Roman" w:cs="Times New Roman"/>
          <w:b/>
          <w:sz w:val="24"/>
          <w:szCs w:val="24"/>
        </w:rPr>
        <w:t xml:space="preserve">own </w:t>
      </w:r>
      <w:r w:rsidR="00AC4074" w:rsidRPr="00392646">
        <w:rPr>
          <w:rFonts w:ascii="Times New Roman" w:hAnsi="Times New Roman" w:cs="Times New Roman"/>
          <w:b/>
          <w:sz w:val="24"/>
          <w:szCs w:val="24"/>
        </w:rPr>
        <w:t>appointment</w:t>
      </w:r>
    </w:p>
    <w:p w14:paraId="78E7EDFC" w14:textId="438A416B" w:rsidR="00F754DD"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URS-03</w:t>
      </w:r>
    </w:p>
    <w:p w14:paraId="7E59DD9E" w14:textId="4FAD6BF4" w:rsidR="00AC4074" w:rsidRPr="00392646" w:rsidRDefault="00B26080" w:rsidP="00B26080">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E53A2A4" wp14:editId="10EBFB52">
            <wp:extent cx="8150860" cy="2159635"/>
            <wp:effectExtent l="0" t="0" r="2540" b="0"/>
            <wp:docPr id="40" name="Picture 40" descr="D:\from desktop\senior project\progress1\usecase\sd.jpg\p_view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rom desktop\senior project\progress1\usecase\sd.jpg\p_view_ow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150860" cy="2159635"/>
                    </a:xfrm>
                    <a:prstGeom prst="rect">
                      <a:avLst/>
                    </a:prstGeom>
                    <a:noFill/>
                    <a:ln>
                      <a:noFill/>
                    </a:ln>
                  </pic:spPr>
                </pic:pic>
              </a:graphicData>
            </a:graphic>
          </wp:inline>
        </w:drawing>
      </w:r>
    </w:p>
    <w:p w14:paraId="5897F1A8" w14:textId="046770D8" w:rsidR="00772CDB"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14</w:t>
      </w:r>
      <w:r w:rsidR="00772CDB" w:rsidRPr="00392646">
        <w:rPr>
          <w:rFonts w:ascii="Times New Roman" w:hAnsi="Times New Roman" w:cs="Times New Roman"/>
          <w:sz w:val="24"/>
          <w:szCs w:val="24"/>
        </w:rPr>
        <w:t xml:space="preserve">: Patient can view his/her </w:t>
      </w:r>
      <w:r w:rsidR="00473012" w:rsidRPr="00392646">
        <w:rPr>
          <w:rFonts w:ascii="Times New Roman" w:hAnsi="Times New Roman" w:cs="Times New Roman"/>
          <w:sz w:val="24"/>
          <w:szCs w:val="24"/>
        </w:rPr>
        <w:t xml:space="preserve">own </w:t>
      </w:r>
      <w:r w:rsidR="00772CDB" w:rsidRPr="00392646">
        <w:rPr>
          <w:rFonts w:ascii="Times New Roman" w:hAnsi="Times New Roman" w:cs="Times New Roman"/>
          <w:sz w:val="24"/>
          <w:szCs w:val="24"/>
        </w:rPr>
        <w:t>appointment</w:t>
      </w:r>
    </w:p>
    <w:p w14:paraId="4004CDB0" w14:textId="77777777" w:rsidR="00B26080" w:rsidRPr="00392646" w:rsidRDefault="00B26080" w:rsidP="003370BA">
      <w:pPr>
        <w:jc w:val="center"/>
        <w:rPr>
          <w:rFonts w:ascii="Times New Roman" w:hAnsi="Times New Roman" w:cs="Times New Roman"/>
          <w:sz w:val="24"/>
          <w:szCs w:val="24"/>
        </w:rPr>
      </w:pPr>
    </w:p>
    <w:p w14:paraId="581E8C3A" w14:textId="60236B22" w:rsidR="00473012" w:rsidRPr="00F66C7C" w:rsidRDefault="00F66C7C" w:rsidP="00F66C7C">
      <w:pPr>
        <w:pStyle w:val="ListParagraph"/>
        <w:numPr>
          <w:ilvl w:val="0"/>
          <w:numId w:val="43"/>
        </w:numPr>
        <w:rPr>
          <w:rFonts w:ascii="Times New Roman" w:hAnsi="Times New Roman" w:cs="Times New Roman"/>
          <w:b/>
          <w:sz w:val="24"/>
          <w:szCs w:val="24"/>
        </w:rPr>
      </w:pPr>
      <w:r w:rsidRPr="00F66C7C">
        <w:rPr>
          <w:rFonts w:ascii="Times New Roman" w:hAnsi="Times New Roman" w:cs="Times New Roman"/>
          <w:b/>
          <w:sz w:val="24"/>
          <w:szCs w:val="24"/>
        </w:rPr>
        <w:t>URS-04</w:t>
      </w:r>
    </w:p>
    <w:p w14:paraId="5755191D" w14:textId="4B135731" w:rsidR="00473012" w:rsidRPr="00B26080" w:rsidRDefault="00B26080" w:rsidP="00B2608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84487E" wp14:editId="6CA0A68F">
            <wp:extent cx="8529320" cy="2159635"/>
            <wp:effectExtent l="0" t="0" r="5080" b="0"/>
            <wp:docPr id="43" name="Picture 43" descr="D:\from desktop\senior project\progress1\usecase\sd.jpg\d_view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rom desktop\senior project\progress1\usecase\sd.jpg\d_view_own.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529320" cy="2159635"/>
                    </a:xfrm>
                    <a:prstGeom prst="rect">
                      <a:avLst/>
                    </a:prstGeom>
                    <a:noFill/>
                    <a:ln>
                      <a:noFill/>
                    </a:ln>
                  </pic:spPr>
                </pic:pic>
              </a:graphicData>
            </a:graphic>
          </wp:inline>
        </w:drawing>
      </w:r>
    </w:p>
    <w:p w14:paraId="76B16245" w14:textId="10085B0D" w:rsidR="00473012" w:rsidRPr="00392646" w:rsidRDefault="00473012" w:rsidP="003370BA">
      <w:pPr>
        <w:jc w:val="center"/>
        <w:rPr>
          <w:rFonts w:ascii="Times New Roman" w:hAnsi="Times New Roman" w:cs="Times New Roman"/>
          <w:sz w:val="24"/>
          <w:szCs w:val="24"/>
        </w:rPr>
      </w:pPr>
      <w:r w:rsidRPr="00392646">
        <w:rPr>
          <w:rFonts w:ascii="Times New Roman" w:hAnsi="Times New Roman" w:cs="Times New Roman"/>
          <w:sz w:val="24"/>
          <w:szCs w:val="24"/>
        </w:rPr>
        <w:t>Figure 1</w:t>
      </w:r>
      <w:r w:rsidR="0076068C">
        <w:rPr>
          <w:rFonts w:ascii="Times New Roman" w:hAnsi="Times New Roman" w:cs="Times New Roman"/>
          <w:sz w:val="24"/>
          <w:szCs w:val="24"/>
        </w:rPr>
        <w:t>5</w:t>
      </w:r>
      <w:r w:rsidRPr="00392646">
        <w:rPr>
          <w:rFonts w:ascii="Times New Roman" w:hAnsi="Times New Roman" w:cs="Times New Roman"/>
          <w:sz w:val="24"/>
          <w:szCs w:val="24"/>
        </w:rPr>
        <w:t>: Dentist can view his/her own appointment</w:t>
      </w:r>
    </w:p>
    <w:p w14:paraId="2E15F613" w14:textId="77777777" w:rsidR="00AC4074" w:rsidRDefault="00772CDB" w:rsidP="003370BA">
      <w:pPr>
        <w:rPr>
          <w:rFonts w:ascii="Times New Roman" w:hAnsi="Times New Roman" w:cs="Times New Roman"/>
          <w:b/>
          <w:sz w:val="24"/>
          <w:szCs w:val="24"/>
        </w:rPr>
      </w:pPr>
      <w:r w:rsidRPr="00392646">
        <w:rPr>
          <w:rFonts w:ascii="Times New Roman" w:hAnsi="Times New Roman" w:cs="Times New Roman"/>
          <w:b/>
          <w:sz w:val="24"/>
          <w:szCs w:val="24"/>
        </w:rPr>
        <w:lastRenderedPageBreak/>
        <w:t>SD-05</w:t>
      </w:r>
      <w:r w:rsidR="00AC4074" w:rsidRPr="00392646">
        <w:rPr>
          <w:rFonts w:ascii="Times New Roman" w:hAnsi="Times New Roman" w:cs="Times New Roman"/>
          <w:b/>
          <w:sz w:val="24"/>
          <w:szCs w:val="24"/>
        </w:rPr>
        <w:t xml:space="preserve">: </w:t>
      </w:r>
      <w:r w:rsidR="00FC3A21" w:rsidRPr="00392646">
        <w:rPr>
          <w:rFonts w:ascii="Times New Roman" w:hAnsi="Times New Roman" w:cs="Times New Roman"/>
          <w:b/>
          <w:sz w:val="24"/>
          <w:szCs w:val="24"/>
        </w:rPr>
        <w:t>V</w:t>
      </w:r>
      <w:r w:rsidR="00265EA8" w:rsidRPr="00392646">
        <w:rPr>
          <w:rFonts w:ascii="Times New Roman" w:hAnsi="Times New Roman" w:cs="Times New Roman"/>
          <w:b/>
          <w:sz w:val="24"/>
          <w:szCs w:val="24"/>
        </w:rPr>
        <w:t>iew all</w:t>
      </w:r>
      <w:r w:rsidR="00FF048A" w:rsidRPr="00392646">
        <w:rPr>
          <w:rFonts w:ascii="Times New Roman" w:hAnsi="Times New Roman" w:cs="Times New Roman"/>
          <w:b/>
          <w:sz w:val="24"/>
          <w:szCs w:val="24"/>
        </w:rPr>
        <w:t xml:space="preserve"> appointment</w:t>
      </w:r>
      <w:r w:rsidR="00265EA8" w:rsidRPr="00392646">
        <w:rPr>
          <w:rFonts w:ascii="Times New Roman" w:hAnsi="Times New Roman" w:cs="Times New Roman"/>
          <w:b/>
          <w:sz w:val="24"/>
          <w:szCs w:val="24"/>
        </w:rPr>
        <w:t xml:space="preserve"> in dental clinic</w:t>
      </w:r>
    </w:p>
    <w:p w14:paraId="49D1E5DF" w14:textId="5CBC1569"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URS-06</w:t>
      </w:r>
    </w:p>
    <w:p w14:paraId="1B8DF924" w14:textId="77777777" w:rsidR="00FC3A21" w:rsidRPr="00392646" w:rsidRDefault="00FC3A21" w:rsidP="003370BA">
      <w:pPr>
        <w:jc w:val="center"/>
        <w:rPr>
          <w:rFonts w:ascii="Times New Roman" w:hAnsi="Times New Roman" w:cs="Times New Roman"/>
          <w:b/>
          <w:sz w:val="24"/>
          <w:szCs w:val="24"/>
        </w:rPr>
      </w:pPr>
    </w:p>
    <w:p w14:paraId="309BA36F" w14:textId="003E9C1E" w:rsidR="00FF048A" w:rsidRPr="00392646" w:rsidRDefault="00B26080" w:rsidP="003370B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87E91EC" wp14:editId="6A423AFC">
            <wp:extent cx="8401519" cy="2853559"/>
            <wp:effectExtent l="0" t="0" r="0" b="4445"/>
            <wp:docPr id="55" name="Picture 55" descr="D:\from desktop\senior project\progress1\usecase\sd.jpg\o_all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rom desktop\senior project\progress1\usecase\sd.jpg\o_all_app.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401188" cy="2853447"/>
                    </a:xfrm>
                    <a:prstGeom prst="rect">
                      <a:avLst/>
                    </a:prstGeom>
                    <a:noFill/>
                    <a:ln>
                      <a:noFill/>
                    </a:ln>
                  </pic:spPr>
                </pic:pic>
              </a:graphicData>
            </a:graphic>
          </wp:inline>
        </w:drawing>
      </w:r>
    </w:p>
    <w:p w14:paraId="5DD9AC7E" w14:textId="77777777" w:rsidR="00FC3A21" w:rsidRPr="00392646" w:rsidRDefault="00FC3A21" w:rsidP="003370BA">
      <w:pPr>
        <w:jc w:val="center"/>
        <w:rPr>
          <w:rFonts w:ascii="Times New Roman" w:hAnsi="Times New Roman" w:cs="Times New Roman"/>
          <w:sz w:val="24"/>
          <w:szCs w:val="24"/>
        </w:rPr>
      </w:pPr>
    </w:p>
    <w:p w14:paraId="02BB4F72" w14:textId="39F4206D" w:rsidR="00BD483B" w:rsidRPr="00392646" w:rsidRDefault="0076068C" w:rsidP="003370BA">
      <w:pPr>
        <w:jc w:val="center"/>
        <w:rPr>
          <w:rFonts w:ascii="Times New Roman" w:hAnsi="Times New Roman" w:cs="Times New Roman"/>
          <w:b/>
          <w:sz w:val="24"/>
          <w:szCs w:val="24"/>
        </w:rPr>
      </w:pPr>
      <w:r>
        <w:rPr>
          <w:rFonts w:ascii="Times New Roman" w:hAnsi="Times New Roman" w:cs="Times New Roman"/>
          <w:sz w:val="24"/>
          <w:szCs w:val="24"/>
        </w:rPr>
        <w:t>Figure 16</w:t>
      </w:r>
      <w:proofErr w:type="gramStart"/>
      <w:r w:rsidR="00FF048A" w:rsidRPr="00392646">
        <w:rPr>
          <w:rFonts w:ascii="Times New Roman" w:hAnsi="Times New Roman" w:cs="Times New Roman"/>
          <w:sz w:val="24"/>
          <w:szCs w:val="24"/>
        </w:rPr>
        <w:t>:</w:t>
      </w:r>
      <w:r w:rsidR="00FC3A21" w:rsidRPr="00392646">
        <w:rPr>
          <w:rFonts w:ascii="Times New Roman" w:hAnsi="Times New Roman" w:cs="Times New Roman"/>
          <w:sz w:val="24"/>
          <w:szCs w:val="24"/>
        </w:rPr>
        <w:t>Officer</w:t>
      </w:r>
      <w:proofErr w:type="gramEnd"/>
      <w:r w:rsidR="00FF048A" w:rsidRPr="00392646">
        <w:rPr>
          <w:rFonts w:ascii="Times New Roman" w:hAnsi="Times New Roman" w:cs="Times New Roman"/>
          <w:sz w:val="24"/>
          <w:szCs w:val="24"/>
        </w:rPr>
        <w:t xml:space="preserve"> can view all appointment in dental </w:t>
      </w:r>
      <w:r w:rsidR="00476C68" w:rsidRPr="00392646">
        <w:rPr>
          <w:rFonts w:ascii="Times New Roman" w:hAnsi="Times New Roman" w:cs="Times New Roman"/>
          <w:sz w:val="24"/>
          <w:szCs w:val="24"/>
        </w:rPr>
        <w:t>clinic</w:t>
      </w:r>
    </w:p>
    <w:p w14:paraId="66E36A94" w14:textId="77777777" w:rsidR="00BD483B" w:rsidRPr="00392646" w:rsidRDefault="00BD483B" w:rsidP="003370BA">
      <w:pPr>
        <w:jc w:val="center"/>
        <w:rPr>
          <w:rFonts w:ascii="Times New Roman" w:hAnsi="Times New Roman" w:cs="Times New Roman"/>
          <w:b/>
          <w:sz w:val="24"/>
          <w:szCs w:val="24"/>
        </w:rPr>
      </w:pPr>
    </w:p>
    <w:p w14:paraId="3D7CA961" w14:textId="77777777" w:rsidR="00BD483B" w:rsidRPr="00392646" w:rsidRDefault="00BD483B" w:rsidP="00754471">
      <w:pPr>
        <w:rPr>
          <w:rFonts w:ascii="Times New Roman" w:hAnsi="Times New Roman" w:cs="Times New Roman"/>
          <w:b/>
          <w:sz w:val="24"/>
          <w:szCs w:val="24"/>
        </w:rPr>
      </w:pPr>
    </w:p>
    <w:p w14:paraId="727AB126" w14:textId="77777777" w:rsidR="00BD483B" w:rsidRPr="00392646" w:rsidRDefault="00BD483B" w:rsidP="00754471">
      <w:pPr>
        <w:rPr>
          <w:rFonts w:ascii="Times New Roman" w:hAnsi="Times New Roman" w:cs="Times New Roman"/>
          <w:b/>
          <w:sz w:val="24"/>
          <w:szCs w:val="24"/>
        </w:rPr>
      </w:pPr>
    </w:p>
    <w:p w14:paraId="67EAE082" w14:textId="77777777" w:rsidR="00BD483B" w:rsidRPr="00392646" w:rsidRDefault="00BD483B" w:rsidP="00754471">
      <w:pPr>
        <w:rPr>
          <w:rFonts w:ascii="Times New Roman" w:hAnsi="Times New Roman" w:cs="Times New Roman"/>
          <w:b/>
          <w:sz w:val="24"/>
          <w:szCs w:val="24"/>
        </w:rPr>
      </w:pPr>
    </w:p>
    <w:p w14:paraId="38B3D609" w14:textId="77777777" w:rsidR="00BD483B" w:rsidRPr="00392646" w:rsidRDefault="00BD483B" w:rsidP="00754471">
      <w:pPr>
        <w:rPr>
          <w:rFonts w:ascii="Times New Roman" w:hAnsi="Times New Roman" w:cs="Times New Roman"/>
          <w:b/>
          <w:sz w:val="24"/>
          <w:szCs w:val="24"/>
        </w:rPr>
      </w:pPr>
    </w:p>
    <w:p w14:paraId="6626E5F1" w14:textId="77777777" w:rsidR="00BD483B" w:rsidRPr="00392646" w:rsidRDefault="00BD483B" w:rsidP="00754471">
      <w:pPr>
        <w:rPr>
          <w:rFonts w:ascii="Times New Roman" w:hAnsi="Times New Roman" w:cs="Times New Roman"/>
          <w:b/>
          <w:sz w:val="24"/>
          <w:szCs w:val="24"/>
        </w:rPr>
      </w:pPr>
    </w:p>
    <w:p w14:paraId="7D50441C" w14:textId="77777777" w:rsidR="00BD483B" w:rsidRPr="00392646" w:rsidRDefault="00BD483B" w:rsidP="00754471">
      <w:pPr>
        <w:rPr>
          <w:rFonts w:ascii="Times New Roman" w:hAnsi="Times New Roman" w:cs="Times New Roman"/>
          <w:b/>
          <w:sz w:val="24"/>
          <w:szCs w:val="24"/>
        </w:rPr>
      </w:pPr>
    </w:p>
    <w:p w14:paraId="0B51E627" w14:textId="77777777" w:rsidR="00E64904" w:rsidRPr="00392646" w:rsidRDefault="00E64904" w:rsidP="00754471">
      <w:pPr>
        <w:rPr>
          <w:rFonts w:ascii="Times New Roman" w:hAnsi="Times New Roman" w:cs="Times New Roman"/>
          <w:b/>
          <w:sz w:val="24"/>
          <w:szCs w:val="24"/>
        </w:rPr>
        <w:sectPr w:rsidR="00E64904" w:rsidRPr="00392646" w:rsidSect="00F754DD">
          <w:footerReference w:type="default" r:id="rId59"/>
          <w:pgSz w:w="16838" w:h="11906" w:orient="landscape"/>
          <w:pgMar w:top="1440" w:right="1440" w:bottom="1440" w:left="1440" w:header="708" w:footer="708" w:gutter="0"/>
          <w:cols w:space="708"/>
          <w:docGrid w:linePitch="360"/>
        </w:sectPr>
      </w:pPr>
    </w:p>
    <w:p w14:paraId="5FF722EF" w14:textId="77777777" w:rsidR="0042536F" w:rsidRDefault="0042536F" w:rsidP="00307254">
      <w:pPr>
        <w:rPr>
          <w:rFonts w:ascii="Times New Roman" w:hAnsi="Times New Roman" w:cs="Times New Roman"/>
          <w:b/>
          <w:sz w:val="24"/>
          <w:szCs w:val="24"/>
        </w:rPr>
      </w:pPr>
      <w:r w:rsidRPr="00392646">
        <w:rPr>
          <w:rFonts w:ascii="Times New Roman" w:hAnsi="Times New Roman" w:cs="Times New Roman"/>
          <w:b/>
          <w:sz w:val="24"/>
          <w:szCs w:val="24"/>
        </w:rPr>
        <w:lastRenderedPageBreak/>
        <w:t>SD-06</w:t>
      </w:r>
      <w:proofErr w:type="gramStart"/>
      <w:r w:rsidRPr="00392646">
        <w:rPr>
          <w:rFonts w:ascii="Times New Roman" w:hAnsi="Times New Roman" w:cs="Times New Roman"/>
          <w:b/>
          <w:sz w:val="24"/>
          <w:szCs w:val="24"/>
        </w:rPr>
        <w:t>:Create</w:t>
      </w:r>
      <w:proofErr w:type="gramEnd"/>
      <w:r w:rsidRPr="00392646">
        <w:rPr>
          <w:rFonts w:ascii="Times New Roman" w:hAnsi="Times New Roman" w:cs="Times New Roman"/>
          <w:b/>
          <w:sz w:val="24"/>
          <w:szCs w:val="24"/>
        </w:rPr>
        <w:t xml:space="preserve"> patient account</w:t>
      </w:r>
    </w:p>
    <w:p w14:paraId="368E5495" w14:textId="4C2D4D82"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URS-18</w:t>
      </w:r>
    </w:p>
    <w:p w14:paraId="27041094" w14:textId="77777777" w:rsidR="0042536F" w:rsidRPr="00392646" w:rsidRDefault="0042536F" w:rsidP="00307254">
      <w:pPr>
        <w:jc w:val="center"/>
        <w:rPr>
          <w:rFonts w:ascii="Times New Roman" w:hAnsi="Times New Roman" w:cs="Times New Roman"/>
          <w:b/>
          <w:sz w:val="24"/>
          <w:szCs w:val="24"/>
        </w:rPr>
      </w:pPr>
    </w:p>
    <w:p w14:paraId="61FCCADD" w14:textId="14530081" w:rsidR="0042536F" w:rsidRPr="00392646" w:rsidRDefault="00B26080" w:rsidP="0030725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9D206FD" wp14:editId="216706D5">
            <wp:extent cx="7579353" cy="4619297"/>
            <wp:effectExtent l="0" t="0" r="3175" b="0"/>
            <wp:docPr id="57" name="Picture 57" descr="D:\from desktop\senior project\progress1\usecase\sd.jpg\o_ad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rom desktop\senior project\progress1\usecase\sd.jpg\o_add_p.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588037" cy="4624590"/>
                    </a:xfrm>
                    <a:prstGeom prst="rect">
                      <a:avLst/>
                    </a:prstGeom>
                    <a:noFill/>
                    <a:ln>
                      <a:noFill/>
                    </a:ln>
                  </pic:spPr>
                </pic:pic>
              </a:graphicData>
            </a:graphic>
          </wp:inline>
        </w:drawing>
      </w:r>
    </w:p>
    <w:p w14:paraId="39FF7CF7" w14:textId="10DEB444" w:rsidR="0042536F" w:rsidRPr="00392646" w:rsidRDefault="0042536F" w:rsidP="00307254">
      <w:pPr>
        <w:jc w:val="center"/>
        <w:rPr>
          <w:rFonts w:ascii="Times New Roman" w:hAnsi="Times New Roman" w:cs="Times New Roman"/>
          <w:sz w:val="24"/>
          <w:szCs w:val="24"/>
        </w:rPr>
      </w:pPr>
      <w:r w:rsidRPr="00392646">
        <w:rPr>
          <w:rFonts w:ascii="Times New Roman" w:hAnsi="Times New Roman" w:cs="Times New Roman"/>
          <w:b/>
          <w:sz w:val="24"/>
          <w:szCs w:val="24"/>
        </w:rPr>
        <w:br/>
      </w:r>
      <w:r w:rsidR="0076068C">
        <w:rPr>
          <w:rFonts w:ascii="Times New Roman" w:hAnsi="Times New Roman" w:cs="Times New Roman"/>
          <w:sz w:val="24"/>
          <w:szCs w:val="24"/>
        </w:rPr>
        <w:t>Figure 17</w:t>
      </w:r>
      <w:r w:rsidRPr="00392646">
        <w:rPr>
          <w:rFonts w:ascii="Times New Roman" w:hAnsi="Times New Roman" w:cs="Times New Roman"/>
          <w:sz w:val="24"/>
          <w:szCs w:val="24"/>
        </w:rPr>
        <w:t>: Officer can create new patient account and the list of all patients show after register.</w:t>
      </w:r>
    </w:p>
    <w:p w14:paraId="78716C1F" w14:textId="77777777" w:rsidR="00E86A27" w:rsidRDefault="00E86A27"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SD-07: </w:t>
      </w:r>
      <w:r w:rsidR="005A4523" w:rsidRPr="00392646">
        <w:rPr>
          <w:rFonts w:ascii="Times New Roman" w:hAnsi="Times New Roman" w:cs="Times New Roman"/>
          <w:b/>
          <w:sz w:val="24"/>
          <w:szCs w:val="24"/>
        </w:rPr>
        <w:t>Create</w:t>
      </w:r>
      <w:r w:rsidRPr="00392646">
        <w:rPr>
          <w:rFonts w:ascii="Times New Roman" w:hAnsi="Times New Roman" w:cs="Times New Roman"/>
          <w:b/>
          <w:sz w:val="24"/>
          <w:szCs w:val="24"/>
        </w:rPr>
        <w:t xml:space="preserve"> dentist account</w:t>
      </w:r>
    </w:p>
    <w:p w14:paraId="010361B3" w14:textId="7729FF37"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URS-21</w:t>
      </w:r>
    </w:p>
    <w:p w14:paraId="324DDD32" w14:textId="77777777" w:rsidR="00E86A27" w:rsidRPr="00392646" w:rsidRDefault="00E86A27" w:rsidP="00307254">
      <w:pPr>
        <w:jc w:val="center"/>
        <w:rPr>
          <w:rFonts w:ascii="Times New Roman" w:hAnsi="Times New Roman" w:cs="Times New Roman"/>
          <w:b/>
          <w:sz w:val="24"/>
          <w:szCs w:val="24"/>
        </w:rPr>
      </w:pPr>
    </w:p>
    <w:p w14:paraId="702B8B6C" w14:textId="40EBC0A1" w:rsidR="00E86A27" w:rsidRPr="00392646" w:rsidRDefault="00B26080" w:rsidP="0030725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3DBF502" wp14:editId="3A82D328">
            <wp:extent cx="7755859" cy="4477407"/>
            <wp:effectExtent l="0" t="0" r="0" b="0"/>
            <wp:docPr id="59" name="Picture 59" descr="D:\from desktop\senior project\progress1\usecase\sd.jpg\o_add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rom desktop\senior project\progress1\usecase\sd.jpg\o_add_d.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762024" cy="4480966"/>
                    </a:xfrm>
                    <a:prstGeom prst="rect">
                      <a:avLst/>
                    </a:prstGeom>
                    <a:noFill/>
                    <a:ln>
                      <a:noFill/>
                    </a:ln>
                  </pic:spPr>
                </pic:pic>
              </a:graphicData>
            </a:graphic>
          </wp:inline>
        </w:drawing>
      </w:r>
    </w:p>
    <w:p w14:paraId="51909A48" w14:textId="77777777" w:rsidR="00BF3372" w:rsidRPr="00392646" w:rsidRDefault="00BF3372" w:rsidP="00307254">
      <w:pPr>
        <w:jc w:val="center"/>
        <w:rPr>
          <w:rFonts w:ascii="Times New Roman" w:hAnsi="Times New Roman" w:cs="Times New Roman"/>
          <w:sz w:val="24"/>
          <w:szCs w:val="24"/>
        </w:rPr>
      </w:pPr>
    </w:p>
    <w:p w14:paraId="337B934D" w14:textId="079CD437" w:rsidR="00BF3372" w:rsidRDefault="0076068C" w:rsidP="00307254">
      <w:pPr>
        <w:jc w:val="center"/>
        <w:rPr>
          <w:rFonts w:ascii="Times New Roman" w:hAnsi="Times New Roman" w:cs="Times New Roman"/>
          <w:sz w:val="24"/>
          <w:szCs w:val="24"/>
        </w:rPr>
      </w:pPr>
      <w:r>
        <w:rPr>
          <w:rFonts w:ascii="Times New Roman" w:hAnsi="Times New Roman" w:cs="Times New Roman"/>
          <w:sz w:val="24"/>
          <w:szCs w:val="24"/>
        </w:rPr>
        <w:t>Figure 18</w:t>
      </w:r>
      <w:r w:rsidR="00E86A27" w:rsidRPr="00392646">
        <w:rPr>
          <w:rFonts w:ascii="Times New Roman" w:hAnsi="Times New Roman" w:cs="Times New Roman"/>
          <w:sz w:val="24"/>
          <w:szCs w:val="24"/>
        </w:rPr>
        <w:t xml:space="preserve">: Officer can create </w:t>
      </w:r>
      <w:r w:rsidR="00FC7B9B" w:rsidRPr="00392646">
        <w:rPr>
          <w:rFonts w:ascii="Times New Roman" w:hAnsi="Times New Roman" w:cs="Times New Roman"/>
          <w:sz w:val="24"/>
          <w:szCs w:val="24"/>
        </w:rPr>
        <w:t xml:space="preserve">new </w:t>
      </w:r>
      <w:r w:rsidR="00E86A27" w:rsidRPr="00392646">
        <w:rPr>
          <w:rFonts w:ascii="Times New Roman" w:hAnsi="Times New Roman" w:cs="Times New Roman"/>
          <w:sz w:val="24"/>
          <w:szCs w:val="24"/>
        </w:rPr>
        <w:t>dentist account</w:t>
      </w:r>
      <w:r w:rsidR="00282E68" w:rsidRPr="00392646">
        <w:rPr>
          <w:rFonts w:ascii="Times New Roman" w:hAnsi="Times New Roman" w:cs="Times New Roman"/>
          <w:sz w:val="24"/>
          <w:szCs w:val="24"/>
        </w:rPr>
        <w:t xml:space="preserve"> and the list of all clinic user shows after register</w:t>
      </w:r>
    </w:p>
    <w:p w14:paraId="26CEADF7" w14:textId="77777777" w:rsidR="0042536F" w:rsidRDefault="0042536F" w:rsidP="00754471">
      <w:pPr>
        <w:rPr>
          <w:rFonts w:ascii="Times New Roman" w:hAnsi="Times New Roman" w:cs="Times New Roman"/>
          <w:sz w:val="24"/>
          <w:szCs w:val="24"/>
        </w:rPr>
      </w:pPr>
    </w:p>
    <w:p w14:paraId="6F53EF96" w14:textId="77777777" w:rsidR="00811476" w:rsidRDefault="00811476"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SD-08: </w:t>
      </w:r>
      <w:r w:rsidR="00F4330E" w:rsidRPr="00392646">
        <w:rPr>
          <w:rFonts w:ascii="Times New Roman" w:hAnsi="Times New Roman" w:cs="Times New Roman"/>
          <w:b/>
          <w:sz w:val="24"/>
          <w:szCs w:val="24"/>
        </w:rPr>
        <w:t xml:space="preserve">View </w:t>
      </w:r>
      <w:r w:rsidRPr="00392646">
        <w:rPr>
          <w:rFonts w:ascii="Times New Roman" w:hAnsi="Times New Roman" w:cs="Times New Roman"/>
          <w:b/>
          <w:sz w:val="24"/>
          <w:szCs w:val="24"/>
        </w:rPr>
        <w:t>all patient</w:t>
      </w:r>
      <w:r w:rsidR="00AE0712" w:rsidRPr="00392646">
        <w:rPr>
          <w:rFonts w:ascii="Times New Roman" w:hAnsi="Times New Roman" w:cs="Times New Roman"/>
          <w:b/>
          <w:sz w:val="24"/>
          <w:szCs w:val="24"/>
        </w:rPr>
        <w:t>s</w:t>
      </w:r>
      <w:r w:rsidR="008965A4" w:rsidRPr="00392646">
        <w:rPr>
          <w:rFonts w:ascii="Times New Roman" w:hAnsi="Times New Roman" w:cs="Times New Roman"/>
          <w:b/>
          <w:sz w:val="24"/>
          <w:szCs w:val="24"/>
        </w:rPr>
        <w:t xml:space="preserve"> as a</w:t>
      </w:r>
      <w:r w:rsidRPr="00392646">
        <w:rPr>
          <w:rFonts w:ascii="Times New Roman" w:hAnsi="Times New Roman" w:cs="Times New Roman"/>
          <w:b/>
          <w:sz w:val="24"/>
          <w:szCs w:val="24"/>
        </w:rPr>
        <w:t xml:space="preserve"> list</w:t>
      </w:r>
    </w:p>
    <w:p w14:paraId="2130E442" w14:textId="15B7BC80"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URS-24</w:t>
      </w:r>
    </w:p>
    <w:p w14:paraId="021B5365" w14:textId="77777777" w:rsidR="00ED225B" w:rsidRPr="00392646" w:rsidRDefault="00ED225B" w:rsidP="00307254">
      <w:pPr>
        <w:jc w:val="center"/>
        <w:rPr>
          <w:rFonts w:ascii="Times New Roman" w:hAnsi="Times New Roman" w:cs="Times New Roman"/>
          <w:b/>
          <w:sz w:val="24"/>
          <w:szCs w:val="24"/>
        </w:rPr>
      </w:pPr>
    </w:p>
    <w:p w14:paraId="6D5AED94" w14:textId="5478305C" w:rsidR="00ED225B" w:rsidRPr="00392646" w:rsidRDefault="00B26080" w:rsidP="0030725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BA74FA9" wp14:editId="7D9525B7">
            <wp:extent cx="8419068" cy="3216166"/>
            <wp:effectExtent l="0" t="0" r="1270" b="3810"/>
            <wp:docPr id="60" name="Picture 60" descr="D:\from desktop\senior project\progress1\usecase\sd.jpg\o_all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rom desktop\senior project\progress1\usecase\sd.jpg\o_all_p.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419277" cy="3216246"/>
                    </a:xfrm>
                    <a:prstGeom prst="rect">
                      <a:avLst/>
                    </a:prstGeom>
                    <a:noFill/>
                    <a:ln>
                      <a:noFill/>
                    </a:ln>
                  </pic:spPr>
                </pic:pic>
              </a:graphicData>
            </a:graphic>
          </wp:inline>
        </w:drawing>
      </w:r>
    </w:p>
    <w:p w14:paraId="54594732" w14:textId="77777777" w:rsidR="00F4330E" w:rsidRPr="00392646" w:rsidRDefault="00F4330E" w:rsidP="00307254">
      <w:pPr>
        <w:jc w:val="center"/>
        <w:rPr>
          <w:rFonts w:ascii="Times New Roman" w:hAnsi="Times New Roman" w:cs="Times New Roman"/>
          <w:sz w:val="24"/>
          <w:szCs w:val="24"/>
        </w:rPr>
      </w:pPr>
    </w:p>
    <w:p w14:paraId="000D2076" w14:textId="7DE3E720" w:rsidR="00ED225B" w:rsidRPr="00392646" w:rsidRDefault="00ED225B" w:rsidP="00307254">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540375" w:rsidRPr="00392646">
        <w:rPr>
          <w:rFonts w:ascii="Times New Roman" w:hAnsi="Times New Roman" w:cs="Times New Roman"/>
          <w:sz w:val="24"/>
          <w:szCs w:val="24"/>
        </w:rPr>
        <w:t>1</w:t>
      </w:r>
      <w:r w:rsidR="0076068C">
        <w:rPr>
          <w:rFonts w:ascii="Times New Roman" w:hAnsi="Times New Roman" w:cs="Times New Roman"/>
          <w:sz w:val="24"/>
          <w:szCs w:val="24"/>
        </w:rPr>
        <w:t>9</w:t>
      </w:r>
      <w:r w:rsidRPr="00392646">
        <w:rPr>
          <w:rFonts w:ascii="Times New Roman" w:hAnsi="Times New Roman" w:cs="Times New Roman"/>
          <w:sz w:val="24"/>
          <w:szCs w:val="24"/>
        </w:rPr>
        <w:t>: O</w:t>
      </w:r>
      <w:r w:rsidR="00843C14" w:rsidRPr="00392646">
        <w:rPr>
          <w:rFonts w:ascii="Times New Roman" w:hAnsi="Times New Roman" w:cs="Times New Roman"/>
          <w:sz w:val="24"/>
          <w:szCs w:val="24"/>
        </w:rPr>
        <w:t>fficer can view all patients as a list</w:t>
      </w:r>
    </w:p>
    <w:p w14:paraId="12A2F36F" w14:textId="77777777" w:rsidR="00ED225B" w:rsidRPr="00392646" w:rsidRDefault="00ED225B" w:rsidP="00307254">
      <w:pPr>
        <w:jc w:val="center"/>
        <w:rPr>
          <w:rFonts w:ascii="Times New Roman" w:hAnsi="Times New Roman" w:cs="Times New Roman"/>
          <w:sz w:val="24"/>
          <w:szCs w:val="24"/>
        </w:rPr>
      </w:pPr>
    </w:p>
    <w:p w14:paraId="1061B562" w14:textId="77777777" w:rsidR="005F604E" w:rsidRPr="00392646" w:rsidRDefault="005F604E" w:rsidP="00307254">
      <w:pPr>
        <w:jc w:val="center"/>
        <w:rPr>
          <w:rFonts w:ascii="Times New Roman" w:hAnsi="Times New Roman" w:cs="Times New Roman"/>
          <w:b/>
          <w:sz w:val="24"/>
          <w:szCs w:val="24"/>
        </w:rPr>
      </w:pPr>
    </w:p>
    <w:p w14:paraId="0F781962" w14:textId="77777777" w:rsidR="005F604E" w:rsidRPr="00392646" w:rsidRDefault="005F604E" w:rsidP="00754471">
      <w:pPr>
        <w:rPr>
          <w:rFonts w:ascii="Times New Roman" w:hAnsi="Times New Roman" w:cs="Times New Roman"/>
          <w:b/>
          <w:sz w:val="24"/>
          <w:szCs w:val="24"/>
        </w:rPr>
      </w:pPr>
    </w:p>
    <w:p w14:paraId="0D728F67" w14:textId="77777777" w:rsidR="005F604E" w:rsidRPr="00392646" w:rsidRDefault="005F604E" w:rsidP="00754471">
      <w:pPr>
        <w:rPr>
          <w:rFonts w:ascii="Times New Roman" w:hAnsi="Times New Roman" w:cs="Times New Roman"/>
          <w:b/>
          <w:sz w:val="24"/>
          <w:szCs w:val="24"/>
        </w:rPr>
      </w:pPr>
    </w:p>
    <w:p w14:paraId="7EF418AE" w14:textId="77777777" w:rsidR="005F604E" w:rsidRDefault="005F604E" w:rsidP="00754471">
      <w:pPr>
        <w:rPr>
          <w:rFonts w:ascii="Times New Roman" w:hAnsi="Times New Roman" w:cs="Times New Roman"/>
          <w:b/>
          <w:sz w:val="24"/>
          <w:szCs w:val="24"/>
        </w:rPr>
      </w:pPr>
    </w:p>
    <w:p w14:paraId="44C72A74" w14:textId="77777777" w:rsidR="00F66C7C" w:rsidRPr="00392646" w:rsidRDefault="00F66C7C" w:rsidP="00754471">
      <w:pPr>
        <w:rPr>
          <w:rFonts w:ascii="Times New Roman" w:hAnsi="Times New Roman" w:cs="Times New Roman"/>
          <w:b/>
          <w:sz w:val="24"/>
          <w:szCs w:val="24"/>
        </w:rPr>
      </w:pPr>
    </w:p>
    <w:p w14:paraId="7563D70B" w14:textId="77777777" w:rsidR="005F604E" w:rsidRPr="00392646" w:rsidRDefault="005F604E" w:rsidP="00754471">
      <w:pPr>
        <w:rPr>
          <w:rFonts w:ascii="Times New Roman" w:hAnsi="Times New Roman" w:cs="Times New Roman"/>
          <w:b/>
          <w:sz w:val="24"/>
          <w:szCs w:val="24"/>
        </w:rPr>
      </w:pPr>
    </w:p>
    <w:p w14:paraId="7F2D171F" w14:textId="77777777" w:rsidR="00811476" w:rsidRDefault="00811476" w:rsidP="0088071E">
      <w:pPr>
        <w:rPr>
          <w:rFonts w:ascii="Times New Roman" w:hAnsi="Times New Roman" w:cs="Times New Roman"/>
          <w:b/>
          <w:sz w:val="24"/>
          <w:szCs w:val="24"/>
        </w:rPr>
      </w:pPr>
      <w:r w:rsidRPr="00392646">
        <w:rPr>
          <w:rFonts w:ascii="Times New Roman" w:hAnsi="Times New Roman" w:cs="Times New Roman"/>
          <w:b/>
          <w:sz w:val="24"/>
          <w:szCs w:val="24"/>
        </w:rPr>
        <w:lastRenderedPageBreak/>
        <w:t>SD-09</w:t>
      </w:r>
      <w:r w:rsidR="008965A4" w:rsidRPr="00392646">
        <w:rPr>
          <w:rFonts w:ascii="Times New Roman" w:hAnsi="Times New Roman" w:cs="Times New Roman"/>
          <w:b/>
          <w:sz w:val="24"/>
          <w:szCs w:val="24"/>
        </w:rPr>
        <w:t>: View</w:t>
      </w:r>
      <w:r w:rsidRPr="00392646">
        <w:rPr>
          <w:rFonts w:ascii="Times New Roman" w:hAnsi="Times New Roman" w:cs="Times New Roman"/>
          <w:b/>
          <w:sz w:val="24"/>
          <w:szCs w:val="24"/>
        </w:rPr>
        <w:t xml:space="preserve"> all dentist </w:t>
      </w:r>
      <w:r w:rsidR="008965A4" w:rsidRPr="00392646">
        <w:rPr>
          <w:rFonts w:ascii="Times New Roman" w:hAnsi="Times New Roman" w:cs="Times New Roman"/>
          <w:b/>
          <w:sz w:val="24"/>
          <w:szCs w:val="24"/>
        </w:rPr>
        <w:t>as a</w:t>
      </w:r>
      <w:r w:rsidRPr="00392646">
        <w:rPr>
          <w:rFonts w:ascii="Times New Roman" w:hAnsi="Times New Roman" w:cs="Times New Roman"/>
          <w:b/>
          <w:sz w:val="24"/>
          <w:szCs w:val="24"/>
        </w:rPr>
        <w:t xml:space="preserve"> list</w:t>
      </w:r>
    </w:p>
    <w:p w14:paraId="34C58D6A" w14:textId="108FAD68" w:rsidR="0088071E"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URS-25</w:t>
      </w:r>
    </w:p>
    <w:p w14:paraId="7FDD0482" w14:textId="77777777" w:rsidR="00ED225B" w:rsidRPr="00392646" w:rsidRDefault="00ED225B" w:rsidP="0088071E">
      <w:pPr>
        <w:jc w:val="center"/>
        <w:rPr>
          <w:rFonts w:ascii="Times New Roman" w:hAnsi="Times New Roman" w:cs="Times New Roman"/>
          <w:b/>
          <w:sz w:val="24"/>
          <w:szCs w:val="24"/>
        </w:rPr>
      </w:pPr>
    </w:p>
    <w:p w14:paraId="5D02DFFE" w14:textId="77BA4DAD" w:rsidR="00ED225B" w:rsidRPr="00392646" w:rsidRDefault="00B26080"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AEE6D8F" wp14:editId="70B181E1">
            <wp:extent cx="8914306" cy="3405352"/>
            <wp:effectExtent l="0" t="0" r="1270" b="5080"/>
            <wp:docPr id="61" name="Picture 61" descr="D:\from desktop\senior project\progress1\usecase\sd.jpg\o_all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rom desktop\senior project\progress1\usecase\sd.jpg\o_all_d.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920048" cy="3407546"/>
                    </a:xfrm>
                    <a:prstGeom prst="rect">
                      <a:avLst/>
                    </a:prstGeom>
                    <a:noFill/>
                    <a:ln>
                      <a:noFill/>
                    </a:ln>
                  </pic:spPr>
                </pic:pic>
              </a:graphicData>
            </a:graphic>
          </wp:inline>
        </w:drawing>
      </w:r>
    </w:p>
    <w:p w14:paraId="5257FB59" w14:textId="77777777" w:rsidR="00ED225B" w:rsidRPr="00392646" w:rsidRDefault="00ED225B" w:rsidP="0088071E">
      <w:pPr>
        <w:jc w:val="center"/>
        <w:rPr>
          <w:rFonts w:ascii="Times New Roman" w:hAnsi="Times New Roman" w:cs="Times New Roman"/>
          <w:b/>
          <w:sz w:val="24"/>
          <w:szCs w:val="24"/>
        </w:rPr>
      </w:pPr>
    </w:p>
    <w:p w14:paraId="14526AA3" w14:textId="4812A0D2" w:rsidR="00ED225B" w:rsidRPr="00392646" w:rsidRDefault="00ED225B"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20</w:t>
      </w:r>
      <w:r w:rsidRPr="00392646">
        <w:rPr>
          <w:rFonts w:ascii="Times New Roman" w:hAnsi="Times New Roman" w:cs="Times New Roman"/>
          <w:sz w:val="24"/>
          <w:szCs w:val="24"/>
        </w:rPr>
        <w:t>: Officer can view all dentist</w:t>
      </w:r>
      <w:r w:rsidR="003D2C25" w:rsidRPr="00392646">
        <w:rPr>
          <w:rFonts w:ascii="Times New Roman" w:hAnsi="Times New Roman" w:cs="Times New Roman"/>
          <w:sz w:val="24"/>
          <w:szCs w:val="24"/>
        </w:rPr>
        <w:t>s in the list</w:t>
      </w:r>
    </w:p>
    <w:p w14:paraId="38D1B8DF" w14:textId="77777777" w:rsidR="00ED225B" w:rsidRPr="00392646" w:rsidRDefault="00ED225B" w:rsidP="0088071E">
      <w:pPr>
        <w:jc w:val="center"/>
        <w:rPr>
          <w:rFonts w:ascii="Times New Roman" w:hAnsi="Times New Roman" w:cs="Times New Roman"/>
          <w:b/>
          <w:sz w:val="24"/>
          <w:szCs w:val="24"/>
        </w:rPr>
      </w:pPr>
    </w:p>
    <w:p w14:paraId="60AE0BB1" w14:textId="77777777" w:rsidR="005F604E" w:rsidRPr="00392646" w:rsidRDefault="005F604E" w:rsidP="00754471">
      <w:pPr>
        <w:rPr>
          <w:rFonts w:ascii="Times New Roman" w:hAnsi="Times New Roman" w:cs="Times New Roman"/>
          <w:b/>
          <w:sz w:val="24"/>
          <w:szCs w:val="24"/>
        </w:rPr>
      </w:pPr>
    </w:p>
    <w:p w14:paraId="1003667C" w14:textId="77777777" w:rsidR="005F604E" w:rsidRPr="00392646" w:rsidRDefault="005F604E" w:rsidP="00754471">
      <w:pPr>
        <w:rPr>
          <w:rFonts w:ascii="Times New Roman" w:hAnsi="Times New Roman" w:cs="Times New Roman"/>
          <w:b/>
          <w:sz w:val="24"/>
          <w:szCs w:val="24"/>
        </w:rPr>
      </w:pPr>
    </w:p>
    <w:p w14:paraId="6D7F6D13" w14:textId="77777777" w:rsidR="005F604E" w:rsidRPr="00392646" w:rsidRDefault="005F604E" w:rsidP="00754471">
      <w:pPr>
        <w:rPr>
          <w:rFonts w:ascii="Times New Roman" w:hAnsi="Times New Roman" w:cs="Times New Roman"/>
          <w:b/>
          <w:sz w:val="24"/>
          <w:szCs w:val="24"/>
        </w:rPr>
      </w:pPr>
    </w:p>
    <w:p w14:paraId="4C885D6D" w14:textId="77777777" w:rsidR="005F604E" w:rsidRPr="00392646" w:rsidRDefault="005F604E" w:rsidP="00754471">
      <w:pPr>
        <w:rPr>
          <w:rFonts w:ascii="Times New Roman" w:hAnsi="Times New Roman" w:cs="Times New Roman"/>
          <w:b/>
          <w:sz w:val="24"/>
          <w:szCs w:val="24"/>
        </w:rPr>
      </w:pPr>
    </w:p>
    <w:p w14:paraId="1E3D800F" w14:textId="77777777" w:rsidR="005F604E" w:rsidRPr="00392646" w:rsidRDefault="005F604E" w:rsidP="00754471">
      <w:pPr>
        <w:rPr>
          <w:rFonts w:ascii="Times New Roman" w:hAnsi="Times New Roman" w:cs="Times New Roman"/>
          <w:b/>
          <w:sz w:val="24"/>
          <w:szCs w:val="24"/>
        </w:rPr>
      </w:pPr>
    </w:p>
    <w:p w14:paraId="52309F0C" w14:textId="77777777" w:rsidR="00AE0712" w:rsidRDefault="00AE0712"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SD-10: </w:t>
      </w:r>
      <w:r w:rsidR="005F604E" w:rsidRPr="00392646">
        <w:rPr>
          <w:rFonts w:ascii="Times New Roman" w:hAnsi="Times New Roman" w:cs="Times New Roman"/>
          <w:b/>
          <w:sz w:val="24"/>
          <w:szCs w:val="24"/>
        </w:rPr>
        <w:t>M</w:t>
      </w:r>
      <w:r w:rsidR="007E1C92" w:rsidRPr="00392646">
        <w:rPr>
          <w:rFonts w:ascii="Times New Roman" w:hAnsi="Times New Roman" w:cs="Times New Roman"/>
          <w:b/>
          <w:sz w:val="24"/>
          <w:szCs w:val="24"/>
        </w:rPr>
        <w:t>ake an</w:t>
      </w:r>
      <w:r w:rsidRPr="00392646">
        <w:rPr>
          <w:rFonts w:ascii="Times New Roman" w:hAnsi="Times New Roman" w:cs="Times New Roman"/>
          <w:b/>
          <w:sz w:val="24"/>
          <w:szCs w:val="24"/>
        </w:rPr>
        <w:t xml:space="preserve"> appointment</w:t>
      </w:r>
    </w:p>
    <w:p w14:paraId="72FC1D16" w14:textId="3EFBF1A6"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URS-10</w:t>
      </w:r>
    </w:p>
    <w:p w14:paraId="2E528034" w14:textId="77777777" w:rsidR="0042536F" w:rsidRPr="00392646" w:rsidRDefault="0042536F" w:rsidP="0088071E">
      <w:pPr>
        <w:jc w:val="center"/>
        <w:rPr>
          <w:rFonts w:ascii="Times New Roman" w:hAnsi="Times New Roman" w:cs="Times New Roman"/>
          <w:b/>
          <w:sz w:val="24"/>
          <w:szCs w:val="24"/>
        </w:rPr>
      </w:pPr>
    </w:p>
    <w:p w14:paraId="2E0D137F" w14:textId="5C278F59" w:rsidR="00AE0712" w:rsidRPr="00392646" w:rsidRDefault="00B26080"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FD440D8" wp14:editId="5FD94829">
            <wp:extent cx="8900942" cy="4587766"/>
            <wp:effectExtent l="0" t="0" r="0" b="3810"/>
            <wp:docPr id="62" name="Picture 62" descr="D:\from desktop\senior project\progress1\usecase\sd.jpg\o_add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rom desktop\senior project\progress1\usecase\sd.jpg\o_add_app.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902336" cy="4588485"/>
                    </a:xfrm>
                    <a:prstGeom prst="rect">
                      <a:avLst/>
                    </a:prstGeom>
                    <a:noFill/>
                    <a:ln>
                      <a:noFill/>
                    </a:ln>
                  </pic:spPr>
                </pic:pic>
              </a:graphicData>
            </a:graphic>
          </wp:inline>
        </w:drawing>
      </w:r>
    </w:p>
    <w:p w14:paraId="46B1C95A" w14:textId="77777777" w:rsidR="0042536F" w:rsidRDefault="0042536F" w:rsidP="0088071E">
      <w:pPr>
        <w:jc w:val="center"/>
        <w:rPr>
          <w:rFonts w:ascii="Times New Roman" w:hAnsi="Times New Roman" w:cs="Times New Roman"/>
          <w:sz w:val="24"/>
          <w:szCs w:val="24"/>
        </w:rPr>
      </w:pPr>
    </w:p>
    <w:p w14:paraId="2D864FD9" w14:textId="7050FDAB" w:rsidR="00AE0712" w:rsidRPr="00392646" w:rsidRDefault="00AE0712"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21</w:t>
      </w:r>
      <w:r w:rsidRPr="00392646">
        <w:rPr>
          <w:rFonts w:ascii="Times New Roman" w:hAnsi="Times New Roman" w:cs="Times New Roman"/>
          <w:sz w:val="24"/>
          <w:szCs w:val="24"/>
        </w:rPr>
        <w:t>: Officer can add new appointment into the database and it will update in the dental clinic appointment sch</w:t>
      </w:r>
      <w:r w:rsidR="001641E7" w:rsidRPr="00392646">
        <w:rPr>
          <w:rFonts w:ascii="Times New Roman" w:hAnsi="Times New Roman" w:cs="Times New Roman"/>
          <w:sz w:val="24"/>
          <w:szCs w:val="24"/>
        </w:rPr>
        <w:t>ed</w:t>
      </w:r>
      <w:r w:rsidRPr="00392646">
        <w:rPr>
          <w:rFonts w:ascii="Times New Roman" w:hAnsi="Times New Roman" w:cs="Times New Roman"/>
          <w:sz w:val="24"/>
          <w:szCs w:val="24"/>
        </w:rPr>
        <w:t>ule</w:t>
      </w:r>
    </w:p>
    <w:p w14:paraId="5D75EAFB" w14:textId="77777777" w:rsidR="001641E7" w:rsidRDefault="001641E7"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SD-11: </w:t>
      </w:r>
      <w:r w:rsidR="0079699C" w:rsidRPr="00392646">
        <w:rPr>
          <w:rFonts w:ascii="Times New Roman" w:hAnsi="Times New Roman" w:cs="Times New Roman"/>
          <w:b/>
          <w:sz w:val="24"/>
          <w:szCs w:val="24"/>
        </w:rPr>
        <w:t>Edit</w:t>
      </w:r>
      <w:r w:rsidRPr="00392646">
        <w:rPr>
          <w:rFonts w:ascii="Times New Roman" w:hAnsi="Times New Roman" w:cs="Times New Roman"/>
          <w:b/>
          <w:sz w:val="24"/>
          <w:szCs w:val="24"/>
        </w:rPr>
        <w:t xml:space="preserve"> an appointment</w:t>
      </w:r>
    </w:p>
    <w:p w14:paraId="627245A5" w14:textId="7454103B"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URS-11</w:t>
      </w:r>
    </w:p>
    <w:p w14:paraId="0FC4896F" w14:textId="77777777" w:rsidR="00AE6A3B" w:rsidRPr="00392646" w:rsidRDefault="00AE6A3B" w:rsidP="0088071E">
      <w:pPr>
        <w:jc w:val="center"/>
        <w:rPr>
          <w:rFonts w:ascii="Times New Roman" w:hAnsi="Times New Roman" w:cs="Times New Roman"/>
          <w:b/>
          <w:sz w:val="24"/>
          <w:szCs w:val="24"/>
        </w:rPr>
      </w:pPr>
    </w:p>
    <w:p w14:paraId="01D93089" w14:textId="36067476" w:rsidR="0080128D" w:rsidRPr="00392646" w:rsidRDefault="00B26080"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7231912" wp14:editId="371B1298">
            <wp:extent cx="8580313" cy="4635062"/>
            <wp:effectExtent l="0" t="0" r="0" b="0"/>
            <wp:docPr id="70" name="Picture 70" descr="D:\from desktop\senior project\progress1\usecase\sd.jpg\o_edit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rom desktop\senior project\progress1\usecase\sd.jpg\o_edit_app.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580313" cy="4635062"/>
                    </a:xfrm>
                    <a:prstGeom prst="rect">
                      <a:avLst/>
                    </a:prstGeom>
                    <a:noFill/>
                    <a:ln>
                      <a:noFill/>
                    </a:ln>
                  </pic:spPr>
                </pic:pic>
              </a:graphicData>
            </a:graphic>
          </wp:inline>
        </w:drawing>
      </w:r>
    </w:p>
    <w:p w14:paraId="042796A5" w14:textId="77777777" w:rsidR="00811476" w:rsidRPr="00392646" w:rsidRDefault="00811476" w:rsidP="0088071E">
      <w:pPr>
        <w:jc w:val="center"/>
        <w:rPr>
          <w:rFonts w:ascii="Times New Roman" w:hAnsi="Times New Roman" w:cs="Times New Roman"/>
          <w:b/>
          <w:sz w:val="24"/>
          <w:szCs w:val="24"/>
        </w:rPr>
      </w:pPr>
    </w:p>
    <w:p w14:paraId="7DCAE51F" w14:textId="263B8863" w:rsidR="0080128D" w:rsidRDefault="0080128D"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22</w:t>
      </w:r>
      <w:r w:rsidRPr="00392646">
        <w:rPr>
          <w:rFonts w:ascii="Times New Roman" w:hAnsi="Times New Roman" w:cs="Times New Roman"/>
          <w:sz w:val="24"/>
          <w:szCs w:val="24"/>
        </w:rPr>
        <w:t>: Officer can edit an appointment into the database and it will update in the dental clinic appointment schedule</w:t>
      </w:r>
    </w:p>
    <w:p w14:paraId="6BC4DB66" w14:textId="77777777" w:rsidR="0042536F" w:rsidRDefault="0042536F" w:rsidP="0088071E">
      <w:pPr>
        <w:jc w:val="center"/>
        <w:rPr>
          <w:rFonts w:ascii="Times New Roman" w:hAnsi="Times New Roman" w:cs="Times New Roman"/>
          <w:sz w:val="24"/>
          <w:szCs w:val="24"/>
        </w:rPr>
      </w:pPr>
    </w:p>
    <w:p w14:paraId="7BE016D8" w14:textId="77777777" w:rsidR="00BD31E8" w:rsidRDefault="00BD31E8" w:rsidP="00754471">
      <w:pPr>
        <w:rPr>
          <w:rFonts w:ascii="Times New Roman" w:hAnsi="Times New Roman" w:cs="Times New Roman"/>
          <w:b/>
          <w:sz w:val="24"/>
          <w:szCs w:val="24"/>
        </w:rPr>
      </w:pPr>
      <w:r w:rsidRPr="00392646">
        <w:rPr>
          <w:rFonts w:ascii="Times New Roman" w:hAnsi="Times New Roman" w:cs="Times New Roman"/>
          <w:b/>
          <w:sz w:val="24"/>
          <w:szCs w:val="24"/>
        </w:rPr>
        <w:t xml:space="preserve">SD-12: </w:t>
      </w:r>
      <w:r w:rsidR="0079699C" w:rsidRPr="00392646">
        <w:rPr>
          <w:rFonts w:ascii="Times New Roman" w:hAnsi="Times New Roman" w:cs="Times New Roman"/>
          <w:b/>
          <w:sz w:val="24"/>
          <w:szCs w:val="24"/>
        </w:rPr>
        <w:t>Delete</w:t>
      </w:r>
      <w:r w:rsidRPr="00392646">
        <w:rPr>
          <w:rFonts w:ascii="Times New Roman" w:hAnsi="Times New Roman" w:cs="Times New Roman"/>
          <w:b/>
          <w:sz w:val="24"/>
          <w:szCs w:val="24"/>
        </w:rPr>
        <w:t xml:space="preserve"> an appointment</w:t>
      </w:r>
    </w:p>
    <w:p w14:paraId="57FFA3E3" w14:textId="422BED4B"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URS-12</w:t>
      </w:r>
    </w:p>
    <w:p w14:paraId="5ED96968" w14:textId="77777777" w:rsidR="00AE6A3B" w:rsidRPr="00392646" w:rsidRDefault="00AE6A3B" w:rsidP="0088071E">
      <w:pPr>
        <w:jc w:val="center"/>
        <w:rPr>
          <w:rFonts w:ascii="Times New Roman" w:hAnsi="Times New Roman" w:cs="Times New Roman"/>
          <w:b/>
          <w:sz w:val="24"/>
          <w:szCs w:val="24"/>
        </w:rPr>
      </w:pPr>
    </w:p>
    <w:p w14:paraId="55ADAE3F" w14:textId="4BCEFEF0" w:rsidR="009972A0" w:rsidRPr="00392646" w:rsidRDefault="00D0689A"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3FD5BED" wp14:editId="494FAB16">
            <wp:extent cx="8902283" cy="3720662"/>
            <wp:effectExtent l="0" t="0" r="0" b="0"/>
            <wp:docPr id="74" name="Picture 74" descr="D:\from desktop\senior project\progress1\usecase\sd.jpg\o_del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rom desktop\senior project\progress1\usecase\sd.jpg\o_del_app.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902154" cy="3720608"/>
                    </a:xfrm>
                    <a:prstGeom prst="rect">
                      <a:avLst/>
                    </a:prstGeom>
                    <a:noFill/>
                    <a:ln>
                      <a:noFill/>
                    </a:ln>
                  </pic:spPr>
                </pic:pic>
              </a:graphicData>
            </a:graphic>
          </wp:inline>
        </w:drawing>
      </w:r>
    </w:p>
    <w:p w14:paraId="03027D35" w14:textId="78E4F450" w:rsidR="009972A0" w:rsidRPr="00392646" w:rsidRDefault="009972A0"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23</w:t>
      </w:r>
      <w:r w:rsidRPr="00392646">
        <w:rPr>
          <w:rFonts w:ascii="Times New Roman" w:hAnsi="Times New Roman" w:cs="Times New Roman"/>
          <w:sz w:val="24"/>
          <w:szCs w:val="24"/>
        </w:rPr>
        <w:t>: Officer can delete an appointment into the database and it will update in the dental clinic appointment schedule</w:t>
      </w:r>
    </w:p>
    <w:p w14:paraId="118A1753" w14:textId="77777777" w:rsidR="009972A0" w:rsidRPr="00392646" w:rsidRDefault="009972A0" w:rsidP="0088071E">
      <w:pPr>
        <w:jc w:val="center"/>
        <w:rPr>
          <w:rFonts w:ascii="Times New Roman" w:hAnsi="Times New Roman" w:cs="Times New Roman"/>
          <w:b/>
          <w:sz w:val="24"/>
          <w:szCs w:val="24"/>
        </w:rPr>
      </w:pPr>
    </w:p>
    <w:p w14:paraId="79AD800D" w14:textId="77777777" w:rsidR="00811476" w:rsidRPr="00392646" w:rsidRDefault="00811476" w:rsidP="0088071E">
      <w:pPr>
        <w:jc w:val="center"/>
        <w:rPr>
          <w:rFonts w:ascii="Times New Roman" w:hAnsi="Times New Roman" w:cs="Times New Roman"/>
          <w:sz w:val="24"/>
          <w:szCs w:val="24"/>
        </w:rPr>
      </w:pPr>
    </w:p>
    <w:p w14:paraId="3E678241" w14:textId="77777777" w:rsidR="00C27C7D" w:rsidRPr="00392646" w:rsidRDefault="00C27C7D" w:rsidP="00754471">
      <w:pPr>
        <w:rPr>
          <w:rFonts w:ascii="Times New Roman" w:hAnsi="Times New Roman" w:cs="Times New Roman"/>
        </w:rPr>
        <w:sectPr w:rsidR="00C27C7D" w:rsidRPr="00392646" w:rsidSect="00F4330E">
          <w:footerReference w:type="default" r:id="rId67"/>
          <w:pgSz w:w="16838" w:h="11906" w:orient="landscape"/>
          <w:pgMar w:top="1440" w:right="1440" w:bottom="1440" w:left="1440" w:header="708" w:footer="708" w:gutter="0"/>
          <w:cols w:space="708"/>
          <w:docGrid w:linePitch="360"/>
        </w:sectPr>
      </w:pPr>
    </w:p>
    <w:p w14:paraId="23FCDEF1" w14:textId="77777777" w:rsidR="00386C60" w:rsidRPr="00392646" w:rsidRDefault="001621D9"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SD-13</w:t>
      </w:r>
      <w:r w:rsidR="00386C60" w:rsidRPr="00392646">
        <w:rPr>
          <w:rFonts w:ascii="Times New Roman" w:hAnsi="Times New Roman" w:cs="Times New Roman"/>
          <w:b/>
          <w:sz w:val="24"/>
          <w:szCs w:val="24"/>
        </w:rPr>
        <w:t xml:space="preserve">: </w:t>
      </w:r>
      <w:r w:rsidR="00C27C7D" w:rsidRPr="00392646">
        <w:rPr>
          <w:rFonts w:ascii="Times New Roman" w:hAnsi="Times New Roman" w:cs="Times New Roman"/>
          <w:b/>
          <w:sz w:val="24"/>
          <w:szCs w:val="24"/>
        </w:rPr>
        <w:t>Edit patients’ account</w:t>
      </w:r>
    </w:p>
    <w:p w14:paraId="37018989" w14:textId="74AC4AE8" w:rsidR="005D0C81"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URS-19</w:t>
      </w:r>
    </w:p>
    <w:p w14:paraId="7674DF8D" w14:textId="77777777" w:rsidR="00D0689A" w:rsidRPr="00F66C7C" w:rsidRDefault="00D0689A" w:rsidP="00D0689A">
      <w:pPr>
        <w:pStyle w:val="ListParagraph"/>
        <w:rPr>
          <w:rFonts w:ascii="Times New Roman" w:hAnsi="Times New Roman" w:cs="Times New Roman"/>
          <w:b/>
          <w:sz w:val="24"/>
          <w:szCs w:val="24"/>
        </w:rPr>
      </w:pPr>
    </w:p>
    <w:p w14:paraId="51061945" w14:textId="32BE5F22" w:rsidR="000D28CD" w:rsidRPr="00392646" w:rsidRDefault="00D0689A" w:rsidP="0088071E">
      <w:pPr>
        <w:jc w:val="center"/>
        <w:rPr>
          <w:rFonts w:ascii="Times New Roman" w:hAnsi="Times New Roman" w:cs="Times New Roman"/>
        </w:rPr>
      </w:pPr>
      <w:r>
        <w:rPr>
          <w:rFonts w:ascii="Times New Roman" w:hAnsi="Times New Roman" w:cs="Times New Roman"/>
          <w:noProof/>
        </w:rPr>
        <w:drawing>
          <wp:inline distT="0" distB="0" distL="0" distR="0" wp14:anchorId="33F0DDA0" wp14:editId="6AB1DECF">
            <wp:extent cx="7551683" cy="4822233"/>
            <wp:effectExtent l="0" t="0" r="0" b="0"/>
            <wp:docPr id="76" name="Picture 76" descr="D:\from desktop\senior project\progress1\usecase\sd.jpg\o_edit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rom desktop\senior project\progress1\usecase\sd.jpg\o_edit_p.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554679" cy="4824146"/>
                    </a:xfrm>
                    <a:prstGeom prst="rect">
                      <a:avLst/>
                    </a:prstGeom>
                    <a:noFill/>
                    <a:ln>
                      <a:noFill/>
                    </a:ln>
                  </pic:spPr>
                </pic:pic>
              </a:graphicData>
            </a:graphic>
          </wp:inline>
        </w:drawing>
      </w:r>
    </w:p>
    <w:p w14:paraId="7204575C" w14:textId="2894FFF8" w:rsidR="000D28CD" w:rsidRPr="00392646" w:rsidRDefault="00C27C7D"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2</w:t>
      </w:r>
      <w:r w:rsidR="0076068C">
        <w:rPr>
          <w:rFonts w:ascii="Times New Roman" w:hAnsi="Times New Roman" w:cs="Times New Roman"/>
          <w:sz w:val="24"/>
          <w:szCs w:val="24"/>
        </w:rPr>
        <w:t>4</w:t>
      </w:r>
      <w:r w:rsidRPr="00392646">
        <w:rPr>
          <w:rFonts w:ascii="Times New Roman" w:hAnsi="Times New Roman" w:cs="Times New Roman"/>
          <w:sz w:val="24"/>
          <w:szCs w:val="24"/>
        </w:rPr>
        <w:t xml:space="preserve">: Officer can </w:t>
      </w:r>
      <w:r w:rsidR="006A5CC6" w:rsidRPr="00392646">
        <w:rPr>
          <w:rFonts w:ascii="Times New Roman" w:hAnsi="Times New Roman" w:cs="Times New Roman"/>
          <w:sz w:val="24"/>
          <w:szCs w:val="24"/>
        </w:rPr>
        <w:t>edit patients’ account and the list of all patients shows after edit</w:t>
      </w:r>
    </w:p>
    <w:p w14:paraId="10FA18A2" w14:textId="77777777" w:rsidR="005D0C81" w:rsidRPr="00392646" w:rsidRDefault="005D0C81"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SD-1</w:t>
      </w:r>
      <w:r w:rsidR="00D13EA8" w:rsidRPr="00392646">
        <w:rPr>
          <w:rFonts w:ascii="Times New Roman" w:hAnsi="Times New Roman" w:cs="Times New Roman"/>
          <w:b/>
          <w:sz w:val="24"/>
          <w:szCs w:val="24"/>
        </w:rPr>
        <w:t>4</w:t>
      </w:r>
      <w:r w:rsidRPr="00392646">
        <w:rPr>
          <w:rFonts w:ascii="Times New Roman" w:hAnsi="Times New Roman" w:cs="Times New Roman"/>
          <w:b/>
          <w:sz w:val="24"/>
          <w:szCs w:val="24"/>
        </w:rPr>
        <w:t>: Edit dentists’ account</w:t>
      </w:r>
    </w:p>
    <w:p w14:paraId="658FB83F" w14:textId="5C2DDB2C" w:rsidR="005D0C81"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URS-22</w:t>
      </w:r>
    </w:p>
    <w:p w14:paraId="0FED252F" w14:textId="77777777" w:rsidR="00D0689A" w:rsidRPr="00F66C7C" w:rsidRDefault="00D0689A" w:rsidP="00D0689A">
      <w:pPr>
        <w:pStyle w:val="ListParagraph"/>
        <w:rPr>
          <w:rFonts w:ascii="Times New Roman" w:hAnsi="Times New Roman" w:cs="Times New Roman"/>
          <w:b/>
          <w:sz w:val="24"/>
          <w:szCs w:val="24"/>
        </w:rPr>
      </w:pPr>
    </w:p>
    <w:p w14:paraId="559C27F8" w14:textId="5F2BD714" w:rsidR="005D0C81" w:rsidRPr="00392646" w:rsidRDefault="00D0689A"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E432F2D" wp14:editId="44956714">
            <wp:extent cx="8103476" cy="4697755"/>
            <wp:effectExtent l="0" t="0" r="0" b="7620"/>
            <wp:docPr id="78" name="Picture 78" descr="D:\from desktop\senior project\progress1\usecase\sd.jpg\o_edit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rom desktop\senior project\progress1\usecase\sd.jpg\o_edit_d.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113528" cy="4703582"/>
                    </a:xfrm>
                    <a:prstGeom prst="rect">
                      <a:avLst/>
                    </a:prstGeom>
                    <a:noFill/>
                    <a:ln>
                      <a:noFill/>
                    </a:ln>
                  </pic:spPr>
                </pic:pic>
              </a:graphicData>
            </a:graphic>
          </wp:inline>
        </w:drawing>
      </w:r>
    </w:p>
    <w:p w14:paraId="05161743" w14:textId="4B82BE3D" w:rsidR="006A5CC6" w:rsidRPr="00392646" w:rsidRDefault="0076068C" w:rsidP="0088071E">
      <w:pPr>
        <w:jc w:val="center"/>
        <w:rPr>
          <w:rFonts w:ascii="Times New Roman" w:hAnsi="Times New Roman" w:cs="Times New Roman"/>
          <w:sz w:val="24"/>
          <w:szCs w:val="24"/>
        </w:rPr>
      </w:pPr>
      <w:r>
        <w:rPr>
          <w:rFonts w:ascii="Times New Roman" w:hAnsi="Times New Roman" w:cs="Times New Roman"/>
          <w:sz w:val="24"/>
          <w:szCs w:val="24"/>
        </w:rPr>
        <w:t>Figure 25</w:t>
      </w:r>
      <w:r w:rsidR="006A5CC6" w:rsidRPr="00392646">
        <w:rPr>
          <w:rFonts w:ascii="Times New Roman" w:hAnsi="Times New Roman" w:cs="Times New Roman"/>
          <w:sz w:val="24"/>
          <w:szCs w:val="24"/>
        </w:rPr>
        <w:t xml:space="preserve">: Officer can </w:t>
      </w:r>
      <w:r w:rsidR="009351A1" w:rsidRPr="00392646">
        <w:rPr>
          <w:rFonts w:ascii="Times New Roman" w:hAnsi="Times New Roman" w:cs="Times New Roman"/>
          <w:sz w:val="24"/>
          <w:szCs w:val="24"/>
        </w:rPr>
        <w:t>edit dentist</w:t>
      </w:r>
      <w:r w:rsidR="006A5CC6" w:rsidRPr="00392646">
        <w:rPr>
          <w:rFonts w:ascii="Times New Roman" w:hAnsi="Times New Roman" w:cs="Times New Roman"/>
          <w:sz w:val="24"/>
          <w:szCs w:val="24"/>
        </w:rPr>
        <w:t xml:space="preserve">s’ account and the list of all </w:t>
      </w:r>
      <w:r w:rsidR="00BE7FC8" w:rsidRPr="00392646">
        <w:rPr>
          <w:rFonts w:ascii="Times New Roman" w:hAnsi="Times New Roman" w:cs="Times New Roman"/>
          <w:sz w:val="24"/>
          <w:szCs w:val="24"/>
        </w:rPr>
        <w:t>clinic user</w:t>
      </w:r>
      <w:r w:rsidR="006A5CC6" w:rsidRPr="00392646">
        <w:rPr>
          <w:rFonts w:ascii="Times New Roman" w:hAnsi="Times New Roman" w:cs="Times New Roman"/>
          <w:sz w:val="24"/>
          <w:szCs w:val="24"/>
        </w:rPr>
        <w:t>s shows after edit</w:t>
      </w:r>
    </w:p>
    <w:p w14:paraId="3B87276D" w14:textId="77777777" w:rsidR="005D0C81" w:rsidRPr="00392646" w:rsidRDefault="005D0C81" w:rsidP="0088071E">
      <w:pPr>
        <w:jc w:val="center"/>
        <w:rPr>
          <w:rFonts w:ascii="Times New Roman" w:hAnsi="Times New Roman" w:cs="Times New Roman"/>
        </w:rPr>
        <w:sectPr w:rsidR="005D0C81" w:rsidRPr="00392646" w:rsidSect="00D0689A">
          <w:footerReference w:type="default" r:id="rId70"/>
          <w:pgSz w:w="16838" w:h="11906" w:orient="landscape"/>
          <w:pgMar w:top="1440" w:right="1440" w:bottom="1440" w:left="1440" w:header="708" w:footer="708" w:gutter="0"/>
          <w:cols w:space="708"/>
          <w:docGrid w:linePitch="360"/>
        </w:sectPr>
      </w:pPr>
    </w:p>
    <w:p w14:paraId="4B006261" w14:textId="77777777" w:rsidR="005D0C81" w:rsidRDefault="005D0C81"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SD-1</w:t>
      </w:r>
      <w:r w:rsidR="00D13EA8" w:rsidRPr="00392646">
        <w:rPr>
          <w:rFonts w:ascii="Times New Roman" w:hAnsi="Times New Roman" w:cs="Times New Roman"/>
          <w:b/>
          <w:sz w:val="24"/>
          <w:szCs w:val="24"/>
        </w:rPr>
        <w:t>5</w:t>
      </w:r>
      <w:r w:rsidRPr="00392646">
        <w:rPr>
          <w:rFonts w:ascii="Times New Roman" w:hAnsi="Times New Roman" w:cs="Times New Roman"/>
          <w:b/>
          <w:sz w:val="24"/>
          <w:szCs w:val="24"/>
        </w:rPr>
        <w:t xml:space="preserve">: </w:t>
      </w:r>
      <w:r w:rsidR="001727D5" w:rsidRPr="00392646">
        <w:rPr>
          <w:rFonts w:ascii="Times New Roman" w:hAnsi="Times New Roman" w:cs="Times New Roman"/>
          <w:b/>
          <w:sz w:val="24"/>
          <w:szCs w:val="24"/>
        </w:rPr>
        <w:t>Delete patients’</w:t>
      </w:r>
      <w:r w:rsidRPr="00392646">
        <w:rPr>
          <w:rFonts w:ascii="Times New Roman" w:hAnsi="Times New Roman" w:cs="Times New Roman"/>
          <w:b/>
          <w:sz w:val="24"/>
          <w:szCs w:val="24"/>
        </w:rPr>
        <w:t xml:space="preserve"> account</w:t>
      </w:r>
    </w:p>
    <w:p w14:paraId="663E09E3" w14:textId="798C79BC"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URS-20</w:t>
      </w:r>
    </w:p>
    <w:p w14:paraId="68CAFEA6" w14:textId="77777777" w:rsidR="001727D5" w:rsidRPr="00392646" w:rsidRDefault="001727D5" w:rsidP="0088071E">
      <w:pPr>
        <w:jc w:val="center"/>
        <w:rPr>
          <w:rFonts w:ascii="Times New Roman" w:hAnsi="Times New Roman" w:cs="Times New Roman"/>
          <w:b/>
          <w:sz w:val="24"/>
          <w:szCs w:val="24"/>
        </w:rPr>
      </w:pPr>
    </w:p>
    <w:p w14:paraId="4E981739" w14:textId="362ED253" w:rsidR="005D0C81" w:rsidRPr="00392646" w:rsidRDefault="00D0689A" w:rsidP="0088071E">
      <w:pPr>
        <w:jc w:val="center"/>
        <w:rPr>
          <w:rFonts w:ascii="Times New Roman" w:hAnsi="Times New Roman" w:cs="Times New Roman"/>
        </w:rPr>
      </w:pPr>
      <w:r>
        <w:rPr>
          <w:rFonts w:ascii="Times New Roman" w:hAnsi="Times New Roman" w:cs="Times New Roman"/>
          <w:noProof/>
        </w:rPr>
        <w:drawing>
          <wp:inline distT="0" distB="0" distL="0" distR="0" wp14:anchorId="7DF4449B" wp14:editId="6FC620D1">
            <wp:extent cx="8875986" cy="3661586"/>
            <wp:effectExtent l="0" t="0" r="1905" b="0"/>
            <wp:docPr id="79" name="Picture 79" descr="D:\from desktop\senior project\progress1\usecase\sd.jpg\o_del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from desktop\senior project\progress1\usecase\sd.jpg\o_del_p.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875857" cy="3661533"/>
                    </a:xfrm>
                    <a:prstGeom prst="rect">
                      <a:avLst/>
                    </a:prstGeom>
                    <a:noFill/>
                    <a:ln>
                      <a:noFill/>
                    </a:ln>
                  </pic:spPr>
                </pic:pic>
              </a:graphicData>
            </a:graphic>
          </wp:inline>
        </w:drawing>
      </w:r>
    </w:p>
    <w:p w14:paraId="3BBFB548" w14:textId="77777777" w:rsidR="001727D5" w:rsidRPr="00392646" w:rsidRDefault="001727D5" w:rsidP="0088071E">
      <w:pPr>
        <w:jc w:val="center"/>
        <w:rPr>
          <w:rFonts w:ascii="Times New Roman" w:hAnsi="Times New Roman" w:cs="Times New Roman"/>
        </w:rPr>
      </w:pPr>
    </w:p>
    <w:p w14:paraId="449A6140" w14:textId="460A786D" w:rsidR="009351A1" w:rsidRPr="00392646" w:rsidRDefault="009351A1" w:rsidP="0088071E">
      <w:pPr>
        <w:jc w:val="center"/>
        <w:rPr>
          <w:rFonts w:ascii="Times New Roman" w:hAnsi="Times New Roman" w:cs="Times New Roman"/>
          <w:sz w:val="24"/>
          <w:szCs w:val="24"/>
        </w:rPr>
      </w:pPr>
      <w:r w:rsidRPr="00392646">
        <w:rPr>
          <w:rFonts w:ascii="Times New Roman" w:hAnsi="Times New Roman" w:cs="Times New Roman"/>
          <w:sz w:val="24"/>
          <w:szCs w:val="24"/>
        </w:rPr>
        <w:t>Figure 2</w:t>
      </w:r>
      <w:r w:rsidR="0076068C">
        <w:rPr>
          <w:rFonts w:ascii="Times New Roman" w:hAnsi="Times New Roman" w:cs="Times New Roman"/>
          <w:sz w:val="24"/>
          <w:szCs w:val="24"/>
        </w:rPr>
        <w:t>6</w:t>
      </w:r>
      <w:r w:rsidRPr="00392646">
        <w:rPr>
          <w:rFonts w:ascii="Times New Roman" w:hAnsi="Times New Roman" w:cs="Times New Roman"/>
          <w:sz w:val="24"/>
          <w:szCs w:val="24"/>
        </w:rPr>
        <w:t xml:space="preserve">: Officer can </w:t>
      </w:r>
      <w:r w:rsidR="00FF117D" w:rsidRPr="00392646">
        <w:rPr>
          <w:rFonts w:ascii="Times New Roman" w:hAnsi="Times New Roman" w:cs="Times New Roman"/>
          <w:sz w:val="24"/>
          <w:szCs w:val="24"/>
        </w:rPr>
        <w:t xml:space="preserve">delete </w:t>
      </w:r>
      <w:r w:rsidRPr="00392646">
        <w:rPr>
          <w:rFonts w:ascii="Times New Roman" w:hAnsi="Times New Roman" w:cs="Times New Roman"/>
          <w:sz w:val="24"/>
          <w:szCs w:val="24"/>
        </w:rPr>
        <w:t>patients’ account and the list of all patients shows after edit</w:t>
      </w:r>
    </w:p>
    <w:p w14:paraId="7191A2C6" w14:textId="77777777" w:rsidR="005D0C81" w:rsidRPr="00392646" w:rsidRDefault="005D0C81" w:rsidP="00754471">
      <w:pPr>
        <w:rPr>
          <w:rFonts w:ascii="Times New Roman" w:hAnsi="Times New Roman" w:cs="Times New Roman"/>
        </w:rPr>
      </w:pPr>
    </w:p>
    <w:p w14:paraId="7B1E6D8D" w14:textId="77777777" w:rsidR="005D0C81" w:rsidRPr="00392646" w:rsidRDefault="005D0C81" w:rsidP="00754471">
      <w:pPr>
        <w:rPr>
          <w:rFonts w:ascii="Times New Roman" w:hAnsi="Times New Roman" w:cs="Times New Roman"/>
        </w:rPr>
      </w:pPr>
    </w:p>
    <w:p w14:paraId="595DC284" w14:textId="77777777" w:rsidR="001727D5" w:rsidRPr="00392646" w:rsidRDefault="001727D5" w:rsidP="00754471">
      <w:pPr>
        <w:rPr>
          <w:rFonts w:ascii="Times New Roman" w:hAnsi="Times New Roman" w:cs="Times New Roman"/>
        </w:rPr>
      </w:pPr>
    </w:p>
    <w:p w14:paraId="7CFC2B60" w14:textId="77777777" w:rsidR="001727D5" w:rsidRPr="00392646" w:rsidRDefault="001727D5" w:rsidP="00754471">
      <w:pPr>
        <w:rPr>
          <w:rFonts w:ascii="Times New Roman" w:hAnsi="Times New Roman" w:cs="Times New Roman"/>
        </w:rPr>
      </w:pPr>
    </w:p>
    <w:p w14:paraId="7118F184" w14:textId="77777777" w:rsidR="001727D5" w:rsidRPr="00392646" w:rsidRDefault="001727D5" w:rsidP="00754471">
      <w:pPr>
        <w:rPr>
          <w:rFonts w:ascii="Times New Roman" w:hAnsi="Times New Roman" w:cs="Times New Roman"/>
        </w:rPr>
      </w:pPr>
    </w:p>
    <w:p w14:paraId="7CE7CE22" w14:textId="77777777" w:rsidR="00AE3CAE" w:rsidRDefault="00AE3CAE"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SD-16: Delete dentists’ account</w:t>
      </w:r>
    </w:p>
    <w:p w14:paraId="1D272D57" w14:textId="4345055E"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URS-23</w:t>
      </w:r>
    </w:p>
    <w:p w14:paraId="63DBF73E" w14:textId="77777777" w:rsidR="00AE3CAE" w:rsidRPr="00392646" w:rsidRDefault="00AE3CAE" w:rsidP="0088071E">
      <w:pPr>
        <w:jc w:val="center"/>
        <w:rPr>
          <w:rFonts w:ascii="Times New Roman" w:hAnsi="Times New Roman" w:cs="Times New Roman"/>
          <w:b/>
          <w:sz w:val="24"/>
          <w:szCs w:val="24"/>
        </w:rPr>
      </w:pPr>
    </w:p>
    <w:p w14:paraId="08A90056" w14:textId="5EE12130" w:rsidR="00AE3CAE" w:rsidRPr="00392646" w:rsidRDefault="00D0689A" w:rsidP="0088071E">
      <w:pPr>
        <w:jc w:val="center"/>
        <w:rPr>
          <w:rFonts w:ascii="Times New Roman" w:hAnsi="Times New Roman" w:cs="Times New Roman"/>
        </w:rPr>
      </w:pPr>
      <w:r>
        <w:rPr>
          <w:rFonts w:ascii="Times New Roman" w:hAnsi="Times New Roman" w:cs="Times New Roman"/>
          <w:noProof/>
        </w:rPr>
        <w:drawing>
          <wp:inline distT="0" distB="0" distL="0" distR="0" wp14:anchorId="7ABC726F" wp14:editId="3107719D">
            <wp:extent cx="8781393" cy="3647696"/>
            <wp:effectExtent l="0" t="0" r="1270" b="0"/>
            <wp:docPr id="80" name="Picture 80" descr="D:\from desktop\senior project\progress1\usecase\sd.jpg\o_del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from desktop\senior project\progress1\usecase\sd.jpg\o_del_d.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788425" cy="3650617"/>
                    </a:xfrm>
                    <a:prstGeom prst="rect">
                      <a:avLst/>
                    </a:prstGeom>
                    <a:noFill/>
                    <a:ln>
                      <a:noFill/>
                    </a:ln>
                  </pic:spPr>
                </pic:pic>
              </a:graphicData>
            </a:graphic>
          </wp:inline>
        </w:drawing>
      </w:r>
    </w:p>
    <w:p w14:paraId="567E8B8D" w14:textId="77777777" w:rsidR="00AE3CAE" w:rsidRPr="00392646" w:rsidRDefault="00AE3CAE" w:rsidP="0088071E">
      <w:pPr>
        <w:jc w:val="center"/>
        <w:rPr>
          <w:rFonts w:ascii="Times New Roman" w:hAnsi="Times New Roman" w:cs="Times New Roman"/>
        </w:rPr>
      </w:pPr>
    </w:p>
    <w:p w14:paraId="4FBC95C9" w14:textId="13390016" w:rsidR="00FF117D" w:rsidRPr="00392646" w:rsidRDefault="0076068C" w:rsidP="0088071E">
      <w:pPr>
        <w:jc w:val="center"/>
        <w:rPr>
          <w:rFonts w:ascii="Times New Roman" w:hAnsi="Times New Roman" w:cs="Times New Roman"/>
          <w:sz w:val="24"/>
          <w:szCs w:val="24"/>
        </w:rPr>
      </w:pPr>
      <w:r>
        <w:rPr>
          <w:rFonts w:ascii="Times New Roman" w:hAnsi="Times New Roman" w:cs="Times New Roman"/>
          <w:sz w:val="24"/>
          <w:szCs w:val="24"/>
        </w:rPr>
        <w:t>Figure 27</w:t>
      </w:r>
      <w:r w:rsidR="00FF117D" w:rsidRPr="00392646">
        <w:rPr>
          <w:rFonts w:ascii="Times New Roman" w:hAnsi="Times New Roman" w:cs="Times New Roman"/>
          <w:sz w:val="24"/>
          <w:szCs w:val="24"/>
        </w:rPr>
        <w:t>: Officer can delete dentists’ account and the list of all dentists shows after edit</w:t>
      </w:r>
    </w:p>
    <w:p w14:paraId="10CB19A3" w14:textId="77777777" w:rsidR="001727D5" w:rsidRPr="00392646" w:rsidRDefault="001727D5" w:rsidP="00754471">
      <w:pPr>
        <w:rPr>
          <w:rFonts w:ascii="Times New Roman" w:hAnsi="Times New Roman" w:cs="Times New Roman"/>
        </w:rPr>
      </w:pPr>
    </w:p>
    <w:p w14:paraId="5AA33EFB" w14:textId="77777777" w:rsidR="001727D5" w:rsidRPr="00392646" w:rsidRDefault="001727D5" w:rsidP="00754471">
      <w:pPr>
        <w:rPr>
          <w:rFonts w:ascii="Times New Roman" w:hAnsi="Times New Roman" w:cs="Times New Roman"/>
        </w:rPr>
      </w:pPr>
    </w:p>
    <w:p w14:paraId="43B408F0" w14:textId="77777777" w:rsidR="00E057A0" w:rsidRPr="00392646" w:rsidRDefault="00E057A0" w:rsidP="00754471">
      <w:pPr>
        <w:rPr>
          <w:rFonts w:ascii="Times New Roman" w:hAnsi="Times New Roman" w:cs="Times New Roman"/>
        </w:rPr>
      </w:pPr>
    </w:p>
    <w:p w14:paraId="6CC7AC49" w14:textId="77777777" w:rsidR="00E057A0" w:rsidRPr="00392646" w:rsidRDefault="00E057A0" w:rsidP="00754471">
      <w:pPr>
        <w:rPr>
          <w:rFonts w:ascii="Times New Roman" w:hAnsi="Times New Roman" w:cs="Times New Roman"/>
        </w:rPr>
      </w:pPr>
    </w:p>
    <w:p w14:paraId="43296933" w14:textId="77777777" w:rsidR="00E057A0" w:rsidRPr="00392646" w:rsidRDefault="00E057A0" w:rsidP="00754471">
      <w:pPr>
        <w:rPr>
          <w:rFonts w:ascii="Times New Roman" w:hAnsi="Times New Roman" w:cs="Times New Roman"/>
        </w:rPr>
      </w:pPr>
    </w:p>
    <w:p w14:paraId="26B5ACF6" w14:textId="77777777" w:rsidR="00E057A0" w:rsidRPr="00392646" w:rsidRDefault="00E057A0" w:rsidP="00754471">
      <w:pPr>
        <w:rPr>
          <w:rFonts w:ascii="Times New Roman" w:hAnsi="Times New Roman" w:cs="Times New Roman"/>
        </w:rPr>
      </w:pPr>
    </w:p>
    <w:p w14:paraId="3282AF0E" w14:textId="77777777" w:rsidR="00E057A0" w:rsidRDefault="00E057A0" w:rsidP="00754471">
      <w:pPr>
        <w:rPr>
          <w:rFonts w:ascii="Times New Roman" w:hAnsi="Times New Roman" w:cs="Times New Roman"/>
          <w:b/>
          <w:sz w:val="24"/>
          <w:szCs w:val="24"/>
        </w:rPr>
      </w:pPr>
      <w:r w:rsidRPr="00392646">
        <w:rPr>
          <w:rFonts w:ascii="Times New Roman" w:hAnsi="Times New Roman" w:cs="Times New Roman"/>
          <w:b/>
          <w:sz w:val="24"/>
          <w:szCs w:val="24"/>
        </w:rPr>
        <w:t>SD-17: Save appointment to Google Calendar</w:t>
      </w:r>
    </w:p>
    <w:p w14:paraId="49EBB333" w14:textId="538A90E4"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URS-13</w:t>
      </w:r>
    </w:p>
    <w:p w14:paraId="5A827032" w14:textId="77777777" w:rsidR="00E057A0" w:rsidRPr="00392646" w:rsidRDefault="00E057A0" w:rsidP="0088071E">
      <w:pPr>
        <w:jc w:val="center"/>
        <w:rPr>
          <w:rFonts w:ascii="Times New Roman" w:hAnsi="Times New Roman" w:cs="Times New Roman"/>
          <w:b/>
          <w:sz w:val="24"/>
          <w:szCs w:val="24"/>
        </w:rPr>
      </w:pPr>
    </w:p>
    <w:p w14:paraId="59170C46" w14:textId="101A099B" w:rsidR="00E057A0" w:rsidRPr="00392646" w:rsidRDefault="00D0689A"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9AB8AC9" wp14:editId="78B064EB">
            <wp:extent cx="8781393" cy="2461091"/>
            <wp:effectExtent l="0" t="0" r="1270" b="0"/>
            <wp:docPr id="83" name="Picture 83" descr="D:\from desktop\senior project\progress1\usecase\sd.jpg\o_s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rom desktop\senior project\progress1\usecase\sd.jpg\o_save.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784110" cy="2461853"/>
                    </a:xfrm>
                    <a:prstGeom prst="rect">
                      <a:avLst/>
                    </a:prstGeom>
                    <a:noFill/>
                    <a:ln>
                      <a:noFill/>
                    </a:ln>
                  </pic:spPr>
                </pic:pic>
              </a:graphicData>
            </a:graphic>
          </wp:inline>
        </w:drawing>
      </w:r>
    </w:p>
    <w:p w14:paraId="643EB8A9" w14:textId="77777777" w:rsidR="00E057A0" w:rsidRPr="00392646" w:rsidRDefault="00E057A0" w:rsidP="0088071E">
      <w:pPr>
        <w:jc w:val="center"/>
        <w:rPr>
          <w:rFonts w:ascii="Times New Roman" w:hAnsi="Times New Roman" w:cs="Times New Roman"/>
        </w:rPr>
      </w:pPr>
    </w:p>
    <w:p w14:paraId="553F266D" w14:textId="7C2ED275" w:rsidR="00E057A0" w:rsidRPr="00392646" w:rsidRDefault="00E057A0"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28</w:t>
      </w:r>
      <w:r w:rsidRPr="00392646">
        <w:rPr>
          <w:rFonts w:ascii="Times New Roman" w:hAnsi="Times New Roman" w:cs="Times New Roman"/>
          <w:sz w:val="24"/>
          <w:szCs w:val="24"/>
        </w:rPr>
        <w:t xml:space="preserve">: Officer can </w:t>
      </w:r>
      <w:r w:rsidR="00DF0CE8" w:rsidRPr="00392646">
        <w:rPr>
          <w:rFonts w:ascii="Times New Roman" w:hAnsi="Times New Roman" w:cs="Times New Roman"/>
          <w:sz w:val="24"/>
          <w:szCs w:val="24"/>
        </w:rPr>
        <w:t>save an appointment to Google Calendar</w:t>
      </w:r>
      <w:r w:rsidR="00E16811" w:rsidRPr="00392646">
        <w:rPr>
          <w:rFonts w:ascii="Times New Roman" w:hAnsi="Times New Roman" w:cs="Times New Roman"/>
          <w:sz w:val="24"/>
          <w:szCs w:val="24"/>
        </w:rPr>
        <w:t xml:space="preserve"> by using dental clinic services system Google account</w:t>
      </w:r>
    </w:p>
    <w:p w14:paraId="72B2072D" w14:textId="77777777" w:rsidR="001727D5" w:rsidRPr="00392646" w:rsidRDefault="001727D5" w:rsidP="0088071E">
      <w:pPr>
        <w:jc w:val="center"/>
        <w:rPr>
          <w:rFonts w:ascii="Times New Roman" w:hAnsi="Times New Roman" w:cs="Times New Roman"/>
        </w:rPr>
      </w:pPr>
    </w:p>
    <w:p w14:paraId="32CA328C" w14:textId="77777777" w:rsidR="003D53AC" w:rsidRPr="00392646" w:rsidRDefault="003D53AC" w:rsidP="00754471">
      <w:pPr>
        <w:rPr>
          <w:rFonts w:ascii="Times New Roman" w:hAnsi="Times New Roman" w:cs="Times New Roman"/>
        </w:rPr>
      </w:pPr>
    </w:p>
    <w:p w14:paraId="1201FF9A" w14:textId="77777777" w:rsidR="003D53AC" w:rsidRPr="00392646" w:rsidRDefault="003D53AC" w:rsidP="00754471">
      <w:pPr>
        <w:rPr>
          <w:rFonts w:ascii="Times New Roman" w:hAnsi="Times New Roman" w:cs="Times New Roman"/>
        </w:rPr>
      </w:pPr>
    </w:p>
    <w:p w14:paraId="71B76925" w14:textId="77777777" w:rsidR="003D53AC" w:rsidRPr="00392646" w:rsidRDefault="003D53AC" w:rsidP="00754471">
      <w:pPr>
        <w:rPr>
          <w:rFonts w:ascii="Times New Roman" w:hAnsi="Times New Roman" w:cs="Times New Roman"/>
        </w:rPr>
      </w:pPr>
    </w:p>
    <w:p w14:paraId="2449A51B" w14:textId="77777777" w:rsidR="003D53AC" w:rsidRPr="00392646" w:rsidRDefault="003D53AC" w:rsidP="00754471">
      <w:pPr>
        <w:rPr>
          <w:rFonts w:ascii="Times New Roman" w:hAnsi="Times New Roman" w:cs="Times New Roman"/>
        </w:rPr>
      </w:pPr>
    </w:p>
    <w:p w14:paraId="384FCF9B" w14:textId="77777777" w:rsidR="003D53AC" w:rsidRPr="00392646" w:rsidRDefault="003D53AC" w:rsidP="00754471">
      <w:pPr>
        <w:rPr>
          <w:rFonts w:ascii="Times New Roman" w:hAnsi="Times New Roman" w:cs="Times New Roman"/>
        </w:rPr>
      </w:pPr>
    </w:p>
    <w:p w14:paraId="68DC3C22" w14:textId="77777777" w:rsidR="00006BD3" w:rsidRPr="00392646" w:rsidRDefault="00006BD3" w:rsidP="00754471">
      <w:pPr>
        <w:rPr>
          <w:rFonts w:ascii="Times New Roman" w:hAnsi="Times New Roman" w:cs="Times New Roman"/>
        </w:rPr>
        <w:sectPr w:rsidR="00006BD3" w:rsidRPr="00392646" w:rsidSect="005D0C81">
          <w:footerReference w:type="default" r:id="rId74"/>
          <w:pgSz w:w="16838" w:h="11906" w:orient="landscape"/>
          <w:pgMar w:top="1440" w:right="1440" w:bottom="1440" w:left="1440" w:header="708" w:footer="708" w:gutter="0"/>
          <w:cols w:space="708"/>
          <w:docGrid w:linePitch="360"/>
        </w:sectPr>
      </w:pPr>
    </w:p>
    <w:p w14:paraId="63FBC17C" w14:textId="77777777" w:rsidR="004067DE" w:rsidRPr="0088071E" w:rsidRDefault="00617750" w:rsidP="0088071E">
      <w:pPr>
        <w:pStyle w:val="Heading2"/>
        <w:rPr>
          <w:rFonts w:ascii="Times New Roman" w:hAnsi="Times New Roman" w:cs="Times New Roman"/>
          <w:b w:val="0"/>
          <w:color w:val="auto"/>
          <w:sz w:val="24"/>
          <w:szCs w:val="24"/>
        </w:rPr>
      </w:pPr>
      <w:bookmarkStart w:id="2582" w:name="_Toc393897972"/>
      <w:r w:rsidRPr="0088071E">
        <w:rPr>
          <w:rFonts w:ascii="Times New Roman" w:hAnsi="Times New Roman" w:cs="Times New Roman"/>
          <w:color w:val="auto"/>
          <w:sz w:val="24"/>
          <w:szCs w:val="24"/>
        </w:rPr>
        <w:lastRenderedPageBreak/>
        <w:t>5.2</w:t>
      </w:r>
      <w:r w:rsidR="004067DE" w:rsidRPr="0088071E">
        <w:rPr>
          <w:rFonts w:ascii="Times New Roman" w:hAnsi="Times New Roman" w:cs="Times New Roman"/>
          <w:color w:val="auto"/>
          <w:sz w:val="24"/>
          <w:szCs w:val="24"/>
        </w:rPr>
        <w:t xml:space="preserve"> DCSS </w:t>
      </w:r>
      <w:r w:rsidRPr="0088071E">
        <w:rPr>
          <w:rFonts w:ascii="Times New Roman" w:hAnsi="Times New Roman" w:cs="Times New Roman"/>
          <w:color w:val="auto"/>
          <w:sz w:val="24"/>
          <w:szCs w:val="24"/>
        </w:rPr>
        <w:t>mobile application</w:t>
      </w:r>
      <w:r w:rsidR="004067DE" w:rsidRPr="0088071E">
        <w:rPr>
          <w:rFonts w:ascii="Times New Roman" w:hAnsi="Times New Roman" w:cs="Times New Roman"/>
          <w:color w:val="auto"/>
          <w:sz w:val="24"/>
          <w:szCs w:val="24"/>
        </w:rPr>
        <w:t xml:space="preserve"> Sequence Diagram</w:t>
      </w:r>
      <w:bookmarkEnd w:id="2582"/>
    </w:p>
    <w:p w14:paraId="4C3AA9C8" w14:textId="77777777" w:rsidR="003B15A3" w:rsidRPr="0088071E" w:rsidRDefault="003B15A3" w:rsidP="0088071E">
      <w:pPr>
        <w:pStyle w:val="Heading2"/>
        <w:rPr>
          <w:rFonts w:ascii="Times New Roman" w:hAnsi="Times New Roman" w:cs="Times New Roman"/>
          <w:b w:val="0"/>
          <w:color w:val="auto"/>
          <w:sz w:val="24"/>
          <w:szCs w:val="24"/>
        </w:rPr>
      </w:pPr>
    </w:p>
    <w:p w14:paraId="0190418A" w14:textId="77777777" w:rsidR="000D28CD" w:rsidRPr="00392646" w:rsidRDefault="002503F7" w:rsidP="00754471">
      <w:pPr>
        <w:rPr>
          <w:rFonts w:ascii="Times New Roman" w:hAnsi="Times New Roman" w:cs="Times New Roman"/>
          <w:b/>
          <w:sz w:val="24"/>
          <w:szCs w:val="24"/>
        </w:rPr>
      </w:pPr>
      <w:r w:rsidRPr="00392646">
        <w:rPr>
          <w:rFonts w:ascii="Times New Roman" w:hAnsi="Times New Roman" w:cs="Times New Roman"/>
          <w:b/>
          <w:sz w:val="24"/>
          <w:szCs w:val="24"/>
        </w:rPr>
        <w:t>SD-18</w:t>
      </w:r>
      <w:r w:rsidR="000D28CD" w:rsidRPr="00392646">
        <w:rPr>
          <w:rFonts w:ascii="Times New Roman" w:hAnsi="Times New Roman" w:cs="Times New Roman"/>
          <w:b/>
          <w:sz w:val="24"/>
          <w:szCs w:val="24"/>
        </w:rPr>
        <w:t xml:space="preserve">: </w:t>
      </w:r>
      <w:r w:rsidR="00A532B7" w:rsidRPr="00392646">
        <w:rPr>
          <w:rFonts w:ascii="Times New Roman" w:hAnsi="Times New Roman" w:cs="Times New Roman"/>
          <w:b/>
          <w:sz w:val="24"/>
          <w:szCs w:val="24"/>
        </w:rPr>
        <w:t>Login</w:t>
      </w:r>
      <w:r w:rsidR="00637206">
        <w:rPr>
          <w:rFonts w:ascii="Times New Roman" w:hAnsi="Times New Roman" w:cs="Times New Roman"/>
          <w:b/>
          <w:sz w:val="24"/>
          <w:szCs w:val="24"/>
        </w:rPr>
        <w:t xml:space="preserve"> </w:t>
      </w:r>
      <w:r w:rsidR="003B15A3" w:rsidRPr="00392646">
        <w:rPr>
          <w:rFonts w:ascii="Times New Roman" w:hAnsi="Times New Roman" w:cs="Times New Roman"/>
          <w:b/>
          <w:sz w:val="24"/>
          <w:szCs w:val="24"/>
        </w:rPr>
        <w:t xml:space="preserve">to </w:t>
      </w:r>
      <w:r w:rsidR="000D28CD" w:rsidRPr="00392646">
        <w:rPr>
          <w:rFonts w:ascii="Times New Roman" w:hAnsi="Times New Roman" w:cs="Times New Roman"/>
          <w:b/>
          <w:sz w:val="24"/>
          <w:szCs w:val="24"/>
        </w:rPr>
        <w:t>the mobile application</w:t>
      </w:r>
    </w:p>
    <w:p w14:paraId="162F037B" w14:textId="525040E7" w:rsidR="000D28CD"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URS-14</w:t>
      </w:r>
    </w:p>
    <w:p w14:paraId="05E54D67" w14:textId="77777777" w:rsidR="00F66C7C" w:rsidRPr="00392646" w:rsidRDefault="00F66C7C" w:rsidP="00F66C7C">
      <w:pPr>
        <w:rPr>
          <w:rFonts w:ascii="Times New Roman" w:hAnsi="Times New Roman" w:cs="Times New Roman"/>
          <w:b/>
          <w:sz w:val="24"/>
          <w:szCs w:val="24"/>
        </w:rPr>
      </w:pPr>
    </w:p>
    <w:p w14:paraId="24A54FF1" w14:textId="58E714DB" w:rsidR="000D28CD" w:rsidRPr="00392646" w:rsidRDefault="00D0689A"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1E23FB5" wp14:editId="44B72213">
            <wp:extent cx="5959562" cy="3011214"/>
            <wp:effectExtent l="0" t="0" r="3175" b="0"/>
            <wp:docPr id="86" name="Picture 86" descr="D:\from desktop\senior project\progress1\usecase\sd.jpg\mobile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from desktop\senior project\progress1\usecase\sd.jpg\mobile_login.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2149" cy="3007469"/>
                    </a:xfrm>
                    <a:prstGeom prst="rect">
                      <a:avLst/>
                    </a:prstGeom>
                    <a:noFill/>
                    <a:ln>
                      <a:noFill/>
                    </a:ln>
                  </pic:spPr>
                </pic:pic>
              </a:graphicData>
            </a:graphic>
          </wp:inline>
        </w:drawing>
      </w:r>
    </w:p>
    <w:p w14:paraId="74F88FC0" w14:textId="3F3624BD" w:rsidR="00CB1259" w:rsidRDefault="006C1947" w:rsidP="0088071E">
      <w:pPr>
        <w:jc w:val="center"/>
        <w:rPr>
          <w:rFonts w:ascii="Times New Roman" w:hAnsi="Times New Roman" w:cs="Times New Roman"/>
          <w:sz w:val="24"/>
          <w:szCs w:val="24"/>
        </w:rPr>
      </w:pPr>
      <w:r w:rsidRPr="00392646">
        <w:rPr>
          <w:rFonts w:ascii="Times New Roman" w:hAnsi="Times New Roman" w:cs="Times New Roman"/>
          <w:sz w:val="24"/>
          <w:szCs w:val="24"/>
        </w:rPr>
        <w:t>Figure 2</w:t>
      </w:r>
      <w:r w:rsidR="0076068C">
        <w:rPr>
          <w:rFonts w:ascii="Times New Roman" w:hAnsi="Times New Roman" w:cs="Times New Roman"/>
          <w:sz w:val="24"/>
          <w:szCs w:val="24"/>
        </w:rPr>
        <w:t>9</w:t>
      </w:r>
      <w:r w:rsidR="00A04A58" w:rsidRPr="00392646">
        <w:rPr>
          <w:rFonts w:ascii="Times New Roman" w:hAnsi="Times New Roman" w:cs="Times New Roman"/>
          <w:sz w:val="24"/>
          <w:szCs w:val="24"/>
        </w:rPr>
        <w:t xml:space="preserve">: Patient can login </w:t>
      </w:r>
      <w:r w:rsidR="00CB1259" w:rsidRPr="00392646">
        <w:rPr>
          <w:rFonts w:ascii="Times New Roman" w:hAnsi="Times New Roman" w:cs="Times New Roman"/>
          <w:sz w:val="24"/>
          <w:szCs w:val="24"/>
        </w:rPr>
        <w:t>to the mobile application</w:t>
      </w:r>
    </w:p>
    <w:p w14:paraId="7EAFADF9" w14:textId="77777777" w:rsidR="00A00CFA" w:rsidRPr="00392646" w:rsidRDefault="00A00CFA" w:rsidP="00754471">
      <w:pPr>
        <w:rPr>
          <w:rFonts w:ascii="Times New Roman" w:hAnsi="Times New Roman" w:cs="Times New Roman"/>
          <w:sz w:val="24"/>
          <w:szCs w:val="24"/>
        </w:rPr>
      </w:pPr>
    </w:p>
    <w:p w14:paraId="34B21D5F" w14:textId="77777777" w:rsidR="00617750" w:rsidRPr="00392646" w:rsidRDefault="00617750" w:rsidP="00754471">
      <w:pPr>
        <w:rPr>
          <w:rFonts w:ascii="Times New Roman" w:hAnsi="Times New Roman" w:cs="Times New Roman"/>
          <w:b/>
          <w:sz w:val="24"/>
          <w:szCs w:val="24"/>
        </w:rPr>
      </w:pPr>
    </w:p>
    <w:p w14:paraId="301D9F5A" w14:textId="77777777" w:rsidR="003113D8" w:rsidRDefault="002503F7" w:rsidP="00754471">
      <w:pPr>
        <w:rPr>
          <w:rFonts w:ascii="Times New Roman" w:hAnsi="Times New Roman" w:cs="Times New Roman"/>
          <w:b/>
          <w:sz w:val="24"/>
          <w:szCs w:val="24"/>
        </w:rPr>
      </w:pPr>
      <w:r w:rsidRPr="00392646">
        <w:rPr>
          <w:rFonts w:ascii="Times New Roman" w:hAnsi="Times New Roman" w:cs="Times New Roman"/>
          <w:b/>
          <w:sz w:val="24"/>
          <w:szCs w:val="24"/>
        </w:rPr>
        <w:t>SD-19</w:t>
      </w:r>
      <w:r w:rsidR="003113D8" w:rsidRPr="00392646">
        <w:rPr>
          <w:rFonts w:ascii="Times New Roman" w:hAnsi="Times New Roman" w:cs="Times New Roman"/>
          <w:b/>
          <w:sz w:val="24"/>
          <w:szCs w:val="24"/>
        </w:rPr>
        <w:t xml:space="preserve">: </w:t>
      </w:r>
      <w:r w:rsidRPr="00392646">
        <w:rPr>
          <w:rFonts w:ascii="Times New Roman" w:hAnsi="Times New Roman" w:cs="Times New Roman"/>
          <w:b/>
          <w:sz w:val="24"/>
          <w:szCs w:val="24"/>
        </w:rPr>
        <w:t>View</w:t>
      </w:r>
      <w:r w:rsidR="003113D8" w:rsidRPr="00392646">
        <w:rPr>
          <w:rFonts w:ascii="Times New Roman" w:hAnsi="Times New Roman" w:cs="Times New Roman"/>
          <w:b/>
          <w:sz w:val="24"/>
          <w:szCs w:val="24"/>
        </w:rPr>
        <w:t xml:space="preserve"> his/her</w:t>
      </w:r>
      <w:r w:rsidRPr="00392646">
        <w:rPr>
          <w:rFonts w:ascii="Times New Roman" w:hAnsi="Times New Roman" w:cs="Times New Roman"/>
          <w:b/>
          <w:sz w:val="24"/>
          <w:szCs w:val="24"/>
        </w:rPr>
        <w:t xml:space="preserve"> own</w:t>
      </w:r>
      <w:r w:rsidR="003113D8" w:rsidRPr="00392646">
        <w:rPr>
          <w:rFonts w:ascii="Times New Roman" w:hAnsi="Times New Roman" w:cs="Times New Roman"/>
          <w:b/>
          <w:sz w:val="24"/>
          <w:szCs w:val="24"/>
        </w:rPr>
        <w:t xml:space="preserve"> appointment </w:t>
      </w:r>
    </w:p>
    <w:p w14:paraId="6BD6CA69" w14:textId="416FD5A8"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w:t>
      </w:r>
      <w:r w:rsidR="0056776E">
        <w:rPr>
          <w:rFonts w:ascii="Times New Roman" w:hAnsi="Times New Roman" w:cs="Times New Roman"/>
          <w:b/>
          <w:sz w:val="24"/>
          <w:szCs w:val="24"/>
        </w:rPr>
        <w:t>01</w:t>
      </w:r>
    </w:p>
    <w:p w14:paraId="7B77115D" w14:textId="77777777" w:rsidR="00A00CFA" w:rsidRPr="00392646" w:rsidRDefault="00A00CFA" w:rsidP="0088071E">
      <w:pPr>
        <w:jc w:val="center"/>
        <w:rPr>
          <w:rFonts w:ascii="Times New Roman" w:hAnsi="Times New Roman" w:cs="Times New Roman"/>
          <w:b/>
          <w:sz w:val="24"/>
          <w:szCs w:val="24"/>
        </w:rPr>
      </w:pPr>
    </w:p>
    <w:p w14:paraId="21E21C8A" w14:textId="3BF91D1D" w:rsidR="003113D8" w:rsidRPr="00392646" w:rsidRDefault="00D0689A"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F030353" wp14:editId="30889F38">
            <wp:extent cx="6587228" cy="1781503"/>
            <wp:effectExtent l="0" t="0" r="4445" b="9525"/>
            <wp:docPr id="87" name="Picture 87" descr="D:\from desktop\senior project\progress1\usecase\sd.jpg\mobile_own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from desktop\senior project\progress1\usecase\sd.jpg\mobile_own_app.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08781" cy="1787332"/>
                    </a:xfrm>
                    <a:prstGeom prst="rect">
                      <a:avLst/>
                    </a:prstGeom>
                    <a:noFill/>
                    <a:ln>
                      <a:noFill/>
                    </a:ln>
                  </pic:spPr>
                </pic:pic>
              </a:graphicData>
            </a:graphic>
          </wp:inline>
        </w:drawing>
      </w:r>
    </w:p>
    <w:p w14:paraId="7A6DA86E" w14:textId="572CC979" w:rsidR="00C15028" w:rsidRPr="00392646" w:rsidRDefault="0076068C" w:rsidP="0088071E">
      <w:pPr>
        <w:jc w:val="center"/>
        <w:rPr>
          <w:rFonts w:ascii="Times New Roman" w:hAnsi="Times New Roman" w:cs="Times New Roman"/>
          <w:sz w:val="24"/>
          <w:szCs w:val="24"/>
        </w:rPr>
      </w:pPr>
      <w:r>
        <w:rPr>
          <w:rFonts w:ascii="Times New Roman" w:hAnsi="Times New Roman" w:cs="Times New Roman"/>
          <w:sz w:val="24"/>
          <w:szCs w:val="24"/>
        </w:rPr>
        <w:t>Figure 30</w:t>
      </w:r>
      <w:r w:rsidR="00C15028" w:rsidRPr="00392646">
        <w:rPr>
          <w:rFonts w:ascii="Times New Roman" w:hAnsi="Times New Roman" w:cs="Times New Roman"/>
          <w:sz w:val="24"/>
          <w:szCs w:val="24"/>
        </w:rPr>
        <w:t xml:space="preserve">: Patient can view his/her appointment after login if user does not login the appointment will not </w:t>
      </w:r>
      <w:proofErr w:type="spellStart"/>
      <w:r w:rsidR="00C15028" w:rsidRPr="00392646">
        <w:rPr>
          <w:rFonts w:ascii="Times New Roman" w:hAnsi="Times New Roman" w:cs="Times New Roman"/>
          <w:sz w:val="24"/>
          <w:szCs w:val="24"/>
        </w:rPr>
        <w:t>diaplay</w:t>
      </w:r>
      <w:proofErr w:type="spellEnd"/>
    </w:p>
    <w:p w14:paraId="5BE37D0B" w14:textId="77777777" w:rsidR="003113D8" w:rsidRPr="00392646" w:rsidRDefault="003113D8" w:rsidP="0088071E">
      <w:pPr>
        <w:jc w:val="center"/>
        <w:rPr>
          <w:rFonts w:ascii="Times New Roman" w:hAnsi="Times New Roman" w:cs="Times New Roman"/>
          <w:b/>
          <w:sz w:val="24"/>
          <w:szCs w:val="24"/>
        </w:rPr>
      </w:pPr>
    </w:p>
    <w:p w14:paraId="4140FD37" w14:textId="77777777" w:rsidR="00862B7D" w:rsidRPr="00392646" w:rsidRDefault="00862B7D" w:rsidP="00754471">
      <w:pPr>
        <w:rPr>
          <w:rFonts w:ascii="Times New Roman" w:hAnsi="Times New Roman" w:cs="Times New Roman"/>
          <w:b/>
          <w:sz w:val="24"/>
          <w:szCs w:val="24"/>
        </w:rPr>
      </w:pPr>
    </w:p>
    <w:p w14:paraId="753F083C" w14:textId="77777777" w:rsidR="004005AE" w:rsidRDefault="004005AE" w:rsidP="00754471">
      <w:pPr>
        <w:rPr>
          <w:rFonts w:ascii="Times New Roman" w:hAnsi="Times New Roman" w:cs="Times New Roman"/>
          <w:b/>
          <w:sz w:val="24"/>
          <w:szCs w:val="24"/>
        </w:rPr>
      </w:pPr>
    </w:p>
    <w:p w14:paraId="0E2BDD29" w14:textId="77777777" w:rsidR="00A00CFA" w:rsidRDefault="00A00CFA" w:rsidP="00754471">
      <w:pPr>
        <w:rPr>
          <w:rFonts w:ascii="Times New Roman" w:hAnsi="Times New Roman" w:cs="Times New Roman"/>
          <w:b/>
          <w:sz w:val="24"/>
          <w:szCs w:val="24"/>
        </w:rPr>
      </w:pPr>
    </w:p>
    <w:p w14:paraId="43D02F02" w14:textId="77777777" w:rsidR="00A00CFA" w:rsidRDefault="00A00CFA" w:rsidP="00754471">
      <w:pPr>
        <w:rPr>
          <w:rFonts w:ascii="Times New Roman" w:hAnsi="Times New Roman" w:cs="Times New Roman"/>
          <w:b/>
          <w:sz w:val="24"/>
          <w:szCs w:val="24"/>
        </w:rPr>
      </w:pPr>
    </w:p>
    <w:p w14:paraId="715F16A2" w14:textId="7081A3EA" w:rsidR="003113D8" w:rsidRDefault="008E5FB3"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SD-20</w:t>
      </w:r>
      <w:r w:rsidR="003113D8" w:rsidRPr="00392646">
        <w:rPr>
          <w:rFonts w:ascii="Times New Roman" w:hAnsi="Times New Roman" w:cs="Times New Roman"/>
          <w:b/>
          <w:sz w:val="24"/>
          <w:szCs w:val="24"/>
        </w:rPr>
        <w:t xml:space="preserve">: </w:t>
      </w:r>
      <w:r w:rsidR="002503F7" w:rsidRPr="00392646">
        <w:rPr>
          <w:rFonts w:ascii="Times New Roman" w:hAnsi="Times New Roman" w:cs="Times New Roman"/>
          <w:b/>
          <w:sz w:val="24"/>
          <w:szCs w:val="24"/>
        </w:rPr>
        <w:t>View</w:t>
      </w:r>
      <w:r w:rsidR="00256694">
        <w:rPr>
          <w:rFonts w:ascii="Times New Roman" w:hAnsi="Times New Roman" w:cs="Times New Roman"/>
          <w:b/>
          <w:sz w:val="24"/>
          <w:szCs w:val="24"/>
        </w:rPr>
        <w:t xml:space="preserve"> appointment in G</w:t>
      </w:r>
      <w:r w:rsidR="003113D8" w:rsidRPr="00392646">
        <w:rPr>
          <w:rFonts w:ascii="Times New Roman" w:hAnsi="Times New Roman" w:cs="Times New Roman"/>
          <w:b/>
          <w:sz w:val="24"/>
          <w:szCs w:val="24"/>
        </w:rPr>
        <w:t>oogle calendar</w:t>
      </w:r>
    </w:p>
    <w:p w14:paraId="2B3A1C1B" w14:textId="774B1AB1" w:rsidR="00F66C7C" w:rsidRPr="00F66C7C" w:rsidRDefault="0056776E"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URS-02</w:t>
      </w:r>
    </w:p>
    <w:p w14:paraId="67F42B34" w14:textId="77777777" w:rsidR="003113D8" w:rsidRPr="00392646" w:rsidRDefault="003113D8" w:rsidP="0088071E">
      <w:pPr>
        <w:jc w:val="center"/>
        <w:rPr>
          <w:rFonts w:ascii="Times New Roman" w:hAnsi="Times New Roman" w:cs="Times New Roman"/>
          <w:b/>
          <w:sz w:val="24"/>
          <w:szCs w:val="24"/>
        </w:rPr>
      </w:pPr>
    </w:p>
    <w:p w14:paraId="1D2A4887" w14:textId="77777777" w:rsidR="003113D8" w:rsidRPr="00392646" w:rsidRDefault="00006BD3" w:rsidP="0088071E">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3FBBA318" wp14:editId="1C6CB15A">
            <wp:extent cx="5029200" cy="2616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alendar.jpg"/>
                    <pic:cNvPicPr/>
                  </pic:nvPicPr>
                  <pic:blipFill>
                    <a:blip r:embed="rId77">
                      <a:extLst>
                        <a:ext uri="{28A0092B-C50C-407E-A947-70E740481C1C}">
                          <a14:useLocalDpi xmlns:a14="http://schemas.microsoft.com/office/drawing/2010/main" val="0"/>
                        </a:ext>
                      </a:extLst>
                    </a:blip>
                    <a:stretch>
                      <a:fillRect/>
                    </a:stretch>
                  </pic:blipFill>
                  <pic:spPr>
                    <a:xfrm>
                      <a:off x="0" y="0"/>
                      <a:ext cx="5029200" cy="2616200"/>
                    </a:xfrm>
                    <a:prstGeom prst="rect">
                      <a:avLst/>
                    </a:prstGeom>
                  </pic:spPr>
                </pic:pic>
              </a:graphicData>
            </a:graphic>
          </wp:inline>
        </w:drawing>
      </w:r>
    </w:p>
    <w:p w14:paraId="7A2D2653" w14:textId="31FEA9AC" w:rsidR="00C47DD3" w:rsidRPr="00392646" w:rsidRDefault="0076068C" w:rsidP="0088071E">
      <w:pPr>
        <w:jc w:val="center"/>
        <w:rPr>
          <w:rFonts w:ascii="Times New Roman" w:hAnsi="Times New Roman" w:cs="Times New Roman"/>
          <w:sz w:val="24"/>
          <w:szCs w:val="24"/>
        </w:rPr>
      </w:pPr>
      <w:r>
        <w:rPr>
          <w:rFonts w:ascii="Times New Roman" w:hAnsi="Times New Roman" w:cs="Times New Roman"/>
          <w:sz w:val="24"/>
          <w:szCs w:val="24"/>
        </w:rPr>
        <w:t>Figure 31</w:t>
      </w:r>
      <w:r w:rsidR="00C47DD3" w:rsidRPr="00392646">
        <w:rPr>
          <w:rFonts w:ascii="Times New Roman" w:hAnsi="Times New Roman" w:cs="Times New Roman"/>
          <w:sz w:val="24"/>
          <w:szCs w:val="24"/>
        </w:rPr>
        <w:t xml:space="preserve">: Patient can view all appointment in </w:t>
      </w:r>
      <w:proofErr w:type="spellStart"/>
      <w:r w:rsidR="00C47DD3" w:rsidRPr="00392646">
        <w:rPr>
          <w:rFonts w:ascii="Times New Roman" w:hAnsi="Times New Roman" w:cs="Times New Roman"/>
          <w:sz w:val="24"/>
          <w:szCs w:val="24"/>
        </w:rPr>
        <w:t>google</w:t>
      </w:r>
      <w:proofErr w:type="spellEnd"/>
      <w:r w:rsidR="00C47DD3" w:rsidRPr="00392646">
        <w:rPr>
          <w:rFonts w:ascii="Times New Roman" w:hAnsi="Times New Roman" w:cs="Times New Roman"/>
          <w:sz w:val="24"/>
          <w:szCs w:val="24"/>
        </w:rPr>
        <w:t xml:space="preserve"> calendar</w:t>
      </w:r>
    </w:p>
    <w:p w14:paraId="312442B4" w14:textId="77777777" w:rsidR="003113D8" w:rsidRPr="00392646" w:rsidRDefault="003113D8" w:rsidP="0088071E">
      <w:pPr>
        <w:jc w:val="center"/>
        <w:rPr>
          <w:rFonts w:ascii="Times New Roman" w:hAnsi="Times New Roman" w:cs="Times New Roman"/>
          <w:b/>
          <w:sz w:val="24"/>
          <w:szCs w:val="24"/>
        </w:rPr>
      </w:pPr>
    </w:p>
    <w:p w14:paraId="37FF02D0" w14:textId="77777777" w:rsidR="00D0689A" w:rsidRDefault="00D0689A" w:rsidP="00754471">
      <w:pPr>
        <w:rPr>
          <w:rFonts w:ascii="Times New Roman" w:hAnsi="Times New Roman" w:cs="Times New Roman"/>
          <w:b/>
          <w:sz w:val="24"/>
          <w:szCs w:val="24"/>
        </w:rPr>
      </w:pPr>
    </w:p>
    <w:p w14:paraId="571FB34E" w14:textId="77777777" w:rsidR="003113D8" w:rsidRDefault="00006BD3" w:rsidP="00754471">
      <w:pPr>
        <w:rPr>
          <w:rFonts w:ascii="Times New Roman" w:hAnsi="Times New Roman" w:cs="Times New Roman"/>
          <w:b/>
          <w:sz w:val="24"/>
          <w:szCs w:val="24"/>
        </w:rPr>
      </w:pPr>
      <w:r w:rsidRPr="00392646">
        <w:rPr>
          <w:rFonts w:ascii="Times New Roman" w:hAnsi="Times New Roman" w:cs="Times New Roman"/>
          <w:b/>
          <w:sz w:val="24"/>
          <w:szCs w:val="24"/>
        </w:rPr>
        <w:t>SD-21: Logout from mobile application</w:t>
      </w:r>
    </w:p>
    <w:p w14:paraId="174BF01D" w14:textId="3B67C0BB" w:rsidR="0056776E" w:rsidRPr="0056776E" w:rsidRDefault="0056776E" w:rsidP="0056776E">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URS-16</w:t>
      </w:r>
    </w:p>
    <w:p w14:paraId="762E8ED9" w14:textId="77777777" w:rsidR="00006BD3" w:rsidRPr="00392646" w:rsidRDefault="00006BD3" w:rsidP="0088071E">
      <w:pPr>
        <w:jc w:val="center"/>
        <w:rPr>
          <w:rFonts w:ascii="Times New Roman" w:hAnsi="Times New Roman" w:cs="Times New Roman"/>
          <w:b/>
          <w:sz w:val="24"/>
          <w:szCs w:val="24"/>
        </w:rPr>
      </w:pPr>
    </w:p>
    <w:p w14:paraId="732B2107" w14:textId="77777777" w:rsidR="00006BD3" w:rsidRPr="00392646" w:rsidRDefault="00006BD3" w:rsidP="0088071E">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10DC972D" wp14:editId="79A045C7">
            <wp:extent cx="4356100" cy="236220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logout.jpg"/>
                    <pic:cNvPicPr/>
                  </pic:nvPicPr>
                  <pic:blipFill>
                    <a:blip r:embed="rId78">
                      <a:extLst>
                        <a:ext uri="{28A0092B-C50C-407E-A947-70E740481C1C}">
                          <a14:useLocalDpi xmlns:a14="http://schemas.microsoft.com/office/drawing/2010/main" val="0"/>
                        </a:ext>
                      </a:extLst>
                    </a:blip>
                    <a:stretch>
                      <a:fillRect/>
                    </a:stretch>
                  </pic:blipFill>
                  <pic:spPr>
                    <a:xfrm>
                      <a:off x="0" y="0"/>
                      <a:ext cx="4356100" cy="2362200"/>
                    </a:xfrm>
                    <a:prstGeom prst="rect">
                      <a:avLst/>
                    </a:prstGeom>
                  </pic:spPr>
                </pic:pic>
              </a:graphicData>
            </a:graphic>
          </wp:inline>
        </w:drawing>
      </w:r>
    </w:p>
    <w:p w14:paraId="589EEFAB" w14:textId="77777777" w:rsidR="003113D8" w:rsidRPr="00392646" w:rsidRDefault="003113D8" w:rsidP="0088071E">
      <w:pPr>
        <w:jc w:val="center"/>
        <w:rPr>
          <w:rFonts w:ascii="Times New Roman" w:hAnsi="Times New Roman" w:cs="Times New Roman"/>
          <w:b/>
          <w:sz w:val="24"/>
          <w:szCs w:val="24"/>
        </w:rPr>
      </w:pPr>
    </w:p>
    <w:p w14:paraId="645D6323" w14:textId="77777777" w:rsidR="003113D8" w:rsidRPr="00392646" w:rsidRDefault="003113D8" w:rsidP="0088071E">
      <w:pPr>
        <w:jc w:val="center"/>
        <w:rPr>
          <w:rFonts w:ascii="Times New Roman" w:hAnsi="Times New Roman" w:cs="Times New Roman"/>
          <w:sz w:val="24"/>
          <w:szCs w:val="24"/>
        </w:rPr>
      </w:pPr>
    </w:p>
    <w:p w14:paraId="6DB124C2" w14:textId="4ABAF78F" w:rsidR="00006BD3" w:rsidRPr="00392646" w:rsidRDefault="0076068C" w:rsidP="0088071E">
      <w:pPr>
        <w:jc w:val="center"/>
        <w:rPr>
          <w:rFonts w:ascii="Times New Roman" w:hAnsi="Times New Roman" w:cs="Times New Roman"/>
          <w:sz w:val="24"/>
          <w:szCs w:val="24"/>
        </w:rPr>
      </w:pPr>
      <w:r>
        <w:rPr>
          <w:rFonts w:ascii="Times New Roman" w:hAnsi="Times New Roman" w:cs="Times New Roman"/>
          <w:sz w:val="24"/>
          <w:szCs w:val="24"/>
        </w:rPr>
        <w:t>Figure 32</w:t>
      </w:r>
      <w:r w:rsidR="00006BD3" w:rsidRPr="00392646">
        <w:rPr>
          <w:rFonts w:ascii="Times New Roman" w:hAnsi="Times New Roman" w:cs="Times New Roman"/>
          <w:sz w:val="24"/>
          <w:szCs w:val="24"/>
        </w:rPr>
        <w:t>: Patient logout from mobile application</w:t>
      </w:r>
    </w:p>
    <w:p w14:paraId="71170CA1" w14:textId="77777777" w:rsidR="00D0689A" w:rsidRDefault="00D0689A" w:rsidP="00D0689A">
      <w:pPr>
        <w:rPr>
          <w:rFonts w:ascii="Times New Roman" w:hAnsi="Times New Roman" w:cs="Times New Roman"/>
          <w:b/>
          <w:sz w:val="24"/>
          <w:szCs w:val="24"/>
        </w:rPr>
      </w:pPr>
    </w:p>
    <w:p w14:paraId="1C4C7BB8" w14:textId="77777777" w:rsidR="00D0689A" w:rsidRDefault="00D0689A" w:rsidP="00D0689A">
      <w:pPr>
        <w:rPr>
          <w:rFonts w:ascii="Times New Roman" w:hAnsi="Times New Roman" w:cs="Times New Roman"/>
          <w:b/>
          <w:sz w:val="24"/>
          <w:szCs w:val="24"/>
        </w:rPr>
      </w:pPr>
    </w:p>
    <w:p w14:paraId="3D3305CE" w14:textId="77777777" w:rsidR="00D0689A" w:rsidRDefault="00D0689A" w:rsidP="00D0689A">
      <w:pPr>
        <w:rPr>
          <w:rFonts w:ascii="Times New Roman" w:hAnsi="Times New Roman" w:cs="Times New Roman"/>
          <w:b/>
          <w:sz w:val="24"/>
          <w:szCs w:val="24"/>
        </w:rPr>
      </w:pPr>
    </w:p>
    <w:p w14:paraId="69728002" w14:textId="77777777" w:rsidR="00D0689A" w:rsidRDefault="00D0689A" w:rsidP="00D0689A">
      <w:pPr>
        <w:rPr>
          <w:rFonts w:ascii="Times New Roman" w:hAnsi="Times New Roman" w:cs="Times New Roman"/>
          <w:b/>
          <w:sz w:val="24"/>
          <w:szCs w:val="24"/>
        </w:rPr>
      </w:pPr>
    </w:p>
    <w:p w14:paraId="68A5B433" w14:textId="77777777" w:rsidR="00D0689A" w:rsidRDefault="00D0689A" w:rsidP="00D0689A">
      <w:pPr>
        <w:rPr>
          <w:rFonts w:ascii="Times New Roman" w:hAnsi="Times New Roman" w:cs="Times New Roman"/>
          <w:b/>
          <w:sz w:val="24"/>
          <w:szCs w:val="24"/>
        </w:rPr>
      </w:pPr>
    </w:p>
    <w:p w14:paraId="4D1BA9D2" w14:textId="77777777" w:rsidR="00D0689A" w:rsidRDefault="00D0689A" w:rsidP="00D0689A">
      <w:pPr>
        <w:rPr>
          <w:rFonts w:ascii="Times New Roman" w:hAnsi="Times New Roman" w:cs="Times New Roman"/>
          <w:b/>
          <w:sz w:val="24"/>
          <w:szCs w:val="24"/>
        </w:rPr>
      </w:pPr>
    </w:p>
    <w:p w14:paraId="394EC956" w14:textId="77777777" w:rsidR="00D0689A" w:rsidRDefault="00D0689A" w:rsidP="00D0689A">
      <w:pPr>
        <w:rPr>
          <w:rFonts w:ascii="Times New Roman" w:hAnsi="Times New Roman" w:cs="Times New Roman"/>
          <w:b/>
          <w:sz w:val="24"/>
          <w:szCs w:val="24"/>
        </w:rPr>
      </w:pPr>
    </w:p>
    <w:p w14:paraId="36CDC3F6" w14:textId="3E7C023B" w:rsidR="00D0689A" w:rsidRDefault="00D0689A" w:rsidP="00D0689A">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SD-21: </w:t>
      </w:r>
      <w:r w:rsidR="00310C08" w:rsidRPr="00310C08">
        <w:rPr>
          <w:rFonts w:ascii="Times New Roman" w:hAnsi="Times New Roman" w:cs="Times New Roman"/>
          <w:b/>
          <w:bCs/>
          <w:sz w:val="24"/>
          <w:szCs w:val="32"/>
        </w:rPr>
        <w:t>Visitor can view all appointment from Google calendar</w:t>
      </w:r>
    </w:p>
    <w:p w14:paraId="0EE38093" w14:textId="729402A1" w:rsidR="00D0689A" w:rsidRPr="0056776E" w:rsidRDefault="00D0689A" w:rsidP="00D0689A">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URS-05</w:t>
      </w:r>
    </w:p>
    <w:p w14:paraId="3FDC07A9" w14:textId="77777777" w:rsidR="00006BD3" w:rsidRPr="00392646" w:rsidRDefault="00006BD3" w:rsidP="00754471">
      <w:pPr>
        <w:rPr>
          <w:rFonts w:ascii="Times New Roman" w:hAnsi="Times New Roman" w:cs="Times New Roman"/>
          <w:sz w:val="24"/>
          <w:szCs w:val="24"/>
        </w:rPr>
      </w:pPr>
    </w:p>
    <w:p w14:paraId="771EA87F" w14:textId="24B9EE1B" w:rsidR="00ED225B" w:rsidRPr="00392646" w:rsidRDefault="00D0689A" w:rsidP="00D068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92864E" wp14:editId="2CB4274E">
            <wp:extent cx="3499945" cy="2978061"/>
            <wp:effectExtent l="0" t="0" r="5715" b="0"/>
            <wp:docPr id="94" name="Picture 94" descr="D:\from desktop\senior project\progress1\usecase\sd.jpg\vis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from desktop\senior project\progress1\usecase\sd.jpg\visitor.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08179" cy="2985067"/>
                    </a:xfrm>
                    <a:prstGeom prst="rect">
                      <a:avLst/>
                    </a:prstGeom>
                    <a:noFill/>
                    <a:ln>
                      <a:noFill/>
                    </a:ln>
                  </pic:spPr>
                </pic:pic>
              </a:graphicData>
            </a:graphic>
          </wp:inline>
        </w:drawing>
      </w:r>
    </w:p>
    <w:p w14:paraId="35F8A2F2" w14:textId="77777777" w:rsidR="00ED225B" w:rsidRPr="00392646" w:rsidRDefault="00ED225B" w:rsidP="00754471">
      <w:pPr>
        <w:rPr>
          <w:rFonts w:ascii="Times New Roman" w:hAnsi="Times New Roman" w:cs="Times New Roman"/>
          <w:sz w:val="24"/>
          <w:szCs w:val="24"/>
        </w:rPr>
      </w:pPr>
    </w:p>
    <w:p w14:paraId="5257F718" w14:textId="19D48E03" w:rsidR="00D0689A" w:rsidRPr="00310C08" w:rsidRDefault="0076068C" w:rsidP="00D0689A">
      <w:pPr>
        <w:jc w:val="center"/>
        <w:rPr>
          <w:rFonts w:ascii="Times New Roman" w:hAnsi="Times New Roman" w:cs="Times New Roman"/>
          <w:sz w:val="24"/>
          <w:szCs w:val="24"/>
        </w:rPr>
      </w:pPr>
      <w:r>
        <w:rPr>
          <w:rFonts w:ascii="Times New Roman" w:hAnsi="Times New Roman" w:cs="Times New Roman"/>
          <w:sz w:val="24"/>
          <w:szCs w:val="24"/>
        </w:rPr>
        <w:t>Figure 33</w:t>
      </w:r>
      <w:r w:rsidR="00D0689A" w:rsidRPr="00310C08">
        <w:rPr>
          <w:rFonts w:ascii="Times New Roman" w:hAnsi="Times New Roman" w:cs="Times New Roman"/>
          <w:sz w:val="24"/>
          <w:szCs w:val="24"/>
        </w:rPr>
        <w:t xml:space="preserve">: </w:t>
      </w:r>
      <w:r w:rsidR="00310C08" w:rsidRPr="00310C08">
        <w:rPr>
          <w:rFonts w:ascii="Times New Roman" w:hAnsi="Times New Roman" w:cs="Times New Roman"/>
          <w:sz w:val="24"/>
          <w:szCs w:val="32"/>
        </w:rPr>
        <w:t>Visitor can view all appointment from Google calendar</w:t>
      </w:r>
    </w:p>
    <w:p w14:paraId="1E8FEA45" w14:textId="77777777" w:rsidR="00ED225B" w:rsidRDefault="00ED225B" w:rsidP="00754471">
      <w:pPr>
        <w:rPr>
          <w:rFonts w:ascii="Times New Roman" w:hAnsi="Times New Roman" w:cs="Times New Roman"/>
          <w:sz w:val="24"/>
          <w:szCs w:val="24"/>
        </w:rPr>
      </w:pPr>
    </w:p>
    <w:p w14:paraId="121B1011" w14:textId="77777777" w:rsidR="007F1D05" w:rsidRDefault="007F1D05" w:rsidP="00754471">
      <w:pPr>
        <w:rPr>
          <w:rFonts w:ascii="Times New Roman" w:hAnsi="Times New Roman" w:cs="Times New Roman"/>
          <w:sz w:val="24"/>
          <w:szCs w:val="24"/>
        </w:rPr>
      </w:pPr>
    </w:p>
    <w:p w14:paraId="33441C17" w14:textId="77777777" w:rsidR="007F1D05" w:rsidRDefault="007F1D05" w:rsidP="00754471">
      <w:pPr>
        <w:rPr>
          <w:rFonts w:ascii="Times New Roman" w:hAnsi="Times New Roman" w:cs="Times New Roman"/>
          <w:sz w:val="24"/>
          <w:szCs w:val="24"/>
        </w:rPr>
        <w:sectPr w:rsidR="007F1D05" w:rsidSect="003D53AC">
          <w:footerReference w:type="default" r:id="rId80"/>
          <w:pgSz w:w="11906" w:h="16838"/>
          <w:pgMar w:top="1440" w:right="1440" w:bottom="1440" w:left="1440" w:header="708" w:footer="708" w:gutter="0"/>
          <w:cols w:space="708"/>
          <w:docGrid w:linePitch="360"/>
        </w:sectPr>
      </w:pPr>
    </w:p>
    <w:p w14:paraId="56F675DF" w14:textId="77777777" w:rsidR="007F1D05" w:rsidRDefault="007F1D05" w:rsidP="0088071E">
      <w:pPr>
        <w:rPr>
          <w:rFonts w:ascii="Times New Roman" w:hAnsi="Times New Roman" w:cs="Times New Roman"/>
          <w:sz w:val="24"/>
          <w:szCs w:val="24"/>
        </w:rPr>
      </w:pPr>
      <w:r>
        <w:rPr>
          <w:rFonts w:ascii="Times New Roman" w:hAnsi="Times New Roman" w:cs="Times New Roman"/>
          <w:b/>
          <w:sz w:val="24"/>
          <w:szCs w:val="24"/>
        </w:rPr>
        <w:lastRenderedPageBreak/>
        <w:t>SD-23</w:t>
      </w:r>
      <w:r w:rsidRPr="00392646">
        <w:rPr>
          <w:rFonts w:ascii="Times New Roman" w:hAnsi="Times New Roman" w:cs="Times New Roman"/>
          <w:b/>
          <w:sz w:val="24"/>
          <w:szCs w:val="24"/>
        </w:rPr>
        <w:t xml:space="preserve">: </w:t>
      </w:r>
      <w:r>
        <w:rPr>
          <w:rFonts w:ascii="Times New Roman" w:hAnsi="Times New Roman" w:cs="Times New Roman"/>
          <w:b/>
          <w:sz w:val="24"/>
          <w:szCs w:val="24"/>
        </w:rPr>
        <w:t>Officer view dentists’ appointment</w:t>
      </w:r>
    </w:p>
    <w:p w14:paraId="4814CBD8" w14:textId="1AEE120E" w:rsidR="007F1D05" w:rsidRPr="0056776E" w:rsidRDefault="0056776E" w:rsidP="0056776E">
      <w:pPr>
        <w:pStyle w:val="ListParagraph"/>
        <w:numPr>
          <w:ilvl w:val="0"/>
          <w:numId w:val="43"/>
        </w:numPr>
        <w:rPr>
          <w:rFonts w:ascii="Times New Roman" w:hAnsi="Times New Roman" w:cs="Times New Roman"/>
          <w:b/>
          <w:sz w:val="24"/>
          <w:szCs w:val="24"/>
        </w:rPr>
      </w:pPr>
      <w:r w:rsidRPr="0056776E">
        <w:rPr>
          <w:rFonts w:ascii="Times New Roman" w:hAnsi="Times New Roman" w:cs="Times New Roman"/>
          <w:b/>
          <w:sz w:val="24"/>
          <w:szCs w:val="24"/>
        </w:rPr>
        <w:t>URS-08</w:t>
      </w:r>
    </w:p>
    <w:p w14:paraId="60DD0385" w14:textId="77777777" w:rsidR="00ED225B" w:rsidRPr="00392646" w:rsidRDefault="00ED225B" w:rsidP="0088071E">
      <w:pPr>
        <w:jc w:val="center"/>
        <w:rPr>
          <w:rFonts w:ascii="Times New Roman" w:hAnsi="Times New Roman" w:cs="Times New Roman"/>
          <w:sz w:val="24"/>
          <w:szCs w:val="24"/>
        </w:rPr>
      </w:pPr>
    </w:p>
    <w:p w14:paraId="19DCEE4B" w14:textId="15FEC301" w:rsidR="00ED225B" w:rsidRPr="00392646" w:rsidRDefault="00D0689A" w:rsidP="0088071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D63E70" wp14:editId="0D206FA0">
            <wp:extent cx="8866664" cy="2270235"/>
            <wp:effectExtent l="0" t="0" r="0" b="0"/>
            <wp:docPr id="91" name="Picture 91" descr="D:\from desktop\senior project\progress1\usecase\sd.jpg\o_view_d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from desktop\senior project\progress1\usecase\sd.jpg\o_view_d_own.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866664" cy="2270235"/>
                    </a:xfrm>
                    <a:prstGeom prst="rect">
                      <a:avLst/>
                    </a:prstGeom>
                    <a:noFill/>
                    <a:ln>
                      <a:noFill/>
                    </a:ln>
                  </pic:spPr>
                </pic:pic>
              </a:graphicData>
            </a:graphic>
          </wp:inline>
        </w:drawing>
      </w:r>
    </w:p>
    <w:p w14:paraId="4BAE7914" w14:textId="77777777" w:rsidR="00ED225B" w:rsidRPr="00392646" w:rsidRDefault="00ED225B" w:rsidP="0088071E">
      <w:pPr>
        <w:jc w:val="center"/>
        <w:rPr>
          <w:rFonts w:ascii="Times New Roman" w:hAnsi="Times New Roman" w:cs="Times New Roman"/>
          <w:sz w:val="24"/>
          <w:szCs w:val="24"/>
        </w:rPr>
      </w:pPr>
    </w:p>
    <w:p w14:paraId="7F67D931" w14:textId="1B57C85D" w:rsidR="007F1D05" w:rsidRPr="007F1D05" w:rsidRDefault="00310C08" w:rsidP="0088071E">
      <w:pPr>
        <w:jc w:val="center"/>
        <w:rPr>
          <w:rFonts w:ascii="Times New Roman" w:hAnsi="Times New Roman" w:cs="Times New Roman"/>
          <w:bCs/>
          <w:sz w:val="24"/>
          <w:szCs w:val="24"/>
        </w:rPr>
      </w:pPr>
      <w:r>
        <w:rPr>
          <w:rFonts w:ascii="Times New Roman" w:hAnsi="Times New Roman" w:cs="Times New Roman"/>
          <w:sz w:val="24"/>
          <w:szCs w:val="24"/>
        </w:rPr>
        <w:t>Figure 3</w:t>
      </w:r>
      <w:r w:rsidR="0073599E">
        <w:rPr>
          <w:rFonts w:ascii="Times New Roman" w:hAnsi="Times New Roman" w:cs="Times New Roman"/>
          <w:sz w:val="24"/>
          <w:szCs w:val="24"/>
        </w:rPr>
        <w:t>4</w:t>
      </w:r>
      <w:r w:rsidR="007F1D05" w:rsidRPr="00392646">
        <w:rPr>
          <w:rFonts w:ascii="Times New Roman" w:hAnsi="Times New Roman" w:cs="Times New Roman"/>
          <w:sz w:val="24"/>
          <w:szCs w:val="24"/>
        </w:rPr>
        <w:t xml:space="preserve">: </w:t>
      </w:r>
      <w:r w:rsidR="007F1D05">
        <w:rPr>
          <w:rFonts w:ascii="Times New Roman" w:hAnsi="Times New Roman" w:cs="Times New Roman"/>
          <w:bCs/>
          <w:sz w:val="24"/>
          <w:szCs w:val="24"/>
        </w:rPr>
        <w:t>O</w:t>
      </w:r>
      <w:r w:rsidR="007F1D05" w:rsidRPr="007F1D05">
        <w:rPr>
          <w:rFonts w:ascii="Times New Roman" w:hAnsi="Times New Roman" w:cs="Times New Roman"/>
          <w:bCs/>
          <w:sz w:val="24"/>
          <w:szCs w:val="24"/>
        </w:rPr>
        <w:t>fficer view</w:t>
      </w:r>
      <w:r w:rsidR="007F1D05">
        <w:rPr>
          <w:rFonts w:ascii="Times New Roman" w:hAnsi="Times New Roman" w:cs="Times New Roman"/>
          <w:bCs/>
          <w:sz w:val="24"/>
          <w:szCs w:val="24"/>
        </w:rPr>
        <w:t>s</w:t>
      </w:r>
      <w:r w:rsidR="007F1D05" w:rsidRPr="007F1D05">
        <w:rPr>
          <w:rFonts w:ascii="Times New Roman" w:hAnsi="Times New Roman" w:cs="Times New Roman"/>
          <w:bCs/>
          <w:sz w:val="24"/>
          <w:szCs w:val="24"/>
        </w:rPr>
        <w:t xml:space="preserve"> dentists’ appointment</w:t>
      </w:r>
    </w:p>
    <w:p w14:paraId="4E042057" w14:textId="77777777" w:rsidR="006F6514" w:rsidRDefault="006F6514" w:rsidP="0088071E">
      <w:pPr>
        <w:jc w:val="center"/>
        <w:rPr>
          <w:rFonts w:ascii="Times New Roman" w:hAnsi="Times New Roman" w:cs="Times New Roman"/>
          <w:sz w:val="24"/>
          <w:szCs w:val="24"/>
        </w:rPr>
      </w:pPr>
    </w:p>
    <w:p w14:paraId="0F59870B" w14:textId="77777777" w:rsidR="007F1D05" w:rsidRDefault="007F1D05" w:rsidP="00754471">
      <w:pPr>
        <w:rPr>
          <w:rFonts w:ascii="Times New Roman" w:hAnsi="Times New Roman" w:cs="Times New Roman"/>
          <w:sz w:val="24"/>
          <w:szCs w:val="24"/>
        </w:rPr>
      </w:pPr>
    </w:p>
    <w:p w14:paraId="789E77E0" w14:textId="77777777" w:rsidR="007F1D05" w:rsidRDefault="007F1D05" w:rsidP="00754471">
      <w:pPr>
        <w:rPr>
          <w:rFonts w:ascii="Times New Roman" w:hAnsi="Times New Roman" w:cs="Times New Roman"/>
          <w:sz w:val="24"/>
          <w:szCs w:val="24"/>
        </w:rPr>
      </w:pPr>
    </w:p>
    <w:p w14:paraId="7269C621" w14:textId="77777777" w:rsidR="007F1D05" w:rsidRDefault="007F1D05" w:rsidP="00754471">
      <w:pPr>
        <w:rPr>
          <w:rFonts w:ascii="Times New Roman" w:hAnsi="Times New Roman" w:cs="Times New Roman"/>
          <w:sz w:val="24"/>
          <w:szCs w:val="24"/>
        </w:rPr>
      </w:pPr>
    </w:p>
    <w:p w14:paraId="5EE2E6A2" w14:textId="77777777" w:rsidR="007F1D05" w:rsidRDefault="007F1D05" w:rsidP="00754471">
      <w:pPr>
        <w:rPr>
          <w:rFonts w:ascii="Times New Roman" w:hAnsi="Times New Roman" w:cs="Times New Roman"/>
          <w:sz w:val="24"/>
          <w:szCs w:val="24"/>
        </w:rPr>
      </w:pPr>
    </w:p>
    <w:p w14:paraId="556B9794" w14:textId="77777777" w:rsidR="00D0689A" w:rsidRDefault="00D0689A" w:rsidP="00754471">
      <w:pPr>
        <w:rPr>
          <w:rFonts w:ascii="Times New Roman" w:hAnsi="Times New Roman" w:cs="Times New Roman"/>
          <w:sz w:val="24"/>
          <w:szCs w:val="24"/>
        </w:rPr>
      </w:pPr>
    </w:p>
    <w:p w14:paraId="1BA2E1B5" w14:textId="77777777" w:rsidR="00D0689A" w:rsidRDefault="00D0689A" w:rsidP="00754471">
      <w:pPr>
        <w:rPr>
          <w:rFonts w:ascii="Times New Roman" w:hAnsi="Times New Roman" w:cs="Times New Roman"/>
          <w:sz w:val="24"/>
          <w:szCs w:val="24"/>
        </w:rPr>
      </w:pPr>
    </w:p>
    <w:p w14:paraId="41B6BE6D" w14:textId="77777777" w:rsidR="007F1D05" w:rsidRDefault="007F1D05" w:rsidP="00754471">
      <w:pPr>
        <w:rPr>
          <w:rFonts w:ascii="Times New Roman" w:hAnsi="Times New Roman" w:cs="Times New Roman"/>
          <w:sz w:val="24"/>
          <w:szCs w:val="24"/>
        </w:rPr>
      </w:pPr>
    </w:p>
    <w:p w14:paraId="1AB432D1" w14:textId="77777777" w:rsidR="007F1D05" w:rsidRDefault="007F1D05" w:rsidP="00754471">
      <w:pPr>
        <w:rPr>
          <w:rFonts w:ascii="Times New Roman" w:hAnsi="Times New Roman" w:cs="Times New Roman"/>
          <w:sz w:val="24"/>
          <w:szCs w:val="24"/>
        </w:rPr>
      </w:pPr>
    </w:p>
    <w:p w14:paraId="0E0E3FE4" w14:textId="77777777" w:rsidR="007F1D05" w:rsidRDefault="007F1D05" w:rsidP="00754471">
      <w:pPr>
        <w:rPr>
          <w:rFonts w:ascii="Times New Roman" w:hAnsi="Times New Roman" w:cs="Times New Roman"/>
          <w:sz w:val="24"/>
          <w:szCs w:val="24"/>
        </w:rPr>
      </w:pPr>
    </w:p>
    <w:p w14:paraId="53B5B7A3" w14:textId="77777777" w:rsidR="007F1D05" w:rsidRDefault="007F1D05" w:rsidP="00754471">
      <w:pPr>
        <w:rPr>
          <w:rFonts w:ascii="Times New Roman" w:hAnsi="Times New Roman" w:cs="Times New Roman"/>
          <w:sz w:val="24"/>
          <w:szCs w:val="24"/>
        </w:rPr>
      </w:pPr>
    </w:p>
    <w:p w14:paraId="7D52CFB0" w14:textId="77777777" w:rsidR="007F1D05" w:rsidRDefault="007F1D05" w:rsidP="00754471">
      <w:pPr>
        <w:rPr>
          <w:rFonts w:ascii="Times New Roman" w:hAnsi="Times New Roman" w:cs="Times New Roman"/>
          <w:sz w:val="24"/>
          <w:szCs w:val="24"/>
        </w:rPr>
      </w:pPr>
    </w:p>
    <w:p w14:paraId="6CF68D38" w14:textId="77777777" w:rsidR="007F1D05" w:rsidRDefault="007F1D05" w:rsidP="00754471">
      <w:pPr>
        <w:rPr>
          <w:rFonts w:ascii="Times New Roman" w:hAnsi="Times New Roman" w:cs="Times New Roman"/>
          <w:sz w:val="24"/>
          <w:szCs w:val="24"/>
        </w:rPr>
      </w:pPr>
      <w:r>
        <w:rPr>
          <w:rFonts w:ascii="Times New Roman" w:hAnsi="Times New Roman" w:cs="Times New Roman"/>
          <w:b/>
          <w:sz w:val="24"/>
          <w:szCs w:val="24"/>
        </w:rPr>
        <w:lastRenderedPageBreak/>
        <w:t>SD-24</w:t>
      </w:r>
      <w:r w:rsidRPr="00392646">
        <w:rPr>
          <w:rFonts w:ascii="Times New Roman" w:hAnsi="Times New Roman" w:cs="Times New Roman"/>
          <w:b/>
          <w:sz w:val="24"/>
          <w:szCs w:val="24"/>
        </w:rPr>
        <w:t xml:space="preserve">: </w:t>
      </w:r>
      <w:r>
        <w:rPr>
          <w:rFonts w:ascii="Times New Roman" w:hAnsi="Times New Roman" w:cs="Times New Roman"/>
          <w:b/>
          <w:sz w:val="24"/>
          <w:szCs w:val="24"/>
        </w:rPr>
        <w:t>Officer view patients’ appointment</w:t>
      </w:r>
    </w:p>
    <w:p w14:paraId="499487F7" w14:textId="46FD75DF" w:rsidR="007F1D05" w:rsidRPr="0056776E" w:rsidRDefault="0056776E" w:rsidP="0056776E">
      <w:pPr>
        <w:pStyle w:val="ListParagraph"/>
        <w:numPr>
          <w:ilvl w:val="0"/>
          <w:numId w:val="43"/>
        </w:numPr>
        <w:rPr>
          <w:rFonts w:ascii="Times New Roman" w:hAnsi="Times New Roman" w:cs="Times New Roman"/>
          <w:b/>
          <w:sz w:val="24"/>
          <w:szCs w:val="24"/>
        </w:rPr>
      </w:pPr>
      <w:r w:rsidRPr="0056776E">
        <w:rPr>
          <w:rFonts w:ascii="Times New Roman" w:hAnsi="Times New Roman" w:cs="Times New Roman"/>
          <w:b/>
          <w:sz w:val="24"/>
          <w:szCs w:val="24"/>
        </w:rPr>
        <w:t>URS-07</w:t>
      </w:r>
    </w:p>
    <w:p w14:paraId="6230FADA" w14:textId="77777777" w:rsidR="007F1D05" w:rsidRDefault="007F1D05" w:rsidP="0088071E">
      <w:pPr>
        <w:jc w:val="center"/>
        <w:rPr>
          <w:rFonts w:ascii="Times New Roman" w:hAnsi="Times New Roman" w:cs="Times New Roman"/>
          <w:sz w:val="24"/>
          <w:szCs w:val="24"/>
        </w:rPr>
      </w:pPr>
    </w:p>
    <w:p w14:paraId="0C145B29" w14:textId="438A0D60" w:rsidR="007F1D05" w:rsidRDefault="00D0689A" w:rsidP="0088071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54C8CE" wp14:editId="68A70E81">
            <wp:extent cx="8866664" cy="2270235"/>
            <wp:effectExtent l="0" t="0" r="0" b="0"/>
            <wp:docPr id="92" name="Picture 92" descr="D:\from desktop\senior project\progress1\usecase\sd.jpg\o_view_p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from desktop\senior project\progress1\usecase\sd.jpg\o_view_p_own.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866826" cy="2270276"/>
                    </a:xfrm>
                    <a:prstGeom prst="rect">
                      <a:avLst/>
                    </a:prstGeom>
                    <a:noFill/>
                    <a:ln>
                      <a:noFill/>
                    </a:ln>
                  </pic:spPr>
                </pic:pic>
              </a:graphicData>
            </a:graphic>
          </wp:inline>
        </w:drawing>
      </w:r>
    </w:p>
    <w:p w14:paraId="23E647EE" w14:textId="77777777" w:rsidR="007F1D05" w:rsidRDefault="007F1D05" w:rsidP="00D0689A">
      <w:pPr>
        <w:rPr>
          <w:rFonts w:ascii="Times New Roman" w:hAnsi="Times New Roman" w:cs="Times New Roman"/>
          <w:sz w:val="24"/>
          <w:szCs w:val="24"/>
        </w:rPr>
      </w:pPr>
    </w:p>
    <w:p w14:paraId="546231ED" w14:textId="68E0001C" w:rsidR="007F1D05" w:rsidRPr="007F1D05" w:rsidRDefault="007F1D05" w:rsidP="0088071E">
      <w:pPr>
        <w:jc w:val="center"/>
        <w:rPr>
          <w:rFonts w:ascii="Times New Roman" w:hAnsi="Times New Roman" w:cs="Times New Roman"/>
          <w:bCs/>
          <w:sz w:val="24"/>
          <w:szCs w:val="24"/>
        </w:rPr>
      </w:pPr>
      <w:r>
        <w:rPr>
          <w:rFonts w:ascii="Times New Roman" w:hAnsi="Times New Roman" w:cs="Times New Roman"/>
          <w:sz w:val="24"/>
          <w:szCs w:val="24"/>
        </w:rPr>
        <w:t>Figure 3</w:t>
      </w:r>
      <w:r w:rsidR="0073599E">
        <w:rPr>
          <w:rFonts w:ascii="Times New Roman" w:hAnsi="Times New Roman" w:cs="Times New Roman"/>
          <w:sz w:val="24"/>
          <w:szCs w:val="24"/>
        </w:rPr>
        <w:t>5</w:t>
      </w:r>
      <w:r w:rsidRPr="00392646">
        <w:rPr>
          <w:rFonts w:ascii="Times New Roman" w:hAnsi="Times New Roman" w:cs="Times New Roman"/>
          <w:sz w:val="24"/>
          <w:szCs w:val="24"/>
        </w:rPr>
        <w:t xml:space="preserve">: </w:t>
      </w:r>
      <w:r>
        <w:rPr>
          <w:rFonts w:ascii="Times New Roman" w:hAnsi="Times New Roman" w:cs="Times New Roman"/>
          <w:bCs/>
          <w:sz w:val="24"/>
          <w:szCs w:val="24"/>
        </w:rPr>
        <w:t>O</w:t>
      </w:r>
      <w:r w:rsidRPr="007F1D05">
        <w:rPr>
          <w:rFonts w:ascii="Times New Roman" w:hAnsi="Times New Roman" w:cs="Times New Roman"/>
          <w:bCs/>
          <w:sz w:val="24"/>
          <w:szCs w:val="24"/>
        </w:rPr>
        <w:t>fficer view</w:t>
      </w:r>
      <w:r>
        <w:rPr>
          <w:rFonts w:ascii="Times New Roman" w:hAnsi="Times New Roman" w:cs="Times New Roman"/>
          <w:bCs/>
          <w:sz w:val="24"/>
          <w:szCs w:val="24"/>
        </w:rPr>
        <w:t>s</w:t>
      </w:r>
      <w:r w:rsidRPr="007F1D05">
        <w:rPr>
          <w:rFonts w:ascii="Times New Roman" w:hAnsi="Times New Roman" w:cs="Times New Roman"/>
          <w:bCs/>
          <w:sz w:val="24"/>
          <w:szCs w:val="24"/>
        </w:rPr>
        <w:t xml:space="preserve"> </w:t>
      </w:r>
      <w:r>
        <w:rPr>
          <w:rFonts w:ascii="Times New Roman" w:hAnsi="Times New Roman" w:cs="Times New Roman"/>
          <w:bCs/>
          <w:sz w:val="24"/>
          <w:szCs w:val="24"/>
        </w:rPr>
        <w:t>patient</w:t>
      </w:r>
      <w:r w:rsidRPr="007F1D05">
        <w:rPr>
          <w:rFonts w:ascii="Times New Roman" w:hAnsi="Times New Roman" w:cs="Times New Roman"/>
          <w:bCs/>
          <w:sz w:val="24"/>
          <w:szCs w:val="24"/>
        </w:rPr>
        <w:t>s’ appointment</w:t>
      </w:r>
    </w:p>
    <w:p w14:paraId="56224157" w14:textId="77777777" w:rsidR="007F1D05" w:rsidRDefault="007F1D05" w:rsidP="00754471">
      <w:pPr>
        <w:rPr>
          <w:rFonts w:ascii="Times New Roman" w:hAnsi="Times New Roman" w:cs="Times New Roman"/>
          <w:sz w:val="24"/>
          <w:szCs w:val="24"/>
        </w:rPr>
        <w:sectPr w:rsidR="007F1D05" w:rsidSect="007F1D05">
          <w:footerReference w:type="default" r:id="rId83"/>
          <w:pgSz w:w="16838" w:h="11906" w:orient="landscape"/>
          <w:pgMar w:top="1440" w:right="1440" w:bottom="1440" w:left="1440" w:header="708" w:footer="708" w:gutter="0"/>
          <w:cols w:space="708"/>
          <w:docGrid w:linePitch="360"/>
        </w:sectPr>
      </w:pPr>
    </w:p>
    <w:p w14:paraId="7B318430" w14:textId="77777777" w:rsidR="006B3F51" w:rsidRPr="00392646" w:rsidRDefault="006B3F51" w:rsidP="0088071E">
      <w:pPr>
        <w:pStyle w:val="Heading1"/>
        <w:rPr>
          <w:rFonts w:ascii="Times New Roman" w:eastAsiaTheme="minorHAnsi" w:hAnsi="Times New Roman" w:cs="Times New Roman"/>
          <w:sz w:val="36"/>
          <w:szCs w:val="36"/>
          <w:lang w:bidi="ar-SA"/>
        </w:rPr>
      </w:pPr>
      <w:bookmarkStart w:id="2583" w:name="_Toc393745244"/>
      <w:bookmarkStart w:id="2584" w:name="_Toc393897973"/>
      <w:r>
        <w:rPr>
          <w:rFonts w:ascii="Times New Roman" w:eastAsiaTheme="minorHAnsi" w:hAnsi="Times New Roman" w:cs="Times New Roman"/>
          <w:sz w:val="36"/>
          <w:szCs w:val="36"/>
          <w:lang w:bidi="ar-SA"/>
        </w:rPr>
        <w:lastRenderedPageBreak/>
        <w:t>Chapter Six</w:t>
      </w:r>
      <w:r w:rsidR="00A74A4E">
        <w:rPr>
          <w:rFonts w:ascii="Times New Roman" w:eastAsiaTheme="minorHAnsi" w:hAnsi="Times New Roman" w:cs="Times New Roman"/>
          <w:sz w:val="36"/>
          <w:szCs w:val="36"/>
          <w:lang w:bidi="ar-SA"/>
        </w:rPr>
        <w:t>: Database</w:t>
      </w:r>
      <w:r w:rsidRPr="00392646">
        <w:rPr>
          <w:rFonts w:ascii="Times New Roman" w:eastAsiaTheme="minorHAnsi" w:hAnsi="Times New Roman" w:cs="Times New Roman"/>
          <w:sz w:val="36"/>
          <w:szCs w:val="36"/>
          <w:lang w:bidi="ar-SA"/>
        </w:rPr>
        <w:t xml:space="preserve"> Design</w:t>
      </w:r>
      <w:bookmarkEnd w:id="2583"/>
      <w:bookmarkEnd w:id="2584"/>
    </w:p>
    <w:p w14:paraId="35A9209F" w14:textId="77777777" w:rsidR="006B3F51" w:rsidRPr="00392646" w:rsidRDefault="006B3F51" w:rsidP="0088071E">
      <w:pPr>
        <w:pStyle w:val="Heading2"/>
        <w:rPr>
          <w:rFonts w:ascii="Times New Roman" w:eastAsiaTheme="minorHAnsi" w:hAnsi="Times New Roman" w:cs="Times New Roman"/>
          <w:color w:val="auto"/>
          <w:sz w:val="36"/>
          <w:szCs w:val="36"/>
          <w:lang w:bidi="ar-SA"/>
        </w:rPr>
      </w:pPr>
      <w:bookmarkStart w:id="2585" w:name="_Toc393745245"/>
      <w:bookmarkStart w:id="2586" w:name="_Toc393897974"/>
      <w:r>
        <w:rPr>
          <w:rFonts w:ascii="Times New Roman" w:hAnsi="Times New Roman" w:cs="Times New Roman"/>
          <w:color w:val="auto"/>
          <w:sz w:val="32"/>
          <w:szCs w:val="32"/>
          <w:lang w:bidi="ar-SA"/>
        </w:rPr>
        <w:t>6</w:t>
      </w:r>
      <w:r w:rsidRPr="00392646">
        <w:rPr>
          <w:rFonts w:ascii="Times New Roman" w:hAnsi="Times New Roman" w:cs="Times New Roman"/>
          <w:color w:val="auto"/>
          <w:sz w:val="32"/>
          <w:szCs w:val="32"/>
          <w:lang w:bidi="ar-SA"/>
        </w:rPr>
        <w:t xml:space="preserve">. </w:t>
      </w:r>
      <w:r w:rsidR="00A74A4E">
        <w:rPr>
          <w:rFonts w:ascii="Times New Roman" w:eastAsiaTheme="minorHAnsi" w:hAnsi="Times New Roman" w:cs="Times New Roman"/>
          <w:color w:val="auto"/>
          <w:sz w:val="36"/>
          <w:szCs w:val="36"/>
          <w:lang w:bidi="ar-SA"/>
        </w:rPr>
        <w:t>Database</w:t>
      </w:r>
      <w:r w:rsidRPr="00392646">
        <w:rPr>
          <w:rFonts w:ascii="Times New Roman" w:eastAsiaTheme="minorHAnsi" w:hAnsi="Times New Roman" w:cs="Times New Roman"/>
          <w:color w:val="auto"/>
          <w:sz w:val="36"/>
          <w:szCs w:val="36"/>
          <w:lang w:bidi="ar-SA"/>
        </w:rPr>
        <w:t xml:space="preserve"> Design</w:t>
      </w:r>
      <w:bookmarkEnd w:id="2585"/>
      <w:bookmarkEnd w:id="2586"/>
    </w:p>
    <w:p w14:paraId="34553EEA" w14:textId="77777777" w:rsidR="006B3F51" w:rsidRPr="0088071E" w:rsidRDefault="006B3F51" w:rsidP="0088071E">
      <w:pPr>
        <w:pStyle w:val="Heading2"/>
        <w:rPr>
          <w:rFonts w:ascii="Times New Roman" w:hAnsi="Times New Roman" w:cs="Times New Roman"/>
          <w:b w:val="0"/>
          <w:color w:val="auto"/>
          <w:sz w:val="28"/>
        </w:rPr>
      </w:pPr>
      <w:bookmarkStart w:id="2587" w:name="_Toc393897975"/>
      <w:r w:rsidRPr="0088071E">
        <w:rPr>
          <w:rFonts w:ascii="Times New Roman" w:hAnsi="Times New Roman" w:cs="Times New Roman"/>
          <w:color w:val="auto"/>
          <w:sz w:val="28"/>
        </w:rPr>
        <w:t>6</w:t>
      </w:r>
      <w:r w:rsidR="00A74A4E" w:rsidRPr="0088071E">
        <w:rPr>
          <w:rFonts w:ascii="Times New Roman" w:hAnsi="Times New Roman" w:cs="Times New Roman"/>
          <w:color w:val="auto"/>
          <w:sz w:val="28"/>
        </w:rPr>
        <w:t>.1 Database design</w:t>
      </w:r>
      <w:bookmarkEnd w:id="2587"/>
    </w:p>
    <w:p w14:paraId="455B77F7" w14:textId="77777777" w:rsidR="006F6514" w:rsidRDefault="006F6514" w:rsidP="00754471">
      <w:pPr>
        <w:rPr>
          <w:rFonts w:ascii="Times New Roman" w:hAnsi="Times New Roman" w:cs="Times New Roman"/>
          <w:b/>
          <w:sz w:val="28"/>
        </w:rPr>
      </w:pPr>
    </w:p>
    <w:p w14:paraId="61161A37" w14:textId="77777777" w:rsidR="00A74A4E" w:rsidRPr="00392646" w:rsidRDefault="00303DE6" w:rsidP="0088071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0B7736" wp14:editId="26E94A34">
            <wp:extent cx="8956495" cy="3728852"/>
            <wp:effectExtent l="0" t="0" r="0" b="5080"/>
            <wp:docPr id="1" name="Picture 1" descr="D:\from desktop\senior project\progress1\usecase\cd.jpg\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cd.jpg\database.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957212" cy="3729151"/>
                    </a:xfrm>
                    <a:prstGeom prst="rect">
                      <a:avLst/>
                    </a:prstGeom>
                    <a:noFill/>
                    <a:ln>
                      <a:noFill/>
                    </a:ln>
                  </pic:spPr>
                </pic:pic>
              </a:graphicData>
            </a:graphic>
          </wp:inline>
        </w:drawing>
      </w:r>
    </w:p>
    <w:p w14:paraId="27F8A7DE" w14:textId="77777777" w:rsidR="002A65CD" w:rsidRDefault="002A65CD" w:rsidP="00754471">
      <w:pPr>
        <w:rPr>
          <w:rFonts w:ascii="Times New Roman" w:hAnsi="Times New Roman" w:cs="Times New Roman"/>
          <w:sz w:val="24"/>
          <w:szCs w:val="24"/>
        </w:rPr>
      </w:pPr>
    </w:p>
    <w:p w14:paraId="094CBB1B" w14:textId="19CF70EC" w:rsidR="006F6514" w:rsidRDefault="00E6599F" w:rsidP="0088071E">
      <w:pPr>
        <w:jc w:val="center"/>
        <w:rPr>
          <w:rFonts w:ascii="Times New Roman" w:hAnsi="Times New Roman" w:cs="Times New Roman"/>
          <w:sz w:val="24"/>
          <w:szCs w:val="24"/>
        </w:rPr>
      </w:pPr>
      <w:r>
        <w:rPr>
          <w:rFonts w:ascii="Times New Roman" w:hAnsi="Times New Roman" w:cs="Times New Roman"/>
          <w:sz w:val="24"/>
          <w:szCs w:val="24"/>
        </w:rPr>
        <w:t>Fi</w:t>
      </w:r>
      <w:r w:rsidR="00310C08">
        <w:rPr>
          <w:rFonts w:ascii="Times New Roman" w:hAnsi="Times New Roman" w:cs="Times New Roman"/>
          <w:sz w:val="24"/>
          <w:szCs w:val="24"/>
        </w:rPr>
        <w:t>gure 3</w:t>
      </w:r>
      <w:r w:rsidR="00BA33F7">
        <w:rPr>
          <w:rFonts w:ascii="Times New Roman" w:hAnsi="Times New Roman" w:cs="Times New Roman"/>
          <w:sz w:val="24"/>
          <w:szCs w:val="24"/>
        </w:rPr>
        <w:t>6</w:t>
      </w:r>
      <w:r w:rsidR="002A65CD">
        <w:rPr>
          <w:rFonts w:ascii="Times New Roman" w:hAnsi="Times New Roman" w:cs="Times New Roman"/>
          <w:sz w:val="24"/>
          <w:szCs w:val="24"/>
        </w:rPr>
        <w:t>: Database design of Dental Clinic Services System</w:t>
      </w:r>
    </w:p>
    <w:p w14:paraId="64539E02" w14:textId="77777777" w:rsidR="00602D23" w:rsidRDefault="00602D23" w:rsidP="00754471">
      <w:pPr>
        <w:rPr>
          <w:rFonts w:ascii="Times New Roman" w:eastAsiaTheme="minorHAnsi" w:hAnsi="Times New Roman" w:cs="Times New Roman"/>
          <w:sz w:val="36"/>
          <w:szCs w:val="36"/>
          <w:lang w:bidi="ar-SA"/>
        </w:rPr>
        <w:sectPr w:rsidR="00602D23" w:rsidSect="006F6514">
          <w:footerReference w:type="default" r:id="rId85"/>
          <w:pgSz w:w="16838" w:h="11906" w:orient="landscape"/>
          <w:pgMar w:top="1440" w:right="1440" w:bottom="1440" w:left="1440" w:header="708" w:footer="708" w:gutter="0"/>
          <w:cols w:space="708"/>
          <w:docGrid w:linePitch="360"/>
        </w:sectPr>
      </w:pPr>
    </w:p>
    <w:p w14:paraId="76E1AC1B" w14:textId="77777777" w:rsidR="00602D23" w:rsidRDefault="00602D23" w:rsidP="0088071E">
      <w:pPr>
        <w:pStyle w:val="Heading2"/>
        <w:rPr>
          <w:rStyle w:val="Heading2Char"/>
          <w:rFonts w:ascii="Times New Roman" w:hAnsi="Times New Roman" w:cs="Times New Roman"/>
          <w:b/>
          <w:bCs/>
          <w:color w:val="auto"/>
          <w:sz w:val="28"/>
          <w:szCs w:val="28"/>
        </w:rPr>
      </w:pPr>
      <w:bookmarkStart w:id="2588" w:name="_Toc393745246"/>
      <w:bookmarkStart w:id="2589" w:name="_Toc393897976"/>
      <w:r w:rsidRPr="0088071E">
        <w:rPr>
          <w:rStyle w:val="Heading2Char"/>
          <w:rFonts w:ascii="Times New Roman" w:hAnsi="Times New Roman" w:cs="Times New Roman"/>
          <w:b/>
          <w:bCs/>
          <w:color w:val="auto"/>
          <w:sz w:val="28"/>
          <w:szCs w:val="28"/>
        </w:rPr>
        <w:lastRenderedPageBreak/>
        <w:t>6.2 Database Description</w:t>
      </w:r>
      <w:bookmarkEnd w:id="2588"/>
      <w:bookmarkEnd w:id="2589"/>
    </w:p>
    <w:p w14:paraId="41E21A23" w14:textId="77777777" w:rsidR="0088071E" w:rsidRPr="0088071E" w:rsidRDefault="0088071E" w:rsidP="0088071E"/>
    <w:p w14:paraId="4A9491E7" w14:textId="77777777" w:rsidR="00602D23" w:rsidRDefault="00602D23" w:rsidP="00754471">
      <w:pPr>
        <w:rPr>
          <w:rStyle w:val="Heading2Char"/>
          <w:rFonts w:ascii="Times New Roman" w:hAnsi="Times New Roman" w:cs="Times New Roman"/>
          <w:color w:val="auto"/>
          <w:sz w:val="28"/>
          <w:szCs w:val="28"/>
        </w:rPr>
      </w:pPr>
      <w:bookmarkStart w:id="2590" w:name="_Toc393745247"/>
      <w:bookmarkStart w:id="2591" w:name="_Toc393747633"/>
      <w:bookmarkStart w:id="2592" w:name="_Toc393895600"/>
      <w:bookmarkStart w:id="2593" w:name="_Toc393896193"/>
      <w:bookmarkStart w:id="2594" w:name="_Toc393897977"/>
      <w:r>
        <w:rPr>
          <w:rStyle w:val="Heading2Char"/>
          <w:rFonts w:ascii="Times New Roman" w:hAnsi="Times New Roman" w:cs="Times New Roman"/>
          <w:color w:val="auto"/>
          <w:sz w:val="28"/>
          <w:szCs w:val="28"/>
        </w:rPr>
        <w:t>DB-01: patient</w:t>
      </w:r>
      <w:bookmarkEnd w:id="2590"/>
      <w:bookmarkEnd w:id="2591"/>
      <w:bookmarkEnd w:id="2592"/>
      <w:bookmarkEnd w:id="2593"/>
      <w:bookmarkEnd w:id="2594"/>
    </w:p>
    <w:p w14:paraId="0E0DB15E" w14:textId="77777777" w:rsidR="0088071E" w:rsidRDefault="0088071E" w:rsidP="00754471">
      <w:pPr>
        <w:rPr>
          <w:rStyle w:val="Heading2Char"/>
          <w:rFonts w:ascii="Times New Roman" w:hAnsi="Times New Roman" w:cs="Times New Roman"/>
          <w:color w:val="auto"/>
          <w:sz w:val="28"/>
          <w:szCs w:val="28"/>
        </w:rPr>
      </w:pPr>
    </w:p>
    <w:p w14:paraId="40AE1BC4" w14:textId="77777777" w:rsidR="00602D23" w:rsidRPr="00392646" w:rsidRDefault="00602D23" w:rsidP="0088071E">
      <w:pPr>
        <w:jc w:val="center"/>
        <w:rPr>
          <w:rStyle w:val="Heading2Char"/>
          <w:rFonts w:ascii="Times New Roman" w:hAnsi="Times New Roman" w:cs="Times New Roman"/>
          <w:color w:val="auto"/>
          <w:sz w:val="28"/>
          <w:szCs w:val="28"/>
        </w:rPr>
      </w:pPr>
      <w:r>
        <w:rPr>
          <w:rFonts w:ascii="Times New Roman" w:eastAsiaTheme="majorEastAsia" w:hAnsi="Times New Roman" w:cs="Times New Roman"/>
          <w:b/>
          <w:bCs/>
          <w:noProof/>
          <w:color w:val="auto"/>
          <w:sz w:val="28"/>
        </w:rPr>
        <w:drawing>
          <wp:inline distT="0" distB="0" distL="0" distR="0" wp14:anchorId="5ED082D5" wp14:editId="00380C56">
            <wp:extent cx="2992582" cy="2992582"/>
            <wp:effectExtent l="0" t="0" r="0" b="0"/>
            <wp:docPr id="2" name="Picture 2" descr="D:\from desktop\senior project\progress1\usecase\cd.jpg\pati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patient-db.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92860" cy="2992860"/>
                    </a:xfrm>
                    <a:prstGeom prst="rect">
                      <a:avLst/>
                    </a:prstGeom>
                    <a:noFill/>
                    <a:ln>
                      <a:noFill/>
                    </a:ln>
                  </pic:spPr>
                </pic:pic>
              </a:graphicData>
            </a:graphic>
          </wp:inline>
        </w:drawing>
      </w:r>
    </w:p>
    <w:p w14:paraId="05CCDF8C" w14:textId="77777777" w:rsidR="0088071E" w:rsidRDefault="0088071E" w:rsidP="00754471">
      <w:pPr>
        <w:rPr>
          <w:rStyle w:val="Heading2Char"/>
          <w:rFonts w:ascii="Times New Roman" w:hAnsi="Times New Roman" w:cs="Times New Roman"/>
          <w:color w:val="auto"/>
          <w:sz w:val="24"/>
          <w:szCs w:val="24"/>
        </w:rPr>
      </w:pPr>
      <w:bookmarkStart w:id="2595" w:name="_Toc393745248"/>
    </w:p>
    <w:p w14:paraId="726C07AA" w14:textId="4D34DCAC" w:rsidR="00602D23" w:rsidRDefault="00AC5FFE" w:rsidP="00754471">
      <w:pPr>
        <w:rPr>
          <w:rStyle w:val="Heading2Char"/>
          <w:rFonts w:ascii="Times New Roman" w:hAnsi="Times New Roman" w:cs="Times New Roman"/>
          <w:color w:val="auto"/>
          <w:sz w:val="24"/>
          <w:szCs w:val="24"/>
        </w:rPr>
      </w:pPr>
      <w:bookmarkStart w:id="2596" w:name="_Toc393747634"/>
      <w:bookmarkStart w:id="2597" w:name="_Toc393895601"/>
      <w:bookmarkStart w:id="2598" w:name="_Toc393896194"/>
      <w:bookmarkStart w:id="2599" w:name="_Toc393897978"/>
      <w:r>
        <w:rPr>
          <w:rStyle w:val="Heading2Char"/>
          <w:rFonts w:ascii="Times New Roman" w:hAnsi="Times New Roman" w:cs="Times New Roman"/>
          <w:color w:val="auto"/>
          <w:sz w:val="24"/>
          <w:szCs w:val="24"/>
        </w:rPr>
        <w:t>Description</w:t>
      </w:r>
      <w:bookmarkEnd w:id="2595"/>
      <w:bookmarkEnd w:id="2596"/>
      <w:bookmarkEnd w:id="2597"/>
      <w:bookmarkEnd w:id="2598"/>
      <w:bookmarkEnd w:id="2599"/>
    </w:p>
    <w:p w14:paraId="000296BE" w14:textId="77777777" w:rsidR="00AC5FFE" w:rsidRDefault="00AC5FFE" w:rsidP="00754471">
      <w:pPr>
        <w:rPr>
          <w:rStyle w:val="Heading2Char"/>
          <w:rFonts w:ascii="Times New Roman" w:hAnsi="Times New Roman" w:cs="Times New Roman"/>
          <w:color w:val="auto"/>
          <w:sz w:val="24"/>
          <w:szCs w:val="24"/>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1975"/>
        <w:gridCol w:w="990"/>
        <w:gridCol w:w="990"/>
        <w:gridCol w:w="1249"/>
        <w:gridCol w:w="1134"/>
        <w:gridCol w:w="1276"/>
      </w:tblGrid>
      <w:tr w:rsidR="00AC5FFE" w:rsidRPr="00AC5FFE" w14:paraId="45B813D6" w14:textId="77777777" w:rsidTr="00AC5FFE">
        <w:trPr>
          <w:trHeight w:val="260"/>
        </w:trPr>
        <w:tc>
          <w:tcPr>
            <w:tcW w:w="1283" w:type="dxa"/>
            <w:shd w:val="clear" w:color="auto" w:fill="D9D9D9" w:themeFill="background1" w:themeFillShade="D9"/>
            <w:vAlign w:val="center"/>
          </w:tcPr>
          <w:p w14:paraId="75A9F219" w14:textId="77777777" w:rsidR="007D676D" w:rsidRPr="00AC5FFE" w:rsidRDefault="007D676D" w:rsidP="00754471">
            <w:pPr>
              <w:rPr>
                <w:rFonts w:ascii="Times New Roman" w:hAnsi="Times New Roman" w:cs="Times New Roman"/>
                <w:b/>
                <w:bCs/>
                <w:sz w:val="24"/>
                <w:szCs w:val="24"/>
              </w:rPr>
            </w:pPr>
            <w:r w:rsidRPr="00AC5FFE">
              <w:rPr>
                <w:rFonts w:ascii="Times New Roman" w:hAnsi="Times New Roman" w:cs="Times New Roman"/>
                <w:b/>
                <w:bCs/>
                <w:sz w:val="24"/>
                <w:szCs w:val="24"/>
              </w:rPr>
              <w:t>Field Name</w:t>
            </w:r>
          </w:p>
        </w:tc>
        <w:tc>
          <w:tcPr>
            <w:tcW w:w="1975" w:type="dxa"/>
            <w:shd w:val="clear" w:color="auto" w:fill="D9D9D9" w:themeFill="background1" w:themeFillShade="D9"/>
            <w:vAlign w:val="center"/>
          </w:tcPr>
          <w:p w14:paraId="13B9A1CB" w14:textId="77777777" w:rsidR="007D676D" w:rsidRPr="00D2712E" w:rsidRDefault="007D676D" w:rsidP="00754471">
            <w:pPr>
              <w:rPr>
                <w:rFonts w:ascii="Times New Roman" w:hAnsi="Times New Roman" w:cs="Times New Roman"/>
                <w:b/>
                <w:bCs/>
                <w:sz w:val="24"/>
                <w:szCs w:val="24"/>
              </w:rPr>
            </w:pPr>
            <w:r w:rsidRPr="00D2712E">
              <w:rPr>
                <w:rFonts w:ascii="Times New Roman" w:hAnsi="Times New Roman" w:cs="Times New Roman"/>
                <w:b/>
                <w:bCs/>
                <w:sz w:val="24"/>
                <w:szCs w:val="24"/>
              </w:rPr>
              <w:t>Description</w:t>
            </w:r>
          </w:p>
        </w:tc>
        <w:tc>
          <w:tcPr>
            <w:tcW w:w="990" w:type="dxa"/>
            <w:shd w:val="clear" w:color="auto" w:fill="D9D9D9" w:themeFill="background1" w:themeFillShade="D9"/>
            <w:vAlign w:val="center"/>
          </w:tcPr>
          <w:p w14:paraId="5380B433" w14:textId="77777777" w:rsidR="007D676D" w:rsidRPr="00AC5FFE" w:rsidRDefault="007D676D" w:rsidP="00754471">
            <w:pPr>
              <w:rPr>
                <w:rFonts w:ascii="Times New Roman" w:hAnsi="Times New Roman" w:cs="Times New Roman"/>
                <w:b/>
                <w:bCs/>
                <w:sz w:val="24"/>
                <w:szCs w:val="24"/>
              </w:rPr>
            </w:pPr>
            <w:r w:rsidRPr="00EA37E8">
              <w:rPr>
                <w:rFonts w:ascii="Times New Roman" w:eastAsiaTheme="minorHAnsi" w:hAnsi="Times New Roman" w:cs="Times New Roman"/>
                <w:b/>
                <w:bCs/>
                <w:color w:val="auto"/>
                <w:sz w:val="24"/>
                <w:szCs w:val="24"/>
              </w:rPr>
              <w:t>Type</w:t>
            </w:r>
          </w:p>
        </w:tc>
        <w:tc>
          <w:tcPr>
            <w:tcW w:w="990" w:type="dxa"/>
            <w:shd w:val="clear" w:color="auto" w:fill="D9D9D9" w:themeFill="background1" w:themeFillShade="D9"/>
            <w:vAlign w:val="center"/>
          </w:tcPr>
          <w:p w14:paraId="0B8DDF00" w14:textId="77777777" w:rsidR="007D676D" w:rsidRPr="00AC5FFE" w:rsidRDefault="007D676D" w:rsidP="00754471">
            <w:pPr>
              <w:rPr>
                <w:rFonts w:ascii="Times New Roman" w:hAnsi="Times New Roman" w:cs="Times New Roman"/>
                <w:b/>
                <w:bCs/>
                <w:sz w:val="24"/>
                <w:szCs w:val="24"/>
              </w:rPr>
            </w:pPr>
            <w:r w:rsidRPr="00EA37E8">
              <w:rPr>
                <w:rFonts w:ascii="Times New Roman" w:eastAsiaTheme="minorHAnsi" w:hAnsi="Times New Roman" w:cs="Times New Roman"/>
                <w:b/>
                <w:bCs/>
                <w:color w:val="auto"/>
                <w:sz w:val="24"/>
                <w:szCs w:val="24"/>
              </w:rPr>
              <w:t>Length</w:t>
            </w:r>
          </w:p>
        </w:tc>
        <w:tc>
          <w:tcPr>
            <w:tcW w:w="1249" w:type="dxa"/>
            <w:shd w:val="clear" w:color="auto" w:fill="D9D9D9" w:themeFill="background1" w:themeFillShade="D9"/>
            <w:vAlign w:val="center"/>
          </w:tcPr>
          <w:p w14:paraId="5CB0A7A3" w14:textId="77777777" w:rsidR="007D676D" w:rsidRPr="00AC5FFE" w:rsidRDefault="007D676D" w:rsidP="00754471">
            <w:pPr>
              <w:rPr>
                <w:rFonts w:ascii="Times New Roman" w:hAnsi="Times New Roman" w:cs="Times New Roman"/>
                <w:b/>
                <w:bCs/>
                <w:sz w:val="24"/>
                <w:szCs w:val="24"/>
              </w:rPr>
            </w:pPr>
            <w:r w:rsidRPr="00EA37E8">
              <w:rPr>
                <w:rFonts w:ascii="Times New Roman" w:eastAsiaTheme="minorHAnsi" w:hAnsi="Times New Roman" w:cs="Times New Roman"/>
                <w:b/>
                <w:bCs/>
                <w:color w:val="auto"/>
                <w:sz w:val="24"/>
                <w:szCs w:val="24"/>
              </w:rPr>
              <w:t>Primary Key</w:t>
            </w:r>
          </w:p>
        </w:tc>
        <w:tc>
          <w:tcPr>
            <w:tcW w:w="1134" w:type="dxa"/>
            <w:shd w:val="clear" w:color="auto" w:fill="D9D9D9" w:themeFill="background1" w:themeFillShade="D9"/>
            <w:vAlign w:val="center"/>
          </w:tcPr>
          <w:p w14:paraId="001C119A" w14:textId="77777777" w:rsidR="007D676D" w:rsidRPr="00AC5FFE" w:rsidRDefault="007D676D" w:rsidP="00754471">
            <w:pPr>
              <w:rPr>
                <w:rFonts w:ascii="Times New Roman" w:hAnsi="Times New Roman" w:cs="Times New Roman"/>
                <w:b/>
                <w:bCs/>
                <w:sz w:val="24"/>
                <w:szCs w:val="24"/>
              </w:rPr>
            </w:pPr>
            <w:r w:rsidRPr="00EA37E8">
              <w:rPr>
                <w:rFonts w:ascii="Times New Roman" w:eastAsiaTheme="minorHAnsi" w:hAnsi="Times New Roman" w:cs="Times New Roman"/>
                <w:b/>
                <w:bCs/>
                <w:color w:val="auto"/>
                <w:sz w:val="24"/>
                <w:szCs w:val="24"/>
              </w:rPr>
              <w:t>Foreign Key</w:t>
            </w:r>
          </w:p>
        </w:tc>
        <w:tc>
          <w:tcPr>
            <w:tcW w:w="1276" w:type="dxa"/>
            <w:shd w:val="clear" w:color="auto" w:fill="D9D9D9" w:themeFill="background1" w:themeFillShade="D9"/>
            <w:vAlign w:val="center"/>
          </w:tcPr>
          <w:p w14:paraId="4FDBFE50" w14:textId="77777777" w:rsidR="007D676D" w:rsidRPr="00AC5FFE" w:rsidRDefault="007D676D" w:rsidP="00754471">
            <w:pPr>
              <w:rPr>
                <w:rFonts w:ascii="Times New Roman" w:hAnsi="Times New Roman" w:cs="Times New Roman"/>
                <w:b/>
                <w:bCs/>
                <w:sz w:val="24"/>
                <w:szCs w:val="24"/>
              </w:rPr>
            </w:pPr>
            <w:proofErr w:type="spellStart"/>
            <w:r w:rsidRPr="00EA37E8">
              <w:rPr>
                <w:rFonts w:ascii="Times New Roman" w:eastAsiaTheme="minorHAnsi" w:hAnsi="Times New Roman" w:cs="Times New Roman"/>
                <w:b/>
                <w:bCs/>
                <w:color w:val="auto"/>
                <w:sz w:val="24"/>
                <w:szCs w:val="24"/>
              </w:rPr>
              <w:t>Nullable</w:t>
            </w:r>
            <w:proofErr w:type="spellEnd"/>
          </w:p>
        </w:tc>
      </w:tr>
      <w:tr w:rsidR="00AC5FFE" w:rsidRPr="00AC5FFE" w14:paraId="7300C4C4" w14:textId="77777777" w:rsidTr="00AC5FFE">
        <w:tc>
          <w:tcPr>
            <w:tcW w:w="1283" w:type="dxa"/>
            <w:vAlign w:val="center"/>
          </w:tcPr>
          <w:p w14:paraId="41DDD9A0" w14:textId="77777777" w:rsidR="007D676D" w:rsidRPr="0035490C" w:rsidRDefault="007D676D" w:rsidP="00754471">
            <w:pPr>
              <w:rPr>
                <w:rStyle w:val="Heading2Char"/>
                <w:rFonts w:ascii="Times New Roman" w:hAnsi="Times New Roman" w:cs="Times New Roman"/>
                <w:b w:val="0"/>
                <w:color w:val="auto"/>
                <w:sz w:val="24"/>
                <w:szCs w:val="24"/>
              </w:rPr>
            </w:pPr>
            <w:bookmarkStart w:id="2600" w:name="_Toc393745249"/>
            <w:bookmarkStart w:id="2601" w:name="_Toc393747635"/>
            <w:bookmarkStart w:id="2602" w:name="_Toc393895602"/>
            <w:bookmarkStart w:id="2603" w:name="_Toc393896195"/>
            <w:bookmarkStart w:id="2604" w:name="_Toc393897979"/>
            <w:proofErr w:type="spellStart"/>
            <w:r w:rsidRPr="0035490C">
              <w:rPr>
                <w:rStyle w:val="Heading2Char"/>
                <w:rFonts w:ascii="Times New Roman" w:hAnsi="Times New Roman" w:cs="Times New Roman"/>
                <w:b w:val="0"/>
                <w:color w:val="auto"/>
                <w:sz w:val="24"/>
                <w:szCs w:val="24"/>
              </w:rPr>
              <w:t>patientID</w:t>
            </w:r>
            <w:bookmarkEnd w:id="2600"/>
            <w:bookmarkEnd w:id="2601"/>
            <w:bookmarkEnd w:id="2602"/>
            <w:bookmarkEnd w:id="2603"/>
            <w:bookmarkEnd w:id="2604"/>
            <w:proofErr w:type="spellEnd"/>
          </w:p>
        </w:tc>
        <w:tc>
          <w:tcPr>
            <w:tcW w:w="1975" w:type="dxa"/>
            <w:vAlign w:val="center"/>
          </w:tcPr>
          <w:p w14:paraId="76F2A3A4" w14:textId="77777777" w:rsidR="007D676D" w:rsidRPr="00607B69" w:rsidRDefault="007D676D" w:rsidP="00754471">
            <w:pPr>
              <w:rPr>
                <w:rStyle w:val="Heading2Char"/>
                <w:rFonts w:ascii="Times New Roman" w:hAnsi="Times New Roman" w:cs="Times New Roman"/>
                <w:b w:val="0"/>
                <w:color w:val="auto"/>
                <w:sz w:val="24"/>
                <w:szCs w:val="24"/>
              </w:rPr>
            </w:pPr>
            <w:bookmarkStart w:id="2605" w:name="_Toc393745250"/>
            <w:bookmarkStart w:id="2606" w:name="_Toc393747636"/>
            <w:bookmarkStart w:id="2607" w:name="_Toc393895603"/>
            <w:bookmarkStart w:id="2608" w:name="_Toc393896196"/>
            <w:bookmarkStart w:id="2609" w:name="_Toc393897980"/>
            <w:proofErr w:type="spellStart"/>
            <w:r w:rsidRPr="0035490C">
              <w:rPr>
                <w:rStyle w:val="Heading2Char"/>
                <w:rFonts w:ascii="Times New Roman" w:hAnsi="Times New Roman" w:cs="Times New Roman"/>
                <w:b w:val="0"/>
                <w:color w:val="auto"/>
                <w:sz w:val="24"/>
                <w:szCs w:val="24"/>
              </w:rPr>
              <w:t>patientID</w:t>
            </w:r>
            <w:bookmarkEnd w:id="2605"/>
            <w:bookmarkEnd w:id="2606"/>
            <w:bookmarkEnd w:id="2607"/>
            <w:bookmarkEnd w:id="2608"/>
            <w:bookmarkEnd w:id="2609"/>
            <w:proofErr w:type="spellEnd"/>
          </w:p>
        </w:tc>
        <w:tc>
          <w:tcPr>
            <w:tcW w:w="990" w:type="dxa"/>
            <w:vAlign w:val="center"/>
          </w:tcPr>
          <w:p w14:paraId="557CC695"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2EDB33A6"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10</w:t>
            </w:r>
          </w:p>
        </w:tc>
        <w:tc>
          <w:tcPr>
            <w:tcW w:w="1249" w:type="dxa"/>
            <w:vAlign w:val="center"/>
          </w:tcPr>
          <w:p w14:paraId="2A5921E6"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PK</w:t>
            </w:r>
          </w:p>
        </w:tc>
        <w:tc>
          <w:tcPr>
            <w:tcW w:w="1134" w:type="dxa"/>
            <w:vAlign w:val="center"/>
          </w:tcPr>
          <w:p w14:paraId="3876500B"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2DE98785"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1BCB2482" w14:textId="77777777" w:rsidTr="00AC5FFE">
        <w:tc>
          <w:tcPr>
            <w:tcW w:w="1283" w:type="dxa"/>
            <w:vAlign w:val="center"/>
          </w:tcPr>
          <w:p w14:paraId="7F899008" w14:textId="77777777" w:rsidR="007D676D" w:rsidRPr="0035490C" w:rsidRDefault="007D676D" w:rsidP="00754471">
            <w:pPr>
              <w:rPr>
                <w:rStyle w:val="Heading2Char"/>
                <w:rFonts w:ascii="Times New Roman" w:hAnsi="Times New Roman" w:cs="Times New Roman"/>
                <w:b w:val="0"/>
                <w:color w:val="auto"/>
                <w:sz w:val="24"/>
                <w:szCs w:val="24"/>
              </w:rPr>
            </w:pPr>
            <w:bookmarkStart w:id="2610" w:name="_Toc393745251"/>
            <w:bookmarkStart w:id="2611" w:name="_Toc393747637"/>
            <w:bookmarkStart w:id="2612" w:name="_Toc393895604"/>
            <w:bookmarkStart w:id="2613" w:name="_Toc393896197"/>
            <w:bookmarkStart w:id="2614" w:name="_Toc393897981"/>
            <w:r w:rsidRPr="0035490C">
              <w:rPr>
                <w:rStyle w:val="Heading2Char"/>
                <w:rFonts w:ascii="Times New Roman" w:hAnsi="Times New Roman" w:cs="Times New Roman"/>
                <w:b w:val="0"/>
                <w:color w:val="auto"/>
                <w:sz w:val="24"/>
                <w:szCs w:val="24"/>
              </w:rPr>
              <w:t>password</w:t>
            </w:r>
            <w:bookmarkEnd w:id="2610"/>
            <w:bookmarkEnd w:id="2611"/>
            <w:bookmarkEnd w:id="2612"/>
            <w:bookmarkEnd w:id="2613"/>
            <w:bookmarkEnd w:id="2614"/>
          </w:p>
        </w:tc>
        <w:tc>
          <w:tcPr>
            <w:tcW w:w="1975" w:type="dxa"/>
            <w:vAlign w:val="center"/>
          </w:tcPr>
          <w:p w14:paraId="5B67746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Password of patient</w:t>
            </w:r>
          </w:p>
        </w:tc>
        <w:tc>
          <w:tcPr>
            <w:tcW w:w="990" w:type="dxa"/>
            <w:vAlign w:val="center"/>
          </w:tcPr>
          <w:p w14:paraId="2AEA3445"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75E3F728"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30</w:t>
            </w:r>
          </w:p>
        </w:tc>
        <w:tc>
          <w:tcPr>
            <w:tcW w:w="1249" w:type="dxa"/>
            <w:vAlign w:val="center"/>
          </w:tcPr>
          <w:p w14:paraId="458DAD4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673E088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51D9638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3262FDDD" w14:textId="77777777" w:rsidTr="00AC5FFE">
        <w:tc>
          <w:tcPr>
            <w:tcW w:w="1283" w:type="dxa"/>
            <w:vAlign w:val="center"/>
          </w:tcPr>
          <w:p w14:paraId="5B443E21" w14:textId="77777777" w:rsidR="007D676D" w:rsidRPr="0035490C" w:rsidRDefault="007D676D" w:rsidP="00754471">
            <w:pPr>
              <w:rPr>
                <w:rStyle w:val="Heading2Char"/>
                <w:rFonts w:ascii="Times New Roman" w:hAnsi="Times New Roman" w:cs="Times New Roman"/>
                <w:b w:val="0"/>
                <w:color w:val="auto"/>
                <w:sz w:val="24"/>
                <w:szCs w:val="24"/>
              </w:rPr>
            </w:pPr>
            <w:bookmarkStart w:id="2615" w:name="_Toc393745252"/>
            <w:bookmarkStart w:id="2616" w:name="_Toc393747638"/>
            <w:bookmarkStart w:id="2617" w:name="_Toc393895605"/>
            <w:bookmarkStart w:id="2618" w:name="_Toc393896198"/>
            <w:bookmarkStart w:id="2619" w:name="_Toc393897982"/>
            <w:proofErr w:type="spellStart"/>
            <w:r w:rsidRPr="0035490C">
              <w:rPr>
                <w:rStyle w:val="Heading2Char"/>
                <w:rFonts w:ascii="Times New Roman" w:hAnsi="Times New Roman" w:cs="Times New Roman"/>
                <w:b w:val="0"/>
                <w:color w:val="auto"/>
                <w:sz w:val="24"/>
                <w:szCs w:val="24"/>
              </w:rPr>
              <w:t>f_name</w:t>
            </w:r>
            <w:bookmarkEnd w:id="2615"/>
            <w:bookmarkEnd w:id="2616"/>
            <w:bookmarkEnd w:id="2617"/>
            <w:bookmarkEnd w:id="2618"/>
            <w:bookmarkEnd w:id="2619"/>
            <w:proofErr w:type="spellEnd"/>
          </w:p>
        </w:tc>
        <w:tc>
          <w:tcPr>
            <w:tcW w:w="1975" w:type="dxa"/>
            <w:vAlign w:val="center"/>
          </w:tcPr>
          <w:p w14:paraId="64106CF3"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First name of patient in English</w:t>
            </w:r>
          </w:p>
        </w:tc>
        <w:tc>
          <w:tcPr>
            <w:tcW w:w="990" w:type="dxa"/>
            <w:vAlign w:val="center"/>
          </w:tcPr>
          <w:p w14:paraId="653094DF"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13CC0CC0"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50</w:t>
            </w:r>
          </w:p>
        </w:tc>
        <w:tc>
          <w:tcPr>
            <w:tcW w:w="1249" w:type="dxa"/>
            <w:vAlign w:val="center"/>
          </w:tcPr>
          <w:p w14:paraId="1611DE25"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4683F45A"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4F420267"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4B6DB345" w14:textId="77777777" w:rsidTr="00AC5FFE">
        <w:tc>
          <w:tcPr>
            <w:tcW w:w="1283" w:type="dxa"/>
            <w:vAlign w:val="center"/>
          </w:tcPr>
          <w:p w14:paraId="1AB1D5F6" w14:textId="77777777" w:rsidR="007D676D" w:rsidRPr="0035490C" w:rsidRDefault="007D676D" w:rsidP="00754471">
            <w:pPr>
              <w:rPr>
                <w:rStyle w:val="Heading2Char"/>
                <w:rFonts w:ascii="Times New Roman" w:hAnsi="Times New Roman" w:cs="Times New Roman"/>
                <w:b w:val="0"/>
                <w:color w:val="auto"/>
                <w:sz w:val="24"/>
                <w:szCs w:val="24"/>
              </w:rPr>
            </w:pPr>
            <w:bookmarkStart w:id="2620" w:name="_Toc393745253"/>
            <w:bookmarkStart w:id="2621" w:name="_Toc393747639"/>
            <w:bookmarkStart w:id="2622" w:name="_Toc393895606"/>
            <w:bookmarkStart w:id="2623" w:name="_Toc393896199"/>
            <w:bookmarkStart w:id="2624" w:name="_Toc393897983"/>
            <w:proofErr w:type="spellStart"/>
            <w:r w:rsidRPr="0035490C">
              <w:rPr>
                <w:rStyle w:val="Heading2Char"/>
                <w:rFonts w:ascii="Times New Roman" w:hAnsi="Times New Roman" w:cs="Times New Roman"/>
                <w:b w:val="0"/>
                <w:color w:val="auto"/>
                <w:sz w:val="24"/>
                <w:szCs w:val="24"/>
              </w:rPr>
              <w:t>l_name</w:t>
            </w:r>
            <w:bookmarkEnd w:id="2620"/>
            <w:bookmarkEnd w:id="2621"/>
            <w:bookmarkEnd w:id="2622"/>
            <w:bookmarkEnd w:id="2623"/>
            <w:bookmarkEnd w:id="2624"/>
            <w:proofErr w:type="spellEnd"/>
          </w:p>
        </w:tc>
        <w:tc>
          <w:tcPr>
            <w:tcW w:w="1975" w:type="dxa"/>
            <w:vAlign w:val="center"/>
          </w:tcPr>
          <w:p w14:paraId="336A0D9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Last name of patient in English</w:t>
            </w:r>
          </w:p>
        </w:tc>
        <w:tc>
          <w:tcPr>
            <w:tcW w:w="990" w:type="dxa"/>
            <w:vAlign w:val="center"/>
          </w:tcPr>
          <w:p w14:paraId="06974D4B"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757CF303"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50</w:t>
            </w:r>
          </w:p>
        </w:tc>
        <w:tc>
          <w:tcPr>
            <w:tcW w:w="1249" w:type="dxa"/>
            <w:vAlign w:val="center"/>
          </w:tcPr>
          <w:p w14:paraId="55839FD7"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3597EEB9"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20ADED1A"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1507426A" w14:textId="77777777" w:rsidTr="00AC5FFE">
        <w:tc>
          <w:tcPr>
            <w:tcW w:w="1283" w:type="dxa"/>
            <w:vAlign w:val="center"/>
          </w:tcPr>
          <w:p w14:paraId="4A833A14" w14:textId="77777777" w:rsidR="007D676D" w:rsidRPr="0035490C" w:rsidRDefault="007D676D" w:rsidP="00754471">
            <w:pPr>
              <w:rPr>
                <w:rStyle w:val="Heading2Char"/>
                <w:rFonts w:ascii="Times New Roman" w:hAnsi="Times New Roman" w:cs="Times New Roman"/>
                <w:b w:val="0"/>
                <w:color w:val="auto"/>
                <w:sz w:val="24"/>
                <w:szCs w:val="24"/>
              </w:rPr>
            </w:pPr>
            <w:bookmarkStart w:id="2625" w:name="_Toc393745254"/>
            <w:bookmarkStart w:id="2626" w:name="_Toc393747640"/>
            <w:bookmarkStart w:id="2627" w:name="_Toc393895607"/>
            <w:bookmarkStart w:id="2628" w:name="_Toc393896200"/>
            <w:bookmarkStart w:id="2629" w:name="_Toc393897984"/>
            <w:r w:rsidRPr="0035490C">
              <w:rPr>
                <w:rStyle w:val="Heading2Char"/>
                <w:rFonts w:ascii="Times New Roman" w:hAnsi="Times New Roman" w:cs="Times New Roman"/>
                <w:b w:val="0"/>
                <w:color w:val="auto"/>
                <w:sz w:val="24"/>
                <w:szCs w:val="24"/>
              </w:rPr>
              <w:t>age</w:t>
            </w:r>
            <w:bookmarkEnd w:id="2625"/>
            <w:bookmarkEnd w:id="2626"/>
            <w:bookmarkEnd w:id="2627"/>
            <w:bookmarkEnd w:id="2628"/>
            <w:bookmarkEnd w:id="2629"/>
          </w:p>
        </w:tc>
        <w:tc>
          <w:tcPr>
            <w:tcW w:w="1975" w:type="dxa"/>
            <w:vAlign w:val="center"/>
          </w:tcPr>
          <w:p w14:paraId="2757ED34"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Ages of patient</w:t>
            </w:r>
          </w:p>
        </w:tc>
        <w:tc>
          <w:tcPr>
            <w:tcW w:w="990" w:type="dxa"/>
            <w:vAlign w:val="center"/>
          </w:tcPr>
          <w:p w14:paraId="7333B8DB"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int</w:t>
            </w:r>
            <w:proofErr w:type="spellEnd"/>
          </w:p>
        </w:tc>
        <w:tc>
          <w:tcPr>
            <w:tcW w:w="990" w:type="dxa"/>
            <w:vAlign w:val="center"/>
          </w:tcPr>
          <w:p w14:paraId="2247A904"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2</w:t>
            </w:r>
          </w:p>
        </w:tc>
        <w:tc>
          <w:tcPr>
            <w:tcW w:w="1249" w:type="dxa"/>
            <w:vAlign w:val="center"/>
          </w:tcPr>
          <w:p w14:paraId="322BB0E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512D8AF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5B382C45"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2F1E6C9B" w14:textId="77777777" w:rsidTr="00AC5FFE">
        <w:trPr>
          <w:trHeight w:val="70"/>
        </w:trPr>
        <w:tc>
          <w:tcPr>
            <w:tcW w:w="1283" w:type="dxa"/>
            <w:vAlign w:val="center"/>
          </w:tcPr>
          <w:p w14:paraId="528B8CD6" w14:textId="77777777" w:rsidR="007D676D" w:rsidRPr="0035490C" w:rsidRDefault="007D676D" w:rsidP="00754471">
            <w:pPr>
              <w:rPr>
                <w:rStyle w:val="Heading2Char"/>
                <w:rFonts w:ascii="Times New Roman" w:hAnsi="Times New Roman" w:cs="Times New Roman"/>
                <w:b w:val="0"/>
                <w:color w:val="auto"/>
                <w:sz w:val="24"/>
                <w:szCs w:val="24"/>
              </w:rPr>
            </w:pPr>
            <w:bookmarkStart w:id="2630" w:name="_Toc393745255"/>
            <w:bookmarkStart w:id="2631" w:name="_Toc393747641"/>
            <w:bookmarkStart w:id="2632" w:name="_Toc393895608"/>
            <w:bookmarkStart w:id="2633" w:name="_Toc393896201"/>
            <w:bookmarkStart w:id="2634" w:name="_Toc393897985"/>
            <w:r w:rsidRPr="0035490C">
              <w:rPr>
                <w:rStyle w:val="Heading2Char"/>
                <w:rFonts w:ascii="Times New Roman" w:hAnsi="Times New Roman" w:cs="Times New Roman"/>
                <w:b w:val="0"/>
                <w:color w:val="auto"/>
                <w:sz w:val="24"/>
                <w:szCs w:val="24"/>
              </w:rPr>
              <w:t>gender</w:t>
            </w:r>
            <w:bookmarkEnd w:id="2630"/>
            <w:bookmarkEnd w:id="2631"/>
            <w:bookmarkEnd w:id="2632"/>
            <w:bookmarkEnd w:id="2633"/>
            <w:bookmarkEnd w:id="2634"/>
          </w:p>
        </w:tc>
        <w:tc>
          <w:tcPr>
            <w:tcW w:w="1975" w:type="dxa"/>
            <w:vAlign w:val="center"/>
          </w:tcPr>
          <w:p w14:paraId="4EA6CDA6"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Gender of patient</w:t>
            </w:r>
          </w:p>
        </w:tc>
        <w:tc>
          <w:tcPr>
            <w:tcW w:w="990" w:type="dxa"/>
            <w:vAlign w:val="center"/>
          </w:tcPr>
          <w:p w14:paraId="702C4653"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int</w:t>
            </w:r>
            <w:proofErr w:type="spellEnd"/>
          </w:p>
        </w:tc>
        <w:tc>
          <w:tcPr>
            <w:tcW w:w="990" w:type="dxa"/>
            <w:vAlign w:val="center"/>
          </w:tcPr>
          <w:p w14:paraId="6D92C30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w:t>
            </w:r>
          </w:p>
        </w:tc>
        <w:tc>
          <w:tcPr>
            <w:tcW w:w="1249" w:type="dxa"/>
            <w:vAlign w:val="center"/>
          </w:tcPr>
          <w:p w14:paraId="324FEA16"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3ED4170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69850504"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2000EED4" w14:textId="77777777" w:rsidTr="00AC5FFE">
        <w:trPr>
          <w:trHeight w:val="70"/>
        </w:trPr>
        <w:tc>
          <w:tcPr>
            <w:tcW w:w="1283" w:type="dxa"/>
            <w:vAlign w:val="center"/>
          </w:tcPr>
          <w:p w14:paraId="3D393D57" w14:textId="77777777" w:rsidR="007D676D" w:rsidRPr="0035490C" w:rsidRDefault="007D676D" w:rsidP="00754471">
            <w:pPr>
              <w:rPr>
                <w:rStyle w:val="Heading2Char"/>
                <w:rFonts w:ascii="Times New Roman" w:hAnsi="Times New Roman" w:cs="Times New Roman"/>
                <w:b w:val="0"/>
                <w:color w:val="auto"/>
                <w:sz w:val="24"/>
                <w:szCs w:val="24"/>
              </w:rPr>
            </w:pPr>
            <w:bookmarkStart w:id="2635" w:name="_Toc393745256"/>
            <w:bookmarkStart w:id="2636" w:name="_Toc393747642"/>
            <w:bookmarkStart w:id="2637" w:name="_Toc393895609"/>
            <w:bookmarkStart w:id="2638" w:name="_Toc393896202"/>
            <w:bookmarkStart w:id="2639" w:name="_Toc393897986"/>
            <w:r w:rsidRPr="0035490C">
              <w:rPr>
                <w:rStyle w:val="Heading2Char"/>
                <w:rFonts w:ascii="Times New Roman" w:hAnsi="Times New Roman" w:cs="Times New Roman"/>
                <w:b w:val="0"/>
                <w:color w:val="auto"/>
                <w:sz w:val="24"/>
                <w:szCs w:val="24"/>
              </w:rPr>
              <w:t>treatment</w:t>
            </w:r>
            <w:bookmarkEnd w:id="2635"/>
            <w:bookmarkEnd w:id="2636"/>
            <w:bookmarkEnd w:id="2637"/>
            <w:bookmarkEnd w:id="2638"/>
            <w:bookmarkEnd w:id="2639"/>
          </w:p>
        </w:tc>
        <w:tc>
          <w:tcPr>
            <w:tcW w:w="1975" w:type="dxa"/>
            <w:vAlign w:val="center"/>
          </w:tcPr>
          <w:p w14:paraId="57F313F0"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Treatment that patient have</w:t>
            </w:r>
          </w:p>
        </w:tc>
        <w:tc>
          <w:tcPr>
            <w:tcW w:w="990" w:type="dxa"/>
            <w:vAlign w:val="center"/>
          </w:tcPr>
          <w:p w14:paraId="2350B628"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6A68D97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100</w:t>
            </w:r>
          </w:p>
        </w:tc>
        <w:tc>
          <w:tcPr>
            <w:tcW w:w="1249" w:type="dxa"/>
            <w:vAlign w:val="center"/>
          </w:tcPr>
          <w:p w14:paraId="536ADE1A"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45D776AB"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75F0552F"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21B42E71" w14:textId="77777777" w:rsidTr="00AC5FFE">
        <w:trPr>
          <w:trHeight w:val="70"/>
        </w:trPr>
        <w:tc>
          <w:tcPr>
            <w:tcW w:w="1283" w:type="dxa"/>
            <w:vAlign w:val="center"/>
          </w:tcPr>
          <w:p w14:paraId="5ED6ED24" w14:textId="77777777" w:rsidR="007D676D" w:rsidRPr="0035490C" w:rsidRDefault="007D676D" w:rsidP="00754471">
            <w:pPr>
              <w:rPr>
                <w:rStyle w:val="Heading2Char"/>
                <w:rFonts w:ascii="Times New Roman" w:hAnsi="Times New Roman" w:cs="Times New Roman"/>
                <w:b w:val="0"/>
                <w:color w:val="auto"/>
                <w:sz w:val="24"/>
                <w:szCs w:val="24"/>
              </w:rPr>
            </w:pPr>
            <w:bookmarkStart w:id="2640" w:name="_Toc393745257"/>
            <w:bookmarkStart w:id="2641" w:name="_Toc393747643"/>
            <w:bookmarkStart w:id="2642" w:name="_Toc393895610"/>
            <w:bookmarkStart w:id="2643" w:name="_Toc393896203"/>
            <w:bookmarkStart w:id="2644" w:name="_Toc393897987"/>
            <w:r w:rsidRPr="0035490C">
              <w:rPr>
                <w:rStyle w:val="Heading2Char"/>
                <w:rFonts w:ascii="Times New Roman" w:hAnsi="Times New Roman" w:cs="Times New Roman"/>
                <w:b w:val="0"/>
                <w:color w:val="auto"/>
                <w:sz w:val="24"/>
                <w:szCs w:val="24"/>
              </w:rPr>
              <w:t>address</w:t>
            </w:r>
            <w:bookmarkEnd w:id="2640"/>
            <w:bookmarkEnd w:id="2641"/>
            <w:bookmarkEnd w:id="2642"/>
            <w:bookmarkEnd w:id="2643"/>
            <w:bookmarkEnd w:id="2644"/>
          </w:p>
        </w:tc>
        <w:tc>
          <w:tcPr>
            <w:tcW w:w="1975" w:type="dxa"/>
            <w:vAlign w:val="center"/>
          </w:tcPr>
          <w:p w14:paraId="76546BC5"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Address of patient in English</w:t>
            </w:r>
          </w:p>
        </w:tc>
        <w:tc>
          <w:tcPr>
            <w:tcW w:w="990" w:type="dxa"/>
            <w:vAlign w:val="center"/>
          </w:tcPr>
          <w:p w14:paraId="1FB761C6"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592EB07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100</w:t>
            </w:r>
          </w:p>
        </w:tc>
        <w:tc>
          <w:tcPr>
            <w:tcW w:w="1249" w:type="dxa"/>
            <w:vAlign w:val="center"/>
          </w:tcPr>
          <w:p w14:paraId="6F3570CB"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7034FD3A"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3BE3800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0D379043" w14:textId="77777777" w:rsidTr="00AC5FFE">
        <w:trPr>
          <w:trHeight w:val="70"/>
        </w:trPr>
        <w:tc>
          <w:tcPr>
            <w:tcW w:w="1283" w:type="dxa"/>
            <w:vAlign w:val="center"/>
          </w:tcPr>
          <w:p w14:paraId="186675FA" w14:textId="77777777" w:rsidR="007D676D" w:rsidRPr="0035490C" w:rsidRDefault="007D676D" w:rsidP="00754471">
            <w:pPr>
              <w:rPr>
                <w:rStyle w:val="Heading2Char"/>
                <w:rFonts w:ascii="Times New Roman" w:hAnsi="Times New Roman" w:cs="Times New Roman"/>
                <w:b w:val="0"/>
                <w:color w:val="auto"/>
                <w:sz w:val="24"/>
                <w:szCs w:val="24"/>
              </w:rPr>
            </w:pPr>
            <w:bookmarkStart w:id="2645" w:name="_Toc393745258"/>
            <w:bookmarkStart w:id="2646" w:name="_Toc393747644"/>
            <w:bookmarkStart w:id="2647" w:name="_Toc393895611"/>
            <w:bookmarkStart w:id="2648" w:name="_Toc393896204"/>
            <w:bookmarkStart w:id="2649" w:name="_Toc393897988"/>
            <w:proofErr w:type="spellStart"/>
            <w:r w:rsidRPr="0035490C">
              <w:rPr>
                <w:rStyle w:val="Heading2Char"/>
                <w:rFonts w:ascii="Times New Roman" w:hAnsi="Times New Roman" w:cs="Times New Roman"/>
                <w:b w:val="0"/>
                <w:color w:val="auto"/>
                <w:sz w:val="24"/>
                <w:szCs w:val="24"/>
              </w:rPr>
              <w:t>tel</w:t>
            </w:r>
            <w:bookmarkEnd w:id="2645"/>
            <w:bookmarkEnd w:id="2646"/>
            <w:bookmarkEnd w:id="2647"/>
            <w:bookmarkEnd w:id="2648"/>
            <w:bookmarkEnd w:id="2649"/>
            <w:proofErr w:type="spellEnd"/>
          </w:p>
        </w:tc>
        <w:tc>
          <w:tcPr>
            <w:tcW w:w="1975" w:type="dxa"/>
            <w:vAlign w:val="center"/>
          </w:tcPr>
          <w:p w14:paraId="2DC8B1E4"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Telephone number of patient</w:t>
            </w:r>
          </w:p>
        </w:tc>
        <w:tc>
          <w:tcPr>
            <w:tcW w:w="990" w:type="dxa"/>
            <w:vAlign w:val="center"/>
          </w:tcPr>
          <w:p w14:paraId="075D48E8"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20C28DED"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10</w:t>
            </w:r>
          </w:p>
        </w:tc>
        <w:tc>
          <w:tcPr>
            <w:tcW w:w="1249" w:type="dxa"/>
            <w:vAlign w:val="center"/>
          </w:tcPr>
          <w:p w14:paraId="62CB85ED"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34DDC438"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3ABD5A2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64149904" w14:textId="77777777" w:rsidTr="00AC5FFE">
        <w:trPr>
          <w:trHeight w:val="70"/>
        </w:trPr>
        <w:tc>
          <w:tcPr>
            <w:tcW w:w="1283" w:type="dxa"/>
            <w:vAlign w:val="center"/>
          </w:tcPr>
          <w:p w14:paraId="27A61FE0" w14:textId="77777777" w:rsidR="007D676D" w:rsidRPr="0035490C" w:rsidRDefault="007D676D" w:rsidP="00754471">
            <w:pPr>
              <w:rPr>
                <w:rStyle w:val="Heading2Char"/>
                <w:rFonts w:ascii="Times New Roman" w:hAnsi="Times New Roman" w:cs="Times New Roman"/>
                <w:b w:val="0"/>
                <w:color w:val="auto"/>
                <w:sz w:val="24"/>
                <w:szCs w:val="24"/>
              </w:rPr>
            </w:pPr>
            <w:bookmarkStart w:id="2650" w:name="_Toc393745259"/>
            <w:bookmarkStart w:id="2651" w:name="_Toc393747645"/>
            <w:bookmarkStart w:id="2652" w:name="_Toc393895612"/>
            <w:bookmarkStart w:id="2653" w:name="_Toc393896205"/>
            <w:bookmarkStart w:id="2654" w:name="_Toc393897989"/>
            <w:r w:rsidRPr="0035490C">
              <w:rPr>
                <w:rStyle w:val="Heading2Char"/>
                <w:rFonts w:ascii="Times New Roman" w:hAnsi="Times New Roman" w:cs="Times New Roman"/>
                <w:b w:val="0"/>
                <w:color w:val="auto"/>
                <w:sz w:val="24"/>
                <w:szCs w:val="24"/>
              </w:rPr>
              <w:t>email</w:t>
            </w:r>
            <w:bookmarkEnd w:id="2650"/>
            <w:bookmarkEnd w:id="2651"/>
            <w:bookmarkEnd w:id="2652"/>
            <w:bookmarkEnd w:id="2653"/>
            <w:bookmarkEnd w:id="2654"/>
          </w:p>
        </w:tc>
        <w:tc>
          <w:tcPr>
            <w:tcW w:w="1975" w:type="dxa"/>
            <w:vAlign w:val="center"/>
          </w:tcPr>
          <w:p w14:paraId="2B219D6F"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Email of patient</w:t>
            </w:r>
          </w:p>
        </w:tc>
        <w:tc>
          <w:tcPr>
            <w:tcW w:w="990" w:type="dxa"/>
            <w:vAlign w:val="center"/>
          </w:tcPr>
          <w:p w14:paraId="43A1629F"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2151498D"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30</w:t>
            </w:r>
          </w:p>
        </w:tc>
        <w:tc>
          <w:tcPr>
            <w:tcW w:w="1249" w:type="dxa"/>
            <w:vAlign w:val="center"/>
          </w:tcPr>
          <w:p w14:paraId="467F6D4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218F37F3"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0E6216E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 xml:space="preserve">Not </w:t>
            </w:r>
            <w:r w:rsidRPr="00AC5FFE">
              <w:rPr>
                <w:rFonts w:ascii="Times New Roman" w:hAnsi="Times New Roman" w:cs="Times New Roman"/>
                <w:sz w:val="24"/>
                <w:szCs w:val="24"/>
              </w:rPr>
              <w:t>Null</w:t>
            </w:r>
          </w:p>
        </w:tc>
      </w:tr>
    </w:tbl>
    <w:p w14:paraId="3409CB53" w14:textId="5EC76BAF" w:rsidR="00735732" w:rsidRDefault="00735732" w:rsidP="00754471">
      <w:pPr>
        <w:rPr>
          <w:rFonts w:ascii="Times New Roman" w:eastAsiaTheme="minorHAnsi" w:hAnsi="Times New Roman" w:cs="Times New Roman"/>
          <w:sz w:val="36"/>
          <w:szCs w:val="36"/>
          <w:lang w:bidi="ar-SA"/>
        </w:rPr>
      </w:pPr>
    </w:p>
    <w:p w14:paraId="3AA5EC69" w14:textId="77777777" w:rsidR="009A35A7" w:rsidRDefault="009A35A7" w:rsidP="00754471">
      <w:pPr>
        <w:rPr>
          <w:rFonts w:ascii="Times New Roman" w:hAnsi="Times New Roman"/>
          <w:b/>
          <w:bCs/>
          <w:szCs w:val="22"/>
        </w:rPr>
      </w:pPr>
    </w:p>
    <w:p w14:paraId="0A6B3AE9" w14:textId="77777777" w:rsidR="00ED7C45" w:rsidRDefault="001F3FD0" w:rsidP="00754471">
      <w:pPr>
        <w:rPr>
          <w:rStyle w:val="Heading2Char"/>
          <w:rFonts w:ascii="Times New Roman" w:hAnsi="Times New Roman" w:cs="Times New Roman"/>
          <w:color w:val="auto"/>
          <w:sz w:val="28"/>
          <w:szCs w:val="28"/>
        </w:rPr>
      </w:pPr>
      <w:bookmarkStart w:id="2655" w:name="_Toc393745260"/>
      <w:bookmarkStart w:id="2656" w:name="_Toc393747646"/>
      <w:bookmarkStart w:id="2657" w:name="_Toc393895613"/>
      <w:bookmarkStart w:id="2658" w:name="_Toc393896206"/>
      <w:bookmarkStart w:id="2659" w:name="_Toc393897990"/>
      <w:r>
        <w:rPr>
          <w:rStyle w:val="Heading2Char"/>
          <w:rFonts w:ascii="Times New Roman" w:hAnsi="Times New Roman" w:cs="Times New Roman"/>
          <w:color w:val="auto"/>
          <w:sz w:val="28"/>
          <w:szCs w:val="28"/>
        </w:rPr>
        <w:lastRenderedPageBreak/>
        <w:t>DB-02</w:t>
      </w:r>
      <w:r w:rsidR="00ED7C45">
        <w:rPr>
          <w:rStyle w:val="Heading2Char"/>
          <w:rFonts w:ascii="Times New Roman" w:hAnsi="Times New Roman" w:cs="Times New Roman"/>
          <w:color w:val="auto"/>
          <w:sz w:val="28"/>
          <w:szCs w:val="28"/>
        </w:rPr>
        <w:t>: dentist</w:t>
      </w:r>
      <w:bookmarkEnd w:id="2655"/>
      <w:bookmarkEnd w:id="2656"/>
      <w:bookmarkEnd w:id="2657"/>
      <w:bookmarkEnd w:id="2658"/>
      <w:bookmarkEnd w:id="2659"/>
    </w:p>
    <w:p w14:paraId="3E5A26F5" w14:textId="77777777" w:rsidR="0088071E" w:rsidRDefault="0088071E" w:rsidP="00754471">
      <w:pPr>
        <w:rPr>
          <w:rStyle w:val="Heading2Char"/>
          <w:rFonts w:ascii="Times New Roman" w:hAnsi="Times New Roman" w:cs="Times New Roman"/>
          <w:color w:val="auto"/>
          <w:sz w:val="28"/>
          <w:szCs w:val="28"/>
        </w:rPr>
      </w:pPr>
    </w:p>
    <w:p w14:paraId="4EBFAA0D" w14:textId="77777777" w:rsidR="00735732" w:rsidRDefault="00ED7C45" w:rsidP="0088071E">
      <w:pPr>
        <w:jc w:val="center"/>
        <w:rPr>
          <w:rFonts w:ascii="Times New Roman" w:eastAsiaTheme="minorHAnsi" w:hAnsi="Times New Roman" w:cs="Times New Roman"/>
          <w:sz w:val="36"/>
          <w:szCs w:val="36"/>
          <w:lang w:bidi="ar-SA"/>
        </w:rPr>
      </w:pPr>
      <w:bookmarkStart w:id="2660" w:name="_Toc393745261"/>
      <w:r>
        <w:rPr>
          <w:rFonts w:ascii="Times New Roman" w:eastAsiaTheme="minorHAnsi" w:hAnsi="Times New Roman" w:cs="Times New Roman"/>
          <w:noProof/>
          <w:sz w:val="36"/>
          <w:szCs w:val="36"/>
        </w:rPr>
        <w:drawing>
          <wp:inline distT="0" distB="0" distL="0" distR="0" wp14:anchorId="013DE263" wp14:editId="3E22AAB6">
            <wp:extent cx="3244647" cy="2458193"/>
            <wp:effectExtent l="0" t="0" r="0" b="0"/>
            <wp:docPr id="5" name="Picture 5" descr="D:\from desktop\senior project\progress1\usecase\cd.jpg\dentis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cd.jpg\dentist-db.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58201" cy="2468462"/>
                    </a:xfrm>
                    <a:prstGeom prst="rect">
                      <a:avLst/>
                    </a:prstGeom>
                    <a:noFill/>
                    <a:ln>
                      <a:noFill/>
                    </a:ln>
                  </pic:spPr>
                </pic:pic>
              </a:graphicData>
            </a:graphic>
          </wp:inline>
        </w:drawing>
      </w:r>
      <w:bookmarkEnd w:id="2660"/>
    </w:p>
    <w:p w14:paraId="1FA8A9C5" w14:textId="77777777" w:rsidR="0088071E" w:rsidRDefault="0088071E" w:rsidP="00754471">
      <w:pPr>
        <w:rPr>
          <w:rStyle w:val="Heading2Char"/>
          <w:rFonts w:ascii="Times New Roman" w:hAnsi="Times New Roman" w:cs="Times New Roman"/>
          <w:color w:val="auto"/>
          <w:sz w:val="24"/>
          <w:szCs w:val="24"/>
        </w:rPr>
      </w:pPr>
      <w:bookmarkStart w:id="2661" w:name="_Toc393745262"/>
    </w:p>
    <w:p w14:paraId="29EB9169" w14:textId="41F328C8" w:rsidR="00ED7C45" w:rsidRDefault="00AC5FFE" w:rsidP="00754471">
      <w:pPr>
        <w:rPr>
          <w:rStyle w:val="Heading2Char"/>
          <w:rFonts w:ascii="Times New Roman" w:hAnsi="Times New Roman" w:cs="Times New Roman"/>
          <w:color w:val="auto"/>
          <w:sz w:val="24"/>
          <w:szCs w:val="24"/>
        </w:rPr>
      </w:pPr>
      <w:bookmarkStart w:id="2662" w:name="_Toc393747647"/>
      <w:bookmarkStart w:id="2663" w:name="_Toc393895614"/>
      <w:bookmarkStart w:id="2664" w:name="_Toc393896207"/>
      <w:bookmarkStart w:id="2665" w:name="_Toc393897991"/>
      <w:r>
        <w:rPr>
          <w:rStyle w:val="Heading2Char"/>
          <w:rFonts w:ascii="Times New Roman" w:hAnsi="Times New Roman" w:cs="Times New Roman"/>
          <w:color w:val="auto"/>
          <w:sz w:val="24"/>
          <w:szCs w:val="24"/>
        </w:rPr>
        <w:t>Description</w:t>
      </w:r>
      <w:bookmarkEnd w:id="2661"/>
      <w:bookmarkEnd w:id="2662"/>
      <w:bookmarkEnd w:id="2663"/>
      <w:bookmarkEnd w:id="2664"/>
      <w:bookmarkEnd w:id="2665"/>
    </w:p>
    <w:p w14:paraId="03C114F2" w14:textId="77777777" w:rsidR="00AC5FFE" w:rsidRDefault="00AC5FFE" w:rsidP="00754471">
      <w:pPr>
        <w:rPr>
          <w:rStyle w:val="Heading2Char"/>
          <w:rFonts w:ascii="Times New Roman" w:hAnsi="Times New Roman" w:cs="Times New Roman"/>
          <w:color w:val="auto"/>
          <w:sz w:val="24"/>
          <w:szCs w:val="24"/>
        </w:rPr>
      </w:pPr>
    </w:p>
    <w:tbl>
      <w:tblPr>
        <w:tblW w:w="89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276"/>
      </w:tblGrid>
      <w:tr w:rsidR="00AC5FFE" w:rsidRPr="00FF7453" w14:paraId="2D1E00E7" w14:textId="77777777" w:rsidTr="00AC5FFE">
        <w:trPr>
          <w:trHeight w:val="260"/>
        </w:trPr>
        <w:tc>
          <w:tcPr>
            <w:tcW w:w="1317" w:type="dxa"/>
            <w:shd w:val="clear" w:color="auto" w:fill="D9D9D9" w:themeFill="background1" w:themeFillShade="D9"/>
            <w:vAlign w:val="center"/>
          </w:tcPr>
          <w:p w14:paraId="4A739286"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Field Name</w:t>
            </w:r>
          </w:p>
        </w:tc>
        <w:tc>
          <w:tcPr>
            <w:tcW w:w="1975" w:type="dxa"/>
            <w:shd w:val="clear" w:color="auto" w:fill="D9D9D9" w:themeFill="background1" w:themeFillShade="D9"/>
            <w:vAlign w:val="center"/>
          </w:tcPr>
          <w:p w14:paraId="4EC8FEAA"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Description</w:t>
            </w:r>
          </w:p>
        </w:tc>
        <w:tc>
          <w:tcPr>
            <w:tcW w:w="990" w:type="dxa"/>
            <w:shd w:val="clear" w:color="auto" w:fill="D9D9D9" w:themeFill="background1" w:themeFillShade="D9"/>
            <w:vAlign w:val="center"/>
          </w:tcPr>
          <w:p w14:paraId="0FDE8D63"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Type</w:t>
            </w:r>
          </w:p>
        </w:tc>
        <w:tc>
          <w:tcPr>
            <w:tcW w:w="990" w:type="dxa"/>
            <w:shd w:val="clear" w:color="auto" w:fill="D9D9D9" w:themeFill="background1" w:themeFillShade="D9"/>
            <w:vAlign w:val="center"/>
          </w:tcPr>
          <w:p w14:paraId="67E2C955"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Length</w:t>
            </w:r>
          </w:p>
        </w:tc>
        <w:tc>
          <w:tcPr>
            <w:tcW w:w="1249" w:type="dxa"/>
            <w:shd w:val="clear" w:color="auto" w:fill="D9D9D9" w:themeFill="background1" w:themeFillShade="D9"/>
            <w:vAlign w:val="center"/>
          </w:tcPr>
          <w:p w14:paraId="0252AED4"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Primary Key</w:t>
            </w:r>
          </w:p>
        </w:tc>
        <w:tc>
          <w:tcPr>
            <w:tcW w:w="1134" w:type="dxa"/>
            <w:shd w:val="clear" w:color="auto" w:fill="D9D9D9" w:themeFill="background1" w:themeFillShade="D9"/>
            <w:vAlign w:val="center"/>
          </w:tcPr>
          <w:p w14:paraId="3909B28A"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Foreign Key</w:t>
            </w:r>
          </w:p>
        </w:tc>
        <w:tc>
          <w:tcPr>
            <w:tcW w:w="1276" w:type="dxa"/>
            <w:shd w:val="clear" w:color="auto" w:fill="D9D9D9" w:themeFill="background1" w:themeFillShade="D9"/>
            <w:vAlign w:val="center"/>
          </w:tcPr>
          <w:p w14:paraId="44132277" w14:textId="77777777" w:rsidR="00AC5FFE" w:rsidRPr="009451A1" w:rsidRDefault="00AC5FFE" w:rsidP="00754471">
            <w:pPr>
              <w:rPr>
                <w:rFonts w:ascii="Times New Roman" w:hAnsi="Times New Roman" w:cs="Times New Roman"/>
                <w:b/>
                <w:bCs/>
                <w:sz w:val="24"/>
                <w:szCs w:val="24"/>
              </w:rPr>
            </w:pPr>
            <w:proofErr w:type="spellStart"/>
            <w:r w:rsidRPr="009451A1">
              <w:rPr>
                <w:rFonts w:ascii="Times New Roman" w:hAnsi="Times New Roman" w:cs="Times New Roman"/>
                <w:b/>
                <w:bCs/>
                <w:sz w:val="24"/>
                <w:szCs w:val="24"/>
              </w:rPr>
              <w:t>Nullable</w:t>
            </w:r>
            <w:proofErr w:type="spellEnd"/>
          </w:p>
        </w:tc>
      </w:tr>
      <w:tr w:rsidR="00AC5FFE" w:rsidRPr="00FF7453" w14:paraId="1B49D0C9" w14:textId="77777777" w:rsidTr="00AC5FFE">
        <w:tc>
          <w:tcPr>
            <w:tcW w:w="1317" w:type="dxa"/>
            <w:vAlign w:val="center"/>
          </w:tcPr>
          <w:p w14:paraId="7315774E" w14:textId="77777777" w:rsidR="00AC5FFE" w:rsidRPr="009451A1" w:rsidRDefault="00AC5FFE" w:rsidP="00754471">
            <w:pPr>
              <w:rPr>
                <w:rStyle w:val="Heading2Char"/>
                <w:rFonts w:ascii="Times New Roman" w:hAnsi="Times New Roman" w:cs="Times New Roman"/>
                <w:b w:val="0"/>
                <w:color w:val="auto"/>
                <w:sz w:val="24"/>
                <w:szCs w:val="24"/>
              </w:rPr>
            </w:pPr>
            <w:bookmarkStart w:id="2666" w:name="_Toc393745263"/>
            <w:bookmarkStart w:id="2667" w:name="_Toc393747648"/>
            <w:bookmarkStart w:id="2668" w:name="_Toc393895615"/>
            <w:bookmarkStart w:id="2669" w:name="_Toc393896208"/>
            <w:bookmarkStart w:id="2670" w:name="_Toc393897992"/>
            <w:proofErr w:type="spellStart"/>
            <w:r w:rsidRPr="009451A1">
              <w:rPr>
                <w:rStyle w:val="Heading2Char"/>
                <w:rFonts w:ascii="Times New Roman" w:hAnsi="Times New Roman" w:cs="Times New Roman"/>
                <w:b w:val="0"/>
                <w:color w:val="auto"/>
                <w:sz w:val="24"/>
                <w:szCs w:val="24"/>
              </w:rPr>
              <w:t>dentistID</w:t>
            </w:r>
            <w:bookmarkEnd w:id="2666"/>
            <w:bookmarkEnd w:id="2667"/>
            <w:bookmarkEnd w:id="2668"/>
            <w:bookmarkEnd w:id="2669"/>
            <w:bookmarkEnd w:id="2670"/>
            <w:proofErr w:type="spellEnd"/>
          </w:p>
        </w:tc>
        <w:tc>
          <w:tcPr>
            <w:tcW w:w="1975" w:type="dxa"/>
            <w:vAlign w:val="center"/>
          </w:tcPr>
          <w:p w14:paraId="198EDFED" w14:textId="77777777" w:rsidR="00AC5FFE" w:rsidRPr="009451A1" w:rsidRDefault="00AC5FFE" w:rsidP="00754471">
            <w:pPr>
              <w:rPr>
                <w:rStyle w:val="Heading2Char"/>
                <w:rFonts w:ascii="Times New Roman" w:hAnsi="Times New Roman" w:cs="Times New Roman"/>
                <w:b w:val="0"/>
                <w:color w:val="auto"/>
                <w:sz w:val="24"/>
                <w:szCs w:val="24"/>
              </w:rPr>
            </w:pPr>
            <w:bookmarkStart w:id="2671" w:name="_Toc393745264"/>
            <w:bookmarkStart w:id="2672" w:name="_Toc393747649"/>
            <w:bookmarkStart w:id="2673" w:name="_Toc393895616"/>
            <w:bookmarkStart w:id="2674" w:name="_Toc393896209"/>
            <w:bookmarkStart w:id="2675" w:name="_Toc393897993"/>
            <w:proofErr w:type="spellStart"/>
            <w:r w:rsidRPr="009451A1">
              <w:rPr>
                <w:rStyle w:val="Heading2Char"/>
                <w:rFonts w:ascii="Times New Roman" w:hAnsi="Times New Roman" w:cs="Times New Roman"/>
                <w:b w:val="0"/>
                <w:color w:val="auto"/>
                <w:sz w:val="24"/>
                <w:szCs w:val="24"/>
              </w:rPr>
              <w:t>dentistID</w:t>
            </w:r>
            <w:bookmarkEnd w:id="2671"/>
            <w:bookmarkEnd w:id="2672"/>
            <w:bookmarkEnd w:id="2673"/>
            <w:bookmarkEnd w:id="2674"/>
            <w:bookmarkEnd w:id="2675"/>
            <w:proofErr w:type="spellEnd"/>
          </w:p>
        </w:tc>
        <w:tc>
          <w:tcPr>
            <w:tcW w:w="990" w:type="dxa"/>
            <w:vAlign w:val="center"/>
          </w:tcPr>
          <w:p w14:paraId="193152DA"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1444412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249" w:type="dxa"/>
            <w:vAlign w:val="center"/>
          </w:tcPr>
          <w:p w14:paraId="198515D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PK</w:t>
            </w:r>
          </w:p>
        </w:tc>
        <w:tc>
          <w:tcPr>
            <w:tcW w:w="1134" w:type="dxa"/>
            <w:vAlign w:val="center"/>
          </w:tcPr>
          <w:p w14:paraId="21A4BA2B"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4786D944"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3F94A40A" w14:textId="77777777" w:rsidTr="00AC5FFE">
        <w:tc>
          <w:tcPr>
            <w:tcW w:w="1317" w:type="dxa"/>
            <w:vAlign w:val="center"/>
          </w:tcPr>
          <w:p w14:paraId="79DB62A4" w14:textId="77777777" w:rsidR="00AC5FFE" w:rsidRPr="009451A1" w:rsidRDefault="00AC5FFE" w:rsidP="00754471">
            <w:pPr>
              <w:rPr>
                <w:rStyle w:val="Heading2Char"/>
                <w:rFonts w:ascii="Times New Roman" w:hAnsi="Times New Roman" w:cs="Times New Roman"/>
                <w:b w:val="0"/>
                <w:color w:val="auto"/>
                <w:sz w:val="24"/>
                <w:szCs w:val="24"/>
              </w:rPr>
            </w:pPr>
            <w:bookmarkStart w:id="2676" w:name="_Toc393745265"/>
            <w:bookmarkStart w:id="2677" w:name="_Toc393747650"/>
            <w:bookmarkStart w:id="2678" w:name="_Toc393895617"/>
            <w:bookmarkStart w:id="2679" w:name="_Toc393896210"/>
            <w:bookmarkStart w:id="2680" w:name="_Toc393897994"/>
            <w:r w:rsidRPr="009451A1">
              <w:rPr>
                <w:rStyle w:val="Heading2Char"/>
                <w:rFonts w:ascii="Times New Roman" w:hAnsi="Times New Roman" w:cs="Times New Roman"/>
                <w:b w:val="0"/>
                <w:color w:val="auto"/>
                <w:sz w:val="24"/>
                <w:szCs w:val="24"/>
              </w:rPr>
              <w:t>password</w:t>
            </w:r>
            <w:bookmarkEnd w:id="2676"/>
            <w:bookmarkEnd w:id="2677"/>
            <w:bookmarkEnd w:id="2678"/>
            <w:bookmarkEnd w:id="2679"/>
            <w:bookmarkEnd w:id="2680"/>
          </w:p>
        </w:tc>
        <w:tc>
          <w:tcPr>
            <w:tcW w:w="1975" w:type="dxa"/>
            <w:vAlign w:val="center"/>
          </w:tcPr>
          <w:p w14:paraId="7064338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Password of dentist</w:t>
            </w:r>
          </w:p>
        </w:tc>
        <w:tc>
          <w:tcPr>
            <w:tcW w:w="990" w:type="dxa"/>
            <w:vAlign w:val="center"/>
          </w:tcPr>
          <w:p w14:paraId="4F1A795F"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45AF009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249" w:type="dxa"/>
            <w:vAlign w:val="center"/>
          </w:tcPr>
          <w:p w14:paraId="65B55FF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7A305847"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2BB7A729"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67D4523A" w14:textId="77777777" w:rsidTr="00AC5FFE">
        <w:tc>
          <w:tcPr>
            <w:tcW w:w="1317" w:type="dxa"/>
            <w:vAlign w:val="center"/>
          </w:tcPr>
          <w:p w14:paraId="4465ECCC" w14:textId="77777777" w:rsidR="00AC5FFE" w:rsidRPr="009451A1" w:rsidRDefault="00AC5FFE" w:rsidP="00754471">
            <w:pPr>
              <w:rPr>
                <w:rStyle w:val="Heading2Char"/>
                <w:rFonts w:ascii="Times New Roman" w:hAnsi="Times New Roman" w:cs="Times New Roman"/>
                <w:b w:val="0"/>
                <w:color w:val="auto"/>
                <w:sz w:val="24"/>
                <w:szCs w:val="24"/>
              </w:rPr>
            </w:pPr>
            <w:bookmarkStart w:id="2681" w:name="_Toc393745266"/>
            <w:bookmarkStart w:id="2682" w:name="_Toc393747651"/>
            <w:bookmarkStart w:id="2683" w:name="_Toc393895618"/>
            <w:bookmarkStart w:id="2684" w:name="_Toc393896211"/>
            <w:bookmarkStart w:id="2685" w:name="_Toc393897995"/>
            <w:proofErr w:type="spellStart"/>
            <w:r w:rsidRPr="009451A1">
              <w:rPr>
                <w:rStyle w:val="Heading2Char"/>
                <w:rFonts w:ascii="Times New Roman" w:hAnsi="Times New Roman" w:cs="Times New Roman"/>
                <w:b w:val="0"/>
                <w:color w:val="auto"/>
                <w:sz w:val="24"/>
                <w:szCs w:val="24"/>
              </w:rPr>
              <w:t>f_name</w:t>
            </w:r>
            <w:bookmarkEnd w:id="2681"/>
            <w:bookmarkEnd w:id="2682"/>
            <w:bookmarkEnd w:id="2683"/>
            <w:bookmarkEnd w:id="2684"/>
            <w:bookmarkEnd w:id="2685"/>
            <w:proofErr w:type="spellEnd"/>
          </w:p>
        </w:tc>
        <w:tc>
          <w:tcPr>
            <w:tcW w:w="1975" w:type="dxa"/>
            <w:vAlign w:val="center"/>
          </w:tcPr>
          <w:p w14:paraId="153A2DC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First name of dentist in English</w:t>
            </w:r>
          </w:p>
        </w:tc>
        <w:tc>
          <w:tcPr>
            <w:tcW w:w="990" w:type="dxa"/>
            <w:vAlign w:val="center"/>
          </w:tcPr>
          <w:p w14:paraId="73FB9CDC"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16BD9524"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249" w:type="dxa"/>
            <w:vAlign w:val="center"/>
          </w:tcPr>
          <w:p w14:paraId="020F4B3E"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1FC62FB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1122319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65C059AE" w14:textId="77777777" w:rsidTr="00AC5FFE">
        <w:tc>
          <w:tcPr>
            <w:tcW w:w="1317" w:type="dxa"/>
            <w:vAlign w:val="center"/>
          </w:tcPr>
          <w:p w14:paraId="57637102" w14:textId="77777777" w:rsidR="00AC5FFE" w:rsidRPr="009451A1" w:rsidRDefault="00AC5FFE" w:rsidP="00754471">
            <w:pPr>
              <w:rPr>
                <w:rStyle w:val="Heading2Char"/>
                <w:rFonts w:ascii="Times New Roman" w:hAnsi="Times New Roman" w:cs="Times New Roman"/>
                <w:b w:val="0"/>
                <w:color w:val="auto"/>
                <w:sz w:val="24"/>
                <w:szCs w:val="24"/>
              </w:rPr>
            </w:pPr>
            <w:bookmarkStart w:id="2686" w:name="_Toc393745267"/>
            <w:bookmarkStart w:id="2687" w:name="_Toc393747652"/>
            <w:bookmarkStart w:id="2688" w:name="_Toc393895619"/>
            <w:bookmarkStart w:id="2689" w:name="_Toc393896212"/>
            <w:bookmarkStart w:id="2690" w:name="_Toc393897996"/>
            <w:proofErr w:type="spellStart"/>
            <w:r w:rsidRPr="009451A1">
              <w:rPr>
                <w:rStyle w:val="Heading2Char"/>
                <w:rFonts w:ascii="Times New Roman" w:hAnsi="Times New Roman" w:cs="Times New Roman"/>
                <w:b w:val="0"/>
                <w:color w:val="auto"/>
                <w:sz w:val="24"/>
                <w:szCs w:val="24"/>
              </w:rPr>
              <w:t>l_name</w:t>
            </w:r>
            <w:bookmarkEnd w:id="2686"/>
            <w:bookmarkEnd w:id="2687"/>
            <w:bookmarkEnd w:id="2688"/>
            <w:bookmarkEnd w:id="2689"/>
            <w:bookmarkEnd w:id="2690"/>
            <w:proofErr w:type="spellEnd"/>
          </w:p>
        </w:tc>
        <w:tc>
          <w:tcPr>
            <w:tcW w:w="1975" w:type="dxa"/>
            <w:vAlign w:val="center"/>
          </w:tcPr>
          <w:p w14:paraId="1CF32FD2"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Last name of dentist in English</w:t>
            </w:r>
          </w:p>
        </w:tc>
        <w:tc>
          <w:tcPr>
            <w:tcW w:w="990" w:type="dxa"/>
            <w:vAlign w:val="center"/>
          </w:tcPr>
          <w:p w14:paraId="387E59D1"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6248683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249" w:type="dxa"/>
            <w:vAlign w:val="center"/>
          </w:tcPr>
          <w:p w14:paraId="0ED1DB4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23D6AEA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7DF61CEB"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66519B7B" w14:textId="77777777" w:rsidTr="00AC5FFE">
        <w:tc>
          <w:tcPr>
            <w:tcW w:w="1317" w:type="dxa"/>
            <w:vAlign w:val="center"/>
          </w:tcPr>
          <w:p w14:paraId="1F3D6139" w14:textId="77777777" w:rsidR="00AC5FFE" w:rsidRPr="009451A1" w:rsidRDefault="00AC5FFE" w:rsidP="00754471">
            <w:pPr>
              <w:rPr>
                <w:rStyle w:val="Heading2Char"/>
                <w:rFonts w:ascii="Times New Roman" w:hAnsi="Times New Roman" w:cs="Times New Roman"/>
                <w:b w:val="0"/>
                <w:color w:val="auto"/>
                <w:sz w:val="24"/>
                <w:szCs w:val="24"/>
              </w:rPr>
            </w:pPr>
            <w:bookmarkStart w:id="2691" w:name="_Toc393745268"/>
            <w:bookmarkStart w:id="2692" w:name="_Toc393747653"/>
            <w:bookmarkStart w:id="2693" w:name="_Toc393895620"/>
            <w:bookmarkStart w:id="2694" w:name="_Toc393896213"/>
            <w:bookmarkStart w:id="2695" w:name="_Toc393897997"/>
            <w:r w:rsidRPr="009451A1">
              <w:rPr>
                <w:rStyle w:val="Heading2Char"/>
                <w:rFonts w:ascii="Times New Roman" w:hAnsi="Times New Roman" w:cs="Times New Roman"/>
                <w:b w:val="0"/>
                <w:color w:val="auto"/>
                <w:sz w:val="24"/>
                <w:szCs w:val="24"/>
              </w:rPr>
              <w:t>address</w:t>
            </w:r>
            <w:bookmarkEnd w:id="2691"/>
            <w:bookmarkEnd w:id="2692"/>
            <w:bookmarkEnd w:id="2693"/>
            <w:bookmarkEnd w:id="2694"/>
            <w:bookmarkEnd w:id="2695"/>
          </w:p>
        </w:tc>
        <w:tc>
          <w:tcPr>
            <w:tcW w:w="1975" w:type="dxa"/>
            <w:vAlign w:val="center"/>
          </w:tcPr>
          <w:p w14:paraId="10C78899" w14:textId="3D948CE5" w:rsidR="00AC5FF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Address of dentist</w:t>
            </w:r>
          </w:p>
        </w:tc>
        <w:tc>
          <w:tcPr>
            <w:tcW w:w="990" w:type="dxa"/>
            <w:vAlign w:val="center"/>
          </w:tcPr>
          <w:p w14:paraId="51D01499"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36B30235"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100</w:t>
            </w:r>
          </w:p>
        </w:tc>
        <w:tc>
          <w:tcPr>
            <w:tcW w:w="1249" w:type="dxa"/>
            <w:vAlign w:val="center"/>
          </w:tcPr>
          <w:p w14:paraId="0C686FD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1D96601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2CF24BC5"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190821B8" w14:textId="77777777" w:rsidTr="00AC5FFE">
        <w:trPr>
          <w:trHeight w:val="70"/>
        </w:trPr>
        <w:tc>
          <w:tcPr>
            <w:tcW w:w="1317" w:type="dxa"/>
            <w:vAlign w:val="center"/>
          </w:tcPr>
          <w:p w14:paraId="63C6B27F" w14:textId="77777777" w:rsidR="00AC5FFE" w:rsidRPr="009451A1" w:rsidRDefault="00AC5FFE" w:rsidP="00754471">
            <w:pPr>
              <w:rPr>
                <w:rStyle w:val="Heading2Char"/>
                <w:rFonts w:ascii="Times New Roman" w:hAnsi="Times New Roman" w:cs="Times New Roman"/>
                <w:b w:val="0"/>
                <w:color w:val="auto"/>
                <w:sz w:val="24"/>
                <w:szCs w:val="24"/>
              </w:rPr>
            </w:pPr>
            <w:bookmarkStart w:id="2696" w:name="_Toc393745269"/>
            <w:bookmarkStart w:id="2697" w:name="_Toc393747654"/>
            <w:bookmarkStart w:id="2698" w:name="_Toc393895621"/>
            <w:bookmarkStart w:id="2699" w:name="_Toc393896214"/>
            <w:bookmarkStart w:id="2700" w:name="_Toc393897998"/>
            <w:proofErr w:type="spellStart"/>
            <w:r w:rsidRPr="009451A1">
              <w:rPr>
                <w:rStyle w:val="Heading2Char"/>
                <w:rFonts w:ascii="Times New Roman" w:hAnsi="Times New Roman" w:cs="Times New Roman"/>
                <w:b w:val="0"/>
                <w:color w:val="auto"/>
                <w:sz w:val="24"/>
                <w:szCs w:val="24"/>
              </w:rPr>
              <w:t>tel</w:t>
            </w:r>
            <w:bookmarkEnd w:id="2696"/>
            <w:bookmarkEnd w:id="2697"/>
            <w:bookmarkEnd w:id="2698"/>
            <w:bookmarkEnd w:id="2699"/>
            <w:bookmarkEnd w:id="2700"/>
            <w:proofErr w:type="spellEnd"/>
          </w:p>
        </w:tc>
        <w:tc>
          <w:tcPr>
            <w:tcW w:w="1975" w:type="dxa"/>
            <w:vAlign w:val="center"/>
          </w:tcPr>
          <w:p w14:paraId="58BA92CB" w14:textId="1C7407FD" w:rsidR="00AC5FF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Telephone</w:t>
            </w:r>
            <w:r w:rsidRPr="00D2712E">
              <w:rPr>
                <w:rFonts w:ascii="Times New Roman" w:hAnsi="Times New Roman" w:cs="Times New Roman"/>
                <w:sz w:val="24"/>
                <w:szCs w:val="24"/>
              </w:rPr>
              <w:t xml:space="preserve"> </w:t>
            </w:r>
            <w:r>
              <w:rPr>
                <w:rFonts w:ascii="Times New Roman" w:hAnsi="Times New Roman" w:cs="Times New Roman"/>
                <w:sz w:val="24"/>
                <w:szCs w:val="24"/>
              </w:rPr>
              <w:t xml:space="preserve">number </w:t>
            </w:r>
            <w:r w:rsidRPr="00D2712E">
              <w:rPr>
                <w:rFonts w:ascii="Times New Roman" w:hAnsi="Times New Roman" w:cs="Times New Roman"/>
                <w:sz w:val="24"/>
                <w:szCs w:val="24"/>
              </w:rPr>
              <w:t xml:space="preserve">of </w:t>
            </w:r>
            <w:r>
              <w:rPr>
                <w:rStyle w:val="Heading2Char"/>
                <w:rFonts w:ascii="Times New Roman" w:hAnsi="Times New Roman" w:cs="Times New Roman"/>
                <w:b w:val="0"/>
                <w:color w:val="auto"/>
                <w:sz w:val="24"/>
                <w:szCs w:val="24"/>
              </w:rPr>
              <w:t>dentist</w:t>
            </w:r>
          </w:p>
        </w:tc>
        <w:tc>
          <w:tcPr>
            <w:tcW w:w="990" w:type="dxa"/>
            <w:vAlign w:val="center"/>
          </w:tcPr>
          <w:p w14:paraId="089E5BBA"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3E31AA37"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249" w:type="dxa"/>
            <w:vAlign w:val="center"/>
          </w:tcPr>
          <w:p w14:paraId="125BC9F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665EBA6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5B20EBE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72DC2D41" w14:textId="77777777" w:rsidTr="00AC5FFE">
        <w:trPr>
          <w:trHeight w:val="70"/>
        </w:trPr>
        <w:tc>
          <w:tcPr>
            <w:tcW w:w="1317" w:type="dxa"/>
            <w:vAlign w:val="center"/>
          </w:tcPr>
          <w:p w14:paraId="680246EA" w14:textId="77777777" w:rsidR="00AC5FFE" w:rsidRPr="009451A1" w:rsidRDefault="00AC5FFE" w:rsidP="00754471">
            <w:pPr>
              <w:rPr>
                <w:rStyle w:val="Heading2Char"/>
                <w:rFonts w:ascii="Times New Roman" w:hAnsi="Times New Roman" w:cs="Times New Roman"/>
                <w:b w:val="0"/>
                <w:color w:val="auto"/>
                <w:sz w:val="24"/>
                <w:szCs w:val="24"/>
              </w:rPr>
            </w:pPr>
            <w:bookmarkStart w:id="2701" w:name="_Toc393745270"/>
            <w:bookmarkStart w:id="2702" w:name="_Toc393747655"/>
            <w:bookmarkStart w:id="2703" w:name="_Toc393895622"/>
            <w:bookmarkStart w:id="2704" w:name="_Toc393896215"/>
            <w:bookmarkStart w:id="2705" w:name="_Toc393897999"/>
            <w:r w:rsidRPr="009451A1">
              <w:rPr>
                <w:rStyle w:val="Heading2Char"/>
                <w:rFonts w:ascii="Times New Roman" w:hAnsi="Times New Roman" w:cs="Times New Roman"/>
                <w:b w:val="0"/>
                <w:color w:val="auto"/>
                <w:sz w:val="24"/>
                <w:szCs w:val="24"/>
              </w:rPr>
              <w:t>email</w:t>
            </w:r>
            <w:bookmarkEnd w:id="2701"/>
            <w:bookmarkEnd w:id="2702"/>
            <w:bookmarkEnd w:id="2703"/>
            <w:bookmarkEnd w:id="2704"/>
            <w:bookmarkEnd w:id="2705"/>
          </w:p>
        </w:tc>
        <w:tc>
          <w:tcPr>
            <w:tcW w:w="1975" w:type="dxa"/>
            <w:vAlign w:val="center"/>
          </w:tcPr>
          <w:p w14:paraId="3A676C41" w14:textId="5C87DB3E" w:rsidR="00AC5FF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Email of dentist</w:t>
            </w:r>
          </w:p>
        </w:tc>
        <w:tc>
          <w:tcPr>
            <w:tcW w:w="990" w:type="dxa"/>
            <w:vAlign w:val="center"/>
          </w:tcPr>
          <w:p w14:paraId="2CB0CD03"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15B5A5F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249" w:type="dxa"/>
            <w:vAlign w:val="center"/>
          </w:tcPr>
          <w:p w14:paraId="74ABA45A"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77CD0B6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103C42D2"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bl>
    <w:p w14:paraId="4D363712" w14:textId="77777777" w:rsidR="00ED7C45" w:rsidRPr="00392646" w:rsidRDefault="00ED7C45" w:rsidP="00754471">
      <w:pPr>
        <w:rPr>
          <w:rStyle w:val="Heading2Char"/>
          <w:rFonts w:ascii="Times New Roman" w:hAnsi="Times New Roman" w:cs="Times New Roman"/>
          <w:color w:val="auto"/>
          <w:sz w:val="24"/>
          <w:szCs w:val="24"/>
        </w:rPr>
      </w:pPr>
    </w:p>
    <w:p w14:paraId="0256C674" w14:textId="77777777" w:rsidR="00ED7C45" w:rsidRDefault="00ED7C45" w:rsidP="00754471">
      <w:pPr>
        <w:rPr>
          <w:rFonts w:ascii="Times New Roman" w:eastAsiaTheme="minorHAnsi" w:hAnsi="Times New Roman" w:cs="Times New Roman"/>
          <w:sz w:val="36"/>
          <w:szCs w:val="36"/>
          <w:lang w:bidi="ar-SA"/>
        </w:rPr>
      </w:pPr>
    </w:p>
    <w:p w14:paraId="56080EC8" w14:textId="77777777" w:rsidR="00735732" w:rsidRDefault="00735732" w:rsidP="00754471">
      <w:pPr>
        <w:rPr>
          <w:rFonts w:ascii="Times New Roman" w:eastAsiaTheme="minorHAnsi" w:hAnsi="Times New Roman" w:cs="Times New Roman"/>
          <w:sz w:val="36"/>
          <w:szCs w:val="36"/>
          <w:lang w:bidi="ar-SA"/>
        </w:rPr>
      </w:pPr>
    </w:p>
    <w:p w14:paraId="0E2BE2CE" w14:textId="77777777" w:rsidR="00735732" w:rsidRDefault="00735732" w:rsidP="00754471">
      <w:pPr>
        <w:rPr>
          <w:rFonts w:ascii="Times New Roman" w:eastAsiaTheme="minorHAnsi" w:hAnsi="Times New Roman" w:cs="Times New Roman"/>
          <w:sz w:val="36"/>
          <w:szCs w:val="36"/>
          <w:lang w:bidi="ar-SA"/>
        </w:rPr>
      </w:pPr>
    </w:p>
    <w:p w14:paraId="44A8C2A4" w14:textId="77777777" w:rsidR="00735732" w:rsidRDefault="00735732" w:rsidP="00754471">
      <w:pPr>
        <w:rPr>
          <w:rFonts w:ascii="Times New Roman" w:eastAsiaTheme="minorHAnsi" w:hAnsi="Times New Roman" w:cs="Times New Roman"/>
          <w:sz w:val="36"/>
          <w:szCs w:val="36"/>
          <w:lang w:bidi="ar-SA"/>
        </w:rPr>
      </w:pPr>
    </w:p>
    <w:p w14:paraId="193FE433" w14:textId="77777777" w:rsidR="00735732" w:rsidRDefault="00735732" w:rsidP="00754471">
      <w:pPr>
        <w:rPr>
          <w:rFonts w:ascii="Times New Roman" w:eastAsiaTheme="minorHAnsi" w:hAnsi="Times New Roman" w:cs="Times New Roman"/>
          <w:sz w:val="36"/>
          <w:szCs w:val="36"/>
          <w:lang w:bidi="ar-SA"/>
        </w:rPr>
      </w:pPr>
    </w:p>
    <w:p w14:paraId="43222B1B" w14:textId="77777777" w:rsidR="00735732" w:rsidRDefault="00735732" w:rsidP="00754471">
      <w:pPr>
        <w:rPr>
          <w:rFonts w:ascii="Times New Roman" w:eastAsiaTheme="minorHAnsi" w:hAnsi="Times New Roman" w:cs="Times New Roman"/>
          <w:sz w:val="36"/>
          <w:szCs w:val="36"/>
          <w:lang w:bidi="ar-SA"/>
        </w:rPr>
      </w:pPr>
    </w:p>
    <w:p w14:paraId="13EBEA04" w14:textId="77777777" w:rsidR="0088071E" w:rsidRDefault="0088071E" w:rsidP="00754471">
      <w:pPr>
        <w:rPr>
          <w:rFonts w:ascii="Times New Roman" w:eastAsiaTheme="minorHAnsi" w:hAnsi="Times New Roman" w:cs="Times New Roman"/>
          <w:sz w:val="36"/>
          <w:szCs w:val="36"/>
          <w:lang w:bidi="ar-SA"/>
        </w:rPr>
      </w:pPr>
    </w:p>
    <w:p w14:paraId="2485AEFA" w14:textId="77777777" w:rsidR="0088071E" w:rsidRDefault="0088071E" w:rsidP="00754471">
      <w:pPr>
        <w:rPr>
          <w:rFonts w:ascii="Times New Roman" w:eastAsiaTheme="minorHAnsi" w:hAnsi="Times New Roman" w:cs="Times New Roman"/>
          <w:sz w:val="36"/>
          <w:szCs w:val="36"/>
          <w:lang w:bidi="ar-SA"/>
        </w:rPr>
      </w:pPr>
    </w:p>
    <w:p w14:paraId="10DC7597" w14:textId="77777777" w:rsidR="001F3FD0" w:rsidRDefault="001F3FD0" w:rsidP="00754471">
      <w:pPr>
        <w:rPr>
          <w:rStyle w:val="Heading2Char"/>
          <w:rFonts w:ascii="Times New Roman" w:hAnsi="Times New Roman" w:cs="Times New Roman"/>
          <w:color w:val="auto"/>
          <w:sz w:val="28"/>
          <w:szCs w:val="28"/>
        </w:rPr>
      </w:pPr>
      <w:bookmarkStart w:id="2706" w:name="_Toc393745271"/>
      <w:bookmarkStart w:id="2707" w:name="_Toc393747656"/>
      <w:bookmarkStart w:id="2708" w:name="_Toc393895623"/>
      <w:bookmarkStart w:id="2709" w:name="_Toc393896216"/>
      <w:bookmarkStart w:id="2710" w:name="_Toc393898000"/>
      <w:r>
        <w:rPr>
          <w:rStyle w:val="Heading2Char"/>
          <w:rFonts w:ascii="Times New Roman" w:hAnsi="Times New Roman" w:cs="Times New Roman"/>
          <w:color w:val="auto"/>
          <w:sz w:val="28"/>
          <w:szCs w:val="28"/>
        </w:rPr>
        <w:lastRenderedPageBreak/>
        <w:t xml:space="preserve">DB-03: </w:t>
      </w:r>
      <w:r w:rsidR="00F960B4">
        <w:rPr>
          <w:rStyle w:val="Heading2Char"/>
          <w:rFonts w:ascii="Times New Roman" w:hAnsi="Times New Roman" w:cs="Times New Roman"/>
          <w:color w:val="auto"/>
          <w:sz w:val="28"/>
          <w:szCs w:val="28"/>
        </w:rPr>
        <w:t>o</w:t>
      </w:r>
      <w:r>
        <w:rPr>
          <w:rStyle w:val="Heading2Char"/>
          <w:rFonts w:ascii="Times New Roman" w:hAnsi="Times New Roman" w:cs="Times New Roman"/>
          <w:color w:val="auto"/>
          <w:sz w:val="28"/>
          <w:szCs w:val="28"/>
        </w:rPr>
        <w:t>fficer</w:t>
      </w:r>
      <w:bookmarkEnd w:id="2706"/>
      <w:bookmarkEnd w:id="2707"/>
      <w:bookmarkEnd w:id="2708"/>
      <w:bookmarkEnd w:id="2709"/>
      <w:bookmarkEnd w:id="2710"/>
    </w:p>
    <w:p w14:paraId="23956D9B" w14:textId="77777777" w:rsidR="0088071E" w:rsidRDefault="0088071E" w:rsidP="00754471">
      <w:pPr>
        <w:rPr>
          <w:rStyle w:val="Heading2Char"/>
          <w:rFonts w:ascii="Times New Roman" w:hAnsi="Times New Roman" w:cs="Times New Roman"/>
          <w:color w:val="auto"/>
          <w:sz w:val="28"/>
          <w:szCs w:val="28"/>
        </w:rPr>
      </w:pPr>
    </w:p>
    <w:p w14:paraId="7497DFF8" w14:textId="77777777" w:rsidR="001F3FD0" w:rsidRDefault="001F3FD0" w:rsidP="0088071E">
      <w:pPr>
        <w:jc w:val="center"/>
        <w:rPr>
          <w:rStyle w:val="Heading2Char"/>
          <w:rFonts w:ascii="Times New Roman" w:hAnsi="Times New Roman" w:cs="Times New Roman"/>
          <w:color w:val="auto"/>
          <w:sz w:val="28"/>
          <w:szCs w:val="28"/>
        </w:rPr>
      </w:pPr>
      <w:r>
        <w:rPr>
          <w:rFonts w:ascii="Times New Roman" w:eastAsiaTheme="majorEastAsia" w:hAnsi="Times New Roman" w:cs="Times New Roman"/>
          <w:b/>
          <w:bCs/>
          <w:noProof/>
          <w:color w:val="auto"/>
          <w:sz w:val="28"/>
        </w:rPr>
        <w:drawing>
          <wp:inline distT="0" distB="0" distL="0" distR="0" wp14:anchorId="52FBD98D" wp14:editId="22D5D5AF">
            <wp:extent cx="3040875" cy="2303813"/>
            <wp:effectExtent l="0" t="0" r="7620" b="1270"/>
            <wp:docPr id="8" name="Picture 8" descr="D:\from desktop\senior project\progress1\usecase\cd.jpg\office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cd.jpg\officer-db.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44040" cy="2306211"/>
                    </a:xfrm>
                    <a:prstGeom prst="rect">
                      <a:avLst/>
                    </a:prstGeom>
                    <a:noFill/>
                    <a:ln>
                      <a:noFill/>
                    </a:ln>
                  </pic:spPr>
                </pic:pic>
              </a:graphicData>
            </a:graphic>
          </wp:inline>
        </w:drawing>
      </w:r>
    </w:p>
    <w:p w14:paraId="37968071" w14:textId="77777777" w:rsidR="0088071E" w:rsidRDefault="0088071E" w:rsidP="00754471">
      <w:pPr>
        <w:rPr>
          <w:rStyle w:val="Heading2Char"/>
          <w:rFonts w:ascii="Times New Roman" w:hAnsi="Times New Roman" w:cs="Times New Roman"/>
          <w:color w:val="auto"/>
          <w:sz w:val="24"/>
          <w:szCs w:val="24"/>
        </w:rPr>
      </w:pPr>
      <w:bookmarkStart w:id="2711" w:name="_Toc393745272"/>
    </w:p>
    <w:p w14:paraId="78048A15" w14:textId="54C5D746" w:rsidR="001F3FD0" w:rsidRDefault="00AC5FFE" w:rsidP="00754471">
      <w:pPr>
        <w:rPr>
          <w:rStyle w:val="Heading2Char"/>
          <w:rFonts w:ascii="Times New Roman" w:hAnsi="Times New Roman" w:cs="Times New Roman"/>
          <w:color w:val="auto"/>
          <w:sz w:val="24"/>
          <w:szCs w:val="24"/>
        </w:rPr>
      </w:pPr>
      <w:bookmarkStart w:id="2712" w:name="_Toc393747657"/>
      <w:bookmarkStart w:id="2713" w:name="_Toc393895624"/>
      <w:bookmarkStart w:id="2714" w:name="_Toc393896217"/>
      <w:bookmarkStart w:id="2715" w:name="_Toc393898001"/>
      <w:r>
        <w:rPr>
          <w:rStyle w:val="Heading2Char"/>
          <w:rFonts w:ascii="Times New Roman" w:hAnsi="Times New Roman" w:cs="Times New Roman"/>
          <w:color w:val="auto"/>
          <w:sz w:val="24"/>
          <w:szCs w:val="24"/>
        </w:rPr>
        <w:t>Description</w:t>
      </w:r>
      <w:bookmarkEnd w:id="2711"/>
      <w:bookmarkEnd w:id="2712"/>
      <w:bookmarkEnd w:id="2713"/>
      <w:bookmarkEnd w:id="2714"/>
      <w:bookmarkEnd w:id="2715"/>
    </w:p>
    <w:p w14:paraId="257B9335" w14:textId="77777777" w:rsidR="00AC5FFE" w:rsidRPr="00392646" w:rsidRDefault="00AC5FFE" w:rsidP="00754471">
      <w:pPr>
        <w:rPr>
          <w:rStyle w:val="Heading2Char"/>
          <w:rFonts w:ascii="Times New Roman" w:hAnsi="Times New Roman" w:cs="Times New Roman"/>
          <w:color w:val="auto"/>
          <w:sz w:val="24"/>
          <w:szCs w:val="24"/>
        </w:rPr>
      </w:pPr>
    </w:p>
    <w:tbl>
      <w:tblPr>
        <w:tblW w:w="907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418"/>
      </w:tblGrid>
      <w:tr w:rsidR="00AC5FFE" w:rsidRPr="00FF7453" w14:paraId="095CF0DD" w14:textId="77777777" w:rsidTr="00AC5FFE">
        <w:trPr>
          <w:trHeight w:val="260"/>
        </w:trPr>
        <w:tc>
          <w:tcPr>
            <w:tcW w:w="1317" w:type="dxa"/>
            <w:shd w:val="clear" w:color="auto" w:fill="D9D9D9" w:themeFill="background1" w:themeFillShade="D9"/>
            <w:vAlign w:val="center"/>
          </w:tcPr>
          <w:p w14:paraId="68DF94F2"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Field Name</w:t>
            </w:r>
          </w:p>
        </w:tc>
        <w:tc>
          <w:tcPr>
            <w:tcW w:w="1975" w:type="dxa"/>
            <w:shd w:val="clear" w:color="auto" w:fill="D9D9D9" w:themeFill="background1" w:themeFillShade="D9"/>
            <w:vAlign w:val="center"/>
          </w:tcPr>
          <w:p w14:paraId="646206FE"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Description</w:t>
            </w:r>
          </w:p>
        </w:tc>
        <w:tc>
          <w:tcPr>
            <w:tcW w:w="990" w:type="dxa"/>
            <w:shd w:val="clear" w:color="auto" w:fill="D9D9D9" w:themeFill="background1" w:themeFillShade="D9"/>
            <w:vAlign w:val="center"/>
          </w:tcPr>
          <w:p w14:paraId="1FB31A83"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Type</w:t>
            </w:r>
          </w:p>
        </w:tc>
        <w:tc>
          <w:tcPr>
            <w:tcW w:w="990" w:type="dxa"/>
            <w:shd w:val="clear" w:color="auto" w:fill="D9D9D9" w:themeFill="background1" w:themeFillShade="D9"/>
            <w:vAlign w:val="center"/>
          </w:tcPr>
          <w:p w14:paraId="350CDE12"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Length</w:t>
            </w:r>
          </w:p>
        </w:tc>
        <w:tc>
          <w:tcPr>
            <w:tcW w:w="1249" w:type="dxa"/>
            <w:shd w:val="clear" w:color="auto" w:fill="D9D9D9" w:themeFill="background1" w:themeFillShade="D9"/>
            <w:vAlign w:val="center"/>
          </w:tcPr>
          <w:p w14:paraId="49B02125"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Primary Key</w:t>
            </w:r>
          </w:p>
        </w:tc>
        <w:tc>
          <w:tcPr>
            <w:tcW w:w="1134" w:type="dxa"/>
            <w:shd w:val="clear" w:color="auto" w:fill="D9D9D9" w:themeFill="background1" w:themeFillShade="D9"/>
            <w:vAlign w:val="center"/>
          </w:tcPr>
          <w:p w14:paraId="04F462A9"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Foreign Key</w:t>
            </w:r>
          </w:p>
        </w:tc>
        <w:tc>
          <w:tcPr>
            <w:tcW w:w="1418" w:type="dxa"/>
            <w:shd w:val="clear" w:color="auto" w:fill="D9D9D9" w:themeFill="background1" w:themeFillShade="D9"/>
            <w:vAlign w:val="center"/>
          </w:tcPr>
          <w:p w14:paraId="2E79952F" w14:textId="77777777" w:rsidR="00AC5FFE" w:rsidRPr="009451A1" w:rsidRDefault="00AC5FFE" w:rsidP="00754471">
            <w:pPr>
              <w:rPr>
                <w:rFonts w:ascii="Times New Roman" w:hAnsi="Times New Roman" w:cs="Times New Roman"/>
                <w:b/>
                <w:bCs/>
                <w:sz w:val="24"/>
                <w:szCs w:val="24"/>
              </w:rPr>
            </w:pPr>
            <w:proofErr w:type="spellStart"/>
            <w:r w:rsidRPr="009451A1">
              <w:rPr>
                <w:rFonts w:ascii="Times New Roman" w:hAnsi="Times New Roman" w:cs="Times New Roman"/>
                <w:b/>
                <w:bCs/>
                <w:sz w:val="24"/>
                <w:szCs w:val="24"/>
              </w:rPr>
              <w:t>Nullable</w:t>
            </w:r>
            <w:proofErr w:type="spellEnd"/>
          </w:p>
        </w:tc>
      </w:tr>
      <w:tr w:rsidR="00AC5FFE" w:rsidRPr="00FF7453" w14:paraId="74EAAF65" w14:textId="77777777" w:rsidTr="00AC5FFE">
        <w:tc>
          <w:tcPr>
            <w:tcW w:w="1317" w:type="dxa"/>
            <w:vAlign w:val="center"/>
          </w:tcPr>
          <w:p w14:paraId="4D90F805" w14:textId="77777777" w:rsidR="00AC5FFE" w:rsidRPr="00AC5FFE" w:rsidRDefault="00AC5FFE" w:rsidP="00754471">
            <w:pPr>
              <w:rPr>
                <w:rStyle w:val="Heading2Char"/>
                <w:rFonts w:ascii="Times New Roman" w:hAnsi="Times New Roman" w:cs="Times New Roman"/>
                <w:b w:val="0"/>
                <w:color w:val="auto"/>
                <w:sz w:val="24"/>
                <w:szCs w:val="24"/>
              </w:rPr>
            </w:pPr>
            <w:bookmarkStart w:id="2716" w:name="_Toc393745273"/>
            <w:bookmarkStart w:id="2717" w:name="_Toc393747658"/>
            <w:bookmarkStart w:id="2718" w:name="_Toc393895625"/>
            <w:bookmarkStart w:id="2719" w:name="_Toc393896218"/>
            <w:bookmarkStart w:id="2720" w:name="_Toc393898002"/>
            <w:proofErr w:type="spellStart"/>
            <w:r w:rsidRPr="00AC5FFE">
              <w:rPr>
                <w:rStyle w:val="Heading2Char"/>
                <w:rFonts w:ascii="Times New Roman" w:hAnsi="Times New Roman" w:cs="Times New Roman"/>
                <w:b w:val="0"/>
                <w:color w:val="auto"/>
                <w:sz w:val="24"/>
                <w:szCs w:val="24"/>
              </w:rPr>
              <w:t>officerID</w:t>
            </w:r>
            <w:bookmarkEnd w:id="2716"/>
            <w:bookmarkEnd w:id="2717"/>
            <w:bookmarkEnd w:id="2718"/>
            <w:bookmarkEnd w:id="2719"/>
            <w:bookmarkEnd w:id="2720"/>
            <w:proofErr w:type="spellEnd"/>
          </w:p>
        </w:tc>
        <w:tc>
          <w:tcPr>
            <w:tcW w:w="1975" w:type="dxa"/>
            <w:vAlign w:val="center"/>
          </w:tcPr>
          <w:p w14:paraId="4D87B853" w14:textId="77777777" w:rsidR="00AC5FFE" w:rsidRPr="00AC5FFE" w:rsidRDefault="00AC5FFE" w:rsidP="00754471">
            <w:pPr>
              <w:rPr>
                <w:rStyle w:val="Heading2Char"/>
                <w:rFonts w:ascii="Times New Roman" w:hAnsi="Times New Roman" w:cs="Times New Roman"/>
                <w:b w:val="0"/>
                <w:color w:val="auto"/>
                <w:sz w:val="24"/>
                <w:szCs w:val="24"/>
              </w:rPr>
            </w:pPr>
            <w:bookmarkStart w:id="2721" w:name="_Toc393745274"/>
            <w:bookmarkStart w:id="2722" w:name="_Toc393747659"/>
            <w:bookmarkStart w:id="2723" w:name="_Toc393895626"/>
            <w:bookmarkStart w:id="2724" w:name="_Toc393896219"/>
            <w:bookmarkStart w:id="2725" w:name="_Toc393898003"/>
            <w:proofErr w:type="spellStart"/>
            <w:r w:rsidRPr="00D2712E">
              <w:rPr>
                <w:rStyle w:val="Heading2Char"/>
                <w:rFonts w:ascii="Times New Roman" w:hAnsi="Times New Roman" w:cs="Times New Roman"/>
                <w:b w:val="0"/>
                <w:color w:val="auto"/>
                <w:sz w:val="24"/>
                <w:szCs w:val="24"/>
              </w:rPr>
              <w:t>officer</w:t>
            </w:r>
            <w:r w:rsidRPr="00AC5FFE">
              <w:rPr>
                <w:rStyle w:val="Heading2Char"/>
                <w:rFonts w:ascii="Times New Roman" w:hAnsi="Times New Roman" w:cs="Times New Roman"/>
                <w:b w:val="0"/>
                <w:color w:val="auto"/>
                <w:sz w:val="24"/>
                <w:szCs w:val="24"/>
              </w:rPr>
              <w:t>ID</w:t>
            </w:r>
            <w:bookmarkEnd w:id="2721"/>
            <w:bookmarkEnd w:id="2722"/>
            <w:bookmarkEnd w:id="2723"/>
            <w:bookmarkEnd w:id="2724"/>
            <w:bookmarkEnd w:id="2725"/>
            <w:proofErr w:type="spellEnd"/>
          </w:p>
        </w:tc>
        <w:tc>
          <w:tcPr>
            <w:tcW w:w="990" w:type="dxa"/>
            <w:vAlign w:val="center"/>
          </w:tcPr>
          <w:p w14:paraId="6AB72031" w14:textId="77777777" w:rsidR="00AC5FFE" w:rsidRPr="00AC5FFE" w:rsidRDefault="00AC5FFE"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0E5AE20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249" w:type="dxa"/>
            <w:vAlign w:val="center"/>
          </w:tcPr>
          <w:p w14:paraId="4F9ED5E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PK</w:t>
            </w:r>
          </w:p>
        </w:tc>
        <w:tc>
          <w:tcPr>
            <w:tcW w:w="1134" w:type="dxa"/>
            <w:vAlign w:val="center"/>
          </w:tcPr>
          <w:p w14:paraId="1B81D0B2"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5E301035"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013691E3" w14:textId="77777777" w:rsidTr="00AC5FFE">
        <w:tc>
          <w:tcPr>
            <w:tcW w:w="1317" w:type="dxa"/>
            <w:vAlign w:val="center"/>
          </w:tcPr>
          <w:p w14:paraId="6A57B657" w14:textId="77777777" w:rsidR="00AC5FFE" w:rsidRPr="00AC5FFE" w:rsidRDefault="00AC5FFE" w:rsidP="00754471">
            <w:pPr>
              <w:rPr>
                <w:rStyle w:val="Heading2Char"/>
                <w:rFonts w:ascii="Times New Roman" w:hAnsi="Times New Roman" w:cs="Times New Roman"/>
                <w:b w:val="0"/>
                <w:color w:val="auto"/>
                <w:sz w:val="24"/>
                <w:szCs w:val="24"/>
              </w:rPr>
            </w:pPr>
            <w:bookmarkStart w:id="2726" w:name="_Toc393745275"/>
            <w:bookmarkStart w:id="2727" w:name="_Toc393747660"/>
            <w:bookmarkStart w:id="2728" w:name="_Toc393895627"/>
            <w:bookmarkStart w:id="2729" w:name="_Toc393896220"/>
            <w:bookmarkStart w:id="2730" w:name="_Toc393898004"/>
            <w:r w:rsidRPr="00AC5FFE">
              <w:rPr>
                <w:rStyle w:val="Heading2Char"/>
                <w:rFonts w:ascii="Times New Roman" w:hAnsi="Times New Roman" w:cs="Times New Roman"/>
                <w:b w:val="0"/>
                <w:color w:val="auto"/>
                <w:sz w:val="24"/>
                <w:szCs w:val="24"/>
              </w:rPr>
              <w:t>password</w:t>
            </w:r>
            <w:bookmarkEnd w:id="2726"/>
            <w:bookmarkEnd w:id="2727"/>
            <w:bookmarkEnd w:id="2728"/>
            <w:bookmarkEnd w:id="2729"/>
            <w:bookmarkEnd w:id="2730"/>
          </w:p>
        </w:tc>
        <w:tc>
          <w:tcPr>
            <w:tcW w:w="1975" w:type="dxa"/>
            <w:vAlign w:val="center"/>
          </w:tcPr>
          <w:p w14:paraId="41FB232A" w14:textId="77777777" w:rsidR="00AC5FFE" w:rsidRPr="00AC5FFE" w:rsidRDefault="00AC5FFE" w:rsidP="00754471">
            <w:pPr>
              <w:rPr>
                <w:rFonts w:ascii="Times New Roman" w:hAnsi="Times New Roman" w:cs="Times New Roman"/>
                <w:sz w:val="24"/>
                <w:szCs w:val="24"/>
              </w:rPr>
            </w:pPr>
            <w:r w:rsidRPr="00D2712E">
              <w:rPr>
                <w:rFonts w:ascii="Times New Roman" w:hAnsi="Times New Roman" w:cs="Times New Roman"/>
                <w:sz w:val="24"/>
                <w:szCs w:val="24"/>
              </w:rPr>
              <w:t>P</w:t>
            </w:r>
            <w:r w:rsidRPr="00EA37E8">
              <w:rPr>
                <w:rFonts w:ascii="Times New Roman" w:eastAsiaTheme="minorHAnsi" w:hAnsi="Times New Roman" w:cs="Times New Roman"/>
                <w:color w:val="auto"/>
                <w:sz w:val="24"/>
                <w:szCs w:val="24"/>
              </w:rPr>
              <w:t xml:space="preserve">assword of </w:t>
            </w:r>
            <w:r w:rsidRPr="0035490C">
              <w:rPr>
                <w:rStyle w:val="Heading2Char"/>
                <w:rFonts w:ascii="Times New Roman" w:hAnsi="Times New Roman" w:cs="Times New Roman"/>
                <w:b w:val="0"/>
                <w:color w:val="auto"/>
                <w:sz w:val="24"/>
                <w:szCs w:val="24"/>
              </w:rPr>
              <w:t>officer</w:t>
            </w:r>
          </w:p>
        </w:tc>
        <w:tc>
          <w:tcPr>
            <w:tcW w:w="990" w:type="dxa"/>
            <w:vAlign w:val="center"/>
          </w:tcPr>
          <w:p w14:paraId="5A80C9E3" w14:textId="77777777" w:rsidR="00AC5FFE" w:rsidRPr="00AC5FFE" w:rsidRDefault="00AC5FFE"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19CDFC2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249" w:type="dxa"/>
            <w:vAlign w:val="center"/>
          </w:tcPr>
          <w:p w14:paraId="0E504E13"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39CFEED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79099F7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38A48F47" w14:textId="77777777" w:rsidTr="00AC5FFE">
        <w:tc>
          <w:tcPr>
            <w:tcW w:w="1317" w:type="dxa"/>
            <w:vAlign w:val="center"/>
          </w:tcPr>
          <w:p w14:paraId="2587713B" w14:textId="77777777" w:rsidR="00AC5FFE" w:rsidRPr="00AC5FFE" w:rsidRDefault="00AC5FFE" w:rsidP="00754471">
            <w:pPr>
              <w:rPr>
                <w:rStyle w:val="Heading2Char"/>
                <w:rFonts w:ascii="Times New Roman" w:hAnsi="Times New Roman" w:cs="Times New Roman"/>
                <w:b w:val="0"/>
                <w:color w:val="auto"/>
                <w:sz w:val="24"/>
                <w:szCs w:val="24"/>
              </w:rPr>
            </w:pPr>
            <w:bookmarkStart w:id="2731" w:name="_Toc393745276"/>
            <w:bookmarkStart w:id="2732" w:name="_Toc393747661"/>
            <w:bookmarkStart w:id="2733" w:name="_Toc393895628"/>
            <w:bookmarkStart w:id="2734" w:name="_Toc393896221"/>
            <w:bookmarkStart w:id="2735" w:name="_Toc393898005"/>
            <w:proofErr w:type="spellStart"/>
            <w:r w:rsidRPr="00AC5FFE">
              <w:rPr>
                <w:rStyle w:val="Heading2Char"/>
                <w:rFonts w:ascii="Times New Roman" w:hAnsi="Times New Roman" w:cs="Times New Roman"/>
                <w:b w:val="0"/>
                <w:color w:val="auto"/>
                <w:sz w:val="24"/>
                <w:szCs w:val="24"/>
              </w:rPr>
              <w:t>f_name</w:t>
            </w:r>
            <w:bookmarkEnd w:id="2731"/>
            <w:bookmarkEnd w:id="2732"/>
            <w:bookmarkEnd w:id="2733"/>
            <w:bookmarkEnd w:id="2734"/>
            <w:bookmarkEnd w:id="2735"/>
            <w:proofErr w:type="spellEnd"/>
          </w:p>
        </w:tc>
        <w:tc>
          <w:tcPr>
            <w:tcW w:w="1975" w:type="dxa"/>
            <w:vAlign w:val="center"/>
          </w:tcPr>
          <w:p w14:paraId="580FAE03" w14:textId="77777777" w:rsidR="00AC5FFE" w:rsidRPr="00AC5FFE" w:rsidRDefault="00AC5FFE" w:rsidP="00754471">
            <w:pPr>
              <w:rPr>
                <w:rFonts w:ascii="Times New Roman" w:hAnsi="Times New Roman" w:cs="Times New Roman"/>
                <w:sz w:val="24"/>
                <w:szCs w:val="24"/>
              </w:rPr>
            </w:pPr>
            <w:r w:rsidRPr="00D2712E">
              <w:rPr>
                <w:rFonts w:ascii="Times New Roman" w:hAnsi="Times New Roman" w:cs="Times New Roman"/>
                <w:sz w:val="24"/>
                <w:szCs w:val="24"/>
              </w:rPr>
              <w:t>F</w:t>
            </w:r>
            <w:r w:rsidRPr="00EA37E8">
              <w:rPr>
                <w:rFonts w:ascii="Times New Roman" w:eastAsiaTheme="minorHAnsi" w:hAnsi="Times New Roman" w:cs="Times New Roman"/>
                <w:color w:val="auto"/>
                <w:sz w:val="24"/>
                <w:szCs w:val="24"/>
              </w:rPr>
              <w:t xml:space="preserve">irst name of </w:t>
            </w:r>
            <w:r w:rsidRPr="0035490C">
              <w:rPr>
                <w:rStyle w:val="Heading2Char"/>
                <w:rFonts w:ascii="Times New Roman" w:hAnsi="Times New Roman" w:cs="Times New Roman"/>
                <w:b w:val="0"/>
                <w:color w:val="auto"/>
                <w:sz w:val="24"/>
                <w:szCs w:val="24"/>
              </w:rPr>
              <w:t>officer</w:t>
            </w:r>
            <w:r w:rsidRPr="00EA37E8">
              <w:rPr>
                <w:rFonts w:ascii="Times New Roman" w:eastAsiaTheme="minorHAnsi" w:hAnsi="Times New Roman" w:cs="Times New Roman"/>
                <w:color w:val="auto"/>
                <w:sz w:val="24"/>
                <w:szCs w:val="24"/>
              </w:rPr>
              <w:t xml:space="preserve"> in English</w:t>
            </w:r>
          </w:p>
        </w:tc>
        <w:tc>
          <w:tcPr>
            <w:tcW w:w="990" w:type="dxa"/>
            <w:vAlign w:val="center"/>
          </w:tcPr>
          <w:p w14:paraId="6C939CAA" w14:textId="77777777" w:rsidR="00AC5FFE" w:rsidRPr="00AC5FFE" w:rsidRDefault="00AC5FFE"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75EE19BE"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249" w:type="dxa"/>
            <w:vAlign w:val="center"/>
          </w:tcPr>
          <w:p w14:paraId="4A5E951E"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298B8CE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69A9F839"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61F7B050" w14:textId="77777777" w:rsidTr="00AC5FFE">
        <w:tc>
          <w:tcPr>
            <w:tcW w:w="1317" w:type="dxa"/>
            <w:vAlign w:val="center"/>
          </w:tcPr>
          <w:p w14:paraId="1C197834" w14:textId="77777777" w:rsidR="00AC5FFE" w:rsidRPr="00AC5FFE" w:rsidRDefault="00AC5FFE" w:rsidP="00754471">
            <w:pPr>
              <w:rPr>
                <w:rStyle w:val="Heading2Char"/>
                <w:rFonts w:ascii="Times New Roman" w:hAnsi="Times New Roman" w:cs="Times New Roman"/>
                <w:b w:val="0"/>
                <w:color w:val="auto"/>
                <w:sz w:val="24"/>
                <w:szCs w:val="24"/>
              </w:rPr>
            </w:pPr>
            <w:bookmarkStart w:id="2736" w:name="_Toc393745277"/>
            <w:bookmarkStart w:id="2737" w:name="_Toc393747662"/>
            <w:bookmarkStart w:id="2738" w:name="_Toc393895629"/>
            <w:bookmarkStart w:id="2739" w:name="_Toc393896222"/>
            <w:bookmarkStart w:id="2740" w:name="_Toc393898006"/>
            <w:proofErr w:type="spellStart"/>
            <w:r w:rsidRPr="00AC5FFE">
              <w:rPr>
                <w:rStyle w:val="Heading2Char"/>
                <w:rFonts w:ascii="Times New Roman" w:hAnsi="Times New Roman" w:cs="Times New Roman"/>
                <w:b w:val="0"/>
                <w:color w:val="auto"/>
                <w:sz w:val="24"/>
                <w:szCs w:val="24"/>
              </w:rPr>
              <w:t>l_name</w:t>
            </w:r>
            <w:bookmarkEnd w:id="2736"/>
            <w:bookmarkEnd w:id="2737"/>
            <w:bookmarkEnd w:id="2738"/>
            <w:bookmarkEnd w:id="2739"/>
            <w:bookmarkEnd w:id="2740"/>
            <w:proofErr w:type="spellEnd"/>
          </w:p>
        </w:tc>
        <w:tc>
          <w:tcPr>
            <w:tcW w:w="1975" w:type="dxa"/>
            <w:vAlign w:val="center"/>
          </w:tcPr>
          <w:p w14:paraId="18251B77" w14:textId="77777777" w:rsidR="00AC5FFE" w:rsidRPr="00AC5FFE" w:rsidRDefault="00AC5FFE" w:rsidP="00754471">
            <w:pPr>
              <w:rPr>
                <w:rFonts w:ascii="Times New Roman" w:hAnsi="Times New Roman" w:cs="Times New Roman"/>
                <w:sz w:val="24"/>
                <w:szCs w:val="24"/>
              </w:rPr>
            </w:pPr>
            <w:r w:rsidRPr="00D2712E">
              <w:rPr>
                <w:rFonts w:ascii="Times New Roman" w:hAnsi="Times New Roman" w:cs="Times New Roman"/>
                <w:sz w:val="24"/>
                <w:szCs w:val="24"/>
              </w:rPr>
              <w:t>Last</w:t>
            </w:r>
            <w:r w:rsidRPr="00EA37E8">
              <w:rPr>
                <w:rFonts w:ascii="Times New Roman" w:eastAsiaTheme="minorHAnsi" w:hAnsi="Times New Roman" w:cs="Times New Roman"/>
                <w:color w:val="auto"/>
                <w:sz w:val="24"/>
                <w:szCs w:val="24"/>
              </w:rPr>
              <w:t xml:space="preserve"> name of </w:t>
            </w:r>
            <w:r w:rsidRPr="0035490C">
              <w:rPr>
                <w:rStyle w:val="Heading2Char"/>
                <w:rFonts w:ascii="Times New Roman" w:hAnsi="Times New Roman" w:cs="Times New Roman"/>
                <w:b w:val="0"/>
                <w:color w:val="auto"/>
                <w:sz w:val="24"/>
                <w:szCs w:val="24"/>
              </w:rPr>
              <w:t>officer</w:t>
            </w:r>
            <w:r w:rsidRPr="00EA37E8">
              <w:rPr>
                <w:rFonts w:ascii="Times New Roman" w:eastAsiaTheme="minorHAnsi" w:hAnsi="Times New Roman" w:cs="Times New Roman"/>
                <w:color w:val="auto"/>
                <w:sz w:val="24"/>
                <w:szCs w:val="24"/>
              </w:rPr>
              <w:t xml:space="preserve"> in English</w:t>
            </w:r>
          </w:p>
        </w:tc>
        <w:tc>
          <w:tcPr>
            <w:tcW w:w="990" w:type="dxa"/>
            <w:vAlign w:val="center"/>
          </w:tcPr>
          <w:p w14:paraId="629B5D06" w14:textId="77777777" w:rsidR="00AC5FFE" w:rsidRPr="00AC5FFE" w:rsidRDefault="00AC5FFE"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7D4CA33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249" w:type="dxa"/>
            <w:vAlign w:val="center"/>
          </w:tcPr>
          <w:p w14:paraId="001F693A"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50149888"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412C77AB"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20EFBE94" w14:textId="77777777" w:rsidTr="00AC5FFE">
        <w:tc>
          <w:tcPr>
            <w:tcW w:w="1317" w:type="dxa"/>
            <w:vAlign w:val="center"/>
          </w:tcPr>
          <w:p w14:paraId="7633DB0E" w14:textId="77777777" w:rsidR="00AC5FFE" w:rsidRPr="00AC5FFE" w:rsidRDefault="00AC5FFE" w:rsidP="00754471">
            <w:pPr>
              <w:rPr>
                <w:rStyle w:val="Heading2Char"/>
                <w:rFonts w:ascii="Times New Roman" w:hAnsi="Times New Roman" w:cs="Times New Roman"/>
                <w:b w:val="0"/>
                <w:color w:val="auto"/>
                <w:sz w:val="24"/>
                <w:szCs w:val="24"/>
              </w:rPr>
            </w:pPr>
            <w:bookmarkStart w:id="2741" w:name="_Toc393745278"/>
            <w:bookmarkStart w:id="2742" w:name="_Toc393747663"/>
            <w:bookmarkStart w:id="2743" w:name="_Toc393895630"/>
            <w:bookmarkStart w:id="2744" w:name="_Toc393896223"/>
            <w:bookmarkStart w:id="2745" w:name="_Toc393898007"/>
            <w:r w:rsidRPr="00AC5FFE">
              <w:rPr>
                <w:rStyle w:val="Heading2Char"/>
                <w:rFonts w:ascii="Times New Roman" w:hAnsi="Times New Roman" w:cs="Times New Roman"/>
                <w:b w:val="0"/>
                <w:color w:val="auto"/>
                <w:sz w:val="24"/>
                <w:szCs w:val="24"/>
              </w:rPr>
              <w:t>address</w:t>
            </w:r>
            <w:bookmarkEnd w:id="2741"/>
            <w:bookmarkEnd w:id="2742"/>
            <w:bookmarkEnd w:id="2743"/>
            <w:bookmarkEnd w:id="2744"/>
            <w:bookmarkEnd w:id="2745"/>
          </w:p>
        </w:tc>
        <w:tc>
          <w:tcPr>
            <w:tcW w:w="1975" w:type="dxa"/>
            <w:vAlign w:val="center"/>
          </w:tcPr>
          <w:p w14:paraId="3E679ACD" w14:textId="61796552" w:rsidR="00AC5FFE" w:rsidRPr="00D2712E" w:rsidRDefault="00D2712E" w:rsidP="00754471">
            <w:pPr>
              <w:rPr>
                <w:rFonts w:ascii="Times New Roman" w:hAnsi="Times New Roman" w:cs="Times New Roman"/>
                <w:sz w:val="24"/>
                <w:szCs w:val="24"/>
              </w:rPr>
            </w:pPr>
            <w:r>
              <w:rPr>
                <w:rFonts w:ascii="Times New Roman" w:hAnsi="Times New Roman" w:cs="Times New Roman"/>
                <w:sz w:val="24"/>
                <w:szCs w:val="24"/>
              </w:rPr>
              <w:t>Address of officer</w:t>
            </w:r>
          </w:p>
        </w:tc>
        <w:tc>
          <w:tcPr>
            <w:tcW w:w="990" w:type="dxa"/>
            <w:vAlign w:val="center"/>
          </w:tcPr>
          <w:p w14:paraId="27AA87E9" w14:textId="77777777" w:rsidR="00AC5FFE" w:rsidRPr="00AC5FFE" w:rsidRDefault="00AC5FFE" w:rsidP="00754471">
            <w:pPr>
              <w:rPr>
                <w:rFonts w:ascii="Times New Roman" w:hAnsi="Times New Roman" w:cs="Times New Roman"/>
                <w:sz w:val="24"/>
                <w:szCs w:val="24"/>
              </w:rPr>
            </w:pPr>
            <w:proofErr w:type="spellStart"/>
            <w:r w:rsidRPr="00D2712E">
              <w:rPr>
                <w:rFonts w:ascii="Times New Roman" w:hAnsi="Times New Roman" w:cs="Times New Roman"/>
                <w:sz w:val="24"/>
                <w:szCs w:val="24"/>
              </w:rPr>
              <w:t>varchar</w:t>
            </w:r>
            <w:proofErr w:type="spellEnd"/>
          </w:p>
        </w:tc>
        <w:tc>
          <w:tcPr>
            <w:tcW w:w="990" w:type="dxa"/>
            <w:vAlign w:val="center"/>
          </w:tcPr>
          <w:p w14:paraId="542CBC87"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100</w:t>
            </w:r>
          </w:p>
        </w:tc>
        <w:tc>
          <w:tcPr>
            <w:tcW w:w="1249" w:type="dxa"/>
            <w:vAlign w:val="center"/>
          </w:tcPr>
          <w:p w14:paraId="53495A7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401F5AE5"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0DEEE5BA"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0402F201" w14:textId="77777777" w:rsidTr="00AC5FFE">
        <w:trPr>
          <w:trHeight w:val="70"/>
        </w:trPr>
        <w:tc>
          <w:tcPr>
            <w:tcW w:w="1317" w:type="dxa"/>
            <w:vAlign w:val="center"/>
          </w:tcPr>
          <w:p w14:paraId="286EFB79" w14:textId="77777777" w:rsidR="00AC5FFE" w:rsidRPr="00AC5FFE" w:rsidRDefault="00AC5FFE" w:rsidP="00754471">
            <w:pPr>
              <w:rPr>
                <w:rStyle w:val="Heading2Char"/>
                <w:rFonts w:ascii="Times New Roman" w:hAnsi="Times New Roman" w:cs="Times New Roman"/>
                <w:b w:val="0"/>
                <w:color w:val="auto"/>
                <w:sz w:val="24"/>
                <w:szCs w:val="24"/>
              </w:rPr>
            </w:pPr>
            <w:bookmarkStart w:id="2746" w:name="_Toc393745279"/>
            <w:bookmarkStart w:id="2747" w:name="_Toc393747664"/>
            <w:bookmarkStart w:id="2748" w:name="_Toc393895631"/>
            <w:bookmarkStart w:id="2749" w:name="_Toc393896224"/>
            <w:bookmarkStart w:id="2750" w:name="_Toc393898008"/>
            <w:proofErr w:type="spellStart"/>
            <w:r w:rsidRPr="00AC5FFE">
              <w:rPr>
                <w:rStyle w:val="Heading2Char"/>
                <w:rFonts w:ascii="Times New Roman" w:hAnsi="Times New Roman" w:cs="Times New Roman"/>
                <w:b w:val="0"/>
                <w:color w:val="auto"/>
                <w:sz w:val="24"/>
                <w:szCs w:val="24"/>
              </w:rPr>
              <w:t>tel</w:t>
            </w:r>
            <w:bookmarkEnd w:id="2746"/>
            <w:bookmarkEnd w:id="2747"/>
            <w:bookmarkEnd w:id="2748"/>
            <w:bookmarkEnd w:id="2749"/>
            <w:bookmarkEnd w:id="2750"/>
            <w:proofErr w:type="spellEnd"/>
          </w:p>
        </w:tc>
        <w:tc>
          <w:tcPr>
            <w:tcW w:w="1975" w:type="dxa"/>
            <w:vAlign w:val="center"/>
          </w:tcPr>
          <w:p w14:paraId="44B22447" w14:textId="2825D32C" w:rsidR="00AC5FFE" w:rsidRPr="00D2712E" w:rsidRDefault="00D2712E" w:rsidP="00754471">
            <w:pPr>
              <w:rPr>
                <w:rFonts w:ascii="Times New Roman" w:hAnsi="Times New Roman" w:cs="Times New Roman"/>
                <w:sz w:val="24"/>
                <w:szCs w:val="24"/>
              </w:rPr>
            </w:pPr>
            <w:r>
              <w:rPr>
                <w:rFonts w:ascii="Times New Roman" w:hAnsi="Times New Roman" w:cs="Times New Roman"/>
                <w:sz w:val="24"/>
                <w:szCs w:val="24"/>
              </w:rPr>
              <w:t>Telephone</w:t>
            </w:r>
            <w:r w:rsidRPr="00D2712E">
              <w:rPr>
                <w:rFonts w:ascii="Times New Roman" w:hAnsi="Times New Roman" w:cs="Times New Roman"/>
                <w:sz w:val="24"/>
                <w:szCs w:val="24"/>
              </w:rPr>
              <w:t xml:space="preserve"> </w:t>
            </w:r>
            <w:r>
              <w:rPr>
                <w:rFonts w:ascii="Times New Roman" w:hAnsi="Times New Roman" w:cs="Times New Roman"/>
                <w:sz w:val="24"/>
                <w:szCs w:val="24"/>
              </w:rPr>
              <w:t xml:space="preserve">number </w:t>
            </w:r>
            <w:r w:rsidR="00AC5FFE" w:rsidRPr="00D2712E">
              <w:rPr>
                <w:rFonts w:ascii="Times New Roman" w:hAnsi="Times New Roman" w:cs="Times New Roman"/>
                <w:sz w:val="24"/>
                <w:szCs w:val="24"/>
              </w:rPr>
              <w:t xml:space="preserve">of </w:t>
            </w:r>
            <w:r w:rsidR="00AC5FFE" w:rsidRPr="00D2712E">
              <w:rPr>
                <w:rStyle w:val="Heading2Char"/>
                <w:rFonts w:ascii="Times New Roman" w:hAnsi="Times New Roman" w:cs="Times New Roman"/>
                <w:b w:val="0"/>
                <w:color w:val="auto"/>
                <w:sz w:val="24"/>
                <w:szCs w:val="24"/>
              </w:rPr>
              <w:t>officer</w:t>
            </w:r>
          </w:p>
        </w:tc>
        <w:tc>
          <w:tcPr>
            <w:tcW w:w="990" w:type="dxa"/>
            <w:vAlign w:val="center"/>
          </w:tcPr>
          <w:p w14:paraId="01269109" w14:textId="77777777" w:rsidR="00AC5FFE" w:rsidRPr="00AC5FFE" w:rsidRDefault="00AC5FFE" w:rsidP="00754471">
            <w:pPr>
              <w:rPr>
                <w:rFonts w:ascii="Times New Roman" w:hAnsi="Times New Roman" w:cs="Times New Roman"/>
                <w:sz w:val="24"/>
                <w:szCs w:val="24"/>
              </w:rPr>
            </w:pPr>
            <w:proofErr w:type="spellStart"/>
            <w:r w:rsidRPr="00D2712E">
              <w:rPr>
                <w:rFonts w:ascii="Times New Roman" w:hAnsi="Times New Roman" w:cs="Times New Roman"/>
                <w:sz w:val="24"/>
                <w:szCs w:val="24"/>
              </w:rPr>
              <w:t>varchar</w:t>
            </w:r>
            <w:proofErr w:type="spellEnd"/>
          </w:p>
        </w:tc>
        <w:tc>
          <w:tcPr>
            <w:tcW w:w="990" w:type="dxa"/>
            <w:vAlign w:val="center"/>
          </w:tcPr>
          <w:p w14:paraId="3F96C68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249" w:type="dxa"/>
            <w:vAlign w:val="center"/>
          </w:tcPr>
          <w:p w14:paraId="164C2FF3"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03D82D9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175A7338"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5B67502C" w14:textId="77777777" w:rsidTr="00AC5FFE">
        <w:trPr>
          <w:trHeight w:val="70"/>
        </w:trPr>
        <w:tc>
          <w:tcPr>
            <w:tcW w:w="1317" w:type="dxa"/>
            <w:vAlign w:val="center"/>
          </w:tcPr>
          <w:p w14:paraId="000ACEDC" w14:textId="77777777" w:rsidR="00AC5FFE" w:rsidRPr="00AC5FFE" w:rsidRDefault="00AC5FFE" w:rsidP="00754471">
            <w:pPr>
              <w:rPr>
                <w:rStyle w:val="Heading2Char"/>
                <w:rFonts w:ascii="Times New Roman" w:hAnsi="Times New Roman" w:cs="Times New Roman"/>
                <w:b w:val="0"/>
                <w:color w:val="auto"/>
                <w:sz w:val="24"/>
                <w:szCs w:val="24"/>
              </w:rPr>
            </w:pPr>
            <w:bookmarkStart w:id="2751" w:name="_Toc393745280"/>
            <w:bookmarkStart w:id="2752" w:name="_Toc393747665"/>
            <w:bookmarkStart w:id="2753" w:name="_Toc393895632"/>
            <w:bookmarkStart w:id="2754" w:name="_Toc393896225"/>
            <w:bookmarkStart w:id="2755" w:name="_Toc393898009"/>
            <w:r w:rsidRPr="00AC5FFE">
              <w:rPr>
                <w:rStyle w:val="Heading2Char"/>
                <w:rFonts w:ascii="Times New Roman" w:hAnsi="Times New Roman" w:cs="Times New Roman"/>
                <w:b w:val="0"/>
                <w:color w:val="auto"/>
                <w:sz w:val="24"/>
                <w:szCs w:val="24"/>
              </w:rPr>
              <w:t>email</w:t>
            </w:r>
            <w:bookmarkEnd w:id="2751"/>
            <w:bookmarkEnd w:id="2752"/>
            <w:bookmarkEnd w:id="2753"/>
            <w:bookmarkEnd w:id="2754"/>
            <w:bookmarkEnd w:id="2755"/>
          </w:p>
        </w:tc>
        <w:tc>
          <w:tcPr>
            <w:tcW w:w="1975" w:type="dxa"/>
            <w:vAlign w:val="center"/>
          </w:tcPr>
          <w:p w14:paraId="39AE6DC4" w14:textId="35E8599F" w:rsidR="00AC5FFE" w:rsidRPr="00D2712E" w:rsidRDefault="00D2712E" w:rsidP="00754471">
            <w:pPr>
              <w:rPr>
                <w:rFonts w:ascii="Times New Roman" w:hAnsi="Times New Roman" w:cs="Times New Roman"/>
                <w:sz w:val="24"/>
                <w:szCs w:val="24"/>
              </w:rPr>
            </w:pPr>
            <w:r>
              <w:rPr>
                <w:rFonts w:ascii="Times New Roman" w:hAnsi="Times New Roman" w:cs="Times New Roman"/>
                <w:sz w:val="24"/>
                <w:szCs w:val="24"/>
              </w:rPr>
              <w:t>Email of officer</w:t>
            </w:r>
          </w:p>
        </w:tc>
        <w:tc>
          <w:tcPr>
            <w:tcW w:w="990" w:type="dxa"/>
            <w:vAlign w:val="center"/>
          </w:tcPr>
          <w:p w14:paraId="73B5D99C" w14:textId="77777777" w:rsidR="00AC5FFE" w:rsidRPr="00AC5FFE" w:rsidRDefault="00AC5FFE" w:rsidP="00754471">
            <w:pPr>
              <w:rPr>
                <w:rFonts w:ascii="Times New Roman" w:hAnsi="Times New Roman" w:cs="Times New Roman"/>
                <w:sz w:val="24"/>
                <w:szCs w:val="24"/>
              </w:rPr>
            </w:pPr>
            <w:proofErr w:type="spellStart"/>
            <w:r w:rsidRPr="00D2712E">
              <w:rPr>
                <w:rFonts w:ascii="Times New Roman" w:hAnsi="Times New Roman" w:cs="Times New Roman"/>
                <w:sz w:val="24"/>
                <w:szCs w:val="24"/>
              </w:rPr>
              <w:t>varchar</w:t>
            </w:r>
            <w:proofErr w:type="spellEnd"/>
          </w:p>
        </w:tc>
        <w:tc>
          <w:tcPr>
            <w:tcW w:w="990" w:type="dxa"/>
            <w:vAlign w:val="center"/>
          </w:tcPr>
          <w:p w14:paraId="226A223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249" w:type="dxa"/>
            <w:vAlign w:val="center"/>
          </w:tcPr>
          <w:p w14:paraId="5CB0860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7B11BA43"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72239DB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bl>
    <w:p w14:paraId="4F6B41D4" w14:textId="77777777" w:rsidR="00735732" w:rsidRDefault="00735732" w:rsidP="00754471">
      <w:pPr>
        <w:rPr>
          <w:rFonts w:ascii="Times New Roman" w:eastAsiaTheme="minorHAnsi" w:hAnsi="Times New Roman" w:cs="Times New Roman"/>
          <w:sz w:val="36"/>
          <w:szCs w:val="36"/>
          <w:lang w:bidi="ar-SA"/>
        </w:rPr>
      </w:pPr>
    </w:p>
    <w:p w14:paraId="60C94B37" w14:textId="77777777" w:rsidR="00735732" w:rsidRDefault="00735732" w:rsidP="00754471">
      <w:pPr>
        <w:rPr>
          <w:rFonts w:ascii="Times New Roman" w:eastAsiaTheme="minorHAnsi" w:hAnsi="Times New Roman" w:cs="Times New Roman"/>
          <w:sz w:val="36"/>
          <w:szCs w:val="36"/>
          <w:lang w:bidi="ar-SA"/>
        </w:rPr>
      </w:pPr>
    </w:p>
    <w:p w14:paraId="255757B8" w14:textId="77777777" w:rsidR="00735732" w:rsidRDefault="00735732" w:rsidP="00754471">
      <w:pPr>
        <w:rPr>
          <w:rFonts w:ascii="Times New Roman" w:eastAsiaTheme="minorHAnsi" w:hAnsi="Times New Roman" w:cs="Times New Roman"/>
          <w:sz w:val="36"/>
          <w:szCs w:val="36"/>
          <w:lang w:bidi="ar-SA"/>
        </w:rPr>
      </w:pPr>
    </w:p>
    <w:p w14:paraId="22CD0669" w14:textId="77777777" w:rsidR="00735732" w:rsidRDefault="00735732" w:rsidP="00754471">
      <w:pPr>
        <w:rPr>
          <w:rFonts w:ascii="Times New Roman" w:eastAsiaTheme="minorHAnsi" w:hAnsi="Times New Roman" w:cs="Times New Roman"/>
          <w:sz w:val="36"/>
          <w:szCs w:val="36"/>
          <w:lang w:bidi="ar-SA"/>
        </w:rPr>
      </w:pPr>
    </w:p>
    <w:p w14:paraId="5C7D4749" w14:textId="77777777" w:rsidR="0088071E" w:rsidRDefault="0088071E" w:rsidP="00754471">
      <w:pPr>
        <w:rPr>
          <w:rFonts w:ascii="Times New Roman" w:eastAsiaTheme="minorHAnsi" w:hAnsi="Times New Roman" w:cs="Times New Roman"/>
          <w:sz w:val="36"/>
          <w:szCs w:val="36"/>
          <w:lang w:bidi="ar-SA"/>
        </w:rPr>
      </w:pPr>
    </w:p>
    <w:p w14:paraId="4D249F53" w14:textId="77777777" w:rsidR="0088071E" w:rsidRDefault="0088071E" w:rsidP="00754471">
      <w:pPr>
        <w:rPr>
          <w:rFonts w:ascii="Times New Roman" w:eastAsiaTheme="minorHAnsi" w:hAnsi="Times New Roman" w:cs="Times New Roman"/>
          <w:sz w:val="36"/>
          <w:szCs w:val="36"/>
          <w:lang w:bidi="ar-SA"/>
        </w:rPr>
      </w:pPr>
    </w:p>
    <w:p w14:paraId="11010AE6" w14:textId="77777777" w:rsidR="0088071E" w:rsidRDefault="0088071E" w:rsidP="00754471">
      <w:pPr>
        <w:rPr>
          <w:rFonts w:ascii="Times New Roman" w:eastAsiaTheme="minorHAnsi" w:hAnsi="Times New Roman" w:cs="Times New Roman"/>
          <w:sz w:val="36"/>
          <w:szCs w:val="36"/>
          <w:lang w:bidi="ar-SA"/>
        </w:rPr>
      </w:pPr>
    </w:p>
    <w:p w14:paraId="700BC190" w14:textId="77777777" w:rsidR="0088071E" w:rsidRDefault="0088071E" w:rsidP="00754471">
      <w:pPr>
        <w:rPr>
          <w:rFonts w:ascii="Times New Roman" w:eastAsiaTheme="minorHAnsi" w:hAnsi="Times New Roman" w:cs="Times New Roman"/>
          <w:sz w:val="36"/>
          <w:szCs w:val="36"/>
          <w:lang w:bidi="ar-SA"/>
        </w:rPr>
      </w:pPr>
    </w:p>
    <w:p w14:paraId="2E7BB872" w14:textId="77777777" w:rsidR="00735732" w:rsidRDefault="00735732" w:rsidP="00754471">
      <w:pPr>
        <w:rPr>
          <w:rFonts w:ascii="Times New Roman" w:eastAsiaTheme="minorHAnsi" w:hAnsi="Times New Roman" w:cs="Times New Roman"/>
          <w:sz w:val="36"/>
          <w:szCs w:val="36"/>
          <w:lang w:bidi="ar-SA"/>
        </w:rPr>
      </w:pPr>
    </w:p>
    <w:p w14:paraId="0FF28DC4" w14:textId="77777777" w:rsidR="0088071E" w:rsidRDefault="0088071E" w:rsidP="00754471">
      <w:pPr>
        <w:rPr>
          <w:rStyle w:val="Heading2Char"/>
          <w:rFonts w:ascii="Times New Roman" w:hAnsi="Times New Roman" w:cs="Times New Roman"/>
          <w:color w:val="auto"/>
          <w:sz w:val="28"/>
          <w:szCs w:val="28"/>
        </w:rPr>
        <w:sectPr w:rsidR="0088071E" w:rsidSect="006F6514">
          <w:footerReference w:type="default" r:id="rId89"/>
          <w:pgSz w:w="11906" w:h="16838"/>
          <w:pgMar w:top="1440" w:right="1440" w:bottom="1440" w:left="1440" w:header="708" w:footer="708" w:gutter="0"/>
          <w:cols w:space="708"/>
          <w:docGrid w:linePitch="360"/>
        </w:sectPr>
      </w:pPr>
      <w:bookmarkStart w:id="2757" w:name="_Toc393745281"/>
    </w:p>
    <w:p w14:paraId="035AC693" w14:textId="6478F8ED" w:rsidR="00B40C18" w:rsidRDefault="00B40C18" w:rsidP="00754471">
      <w:pPr>
        <w:rPr>
          <w:rStyle w:val="Heading2Char"/>
          <w:rFonts w:ascii="Times New Roman" w:hAnsi="Times New Roman" w:cs="Times New Roman"/>
          <w:color w:val="auto"/>
          <w:sz w:val="28"/>
          <w:szCs w:val="28"/>
        </w:rPr>
      </w:pPr>
      <w:bookmarkStart w:id="2758" w:name="_Toc393747666"/>
      <w:bookmarkStart w:id="2759" w:name="_Toc393895633"/>
      <w:bookmarkStart w:id="2760" w:name="_Toc393896226"/>
      <w:bookmarkStart w:id="2761" w:name="_Toc393898010"/>
      <w:r>
        <w:rPr>
          <w:rStyle w:val="Heading2Char"/>
          <w:rFonts w:ascii="Times New Roman" w:hAnsi="Times New Roman" w:cs="Times New Roman"/>
          <w:color w:val="auto"/>
          <w:sz w:val="28"/>
          <w:szCs w:val="28"/>
        </w:rPr>
        <w:lastRenderedPageBreak/>
        <w:t>DB-0</w:t>
      </w:r>
      <w:r w:rsidR="00F960B4">
        <w:rPr>
          <w:rStyle w:val="Heading2Char"/>
          <w:rFonts w:ascii="Times New Roman" w:hAnsi="Times New Roman" w:cs="Times New Roman"/>
          <w:color w:val="auto"/>
          <w:sz w:val="28"/>
          <w:szCs w:val="28"/>
        </w:rPr>
        <w:t>4</w:t>
      </w:r>
      <w:r>
        <w:rPr>
          <w:rStyle w:val="Heading2Char"/>
          <w:rFonts w:ascii="Times New Roman" w:hAnsi="Times New Roman" w:cs="Times New Roman"/>
          <w:color w:val="auto"/>
          <w:sz w:val="28"/>
          <w:szCs w:val="28"/>
        </w:rPr>
        <w:t xml:space="preserve">: </w:t>
      </w:r>
      <w:r w:rsidR="00F960B4">
        <w:rPr>
          <w:rStyle w:val="Heading2Char"/>
          <w:rFonts w:ascii="Times New Roman" w:hAnsi="Times New Roman" w:cs="Times New Roman"/>
          <w:color w:val="auto"/>
          <w:sz w:val="28"/>
          <w:szCs w:val="28"/>
        </w:rPr>
        <w:t>appointment</w:t>
      </w:r>
      <w:bookmarkEnd w:id="2757"/>
      <w:bookmarkEnd w:id="2758"/>
      <w:bookmarkEnd w:id="2759"/>
      <w:bookmarkEnd w:id="2760"/>
      <w:bookmarkEnd w:id="2761"/>
    </w:p>
    <w:p w14:paraId="673560BB" w14:textId="77777777" w:rsidR="0088071E" w:rsidRDefault="0088071E" w:rsidP="00754471">
      <w:pPr>
        <w:rPr>
          <w:rStyle w:val="Heading2Char"/>
          <w:rFonts w:ascii="Times New Roman" w:hAnsi="Times New Roman" w:cs="Times New Roman"/>
          <w:color w:val="auto"/>
          <w:sz w:val="28"/>
          <w:szCs w:val="28"/>
        </w:rPr>
      </w:pPr>
    </w:p>
    <w:p w14:paraId="4C80B04C" w14:textId="77777777" w:rsidR="00735732" w:rsidRDefault="00B40C18" w:rsidP="0088071E">
      <w:pPr>
        <w:jc w:val="center"/>
        <w:rPr>
          <w:rFonts w:ascii="Times New Roman" w:eastAsiaTheme="minorHAnsi" w:hAnsi="Times New Roman" w:cs="Times New Roman"/>
          <w:sz w:val="36"/>
          <w:szCs w:val="36"/>
          <w:lang w:bidi="ar-SA"/>
        </w:rPr>
      </w:pPr>
      <w:bookmarkStart w:id="2762" w:name="_Toc393745282"/>
      <w:r>
        <w:rPr>
          <w:rFonts w:ascii="Times New Roman" w:eastAsiaTheme="minorHAnsi" w:hAnsi="Times New Roman" w:cs="Times New Roman"/>
          <w:noProof/>
          <w:sz w:val="36"/>
          <w:szCs w:val="36"/>
        </w:rPr>
        <w:drawing>
          <wp:inline distT="0" distB="0" distL="0" distR="0" wp14:anchorId="00735DCA" wp14:editId="64E1BF3C">
            <wp:extent cx="2911571" cy="2268187"/>
            <wp:effectExtent l="0" t="0" r="3175" b="0"/>
            <wp:docPr id="9" name="Picture 9" descr="D:\from desktop\senior project\progress1\usecase\cd.jpg\appointm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cd.jpg\appointment-db.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11700" cy="2268287"/>
                    </a:xfrm>
                    <a:prstGeom prst="rect">
                      <a:avLst/>
                    </a:prstGeom>
                    <a:noFill/>
                    <a:ln>
                      <a:noFill/>
                    </a:ln>
                  </pic:spPr>
                </pic:pic>
              </a:graphicData>
            </a:graphic>
          </wp:inline>
        </w:drawing>
      </w:r>
      <w:bookmarkEnd w:id="2762"/>
    </w:p>
    <w:p w14:paraId="23CA3DCD" w14:textId="77777777" w:rsidR="0088071E" w:rsidRDefault="0088071E" w:rsidP="00754471">
      <w:pPr>
        <w:rPr>
          <w:rStyle w:val="Heading2Char"/>
          <w:rFonts w:ascii="Times New Roman" w:hAnsi="Times New Roman" w:cs="Times New Roman"/>
          <w:color w:val="auto"/>
          <w:sz w:val="24"/>
          <w:szCs w:val="24"/>
        </w:rPr>
      </w:pPr>
      <w:bookmarkStart w:id="2763" w:name="_Toc393745283"/>
    </w:p>
    <w:p w14:paraId="7FF8249A" w14:textId="6D711511" w:rsidR="00B40C18" w:rsidRDefault="00D2712E" w:rsidP="00754471">
      <w:pPr>
        <w:rPr>
          <w:rStyle w:val="Heading2Char"/>
          <w:rFonts w:ascii="Times New Roman" w:hAnsi="Times New Roman" w:cs="Times New Roman"/>
          <w:color w:val="auto"/>
          <w:sz w:val="24"/>
          <w:szCs w:val="24"/>
        </w:rPr>
      </w:pPr>
      <w:bookmarkStart w:id="2764" w:name="_Toc393747667"/>
      <w:bookmarkStart w:id="2765" w:name="_Toc393895634"/>
      <w:bookmarkStart w:id="2766" w:name="_Toc393896227"/>
      <w:bookmarkStart w:id="2767" w:name="_Toc393898011"/>
      <w:r>
        <w:rPr>
          <w:rStyle w:val="Heading2Char"/>
          <w:rFonts w:ascii="Times New Roman" w:hAnsi="Times New Roman" w:cs="Times New Roman"/>
          <w:color w:val="auto"/>
          <w:sz w:val="24"/>
          <w:szCs w:val="24"/>
        </w:rPr>
        <w:t>Description</w:t>
      </w:r>
      <w:bookmarkEnd w:id="2763"/>
      <w:bookmarkEnd w:id="2764"/>
      <w:bookmarkEnd w:id="2765"/>
      <w:bookmarkEnd w:id="2766"/>
      <w:bookmarkEnd w:id="2767"/>
    </w:p>
    <w:p w14:paraId="6DA135B5" w14:textId="77777777" w:rsidR="00B40C18" w:rsidRPr="00392646" w:rsidRDefault="00B40C18" w:rsidP="00754471">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D2712E" w:rsidRPr="00FF7453" w14:paraId="0253924E" w14:textId="77777777" w:rsidTr="00D7645E">
        <w:trPr>
          <w:trHeight w:val="260"/>
        </w:trPr>
        <w:tc>
          <w:tcPr>
            <w:tcW w:w="1702" w:type="dxa"/>
            <w:shd w:val="clear" w:color="auto" w:fill="D9D9D9" w:themeFill="background1" w:themeFillShade="D9"/>
            <w:vAlign w:val="center"/>
          </w:tcPr>
          <w:p w14:paraId="013EB1BB"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Field Name</w:t>
            </w:r>
          </w:p>
        </w:tc>
        <w:tc>
          <w:tcPr>
            <w:tcW w:w="1842" w:type="dxa"/>
            <w:shd w:val="clear" w:color="auto" w:fill="D9D9D9" w:themeFill="background1" w:themeFillShade="D9"/>
            <w:vAlign w:val="center"/>
          </w:tcPr>
          <w:p w14:paraId="5D34F806"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Description</w:t>
            </w:r>
          </w:p>
        </w:tc>
        <w:tc>
          <w:tcPr>
            <w:tcW w:w="993" w:type="dxa"/>
            <w:shd w:val="clear" w:color="auto" w:fill="D9D9D9" w:themeFill="background1" w:themeFillShade="D9"/>
            <w:vAlign w:val="center"/>
          </w:tcPr>
          <w:p w14:paraId="541BD4A6"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Type</w:t>
            </w:r>
          </w:p>
        </w:tc>
        <w:tc>
          <w:tcPr>
            <w:tcW w:w="992" w:type="dxa"/>
            <w:shd w:val="clear" w:color="auto" w:fill="D9D9D9" w:themeFill="background1" w:themeFillShade="D9"/>
            <w:vAlign w:val="center"/>
          </w:tcPr>
          <w:p w14:paraId="4AB9BAC6"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Length</w:t>
            </w:r>
          </w:p>
        </w:tc>
        <w:tc>
          <w:tcPr>
            <w:tcW w:w="1134" w:type="dxa"/>
            <w:shd w:val="clear" w:color="auto" w:fill="D9D9D9" w:themeFill="background1" w:themeFillShade="D9"/>
            <w:vAlign w:val="center"/>
          </w:tcPr>
          <w:p w14:paraId="523F08EF"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Primary Key</w:t>
            </w:r>
          </w:p>
        </w:tc>
        <w:tc>
          <w:tcPr>
            <w:tcW w:w="1134" w:type="dxa"/>
            <w:shd w:val="clear" w:color="auto" w:fill="D9D9D9" w:themeFill="background1" w:themeFillShade="D9"/>
            <w:vAlign w:val="center"/>
          </w:tcPr>
          <w:p w14:paraId="57468BD8"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Foreign Key</w:t>
            </w:r>
          </w:p>
        </w:tc>
        <w:tc>
          <w:tcPr>
            <w:tcW w:w="1417" w:type="dxa"/>
            <w:shd w:val="clear" w:color="auto" w:fill="D9D9D9" w:themeFill="background1" w:themeFillShade="D9"/>
            <w:vAlign w:val="center"/>
          </w:tcPr>
          <w:p w14:paraId="486FC133" w14:textId="77777777" w:rsidR="00D2712E" w:rsidRPr="009451A1" w:rsidRDefault="00D2712E" w:rsidP="00754471">
            <w:pPr>
              <w:rPr>
                <w:rFonts w:ascii="Times New Roman" w:hAnsi="Times New Roman" w:cs="Times New Roman"/>
                <w:b/>
                <w:bCs/>
                <w:sz w:val="24"/>
                <w:szCs w:val="24"/>
              </w:rPr>
            </w:pPr>
            <w:proofErr w:type="spellStart"/>
            <w:r w:rsidRPr="009451A1">
              <w:rPr>
                <w:rFonts w:ascii="Times New Roman" w:hAnsi="Times New Roman" w:cs="Times New Roman"/>
                <w:b/>
                <w:bCs/>
                <w:sz w:val="24"/>
                <w:szCs w:val="24"/>
              </w:rPr>
              <w:t>Nullable</w:t>
            </w:r>
            <w:proofErr w:type="spellEnd"/>
          </w:p>
        </w:tc>
      </w:tr>
      <w:tr w:rsidR="00D2712E" w:rsidRPr="00FF7453" w14:paraId="241E6949" w14:textId="77777777" w:rsidTr="00D7645E">
        <w:tc>
          <w:tcPr>
            <w:tcW w:w="1702" w:type="dxa"/>
            <w:vAlign w:val="center"/>
          </w:tcPr>
          <w:p w14:paraId="5B206678" w14:textId="77777777" w:rsidR="00D2712E" w:rsidRPr="00602D23" w:rsidRDefault="00D2712E" w:rsidP="00754471">
            <w:pPr>
              <w:rPr>
                <w:rStyle w:val="Heading2Char"/>
                <w:rFonts w:ascii="Times New Roman" w:hAnsi="Times New Roman" w:cs="Times New Roman"/>
                <w:b w:val="0"/>
                <w:color w:val="auto"/>
                <w:sz w:val="24"/>
                <w:szCs w:val="24"/>
              </w:rPr>
            </w:pPr>
            <w:bookmarkStart w:id="2768" w:name="_Toc393745284"/>
            <w:bookmarkStart w:id="2769" w:name="_Toc393747668"/>
            <w:bookmarkStart w:id="2770" w:name="_Toc393895635"/>
            <w:bookmarkStart w:id="2771" w:name="_Toc393896228"/>
            <w:bookmarkStart w:id="2772" w:name="_Toc393898012"/>
            <w:proofErr w:type="spellStart"/>
            <w:r>
              <w:rPr>
                <w:rStyle w:val="Heading2Char"/>
                <w:rFonts w:ascii="Times New Roman" w:hAnsi="Times New Roman" w:cs="Times New Roman"/>
                <w:b w:val="0"/>
                <w:color w:val="auto"/>
                <w:sz w:val="24"/>
                <w:szCs w:val="24"/>
              </w:rPr>
              <w:t>appointment</w:t>
            </w:r>
            <w:r w:rsidRPr="00602D23">
              <w:rPr>
                <w:rStyle w:val="Heading2Char"/>
                <w:rFonts w:ascii="Times New Roman" w:hAnsi="Times New Roman" w:cs="Times New Roman"/>
                <w:b w:val="0"/>
                <w:color w:val="auto"/>
                <w:sz w:val="24"/>
                <w:szCs w:val="24"/>
              </w:rPr>
              <w:t>ID</w:t>
            </w:r>
            <w:bookmarkEnd w:id="2768"/>
            <w:bookmarkEnd w:id="2769"/>
            <w:bookmarkEnd w:id="2770"/>
            <w:bookmarkEnd w:id="2771"/>
            <w:bookmarkEnd w:id="2772"/>
            <w:proofErr w:type="spellEnd"/>
          </w:p>
        </w:tc>
        <w:tc>
          <w:tcPr>
            <w:tcW w:w="1842" w:type="dxa"/>
            <w:vAlign w:val="center"/>
          </w:tcPr>
          <w:p w14:paraId="0507E2EA" w14:textId="77777777" w:rsidR="00D2712E" w:rsidRPr="009451A1" w:rsidRDefault="00D2712E" w:rsidP="00754471">
            <w:pPr>
              <w:rPr>
                <w:rStyle w:val="Heading2Char"/>
                <w:rFonts w:ascii="Times New Roman" w:hAnsi="Times New Roman" w:cs="Times New Roman"/>
                <w:b w:val="0"/>
                <w:color w:val="auto"/>
                <w:sz w:val="24"/>
                <w:szCs w:val="24"/>
              </w:rPr>
            </w:pPr>
            <w:bookmarkStart w:id="2773" w:name="_Toc393745285"/>
            <w:bookmarkStart w:id="2774" w:name="_Toc393747669"/>
            <w:bookmarkStart w:id="2775" w:name="_Toc393895636"/>
            <w:bookmarkStart w:id="2776" w:name="_Toc393896229"/>
            <w:bookmarkStart w:id="2777" w:name="_Toc393898013"/>
            <w:proofErr w:type="spellStart"/>
            <w:r>
              <w:rPr>
                <w:rStyle w:val="Heading2Char"/>
                <w:rFonts w:ascii="Times New Roman" w:hAnsi="Times New Roman" w:cs="Times New Roman"/>
                <w:b w:val="0"/>
                <w:color w:val="auto"/>
                <w:sz w:val="24"/>
                <w:szCs w:val="24"/>
              </w:rPr>
              <w:t>appointment</w:t>
            </w:r>
            <w:r w:rsidRPr="00602D23">
              <w:rPr>
                <w:rStyle w:val="Heading2Char"/>
                <w:rFonts w:ascii="Times New Roman" w:hAnsi="Times New Roman" w:cs="Times New Roman"/>
                <w:b w:val="0"/>
                <w:color w:val="auto"/>
                <w:sz w:val="24"/>
                <w:szCs w:val="24"/>
              </w:rPr>
              <w:t>ID</w:t>
            </w:r>
            <w:bookmarkEnd w:id="2773"/>
            <w:bookmarkEnd w:id="2774"/>
            <w:bookmarkEnd w:id="2775"/>
            <w:bookmarkEnd w:id="2776"/>
            <w:bookmarkEnd w:id="2777"/>
            <w:proofErr w:type="spellEnd"/>
          </w:p>
        </w:tc>
        <w:tc>
          <w:tcPr>
            <w:tcW w:w="993" w:type="dxa"/>
            <w:vAlign w:val="center"/>
          </w:tcPr>
          <w:p w14:paraId="1A98E2E8"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7645A516"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134" w:type="dxa"/>
            <w:vAlign w:val="center"/>
          </w:tcPr>
          <w:p w14:paraId="68DB2FC8"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PK</w:t>
            </w:r>
          </w:p>
        </w:tc>
        <w:tc>
          <w:tcPr>
            <w:tcW w:w="1134" w:type="dxa"/>
            <w:vAlign w:val="center"/>
          </w:tcPr>
          <w:p w14:paraId="3BC4EFF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0D3778B5"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42B9A5C9" w14:textId="77777777" w:rsidTr="00D7645E">
        <w:tc>
          <w:tcPr>
            <w:tcW w:w="1702" w:type="dxa"/>
            <w:vAlign w:val="center"/>
          </w:tcPr>
          <w:p w14:paraId="3DB9CB78" w14:textId="77777777" w:rsidR="00D2712E" w:rsidRPr="00602D23" w:rsidRDefault="00D2712E" w:rsidP="00754471">
            <w:pPr>
              <w:rPr>
                <w:rStyle w:val="Heading2Char"/>
                <w:rFonts w:ascii="Times New Roman" w:hAnsi="Times New Roman" w:cs="Times New Roman"/>
                <w:b w:val="0"/>
                <w:color w:val="auto"/>
                <w:sz w:val="24"/>
                <w:szCs w:val="24"/>
              </w:rPr>
            </w:pPr>
            <w:bookmarkStart w:id="2778" w:name="_Toc393745286"/>
            <w:bookmarkStart w:id="2779" w:name="_Toc393747670"/>
            <w:bookmarkStart w:id="2780" w:name="_Toc393895637"/>
            <w:bookmarkStart w:id="2781" w:name="_Toc393896230"/>
            <w:bookmarkStart w:id="2782" w:name="_Toc393898014"/>
            <w:proofErr w:type="spellStart"/>
            <w:r w:rsidRPr="00602D23">
              <w:rPr>
                <w:rStyle w:val="Heading2Char"/>
                <w:rFonts w:ascii="Times New Roman" w:hAnsi="Times New Roman" w:cs="Times New Roman"/>
                <w:b w:val="0"/>
                <w:color w:val="auto"/>
                <w:sz w:val="24"/>
                <w:szCs w:val="24"/>
              </w:rPr>
              <w:t>patientID</w:t>
            </w:r>
            <w:bookmarkEnd w:id="2778"/>
            <w:bookmarkEnd w:id="2779"/>
            <w:bookmarkEnd w:id="2780"/>
            <w:bookmarkEnd w:id="2781"/>
            <w:bookmarkEnd w:id="2782"/>
            <w:proofErr w:type="spellEnd"/>
          </w:p>
        </w:tc>
        <w:tc>
          <w:tcPr>
            <w:tcW w:w="1842" w:type="dxa"/>
            <w:vAlign w:val="center"/>
          </w:tcPr>
          <w:p w14:paraId="1BBF8C0B"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ID of patient who is in each appointment</w:t>
            </w:r>
          </w:p>
        </w:tc>
        <w:tc>
          <w:tcPr>
            <w:tcW w:w="993" w:type="dxa"/>
            <w:vAlign w:val="center"/>
          </w:tcPr>
          <w:p w14:paraId="1E6C467C"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3AD8B746"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134" w:type="dxa"/>
            <w:vAlign w:val="center"/>
          </w:tcPr>
          <w:p w14:paraId="26FBC30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2376ECFE"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FK</w:t>
            </w:r>
          </w:p>
        </w:tc>
        <w:tc>
          <w:tcPr>
            <w:tcW w:w="1417" w:type="dxa"/>
            <w:vAlign w:val="center"/>
          </w:tcPr>
          <w:p w14:paraId="246E9E3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239ECAEC" w14:textId="77777777" w:rsidTr="00D7645E">
        <w:tc>
          <w:tcPr>
            <w:tcW w:w="1702" w:type="dxa"/>
            <w:vAlign w:val="center"/>
          </w:tcPr>
          <w:p w14:paraId="6719F41F" w14:textId="77777777" w:rsidR="00D2712E" w:rsidRPr="00602D23" w:rsidRDefault="00D2712E" w:rsidP="00754471">
            <w:pPr>
              <w:rPr>
                <w:rStyle w:val="Heading2Char"/>
                <w:rFonts w:ascii="Times New Roman" w:hAnsi="Times New Roman" w:cs="Times New Roman"/>
                <w:b w:val="0"/>
                <w:color w:val="auto"/>
                <w:sz w:val="24"/>
                <w:szCs w:val="24"/>
              </w:rPr>
            </w:pPr>
            <w:bookmarkStart w:id="2783" w:name="_Toc393745287"/>
            <w:bookmarkStart w:id="2784" w:name="_Toc393747671"/>
            <w:bookmarkStart w:id="2785" w:name="_Toc393895638"/>
            <w:bookmarkStart w:id="2786" w:name="_Toc393896231"/>
            <w:bookmarkStart w:id="2787" w:name="_Toc393898015"/>
            <w:proofErr w:type="spellStart"/>
            <w:r>
              <w:rPr>
                <w:rStyle w:val="Heading2Char"/>
                <w:rFonts w:ascii="Times New Roman" w:hAnsi="Times New Roman" w:cs="Times New Roman"/>
                <w:b w:val="0"/>
                <w:color w:val="auto"/>
                <w:sz w:val="24"/>
                <w:szCs w:val="24"/>
              </w:rPr>
              <w:t>dentist</w:t>
            </w:r>
            <w:r w:rsidRPr="00602D23">
              <w:rPr>
                <w:rStyle w:val="Heading2Char"/>
                <w:rFonts w:ascii="Times New Roman" w:hAnsi="Times New Roman" w:cs="Times New Roman"/>
                <w:b w:val="0"/>
                <w:color w:val="auto"/>
                <w:sz w:val="24"/>
                <w:szCs w:val="24"/>
              </w:rPr>
              <w:t>ID</w:t>
            </w:r>
            <w:bookmarkEnd w:id="2783"/>
            <w:bookmarkEnd w:id="2784"/>
            <w:bookmarkEnd w:id="2785"/>
            <w:bookmarkEnd w:id="2786"/>
            <w:bookmarkEnd w:id="2787"/>
            <w:proofErr w:type="spellEnd"/>
          </w:p>
        </w:tc>
        <w:tc>
          <w:tcPr>
            <w:tcW w:w="1842" w:type="dxa"/>
            <w:vAlign w:val="center"/>
          </w:tcPr>
          <w:p w14:paraId="69B73CE0"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ID of dentist who is in each appointment</w:t>
            </w:r>
          </w:p>
        </w:tc>
        <w:tc>
          <w:tcPr>
            <w:tcW w:w="993" w:type="dxa"/>
            <w:vAlign w:val="center"/>
          </w:tcPr>
          <w:p w14:paraId="35A741A1"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6C8D98A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134" w:type="dxa"/>
            <w:vAlign w:val="center"/>
          </w:tcPr>
          <w:p w14:paraId="0F2700DD"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6658D3DB"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FK</w:t>
            </w:r>
          </w:p>
        </w:tc>
        <w:tc>
          <w:tcPr>
            <w:tcW w:w="1417" w:type="dxa"/>
            <w:vAlign w:val="center"/>
          </w:tcPr>
          <w:p w14:paraId="78C473E3"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2BA2E161" w14:textId="77777777" w:rsidTr="00D7645E">
        <w:tc>
          <w:tcPr>
            <w:tcW w:w="1702" w:type="dxa"/>
            <w:vAlign w:val="center"/>
          </w:tcPr>
          <w:p w14:paraId="1DDB722A" w14:textId="77777777" w:rsidR="00D2712E" w:rsidRPr="00602D23" w:rsidRDefault="00D2712E" w:rsidP="00754471">
            <w:pPr>
              <w:rPr>
                <w:rStyle w:val="Heading2Char"/>
                <w:rFonts w:ascii="Times New Roman" w:hAnsi="Times New Roman" w:cs="Times New Roman"/>
                <w:b w:val="0"/>
                <w:color w:val="auto"/>
                <w:sz w:val="24"/>
                <w:szCs w:val="24"/>
              </w:rPr>
            </w:pPr>
            <w:bookmarkStart w:id="2788" w:name="_Toc393745288"/>
            <w:bookmarkStart w:id="2789" w:name="_Toc393747672"/>
            <w:bookmarkStart w:id="2790" w:name="_Toc393895639"/>
            <w:bookmarkStart w:id="2791" w:name="_Toc393896232"/>
            <w:bookmarkStart w:id="2792" w:name="_Toc393898016"/>
            <w:proofErr w:type="spellStart"/>
            <w:r>
              <w:rPr>
                <w:rStyle w:val="Heading2Char"/>
                <w:rFonts w:ascii="Times New Roman" w:hAnsi="Times New Roman" w:cs="Times New Roman"/>
                <w:b w:val="0"/>
                <w:color w:val="auto"/>
                <w:sz w:val="24"/>
                <w:szCs w:val="24"/>
              </w:rPr>
              <w:t>aDate</w:t>
            </w:r>
            <w:bookmarkEnd w:id="2788"/>
            <w:bookmarkEnd w:id="2789"/>
            <w:bookmarkEnd w:id="2790"/>
            <w:bookmarkEnd w:id="2791"/>
            <w:bookmarkEnd w:id="2792"/>
            <w:proofErr w:type="spellEnd"/>
          </w:p>
        </w:tc>
        <w:tc>
          <w:tcPr>
            <w:tcW w:w="1842" w:type="dxa"/>
            <w:vAlign w:val="center"/>
          </w:tcPr>
          <w:p w14:paraId="06B7721A"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Date of an appointment</w:t>
            </w:r>
          </w:p>
        </w:tc>
        <w:tc>
          <w:tcPr>
            <w:tcW w:w="993" w:type="dxa"/>
            <w:vAlign w:val="center"/>
          </w:tcPr>
          <w:p w14:paraId="46A115CE"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2CCE48D1"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134" w:type="dxa"/>
            <w:vAlign w:val="center"/>
          </w:tcPr>
          <w:p w14:paraId="00CC509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393D9D4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0BC8A65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2B749A4B" w14:textId="77777777" w:rsidTr="00D7645E">
        <w:tc>
          <w:tcPr>
            <w:tcW w:w="1702" w:type="dxa"/>
            <w:vAlign w:val="center"/>
          </w:tcPr>
          <w:p w14:paraId="22AD046E" w14:textId="77777777" w:rsidR="00D2712E" w:rsidRDefault="00D2712E" w:rsidP="00754471">
            <w:pPr>
              <w:rPr>
                <w:rStyle w:val="Heading2Char"/>
                <w:rFonts w:ascii="Times New Roman" w:hAnsi="Times New Roman" w:cs="Times New Roman"/>
                <w:b w:val="0"/>
                <w:color w:val="auto"/>
                <w:sz w:val="24"/>
                <w:szCs w:val="24"/>
              </w:rPr>
            </w:pPr>
            <w:bookmarkStart w:id="2793" w:name="_Toc393745289"/>
            <w:bookmarkStart w:id="2794" w:name="_Toc393747673"/>
            <w:bookmarkStart w:id="2795" w:name="_Toc393895640"/>
            <w:bookmarkStart w:id="2796" w:name="_Toc393896233"/>
            <w:bookmarkStart w:id="2797" w:name="_Toc393898017"/>
            <w:proofErr w:type="spellStart"/>
            <w:r>
              <w:rPr>
                <w:rStyle w:val="Heading2Char"/>
                <w:rFonts w:ascii="Times New Roman" w:hAnsi="Times New Roman" w:cs="Times New Roman"/>
                <w:b w:val="0"/>
                <w:color w:val="auto"/>
                <w:sz w:val="24"/>
                <w:szCs w:val="24"/>
              </w:rPr>
              <w:t>startTime</w:t>
            </w:r>
            <w:bookmarkEnd w:id="2793"/>
            <w:bookmarkEnd w:id="2794"/>
            <w:bookmarkEnd w:id="2795"/>
            <w:bookmarkEnd w:id="2796"/>
            <w:bookmarkEnd w:id="2797"/>
            <w:proofErr w:type="spellEnd"/>
          </w:p>
        </w:tc>
        <w:tc>
          <w:tcPr>
            <w:tcW w:w="1842" w:type="dxa"/>
            <w:vAlign w:val="center"/>
          </w:tcPr>
          <w:p w14:paraId="628FC0A8"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Start time of an appointment</w:t>
            </w:r>
          </w:p>
        </w:tc>
        <w:tc>
          <w:tcPr>
            <w:tcW w:w="993" w:type="dxa"/>
            <w:vAlign w:val="center"/>
          </w:tcPr>
          <w:p w14:paraId="3FDEDEEC"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641AE12B"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100</w:t>
            </w:r>
          </w:p>
        </w:tc>
        <w:tc>
          <w:tcPr>
            <w:tcW w:w="1134" w:type="dxa"/>
            <w:vAlign w:val="center"/>
          </w:tcPr>
          <w:p w14:paraId="763D1BDD"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2162E70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6A467147"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4B78400E" w14:textId="77777777" w:rsidTr="00D7645E">
        <w:trPr>
          <w:trHeight w:val="70"/>
        </w:trPr>
        <w:tc>
          <w:tcPr>
            <w:tcW w:w="1702" w:type="dxa"/>
            <w:vAlign w:val="center"/>
          </w:tcPr>
          <w:p w14:paraId="334FFF7F" w14:textId="77777777" w:rsidR="00D2712E" w:rsidRDefault="00D2712E" w:rsidP="00754471">
            <w:pPr>
              <w:rPr>
                <w:rStyle w:val="Heading2Char"/>
                <w:rFonts w:ascii="Times New Roman" w:hAnsi="Times New Roman" w:cs="Times New Roman"/>
                <w:b w:val="0"/>
                <w:color w:val="auto"/>
                <w:sz w:val="24"/>
                <w:szCs w:val="24"/>
              </w:rPr>
            </w:pPr>
            <w:bookmarkStart w:id="2798" w:name="_Toc393745290"/>
            <w:bookmarkStart w:id="2799" w:name="_Toc393747674"/>
            <w:bookmarkStart w:id="2800" w:name="_Toc393895641"/>
            <w:bookmarkStart w:id="2801" w:name="_Toc393896234"/>
            <w:bookmarkStart w:id="2802" w:name="_Toc393898018"/>
            <w:proofErr w:type="spellStart"/>
            <w:r>
              <w:rPr>
                <w:rStyle w:val="Heading2Char"/>
                <w:rFonts w:ascii="Times New Roman" w:hAnsi="Times New Roman" w:cs="Times New Roman"/>
                <w:b w:val="0"/>
                <w:color w:val="auto"/>
                <w:sz w:val="24"/>
                <w:szCs w:val="24"/>
              </w:rPr>
              <w:t>endTime</w:t>
            </w:r>
            <w:bookmarkEnd w:id="2798"/>
            <w:bookmarkEnd w:id="2799"/>
            <w:bookmarkEnd w:id="2800"/>
            <w:bookmarkEnd w:id="2801"/>
            <w:bookmarkEnd w:id="2802"/>
            <w:proofErr w:type="spellEnd"/>
          </w:p>
        </w:tc>
        <w:tc>
          <w:tcPr>
            <w:tcW w:w="1842" w:type="dxa"/>
            <w:vAlign w:val="center"/>
          </w:tcPr>
          <w:p w14:paraId="1F097338"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End time of an appointment</w:t>
            </w:r>
          </w:p>
        </w:tc>
        <w:tc>
          <w:tcPr>
            <w:tcW w:w="993" w:type="dxa"/>
            <w:vAlign w:val="center"/>
          </w:tcPr>
          <w:p w14:paraId="4895FB24"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3CD07F14"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134" w:type="dxa"/>
            <w:vAlign w:val="center"/>
          </w:tcPr>
          <w:p w14:paraId="25A7E46E"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34F31259"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6C13B79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5C57477A" w14:textId="77777777" w:rsidTr="00D7645E">
        <w:trPr>
          <w:trHeight w:val="70"/>
        </w:trPr>
        <w:tc>
          <w:tcPr>
            <w:tcW w:w="1702" w:type="dxa"/>
            <w:vAlign w:val="center"/>
          </w:tcPr>
          <w:p w14:paraId="5F3E2523" w14:textId="77777777" w:rsidR="00D2712E" w:rsidRDefault="00D2712E" w:rsidP="00754471">
            <w:pPr>
              <w:rPr>
                <w:rStyle w:val="Heading2Char"/>
                <w:rFonts w:ascii="Times New Roman" w:hAnsi="Times New Roman" w:cs="Times New Roman"/>
                <w:b w:val="0"/>
                <w:color w:val="auto"/>
                <w:sz w:val="24"/>
                <w:szCs w:val="24"/>
              </w:rPr>
            </w:pPr>
            <w:bookmarkStart w:id="2803" w:name="_Toc393745291"/>
            <w:bookmarkStart w:id="2804" w:name="_Toc393747675"/>
            <w:bookmarkStart w:id="2805" w:name="_Toc393895642"/>
            <w:bookmarkStart w:id="2806" w:name="_Toc393896235"/>
            <w:bookmarkStart w:id="2807" w:name="_Toc393898019"/>
            <w:r>
              <w:rPr>
                <w:rStyle w:val="Heading2Char"/>
                <w:rFonts w:ascii="Times New Roman" w:hAnsi="Times New Roman" w:cs="Times New Roman"/>
                <w:b w:val="0"/>
                <w:color w:val="auto"/>
                <w:sz w:val="24"/>
                <w:szCs w:val="24"/>
              </w:rPr>
              <w:t>treatment</w:t>
            </w:r>
            <w:bookmarkEnd w:id="2803"/>
            <w:bookmarkEnd w:id="2804"/>
            <w:bookmarkEnd w:id="2805"/>
            <w:bookmarkEnd w:id="2806"/>
            <w:bookmarkEnd w:id="2807"/>
          </w:p>
        </w:tc>
        <w:tc>
          <w:tcPr>
            <w:tcW w:w="1842" w:type="dxa"/>
            <w:vAlign w:val="center"/>
          </w:tcPr>
          <w:p w14:paraId="6E239790"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 xml:space="preserve">Treatment that </w:t>
            </w:r>
            <w:r w:rsidRPr="00D2712E">
              <w:rPr>
                <w:rStyle w:val="Heading2Char"/>
                <w:rFonts w:ascii="Times New Roman" w:hAnsi="Times New Roman" w:cs="Times New Roman"/>
                <w:b w:val="0"/>
                <w:color w:val="auto"/>
                <w:sz w:val="24"/>
                <w:szCs w:val="24"/>
              </w:rPr>
              <w:t xml:space="preserve">going to </w:t>
            </w:r>
            <w:r w:rsidRPr="009451A1">
              <w:rPr>
                <w:rFonts w:ascii="Times New Roman" w:hAnsi="Times New Roman" w:cs="Times New Roman"/>
                <w:sz w:val="24"/>
                <w:szCs w:val="24"/>
              </w:rPr>
              <w:t>have</w:t>
            </w:r>
          </w:p>
        </w:tc>
        <w:tc>
          <w:tcPr>
            <w:tcW w:w="993" w:type="dxa"/>
            <w:vAlign w:val="center"/>
          </w:tcPr>
          <w:p w14:paraId="667A6612"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00AABD00"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134" w:type="dxa"/>
            <w:vAlign w:val="center"/>
          </w:tcPr>
          <w:p w14:paraId="3121512A"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66337985"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5FC9D0A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5D8FB7B9" w14:textId="77777777" w:rsidTr="00D7645E">
        <w:trPr>
          <w:trHeight w:val="70"/>
        </w:trPr>
        <w:tc>
          <w:tcPr>
            <w:tcW w:w="1702" w:type="dxa"/>
            <w:vAlign w:val="center"/>
          </w:tcPr>
          <w:p w14:paraId="1B5DE9DD" w14:textId="77777777" w:rsidR="00D2712E" w:rsidRDefault="00D2712E" w:rsidP="00754471">
            <w:pPr>
              <w:rPr>
                <w:rStyle w:val="Heading2Char"/>
                <w:rFonts w:ascii="Times New Roman" w:hAnsi="Times New Roman" w:cs="Times New Roman"/>
                <w:b w:val="0"/>
                <w:sz w:val="24"/>
                <w:szCs w:val="24"/>
              </w:rPr>
            </w:pPr>
            <w:bookmarkStart w:id="2808" w:name="_Toc393745292"/>
            <w:bookmarkStart w:id="2809" w:name="_Toc393747676"/>
            <w:bookmarkStart w:id="2810" w:name="_Toc393895643"/>
            <w:bookmarkStart w:id="2811" w:name="_Toc393896236"/>
            <w:bookmarkStart w:id="2812" w:name="_Toc393898020"/>
            <w:r>
              <w:rPr>
                <w:rStyle w:val="Heading2Char"/>
                <w:rFonts w:ascii="Times New Roman" w:hAnsi="Times New Roman" w:cs="Times New Roman"/>
                <w:b w:val="0"/>
                <w:color w:val="auto"/>
                <w:sz w:val="24"/>
                <w:szCs w:val="24"/>
              </w:rPr>
              <w:t>description</w:t>
            </w:r>
            <w:bookmarkEnd w:id="2808"/>
            <w:bookmarkEnd w:id="2809"/>
            <w:bookmarkEnd w:id="2810"/>
            <w:bookmarkEnd w:id="2811"/>
            <w:bookmarkEnd w:id="2812"/>
          </w:p>
        </w:tc>
        <w:tc>
          <w:tcPr>
            <w:tcW w:w="1842" w:type="dxa"/>
            <w:vAlign w:val="center"/>
          </w:tcPr>
          <w:p w14:paraId="7CE19541"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More description of appointment</w:t>
            </w:r>
          </w:p>
        </w:tc>
        <w:tc>
          <w:tcPr>
            <w:tcW w:w="993" w:type="dxa"/>
            <w:vAlign w:val="center"/>
          </w:tcPr>
          <w:p w14:paraId="7527D3E0"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13F81C8F"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100</w:t>
            </w:r>
          </w:p>
        </w:tc>
        <w:tc>
          <w:tcPr>
            <w:tcW w:w="1134" w:type="dxa"/>
            <w:vAlign w:val="center"/>
          </w:tcPr>
          <w:p w14:paraId="306C47E2"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w:t>
            </w:r>
          </w:p>
        </w:tc>
        <w:tc>
          <w:tcPr>
            <w:tcW w:w="1134" w:type="dxa"/>
            <w:vAlign w:val="center"/>
          </w:tcPr>
          <w:p w14:paraId="450E69D7"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w:t>
            </w:r>
          </w:p>
        </w:tc>
        <w:tc>
          <w:tcPr>
            <w:tcW w:w="1417" w:type="dxa"/>
            <w:vAlign w:val="center"/>
          </w:tcPr>
          <w:p w14:paraId="54FF348C"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w:t>
            </w:r>
          </w:p>
        </w:tc>
      </w:tr>
    </w:tbl>
    <w:p w14:paraId="69B5054E" w14:textId="77777777" w:rsidR="00735732" w:rsidRDefault="00735732" w:rsidP="00754471">
      <w:pPr>
        <w:rPr>
          <w:rFonts w:ascii="Times New Roman" w:eastAsiaTheme="minorHAnsi" w:hAnsi="Times New Roman" w:cs="Times New Roman"/>
          <w:sz w:val="36"/>
          <w:szCs w:val="36"/>
          <w:lang w:bidi="ar-SA"/>
        </w:rPr>
      </w:pPr>
    </w:p>
    <w:p w14:paraId="60997E51" w14:textId="77777777" w:rsidR="00BC0C1F" w:rsidRDefault="00BC0C1F" w:rsidP="00754471">
      <w:pPr>
        <w:rPr>
          <w:rFonts w:ascii="Times New Roman" w:eastAsiaTheme="minorHAnsi" w:hAnsi="Times New Roman" w:cs="Times New Roman"/>
          <w:sz w:val="36"/>
          <w:szCs w:val="36"/>
          <w:lang w:bidi="ar-SA"/>
        </w:rPr>
      </w:pPr>
    </w:p>
    <w:p w14:paraId="7B8FC25D" w14:textId="77777777" w:rsidR="00735732" w:rsidRDefault="00735732" w:rsidP="00754471">
      <w:pPr>
        <w:rPr>
          <w:rFonts w:ascii="Times New Roman" w:eastAsiaTheme="minorHAnsi" w:hAnsi="Times New Roman" w:cs="Times New Roman"/>
          <w:sz w:val="36"/>
          <w:szCs w:val="36"/>
          <w:lang w:bidi="ar-SA"/>
        </w:rPr>
      </w:pPr>
    </w:p>
    <w:p w14:paraId="55205AED" w14:textId="77777777" w:rsidR="00735732" w:rsidRDefault="00735732" w:rsidP="00A74A4E">
      <w:pPr>
        <w:pStyle w:val="Heading1"/>
        <w:rPr>
          <w:rFonts w:ascii="Times New Roman" w:eastAsiaTheme="minorHAnsi" w:hAnsi="Times New Roman" w:cs="Times New Roman"/>
          <w:sz w:val="36"/>
          <w:szCs w:val="36"/>
          <w:lang w:bidi="ar-SA"/>
        </w:rPr>
      </w:pPr>
    </w:p>
    <w:p w14:paraId="0A07293D" w14:textId="77777777" w:rsidR="00ED225B" w:rsidRPr="00392646" w:rsidRDefault="006B3F51" w:rsidP="00A74A4E">
      <w:pPr>
        <w:pStyle w:val="Heading1"/>
        <w:rPr>
          <w:rFonts w:ascii="Times New Roman" w:eastAsiaTheme="minorHAnsi" w:hAnsi="Times New Roman" w:cs="Times New Roman"/>
          <w:sz w:val="36"/>
          <w:szCs w:val="36"/>
          <w:lang w:bidi="ar-SA"/>
        </w:rPr>
      </w:pPr>
      <w:bookmarkStart w:id="2813" w:name="_Toc393745293"/>
      <w:bookmarkStart w:id="2814" w:name="_Toc393898021"/>
      <w:r>
        <w:rPr>
          <w:rFonts w:ascii="Times New Roman" w:eastAsiaTheme="minorHAnsi" w:hAnsi="Times New Roman" w:cs="Times New Roman"/>
          <w:sz w:val="36"/>
          <w:szCs w:val="36"/>
          <w:lang w:bidi="ar-SA"/>
        </w:rPr>
        <w:lastRenderedPageBreak/>
        <w:t>Chapter Seven</w:t>
      </w:r>
      <w:r w:rsidR="00ED225B" w:rsidRPr="00392646">
        <w:rPr>
          <w:rFonts w:ascii="Times New Roman" w:eastAsiaTheme="minorHAnsi" w:hAnsi="Times New Roman" w:cs="Times New Roman"/>
          <w:sz w:val="36"/>
          <w:szCs w:val="36"/>
          <w:lang w:bidi="ar-SA"/>
        </w:rPr>
        <w:t xml:space="preserve">: </w:t>
      </w:r>
      <w:r w:rsidR="009360F4" w:rsidRPr="00392646">
        <w:rPr>
          <w:rFonts w:ascii="Times New Roman" w:eastAsiaTheme="minorHAnsi" w:hAnsi="Times New Roman" w:cs="Times New Roman"/>
          <w:sz w:val="36"/>
          <w:szCs w:val="36"/>
          <w:lang w:bidi="ar-SA"/>
        </w:rPr>
        <w:t>User Interface Design</w:t>
      </w:r>
      <w:bookmarkEnd w:id="2813"/>
      <w:bookmarkEnd w:id="2814"/>
    </w:p>
    <w:p w14:paraId="4FC5D091" w14:textId="77777777" w:rsidR="00ED225B" w:rsidRPr="00392646" w:rsidRDefault="006B3F51" w:rsidP="00ED225B">
      <w:pPr>
        <w:pStyle w:val="Heading2"/>
        <w:rPr>
          <w:rFonts w:ascii="Times New Roman" w:eastAsiaTheme="minorHAnsi" w:hAnsi="Times New Roman" w:cs="Times New Roman"/>
          <w:color w:val="auto"/>
          <w:sz w:val="36"/>
          <w:szCs w:val="36"/>
          <w:lang w:bidi="ar-SA"/>
        </w:rPr>
      </w:pPr>
      <w:bookmarkStart w:id="2815" w:name="_Toc393745294"/>
      <w:bookmarkStart w:id="2816" w:name="_Toc393898022"/>
      <w:r>
        <w:rPr>
          <w:rFonts w:ascii="Times New Roman" w:hAnsi="Times New Roman" w:cs="Times New Roman"/>
          <w:color w:val="auto"/>
          <w:sz w:val="32"/>
          <w:szCs w:val="32"/>
          <w:lang w:bidi="ar-SA"/>
        </w:rPr>
        <w:t>7</w:t>
      </w:r>
      <w:r w:rsidR="00ED225B" w:rsidRPr="00392646">
        <w:rPr>
          <w:rFonts w:ascii="Times New Roman" w:hAnsi="Times New Roman" w:cs="Times New Roman"/>
          <w:color w:val="auto"/>
          <w:sz w:val="32"/>
          <w:szCs w:val="32"/>
          <w:lang w:bidi="ar-SA"/>
        </w:rPr>
        <w:t xml:space="preserve">. </w:t>
      </w:r>
      <w:r w:rsidR="009360F4" w:rsidRPr="00392646">
        <w:rPr>
          <w:rFonts w:ascii="Times New Roman" w:eastAsiaTheme="minorHAnsi" w:hAnsi="Times New Roman" w:cs="Times New Roman"/>
          <w:color w:val="auto"/>
          <w:sz w:val="36"/>
          <w:szCs w:val="36"/>
          <w:lang w:bidi="ar-SA"/>
        </w:rPr>
        <w:t>User Interface Design</w:t>
      </w:r>
      <w:bookmarkEnd w:id="2815"/>
      <w:bookmarkEnd w:id="2816"/>
    </w:p>
    <w:p w14:paraId="72DF287C" w14:textId="77777777" w:rsidR="00ED225B" w:rsidRPr="0088071E" w:rsidRDefault="006B3F51" w:rsidP="0088071E">
      <w:pPr>
        <w:pStyle w:val="Heading2"/>
        <w:ind w:firstLine="720"/>
        <w:rPr>
          <w:rFonts w:ascii="Times New Roman" w:hAnsi="Times New Roman" w:cs="Times New Roman"/>
          <w:b w:val="0"/>
          <w:color w:val="auto"/>
          <w:sz w:val="28"/>
        </w:rPr>
      </w:pPr>
      <w:bookmarkStart w:id="2817" w:name="_Toc393898023"/>
      <w:r w:rsidRPr="0088071E">
        <w:rPr>
          <w:rFonts w:ascii="Times New Roman" w:hAnsi="Times New Roman" w:cs="Times New Roman"/>
          <w:color w:val="auto"/>
          <w:sz w:val="28"/>
        </w:rPr>
        <w:t>7</w:t>
      </w:r>
      <w:r w:rsidR="009360F4" w:rsidRPr="0088071E">
        <w:rPr>
          <w:rFonts w:ascii="Times New Roman" w:hAnsi="Times New Roman" w:cs="Times New Roman"/>
          <w:color w:val="auto"/>
          <w:sz w:val="28"/>
        </w:rPr>
        <w:t>.1 Web design</w:t>
      </w:r>
      <w:bookmarkEnd w:id="2817"/>
    </w:p>
    <w:p w14:paraId="762106C5" w14:textId="77777777" w:rsidR="003642B6" w:rsidRPr="0088071E" w:rsidRDefault="003642B6" w:rsidP="0088071E">
      <w:pPr>
        <w:pStyle w:val="Heading2"/>
        <w:rPr>
          <w:rFonts w:ascii="Times" w:hAnsi="Times"/>
          <w:b w:val="0"/>
          <w:color w:val="auto"/>
          <w:sz w:val="28"/>
        </w:rPr>
      </w:pPr>
    </w:p>
    <w:p w14:paraId="6C0D98CB" w14:textId="77777777" w:rsidR="003642B6" w:rsidRPr="009360F4" w:rsidRDefault="003642B6" w:rsidP="003642B6">
      <w:pPr>
        <w:ind w:firstLine="720"/>
        <w:rPr>
          <w:rFonts w:ascii="Times" w:hAnsi="Times"/>
          <w:b/>
          <w:sz w:val="28"/>
        </w:rPr>
      </w:pPr>
    </w:p>
    <w:p w14:paraId="60AB8CDE" w14:textId="77777777" w:rsidR="003642B6" w:rsidRPr="00022685" w:rsidRDefault="003642B6" w:rsidP="003642B6">
      <w:pPr>
        <w:rPr>
          <w:rFonts w:ascii="Times New Roman" w:hAnsi="Times New Roman" w:cs="Times New Roman"/>
          <w:sz w:val="24"/>
          <w:szCs w:val="32"/>
        </w:rPr>
      </w:pPr>
      <w:r w:rsidRPr="00022685">
        <w:rPr>
          <w:rFonts w:ascii="Times New Roman" w:hAnsi="Times New Roman" w:cs="Times New Roman"/>
          <w:noProof/>
          <w:sz w:val="24"/>
          <w:szCs w:val="32"/>
        </w:rPr>
        <w:drawing>
          <wp:inline distT="0" distB="0" distL="0" distR="0" wp14:anchorId="43724B1F" wp14:editId="12B8BFE7">
            <wp:extent cx="5720080" cy="3466465"/>
            <wp:effectExtent l="19050" t="19050" r="13970" b="19685"/>
            <wp:docPr id="44" name="Picture 44" descr="C:\Users\SONY\Desktop\senior project\progress1\GUI\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rogress1\GUI\index.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0080" cy="3466465"/>
                    </a:xfrm>
                    <a:prstGeom prst="rect">
                      <a:avLst/>
                    </a:prstGeom>
                    <a:noFill/>
                    <a:ln>
                      <a:solidFill>
                        <a:schemeClr val="tx1"/>
                      </a:solidFill>
                    </a:ln>
                  </pic:spPr>
                </pic:pic>
              </a:graphicData>
            </a:graphic>
          </wp:inline>
        </w:drawing>
      </w:r>
    </w:p>
    <w:p w14:paraId="30481ADC" w14:textId="18C818F9" w:rsidR="003642B6" w:rsidRDefault="003642B6" w:rsidP="003642B6">
      <w:pPr>
        <w:jc w:val="center"/>
        <w:rPr>
          <w:rFonts w:ascii="Times New Roman" w:hAnsi="Times New Roman" w:cs="Times New Roman"/>
          <w:sz w:val="24"/>
          <w:szCs w:val="32"/>
        </w:rPr>
      </w:pPr>
      <w:r>
        <w:rPr>
          <w:rFonts w:ascii="Times New Roman" w:hAnsi="Times New Roman" w:cs="Times New Roman"/>
          <w:sz w:val="24"/>
          <w:szCs w:val="32"/>
        </w:rPr>
        <w:t>Fi</w:t>
      </w:r>
      <w:r w:rsidR="00310C08">
        <w:rPr>
          <w:rFonts w:ascii="Times New Roman" w:hAnsi="Times New Roman" w:cs="Times New Roman"/>
          <w:sz w:val="24"/>
          <w:szCs w:val="32"/>
        </w:rPr>
        <w:t>gure 3</w:t>
      </w:r>
      <w:r w:rsidR="00BA33F7">
        <w:rPr>
          <w:rFonts w:ascii="Times New Roman" w:hAnsi="Times New Roman" w:cs="Times New Roman"/>
          <w:sz w:val="24"/>
          <w:szCs w:val="32"/>
        </w:rPr>
        <w:t>7</w:t>
      </w:r>
      <w:r w:rsidRPr="00022685">
        <w:rPr>
          <w:rFonts w:ascii="Times New Roman" w:hAnsi="Times New Roman" w:cs="Times New Roman"/>
          <w:sz w:val="24"/>
          <w:szCs w:val="32"/>
        </w:rPr>
        <w:t xml:space="preserve">: Shows the index page of </w:t>
      </w:r>
      <w:proofErr w:type="gramStart"/>
      <w:r w:rsidRPr="00022685">
        <w:rPr>
          <w:rFonts w:ascii="Times New Roman" w:hAnsi="Times New Roman" w:cs="Times New Roman"/>
          <w:sz w:val="24"/>
          <w:szCs w:val="32"/>
        </w:rPr>
        <w:t>website</w:t>
      </w:r>
      <w:r>
        <w:rPr>
          <w:rFonts w:ascii="Times New Roman" w:hAnsi="Times New Roman" w:cs="Times New Roman"/>
          <w:sz w:val="24"/>
          <w:szCs w:val="32"/>
        </w:rPr>
        <w:t>[</w:t>
      </w:r>
      <w:proofErr w:type="gramEnd"/>
      <w:r>
        <w:rPr>
          <w:rFonts w:ascii="Times New Roman" w:hAnsi="Times New Roman" w:cs="Times New Roman"/>
          <w:sz w:val="24"/>
          <w:szCs w:val="32"/>
        </w:rPr>
        <w:t>UI-01]</w:t>
      </w:r>
    </w:p>
    <w:p w14:paraId="593B2736" w14:textId="77777777" w:rsidR="003642B6" w:rsidRDefault="003642B6" w:rsidP="003642B6">
      <w:pPr>
        <w:jc w:val="center"/>
        <w:rPr>
          <w:rFonts w:ascii="Times New Roman" w:hAnsi="Times New Roman" w:cs="Times New Roman"/>
          <w:sz w:val="24"/>
          <w:szCs w:val="32"/>
        </w:rPr>
      </w:pPr>
    </w:p>
    <w:p w14:paraId="4D5C32C9" w14:textId="77777777" w:rsidR="003642B6" w:rsidRPr="00022685" w:rsidRDefault="003642B6" w:rsidP="003642B6">
      <w:pPr>
        <w:jc w:val="center"/>
        <w:rPr>
          <w:rFonts w:ascii="Times New Roman" w:hAnsi="Times New Roman" w:cs="Times New Roman"/>
          <w:sz w:val="24"/>
          <w:szCs w:val="32"/>
        </w:rPr>
      </w:pPr>
    </w:p>
    <w:p w14:paraId="65151FA2" w14:textId="77777777" w:rsidR="003642B6" w:rsidRPr="00022685" w:rsidRDefault="003642B6" w:rsidP="003642B6">
      <w:pPr>
        <w:jc w:val="center"/>
        <w:rPr>
          <w:rFonts w:ascii="Times New Roman" w:hAnsi="Times New Roman" w:cs="Times New Roman"/>
          <w:sz w:val="24"/>
          <w:szCs w:val="32"/>
        </w:rPr>
      </w:pPr>
      <w:r w:rsidRPr="00022685">
        <w:rPr>
          <w:rFonts w:ascii="Times New Roman" w:hAnsi="Times New Roman" w:cs="Times New Roman"/>
          <w:noProof/>
          <w:sz w:val="24"/>
          <w:szCs w:val="32"/>
        </w:rPr>
        <w:lastRenderedPageBreak/>
        <w:drawing>
          <wp:inline distT="0" distB="0" distL="0" distR="0" wp14:anchorId="54A6BA03" wp14:editId="1B3AEEAB">
            <wp:extent cx="5730875" cy="3540760"/>
            <wp:effectExtent l="19050" t="19050" r="22225" b="21590"/>
            <wp:docPr id="6" name="Picture 6" descr="C:\Users\SONY\Desktop\senior project\progress1\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rogress1\GUI\logi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0875" cy="3540760"/>
                    </a:xfrm>
                    <a:prstGeom prst="rect">
                      <a:avLst/>
                    </a:prstGeom>
                    <a:noFill/>
                    <a:ln>
                      <a:solidFill>
                        <a:schemeClr val="tx1"/>
                      </a:solidFill>
                    </a:ln>
                  </pic:spPr>
                </pic:pic>
              </a:graphicData>
            </a:graphic>
          </wp:inline>
        </w:drawing>
      </w:r>
    </w:p>
    <w:p w14:paraId="766B8927" w14:textId="7F307689" w:rsidR="003642B6" w:rsidRDefault="00310C08" w:rsidP="003642B6">
      <w:pPr>
        <w:jc w:val="center"/>
        <w:rPr>
          <w:rFonts w:ascii="Times New Roman" w:hAnsi="Times New Roman" w:cs="Times New Roman"/>
          <w:sz w:val="24"/>
          <w:szCs w:val="32"/>
        </w:rPr>
      </w:pPr>
      <w:r>
        <w:rPr>
          <w:rFonts w:ascii="Times New Roman" w:hAnsi="Times New Roman" w:cs="Times New Roman"/>
          <w:sz w:val="24"/>
          <w:szCs w:val="32"/>
        </w:rPr>
        <w:t>Figure 3</w:t>
      </w:r>
      <w:r w:rsidR="00BA33F7">
        <w:rPr>
          <w:rFonts w:ascii="Times New Roman" w:hAnsi="Times New Roman" w:cs="Times New Roman"/>
          <w:sz w:val="24"/>
          <w:szCs w:val="32"/>
        </w:rPr>
        <w:t>8</w:t>
      </w:r>
      <w:r w:rsidR="003642B6" w:rsidRPr="00022685">
        <w:rPr>
          <w:rFonts w:ascii="Times New Roman" w:hAnsi="Times New Roman" w:cs="Times New Roman"/>
          <w:sz w:val="24"/>
          <w:szCs w:val="32"/>
        </w:rPr>
        <w:t xml:space="preserve">: Shows the login page of the website. The area number 1 is the field of input </w:t>
      </w:r>
      <w:proofErr w:type="spellStart"/>
      <w:r w:rsidR="003642B6" w:rsidRPr="00022685">
        <w:rPr>
          <w:rFonts w:ascii="Times New Roman" w:hAnsi="Times New Roman" w:cs="Times New Roman"/>
          <w:sz w:val="24"/>
          <w:szCs w:val="32"/>
        </w:rPr>
        <w:t>userID</w:t>
      </w:r>
      <w:proofErr w:type="spellEnd"/>
      <w:r w:rsidR="003642B6" w:rsidRPr="00022685">
        <w:rPr>
          <w:rFonts w:ascii="Times New Roman" w:hAnsi="Times New Roman" w:cs="Times New Roman"/>
          <w:sz w:val="24"/>
          <w:szCs w:val="32"/>
        </w:rPr>
        <w:t xml:space="preserve"> and </w:t>
      </w:r>
      <w:proofErr w:type="spellStart"/>
      <w:r w:rsidR="003642B6" w:rsidRPr="00022685">
        <w:rPr>
          <w:rFonts w:ascii="Times New Roman" w:hAnsi="Times New Roman" w:cs="Times New Roman"/>
          <w:sz w:val="24"/>
          <w:szCs w:val="32"/>
        </w:rPr>
        <w:t>patientID</w:t>
      </w:r>
      <w:proofErr w:type="spellEnd"/>
      <w:r w:rsidR="003642B6" w:rsidRPr="00022685">
        <w:rPr>
          <w:rFonts w:ascii="Times New Roman" w:hAnsi="Times New Roman" w:cs="Times New Roman"/>
          <w:sz w:val="24"/>
          <w:szCs w:val="32"/>
        </w:rPr>
        <w:t xml:space="preserve">. In officer login page will show as </w:t>
      </w:r>
      <w:proofErr w:type="spellStart"/>
      <w:r w:rsidR="003642B6" w:rsidRPr="00022685">
        <w:rPr>
          <w:rFonts w:ascii="Times New Roman" w:hAnsi="Times New Roman" w:cs="Times New Roman"/>
          <w:sz w:val="24"/>
          <w:szCs w:val="32"/>
        </w:rPr>
        <w:t>OfficerID</w:t>
      </w:r>
      <w:proofErr w:type="spellEnd"/>
      <w:r w:rsidR="003642B6" w:rsidRPr="00022685">
        <w:rPr>
          <w:rFonts w:ascii="Times New Roman" w:hAnsi="Times New Roman" w:cs="Times New Roman"/>
          <w:sz w:val="24"/>
          <w:szCs w:val="32"/>
        </w:rPr>
        <w:t xml:space="preserve">, in patient login page will show as </w:t>
      </w:r>
      <w:proofErr w:type="spellStart"/>
      <w:r w:rsidR="003642B6" w:rsidRPr="00022685">
        <w:rPr>
          <w:rFonts w:ascii="Times New Roman" w:hAnsi="Times New Roman" w:cs="Times New Roman"/>
          <w:sz w:val="24"/>
          <w:szCs w:val="32"/>
        </w:rPr>
        <w:t>PatientID</w:t>
      </w:r>
      <w:proofErr w:type="spellEnd"/>
      <w:r w:rsidR="003642B6" w:rsidRPr="00022685">
        <w:rPr>
          <w:rFonts w:ascii="Times New Roman" w:hAnsi="Times New Roman" w:cs="Times New Roman"/>
          <w:sz w:val="24"/>
          <w:szCs w:val="32"/>
        </w:rPr>
        <w:t xml:space="preserve">, and in dentist login page will show as </w:t>
      </w:r>
      <w:proofErr w:type="spellStart"/>
      <w:r w:rsidR="003642B6" w:rsidRPr="00022685">
        <w:rPr>
          <w:rFonts w:ascii="Times New Roman" w:hAnsi="Times New Roman" w:cs="Times New Roman"/>
          <w:sz w:val="24"/>
          <w:szCs w:val="32"/>
        </w:rPr>
        <w:t>DentistID</w:t>
      </w:r>
      <w:proofErr w:type="spellEnd"/>
      <w:proofErr w:type="gramStart"/>
      <w:r w:rsidR="003642B6" w:rsidRPr="00022685">
        <w:rPr>
          <w:rFonts w:ascii="Times New Roman" w:hAnsi="Times New Roman" w:cs="Times New Roman"/>
          <w:sz w:val="24"/>
          <w:szCs w:val="32"/>
        </w:rPr>
        <w:t>.</w:t>
      </w:r>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UI-02]</w:t>
      </w:r>
    </w:p>
    <w:p w14:paraId="16798E50" w14:textId="77777777" w:rsidR="003642B6" w:rsidRDefault="003642B6" w:rsidP="003642B6">
      <w:pPr>
        <w:rPr>
          <w:rFonts w:ascii="Times New Roman" w:hAnsi="Times New Roman" w:cs="Times New Roman"/>
          <w:sz w:val="28"/>
          <w:szCs w:val="36"/>
        </w:rPr>
      </w:pPr>
    </w:p>
    <w:p w14:paraId="50555154" w14:textId="77777777" w:rsidR="003642B6" w:rsidRPr="009360F4" w:rsidRDefault="003642B6" w:rsidP="003642B6">
      <w:pPr>
        <w:rPr>
          <w:rFonts w:ascii="Times New Roman" w:hAnsi="Times New Roman" w:cs="Times New Roman"/>
          <w:b/>
          <w:sz w:val="24"/>
          <w:szCs w:val="32"/>
        </w:rPr>
      </w:pPr>
      <w:r w:rsidRPr="009360F4">
        <w:rPr>
          <w:rFonts w:ascii="Times New Roman" w:hAnsi="Times New Roman" w:cs="Times New Roman"/>
          <w:b/>
          <w:sz w:val="28"/>
          <w:szCs w:val="36"/>
        </w:rPr>
        <w:t>Patient</w:t>
      </w:r>
    </w:p>
    <w:p w14:paraId="741DDB2E"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3EE2C6FA" wp14:editId="1CF828C8">
            <wp:extent cx="5720080" cy="3678555"/>
            <wp:effectExtent l="0" t="0" r="0" b="0"/>
            <wp:docPr id="45" name="Picture 45" descr="C:\Users\SONY\Desktop\senior project\progress1\GUI\sched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progress1\GUI\schedule-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0080" cy="3678555"/>
                    </a:xfrm>
                    <a:prstGeom prst="rect">
                      <a:avLst/>
                    </a:prstGeom>
                    <a:noFill/>
                    <a:ln>
                      <a:noFill/>
                    </a:ln>
                  </pic:spPr>
                </pic:pic>
              </a:graphicData>
            </a:graphic>
          </wp:inline>
        </w:drawing>
      </w:r>
    </w:p>
    <w:p w14:paraId="386E617B" w14:textId="1F9A6783" w:rsidR="003642B6" w:rsidRDefault="00310C08" w:rsidP="003642B6">
      <w:pPr>
        <w:jc w:val="center"/>
        <w:rPr>
          <w:rFonts w:ascii="Times New Roman" w:hAnsi="Times New Roman" w:cs="Times New Roman"/>
          <w:sz w:val="24"/>
          <w:szCs w:val="32"/>
        </w:rPr>
      </w:pPr>
      <w:r>
        <w:rPr>
          <w:rFonts w:ascii="Times New Roman" w:hAnsi="Times New Roman" w:cs="Times New Roman"/>
          <w:sz w:val="24"/>
          <w:szCs w:val="32"/>
        </w:rPr>
        <w:t>Figure 3</w:t>
      </w:r>
      <w:r w:rsidR="00BA33F7">
        <w:rPr>
          <w:rFonts w:ascii="Times New Roman" w:hAnsi="Times New Roman" w:cs="Times New Roman"/>
          <w:sz w:val="24"/>
          <w:szCs w:val="32"/>
        </w:rPr>
        <w:t>9</w:t>
      </w:r>
      <w:r w:rsidR="003642B6">
        <w:rPr>
          <w:rFonts w:ascii="Times New Roman" w:hAnsi="Times New Roman" w:cs="Times New Roman"/>
          <w:sz w:val="24"/>
          <w:szCs w:val="32"/>
        </w:rPr>
        <w:t xml:space="preserve">: Shows the schedule of dental clinic from </w:t>
      </w:r>
      <w:proofErr w:type="spellStart"/>
      <w:r w:rsidR="003642B6">
        <w:rPr>
          <w:rFonts w:ascii="Times New Roman" w:hAnsi="Times New Roman" w:cs="Times New Roman"/>
          <w:sz w:val="24"/>
          <w:szCs w:val="32"/>
        </w:rPr>
        <w:t>google</w:t>
      </w:r>
      <w:proofErr w:type="spellEnd"/>
      <w:r w:rsidR="003642B6">
        <w:rPr>
          <w:rFonts w:ascii="Times New Roman" w:hAnsi="Times New Roman" w:cs="Times New Roman"/>
          <w:sz w:val="24"/>
          <w:szCs w:val="32"/>
        </w:rPr>
        <w:t xml:space="preserve"> calendar. The area number 1 will shows the name of patient</w:t>
      </w:r>
      <w:proofErr w:type="gramStart"/>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UI-03]</w:t>
      </w:r>
    </w:p>
    <w:p w14:paraId="7D9E8991" w14:textId="77777777" w:rsidR="003642B6" w:rsidRPr="009360F4" w:rsidRDefault="003642B6" w:rsidP="003642B6">
      <w:pPr>
        <w:rPr>
          <w:rFonts w:ascii="Times New Roman" w:hAnsi="Times New Roman" w:cs="Times New Roman"/>
          <w:b/>
          <w:sz w:val="28"/>
          <w:szCs w:val="36"/>
        </w:rPr>
      </w:pPr>
      <w:r w:rsidRPr="009360F4">
        <w:rPr>
          <w:rFonts w:ascii="Times New Roman" w:hAnsi="Times New Roman" w:cs="Times New Roman"/>
          <w:b/>
          <w:sz w:val="28"/>
          <w:szCs w:val="36"/>
        </w:rPr>
        <w:lastRenderedPageBreak/>
        <w:t>Officer</w:t>
      </w:r>
    </w:p>
    <w:p w14:paraId="4610705E" w14:textId="77777777"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774150D4" wp14:editId="1FC6BC7E">
            <wp:extent cx="5730875" cy="3572510"/>
            <wp:effectExtent l="19050" t="19050" r="22225" b="27940"/>
            <wp:docPr id="46" name="Picture 46" descr="C:\Users\SONY\Desktop\senior project\progress1\GUI\new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progress1\GUI\new appointment.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0875" cy="3572510"/>
                    </a:xfrm>
                    <a:prstGeom prst="rect">
                      <a:avLst/>
                    </a:prstGeom>
                    <a:noFill/>
                    <a:ln>
                      <a:solidFill>
                        <a:schemeClr val="tx1"/>
                      </a:solidFill>
                    </a:ln>
                  </pic:spPr>
                </pic:pic>
              </a:graphicData>
            </a:graphic>
          </wp:inline>
        </w:drawing>
      </w:r>
    </w:p>
    <w:p w14:paraId="7FB3A72D" w14:textId="41EF398B"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40</w:t>
      </w:r>
      <w:r w:rsidR="003642B6">
        <w:rPr>
          <w:rFonts w:ascii="Times New Roman" w:hAnsi="Times New Roman" w:cs="Times New Roman"/>
          <w:sz w:val="24"/>
          <w:szCs w:val="32"/>
        </w:rPr>
        <w:t xml:space="preserve">: Shows the officer index page after officer login. Officer can make appointment </w:t>
      </w:r>
      <w:proofErr w:type="spellStart"/>
      <w:r w:rsidR="003642B6">
        <w:rPr>
          <w:rFonts w:ascii="Times New Roman" w:hAnsi="Times New Roman" w:cs="Times New Roman"/>
          <w:sz w:val="24"/>
          <w:szCs w:val="32"/>
        </w:rPr>
        <w:t>google</w:t>
      </w:r>
      <w:proofErr w:type="spellEnd"/>
      <w:r w:rsidR="003642B6">
        <w:rPr>
          <w:rFonts w:ascii="Times New Roman" w:hAnsi="Times New Roman" w:cs="Times New Roman"/>
          <w:sz w:val="24"/>
          <w:szCs w:val="32"/>
        </w:rPr>
        <w:t xml:space="preserve"> calendar, view schedule, and manage account</w:t>
      </w:r>
      <w:proofErr w:type="gramStart"/>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UI-04]</w:t>
      </w:r>
    </w:p>
    <w:p w14:paraId="2A21722B"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263A01C5" wp14:editId="1A62ADCC">
            <wp:extent cx="5720080" cy="2722245"/>
            <wp:effectExtent l="19050" t="19050" r="13970" b="20955"/>
            <wp:docPr id="10" name="Picture 10" descr="C:\Users\SONY\Desktop\senior project\progress1\GUI\make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Desktop\senior project\progress1\GUI\make appointment.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20080" cy="2722245"/>
                    </a:xfrm>
                    <a:prstGeom prst="rect">
                      <a:avLst/>
                    </a:prstGeom>
                    <a:noFill/>
                    <a:ln>
                      <a:solidFill>
                        <a:schemeClr val="tx1"/>
                      </a:solidFill>
                    </a:ln>
                  </pic:spPr>
                </pic:pic>
              </a:graphicData>
            </a:graphic>
          </wp:inline>
        </w:drawing>
      </w:r>
    </w:p>
    <w:p w14:paraId="6025A92C" w14:textId="0E2A8CF1" w:rsidR="003642B6" w:rsidRDefault="00310C08" w:rsidP="003642B6">
      <w:pPr>
        <w:jc w:val="center"/>
        <w:rPr>
          <w:rFonts w:ascii="Times New Roman" w:hAnsi="Times New Roman" w:cs="Times New Roman"/>
          <w:sz w:val="24"/>
          <w:szCs w:val="32"/>
        </w:rPr>
      </w:pPr>
      <w:r>
        <w:rPr>
          <w:rFonts w:ascii="Times New Roman" w:hAnsi="Times New Roman" w:cs="Times New Roman"/>
          <w:sz w:val="24"/>
          <w:szCs w:val="32"/>
        </w:rPr>
        <w:t xml:space="preserve">Figure </w:t>
      </w:r>
      <w:r w:rsidR="00BA33F7">
        <w:rPr>
          <w:rFonts w:ascii="Times New Roman" w:hAnsi="Times New Roman" w:cs="Times New Roman"/>
          <w:sz w:val="24"/>
          <w:szCs w:val="32"/>
        </w:rPr>
        <w:t>41</w:t>
      </w:r>
      <w:r w:rsidR="003642B6">
        <w:rPr>
          <w:rFonts w:ascii="Times New Roman" w:hAnsi="Times New Roman" w:cs="Times New Roman"/>
          <w:sz w:val="24"/>
          <w:szCs w:val="32"/>
        </w:rPr>
        <w:t xml:space="preserve">: Shows page of </w:t>
      </w:r>
      <w:proofErr w:type="spellStart"/>
      <w:r w:rsidR="003642B6">
        <w:rPr>
          <w:rFonts w:ascii="Times New Roman" w:hAnsi="Times New Roman" w:cs="Times New Roman"/>
          <w:sz w:val="24"/>
          <w:szCs w:val="32"/>
        </w:rPr>
        <w:t>google</w:t>
      </w:r>
      <w:proofErr w:type="spellEnd"/>
      <w:r w:rsidR="003642B6">
        <w:rPr>
          <w:rFonts w:ascii="Times New Roman" w:hAnsi="Times New Roman" w:cs="Times New Roman"/>
          <w:sz w:val="24"/>
          <w:szCs w:val="32"/>
        </w:rPr>
        <w:t xml:space="preserve"> calendar to add the appointment to dental clinic calendar</w:t>
      </w:r>
      <w:proofErr w:type="gramStart"/>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UI-05]</w:t>
      </w:r>
    </w:p>
    <w:p w14:paraId="1FD7D6C0"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56B22CAC" wp14:editId="0C6899DB">
            <wp:extent cx="5720080" cy="4125595"/>
            <wp:effectExtent l="19050" t="19050" r="13970" b="27305"/>
            <wp:docPr id="12" name="Picture 12" descr="C:\Users\SONY\Desktop\senior project\progress1\GUI\new 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GUI\new patient.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14:paraId="36564E74" w14:textId="4100970E"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42</w:t>
      </w:r>
      <w:r w:rsidR="003642B6">
        <w:rPr>
          <w:rFonts w:ascii="Times New Roman" w:hAnsi="Times New Roman" w:cs="Times New Roman"/>
          <w:sz w:val="24"/>
          <w:szCs w:val="32"/>
        </w:rPr>
        <w:t>: Shows the patient registration page</w:t>
      </w:r>
      <w:proofErr w:type="gramStart"/>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UI-06]</w:t>
      </w:r>
    </w:p>
    <w:p w14:paraId="280C95A7"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23E31218" wp14:editId="5939EAA6">
            <wp:extent cx="5720080" cy="4125595"/>
            <wp:effectExtent l="19050" t="19050" r="13970" b="27305"/>
            <wp:docPr id="47" name="Picture 47" descr="C:\Users\SONY\Desktop\senior project\progress1\GUI\edi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GUI\edit-p.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14:paraId="05D5F586" w14:textId="1E61F757" w:rsidR="003642B6" w:rsidRDefault="003642B6" w:rsidP="003642B6">
      <w:pPr>
        <w:jc w:val="center"/>
        <w:rPr>
          <w:rFonts w:ascii="Times New Roman" w:hAnsi="Times New Roman" w:cs="Times New Roman"/>
          <w:sz w:val="24"/>
          <w:szCs w:val="32"/>
        </w:rPr>
      </w:pPr>
      <w:r>
        <w:rPr>
          <w:rFonts w:ascii="Times New Roman" w:hAnsi="Times New Roman" w:cs="Times New Roman"/>
          <w:sz w:val="24"/>
          <w:szCs w:val="32"/>
        </w:rPr>
        <w:t>Fi</w:t>
      </w:r>
      <w:r w:rsidR="00BA33F7">
        <w:rPr>
          <w:rFonts w:ascii="Times New Roman" w:hAnsi="Times New Roman" w:cs="Times New Roman"/>
          <w:sz w:val="24"/>
          <w:szCs w:val="32"/>
        </w:rPr>
        <w:t>gure 43</w:t>
      </w:r>
      <w:r>
        <w:rPr>
          <w:rFonts w:ascii="Times New Roman" w:hAnsi="Times New Roman" w:cs="Times New Roman"/>
          <w:sz w:val="24"/>
          <w:szCs w:val="32"/>
        </w:rPr>
        <w:t>: Shows the edit patients’ details page</w:t>
      </w:r>
      <w:proofErr w:type="gramStart"/>
      <w:r>
        <w:rPr>
          <w:rFonts w:ascii="Times New Roman" w:hAnsi="Times New Roman" w:cs="Times New Roman"/>
          <w:sz w:val="24"/>
          <w:szCs w:val="32"/>
        </w:rPr>
        <w:t>.[</w:t>
      </w:r>
      <w:proofErr w:type="gramEnd"/>
      <w:r>
        <w:rPr>
          <w:rFonts w:ascii="Times New Roman" w:hAnsi="Times New Roman" w:cs="Times New Roman"/>
          <w:sz w:val="24"/>
          <w:szCs w:val="32"/>
        </w:rPr>
        <w:t>UI-07]</w:t>
      </w:r>
    </w:p>
    <w:p w14:paraId="7C38BE96"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1DEBCA88" wp14:editId="79C59048">
            <wp:extent cx="5731510" cy="3429000"/>
            <wp:effectExtent l="25400" t="25400" r="3429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2.02.45 PM.png"/>
                    <pic:cNvPicPr/>
                  </pic:nvPicPr>
                  <pic:blipFill>
                    <a:blip r:embed="rId98">
                      <a:extLst>
                        <a:ext uri="{28A0092B-C50C-407E-A947-70E740481C1C}">
                          <a14:useLocalDpi xmlns:a14="http://schemas.microsoft.com/office/drawing/2010/main" val="0"/>
                        </a:ext>
                      </a:extLst>
                    </a:blip>
                    <a:stretch>
                      <a:fillRect/>
                    </a:stretch>
                  </pic:blipFill>
                  <pic:spPr>
                    <a:xfrm>
                      <a:off x="0" y="0"/>
                      <a:ext cx="5731510" cy="3429000"/>
                    </a:xfrm>
                    <a:prstGeom prst="rect">
                      <a:avLst/>
                    </a:prstGeom>
                    <a:ln>
                      <a:solidFill>
                        <a:schemeClr val="tx1"/>
                      </a:solidFill>
                    </a:ln>
                  </pic:spPr>
                </pic:pic>
              </a:graphicData>
            </a:graphic>
          </wp:inline>
        </w:drawing>
      </w:r>
    </w:p>
    <w:p w14:paraId="27F48771" w14:textId="64595D47"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44</w:t>
      </w:r>
      <w:r w:rsidR="003642B6">
        <w:rPr>
          <w:rFonts w:ascii="Times New Roman" w:hAnsi="Times New Roman" w:cs="Times New Roman"/>
          <w:sz w:val="24"/>
          <w:szCs w:val="32"/>
        </w:rPr>
        <w:t>: Shows patient list. [UI-08]</w:t>
      </w:r>
    </w:p>
    <w:p w14:paraId="6AFCB2C5" w14:textId="77777777" w:rsidR="003642B6" w:rsidRDefault="003642B6" w:rsidP="003642B6">
      <w:pPr>
        <w:rPr>
          <w:rFonts w:ascii="Times" w:hAnsi="Times"/>
          <w:b/>
          <w:sz w:val="28"/>
        </w:rPr>
      </w:pPr>
    </w:p>
    <w:p w14:paraId="7B631CA9" w14:textId="17C092FF" w:rsidR="003642B6" w:rsidRDefault="00E6599F" w:rsidP="003642B6">
      <w:pPr>
        <w:ind w:firstLine="720"/>
        <w:jc w:val="center"/>
        <w:rPr>
          <w:rFonts w:ascii="Times" w:hAnsi="Times"/>
          <w:b/>
          <w:sz w:val="28"/>
        </w:rPr>
      </w:pPr>
      <w:r>
        <w:rPr>
          <w:rFonts w:ascii="Times New Roman" w:hAnsi="Times New Roman" w:cs="Times New Roman"/>
          <w:sz w:val="24"/>
          <w:szCs w:val="32"/>
        </w:rPr>
        <w:t>Figure 4</w:t>
      </w:r>
      <w:r w:rsidR="00BA33F7">
        <w:rPr>
          <w:rFonts w:ascii="Times New Roman" w:hAnsi="Times New Roman" w:cs="Times New Roman"/>
          <w:sz w:val="24"/>
          <w:szCs w:val="32"/>
        </w:rPr>
        <w:t>5</w:t>
      </w:r>
      <w:r w:rsidR="003642B6">
        <w:rPr>
          <w:rFonts w:ascii="Times New Roman" w:hAnsi="Times New Roman" w:cs="Times New Roman"/>
          <w:sz w:val="24"/>
          <w:szCs w:val="32"/>
        </w:rPr>
        <w:t>: Create dentists’ account. [UI-09]</w:t>
      </w:r>
      <w:r w:rsidR="003642B6">
        <w:rPr>
          <w:rFonts w:ascii="Times" w:hAnsi="Times"/>
          <w:b/>
          <w:noProof/>
          <w:sz w:val="28"/>
        </w:rPr>
        <w:drawing>
          <wp:anchor distT="0" distB="0" distL="114300" distR="114300" simplePos="0" relativeHeight="251724800" behindDoc="0" locked="0" layoutInCell="1" allowOverlap="1" wp14:anchorId="2B3D01EF" wp14:editId="5E7FF754">
            <wp:simplePos x="0" y="0"/>
            <wp:positionH relativeFrom="margin">
              <wp:align>center</wp:align>
            </wp:positionH>
            <wp:positionV relativeFrom="paragraph">
              <wp:posOffset>49530</wp:posOffset>
            </wp:positionV>
            <wp:extent cx="5731510" cy="3375660"/>
            <wp:effectExtent l="25400" t="25400" r="34290" b="279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7 at 9.41.45 AM.png"/>
                    <pic:cNvPicPr/>
                  </pic:nvPicPr>
                  <pic:blipFill>
                    <a:blip r:embed="rId99">
                      <a:extLst>
                        <a:ext uri="{28A0092B-C50C-407E-A947-70E740481C1C}">
                          <a14:useLocalDpi xmlns:a14="http://schemas.microsoft.com/office/drawing/2010/main" val="0"/>
                        </a:ext>
                      </a:extLst>
                    </a:blip>
                    <a:stretch>
                      <a:fillRect/>
                    </a:stretch>
                  </pic:blipFill>
                  <pic:spPr>
                    <a:xfrm>
                      <a:off x="0" y="0"/>
                      <a:ext cx="5731510" cy="3375660"/>
                    </a:xfrm>
                    <a:prstGeom prst="rect">
                      <a:avLst/>
                    </a:prstGeom>
                    <a:ln>
                      <a:solidFill>
                        <a:schemeClr val="tx1"/>
                      </a:solidFill>
                    </a:ln>
                  </pic:spPr>
                </pic:pic>
              </a:graphicData>
            </a:graphic>
          </wp:anchor>
        </w:drawing>
      </w:r>
    </w:p>
    <w:p w14:paraId="244F6B38" w14:textId="77777777" w:rsidR="003642B6" w:rsidRDefault="003642B6" w:rsidP="003642B6">
      <w:pPr>
        <w:ind w:firstLine="720"/>
        <w:rPr>
          <w:rFonts w:ascii="Times" w:hAnsi="Times"/>
          <w:b/>
          <w:sz w:val="28"/>
        </w:rPr>
      </w:pPr>
    </w:p>
    <w:p w14:paraId="15D10582" w14:textId="77777777" w:rsidR="003642B6" w:rsidRDefault="003642B6" w:rsidP="003642B6">
      <w:pPr>
        <w:ind w:firstLine="720"/>
        <w:rPr>
          <w:rFonts w:ascii="Times" w:hAnsi="Times"/>
          <w:b/>
          <w:sz w:val="28"/>
        </w:rPr>
      </w:pPr>
    </w:p>
    <w:p w14:paraId="0ECD0E9E" w14:textId="77777777" w:rsidR="003642B6" w:rsidRDefault="003642B6" w:rsidP="003642B6">
      <w:pPr>
        <w:ind w:firstLine="720"/>
        <w:rPr>
          <w:rFonts w:ascii="Times" w:hAnsi="Times"/>
          <w:b/>
          <w:sz w:val="28"/>
        </w:rPr>
      </w:pPr>
    </w:p>
    <w:p w14:paraId="6BB67453" w14:textId="77777777" w:rsidR="003642B6" w:rsidRDefault="003642B6" w:rsidP="003642B6">
      <w:pPr>
        <w:ind w:firstLine="720"/>
        <w:rPr>
          <w:rFonts w:ascii="Times" w:hAnsi="Times"/>
          <w:b/>
          <w:sz w:val="28"/>
        </w:rPr>
      </w:pPr>
    </w:p>
    <w:p w14:paraId="51998571" w14:textId="77777777" w:rsidR="003642B6" w:rsidRDefault="003642B6" w:rsidP="003642B6">
      <w:pPr>
        <w:ind w:firstLine="720"/>
        <w:rPr>
          <w:rFonts w:ascii="Times" w:hAnsi="Times"/>
          <w:b/>
          <w:sz w:val="28"/>
        </w:rPr>
      </w:pPr>
    </w:p>
    <w:p w14:paraId="09A13278" w14:textId="4FB27B62"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lastRenderedPageBreak/>
        <w:drawing>
          <wp:anchor distT="0" distB="0" distL="114300" distR="114300" simplePos="0" relativeHeight="251725824" behindDoc="0" locked="0" layoutInCell="1" allowOverlap="1" wp14:anchorId="6E40329F" wp14:editId="2FE2E730">
            <wp:simplePos x="0" y="0"/>
            <wp:positionH relativeFrom="column">
              <wp:posOffset>0</wp:posOffset>
            </wp:positionH>
            <wp:positionV relativeFrom="paragraph">
              <wp:posOffset>0</wp:posOffset>
            </wp:positionV>
            <wp:extent cx="5731510" cy="3094355"/>
            <wp:effectExtent l="25400" t="25400" r="34290" b="29845"/>
            <wp:wrapTight wrapText="bothSides">
              <wp:wrapPolygon edited="0">
                <wp:start x="-96" y="-177"/>
                <wp:lineTo x="-96" y="21631"/>
                <wp:lineTo x="21634" y="21631"/>
                <wp:lineTo x="21634" y="-177"/>
                <wp:lineTo x="-96" y="-177"/>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31629_10204005789375368_1218059168_o.jpg"/>
                    <pic:cNvPicPr/>
                  </pic:nvPicPr>
                  <pic:blipFill>
                    <a:blip r:embed="rId100">
                      <a:extLst>
                        <a:ext uri="{28A0092B-C50C-407E-A947-70E740481C1C}">
                          <a14:useLocalDpi xmlns:a14="http://schemas.microsoft.com/office/drawing/2010/main" val="0"/>
                        </a:ext>
                      </a:extLst>
                    </a:blip>
                    <a:stretch>
                      <a:fillRect/>
                    </a:stretch>
                  </pic:blipFill>
                  <pic:spPr>
                    <a:xfrm>
                      <a:off x="0" y="0"/>
                      <a:ext cx="5731510" cy="3094355"/>
                    </a:xfrm>
                    <a:prstGeom prst="rect">
                      <a:avLst/>
                    </a:prstGeom>
                    <a:ln>
                      <a:solidFill>
                        <a:schemeClr val="tx1"/>
                      </a:solidFill>
                    </a:ln>
                    <a:extLs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r w:rsidR="00E6599F">
        <w:rPr>
          <w:rFonts w:ascii="Times New Roman" w:hAnsi="Times New Roman" w:cs="Times New Roman"/>
          <w:sz w:val="24"/>
          <w:szCs w:val="32"/>
        </w:rPr>
        <w:t>Figure 4</w:t>
      </w:r>
      <w:r w:rsidR="00BA33F7">
        <w:rPr>
          <w:rFonts w:ascii="Times New Roman" w:hAnsi="Times New Roman" w:cs="Times New Roman"/>
          <w:sz w:val="24"/>
          <w:szCs w:val="32"/>
        </w:rPr>
        <w:t>6</w:t>
      </w:r>
      <w:r>
        <w:rPr>
          <w:rFonts w:ascii="Times New Roman" w:hAnsi="Times New Roman" w:cs="Times New Roman"/>
          <w:sz w:val="24"/>
          <w:szCs w:val="32"/>
        </w:rPr>
        <w:t xml:space="preserve">: Dentist edit information </w:t>
      </w:r>
      <w:proofErr w:type="gramStart"/>
      <w:r>
        <w:rPr>
          <w:rFonts w:ascii="Times New Roman" w:hAnsi="Times New Roman" w:cs="Times New Roman"/>
          <w:sz w:val="24"/>
          <w:szCs w:val="32"/>
        </w:rPr>
        <w:t>page[</w:t>
      </w:r>
      <w:proofErr w:type="gramEnd"/>
      <w:r>
        <w:rPr>
          <w:rFonts w:ascii="Times New Roman" w:hAnsi="Times New Roman" w:cs="Times New Roman"/>
          <w:sz w:val="24"/>
          <w:szCs w:val="32"/>
        </w:rPr>
        <w:t xml:space="preserve">UI-10]. </w:t>
      </w:r>
    </w:p>
    <w:p w14:paraId="0819E716" w14:textId="77777777" w:rsidR="003642B6" w:rsidRDefault="003642B6" w:rsidP="003642B6">
      <w:pPr>
        <w:jc w:val="center"/>
        <w:rPr>
          <w:rFonts w:ascii="Times New Roman" w:hAnsi="Times New Roman" w:cs="Times New Roman"/>
          <w:sz w:val="24"/>
          <w:szCs w:val="32"/>
        </w:rPr>
      </w:pPr>
    </w:p>
    <w:p w14:paraId="64C2E106"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2ECBE5CB" wp14:editId="5F3B6FEA">
            <wp:extent cx="5731510" cy="2930525"/>
            <wp:effectExtent l="25400" t="25400" r="34290"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19144_10204005789335367_1516493936_o.jpg"/>
                    <pic:cNvPicPr/>
                  </pic:nvPicPr>
                  <pic:blipFill>
                    <a:blip r:embed="rId101">
                      <a:extLst>
                        <a:ext uri="{28A0092B-C50C-407E-A947-70E740481C1C}">
                          <a14:useLocalDpi xmlns:a14="http://schemas.microsoft.com/office/drawing/2010/main" val="0"/>
                        </a:ext>
                      </a:extLst>
                    </a:blip>
                    <a:stretch>
                      <a:fillRect/>
                    </a:stretch>
                  </pic:blipFill>
                  <pic:spPr>
                    <a:xfrm>
                      <a:off x="0" y="0"/>
                      <a:ext cx="5731510" cy="2930525"/>
                    </a:xfrm>
                    <a:prstGeom prst="rect">
                      <a:avLst/>
                    </a:prstGeom>
                    <a:ln>
                      <a:solidFill>
                        <a:schemeClr val="tx1"/>
                      </a:solidFill>
                    </a:ln>
                  </pic:spPr>
                </pic:pic>
              </a:graphicData>
            </a:graphic>
          </wp:inline>
        </w:drawing>
      </w:r>
    </w:p>
    <w:p w14:paraId="233F9F90" w14:textId="2615C7DB" w:rsidR="003642B6" w:rsidRDefault="00E6599F" w:rsidP="003642B6">
      <w:pPr>
        <w:jc w:val="center"/>
        <w:rPr>
          <w:rFonts w:ascii="Times" w:hAnsi="Times"/>
          <w:b/>
          <w:sz w:val="28"/>
        </w:rPr>
      </w:pPr>
      <w:r>
        <w:rPr>
          <w:rFonts w:ascii="Times New Roman" w:hAnsi="Times New Roman" w:cs="Times New Roman"/>
          <w:sz w:val="24"/>
          <w:szCs w:val="32"/>
        </w:rPr>
        <w:t>Figure 4</w:t>
      </w:r>
      <w:r w:rsidR="00BA33F7">
        <w:rPr>
          <w:rFonts w:ascii="Times New Roman" w:hAnsi="Times New Roman" w:cs="Times New Roman"/>
          <w:sz w:val="24"/>
          <w:szCs w:val="32"/>
        </w:rPr>
        <w:t>7</w:t>
      </w:r>
      <w:r w:rsidR="003642B6">
        <w:rPr>
          <w:rFonts w:ascii="Times New Roman" w:hAnsi="Times New Roman" w:cs="Times New Roman"/>
          <w:sz w:val="24"/>
          <w:szCs w:val="32"/>
        </w:rPr>
        <w:t xml:space="preserve">: Dentist list </w:t>
      </w:r>
      <w:proofErr w:type="gramStart"/>
      <w:r w:rsidR="003642B6">
        <w:rPr>
          <w:rFonts w:ascii="Times New Roman" w:hAnsi="Times New Roman" w:cs="Times New Roman"/>
          <w:sz w:val="24"/>
          <w:szCs w:val="32"/>
        </w:rPr>
        <w:t>page[</w:t>
      </w:r>
      <w:proofErr w:type="gramEnd"/>
      <w:r w:rsidR="003642B6">
        <w:rPr>
          <w:rFonts w:ascii="Times New Roman" w:hAnsi="Times New Roman" w:cs="Times New Roman"/>
          <w:sz w:val="24"/>
          <w:szCs w:val="32"/>
        </w:rPr>
        <w:t>UI-11].</w:t>
      </w:r>
    </w:p>
    <w:p w14:paraId="5AD91EDE" w14:textId="77777777" w:rsidR="003642B6" w:rsidRDefault="003642B6" w:rsidP="003642B6">
      <w:pPr>
        <w:rPr>
          <w:rFonts w:ascii="Times" w:hAnsi="Times"/>
          <w:b/>
          <w:sz w:val="28"/>
        </w:rPr>
      </w:pPr>
      <w:r>
        <w:rPr>
          <w:rFonts w:ascii="Times" w:hAnsi="Times"/>
          <w:b/>
          <w:noProof/>
          <w:sz w:val="28"/>
        </w:rPr>
        <w:lastRenderedPageBreak/>
        <w:drawing>
          <wp:inline distT="0" distB="0" distL="0" distR="0" wp14:anchorId="064155AE" wp14:editId="13809662">
            <wp:extent cx="5731510" cy="2881630"/>
            <wp:effectExtent l="25400" t="25400" r="3429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19141_10204005730413894_2106166395_o.jpg"/>
                    <pic:cNvPicPr/>
                  </pic:nvPicPr>
                  <pic:blipFill>
                    <a:blip r:embed="rId102">
                      <a:extLst>
                        <a:ext uri="{28A0092B-C50C-407E-A947-70E740481C1C}">
                          <a14:useLocalDpi xmlns:a14="http://schemas.microsoft.com/office/drawing/2010/main" val="0"/>
                        </a:ext>
                      </a:extLst>
                    </a:blip>
                    <a:stretch>
                      <a:fillRect/>
                    </a:stretch>
                  </pic:blipFill>
                  <pic:spPr>
                    <a:xfrm>
                      <a:off x="0" y="0"/>
                      <a:ext cx="5731510" cy="2881630"/>
                    </a:xfrm>
                    <a:prstGeom prst="rect">
                      <a:avLst/>
                    </a:prstGeom>
                    <a:ln>
                      <a:solidFill>
                        <a:schemeClr val="tx1"/>
                      </a:solidFill>
                    </a:ln>
                  </pic:spPr>
                </pic:pic>
              </a:graphicData>
            </a:graphic>
          </wp:inline>
        </w:drawing>
      </w:r>
    </w:p>
    <w:p w14:paraId="56821665" w14:textId="77777777" w:rsidR="003642B6" w:rsidRDefault="003642B6" w:rsidP="003642B6">
      <w:pPr>
        <w:jc w:val="center"/>
        <w:rPr>
          <w:rFonts w:ascii="Times New Roman" w:hAnsi="Times New Roman" w:cs="Times New Roman"/>
          <w:sz w:val="24"/>
          <w:szCs w:val="32"/>
        </w:rPr>
      </w:pPr>
    </w:p>
    <w:p w14:paraId="57A2022C" w14:textId="41C96BC8"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48</w:t>
      </w:r>
      <w:r w:rsidR="003642B6">
        <w:rPr>
          <w:rFonts w:ascii="Times New Roman" w:hAnsi="Times New Roman" w:cs="Times New Roman"/>
          <w:sz w:val="24"/>
          <w:szCs w:val="32"/>
        </w:rPr>
        <w:t xml:space="preserve">: Show appointment </w:t>
      </w:r>
      <w:proofErr w:type="gramStart"/>
      <w:r w:rsidR="003642B6">
        <w:rPr>
          <w:rFonts w:ascii="Times New Roman" w:hAnsi="Times New Roman" w:cs="Times New Roman"/>
          <w:sz w:val="24"/>
          <w:szCs w:val="32"/>
        </w:rPr>
        <w:t>list[</w:t>
      </w:r>
      <w:proofErr w:type="gramEnd"/>
      <w:r w:rsidR="003642B6">
        <w:rPr>
          <w:rFonts w:ascii="Times New Roman" w:hAnsi="Times New Roman" w:cs="Times New Roman"/>
          <w:sz w:val="24"/>
          <w:szCs w:val="32"/>
        </w:rPr>
        <w:t xml:space="preserve">UI-12]. </w:t>
      </w:r>
    </w:p>
    <w:p w14:paraId="7D3A37E2" w14:textId="77777777" w:rsidR="003642B6" w:rsidRDefault="003642B6" w:rsidP="003642B6">
      <w:pPr>
        <w:rPr>
          <w:rFonts w:ascii="Times New Roman" w:hAnsi="Times New Roman" w:cs="Times New Roman"/>
          <w:sz w:val="24"/>
          <w:szCs w:val="32"/>
        </w:rPr>
      </w:pPr>
    </w:p>
    <w:p w14:paraId="3D7EDA81" w14:textId="77777777" w:rsidR="003642B6" w:rsidRDefault="003642B6" w:rsidP="003642B6">
      <w:pPr>
        <w:rPr>
          <w:rFonts w:ascii="Times New Roman" w:hAnsi="Times New Roman" w:cs="Times New Roman"/>
          <w:sz w:val="24"/>
          <w:szCs w:val="32"/>
        </w:rPr>
      </w:pPr>
    </w:p>
    <w:p w14:paraId="46915503" w14:textId="77777777"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4715DA7C" wp14:editId="2C6B9952">
            <wp:extent cx="5731510" cy="3197225"/>
            <wp:effectExtent l="25400" t="25400" r="3429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36.29 PM.png"/>
                    <pic:cNvPicPr/>
                  </pic:nvPicPr>
                  <pic:blipFill>
                    <a:blip r:embed="rId103">
                      <a:extLst>
                        <a:ext uri="{28A0092B-C50C-407E-A947-70E740481C1C}">
                          <a14:useLocalDpi xmlns:a14="http://schemas.microsoft.com/office/drawing/2010/main" val="0"/>
                        </a:ext>
                      </a:extLst>
                    </a:blip>
                    <a:stretch>
                      <a:fillRect/>
                    </a:stretch>
                  </pic:blipFill>
                  <pic:spPr>
                    <a:xfrm>
                      <a:off x="0" y="0"/>
                      <a:ext cx="5731510" cy="3197225"/>
                    </a:xfrm>
                    <a:prstGeom prst="rect">
                      <a:avLst/>
                    </a:prstGeom>
                    <a:ln>
                      <a:solidFill>
                        <a:schemeClr val="tx1"/>
                      </a:solidFill>
                    </a:ln>
                  </pic:spPr>
                </pic:pic>
              </a:graphicData>
            </a:graphic>
          </wp:inline>
        </w:drawing>
      </w:r>
    </w:p>
    <w:p w14:paraId="50773F3D" w14:textId="77777777" w:rsidR="003642B6" w:rsidRDefault="003642B6" w:rsidP="003642B6">
      <w:pPr>
        <w:rPr>
          <w:rFonts w:ascii="Times New Roman" w:hAnsi="Times New Roman" w:cs="Times New Roman"/>
          <w:sz w:val="24"/>
          <w:szCs w:val="32"/>
        </w:rPr>
      </w:pPr>
    </w:p>
    <w:p w14:paraId="09C1D743" w14:textId="77777777" w:rsidR="003642B6" w:rsidRDefault="003642B6" w:rsidP="003642B6">
      <w:pPr>
        <w:jc w:val="center"/>
        <w:rPr>
          <w:rFonts w:ascii="Times New Roman" w:hAnsi="Times New Roman" w:cs="Times New Roman"/>
          <w:sz w:val="24"/>
          <w:szCs w:val="32"/>
        </w:rPr>
      </w:pPr>
    </w:p>
    <w:p w14:paraId="6C6BDF7B" w14:textId="0FF9A5AD"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49</w:t>
      </w:r>
      <w:r w:rsidR="003642B6">
        <w:rPr>
          <w:rFonts w:ascii="Times New Roman" w:hAnsi="Times New Roman" w:cs="Times New Roman"/>
          <w:sz w:val="24"/>
          <w:szCs w:val="32"/>
        </w:rPr>
        <w:t xml:space="preserve">: Create appointment </w:t>
      </w:r>
      <w:proofErr w:type="gramStart"/>
      <w:r w:rsidR="003642B6">
        <w:rPr>
          <w:rFonts w:ascii="Times New Roman" w:hAnsi="Times New Roman" w:cs="Times New Roman"/>
          <w:sz w:val="24"/>
          <w:szCs w:val="32"/>
        </w:rPr>
        <w:t>page[</w:t>
      </w:r>
      <w:proofErr w:type="gramEnd"/>
      <w:r w:rsidR="003642B6">
        <w:rPr>
          <w:rFonts w:ascii="Times New Roman" w:hAnsi="Times New Roman" w:cs="Times New Roman"/>
          <w:sz w:val="24"/>
          <w:szCs w:val="32"/>
        </w:rPr>
        <w:t xml:space="preserve">UI-13]. </w:t>
      </w:r>
    </w:p>
    <w:p w14:paraId="01697017" w14:textId="77777777" w:rsidR="003642B6" w:rsidRPr="002913BC" w:rsidRDefault="003642B6" w:rsidP="003642B6">
      <w:pPr>
        <w:jc w:val="center"/>
        <w:rPr>
          <w:rFonts w:ascii="Times New Roman" w:hAnsi="Times New Roman" w:cs="Times New Roman"/>
          <w:sz w:val="24"/>
          <w:szCs w:val="32"/>
        </w:rPr>
      </w:pPr>
    </w:p>
    <w:p w14:paraId="44FDE651" w14:textId="77777777"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lastRenderedPageBreak/>
        <w:drawing>
          <wp:anchor distT="0" distB="0" distL="114300" distR="114300" simplePos="0" relativeHeight="251726848" behindDoc="0" locked="0" layoutInCell="1" allowOverlap="1" wp14:anchorId="36E5A333" wp14:editId="22B2AF26">
            <wp:simplePos x="0" y="0"/>
            <wp:positionH relativeFrom="column">
              <wp:posOffset>26670</wp:posOffset>
            </wp:positionH>
            <wp:positionV relativeFrom="paragraph">
              <wp:posOffset>20320</wp:posOffset>
            </wp:positionV>
            <wp:extent cx="5731510" cy="2521585"/>
            <wp:effectExtent l="25400" t="25400" r="34290" b="18415"/>
            <wp:wrapTight wrapText="bothSides">
              <wp:wrapPolygon edited="0">
                <wp:start x="-96" y="-218"/>
                <wp:lineTo x="-96" y="21540"/>
                <wp:lineTo x="21634" y="21540"/>
                <wp:lineTo x="21634" y="-218"/>
                <wp:lineTo x="-96" y="-218"/>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00.44 PM.png"/>
                    <pic:cNvPicPr/>
                  </pic:nvPicPr>
                  <pic:blipFill>
                    <a:blip r:embed="rId104">
                      <a:extLst>
                        <a:ext uri="{28A0092B-C50C-407E-A947-70E740481C1C}">
                          <a14:useLocalDpi xmlns:a14="http://schemas.microsoft.com/office/drawing/2010/main" val="0"/>
                        </a:ext>
                      </a:extLst>
                    </a:blip>
                    <a:stretch>
                      <a:fillRect/>
                    </a:stretch>
                  </pic:blipFill>
                  <pic:spPr>
                    <a:xfrm>
                      <a:off x="0" y="0"/>
                      <a:ext cx="5731510" cy="2521585"/>
                    </a:xfrm>
                    <a:prstGeom prst="rect">
                      <a:avLst/>
                    </a:prstGeom>
                    <a:ln>
                      <a:solidFill>
                        <a:schemeClr val="tx1"/>
                      </a:solidFill>
                    </a:ln>
                    <a:extLs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14:paraId="5B798199" w14:textId="77777777" w:rsidR="003642B6" w:rsidRDefault="003642B6" w:rsidP="003642B6">
      <w:pPr>
        <w:rPr>
          <w:rFonts w:ascii="Times New Roman" w:hAnsi="Times New Roman" w:cs="Times New Roman"/>
          <w:sz w:val="24"/>
          <w:szCs w:val="32"/>
        </w:rPr>
      </w:pPr>
    </w:p>
    <w:p w14:paraId="5F6DBD85" w14:textId="5D176E87"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50</w:t>
      </w:r>
      <w:r w:rsidR="003642B6">
        <w:rPr>
          <w:rFonts w:ascii="Times New Roman" w:hAnsi="Times New Roman" w:cs="Times New Roman"/>
          <w:sz w:val="24"/>
          <w:szCs w:val="32"/>
        </w:rPr>
        <w:t xml:space="preserve">: Show patients’ own </w:t>
      </w:r>
      <w:proofErr w:type="gramStart"/>
      <w:r w:rsidR="003642B6">
        <w:rPr>
          <w:rFonts w:ascii="Times New Roman" w:hAnsi="Times New Roman" w:cs="Times New Roman"/>
          <w:sz w:val="24"/>
          <w:szCs w:val="32"/>
        </w:rPr>
        <w:t>appointment[</w:t>
      </w:r>
      <w:proofErr w:type="gramEnd"/>
      <w:r w:rsidR="003642B6">
        <w:rPr>
          <w:rFonts w:ascii="Times New Roman" w:hAnsi="Times New Roman" w:cs="Times New Roman"/>
          <w:sz w:val="24"/>
          <w:szCs w:val="32"/>
        </w:rPr>
        <w:t>UI-14].</w:t>
      </w:r>
    </w:p>
    <w:p w14:paraId="100C8996" w14:textId="77777777" w:rsidR="003642B6" w:rsidRDefault="003642B6" w:rsidP="003642B6">
      <w:pPr>
        <w:rPr>
          <w:rFonts w:ascii="Times New Roman" w:hAnsi="Times New Roman" w:cs="Times New Roman"/>
          <w:sz w:val="24"/>
          <w:szCs w:val="32"/>
        </w:rPr>
      </w:pPr>
    </w:p>
    <w:p w14:paraId="4C06F30B" w14:textId="77777777" w:rsidR="003642B6" w:rsidRDefault="003642B6" w:rsidP="003642B6">
      <w:pPr>
        <w:rPr>
          <w:rFonts w:ascii="Times New Roman" w:hAnsi="Times New Roman" w:cs="Times New Roman"/>
          <w:sz w:val="24"/>
          <w:szCs w:val="32"/>
        </w:rPr>
      </w:pPr>
    </w:p>
    <w:p w14:paraId="41A6C5A3" w14:textId="77777777" w:rsidR="003642B6" w:rsidRDefault="003642B6" w:rsidP="003642B6">
      <w:pPr>
        <w:rPr>
          <w:rFonts w:ascii="Times New Roman" w:hAnsi="Times New Roman" w:cs="Times New Roman"/>
          <w:sz w:val="24"/>
          <w:szCs w:val="32"/>
        </w:rPr>
      </w:pPr>
    </w:p>
    <w:p w14:paraId="35F8D37C" w14:textId="77777777"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3BF6138E" wp14:editId="6A5904C0">
            <wp:extent cx="5731510" cy="2752725"/>
            <wp:effectExtent l="25400" t="25400" r="3429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26274_10204005870497396_1986183305_o.jpg"/>
                    <pic:cNvPicPr/>
                  </pic:nvPicPr>
                  <pic:blipFill>
                    <a:blip r:embed="rId105">
                      <a:extLst>
                        <a:ext uri="{28A0092B-C50C-407E-A947-70E740481C1C}">
                          <a14:useLocalDpi xmlns:a14="http://schemas.microsoft.com/office/drawing/2010/main" val="0"/>
                        </a:ext>
                      </a:extLst>
                    </a:blip>
                    <a:stretch>
                      <a:fillRect/>
                    </a:stretch>
                  </pic:blipFill>
                  <pic:spPr>
                    <a:xfrm>
                      <a:off x="0" y="0"/>
                      <a:ext cx="5731510" cy="2752725"/>
                    </a:xfrm>
                    <a:prstGeom prst="rect">
                      <a:avLst/>
                    </a:prstGeom>
                    <a:ln>
                      <a:solidFill>
                        <a:schemeClr val="tx1"/>
                      </a:solidFill>
                    </a:ln>
                  </pic:spPr>
                </pic:pic>
              </a:graphicData>
            </a:graphic>
          </wp:inline>
        </w:drawing>
      </w:r>
    </w:p>
    <w:p w14:paraId="25D60AA6" w14:textId="77777777" w:rsidR="003642B6" w:rsidRPr="002913BC" w:rsidRDefault="003642B6" w:rsidP="003642B6">
      <w:pPr>
        <w:rPr>
          <w:rFonts w:ascii="Times New Roman" w:hAnsi="Times New Roman" w:cs="Times New Roman"/>
          <w:sz w:val="24"/>
          <w:szCs w:val="32"/>
        </w:rPr>
      </w:pPr>
    </w:p>
    <w:p w14:paraId="1F634A8A" w14:textId="5531E262"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51</w:t>
      </w:r>
      <w:r w:rsidR="003642B6">
        <w:rPr>
          <w:rFonts w:ascii="Times New Roman" w:hAnsi="Times New Roman" w:cs="Times New Roman"/>
          <w:sz w:val="24"/>
          <w:szCs w:val="32"/>
        </w:rPr>
        <w:t xml:space="preserve">: Show dentists’ own </w:t>
      </w:r>
      <w:proofErr w:type="gramStart"/>
      <w:r w:rsidR="003642B6">
        <w:rPr>
          <w:rFonts w:ascii="Times New Roman" w:hAnsi="Times New Roman" w:cs="Times New Roman"/>
          <w:sz w:val="24"/>
          <w:szCs w:val="32"/>
        </w:rPr>
        <w:t>appointment[</w:t>
      </w:r>
      <w:proofErr w:type="gramEnd"/>
      <w:r w:rsidR="003642B6">
        <w:rPr>
          <w:rFonts w:ascii="Times New Roman" w:hAnsi="Times New Roman" w:cs="Times New Roman"/>
          <w:sz w:val="24"/>
          <w:szCs w:val="32"/>
        </w:rPr>
        <w:t>UI-15].</w:t>
      </w:r>
    </w:p>
    <w:p w14:paraId="3F2F4781" w14:textId="77777777" w:rsidR="003642B6" w:rsidRPr="002913BC" w:rsidRDefault="003642B6" w:rsidP="003642B6">
      <w:pPr>
        <w:tabs>
          <w:tab w:val="left" w:pos="5718"/>
        </w:tabs>
        <w:rPr>
          <w:rFonts w:ascii="Times New Roman" w:hAnsi="Times New Roman" w:cs="Times New Roman"/>
          <w:sz w:val="24"/>
          <w:szCs w:val="32"/>
        </w:rPr>
      </w:pPr>
    </w:p>
    <w:p w14:paraId="13D7029F" w14:textId="77777777" w:rsidR="003642B6" w:rsidRDefault="003642B6" w:rsidP="003642B6">
      <w:pPr>
        <w:rPr>
          <w:rFonts w:ascii="Times New Roman" w:hAnsi="Times New Roman" w:cs="Times New Roman"/>
          <w:sz w:val="24"/>
          <w:szCs w:val="32"/>
        </w:rPr>
      </w:pPr>
    </w:p>
    <w:p w14:paraId="3A8C50AC" w14:textId="77777777" w:rsidR="003642B6" w:rsidRDefault="003642B6" w:rsidP="003642B6">
      <w:pPr>
        <w:rPr>
          <w:rFonts w:ascii="Times" w:hAnsi="Times"/>
          <w:b/>
          <w:sz w:val="28"/>
        </w:rPr>
      </w:pPr>
    </w:p>
    <w:p w14:paraId="33FFB831" w14:textId="77777777" w:rsidR="003642B6" w:rsidRDefault="003642B6" w:rsidP="003642B6">
      <w:pPr>
        <w:rPr>
          <w:rFonts w:ascii="Times" w:hAnsi="Times"/>
          <w:b/>
          <w:sz w:val="28"/>
        </w:rPr>
      </w:pPr>
    </w:p>
    <w:p w14:paraId="744A043E" w14:textId="77777777" w:rsidR="003642B6" w:rsidRDefault="003642B6" w:rsidP="003642B6">
      <w:pPr>
        <w:rPr>
          <w:rFonts w:ascii="Times" w:hAnsi="Times"/>
          <w:b/>
          <w:sz w:val="28"/>
        </w:rPr>
      </w:pPr>
    </w:p>
    <w:p w14:paraId="5691B38F" w14:textId="77777777" w:rsidR="003642B6" w:rsidRDefault="003642B6" w:rsidP="003642B6">
      <w:pPr>
        <w:rPr>
          <w:rFonts w:ascii="Times" w:hAnsi="Times"/>
          <w:b/>
          <w:sz w:val="28"/>
        </w:rPr>
      </w:pPr>
    </w:p>
    <w:p w14:paraId="2EA26AAA" w14:textId="77777777" w:rsidR="003642B6" w:rsidRDefault="003642B6" w:rsidP="003642B6">
      <w:pPr>
        <w:rPr>
          <w:rFonts w:ascii="Times" w:hAnsi="Times"/>
          <w:b/>
          <w:sz w:val="28"/>
        </w:rPr>
      </w:pPr>
    </w:p>
    <w:p w14:paraId="27E2BCF2" w14:textId="77777777" w:rsidR="003642B6" w:rsidRDefault="003642B6" w:rsidP="003642B6">
      <w:pPr>
        <w:rPr>
          <w:rFonts w:ascii="Times" w:hAnsi="Times"/>
          <w:b/>
          <w:sz w:val="28"/>
        </w:rPr>
      </w:pPr>
    </w:p>
    <w:p w14:paraId="40776ACD" w14:textId="77777777" w:rsidR="003642B6" w:rsidRDefault="003642B6" w:rsidP="003642B6">
      <w:pPr>
        <w:rPr>
          <w:rFonts w:ascii="Times" w:hAnsi="Times"/>
          <w:b/>
          <w:sz w:val="28"/>
        </w:rPr>
      </w:pPr>
    </w:p>
    <w:p w14:paraId="404920FA" w14:textId="77777777" w:rsidR="003642B6" w:rsidRPr="009360F4" w:rsidRDefault="003642B6" w:rsidP="003642B6">
      <w:pPr>
        <w:rPr>
          <w:rFonts w:ascii="Times" w:hAnsi="Times"/>
          <w:b/>
          <w:sz w:val="28"/>
        </w:rPr>
      </w:pPr>
      <w:r>
        <w:rPr>
          <w:rFonts w:ascii="Times" w:hAnsi="Times"/>
          <w:b/>
          <w:sz w:val="28"/>
        </w:rPr>
        <w:t>6.2Mobile application</w:t>
      </w:r>
      <w:r w:rsidRPr="009360F4">
        <w:rPr>
          <w:rFonts w:ascii="Times" w:hAnsi="Times"/>
          <w:b/>
          <w:sz w:val="28"/>
        </w:rPr>
        <w:t xml:space="preserve"> design</w:t>
      </w:r>
    </w:p>
    <w:p w14:paraId="5082DCE1" w14:textId="77777777" w:rsidR="003642B6" w:rsidRDefault="003642B6" w:rsidP="003642B6">
      <w:pPr>
        <w:tabs>
          <w:tab w:val="left" w:pos="1161"/>
        </w:tabs>
        <w:rPr>
          <w:rFonts w:ascii="Times" w:eastAsiaTheme="majorEastAsia" w:hAnsi="Times" w:cstheme="majorBidi"/>
          <w:sz w:val="24"/>
          <w:szCs w:val="24"/>
        </w:rPr>
      </w:pPr>
    </w:p>
    <w:p w14:paraId="47607735" w14:textId="77777777" w:rsidR="003642B6" w:rsidRDefault="003642B6" w:rsidP="003642B6">
      <w:pPr>
        <w:tabs>
          <w:tab w:val="left" w:pos="1161"/>
        </w:tabs>
        <w:rPr>
          <w:rFonts w:ascii="Times" w:eastAsiaTheme="majorEastAsia" w:hAnsi="Times" w:cstheme="majorBidi"/>
          <w:sz w:val="24"/>
          <w:szCs w:val="24"/>
        </w:rPr>
      </w:pPr>
    </w:p>
    <w:p w14:paraId="5ACA136E" w14:textId="77777777" w:rsidR="003642B6" w:rsidRDefault="003642B6" w:rsidP="003642B6">
      <w:pPr>
        <w:tabs>
          <w:tab w:val="left" w:pos="1161"/>
        </w:tabs>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18656" behindDoc="0" locked="0" layoutInCell="1" allowOverlap="1" wp14:anchorId="7418359B" wp14:editId="5FCD5ED0">
            <wp:simplePos x="0" y="0"/>
            <wp:positionH relativeFrom="margin">
              <wp:align>center</wp:align>
            </wp:positionH>
            <wp:positionV relativeFrom="paragraph">
              <wp:posOffset>0</wp:posOffset>
            </wp:positionV>
            <wp:extent cx="4025900" cy="607758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jpg"/>
                    <pic:cNvPicPr/>
                  </pic:nvPicPr>
                  <pic:blipFill rotWithShape="1">
                    <a:blip r:embed="rId106">
                      <a:extLst>
                        <a:ext uri="{28A0092B-C50C-407E-A947-70E740481C1C}">
                          <a14:useLocalDpi xmlns:a14="http://schemas.microsoft.com/office/drawing/2010/main" val="0"/>
                        </a:ext>
                      </a:extLst>
                    </a:blip>
                    <a:srcRect t="3903"/>
                    <a:stretch/>
                  </pic:blipFill>
                  <pic:spPr bwMode="auto">
                    <a:xfrm>
                      <a:off x="0" y="0"/>
                      <a:ext cx="4025900" cy="6077780"/>
                    </a:xfrm>
                    <a:prstGeom prst="rect">
                      <a:avLst/>
                    </a:prstGeom>
                    <a:ln>
                      <a:noFill/>
                    </a:ln>
                    <a:extLst>
                      <a:ext uri="{53640926-AAD7-44D8-BBD7-CCE9431645EC}">
                        <a14:shadowObscured xmlns:a14="http://schemas.microsoft.com/office/drawing/2010/main"/>
                      </a:ex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14:paraId="15584160" w14:textId="77777777" w:rsidR="003642B6" w:rsidRDefault="003642B6" w:rsidP="003642B6">
      <w:pPr>
        <w:tabs>
          <w:tab w:val="left" w:pos="1161"/>
        </w:tabs>
        <w:rPr>
          <w:rFonts w:ascii="Times" w:eastAsiaTheme="majorEastAsia" w:hAnsi="Times" w:cstheme="majorBidi"/>
          <w:sz w:val="24"/>
          <w:szCs w:val="24"/>
        </w:rPr>
      </w:pPr>
    </w:p>
    <w:p w14:paraId="75D0AE41" w14:textId="77777777" w:rsidR="003642B6" w:rsidRDefault="003642B6" w:rsidP="003642B6">
      <w:pPr>
        <w:tabs>
          <w:tab w:val="left" w:pos="1161"/>
        </w:tabs>
        <w:rPr>
          <w:rFonts w:ascii="Times" w:eastAsiaTheme="majorEastAsia" w:hAnsi="Times" w:cstheme="majorBidi"/>
          <w:sz w:val="24"/>
          <w:szCs w:val="24"/>
        </w:rPr>
      </w:pPr>
    </w:p>
    <w:p w14:paraId="61B9DE29" w14:textId="77777777" w:rsidR="003642B6" w:rsidRDefault="003642B6" w:rsidP="003642B6">
      <w:pPr>
        <w:tabs>
          <w:tab w:val="left" w:pos="1161"/>
        </w:tabs>
        <w:rPr>
          <w:rFonts w:ascii="Times" w:eastAsiaTheme="majorEastAsia" w:hAnsi="Times" w:cstheme="majorBidi"/>
          <w:sz w:val="24"/>
          <w:szCs w:val="24"/>
        </w:rPr>
      </w:pPr>
    </w:p>
    <w:p w14:paraId="328CB020" w14:textId="77777777" w:rsidR="003642B6" w:rsidRDefault="003642B6" w:rsidP="003642B6">
      <w:pPr>
        <w:tabs>
          <w:tab w:val="left" w:pos="1161"/>
        </w:tabs>
        <w:rPr>
          <w:rFonts w:ascii="Times" w:eastAsiaTheme="majorEastAsia" w:hAnsi="Times" w:cstheme="majorBidi"/>
          <w:sz w:val="24"/>
          <w:szCs w:val="24"/>
        </w:rPr>
      </w:pPr>
    </w:p>
    <w:p w14:paraId="5A4D7E4F" w14:textId="77777777" w:rsidR="003642B6" w:rsidRDefault="003642B6" w:rsidP="003642B6">
      <w:pPr>
        <w:tabs>
          <w:tab w:val="left" w:pos="1161"/>
        </w:tabs>
        <w:rPr>
          <w:rFonts w:ascii="Times" w:eastAsiaTheme="majorEastAsia" w:hAnsi="Times" w:cstheme="majorBidi"/>
          <w:sz w:val="24"/>
          <w:szCs w:val="24"/>
        </w:rPr>
      </w:pPr>
    </w:p>
    <w:p w14:paraId="69F38FDD" w14:textId="77777777" w:rsidR="003642B6" w:rsidRDefault="003642B6" w:rsidP="003642B6">
      <w:pPr>
        <w:tabs>
          <w:tab w:val="left" w:pos="1161"/>
        </w:tabs>
        <w:rPr>
          <w:rFonts w:ascii="Times" w:eastAsiaTheme="majorEastAsia" w:hAnsi="Times" w:cstheme="majorBidi"/>
          <w:sz w:val="24"/>
          <w:szCs w:val="24"/>
        </w:rPr>
      </w:pPr>
    </w:p>
    <w:p w14:paraId="3FE2F218" w14:textId="77777777" w:rsidR="003642B6" w:rsidRDefault="003642B6" w:rsidP="003642B6">
      <w:pPr>
        <w:tabs>
          <w:tab w:val="left" w:pos="1161"/>
        </w:tabs>
        <w:rPr>
          <w:rFonts w:ascii="Times" w:eastAsiaTheme="majorEastAsia" w:hAnsi="Times" w:cstheme="majorBidi"/>
          <w:sz w:val="24"/>
          <w:szCs w:val="24"/>
        </w:rPr>
      </w:pPr>
    </w:p>
    <w:p w14:paraId="006E5046" w14:textId="77777777" w:rsidR="003642B6" w:rsidRDefault="003642B6" w:rsidP="003642B6">
      <w:pPr>
        <w:tabs>
          <w:tab w:val="left" w:pos="1161"/>
        </w:tabs>
        <w:rPr>
          <w:rFonts w:ascii="Times" w:eastAsiaTheme="majorEastAsia" w:hAnsi="Times" w:cstheme="majorBidi"/>
          <w:sz w:val="24"/>
          <w:szCs w:val="24"/>
        </w:rPr>
      </w:pPr>
    </w:p>
    <w:p w14:paraId="230A40D5" w14:textId="77777777" w:rsidR="003642B6" w:rsidRDefault="003642B6" w:rsidP="003642B6">
      <w:pPr>
        <w:tabs>
          <w:tab w:val="left" w:pos="1161"/>
        </w:tabs>
        <w:rPr>
          <w:rFonts w:ascii="Times" w:eastAsiaTheme="majorEastAsia" w:hAnsi="Times" w:cstheme="majorBidi"/>
          <w:sz w:val="24"/>
          <w:szCs w:val="24"/>
        </w:rPr>
      </w:pPr>
    </w:p>
    <w:p w14:paraId="5B65F615" w14:textId="77777777" w:rsidR="003642B6" w:rsidRDefault="003642B6" w:rsidP="003642B6">
      <w:pPr>
        <w:tabs>
          <w:tab w:val="left" w:pos="1161"/>
        </w:tabs>
        <w:rPr>
          <w:rFonts w:ascii="Times" w:eastAsiaTheme="majorEastAsia" w:hAnsi="Times" w:cstheme="majorBidi"/>
          <w:sz w:val="24"/>
          <w:szCs w:val="24"/>
        </w:rPr>
      </w:pPr>
    </w:p>
    <w:p w14:paraId="719E6CA3" w14:textId="77777777" w:rsidR="003642B6" w:rsidRDefault="003642B6" w:rsidP="003642B6">
      <w:pPr>
        <w:tabs>
          <w:tab w:val="left" w:pos="1161"/>
        </w:tabs>
        <w:rPr>
          <w:rFonts w:ascii="Times" w:eastAsiaTheme="majorEastAsia" w:hAnsi="Times" w:cstheme="majorBidi"/>
          <w:sz w:val="24"/>
          <w:szCs w:val="24"/>
        </w:rPr>
      </w:pPr>
    </w:p>
    <w:p w14:paraId="65BAAC0A" w14:textId="77777777" w:rsidR="003642B6" w:rsidRDefault="003642B6" w:rsidP="003642B6">
      <w:pPr>
        <w:tabs>
          <w:tab w:val="left" w:pos="1161"/>
        </w:tabs>
        <w:rPr>
          <w:rFonts w:ascii="Times" w:eastAsiaTheme="majorEastAsia" w:hAnsi="Times" w:cstheme="majorBidi"/>
          <w:sz w:val="24"/>
          <w:szCs w:val="24"/>
        </w:rPr>
      </w:pPr>
    </w:p>
    <w:p w14:paraId="4566DB2B" w14:textId="77777777" w:rsidR="003642B6" w:rsidRDefault="003642B6" w:rsidP="003642B6">
      <w:pPr>
        <w:tabs>
          <w:tab w:val="left" w:pos="1161"/>
        </w:tabs>
        <w:rPr>
          <w:rFonts w:ascii="Times" w:eastAsiaTheme="majorEastAsia" w:hAnsi="Times" w:cstheme="majorBidi"/>
          <w:sz w:val="24"/>
          <w:szCs w:val="24"/>
        </w:rPr>
      </w:pPr>
    </w:p>
    <w:p w14:paraId="15F2CACE" w14:textId="77777777" w:rsidR="003642B6" w:rsidRDefault="003642B6" w:rsidP="003642B6">
      <w:pPr>
        <w:tabs>
          <w:tab w:val="left" w:pos="1161"/>
        </w:tabs>
        <w:rPr>
          <w:rFonts w:ascii="Times" w:eastAsiaTheme="majorEastAsia" w:hAnsi="Times" w:cstheme="majorBidi"/>
          <w:sz w:val="24"/>
          <w:szCs w:val="24"/>
        </w:rPr>
      </w:pPr>
    </w:p>
    <w:p w14:paraId="1E5AED92" w14:textId="77777777" w:rsidR="003642B6" w:rsidRDefault="003642B6" w:rsidP="003642B6">
      <w:pPr>
        <w:tabs>
          <w:tab w:val="left" w:pos="1161"/>
        </w:tabs>
        <w:rPr>
          <w:rFonts w:ascii="Times" w:eastAsiaTheme="majorEastAsia" w:hAnsi="Times" w:cstheme="majorBidi"/>
          <w:sz w:val="24"/>
          <w:szCs w:val="24"/>
        </w:rPr>
      </w:pPr>
    </w:p>
    <w:p w14:paraId="2158BE60" w14:textId="77777777" w:rsidR="003642B6" w:rsidRDefault="003642B6" w:rsidP="003642B6">
      <w:pPr>
        <w:tabs>
          <w:tab w:val="left" w:pos="1161"/>
        </w:tabs>
        <w:rPr>
          <w:rFonts w:ascii="Times" w:eastAsiaTheme="majorEastAsia" w:hAnsi="Times" w:cstheme="majorBidi"/>
          <w:sz w:val="24"/>
          <w:szCs w:val="24"/>
        </w:rPr>
      </w:pPr>
    </w:p>
    <w:p w14:paraId="648C3586" w14:textId="77777777" w:rsidR="003642B6" w:rsidRDefault="003642B6" w:rsidP="003642B6">
      <w:pPr>
        <w:tabs>
          <w:tab w:val="left" w:pos="8326"/>
        </w:tabs>
        <w:rPr>
          <w:rFonts w:ascii="Times" w:eastAsiaTheme="majorEastAsia" w:hAnsi="Times" w:cstheme="majorBidi"/>
          <w:sz w:val="24"/>
          <w:szCs w:val="24"/>
        </w:rPr>
      </w:pPr>
      <w:r>
        <w:rPr>
          <w:rFonts w:ascii="Times" w:eastAsiaTheme="majorEastAsia" w:hAnsi="Times" w:cstheme="majorBidi"/>
          <w:sz w:val="24"/>
          <w:szCs w:val="24"/>
        </w:rPr>
        <w:tab/>
      </w:r>
    </w:p>
    <w:p w14:paraId="71EE4EE9" w14:textId="77777777" w:rsidR="003642B6" w:rsidRDefault="003642B6" w:rsidP="003642B6">
      <w:pPr>
        <w:tabs>
          <w:tab w:val="left" w:pos="1161"/>
        </w:tabs>
        <w:rPr>
          <w:rFonts w:ascii="Times" w:eastAsiaTheme="majorEastAsia" w:hAnsi="Times" w:cstheme="majorBidi"/>
          <w:sz w:val="24"/>
          <w:szCs w:val="24"/>
        </w:rPr>
      </w:pPr>
    </w:p>
    <w:p w14:paraId="5E563CCD" w14:textId="77777777" w:rsidR="003642B6" w:rsidRDefault="003642B6" w:rsidP="003642B6">
      <w:pPr>
        <w:tabs>
          <w:tab w:val="left" w:pos="1161"/>
        </w:tabs>
        <w:rPr>
          <w:rFonts w:ascii="Times" w:eastAsiaTheme="majorEastAsia" w:hAnsi="Times" w:cstheme="majorBidi"/>
          <w:sz w:val="24"/>
          <w:szCs w:val="24"/>
        </w:rPr>
      </w:pPr>
    </w:p>
    <w:p w14:paraId="2D675D90" w14:textId="77777777" w:rsidR="003642B6" w:rsidRDefault="003642B6" w:rsidP="003642B6">
      <w:pPr>
        <w:tabs>
          <w:tab w:val="left" w:pos="1161"/>
        </w:tabs>
        <w:rPr>
          <w:rFonts w:ascii="Times" w:eastAsiaTheme="majorEastAsia" w:hAnsi="Times" w:cstheme="majorBidi"/>
          <w:sz w:val="24"/>
          <w:szCs w:val="24"/>
        </w:rPr>
      </w:pPr>
    </w:p>
    <w:p w14:paraId="717D3606" w14:textId="77777777" w:rsidR="003642B6" w:rsidRDefault="003642B6" w:rsidP="003642B6">
      <w:pPr>
        <w:tabs>
          <w:tab w:val="left" w:pos="1161"/>
        </w:tabs>
        <w:rPr>
          <w:rFonts w:ascii="Times" w:eastAsiaTheme="majorEastAsia" w:hAnsi="Times" w:cstheme="majorBidi"/>
          <w:sz w:val="24"/>
          <w:szCs w:val="24"/>
        </w:rPr>
      </w:pPr>
    </w:p>
    <w:p w14:paraId="6B8E86C7" w14:textId="77777777" w:rsidR="003642B6" w:rsidRDefault="003642B6" w:rsidP="003642B6">
      <w:pPr>
        <w:tabs>
          <w:tab w:val="left" w:pos="1161"/>
        </w:tabs>
        <w:rPr>
          <w:rFonts w:ascii="Times" w:eastAsiaTheme="majorEastAsia" w:hAnsi="Times" w:cstheme="majorBidi"/>
          <w:sz w:val="24"/>
          <w:szCs w:val="24"/>
        </w:rPr>
      </w:pPr>
    </w:p>
    <w:p w14:paraId="55D57135" w14:textId="77777777" w:rsidR="003642B6" w:rsidRDefault="003642B6" w:rsidP="003642B6">
      <w:pPr>
        <w:tabs>
          <w:tab w:val="left" w:pos="1161"/>
        </w:tabs>
        <w:rPr>
          <w:rFonts w:ascii="Times" w:eastAsiaTheme="majorEastAsia" w:hAnsi="Times" w:cstheme="majorBidi"/>
          <w:sz w:val="24"/>
          <w:szCs w:val="24"/>
        </w:rPr>
      </w:pPr>
    </w:p>
    <w:p w14:paraId="7864F443" w14:textId="77777777" w:rsidR="003642B6" w:rsidRDefault="003642B6" w:rsidP="003642B6">
      <w:pPr>
        <w:tabs>
          <w:tab w:val="left" w:pos="1161"/>
        </w:tabs>
        <w:rPr>
          <w:rFonts w:ascii="Times" w:eastAsiaTheme="majorEastAsia" w:hAnsi="Times" w:cstheme="majorBidi"/>
          <w:sz w:val="24"/>
          <w:szCs w:val="24"/>
        </w:rPr>
      </w:pPr>
    </w:p>
    <w:p w14:paraId="53FBB1C3" w14:textId="77777777" w:rsidR="003642B6" w:rsidRDefault="003642B6" w:rsidP="003642B6">
      <w:pPr>
        <w:tabs>
          <w:tab w:val="left" w:pos="1161"/>
        </w:tabs>
        <w:rPr>
          <w:rFonts w:ascii="Times" w:eastAsiaTheme="majorEastAsia" w:hAnsi="Times" w:cstheme="majorBidi"/>
          <w:sz w:val="24"/>
          <w:szCs w:val="24"/>
        </w:rPr>
      </w:pPr>
    </w:p>
    <w:p w14:paraId="79DF76C1" w14:textId="77777777" w:rsidR="003642B6" w:rsidRDefault="003642B6" w:rsidP="003642B6">
      <w:pPr>
        <w:tabs>
          <w:tab w:val="left" w:pos="1161"/>
        </w:tabs>
        <w:rPr>
          <w:rFonts w:ascii="Times" w:eastAsiaTheme="majorEastAsia" w:hAnsi="Times" w:cstheme="majorBidi"/>
          <w:sz w:val="24"/>
          <w:szCs w:val="24"/>
        </w:rPr>
      </w:pPr>
    </w:p>
    <w:p w14:paraId="0CDBC00E" w14:textId="77777777" w:rsidR="003642B6" w:rsidRDefault="003642B6" w:rsidP="003642B6">
      <w:pPr>
        <w:tabs>
          <w:tab w:val="left" w:pos="1161"/>
        </w:tabs>
        <w:rPr>
          <w:rFonts w:ascii="Times" w:eastAsiaTheme="majorEastAsia" w:hAnsi="Times" w:cstheme="majorBidi"/>
          <w:sz w:val="24"/>
          <w:szCs w:val="24"/>
        </w:rPr>
      </w:pPr>
    </w:p>
    <w:p w14:paraId="656388F7" w14:textId="77777777" w:rsidR="003642B6" w:rsidRDefault="003642B6" w:rsidP="003642B6">
      <w:pPr>
        <w:tabs>
          <w:tab w:val="left" w:pos="1161"/>
        </w:tabs>
        <w:rPr>
          <w:rFonts w:ascii="Times" w:eastAsiaTheme="majorEastAsia" w:hAnsi="Times" w:cstheme="majorBidi"/>
          <w:sz w:val="24"/>
          <w:szCs w:val="24"/>
        </w:rPr>
      </w:pPr>
    </w:p>
    <w:p w14:paraId="368A4831" w14:textId="77777777" w:rsidR="003642B6" w:rsidRDefault="003642B6" w:rsidP="003642B6">
      <w:pPr>
        <w:tabs>
          <w:tab w:val="left" w:pos="3508"/>
        </w:tabs>
        <w:jc w:val="center"/>
        <w:rPr>
          <w:rFonts w:ascii="Times" w:eastAsiaTheme="majorEastAsia" w:hAnsi="Times" w:cstheme="majorBidi"/>
          <w:sz w:val="24"/>
          <w:szCs w:val="24"/>
        </w:rPr>
      </w:pPr>
    </w:p>
    <w:p w14:paraId="72005F2F" w14:textId="77777777" w:rsidR="003642B6" w:rsidRDefault="003642B6" w:rsidP="003642B6">
      <w:pPr>
        <w:tabs>
          <w:tab w:val="left" w:pos="3508"/>
        </w:tabs>
        <w:jc w:val="center"/>
        <w:rPr>
          <w:rFonts w:ascii="Times" w:eastAsiaTheme="majorEastAsia" w:hAnsi="Times" w:cstheme="majorBidi"/>
          <w:sz w:val="24"/>
          <w:szCs w:val="24"/>
        </w:rPr>
      </w:pPr>
    </w:p>
    <w:p w14:paraId="135070AF" w14:textId="27AA1A8F" w:rsidR="003642B6" w:rsidRDefault="00BA33F7" w:rsidP="003642B6">
      <w:pPr>
        <w:tabs>
          <w:tab w:val="left" w:pos="3508"/>
        </w:tabs>
        <w:jc w:val="center"/>
        <w:rPr>
          <w:rFonts w:ascii="Times" w:eastAsiaTheme="majorEastAsia" w:hAnsi="Times" w:cstheme="majorBidi"/>
          <w:sz w:val="24"/>
          <w:szCs w:val="24"/>
        </w:rPr>
      </w:pPr>
      <w:r>
        <w:rPr>
          <w:rFonts w:ascii="Times" w:eastAsiaTheme="majorEastAsia" w:hAnsi="Times" w:cstheme="majorBidi"/>
          <w:sz w:val="24"/>
          <w:szCs w:val="24"/>
        </w:rPr>
        <w:t>Figure 52</w:t>
      </w:r>
      <w:r w:rsidR="003642B6">
        <w:rPr>
          <w:rFonts w:ascii="Times" w:eastAsiaTheme="majorEastAsia" w:hAnsi="Times" w:cstheme="majorBidi"/>
          <w:sz w:val="24"/>
          <w:szCs w:val="24"/>
        </w:rPr>
        <w:t xml:space="preserve">: Mobile application index </w:t>
      </w:r>
      <w:proofErr w:type="gramStart"/>
      <w:r w:rsidR="003642B6">
        <w:rPr>
          <w:rFonts w:ascii="Times" w:eastAsiaTheme="majorEastAsia" w:hAnsi="Times" w:cstheme="majorBidi"/>
          <w:sz w:val="24"/>
          <w:szCs w:val="24"/>
        </w:rPr>
        <w:t>page[</w:t>
      </w:r>
      <w:proofErr w:type="gramEnd"/>
      <w:r w:rsidR="003642B6">
        <w:rPr>
          <w:rFonts w:ascii="Times" w:eastAsiaTheme="majorEastAsia" w:hAnsi="Times" w:cstheme="majorBidi"/>
          <w:sz w:val="24"/>
          <w:szCs w:val="24"/>
        </w:rPr>
        <w:t>UI-16]</w:t>
      </w:r>
    </w:p>
    <w:p w14:paraId="0FFF9E8D" w14:textId="77777777" w:rsidR="003642B6" w:rsidRDefault="003642B6" w:rsidP="003642B6">
      <w:pPr>
        <w:tabs>
          <w:tab w:val="left" w:pos="3508"/>
        </w:tabs>
        <w:jc w:val="center"/>
        <w:rPr>
          <w:rFonts w:ascii="Times" w:eastAsiaTheme="majorEastAsia" w:hAnsi="Times" w:cstheme="majorBidi"/>
          <w:sz w:val="24"/>
          <w:szCs w:val="24"/>
        </w:rPr>
      </w:pPr>
    </w:p>
    <w:p w14:paraId="5C724ACE" w14:textId="77777777" w:rsidR="003642B6" w:rsidRDefault="003642B6" w:rsidP="003642B6">
      <w:pPr>
        <w:tabs>
          <w:tab w:val="left" w:pos="1161"/>
        </w:tabs>
        <w:rPr>
          <w:rFonts w:ascii="Times" w:eastAsiaTheme="majorEastAsia" w:hAnsi="Times" w:cstheme="majorBidi"/>
          <w:sz w:val="24"/>
          <w:szCs w:val="24"/>
        </w:rPr>
      </w:pPr>
    </w:p>
    <w:p w14:paraId="27ACBAE5" w14:textId="77777777" w:rsidR="003642B6" w:rsidRDefault="003642B6" w:rsidP="003642B6">
      <w:pPr>
        <w:tabs>
          <w:tab w:val="left" w:pos="1161"/>
        </w:tabs>
        <w:rPr>
          <w:rFonts w:ascii="Times" w:eastAsiaTheme="majorEastAsia" w:hAnsi="Times" w:cstheme="majorBidi"/>
          <w:sz w:val="24"/>
          <w:szCs w:val="24"/>
        </w:rPr>
      </w:pPr>
    </w:p>
    <w:p w14:paraId="288AB8E9" w14:textId="77777777" w:rsidR="003642B6" w:rsidRDefault="003642B6" w:rsidP="003642B6">
      <w:pPr>
        <w:tabs>
          <w:tab w:val="left" w:pos="1161"/>
        </w:tabs>
        <w:rPr>
          <w:rFonts w:ascii="Times" w:eastAsiaTheme="majorEastAsia" w:hAnsi="Times" w:cstheme="majorBidi"/>
          <w:sz w:val="24"/>
          <w:szCs w:val="24"/>
        </w:rPr>
      </w:pPr>
    </w:p>
    <w:p w14:paraId="6CE494B0" w14:textId="77777777" w:rsidR="003642B6" w:rsidRDefault="003642B6" w:rsidP="003642B6">
      <w:pPr>
        <w:tabs>
          <w:tab w:val="left" w:pos="1161"/>
        </w:tabs>
        <w:rPr>
          <w:rFonts w:ascii="Times" w:eastAsiaTheme="majorEastAsia" w:hAnsi="Times" w:cstheme="majorBidi"/>
          <w:sz w:val="24"/>
          <w:szCs w:val="24"/>
        </w:rPr>
      </w:pPr>
    </w:p>
    <w:p w14:paraId="1829202C" w14:textId="77777777" w:rsidR="003642B6" w:rsidRDefault="003642B6" w:rsidP="003642B6">
      <w:pPr>
        <w:tabs>
          <w:tab w:val="left" w:pos="1161"/>
        </w:tabs>
        <w:rPr>
          <w:rFonts w:ascii="Times" w:eastAsiaTheme="majorEastAsia" w:hAnsi="Times" w:cstheme="majorBidi"/>
          <w:sz w:val="24"/>
          <w:szCs w:val="24"/>
        </w:rPr>
      </w:pPr>
    </w:p>
    <w:p w14:paraId="7CC3F1C0" w14:textId="77777777" w:rsidR="003642B6" w:rsidRDefault="003642B6" w:rsidP="003642B6">
      <w:pPr>
        <w:tabs>
          <w:tab w:val="left" w:pos="1161"/>
        </w:tabs>
        <w:rPr>
          <w:rFonts w:ascii="Times" w:eastAsiaTheme="majorEastAsia" w:hAnsi="Times" w:cstheme="majorBidi"/>
          <w:sz w:val="24"/>
          <w:szCs w:val="24"/>
        </w:rPr>
      </w:pPr>
    </w:p>
    <w:p w14:paraId="041E54AE" w14:textId="77777777" w:rsidR="003642B6" w:rsidRDefault="003642B6" w:rsidP="003642B6">
      <w:pPr>
        <w:rPr>
          <w:rFonts w:ascii="Times" w:eastAsiaTheme="majorEastAsia" w:hAnsi="Times" w:cstheme="majorBidi"/>
          <w:sz w:val="24"/>
          <w:szCs w:val="24"/>
        </w:rPr>
      </w:pPr>
    </w:p>
    <w:p w14:paraId="1AA3497E" w14:textId="77777777" w:rsidR="003642B6" w:rsidRDefault="003642B6" w:rsidP="003642B6">
      <w:pPr>
        <w:jc w:val="right"/>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23776" behindDoc="0" locked="0" layoutInCell="1" allowOverlap="1" wp14:anchorId="64BB33CB" wp14:editId="7CBED19A">
            <wp:simplePos x="0" y="0"/>
            <wp:positionH relativeFrom="margin">
              <wp:align>center</wp:align>
            </wp:positionH>
            <wp:positionV relativeFrom="paragraph">
              <wp:posOffset>94615</wp:posOffset>
            </wp:positionV>
            <wp:extent cx="3997909" cy="6191885"/>
            <wp:effectExtent l="0" t="0" r="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40.PNG"/>
                    <pic:cNvPicPr/>
                  </pic:nvPicPr>
                  <pic:blipFill>
                    <a:blip r:embed="rId107">
                      <a:extLst>
                        <a:ext uri="{28A0092B-C50C-407E-A947-70E740481C1C}">
                          <a14:useLocalDpi xmlns:a14="http://schemas.microsoft.com/office/drawing/2010/main" val="0"/>
                        </a:ext>
                      </a:extLst>
                    </a:blip>
                    <a:stretch>
                      <a:fillRect/>
                    </a:stretch>
                  </pic:blipFill>
                  <pic:spPr>
                    <a:xfrm>
                      <a:off x="0" y="0"/>
                      <a:ext cx="3999077" cy="6193693"/>
                    </a:xfrm>
                    <a:prstGeom prst="rect">
                      <a:avLst/>
                    </a:prstGeom>
                    <a:extLs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14:paraId="054715AF" w14:textId="77777777" w:rsidR="003642B6" w:rsidRDefault="003642B6" w:rsidP="003642B6">
      <w:pPr>
        <w:jc w:val="right"/>
        <w:rPr>
          <w:rFonts w:ascii="Times" w:eastAsiaTheme="majorEastAsia" w:hAnsi="Times" w:cstheme="majorBidi"/>
          <w:sz w:val="24"/>
          <w:szCs w:val="24"/>
        </w:rPr>
      </w:pPr>
    </w:p>
    <w:p w14:paraId="131782D0" w14:textId="77777777" w:rsidR="003642B6" w:rsidRDefault="003642B6" w:rsidP="003642B6">
      <w:pPr>
        <w:jc w:val="right"/>
        <w:rPr>
          <w:rFonts w:ascii="Times" w:eastAsiaTheme="majorEastAsia" w:hAnsi="Times" w:cstheme="majorBidi"/>
          <w:sz w:val="24"/>
          <w:szCs w:val="24"/>
        </w:rPr>
      </w:pPr>
    </w:p>
    <w:p w14:paraId="08022DCC" w14:textId="77777777" w:rsidR="003642B6" w:rsidRPr="00455F9A" w:rsidRDefault="003642B6" w:rsidP="003642B6">
      <w:pPr>
        <w:jc w:val="right"/>
        <w:rPr>
          <w:rFonts w:ascii="Times" w:eastAsiaTheme="majorEastAsia" w:hAnsi="Times" w:cstheme="majorBidi"/>
          <w:sz w:val="24"/>
          <w:szCs w:val="24"/>
        </w:rPr>
      </w:pPr>
    </w:p>
    <w:p w14:paraId="56A3A27B" w14:textId="77777777" w:rsidR="003642B6" w:rsidRPr="00455F9A" w:rsidRDefault="003642B6" w:rsidP="003642B6">
      <w:pPr>
        <w:rPr>
          <w:rFonts w:ascii="Times" w:eastAsiaTheme="majorEastAsia" w:hAnsi="Times" w:cstheme="majorBidi"/>
          <w:sz w:val="24"/>
          <w:szCs w:val="24"/>
        </w:rPr>
      </w:pPr>
    </w:p>
    <w:p w14:paraId="5E9D2B70" w14:textId="77777777" w:rsidR="003642B6" w:rsidRPr="00455F9A" w:rsidRDefault="003642B6" w:rsidP="003642B6">
      <w:pPr>
        <w:rPr>
          <w:rFonts w:ascii="Times" w:eastAsiaTheme="majorEastAsia" w:hAnsi="Times" w:cstheme="majorBidi"/>
          <w:sz w:val="24"/>
          <w:szCs w:val="24"/>
        </w:rPr>
      </w:pPr>
    </w:p>
    <w:p w14:paraId="4E9850F6" w14:textId="77777777" w:rsidR="003642B6" w:rsidRPr="00455F9A" w:rsidRDefault="003642B6" w:rsidP="003642B6">
      <w:pPr>
        <w:rPr>
          <w:rFonts w:ascii="Times" w:eastAsiaTheme="majorEastAsia" w:hAnsi="Times" w:cstheme="majorBidi"/>
          <w:sz w:val="24"/>
          <w:szCs w:val="24"/>
        </w:rPr>
      </w:pPr>
    </w:p>
    <w:p w14:paraId="4466CF13" w14:textId="77777777" w:rsidR="003642B6" w:rsidRPr="00455F9A" w:rsidRDefault="003642B6" w:rsidP="003642B6">
      <w:pPr>
        <w:rPr>
          <w:rFonts w:ascii="Times" w:eastAsiaTheme="majorEastAsia" w:hAnsi="Times" w:cstheme="majorBidi"/>
          <w:sz w:val="24"/>
          <w:szCs w:val="24"/>
        </w:rPr>
      </w:pPr>
    </w:p>
    <w:p w14:paraId="3722E059" w14:textId="77777777" w:rsidR="003642B6" w:rsidRPr="00455F9A" w:rsidRDefault="003642B6" w:rsidP="003642B6">
      <w:pPr>
        <w:rPr>
          <w:rFonts w:ascii="Times" w:eastAsiaTheme="majorEastAsia" w:hAnsi="Times" w:cstheme="majorBidi"/>
          <w:sz w:val="24"/>
          <w:szCs w:val="24"/>
        </w:rPr>
      </w:pPr>
    </w:p>
    <w:p w14:paraId="50058502" w14:textId="77777777" w:rsidR="003642B6" w:rsidRPr="00455F9A" w:rsidRDefault="003642B6" w:rsidP="003642B6">
      <w:pPr>
        <w:rPr>
          <w:rFonts w:ascii="Times" w:eastAsiaTheme="majorEastAsia" w:hAnsi="Times" w:cstheme="majorBidi"/>
          <w:sz w:val="24"/>
          <w:szCs w:val="24"/>
        </w:rPr>
      </w:pPr>
    </w:p>
    <w:p w14:paraId="7ECC6CEC" w14:textId="77777777" w:rsidR="003642B6" w:rsidRDefault="003642B6" w:rsidP="003642B6">
      <w:pPr>
        <w:rPr>
          <w:rFonts w:ascii="Times" w:eastAsiaTheme="majorEastAsia" w:hAnsi="Times" w:cstheme="majorBidi"/>
          <w:sz w:val="24"/>
          <w:szCs w:val="24"/>
        </w:rPr>
      </w:pPr>
    </w:p>
    <w:p w14:paraId="037B99B7" w14:textId="77777777" w:rsidR="003642B6" w:rsidRDefault="003642B6" w:rsidP="003642B6">
      <w:pPr>
        <w:rPr>
          <w:rFonts w:ascii="Times" w:eastAsiaTheme="majorEastAsia" w:hAnsi="Times" w:cstheme="majorBidi"/>
          <w:sz w:val="24"/>
          <w:szCs w:val="24"/>
        </w:rPr>
      </w:pPr>
    </w:p>
    <w:p w14:paraId="37C4BE40" w14:textId="77777777" w:rsidR="003642B6" w:rsidRDefault="003642B6" w:rsidP="003642B6">
      <w:pPr>
        <w:rPr>
          <w:rFonts w:ascii="Times" w:eastAsiaTheme="majorEastAsia" w:hAnsi="Times" w:cstheme="majorBidi"/>
          <w:sz w:val="24"/>
          <w:szCs w:val="24"/>
        </w:rPr>
      </w:pPr>
    </w:p>
    <w:p w14:paraId="11C35CA4" w14:textId="77777777" w:rsidR="003642B6" w:rsidRDefault="003642B6" w:rsidP="003642B6">
      <w:pPr>
        <w:rPr>
          <w:rFonts w:ascii="Times" w:eastAsiaTheme="majorEastAsia" w:hAnsi="Times" w:cstheme="majorBidi"/>
          <w:sz w:val="24"/>
          <w:szCs w:val="24"/>
        </w:rPr>
      </w:pPr>
    </w:p>
    <w:p w14:paraId="0EC5CCAF" w14:textId="77777777" w:rsidR="003642B6" w:rsidRDefault="003642B6" w:rsidP="003642B6">
      <w:pPr>
        <w:rPr>
          <w:rFonts w:ascii="Times" w:eastAsiaTheme="majorEastAsia" w:hAnsi="Times" w:cstheme="majorBidi"/>
          <w:sz w:val="24"/>
          <w:szCs w:val="24"/>
        </w:rPr>
      </w:pPr>
    </w:p>
    <w:p w14:paraId="554A0587" w14:textId="77777777" w:rsidR="003642B6" w:rsidRDefault="003642B6" w:rsidP="003642B6">
      <w:pPr>
        <w:rPr>
          <w:rFonts w:ascii="Times" w:eastAsiaTheme="majorEastAsia" w:hAnsi="Times" w:cstheme="majorBidi"/>
          <w:sz w:val="24"/>
          <w:szCs w:val="24"/>
        </w:rPr>
      </w:pPr>
    </w:p>
    <w:p w14:paraId="13C2EF7A" w14:textId="77777777" w:rsidR="003642B6" w:rsidRDefault="003642B6" w:rsidP="003642B6">
      <w:pPr>
        <w:rPr>
          <w:rFonts w:ascii="Times" w:eastAsiaTheme="majorEastAsia" w:hAnsi="Times" w:cstheme="majorBidi"/>
          <w:sz w:val="24"/>
          <w:szCs w:val="24"/>
        </w:rPr>
      </w:pPr>
    </w:p>
    <w:p w14:paraId="3869D038" w14:textId="77777777" w:rsidR="003642B6" w:rsidRDefault="003642B6" w:rsidP="003642B6">
      <w:pPr>
        <w:jc w:val="center"/>
        <w:rPr>
          <w:rFonts w:ascii="Times" w:eastAsiaTheme="majorEastAsia" w:hAnsi="Times" w:cstheme="majorBidi"/>
          <w:sz w:val="24"/>
          <w:szCs w:val="24"/>
        </w:rPr>
      </w:pPr>
    </w:p>
    <w:p w14:paraId="4E65D753" w14:textId="77777777" w:rsidR="003642B6" w:rsidRDefault="003642B6" w:rsidP="003642B6">
      <w:pPr>
        <w:jc w:val="center"/>
        <w:rPr>
          <w:rFonts w:ascii="Times" w:eastAsiaTheme="majorEastAsia" w:hAnsi="Times" w:cstheme="majorBidi"/>
          <w:sz w:val="24"/>
          <w:szCs w:val="24"/>
        </w:rPr>
      </w:pPr>
    </w:p>
    <w:p w14:paraId="340262F8" w14:textId="77777777" w:rsidR="003642B6" w:rsidRDefault="003642B6" w:rsidP="003642B6">
      <w:pPr>
        <w:jc w:val="center"/>
        <w:rPr>
          <w:rFonts w:ascii="Times" w:eastAsiaTheme="majorEastAsia" w:hAnsi="Times" w:cstheme="majorBidi"/>
          <w:sz w:val="24"/>
          <w:szCs w:val="24"/>
        </w:rPr>
      </w:pPr>
    </w:p>
    <w:p w14:paraId="5A9B9970" w14:textId="77777777" w:rsidR="003642B6" w:rsidRDefault="003642B6" w:rsidP="003642B6">
      <w:pPr>
        <w:jc w:val="center"/>
        <w:rPr>
          <w:rFonts w:ascii="Times" w:eastAsiaTheme="majorEastAsia" w:hAnsi="Times" w:cstheme="majorBidi"/>
          <w:sz w:val="24"/>
          <w:szCs w:val="24"/>
        </w:rPr>
      </w:pPr>
    </w:p>
    <w:p w14:paraId="1E5A3342" w14:textId="77777777" w:rsidR="003642B6" w:rsidRDefault="003642B6" w:rsidP="003642B6">
      <w:pPr>
        <w:jc w:val="center"/>
        <w:rPr>
          <w:rFonts w:ascii="Times" w:eastAsiaTheme="majorEastAsia" w:hAnsi="Times" w:cstheme="majorBidi"/>
          <w:sz w:val="24"/>
          <w:szCs w:val="24"/>
        </w:rPr>
      </w:pPr>
    </w:p>
    <w:p w14:paraId="056D2F17" w14:textId="77777777" w:rsidR="003642B6" w:rsidRDefault="003642B6" w:rsidP="003642B6">
      <w:pPr>
        <w:jc w:val="center"/>
        <w:rPr>
          <w:rFonts w:ascii="Times" w:eastAsiaTheme="majorEastAsia" w:hAnsi="Times" w:cstheme="majorBidi"/>
          <w:sz w:val="24"/>
          <w:szCs w:val="24"/>
        </w:rPr>
      </w:pPr>
    </w:p>
    <w:p w14:paraId="48B43D1A" w14:textId="77777777" w:rsidR="003642B6" w:rsidRDefault="003642B6" w:rsidP="003642B6">
      <w:pPr>
        <w:jc w:val="center"/>
        <w:rPr>
          <w:rFonts w:ascii="Times" w:eastAsiaTheme="majorEastAsia" w:hAnsi="Times" w:cstheme="majorBidi"/>
          <w:sz w:val="24"/>
          <w:szCs w:val="24"/>
        </w:rPr>
      </w:pPr>
    </w:p>
    <w:p w14:paraId="4598EDAE" w14:textId="77777777" w:rsidR="003642B6" w:rsidRDefault="003642B6" w:rsidP="003642B6">
      <w:pPr>
        <w:jc w:val="center"/>
        <w:rPr>
          <w:rFonts w:ascii="Times" w:eastAsiaTheme="majorEastAsia" w:hAnsi="Times" w:cstheme="majorBidi"/>
          <w:sz w:val="24"/>
          <w:szCs w:val="24"/>
        </w:rPr>
      </w:pPr>
    </w:p>
    <w:p w14:paraId="16E300E2" w14:textId="77777777" w:rsidR="003642B6" w:rsidRDefault="003642B6" w:rsidP="003642B6">
      <w:pPr>
        <w:jc w:val="center"/>
        <w:rPr>
          <w:rFonts w:ascii="Times" w:eastAsiaTheme="majorEastAsia" w:hAnsi="Times" w:cstheme="majorBidi"/>
          <w:sz w:val="24"/>
          <w:szCs w:val="24"/>
        </w:rPr>
      </w:pPr>
    </w:p>
    <w:p w14:paraId="1DA59B52" w14:textId="77777777" w:rsidR="003642B6" w:rsidRDefault="003642B6" w:rsidP="003642B6">
      <w:pPr>
        <w:jc w:val="center"/>
        <w:rPr>
          <w:rFonts w:ascii="Times" w:eastAsiaTheme="majorEastAsia" w:hAnsi="Times" w:cstheme="majorBidi"/>
          <w:sz w:val="24"/>
          <w:szCs w:val="24"/>
        </w:rPr>
      </w:pPr>
    </w:p>
    <w:p w14:paraId="75445B9F" w14:textId="77777777" w:rsidR="003642B6" w:rsidRDefault="003642B6" w:rsidP="003642B6">
      <w:pPr>
        <w:jc w:val="center"/>
        <w:rPr>
          <w:rFonts w:ascii="Times" w:eastAsiaTheme="majorEastAsia" w:hAnsi="Times" w:cstheme="majorBidi"/>
          <w:sz w:val="24"/>
          <w:szCs w:val="24"/>
        </w:rPr>
      </w:pPr>
    </w:p>
    <w:p w14:paraId="5A7BE3DD" w14:textId="77777777" w:rsidR="003642B6" w:rsidRDefault="003642B6" w:rsidP="003642B6">
      <w:pPr>
        <w:jc w:val="center"/>
        <w:rPr>
          <w:rFonts w:ascii="Times" w:eastAsiaTheme="majorEastAsia" w:hAnsi="Times" w:cstheme="majorBidi"/>
          <w:sz w:val="24"/>
          <w:szCs w:val="24"/>
        </w:rPr>
      </w:pPr>
    </w:p>
    <w:p w14:paraId="5DE16DEC" w14:textId="77777777" w:rsidR="003642B6" w:rsidRDefault="003642B6" w:rsidP="003642B6">
      <w:pPr>
        <w:jc w:val="center"/>
        <w:rPr>
          <w:rFonts w:ascii="Times" w:eastAsiaTheme="majorEastAsia" w:hAnsi="Times" w:cstheme="majorBidi"/>
          <w:sz w:val="24"/>
          <w:szCs w:val="24"/>
        </w:rPr>
      </w:pPr>
    </w:p>
    <w:p w14:paraId="2C42F25E" w14:textId="77777777" w:rsidR="003642B6" w:rsidRDefault="003642B6" w:rsidP="003642B6">
      <w:pPr>
        <w:jc w:val="center"/>
        <w:rPr>
          <w:rFonts w:ascii="Times" w:eastAsiaTheme="majorEastAsia" w:hAnsi="Times" w:cstheme="majorBidi"/>
          <w:sz w:val="24"/>
          <w:szCs w:val="24"/>
        </w:rPr>
      </w:pPr>
    </w:p>
    <w:p w14:paraId="1F58CEC0" w14:textId="77777777" w:rsidR="003642B6" w:rsidRDefault="003642B6" w:rsidP="003642B6">
      <w:pPr>
        <w:jc w:val="center"/>
        <w:rPr>
          <w:rFonts w:ascii="Times" w:eastAsiaTheme="majorEastAsia" w:hAnsi="Times" w:cstheme="majorBidi"/>
          <w:sz w:val="24"/>
          <w:szCs w:val="24"/>
        </w:rPr>
      </w:pPr>
    </w:p>
    <w:p w14:paraId="2D0063FB" w14:textId="77777777" w:rsidR="003642B6" w:rsidRDefault="003642B6" w:rsidP="003642B6">
      <w:pPr>
        <w:jc w:val="center"/>
        <w:rPr>
          <w:rFonts w:ascii="Times" w:eastAsiaTheme="majorEastAsia" w:hAnsi="Times" w:cstheme="majorBidi"/>
          <w:sz w:val="24"/>
          <w:szCs w:val="24"/>
        </w:rPr>
      </w:pPr>
    </w:p>
    <w:p w14:paraId="030871EC" w14:textId="231B6124" w:rsidR="003642B6" w:rsidRDefault="00DF5067" w:rsidP="003642B6">
      <w:pPr>
        <w:jc w:val="center"/>
        <w:rPr>
          <w:rFonts w:ascii="Times" w:eastAsiaTheme="majorEastAsia" w:hAnsi="Times" w:cstheme="majorBidi"/>
          <w:sz w:val="24"/>
          <w:szCs w:val="24"/>
        </w:rPr>
      </w:pPr>
      <w:r>
        <w:rPr>
          <w:rFonts w:ascii="Times" w:eastAsiaTheme="majorEastAsia" w:hAnsi="Times" w:cstheme="majorBidi"/>
          <w:sz w:val="24"/>
          <w:szCs w:val="24"/>
        </w:rPr>
        <w:t>Fi</w:t>
      </w:r>
      <w:r w:rsidR="00BA33F7">
        <w:rPr>
          <w:rFonts w:ascii="Times" w:eastAsiaTheme="majorEastAsia" w:hAnsi="Times" w:cstheme="majorBidi"/>
          <w:sz w:val="24"/>
          <w:szCs w:val="24"/>
        </w:rPr>
        <w:t>gure 53</w:t>
      </w:r>
      <w:r w:rsidR="003642B6">
        <w:rPr>
          <w:rFonts w:ascii="Times" w:eastAsiaTheme="majorEastAsia" w:hAnsi="Times" w:cstheme="majorBidi"/>
          <w:sz w:val="24"/>
          <w:szCs w:val="24"/>
        </w:rPr>
        <w:t>: Mobile application menu [UI-17]</w:t>
      </w:r>
    </w:p>
    <w:p w14:paraId="76072720" w14:textId="77777777" w:rsidR="003642B6" w:rsidRDefault="003642B6" w:rsidP="003642B6">
      <w:pPr>
        <w:rPr>
          <w:rFonts w:ascii="Times" w:eastAsiaTheme="majorEastAsia" w:hAnsi="Times" w:cstheme="majorBidi"/>
          <w:sz w:val="24"/>
          <w:szCs w:val="24"/>
        </w:rPr>
      </w:pPr>
    </w:p>
    <w:p w14:paraId="0B74DFE8" w14:textId="77777777" w:rsidR="003642B6" w:rsidRDefault="003642B6" w:rsidP="003642B6">
      <w:pPr>
        <w:rPr>
          <w:rFonts w:ascii="Times" w:eastAsiaTheme="majorEastAsia" w:hAnsi="Times" w:cstheme="majorBidi"/>
          <w:sz w:val="24"/>
          <w:szCs w:val="24"/>
        </w:rPr>
      </w:pPr>
    </w:p>
    <w:p w14:paraId="1DBE7344" w14:textId="77777777" w:rsidR="003642B6" w:rsidRDefault="003642B6" w:rsidP="003642B6">
      <w:pPr>
        <w:rPr>
          <w:rFonts w:ascii="Times" w:eastAsiaTheme="majorEastAsia" w:hAnsi="Times" w:cstheme="majorBidi"/>
          <w:sz w:val="24"/>
          <w:szCs w:val="24"/>
        </w:rPr>
      </w:pPr>
    </w:p>
    <w:p w14:paraId="2E58C315" w14:textId="77777777" w:rsidR="003642B6" w:rsidRDefault="003642B6" w:rsidP="003642B6">
      <w:pPr>
        <w:rPr>
          <w:rFonts w:ascii="Times" w:eastAsiaTheme="majorEastAsia" w:hAnsi="Times" w:cstheme="majorBidi"/>
          <w:sz w:val="24"/>
          <w:szCs w:val="24"/>
        </w:rPr>
      </w:pPr>
    </w:p>
    <w:p w14:paraId="1E40CC21" w14:textId="77777777" w:rsidR="003642B6" w:rsidRDefault="003642B6" w:rsidP="003642B6">
      <w:pPr>
        <w:rPr>
          <w:rFonts w:ascii="Times" w:eastAsiaTheme="majorEastAsia" w:hAnsi="Times" w:cstheme="majorBidi"/>
          <w:sz w:val="24"/>
          <w:szCs w:val="24"/>
        </w:rPr>
      </w:pPr>
    </w:p>
    <w:p w14:paraId="36E3DD1D" w14:textId="77777777" w:rsidR="003642B6" w:rsidRDefault="003642B6" w:rsidP="003642B6">
      <w:pPr>
        <w:rPr>
          <w:rFonts w:ascii="Times" w:eastAsiaTheme="majorEastAsia" w:hAnsi="Times" w:cstheme="majorBidi"/>
          <w:sz w:val="24"/>
          <w:szCs w:val="24"/>
        </w:rPr>
      </w:pPr>
    </w:p>
    <w:p w14:paraId="5EA6742E" w14:textId="77777777" w:rsidR="003642B6" w:rsidRDefault="003642B6" w:rsidP="003642B6">
      <w:pPr>
        <w:rPr>
          <w:rFonts w:ascii="Times" w:eastAsiaTheme="majorEastAsia" w:hAnsi="Times" w:cstheme="majorBidi"/>
          <w:sz w:val="24"/>
          <w:szCs w:val="24"/>
        </w:rPr>
      </w:pPr>
    </w:p>
    <w:p w14:paraId="32C3EFF7" w14:textId="77777777" w:rsidR="003642B6" w:rsidRDefault="003642B6" w:rsidP="003642B6">
      <w:pPr>
        <w:rPr>
          <w:rFonts w:ascii="Times" w:eastAsiaTheme="majorEastAsia" w:hAnsi="Times" w:cstheme="majorBidi"/>
          <w:sz w:val="24"/>
          <w:szCs w:val="24"/>
        </w:rPr>
      </w:pPr>
    </w:p>
    <w:p w14:paraId="21D995BF" w14:textId="77777777" w:rsidR="003642B6" w:rsidRDefault="003642B6" w:rsidP="003642B6">
      <w:pPr>
        <w:rPr>
          <w:rFonts w:ascii="Times" w:eastAsiaTheme="majorEastAsia" w:hAnsi="Times" w:cstheme="majorBidi"/>
          <w:sz w:val="24"/>
          <w:szCs w:val="24"/>
        </w:rPr>
      </w:pPr>
    </w:p>
    <w:p w14:paraId="33529103" w14:textId="77777777" w:rsidR="003642B6" w:rsidRDefault="003642B6" w:rsidP="003642B6">
      <w:pPr>
        <w:rPr>
          <w:rFonts w:ascii="Times" w:eastAsiaTheme="majorEastAsia" w:hAnsi="Times" w:cstheme="majorBidi"/>
          <w:sz w:val="24"/>
          <w:szCs w:val="24"/>
        </w:rPr>
      </w:pPr>
    </w:p>
    <w:p w14:paraId="0191E4A7" w14:textId="77777777" w:rsidR="003642B6" w:rsidRDefault="003642B6" w:rsidP="003642B6">
      <w:pPr>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19680" behindDoc="0" locked="0" layoutInCell="1" allowOverlap="1" wp14:anchorId="3F7BFF80" wp14:editId="1305A366">
            <wp:simplePos x="0" y="0"/>
            <wp:positionH relativeFrom="margin">
              <wp:align>center</wp:align>
            </wp:positionH>
            <wp:positionV relativeFrom="paragraph">
              <wp:posOffset>2540</wp:posOffset>
            </wp:positionV>
            <wp:extent cx="4022725" cy="5804535"/>
            <wp:effectExtent l="0" t="0" r="0" b="1206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rotWithShape="1">
                    <a:blip r:embed="rId108">
                      <a:extLst>
                        <a:ext uri="{28A0092B-C50C-407E-A947-70E740481C1C}">
                          <a14:useLocalDpi xmlns:a14="http://schemas.microsoft.com/office/drawing/2010/main" val="0"/>
                        </a:ext>
                      </a:extLst>
                    </a:blip>
                    <a:srcRect t="4254"/>
                    <a:stretch/>
                  </pic:blipFill>
                  <pic:spPr bwMode="auto">
                    <a:xfrm>
                      <a:off x="0" y="0"/>
                      <a:ext cx="4023527" cy="5805448"/>
                    </a:xfrm>
                    <a:prstGeom prst="rect">
                      <a:avLst/>
                    </a:prstGeom>
                    <a:ln>
                      <a:noFill/>
                    </a:ln>
                    <a:extLst>
                      <a:ext uri="{53640926-AAD7-44D8-BBD7-CCE9431645EC}">
                        <a14:shadowObscured xmlns:a14="http://schemas.microsoft.com/office/drawing/2010/main"/>
                      </a:ex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14:paraId="54FD95DC" w14:textId="77777777" w:rsidR="003642B6" w:rsidRPr="00455F9A" w:rsidRDefault="003642B6" w:rsidP="003642B6">
      <w:pPr>
        <w:rPr>
          <w:rFonts w:ascii="Times" w:eastAsiaTheme="majorEastAsia" w:hAnsi="Times" w:cstheme="majorBidi"/>
          <w:sz w:val="24"/>
          <w:szCs w:val="24"/>
        </w:rPr>
      </w:pPr>
    </w:p>
    <w:p w14:paraId="1F6B05CC" w14:textId="77777777" w:rsidR="003642B6" w:rsidRPr="00455F9A" w:rsidRDefault="003642B6" w:rsidP="003642B6">
      <w:pPr>
        <w:rPr>
          <w:rFonts w:ascii="Times" w:eastAsiaTheme="majorEastAsia" w:hAnsi="Times" w:cstheme="majorBidi"/>
          <w:sz w:val="24"/>
          <w:szCs w:val="24"/>
        </w:rPr>
      </w:pPr>
    </w:p>
    <w:p w14:paraId="67CA1F20" w14:textId="77777777" w:rsidR="003642B6" w:rsidRPr="00455F9A" w:rsidRDefault="003642B6" w:rsidP="003642B6">
      <w:pPr>
        <w:rPr>
          <w:rFonts w:ascii="Times" w:eastAsiaTheme="majorEastAsia" w:hAnsi="Times" w:cstheme="majorBidi"/>
          <w:sz w:val="24"/>
          <w:szCs w:val="24"/>
        </w:rPr>
      </w:pPr>
    </w:p>
    <w:p w14:paraId="5018FB6C" w14:textId="77777777" w:rsidR="003642B6" w:rsidRPr="00455F9A" w:rsidRDefault="003642B6" w:rsidP="003642B6">
      <w:pPr>
        <w:rPr>
          <w:rFonts w:ascii="Times" w:eastAsiaTheme="majorEastAsia" w:hAnsi="Times" w:cstheme="majorBidi"/>
          <w:sz w:val="24"/>
          <w:szCs w:val="24"/>
        </w:rPr>
      </w:pPr>
    </w:p>
    <w:p w14:paraId="69722E2E" w14:textId="77777777" w:rsidR="003642B6" w:rsidRPr="00455F9A" w:rsidRDefault="003642B6" w:rsidP="003642B6">
      <w:pPr>
        <w:rPr>
          <w:rFonts w:ascii="Times" w:eastAsiaTheme="majorEastAsia" w:hAnsi="Times" w:cstheme="majorBidi"/>
          <w:sz w:val="24"/>
          <w:szCs w:val="24"/>
        </w:rPr>
      </w:pPr>
    </w:p>
    <w:p w14:paraId="5C6293A5" w14:textId="77777777" w:rsidR="003642B6" w:rsidRPr="00455F9A" w:rsidRDefault="003642B6" w:rsidP="003642B6">
      <w:pPr>
        <w:rPr>
          <w:rFonts w:ascii="Times" w:eastAsiaTheme="majorEastAsia" w:hAnsi="Times" w:cstheme="majorBidi"/>
          <w:sz w:val="24"/>
          <w:szCs w:val="24"/>
        </w:rPr>
      </w:pPr>
    </w:p>
    <w:p w14:paraId="4CC70139" w14:textId="77777777" w:rsidR="003642B6" w:rsidRPr="00455F9A" w:rsidRDefault="003642B6" w:rsidP="003642B6">
      <w:pPr>
        <w:rPr>
          <w:rFonts w:ascii="Times" w:eastAsiaTheme="majorEastAsia" w:hAnsi="Times" w:cstheme="majorBidi"/>
          <w:sz w:val="24"/>
          <w:szCs w:val="24"/>
        </w:rPr>
      </w:pPr>
    </w:p>
    <w:p w14:paraId="0986D136" w14:textId="77777777" w:rsidR="003642B6" w:rsidRPr="00455F9A" w:rsidRDefault="003642B6" w:rsidP="003642B6">
      <w:pPr>
        <w:rPr>
          <w:rFonts w:ascii="Times" w:eastAsiaTheme="majorEastAsia" w:hAnsi="Times" w:cstheme="majorBidi"/>
          <w:sz w:val="24"/>
          <w:szCs w:val="24"/>
        </w:rPr>
      </w:pPr>
    </w:p>
    <w:p w14:paraId="1414AE81" w14:textId="77777777" w:rsidR="003642B6" w:rsidRPr="00455F9A" w:rsidRDefault="003642B6" w:rsidP="003642B6">
      <w:pPr>
        <w:rPr>
          <w:rFonts w:ascii="Times" w:eastAsiaTheme="majorEastAsia" w:hAnsi="Times" w:cstheme="majorBidi"/>
          <w:sz w:val="24"/>
          <w:szCs w:val="24"/>
        </w:rPr>
      </w:pPr>
    </w:p>
    <w:p w14:paraId="787752F1" w14:textId="77777777" w:rsidR="003642B6" w:rsidRPr="00455F9A" w:rsidRDefault="003642B6" w:rsidP="003642B6">
      <w:pPr>
        <w:rPr>
          <w:rFonts w:ascii="Times" w:eastAsiaTheme="majorEastAsia" w:hAnsi="Times" w:cstheme="majorBidi"/>
          <w:sz w:val="24"/>
          <w:szCs w:val="24"/>
        </w:rPr>
      </w:pPr>
    </w:p>
    <w:p w14:paraId="14B5DDB7" w14:textId="77777777" w:rsidR="003642B6" w:rsidRPr="00455F9A" w:rsidRDefault="003642B6" w:rsidP="003642B6">
      <w:pPr>
        <w:rPr>
          <w:rFonts w:ascii="Times" w:eastAsiaTheme="majorEastAsia" w:hAnsi="Times" w:cstheme="majorBidi"/>
          <w:sz w:val="24"/>
          <w:szCs w:val="24"/>
        </w:rPr>
      </w:pPr>
    </w:p>
    <w:p w14:paraId="20077A31" w14:textId="77777777" w:rsidR="003642B6" w:rsidRPr="00455F9A" w:rsidRDefault="003642B6" w:rsidP="003642B6">
      <w:pPr>
        <w:rPr>
          <w:rFonts w:ascii="Times" w:eastAsiaTheme="majorEastAsia" w:hAnsi="Times" w:cstheme="majorBidi"/>
          <w:sz w:val="24"/>
          <w:szCs w:val="24"/>
        </w:rPr>
      </w:pPr>
    </w:p>
    <w:p w14:paraId="59E772EE" w14:textId="77777777" w:rsidR="003642B6" w:rsidRPr="00455F9A" w:rsidRDefault="003642B6" w:rsidP="003642B6">
      <w:pPr>
        <w:rPr>
          <w:rFonts w:ascii="Times" w:eastAsiaTheme="majorEastAsia" w:hAnsi="Times" w:cstheme="majorBidi"/>
          <w:sz w:val="24"/>
          <w:szCs w:val="24"/>
        </w:rPr>
      </w:pPr>
    </w:p>
    <w:p w14:paraId="1F30F918" w14:textId="77777777" w:rsidR="003642B6" w:rsidRPr="00455F9A" w:rsidRDefault="003642B6" w:rsidP="003642B6">
      <w:pPr>
        <w:rPr>
          <w:rFonts w:ascii="Times" w:eastAsiaTheme="majorEastAsia" w:hAnsi="Times" w:cstheme="majorBidi"/>
          <w:sz w:val="24"/>
          <w:szCs w:val="24"/>
        </w:rPr>
      </w:pPr>
    </w:p>
    <w:p w14:paraId="34D0BF06" w14:textId="77777777" w:rsidR="003642B6" w:rsidRDefault="003642B6" w:rsidP="003642B6">
      <w:pPr>
        <w:rPr>
          <w:rFonts w:ascii="Times" w:eastAsiaTheme="majorEastAsia" w:hAnsi="Times" w:cstheme="majorBidi"/>
          <w:sz w:val="24"/>
          <w:szCs w:val="24"/>
        </w:rPr>
      </w:pPr>
    </w:p>
    <w:p w14:paraId="473D1096" w14:textId="77777777" w:rsidR="003642B6" w:rsidRDefault="003642B6" w:rsidP="003642B6">
      <w:pPr>
        <w:tabs>
          <w:tab w:val="left" w:pos="2714"/>
        </w:tabs>
        <w:jc w:val="center"/>
        <w:rPr>
          <w:rFonts w:ascii="Times" w:eastAsiaTheme="majorEastAsia" w:hAnsi="Times" w:cs="Ayuthaya"/>
          <w:sz w:val="24"/>
          <w:szCs w:val="24"/>
        </w:rPr>
      </w:pPr>
    </w:p>
    <w:p w14:paraId="0CB2284E" w14:textId="77777777" w:rsidR="003642B6" w:rsidRDefault="003642B6" w:rsidP="003642B6">
      <w:pPr>
        <w:tabs>
          <w:tab w:val="left" w:pos="2714"/>
        </w:tabs>
        <w:jc w:val="center"/>
        <w:rPr>
          <w:rFonts w:ascii="Times" w:eastAsiaTheme="majorEastAsia" w:hAnsi="Times" w:cs="Ayuthaya"/>
          <w:sz w:val="24"/>
          <w:szCs w:val="24"/>
        </w:rPr>
      </w:pPr>
    </w:p>
    <w:p w14:paraId="29C0FBB3" w14:textId="77777777" w:rsidR="003642B6" w:rsidRDefault="003642B6" w:rsidP="003642B6">
      <w:pPr>
        <w:tabs>
          <w:tab w:val="left" w:pos="2714"/>
        </w:tabs>
        <w:jc w:val="center"/>
        <w:rPr>
          <w:rFonts w:ascii="Times" w:eastAsiaTheme="majorEastAsia" w:hAnsi="Times" w:cs="Ayuthaya"/>
          <w:sz w:val="24"/>
          <w:szCs w:val="24"/>
        </w:rPr>
      </w:pPr>
    </w:p>
    <w:p w14:paraId="6B84C0D1" w14:textId="77777777" w:rsidR="003642B6" w:rsidRDefault="003642B6" w:rsidP="003642B6">
      <w:pPr>
        <w:tabs>
          <w:tab w:val="left" w:pos="2714"/>
        </w:tabs>
        <w:jc w:val="center"/>
        <w:rPr>
          <w:rFonts w:ascii="Times" w:eastAsiaTheme="majorEastAsia" w:hAnsi="Times" w:cs="Ayuthaya"/>
          <w:sz w:val="24"/>
          <w:szCs w:val="24"/>
        </w:rPr>
      </w:pPr>
    </w:p>
    <w:p w14:paraId="5EE5F401" w14:textId="77777777" w:rsidR="003642B6" w:rsidRDefault="003642B6" w:rsidP="003642B6">
      <w:pPr>
        <w:tabs>
          <w:tab w:val="left" w:pos="2714"/>
        </w:tabs>
        <w:jc w:val="center"/>
        <w:rPr>
          <w:rFonts w:ascii="Times" w:eastAsiaTheme="majorEastAsia" w:hAnsi="Times" w:cs="Ayuthaya"/>
          <w:sz w:val="24"/>
          <w:szCs w:val="24"/>
        </w:rPr>
      </w:pPr>
    </w:p>
    <w:p w14:paraId="36CEC1BA" w14:textId="77777777" w:rsidR="003642B6" w:rsidRDefault="003642B6" w:rsidP="003642B6">
      <w:pPr>
        <w:tabs>
          <w:tab w:val="left" w:pos="2714"/>
        </w:tabs>
        <w:jc w:val="center"/>
        <w:rPr>
          <w:rFonts w:ascii="Times" w:eastAsiaTheme="majorEastAsia" w:hAnsi="Times" w:cs="Ayuthaya"/>
          <w:sz w:val="24"/>
          <w:szCs w:val="24"/>
        </w:rPr>
      </w:pPr>
    </w:p>
    <w:p w14:paraId="34EABD9C" w14:textId="77777777" w:rsidR="003642B6" w:rsidRDefault="003642B6" w:rsidP="003642B6">
      <w:pPr>
        <w:tabs>
          <w:tab w:val="left" w:pos="2714"/>
        </w:tabs>
        <w:jc w:val="center"/>
        <w:rPr>
          <w:rFonts w:ascii="Times" w:eastAsiaTheme="majorEastAsia" w:hAnsi="Times" w:cs="Ayuthaya"/>
          <w:sz w:val="24"/>
          <w:szCs w:val="24"/>
        </w:rPr>
      </w:pPr>
    </w:p>
    <w:p w14:paraId="2C78D6A0" w14:textId="77777777" w:rsidR="003642B6" w:rsidRDefault="003642B6" w:rsidP="003642B6">
      <w:pPr>
        <w:tabs>
          <w:tab w:val="left" w:pos="2714"/>
        </w:tabs>
        <w:jc w:val="center"/>
        <w:rPr>
          <w:rFonts w:ascii="Times" w:eastAsiaTheme="majorEastAsia" w:hAnsi="Times" w:cs="Ayuthaya"/>
          <w:sz w:val="24"/>
          <w:szCs w:val="24"/>
        </w:rPr>
      </w:pPr>
    </w:p>
    <w:p w14:paraId="32CE8082" w14:textId="77777777" w:rsidR="003642B6" w:rsidRDefault="003642B6" w:rsidP="003642B6">
      <w:pPr>
        <w:tabs>
          <w:tab w:val="left" w:pos="2714"/>
        </w:tabs>
        <w:jc w:val="center"/>
        <w:rPr>
          <w:rFonts w:ascii="Times" w:eastAsiaTheme="majorEastAsia" w:hAnsi="Times" w:cs="Ayuthaya"/>
          <w:sz w:val="24"/>
          <w:szCs w:val="24"/>
        </w:rPr>
      </w:pPr>
    </w:p>
    <w:p w14:paraId="3724C089" w14:textId="77777777" w:rsidR="003642B6" w:rsidRDefault="003642B6" w:rsidP="003642B6">
      <w:pPr>
        <w:tabs>
          <w:tab w:val="left" w:pos="2714"/>
        </w:tabs>
        <w:jc w:val="center"/>
        <w:rPr>
          <w:rFonts w:ascii="Times" w:eastAsiaTheme="majorEastAsia" w:hAnsi="Times" w:cs="Ayuthaya"/>
          <w:sz w:val="24"/>
          <w:szCs w:val="24"/>
        </w:rPr>
      </w:pPr>
    </w:p>
    <w:p w14:paraId="17FB2249" w14:textId="77777777" w:rsidR="003642B6" w:rsidRDefault="003642B6" w:rsidP="003642B6">
      <w:pPr>
        <w:tabs>
          <w:tab w:val="left" w:pos="2714"/>
        </w:tabs>
        <w:jc w:val="center"/>
        <w:rPr>
          <w:rFonts w:ascii="Times" w:eastAsiaTheme="majorEastAsia" w:hAnsi="Times" w:cs="Ayuthaya"/>
          <w:sz w:val="24"/>
          <w:szCs w:val="24"/>
        </w:rPr>
      </w:pPr>
    </w:p>
    <w:p w14:paraId="185F0E2F" w14:textId="77777777" w:rsidR="003642B6" w:rsidRDefault="003642B6" w:rsidP="003642B6">
      <w:pPr>
        <w:tabs>
          <w:tab w:val="left" w:pos="2714"/>
        </w:tabs>
        <w:jc w:val="center"/>
        <w:rPr>
          <w:rFonts w:ascii="Times" w:eastAsiaTheme="majorEastAsia" w:hAnsi="Times" w:cs="Ayuthaya"/>
          <w:sz w:val="24"/>
          <w:szCs w:val="24"/>
        </w:rPr>
      </w:pPr>
    </w:p>
    <w:p w14:paraId="11AFD561" w14:textId="77777777" w:rsidR="003642B6" w:rsidRDefault="003642B6" w:rsidP="003642B6">
      <w:pPr>
        <w:tabs>
          <w:tab w:val="left" w:pos="2714"/>
        </w:tabs>
        <w:jc w:val="center"/>
        <w:rPr>
          <w:rFonts w:ascii="Times" w:eastAsiaTheme="majorEastAsia" w:hAnsi="Times" w:cs="Ayuthaya"/>
          <w:sz w:val="24"/>
          <w:szCs w:val="24"/>
        </w:rPr>
      </w:pPr>
    </w:p>
    <w:p w14:paraId="21999579" w14:textId="77777777" w:rsidR="003642B6" w:rsidRDefault="003642B6" w:rsidP="003642B6">
      <w:pPr>
        <w:tabs>
          <w:tab w:val="left" w:pos="2714"/>
        </w:tabs>
        <w:jc w:val="center"/>
        <w:rPr>
          <w:rFonts w:ascii="Times" w:eastAsiaTheme="majorEastAsia" w:hAnsi="Times" w:cs="Ayuthaya"/>
          <w:sz w:val="24"/>
          <w:szCs w:val="24"/>
        </w:rPr>
      </w:pPr>
    </w:p>
    <w:p w14:paraId="1C081561" w14:textId="6159E7D8" w:rsidR="003642B6" w:rsidRDefault="00BA33F7" w:rsidP="003642B6">
      <w:pPr>
        <w:tabs>
          <w:tab w:val="left" w:pos="2714"/>
        </w:tabs>
        <w:jc w:val="center"/>
        <w:rPr>
          <w:rFonts w:ascii="Times" w:eastAsiaTheme="majorEastAsia" w:hAnsi="Times" w:cs="Ayuthaya"/>
          <w:sz w:val="24"/>
          <w:szCs w:val="24"/>
        </w:rPr>
      </w:pPr>
      <w:r>
        <w:rPr>
          <w:rFonts w:ascii="Times" w:eastAsiaTheme="majorEastAsia" w:hAnsi="Times" w:cs="Ayuthaya"/>
          <w:sz w:val="24"/>
          <w:szCs w:val="24"/>
        </w:rPr>
        <w:t>Figure 54</w:t>
      </w:r>
      <w:r w:rsidR="003642B6">
        <w:rPr>
          <w:rFonts w:ascii="Times" w:eastAsiaTheme="majorEastAsia" w:hAnsi="Times" w:cs="Ayuthaya"/>
          <w:sz w:val="24"/>
          <w:szCs w:val="24"/>
        </w:rPr>
        <w:t>: Login page for patient [UI-18]</w:t>
      </w:r>
    </w:p>
    <w:p w14:paraId="7D28FC95" w14:textId="77777777" w:rsidR="003642B6" w:rsidRDefault="003642B6" w:rsidP="003642B6">
      <w:pPr>
        <w:tabs>
          <w:tab w:val="left" w:pos="2714"/>
        </w:tabs>
        <w:jc w:val="center"/>
        <w:rPr>
          <w:rFonts w:ascii="Times" w:eastAsiaTheme="majorEastAsia" w:hAnsi="Times" w:cs="Ayuthaya"/>
          <w:sz w:val="24"/>
          <w:szCs w:val="24"/>
        </w:rPr>
      </w:pPr>
    </w:p>
    <w:p w14:paraId="286ED1DF" w14:textId="77777777" w:rsidR="003642B6" w:rsidRDefault="003642B6" w:rsidP="003642B6">
      <w:pPr>
        <w:tabs>
          <w:tab w:val="left" w:pos="2714"/>
        </w:tabs>
        <w:jc w:val="center"/>
        <w:rPr>
          <w:rFonts w:ascii="Times" w:eastAsiaTheme="majorEastAsia" w:hAnsi="Times" w:cs="Ayuthaya"/>
          <w:sz w:val="24"/>
          <w:szCs w:val="24"/>
        </w:rPr>
      </w:pPr>
    </w:p>
    <w:p w14:paraId="3E7627A9" w14:textId="77777777" w:rsidR="003642B6" w:rsidRDefault="003642B6" w:rsidP="003642B6">
      <w:pPr>
        <w:tabs>
          <w:tab w:val="left" w:pos="2714"/>
        </w:tabs>
        <w:jc w:val="center"/>
        <w:rPr>
          <w:rFonts w:ascii="Times" w:eastAsiaTheme="majorEastAsia" w:hAnsi="Times" w:cs="Ayuthaya"/>
          <w:sz w:val="24"/>
          <w:szCs w:val="24"/>
        </w:rPr>
      </w:pPr>
    </w:p>
    <w:p w14:paraId="55DC5B74" w14:textId="77777777" w:rsidR="003642B6" w:rsidRDefault="003642B6" w:rsidP="003642B6">
      <w:pPr>
        <w:tabs>
          <w:tab w:val="left" w:pos="2714"/>
        </w:tabs>
        <w:jc w:val="center"/>
        <w:rPr>
          <w:rFonts w:ascii="Times" w:eastAsiaTheme="majorEastAsia" w:hAnsi="Times" w:cs="Ayuthaya"/>
          <w:sz w:val="24"/>
          <w:szCs w:val="24"/>
        </w:rPr>
      </w:pPr>
    </w:p>
    <w:p w14:paraId="01AD61E9" w14:textId="77777777" w:rsidR="003642B6" w:rsidRDefault="003642B6" w:rsidP="003642B6">
      <w:pPr>
        <w:tabs>
          <w:tab w:val="left" w:pos="2714"/>
        </w:tabs>
        <w:jc w:val="center"/>
        <w:rPr>
          <w:rFonts w:ascii="Times" w:eastAsiaTheme="majorEastAsia" w:hAnsi="Times" w:cs="Ayuthaya"/>
          <w:sz w:val="24"/>
          <w:szCs w:val="24"/>
        </w:rPr>
      </w:pPr>
    </w:p>
    <w:p w14:paraId="7391E947" w14:textId="77777777" w:rsidR="003642B6" w:rsidRDefault="003642B6" w:rsidP="003642B6">
      <w:pPr>
        <w:tabs>
          <w:tab w:val="left" w:pos="2714"/>
        </w:tabs>
        <w:jc w:val="center"/>
        <w:rPr>
          <w:rFonts w:ascii="Times" w:eastAsiaTheme="majorEastAsia" w:hAnsi="Times" w:cs="Ayuthaya"/>
          <w:sz w:val="24"/>
          <w:szCs w:val="24"/>
        </w:rPr>
      </w:pPr>
    </w:p>
    <w:p w14:paraId="3FAF4D7E" w14:textId="77777777" w:rsidR="003642B6" w:rsidRDefault="003642B6" w:rsidP="003642B6">
      <w:pPr>
        <w:tabs>
          <w:tab w:val="left" w:pos="2714"/>
        </w:tabs>
        <w:jc w:val="center"/>
        <w:rPr>
          <w:rFonts w:ascii="Times" w:eastAsiaTheme="majorEastAsia" w:hAnsi="Times" w:cs="Ayuthaya"/>
          <w:sz w:val="24"/>
          <w:szCs w:val="24"/>
        </w:rPr>
      </w:pPr>
    </w:p>
    <w:p w14:paraId="433CBF8D" w14:textId="77777777" w:rsidR="003642B6" w:rsidRDefault="003642B6" w:rsidP="003642B6">
      <w:pPr>
        <w:tabs>
          <w:tab w:val="left" w:pos="2714"/>
        </w:tabs>
        <w:jc w:val="center"/>
        <w:rPr>
          <w:rFonts w:ascii="Times" w:eastAsiaTheme="majorEastAsia" w:hAnsi="Times" w:cs="Ayuthaya"/>
          <w:sz w:val="24"/>
          <w:szCs w:val="24"/>
        </w:rPr>
      </w:pPr>
    </w:p>
    <w:p w14:paraId="0C8D69D4" w14:textId="77777777" w:rsidR="00880D36" w:rsidRDefault="00880D36" w:rsidP="003642B6">
      <w:pPr>
        <w:tabs>
          <w:tab w:val="left" w:pos="2714"/>
        </w:tabs>
        <w:jc w:val="center"/>
        <w:rPr>
          <w:rFonts w:ascii="Times" w:eastAsiaTheme="majorEastAsia" w:hAnsi="Times" w:cs="Ayuthaya"/>
          <w:sz w:val="24"/>
          <w:szCs w:val="24"/>
        </w:rPr>
      </w:pPr>
    </w:p>
    <w:p w14:paraId="2821A92F" w14:textId="77777777" w:rsidR="003642B6" w:rsidRDefault="003642B6" w:rsidP="003642B6">
      <w:pPr>
        <w:tabs>
          <w:tab w:val="left" w:pos="2714"/>
        </w:tabs>
        <w:jc w:val="center"/>
        <w:rPr>
          <w:rFonts w:ascii="Times" w:eastAsiaTheme="majorEastAsia" w:hAnsi="Times" w:cs="Ayuthaya"/>
          <w:sz w:val="24"/>
          <w:szCs w:val="24"/>
        </w:rPr>
      </w:pPr>
    </w:p>
    <w:p w14:paraId="2E642846" w14:textId="77777777" w:rsidR="003642B6" w:rsidRPr="00212F27" w:rsidRDefault="003642B6" w:rsidP="003642B6">
      <w:pPr>
        <w:rPr>
          <w:rFonts w:ascii="Times" w:eastAsiaTheme="majorEastAsia" w:hAnsi="Times" w:cs="Ayuthaya"/>
          <w:sz w:val="24"/>
          <w:szCs w:val="24"/>
        </w:rPr>
      </w:pPr>
    </w:p>
    <w:p w14:paraId="5369C1BF" w14:textId="77777777" w:rsidR="003642B6" w:rsidRPr="00212F27" w:rsidRDefault="003642B6" w:rsidP="003642B6">
      <w:pPr>
        <w:rPr>
          <w:rFonts w:ascii="Times" w:eastAsiaTheme="majorEastAsia" w:hAnsi="Times" w:cs="Ayuthaya"/>
          <w:sz w:val="24"/>
          <w:szCs w:val="24"/>
        </w:rPr>
      </w:pPr>
    </w:p>
    <w:p w14:paraId="1B3A9EB2" w14:textId="77777777" w:rsidR="003642B6" w:rsidRPr="00212F27" w:rsidRDefault="003642B6" w:rsidP="003642B6">
      <w:pPr>
        <w:rPr>
          <w:rFonts w:ascii="Times" w:eastAsiaTheme="majorEastAsia" w:hAnsi="Times" w:cs="Ayuthaya"/>
          <w:sz w:val="24"/>
          <w:szCs w:val="24"/>
        </w:rPr>
      </w:pPr>
      <w:r>
        <w:rPr>
          <w:rFonts w:ascii="Times" w:eastAsiaTheme="majorEastAsia" w:hAnsi="Times" w:cs="Ayuthaya"/>
          <w:noProof/>
          <w:sz w:val="24"/>
          <w:szCs w:val="24"/>
        </w:rPr>
        <w:lastRenderedPageBreak/>
        <w:drawing>
          <wp:anchor distT="0" distB="0" distL="114300" distR="114300" simplePos="0" relativeHeight="251722752" behindDoc="1" locked="0" layoutInCell="1" allowOverlap="1" wp14:anchorId="5A5A47FC" wp14:editId="548876C5">
            <wp:simplePos x="0" y="0"/>
            <wp:positionH relativeFrom="margin">
              <wp:posOffset>3200400</wp:posOffset>
            </wp:positionH>
            <wp:positionV relativeFrom="paragraph">
              <wp:posOffset>26035</wp:posOffset>
            </wp:positionV>
            <wp:extent cx="3200400" cy="4686300"/>
            <wp:effectExtent l="0" t="0" r="0" b="1270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38.PNG"/>
                    <pic:cNvPicPr/>
                  </pic:nvPicPr>
                  <pic:blipFill>
                    <a:blip r:embed="rId109">
                      <a:extLst>
                        <a:ext uri="{28A0092B-C50C-407E-A947-70E740481C1C}">
                          <a14:useLocalDpi xmlns:a14="http://schemas.microsoft.com/office/drawing/2010/main" val="0"/>
                        </a:ext>
                      </a:extLst>
                    </a:blip>
                    <a:stretch>
                      <a:fillRect/>
                    </a:stretch>
                  </pic:blipFill>
                  <pic:spPr>
                    <a:xfrm>
                      <a:off x="0" y="0"/>
                      <a:ext cx="3200400" cy="4686300"/>
                    </a:xfrm>
                    <a:prstGeom prst="rect">
                      <a:avLst/>
                    </a:prstGeom>
                    <a:extLs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r>
        <w:rPr>
          <w:rFonts w:ascii="Times" w:eastAsiaTheme="majorEastAsia" w:hAnsi="Times" w:cs="Ayuthaya"/>
          <w:noProof/>
          <w:sz w:val="24"/>
          <w:szCs w:val="24"/>
        </w:rPr>
        <w:drawing>
          <wp:anchor distT="0" distB="0" distL="114300" distR="114300" simplePos="0" relativeHeight="251721728" behindDoc="1" locked="0" layoutInCell="1" allowOverlap="1" wp14:anchorId="124156CF" wp14:editId="6FAC049C">
            <wp:simplePos x="0" y="0"/>
            <wp:positionH relativeFrom="margin">
              <wp:align>left</wp:align>
            </wp:positionH>
            <wp:positionV relativeFrom="paragraph">
              <wp:posOffset>0</wp:posOffset>
            </wp:positionV>
            <wp:extent cx="3179445" cy="4672330"/>
            <wp:effectExtent l="0" t="0" r="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39.PNG"/>
                    <pic:cNvPicPr/>
                  </pic:nvPicPr>
                  <pic:blipFill>
                    <a:blip r:embed="rId110">
                      <a:extLst>
                        <a:ext uri="{28A0092B-C50C-407E-A947-70E740481C1C}">
                          <a14:useLocalDpi xmlns:a14="http://schemas.microsoft.com/office/drawing/2010/main" val="0"/>
                        </a:ext>
                      </a:extLst>
                    </a:blip>
                    <a:stretch>
                      <a:fillRect/>
                    </a:stretch>
                  </pic:blipFill>
                  <pic:spPr>
                    <a:xfrm>
                      <a:off x="0" y="0"/>
                      <a:ext cx="3180053" cy="4672330"/>
                    </a:xfrm>
                    <a:prstGeom prst="rect">
                      <a:avLst/>
                    </a:prstGeom>
                    <a:extLs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14:paraId="32E6D221" w14:textId="77777777" w:rsidR="003642B6" w:rsidRPr="00212F27" w:rsidRDefault="003642B6" w:rsidP="003642B6">
      <w:pPr>
        <w:rPr>
          <w:rFonts w:ascii="Times" w:eastAsiaTheme="majorEastAsia" w:hAnsi="Times" w:cs="Ayuthaya"/>
          <w:sz w:val="24"/>
          <w:szCs w:val="24"/>
        </w:rPr>
      </w:pPr>
    </w:p>
    <w:p w14:paraId="5C18100E" w14:textId="77777777" w:rsidR="003642B6" w:rsidRPr="00212F27" w:rsidRDefault="003642B6" w:rsidP="003642B6">
      <w:pPr>
        <w:rPr>
          <w:rFonts w:ascii="Times" w:eastAsiaTheme="majorEastAsia" w:hAnsi="Times" w:cs="Ayuthaya"/>
          <w:sz w:val="24"/>
          <w:szCs w:val="24"/>
        </w:rPr>
      </w:pPr>
    </w:p>
    <w:p w14:paraId="222CE1A6" w14:textId="77777777" w:rsidR="003642B6" w:rsidRPr="00212F27" w:rsidRDefault="003642B6" w:rsidP="003642B6">
      <w:pPr>
        <w:rPr>
          <w:rFonts w:ascii="Times" w:eastAsiaTheme="majorEastAsia" w:hAnsi="Times" w:cs="Ayuthaya"/>
          <w:sz w:val="24"/>
          <w:szCs w:val="24"/>
        </w:rPr>
      </w:pPr>
    </w:p>
    <w:p w14:paraId="2ED95ABF" w14:textId="77777777" w:rsidR="003642B6" w:rsidRPr="00212F27" w:rsidRDefault="003642B6" w:rsidP="003642B6">
      <w:pPr>
        <w:rPr>
          <w:rFonts w:ascii="Times" w:eastAsiaTheme="majorEastAsia" w:hAnsi="Times" w:cs="Ayuthaya"/>
          <w:sz w:val="24"/>
          <w:szCs w:val="24"/>
        </w:rPr>
      </w:pPr>
    </w:p>
    <w:p w14:paraId="637B2920" w14:textId="77777777" w:rsidR="003642B6" w:rsidRPr="00212F27" w:rsidRDefault="003642B6" w:rsidP="003642B6">
      <w:pPr>
        <w:rPr>
          <w:rFonts w:ascii="Times" w:eastAsiaTheme="majorEastAsia" w:hAnsi="Times" w:cs="Ayuthaya"/>
          <w:sz w:val="24"/>
          <w:szCs w:val="24"/>
        </w:rPr>
      </w:pPr>
    </w:p>
    <w:p w14:paraId="06E5A55E" w14:textId="77777777" w:rsidR="003642B6" w:rsidRPr="00212F27" w:rsidRDefault="003642B6" w:rsidP="003642B6">
      <w:pPr>
        <w:rPr>
          <w:rFonts w:ascii="Times" w:eastAsiaTheme="majorEastAsia" w:hAnsi="Times" w:cs="Ayuthaya"/>
          <w:sz w:val="24"/>
          <w:szCs w:val="24"/>
        </w:rPr>
      </w:pPr>
    </w:p>
    <w:p w14:paraId="3305BA7A" w14:textId="77777777" w:rsidR="003642B6" w:rsidRPr="00212F27" w:rsidRDefault="003642B6" w:rsidP="003642B6">
      <w:pPr>
        <w:rPr>
          <w:rFonts w:ascii="Times" w:eastAsiaTheme="majorEastAsia" w:hAnsi="Times" w:cs="Ayuthaya"/>
          <w:sz w:val="24"/>
          <w:szCs w:val="24"/>
        </w:rPr>
      </w:pPr>
    </w:p>
    <w:p w14:paraId="7DCF9E0D" w14:textId="77777777" w:rsidR="003642B6" w:rsidRPr="00212F27" w:rsidRDefault="003642B6" w:rsidP="003642B6">
      <w:pPr>
        <w:rPr>
          <w:rFonts w:ascii="Times" w:eastAsiaTheme="majorEastAsia" w:hAnsi="Times" w:cs="Ayuthaya"/>
          <w:sz w:val="24"/>
          <w:szCs w:val="24"/>
        </w:rPr>
      </w:pPr>
    </w:p>
    <w:p w14:paraId="20EF60B8" w14:textId="77777777" w:rsidR="003642B6" w:rsidRDefault="003642B6" w:rsidP="003642B6">
      <w:pPr>
        <w:jc w:val="center"/>
        <w:rPr>
          <w:rFonts w:ascii="Times" w:eastAsiaTheme="majorEastAsia" w:hAnsi="Times" w:cs="Ayuthaya"/>
          <w:sz w:val="24"/>
          <w:szCs w:val="24"/>
        </w:rPr>
      </w:pPr>
    </w:p>
    <w:p w14:paraId="1A5E4066" w14:textId="77777777" w:rsidR="003642B6" w:rsidRDefault="003642B6" w:rsidP="003642B6">
      <w:pPr>
        <w:jc w:val="center"/>
        <w:rPr>
          <w:rFonts w:ascii="Times" w:eastAsiaTheme="majorEastAsia" w:hAnsi="Times" w:cs="Ayuthaya"/>
          <w:sz w:val="24"/>
          <w:szCs w:val="24"/>
        </w:rPr>
      </w:pPr>
    </w:p>
    <w:p w14:paraId="2CD93C75" w14:textId="77777777" w:rsidR="003642B6" w:rsidRDefault="003642B6" w:rsidP="003642B6">
      <w:pPr>
        <w:jc w:val="center"/>
        <w:rPr>
          <w:rFonts w:ascii="Times" w:eastAsiaTheme="majorEastAsia" w:hAnsi="Times" w:cs="Ayuthaya"/>
          <w:sz w:val="24"/>
          <w:szCs w:val="24"/>
        </w:rPr>
      </w:pPr>
    </w:p>
    <w:p w14:paraId="24F11F36" w14:textId="77777777" w:rsidR="003642B6" w:rsidRDefault="003642B6" w:rsidP="003642B6">
      <w:pPr>
        <w:jc w:val="center"/>
        <w:rPr>
          <w:rFonts w:ascii="Times" w:eastAsiaTheme="majorEastAsia" w:hAnsi="Times" w:cs="Ayuthaya"/>
          <w:sz w:val="24"/>
          <w:szCs w:val="24"/>
        </w:rPr>
      </w:pPr>
    </w:p>
    <w:p w14:paraId="514711C4" w14:textId="77777777" w:rsidR="003642B6" w:rsidRDefault="003642B6" w:rsidP="003642B6">
      <w:pPr>
        <w:jc w:val="center"/>
        <w:rPr>
          <w:rFonts w:ascii="Times" w:eastAsiaTheme="majorEastAsia" w:hAnsi="Times" w:cs="Ayuthaya"/>
          <w:sz w:val="24"/>
          <w:szCs w:val="24"/>
        </w:rPr>
      </w:pPr>
    </w:p>
    <w:p w14:paraId="2E815A0E" w14:textId="77777777" w:rsidR="003642B6" w:rsidRDefault="003642B6" w:rsidP="003642B6">
      <w:pPr>
        <w:jc w:val="center"/>
        <w:rPr>
          <w:rFonts w:ascii="Times" w:eastAsiaTheme="majorEastAsia" w:hAnsi="Times" w:cs="Ayuthaya"/>
          <w:sz w:val="24"/>
          <w:szCs w:val="24"/>
        </w:rPr>
      </w:pPr>
    </w:p>
    <w:p w14:paraId="33689A5C" w14:textId="77777777" w:rsidR="003642B6" w:rsidRDefault="003642B6" w:rsidP="003642B6">
      <w:pPr>
        <w:jc w:val="center"/>
        <w:rPr>
          <w:rFonts w:ascii="Times" w:eastAsiaTheme="majorEastAsia" w:hAnsi="Times" w:cs="Ayuthaya"/>
          <w:sz w:val="24"/>
          <w:szCs w:val="24"/>
        </w:rPr>
      </w:pPr>
    </w:p>
    <w:p w14:paraId="4EF69C01" w14:textId="77777777" w:rsidR="003642B6" w:rsidRDefault="003642B6" w:rsidP="003642B6">
      <w:pPr>
        <w:jc w:val="center"/>
        <w:rPr>
          <w:rFonts w:ascii="Times" w:eastAsiaTheme="majorEastAsia" w:hAnsi="Times" w:cs="Ayuthaya"/>
          <w:sz w:val="24"/>
          <w:szCs w:val="24"/>
        </w:rPr>
      </w:pPr>
    </w:p>
    <w:p w14:paraId="65CBB15F" w14:textId="77777777" w:rsidR="003642B6" w:rsidRDefault="003642B6" w:rsidP="003642B6">
      <w:pPr>
        <w:jc w:val="center"/>
        <w:rPr>
          <w:rFonts w:ascii="Times" w:eastAsiaTheme="majorEastAsia" w:hAnsi="Times" w:cs="Ayuthaya"/>
          <w:sz w:val="24"/>
          <w:szCs w:val="24"/>
        </w:rPr>
      </w:pPr>
    </w:p>
    <w:p w14:paraId="52606FA3" w14:textId="77777777" w:rsidR="003642B6" w:rsidRDefault="003642B6" w:rsidP="003642B6">
      <w:pPr>
        <w:jc w:val="center"/>
        <w:rPr>
          <w:rFonts w:ascii="Times" w:eastAsiaTheme="majorEastAsia" w:hAnsi="Times" w:cs="Ayuthaya"/>
          <w:sz w:val="24"/>
          <w:szCs w:val="24"/>
        </w:rPr>
      </w:pPr>
    </w:p>
    <w:p w14:paraId="58A7B028" w14:textId="77777777" w:rsidR="003642B6" w:rsidRDefault="003642B6" w:rsidP="003642B6">
      <w:pPr>
        <w:jc w:val="center"/>
        <w:rPr>
          <w:rFonts w:ascii="Times" w:eastAsiaTheme="majorEastAsia" w:hAnsi="Times" w:cs="Ayuthaya"/>
          <w:sz w:val="24"/>
          <w:szCs w:val="24"/>
        </w:rPr>
      </w:pPr>
    </w:p>
    <w:p w14:paraId="341DD69C" w14:textId="77777777" w:rsidR="003642B6" w:rsidRDefault="003642B6" w:rsidP="003642B6">
      <w:pPr>
        <w:jc w:val="center"/>
        <w:rPr>
          <w:rFonts w:ascii="Times" w:eastAsiaTheme="majorEastAsia" w:hAnsi="Times" w:cs="Ayuthaya"/>
          <w:sz w:val="24"/>
          <w:szCs w:val="24"/>
        </w:rPr>
      </w:pPr>
    </w:p>
    <w:p w14:paraId="77BEDD9C" w14:textId="77777777" w:rsidR="003642B6" w:rsidRDefault="003642B6" w:rsidP="003642B6">
      <w:pPr>
        <w:jc w:val="center"/>
        <w:rPr>
          <w:rFonts w:ascii="Times" w:eastAsiaTheme="majorEastAsia" w:hAnsi="Times" w:cs="Ayuthaya"/>
          <w:sz w:val="24"/>
          <w:szCs w:val="24"/>
        </w:rPr>
      </w:pPr>
    </w:p>
    <w:p w14:paraId="704899B0" w14:textId="77777777" w:rsidR="003642B6" w:rsidRDefault="003642B6" w:rsidP="003642B6">
      <w:pPr>
        <w:jc w:val="center"/>
        <w:rPr>
          <w:rFonts w:ascii="Times" w:eastAsiaTheme="majorEastAsia" w:hAnsi="Times" w:cs="Ayuthaya"/>
          <w:sz w:val="24"/>
          <w:szCs w:val="24"/>
        </w:rPr>
      </w:pPr>
    </w:p>
    <w:p w14:paraId="2C3CE40F" w14:textId="77777777" w:rsidR="003642B6" w:rsidRDefault="003642B6" w:rsidP="003642B6">
      <w:pPr>
        <w:jc w:val="center"/>
        <w:rPr>
          <w:rFonts w:ascii="Times" w:eastAsiaTheme="majorEastAsia" w:hAnsi="Times" w:cs="Ayuthaya"/>
          <w:sz w:val="24"/>
          <w:szCs w:val="24"/>
        </w:rPr>
      </w:pPr>
    </w:p>
    <w:p w14:paraId="3705D550" w14:textId="5BE80514" w:rsidR="003642B6" w:rsidRDefault="00BA33F7" w:rsidP="003642B6">
      <w:pPr>
        <w:jc w:val="center"/>
        <w:rPr>
          <w:rFonts w:ascii="Times" w:eastAsiaTheme="majorEastAsia" w:hAnsi="Times" w:cs="Ayuthaya"/>
          <w:sz w:val="24"/>
          <w:szCs w:val="24"/>
        </w:rPr>
      </w:pPr>
      <w:r>
        <w:rPr>
          <w:rFonts w:ascii="Times" w:eastAsiaTheme="majorEastAsia" w:hAnsi="Times" w:cs="Ayuthaya"/>
          <w:sz w:val="24"/>
          <w:szCs w:val="24"/>
        </w:rPr>
        <w:t>Figure 55</w:t>
      </w:r>
      <w:r w:rsidR="003642B6">
        <w:rPr>
          <w:rFonts w:ascii="Times" w:eastAsiaTheme="majorEastAsia" w:hAnsi="Times" w:cs="Ayuthaya"/>
          <w:sz w:val="24"/>
          <w:szCs w:val="24"/>
        </w:rPr>
        <w:t>: Display patients’ appointment [UI-19]</w:t>
      </w:r>
    </w:p>
    <w:p w14:paraId="75D52AF0" w14:textId="77777777" w:rsidR="003642B6" w:rsidRDefault="003642B6" w:rsidP="003642B6">
      <w:pPr>
        <w:jc w:val="center"/>
        <w:rPr>
          <w:rFonts w:ascii="Times" w:eastAsiaTheme="majorEastAsia" w:hAnsi="Times" w:cs="Ayuthaya"/>
          <w:sz w:val="24"/>
          <w:szCs w:val="24"/>
        </w:rPr>
      </w:pPr>
    </w:p>
    <w:p w14:paraId="0DDD20F7" w14:textId="77777777" w:rsidR="003642B6" w:rsidRPr="00212F27" w:rsidRDefault="003642B6" w:rsidP="003642B6">
      <w:pPr>
        <w:rPr>
          <w:rFonts w:ascii="Times" w:eastAsiaTheme="majorEastAsia" w:hAnsi="Times" w:cs="Ayuthaya"/>
          <w:sz w:val="24"/>
          <w:szCs w:val="24"/>
        </w:rPr>
      </w:pPr>
    </w:p>
    <w:p w14:paraId="77466D3B" w14:textId="77777777" w:rsidR="003642B6" w:rsidRDefault="003642B6" w:rsidP="003642B6">
      <w:pPr>
        <w:rPr>
          <w:rFonts w:ascii="Times" w:eastAsiaTheme="majorEastAsia" w:hAnsi="Times" w:cs="Ayuthaya"/>
          <w:sz w:val="24"/>
          <w:szCs w:val="24"/>
        </w:rPr>
      </w:pPr>
    </w:p>
    <w:p w14:paraId="63D977E7" w14:textId="77777777" w:rsidR="003642B6" w:rsidRDefault="003642B6" w:rsidP="003642B6">
      <w:pPr>
        <w:rPr>
          <w:rFonts w:ascii="Times" w:eastAsiaTheme="majorEastAsia" w:hAnsi="Times" w:cs="Ayuthaya"/>
          <w:sz w:val="24"/>
          <w:szCs w:val="24"/>
        </w:rPr>
      </w:pPr>
    </w:p>
    <w:p w14:paraId="28D9C258" w14:textId="77777777" w:rsidR="003642B6" w:rsidRPr="00212F27" w:rsidRDefault="003642B6" w:rsidP="003642B6">
      <w:pPr>
        <w:rPr>
          <w:rFonts w:ascii="Times" w:eastAsiaTheme="majorEastAsia" w:hAnsi="Times" w:cs="Ayuthaya"/>
          <w:sz w:val="24"/>
          <w:szCs w:val="24"/>
        </w:rPr>
      </w:pPr>
    </w:p>
    <w:p w14:paraId="45017340" w14:textId="77777777" w:rsidR="003642B6" w:rsidRPr="00212F27" w:rsidRDefault="003642B6" w:rsidP="003642B6">
      <w:pPr>
        <w:rPr>
          <w:rFonts w:ascii="Times" w:eastAsiaTheme="majorEastAsia" w:hAnsi="Times" w:cs="Ayuthaya"/>
          <w:sz w:val="24"/>
          <w:szCs w:val="24"/>
        </w:rPr>
      </w:pPr>
    </w:p>
    <w:p w14:paraId="63AF2A73" w14:textId="77777777" w:rsidR="003642B6" w:rsidRPr="00212F27" w:rsidRDefault="003642B6" w:rsidP="003642B6">
      <w:pPr>
        <w:rPr>
          <w:rFonts w:ascii="Times" w:eastAsiaTheme="majorEastAsia" w:hAnsi="Times" w:cs="Ayuthaya"/>
          <w:sz w:val="24"/>
          <w:szCs w:val="24"/>
        </w:rPr>
      </w:pPr>
    </w:p>
    <w:p w14:paraId="51FC7390" w14:textId="77777777" w:rsidR="003642B6" w:rsidRPr="00212F27" w:rsidRDefault="003642B6" w:rsidP="003642B6">
      <w:pPr>
        <w:rPr>
          <w:rFonts w:ascii="Times" w:eastAsiaTheme="majorEastAsia" w:hAnsi="Times" w:cs="Ayuthaya"/>
          <w:sz w:val="24"/>
          <w:szCs w:val="24"/>
        </w:rPr>
      </w:pPr>
    </w:p>
    <w:p w14:paraId="5CEA49D5" w14:textId="77777777" w:rsidR="003642B6" w:rsidRPr="00212F27" w:rsidRDefault="003642B6" w:rsidP="003642B6">
      <w:pPr>
        <w:rPr>
          <w:rFonts w:ascii="Times" w:eastAsiaTheme="majorEastAsia" w:hAnsi="Times" w:cs="Ayuthaya"/>
          <w:sz w:val="24"/>
          <w:szCs w:val="24"/>
        </w:rPr>
      </w:pPr>
    </w:p>
    <w:p w14:paraId="231F4726" w14:textId="77777777" w:rsidR="003642B6" w:rsidRPr="00212F27" w:rsidRDefault="003642B6" w:rsidP="003642B6">
      <w:pPr>
        <w:rPr>
          <w:rFonts w:ascii="Times" w:eastAsiaTheme="majorEastAsia" w:hAnsi="Times" w:cs="Ayuthaya"/>
          <w:sz w:val="24"/>
          <w:szCs w:val="24"/>
        </w:rPr>
      </w:pPr>
    </w:p>
    <w:p w14:paraId="01F93D52" w14:textId="77777777" w:rsidR="003642B6" w:rsidRDefault="003642B6" w:rsidP="003642B6">
      <w:pPr>
        <w:rPr>
          <w:rFonts w:ascii="Times" w:eastAsiaTheme="majorEastAsia" w:hAnsi="Times" w:cs="Ayuthaya"/>
          <w:sz w:val="24"/>
          <w:szCs w:val="24"/>
        </w:rPr>
      </w:pPr>
    </w:p>
    <w:p w14:paraId="51B23553" w14:textId="77777777" w:rsidR="003642B6" w:rsidRDefault="003642B6" w:rsidP="003642B6">
      <w:pPr>
        <w:rPr>
          <w:rFonts w:ascii="Times" w:eastAsiaTheme="majorEastAsia" w:hAnsi="Times" w:cs="Ayuthaya"/>
          <w:sz w:val="24"/>
          <w:szCs w:val="24"/>
        </w:rPr>
      </w:pPr>
    </w:p>
    <w:p w14:paraId="3CB49662" w14:textId="77777777" w:rsidR="003642B6" w:rsidRDefault="003642B6" w:rsidP="003642B6">
      <w:pPr>
        <w:rPr>
          <w:rFonts w:ascii="Times" w:eastAsiaTheme="majorEastAsia" w:hAnsi="Times" w:cs="Ayuthaya"/>
          <w:sz w:val="24"/>
          <w:szCs w:val="24"/>
        </w:rPr>
      </w:pPr>
    </w:p>
    <w:p w14:paraId="76FA074A" w14:textId="77777777" w:rsidR="003642B6" w:rsidRDefault="003642B6" w:rsidP="003642B6">
      <w:pPr>
        <w:rPr>
          <w:rFonts w:ascii="Times" w:eastAsiaTheme="majorEastAsia" w:hAnsi="Times" w:cs="Ayuthaya"/>
          <w:sz w:val="24"/>
          <w:szCs w:val="24"/>
        </w:rPr>
      </w:pPr>
    </w:p>
    <w:p w14:paraId="70F68BFB" w14:textId="77777777" w:rsidR="00880D36" w:rsidRDefault="00880D36" w:rsidP="003642B6">
      <w:pPr>
        <w:rPr>
          <w:rFonts w:ascii="Times" w:eastAsiaTheme="majorEastAsia" w:hAnsi="Times" w:cs="Ayuthaya"/>
          <w:sz w:val="24"/>
          <w:szCs w:val="24"/>
        </w:rPr>
      </w:pPr>
    </w:p>
    <w:p w14:paraId="3D64FDD1" w14:textId="77777777" w:rsidR="003642B6" w:rsidRDefault="003642B6" w:rsidP="003642B6">
      <w:pPr>
        <w:rPr>
          <w:rFonts w:ascii="Times" w:eastAsiaTheme="majorEastAsia" w:hAnsi="Times" w:cs="Ayuthaya"/>
          <w:sz w:val="24"/>
          <w:szCs w:val="24"/>
        </w:rPr>
      </w:pPr>
    </w:p>
    <w:p w14:paraId="666A0879" w14:textId="77777777" w:rsidR="003642B6" w:rsidRPr="00212F27" w:rsidRDefault="003642B6" w:rsidP="003642B6">
      <w:pPr>
        <w:rPr>
          <w:rFonts w:ascii="Times" w:eastAsiaTheme="majorEastAsia" w:hAnsi="Times" w:cs="Ayuthaya"/>
          <w:sz w:val="24"/>
          <w:szCs w:val="24"/>
        </w:rPr>
      </w:pPr>
    </w:p>
    <w:p w14:paraId="0CD40A16" w14:textId="77777777" w:rsidR="003642B6" w:rsidRPr="00212F27" w:rsidRDefault="003642B6" w:rsidP="003642B6">
      <w:pPr>
        <w:rPr>
          <w:rFonts w:ascii="Times" w:eastAsiaTheme="majorEastAsia" w:hAnsi="Times" w:cs="Ayuthaya"/>
          <w:sz w:val="24"/>
          <w:szCs w:val="24"/>
        </w:rPr>
      </w:pPr>
    </w:p>
    <w:p w14:paraId="3D93B8B2" w14:textId="77777777" w:rsidR="003642B6" w:rsidRPr="00212F27" w:rsidRDefault="003642B6" w:rsidP="003642B6">
      <w:pPr>
        <w:rPr>
          <w:rFonts w:ascii="Times" w:eastAsiaTheme="majorEastAsia" w:hAnsi="Times" w:cs="Ayuthaya"/>
          <w:sz w:val="24"/>
          <w:szCs w:val="24"/>
        </w:rPr>
      </w:pPr>
    </w:p>
    <w:p w14:paraId="6721622C" w14:textId="77777777" w:rsidR="003642B6" w:rsidRPr="00212F27" w:rsidRDefault="003642B6" w:rsidP="003642B6">
      <w:pPr>
        <w:rPr>
          <w:rFonts w:ascii="Times" w:eastAsiaTheme="majorEastAsia" w:hAnsi="Times" w:cs="Ayuthaya"/>
          <w:sz w:val="24"/>
          <w:szCs w:val="24"/>
        </w:rPr>
      </w:pPr>
      <w:r>
        <w:rPr>
          <w:rFonts w:ascii="Times" w:eastAsiaTheme="majorEastAsia" w:hAnsi="Times" w:cs="Ayuthaya"/>
          <w:noProof/>
          <w:sz w:val="24"/>
          <w:szCs w:val="24"/>
        </w:rPr>
        <w:lastRenderedPageBreak/>
        <w:drawing>
          <wp:anchor distT="0" distB="0" distL="114300" distR="114300" simplePos="0" relativeHeight="251720704" behindDoc="1" locked="0" layoutInCell="1" allowOverlap="1" wp14:anchorId="3539C477" wp14:editId="0432E360">
            <wp:simplePos x="0" y="0"/>
            <wp:positionH relativeFrom="column">
              <wp:posOffset>855345</wp:posOffset>
            </wp:positionH>
            <wp:positionV relativeFrom="paragraph">
              <wp:posOffset>52705</wp:posOffset>
            </wp:positionV>
            <wp:extent cx="4013200" cy="60452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all).png"/>
                    <pic:cNvPicPr/>
                  </pic:nvPicPr>
                  <pic:blipFill>
                    <a:blip r:embed="rId111">
                      <a:extLst>
                        <a:ext uri="{28A0092B-C50C-407E-A947-70E740481C1C}">
                          <a14:useLocalDpi xmlns:a14="http://schemas.microsoft.com/office/drawing/2010/main" val="0"/>
                        </a:ext>
                      </a:extLst>
                    </a:blip>
                    <a:stretch>
                      <a:fillRect/>
                    </a:stretch>
                  </pic:blipFill>
                  <pic:spPr>
                    <a:xfrm>
                      <a:off x="0" y="0"/>
                      <a:ext cx="4013200" cy="6045200"/>
                    </a:xfrm>
                    <a:prstGeom prst="rect">
                      <a:avLst/>
                    </a:prstGeom>
                    <a:extLs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14:paraId="06C02634" w14:textId="77777777" w:rsidR="003642B6" w:rsidRPr="00212F27" w:rsidRDefault="003642B6" w:rsidP="003642B6">
      <w:pPr>
        <w:rPr>
          <w:rFonts w:ascii="Times" w:eastAsiaTheme="majorEastAsia" w:hAnsi="Times" w:cs="Ayuthaya"/>
          <w:sz w:val="24"/>
          <w:szCs w:val="24"/>
        </w:rPr>
      </w:pPr>
    </w:p>
    <w:p w14:paraId="148641CE" w14:textId="77777777" w:rsidR="003642B6" w:rsidRDefault="003642B6" w:rsidP="003642B6">
      <w:pPr>
        <w:jc w:val="center"/>
        <w:rPr>
          <w:rFonts w:ascii="Times" w:eastAsiaTheme="majorEastAsia" w:hAnsi="Times" w:cs="Ayuthaya"/>
          <w:sz w:val="24"/>
          <w:szCs w:val="24"/>
        </w:rPr>
      </w:pPr>
    </w:p>
    <w:p w14:paraId="7D97360D" w14:textId="77777777" w:rsidR="003642B6" w:rsidRDefault="003642B6" w:rsidP="003642B6">
      <w:pPr>
        <w:jc w:val="center"/>
        <w:rPr>
          <w:rFonts w:ascii="Times" w:eastAsiaTheme="majorEastAsia" w:hAnsi="Times" w:cs="Ayuthaya"/>
          <w:sz w:val="24"/>
          <w:szCs w:val="24"/>
        </w:rPr>
      </w:pPr>
    </w:p>
    <w:p w14:paraId="2D019619" w14:textId="77777777" w:rsidR="003642B6" w:rsidRDefault="003642B6" w:rsidP="003642B6">
      <w:pPr>
        <w:jc w:val="center"/>
        <w:rPr>
          <w:rFonts w:ascii="Times" w:eastAsiaTheme="majorEastAsia" w:hAnsi="Times" w:cs="Ayuthaya"/>
          <w:sz w:val="24"/>
          <w:szCs w:val="24"/>
        </w:rPr>
      </w:pPr>
    </w:p>
    <w:p w14:paraId="30E7FCD9" w14:textId="77777777" w:rsidR="003642B6" w:rsidRDefault="003642B6" w:rsidP="003642B6">
      <w:pPr>
        <w:jc w:val="center"/>
        <w:rPr>
          <w:rFonts w:ascii="Times" w:eastAsiaTheme="majorEastAsia" w:hAnsi="Times" w:cs="Ayuthaya"/>
          <w:sz w:val="24"/>
          <w:szCs w:val="24"/>
        </w:rPr>
      </w:pPr>
    </w:p>
    <w:p w14:paraId="4EDBDA69" w14:textId="77777777" w:rsidR="003642B6" w:rsidRDefault="003642B6" w:rsidP="003642B6">
      <w:pPr>
        <w:jc w:val="center"/>
        <w:rPr>
          <w:rFonts w:ascii="Times" w:eastAsiaTheme="majorEastAsia" w:hAnsi="Times" w:cs="Ayuthaya"/>
          <w:sz w:val="24"/>
          <w:szCs w:val="24"/>
        </w:rPr>
      </w:pPr>
    </w:p>
    <w:p w14:paraId="6356D638" w14:textId="77777777" w:rsidR="003642B6" w:rsidRDefault="003642B6" w:rsidP="003642B6">
      <w:pPr>
        <w:jc w:val="center"/>
        <w:rPr>
          <w:rFonts w:ascii="Times" w:eastAsiaTheme="majorEastAsia" w:hAnsi="Times" w:cs="Ayuthaya"/>
          <w:sz w:val="24"/>
          <w:szCs w:val="24"/>
        </w:rPr>
      </w:pPr>
    </w:p>
    <w:p w14:paraId="156507A6" w14:textId="77777777" w:rsidR="003642B6" w:rsidRDefault="003642B6" w:rsidP="003642B6">
      <w:pPr>
        <w:jc w:val="center"/>
        <w:rPr>
          <w:rFonts w:ascii="Times" w:eastAsiaTheme="majorEastAsia" w:hAnsi="Times" w:cs="Ayuthaya"/>
          <w:sz w:val="24"/>
          <w:szCs w:val="24"/>
        </w:rPr>
      </w:pPr>
    </w:p>
    <w:p w14:paraId="5FE334F5" w14:textId="77777777" w:rsidR="003642B6" w:rsidRDefault="003642B6" w:rsidP="003642B6">
      <w:pPr>
        <w:jc w:val="center"/>
        <w:rPr>
          <w:rFonts w:ascii="Times" w:eastAsiaTheme="majorEastAsia" w:hAnsi="Times" w:cs="Ayuthaya"/>
          <w:sz w:val="24"/>
          <w:szCs w:val="24"/>
        </w:rPr>
      </w:pPr>
    </w:p>
    <w:p w14:paraId="2A738A0D" w14:textId="77777777" w:rsidR="003642B6" w:rsidRDefault="003642B6" w:rsidP="003642B6">
      <w:pPr>
        <w:jc w:val="center"/>
        <w:rPr>
          <w:rFonts w:ascii="Times" w:eastAsiaTheme="majorEastAsia" w:hAnsi="Times" w:cs="Ayuthaya"/>
          <w:sz w:val="24"/>
          <w:szCs w:val="24"/>
        </w:rPr>
      </w:pPr>
    </w:p>
    <w:p w14:paraId="2D83CF8B" w14:textId="77777777" w:rsidR="003642B6" w:rsidRDefault="003642B6" w:rsidP="003642B6">
      <w:pPr>
        <w:jc w:val="center"/>
        <w:rPr>
          <w:rFonts w:ascii="Times" w:eastAsiaTheme="majorEastAsia" w:hAnsi="Times" w:cs="Ayuthaya"/>
          <w:sz w:val="24"/>
          <w:szCs w:val="24"/>
        </w:rPr>
      </w:pPr>
    </w:p>
    <w:p w14:paraId="34BDD187" w14:textId="77777777" w:rsidR="003642B6" w:rsidRDefault="003642B6" w:rsidP="003642B6">
      <w:pPr>
        <w:jc w:val="center"/>
        <w:rPr>
          <w:rFonts w:ascii="Times" w:eastAsiaTheme="majorEastAsia" w:hAnsi="Times" w:cs="Ayuthaya"/>
          <w:sz w:val="24"/>
          <w:szCs w:val="24"/>
        </w:rPr>
      </w:pPr>
    </w:p>
    <w:p w14:paraId="711BED33" w14:textId="77777777" w:rsidR="003642B6" w:rsidRDefault="003642B6" w:rsidP="003642B6">
      <w:pPr>
        <w:jc w:val="center"/>
        <w:rPr>
          <w:rFonts w:ascii="Times" w:eastAsiaTheme="majorEastAsia" w:hAnsi="Times" w:cs="Ayuthaya"/>
          <w:sz w:val="24"/>
          <w:szCs w:val="24"/>
        </w:rPr>
      </w:pPr>
      <w:r>
        <w:rPr>
          <w:rFonts w:ascii="Times" w:eastAsiaTheme="majorEastAsia" w:hAnsi="Times" w:cs="Ayuthaya"/>
          <w:noProof/>
          <w:sz w:val="24"/>
          <w:szCs w:val="24"/>
        </w:rPr>
        <w:drawing>
          <wp:anchor distT="0" distB="0" distL="114300" distR="114300" simplePos="0" relativeHeight="251717632" behindDoc="0" locked="0" layoutInCell="1" allowOverlap="1" wp14:anchorId="2F497AB2" wp14:editId="30F4C792">
            <wp:simplePos x="0" y="0"/>
            <wp:positionH relativeFrom="column">
              <wp:posOffset>914400</wp:posOffset>
            </wp:positionH>
            <wp:positionV relativeFrom="paragraph">
              <wp:posOffset>164465</wp:posOffset>
            </wp:positionV>
            <wp:extent cx="3886200" cy="3368040"/>
            <wp:effectExtent l="0" t="0" r="0" b="1016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jpg"/>
                    <pic:cNvPicPr/>
                  </pic:nvPicPr>
                  <pic:blipFill>
                    <a:blip r:embed="rId112">
                      <a:extLst>
                        <a:ext uri="{28A0092B-C50C-407E-A947-70E740481C1C}">
                          <a14:useLocalDpi xmlns:a14="http://schemas.microsoft.com/office/drawing/2010/main" val="0"/>
                        </a:ext>
                      </a:extLst>
                    </a:blip>
                    <a:stretch>
                      <a:fillRect/>
                    </a:stretch>
                  </pic:blipFill>
                  <pic:spPr>
                    <a:xfrm>
                      <a:off x="0" y="0"/>
                      <a:ext cx="3886200" cy="3368040"/>
                    </a:xfrm>
                    <a:prstGeom prst="rect">
                      <a:avLst/>
                    </a:prstGeom>
                    <a:extLs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14:paraId="5767B077" w14:textId="77777777" w:rsidR="003642B6" w:rsidRDefault="003642B6" w:rsidP="003642B6">
      <w:pPr>
        <w:jc w:val="center"/>
        <w:rPr>
          <w:rFonts w:ascii="Times" w:eastAsiaTheme="majorEastAsia" w:hAnsi="Times" w:cs="Ayuthaya"/>
          <w:sz w:val="24"/>
          <w:szCs w:val="24"/>
        </w:rPr>
      </w:pPr>
    </w:p>
    <w:p w14:paraId="3FE9B7A5" w14:textId="77777777" w:rsidR="003642B6" w:rsidRDefault="003642B6" w:rsidP="003642B6">
      <w:pPr>
        <w:jc w:val="center"/>
        <w:rPr>
          <w:rFonts w:ascii="Times" w:eastAsiaTheme="majorEastAsia" w:hAnsi="Times" w:cs="Ayuthaya"/>
          <w:sz w:val="24"/>
          <w:szCs w:val="24"/>
        </w:rPr>
      </w:pPr>
    </w:p>
    <w:p w14:paraId="04371CCC" w14:textId="77777777" w:rsidR="003642B6" w:rsidRPr="00071FC3" w:rsidRDefault="003642B6" w:rsidP="003642B6">
      <w:pPr>
        <w:rPr>
          <w:rFonts w:ascii="Times" w:eastAsiaTheme="majorEastAsia" w:hAnsi="Times" w:cs="Ayuthaya"/>
          <w:sz w:val="24"/>
          <w:szCs w:val="24"/>
        </w:rPr>
      </w:pPr>
    </w:p>
    <w:p w14:paraId="51586825" w14:textId="77777777" w:rsidR="003642B6" w:rsidRPr="00071FC3" w:rsidRDefault="003642B6" w:rsidP="003642B6">
      <w:pPr>
        <w:rPr>
          <w:rFonts w:ascii="Times" w:eastAsiaTheme="majorEastAsia" w:hAnsi="Times" w:cs="Ayuthaya"/>
          <w:sz w:val="24"/>
          <w:szCs w:val="24"/>
        </w:rPr>
      </w:pPr>
    </w:p>
    <w:p w14:paraId="47A02975" w14:textId="77777777" w:rsidR="003642B6" w:rsidRPr="00071FC3" w:rsidRDefault="003642B6" w:rsidP="003642B6">
      <w:pPr>
        <w:rPr>
          <w:rFonts w:ascii="Times" w:eastAsiaTheme="majorEastAsia" w:hAnsi="Times" w:cs="Ayuthaya"/>
          <w:sz w:val="24"/>
          <w:szCs w:val="24"/>
        </w:rPr>
      </w:pPr>
    </w:p>
    <w:p w14:paraId="66635B6C" w14:textId="77777777" w:rsidR="003642B6" w:rsidRPr="00071FC3" w:rsidRDefault="003642B6" w:rsidP="003642B6">
      <w:pPr>
        <w:rPr>
          <w:rFonts w:ascii="Times" w:eastAsiaTheme="majorEastAsia" w:hAnsi="Times" w:cs="Ayuthaya"/>
          <w:sz w:val="24"/>
          <w:szCs w:val="24"/>
        </w:rPr>
      </w:pPr>
    </w:p>
    <w:p w14:paraId="0CB729FC" w14:textId="77777777" w:rsidR="003642B6" w:rsidRPr="00071FC3" w:rsidRDefault="003642B6" w:rsidP="003642B6">
      <w:pPr>
        <w:rPr>
          <w:rFonts w:ascii="Times" w:eastAsiaTheme="majorEastAsia" w:hAnsi="Times" w:cs="Ayuthaya"/>
          <w:sz w:val="24"/>
          <w:szCs w:val="24"/>
        </w:rPr>
      </w:pPr>
    </w:p>
    <w:p w14:paraId="69D263AA" w14:textId="77777777" w:rsidR="003642B6" w:rsidRPr="00071FC3" w:rsidRDefault="003642B6" w:rsidP="003642B6">
      <w:pPr>
        <w:rPr>
          <w:rFonts w:ascii="Times" w:eastAsiaTheme="majorEastAsia" w:hAnsi="Times" w:cs="Ayuthaya"/>
          <w:sz w:val="24"/>
          <w:szCs w:val="24"/>
        </w:rPr>
      </w:pPr>
    </w:p>
    <w:p w14:paraId="474656A9" w14:textId="77777777" w:rsidR="003642B6" w:rsidRPr="00071FC3" w:rsidRDefault="003642B6" w:rsidP="003642B6">
      <w:pPr>
        <w:rPr>
          <w:rFonts w:ascii="Times" w:eastAsiaTheme="majorEastAsia" w:hAnsi="Times" w:cs="Ayuthaya"/>
          <w:sz w:val="24"/>
          <w:szCs w:val="24"/>
        </w:rPr>
      </w:pPr>
    </w:p>
    <w:p w14:paraId="70776C6E" w14:textId="77777777" w:rsidR="003642B6" w:rsidRPr="00071FC3" w:rsidRDefault="003642B6" w:rsidP="003642B6">
      <w:pPr>
        <w:rPr>
          <w:rFonts w:ascii="Times" w:eastAsiaTheme="majorEastAsia" w:hAnsi="Times" w:cs="Ayuthaya"/>
          <w:sz w:val="24"/>
          <w:szCs w:val="24"/>
        </w:rPr>
      </w:pPr>
    </w:p>
    <w:p w14:paraId="3087AC67" w14:textId="77777777" w:rsidR="003642B6" w:rsidRPr="00071FC3" w:rsidRDefault="003642B6" w:rsidP="003642B6">
      <w:pPr>
        <w:rPr>
          <w:rFonts w:ascii="Times" w:eastAsiaTheme="majorEastAsia" w:hAnsi="Times" w:cs="Ayuthaya"/>
          <w:sz w:val="24"/>
          <w:szCs w:val="24"/>
        </w:rPr>
      </w:pPr>
    </w:p>
    <w:p w14:paraId="5FEDA962" w14:textId="77777777" w:rsidR="003642B6" w:rsidRPr="00071FC3" w:rsidRDefault="003642B6" w:rsidP="003642B6">
      <w:pPr>
        <w:rPr>
          <w:rFonts w:ascii="Times" w:eastAsiaTheme="majorEastAsia" w:hAnsi="Times" w:cs="Ayuthaya"/>
          <w:sz w:val="24"/>
          <w:szCs w:val="24"/>
        </w:rPr>
      </w:pPr>
    </w:p>
    <w:p w14:paraId="3B87F6C2" w14:textId="77777777" w:rsidR="003642B6" w:rsidRPr="00071FC3" w:rsidRDefault="003642B6" w:rsidP="003642B6">
      <w:pPr>
        <w:rPr>
          <w:rFonts w:ascii="Times" w:eastAsiaTheme="majorEastAsia" w:hAnsi="Times" w:cs="Ayuthaya"/>
          <w:sz w:val="24"/>
          <w:szCs w:val="24"/>
        </w:rPr>
      </w:pPr>
    </w:p>
    <w:p w14:paraId="6A12485D" w14:textId="77777777" w:rsidR="003642B6" w:rsidRPr="00071FC3" w:rsidRDefault="003642B6" w:rsidP="003642B6">
      <w:pPr>
        <w:rPr>
          <w:rFonts w:ascii="Times" w:eastAsiaTheme="majorEastAsia" w:hAnsi="Times" w:cs="Ayuthaya"/>
          <w:sz w:val="24"/>
          <w:szCs w:val="24"/>
        </w:rPr>
      </w:pPr>
    </w:p>
    <w:p w14:paraId="5A6F1A75" w14:textId="77777777" w:rsidR="003642B6" w:rsidRPr="00071FC3" w:rsidRDefault="003642B6" w:rsidP="003642B6">
      <w:pPr>
        <w:rPr>
          <w:rFonts w:ascii="Times" w:eastAsiaTheme="majorEastAsia" w:hAnsi="Times" w:cs="Ayuthaya"/>
          <w:sz w:val="24"/>
          <w:szCs w:val="24"/>
        </w:rPr>
      </w:pPr>
    </w:p>
    <w:p w14:paraId="7356F250" w14:textId="77777777" w:rsidR="003642B6" w:rsidRPr="00071FC3" w:rsidRDefault="003642B6" w:rsidP="003642B6">
      <w:pPr>
        <w:rPr>
          <w:rFonts w:ascii="Times" w:eastAsiaTheme="majorEastAsia" w:hAnsi="Times" w:cs="Ayuthaya"/>
          <w:sz w:val="24"/>
          <w:szCs w:val="24"/>
        </w:rPr>
      </w:pPr>
    </w:p>
    <w:p w14:paraId="699AD1E8" w14:textId="77777777" w:rsidR="003642B6" w:rsidRPr="00071FC3" w:rsidRDefault="003642B6" w:rsidP="003642B6">
      <w:pPr>
        <w:rPr>
          <w:rFonts w:ascii="Times" w:eastAsiaTheme="majorEastAsia" w:hAnsi="Times" w:cs="Ayuthaya"/>
          <w:sz w:val="24"/>
          <w:szCs w:val="24"/>
        </w:rPr>
      </w:pPr>
    </w:p>
    <w:p w14:paraId="7373B261" w14:textId="77777777" w:rsidR="003642B6" w:rsidRPr="00071FC3" w:rsidRDefault="003642B6" w:rsidP="003642B6">
      <w:pPr>
        <w:rPr>
          <w:rFonts w:ascii="Times" w:eastAsiaTheme="majorEastAsia" w:hAnsi="Times" w:cs="Ayuthaya"/>
          <w:sz w:val="24"/>
          <w:szCs w:val="24"/>
        </w:rPr>
      </w:pPr>
    </w:p>
    <w:p w14:paraId="388F322B" w14:textId="39D9430B" w:rsidR="003642B6" w:rsidRDefault="00BA33F7" w:rsidP="003642B6">
      <w:pPr>
        <w:jc w:val="center"/>
        <w:rPr>
          <w:rFonts w:ascii="Times" w:eastAsiaTheme="majorEastAsia" w:hAnsi="Times" w:cs="Ayuthaya"/>
          <w:sz w:val="24"/>
          <w:szCs w:val="24"/>
        </w:rPr>
      </w:pPr>
      <w:r>
        <w:rPr>
          <w:rFonts w:ascii="Times" w:eastAsiaTheme="majorEastAsia" w:hAnsi="Times" w:cs="Ayuthaya"/>
          <w:sz w:val="24"/>
          <w:szCs w:val="24"/>
        </w:rPr>
        <w:t>Figure 56</w:t>
      </w:r>
      <w:r w:rsidR="003642B6">
        <w:rPr>
          <w:rFonts w:ascii="Times" w:eastAsiaTheme="majorEastAsia" w:hAnsi="Times" w:cs="Ayuthaya"/>
          <w:sz w:val="24"/>
          <w:szCs w:val="24"/>
        </w:rPr>
        <w:t>: Dental clinic calendar [UI-20]</w:t>
      </w:r>
    </w:p>
    <w:p w14:paraId="68846A12" w14:textId="77777777" w:rsidR="003642B6" w:rsidRDefault="003642B6" w:rsidP="003642B6">
      <w:pPr>
        <w:ind w:left="2880" w:firstLine="720"/>
        <w:rPr>
          <w:rFonts w:ascii="Times" w:eastAsiaTheme="majorEastAsia" w:hAnsi="Times" w:cs="Ayuthaya"/>
          <w:sz w:val="24"/>
          <w:szCs w:val="24"/>
        </w:rPr>
      </w:pPr>
    </w:p>
    <w:p w14:paraId="3AE61532" w14:textId="77777777" w:rsidR="003642B6" w:rsidRDefault="003642B6" w:rsidP="003642B6">
      <w:pPr>
        <w:ind w:left="2880" w:firstLine="720"/>
        <w:rPr>
          <w:rFonts w:ascii="Times" w:eastAsiaTheme="majorEastAsia" w:hAnsi="Times" w:cs="Ayuthaya"/>
          <w:sz w:val="24"/>
          <w:szCs w:val="24"/>
        </w:rPr>
      </w:pPr>
    </w:p>
    <w:p w14:paraId="27C80525" w14:textId="77777777" w:rsidR="003642B6" w:rsidRDefault="003642B6" w:rsidP="003642B6">
      <w:pPr>
        <w:ind w:left="2880" w:firstLine="720"/>
        <w:rPr>
          <w:rFonts w:ascii="Times" w:eastAsiaTheme="majorEastAsia" w:hAnsi="Times" w:cs="Ayuthaya"/>
          <w:sz w:val="24"/>
          <w:szCs w:val="24"/>
        </w:rPr>
      </w:pPr>
    </w:p>
    <w:p w14:paraId="3F7A1816" w14:textId="77777777" w:rsidR="003642B6" w:rsidRDefault="003642B6" w:rsidP="003642B6">
      <w:pPr>
        <w:ind w:left="2880" w:firstLine="720"/>
        <w:rPr>
          <w:rFonts w:ascii="Times" w:eastAsiaTheme="majorEastAsia" w:hAnsi="Times" w:cs="Ayuthaya"/>
          <w:sz w:val="24"/>
          <w:szCs w:val="24"/>
        </w:rPr>
      </w:pPr>
    </w:p>
    <w:p w14:paraId="49FACDF2" w14:textId="77777777" w:rsidR="003642B6" w:rsidRDefault="003642B6" w:rsidP="003642B6">
      <w:pPr>
        <w:ind w:left="2880" w:firstLine="720"/>
        <w:rPr>
          <w:rFonts w:ascii="Times" w:eastAsiaTheme="majorEastAsia" w:hAnsi="Times" w:cs="Ayuthaya"/>
          <w:sz w:val="24"/>
          <w:szCs w:val="24"/>
        </w:rPr>
      </w:pPr>
    </w:p>
    <w:p w14:paraId="35BBA178" w14:textId="77777777" w:rsidR="003642B6" w:rsidRDefault="003642B6" w:rsidP="003642B6">
      <w:pPr>
        <w:ind w:left="2880" w:firstLine="720"/>
        <w:rPr>
          <w:rFonts w:ascii="Times" w:eastAsiaTheme="majorEastAsia" w:hAnsi="Times" w:cs="Ayuthaya"/>
          <w:sz w:val="24"/>
          <w:szCs w:val="24"/>
        </w:rPr>
      </w:pPr>
    </w:p>
    <w:p w14:paraId="7A2E494A" w14:textId="77777777" w:rsidR="00071FC3" w:rsidRPr="00392646" w:rsidRDefault="00071FC3" w:rsidP="00071FC3">
      <w:pPr>
        <w:ind w:left="2880" w:firstLine="720"/>
        <w:rPr>
          <w:rFonts w:ascii="Times New Roman" w:eastAsiaTheme="majorEastAsia" w:hAnsi="Times New Roman" w:cs="Times New Roman"/>
          <w:sz w:val="24"/>
          <w:szCs w:val="24"/>
        </w:rPr>
      </w:pPr>
    </w:p>
    <w:p w14:paraId="5CBE8DC6" w14:textId="77777777" w:rsidR="00071FC3" w:rsidRPr="00392646" w:rsidRDefault="00071FC3" w:rsidP="00071FC3">
      <w:pPr>
        <w:ind w:left="2880" w:firstLine="720"/>
        <w:rPr>
          <w:rFonts w:ascii="Times New Roman" w:eastAsiaTheme="majorEastAsia" w:hAnsi="Times New Roman" w:cs="Times New Roman"/>
          <w:sz w:val="24"/>
          <w:szCs w:val="24"/>
        </w:rPr>
      </w:pPr>
    </w:p>
    <w:p w14:paraId="1551C25E" w14:textId="77777777" w:rsidR="00071FC3" w:rsidRPr="00392646" w:rsidRDefault="00071FC3" w:rsidP="00071FC3">
      <w:pPr>
        <w:ind w:left="2880" w:firstLine="720"/>
        <w:rPr>
          <w:rFonts w:ascii="Times New Roman" w:eastAsiaTheme="majorEastAsia" w:hAnsi="Times New Roman" w:cs="Times New Roman"/>
          <w:sz w:val="24"/>
          <w:szCs w:val="24"/>
        </w:rPr>
      </w:pPr>
    </w:p>
    <w:p w14:paraId="7C9A5707" w14:textId="77777777" w:rsidR="00071FC3" w:rsidRPr="00392646" w:rsidRDefault="00071FC3" w:rsidP="00071FC3">
      <w:pPr>
        <w:ind w:left="2880" w:firstLine="720"/>
        <w:rPr>
          <w:rFonts w:ascii="Times New Roman" w:eastAsiaTheme="majorEastAsia" w:hAnsi="Times New Roman" w:cs="Times New Roman"/>
          <w:sz w:val="24"/>
          <w:szCs w:val="24"/>
        </w:rPr>
      </w:pPr>
    </w:p>
    <w:p w14:paraId="4809A14D" w14:textId="77777777" w:rsidR="00D24C91" w:rsidRPr="00392646" w:rsidRDefault="00D24C91" w:rsidP="00180274">
      <w:pPr>
        <w:rPr>
          <w:rFonts w:ascii="Times New Roman" w:eastAsiaTheme="majorEastAsia" w:hAnsi="Times New Roman" w:cs="Times New Roman"/>
          <w:sz w:val="24"/>
          <w:szCs w:val="24"/>
        </w:rPr>
      </w:pPr>
    </w:p>
    <w:sectPr w:rsidR="00D24C91" w:rsidRPr="00392646" w:rsidSect="006F6514">
      <w:pgSz w:w="11906" w:h="16838"/>
      <w:pgMar w:top="1440" w:right="1440" w:bottom="1440" w:left="144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5191F1" w15:done="0"/>
  <w15:commentEx w15:paraId="56F06D13" w15:done="0"/>
  <w15:commentEx w15:paraId="141621CC" w15:done="0"/>
  <w15:commentEx w15:paraId="431CE427" w15:done="0"/>
  <w15:commentEx w15:paraId="2919D855" w15:done="0"/>
  <w15:commentEx w15:paraId="629C8200" w15:done="0"/>
  <w15:commentEx w15:paraId="467F6D15" w15:done="0"/>
  <w15:commentEx w15:paraId="780DDB6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9CD8A6" w14:textId="77777777" w:rsidR="009F585F" w:rsidRDefault="009F585F" w:rsidP="00D57804">
      <w:pPr>
        <w:spacing w:line="240" w:lineRule="auto"/>
      </w:pPr>
      <w:r>
        <w:separator/>
      </w:r>
    </w:p>
  </w:endnote>
  <w:endnote w:type="continuationSeparator" w:id="0">
    <w:p w14:paraId="527998B3" w14:textId="77777777" w:rsidR="009F585F" w:rsidRDefault="009F585F" w:rsidP="00D578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yuthaya">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3C0ED1" w14:textId="77777777" w:rsidR="00954E98" w:rsidRDefault="00954E98">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BF009" w14:textId="77777777" w:rsidR="00D0689A" w:rsidRDefault="00D0689A"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D0689A" w:rsidRPr="00445E30" w14:paraId="3A445DB9" w14:textId="77777777" w:rsidTr="00113E05">
      <w:tc>
        <w:tcPr>
          <w:tcW w:w="1526" w:type="dxa"/>
          <w:vAlign w:val="center"/>
        </w:tcPr>
        <w:p w14:paraId="144474F2"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21471C24" w14:textId="59F0F46A"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954E98">
            <w:rPr>
              <w:rFonts w:ascii="Times New Roman" w:hAnsi="Times New Roman" w:cs="Times New Roman"/>
              <w:bCs/>
              <w:sz w:val="14"/>
              <w:szCs w:val="14"/>
            </w:rPr>
            <w:t>0.9</w:t>
          </w:r>
        </w:p>
      </w:tc>
      <w:tc>
        <w:tcPr>
          <w:tcW w:w="1134" w:type="dxa"/>
          <w:vAlign w:val="center"/>
        </w:tcPr>
        <w:p w14:paraId="400F5BB5"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283E054C" w14:textId="77777777" w:rsidR="00D0689A" w:rsidRPr="009E5764" w:rsidRDefault="00D0689A"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6E5E0694"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282F5108" w14:textId="77777777" w:rsidR="00D0689A" w:rsidRPr="00FB7C6B" w:rsidRDefault="00D0689A"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954E98" w:rsidRPr="00954E98">
            <w:rPr>
              <w:rFonts w:ascii="Times New Roman" w:hAnsi="Times New Roman" w:cs="Angsana New"/>
              <w:bCs/>
              <w:noProof/>
              <w:sz w:val="14"/>
              <w:szCs w:val="14"/>
            </w:rPr>
            <w:t>38</w:t>
          </w:r>
          <w:r w:rsidRPr="009E5764">
            <w:rPr>
              <w:rFonts w:ascii="Times New Roman" w:hAnsi="Times New Roman" w:cs="Angsana New"/>
              <w:bCs/>
              <w:noProof/>
              <w:sz w:val="14"/>
              <w:szCs w:val="14"/>
              <w:cs/>
            </w:rPr>
            <w:fldChar w:fldCharType="end"/>
          </w:r>
        </w:p>
      </w:tc>
    </w:tr>
    <w:tr w:rsidR="00D0689A" w:rsidRPr="00445E30" w14:paraId="73E72521" w14:textId="77777777" w:rsidTr="00954E98">
      <w:trPr>
        <w:trHeight w:val="230"/>
      </w:trPr>
      <w:tc>
        <w:tcPr>
          <w:tcW w:w="1526" w:type="dxa"/>
          <w:vAlign w:val="center"/>
        </w:tcPr>
        <w:p w14:paraId="6BCC566D"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91C73BC" w14:textId="77777777"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7390A891"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0F9FC880" w14:textId="48D9DB8B" w:rsidR="00D0689A" w:rsidRPr="009E5764" w:rsidRDefault="00954E98"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7FDB99DB"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26AA7214" w14:textId="68C839BD" w:rsidR="00D0689A" w:rsidRPr="009E5764" w:rsidRDefault="00D0689A" w:rsidP="00A252B3">
          <w:pPr>
            <w:widowControl w:val="0"/>
            <w:jc w:val="center"/>
            <w:rPr>
              <w:rFonts w:ascii="Times New Roman" w:hAnsi="Times New Roman" w:cs="Times New Roman"/>
              <w:bCs/>
              <w:sz w:val="14"/>
              <w:szCs w:val="14"/>
            </w:rPr>
          </w:pPr>
        </w:p>
      </w:tc>
    </w:tr>
  </w:tbl>
  <w:p w14:paraId="05886837" w14:textId="77777777" w:rsidR="00D0689A" w:rsidRDefault="00D0689A" w:rsidP="00843C14">
    <w:pPr>
      <w:pStyle w:val="Footer"/>
      <w:tabs>
        <w:tab w:val="clear" w:pos="4513"/>
        <w:tab w:val="clear" w:pos="9026"/>
        <w:tab w:val="left" w:pos="10848"/>
      </w:tabs>
    </w:pPr>
    <w:r>
      <w:tab/>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811C3" w14:textId="77777777" w:rsidR="00D0689A" w:rsidRDefault="00D0689A"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D0689A" w:rsidRPr="00445E30" w14:paraId="0429A36D" w14:textId="77777777" w:rsidTr="00113E05">
      <w:tc>
        <w:tcPr>
          <w:tcW w:w="1526" w:type="dxa"/>
          <w:vAlign w:val="center"/>
        </w:tcPr>
        <w:p w14:paraId="463E44EC"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5DE6FED4" w14:textId="4994948C"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954E98">
            <w:rPr>
              <w:rFonts w:ascii="Times New Roman" w:hAnsi="Times New Roman" w:cs="Times New Roman"/>
              <w:bCs/>
              <w:sz w:val="14"/>
              <w:szCs w:val="14"/>
            </w:rPr>
            <w:t>0.9</w:t>
          </w:r>
        </w:p>
      </w:tc>
      <w:tc>
        <w:tcPr>
          <w:tcW w:w="1134" w:type="dxa"/>
          <w:vAlign w:val="center"/>
        </w:tcPr>
        <w:p w14:paraId="01CAF6D7"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26C5831" w14:textId="77777777" w:rsidR="00D0689A" w:rsidRPr="009E5764" w:rsidRDefault="00D0689A"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71803195"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5DFB138B" w14:textId="77777777" w:rsidR="00D0689A" w:rsidRPr="00FB7C6B" w:rsidRDefault="00D0689A"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954E98" w:rsidRPr="00954E98">
            <w:rPr>
              <w:rFonts w:ascii="Times New Roman" w:hAnsi="Times New Roman" w:cs="Angsana New"/>
              <w:bCs/>
              <w:noProof/>
              <w:sz w:val="14"/>
              <w:szCs w:val="14"/>
            </w:rPr>
            <w:t>40</w:t>
          </w:r>
          <w:r w:rsidRPr="009E5764">
            <w:rPr>
              <w:rFonts w:ascii="Times New Roman" w:hAnsi="Times New Roman" w:cs="Angsana New"/>
              <w:bCs/>
              <w:noProof/>
              <w:sz w:val="14"/>
              <w:szCs w:val="14"/>
              <w:cs/>
            </w:rPr>
            <w:fldChar w:fldCharType="end"/>
          </w:r>
        </w:p>
      </w:tc>
    </w:tr>
    <w:tr w:rsidR="00D0689A" w:rsidRPr="00445E30" w14:paraId="05385EE6" w14:textId="77777777" w:rsidTr="00954E98">
      <w:trPr>
        <w:trHeight w:val="230"/>
      </w:trPr>
      <w:tc>
        <w:tcPr>
          <w:tcW w:w="1526" w:type="dxa"/>
          <w:vAlign w:val="center"/>
        </w:tcPr>
        <w:p w14:paraId="4C6F3D9A"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629B0ED7" w14:textId="77777777"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71953C66"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053AFD49" w14:textId="5F0F5A1C" w:rsidR="00D0689A" w:rsidRPr="009E5764" w:rsidRDefault="00954E98"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4313801C"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5E267A8D" w14:textId="6B00DE3A" w:rsidR="00D0689A" w:rsidRPr="009E5764" w:rsidRDefault="00D0689A" w:rsidP="00A252B3">
          <w:pPr>
            <w:widowControl w:val="0"/>
            <w:jc w:val="center"/>
            <w:rPr>
              <w:rFonts w:ascii="Times New Roman" w:hAnsi="Times New Roman" w:cs="Times New Roman"/>
              <w:bCs/>
              <w:sz w:val="14"/>
              <w:szCs w:val="14"/>
            </w:rPr>
          </w:pPr>
        </w:p>
      </w:tc>
    </w:tr>
  </w:tbl>
  <w:p w14:paraId="5E9D51B4" w14:textId="77777777" w:rsidR="00D0689A" w:rsidRDefault="00D0689A" w:rsidP="00FB7C6B">
    <w:pPr>
      <w:pStyle w:val="Footer"/>
      <w:tabs>
        <w:tab w:val="clear" w:pos="4513"/>
        <w:tab w:val="clear" w:pos="9026"/>
        <w:tab w:val="left" w:pos="3355"/>
      </w:tabs>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9DCD2C" w14:textId="77777777" w:rsidR="00D0689A" w:rsidRDefault="00D0689A"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D0689A" w:rsidRPr="00445E30" w14:paraId="151DD5DD" w14:textId="77777777" w:rsidTr="00113E05">
      <w:tc>
        <w:tcPr>
          <w:tcW w:w="1526" w:type="dxa"/>
          <w:vAlign w:val="center"/>
        </w:tcPr>
        <w:p w14:paraId="5DD4E294"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4B05408D" w14:textId="4C4B00D9"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954E98">
            <w:rPr>
              <w:rFonts w:ascii="Times New Roman" w:hAnsi="Times New Roman" w:cs="Times New Roman"/>
              <w:bCs/>
              <w:sz w:val="14"/>
              <w:szCs w:val="14"/>
            </w:rPr>
            <w:t>0.9</w:t>
          </w:r>
        </w:p>
      </w:tc>
      <w:tc>
        <w:tcPr>
          <w:tcW w:w="1134" w:type="dxa"/>
          <w:vAlign w:val="center"/>
        </w:tcPr>
        <w:p w14:paraId="238A3392"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07E9336C" w14:textId="77777777" w:rsidR="00D0689A" w:rsidRPr="009E5764" w:rsidRDefault="00D0689A"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18665F5F"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2A658EA3" w14:textId="77777777" w:rsidR="00D0689A" w:rsidRPr="00FB7C6B" w:rsidRDefault="00D0689A"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954E98" w:rsidRPr="00954E98">
            <w:rPr>
              <w:rFonts w:ascii="Times New Roman" w:hAnsi="Times New Roman" w:cs="Angsana New"/>
              <w:bCs/>
              <w:noProof/>
              <w:sz w:val="14"/>
              <w:szCs w:val="14"/>
            </w:rPr>
            <w:t>43</w:t>
          </w:r>
          <w:r w:rsidRPr="009E5764">
            <w:rPr>
              <w:rFonts w:ascii="Times New Roman" w:hAnsi="Times New Roman" w:cs="Angsana New"/>
              <w:bCs/>
              <w:noProof/>
              <w:sz w:val="14"/>
              <w:szCs w:val="14"/>
              <w:cs/>
            </w:rPr>
            <w:fldChar w:fldCharType="end"/>
          </w:r>
        </w:p>
      </w:tc>
    </w:tr>
    <w:tr w:rsidR="00D0689A" w:rsidRPr="00445E30" w14:paraId="6BB9C902" w14:textId="77777777" w:rsidTr="00954E98">
      <w:trPr>
        <w:trHeight w:val="230"/>
      </w:trPr>
      <w:tc>
        <w:tcPr>
          <w:tcW w:w="1526" w:type="dxa"/>
          <w:vAlign w:val="center"/>
        </w:tcPr>
        <w:p w14:paraId="34A2402D"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4F84BD5D" w14:textId="77777777"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32616969"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5E15A5B4" w14:textId="7D6A334A" w:rsidR="00D0689A" w:rsidRPr="009E5764" w:rsidRDefault="00954E98"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7F82CBF2"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57D6EFC9" w14:textId="6E3E9CE2" w:rsidR="00D0689A" w:rsidRPr="009E5764" w:rsidRDefault="00D0689A" w:rsidP="00A252B3">
          <w:pPr>
            <w:widowControl w:val="0"/>
            <w:jc w:val="center"/>
            <w:rPr>
              <w:rFonts w:ascii="Times New Roman" w:hAnsi="Times New Roman" w:cs="Times New Roman"/>
              <w:bCs/>
              <w:sz w:val="14"/>
              <w:szCs w:val="14"/>
            </w:rPr>
          </w:pPr>
        </w:p>
      </w:tc>
    </w:tr>
  </w:tbl>
  <w:p w14:paraId="51614D82" w14:textId="77777777" w:rsidR="00D0689A" w:rsidRDefault="00D0689A" w:rsidP="00FB7C6B">
    <w:pPr>
      <w:pStyle w:val="Footer"/>
      <w:tabs>
        <w:tab w:val="clear" w:pos="4513"/>
        <w:tab w:val="clear" w:pos="9026"/>
        <w:tab w:val="left" w:pos="3355"/>
      </w:tabs>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122F30" w14:textId="77777777" w:rsidR="00D0689A" w:rsidRDefault="00D0689A"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D0689A" w:rsidRPr="00445E30" w14:paraId="2DC6887D" w14:textId="77777777" w:rsidTr="00113E05">
      <w:tc>
        <w:tcPr>
          <w:tcW w:w="1526" w:type="dxa"/>
          <w:vAlign w:val="center"/>
        </w:tcPr>
        <w:p w14:paraId="61A94949"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366D514F" w14:textId="768DC89E"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954E98">
            <w:rPr>
              <w:rFonts w:ascii="Times New Roman" w:hAnsi="Times New Roman" w:cs="Times New Roman"/>
              <w:bCs/>
              <w:sz w:val="14"/>
              <w:szCs w:val="14"/>
            </w:rPr>
            <w:t>0.9</w:t>
          </w:r>
        </w:p>
      </w:tc>
      <w:tc>
        <w:tcPr>
          <w:tcW w:w="1134" w:type="dxa"/>
          <w:vAlign w:val="center"/>
        </w:tcPr>
        <w:p w14:paraId="1AD50ABC"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A098943" w14:textId="77777777" w:rsidR="00D0689A" w:rsidRPr="009E5764" w:rsidRDefault="00D0689A"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5AE3CDAB"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7055FC8C" w14:textId="77777777" w:rsidR="00D0689A" w:rsidRPr="00FB7C6B" w:rsidRDefault="00D0689A"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954E98" w:rsidRPr="00954E98">
            <w:rPr>
              <w:rFonts w:ascii="Times New Roman" w:hAnsi="Times New Roman" w:cs="Angsana New"/>
              <w:bCs/>
              <w:noProof/>
              <w:sz w:val="14"/>
              <w:szCs w:val="14"/>
            </w:rPr>
            <w:t>46</w:t>
          </w:r>
          <w:r w:rsidRPr="009E5764">
            <w:rPr>
              <w:rFonts w:ascii="Times New Roman" w:hAnsi="Times New Roman" w:cs="Angsana New"/>
              <w:bCs/>
              <w:noProof/>
              <w:sz w:val="14"/>
              <w:szCs w:val="14"/>
              <w:cs/>
            </w:rPr>
            <w:fldChar w:fldCharType="end"/>
          </w:r>
        </w:p>
      </w:tc>
    </w:tr>
    <w:tr w:rsidR="00D0689A" w:rsidRPr="00445E30" w14:paraId="02ACFFDE" w14:textId="77777777" w:rsidTr="00113E05">
      <w:tc>
        <w:tcPr>
          <w:tcW w:w="1526" w:type="dxa"/>
          <w:vAlign w:val="center"/>
        </w:tcPr>
        <w:p w14:paraId="346EE02E"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C9B041A" w14:textId="77777777"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01F9268D"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4E489F2D" w14:textId="642FDA7B" w:rsidR="00D0689A" w:rsidRPr="009E5764" w:rsidRDefault="00954E98"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530F64C7"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109A1890" w14:textId="1ADD8025" w:rsidR="00D0689A" w:rsidRPr="009E5764" w:rsidRDefault="00D0689A" w:rsidP="00A252B3">
          <w:pPr>
            <w:widowControl w:val="0"/>
            <w:jc w:val="center"/>
            <w:rPr>
              <w:rFonts w:ascii="Times New Roman" w:hAnsi="Times New Roman" w:cs="Times New Roman"/>
              <w:bCs/>
              <w:sz w:val="14"/>
              <w:szCs w:val="14"/>
            </w:rPr>
          </w:pPr>
        </w:p>
      </w:tc>
    </w:tr>
  </w:tbl>
  <w:p w14:paraId="41E099ED" w14:textId="77777777" w:rsidR="00D0689A" w:rsidRDefault="00D0689A" w:rsidP="00FB7C6B">
    <w:pPr>
      <w:pStyle w:val="Footer"/>
      <w:tabs>
        <w:tab w:val="clear" w:pos="4513"/>
        <w:tab w:val="clear" w:pos="9026"/>
        <w:tab w:val="left" w:pos="3355"/>
      </w:tabs>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E81C4" w14:textId="77777777" w:rsidR="00BA33F7" w:rsidRDefault="00BA33F7"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BA33F7" w:rsidRPr="00445E30" w14:paraId="5D95CDB3" w14:textId="77777777" w:rsidTr="00113E05">
      <w:tc>
        <w:tcPr>
          <w:tcW w:w="1526" w:type="dxa"/>
          <w:vAlign w:val="center"/>
        </w:tcPr>
        <w:p w14:paraId="779530CA" w14:textId="77777777" w:rsidR="00BA33F7" w:rsidRPr="00445E30" w:rsidRDefault="00BA33F7"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317DA780" w14:textId="2006CF6D" w:rsidR="00BA33F7" w:rsidRPr="009E5764" w:rsidRDefault="00BA33F7"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954E98">
            <w:rPr>
              <w:rFonts w:ascii="Times New Roman" w:hAnsi="Times New Roman" w:cs="Times New Roman"/>
              <w:bCs/>
              <w:sz w:val="14"/>
              <w:szCs w:val="14"/>
            </w:rPr>
            <w:t>0.9</w:t>
          </w:r>
        </w:p>
      </w:tc>
      <w:tc>
        <w:tcPr>
          <w:tcW w:w="1134" w:type="dxa"/>
          <w:vAlign w:val="center"/>
        </w:tcPr>
        <w:p w14:paraId="3C8FA58E" w14:textId="77777777" w:rsidR="00BA33F7" w:rsidRPr="00445E30" w:rsidRDefault="00BA33F7"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DCEFA12" w14:textId="77777777" w:rsidR="00BA33F7" w:rsidRPr="009E5764" w:rsidRDefault="00BA33F7"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385C7B4D" w14:textId="77777777" w:rsidR="00BA33F7" w:rsidRPr="00445E30" w:rsidRDefault="00BA33F7"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EF30F11" w14:textId="77777777" w:rsidR="00BA33F7" w:rsidRPr="00FB7C6B" w:rsidRDefault="00BA33F7"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954E98" w:rsidRPr="00954E98">
            <w:rPr>
              <w:rFonts w:ascii="Times New Roman" w:hAnsi="Times New Roman" w:cs="Angsana New"/>
              <w:bCs/>
              <w:noProof/>
              <w:sz w:val="14"/>
              <w:szCs w:val="14"/>
            </w:rPr>
            <w:t>48</w:t>
          </w:r>
          <w:r w:rsidRPr="009E5764">
            <w:rPr>
              <w:rFonts w:ascii="Times New Roman" w:hAnsi="Times New Roman" w:cs="Angsana New"/>
              <w:bCs/>
              <w:noProof/>
              <w:sz w:val="14"/>
              <w:szCs w:val="14"/>
              <w:cs/>
            </w:rPr>
            <w:fldChar w:fldCharType="end"/>
          </w:r>
        </w:p>
      </w:tc>
    </w:tr>
    <w:tr w:rsidR="00BA33F7" w:rsidRPr="00445E30" w14:paraId="24F71738" w14:textId="77777777" w:rsidTr="00954E98">
      <w:trPr>
        <w:trHeight w:val="230"/>
      </w:trPr>
      <w:tc>
        <w:tcPr>
          <w:tcW w:w="1526" w:type="dxa"/>
          <w:vAlign w:val="center"/>
        </w:tcPr>
        <w:p w14:paraId="570133A7" w14:textId="77777777" w:rsidR="00BA33F7" w:rsidRPr="00445E30" w:rsidRDefault="00BA33F7"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64276F86" w14:textId="77777777" w:rsidR="00BA33F7" w:rsidRPr="009E5764" w:rsidRDefault="00BA33F7"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57EE4A0F" w14:textId="77777777" w:rsidR="00BA33F7" w:rsidRPr="00445E30" w:rsidRDefault="00BA33F7"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6B9C0E3E" w14:textId="656A650A" w:rsidR="00BA33F7" w:rsidRPr="009E5764" w:rsidRDefault="00954E98"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5CDB56D5" w14:textId="77777777" w:rsidR="00BA33F7" w:rsidRPr="00445E30" w:rsidRDefault="00BA33F7"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659F2263" w14:textId="3DB32AEB" w:rsidR="00BA33F7" w:rsidRPr="009E5764" w:rsidRDefault="00BA33F7" w:rsidP="00A252B3">
          <w:pPr>
            <w:widowControl w:val="0"/>
            <w:jc w:val="center"/>
            <w:rPr>
              <w:rFonts w:ascii="Times New Roman" w:hAnsi="Times New Roman" w:cs="Times New Roman"/>
              <w:bCs/>
              <w:sz w:val="14"/>
              <w:szCs w:val="14"/>
            </w:rPr>
          </w:pPr>
        </w:p>
      </w:tc>
    </w:tr>
  </w:tbl>
  <w:p w14:paraId="36427E5C" w14:textId="77777777" w:rsidR="00BA33F7" w:rsidRDefault="00BA33F7" w:rsidP="00FB7C6B">
    <w:pPr>
      <w:pStyle w:val="Footer"/>
      <w:tabs>
        <w:tab w:val="clear" w:pos="4513"/>
        <w:tab w:val="clear" w:pos="9026"/>
        <w:tab w:val="left" w:pos="3355"/>
      </w:tabs>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2E71C0" w14:textId="77777777" w:rsidR="00D0689A" w:rsidRDefault="00D0689A"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D0689A" w:rsidRPr="00445E30" w14:paraId="1D578AF6" w14:textId="77777777" w:rsidTr="00113E05">
      <w:tc>
        <w:tcPr>
          <w:tcW w:w="1526" w:type="dxa"/>
          <w:vAlign w:val="center"/>
        </w:tcPr>
        <w:p w14:paraId="42CEB847"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0F805A5B" w14:textId="4CA99FC3"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954E98">
            <w:rPr>
              <w:rFonts w:ascii="Times New Roman" w:hAnsi="Times New Roman" w:cs="Times New Roman"/>
              <w:bCs/>
              <w:sz w:val="14"/>
              <w:szCs w:val="14"/>
            </w:rPr>
            <w:t>0.9</w:t>
          </w:r>
        </w:p>
      </w:tc>
      <w:tc>
        <w:tcPr>
          <w:tcW w:w="1134" w:type="dxa"/>
          <w:vAlign w:val="center"/>
        </w:tcPr>
        <w:p w14:paraId="4A171160"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202722E" w14:textId="77777777" w:rsidR="00D0689A" w:rsidRPr="009E5764" w:rsidRDefault="00D0689A"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62E33489"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1636647" w14:textId="77777777" w:rsidR="00D0689A" w:rsidRPr="00FB7C6B" w:rsidRDefault="00D0689A"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954E98" w:rsidRPr="00954E98">
            <w:rPr>
              <w:rFonts w:ascii="Times New Roman" w:hAnsi="Times New Roman" w:cs="Angsana New"/>
              <w:bCs/>
              <w:noProof/>
              <w:sz w:val="14"/>
              <w:szCs w:val="14"/>
            </w:rPr>
            <w:t>49</w:t>
          </w:r>
          <w:r w:rsidRPr="009E5764">
            <w:rPr>
              <w:rFonts w:ascii="Times New Roman" w:hAnsi="Times New Roman" w:cs="Angsana New"/>
              <w:bCs/>
              <w:noProof/>
              <w:sz w:val="14"/>
              <w:szCs w:val="14"/>
              <w:cs/>
            </w:rPr>
            <w:fldChar w:fldCharType="end"/>
          </w:r>
        </w:p>
      </w:tc>
    </w:tr>
    <w:tr w:rsidR="00D0689A" w:rsidRPr="00445E30" w14:paraId="68F4DB96" w14:textId="77777777" w:rsidTr="00954E98">
      <w:trPr>
        <w:trHeight w:val="230"/>
      </w:trPr>
      <w:tc>
        <w:tcPr>
          <w:tcW w:w="1526" w:type="dxa"/>
          <w:vAlign w:val="center"/>
        </w:tcPr>
        <w:p w14:paraId="427AB8B0"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790C100D" w14:textId="77777777"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5ED0B3F0"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0793E9B7" w14:textId="4402AD83" w:rsidR="00D0689A" w:rsidRPr="009E5764" w:rsidRDefault="00954E98"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5079B7B1"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6888F390" w14:textId="4CAC20FB" w:rsidR="00D0689A" w:rsidRPr="009E5764" w:rsidRDefault="00D0689A" w:rsidP="00A252B3">
          <w:pPr>
            <w:widowControl w:val="0"/>
            <w:jc w:val="center"/>
            <w:rPr>
              <w:rFonts w:ascii="Times New Roman" w:hAnsi="Times New Roman" w:cs="Times New Roman"/>
              <w:bCs/>
              <w:sz w:val="14"/>
              <w:szCs w:val="14"/>
            </w:rPr>
          </w:pPr>
        </w:p>
      </w:tc>
    </w:tr>
  </w:tbl>
  <w:p w14:paraId="14990880" w14:textId="77777777" w:rsidR="00D0689A" w:rsidRDefault="00D0689A" w:rsidP="00FB7C6B">
    <w:pPr>
      <w:pStyle w:val="Footer"/>
      <w:tabs>
        <w:tab w:val="clear" w:pos="4513"/>
        <w:tab w:val="clear" w:pos="9026"/>
        <w:tab w:val="left" w:pos="3355"/>
      </w:tabs>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8CF561" w14:textId="77777777" w:rsidR="00D0689A" w:rsidRDefault="00D0689A"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D0689A" w:rsidRPr="00445E30" w14:paraId="35A3D05A" w14:textId="77777777" w:rsidTr="00113E05">
      <w:tc>
        <w:tcPr>
          <w:tcW w:w="1526" w:type="dxa"/>
          <w:vAlign w:val="center"/>
        </w:tcPr>
        <w:p w14:paraId="6DAE78D4"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595E611D" w14:textId="145F8C39"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954E98">
            <w:rPr>
              <w:rFonts w:ascii="Times New Roman" w:hAnsi="Times New Roman" w:cs="Times New Roman"/>
              <w:bCs/>
              <w:sz w:val="14"/>
              <w:szCs w:val="14"/>
            </w:rPr>
            <w:t>0.9</w:t>
          </w:r>
        </w:p>
      </w:tc>
      <w:tc>
        <w:tcPr>
          <w:tcW w:w="1134" w:type="dxa"/>
          <w:vAlign w:val="center"/>
        </w:tcPr>
        <w:p w14:paraId="14C0785E"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36D67807" w14:textId="77777777" w:rsidR="00D0689A" w:rsidRPr="009E5764" w:rsidRDefault="00D0689A"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5CC78221"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6CD800CE" w14:textId="77777777" w:rsidR="00D0689A" w:rsidRPr="00FB7C6B" w:rsidRDefault="00D0689A"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954E98" w:rsidRPr="00954E98">
            <w:rPr>
              <w:rFonts w:ascii="Times New Roman" w:hAnsi="Times New Roman" w:cs="Angsana New"/>
              <w:bCs/>
              <w:noProof/>
              <w:sz w:val="14"/>
              <w:szCs w:val="14"/>
            </w:rPr>
            <w:t>50</w:t>
          </w:r>
          <w:r w:rsidRPr="009E5764">
            <w:rPr>
              <w:rFonts w:ascii="Times New Roman" w:hAnsi="Times New Roman" w:cs="Angsana New"/>
              <w:bCs/>
              <w:noProof/>
              <w:sz w:val="14"/>
              <w:szCs w:val="14"/>
              <w:cs/>
            </w:rPr>
            <w:fldChar w:fldCharType="end"/>
          </w:r>
        </w:p>
      </w:tc>
    </w:tr>
    <w:tr w:rsidR="00D0689A" w:rsidRPr="00445E30" w14:paraId="7449EA73" w14:textId="77777777" w:rsidTr="00113E05">
      <w:tc>
        <w:tcPr>
          <w:tcW w:w="1526" w:type="dxa"/>
          <w:vAlign w:val="center"/>
        </w:tcPr>
        <w:p w14:paraId="687CEDBA"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BB8DB07" w14:textId="77777777"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DB768F2"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2041D7BE" w14:textId="160452E3" w:rsidR="00D0689A" w:rsidRPr="009E5764" w:rsidRDefault="00954E98"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18FE66F9"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2C114DA" w14:textId="3EEC9246" w:rsidR="00D0689A" w:rsidRPr="009E5764" w:rsidRDefault="00D0689A" w:rsidP="00A252B3">
          <w:pPr>
            <w:widowControl w:val="0"/>
            <w:jc w:val="center"/>
            <w:rPr>
              <w:rFonts w:ascii="Times New Roman" w:hAnsi="Times New Roman" w:cs="Times New Roman"/>
              <w:bCs/>
              <w:sz w:val="14"/>
              <w:szCs w:val="14"/>
            </w:rPr>
          </w:pPr>
          <w:bookmarkStart w:id="2756" w:name="_GoBack"/>
          <w:bookmarkEnd w:id="2756"/>
        </w:p>
      </w:tc>
    </w:tr>
  </w:tbl>
  <w:p w14:paraId="52B43656" w14:textId="77777777" w:rsidR="00D0689A" w:rsidRDefault="00D0689A" w:rsidP="00FB7C6B">
    <w:pPr>
      <w:pStyle w:val="Footer"/>
      <w:tabs>
        <w:tab w:val="clear" w:pos="4513"/>
        <w:tab w:val="clear" w:pos="9026"/>
        <w:tab w:val="left" w:pos="335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56BEF" w14:textId="77777777" w:rsidR="00D0689A" w:rsidRDefault="00D0689A"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085"/>
      <w:gridCol w:w="2978"/>
      <w:gridCol w:w="973"/>
      <w:gridCol w:w="1650"/>
      <w:gridCol w:w="1232"/>
      <w:gridCol w:w="1324"/>
    </w:tblGrid>
    <w:tr w:rsidR="00D0689A" w:rsidRPr="00445E30" w14:paraId="5CC9F9CA" w14:textId="77777777" w:rsidTr="00A252B3">
      <w:tc>
        <w:tcPr>
          <w:tcW w:w="1101" w:type="dxa"/>
          <w:vAlign w:val="center"/>
        </w:tcPr>
        <w:p w14:paraId="142A97C1"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410C7831" w14:textId="6772DDE6"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310C08">
            <w:rPr>
              <w:rFonts w:ascii="Times New Roman" w:hAnsi="Times New Roman" w:cs="Times New Roman"/>
              <w:bCs/>
              <w:sz w:val="14"/>
              <w:szCs w:val="14"/>
            </w:rPr>
            <w:t>0.9</w:t>
          </w:r>
        </w:p>
      </w:tc>
      <w:tc>
        <w:tcPr>
          <w:tcW w:w="992" w:type="dxa"/>
          <w:vAlign w:val="center"/>
        </w:tcPr>
        <w:p w14:paraId="166BC8AB"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3FFE0BEE" w14:textId="77777777" w:rsidR="00D0689A" w:rsidRPr="009E5764" w:rsidRDefault="00D0689A"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101C9210"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331C392B" w14:textId="77777777" w:rsidR="00D0689A" w:rsidRPr="00FB7C6B" w:rsidRDefault="00D0689A"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954E98" w:rsidRPr="00954E98">
            <w:rPr>
              <w:rFonts w:ascii="Times New Roman" w:hAnsi="Times New Roman" w:cs="Angsana New"/>
              <w:bCs/>
              <w:noProof/>
              <w:sz w:val="14"/>
              <w:szCs w:val="14"/>
            </w:rPr>
            <w:t>10</w:t>
          </w:r>
          <w:r w:rsidRPr="009E5764">
            <w:rPr>
              <w:rFonts w:ascii="Times New Roman" w:hAnsi="Times New Roman" w:cs="Angsana New"/>
              <w:bCs/>
              <w:noProof/>
              <w:sz w:val="14"/>
              <w:szCs w:val="14"/>
              <w:cs/>
            </w:rPr>
            <w:fldChar w:fldCharType="end"/>
          </w:r>
        </w:p>
      </w:tc>
    </w:tr>
    <w:tr w:rsidR="00D0689A" w:rsidRPr="00445E30" w14:paraId="553382EE" w14:textId="77777777" w:rsidTr="00A252B3">
      <w:tc>
        <w:tcPr>
          <w:tcW w:w="1101" w:type="dxa"/>
          <w:vAlign w:val="center"/>
        </w:tcPr>
        <w:p w14:paraId="4B80AC0C"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22553741" w14:textId="77777777"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14:paraId="3A358BDC"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33434932" w14:textId="57C3BC70" w:rsidR="00D0689A" w:rsidRPr="009E5764" w:rsidRDefault="00954E98"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276" w:type="dxa"/>
          <w:vAlign w:val="center"/>
        </w:tcPr>
        <w:p w14:paraId="375BC793"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57042605" w14:textId="19A15E48" w:rsidR="00D0689A" w:rsidRPr="009E5764" w:rsidRDefault="00D0689A" w:rsidP="00A252B3">
          <w:pPr>
            <w:widowControl w:val="0"/>
            <w:jc w:val="center"/>
            <w:rPr>
              <w:rFonts w:ascii="Times New Roman" w:hAnsi="Times New Roman" w:cs="Times New Roman"/>
              <w:bCs/>
              <w:sz w:val="14"/>
              <w:szCs w:val="14"/>
            </w:rPr>
          </w:pPr>
        </w:p>
      </w:tc>
    </w:tr>
  </w:tbl>
  <w:p w14:paraId="3432BAA1" w14:textId="77777777" w:rsidR="00D0689A" w:rsidRDefault="00D0689A" w:rsidP="00FB7C6B">
    <w:pPr>
      <w:pStyle w:val="Footer"/>
      <w:tabs>
        <w:tab w:val="clear" w:pos="4513"/>
        <w:tab w:val="clear" w:pos="9026"/>
        <w:tab w:val="left" w:pos="3355"/>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91DDCE" w14:textId="77777777" w:rsidR="00954E98" w:rsidRDefault="00954E9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238BB1" w14:textId="77777777" w:rsidR="00D0689A" w:rsidRDefault="00D0689A"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809"/>
      <w:gridCol w:w="4536"/>
      <w:gridCol w:w="1701"/>
      <w:gridCol w:w="2552"/>
      <w:gridCol w:w="1843"/>
      <w:gridCol w:w="1701"/>
    </w:tblGrid>
    <w:tr w:rsidR="00D0689A" w:rsidRPr="00445E30" w14:paraId="7ADFD4FA" w14:textId="77777777" w:rsidTr="00F84F4B">
      <w:tc>
        <w:tcPr>
          <w:tcW w:w="1809" w:type="dxa"/>
          <w:vAlign w:val="center"/>
        </w:tcPr>
        <w:p w14:paraId="53B2C12B"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536" w:type="dxa"/>
          <w:vAlign w:val="center"/>
        </w:tcPr>
        <w:p w14:paraId="0BA96D7C" w14:textId="4B79C5AD"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954E98">
            <w:rPr>
              <w:rFonts w:ascii="Times New Roman" w:hAnsi="Times New Roman" w:cs="Times New Roman"/>
              <w:bCs/>
              <w:sz w:val="14"/>
              <w:szCs w:val="14"/>
            </w:rPr>
            <w:t>0.9</w:t>
          </w:r>
        </w:p>
      </w:tc>
      <w:tc>
        <w:tcPr>
          <w:tcW w:w="1701" w:type="dxa"/>
          <w:vAlign w:val="center"/>
        </w:tcPr>
        <w:p w14:paraId="7DD9DFDF"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552" w:type="dxa"/>
          <w:vAlign w:val="center"/>
        </w:tcPr>
        <w:p w14:paraId="2A6E6633" w14:textId="77777777" w:rsidR="00D0689A" w:rsidRPr="009E5764" w:rsidRDefault="00D0689A"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843" w:type="dxa"/>
          <w:vAlign w:val="center"/>
        </w:tcPr>
        <w:p w14:paraId="6853737D"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01" w:type="dxa"/>
          <w:vAlign w:val="center"/>
        </w:tcPr>
        <w:p w14:paraId="64826EC1" w14:textId="77777777" w:rsidR="00D0689A" w:rsidRPr="00FB7C6B" w:rsidRDefault="00D0689A"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954E98" w:rsidRPr="00954E98">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D0689A" w:rsidRPr="00445E30" w14:paraId="7C6237F9" w14:textId="77777777" w:rsidTr="00954E98">
      <w:trPr>
        <w:trHeight w:val="230"/>
      </w:trPr>
      <w:tc>
        <w:tcPr>
          <w:tcW w:w="1809" w:type="dxa"/>
          <w:vAlign w:val="center"/>
        </w:tcPr>
        <w:p w14:paraId="77FA661D"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536" w:type="dxa"/>
          <w:vAlign w:val="center"/>
        </w:tcPr>
        <w:p w14:paraId="5C2C6AEF" w14:textId="77777777"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701" w:type="dxa"/>
          <w:vAlign w:val="center"/>
        </w:tcPr>
        <w:p w14:paraId="2F0F2B2B"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552" w:type="dxa"/>
          <w:vAlign w:val="center"/>
        </w:tcPr>
        <w:p w14:paraId="73F7CA03" w14:textId="4A929816" w:rsidR="00D0689A" w:rsidRPr="009E5764" w:rsidRDefault="00954E98"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843" w:type="dxa"/>
          <w:vAlign w:val="center"/>
        </w:tcPr>
        <w:p w14:paraId="040DDA8B"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01" w:type="dxa"/>
          <w:vAlign w:val="center"/>
        </w:tcPr>
        <w:p w14:paraId="2285A6F1" w14:textId="6032EA90" w:rsidR="00D0689A" w:rsidRPr="009E5764" w:rsidRDefault="00D0689A" w:rsidP="00954E98">
          <w:pPr>
            <w:widowControl w:val="0"/>
            <w:jc w:val="center"/>
            <w:rPr>
              <w:rFonts w:ascii="Times New Roman" w:hAnsi="Times New Roman" w:cs="Times New Roman"/>
              <w:bCs/>
              <w:sz w:val="14"/>
              <w:szCs w:val="14"/>
            </w:rPr>
          </w:pPr>
        </w:p>
      </w:tc>
    </w:tr>
  </w:tbl>
  <w:p w14:paraId="5F0A5626" w14:textId="77777777" w:rsidR="00D0689A" w:rsidRDefault="00D0689A" w:rsidP="00FB7C6B">
    <w:pPr>
      <w:pStyle w:val="Footer"/>
      <w:tabs>
        <w:tab w:val="clear" w:pos="4513"/>
        <w:tab w:val="clear" w:pos="9026"/>
        <w:tab w:val="left" w:pos="3355"/>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618222" w14:textId="77777777" w:rsidR="00D0689A" w:rsidRDefault="00D0689A"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D0689A" w:rsidRPr="00445E30" w14:paraId="07A5568E" w14:textId="77777777" w:rsidTr="00113E05">
      <w:tc>
        <w:tcPr>
          <w:tcW w:w="1526" w:type="dxa"/>
          <w:vAlign w:val="center"/>
        </w:tcPr>
        <w:p w14:paraId="40CA042E"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210F2A89" w14:textId="1B01CE98" w:rsidR="00D0689A" w:rsidRPr="009E5764" w:rsidRDefault="00954E98"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 </w:t>
          </w:r>
          <w:proofErr w:type="spellStart"/>
          <w:r>
            <w:rPr>
              <w:rFonts w:ascii="Times New Roman" w:hAnsi="Times New Roman" w:cs="Times New Roman"/>
              <w:bCs/>
              <w:sz w:val="14"/>
              <w:szCs w:val="14"/>
            </w:rPr>
            <w:t>ver</w:t>
          </w:r>
          <w:proofErr w:type="spellEnd"/>
          <w:r>
            <w:rPr>
              <w:rFonts w:ascii="Times New Roman" w:hAnsi="Times New Roman" w:cs="Times New Roman"/>
              <w:bCs/>
              <w:sz w:val="14"/>
              <w:szCs w:val="14"/>
            </w:rPr>
            <w:t xml:space="preserve"> 0.9</w:t>
          </w:r>
        </w:p>
      </w:tc>
      <w:tc>
        <w:tcPr>
          <w:tcW w:w="1134" w:type="dxa"/>
          <w:vAlign w:val="center"/>
        </w:tcPr>
        <w:p w14:paraId="5DDF8ABB"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3DA1447" w14:textId="77777777" w:rsidR="00D0689A" w:rsidRPr="009E5764" w:rsidRDefault="00D0689A"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4048DAA9"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5F94A54" w14:textId="77777777" w:rsidR="00D0689A" w:rsidRPr="00FB7C6B" w:rsidRDefault="00D0689A"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954E98" w:rsidRPr="00954E98">
            <w:rPr>
              <w:rFonts w:ascii="Times New Roman" w:hAnsi="Times New Roman" w:cs="Angsana New"/>
              <w:bCs/>
              <w:noProof/>
              <w:sz w:val="14"/>
              <w:szCs w:val="14"/>
            </w:rPr>
            <w:t>12</w:t>
          </w:r>
          <w:r w:rsidRPr="009E5764">
            <w:rPr>
              <w:rFonts w:ascii="Times New Roman" w:hAnsi="Times New Roman" w:cs="Angsana New"/>
              <w:bCs/>
              <w:noProof/>
              <w:sz w:val="14"/>
              <w:szCs w:val="14"/>
              <w:cs/>
            </w:rPr>
            <w:fldChar w:fldCharType="end"/>
          </w:r>
        </w:p>
      </w:tc>
    </w:tr>
    <w:tr w:rsidR="00D0689A" w:rsidRPr="00445E30" w14:paraId="34EB273B" w14:textId="77777777" w:rsidTr="00113E05">
      <w:tc>
        <w:tcPr>
          <w:tcW w:w="1526" w:type="dxa"/>
          <w:vAlign w:val="center"/>
        </w:tcPr>
        <w:p w14:paraId="6CF6377C"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3CBB8F33" w14:textId="77777777"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02717AD0"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56812486" w14:textId="631822EB" w:rsidR="00D0689A" w:rsidRPr="009E5764" w:rsidRDefault="00954E98"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336313E8"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AFF72FC" w14:textId="74E15BF5" w:rsidR="00D0689A" w:rsidRPr="009E5764" w:rsidRDefault="00D0689A" w:rsidP="00A252B3">
          <w:pPr>
            <w:widowControl w:val="0"/>
            <w:jc w:val="center"/>
            <w:rPr>
              <w:rFonts w:ascii="Times New Roman" w:hAnsi="Times New Roman" w:cs="Times New Roman"/>
              <w:bCs/>
              <w:sz w:val="14"/>
              <w:szCs w:val="14"/>
            </w:rPr>
          </w:pPr>
        </w:p>
      </w:tc>
    </w:tr>
  </w:tbl>
  <w:p w14:paraId="3C4CDBAC" w14:textId="77777777" w:rsidR="00D0689A" w:rsidRDefault="00D0689A" w:rsidP="00FB7C6B">
    <w:pPr>
      <w:pStyle w:val="Footer"/>
      <w:tabs>
        <w:tab w:val="clear" w:pos="4513"/>
        <w:tab w:val="clear" w:pos="9026"/>
        <w:tab w:val="left" w:pos="3355"/>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D3DEB6" w14:textId="77777777" w:rsidR="00D0689A" w:rsidRDefault="00D0689A"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D0689A" w:rsidRPr="00445E30" w14:paraId="6027CF34" w14:textId="77777777" w:rsidTr="00113E05">
      <w:tc>
        <w:tcPr>
          <w:tcW w:w="1526" w:type="dxa"/>
          <w:vAlign w:val="center"/>
        </w:tcPr>
        <w:p w14:paraId="4B13B76B"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4E7072C4" w14:textId="5FFE06BC"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954E98">
            <w:rPr>
              <w:rFonts w:ascii="Times New Roman" w:hAnsi="Times New Roman" w:cs="Times New Roman"/>
              <w:bCs/>
              <w:sz w:val="14"/>
              <w:szCs w:val="14"/>
            </w:rPr>
            <w:t>0.9</w:t>
          </w:r>
        </w:p>
      </w:tc>
      <w:tc>
        <w:tcPr>
          <w:tcW w:w="1134" w:type="dxa"/>
          <w:vAlign w:val="center"/>
        </w:tcPr>
        <w:p w14:paraId="4AEF9C73"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551BA0C" w14:textId="77777777" w:rsidR="00D0689A" w:rsidRPr="009E5764" w:rsidRDefault="00D0689A"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0B5B4923"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81170F9" w14:textId="77777777" w:rsidR="00D0689A" w:rsidRPr="00FB7C6B" w:rsidRDefault="00D0689A"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954E98" w:rsidRPr="00954E98">
            <w:rPr>
              <w:rFonts w:ascii="Times New Roman" w:hAnsi="Times New Roman" w:cs="Angsana New"/>
              <w:bCs/>
              <w:noProof/>
              <w:sz w:val="14"/>
              <w:szCs w:val="14"/>
            </w:rPr>
            <w:t>24</w:t>
          </w:r>
          <w:r w:rsidRPr="009E5764">
            <w:rPr>
              <w:rFonts w:ascii="Times New Roman" w:hAnsi="Times New Roman" w:cs="Angsana New"/>
              <w:bCs/>
              <w:noProof/>
              <w:sz w:val="14"/>
              <w:szCs w:val="14"/>
              <w:cs/>
            </w:rPr>
            <w:fldChar w:fldCharType="end"/>
          </w:r>
        </w:p>
      </w:tc>
    </w:tr>
    <w:tr w:rsidR="00D0689A" w:rsidRPr="00445E30" w14:paraId="7D236863" w14:textId="77777777" w:rsidTr="00113E05">
      <w:tc>
        <w:tcPr>
          <w:tcW w:w="1526" w:type="dxa"/>
          <w:vAlign w:val="center"/>
        </w:tcPr>
        <w:p w14:paraId="7244FA6B"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5B47D6BA" w14:textId="77777777"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6E058126"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64387801" w14:textId="24BFE792" w:rsidR="00D0689A" w:rsidRPr="009E5764" w:rsidRDefault="00954E98"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65609919"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45DE5303" w14:textId="2F5F52CB" w:rsidR="00D0689A" w:rsidRPr="009E5764" w:rsidRDefault="00D0689A" w:rsidP="00A252B3">
          <w:pPr>
            <w:widowControl w:val="0"/>
            <w:jc w:val="center"/>
            <w:rPr>
              <w:rFonts w:ascii="Times New Roman" w:hAnsi="Times New Roman" w:cs="Times New Roman"/>
              <w:bCs/>
              <w:sz w:val="14"/>
              <w:szCs w:val="14"/>
            </w:rPr>
          </w:pPr>
        </w:p>
      </w:tc>
    </w:tr>
  </w:tbl>
  <w:p w14:paraId="5268970C" w14:textId="77777777" w:rsidR="00D0689A" w:rsidRDefault="00D0689A" w:rsidP="00FB7C6B">
    <w:pPr>
      <w:pStyle w:val="Footer"/>
      <w:tabs>
        <w:tab w:val="clear" w:pos="4513"/>
        <w:tab w:val="clear" w:pos="9026"/>
        <w:tab w:val="left" w:pos="3355"/>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B23006" w14:textId="77777777" w:rsidR="00D0689A" w:rsidRDefault="00D0689A"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D0689A" w:rsidRPr="00445E30" w14:paraId="3CF74674" w14:textId="77777777" w:rsidTr="00113E05">
      <w:tc>
        <w:tcPr>
          <w:tcW w:w="1526" w:type="dxa"/>
          <w:vAlign w:val="center"/>
        </w:tcPr>
        <w:p w14:paraId="55E9272D"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6C90D0BF" w14:textId="21CA83A8"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–SDD </w:t>
          </w:r>
          <w:r w:rsidRPr="009E5764">
            <w:rPr>
              <w:rFonts w:ascii="Times New Roman" w:hAnsi="Times New Roman" w:cs="Times New Roman"/>
              <w:bCs/>
              <w:sz w:val="14"/>
              <w:szCs w:val="14"/>
            </w:rPr>
            <w:t xml:space="preserve">– v </w:t>
          </w:r>
          <w:r w:rsidR="00954E98">
            <w:rPr>
              <w:rFonts w:ascii="Times New Roman" w:hAnsi="Times New Roman" w:cs="Times New Roman"/>
              <w:bCs/>
              <w:sz w:val="14"/>
              <w:szCs w:val="14"/>
            </w:rPr>
            <w:t>0.9</w:t>
          </w:r>
        </w:p>
      </w:tc>
      <w:tc>
        <w:tcPr>
          <w:tcW w:w="1134" w:type="dxa"/>
          <w:vAlign w:val="center"/>
        </w:tcPr>
        <w:p w14:paraId="0AA522B4"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C311BD8" w14:textId="77777777" w:rsidR="00D0689A" w:rsidRPr="009E5764" w:rsidRDefault="00D0689A"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0306201D"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1D0AA8B7" w14:textId="77777777" w:rsidR="00D0689A" w:rsidRPr="00FB7C6B" w:rsidRDefault="00D0689A"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954E98" w:rsidRPr="00954E98">
            <w:rPr>
              <w:rFonts w:ascii="Times New Roman" w:hAnsi="Times New Roman" w:cs="Angsana New"/>
              <w:bCs/>
              <w:noProof/>
              <w:sz w:val="14"/>
              <w:szCs w:val="14"/>
            </w:rPr>
            <w:t>27</w:t>
          </w:r>
          <w:r w:rsidRPr="009E5764">
            <w:rPr>
              <w:rFonts w:ascii="Times New Roman" w:hAnsi="Times New Roman" w:cs="Angsana New"/>
              <w:bCs/>
              <w:noProof/>
              <w:sz w:val="14"/>
              <w:szCs w:val="14"/>
              <w:cs/>
            </w:rPr>
            <w:fldChar w:fldCharType="end"/>
          </w:r>
        </w:p>
      </w:tc>
    </w:tr>
    <w:tr w:rsidR="00D0689A" w:rsidRPr="00445E30" w14:paraId="4D7A41FE" w14:textId="77777777" w:rsidTr="00954E98">
      <w:trPr>
        <w:trHeight w:val="230"/>
      </w:trPr>
      <w:tc>
        <w:tcPr>
          <w:tcW w:w="1526" w:type="dxa"/>
          <w:vAlign w:val="center"/>
        </w:tcPr>
        <w:p w14:paraId="7556B60A"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A929F09" w14:textId="77777777"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05EBEA6C"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468CF605" w14:textId="7F773C38" w:rsidR="00D0689A" w:rsidRPr="009E5764" w:rsidRDefault="00954E98"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28C6EDEB"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2A20A83" w14:textId="1C4E1D11" w:rsidR="00D0689A" w:rsidRPr="009E5764" w:rsidRDefault="00D0689A" w:rsidP="00A252B3">
          <w:pPr>
            <w:widowControl w:val="0"/>
            <w:jc w:val="center"/>
            <w:rPr>
              <w:rFonts w:ascii="Times New Roman" w:hAnsi="Times New Roman" w:cs="Times New Roman"/>
              <w:bCs/>
              <w:sz w:val="14"/>
              <w:szCs w:val="14"/>
            </w:rPr>
          </w:pPr>
        </w:p>
      </w:tc>
    </w:tr>
  </w:tbl>
  <w:p w14:paraId="66429798" w14:textId="77777777" w:rsidR="00D0689A" w:rsidRDefault="00D0689A" w:rsidP="00FB7C6B">
    <w:pPr>
      <w:pStyle w:val="Footer"/>
      <w:tabs>
        <w:tab w:val="clear" w:pos="4513"/>
        <w:tab w:val="clear" w:pos="9026"/>
        <w:tab w:val="left" w:pos="3355"/>
      </w:tabs>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70B96" w14:textId="77777777" w:rsidR="00D0689A" w:rsidRDefault="00D0689A"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D0689A" w:rsidRPr="00445E30" w14:paraId="06B63E81" w14:textId="77777777" w:rsidTr="00113E05">
      <w:tc>
        <w:tcPr>
          <w:tcW w:w="1526" w:type="dxa"/>
          <w:vAlign w:val="center"/>
        </w:tcPr>
        <w:p w14:paraId="5D8473C6"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3D5A5D8E" w14:textId="0D8F4126" w:rsidR="00D0689A" w:rsidRPr="009E5764" w:rsidRDefault="00D0689A" w:rsidP="00C87FD7">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954E98">
            <w:rPr>
              <w:rFonts w:ascii="Times New Roman" w:hAnsi="Times New Roman" w:cs="Times New Roman"/>
              <w:bCs/>
              <w:sz w:val="14"/>
              <w:szCs w:val="14"/>
            </w:rPr>
            <w:t>0.9</w:t>
          </w:r>
        </w:p>
      </w:tc>
      <w:tc>
        <w:tcPr>
          <w:tcW w:w="1134" w:type="dxa"/>
          <w:vAlign w:val="center"/>
        </w:tcPr>
        <w:p w14:paraId="4EC3D645"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49FFEC0F" w14:textId="77777777" w:rsidR="00D0689A" w:rsidRPr="009E5764" w:rsidRDefault="00D0689A"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7A0FD0DD"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BCCB12F" w14:textId="77777777" w:rsidR="00D0689A" w:rsidRPr="00FB7C6B" w:rsidRDefault="00D0689A"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954E98" w:rsidRPr="00954E98">
            <w:rPr>
              <w:rFonts w:ascii="Times New Roman" w:hAnsi="Times New Roman" w:cs="Angsana New"/>
              <w:bCs/>
              <w:noProof/>
              <w:sz w:val="14"/>
              <w:szCs w:val="14"/>
            </w:rPr>
            <w:t>29</w:t>
          </w:r>
          <w:r w:rsidRPr="009E5764">
            <w:rPr>
              <w:rFonts w:ascii="Times New Roman" w:hAnsi="Times New Roman" w:cs="Angsana New"/>
              <w:bCs/>
              <w:noProof/>
              <w:sz w:val="14"/>
              <w:szCs w:val="14"/>
              <w:cs/>
            </w:rPr>
            <w:fldChar w:fldCharType="end"/>
          </w:r>
        </w:p>
      </w:tc>
    </w:tr>
    <w:tr w:rsidR="00D0689A" w:rsidRPr="00445E30" w14:paraId="5192F6AF" w14:textId="77777777" w:rsidTr="00113E05">
      <w:tc>
        <w:tcPr>
          <w:tcW w:w="1526" w:type="dxa"/>
          <w:vAlign w:val="center"/>
        </w:tcPr>
        <w:p w14:paraId="188899F5"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4B86FD3B" w14:textId="77777777"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4ADA73D"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64F58ABA" w14:textId="14A2A5AA" w:rsidR="00D0689A" w:rsidRPr="009E5764" w:rsidRDefault="00954E98"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3AD7EAEC"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085C220D" w14:textId="3EBA33BD" w:rsidR="00D0689A" w:rsidRPr="009E5764" w:rsidRDefault="00D0689A" w:rsidP="00A252B3">
          <w:pPr>
            <w:widowControl w:val="0"/>
            <w:jc w:val="center"/>
            <w:rPr>
              <w:rFonts w:ascii="Times New Roman" w:hAnsi="Times New Roman" w:cs="Times New Roman"/>
              <w:bCs/>
              <w:sz w:val="14"/>
              <w:szCs w:val="14"/>
            </w:rPr>
          </w:pPr>
        </w:p>
      </w:tc>
    </w:tr>
  </w:tbl>
  <w:p w14:paraId="0E0E66A0" w14:textId="77777777" w:rsidR="00D0689A" w:rsidRDefault="00D0689A" w:rsidP="00FB7C6B">
    <w:pPr>
      <w:pStyle w:val="Footer"/>
      <w:tabs>
        <w:tab w:val="clear" w:pos="4513"/>
        <w:tab w:val="clear" w:pos="9026"/>
        <w:tab w:val="left" w:pos="3355"/>
      </w:tabs>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614AD9" w14:textId="77777777" w:rsidR="00D0689A" w:rsidRDefault="00D0689A"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D0689A" w:rsidRPr="00445E30" w14:paraId="6AA9815B" w14:textId="77777777" w:rsidTr="00113E05">
      <w:tc>
        <w:tcPr>
          <w:tcW w:w="1526" w:type="dxa"/>
          <w:vAlign w:val="center"/>
        </w:tcPr>
        <w:p w14:paraId="7C812578"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0187671B" w14:textId="65709CF7"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DCSS –SDD</w:t>
          </w:r>
          <w:r w:rsidRPr="009E5764">
            <w:rPr>
              <w:rFonts w:ascii="Times New Roman" w:hAnsi="Times New Roman" w:cs="Times New Roman"/>
              <w:bCs/>
              <w:sz w:val="14"/>
              <w:szCs w:val="14"/>
            </w:rPr>
            <w:t xml:space="preserve">– v </w:t>
          </w:r>
          <w:r w:rsidR="00954E98">
            <w:rPr>
              <w:rFonts w:ascii="Times New Roman" w:hAnsi="Times New Roman" w:cs="Times New Roman"/>
              <w:bCs/>
              <w:sz w:val="14"/>
              <w:szCs w:val="14"/>
            </w:rPr>
            <w:t>0.9</w:t>
          </w:r>
        </w:p>
      </w:tc>
      <w:tc>
        <w:tcPr>
          <w:tcW w:w="1134" w:type="dxa"/>
          <w:vAlign w:val="center"/>
        </w:tcPr>
        <w:p w14:paraId="428B29AF"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FCB0539" w14:textId="77777777" w:rsidR="00D0689A" w:rsidRPr="009E5764" w:rsidRDefault="00D0689A"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5A946187"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096E61C5" w14:textId="77777777" w:rsidR="00D0689A" w:rsidRPr="00FB7C6B" w:rsidRDefault="00D0689A"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954E98" w:rsidRPr="00954E98">
            <w:rPr>
              <w:rFonts w:ascii="Times New Roman" w:hAnsi="Times New Roman" w:cs="Angsana New"/>
              <w:bCs/>
              <w:noProof/>
              <w:sz w:val="14"/>
              <w:szCs w:val="14"/>
            </w:rPr>
            <w:t>31</w:t>
          </w:r>
          <w:r w:rsidRPr="009E5764">
            <w:rPr>
              <w:rFonts w:ascii="Times New Roman" w:hAnsi="Times New Roman" w:cs="Angsana New"/>
              <w:bCs/>
              <w:noProof/>
              <w:sz w:val="14"/>
              <w:szCs w:val="14"/>
              <w:cs/>
            </w:rPr>
            <w:fldChar w:fldCharType="end"/>
          </w:r>
        </w:p>
      </w:tc>
    </w:tr>
    <w:tr w:rsidR="00D0689A" w:rsidRPr="00445E30" w14:paraId="740340B2" w14:textId="77777777" w:rsidTr="00954E98">
      <w:trPr>
        <w:trHeight w:val="230"/>
      </w:trPr>
      <w:tc>
        <w:tcPr>
          <w:tcW w:w="1526" w:type="dxa"/>
          <w:vAlign w:val="center"/>
        </w:tcPr>
        <w:p w14:paraId="03D46225"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05C5D001" w14:textId="77777777"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0C97070"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1AEB2366" w14:textId="114B04B4" w:rsidR="00D0689A" w:rsidRPr="009E5764" w:rsidRDefault="00954E98"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49B9C80F"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73CD6A4" w14:textId="06002870" w:rsidR="00D0689A" w:rsidRPr="009E5764" w:rsidRDefault="00D0689A" w:rsidP="00A252B3">
          <w:pPr>
            <w:widowControl w:val="0"/>
            <w:jc w:val="center"/>
            <w:rPr>
              <w:rFonts w:ascii="Times New Roman" w:hAnsi="Times New Roman" w:cs="Times New Roman"/>
              <w:bCs/>
              <w:sz w:val="14"/>
              <w:szCs w:val="14"/>
            </w:rPr>
          </w:pPr>
        </w:p>
      </w:tc>
    </w:tr>
  </w:tbl>
  <w:p w14:paraId="3BD5D4E4" w14:textId="77777777" w:rsidR="00D0689A" w:rsidRDefault="00D0689A" w:rsidP="00FB7C6B">
    <w:pPr>
      <w:pStyle w:val="Footer"/>
      <w:tabs>
        <w:tab w:val="clear" w:pos="4513"/>
        <w:tab w:val="clear" w:pos="9026"/>
        <w:tab w:val="left" w:pos="335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49767C" w14:textId="77777777" w:rsidR="009F585F" w:rsidRDefault="009F585F" w:rsidP="00D57804">
      <w:pPr>
        <w:spacing w:line="240" w:lineRule="auto"/>
      </w:pPr>
      <w:r>
        <w:separator/>
      </w:r>
    </w:p>
  </w:footnote>
  <w:footnote w:type="continuationSeparator" w:id="0">
    <w:p w14:paraId="7F4E6907" w14:textId="77777777" w:rsidR="009F585F" w:rsidRDefault="009F585F" w:rsidP="00D5780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2380BE" w14:textId="77777777" w:rsidR="00954E98" w:rsidRDefault="00954E9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E7DA8C" w14:textId="77777777" w:rsidR="00954E98" w:rsidRDefault="00954E9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7B9B42" w14:textId="77777777" w:rsidR="00954E98" w:rsidRDefault="00954E9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3242640"/>
    <w:multiLevelType w:val="hybridMultilevel"/>
    <w:tmpl w:val="C36CB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566A7D"/>
    <w:multiLevelType w:val="hybridMultilevel"/>
    <w:tmpl w:val="36D60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57C27E3"/>
    <w:multiLevelType w:val="hybridMultilevel"/>
    <w:tmpl w:val="EAD0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78519CC"/>
    <w:multiLevelType w:val="hybridMultilevel"/>
    <w:tmpl w:val="A5B0DE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AB60BB6"/>
    <w:multiLevelType w:val="hybridMultilevel"/>
    <w:tmpl w:val="F386D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0820E27"/>
    <w:multiLevelType w:val="hybridMultilevel"/>
    <w:tmpl w:val="83828F0E"/>
    <w:lvl w:ilvl="0" w:tplc="1CDEDCDA">
      <w:start w:val="1"/>
      <w:numFmt w:val="bullet"/>
      <w:lvlText w:val="⟶"/>
      <w:lvlJc w:val="left"/>
      <w:pPr>
        <w:ind w:left="2520" w:hanging="360"/>
      </w:pPr>
      <w:rPr>
        <w:rFonts w:ascii="Cambria" w:hAnsi="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13387755"/>
    <w:multiLevelType w:val="hybridMultilevel"/>
    <w:tmpl w:val="7D7C6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A634FA"/>
    <w:multiLevelType w:val="hybridMultilevel"/>
    <w:tmpl w:val="5142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F8695D"/>
    <w:multiLevelType w:val="hybridMultilevel"/>
    <w:tmpl w:val="DF0EA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647852"/>
    <w:multiLevelType w:val="hybridMultilevel"/>
    <w:tmpl w:val="6A9EA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F3744E3"/>
    <w:multiLevelType w:val="hybridMultilevel"/>
    <w:tmpl w:val="0DC8170C"/>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457311"/>
    <w:multiLevelType w:val="hybridMultilevel"/>
    <w:tmpl w:val="864A6724"/>
    <w:lvl w:ilvl="0" w:tplc="2976152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2F4675"/>
    <w:multiLevelType w:val="hybridMultilevel"/>
    <w:tmpl w:val="A6A6D2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320477C9"/>
    <w:multiLevelType w:val="hybridMultilevel"/>
    <w:tmpl w:val="3D6E2F42"/>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9720835"/>
    <w:multiLevelType w:val="hybridMultilevel"/>
    <w:tmpl w:val="2E364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1120306"/>
    <w:multiLevelType w:val="hybridMultilevel"/>
    <w:tmpl w:val="4A0C05F4"/>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46F15DF8"/>
    <w:multiLevelType w:val="hybridMultilevel"/>
    <w:tmpl w:val="6C50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6469D4"/>
    <w:multiLevelType w:val="hybridMultilevel"/>
    <w:tmpl w:val="762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9DE0A33"/>
    <w:multiLevelType w:val="hybridMultilevel"/>
    <w:tmpl w:val="415A9B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3B3D28"/>
    <w:multiLevelType w:val="hybridMultilevel"/>
    <w:tmpl w:val="746CF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87274A"/>
    <w:multiLevelType w:val="hybridMultilevel"/>
    <w:tmpl w:val="6A9EA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FD7CB0"/>
    <w:multiLevelType w:val="hybridMultilevel"/>
    <w:tmpl w:val="761EC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19037F"/>
    <w:multiLevelType w:val="hybridMultilevel"/>
    <w:tmpl w:val="7DACB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3E05B0D"/>
    <w:multiLevelType w:val="hybridMultilevel"/>
    <w:tmpl w:val="9EE892F6"/>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260A93"/>
    <w:multiLevelType w:val="hybridMultilevel"/>
    <w:tmpl w:val="ABECFA76"/>
    <w:lvl w:ilvl="0" w:tplc="E35A7A30">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5">
    <w:nsid w:val="6D87175C"/>
    <w:multiLevelType w:val="hybridMultilevel"/>
    <w:tmpl w:val="6582A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0E36AC"/>
    <w:multiLevelType w:val="hybridMultilevel"/>
    <w:tmpl w:val="68B42F1E"/>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731E249E"/>
    <w:multiLevelType w:val="hybridMultilevel"/>
    <w:tmpl w:val="0686AE7A"/>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780D4C5B"/>
    <w:multiLevelType w:val="hybridMultilevel"/>
    <w:tmpl w:val="2DEE7A5C"/>
    <w:lvl w:ilvl="0" w:tplc="E35A7A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nsid w:val="7C7D195F"/>
    <w:multiLevelType w:val="hybridMultilevel"/>
    <w:tmpl w:val="FEF22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E1252CC"/>
    <w:multiLevelType w:val="hybridMultilevel"/>
    <w:tmpl w:val="26223B4C"/>
    <w:lvl w:ilvl="0" w:tplc="E35A7A3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F2C085B"/>
    <w:multiLevelType w:val="hybridMultilevel"/>
    <w:tmpl w:val="56964730"/>
    <w:lvl w:ilvl="0" w:tplc="33CECC7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13"/>
  </w:num>
  <w:num w:numId="4">
    <w:abstractNumId w:val="29"/>
  </w:num>
  <w:num w:numId="5">
    <w:abstractNumId w:val="39"/>
  </w:num>
  <w:num w:numId="6">
    <w:abstractNumId w:val="14"/>
  </w:num>
  <w:num w:numId="7">
    <w:abstractNumId w:val="22"/>
  </w:num>
  <w:num w:numId="8">
    <w:abstractNumId w:val="19"/>
  </w:num>
  <w:num w:numId="9">
    <w:abstractNumId w:val="38"/>
  </w:num>
  <w:num w:numId="10">
    <w:abstractNumId w:val="36"/>
  </w:num>
  <w:num w:numId="11">
    <w:abstractNumId w:val="11"/>
  </w:num>
  <w:num w:numId="12">
    <w:abstractNumId w:val="18"/>
  </w:num>
  <w:num w:numId="13">
    <w:abstractNumId w:val="37"/>
  </w:num>
  <w:num w:numId="14">
    <w:abstractNumId w:val="32"/>
  </w:num>
  <w:num w:numId="15">
    <w:abstractNumId w:val="26"/>
  </w:num>
  <w:num w:numId="16">
    <w:abstractNumId w:val="17"/>
  </w:num>
  <w:num w:numId="17">
    <w:abstractNumId w:val="41"/>
  </w:num>
  <w:num w:numId="18">
    <w:abstractNumId w:val="9"/>
  </w:num>
  <w:num w:numId="19">
    <w:abstractNumId w:val="12"/>
  </w:num>
  <w:num w:numId="20">
    <w:abstractNumId w:val="34"/>
  </w:num>
  <w:num w:numId="21">
    <w:abstractNumId w:val="40"/>
  </w:num>
  <w:num w:numId="22">
    <w:abstractNumId w:val="0"/>
  </w:num>
  <w:num w:numId="23">
    <w:abstractNumId w:val="1"/>
  </w:num>
  <w:num w:numId="24">
    <w:abstractNumId w:val="2"/>
  </w:num>
  <w:num w:numId="25">
    <w:abstractNumId w:val="20"/>
  </w:num>
  <w:num w:numId="26">
    <w:abstractNumId w:val="16"/>
  </w:num>
  <w:num w:numId="27">
    <w:abstractNumId w:val="28"/>
  </w:num>
  <w:num w:numId="28">
    <w:abstractNumId w:val="6"/>
  </w:num>
  <w:num w:numId="29">
    <w:abstractNumId w:val="33"/>
  </w:num>
  <w:num w:numId="30">
    <w:abstractNumId w:val="33"/>
  </w:num>
  <w:num w:numId="31">
    <w:abstractNumId w:val="3"/>
  </w:num>
  <w:num w:numId="32">
    <w:abstractNumId w:val="30"/>
  </w:num>
  <w:num w:numId="33">
    <w:abstractNumId w:val="31"/>
  </w:num>
  <w:num w:numId="34">
    <w:abstractNumId w:val="24"/>
  </w:num>
  <w:num w:numId="35">
    <w:abstractNumId w:val="23"/>
  </w:num>
  <w:num w:numId="36">
    <w:abstractNumId w:val="21"/>
  </w:num>
  <w:num w:numId="37">
    <w:abstractNumId w:val="7"/>
  </w:num>
  <w:num w:numId="38">
    <w:abstractNumId w:val="25"/>
  </w:num>
  <w:num w:numId="39">
    <w:abstractNumId w:val="5"/>
  </w:num>
  <w:num w:numId="40">
    <w:abstractNumId w:val="15"/>
  </w:num>
  <w:num w:numId="41">
    <w:abstractNumId w:val="35"/>
  </w:num>
  <w:num w:numId="42">
    <w:abstractNumId w:val="8"/>
  </w:num>
  <w:num w:numId="43">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D55"/>
    <w:rsid w:val="00000C78"/>
    <w:rsid w:val="00006BD3"/>
    <w:rsid w:val="00007415"/>
    <w:rsid w:val="00010C68"/>
    <w:rsid w:val="000156B3"/>
    <w:rsid w:val="00023C94"/>
    <w:rsid w:val="00033FA0"/>
    <w:rsid w:val="00034153"/>
    <w:rsid w:val="0004506C"/>
    <w:rsid w:val="0004516F"/>
    <w:rsid w:val="0005214B"/>
    <w:rsid w:val="00052FD8"/>
    <w:rsid w:val="0005393E"/>
    <w:rsid w:val="000629D1"/>
    <w:rsid w:val="00063D2C"/>
    <w:rsid w:val="00065914"/>
    <w:rsid w:val="000666EB"/>
    <w:rsid w:val="00071943"/>
    <w:rsid w:val="00071FC3"/>
    <w:rsid w:val="0008057A"/>
    <w:rsid w:val="00087EF8"/>
    <w:rsid w:val="000912E7"/>
    <w:rsid w:val="000918A3"/>
    <w:rsid w:val="00095CC8"/>
    <w:rsid w:val="00095DED"/>
    <w:rsid w:val="00097A25"/>
    <w:rsid w:val="000B1BCA"/>
    <w:rsid w:val="000B44FC"/>
    <w:rsid w:val="000C7BB4"/>
    <w:rsid w:val="000D28CD"/>
    <w:rsid w:val="000E09A2"/>
    <w:rsid w:val="000F0925"/>
    <w:rsid w:val="00101E59"/>
    <w:rsid w:val="001040D9"/>
    <w:rsid w:val="00110994"/>
    <w:rsid w:val="00110C0B"/>
    <w:rsid w:val="001113EF"/>
    <w:rsid w:val="00113E05"/>
    <w:rsid w:val="00114B2F"/>
    <w:rsid w:val="00117097"/>
    <w:rsid w:val="0012006E"/>
    <w:rsid w:val="00121DA9"/>
    <w:rsid w:val="00126254"/>
    <w:rsid w:val="00133CB0"/>
    <w:rsid w:val="00146769"/>
    <w:rsid w:val="00157054"/>
    <w:rsid w:val="0016034D"/>
    <w:rsid w:val="0016149A"/>
    <w:rsid w:val="001621D9"/>
    <w:rsid w:val="001641E7"/>
    <w:rsid w:val="001727D5"/>
    <w:rsid w:val="00173B76"/>
    <w:rsid w:val="001754B9"/>
    <w:rsid w:val="00180274"/>
    <w:rsid w:val="00194390"/>
    <w:rsid w:val="001A574B"/>
    <w:rsid w:val="001B1A65"/>
    <w:rsid w:val="001B285D"/>
    <w:rsid w:val="001B66AB"/>
    <w:rsid w:val="001B72E7"/>
    <w:rsid w:val="001C3DFB"/>
    <w:rsid w:val="001C58C3"/>
    <w:rsid w:val="001D10CF"/>
    <w:rsid w:val="001D13C3"/>
    <w:rsid w:val="001D5511"/>
    <w:rsid w:val="001D6E64"/>
    <w:rsid w:val="001D7FB2"/>
    <w:rsid w:val="001E50E0"/>
    <w:rsid w:val="001E7858"/>
    <w:rsid w:val="001F3FD0"/>
    <w:rsid w:val="00204242"/>
    <w:rsid w:val="002056BC"/>
    <w:rsid w:val="00212F27"/>
    <w:rsid w:val="00215604"/>
    <w:rsid w:val="00222DE0"/>
    <w:rsid w:val="0022377A"/>
    <w:rsid w:val="00225000"/>
    <w:rsid w:val="0023522E"/>
    <w:rsid w:val="00240910"/>
    <w:rsid w:val="00244337"/>
    <w:rsid w:val="0024537C"/>
    <w:rsid w:val="002503F7"/>
    <w:rsid w:val="00250839"/>
    <w:rsid w:val="00254416"/>
    <w:rsid w:val="002555EE"/>
    <w:rsid w:val="00256694"/>
    <w:rsid w:val="00256C3D"/>
    <w:rsid w:val="00265EA8"/>
    <w:rsid w:val="00272698"/>
    <w:rsid w:val="00282AF0"/>
    <w:rsid w:val="00282E68"/>
    <w:rsid w:val="002833D9"/>
    <w:rsid w:val="002A41FB"/>
    <w:rsid w:val="002A65CD"/>
    <w:rsid w:val="002A7FE8"/>
    <w:rsid w:val="002B2ECD"/>
    <w:rsid w:val="002B7017"/>
    <w:rsid w:val="002D4E8D"/>
    <w:rsid w:val="002D666E"/>
    <w:rsid w:val="002D76B7"/>
    <w:rsid w:val="002E2035"/>
    <w:rsid w:val="002F108E"/>
    <w:rsid w:val="00301D0E"/>
    <w:rsid w:val="00303DE6"/>
    <w:rsid w:val="00307254"/>
    <w:rsid w:val="00310C08"/>
    <w:rsid w:val="003113D8"/>
    <w:rsid w:val="00316A0E"/>
    <w:rsid w:val="00320DB1"/>
    <w:rsid w:val="00332433"/>
    <w:rsid w:val="0033450A"/>
    <w:rsid w:val="003370BA"/>
    <w:rsid w:val="0034109B"/>
    <w:rsid w:val="0034727C"/>
    <w:rsid w:val="003475E5"/>
    <w:rsid w:val="0035297E"/>
    <w:rsid w:val="0035490C"/>
    <w:rsid w:val="00355710"/>
    <w:rsid w:val="0036288F"/>
    <w:rsid w:val="003642B6"/>
    <w:rsid w:val="003707B7"/>
    <w:rsid w:val="00372F35"/>
    <w:rsid w:val="003748C7"/>
    <w:rsid w:val="003756EC"/>
    <w:rsid w:val="00386C60"/>
    <w:rsid w:val="003875A7"/>
    <w:rsid w:val="00392646"/>
    <w:rsid w:val="003A0038"/>
    <w:rsid w:val="003A332F"/>
    <w:rsid w:val="003A3D8C"/>
    <w:rsid w:val="003B0A4E"/>
    <w:rsid w:val="003B15A3"/>
    <w:rsid w:val="003B366A"/>
    <w:rsid w:val="003C0C0E"/>
    <w:rsid w:val="003C2AB5"/>
    <w:rsid w:val="003C5CAA"/>
    <w:rsid w:val="003C7694"/>
    <w:rsid w:val="003C7AC3"/>
    <w:rsid w:val="003D00BA"/>
    <w:rsid w:val="003D2684"/>
    <w:rsid w:val="003D2C25"/>
    <w:rsid w:val="003D3649"/>
    <w:rsid w:val="003D53AC"/>
    <w:rsid w:val="003D6A47"/>
    <w:rsid w:val="003D728A"/>
    <w:rsid w:val="003E2D72"/>
    <w:rsid w:val="003E3145"/>
    <w:rsid w:val="003F0F61"/>
    <w:rsid w:val="003F31DB"/>
    <w:rsid w:val="003F6E23"/>
    <w:rsid w:val="004005AE"/>
    <w:rsid w:val="0040124A"/>
    <w:rsid w:val="0040312B"/>
    <w:rsid w:val="00404328"/>
    <w:rsid w:val="00404911"/>
    <w:rsid w:val="004067DE"/>
    <w:rsid w:val="00410472"/>
    <w:rsid w:val="00410F20"/>
    <w:rsid w:val="004149E6"/>
    <w:rsid w:val="00415E32"/>
    <w:rsid w:val="00421597"/>
    <w:rsid w:val="0042492C"/>
    <w:rsid w:val="00424B36"/>
    <w:rsid w:val="00424DC2"/>
    <w:rsid w:val="00424DEE"/>
    <w:rsid w:val="0042536F"/>
    <w:rsid w:val="00426792"/>
    <w:rsid w:val="00444D22"/>
    <w:rsid w:val="00445F7E"/>
    <w:rsid w:val="00450F95"/>
    <w:rsid w:val="0045124A"/>
    <w:rsid w:val="00453729"/>
    <w:rsid w:val="00455F9A"/>
    <w:rsid w:val="00456AD3"/>
    <w:rsid w:val="004637F4"/>
    <w:rsid w:val="004704A5"/>
    <w:rsid w:val="004707FD"/>
    <w:rsid w:val="00473012"/>
    <w:rsid w:val="0047351D"/>
    <w:rsid w:val="00476C68"/>
    <w:rsid w:val="00476F11"/>
    <w:rsid w:val="00480F93"/>
    <w:rsid w:val="00484FC6"/>
    <w:rsid w:val="004851CB"/>
    <w:rsid w:val="00485CE8"/>
    <w:rsid w:val="004953B5"/>
    <w:rsid w:val="004A1E58"/>
    <w:rsid w:val="004B5183"/>
    <w:rsid w:val="004B62D0"/>
    <w:rsid w:val="004C0DDD"/>
    <w:rsid w:val="004C1A13"/>
    <w:rsid w:val="004D45B3"/>
    <w:rsid w:val="004E1FDE"/>
    <w:rsid w:val="004E3864"/>
    <w:rsid w:val="004E3B32"/>
    <w:rsid w:val="004E788C"/>
    <w:rsid w:val="004F4972"/>
    <w:rsid w:val="00504CB0"/>
    <w:rsid w:val="005061DC"/>
    <w:rsid w:val="005064EC"/>
    <w:rsid w:val="0051206D"/>
    <w:rsid w:val="00515D95"/>
    <w:rsid w:val="00522207"/>
    <w:rsid w:val="00524BDD"/>
    <w:rsid w:val="00525D2F"/>
    <w:rsid w:val="0053239B"/>
    <w:rsid w:val="005351BA"/>
    <w:rsid w:val="00540375"/>
    <w:rsid w:val="00543B64"/>
    <w:rsid w:val="005608FA"/>
    <w:rsid w:val="00565C3A"/>
    <w:rsid w:val="005665E0"/>
    <w:rsid w:val="0056776E"/>
    <w:rsid w:val="005777A9"/>
    <w:rsid w:val="005808E7"/>
    <w:rsid w:val="00594AA3"/>
    <w:rsid w:val="005955CC"/>
    <w:rsid w:val="005A2B5E"/>
    <w:rsid w:val="005A4523"/>
    <w:rsid w:val="005A6765"/>
    <w:rsid w:val="005B0AA4"/>
    <w:rsid w:val="005C27C7"/>
    <w:rsid w:val="005C50CE"/>
    <w:rsid w:val="005C5877"/>
    <w:rsid w:val="005C72C2"/>
    <w:rsid w:val="005D0324"/>
    <w:rsid w:val="005D0C81"/>
    <w:rsid w:val="005E4D3E"/>
    <w:rsid w:val="005F604E"/>
    <w:rsid w:val="0060271E"/>
    <w:rsid w:val="00602D23"/>
    <w:rsid w:val="00607B69"/>
    <w:rsid w:val="00611FFB"/>
    <w:rsid w:val="00617750"/>
    <w:rsid w:val="006245B5"/>
    <w:rsid w:val="00624AA4"/>
    <w:rsid w:val="00634BE8"/>
    <w:rsid w:val="00636789"/>
    <w:rsid w:val="00637206"/>
    <w:rsid w:val="006432D2"/>
    <w:rsid w:val="006534C7"/>
    <w:rsid w:val="006570B5"/>
    <w:rsid w:val="00666502"/>
    <w:rsid w:val="00670CF4"/>
    <w:rsid w:val="00676512"/>
    <w:rsid w:val="00677B66"/>
    <w:rsid w:val="00677CC8"/>
    <w:rsid w:val="00677FB8"/>
    <w:rsid w:val="00691B55"/>
    <w:rsid w:val="006A00B3"/>
    <w:rsid w:val="006A0C62"/>
    <w:rsid w:val="006A14C7"/>
    <w:rsid w:val="006A1819"/>
    <w:rsid w:val="006A5CC6"/>
    <w:rsid w:val="006A6EB8"/>
    <w:rsid w:val="006B3F51"/>
    <w:rsid w:val="006B574B"/>
    <w:rsid w:val="006B5C30"/>
    <w:rsid w:val="006C1947"/>
    <w:rsid w:val="006C44B1"/>
    <w:rsid w:val="006C460F"/>
    <w:rsid w:val="006D434D"/>
    <w:rsid w:val="006D470A"/>
    <w:rsid w:val="006E0A2A"/>
    <w:rsid w:val="006E3788"/>
    <w:rsid w:val="006E57C7"/>
    <w:rsid w:val="006E5804"/>
    <w:rsid w:val="006E6011"/>
    <w:rsid w:val="006F0B4D"/>
    <w:rsid w:val="006F13C2"/>
    <w:rsid w:val="006F6514"/>
    <w:rsid w:val="00706F51"/>
    <w:rsid w:val="007271F7"/>
    <w:rsid w:val="00727754"/>
    <w:rsid w:val="00731E23"/>
    <w:rsid w:val="00734BDD"/>
    <w:rsid w:val="0073562D"/>
    <w:rsid w:val="00735732"/>
    <w:rsid w:val="0073599E"/>
    <w:rsid w:val="0074192C"/>
    <w:rsid w:val="00745DD5"/>
    <w:rsid w:val="0074694F"/>
    <w:rsid w:val="00754471"/>
    <w:rsid w:val="007545AE"/>
    <w:rsid w:val="00756045"/>
    <w:rsid w:val="00757F97"/>
    <w:rsid w:val="0076068C"/>
    <w:rsid w:val="00771E58"/>
    <w:rsid w:val="00772CDB"/>
    <w:rsid w:val="007757BD"/>
    <w:rsid w:val="00795C15"/>
    <w:rsid w:val="0079699C"/>
    <w:rsid w:val="007A0236"/>
    <w:rsid w:val="007A195E"/>
    <w:rsid w:val="007A2EF7"/>
    <w:rsid w:val="007A5598"/>
    <w:rsid w:val="007A6F4C"/>
    <w:rsid w:val="007B7A06"/>
    <w:rsid w:val="007C255B"/>
    <w:rsid w:val="007C4D10"/>
    <w:rsid w:val="007C6002"/>
    <w:rsid w:val="007C76D7"/>
    <w:rsid w:val="007D1288"/>
    <w:rsid w:val="007D1FA5"/>
    <w:rsid w:val="007D676D"/>
    <w:rsid w:val="007E1C92"/>
    <w:rsid w:val="007E39C7"/>
    <w:rsid w:val="007E39FD"/>
    <w:rsid w:val="007E5318"/>
    <w:rsid w:val="007F1D05"/>
    <w:rsid w:val="007F1E5B"/>
    <w:rsid w:val="007F3860"/>
    <w:rsid w:val="007F6E95"/>
    <w:rsid w:val="00801268"/>
    <w:rsid w:val="0080128D"/>
    <w:rsid w:val="00811476"/>
    <w:rsid w:val="00821534"/>
    <w:rsid w:val="008244C8"/>
    <w:rsid w:val="00836A53"/>
    <w:rsid w:val="00840C3D"/>
    <w:rsid w:val="00843C14"/>
    <w:rsid w:val="008625CE"/>
    <w:rsid w:val="00862B7D"/>
    <w:rsid w:val="00863AA2"/>
    <w:rsid w:val="0087181A"/>
    <w:rsid w:val="00873B4F"/>
    <w:rsid w:val="00875F10"/>
    <w:rsid w:val="00880571"/>
    <w:rsid w:val="0088071E"/>
    <w:rsid w:val="00880D36"/>
    <w:rsid w:val="0089328B"/>
    <w:rsid w:val="008965A4"/>
    <w:rsid w:val="00896705"/>
    <w:rsid w:val="008B6B1F"/>
    <w:rsid w:val="008C0C7E"/>
    <w:rsid w:val="008C28DD"/>
    <w:rsid w:val="008C4F59"/>
    <w:rsid w:val="008D1491"/>
    <w:rsid w:val="008D3261"/>
    <w:rsid w:val="008D6160"/>
    <w:rsid w:val="008E2959"/>
    <w:rsid w:val="008E2FC5"/>
    <w:rsid w:val="008E51E3"/>
    <w:rsid w:val="008E5FB3"/>
    <w:rsid w:val="008E6BCD"/>
    <w:rsid w:val="008F2987"/>
    <w:rsid w:val="008F68A5"/>
    <w:rsid w:val="009006DB"/>
    <w:rsid w:val="00903971"/>
    <w:rsid w:val="009048D6"/>
    <w:rsid w:val="00907A51"/>
    <w:rsid w:val="00911C8B"/>
    <w:rsid w:val="00924D0D"/>
    <w:rsid w:val="00925E62"/>
    <w:rsid w:val="009351A1"/>
    <w:rsid w:val="009360F4"/>
    <w:rsid w:val="00940A43"/>
    <w:rsid w:val="00943012"/>
    <w:rsid w:val="009445B1"/>
    <w:rsid w:val="00945E12"/>
    <w:rsid w:val="0094608A"/>
    <w:rsid w:val="0094633B"/>
    <w:rsid w:val="0095052F"/>
    <w:rsid w:val="00950F17"/>
    <w:rsid w:val="009517A2"/>
    <w:rsid w:val="00954E98"/>
    <w:rsid w:val="009554FE"/>
    <w:rsid w:val="00962BB8"/>
    <w:rsid w:val="00964C32"/>
    <w:rsid w:val="00964D44"/>
    <w:rsid w:val="00967A1D"/>
    <w:rsid w:val="0097061C"/>
    <w:rsid w:val="00973281"/>
    <w:rsid w:val="00973688"/>
    <w:rsid w:val="009758F4"/>
    <w:rsid w:val="00981F30"/>
    <w:rsid w:val="00987996"/>
    <w:rsid w:val="00990B66"/>
    <w:rsid w:val="009970D8"/>
    <w:rsid w:val="009972A0"/>
    <w:rsid w:val="00997778"/>
    <w:rsid w:val="009A03FD"/>
    <w:rsid w:val="009A1164"/>
    <w:rsid w:val="009A35A7"/>
    <w:rsid w:val="009A5B6F"/>
    <w:rsid w:val="009A6043"/>
    <w:rsid w:val="009C7659"/>
    <w:rsid w:val="009D2A30"/>
    <w:rsid w:val="009E56F4"/>
    <w:rsid w:val="009F1185"/>
    <w:rsid w:val="009F4BF1"/>
    <w:rsid w:val="009F585F"/>
    <w:rsid w:val="00A00169"/>
    <w:rsid w:val="00A00CFA"/>
    <w:rsid w:val="00A04A58"/>
    <w:rsid w:val="00A05FC9"/>
    <w:rsid w:val="00A108D6"/>
    <w:rsid w:val="00A17ABB"/>
    <w:rsid w:val="00A2254F"/>
    <w:rsid w:val="00A252B3"/>
    <w:rsid w:val="00A26918"/>
    <w:rsid w:val="00A27838"/>
    <w:rsid w:val="00A27C9A"/>
    <w:rsid w:val="00A34103"/>
    <w:rsid w:val="00A430E9"/>
    <w:rsid w:val="00A532B7"/>
    <w:rsid w:val="00A542D0"/>
    <w:rsid w:val="00A560C9"/>
    <w:rsid w:val="00A6313C"/>
    <w:rsid w:val="00A74A4E"/>
    <w:rsid w:val="00A75460"/>
    <w:rsid w:val="00A80323"/>
    <w:rsid w:val="00A87FD8"/>
    <w:rsid w:val="00AA3892"/>
    <w:rsid w:val="00AA43C7"/>
    <w:rsid w:val="00AA462F"/>
    <w:rsid w:val="00AA6940"/>
    <w:rsid w:val="00AC118E"/>
    <w:rsid w:val="00AC2858"/>
    <w:rsid w:val="00AC4074"/>
    <w:rsid w:val="00AC5FFE"/>
    <w:rsid w:val="00AC6B04"/>
    <w:rsid w:val="00AD2174"/>
    <w:rsid w:val="00AD3CEF"/>
    <w:rsid w:val="00AD667A"/>
    <w:rsid w:val="00AE0712"/>
    <w:rsid w:val="00AE3CAE"/>
    <w:rsid w:val="00AE6A3B"/>
    <w:rsid w:val="00B001B8"/>
    <w:rsid w:val="00B126A1"/>
    <w:rsid w:val="00B12910"/>
    <w:rsid w:val="00B1773B"/>
    <w:rsid w:val="00B236BE"/>
    <w:rsid w:val="00B2583E"/>
    <w:rsid w:val="00B26080"/>
    <w:rsid w:val="00B351E2"/>
    <w:rsid w:val="00B35212"/>
    <w:rsid w:val="00B35D92"/>
    <w:rsid w:val="00B36538"/>
    <w:rsid w:val="00B40C18"/>
    <w:rsid w:val="00B41B90"/>
    <w:rsid w:val="00B43919"/>
    <w:rsid w:val="00B52B8B"/>
    <w:rsid w:val="00B575B0"/>
    <w:rsid w:val="00B6120F"/>
    <w:rsid w:val="00B614AD"/>
    <w:rsid w:val="00B639A6"/>
    <w:rsid w:val="00B63F01"/>
    <w:rsid w:val="00B65AF1"/>
    <w:rsid w:val="00B7026C"/>
    <w:rsid w:val="00B7068B"/>
    <w:rsid w:val="00B70A98"/>
    <w:rsid w:val="00B72C9A"/>
    <w:rsid w:val="00B74B2A"/>
    <w:rsid w:val="00B75335"/>
    <w:rsid w:val="00B8032C"/>
    <w:rsid w:val="00B8222D"/>
    <w:rsid w:val="00B8399A"/>
    <w:rsid w:val="00B83F09"/>
    <w:rsid w:val="00B86698"/>
    <w:rsid w:val="00B96839"/>
    <w:rsid w:val="00BA14EB"/>
    <w:rsid w:val="00BA1846"/>
    <w:rsid w:val="00BA33F7"/>
    <w:rsid w:val="00BB202D"/>
    <w:rsid w:val="00BB3712"/>
    <w:rsid w:val="00BB5F97"/>
    <w:rsid w:val="00BC0C1F"/>
    <w:rsid w:val="00BD31E8"/>
    <w:rsid w:val="00BD483B"/>
    <w:rsid w:val="00BD517A"/>
    <w:rsid w:val="00BE7FC8"/>
    <w:rsid w:val="00BF1C86"/>
    <w:rsid w:val="00BF3372"/>
    <w:rsid w:val="00BF46E9"/>
    <w:rsid w:val="00BF4FB7"/>
    <w:rsid w:val="00BF66C4"/>
    <w:rsid w:val="00BF70E6"/>
    <w:rsid w:val="00C1047D"/>
    <w:rsid w:val="00C11010"/>
    <w:rsid w:val="00C15028"/>
    <w:rsid w:val="00C20422"/>
    <w:rsid w:val="00C227CB"/>
    <w:rsid w:val="00C23E9E"/>
    <w:rsid w:val="00C27C7D"/>
    <w:rsid w:val="00C47DD3"/>
    <w:rsid w:val="00C6319A"/>
    <w:rsid w:val="00C64081"/>
    <w:rsid w:val="00C67FBC"/>
    <w:rsid w:val="00C71DC8"/>
    <w:rsid w:val="00C81F9D"/>
    <w:rsid w:val="00C87FD7"/>
    <w:rsid w:val="00C97722"/>
    <w:rsid w:val="00CB1259"/>
    <w:rsid w:val="00CB3787"/>
    <w:rsid w:val="00CB5472"/>
    <w:rsid w:val="00CC34D7"/>
    <w:rsid w:val="00CD512E"/>
    <w:rsid w:val="00CD5425"/>
    <w:rsid w:val="00CE4D85"/>
    <w:rsid w:val="00CF423E"/>
    <w:rsid w:val="00D03214"/>
    <w:rsid w:val="00D03566"/>
    <w:rsid w:val="00D0624D"/>
    <w:rsid w:val="00D0689A"/>
    <w:rsid w:val="00D13EA8"/>
    <w:rsid w:val="00D23180"/>
    <w:rsid w:val="00D24C91"/>
    <w:rsid w:val="00D2712E"/>
    <w:rsid w:val="00D32721"/>
    <w:rsid w:val="00D32C1D"/>
    <w:rsid w:val="00D33713"/>
    <w:rsid w:val="00D36B31"/>
    <w:rsid w:val="00D524B9"/>
    <w:rsid w:val="00D55316"/>
    <w:rsid w:val="00D57034"/>
    <w:rsid w:val="00D57804"/>
    <w:rsid w:val="00D62A8D"/>
    <w:rsid w:val="00D66659"/>
    <w:rsid w:val="00D71A8A"/>
    <w:rsid w:val="00D72BC6"/>
    <w:rsid w:val="00D7645E"/>
    <w:rsid w:val="00D81F26"/>
    <w:rsid w:val="00D975E8"/>
    <w:rsid w:val="00D97D55"/>
    <w:rsid w:val="00DA1D5D"/>
    <w:rsid w:val="00DA2A12"/>
    <w:rsid w:val="00DB7DBB"/>
    <w:rsid w:val="00DC061B"/>
    <w:rsid w:val="00DC3AD7"/>
    <w:rsid w:val="00DC6136"/>
    <w:rsid w:val="00DC6887"/>
    <w:rsid w:val="00DD156D"/>
    <w:rsid w:val="00DD40EF"/>
    <w:rsid w:val="00DD7904"/>
    <w:rsid w:val="00DE2269"/>
    <w:rsid w:val="00DF0CE8"/>
    <w:rsid w:val="00DF5067"/>
    <w:rsid w:val="00DF6E3A"/>
    <w:rsid w:val="00E01C51"/>
    <w:rsid w:val="00E02D7F"/>
    <w:rsid w:val="00E057A0"/>
    <w:rsid w:val="00E11C6F"/>
    <w:rsid w:val="00E16811"/>
    <w:rsid w:val="00E16C6F"/>
    <w:rsid w:val="00E170F7"/>
    <w:rsid w:val="00E233CB"/>
    <w:rsid w:val="00E276DC"/>
    <w:rsid w:val="00E31AE0"/>
    <w:rsid w:val="00E343AF"/>
    <w:rsid w:val="00E3466D"/>
    <w:rsid w:val="00E34A91"/>
    <w:rsid w:val="00E35B71"/>
    <w:rsid w:val="00E3644F"/>
    <w:rsid w:val="00E41425"/>
    <w:rsid w:val="00E429F8"/>
    <w:rsid w:val="00E430AC"/>
    <w:rsid w:val="00E444F3"/>
    <w:rsid w:val="00E44DD8"/>
    <w:rsid w:val="00E45868"/>
    <w:rsid w:val="00E545C7"/>
    <w:rsid w:val="00E61A32"/>
    <w:rsid w:val="00E6464F"/>
    <w:rsid w:val="00E64904"/>
    <w:rsid w:val="00E6599F"/>
    <w:rsid w:val="00E71C84"/>
    <w:rsid w:val="00E74FDD"/>
    <w:rsid w:val="00E75701"/>
    <w:rsid w:val="00E8141A"/>
    <w:rsid w:val="00E857D2"/>
    <w:rsid w:val="00E86A27"/>
    <w:rsid w:val="00E903AC"/>
    <w:rsid w:val="00EA04E0"/>
    <w:rsid w:val="00EA2E37"/>
    <w:rsid w:val="00EA37E8"/>
    <w:rsid w:val="00EA4003"/>
    <w:rsid w:val="00EB2AD3"/>
    <w:rsid w:val="00ED0827"/>
    <w:rsid w:val="00ED225B"/>
    <w:rsid w:val="00ED78D4"/>
    <w:rsid w:val="00ED7C45"/>
    <w:rsid w:val="00EE14F8"/>
    <w:rsid w:val="00EF1857"/>
    <w:rsid w:val="00EF4B17"/>
    <w:rsid w:val="00F01701"/>
    <w:rsid w:val="00F044F3"/>
    <w:rsid w:val="00F059D5"/>
    <w:rsid w:val="00F107BC"/>
    <w:rsid w:val="00F1587B"/>
    <w:rsid w:val="00F23D63"/>
    <w:rsid w:val="00F26A11"/>
    <w:rsid w:val="00F302C0"/>
    <w:rsid w:val="00F30AC8"/>
    <w:rsid w:val="00F34471"/>
    <w:rsid w:val="00F36566"/>
    <w:rsid w:val="00F40392"/>
    <w:rsid w:val="00F40BF2"/>
    <w:rsid w:val="00F40E00"/>
    <w:rsid w:val="00F4330E"/>
    <w:rsid w:val="00F45BD5"/>
    <w:rsid w:val="00F46439"/>
    <w:rsid w:val="00F62881"/>
    <w:rsid w:val="00F62ECA"/>
    <w:rsid w:val="00F65554"/>
    <w:rsid w:val="00F65DBF"/>
    <w:rsid w:val="00F66C7C"/>
    <w:rsid w:val="00F70D60"/>
    <w:rsid w:val="00F7166E"/>
    <w:rsid w:val="00F754DD"/>
    <w:rsid w:val="00F803D1"/>
    <w:rsid w:val="00F84F4B"/>
    <w:rsid w:val="00F929DA"/>
    <w:rsid w:val="00F93D42"/>
    <w:rsid w:val="00F960B4"/>
    <w:rsid w:val="00FA1D1B"/>
    <w:rsid w:val="00FA3298"/>
    <w:rsid w:val="00FA4975"/>
    <w:rsid w:val="00FA6BB1"/>
    <w:rsid w:val="00FB0A4D"/>
    <w:rsid w:val="00FB42BA"/>
    <w:rsid w:val="00FB5F7E"/>
    <w:rsid w:val="00FB7C6B"/>
    <w:rsid w:val="00FC3A21"/>
    <w:rsid w:val="00FC4783"/>
    <w:rsid w:val="00FC623E"/>
    <w:rsid w:val="00FC6A41"/>
    <w:rsid w:val="00FC7B9B"/>
    <w:rsid w:val="00FD2093"/>
    <w:rsid w:val="00FE44AF"/>
    <w:rsid w:val="00FF048A"/>
    <w:rsid w:val="00FF117D"/>
  </w:rsids>
  <m:mathPr>
    <m:mathFont m:val="Cambria Math"/>
    <m:brkBin m:val="before"/>
    <m:brkBinSub m:val="--"/>
    <m:smallFrac/>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05D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B36538"/>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92646"/>
    <w:pPr>
      <w:tabs>
        <w:tab w:val="right" w:leader="dot" w:pos="9016"/>
      </w:tabs>
      <w:ind w:left="440"/>
    </w:pPr>
    <w:rPr>
      <w:rFonts w:ascii="Times" w:eastAsiaTheme="minorHAnsi" w:hAnsi="Times" w:cs="Times"/>
      <w:noProof/>
      <w:color w:val="auto"/>
      <w:sz w:val="24"/>
      <w:szCs w:val="24"/>
      <w:lang w:bidi="ar-SA"/>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 w:type="character" w:styleId="CommentReference">
    <w:name w:val="annotation reference"/>
    <w:basedOn w:val="DefaultParagraphFont"/>
    <w:uiPriority w:val="99"/>
    <w:semiHidden/>
    <w:unhideWhenUsed/>
    <w:rsid w:val="00B8399A"/>
    <w:rPr>
      <w:sz w:val="16"/>
      <w:szCs w:val="18"/>
    </w:rPr>
  </w:style>
  <w:style w:type="paragraph" w:styleId="CommentText">
    <w:name w:val="annotation text"/>
    <w:basedOn w:val="Normal"/>
    <w:link w:val="CommentTextChar"/>
    <w:uiPriority w:val="99"/>
    <w:semiHidden/>
    <w:unhideWhenUsed/>
    <w:rsid w:val="00B8399A"/>
    <w:pPr>
      <w:spacing w:line="240" w:lineRule="auto"/>
    </w:pPr>
    <w:rPr>
      <w:rFonts w:cs="Cordia New"/>
      <w:sz w:val="20"/>
      <w:szCs w:val="25"/>
    </w:rPr>
  </w:style>
  <w:style w:type="character" w:customStyle="1" w:styleId="CommentTextChar">
    <w:name w:val="Comment Text Char"/>
    <w:basedOn w:val="DefaultParagraphFont"/>
    <w:link w:val="CommentText"/>
    <w:uiPriority w:val="99"/>
    <w:semiHidden/>
    <w:rsid w:val="00B8399A"/>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B8399A"/>
    <w:rPr>
      <w:b/>
      <w:bCs/>
    </w:rPr>
  </w:style>
  <w:style w:type="character" w:customStyle="1" w:styleId="CommentSubjectChar">
    <w:name w:val="Comment Subject Char"/>
    <w:basedOn w:val="CommentTextChar"/>
    <w:link w:val="CommentSubject"/>
    <w:uiPriority w:val="99"/>
    <w:semiHidden/>
    <w:rsid w:val="00B8399A"/>
    <w:rPr>
      <w:rFonts w:ascii="Arial" w:eastAsia="Arial" w:hAnsi="Arial" w:cs="Cordia New"/>
      <w:b/>
      <w:bCs/>
      <w:color w:val="000000"/>
      <w:sz w:val="20"/>
      <w:szCs w:val="25"/>
    </w:rPr>
  </w:style>
  <w:style w:type="character" w:styleId="Strong">
    <w:name w:val="Strong"/>
    <w:basedOn w:val="DefaultParagraphFont"/>
    <w:uiPriority w:val="22"/>
    <w:qFormat/>
    <w:rsid w:val="00AA389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B36538"/>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92646"/>
    <w:pPr>
      <w:tabs>
        <w:tab w:val="right" w:leader="dot" w:pos="9016"/>
      </w:tabs>
      <w:ind w:left="440"/>
    </w:pPr>
    <w:rPr>
      <w:rFonts w:ascii="Times" w:eastAsiaTheme="minorHAnsi" w:hAnsi="Times" w:cs="Times"/>
      <w:noProof/>
      <w:color w:val="auto"/>
      <w:sz w:val="24"/>
      <w:szCs w:val="24"/>
      <w:lang w:bidi="ar-SA"/>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 w:type="character" w:styleId="CommentReference">
    <w:name w:val="annotation reference"/>
    <w:basedOn w:val="DefaultParagraphFont"/>
    <w:uiPriority w:val="99"/>
    <w:semiHidden/>
    <w:unhideWhenUsed/>
    <w:rsid w:val="00B8399A"/>
    <w:rPr>
      <w:sz w:val="16"/>
      <w:szCs w:val="18"/>
    </w:rPr>
  </w:style>
  <w:style w:type="paragraph" w:styleId="CommentText">
    <w:name w:val="annotation text"/>
    <w:basedOn w:val="Normal"/>
    <w:link w:val="CommentTextChar"/>
    <w:uiPriority w:val="99"/>
    <w:semiHidden/>
    <w:unhideWhenUsed/>
    <w:rsid w:val="00B8399A"/>
    <w:pPr>
      <w:spacing w:line="240" w:lineRule="auto"/>
    </w:pPr>
    <w:rPr>
      <w:rFonts w:cs="Cordia New"/>
      <w:sz w:val="20"/>
      <w:szCs w:val="25"/>
    </w:rPr>
  </w:style>
  <w:style w:type="character" w:customStyle="1" w:styleId="CommentTextChar">
    <w:name w:val="Comment Text Char"/>
    <w:basedOn w:val="DefaultParagraphFont"/>
    <w:link w:val="CommentText"/>
    <w:uiPriority w:val="99"/>
    <w:semiHidden/>
    <w:rsid w:val="00B8399A"/>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B8399A"/>
    <w:rPr>
      <w:b/>
      <w:bCs/>
    </w:rPr>
  </w:style>
  <w:style w:type="character" w:customStyle="1" w:styleId="CommentSubjectChar">
    <w:name w:val="Comment Subject Char"/>
    <w:basedOn w:val="CommentTextChar"/>
    <w:link w:val="CommentSubject"/>
    <w:uiPriority w:val="99"/>
    <w:semiHidden/>
    <w:rsid w:val="00B8399A"/>
    <w:rPr>
      <w:rFonts w:ascii="Arial" w:eastAsia="Arial" w:hAnsi="Arial" w:cs="Cordia New"/>
      <w:b/>
      <w:bCs/>
      <w:color w:val="000000"/>
      <w:sz w:val="20"/>
      <w:szCs w:val="25"/>
    </w:rPr>
  </w:style>
  <w:style w:type="character" w:styleId="Strong">
    <w:name w:val="Strong"/>
    <w:basedOn w:val="DefaultParagraphFont"/>
    <w:uiPriority w:val="22"/>
    <w:qFormat/>
    <w:rsid w:val="00AA38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39511">
      <w:bodyDiv w:val="1"/>
      <w:marLeft w:val="0"/>
      <w:marRight w:val="0"/>
      <w:marTop w:val="0"/>
      <w:marBottom w:val="0"/>
      <w:divBdr>
        <w:top w:val="none" w:sz="0" w:space="0" w:color="auto"/>
        <w:left w:val="none" w:sz="0" w:space="0" w:color="auto"/>
        <w:bottom w:val="none" w:sz="0" w:space="0" w:color="auto"/>
        <w:right w:val="none" w:sz="0" w:space="0" w:color="auto"/>
      </w:divBdr>
    </w:div>
    <w:div w:id="47144984">
      <w:bodyDiv w:val="1"/>
      <w:marLeft w:val="0"/>
      <w:marRight w:val="0"/>
      <w:marTop w:val="0"/>
      <w:marBottom w:val="0"/>
      <w:divBdr>
        <w:top w:val="none" w:sz="0" w:space="0" w:color="auto"/>
        <w:left w:val="none" w:sz="0" w:space="0" w:color="auto"/>
        <w:bottom w:val="none" w:sz="0" w:space="0" w:color="auto"/>
        <w:right w:val="none" w:sz="0" w:space="0" w:color="auto"/>
      </w:divBdr>
    </w:div>
    <w:div w:id="532236031">
      <w:bodyDiv w:val="1"/>
      <w:marLeft w:val="0"/>
      <w:marRight w:val="0"/>
      <w:marTop w:val="0"/>
      <w:marBottom w:val="0"/>
      <w:divBdr>
        <w:top w:val="none" w:sz="0" w:space="0" w:color="auto"/>
        <w:left w:val="none" w:sz="0" w:space="0" w:color="auto"/>
        <w:bottom w:val="none" w:sz="0" w:space="0" w:color="auto"/>
        <w:right w:val="none" w:sz="0" w:space="0" w:color="auto"/>
      </w:divBdr>
    </w:div>
    <w:div w:id="592513180">
      <w:bodyDiv w:val="1"/>
      <w:marLeft w:val="0"/>
      <w:marRight w:val="0"/>
      <w:marTop w:val="0"/>
      <w:marBottom w:val="0"/>
      <w:divBdr>
        <w:top w:val="none" w:sz="0" w:space="0" w:color="auto"/>
        <w:left w:val="none" w:sz="0" w:space="0" w:color="auto"/>
        <w:bottom w:val="none" w:sz="0" w:space="0" w:color="auto"/>
        <w:right w:val="none" w:sz="0" w:space="0" w:color="auto"/>
      </w:divBdr>
      <w:divsChild>
        <w:div w:id="1252935893">
          <w:marLeft w:val="0"/>
          <w:marRight w:val="0"/>
          <w:marTop w:val="0"/>
          <w:marBottom w:val="0"/>
          <w:divBdr>
            <w:top w:val="none" w:sz="0" w:space="0" w:color="auto"/>
            <w:left w:val="none" w:sz="0" w:space="0" w:color="auto"/>
            <w:bottom w:val="none" w:sz="0" w:space="0" w:color="auto"/>
            <w:right w:val="none" w:sz="0" w:space="0" w:color="auto"/>
          </w:divBdr>
          <w:divsChild>
            <w:div w:id="1462110097">
              <w:marLeft w:val="0"/>
              <w:marRight w:val="0"/>
              <w:marTop w:val="0"/>
              <w:marBottom w:val="0"/>
              <w:divBdr>
                <w:top w:val="none" w:sz="0" w:space="0" w:color="auto"/>
                <w:left w:val="none" w:sz="0" w:space="0" w:color="auto"/>
                <w:bottom w:val="none" w:sz="0" w:space="0" w:color="auto"/>
                <w:right w:val="none" w:sz="0" w:space="0" w:color="auto"/>
              </w:divBdr>
              <w:divsChild>
                <w:div w:id="1957130597">
                  <w:marLeft w:val="0"/>
                  <w:marRight w:val="0"/>
                  <w:marTop w:val="0"/>
                  <w:marBottom w:val="0"/>
                  <w:divBdr>
                    <w:top w:val="none" w:sz="0" w:space="0" w:color="auto"/>
                    <w:left w:val="none" w:sz="0" w:space="0" w:color="auto"/>
                    <w:bottom w:val="none" w:sz="0" w:space="0" w:color="auto"/>
                    <w:right w:val="none" w:sz="0" w:space="0" w:color="auto"/>
                  </w:divBdr>
                  <w:divsChild>
                    <w:div w:id="360714638">
                      <w:marLeft w:val="0"/>
                      <w:marRight w:val="0"/>
                      <w:marTop w:val="0"/>
                      <w:marBottom w:val="0"/>
                      <w:divBdr>
                        <w:top w:val="none" w:sz="0" w:space="0" w:color="auto"/>
                        <w:left w:val="none" w:sz="0" w:space="0" w:color="auto"/>
                        <w:bottom w:val="none" w:sz="0" w:space="0" w:color="auto"/>
                        <w:right w:val="none" w:sz="0" w:space="0" w:color="auto"/>
                      </w:divBdr>
                      <w:divsChild>
                        <w:div w:id="1753504735">
                          <w:marLeft w:val="0"/>
                          <w:marRight w:val="0"/>
                          <w:marTop w:val="0"/>
                          <w:marBottom w:val="0"/>
                          <w:divBdr>
                            <w:top w:val="none" w:sz="0" w:space="0" w:color="auto"/>
                            <w:left w:val="none" w:sz="0" w:space="0" w:color="auto"/>
                            <w:bottom w:val="none" w:sz="0" w:space="0" w:color="auto"/>
                            <w:right w:val="none" w:sz="0" w:space="0" w:color="auto"/>
                          </w:divBdr>
                          <w:divsChild>
                            <w:div w:id="1938904803">
                              <w:marLeft w:val="0"/>
                              <w:marRight w:val="0"/>
                              <w:marTop w:val="0"/>
                              <w:marBottom w:val="0"/>
                              <w:divBdr>
                                <w:top w:val="none" w:sz="0" w:space="0" w:color="auto"/>
                                <w:left w:val="none" w:sz="0" w:space="0" w:color="auto"/>
                                <w:bottom w:val="none" w:sz="0" w:space="0" w:color="auto"/>
                                <w:right w:val="none" w:sz="0" w:space="0" w:color="auto"/>
                              </w:divBdr>
                              <w:divsChild>
                                <w:div w:id="1600483492">
                                  <w:marLeft w:val="0"/>
                                  <w:marRight w:val="0"/>
                                  <w:marTop w:val="0"/>
                                  <w:marBottom w:val="0"/>
                                  <w:divBdr>
                                    <w:top w:val="none" w:sz="0" w:space="0" w:color="auto"/>
                                    <w:left w:val="none" w:sz="0" w:space="0" w:color="auto"/>
                                    <w:bottom w:val="none" w:sz="0" w:space="0" w:color="auto"/>
                                    <w:right w:val="none" w:sz="0" w:space="0" w:color="auto"/>
                                  </w:divBdr>
                                  <w:divsChild>
                                    <w:div w:id="316033338">
                                      <w:marLeft w:val="0"/>
                                      <w:marRight w:val="0"/>
                                      <w:marTop w:val="0"/>
                                      <w:marBottom w:val="0"/>
                                      <w:divBdr>
                                        <w:top w:val="none" w:sz="0" w:space="0" w:color="auto"/>
                                        <w:left w:val="none" w:sz="0" w:space="0" w:color="auto"/>
                                        <w:bottom w:val="none" w:sz="0" w:space="0" w:color="auto"/>
                                        <w:right w:val="none" w:sz="0" w:space="0" w:color="auto"/>
                                      </w:divBdr>
                                    </w:div>
                                    <w:div w:id="434912224">
                                      <w:marLeft w:val="0"/>
                                      <w:marRight w:val="0"/>
                                      <w:marTop w:val="0"/>
                                      <w:marBottom w:val="0"/>
                                      <w:divBdr>
                                        <w:top w:val="none" w:sz="0" w:space="0" w:color="auto"/>
                                        <w:left w:val="none" w:sz="0" w:space="0" w:color="auto"/>
                                        <w:bottom w:val="none" w:sz="0" w:space="0" w:color="auto"/>
                                        <w:right w:val="none" w:sz="0" w:space="0" w:color="auto"/>
                                      </w:divBdr>
                                      <w:divsChild>
                                        <w:div w:id="43413909">
                                          <w:marLeft w:val="0"/>
                                          <w:marRight w:val="0"/>
                                          <w:marTop w:val="0"/>
                                          <w:marBottom w:val="0"/>
                                          <w:divBdr>
                                            <w:top w:val="none" w:sz="0" w:space="0" w:color="auto"/>
                                            <w:left w:val="none" w:sz="0" w:space="0" w:color="auto"/>
                                            <w:bottom w:val="none" w:sz="0" w:space="0" w:color="auto"/>
                                            <w:right w:val="none" w:sz="0" w:space="0" w:color="auto"/>
                                          </w:divBdr>
                                          <w:divsChild>
                                            <w:div w:id="820539527">
                                              <w:marLeft w:val="0"/>
                                              <w:marRight w:val="0"/>
                                              <w:marTop w:val="0"/>
                                              <w:marBottom w:val="0"/>
                                              <w:divBdr>
                                                <w:top w:val="none" w:sz="0" w:space="0" w:color="auto"/>
                                                <w:left w:val="none" w:sz="0" w:space="0" w:color="auto"/>
                                                <w:bottom w:val="none" w:sz="0" w:space="0" w:color="auto"/>
                                                <w:right w:val="none" w:sz="0" w:space="0" w:color="auto"/>
                                              </w:divBdr>
                                              <w:divsChild>
                                                <w:div w:id="19561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043464">
                                      <w:marLeft w:val="0"/>
                                      <w:marRight w:val="0"/>
                                      <w:marTop w:val="0"/>
                                      <w:marBottom w:val="0"/>
                                      <w:divBdr>
                                        <w:top w:val="none" w:sz="0" w:space="0" w:color="auto"/>
                                        <w:left w:val="none" w:sz="0" w:space="0" w:color="auto"/>
                                        <w:bottom w:val="none" w:sz="0" w:space="0" w:color="auto"/>
                                        <w:right w:val="none" w:sz="0" w:space="0" w:color="auto"/>
                                      </w:divBdr>
                                      <w:divsChild>
                                        <w:div w:id="2034065960">
                                          <w:marLeft w:val="0"/>
                                          <w:marRight w:val="0"/>
                                          <w:marTop w:val="0"/>
                                          <w:marBottom w:val="0"/>
                                          <w:divBdr>
                                            <w:top w:val="none" w:sz="0" w:space="0" w:color="auto"/>
                                            <w:left w:val="none" w:sz="0" w:space="0" w:color="auto"/>
                                            <w:bottom w:val="none" w:sz="0" w:space="0" w:color="auto"/>
                                            <w:right w:val="none" w:sz="0" w:space="0" w:color="auto"/>
                                          </w:divBdr>
                                          <w:divsChild>
                                            <w:div w:id="141166122">
                                              <w:marLeft w:val="0"/>
                                              <w:marRight w:val="0"/>
                                              <w:marTop w:val="0"/>
                                              <w:marBottom w:val="0"/>
                                              <w:divBdr>
                                                <w:top w:val="none" w:sz="0" w:space="0" w:color="auto"/>
                                                <w:left w:val="none" w:sz="0" w:space="0" w:color="auto"/>
                                                <w:bottom w:val="none" w:sz="0" w:space="0" w:color="auto"/>
                                                <w:right w:val="none" w:sz="0" w:space="0" w:color="auto"/>
                                              </w:divBdr>
                                              <w:divsChild>
                                                <w:div w:id="9440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5861309">
      <w:bodyDiv w:val="1"/>
      <w:marLeft w:val="0"/>
      <w:marRight w:val="0"/>
      <w:marTop w:val="0"/>
      <w:marBottom w:val="0"/>
      <w:divBdr>
        <w:top w:val="none" w:sz="0" w:space="0" w:color="auto"/>
        <w:left w:val="none" w:sz="0" w:space="0" w:color="auto"/>
        <w:bottom w:val="none" w:sz="0" w:space="0" w:color="auto"/>
        <w:right w:val="none" w:sz="0" w:space="0" w:color="auto"/>
      </w:divBdr>
    </w:div>
    <w:div w:id="837430557">
      <w:bodyDiv w:val="1"/>
      <w:marLeft w:val="0"/>
      <w:marRight w:val="0"/>
      <w:marTop w:val="0"/>
      <w:marBottom w:val="0"/>
      <w:divBdr>
        <w:top w:val="none" w:sz="0" w:space="0" w:color="auto"/>
        <w:left w:val="none" w:sz="0" w:space="0" w:color="auto"/>
        <w:bottom w:val="none" w:sz="0" w:space="0" w:color="auto"/>
        <w:right w:val="none" w:sz="0" w:space="0" w:color="auto"/>
      </w:divBdr>
    </w:div>
    <w:div w:id="1107191809">
      <w:bodyDiv w:val="1"/>
      <w:marLeft w:val="0"/>
      <w:marRight w:val="0"/>
      <w:marTop w:val="0"/>
      <w:marBottom w:val="0"/>
      <w:divBdr>
        <w:top w:val="none" w:sz="0" w:space="0" w:color="auto"/>
        <w:left w:val="none" w:sz="0" w:space="0" w:color="auto"/>
        <w:bottom w:val="none" w:sz="0" w:space="0" w:color="auto"/>
        <w:right w:val="none" w:sz="0" w:space="0" w:color="auto"/>
      </w:divBdr>
    </w:div>
    <w:div w:id="1231113456">
      <w:bodyDiv w:val="1"/>
      <w:marLeft w:val="0"/>
      <w:marRight w:val="0"/>
      <w:marTop w:val="0"/>
      <w:marBottom w:val="0"/>
      <w:divBdr>
        <w:top w:val="none" w:sz="0" w:space="0" w:color="auto"/>
        <w:left w:val="none" w:sz="0" w:space="0" w:color="auto"/>
        <w:bottom w:val="none" w:sz="0" w:space="0" w:color="auto"/>
        <w:right w:val="none" w:sz="0" w:space="0" w:color="auto"/>
      </w:divBdr>
    </w:div>
    <w:div w:id="1478103895">
      <w:bodyDiv w:val="1"/>
      <w:marLeft w:val="0"/>
      <w:marRight w:val="0"/>
      <w:marTop w:val="0"/>
      <w:marBottom w:val="0"/>
      <w:divBdr>
        <w:top w:val="none" w:sz="0" w:space="0" w:color="auto"/>
        <w:left w:val="none" w:sz="0" w:space="0" w:color="auto"/>
        <w:bottom w:val="none" w:sz="0" w:space="0" w:color="auto"/>
        <w:right w:val="none" w:sz="0" w:space="0" w:color="auto"/>
      </w:divBdr>
    </w:div>
    <w:div w:id="1873494990">
      <w:bodyDiv w:val="1"/>
      <w:marLeft w:val="0"/>
      <w:marRight w:val="0"/>
      <w:marTop w:val="0"/>
      <w:marBottom w:val="0"/>
      <w:divBdr>
        <w:top w:val="none" w:sz="0" w:space="0" w:color="auto"/>
        <w:left w:val="none" w:sz="0" w:space="0" w:color="auto"/>
        <w:bottom w:val="none" w:sz="0" w:space="0" w:color="auto"/>
        <w:right w:val="none" w:sz="0" w:space="0" w:color="auto"/>
      </w:divBdr>
    </w:div>
    <w:div w:id="194885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OS/2" TargetMode="External"/><Relationship Id="rId21" Type="http://schemas.openxmlformats.org/officeDocument/2006/relationships/hyperlink" Target="http://en.wikipedia.org/wiki/Linux" TargetMode="External"/><Relationship Id="rId42" Type="http://schemas.openxmlformats.org/officeDocument/2006/relationships/image" Target="media/image12.jpeg"/><Relationship Id="rId47" Type="http://schemas.openxmlformats.org/officeDocument/2006/relationships/image" Target="media/image16.jpeg"/><Relationship Id="rId63" Type="http://schemas.openxmlformats.org/officeDocument/2006/relationships/image" Target="media/image29.jpeg"/><Relationship Id="rId68" Type="http://schemas.openxmlformats.org/officeDocument/2006/relationships/image" Target="media/image33.jpeg"/><Relationship Id="rId84" Type="http://schemas.openxmlformats.org/officeDocument/2006/relationships/image" Target="media/image45.jpeg"/><Relationship Id="rId89" Type="http://schemas.openxmlformats.org/officeDocument/2006/relationships/footer" Target="footer16.xml"/><Relationship Id="rId112" Type="http://schemas.openxmlformats.org/officeDocument/2006/relationships/image" Target="media/image71.png"/><Relationship Id="rId16" Type="http://schemas.openxmlformats.org/officeDocument/2006/relationships/hyperlink" Target="http://www.webopedia.com/TERM/P/public_domain_software.html" TargetMode="External"/><Relationship Id="rId107" Type="http://schemas.openxmlformats.org/officeDocument/2006/relationships/image" Target="media/image66.png"/><Relationship Id="rId11" Type="http://schemas.openxmlformats.org/officeDocument/2006/relationships/footer" Target="footer1.xml"/><Relationship Id="rId24" Type="http://schemas.openxmlformats.org/officeDocument/2006/relationships/hyperlink" Target="http://en.wikipedia.org/wiki/OS_X" TargetMode="External"/><Relationship Id="rId32" Type="http://schemas.openxmlformats.org/officeDocument/2006/relationships/footer" Target="footer4.xml"/><Relationship Id="rId37" Type="http://schemas.openxmlformats.org/officeDocument/2006/relationships/image" Target="media/image7.jpeg"/><Relationship Id="rId40" Type="http://schemas.openxmlformats.org/officeDocument/2006/relationships/image" Target="media/image10.jpeg"/><Relationship Id="rId45" Type="http://schemas.openxmlformats.org/officeDocument/2006/relationships/image" Target="media/image14.jpeg"/><Relationship Id="rId53" Type="http://schemas.openxmlformats.org/officeDocument/2006/relationships/image" Target="media/image21.jpeg"/><Relationship Id="rId58" Type="http://schemas.openxmlformats.org/officeDocument/2006/relationships/image" Target="media/image25.jpeg"/><Relationship Id="rId66" Type="http://schemas.openxmlformats.org/officeDocument/2006/relationships/image" Target="media/image32.jpeg"/><Relationship Id="rId74" Type="http://schemas.openxmlformats.org/officeDocument/2006/relationships/footer" Target="footer12.xml"/><Relationship Id="rId79" Type="http://schemas.openxmlformats.org/officeDocument/2006/relationships/image" Target="media/image42.jpeg"/><Relationship Id="rId87" Type="http://schemas.openxmlformats.org/officeDocument/2006/relationships/image" Target="media/image47.jpeg"/><Relationship Id="rId102" Type="http://schemas.openxmlformats.org/officeDocument/2006/relationships/image" Target="media/image61.jpeg"/><Relationship Id="rId110" Type="http://schemas.openxmlformats.org/officeDocument/2006/relationships/image" Target="media/image69.png"/><Relationship Id="rId115"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27.jpeg"/><Relationship Id="rId82" Type="http://schemas.openxmlformats.org/officeDocument/2006/relationships/image" Target="media/image44.jpeg"/><Relationship Id="rId90" Type="http://schemas.openxmlformats.org/officeDocument/2006/relationships/image" Target="media/image49.jpeg"/><Relationship Id="rId95" Type="http://schemas.openxmlformats.org/officeDocument/2006/relationships/image" Target="media/image54.png"/><Relationship Id="rId19" Type="http://schemas.openxmlformats.org/officeDocument/2006/relationships/hyperlink" Target="http://en.wikipedia.org/wiki/Unix" TargetMode="External"/><Relationship Id="rId14" Type="http://schemas.openxmlformats.org/officeDocument/2006/relationships/footer" Target="footer3.xml"/><Relationship Id="rId22" Type="http://schemas.openxmlformats.org/officeDocument/2006/relationships/hyperlink" Target="http://en.wikipedia.org/wiki/Solaris_%28operating_system%29" TargetMode="External"/><Relationship Id="rId27" Type="http://schemas.openxmlformats.org/officeDocument/2006/relationships/hyperlink" Target="http://en.wikipedia.org/wiki/Transaction_Processing_Facility" TargetMode="External"/><Relationship Id="rId30" Type="http://schemas.openxmlformats.org/officeDocument/2006/relationships/image" Target="media/image2.png"/><Relationship Id="rId35" Type="http://schemas.openxmlformats.org/officeDocument/2006/relationships/image" Target="media/image5.jpeg"/><Relationship Id="rId43" Type="http://schemas.openxmlformats.org/officeDocument/2006/relationships/image" Target="media/image13.jpeg"/><Relationship Id="rId48" Type="http://schemas.openxmlformats.org/officeDocument/2006/relationships/footer" Target="footer7.xml"/><Relationship Id="rId56" Type="http://schemas.openxmlformats.org/officeDocument/2006/relationships/image" Target="media/image23.jpeg"/><Relationship Id="rId64" Type="http://schemas.openxmlformats.org/officeDocument/2006/relationships/image" Target="media/image30.jpeg"/><Relationship Id="rId69" Type="http://schemas.openxmlformats.org/officeDocument/2006/relationships/image" Target="media/image34.jpeg"/><Relationship Id="rId77" Type="http://schemas.openxmlformats.org/officeDocument/2006/relationships/image" Target="media/image40.jpeg"/><Relationship Id="rId100" Type="http://schemas.openxmlformats.org/officeDocument/2006/relationships/image" Target="media/image59.jpeg"/><Relationship Id="rId105" Type="http://schemas.openxmlformats.org/officeDocument/2006/relationships/image" Target="media/image64.jpeg"/><Relationship Id="rId113"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9.jpeg"/><Relationship Id="rId72" Type="http://schemas.openxmlformats.org/officeDocument/2006/relationships/image" Target="media/image36.jpeg"/><Relationship Id="rId80" Type="http://schemas.openxmlformats.org/officeDocument/2006/relationships/footer" Target="footer13.xml"/><Relationship Id="rId85" Type="http://schemas.openxmlformats.org/officeDocument/2006/relationships/footer" Target="footer15.xml"/><Relationship Id="rId93" Type="http://schemas.openxmlformats.org/officeDocument/2006/relationships/image" Target="media/image52.png"/><Relationship Id="rId98"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webopedia.com/TERM/O/open_source.html" TargetMode="External"/><Relationship Id="rId25" Type="http://schemas.openxmlformats.org/officeDocument/2006/relationships/hyperlink" Target="http://en.wikipedia.org/wiki/Microsoft_Windows" TargetMode="External"/><Relationship Id="rId33" Type="http://schemas.openxmlformats.org/officeDocument/2006/relationships/image" Target="media/image4.jpeg"/><Relationship Id="rId38" Type="http://schemas.openxmlformats.org/officeDocument/2006/relationships/image" Target="media/image8.jpeg"/><Relationship Id="rId46" Type="http://schemas.openxmlformats.org/officeDocument/2006/relationships/image" Target="media/image15.jpeg"/><Relationship Id="rId59" Type="http://schemas.openxmlformats.org/officeDocument/2006/relationships/footer" Target="footer9.xml"/><Relationship Id="rId67" Type="http://schemas.openxmlformats.org/officeDocument/2006/relationships/footer" Target="footer10.xml"/><Relationship Id="rId103" Type="http://schemas.openxmlformats.org/officeDocument/2006/relationships/image" Target="media/image62.png"/><Relationship Id="rId108" Type="http://schemas.openxmlformats.org/officeDocument/2006/relationships/image" Target="media/image67.png"/><Relationship Id="rId116" Type="http://schemas.microsoft.com/office/2011/relationships/commentsExtended" Target="commentsExtended.xml"/><Relationship Id="rId20" Type="http://schemas.openxmlformats.org/officeDocument/2006/relationships/hyperlink" Target="http://en.wikipedia.org/wiki/FreeBSD" TargetMode="External"/><Relationship Id="rId41" Type="http://schemas.openxmlformats.org/officeDocument/2006/relationships/image" Target="media/image11.jpeg"/><Relationship Id="rId54" Type="http://schemas.openxmlformats.org/officeDocument/2006/relationships/image" Target="media/image22.jpeg"/><Relationship Id="rId62" Type="http://schemas.openxmlformats.org/officeDocument/2006/relationships/image" Target="media/image28.jpeg"/><Relationship Id="rId70" Type="http://schemas.openxmlformats.org/officeDocument/2006/relationships/footer" Target="footer11.xml"/><Relationship Id="rId75" Type="http://schemas.openxmlformats.org/officeDocument/2006/relationships/image" Target="media/image38.jpeg"/><Relationship Id="rId83" Type="http://schemas.openxmlformats.org/officeDocument/2006/relationships/footer" Target="footer14.xml"/><Relationship Id="rId88" Type="http://schemas.openxmlformats.org/officeDocument/2006/relationships/image" Target="media/image48.jpeg"/><Relationship Id="rId91" Type="http://schemas.openxmlformats.org/officeDocument/2006/relationships/image" Target="media/image50.png"/><Relationship Id="rId96" Type="http://schemas.openxmlformats.org/officeDocument/2006/relationships/image" Target="media/image55.png"/><Relationship Id="rId111"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en.wikipedia.org/wiki/Novell_NetWare" TargetMode="External"/><Relationship Id="rId28" Type="http://schemas.openxmlformats.org/officeDocument/2006/relationships/hyperlink" Target="http://en.wikipedia.org/wiki/OpenVMS" TargetMode="External"/><Relationship Id="rId36" Type="http://schemas.openxmlformats.org/officeDocument/2006/relationships/image" Target="media/image6.jpeg"/><Relationship Id="rId49" Type="http://schemas.openxmlformats.org/officeDocument/2006/relationships/image" Target="media/image17.jpeg"/><Relationship Id="rId57" Type="http://schemas.openxmlformats.org/officeDocument/2006/relationships/image" Target="media/image24.jpeg"/><Relationship Id="rId106" Type="http://schemas.openxmlformats.org/officeDocument/2006/relationships/image" Target="media/image65.png"/><Relationship Id="rId114"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3.jpeg"/><Relationship Id="rId44" Type="http://schemas.openxmlformats.org/officeDocument/2006/relationships/footer" Target="footer6.xml"/><Relationship Id="rId52" Type="http://schemas.openxmlformats.org/officeDocument/2006/relationships/image" Target="media/image20.jpeg"/><Relationship Id="rId60" Type="http://schemas.openxmlformats.org/officeDocument/2006/relationships/image" Target="media/image26.jpeg"/><Relationship Id="rId65" Type="http://schemas.openxmlformats.org/officeDocument/2006/relationships/image" Target="media/image31.jpeg"/><Relationship Id="rId73" Type="http://schemas.openxmlformats.org/officeDocument/2006/relationships/image" Target="media/image37.jpeg"/><Relationship Id="rId78" Type="http://schemas.openxmlformats.org/officeDocument/2006/relationships/image" Target="media/image41.jpeg"/><Relationship Id="rId81" Type="http://schemas.openxmlformats.org/officeDocument/2006/relationships/image" Target="media/image43.jpeg"/><Relationship Id="rId86" Type="http://schemas.openxmlformats.org/officeDocument/2006/relationships/image" Target="media/image46.jpe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jpe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www.webopedia.com/TERM/W/Web_server.html" TargetMode="External"/><Relationship Id="rId39" Type="http://schemas.openxmlformats.org/officeDocument/2006/relationships/image" Target="media/image9.jpeg"/><Relationship Id="rId109" Type="http://schemas.openxmlformats.org/officeDocument/2006/relationships/image" Target="media/image68.png"/><Relationship Id="rId34" Type="http://schemas.openxmlformats.org/officeDocument/2006/relationships/footer" Target="footer5.xml"/><Relationship Id="rId50" Type="http://schemas.openxmlformats.org/officeDocument/2006/relationships/image" Target="media/image18.jpeg"/><Relationship Id="rId55" Type="http://schemas.openxmlformats.org/officeDocument/2006/relationships/footer" Target="footer8.xml"/><Relationship Id="rId76" Type="http://schemas.openxmlformats.org/officeDocument/2006/relationships/image" Target="media/image39.jpeg"/><Relationship Id="rId97" Type="http://schemas.openxmlformats.org/officeDocument/2006/relationships/image" Target="media/image56.png"/><Relationship Id="rId104"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image" Target="media/image35.jpeg"/><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hyperlink" Target="http://en.wikipedia.org/wiki/EComS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A73DDC-266E-4168-A5EC-15653C046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66</Pages>
  <Words>4844</Words>
  <Characters>27614</Characters>
  <Application>Microsoft Office Word</Application>
  <DocSecurity>0</DocSecurity>
  <Lines>230</Lines>
  <Paragraphs>64</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32394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Sony</cp:lastModifiedBy>
  <cp:revision>15</cp:revision>
  <cp:lastPrinted>2014-07-07T07:08:00Z</cp:lastPrinted>
  <dcterms:created xsi:type="dcterms:W3CDTF">2014-07-23T09:10:00Z</dcterms:created>
  <dcterms:modified xsi:type="dcterms:W3CDTF">2014-07-23T15:25:00Z</dcterms:modified>
</cp:coreProperties>
</file>