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media/image52.jpg" ContentType="image/png"/>
  <Override PartName="/word/media/image53.jpg" ContentType="image/png"/>
  <Override PartName="/word/media/image54.jpg" ContentType="image/png"/>
  <Override PartName="/word/media/image55.jpg" ContentType="image/png"/>
  <Override PartName="/word/media/image56.jpg" ContentType="image/png"/>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4D7D6E" w14:textId="77777777" w:rsidR="00D97D55" w:rsidRPr="00392646" w:rsidRDefault="00D97D55" w:rsidP="00D97D55">
      <w:pPr>
        <w:widowControl w:val="0"/>
        <w:jc w:val="center"/>
        <w:rPr>
          <w:rFonts w:ascii="Times New Roman" w:hAnsi="Times New Roman" w:cs="Times New Roman"/>
          <w:b/>
          <w:color w:val="auto"/>
          <w:sz w:val="56"/>
          <w:szCs w:val="56"/>
        </w:rPr>
      </w:pPr>
      <w:r w:rsidRPr="00392646">
        <w:rPr>
          <w:rFonts w:ascii="Times New Roman" w:hAnsi="Times New Roman" w:cs="Times New Roman"/>
          <w:b/>
          <w:color w:val="auto"/>
          <w:sz w:val="56"/>
          <w:szCs w:val="56"/>
        </w:rPr>
        <w:t>Dental Clinic Services System</w:t>
      </w:r>
    </w:p>
    <w:p w14:paraId="26D1CB2A" w14:textId="2C42ECAC" w:rsidR="00D97D55" w:rsidRPr="00392646" w:rsidRDefault="00410472" w:rsidP="00D97D55">
      <w:pPr>
        <w:widowControl w:val="0"/>
        <w:jc w:val="center"/>
        <w:rPr>
          <w:rFonts w:ascii="Times New Roman" w:hAnsi="Times New Roman" w:cs="Times New Roman"/>
          <w:bCs/>
          <w:color w:val="auto"/>
          <w:sz w:val="40"/>
          <w:szCs w:val="40"/>
        </w:rPr>
      </w:pPr>
      <w:r w:rsidRPr="00392646">
        <w:rPr>
          <w:rFonts w:ascii="Times New Roman" w:hAnsi="Times New Roman" w:cs="Times New Roman"/>
          <w:bCs/>
          <w:color w:val="auto"/>
          <w:sz w:val="40"/>
          <w:szCs w:val="40"/>
        </w:rPr>
        <w:t>So</w:t>
      </w:r>
      <w:r w:rsidR="00F26A11" w:rsidRPr="00392646">
        <w:rPr>
          <w:rFonts w:ascii="Times New Roman" w:hAnsi="Times New Roman" w:cs="Times New Roman"/>
          <w:bCs/>
          <w:color w:val="auto"/>
          <w:sz w:val="40"/>
          <w:szCs w:val="40"/>
        </w:rPr>
        <w:t>ftware Design</w:t>
      </w:r>
    </w:p>
    <w:p w14:paraId="596BDACE" w14:textId="77777777" w:rsidR="00D97D55" w:rsidRPr="00392646" w:rsidRDefault="00D97D55" w:rsidP="00D97D55">
      <w:pPr>
        <w:widowControl w:val="0"/>
        <w:jc w:val="center"/>
        <w:rPr>
          <w:rFonts w:ascii="Times New Roman" w:hAnsi="Times New Roman" w:cs="Times New Roman"/>
          <w:bCs/>
          <w:color w:val="auto"/>
          <w:sz w:val="56"/>
          <w:szCs w:val="56"/>
        </w:rPr>
      </w:pPr>
    </w:p>
    <w:p w14:paraId="19B5F4CB" w14:textId="77777777" w:rsidR="00D97D55" w:rsidRPr="00392646" w:rsidRDefault="00D97D55" w:rsidP="00D97D55">
      <w:pPr>
        <w:widowControl w:val="0"/>
        <w:jc w:val="center"/>
        <w:rPr>
          <w:rFonts w:ascii="Times New Roman" w:hAnsi="Times New Roman" w:cs="Times New Roman"/>
          <w:bCs/>
          <w:color w:val="auto"/>
          <w:sz w:val="56"/>
          <w:szCs w:val="56"/>
        </w:rPr>
      </w:pPr>
    </w:p>
    <w:p w14:paraId="747CCF0F" w14:textId="77777777" w:rsidR="00D97D55" w:rsidRPr="00392646" w:rsidRDefault="00D97D55" w:rsidP="00D97D55">
      <w:pPr>
        <w:widowControl w:val="0"/>
        <w:jc w:val="center"/>
        <w:rPr>
          <w:rFonts w:ascii="Times New Roman" w:hAnsi="Times New Roman" w:cs="Times New Roman"/>
          <w:bCs/>
          <w:color w:val="auto"/>
          <w:sz w:val="56"/>
          <w:szCs w:val="56"/>
        </w:rPr>
      </w:pPr>
    </w:p>
    <w:p w14:paraId="73205EF1" w14:textId="77777777" w:rsidR="00D97D55" w:rsidRPr="00392646" w:rsidRDefault="00D97D55" w:rsidP="00D97D55">
      <w:pPr>
        <w:widowControl w:val="0"/>
        <w:jc w:val="center"/>
        <w:rPr>
          <w:rFonts w:ascii="Times New Roman" w:hAnsi="Times New Roman" w:cs="Times New Roman"/>
          <w:bCs/>
          <w:color w:val="auto"/>
          <w:sz w:val="36"/>
          <w:szCs w:val="36"/>
        </w:rPr>
      </w:pPr>
      <w:r w:rsidRPr="00392646">
        <w:rPr>
          <w:rFonts w:ascii="Times New Roman" w:hAnsi="Times New Roman" w:cs="Times New Roman"/>
          <w:bCs/>
          <w:color w:val="auto"/>
          <w:sz w:val="36"/>
          <w:szCs w:val="36"/>
        </w:rPr>
        <w:t>By</w:t>
      </w:r>
    </w:p>
    <w:p w14:paraId="3BE7445A" w14:textId="77777777"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Kanokwan Maneerat</w:t>
      </w:r>
      <w:r w:rsidRPr="00392646">
        <w:rPr>
          <w:rFonts w:ascii="Times New Roman" w:hAnsi="Times New Roman" w:cs="Times New Roman"/>
          <w:b/>
          <w:color w:val="auto"/>
          <w:sz w:val="32"/>
          <w:szCs w:val="32"/>
        </w:rPr>
        <w:tab/>
        <w:t>542115002</w:t>
      </w:r>
    </w:p>
    <w:p w14:paraId="323613D4" w14:textId="77777777" w:rsidR="00D97D55" w:rsidRPr="00392646" w:rsidRDefault="00D97D55" w:rsidP="00D97D55">
      <w:pPr>
        <w:widowControl w:val="0"/>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t>Worapun Wongkium      542115055</w:t>
      </w:r>
    </w:p>
    <w:p w14:paraId="5FA36B67" w14:textId="77777777" w:rsidR="00D97D55" w:rsidRPr="00392646" w:rsidRDefault="00D97D55" w:rsidP="00D97D55">
      <w:pPr>
        <w:widowControl w:val="0"/>
        <w:jc w:val="center"/>
        <w:rPr>
          <w:rFonts w:ascii="Times New Roman" w:hAnsi="Times New Roman" w:cs="Times New Roman"/>
          <w:b/>
          <w:color w:val="auto"/>
          <w:sz w:val="32"/>
          <w:szCs w:val="32"/>
        </w:rPr>
      </w:pPr>
    </w:p>
    <w:p w14:paraId="1B5C41E3" w14:textId="77777777" w:rsidR="00D97D55" w:rsidRPr="00392646" w:rsidRDefault="00D97D55" w:rsidP="00D97D55">
      <w:pPr>
        <w:widowControl w:val="0"/>
        <w:jc w:val="center"/>
        <w:rPr>
          <w:rFonts w:ascii="Times New Roman" w:hAnsi="Times New Roman" w:cs="Times New Roman"/>
          <w:b/>
          <w:color w:val="auto"/>
          <w:sz w:val="32"/>
          <w:szCs w:val="32"/>
        </w:rPr>
      </w:pPr>
    </w:p>
    <w:p w14:paraId="3D58516B" w14:textId="77777777" w:rsidR="00D97D55" w:rsidRPr="00392646" w:rsidRDefault="00D97D55" w:rsidP="00D97D55">
      <w:pPr>
        <w:widowControl w:val="0"/>
        <w:jc w:val="center"/>
        <w:rPr>
          <w:rFonts w:ascii="Times New Roman" w:hAnsi="Times New Roman" w:cs="Times New Roman"/>
          <w:b/>
          <w:color w:val="auto"/>
          <w:sz w:val="32"/>
          <w:szCs w:val="32"/>
        </w:rPr>
      </w:pPr>
    </w:p>
    <w:p w14:paraId="0038594E" w14:textId="77777777" w:rsidR="00D97D55" w:rsidRPr="00392646" w:rsidRDefault="00D97D55" w:rsidP="00D97D55">
      <w:pPr>
        <w:widowControl w:val="0"/>
        <w:jc w:val="center"/>
        <w:rPr>
          <w:rFonts w:ascii="Times New Roman" w:hAnsi="Times New Roman" w:cs="Times New Roman"/>
          <w:b/>
          <w:color w:val="auto"/>
          <w:sz w:val="32"/>
          <w:szCs w:val="32"/>
        </w:rPr>
      </w:pPr>
    </w:p>
    <w:p w14:paraId="0CC6BA3D" w14:textId="77777777" w:rsidR="00D97D55" w:rsidRPr="00392646" w:rsidRDefault="00D97D55" w:rsidP="00D97D55">
      <w:pPr>
        <w:widowControl w:val="0"/>
        <w:jc w:val="center"/>
        <w:rPr>
          <w:rFonts w:ascii="Times New Roman" w:hAnsi="Times New Roman" w:cs="Times New Roman"/>
          <w:b/>
          <w:color w:val="auto"/>
          <w:sz w:val="32"/>
          <w:szCs w:val="32"/>
        </w:rPr>
      </w:pPr>
    </w:p>
    <w:p w14:paraId="3EE372C7"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Department of Software Engineering</w:t>
      </w:r>
    </w:p>
    <w:p w14:paraId="36B7227D"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College of Arts, Media, and Technology</w:t>
      </w:r>
    </w:p>
    <w:p w14:paraId="2AB2D6AD"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Chiang Mai University</w:t>
      </w:r>
    </w:p>
    <w:p w14:paraId="29E26658" w14:textId="77777777" w:rsidR="00D97D55" w:rsidRPr="00392646" w:rsidRDefault="00D97D55" w:rsidP="00D97D55">
      <w:pPr>
        <w:widowControl w:val="0"/>
        <w:jc w:val="center"/>
        <w:rPr>
          <w:rFonts w:ascii="Times New Roman" w:hAnsi="Times New Roman" w:cs="Times New Roman"/>
          <w:bCs/>
          <w:color w:val="auto"/>
          <w:sz w:val="32"/>
          <w:szCs w:val="32"/>
        </w:rPr>
      </w:pPr>
    </w:p>
    <w:p w14:paraId="6D7CF9FC" w14:textId="77777777" w:rsidR="00D97D55" w:rsidRPr="00392646" w:rsidRDefault="00D97D55" w:rsidP="00D97D55">
      <w:pPr>
        <w:widowControl w:val="0"/>
        <w:jc w:val="center"/>
        <w:rPr>
          <w:rFonts w:ascii="Times New Roman" w:hAnsi="Times New Roman" w:cs="Times New Roman"/>
          <w:bCs/>
          <w:color w:val="auto"/>
          <w:sz w:val="32"/>
          <w:szCs w:val="32"/>
        </w:rPr>
      </w:pPr>
    </w:p>
    <w:p w14:paraId="6E8F2557" w14:textId="77777777" w:rsidR="00D97D55" w:rsidRPr="00392646" w:rsidRDefault="00D97D55" w:rsidP="00D97D55">
      <w:pPr>
        <w:widowControl w:val="0"/>
        <w:jc w:val="center"/>
        <w:rPr>
          <w:rFonts w:ascii="Times New Roman" w:hAnsi="Times New Roman" w:cs="Times New Roman"/>
          <w:bCs/>
          <w:color w:val="auto"/>
          <w:sz w:val="32"/>
          <w:szCs w:val="32"/>
        </w:rPr>
      </w:pPr>
    </w:p>
    <w:p w14:paraId="049870EC"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Project Adviser</w:t>
      </w:r>
    </w:p>
    <w:p w14:paraId="6730BA04" w14:textId="77777777" w:rsidR="00D97D55" w:rsidRPr="00392646" w:rsidRDefault="00D97D55" w:rsidP="00D97D55">
      <w:pPr>
        <w:widowControl w:val="0"/>
        <w:jc w:val="center"/>
        <w:rPr>
          <w:rFonts w:ascii="Times New Roman" w:hAnsi="Times New Roman" w:cs="Times New Roman"/>
          <w:bCs/>
          <w:color w:val="auto"/>
          <w:sz w:val="32"/>
          <w:szCs w:val="32"/>
        </w:rPr>
      </w:pPr>
    </w:p>
    <w:p w14:paraId="535D12B4"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______________________________</w:t>
      </w:r>
    </w:p>
    <w:p w14:paraId="34A368C5" w14:textId="77777777" w:rsidR="00D97D55" w:rsidRPr="00392646" w:rsidRDefault="00D97D55" w:rsidP="00D97D55">
      <w:pPr>
        <w:widowControl w:val="0"/>
        <w:jc w:val="center"/>
        <w:rPr>
          <w:rFonts w:ascii="Times New Roman" w:hAnsi="Times New Roman" w:cs="Times New Roman"/>
          <w:bCs/>
          <w:color w:val="auto"/>
          <w:sz w:val="32"/>
          <w:szCs w:val="32"/>
        </w:rPr>
      </w:pPr>
      <w:r w:rsidRPr="00392646">
        <w:rPr>
          <w:rFonts w:ascii="Times New Roman" w:hAnsi="Times New Roman" w:cs="Times New Roman"/>
          <w:bCs/>
          <w:color w:val="auto"/>
          <w:sz w:val="32"/>
          <w:szCs w:val="32"/>
        </w:rPr>
        <w:t>Mrs. Yun Rim Park</w:t>
      </w:r>
    </w:p>
    <w:p w14:paraId="7BF71E30" w14:textId="77777777" w:rsidR="001D13C3" w:rsidRPr="00392646" w:rsidRDefault="001D13C3">
      <w:pPr>
        <w:rPr>
          <w:rFonts w:ascii="Times New Roman" w:hAnsi="Times New Roman" w:cs="Times New Roman"/>
          <w:color w:val="auto"/>
        </w:rPr>
      </w:pPr>
    </w:p>
    <w:p w14:paraId="524E025C" w14:textId="77777777" w:rsidR="00D97D55" w:rsidRPr="00392646" w:rsidRDefault="00D97D55">
      <w:pPr>
        <w:rPr>
          <w:rFonts w:ascii="Times New Roman" w:hAnsi="Times New Roman" w:cs="Times New Roman"/>
          <w:color w:val="auto"/>
        </w:rPr>
      </w:pPr>
    </w:p>
    <w:p w14:paraId="15BD650E" w14:textId="77777777" w:rsidR="00D97D55" w:rsidRPr="00392646" w:rsidRDefault="00D97D55">
      <w:pPr>
        <w:rPr>
          <w:rFonts w:ascii="Times New Roman" w:hAnsi="Times New Roman" w:cs="Times New Roman"/>
          <w:color w:val="auto"/>
        </w:rPr>
      </w:pPr>
    </w:p>
    <w:p w14:paraId="1DDA9790" w14:textId="77777777" w:rsidR="00D97D55" w:rsidRPr="00392646" w:rsidRDefault="00D97D55">
      <w:pPr>
        <w:rPr>
          <w:rFonts w:ascii="Times New Roman" w:hAnsi="Times New Roman" w:cs="Times New Roman"/>
          <w:color w:val="auto"/>
        </w:rPr>
      </w:pPr>
    </w:p>
    <w:p w14:paraId="65F5421B" w14:textId="77777777" w:rsidR="00D97D55" w:rsidRPr="00392646" w:rsidRDefault="00D97D55">
      <w:pPr>
        <w:rPr>
          <w:rFonts w:ascii="Times New Roman" w:hAnsi="Times New Roman" w:cs="Times New Roman"/>
          <w:color w:val="auto"/>
        </w:rPr>
      </w:pPr>
    </w:p>
    <w:p w14:paraId="0CF5FB00" w14:textId="77777777" w:rsidR="00D97D55" w:rsidRPr="00392646" w:rsidRDefault="00D97D55">
      <w:pPr>
        <w:rPr>
          <w:rFonts w:ascii="Times New Roman" w:hAnsi="Times New Roman" w:cs="Times New Roman"/>
          <w:color w:val="auto"/>
        </w:rPr>
      </w:pPr>
    </w:p>
    <w:p w14:paraId="53AAE5C6" w14:textId="77777777" w:rsidR="00D97D55" w:rsidRPr="00392646" w:rsidRDefault="00D97D55">
      <w:pPr>
        <w:rPr>
          <w:rFonts w:ascii="Times New Roman" w:hAnsi="Times New Roman" w:cs="Times New Roman"/>
          <w:color w:val="auto"/>
        </w:rPr>
      </w:pPr>
    </w:p>
    <w:p w14:paraId="5E3DAE4D" w14:textId="77777777" w:rsidR="00D97D55" w:rsidRPr="00392646" w:rsidRDefault="00D97D55">
      <w:pPr>
        <w:rPr>
          <w:rFonts w:ascii="Times New Roman" w:hAnsi="Times New Roman" w:cs="Times New Roman"/>
          <w:color w:val="auto"/>
        </w:rPr>
      </w:pPr>
    </w:p>
    <w:p w14:paraId="7F54A3D9" w14:textId="77777777" w:rsidR="00D97D55" w:rsidRPr="00392646" w:rsidRDefault="00D97D55">
      <w:pPr>
        <w:rPr>
          <w:rFonts w:ascii="Times New Roman" w:hAnsi="Times New Roman" w:cs="Times New Roman"/>
          <w:color w:val="auto"/>
        </w:rPr>
      </w:pPr>
    </w:p>
    <w:p w14:paraId="6D1EC0E7" w14:textId="709A4E78" w:rsidR="00D97D55" w:rsidRPr="00392646" w:rsidRDefault="00410472" w:rsidP="00D97D55">
      <w:pPr>
        <w:spacing w:after="160" w:line="259" w:lineRule="auto"/>
        <w:jc w:val="center"/>
        <w:rPr>
          <w:rFonts w:ascii="Times New Roman" w:hAnsi="Times New Roman" w:cs="Times New Roman"/>
          <w:b/>
          <w:color w:val="auto"/>
          <w:sz w:val="32"/>
          <w:szCs w:val="32"/>
        </w:rPr>
      </w:pPr>
      <w:r w:rsidRPr="00392646">
        <w:rPr>
          <w:rFonts w:ascii="Times New Roman" w:hAnsi="Times New Roman" w:cs="Times New Roman"/>
          <w:b/>
          <w:color w:val="auto"/>
          <w:sz w:val="32"/>
          <w:szCs w:val="32"/>
        </w:rPr>
        <w:lastRenderedPageBreak/>
        <w:t>So</w:t>
      </w:r>
      <w:r w:rsidR="00F26A11" w:rsidRPr="00392646">
        <w:rPr>
          <w:rFonts w:ascii="Times New Roman" w:hAnsi="Times New Roman" w:cs="Times New Roman"/>
          <w:b/>
          <w:color w:val="auto"/>
          <w:sz w:val="32"/>
          <w:szCs w:val="32"/>
        </w:rPr>
        <w:t>ftware Design</w:t>
      </w:r>
    </w:p>
    <w:p w14:paraId="4FDB4E89" w14:textId="77777777" w:rsidR="00D97D55" w:rsidRPr="00392646" w:rsidRDefault="00D97D55" w:rsidP="00D97D55">
      <w:pPr>
        <w:spacing w:after="160" w:line="259" w:lineRule="auto"/>
        <w:jc w:val="both"/>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Revision Table</w:t>
      </w:r>
    </w:p>
    <w:tbl>
      <w:tblPr>
        <w:tblStyle w:val="TableGrid"/>
        <w:tblW w:w="10187" w:type="dxa"/>
        <w:jc w:val="center"/>
        <w:tblLayout w:type="fixed"/>
        <w:tblLook w:val="04A0" w:firstRow="1" w:lastRow="0" w:firstColumn="1" w:lastColumn="0" w:noHBand="0" w:noVBand="1"/>
      </w:tblPr>
      <w:tblGrid>
        <w:gridCol w:w="2378"/>
        <w:gridCol w:w="2137"/>
        <w:gridCol w:w="1056"/>
        <w:gridCol w:w="1660"/>
        <w:gridCol w:w="1507"/>
        <w:gridCol w:w="1449"/>
      </w:tblGrid>
      <w:tr w:rsidR="00320DB1" w:rsidRPr="00392646" w14:paraId="1DD5970C" w14:textId="77777777" w:rsidTr="00320DB1">
        <w:trPr>
          <w:trHeight w:val="1358"/>
          <w:jc w:val="center"/>
        </w:trPr>
        <w:tc>
          <w:tcPr>
            <w:tcW w:w="2378" w:type="dxa"/>
            <w:shd w:val="clear" w:color="auto" w:fill="auto"/>
            <w:vAlign w:val="center"/>
          </w:tcPr>
          <w:p w14:paraId="2B60B7E9"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Document Name</w:t>
            </w:r>
          </w:p>
        </w:tc>
        <w:tc>
          <w:tcPr>
            <w:tcW w:w="2137" w:type="dxa"/>
            <w:shd w:val="clear" w:color="auto" w:fill="auto"/>
            <w:vAlign w:val="center"/>
          </w:tcPr>
          <w:p w14:paraId="387C2CD4"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Detail</w:t>
            </w:r>
          </w:p>
        </w:tc>
        <w:tc>
          <w:tcPr>
            <w:tcW w:w="1056" w:type="dxa"/>
            <w:shd w:val="clear" w:color="auto" w:fill="auto"/>
            <w:vAlign w:val="center"/>
          </w:tcPr>
          <w:p w14:paraId="0ED089ED"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Status</w:t>
            </w:r>
          </w:p>
        </w:tc>
        <w:tc>
          <w:tcPr>
            <w:tcW w:w="1660" w:type="dxa"/>
            <w:shd w:val="clear" w:color="auto" w:fill="auto"/>
            <w:vAlign w:val="center"/>
          </w:tcPr>
          <w:p w14:paraId="7147F275"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Date</w:t>
            </w:r>
          </w:p>
        </w:tc>
        <w:tc>
          <w:tcPr>
            <w:tcW w:w="1507" w:type="dxa"/>
            <w:shd w:val="clear" w:color="auto" w:fill="auto"/>
            <w:vAlign w:val="center"/>
          </w:tcPr>
          <w:p w14:paraId="702D5688"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Viewable</w:t>
            </w:r>
          </w:p>
        </w:tc>
        <w:tc>
          <w:tcPr>
            <w:tcW w:w="1449" w:type="dxa"/>
            <w:shd w:val="clear" w:color="auto" w:fill="auto"/>
            <w:vAlign w:val="center"/>
          </w:tcPr>
          <w:p w14:paraId="165D8C21" w14:textId="77777777" w:rsidR="00D97D55" w:rsidRPr="00392646" w:rsidRDefault="00D97D55" w:rsidP="0045124A">
            <w:pPr>
              <w:spacing w:after="160" w:line="259" w:lineRule="auto"/>
              <w:jc w:val="center"/>
              <w:rPr>
                <w:rFonts w:ascii="Times New Roman" w:hAnsi="Times New Roman" w:cs="Times New Roman"/>
                <w:b/>
                <w:color w:val="auto"/>
                <w:sz w:val="24"/>
                <w:szCs w:val="24"/>
              </w:rPr>
            </w:pPr>
            <w:r w:rsidRPr="00392646">
              <w:rPr>
                <w:rFonts w:ascii="Times New Roman" w:hAnsi="Times New Roman" w:cs="Times New Roman"/>
                <w:b/>
                <w:color w:val="auto"/>
                <w:sz w:val="24"/>
                <w:szCs w:val="24"/>
              </w:rPr>
              <w:t>Reviewer&amp; Responsible</w:t>
            </w:r>
          </w:p>
        </w:tc>
      </w:tr>
      <w:tr w:rsidR="00E45868" w:rsidRPr="00392646" w14:paraId="6B8A0F18" w14:textId="77777777" w:rsidTr="00320DB1">
        <w:trPr>
          <w:trHeight w:val="1358"/>
          <w:jc w:val="center"/>
        </w:trPr>
        <w:tc>
          <w:tcPr>
            <w:tcW w:w="2378" w:type="dxa"/>
            <w:shd w:val="clear" w:color="auto" w:fill="auto"/>
            <w:vAlign w:val="center"/>
          </w:tcPr>
          <w:p w14:paraId="26105EA9" w14:textId="3C2ACDCD" w:rsidR="00E45868" w:rsidRPr="00E45868" w:rsidRDefault="00E45868" w:rsidP="00E45868">
            <w:pPr>
              <w:spacing w:after="160" w:line="259" w:lineRule="auto"/>
              <w:jc w:val="center"/>
              <w:rPr>
                <w:rFonts w:ascii="Times New Roman" w:hAnsi="Times New Roman" w:cs="Times New Roman"/>
                <w:bCs/>
                <w:color w:val="auto"/>
                <w:sz w:val="24"/>
                <w:szCs w:val="24"/>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0.1</w:t>
            </w:r>
          </w:p>
        </w:tc>
        <w:tc>
          <w:tcPr>
            <w:tcW w:w="2137" w:type="dxa"/>
            <w:shd w:val="clear" w:color="auto" w:fill="auto"/>
            <w:vAlign w:val="center"/>
          </w:tcPr>
          <w:p w14:paraId="5D0C2ED1" w14:textId="0F735D80"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Add all document</w:t>
            </w:r>
          </w:p>
        </w:tc>
        <w:tc>
          <w:tcPr>
            <w:tcW w:w="1056" w:type="dxa"/>
            <w:shd w:val="clear" w:color="auto" w:fill="auto"/>
            <w:vAlign w:val="center"/>
          </w:tcPr>
          <w:p w14:paraId="376CF552" w14:textId="10A4A2DA"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6A0C2C1E" w14:textId="708D9EBC"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04/06/2014</w:t>
            </w:r>
          </w:p>
        </w:tc>
        <w:tc>
          <w:tcPr>
            <w:tcW w:w="1507" w:type="dxa"/>
            <w:shd w:val="clear" w:color="auto" w:fill="auto"/>
            <w:vAlign w:val="center"/>
          </w:tcPr>
          <w:p w14:paraId="7005793A" w14:textId="50F3D330"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1D08895A" w14:textId="08B7DF92"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3715E3DC" w14:textId="77777777" w:rsidTr="00320DB1">
        <w:trPr>
          <w:trHeight w:val="453"/>
          <w:jc w:val="center"/>
        </w:trPr>
        <w:tc>
          <w:tcPr>
            <w:tcW w:w="2378" w:type="dxa"/>
            <w:shd w:val="clear" w:color="auto" w:fill="auto"/>
            <w:vAlign w:val="center"/>
          </w:tcPr>
          <w:p w14:paraId="5F50A324" w14:textId="34285345"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w:t>
            </w:r>
            <w:r>
              <w:rPr>
                <w:rFonts w:ascii="Times New Roman" w:hAnsi="Times New Roman" w:cs="Times New Roman"/>
                <w:bCs/>
                <w:sz w:val="24"/>
                <w:szCs w:val="24"/>
              </w:rPr>
              <w:t>2</w:t>
            </w:r>
          </w:p>
        </w:tc>
        <w:tc>
          <w:tcPr>
            <w:tcW w:w="2137" w:type="dxa"/>
            <w:shd w:val="clear" w:color="auto" w:fill="auto"/>
            <w:vAlign w:val="center"/>
          </w:tcPr>
          <w:p w14:paraId="338F92EA" w14:textId="2F86050D"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Change class diagram and class diagram description</w:t>
            </w:r>
          </w:p>
        </w:tc>
        <w:tc>
          <w:tcPr>
            <w:tcW w:w="1056" w:type="dxa"/>
            <w:shd w:val="clear" w:color="auto" w:fill="auto"/>
            <w:vAlign w:val="center"/>
          </w:tcPr>
          <w:p w14:paraId="2603F7FF" w14:textId="0D80DB62"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014DB514" w14:textId="1A6E4043"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10/06/2014</w:t>
            </w:r>
          </w:p>
        </w:tc>
        <w:tc>
          <w:tcPr>
            <w:tcW w:w="1507" w:type="dxa"/>
            <w:shd w:val="clear" w:color="auto" w:fill="auto"/>
            <w:vAlign w:val="center"/>
          </w:tcPr>
          <w:p w14:paraId="1D285FAA" w14:textId="72D80A8B"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0EAB45B" w14:textId="26144ED7"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18DAA749" w14:textId="77777777" w:rsidTr="00320DB1">
        <w:trPr>
          <w:trHeight w:val="453"/>
          <w:jc w:val="center"/>
        </w:trPr>
        <w:tc>
          <w:tcPr>
            <w:tcW w:w="2378" w:type="dxa"/>
            <w:shd w:val="clear" w:color="auto" w:fill="auto"/>
            <w:vAlign w:val="center"/>
          </w:tcPr>
          <w:p w14:paraId="5DD3341E" w14:textId="330BE084"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w:t>
            </w:r>
            <w:r>
              <w:rPr>
                <w:rFonts w:ascii="Times New Roman" w:hAnsi="Times New Roman" w:cs="Times New Roman"/>
                <w:bCs/>
                <w:sz w:val="24"/>
                <w:szCs w:val="24"/>
              </w:rPr>
              <w:t>3</w:t>
            </w:r>
          </w:p>
        </w:tc>
        <w:tc>
          <w:tcPr>
            <w:tcW w:w="2137" w:type="dxa"/>
            <w:shd w:val="clear" w:color="auto" w:fill="auto"/>
            <w:vAlign w:val="center"/>
          </w:tcPr>
          <w:p w14:paraId="0A83461B" w14:textId="13904CD6"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 xml:space="preserve">Edit class diagram and class diagram description </w:t>
            </w:r>
          </w:p>
        </w:tc>
        <w:tc>
          <w:tcPr>
            <w:tcW w:w="1056" w:type="dxa"/>
            <w:shd w:val="clear" w:color="auto" w:fill="auto"/>
            <w:vAlign w:val="center"/>
          </w:tcPr>
          <w:p w14:paraId="6925402A" w14:textId="4D5144EF"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551B7A9A" w14:textId="3B3A4DC5"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27/06/2014</w:t>
            </w:r>
          </w:p>
        </w:tc>
        <w:tc>
          <w:tcPr>
            <w:tcW w:w="1507" w:type="dxa"/>
            <w:shd w:val="clear" w:color="auto" w:fill="auto"/>
            <w:vAlign w:val="center"/>
          </w:tcPr>
          <w:p w14:paraId="1A3B3CA4" w14:textId="19790A68"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6D92191F" w14:textId="7ED03E45"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388C8FBA" w14:textId="77777777" w:rsidTr="00320DB1">
        <w:trPr>
          <w:trHeight w:val="453"/>
          <w:jc w:val="center"/>
        </w:trPr>
        <w:tc>
          <w:tcPr>
            <w:tcW w:w="2378" w:type="dxa"/>
            <w:shd w:val="clear" w:color="auto" w:fill="auto"/>
            <w:vAlign w:val="center"/>
          </w:tcPr>
          <w:p w14:paraId="17505A16" w14:textId="5F5D905C"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w:t>
            </w:r>
            <w:r>
              <w:rPr>
                <w:rFonts w:ascii="Times New Roman" w:hAnsi="Times New Roman" w:cs="Times New Roman"/>
                <w:bCs/>
                <w:sz w:val="24"/>
                <w:szCs w:val="24"/>
              </w:rPr>
              <w:t>4</w:t>
            </w:r>
          </w:p>
        </w:tc>
        <w:tc>
          <w:tcPr>
            <w:tcW w:w="2137" w:type="dxa"/>
            <w:shd w:val="clear" w:color="auto" w:fill="auto"/>
            <w:vAlign w:val="center"/>
          </w:tcPr>
          <w:p w14:paraId="009CCB2C" w14:textId="7FDD6242"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1A2B0DE9" w14:textId="63657A4C"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00C15C98" w14:textId="4711B3CA"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1509F3FF" w14:textId="5390E9FB"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39E24562" w14:textId="77221070"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r w:rsidR="00E45868" w:rsidRPr="00392646" w14:paraId="44E01FAC" w14:textId="77777777" w:rsidTr="00320DB1">
        <w:trPr>
          <w:trHeight w:val="427"/>
          <w:jc w:val="center"/>
        </w:trPr>
        <w:tc>
          <w:tcPr>
            <w:tcW w:w="2378" w:type="dxa"/>
            <w:shd w:val="clear" w:color="auto" w:fill="auto"/>
            <w:vAlign w:val="center"/>
          </w:tcPr>
          <w:p w14:paraId="0372A538" w14:textId="2229B6D3" w:rsidR="00E45868" w:rsidRPr="00392646" w:rsidRDefault="00E45868" w:rsidP="00E45868">
            <w:pPr>
              <w:spacing w:after="160" w:line="259" w:lineRule="auto"/>
              <w:jc w:val="center"/>
              <w:rPr>
                <w:rFonts w:ascii="Times New Roman" w:hAnsi="Times New Roman" w:cs="Times New Roman"/>
                <w:bCs/>
                <w:color w:val="auto"/>
                <w:szCs w:val="22"/>
              </w:rPr>
            </w:pPr>
            <w:r w:rsidRPr="00E45868">
              <w:rPr>
                <w:rFonts w:ascii="Times New Roman" w:hAnsi="Times New Roman" w:cs="Times New Roman"/>
                <w:bCs/>
                <w:sz w:val="24"/>
                <w:szCs w:val="24"/>
              </w:rPr>
              <w:t xml:space="preserve">DCSS – SDD – v </w:t>
            </w:r>
            <w:r>
              <w:rPr>
                <w:rFonts w:ascii="Times New Roman" w:hAnsi="Times New Roman" w:cs="Times New Roman"/>
                <w:bCs/>
                <w:sz w:val="24"/>
                <w:szCs w:val="24"/>
              </w:rPr>
              <w:t>0.</w:t>
            </w:r>
            <w:r>
              <w:rPr>
                <w:rFonts w:ascii="Times New Roman" w:hAnsi="Times New Roman" w:cs="Times New Roman"/>
                <w:bCs/>
                <w:sz w:val="24"/>
                <w:szCs w:val="24"/>
              </w:rPr>
              <w:t>5</w:t>
            </w:r>
            <w:bookmarkStart w:id="0" w:name="_GoBack"/>
            <w:bookmarkEnd w:id="0"/>
          </w:p>
        </w:tc>
        <w:tc>
          <w:tcPr>
            <w:tcW w:w="2137" w:type="dxa"/>
            <w:shd w:val="clear" w:color="auto" w:fill="auto"/>
            <w:vAlign w:val="center"/>
          </w:tcPr>
          <w:p w14:paraId="6039163B" w14:textId="36F770A0" w:rsidR="00E45868" w:rsidRPr="00392646" w:rsidRDefault="00E45868" w:rsidP="00E45868">
            <w:pPr>
              <w:spacing w:after="160" w:line="259" w:lineRule="auto"/>
              <w:jc w:val="center"/>
              <w:rPr>
                <w:rFonts w:ascii="Times New Roman" w:hAnsi="Times New Roman" w:cs="Times New Roman"/>
                <w:bCs/>
                <w:color w:val="auto"/>
                <w:szCs w:val="22"/>
              </w:rPr>
            </w:pPr>
            <w:r w:rsidRPr="00392646">
              <w:rPr>
                <w:rFonts w:ascii="Times New Roman" w:hAnsi="Times New Roman" w:cs="Times New Roman"/>
                <w:bCs/>
                <w:color w:val="auto"/>
                <w:szCs w:val="22"/>
              </w:rPr>
              <w:t>Edit class diagram, class diagram description, Sequence diagram</w:t>
            </w:r>
          </w:p>
        </w:tc>
        <w:tc>
          <w:tcPr>
            <w:tcW w:w="1056" w:type="dxa"/>
            <w:shd w:val="clear" w:color="auto" w:fill="auto"/>
            <w:vAlign w:val="center"/>
          </w:tcPr>
          <w:p w14:paraId="0916BAD1" w14:textId="4DA86D43"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Draft</w:t>
            </w:r>
          </w:p>
        </w:tc>
        <w:tc>
          <w:tcPr>
            <w:tcW w:w="1660" w:type="dxa"/>
            <w:shd w:val="clear" w:color="auto" w:fill="auto"/>
            <w:vAlign w:val="center"/>
          </w:tcPr>
          <w:p w14:paraId="48098E2F" w14:textId="51747396"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07/06/2014</w:t>
            </w:r>
          </w:p>
        </w:tc>
        <w:tc>
          <w:tcPr>
            <w:tcW w:w="1507" w:type="dxa"/>
            <w:shd w:val="clear" w:color="auto" w:fill="auto"/>
            <w:vAlign w:val="center"/>
          </w:tcPr>
          <w:p w14:paraId="31A08C00" w14:textId="7B832FEF"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Adviser</w:t>
            </w:r>
          </w:p>
        </w:tc>
        <w:tc>
          <w:tcPr>
            <w:tcW w:w="1449" w:type="dxa"/>
            <w:shd w:val="clear" w:color="auto" w:fill="auto"/>
            <w:vAlign w:val="center"/>
          </w:tcPr>
          <w:p w14:paraId="77279731" w14:textId="72D2D9FC" w:rsidR="00E45868" w:rsidRPr="00392646" w:rsidRDefault="00E45868" w:rsidP="00E45868">
            <w:pPr>
              <w:spacing w:after="160" w:line="259" w:lineRule="auto"/>
              <w:jc w:val="center"/>
              <w:rPr>
                <w:rFonts w:ascii="Times New Roman" w:hAnsi="Times New Roman" w:cs="Times New Roman"/>
                <w:bCs/>
                <w:color w:val="auto"/>
                <w:sz w:val="24"/>
                <w:szCs w:val="24"/>
              </w:rPr>
            </w:pPr>
            <w:r w:rsidRPr="00392646">
              <w:rPr>
                <w:rFonts w:ascii="Times New Roman" w:hAnsi="Times New Roman" w:cs="Times New Roman"/>
                <w:bCs/>
                <w:color w:val="auto"/>
                <w:sz w:val="24"/>
                <w:szCs w:val="24"/>
              </w:rPr>
              <w:t>Kanokwan &amp; Worapun</w:t>
            </w:r>
          </w:p>
        </w:tc>
      </w:tr>
    </w:tbl>
    <w:p w14:paraId="3E6664D8"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793793CC" w14:textId="77777777" w:rsidR="00D97D55" w:rsidRPr="00392646" w:rsidRDefault="00D97D55" w:rsidP="00D97D55">
      <w:pPr>
        <w:spacing w:after="160" w:line="259" w:lineRule="auto"/>
        <w:jc w:val="both"/>
        <w:rPr>
          <w:rFonts w:ascii="Times New Roman" w:hAnsi="Times New Roman" w:cs="Times New Roman"/>
          <w:b/>
          <w:color w:val="auto"/>
          <w:sz w:val="24"/>
          <w:szCs w:val="24"/>
        </w:rPr>
      </w:pPr>
    </w:p>
    <w:p w14:paraId="642DF770" w14:textId="77777777" w:rsidR="00D97D55" w:rsidRPr="00392646" w:rsidRDefault="00D97D55">
      <w:pPr>
        <w:rPr>
          <w:rFonts w:ascii="Times New Roman" w:hAnsi="Times New Roman" w:cs="Times New Roman"/>
          <w:color w:val="auto"/>
        </w:rPr>
      </w:pPr>
    </w:p>
    <w:p w14:paraId="527A671E" w14:textId="77777777" w:rsidR="00D57804" w:rsidRPr="00392646" w:rsidRDefault="00D57804">
      <w:pPr>
        <w:rPr>
          <w:rFonts w:ascii="Times New Roman" w:hAnsi="Times New Roman" w:cs="Times New Roman"/>
          <w:color w:val="auto"/>
        </w:rPr>
      </w:pPr>
    </w:p>
    <w:p w14:paraId="3CD2C529" w14:textId="77777777" w:rsidR="00D57804" w:rsidRPr="00392646" w:rsidRDefault="00D57804">
      <w:pPr>
        <w:rPr>
          <w:rFonts w:ascii="Times New Roman" w:hAnsi="Times New Roman" w:cs="Times New Roman"/>
          <w:color w:val="auto"/>
        </w:rPr>
      </w:pPr>
    </w:p>
    <w:p w14:paraId="7CE298DF" w14:textId="77777777" w:rsidR="00D57804" w:rsidRPr="00392646" w:rsidRDefault="00D57804">
      <w:pPr>
        <w:rPr>
          <w:rFonts w:ascii="Times New Roman" w:hAnsi="Times New Roman" w:cs="Times New Roman"/>
          <w:color w:val="auto"/>
        </w:rPr>
      </w:pPr>
    </w:p>
    <w:p w14:paraId="1C0FA132" w14:textId="77777777" w:rsidR="00D57804" w:rsidRPr="00392646" w:rsidRDefault="00D57804">
      <w:pPr>
        <w:rPr>
          <w:rFonts w:ascii="Times New Roman" w:hAnsi="Times New Roman" w:cs="Times New Roman"/>
          <w:color w:val="auto"/>
        </w:rPr>
      </w:pPr>
    </w:p>
    <w:p w14:paraId="4E380E3B" w14:textId="77777777" w:rsidR="00D57804" w:rsidRPr="00392646" w:rsidRDefault="00D57804">
      <w:pPr>
        <w:rPr>
          <w:rFonts w:ascii="Times New Roman" w:hAnsi="Times New Roman" w:cs="Times New Roman"/>
          <w:color w:val="auto"/>
        </w:rPr>
      </w:pPr>
    </w:p>
    <w:p w14:paraId="10C3FE9A" w14:textId="77777777" w:rsidR="00410472" w:rsidRPr="00392646" w:rsidRDefault="00410472">
      <w:pPr>
        <w:rPr>
          <w:rFonts w:ascii="Times New Roman" w:hAnsi="Times New Roman" w:cs="Times New Roman"/>
          <w:color w:val="auto"/>
        </w:rPr>
      </w:pPr>
    </w:p>
    <w:p w14:paraId="167C24B2" w14:textId="77777777" w:rsidR="004E3B32" w:rsidRPr="00392646" w:rsidRDefault="004E3B32">
      <w:pPr>
        <w:rPr>
          <w:rFonts w:ascii="Times New Roman" w:hAnsi="Times New Roman" w:cs="Times New Roman"/>
          <w:color w:val="auto"/>
        </w:rPr>
      </w:pPr>
    </w:p>
    <w:p w14:paraId="33987DF5" w14:textId="77777777" w:rsidR="004E3B32" w:rsidRPr="00392646" w:rsidRDefault="004E3B32">
      <w:pPr>
        <w:rPr>
          <w:rFonts w:ascii="Times New Roman" w:hAnsi="Times New Roman" w:cs="Times New Roman"/>
          <w:color w:val="auto"/>
        </w:rPr>
      </w:pPr>
    </w:p>
    <w:p w14:paraId="7C24E9CE" w14:textId="77777777" w:rsidR="004E3B32" w:rsidRPr="00392646" w:rsidRDefault="004E3B32">
      <w:pPr>
        <w:rPr>
          <w:rFonts w:ascii="Times New Roman" w:hAnsi="Times New Roman" w:cs="Times New Roman"/>
          <w:color w:val="auto"/>
        </w:rPr>
      </w:pPr>
    </w:p>
    <w:p w14:paraId="4A0B101E" w14:textId="77777777" w:rsidR="00410472" w:rsidRPr="00392646" w:rsidRDefault="00410472">
      <w:pPr>
        <w:rPr>
          <w:rFonts w:ascii="Times New Roman" w:hAnsi="Times New Roman" w:cs="Times New Roman"/>
          <w:color w:val="auto"/>
        </w:rPr>
      </w:pPr>
    </w:p>
    <w:p w14:paraId="25763541" w14:textId="77777777" w:rsidR="00410472" w:rsidRPr="00392646" w:rsidRDefault="00410472">
      <w:pPr>
        <w:rPr>
          <w:rFonts w:ascii="Times New Roman" w:hAnsi="Times New Roman" w:cs="Times New Roman"/>
          <w:color w:val="auto"/>
        </w:rPr>
      </w:pPr>
    </w:p>
    <w:sdt>
      <w:sdtPr>
        <w:rPr>
          <w:rFonts w:ascii="Times New Roman" w:eastAsia="Arial" w:hAnsi="Times New Roman" w:cs="Times New Roman"/>
          <w:b w:val="0"/>
          <w:bCs w:val="0"/>
          <w:color w:val="000000"/>
          <w:sz w:val="22"/>
          <w:lang w:eastAsia="en-US" w:bidi="th-TH"/>
        </w:rPr>
        <w:id w:val="-53162902"/>
        <w:docPartObj>
          <w:docPartGallery w:val="Table of Contents"/>
          <w:docPartUnique/>
        </w:docPartObj>
      </w:sdtPr>
      <w:sdtEndPr>
        <w:rPr>
          <w:noProof/>
        </w:rPr>
      </w:sdtEndPr>
      <w:sdtContent>
        <w:p w14:paraId="7D74F25D" w14:textId="4FCCC9EA" w:rsidR="0034109B" w:rsidRPr="00392646" w:rsidRDefault="0034109B">
          <w:pPr>
            <w:pStyle w:val="TOCHeading"/>
            <w:rPr>
              <w:rFonts w:ascii="Times New Roman" w:hAnsi="Times New Roman" w:cs="Times New Roman"/>
              <w:color w:val="auto"/>
              <w:sz w:val="36"/>
              <w:szCs w:val="36"/>
            </w:rPr>
          </w:pPr>
          <w:r w:rsidRPr="00392646">
            <w:rPr>
              <w:rFonts w:ascii="Times New Roman" w:hAnsi="Times New Roman" w:cs="Times New Roman"/>
              <w:color w:val="auto"/>
              <w:sz w:val="36"/>
              <w:szCs w:val="36"/>
            </w:rPr>
            <w:t>Table of Contents</w:t>
          </w:r>
        </w:p>
        <w:p w14:paraId="0808DB49" w14:textId="77777777" w:rsidR="00F40BF2" w:rsidRPr="00392646" w:rsidRDefault="0034109B">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hAnsi="Times New Roman" w:cs="Times New Roman"/>
              <w:b w:val="0"/>
              <w:sz w:val="24"/>
              <w:szCs w:val="24"/>
            </w:rPr>
            <w:fldChar w:fldCharType="begin"/>
          </w:r>
          <w:r w:rsidRPr="00392646">
            <w:rPr>
              <w:rFonts w:ascii="Times New Roman" w:hAnsi="Times New Roman" w:cs="Times New Roman"/>
              <w:b w:val="0"/>
              <w:sz w:val="24"/>
              <w:szCs w:val="24"/>
            </w:rPr>
            <w:instrText xml:space="preserve"> TOC \o "1-3" </w:instrText>
          </w:r>
          <w:r w:rsidRPr="00392646">
            <w:rPr>
              <w:rFonts w:ascii="Times New Roman" w:hAnsi="Times New Roman" w:cs="Times New Roman"/>
              <w:b w:val="0"/>
              <w:sz w:val="24"/>
              <w:szCs w:val="24"/>
            </w:rPr>
            <w:fldChar w:fldCharType="separate"/>
          </w:r>
          <w:r w:rsidR="00F40BF2" w:rsidRPr="00392646">
            <w:rPr>
              <w:rFonts w:ascii="Times New Roman" w:hAnsi="Times New Roman" w:cs="Times New Roman"/>
              <w:noProof/>
            </w:rPr>
            <w:t>Chapter One: Introduction</w:t>
          </w:r>
          <w:r w:rsidR="00F40BF2" w:rsidRPr="00392646">
            <w:rPr>
              <w:rFonts w:ascii="Times New Roman" w:hAnsi="Times New Roman" w:cs="Times New Roman"/>
              <w:noProof/>
            </w:rPr>
            <w:tab/>
          </w:r>
          <w:r w:rsidR="00F40BF2" w:rsidRPr="00392646">
            <w:rPr>
              <w:rFonts w:ascii="Times New Roman" w:hAnsi="Times New Roman" w:cs="Times New Roman"/>
              <w:noProof/>
            </w:rPr>
            <w:fldChar w:fldCharType="begin"/>
          </w:r>
          <w:r w:rsidR="00F40BF2" w:rsidRPr="00392646">
            <w:rPr>
              <w:rFonts w:ascii="Times New Roman" w:hAnsi="Times New Roman" w:cs="Times New Roman"/>
              <w:noProof/>
            </w:rPr>
            <w:instrText xml:space="preserve"> PAGEREF _Toc265837726 \h </w:instrText>
          </w:r>
          <w:r w:rsidR="00F40BF2" w:rsidRPr="00392646">
            <w:rPr>
              <w:rFonts w:ascii="Times New Roman" w:hAnsi="Times New Roman" w:cs="Times New Roman"/>
              <w:noProof/>
            </w:rPr>
          </w:r>
          <w:r w:rsidR="00F40BF2" w:rsidRPr="00392646">
            <w:rPr>
              <w:rFonts w:ascii="Times New Roman" w:hAnsi="Times New Roman" w:cs="Times New Roman"/>
              <w:noProof/>
            </w:rPr>
            <w:fldChar w:fldCharType="separate"/>
          </w:r>
          <w:r w:rsidR="00F40BF2" w:rsidRPr="00392646">
            <w:rPr>
              <w:rFonts w:ascii="Times New Roman" w:hAnsi="Times New Roman" w:cs="Times New Roman"/>
              <w:noProof/>
            </w:rPr>
            <w:t>4</w:t>
          </w:r>
          <w:r w:rsidR="00F40BF2" w:rsidRPr="00392646">
            <w:rPr>
              <w:rFonts w:ascii="Times New Roman" w:hAnsi="Times New Roman" w:cs="Times New Roman"/>
              <w:noProof/>
            </w:rPr>
            <w:fldChar w:fldCharType="end"/>
          </w:r>
        </w:p>
        <w:p w14:paraId="56D130BF" w14:textId="77777777" w:rsidR="00F40BF2" w:rsidRPr="00392646" w:rsidRDefault="00F40BF2">
          <w:pPr>
            <w:pStyle w:val="TOC2"/>
            <w:tabs>
              <w:tab w:val="left" w:pos="625"/>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rPr>
            <w:t>1.</w:t>
          </w:r>
          <w:r w:rsidRPr="00392646">
            <w:rPr>
              <w:rFonts w:ascii="Times New Roman" w:eastAsiaTheme="minorEastAsia" w:hAnsi="Times New Roman" w:cs="Times New Roman"/>
              <w:i w:val="0"/>
              <w:noProof/>
              <w:color w:val="auto"/>
              <w:sz w:val="24"/>
              <w:szCs w:val="24"/>
              <w:lang w:eastAsia="ja-JP" w:bidi="ar-SA"/>
            </w:rPr>
            <w:tab/>
          </w:r>
          <w:r w:rsidRPr="00392646">
            <w:rPr>
              <w:rFonts w:ascii="Times New Roman" w:hAnsi="Times New Roman" w:cs="Times New Roman"/>
              <w:noProof/>
              <w:color w:val="auto"/>
            </w:rPr>
            <w:t>Introduction</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_Toc265837727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4</w:t>
          </w:r>
          <w:r w:rsidRPr="00392646">
            <w:rPr>
              <w:rFonts w:ascii="Times New Roman" w:hAnsi="Times New Roman" w:cs="Times New Roman"/>
              <w:noProof/>
            </w:rPr>
            <w:fldChar w:fldCharType="end"/>
          </w:r>
        </w:p>
        <w:p w14:paraId="3247F631" w14:textId="77777777"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1.1 Objectives</w:t>
          </w:r>
          <w:r w:rsidRPr="00392646">
            <w:rPr>
              <w:rFonts w:ascii="Times New Roman" w:hAnsi="Times New Roman" w:cs="Times New Roman"/>
            </w:rPr>
            <w:tab/>
          </w:r>
          <w:r w:rsidRPr="00392646">
            <w:rPr>
              <w:rFonts w:ascii="Times New Roman" w:hAnsi="Times New Roman" w:cs="Times New Roman"/>
            </w:rPr>
            <w:fldChar w:fldCharType="begin"/>
          </w:r>
          <w:r w:rsidRPr="00392646">
            <w:rPr>
              <w:rFonts w:ascii="Times New Roman" w:hAnsi="Times New Roman" w:cs="Times New Roman"/>
            </w:rPr>
            <w:instrText xml:space="preserve"> PAGEREF _Toc265837728 \h </w:instrText>
          </w:r>
          <w:r w:rsidRPr="00392646">
            <w:rPr>
              <w:rFonts w:ascii="Times New Roman" w:hAnsi="Times New Roman" w:cs="Times New Roman"/>
            </w:rPr>
          </w:r>
          <w:r w:rsidRPr="00392646">
            <w:rPr>
              <w:rFonts w:ascii="Times New Roman" w:hAnsi="Times New Roman" w:cs="Times New Roman"/>
            </w:rPr>
            <w:fldChar w:fldCharType="separate"/>
          </w:r>
          <w:r w:rsidRPr="00392646">
            <w:rPr>
              <w:rFonts w:ascii="Times New Roman" w:hAnsi="Times New Roman" w:cs="Times New Roman"/>
            </w:rPr>
            <w:t>4</w:t>
          </w:r>
          <w:r w:rsidRPr="00392646">
            <w:rPr>
              <w:rFonts w:ascii="Times New Roman" w:hAnsi="Times New Roman" w:cs="Times New Roman"/>
            </w:rPr>
            <w:fldChar w:fldCharType="end"/>
          </w:r>
        </w:p>
        <w:p w14:paraId="0DBC715F" w14:textId="77777777"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1.2 Project Scope</w:t>
          </w:r>
          <w:r w:rsidRPr="00392646">
            <w:rPr>
              <w:rFonts w:ascii="Times New Roman" w:hAnsi="Times New Roman" w:cs="Times New Roman"/>
            </w:rPr>
            <w:tab/>
          </w:r>
          <w:r w:rsidRPr="00392646">
            <w:rPr>
              <w:rFonts w:ascii="Times New Roman" w:hAnsi="Times New Roman" w:cs="Times New Roman"/>
            </w:rPr>
            <w:fldChar w:fldCharType="begin"/>
          </w:r>
          <w:r w:rsidRPr="00392646">
            <w:rPr>
              <w:rFonts w:ascii="Times New Roman" w:hAnsi="Times New Roman" w:cs="Times New Roman"/>
            </w:rPr>
            <w:instrText xml:space="preserve"> PAGEREF _Toc265837729 \h </w:instrText>
          </w:r>
          <w:r w:rsidRPr="00392646">
            <w:rPr>
              <w:rFonts w:ascii="Times New Roman" w:hAnsi="Times New Roman" w:cs="Times New Roman"/>
            </w:rPr>
          </w:r>
          <w:r w:rsidRPr="00392646">
            <w:rPr>
              <w:rFonts w:ascii="Times New Roman" w:hAnsi="Times New Roman" w:cs="Times New Roman"/>
            </w:rPr>
            <w:fldChar w:fldCharType="separate"/>
          </w:r>
          <w:r w:rsidRPr="00392646">
            <w:rPr>
              <w:rFonts w:ascii="Times New Roman" w:hAnsi="Times New Roman" w:cs="Times New Roman"/>
            </w:rPr>
            <w:t>4</w:t>
          </w:r>
          <w:r w:rsidRPr="00392646">
            <w:rPr>
              <w:rFonts w:ascii="Times New Roman" w:hAnsi="Times New Roman" w:cs="Times New Roman"/>
            </w:rPr>
            <w:fldChar w:fldCharType="end"/>
          </w:r>
        </w:p>
        <w:p w14:paraId="11560C80" w14:textId="77777777"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Two: Overall Description</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_Toc265837730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6</w:t>
          </w:r>
          <w:r w:rsidRPr="00392646">
            <w:rPr>
              <w:rFonts w:ascii="Times New Roman" w:hAnsi="Times New Roman" w:cs="Times New Roman"/>
              <w:noProof/>
            </w:rPr>
            <w:fldChar w:fldCharType="end"/>
          </w:r>
        </w:p>
        <w:p w14:paraId="2D2A4CD0" w14:textId="77777777" w:rsidR="00F40BF2" w:rsidRPr="00392646" w:rsidRDefault="00F40BF2">
          <w:pPr>
            <w:pStyle w:val="TOC2"/>
            <w:tabs>
              <w:tab w:val="left" w:pos="625"/>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2.</w:t>
          </w:r>
          <w:r w:rsidRPr="00392646">
            <w:rPr>
              <w:rFonts w:ascii="Times New Roman" w:eastAsiaTheme="minorEastAsia" w:hAnsi="Times New Roman" w:cs="Times New Roman"/>
              <w:i w:val="0"/>
              <w:noProof/>
              <w:color w:val="auto"/>
              <w:sz w:val="24"/>
              <w:szCs w:val="24"/>
              <w:lang w:eastAsia="ja-JP" w:bidi="ar-SA"/>
            </w:rPr>
            <w:tab/>
          </w:r>
          <w:r w:rsidRPr="00392646">
            <w:rPr>
              <w:rFonts w:ascii="Times New Roman" w:hAnsi="Times New Roman" w:cs="Times New Roman"/>
              <w:noProof/>
              <w:color w:val="auto"/>
              <w:lang w:bidi="ar-SA"/>
            </w:rPr>
            <w:t>Overall Description</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_Toc265837731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6</w:t>
          </w:r>
          <w:r w:rsidRPr="00392646">
            <w:rPr>
              <w:rFonts w:ascii="Times New Roman" w:hAnsi="Times New Roman" w:cs="Times New Roman"/>
              <w:noProof/>
            </w:rPr>
            <w:fldChar w:fldCharType="end"/>
          </w:r>
        </w:p>
        <w:p w14:paraId="4AD197E3" w14:textId="77777777"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2.1 Product Perspective</w:t>
          </w:r>
          <w:r w:rsidRPr="00392646">
            <w:rPr>
              <w:rFonts w:ascii="Times New Roman" w:hAnsi="Times New Roman" w:cs="Times New Roman"/>
            </w:rPr>
            <w:tab/>
          </w:r>
          <w:r w:rsidRPr="00392646">
            <w:rPr>
              <w:rFonts w:ascii="Times New Roman" w:hAnsi="Times New Roman" w:cs="Times New Roman"/>
            </w:rPr>
            <w:fldChar w:fldCharType="begin"/>
          </w:r>
          <w:r w:rsidRPr="00392646">
            <w:rPr>
              <w:rFonts w:ascii="Times New Roman" w:hAnsi="Times New Roman" w:cs="Times New Roman"/>
            </w:rPr>
            <w:instrText xml:space="preserve"> PAGEREF _Toc265837732 \h </w:instrText>
          </w:r>
          <w:r w:rsidRPr="00392646">
            <w:rPr>
              <w:rFonts w:ascii="Times New Roman" w:hAnsi="Times New Roman" w:cs="Times New Roman"/>
            </w:rPr>
          </w:r>
          <w:r w:rsidRPr="00392646">
            <w:rPr>
              <w:rFonts w:ascii="Times New Roman" w:hAnsi="Times New Roman" w:cs="Times New Roman"/>
            </w:rPr>
            <w:fldChar w:fldCharType="separate"/>
          </w:r>
          <w:r w:rsidRPr="00392646">
            <w:rPr>
              <w:rFonts w:ascii="Times New Roman" w:hAnsi="Times New Roman" w:cs="Times New Roman"/>
            </w:rPr>
            <w:t>6</w:t>
          </w:r>
          <w:r w:rsidRPr="00392646">
            <w:rPr>
              <w:rFonts w:ascii="Times New Roman" w:hAnsi="Times New Roman" w:cs="Times New Roman"/>
            </w:rPr>
            <w:fldChar w:fldCharType="end"/>
          </w:r>
        </w:p>
        <w:p w14:paraId="65BCAE83" w14:textId="77777777"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2.2 Product Features</w:t>
          </w:r>
          <w:r w:rsidRPr="00392646">
            <w:rPr>
              <w:rFonts w:ascii="Times New Roman" w:hAnsi="Times New Roman" w:cs="Times New Roman"/>
            </w:rPr>
            <w:tab/>
          </w:r>
          <w:r w:rsidRPr="00392646">
            <w:rPr>
              <w:rFonts w:ascii="Times New Roman" w:hAnsi="Times New Roman" w:cs="Times New Roman"/>
            </w:rPr>
            <w:fldChar w:fldCharType="begin"/>
          </w:r>
          <w:r w:rsidRPr="00392646">
            <w:rPr>
              <w:rFonts w:ascii="Times New Roman" w:hAnsi="Times New Roman" w:cs="Times New Roman"/>
            </w:rPr>
            <w:instrText xml:space="preserve"> PAGEREF _Toc265837733 \h </w:instrText>
          </w:r>
          <w:r w:rsidRPr="00392646">
            <w:rPr>
              <w:rFonts w:ascii="Times New Roman" w:hAnsi="Times New Roman" w:cs="Times New Roman"/>
            </w:rPr>
          </w:r>
          <w:r w:rsidRPr="00392646">
            <w:rPr>
              <w:rFonts w:ascii="Times New Roman" w:hAnsi="Times New Roman" w:cs="Times New Roman"/>
            </w:rPr>
            <w:fldChar w:fldCharType="separate"/>
          </w:r>
          <w:r w:rsidRPr="00392646">
            <w:rPr>
              <w:rFonts w:ascii="Times New Roman" w:hAnsi="Times New Roman" w:cs="Times New Roman"/>
            </w:rPr>
            <w:t>6</w:t>
          </w:r>
          <w:r w:rsidRPr="00392646">
            <w:rPr>
              <w:rFonts w:ascii="Times New Roman" w:hAnsi="Times New Roman" w:cs="Times New Roman"/>
            </w:rPr>
            <w:fldChar w:fldCharType="end"/>
          </w:r>
        </w:p>
        <w:p w14:paraId="127FC9A2" w14:textId="77777777" w:rsidR="00F40BF2" w:rsidRPr="00392646" w:rsidRDefault="00F40BF2" w:rsidP="00392646">
          <w:pPr>
            <w:pStyle w:val="TOC3"/>
            <w:rPr>
              <w:rFonts w:ascii="Times New Roman" w:eastAsiaTheme="minorEastAsia" w:hAnsi="Times New Roman" w:cs="Times New Roman"/>
              <w:lang w:eastAsia="ja-JP"/>
            </w:rPr>
          </w:pPr>
          <w:r w:rsidRPr="00392646">
            <w:rPr>
              <w:rFonts w:ascii="Times New Roman" w:hAnsi="Times New Roman" w:cs="Times New Roman"/>
            </w:rPr>
            <w:t>2.3 Design and Implementation Constraints</w:t>
          </w:r>
          <w:r w:rsidRPr="00392646">
            <w:rPr>
              <w:rFonts w:ascii="Times New Roman" w:hAnsi="Times New Roman" w:cs="Times New Roman"/>
            </w:rPr>
            <w:tab/>
          </w:r>
          <w:r w:rsidRPr="00392646">
            <w:rPr>
              <w:rFonts w:ascii="Times New Roman" w:hAnsi="Times New Roman" w:cs="Times New Roman"/>
            </w:rPr>
            <w:fldChar w:fldCharType="begin"/>
          </w:r>
          <w:r w:rsidRPr="00392646">
            <w:rPr>
              <w:rFonts w:ascii="Times New Roman" w:hAnsi="Times New Roman" w:cs="Times New Roman"/>
            </w:rPr>
            <w:instrText xml:space="preserve"> PAGEREF _Toc265837734 \h </w:instrText>
          </w:r>
          <w:r w:rsidRPr="00392646">
            <w:rPr>
              <w:rFonts w:ascii="Times New Roman" w:hAnsi="Times New Roman" w:cs="Times New Roman"/>
            </w:rPr>
          </w:r>
          <w:r w:rsidRPr="00392646">
            <w:rPr>
              <w:rFonts w:ascii="Times New Roman" w:hAnsi="Times New Roman" w:cs="Times New Roman"/>
            </w:rPr>
            <w:fldChar w:fldCharType="separate"/>
          </w:r>
          <w:r w:rsidRPr="00392646">
            <w:rPr>
              <w:rFonts w:ascii="Times New Roman" w:hAnsi="Times New Roman" w:cs="Times New Roman"/>
            </w:rPr>
            <w:t>6</w:t>
          </w:r>
          <w:r w:rsidRPr="00392646">
            <w:rPr>
              <w:rFonts w:ascii="Times New Roman" w:hAnsi="Times New Roman" w:cs="Times New Roman"/>
            </w:rPr>
            <w:fldChar w:fldCharType="end"/>
          </w:r>
        </w:p>
        <w:p w14:paraId="4B6710DC" w14:textId="77777777"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Three: System Architecture</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_Toc265837735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7</w:t>
          </w:r>
          <w:r w:rsidRPr="00392646">
            <w:rPr>
              <w:rFonts w:ascii="Times New Roman" w:hAnsi="Times New Roman" w:cs="Times New Roman"/>
              <w:noProof/>
            </w:rPr>
            <w:fldChar w:fldCharType="end"/>
          </w:r>
        </w:p>
        <w:p w14:paraId="4BFEACED" w14:textId="77777777"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3. System Architecture</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_Toc265837736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7</w:t>
          </w:r>
          <w:r w:rsidRPr="00392646">
            <w:rPr>
              <w:rFonts w:ascii="Times New Roman" w:hAnsi="Times New Roman" w:cs="Times New Roman"/>
              <w:noProof/>
            </w:rPr>
            <w:fldChar w:fldCharType="end"/>
          </w:r>
        </w:p>
        <w:p w14:paraId="043CD43F" w14:textId="77777777"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Four: Detail Design</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_Toc265837737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9</w:t>
          </w:r>
          <w:r w:rsidRPr="00392646">
            <w:rPr>
              <w:rFonts w:ascii="Times New Roman" w:hAnsi="Times New Roman" w:cs="Times New Roman"/>
              <w:noProof/>
            </w:rPr>
            <w:fldChar w:fldCharType="end"/>
          </w:r>
        </w:p>
        <w:p w14:paraId="2CA727B1" w14:textId="77777777"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4. Detail Design</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_Toc265837738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9</w:t>
          </w:r>
          <w:r w:rsidRPr="00392646">
            <w:rPr>
              <w:rFonts w:ascii="Times New Roman" w:hAnsi="Times New Roman" w:cs="Times New Roman"/>
              <w:noProof/>
            </w:rPr>
            <w:fldChar w:fldCharType="end"/>
          </w:r>
        </w:p>
        <w:p w14:paraId="23AA6A9F" w14:textId="77777777" w:rsidR="00F40BF2" w:rsidRPr="00392646" w:rsidRDefault="00F40BF2" w:rsidP="00392646">
          <w:pPr>
            <w:pStyle w:val="TOC3"/>
            <w:rPr>
              <w:rFonts w:ascii="Times New Roman" w:eastAsiaTheme="minorEastAsia" w:hAnsi="Times New Roman" w:cs="Times New Roman"/>
              <w:sz w:val="20"/>
              <w:szCs w:val="20"/>
              <w:lang w:eastAsia="ja-JP"/>
            </w:rPr>
          </w:pPr>
          <w:r w:rsidRPr="00392646">
            <w:rPr>
              <w:rFonts w:ascii="Times New Roman" w:hAnsi="Times New Roman" w:cs="Times New Roman"/>
            </w:rPr>
            <w:t>4.1 Class diagram</w:t>
          </w:r>
          <w:r w:rsidRPr="00392646">
            <w:rPr>
              <w:rFonts w:ascii="Times New Roman" w:hAnsi="Times New Roman" w:cs="Times New Roman"/>
            </w:rPr>
            <w:tab/>
          </w:r>
          <w:r w:rsidRPr="00392646">
            <w:rPr>
              <w:rFonts w:ascii="Times New Roman" w:hAnsi="Times New Roman" w:cs="Times New Roman"/>
            </w:rPr>
            <w:fldChar w:fldCharType="begin"/>
          </w:r>
          <w:r w:rsidRPr="00392646">
            <w:rPr>
              <w:rFonts w:ascii="Times New Roman" w:hAnsi="Times New Roman" w:cs="Times New Roman"/>
            </w:rPr>
            <w:instrText xml:space="preserve"> PAGEREF _Toc265837739 \h </w:instrText>
          </w:r>
          <w:r w:rsidRPr="00392646">
            <w:rPr>
              <w:rFonts w:ascii="Times New Roman" w:hAnsi="Times New Roman" w:cs="Times New Roman"/>
            </w:rPr>
          </w:r>
          <w:r w:rsidRPr="00392646">
            <w:rPr>
              <w:rFonts w:ascii="Times New Roman" w:hAnsi="Times New Roman" w:cs="Times New Roman"/>
            </w:rPr>
            <w:fldChar w:fldCharType="separate"/>
          </w:r>
          <w:r w:rsidRPr="00392646">
            <w:rPr>
              <w:rFonts w:ascii="Times New Roman" w:hAnsi="Times New Roman" w:cs="Times New Roman"/>
            </w:rPr>
            <w:t>9</w:t>
          </w:r>
          <w:r w:rsidRPr="00392646">
            <w:rPr>
              <w:rFonts w:ascii="Times New Roman" w:hAnsi="Times New Roman" w:cs="Times New Roman"/>
            </w:rPr>
            <w:fldChar w:fldCharType="end"/>
          </w:r>
        </w:p>
        <w:p w14:paraId="5BC92DE0" w14:textId="77777777"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Five: Sequence Diagram</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_Toc265837740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25</w:t>
          </w:r>
          <w:r w:rsidRPr="00392646">
            <w:rPr>
              <w:rFonts w:ascii="Times New Roman" w:hAnsi="Times New Roman" w:cs="Times New Roman"/>
              <w:noProof/>
            </w:rPr>
            <w:fldChar w:fldCharType="end"/>
          </w:r>
        </w:p>
        <w:p w14:paraId="4FF1DB97" w14:textId="77777777"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5. Sequence Diagram</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_Toc265837741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25</w:t>
          </w:r>
          <w:r w:rsidRPr="00392646">
            <w:rPr>
              <w:rFonts w:ascii="Times New Roman" w:hAnsi="Times New Roman" w:cs="Times New Roman"/>
              <w:noProof/>
            </w:rPr>
            <w:fldChar w:fldCharType="end"/>
          </w:r>
        </w:p>
        <w:p w14:paraId="0C821B4E" w14:textId="77777777" w:rsidR="00F40BF2" w:rsidRPr="00392646" w:rsidRDefault="00F40BF2">
          <w:pPr>
            <w:pStyle w:val="TOC1"/>
            <w:tabs>
              <w:tab w:val="right" w:leader="dot" w:pos="9016"/>
            </w:tabs>
            <w:rPr>
              <w:rFonts w:ascii="Times New Roman" w:eastAsiaTheme="minorEastAsia" w:hAnsi="Times New Roman" w:cs="Times New Roman"/>
              <w:b w:val="0"/>
              <w:noProof/>
              <w:color w:val="auto"/>
              <w:sz w:val="24"/>
              <w:szCs w:val="24"/>
              <w:lang w:eastAsia="ja-JP" w:bidi="ar-SA"/>
            </w:rPr>
          </w:pPr>
          <w:r w:rsidRPr="00392646">
            <w:rPr>
              <w:rFonts w:ascii="Times New Roman" w:eastAsiaTheme="minorHAnsi" w:hAnsi="Times New Roman" w:cs="Times New Roman"/>
              <w:noProof/>
              <w:lang w:bidi="ar-SA"/>
            </w:rPr>
            <w:t>Chapter Six: User Interface Design</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_Toc265837742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41</w:t>
          </w:r>
          <w:r w:rsidRPr="00392646">
            <w:rPr>
              <w:rFonts w:ascii="Times New Roman" w:hAnsi="Times New Roman" w:cs="Times New Roman"/>
              <w:noProof/>
            </w:rPr>
            <w:fldChar w:fldCharType="end"/>
          </w:r>
        </w:p>
        <w:p w14:paraId="765E44F1" w14:textId="77777777" w:rsidR="00F40BF2" w:rsidRPr="00392646" w:rsidRDefault="00F40BF2">
          <w:pPr>
            <w:pStyle w:val="TOC2"/>
            <w:tabs>
              <w:tab w:val="right" w:leader="dot" w:pos="9016"/>
            </w:tabs>
            <w:rPr>
              <w:rFonts w:ascii="Times New Roman" w:eastAsiaTheme="minorEastAsia" w:hAnsi="Times New Roman" w:cs="Times New Roman"/>
              <w:i w:val="0"/>
              <w:noProof/>
              <w:color w:val="auto"/>
              <w:sz w:val="24"/>
              <w:szCs w:val="24"/>
              <w:lang w:eastAsia="ja-JP" w:bidi="ar-SA"/>
            </w:rPr>
          </w:pPr>
          <w:r w:rsidRPr="00392646">
            <w:rPr>
              <w:rFonts w:ascii="Times New Roman" w:hAnsi="Times New Roman" w:cs="Times New Roman"/>
              <w:noProof/>
              <w:color w:val="auto"/>
              <w:lang w:bidi="ar-SA"/>
            </w:rPr>
            <w:t xml:space="preserve">6. </w:t>
          </w:r>
          <w:r w:rsidRPr="00392646">
            <w:rPr>
              <w:rFonts w:ascii="Times New Roman" w:eastAsiaTheme="minorHAnsi" w:hAnsi="Times New Roman" w:cs="Times New Roman"/>
              <w:noProof/>
              <w:color w:val="auto"/>
              <w:lang w:bidi="ar-SA"/>
            </w:rPr>
            <w:t>User Interface Design</w:t>
          </w:r>
          <w:r w:rsidRPr="00392646">
            <w:rPr>
              <w:rFonts w:ascii="Times New Roman" w:hAnsi="Times New Roman" w:cs="Times New Roman"/>
              <w:noProof/>
            </w:rPr>
            <w:tab/>
          </w:r>
          <w:r w:rsidRPr="00392646">
            <w:rPr>
              <w:rFonts w:ascii="Times New Roman" w:hAnsi="Times New Roman" w:cs="Times New Roman"/>
              <w:noProof/>
            </w:rPr>
            <w:fldChar w:fldCharType="begin"/>
          </w:r>
          <w:r w:rsidRPr="00392646">
            <w:rPr>
              <w:rFonts w:ascii="Times New Roman" w:hAnsi="Times New Roman" w:cs="Times New Roman"/>
              <w:noProof/>
            </w:rPr>
            <w:instrText xml:space="preserve"> PAGEREF _Toc265837743 \h </w:instrText>
          </w:r>
          <w:r w:rsidRPr="00392646">
            <w:rPr>
              <w:rFonts w:ascii="Times New Roman" w:hAnsi="Times New Roman" w:cs="Times New Roman"/>
              <w:noProof/>
            </w:rPr>
          </w:r>
          <w:r w:rsidRPr="00392646">
            <w:rPr>
              <w:rFonts w:ascii="Times New Roman" w:hAnsi="Times New Roman" w:cs="Times New Roman"/>
              <w:noProof/>
            </w:rPr>
            <w:fldChar w:fldCharType="separate"/>
          </w:r>
          <w:r w:rsidRPr="00392646">
            <w:rPr>
              <w:rFonts w:ascii="Times New Roman" w:hAnsi="Times New Roman" w:cs="Times New Roman"/>
              <w:noProof/>
            </w:rPr>
            <w:t>42</w:t>
          </w:r>
          <w:r w:rsidRPr="00392646">
            <w:rPr>
              <w:rFonts w:ascii="Times New Roman" w:hAnsi="Times New Roman" w:cs="Times New Roman"/>
              <w:noProof/>
            </w:rPr>
            <w:fldChar w:fldCharType="end"/>
          </w:r>
        </w:p>
        <w:p w14:paraId="0A82E681" w14:textId="5F80EB57" w:rsidR="0034109B" w:rsidRPr="00392646" w:rsidRDefault="0034109B">
          <w:pPr>
            <w:rPr>
              <w:rFonts w:ascii="Times New Roman" w:hAnsi="Times New Roman" w:cs="Times New Roman"/>
            </w:rPr>
          </w:pPr>
          <w:r w:rsidRPr="00392646">
            <w:rPr>
              <w:rFonts w:ascii="Times New Roman" w:hAnsi="Times New Roman" w:cs="Times New Roman"/>
              <w:b/>
              <w:sz w:val="24"/>
              <w:szCs w:val="24"/>
            </w:rPr>
            <w:fldChar w:fldCharType="end"/>
          </w:r>
        </w:p>
      </w:sdtContent>
    </w:sdt>
    <w:p w14:paraId="554BC162" w14:textId="77777777" w:rsidR="00D57804" w:rsidRPr="00392646" w:rsidRDefault="00D57804">
      <w:pPr>
        <w:rPr>
          <w:rFonts w:ascii="Times New Roman" w:hAnsi="Times New Roman" w:cs="Times New Roman"/>
          <w:b/>
          <w:bCs/>
          <w:color w:val="auto"/>
          <w:sz w:val="28"/>
          <w:szCs w:val="36"/>
        </w:rPr>
      </w:pPr>
    </w:p>
    <w:p w14:paraId="5646A817" w14:textId="77777777" w:rsidR="00D57804" w:rsidRPr="00392646" w:rsidRDefault="00D57804">
      <w:pPr>
        <w:rPr>
          <w:rFonts w:ascii="Times New Roman" w:hAnsi="Times New Roman" w:cs="Times New Roman"/>
          <w:b/>
          <w:bCs/>
          <w:color w:val="auto"/>
          <w:sz w:val="28"/>
          <w:szCs w:val="36"/>
        </w:rPr>
      </w:pPr>
    </w:p>
    <w:p w14:paraId="5752A5E2" w14:textId="77777777" w:rsidR="00101E59" w:rsidRPr="00392646" w:rsidRDefault="00101E59" w:rsidP="00C20422">
      <w:pPr>
        <w:pStyle w:val="Heading1"/>
        <w:rPr>
          <w:rFonts w:ascii="Times New Roman" w:eastAsia="Arial" w:hAnsi="Times New Roman" w:cs="Times New Roman"/>
          <w:kern w:val="0"/>
          <w:sz w:val="28"/>
          <w:szCs w:val="36"/>
        </w:rPr>
      </w:pPr>
    </w:p>
    <w:p w14:paraId="7C8B5D35" w14:textId="77777777" w:rsidR="00E8141A" w:rsidRPr="00392646" w:rsidRDefault="00E8141A" w:rsidP="00C20422">
      <w:pPr>
        <w:pStyle w:val="Heading1"/>
        <w:rPr>
          <w:rFonts w:ascii="Times New Roman" w:hAnsi="Times New Roman" w:cs="Times New Roman"/>
          <w:sz w:val="36"/>
          <w:szCs w:val="44"/>
        </w:rPr>
      </w:pPr>
    </w:p>
    <w:p w14:paraId="0983BCA2" w14:textId="77777777" w:rsidR="00E8141A" w:rsidRPr="00392646" w:rsidRDefault="00E8141A" w:rsidP="00C20422">
      <w:pPr>
        <w:pStyle w:val="Heading1"/>
        <w:rPr>
          <w:rFonts w:ascii="Times New Roman" w:hAnsi="Times New Roman" w:cs="Times New Roman"/>
          <w:sz w:val="36"/>
          <w:szCs w:val="44"/>
        </w:rPr>
      </w:pPr>
    </w:p>
    <w:p w14:paraId="1DE8486D" w14:textId="77777777" w:rsidR="00E8141A" w:rsidRPr="00392646" w:rsidRDefault="00E8141A" w:rsidP="00C20422">
      <w:pPr>
        <w:pStyle w:val="Heading1"/>
        <w:rPr>
          <w:rFonts w:ascii="Times New Roman" w:hAnsi="Times New Roman" w:cs="Times New Roman"/>
          <w:sz w:val="36"/>
          <w:szCs w:val="44"/>
        </w:rPr>
      </w:pPr>
    </w:p>
    <w:p w14:paraId="732F5290" w14:textId="77777777" w:rsidR="00E8141A" w:rsidRPr="00392646" w:rsidRDefault="00E8141A" w:rsidP="00C20422">
      <w:pPr>
        <w:pStyle w:val="Heading1"/>
        <w:rPr>
          <w:rFonts w:ascii="Times New Roman" w:hAnsi="Times New Roman" w:cs="Times New Roman"/>
          <w:sz w:val="36"/>
          <w:szCs w:val="44"/>
        </w:rPr>
      </w:pPr>
    </w:p>
    <w:p w14:paraId="797F5DC3" w14:textId="77777777" w:rsidR="00E8141A" w:rsidRPr="00392646" w:rsidRDefault="00E8141A" w:rsidP="00C20422">
      <w:pPr>
        <w:pStyle w:val="Heading1"/>
        <w:rPr>
          <w:rFonts w:ascii="Times New Roman" w:hAnsi="Times New Roman" w:cs="Times New Roman"/>
          <w:sz w:val="36"/>
          <w:szCs w:val="44"/>
        </w:rPr>
      </w:pPr>
    </w:p>
    <w:p w14:paraId="263D00FF" w14:textId="77777777" w:rsidR="00E8141A" w:rsidRPr="00392646" w:rsidRDefault="00E8141A" w:rsidP="00C20422">
      <w:pPr>
        <w:pStyle w:val="Heading1"/>
        <w:rPr>
          <w:rFonts w:ascii="Times New Roman" w:hAnsi="Times New Roman" w:cs="Times New Roman"/>
          <w:sz w:val="36"/>
          <w:szCs w:val="44"/>
        </w:rPr>
      </w:pPr>
    </w:p>
    <w:p w14:paraId="710DA863" w14:textId="77777777" w:rsidR="00121DA9" w:rsidRDefault="00121DA9" w:rsidP="00C20422">
      <w:pPr>
        <w:pStyle w:val="Heading1"/>
        <w:rPr>
          <w:rFonts w:ascii="Times New Roman" w:hAnsi="Times New Roman" w:cs="Times New Roman"/>
          <w:sz w:val="36"/>
          <w:szCs w:val="44"/>
        </w:rPr>
      </w:pPr>
    </w:p>
    <w:p w14:paraId="2F6DA600" w14:textId="77777777" w:rsidR="00392646" w:rsidRPr="00392646" w:rsidRDefault="00392646" w:rsidP="00C20422">
      <w:pPr>
        <w:pStyle w:val="Heading1"/>
        <w:rPr>
          <w:rFonts w:ascii="Times New Roman" w:hAnsi="Times New Roman" w:cs="Times New Roman"/>
          <w:sz w:val="36"/>
          <w:szCs w:val="44"/>
        </w:rPr>
      </w:pPr>
    </w:p>
    <w:p w14:paraId="4A905474" w14:textId="77777777" w:rsidR="000629D1" w:rsidRPr="00392646" w:rsidRDefault="000629D1" w:rsidP="000629D1">
      <w:pPr>
        <w:pStyle w:val="Heading1"/>
        <w:rPr>
          <w:rFonts w:ascii="Times New Roman" w:hAnsi="Times New Roman" w:cs="Times New Roman"/>
          <w:b w:val="0"/>
          <w:bCs w:val="0"/>
          <w:sz w:val="36"/>
          <w:szCs w:val="44"/>
        </w:rPr>
      </w:pPr>
      <w:bookmarkStart w:id="1" w:name="_Toc260001441"/>
      <w:bookmarkStart w:id="2" w:name="_Toc265837726"/>
      <w:r w:rsidRPr="00392646">
        <w:rPr>
          <w:rFonts w:ascii="Times New Roman" w:hAnsi="Times New Roman" w:cs="Times New Roman"/>
          <w:sz w:val="36"/>
          <w:szCs w:val="44"/>
        </w:rPr>
        <w:lastRenderedPageBreak/>
        <w:t>Chapter One: Introduction</w:t>
      </w:r>
      <w:bookmarkEnd w:id="1"/>
      <w:bookmarkEnd w:id="2"/>
    </w:p>
    <w:p w14:paraId="1E04C3A7" w14:textId="77777777" w:rsidR="000629D1" w:rsidRPr="00392646" w:rsidRDefault="000629D1" w:rsidP="000629D1">
      <w:pPr>
        <w:pStyle w:val="Heading2"/>
        <w:numPr>
          <w:ilvl w:val="0"/>
          <w:numId w:val="27"/>
        </w:numPr>
        <w:rPr>
          <w:rFonts w:ascii="Times New Roman" w:hAnsi="Times New Roman" w:cs="Times New Roman"/>
          <w:color w:val="auto"/>
          <w:sz w:val="32"/>
          <w:szCs w:val="32"/>
        </w:rPr>
      </w:pPr>
      <w:bookmarkStart w:id="3" w:name="_Toc260001442"/>
      <w:bookmarkStart w:id="4" w:name="_Toc265837727"/>
      <w:r w:rsidRPr="00392646">
        <w:rPr>
          <w:rFonts w:ascii="Times New Roman" w:hAnsi="Times New Roman" w:cs="Times New Roman"/>
          <w:color w:val="auto"/>
          <w:sz w:val="32"/>
          <w:szCs w:val="32"/>
        </w:rPr>
        <w:t>Introduction</w:t>
      </w:r>
      <w:bookmarkEnd w:id="3"/>
      <w:bookmarkEnd w:id="4"/>
    </w:p>
    <w:p w14:paraId="37D2AB85" w14:textId="77777777" w:rsidR="000629D1" w:rsidRPr="00392646" w:rsidRDefault="000629D1" w:rsidP="000629D1">
      <w:pPr>
        <w:pStyle w:val="Heading3"/>
        <w:ind w:firstLine="720"/>
        <w:rPr>
          <w:rFonts w:ascii="Times New Roman" w:hAnsi="Times New Roman" w:cs="Times New Roman"/>
          <w:color w:val="auto"/>
          <w:sz w:val="28"/>
        </w:rPr>
      </w:pPr>
      <w:bookmarkStart w:id="5" w:name="_Toc260001443"/>
      <w:bookmarkStart w:id="6" w:name="_Toc265837728"/>
      <w:r w:rsidRPr="00392646">
        <w:rPr>
          <w:rFonts w:ascii="Times New Roman" w:hAnsi="Times New Roman" w:cs="Times New Roman"/>
          <w:color w:val="auto"/>
          <w:sz w:val="28"/>
        </w:rPr>
        <w:t>1.1 Objectives</w:t>
      </w:r>
      <w:bookmarkEnd w:id="5"/>
      <w:bookmarkEnd w:id="6"/>
    </w:p>
    <w:p w14:paraId="280ADC98" w14:textId="77777777" w:rsidR="000629D1" w:rsidRPr="00392646" w:rsidRDefault="000629D1" w:rsidP="000629D1">
      <w:pPr>
        <w:rPr>
          <w:rFonts w:ascii="Times New Roman" w:hAnsi="Times New Roman" w:cs="Times New Roman"/>
          <w:color w:val="auto"/>
        </w:rPr>
      </w:pPr>
      <w:r w:rsidRPr="00392646">
        <w:rPr>
          <w:rFonts w:ascii="Times New Roman" w:hAnsi="Times New Roman" w:cs="Times New Roman"/>
          <w:color w:val="auto"/>
        </w:rPr>
        <w:t xml:space="preserve"> </w:t>
      </w:r>
      <w:r w:rsidRPr="00392646">
        <w:rPr>
          <w:rFonts w:ascii="Times New Roman" w:hAnsi="Times New Roman" w:cs="Times New Roman"/>
          <w:color w:val="auto"/>
        </w:rPr>
        <w:tab/>
      </w:r>
    </w:p>
    <w:p w14:paraId="43BD6D70" w14:textId="77777777" w:rsidR="000629D1" w:rsidRPr="00392646" w:rsidRDefault="000629D1" w:rsidP="000629D1">
      <w:pPr>
        <w:ind w:firstLine="720"/>
        <w:rPr>
          <w:rFonts w:ascii="Times New Roman" w:hAnsi="Times New Roman" w:cs="Times New Roman"/>
          <w:sz w:val="24"/>
          <w:szCs w:val="24"/>
        </w:rPr>
      </w:pPr>
      <w:r w:rsidRPr="00392646">
        <w:rPr>
          <w:rFonts w:ascii="Times New Roman" w:hAnsi="Times New Roman" w:cs="Times New Roman"/>
          <w:color w:val="auto"/>
          <w:sz w:val="24"/>
          <w:szCs w:val="24"/>
        </w:rPr>
        <w:t>Dental clinic service system is a web application and mobile application, which support ios7. This application is support English language for the person who is the patient, the officer or the dentist of the dental clinic furthermore it allow visitor can use. This application will reduce officers’ work and do not waste patients’ time so, patient can find anything about dental clinic information or personal information and others from it. For the visitor who want to has a dental treatment from the clinic he/she can make an appointment to the dentist through the application and also the dentist can use it for checking patients’ schedule. The Dental clinic services system is gathered most of the services in the clinic into the web application and mobile application. When the application is grouping all the services together it will be uncomplicated for dental clinic user.</w:t>
      </w:r>
    </w:p>
    <w:p w14:paraId="551C40B2" w14:textId="2D84869E" w:rsidR="000629D1" w:rsidRPr="00392646"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r w:rsidRPr="00392646">
        <w:rPr>
          <w:rFonts w:ascii="Times New Roman" w:hAnsi="Times New Roman" w:cs="Times New Roman"/>
          <w:color w:val="auto"/>
          <w:sz w:val="24"/>
          <w:szCs w:val="24"/>
        </w:rPr>
        <w:tab/>
      </w:r>
      <w:r w:rsidRPr="00392646">
        <w:rPr>
          <w:rFonts w:ascii="Times New Roman" w:eastAsiaTheme="minorHAnsi" w:hAnsi="Times New Roman" w:cs="Times New Roman"/>
          <w:color w:val="auto"/>
          <w:sz w:val="24"/>
          <w:szCs w:val="24"/>
          <w:lang w:bidi="ar-SA"/>
        </w:rPr>
        <w:t xml:space="preserve">This Software </w:t>
      </w:r>
      <w:r w:rsidR="00095DED" w:rsidRPr="00392646">
        <w:rPr>
          <w:rFonts w:ascii="Times New Roman" w:eastAsiaTheme="minorHAnsi" w:hAnsi="Times New Roman" w:cs="Times New Roman"/>
          <w:color w:val="auto"/>
          <w:sz w:val="24"/>
          <w:szCs w:val="24"/>
          <w:lang w:bidi="ar-SA"/>
        </w:rPr>
        <w:t xml:space="preserve">Design </w:t>
      </w:r>
      <w:r w:rsidRPr="00392646">
        <w:rPr>
          <w:rFonts w:ascii="Times New Roman" w:eastAsiaTheme="minorHAnsi" w:hAnsi="Times New Roman" w:cs="Times New Roman"/>
          <w:color w:val="auto"/>
          <w:sz w:val="24"/>
          <w:szCs w:val="24"/>
          <w:lang w:bidi="ar-SA"/>
        </w:rPr>
        <w:t xml:space="preserve">has described in more detail of each </w:t>
      </w:r>
      <w:r w:rsidR="00095DED" w:rsidRPr="00392646">
        <w:rPr>
          <w:rFonts w:ascii="Times New Roman" w:eastAsiaTheme="minorHAnsi" w:hAnsi="Times New Roman" w:cs="Times New Roman"/>
          <w:color w:val="auto"/>
          <w:sz w:val="24"/>
          <w:szCs w:val="24"/>
          <w:lang w:bidi="ar-SA"/>
        </w:rPr>
        <w:t>design</w:t>
      </w:r>
      <w:r w:rsidRPr="00392646">
        <w:rPr>
          <w:rFonts w:ascii="Times New Roman" w:eastAsiaTheme="minorHAnsi" w:hAnsi="Times New Roman" w:cs="Times New Roman"/>
          <w:color w:val="auto"/>
          <w:sz w:val="24"/>
          <w:szCs w:val="24"/>
          <w:lang w:bidi="ar-SA"/>
        </w:rPr>
        <w:t xml:space="preserve"> </w:t>
      </w:r>
      <w:r w:rsidR="007C76D7" w:rsidRPr="00392646">
        <w:rPr>
          <w:rFonts w:ascii="Times New Roman" w:eastAsiaTheme="minorHAnsi" w:hAnsi="Times New Roman" w:cs="Times New Roman"/>
          <w:color w:val="auto"/>
          <w:sz w:val="24"/>
          <w:szCs w:val="24"/>
          <w:lang w:bidi="ar-SA"/>
        </w:rPr>
        <w:t xml:space="preserve">of system </w:t>
      </w:r>
      <w:r w:rsidRPr="00392646">
        <w:rPr>
          <w:rFonts w:ascii="Times New Roman" w:eastAsiaTheme="minorHAnsi" w:hAnsi="Times New Roman" w:cs="Times New Roman"/>
          <w:color w:val="auto"/>
          <w:sz w:val="24"/>
          <w:szCs w:val="24"/>
          <w:lang w:bidi="ar-SA"/>
        </w:rPr>
        <w:t>and each function</w:t>
      </w:r>
      <w:r w:rsidR="007C76D7" w:rsidRPr="00392646">
        <w:rPr>
          <w:rFonts w:ascii="Times New Roman" w:eastAsiaTheme="minorHAnsi" w:hAnsi="Times New Roman" w:cs="Times New Roman"/>
          <w:color w:val="auto"/>
          <w:sz w:val="24"/>
          <w:szCs w:val="24"/>
          <w:lang w:bidi="ar-SA"/>
        </w:rPr>
        <w:t xml:space="preserve"> flow</w:t>
      </w:r>
      <w:r w:rsidRPr="00392646">
        <w:rPr>
          <w:rFonts w:ascii="Times New Roman" w:eastAsiaTheme="minorHAnsi" w:hAnsi="Times New Roman" w:cs="Times New Roman"/>
          <w:color w:val="auto"/>
          <w:sz w:val="24"/>
          <w:szCs w:val="24"/>
          <w:lang w:bidi="ar-SA"/>
        </w:rPr>
        <w:t xml:space="preserve"> that the system should </w:t>
      </w:r>
      <w:r w:rsidR="007C76D7" w:rsidRPr="00392646">
        <w:rPr>
          <w:rFonts w:ascii="Times New Roman" w:eastAsiaTheme="minorHAnsi" w:hAnsi="Times New Roman" w:cs="Times New Roman"/>
          <w:color w:val="auto"/>
          <w:sz w:val="24"/>
          <w:szCs w:val="24"/>
          <w:lang w:bidi="ar-SA"/>
        </w:rPr>
        <w:t>do</w:t>
      </w:r>
      <w:r w:rsidRPr="00392646">
        <w:rPr>
          <w:rFonts w:ascii="Times New Roman" w:eastAsiaTheme="minorHAnsi" w:hAnsi="Times New Roman" w:cs="Times New Roman"/>
          <w:color w:val="auto"/>
          <w:sz w:val="24"/>
          <w:szCs w:val="24"/>
          <w:lang w:bidi="ar-SA"/>
        </w:rPr>
        <w:t>. The document includes</w:t>
      </w:r>
      <w:r w:rsidR="00EE14F8" w:rsidRPr="00392646">
        <w:rPr>
          <w:rFonts w:ascii="Times New Roman" w:eastAsiaTheme="minorHAnsi" w:hAnsi="Times New Roman" w:cs="Times New Roman"/>
          <w:color w:val="auto"/>
          <w:sz w:val="24"/>
          <w:szCs w:val="24"/>
          <w:lang w:bidi="ar-SA"/>
        </w:rPr>
        <w:t xml:space="preserve"> the Scope of project, Product function, U</w:t>
      </w:r>
      <w:r w:rsidRPr="00392646">
        <w:rPr>
          <w:rFonts w:ascii="Times New Roman" w:eastAsiaTheme="minorHAnsi" w:hAnsi="Times New Roman" w:cs="Times New Roman"/>
          <w:color w:val="auto"/>
          <w:sz w:val="24"/>
          <w:szCs w:val="24"/>
          <w:lang w:bidi="ar-SA"/>
        </w:rPr>
        <w:t xml:space="preserve">ser characteristic, </w:t>
      </w:r>
      <w:r w:rsidR="00EE14F8" w:rsidRPr="00392646">
        <w:rPr>
          <w:rFonts w:ascii="Times New Roman" w:eastAsiaTheme="minorHAnsi" w:hAnsi="Times New Roman" w:cs="Times New Roman"/>
          <w:color w:val="auto"/>
          <w:sz w:val="24"/>
          <w:szCs w:val="24"/>
          <w:lang w:bidi="ar-SA"/>
        </w:rPr>
        <w:t>System a</w:t>
      </w:r>
      <w:r w:rsidR="005808E7" w:rsidRPr="00392646">
        <w:rPr>
          <w:rFonts w:ascii="Times New Roman" w:eastAsiaTheme="minorHAnsi" w:hAnsi="Times New Roman" w:cs="Times New Roman"/>
          <w:color w:val="auto"/>
          <w:sz w:val="24"/>
          <w:szCs w:val="24"/>
          <w:lang w:bidi="ar-SA"/>
        </w:rPr>
        <w:t xml:space="preserve">rchitecture, </w:t>
      </w:r>
      <w:r w:rsidR="00EE14F8" w:rsidRPr="00392646">
        <w:rPr>
          <w:rFonts w:ascii="Times New Roman" w:eastAsiaTheme="minorHAnsi" w:hAnsi="Times New Roman" w:cs="Times New Roman"/>
          <w:color w:val="auto"/>
          <w:sz w:val="24"/>
          <w:szCs w:val="24"/>
          <w:lang w:bidi="ar-SA"/>
        </w:rPr>
        <w:t>D</w:t>
      </w:r>
      <w:r w:rsidR="00392646" w:rsidRPr="00392646">
        <w:rPr>
          <w:rFonts w:ascii="Times New Roman" w:eastAsiaTheme="minorHAnsi" w:hAnsi="Times New Roman" w:cs="Times New Roman"/>
          <w:color w:val="auto"/>
          <w:sz w:val="24"/>
          <w:szCs w:val="24"/>
          <w:lang w:bidi="ar-SA"/>
        </w:rPr>
        <w:t>etail</w:t>
      </w:r>
      <w:r w:rsidR="00EE14F8" w:rsidRPr="00392646">
        <w:rPr>
          <w:rFonts w:ascii="Times New Roman" w:eastAsiaTheme="minorHAnsi" w:hAnsi="Times New Roman" w:cs="Times New Roman"/>
          <w:color w:val="auto"/>
          <w:sz w:val="24"/>
          <w:szCs w:val="24"/>
          <w:lang w:bidi="ar-SA"/>
        </w:rPr>
        <w:t xml:space="preserve"> design</w:t>
      </w:r>
      <w:r w:rsidRPr="00392646">
        <w:rPr>
          <w:rFonts w:ascii="Times New Roman" w:eastAsiaTheme="minorHAnsi" w:hAnsi="Times New Roman" w:cs="Times New Roman"/>
          <w:color w:val="auto"/>
          <w:sz w:val="24"/>
          <w:szCs w:val="24"/>
          <w:lang w:bidi="ar-SA"/>
        </w:rPr>
        <w:t xml:space="preserve">, </w:t>
      </w:r>
      <w:r w:rsidR="00392646" w:rsidRPr="00392646">
        <w:rPr>
          <w:rFonts w:ascii="Times New Roman" w:eastAsiaTheme="minorHAnsi" w:hAnsi="Times New Roman" w:cs="Times New Roman"/>
          <w:color w:val="auto"/>
          <w:sz w:val="24"/>
          <w:szCs w:val="24"/>
          <w:lang w:bidi="ar-SA"/>
        </w:rPr>
        <w:t>Se</w:t>
      </w:r>
      <w:r w:rsidR="00392646">
        <w:rPr>
          <w:rFonts w:ascii="Times New Roman" w:eastAsiaTheme="minorHAnsi" w:hAnsi="Times New Roman" w:cs="Times New Roman"/>
          <w:color w:val="auto"/>
          <w:sz w:val="24"/>
          <w:szCs w:val="24"/>
          <w:lang w:bidi="ar-SA"/>
        </w:rPr>
        <w:t>q</w:t>
      </w:r>
      <w:r w:rsidR="00392646" w:rsidRPr="00392646">
        <w:rPr>
          <w:rFonts w:ascii="Times New Roman" w:eastAsiaTheme="minorHAnsi" w:hAnsi="Times New Roman" w:cs="Times New Roman"/>
          <w:color w:val="auto"/>
          <w:sz w:val="24"/>
          <w:szCs w:val="24"/>
          <w:lang w:bidi="ar-SA"/>
        </w:rPr>
        <w:t xml:space="preserve">uence diagram, </w:t>
      </w:r>
      <w:r w:rsidRPr="00392646">
        <w:rPr>
          <w:rFonts w:ascii="Times New Roman" w:eastAsiaTheme="minorHAnsi" w:hAnsi="Times New Roman" w:cs="Times New Roman"/>
          <w:color w:val="auto"/>
          <w:sz w:val="24"/>
          <w:szCs w:val="24"/>
          <w:lang w:bidi="ar-SA"/>
        </w:rPr>
        <w:t xml:space="preserve">and </w:t>
      </w:r>
      <w:r w:rsidR="00392646" w:rsidRPr="00392646">
        <w:rPr>
          <w:rFonts w:ascii="Times New Roman" w:eastAsiaTheme="minorHAnsi" w:hAnsi="Times New Roman" w:cs="Times New Roman"/>
          <w:color w:val="auto"/>
          <w:sz w:val="24"/>
          <w:szCs w:val="24"/>
          <w:lang w:bidi="ar-SA"/>
        </w:rPr>
        <w:t>User interface design.</w:t>
      </w:r>
    </w:p>
    <w:p w14:paraId="0C63038E" w14:textId="77777777" w:rsidR="00A430E9" w:rsidRPr="00392646" w:rsidRDefault="00A430E9" w:rsidP="00A430E9">
      <w:pPr>
        <w:pStyle w:val="Heading3"/>
        <w:ind w:firstLine="720"/>
        <w:rPr>
          <w:rFonts w:ascii="Times New Roman" w:hAnsi="Times New Roman" w:cs="Times New Roman"/>
          <w:color w:val="000000" w:themeColor="text1"/>
          <w:sz w:val="28"/>
        </w:rPr>
      </w:pPr>
      <w:r w:rsidRPr="00392646">
        <w:rPr>
          <w:rFonts w:ascii="Times New Roman" w:hAnsi="Times New Roman" w:cs="Times New Roman"/>
          <w:color w:val="000000" w:themeColor="text1"/>
          <w:sz w:val="28"/>
        </w:rPr>
        <w:t>1.2 Project Scope</w:t>
      </w:r>
    </w:p>
    <w:p w14:paraId="4D8C1655" w14:textId="77777777" w:rsidR="00A430E9" w:rsidRPr="00392646" w:rsidRDefault="00A430E9" w:rsidP="00A430E9">
      <w:pPr>
        <w:rPr>
          <w:rFonts w:ascii="Times New Roman" w:hAnsi="Times New Roman" w:cs="Times New Roman"/>
        </w:rPr>
      </w:pPr>
    </w:p>
    <w:p w14:paraId="12419A1E"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30"/>
        </w:rPr>
      </w:pPr>
      <w:r w:rsidRPr="00392646">
        <w:rPr>
          <w:rFonts w:ascii="Times New Roman" w:hAnsi="Times New Roman" w:cs="Times New Roman"/>
          <w:sz w:val="24"/>
          <w:szCs w:val="32"/>
        </w:rPr>
        <w:t>The objective of this software requirement specification is to specify requirements to establish the application that:</w:t>
      </w:r>
    </w:p>
    <w:p w14:paraId="79C21F33" w14:textId="77777777" w:rsidR="00A430E9" w:rsidRPr="00392646" w:rsidRDefault="00A430E9" w:rsidP="00A430E9">
      <w:pPr>
        <w:pStyle w:val="ListParagraph"/>
        <w:widowControl w:val="0"/>
        <w:numPr>
          <w:ilvl w:val="0"/>
          <w:numId w:val="35"/>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is a web application for both computers and mobile devices. </w:t>
      </w:r>
    </w:p>
    <w:p w14:paraId="2733F179"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 xml:space="preserve">Dental clinic services system for mobile devices supports iOS. </w:t>
      </w:r>
    </w:p>
    <w:p w14:paraId="0EC371DF"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supports English language only.</w:t>
      </w:r>
    </w:p>
    <w:p w14:paraId="7AF4335A" w14:textId="77777777" w:rsidR="00A430E9" w:rsidRPr="00392646" w:rsidRDefault="00A430E9" w:rsidP="00A430E9">
      <w:pPr>
        <w:pStyle w:val="ListParagraph"/>
        <w:widowControl w:val="0"/>
        <w:numPr>
          <w:ilvl w:val="0"/>
          <w:numId w:val="35"/>
        </w:numPr>
        <w:tabs>
          <w:tab w:val="left" w:pos="360"/>
          <w:tab w:val="left" w:pos="720"/>
        </w:tabs>
        <w:autoSpaceDE w:val="0"/>
        <w:autoSpaceDN w:val="0"/>
        <w:adjustRightInd w:val="0"/>
        <w:spacing w:after="240" w:line="240" w:lineRule="auto"/>
        <w:rPr>
          <w:rFonts w:ascii="Times New Roman" w:hAnsi="Times New Roman" w:cs="Times New Roman"/>
          <w:sz w:val="24"/>
          <w:szCs w:val="30"/>
        </w:rPr>
      </w:pPr>
      <w:r w:rsidRPr="00392646">
        <w:rPr>
          <w:rFonts w:ascii="Times New Roman" w:hAnsi="Times New Roman" w:cs="Times New Roman"/>
          <w:sz w:val="24"/>
          <w:szCs w:val="32"/>
        </w:rPr>
        <w:t>Dental clinic services system provides for dental clinics’ registered user whose are patients, officers and dentists.</w:t>
      </w:r>
    </w:p>
    <w:p w14:paraId="0562FE82"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Dental clinic services system provides the appointments of patients and dentists.</w:t>
      </w:r>
    </w:p>
    <w:p w14:paraId="41CA699D" w14:textId="77777777" w:rsidR="00A430E9" w:rsidRPr="00392646" w:rsidRDefault="00A430E9" w:rsidP="00A430E9">
      <w:pPr>
        <w:pStyle w:val="ListParagraph"/>
        <w:widowControl w:val="0"/>
        <w:numPr>
          <w:ilvl w:val="0"/>
          <w:numId w:val="35"/>
        </w:numPr>
        <w:tabs>
          <w:tab w:val="left" w:pos="360"/>
          <w:tab w:val="left" w:pos="668"/>
          <w:tab w:val="left" w:pos="720"/>
        </w:tabs>
        <w:autoSpaceDE w:val="0"/>
        <w:autoSpaceDN w:val="0"/>
        <w:adjustRightInd w:val="0"/>
        <w:spacing w:after="240" w:line="240" w:lineRule="auto"/>
        <w:rPr>
          <w:rFonts w:ascii="Times New Roman" w:hAnsi="Times New Roman" w:cs="Times New Roman"/>
          <w:sz w:val="30"/>
          <w:szCs w:val="30"/>
        </w:rPr>
      </w:pPr>
      <w:r w:rsidRPr="00392646">
        <w:rPr>
          <w:rFonts w:ascii="Times New Roman" w:hAnsi="Times New Roman" w:cs="Times New Roman"/>
          <w:sz w:val="24"/>
          <w:szCs w:val="32"/>
        </w:rPr>
        <w:t>Dental clinic services system provides user authentication for patients and dentists, which is maintained by dental clinic officers.</w:t>
      </w:r>
    </w:p>
    <w:p w14:paraId="0D428235" w14:textId="77777777" w:rsidR="00A430E9" w:rsidRPr="00392646" w:rsidRDefault="00A430E9" w:rsidP="00A430E9">
      <w:pPr>
        <w:pStyle w:val="ListParagraph"/>
        <w:widowControl w:val="0"/>
        <w:tabs>
          <w:tab w:val="left" w:pos="360"/>
          <w:tab w:val="left" w:pos="668"/>
          <w:tab w:val="left" w:pos="720"/>
        </w:tabs>
        <w:autoSpaceDE w:val="0"/>
        <w:autoSpaceDN w:val="0"/>
        <w:adjustRightInd w:val="0"/>
        <w:spacing w:after="240"/>
        <w:rPr>
          <w:rFonts w:ascii="Times New Roman" w:hAnsi="Times New Roman" w:cs="Times New Roman"/>
          <w:sz w:val="30"/>
          <w:szCs w:val="30"/>
        </w:rPr>
      </w:pPr>
    </w:p>
    <w:p w14:paraId="4B89DA62" w14:textId="77777777" w:rsidR="00A430E9" w:rsidRPr="00392646" w:rsidRDefault="00A430E9" w:rsidP="00A430E9">
      <w:pPr>
        <w:pStyle w:val="Heading3"/>
        <w:ind w:firstLine="668"/>
        <w:rPr>
          <w:rFonts w:ascii="Times New Roman" w:hAnsi="Times New Roman" w:cs="Times New Roman"/>
          <w:color w:val="000000" w:themeColor="text1"/>
          <w:sz w:val="28"/>
        </w:rPr>
      </w:pPr>
      <w:bookmarkStart w:id="7" w:name="_Toc266105466"/>
      <w:r w:rsidRPr="00392646">
        <w:rPr>
          <w:rFonts w:ascii="Times New Roman" w:hAnsi="Times New Roman" w:cs="Times New Roman"/>
          <w:color w:val="000000" w:themeColor="text1"/>
          <w:sz w:val="28"/>
        </w:rPr>
        <w:t>1.3 User Classes and Characteristics</w:t>
      </w:r>
      <w:bookmarkEnd w:id="7"/>
    </w:p>
    <w:p w14:paraId="028BC51C" w14:textId="77777777" w:rsidR="00A430E9" w:rsidRPr="00392646" w:rsidRDefault="00A430E9" w:rsidP="00A430E9">
      <w:pPr>
        <w:rPr>
          <w:rFonts w:ascii="Times New Roman" w:hAnsi="Times New Roman" w:cs="Times New Roman"/>
        </w:rPr>
      </w:pPr>
    </w:p>
    <w:p w14:paraId="47157F0A"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sz w:val="24"/>
          <w:szCs w:val="24"/>
        </w:rPr>
      </w:pPr>
      <w:r w:rsidRPr="00392646">
        <w:rPr>
          <w:rFonts w:ascii="Times New Roman" w:hAnsi="Times New Roman" w:cs="Times New Roman"/>
          <w:sz w:val="24"/>
          <w:szCs w:val="24"/>
        </w:rPr>
        <w:t>The system divides users into 3 groups. Information and characteristics of each group are listed below.</w:t>
      </w:r>
    </w:p>
    <w:p w14:paraId="1EB7817F" w14:textId="77777777" w:rsidR="00A430E9" w:rsidRPr="00392646" w:rsidRDefault="00A430E9" w:rsidP="00A430E9">
      <w:pPr>
        <w:widowControl w:val="0"/>
        <w:numPr>
          <w:ilvl w:val="0"/>
          <w:numId w:val="24"/>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Patient</w:t>
      </w:r>
    </w:p>
    <w:p w14:paraId="00EFADF9"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sidRPr="00392646">
        <w:rPr>
          <w:rFonts w:ascii="Times New Roman" w:hAnsi="Times New Roman" w:cs="Times New Roman"/>
          <w:sz w:val="24"/>
          <w:szCs w:val="24"/>
        </w:rPr>
        <w:t xml:space="preserve">This group of users need to be registered to the system at the dental clinic. They will get </w:t>
      </w:r>
      <w:r w:rsidRPr="00392646">
        <w:rPr>
          <w:rFonts w:ascii="Times New Roman" w:hAnsi="Times New Roman" w:cs="Times New Roman"/>
          <w:sz w:val="24"/>
          <w:szCs w:val="24"/>
        </w:rPr>
        <w:lastRenderedPageBreak/>
        <w:t>patientID and password from the clinic to use the services on the website or using their mobile phone. Patients use their patientID to login. Patients are able to:</w:t>
      </w:r>
    </w:p>
    <w:p w14:paraId="05F1CBDA"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receive the pateintID and password from the dental clinic.</w:t>
      </w:r>
    </w:p>
    <w:p w14:paraId="28262BFC"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login to the website and the mobile application.</w:t>
      </w:r>
    </w:p>
    <w:p w14:paraId="5B7233F5"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logout from the website and mobile application.</w:t>
      </w:r>
    </w:p>
    <w:p w14:paraId="47401230"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his/her appointment in the patient schedule.</w:t>
      </w:r>
    </w:p>
    <w:p w14:paraId="000684F2" w14:textId="77777777" w:rsidR="00A430E9" w:rsidRPr="00392646" w:rsidRDefault="00A430E9" w:rsidP="00A430E9">
      <w:pPr>
        <w:pStyle w:val="ListParagraph"/>
        <w:widowControl w:val="0"/>
        <w:numPr>
          <w:ilvl w:val="0"/>
          <w:numId w:val="34"/>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Patient can view all appointments in the dental clinic schedule.</w:t>
      </w:r>
    </w:p>
    <w:p w14:paraId="1526F2A9" w14:textId="77777777" w:rsidR="00A430E9" w:rsidRPr="00392646" w:rsidRDefault="00A430E9" w:rsidP="00A430E9">
      <w:pPr>
        <w:widowControl w:val="0"/>
        <w:numPr>
          <w:ilvl w:val="0"/>
          <w:numId w:val="31"/>
        </w:numPr>
        <w:tabs>
          <w:tab w:val="left" w:pos="360"/>
          <w:tab w:val="left" w:pos="72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ind w:hanging="720"/>
        <w:rPr>
          <w:rFonts w:ascii="Times New Roman" w:hAnsi="Times New Roman" w:cs="Times New Roman"/>
          <w:b/>
          <w:bCs/>
          <w:sz w:val="24"/>
          <w:szCs w:val="24"/>
        </w:rPr>
      </w:pPr>
      <w:r w:rsidRPr="00392646">
        <w:rPr>
          <w:rFonts w:ascii="Times New Roman" w:hAnsi="Times New Roman" w:cs="Times New Roman"/>
          <w:b/>
          <w:bCs/>
          <w:sz w:val="24"/>
          <w:szCs w:val="24"/>
        </w:rPr>
        <w:t>Officer</w:t>
      </w:r>
    </w:p>
    <w:p w14:paraId="12380076" w14:textId="77777777"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ab/>
        <w:t>This group of users have the highest privilege in the system. They are given access to management functions for maintaining the system. Officers are able to:</w:t>
      </w:r>
    </w:p>
    <w:p w14:paraId="09765F71"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login to the website by using userID and password.</w:t>
      </w:r>
    </w:p>
    <w:p w14:paraId="1D3838A8"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logout from the website.</w:t>
      </w:r>
    </w:p>
    <w:p w14:paraId="10E234B5"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register for new patients and dentists.</w:t>
      </w:r>
    </w:p>
    <w:p w14:paraId="510CC37B"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add an appointment into the dental clinic schedule.</w:t>
      </w:r>
    </w:p>
    <w:p w14:paraId="71B41EF5"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edit an appointment in the dental clinic schedule.</w:t>
      </w:r>
    </w:p>
    <w:p w14:paraId="26149A5C" w14:textId="77777777" w:rsidR="00A430E9" w:rsidRPr="00392646" w:rsidRDefault="00A430E9" w:rsidP="00A430E9">
      <w:pPr>
        <w:pStyle w:val="ListParagraph"/>
        <w:widowControl w:val="0"/>
        <w:numPr>
          <w:ilvl w:val="0"/>
          <w:numId w:val="32"/>
        </w:numPr>
        <w:tabs>
          <w:tab w:val="left" w:pos="1080"/>
          <w:tab w:val="left" w:pos="14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Officer can delete an appointment in the dental clinic schedule.</w:t>
      </w:r>
    </w:p>
    <w:p w14:paraId="7F7290E9" w14:textId="6A6219A4"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
          <w:bCs/>
          <w:sz w:val="24"/>
          <w:szCs w:val="24"/>
        </w:rPr>
      </w:pPr>
      <w:r w:rsidRPr="00392646">
        <w:rPr>
          <w:rFonts w:ascii="Times New Roman" w:hAnsi="Times New Roman" w:cs="Times New Roman"/>
          <w:b/>
          <w:bCs/>
          <w:sz w:val="24"/>
          <w:szCs w:val="24"/>
        </w:rPr>
        <w:tab/>
        <w:t>Dentist</w:t>
      </w:r>
    </w:p>
    <w:p w14:paraId="692E4483" w14:textId="77777777" w:rsidR="00A430E9" w:rsidRPr="00392646" w:rsidRDefault="00A430E9" w:rsidP="00A430E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360"/>
        <w:rPr>
          <w:rFonts w:ascii="Times New Roman" w:hAnsi="Times New Roman" w:cs="Times New Roman"/>
          <w:sz w:val="24"/>
          <w:szCs w:val="24"/>
        </w:rPr>
      </w:pPr>
      <w:r w:rsidRPr="00392646">
        <w:rPr>
          <w:rFonts w:ascii="Times New Roman" w:hAnsi="Times New Roman" w:cs="Times New Roman"/>
          <w:sz w:val="24"/>
          <w:szCs w:val="24"/>
        </w:rPr>
        <w:tab/>
        <w:t>This group of users need to be registered to the system at the dental clinic. They will register their account at the clinic. Dentist use their userID and password to login to the system to use the services. Dentists are able to:</w:t>
      </w:r>
    </w:p>
    <w:p w14:paraId="2F0737D2"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login to the website by using userID and password</w:t>
      </w:r>
    </w:p>
    <w:p w14:paraId="42F55226"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 xml:space="preserve">Dentist can logout from the website </w:t>
      </w:r>
    </w:p>
    <w:p w14:paraId="585D53FE"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his/her appointment in the dentist schedule</w:t>
      </w:r>
    </w:p>
    <w:p w14:paraId="0F6C2F76" w14:textId="77777777" w:rsidR="00A430E9" w:rsidRPr="00392646" w:rsidRDefault="00A430E9" w:rsidP="00A430E9">
      <w:pPr>
        <w:pStyle w:val="ListParagraph"/>
        <w:widowControl w:val="0"/>
        <w:numPr>
          <w:ilvl w:val="0"/>
          <w:numId w:val="33"/>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392646">
        <w:rPr>
          <w:rFonts w:ascii="Times New Roman" w:hAnsi="Times New Roman" w:cs="Times New Roman"/>
          <w:sz w:val="24"/>
          <w:szCs w:val="24"/>
        </w:rPr>
        <w:t>Dentist can view all appointment in the dental clinic schedule</w:t>
      </w:r>
    </w:p>
    <w:p w14:paraId="7A90BC27" w14:textId="77777777" w:rsidR="00A430E9" w:rsidRPr="00392646" w:rsidRDefault="00A430E9" w:rsidP="00A430E9">
      <w:pPr>
        <w:pStyle w:val="ListParagraph"/>
        <w:widowControl w:val="0"/>
        <w:tabs>
          <w:tab w:val="left" w:pos="220"/>
          <w:tab w:val="left" w:pos="720"/>
        </w:tabs>
        <w:autoSpaceDE w:val="0"/>
        <w:autoSpaceDN w:val="0"/>
        <w:adjustRightInd w:val="0"/>
        <w:spacing w:after="240" w:line="240" w:lineRule="auto"/>
        <w:rPr>
          <w:rFonts w:ascii="Times New Roman" w:hAnsi="Times New Roman" w:cs="Times New Roman"/>
          <w:sz w:val="24"/>
          <w:szCs w:val="24"/>
        </w:rPr>
      </w:pPr>
    </w:p>
    <w:p w14:paraId="46CD266C" w14:textId="77777777" w:rsidR="000629D1" w:rsidRPr="00392646" w:rsidRDefault="000629D1" w:rsidP="000629D1">
      <w:pPr>
        <w:widowControl w:val="0"/>
        <w:tabs>
          <w:tab w:val="left" w:pos="220"/>
          <w:tab w:val="left" w:pos="720"/>
        </w:tabs>
        <w:autoSpaceDE w:val="0"/>
        <w:autoSpaceDN w:val="0"/>
        <w:adjustRightInd w:val="0"/>
        <w:spacing w:after="240" w:line="240" w:lineRule="auto"/>
        <w:rPr>
          <w:rFonts w:ascii="Times New Roman" w:eastAsiaTheme="minorHAnsi" w:hAnsi="Times New Roman" w:cs="Times New Roman"/>
          <w:b/>
          <w:color w:val="auto"/>
          <w:sz w:val="28"/>
          <w:lang w:bidi="ar-SA"/>
        </w:rPr>
      </w:pPr>
      <w:r w:rsidRPr="00392646">
        <w:rPr>
          <w:rFonts w:ascii="Times New Roman" w:eastAsiaTheme="minorHAnsi" w:hAnsi="Times New Roman" w:cs="Times New Roman"/>
          <w:b/>
          <w:color w:val="auto"/>
          <w:sz w:val="28"/>
          <w:lang w:bidi="ar-SA"/>
        </w:rPr>
        <w:tab/>
      </w:r>
      <w:r w:rsidRPr="00392646">
        <w:rPr>
          <w:rFonts w:ascii="Times New Roman" w:eastAsiaTheme="minorHAnsi" w:hAnsi="Times New Roman" w:cs="Times New Roman"/>
          <w:b/>
          <w:color w:val="auto"/>
          <w:sz w:val="28"/>
          <w:lang w:bidi="ar-SA"/>
        </w:rPr>
        <w:tab/>
      </w:r>
      <w:bookmarkStart w:id="8" w:name="_Toc260001451"/>
      <w:r w:rsidRPr="00392646">
        <w:rPr>
          <w:rFonts w:ascii="Times New Roman" w:hAnsi="Times New Roman" w:cs="Times New Roman"/>
          <w:b/>
          <w:color w:val="auto"/>
          <w:sz w:val="28"/>
          <w:lang w:bidi="ar-SA"/>
        </w:rPr>
        <w:t>1.4 Operation Environment</w:t>
      </w:r>
      <w:bookmarkEnd w:id="8"/>
    </w:p>
    <w:p w14:paraId="4747D71C" w14:textId="748D3030" w:rsidR="000629D1" w:rsidRPr="00392646" w:rsidRDefault="000629D1"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ab/>
      </w:r>
      <w:r w:rsidR="00A430E9" w:rsidRPr="00392646">
        <w:rPr>
          <w:rFonts w:ascii="Times New Roman" w:hAnsi="Times New Roman" w:cs="Times New Roman"/>
          <w:sz w:val="24"/>
          <w:szCs w:val="24"/>
        </w:rPr>
        <w:t>Dental clinic services system provides a web application and a mobile application for iOS. All users must have the Internet connection. Mobile devices must support iOS version 7.</w:t>
      </w:r>
    </w:p>
    <w:p w14:paraId="1D8F11A4" w14:textId="77777777" w:rsidR="00A430E9" w:rsidRPr="00392646" w:rsidRDefault="00A430E9"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p>
    <w:p w14:paraId="2A143579" w14:textId="77777777" w:rsidR="000629D1" w:rsidRPr="00392646" w:rsidRDefault="000629D1" w:rsidP="000629D1">
      <w:pPr>
        <w:widowControl w:val="0"/>
        <w:tabs>
          <w:tab w:val="left" w:pos="220"/>
          <w:tab w:val="left" w:pos="720"/>
        </w:tabs>
        <w:autoSpaceDE w:val="0"/>
        <w:autoSpaceDN w:val="0"/>
        <w:adjustRightInd w:val="0"/>
        <w:spacing w:after="240" w:line="240" w:lineRule="auto"/>
        <w:ind w:left="36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ab/>
      </w:r>
      <w:r w:rsidRPr="00392646">
        <w:rPr>
          <w:rFonts w:ascii="Times New Roman" w:eastAsiaTheme="minorHAnsi" w:hAnsi="Times New Roman" w:cs="Times New Roman"/>
          <w:b/>
          <w:color w:val="auto"/>
          <w:sz w:val="28"/>
          <w:lang w:bidi="ar-SA"/>
        </w:rPr>
        <w:t>1.5 Acronyms and Definitions Acronyms</w:t>
      </w:r>
    </w:p>
    <w:p w14:paraId="350EF3E3" w14:textId="53B4DB93"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bCs/>
        </w:rPr>
      </w:pPr>
      <w:r w:rsidRPr="00392646">
        <w:rPr>
          <w:rFonts w:ascii="Times New Roman" w:hAnsi="Times New Roman" w:cs="Times New Roman"/>
          <w:bCs/>
        </w:rPr>
        <w:tab/>
        <w:t>Registered User  = Patient, Officer, Dentist</w:t>
      </w:r>
    </w:p>
    <w:p w14:paraId="19AF260E" w14:textId="2E74EA4B" w:rsidR="00A430E9" w:rsidRPr="00392646" w:rsidRDefault="00A430E9" w:rsidP="00A430E9">
      <w:pPr>
        <w:widowControl w:val="0"/>
        <w:tabs>
          <w:tab w:val="left" w:pos="220"/>
          <w:tab w:val="left" w:pos="720"/>
        </w:tabs>
        <w:autoSpaceDE w:val="0"/>
        <w:autoSpaceDN w:val="0"/>
        <w:adjustRightInd w:val="0"/>
        <w:spacing w:after="240"/>
        <w:rPr>
          <w:rFonts w:ascii="Times New Roman" w:hAnsi="Times New Roman" w:cs="Times New Roman"/>
        </w:rPr>
      </w:pPr>
      <w:r w:rsidRPr="00392646">
        <w:rPr>
          <w:rFonts w:ascii="Times New Roman" w:hAnsi="Times New Roman" w:cs="Times New Roman"/>
        </w:rPr>
        <w:tab/>
        <w:t>Non-register User  = Visitor</w:t>
      </w:r>
    </w:p>
    <w:p w14:paraId="6F53B1B6" w14:textId="564D1902" w:rsidR="00A430E9" w:rsidRPr="00392646" w:rsidRDefault="00A430E9" w:rsidP="00A430E9">
      <w:pPr>
        <w:widowControl w:val="0"/>
        <w:tabs>
          <w:tab w:val="left" w:pos="220"/>
          <w:tab w:val="left" w:pos="720"/>
        </w:tabs>
        <w:autoSpaceDE w:val="0"/>
        <w:autoSpaceDN w:val="0"/>
        <w:adjustRightInd w:val="0"/>
        <w:spacing w:after="240"/>
        <w:ind w:left="500" w:hanging="500"/>
        <w:rPr>
          <w:rFonts w:ascii="Times New Roman" w:hAnsi="Times New Roman" w:cs="Times New Roman"/>
        </w:rPr>
      </w:pPr>
      <w:r w:rsidRPr="00392646">
        <w:rPr>
          <w:rFonts w:ascii="Times New Roman" w:hAnsi="Times New Roman" w:cs="Times New Roman"/>
        </w:rPr>
        <w:tab/>
        <w:t xml:space="preserve">DCSS </w:t>
      </w:r>
      <w:r w:rsidRPr="00392646">
        <w:rPr>
          <w:rFonts w:ascii="Times New Roman" w:hAnsi="Times New Roman" w:cs="Times New Roman"/>
        </w:rPr>
        <w:tab/>
        <w:t>= Dental clinic services system</w:t>
      </w:r>
    </w:p>
    <w:p w14:paraId="78D59005" w14:textId="7A3EA693" w:rsidR="00A430E9" w:rsidRPr="00392646" w:rsidRDefault="00A430E9" w:rsidP="00A430E9">
      <w:pPr>
        <w:widowControl w:val="0"/>
        <w:tabs>
          <w:tab w:val="left" w:pos="220"/>
          <w:tab w:val="left" w:pos="720"/>
        </w:tabs>
        <w:autoSpaceDE w:val="0"/>
        <w:autoSpaceDN w:val="0"/>
        <w:adjustRightInd w:val="0"/>
        <w:spacing w:after="240"/>
        <w:ind w:left="500" w:hanging="500"/>
        <w:rPr>
          <w:rFonts w:ascii="Times New Roman" w:hAnsi="Times New Roman" w:cs="Times New Roman"/>
        </w:rPr>
      </w:pPr>
      <w:r w:rsidRPr="00392646">
        <w:rPr>
          <w:rFonts w:ascii="Times New Roman" w:hAnsi="Times New Roman" w:cs="Times New Roman"/>
        </w:rPr>
        <w:lastRenderedPageBreak/>
        <w:tab/>
        <w:t>PMP</w:t>
      </w:r>
      <w:r w:rsidRPr="00392646">
        <w:rPr>
          <w:rFonts w:ascii="Times New Roman" w:hAnsi="Times New Roman" w:cs="Times New Roman"/>
        </w:rPr>
        <w:tab/>
        <w:t xml:space="preserve"> </w:t>
      </w:r>
      <w:r w:rsidRPr="00392646">
        <w:rPr>
          <w:rFonts w:ascii="Times New Roman" w:hAnsi="Times New Roman" w:cs="Times New Roman"/>
        </w:rPr>
        <w:tab/>
        <w:t>= Project Management Plan</w:t>
      </w:r>
    </w:p>
    <w:p w14:paraId="3403083A" w14:textId="3B061342" w:rsidR="00A430E9" w:rsidRPr="00392646" w:rsidRDefault="00A430E9" w:rsidP="00A430E9">
      <w:pPr>
        <w:widowControl w:val="0"/>
        <w:tabs>
          <w:tab w:val="left" w:pos="220"/>
          <w:tab w:val="left" w:pos="720"/>
        </w:tabs>
        <w:autoSpaceDE w:val="0"/>
        <w:autoSpaceDN w:val="0"/>
        <w:adjustRightInd w:val="0"/>
        <w:spacing w:after="240"/>
        <w:ind w:left="500" w:hanging="500"/>
        <w:rPr>
          <w:rFonts w:ascii="Times New Roman" w:hAnsi="Times New Roman" w:cs="Times New Roman"/>
        </w:rPr>
      </w:pPr>
      <w:r w:rsidRPr="00392646">
        <w:rPr>
          <w:rFonts w:ascii="Times New Roman" w:hAnsi="Times New Roman" w:cs="Times New Roman"/>
        </w:rPr>
        <w:tab/>
        <w:t>SDD</w:t>
      </w:r>
      <w:r w:rsidRPr="00392646">
        <w:rPr>
          <w:rFonts w:ascii="Times New Roman" w:hAnsi="Times New Roman" w:cs="Times New Roman"/>
        </w:rPr>
        <w:tab/>
      </w:r>
      <w:r w:rsidRPr="00392646">
        <w:rPr>
          <w:rFonts w:ascii="Times New Roman" w:hAnsi="Times New Roman" w:cs="Times New Roman"/>
        </w:rPr>
        <w:tab/>
        <w:t>= Software Design Document</w:t>
      </w:r>
    </w:p>
    <w:p w14:paraId="735F6F03" w14:textId="4ECF1AA9" w:rsidR="00A430E9" w:rsidRPr="00392646" w:rsidRDefault="00A430E9" w:rsidP="00A430E9">
      <w:pPr>
        <w:widowControl w:val="0"/>
        <w:tabs>
          <w:tab w:val="left" w:pos="220"/>
          <w:tab w:val="left" w:pos="720"/>
        </w:tabs>
        <w:autoSpaceDE w:val="0"/>
        <w:autoSpaceDN w:val="0"/>
        <w:adjustRightInd w:val="0"/>
        <w:spacing w:after="240"/>
        <w:ind w:left="500" w:hanging="500"/>
        <w:rPr>
          <w:rFonts w:ascii="Times New Roman" w:hAnsi="Times New Roman" w:cs="Times New Roman"/>
        </w:rPr>
      </w:pPr>
      <w:r w:rsidRPr="00392646">
        <w:rPr>
          <w:rFonts w:ascii="Times New Roman" w:hAnsi="Times New Roman" w:cs="Times New Roman"/>
        </w:rPr>
        <w:tab/>
        <w:t xml:space="preserve">SRS </w:t>
      </w:r>
      <w:r w:rsidRPr="00392646">
        <w:rPr>
          <w:rFonts w:ascii="Times New Roman" w:hAnsi="Times New Roman" w:cs="Times New Roman"/>
        </w:rPr>
        <w:tab/>
      </w:r>
      <w:r w:rsidRPr="00392646">
        <w:rPr>
          <w:rFonts w:ascii="Times New Roman" w:hAnsi="Times New Roman" w:cs="Times New Roman"/>
        </w:rPr>
        <w:tab/>
        <w:t xml:space="preserve">= Software Requirement Specification </w:t>
      </w:r>
    </w:p>
    <w:p w14:paraId="2F32AD0B" w14:textId="3D476845" w:rsidR="00A430E9" w:rsidRPr="00392646" w:rsidRDefault="00A430E9" w:rsidP="00A430E9">
      <w:pPr>
        <w:widowControl w:val="0"/>
        <w:tabs>
          <w:tab w:val="left" w:pos="220"/>
          <w:tab w:val="left" w:pos="720"/>
        </w:tabs>
        <w:autoSpaceDE w:val="0"/>
        <w:autoSpaceDN w:val="0"/>
        <w:adjustRightInd w:val="0"/>
        <w:spacing w:after="240"/>
        <w:ind w:left="500" w:hanging="500"/>
        <w:rPr>
          <w:rFonts w:ascii="Times New Roman" w:hAnsi="Times New Roman" w:cs="Times New Roman"/>
        </w:rPr>
      </w:pPr>
      <w:r w:rsidRPr="00392646">
        <w:rPr>
          <w:rFonts w:ascii="Times New Roman" w:hAnsi="Times New Roman" w:cs="Times New Roman"/>
        </w:rPr>
        <w:tab/>
        <w:t xml:space="preserve">URS </w:t>
      </w:r>
      <w:r w:rsidRPr="00392646">
        <w:rPr>
          <w:rFonts w:ascii="Times New Roman" w:hAnsi="Times New Roman" w:cs="Times New Roman"/>
        </w:rPr>
        <w:tab/>
      </w:r>
      <w:r w:rsidRPr="00392646">
        <w:rPr>
          <w:rFonts w:ascii="Times New Roman" w:hAnsi="Times New Roman" w:cs="Times New Roman"/>
        </w:rPr>
        <w:tab/>
        <w:t xml:space="preserve">= User Requirement Specification </w:t>
      </w:r>
    </w:p>
    <w:p w14:paraId="46254880" w14:textId="7777EBA4" w:rsidR="00A430E9" w:rsidRPr="00392646" w:rsidRDefault="00A430E9" w:rsidP="00A430E9">
      <w:pPr>
        <w:widowControl w:val="0"/>
        <w:tabs>
          <w:tab w:val="left" w:pos="220"/>
          <w:tab w:val="left" w:pos="720"/>
        </w:tabs>
        <w:autoSpaceDE w:val="0"/>
        <w:autoSpaceDN w:val="0"/>
        <w:adjustRightInd w:val="0"/>
        <w:spacing w:after="240"/>
        <w:ind w:left="500" w:hanging="500"/>
        <w:rPr>
          <w:rFonts w:ascii="Times New Roman" w:hAnsi="Times New Roman" w:cs="Times New Roman"/>
        </w:rPr>
      </w:pPr>
      <w:r w:rsidRPr="00392646">
        <w:rPr>
          <w:rFonts w:ascii="Times New Roman" w:hAnsi="Times New Roman" w:cs="Times New Roman"/>
        </w:rPr>
        <w:tab/>
        <w:t xml:space="preserve">SRS </w:t>
      </w:r>
      <w:r w:rsidRPr="00392646">
        <w:rPr>
          <w:rFonts w:ascii="Times New Roman" w:hAnsi="Times New Roman" w:cs="Times New Roman"/>
        </w:rPr>
        <w:tab/>
      </w:r>
      <w:r w:rsidRPr="00392646">
        <w:rPr>
          <w:rFonts w:ascii="Times New Roman" w:hAnsi="Times New Roman" w:cs="Times New Roman"/>
        </w:rPr>
        <w:tab/>
        <w:t xml:space="preserve">= Software Requirement Specification </w:t>
      </w:r>
    </w:p>
    <w:p w14:paraId="1F5B379C" w14:textId="2571C41D" w:rsidR="00A430E9" w:rsidRPr="00392646" w:rsidRDefault="00A430E9" w:rsidP="00A430E9">
      <w:pPr>
        <w:widowControl w:val="0"/>
        <w:tabs>
          <w:tab w:val="left" w:pos="220"/>
          <w:tab w:val="left" w:pos="720"/>
        </w:tabs>
        <w:autoSpaceDE w:val="0"/>
        <w:autoSpaceDN w:val="0"/>
        <w:adjustRightInd w:val="0"/>
        <w:spacing w:after="240"/>
        <w:ind w:left="500" w:hanging="500"/>
        <w:rPr>
          <w:rFonts w:ascii="Times New Roman" w:hAnsi="Times New Roman" w:cs="Times New Roman"/>
        </w:rPr>
      </w:pPr>
      <w:r w:rsidRPr="00392646">
        <w:rPr>
          <w:rFonts w:ascii="Times New Roman" w:hAnsi="Times New Roman" w:cs="Times New Roman"/>
        </w:rPr>
        <w:tab/>
        <w:t xml:space="preserve">UC </w:t>
      </w:r>
      <w:r w:rsidRPr="00392646">
        <w:rPr>
          <w:rFonts w:ascii="Times New Roman" w:hAnsi="Times New Roman" w:cs="Times New Roman"/>
        </w:rPr>
        <w:tab/>
      </w:r>
      <w:r w:rsidRPr="00392646">
        <w:rPr>
          <w:rFonts w:ascii="Times New Roman" w:hAnsi="Times New Roman" w:cs="Times New Roman"/>
        </w:rPr>
        <w:tab/>
        <w:t>= Use Case</w:t>
      </w:r>
    </w:p>
    <w:p w14:paraId="09711EBD" w14:textId="187D5DAF" w:rsidR="00A430E9" w:rsidRPr="00392646" w:rsidRDefault="00A430E9" w:rsidP="00A430E9">
      <w:pPr>
        <w:widowControl w:val="0"/>
        <w:tabs>
          <w:tab w:val="left" w:pos="220"/>
          <w:tab w:val="left" w:pos="720"/>
        </w:tabs>
        <w:autoSpaceDE w:val="0"/>
        <w:autoSpaceDN w:val="0"/>
        <w:adjustRightInd w:val="0"/>
        <w:spacing w:after="240"/>
        <w:ind w:left="500" w:hanging="500"/>
        <w:rPr>
          <w:rFonts w:ascii="Times New Roman" w:hAnsi="Times New Roman" w:cs="Times New Roman"/>
        </w:rPr>
      </w:pPr>
      <w:r w:rsidRPr="00392646">
        <w:rPr>
          <w:rFonts w:ascii="Times New Roman" w:hAnsi="Times New Roman" w:cs="Times New Roman"/>
        </w:rPr>
        <w:tab/>
        <w:t xml:space="preserve">AD </w:t>
      </w:r>
      <w:r w:rsidRPr="00392646">
        <w:rPr>
          <w:rFonts w:ascii="Times New Roman" w:hAnsi="Times New Roman" w:cs="Times New Roman"/>
        </w:rPr>
        <w:tab/>
      </w:r>
      <w:r w:rsidRPr="00392646">
        <w:rPr>
          <w:rFonts w:ascii="Times New Roman" w:hAnsi="Times New Roman" w:cs="Times New Roman"/>
        </w:rPr>
        <w:tab/>
        <w:t xml:space="preserve">= Activity Diagram </w:t>
      </w:r>
    </w:p>
    <w:p w14:paraId="30C224AD" w14:textId="77777777" w:rsidR="000629D1" w:rsidRPr="00392646" w:rsidRDefault="000629D1" w:rsidP="000629D1">
      <w:pPr>
        <w:widowControl w:val="0"/>
        <w:autoSpaceDE w:val="0"/>
        <w:autoSpaceDN w:val="0"/>
        <w:adjustRightInd w:val="0"/>
        <w:spacing w:after="240" w:line="240" w:lineRule="auto"/>
        <w:rPr>
          <w:rFonts w:ascii="Times New Roman" w:eastAsiaTheme="minorHAnsi" w:hAnsi="Times New Roman" w:cs="Times New Roman"/>
          <w:color w:val="auto"/>
          <w:sz w:val="24"/>
          <w:szCs w:val="24"/>
          <w:lang w:bidi="ar-SA"/>
        </w:rPr>
      </w:pPr>
    </w:p>
    <w:p w14:paraId="2305DEA9" w14:textId="77777777" w:rsidR="000629D1" w:rsidRDefault="000629D1"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8D034F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68BC2F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AC34728"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08DCA0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4A8C8287"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B7844EC"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1FF8B6FA"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39052DD"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2C7AB0B"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0F9BF20"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82631AD"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2C4C87D9"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0F046D0C"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7D81756"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8041DFF"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50FFC515" w14:textId="77777777" w:rsidR="001B72E7"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7F38A3CC" w14:textId="77777777" w:rsidR="001B72E7" w:rsidRPr="00392646" w:rsidRDefault="001B72E7" w:rsidP="000629D1">
      <w:pPr>
        <w:widowControl w:val="0"/>
        <w:autoSpaceDE w:val="0"/>
        <w:autoSpaceDN w:val="0"/>
        <w:adjustRightInd w:val="0"/>
        <w:spacing w:after="240" w:line="240" w:lineRule="auto"/>
        <w:rPr>
          <w:rFonts w:ascii="Times New Roman" w:eastAsiaTheme="minorHAnsi" w:hAnsi="Times New Roman" w:cs="Times New Roman"/>
          <w:b/>
          <w:color w:val="auto"/>
          <w:sz w:val="24"/>
          <w:szCs w:val="24"/>
          <w:lang w:bidi="ar-SA"/>
        </w:rPr>
      </w:pPr>
    </w:p>
    <w:p w14:paraId="333BBCC2" w14:textId="77777777" w:rsidR="000629D1" w:rsidRPr="00392646" w:rsidRDefault="000629D1" w:rsidP="000629D1">
      <w:pPr>
        <w:pStyle w:val="Heading1"/>
        <w:rPr>
          <w:rFonts w:ascii="Times New Roman" w:eastAsiaTheme="minorHAnsi" w:hAnsi="Times New Roman" w:cs="Times New Roman"/>
          <w:sz w:val="36"/>
          <w:szCs w:val="36"/>
          <w:lang w:bidi="ar-SA"/>
        </w:rPr>
      </w:pPr>
      <w:bookmarkStart w:id="9" w:name="_Toc260001446"/>
      <w:bookmarkStart w:id="10" w:name="_Toc265837730"/>
      <w:r w:rsidRPr="00392646">
        <w:rPr>
          <w:rFonts w:ascii="Times New Roman" w:eastAsiaTheme="minorHAnsi" w:hAnsi="Times New Roman" w:cs="Times New Roman"/>
          <w:sz w:val="36"/>
          <w:szCs w:val="36"/>
          <w:lang w:bidi="ar-SA"/>
        </w:rPr>
        <w:lastRenderedPageBreak/>
        <w:t>Chapter Two: Overall Description</w:t>
      </w:r>
      <w:bookmarkEnd w:id="9"/>
      <w:bookmarkEnd w:id="10"/>
    </w:p>
    <w:p w14:paraId="15C51D45" w14:textId="77777777" w:rsidR="000629D1" w:rsidRPr="00392646" w:rsidRDefault="000629D1" w:rsidP="000629D1">
      <w:pPr>
        <w:pStyle w:val="Heading2"/>
        <w:numPr>
          <w:ilvl w:val="0"/>
          <w:numId w:val="27"/>
        </w:numPr>
        <w:rPr>
          <w:rFonts w:ascii="Times New Roman" w:hAnsi="Times New Roman" w:cs="Times New Roman"/>
          <w:color w:val="auto"/>
          <w:sz w:val="32"/>
          <w:szCs w:val="32"/>
          <w:lang w:bidi="ar-SA"/>
        </w:rPr>
      </w:pPr>
      <w:bookmarkStart w:id="11" w:name="_Toc260001447"/>
      <w:bookmarkStart w:id="12" w:name="_Toc265837731"/>
      <w:r w:rsidRPr="00392646">
        <w:rPr>
          <w:rFonts w:ascii="Times New Roman" w:hAnsi="Times New Roman" w:cs="Times New Roman"/>
          <w:color w:val="auto"/>
          <w:sz w:val="32"/>
          <w:szCs w:val="32"/>
          <w:lang w:bidi="ar-SA"/>
        </w:rPr>
        <w:t>Overall Description</w:t>
      </w:r>
      <w:bookmarkEnd w:id="11"/>
      <w:bookmarkEnd w:id="12"/>
    </w:p>
    <w:p w14:paraId="46009BC9" w14:textId="77777777" w:rsidR="000629D1" w:rsidRPr="00392646" w:rsidRDefault="000629D1" w:rsidP="000629D1">
      <w:pPr>
        <w:pStyle w:val="ListParagraph"/>
        <w:rPr>
          <w:rFonts w:ascii="Times New Roman" w:hAnsi="Times New Roman" w:cs="Times New Roman"/>
        </w:rPr>
      </w:pPr>
    </w:p>
    <w:p w14:paraId="05F64EB9" w14:textId="77777777" w:rsidR="00DE2269" w:rsidRPr="00392646" w:rsidRDefault="000629D1" w:rsidP="00DE2269">
      <w:pPr>
        <w:pStyle w:val="Heading3"/>
        <w:rPr>
          <w:rFonts w:ascii="Times New Roman" w:hAnsi="Times New Roman" w:cs="Times New Roman"/>
          <w:color w:val="auto"/>
          <w:sz w:val="28"/>
          <w:lang w:bidi="ar-SA"/>
        </w:rPr>
      </w:pPr>
      <w:r w:rsidRPr="00392646">
        <w:rPr>
          <w:rFonts w:ascii="Times New Roman" w:hAnsi="Times New Roman" w:cs="Times New Roman"/>
          <w:sz w:val="38"/>
          <w:szCs w:val="38"/>
          <w:lang w:bidi="ar-SA"/>
        </w:rPr>
        <w:t xml:space="preserve"> </w:t>
      </w:r>
      <w:r w:rsidRPr="00392646">
        <w:rPr>
          <w:rFonts w:ascii="Times New Roman" w:hAnsi="Times New Roman" w:cs="Times New Roman"/>
          <w:color w:val="auto"/>
          <w:sz w:val="28"/>
          <w:lang w:bidi="ar-SA"/>
        </w:rPr>
        <w:tab/>
      </w:r>
      <w:bookmarkStart w:id="13" w:name="_Toc265837732"/>
      <w:r w:rsidR="00DE2269" w:rsidRPr="00392646">
        <w:rPr>
          <w:rFonts w:ascii="Times New Roman" w:hAnsi="Times New Roman" w:cs="Times New Roman"/>
          <w:color w:val="auto"/>
          <w:sz w:val="28"/>
          <w:lang w:bidi="ar-SA"/>
        </w:rPr>
        <w:t>2.1 Product Perspective</w:t>
      </w:r>
      <w:bookmarkEnd w:id="13"/>
    </w:p>
    <w:p w14:paraId="365A4290" w14:textId="77777777" w:rsidR="0023522E" w:rsidRPr="00392646" w:rsidRDefault="0023522E" w:rsidP="0023522E">
      <w:pPr>
        <w:rPr>
          <w:rFonts w:ascii="Times New Roman" w:hAnsi="Times New Roman" w:cs="Times New Roman"/>
        </w:rPr>
      </w:pPr>
      <w:bookmarkStart w:id="14" w:name="_Toc265837733"/>
    </w:p>
    <w:p w14:paraId="3FB869F3" w14:textId="77777777" w:rsidR="0023522E" w:rsidRPr="00392646" w:rsidRDefault="0023522E" w:rsidP="0023522E">
      <w:pPr>
        <w:widowControl w:val="0"/>
        <w:tabs>
          <w:tab w:val="left" w:pos="560"/>
          <w:tab w:val="left" w:pos="114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40"/>
        <w:ind w:firstLine="720"/>
        <w:rPr>
          <w:rFonts w:ascii="Times New Roman" w:hAnsi="Times New Roman" w:cs="Times New Roman"/>
        </w:rPr>
      </w:pPr>
      <w:r w:rsidRPr="00392646">
        <w:rPr>
          <w:rFonts w:ascii="Times New Roman" w:hAnsi="Times New Roman" w:cs="Times New Roman"/>
        </w:rPr>
        <w:t>The Dental clinic services system consists of a mobile application base on iOS and a web application.  The system helps patients save their time to contact the dental clinic by providing features such as making an appointment, viewing upcoming appointment, and getting cost estimation. It helps dentist to follow up their patients and check their appointments and schedule. Also the system reduces works of officers by providing them with features such as using QR code to identify patients at the clinic, managing appointments for patients and dentists. This system combines most of dental clinics' services into one application.</w:t>
      </w:r>
    </w:p>
    <w:p w14:paraId="2E4B029B" w14:textId="77777777" w:rsidR="00DE2269" w:rsidRPr="00392646" w:rsidRDefault="00DE2269"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2.2 Product Features</w:t>
      </w:r>
      <w:bookmarkEnd w:id="14"/>
    </w:p>
    <w:p w14:paraId="6F1B5FFA"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bookmarkStart w:id="15" w:name="_Toc265837734"/>
      <w:r w:rsidRPr="00392646">
        <w:rPr>
          <w:rFonts w:ascii="Times New Roman" w:hAnsi="Times New Roman" w:cs="Times New Roman"/>
        </w:rPr>
        <w:t xml:space="preserve">The dental clinic services system offers seven features. </w:t>
      </w:r>
    </w:p>
    <w:p w14:paraId="083DF5AE" w14:textId="77777777" w:rsidR="0023522E" w:rsidRPr="00392646" w:rsidRDefault="0023522E" w:rsidP="0023522E">
      <w:pPr>
        <w:pStyle w:val="ListParagraph"/>
        <w:widowControl w:val="0"/>
        <w:numPr>
          <w:ilvl w:val="0"/>
          <w:numId w:val="3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Cs w:val="22"/>
        </w:rPr>
      </w:pPr>
      <w:r w:rsidRPr="00392646">
        <w:rPr>
          <w:rFonts w:ascii="Times New Roman" w:hAnsi="Times New Roman" w:cs="Times New Roman"/>
          <w:szCs w:val="22"/>
        </w:rPr>
        <w:t>Feature 1: Schedule management</w:t>
      </w:r>
    </w:p>
    <w:p w14:paraId="4C06D16D"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2: User registration and authentication</w:t>
      </w:r>
    </w:p>
    <w:p w14:paraId="3C9D2BC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3: Appointment management</w:t>
      </w:r>
    </w:p>
    <w:p w14:paraId="74A60BD8" w14:textId="77777777" w:rsidR="0023522E" w:rsidRPr="00392646" w:rsidRDefault="0023522E" w:rsidP="0023522E">
      <w:pPr>
        <w:pStyle w:val="ListParagraph"/>
        <w:widowControl w:val="0"/>
        <w:numPr>
          <w:ilvl w:val="0"/>
          <w:numId w:val="37"/>
        </w:numPr>
        <w:jc w:val="both"/>
        <w:rPr>
          <w:rFonts w:ascii="Times New Roman" w:hAnsi="Times New Roman" w:cs="Times New Roman"/>
          <w:szCs w:val="22"/>
        </w:rPr>
      </w:pPr>
      <w:r w:rsidRPr="00392646">
        <w:rPr>
          <w:rFonts w:ascii="Times New Roman" w:hAnsi="Times New Roman" w:cs="Times New Roman"/>
          <w:szCs w:val="22"/>
        </w:rPr>
        <w:t>Feature 4: Patient identification using QR code</w:t>
      </w:r>
    </w:p>
    <w:p w14:paraId="21215C66" w14:textId="77777777" w:rsidR="0023522E" w:rsidRPr="00392646" w:rsidRDefault="0023522E" w:rsidP="0023522E">
      <w:pPr>
        <w:pStyle w:val="ListParagraph"/>
        <w:widowControl w:val="0"/>
        <w:numPr>
          <w:ilvl w:val="0"/>
          <w:numId w:val="37"/>
        </w:numPr>
        <w:jc w:val="both"/>
        <w:rPr>
          <w:rFonts w:ascii="Times New Roman" w:hAnsi="Times New Roman" w:cs="Times New Roman"/>
          <w:b/>
          <w:bCs/>
          <w:szCs w:val="22"/>
        </w:rPr>
      </w:pPr>
      <w:r w:rsidRPr="00392646">
        <w:rPr>
          <w:rFonts w:ascii="Times New Roman" w:hAnsi="Times New Roman" w:cs="Times New Roman"/>
          <w:szCs w:val="22"/>
        </w:rPr>
        <w:t xml:space="preserve">Feature 5: Dental care consulting and following </w:t>
      </w:r>
      <w:r w:rsidRPr="00392646">
        <w:rPr>
          <w:rFonts w:ascii="Times New Roman" w:hAnsi="Times New Roman" w:cs="Times New Roman"/>
          <w:sz w:val="24"/>
          <w:szCs w:val="24"/>
        </w:rPr>
        <w:t>up</w:t>
      </w:r>
    </w:p>
    <w:p w14:paraId="17E2835C" w14:textId="77777777" w:rsidR="0023522E" w:rsidRPr="00392646" w:rsidRDefault="0023522E" w:rsidP="0023522E">
      <w:pPr>
        <w:pStyle w:val="ListParagraph"/>
        <w:widowControl w:val="0"/>
        <w:numPr>
          <w:ilvl w:val="0"/>
          <w:numId w:val="36"/>
        </w:numPr>
        <w:jc w:val="both"/>
        <w:rPr>
          <w:rFonts w:ascii="Times New Roman" w:hAnsi="Times New Roman" w:cs="Times New Roman"/>
          <w:szCs w:val="22"/>
        </w:rPr>
      </w:pPr>
      <w:r w:rsidRPr="00392646">
        <w:rPr>
          <w:rFonts w:ascii="Times New Roman" w:hAnsi="Times New Roman" w:cs="Times New Roman"/>
          <w:szCs w:val="22"/>
        </w:rPr>
        <w:t>Feature 6: A dental clinic information and promotion</w:t>
      </w:r>
    </w:p>
    <w:p w14:paraId="67D60CC7" w14:textId="77777777" w:rsidR="0023522E" w:rsidRPr="00392646" w:rsidRDefault="0023522E" w:rsidP="0023522E">
      <w:pPr>
        <w:pStyle w:val="ListParagraph"/>
        <w:widowControl w:val="0"/>
        <w:numPr>
          <w:ilvl w:val="0"/>
          <w:numId w:val="36"/>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szCs w:val="22"/>
        </w:rPr>
        <w:t>Feature 7: Cost estimation of dental treatments</w:t>
      </w:r>
    </w:p>
    <w:p w14:paraId="19B51C84" w14:textId="77777777" w:rsidR="0023522E" w:rsidRPr="00392646" w:rsidRDefault="0023522E" w:rsidP="0023522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rPr>
      </w:pPr>
      <w:r w:rsidRPr="00392646">
        <w:rPr>
          <w:rFonts w:ascii="Times New Roman" w:hAnsi="Times New Roman" w:cs="Times New Roman"/>
        </w:rPr>
        <w:t>Each of features will create a step-by-step suit by priority. In this progress we will develop Feature 1, 2, and 3</w:t>
      </w:r>
    </w:p>
    <w:p w14:paraId="05E9A2FE" w14:textId="77777777" w:rsidR="00DE2269" w:rsidRPr="00392646" w:rsidRDefault="00DE2269" w:rsidP="00DE2269">
      <w:pPr>
        <w:pStyle w:val="Heading3"/>
        <w:rPr>
          <w:rFonts w:ascii="Times New Roman" w:hAnsi="Times New Roman" w:cs="Times New Roman"/>
          <w:color w:val="auto"/>
          <w:sz w:val="28"/>
          <w:lang w:bidi="ar-SA"/>
        </w:rPr>
      </w:pPr>
      <w:r w:rsidRPr="00392646">
        <w:rPr>
          <w:rFonts w:ascii="Times New Roman" w:hAnsi="Times New Roman" w:cs="Times New Roman"/>
          <w:color w:val="auto"/>
          <w:sz w:val="28"/>
          <w:lang w:bidi="ar-SA"/>
        </w:rPr>
        <w:t>2.3 Design and Implementation Constraints</w:t>
      </w:r>
      <w:bookmarkEnd w:id="15"/>
    </w:p>
    <w:p w14:paraId="633CDBA5" w14:textId="77777777" w:rsidR="0023522E" w:rsidRPr="00392646" w:rsidRDefault="0023522E" w:rsidP="0023522E">
      <w:pPr>
        <w:pStyle w:val="Heading3"/>
        <w:rPr>
          <w:rFonts w:ascii="Times New Roman" w:hAnsi="Times New Roman" w:cs="Times New Roman"/>
          <w:bCs w:val="0"/>
          <w:color w:val="auto"/>
          <w:sz w:val="24"/>
          <w:szCs w:val="24"/>
        </w:rPr>
      </w:pPr>
      <w:r w:rsidRPr="00392646">
        <w:rPr>
          <w:rFonts w:ascii="Times New Roman" w:hAnsi="Times New Roman" w:cs="Times New Roman"/>
          <w:bCs w:val="0"/>
          <w:color w:val="auto"/>
          <w:sz w:val="24"/>
          <w:szCs w:val="24"/>
        </w:rPr>
        <w:t>List of project constraints:</w:t>
      </w:r>
    </w:p>
    <w:p w14:paraId="30C32CBF" w14:textId="77777777" w:rsidR="0023522E" w:rsidRPr="00392646" w:rsidRDefault="0023522E" w:rsidP="0023522E">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 xml:space="preserve">The application works only on iOS version7.  </w:t>
      </w:r>
    </w:p>
    <w:p w14:paraId="4A987321" w14:textId="77777777" w:rsidR="0023522E" w:rsidRPr="00392646" w:rsidRDefault="0023522E" w:rsidP="0023522E">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requires the Internet connection.</w:t>
      </w:r>
    </w:p>
    <w:p w14:paraId="5585875D" w14:textId="77777777" w:rsidR="0023522E" w:rsidRPr="00392646" w:rsidRDefault="0023522E" w:rsidP="0023522E">
      <w:pPr>
        <w:pStyle w:val="ListParagraph"/>
        <w:widowControl w:val="0"/>
        <w:numPr>
          <w:ilvl w:val="0"/>
          <w:numId w:val="3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200"/>
        <w:rPr>
          <w:rFonts w:ascii="Times New Roman" w:hAnsi="Times New Roman" w:cs="Times New Roman"/>
          <w:sz w:val="24"/>
          <w:szCs w:val="24"/>
        </w:rPr>
      </w:pPr>
      <w:r w:rsidRPr="00392646">
        <w:rPr>
          <w:rFonts w:ascii="Times New Roman" w:hAnsi="Times New Roman" w:cs="Times New Roman"/>
          <w:sz w:val="24"/>
          <w:szCs w:val="24"/>
        </w:rPr>
        <w:t>The application is available for users who are already registered to the system to use all the services and who are not registered to the system will be a visitor whose can be able to use only some services.</w:t>
      </w:r>
    </w:p>
    <w:p w14:paraId="6E84FE85" w14:textId="52BF0A2D" w:rsidR="000629D1" w:rsidRPr="00392646" w:rsidRDefault="000629D1" w:rsidP="00DE2269">
      <w:pPr>
        <w:pStyle w:val="Heading3"/>
        <w:rPr>
          <w:rFonts w:ascii="Times New Roman" w:eastAsiaTheme="minorHAnsi" w:hAnsi="Times New Roman" w:cs="Times New Roman"/>
          <w:color w:val="auto"/>
          <w:sz w:val="24"/>
          <w:szCs w:val="24"/>
          <w:lang w:bidi="ar-SA"/>
        </w:rPr>
      </w:pPr>
    </w:p>
    <w:p w14:paraId="7F253856"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1EF3D8B"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218D28A"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6D51D830"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7DFA464"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59B29360"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2CCBE3D"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73AB075E" w14:textId="77777777" w:rsidR="000629D1" w:rsidRPr="00392646" w:rsidRDefault="000629D1" w:rsidP="000629D1">
      <w:pPr>
        <w:pStyle w:val="ListParagraph"/>
        <w:widowControl w:val="0"/>
        <w:autoSpaceDE w:val="0"/>
        <w:autoSpaceDN w:val="0"/>
        <w:adjustRightInd w:val="0"/>
        <w:spacing w:line="240" w:lineRule="auto"/>
        <w:rPr>
          <w:rFonts w:ascii="Times New Roman" w:eastAsiaTheme="minorHAnsi" w:hAnsi="Times New Roman" w:cs="Times New Roman"/>
          <w:color w:val="auto"/>
          <w:sz w:val="24"/>
          <w:szCs w:val="24"/>
          <w:lang w:bidi="ar-SA"/>
        </w:rPr>
      </w:pPr>
    </w:p>
    <w:p w14:paraId="3F2E9EFD" w14:textId="28A57D2B" w:rsidR="00E903AC" w:rsidRPr="00392646" w:rsidRDefault="00E903AC" w:rsidP="000666EB">
      <w:pPr>
        <w:pStyle w:val="Heading1"/>
        <w:rPr>
          <w:rFonts w:ascii="Times New Roman" w:eastAsiaTheme="minorHAnsi" w:hAnsi="Times New Roman" w:cs="Times New Roman"/>
          <w:sz w:val="36"/>
          <w:szCs w:val="36"/>
          <w:lang w:bidi="ar-SA"/>
        </w:rPr>
      </w:pPr>
      <w:bookmarkStart w:id="16" w:name="_Toc265837735"/>
      <w:r w:rsidRPr="00392646">
        <w:rPr>
          <w:rFonts w:ascii="Times New Roman" w:eastAsiaTheme="minorHAnsi" w:hAnsi="Times New Roman" w:cs="Times New Roman"/>
          <w:sz w:val="36"/>
          <w:szCs w:val="36"/>
          <w:lang w:bidi="ar-SA"/>
        </w:rPr>
        <w:lastRenderedPageBreak/>
        <w:t xml:space="preserve">Chapter Three: </w:t>
      </w:r>
      <w:r w:rsidR="00F26A11" w:rsidRPr="00392646">
        <w:rPr>
          <w:rFonts w:ascii="Times New Roman" w:eastAsiaTheme="minorHAnsi" w:hAnsi="Times New Roman" w:cs="Times New Roman"/>
          <w:sz w:val="36"/>
          <w:szCs w:val="36"/>
          <w:lang w:bidi="ar-SA"/>
        </w:rPr>
        <w:t>System Architecture</w:t>
      </w:r>
      <w:bookmarkEnd w:id="16"/>
    </w:p>
    <w:p w14:paraId="1C5EA96D" w14:textId="77777777" w:rsidR="00EF4B17" w:rsidRPr="00392646" w:rsidRDefault="00E903AC" w:rsidP="00E34A91">
      <w:pPr>
        <w:pStyle w:val="Heading2"/>
        <w:rPr>
          <w:rFonts w:ascii="Times New Roman" w:hAnsi="Times New Roman" w:cs="Times New Roman"/>
          <w:color w:val="auto"/>
          <w:sz w:val="32"/>
          <w:szCs w:val="32"/>
          <w:lang w:bidi="ar-SA"/>
        </w:rPr>
      </w:pPr>
      <w:bookmarkStart w:id="17" w:name="_Toc265837736"/>
      <w:r w:rsidRPr="00392646">
        <w:rPr>
          <w:rFonts w:ascii="Times New Roman" w:hAnsi="Times New Roman" w:cs="Times New Roman"/>
          <w:color w:val="auto"/>
          <w:sz w:val="32"/>
          <w:szCs w:val="32"/>
          <w:lang w:bidi="ar-SA"/>
        </w:rPr>
        <w:t xml:space="preserve">3. </w:t>
      </w:r>
      <w:r w:rsidR="00EF4B17" w:rsidRPr="00392646">
        <w:rPr>
          <w:rFonts w:ascii="Times New Roman" w:hAnsi="Times New Roman" w:cs="Times New Roman"/>
          <w:color w:val="auto"/>
          <w:sz w:val="32"/>
          <w:szCs w:val="32"/>
          <w:lang w:bidi="ar-SA"/>
        </w:rPr>
        <w:t>System Architecture</w:t>
      </w:r>
      <w:bookmarkEnd w:id="17"/>
    </w:p>
    <w:p w14:paraId="16EA4F91" w14:textId="77777777" w:rsidR="00A6313C" w:rsidRPr="00392646" w:rsidRDefault="00A6313C" w:rsidP="00A6313C">
      <w:pPr>
        <w:rPr>
          <w:rFonts w:ascii="Times New Roman" w:hAnsi="Times New Roman" w:cs="Times New Roman"/>
          <w:lang w:bidi="ar-SA"/>
        </w:rPr>
      </w:pPr>
    </w:p>
    <w:p w14:paraId="35FB29D8" w14:textId="77777777" w:rsidR="00A6313C" w:rsidRPr="00392646" w:rsidRDefault="00A6313C" w:rsidP="00A6313C">
      <w:pPr>
        <w:rPr>
          <w:rFonts w:ascii="Times New Roman" w:hAnsi="Times New Roman" w:cs="Times New Roman"/>
          <w:lang w:bidi="ar-SA"/>
        </w:rPr>
      </w:pPr>
    </w:p>
    <w:p w14:paraId="2ECFDEF2" w14:textId="77777777" w:rsidR="00A6313C" w:rsidRPr="00392646" w:rsidRDefault="00A6313C" w:rsidP="00A6313C">
      <w:pPr>
        <w:pStyle w:val="Heading2"/>
        <w:rPr>
          <w:rFonts w:ascii="Times New Roman" w:hAnsi="Times New Roman" w:cs="Times New Roman"/>
          <w:color w:val="auto"/>
          <w:sz w:val="32"/>
          <w:szCs w:val="32"/>
          <w:lang w:bidi="ar-SA"/>
        </w:rPr>
      </w:pPr>
    </w:p>
    <w:p w14:paraId="77A8AB40" w14:textId="6AAB6806" w:rsidR="00A6313C" w:rsidRPr="00392646" w:rsidRDefault="00A6313C" w:rsidP="00A6313C">
      <w:pPr>
        <w:jc w:val="center"/>
        <w:rPr>
          <w:rFonts w:ascii="Times New Roman" w:hAnsi="Times New Roman" w:cs="Times New Roman"/>
          <w:lang w:bidi="ar-SA"/>
        </w:rPr>
      </w:pPr>
      <w:r w:rsidRPr="00392646">
        <w:rPr>
          <w:rFonts w:ascii="Times New Roman" w:hAnsi="Times New Roman" w:cs="Times New Roman"/>
          <w:lang w:bidi="ar-SA"/>
        </w:rPr>
        <w:t>Us</w:t>
      </w:r>
      <w:r w:rsidRPr="00392646">
        <w:rPr>
          <w:rFonts w:ascii="Times New Roman" w:hAnsi="Times New Roman" w:cs="Times New Roman"/>
          <w:noProof/>
        </w:rPr>
        <w:drawing>
          <wp:inline distT="0" distB="0" distL="0" distR="0" wp14:anchorId="11100657" wp14:editId="4B67DD8E">
            <wp:extent cx="5741035" cy="34328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1035" cy="3432810"/>
                    </a:xfrm>
                    <a:prstGeom prst="rect">
                      <a:avLst/>
                    </a:prstGeom>
                    <a:noFill/>
                    <a:ln>
                      <a:noFill/>
                    </a:ln>
                  </pic:spPr>
                </pic:pic>
              </a:graphicData>
            </a:graphic>
          </wp:inline>
        </w:drawing>
      </w:r>
    </w:p>
    <w:p w14:paraId="1CBE9F14" w14:textId="77777777" w:rsidR="00A6313C" w:rsidRPr="00392646" w:rsidRDefault="00A6313C" w:rsidP="00A6313C">
      <w:pPr>
        <w:jc w:val="center"/>
        <w:rPr>
          <w:rFonts w:ascii="Times New Roman" w:hAnsi="Times New Roman" w:cs="Times New Roman"/>
          <w:lang w:bidi="ar-SA"/>
        </w:rPr>
      </w:pPr>
    </w:p>
    <w:p w14:paraId="57E97A3C" w14:textId="77777777" w:rsidR="00A6313C" w:rsidRPr="00392646" w:rsidRDefault="00A6313C" w:rsidP="00A6313C">
      <w:pPr>
        <w:jc w:val="center"/>
        <w:rPr>
          <w:rFonts w:ascii="Times New Roman" w:hAnsi="Times New Roman" w:cs="Times New Roman"/>
          <w:sz w:val="24"/>
          <w:szCs w:val="32"/>
          <w:lang w:bidi="ar-SA"/>
        </w:rPr>
      </w:pPr>
      <w:r w:rsidRPr="00392646">
        <w:rPr>
          <w:rFonts w:ascii="Times New Roman" w:hAnsi="Times New Roman" w:cs="Times New Roman"/>
          <w:sz w:val="24"/>
          <w:szCs w:val="32"/>
          <w:lang w:bidi="ar-SA"/>
        </w:rPr>
        <w:t>Figure 1: Shows the system architecture of Dental Clinic Services System</w:t>
      </w:r>
    </w:p>
    <w:p w14:paraId="330343F0" w14:textId="77777777" w:rsidR="00A6313C" w:rsidRPr="00392646" w:rsidRDefault="00A6313C" w:rsidP="00A6313C">
      <w:pPr>
        <w:jc w:val="both"/>
        <w:rPr>
          <w:rFonts w:ascii="Times New Roman" w:hAnsi="Times New Roman" w:cs="Times New Roman"/>
          <w:sz w:val="24"/>
          <w:szCs w:val="32"/>
          <w:lang w:bidi="ar-SA"/>
        </w:rPr>
      </w:pPr>
    </w:p>
    <w:p w14:paraId="1F52167F" w14:textId="77777777" w:rsidR="00A6313C" w:rsidRPr="00392646" w:rsidRDefault="00A6313C" w:rsidP="00A6313C">
      <w:pPr>
        <w:jc w:val="both"/>
        <w:rPr>
          <w:rFonts w:ascii="Times New Roman" w:hAnsi="Times New Roman" w:cs="Times New Roman"/>
          <w:sz w:val="24"/>
          <w:szCs w:val="32"/>
          <w:lang w:bidi="ar-SA"/>
        </w:rPr>
      </w:pPr>
    </w:p>
    <w:p w14:paraId="2B35C47B" w14:textId="77777777"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b/>
          <w:bCs/>
          <w:sz w:val="24"/>
          <w:szCs w:val="32"/>
          <w:lang w:bidi="ar-SA"/>
        </w:rPr>
        <w:t>Smart Phone:</w:t>
      </w:r>
      <w:r w:rsidRPr="00392646">
        <w:rPr>
          <w:rFonts w:ascii="Times New Roman" w:hAnsi="Times New Roman" w:cs="Times New Roman"/>
          <w:sz w:val="24"/>
          <w:szCs w:val="32"/>
          <w:lang w:bidi="ar-SA"/>
        </w:rPr>
        <w:t xml:space="preserve"> This part will use Html language to create a hybrid mobile application from Phone Gap and PhoneGap Build. We design to create only a mobile application for iOS.User who not login to the system will call as a visitor. Visitor can view all appointment of the clinic, cost estimation, view promotion, dental clinic information and basic knowledge of dental treatment. User who uses the patientID and password to login will called patient, patient can view their appointment schedule and can receive QR Code for identifying themself at the clinic, consult with their dentist, and can use all services provided for visitor.</w:t>
      </w:r>
    </w:p>
    <w:p w14:paraId="48BF5AF4" w14:textId="77777777"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b/>
          <w:bCs/>
          <w:sz w:val="24"/>
          <w:szCs w:val="32"/>
          <w:lang w:bidi="ar-SA"/>
        </w:rPr>
        <w:t>QR Code:</w:t>
      </w:r>
      <w:r w:rsidRPr="00392646">
        <w:rPr>
          <w:rFonts w:ascii="Times New Roman" w:hAnsi="Times New Roman" w:cs="Times New Roman"/>
          <w:sz w:val="24"/>
          <w:szCs w:val="32"/>
          <w:lang w:bidi="ar-SA"/>
        </w:rPr>
        <w:t xml:space="preserve"> QR Code uses to identified the patient at the clinic. The QR code contains the patientID for webcam to read QR Code.</w:t>
      </w:r>
    </w:p>
    <w:p w14:paraId="70112C49" w14:textId="77777777" w:rsidR="00A6313C" w:rsidRPr="00392646" w:rsidRDefault="00A6313C" w:rsidP="00A6313C">
      <w:pPr>
        <w:jc w:val="both"/>
        <w:rPr>
          <w:rFonts w:ascii="Times New Roman" w:hAnsi="Times New Roman" w:cs="Times New Roman"/>
          <w:sz w:val="24"/>
          <w:szCs w:val="32"/>
          <w:lang w:bidi="ar-SA"/>
        </w:rPr>
      </w:pPr>
    </w:p>
    <w:p w14:paraId="5DDCF111" w14:textId="77777777"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b/>
          <w:bCs/>
          <w:sz w:val="24"/>
          <w:szCs w:val="32"/>
          <w:lang w:bidi="ar-SA"/>
        </w:rPr>
        <w:t>Web Cam:</w:t>
      </w:r>
      <w:r w:rsidRPr="00392646">
        <w:rPr>
          <w:rFonts w:ascii="Times New Roman" w:hAnsi="Times New Roman" w:cs="Times New Roman"/>
          <w:sz w:val="24"/>
          <w:szCs w:val="32"/>
          <w:lang w:bidi="ar-SA"/>
        </w:rPr>
        <w:t xml:space="preserve"> Web cam is use to read the QR Code, and the system will check appointment and manage the queue for patient.</w:t>
      </w:r>
    </w:p>
    <w:p w14:paraId="0018FF75" w14:textId="77777777" w:rsidR="00A6313C" w:rsidRPr="00392646" w:rsidRDefault="00A6313C" w:rsidP="00A6313C">
      <w:pPr>
        <w:jc w:val="both"/>
        <w:rPr>
          <w:rFonts w:ascii="Times New Roman" w:hAnsi="Times New Roman" w:cs="Times New Roman"/>
          <w:sz w:val="24"/>
          <w:szCs w:val="32"/>
          <w:lang w:bidi="ar-SA"/>
        </w:rPr>
      </w:pPr>
    </w:p>
    <w:p w14:paraId="5A0CDCA8" w14:textId="77777777"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sz w:val="24"/>
          <w:szCs w:val="32"/>
          <w:lang w:bidi="ar-SA"/>
        </w:rPr>
        <w:lastRenderedPageBreak/>
        <w:t>Web Application: Web application can be used by all type of user(patient, officer, and dentist). Patient can use all services in the web application as well as the mobile application. Officer can use web application to manage the appointment, dentist account, patient account, al so manage all the data in web application an mobile application such as can change the price in cost estimation function and change some information of dental clinic. dentist</w:t>
      </w:r>
    </w:p>
    <w:p w14:paraId="3A79F8DE" w14:textId="77777777"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sz w:val="24"/>
          <w:szCs w:val="32"/>
          <w:lang w:bidi="ar-SA"/>
        </w:rPr>
        <w:t xml:space="preserve"> </w:t>
      </w:r>
    </w:p>
    <w:p w14:paraId="744D29F9" w14:textId="77777777" w:rsidR="00A6313C" w:rsidRPr="00392646" w:rsidRDefault="00A6313C" w:rsidP="00A6313C">
      <w:pPr>
        <w:jc w:val="both"/>
        <w:rPr>
          <w:rFonts w:ascii="Times New Roman" w:hAnsi="Times New Roman" w:cs="Times New Roman"/>
          <w:sz w:val="24"/>
          <w:szCs w:val="32"/>
          <w:lang w:bidi="ar-SA"/>
        </w:rPr>
      </w:pPr>
      <w:r w:rsidRPr="00392646">
        <w:rPr>
          <w:rFonts w:ascii="Times New Roman" w:hAnsi="Times New Roman" w:cs="Times New Roman"/>
          <w:b/>
          <w:bCs/>
          <w:sz w:val="24"/>
          <w:szCs w:val="32"/>
          <w:lang w:bidi="ar-SA"/>
        </w:rPr>
        <w:t>Web Server:</w:t>
      </w:r>
      <w:r w:rsidRPr="00392646">
        <w:rPr>
          <w:rFonts w:ascii="Times New Roman" w:hAnsi="Times New Roman" w:cs="Times New Roman"/>
          <w:sz w:val="24"/>
          <w:szCs w:val="32"/>
          <w:lang w:bidi="ar-SA"/>
        </w:rPr>
        <w:t xml:space="preserve"> Web server is the server services provided for mobile application and web application link to each other with the same source of data and user.</w:t>
      </w:r>
    </w:p>
    <w:p w14:paraId="4F5020AE" w14:textId="77777777" w:rsidR="00A6313C" w:rsidRPr="00392646" w:rsidRDefault="00A6313C" w:rsidP="00A6313C">
      <w:pPr>
        <w:jc w:val="both"/>
        <w:rPr>
          <w:rFonts w:ascii="Times New Roman" w:hAnsi="Times New Roman" w:cs="Times New Roman"/>
          <w:sz w:val="24"/>
          <w:szCs w:val="32"/>
          <w:lang w:bidi="ar-SA"/>
        </w:rPr>
      </w:pPr>
    </w:p>
    <w:p w14:paraId="6DEC23F6" w14:textId="3A81B08B" w:rsidR="00EF4B17" w:rsidRPr="00392646" w:rsidRDefault="00EF4B17" w:rsidP="00E34A91">
      <w:pPr>
        <w:pStyle w:val="Heading2"/>
        <w:rPr>
          <w:rFonts w:ascii="Times New Roman" w:hAnsi="Times New Roman" w:cs="Times New Roman"/>
          <w:color w:val="auto"/>
          <w:sz w:val="32"/>
          <w:szCs w:val="32"/>
          <w:lang w:bidi="ar-SA"/>
        </w:rPr>
        <w:sectPr w:rsidR="00EF4B17" w:rsidRPr="00392646" w:rsidSect="00BB202D">
          <w:footerReference w:type="default" r:id="rId10"/>
          <w:pgSz w:w="11906" w:h="16838"/>
          <w:pgMar w:top="1440" w:right="1440" w:bottom="1440" w:left="1440" w:header="708" w:footer="708" w:gutter="0"/>
          <w:cols w:space="708"/>
          <w:titlePg/>
          <w:docGrid w:linePitch="360"/>
        </w:sectPr>
      </w:pPr>
    </w:p>
    <w:p w14:paraId="3AE48D3A" w14:textId="00743DDF" w:rsidR="00222DE0" w:rsidRPr="00392646" w:rsidRDefault="00222DE0" w:rsidP="00E34A91">
      <w:pPr>
        <w:pStyle w:val="Heading1"/>
        <w:rPr>
          <w:rFonts w:ascii="Times New Roman" w:eastAsiaTheme="minorHAnsi" w:hAnsi="Times New Roman" w:cs="Times New Roman"/>
          <w:sz w:val="36"/>
          <w:szCs w:val="36"/>
          <w:lang w:bidi="ar-SA"/>
        </w:rPr>
      </w:pPr>
      <w:bookmarkStart w:id="18" w:name="_Toc265837737"/>
      <w:r w:rsidRPr="00392646">
        <w:rPr>
          <w:rFonts w:ascii="Times New Roman" w:eastAsiaTheme="minorHAnsi" w:hAnsi="Times New Roman" w:cs="Times New Roman"/>
          <w:sz w:val="36"/>
          <w:szCs w:val="36"/>
          <w:lang w:bidi="ar-SA"/>
        </w:rPr>
        <w:lastRenderedPageBreak/>
        <w:t xml:space="preserve">Chapter Four: </w:t>
      </w:r>
      <w:r w:rsidR="00F26A11" w:rsidRPr="00392646">
        <w:rPr>
          <w:rFonts w:ascii="Times New Roman" w:eastAsiaTheme="minorHAnsi" w:hAnsi="Times New Roman" w:cs="Times New Roman"/>
          <w:sz w:val="36"/>
          <w:szCs w:val="36"/>
          <w:lang w:bidi="ar-SA"/>
        </w:rPr>
        <w:t>Detail Design</w:t>
      </w:r>
      <w:bookmarkEnd w:id="18"/>
    </w:p>
    <w:p w14:paraId="52552471" w14:textId="24F0E1A6" w:rsidR="00222DE0" w:rsidRPr="00392646" w:rsidRDefault="00222DE0" w:rsidP="00E34A91">
      <w:pPr>
        <w:pStyle w:val="Heading2"/>
        <w:rPr>
          <w:rFonts w:ascii="Times New Roman" w:hAnsi="Times New Roman" w:cs="Times New Roman"/>
          <w:color w:val="auto"/>
          <w:sz w:val="32"/>
          <w:szCs w:val="32"/>
          <w:lang w:bidi="ar-SA"/>
        </w:rPr>
      </w:pPr>
      <w:bookmarkStart w:id="19" w:name="_Toc265837738"/>
      <w:r w:rsidRPr="00392646">
        <w:rPr>
          <w:rFonts w:ascii="Times New Roman" w:hAnsi="Times New Roman" w:cs="Times New Roman"/>
          <w:color w:val="auto"/>
          <w:sz w:val="32"/>
          <w:szCs w:val="32"/>
          <w:lang w:bidi="ar-SA"/>
        </w:rPr>
        <w:t xml:space="preserve">4. </w:t>
      </w:r>
      <w:r w:rsidR="00F26A11" w:rsidRPr="00392646">
        <w:rPr>
          <w:rFonts w:ascii="Times New Roman" w:hAnsi="Times New Roman" w:cs="Times New Roman"/>
          <w:color w:val="auto"/>
          <w:sz w:val="32"/>
          <w:szCs w:val="32"/>
          <w:lang w:bidi="ar-SA"/>
        </w:rPr>
        <w:t>Detail Design</w:t>
      </w:r>
      <w:bookmarkEnd w:id="19"/>
    </w:p>
    <w:p w14:paraId="2763F551" w14:textId="489B22A0" w:rsidR="00222DE0" w:rsidRPr="00392646" w:rsidRDefault="00222DE0" w:rsidP="00EF4B17">
      <w:pPr>
        <w:pStyle w:val="Heading3"/>
        <w:ind w:firstLine="720"/>
        <w:rPr>
          <w:rFonts w:ascii="Times New Roman" w:hAnsi="Times New Roman" w:cs="Times New Roman"/>
          <w:color w:val="auto"/>
          <w:sz w:val="28"/>
        </w:rPr>
      </w:pPr>
      <w:bookmarkStart w:id="20" w:name="_Toc265837739"/>
      <w:r w:rsidRPr="00392646">
        <w:rPr>
          <w:rFonts w:ascii="Times New Roman" w:eastAsiaTheme="minorHAnsi" w:hAnsi="Times New Roman" w:cs="Times New Roman"/>
          <w:color w:val="auto"/>
          <w:sz w:val="28"/>
          <w:lang w:bidi="ar-SA"/>
        </w:rPr>
        <w:t xml:space="preserve">4.1 </w:t>
      </w:r>
      <w:r w:rsidR="00F26A11" w:rsidRPr="00392646">
        <w:rPr>
          <w:rFonts w:ascii="Times New Roman" w:hAnsi="Times New Roman" w:cs="Times New Roman"/>
          <w:color w:val="auto"/>
          <w:sz w:val="28"/>
        </w:rPr>
        <w:t>Class diagram</w:t>
      </w:r>
      <w:bookmarkEnd w:id="20"/>
      <w:r w:rsidR="00FE44AF" w:rsidRPr="00392646">
        <w:rPr>
          <w:rFonts w:ascii="Times New Roman" w:hAnsi="Times New Roman" w:cs="Times New Roman"/>
          <w:color w:val="auto"/>
          <w:sz w:val="28"/>
        </w:rPr>
        <w:t xml:space="preserve"> </w:t>
      </w:r>
    </w:p>
    <w:p w14:paraId="5525A16A" w14:textId="1FAE30E2" w:rsidR="00FE44AF" w:rsidRPr="00392646" w:rsidRDefault="00FE44AF" w:rsidP="00FE44AF">
      <w:pPr>
        <w:rPr>
          <w:rFonts w:ascii="Times New Roman" w:hAnsi="Times New Roman" w:cs="Times New Roman"/>
          <w:b/>
          <w:sz w:val="28"/>
        </w:rPr>
      </w:pPr>
      <w:r w:rsidRPr="00392646">
        <w:rPr>
          <w:rFonts w:ascii="Times New Roman" w:hAnsi="Times New Roman" w:cs="Times New Roman"/>
        </w:rPr>
        <w:tab/>
      </w:r>
      <w:r w:rsidRPr="00392646">
        <w:rPr>
          <w:rFonts w:ascii="Times New Roman" w:hAnsi="Times New Roman" w:cs="Times New Roman"/>
        </w:rPr>
        <w:tab/>
      </w:r>
      <w:r w:rsidRPr="00392646">
        <w:rPr>
          <w:rFonts w:ascii="Times New Roman" w:hAnsi="Times New Roman" w:cs="Times New Roman"/>
          <w:b/>
          <w:sz w:val="28"/>
        </w:rPr>
        <w:t>4.1.1 DCSS website class diagram</w:t>
      </w:r>
    </w:p>
    <w:p w14:paraId="3F666354" w14:textId="77777777" w:rsidR="00B12910" w:rsidRPr="00392646" w:rsidRDefault="00B12910" w:rsidP="00FE44AF">
      <w:pPr>
        <w:rPr>
          <w:rFonts w:ascii="Times New Roman" w:hAnsi="Times New Roman" w:cs="Times New Roman"/>
          <w:b/>
          <w:sz w:val="28"/>
        </w:rPr>
      </w:pPr>
    </w:p>
    <w:p w14:paraId="75C200FA" w14:textId="2A0E1E26" w:rsidR="00A6313C" w:rsidRPr="00392646" w:rsidRDefault="009A03FD" w:rsidP="00A6313C">
      <w:pPr>
        <w:jc w:val="center"/>
        <w:rPr>
          <w:rFonts w:ascii="Times New Roman" w:hAnsi="Times New Roman" w:cs="Times New Roman"/>
        </w:rPr>
      </w:pPr>
      <w:r w:rsidRPr="00392646">
        <w:rPr>
          <w:rFonts w:ascii="Times New Roman" w:hAnsi="Times New Roman" w:cs="Times New Roman"/>
          <w:noProof/>
        </w:rPr>
        <w:drawing>
          <wp:inline distT="0" distB="0" distL="0" distR="0" wp14:anchorId="6F2E3FAD" wp14:editId="7110F1B0">
            <wp:extent cx="9428480" cy="3132419"/>
            <wp:effectExtent l="0" t="0" r="1270" b="0"/>
            <wp:docPr id="1" name="Picture 1" descr="C:\Users\SONY\Desktop\senior project\progress1\usecase\cd.jpg\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usecase\cd.jpg\class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434206" cy="3134321"/>
                    </a:xfrm>
                    <a:prstGeom prst="rect">
                      <a:avLst/>
                    </a:prstGeom>
                    <a:noFill/>
                    <a:ln>
                      <a:noFill/>
                    </a:ln>
                  </pic:spPr>
                </pic:pic>
              </a:graphicData>
            </a:graphic>
          </wp:inline>
        </w:drawing>
      </w:r>
    </w:p>
    <w:p w14:paraId="2EAC70BB" w14:textId="77777777" w:rsidR="00A6313C" w:rsidRPr="00392646" w:rsidRDefault="00A6313C" w:rsidP="00A6313C">
      <w:pPr>
        <w:rPr>
          <w:rFonts w:ascii="Times New Roman" w:hAnsi="Times New Roman" w:cs="Times New Roman"/>
          <w:sz w:val="24"/>
          <w:szCs w:val="32"/>
        </w:rPr>
      </w:pPr>
    </w:p>
    <w:p w14:paraId="286D7DCB" w14:textId="77777777" w:rsidR="00A6313C" w:rsidRPr="00392646" w:rsidRDefault="00A6313C" w:rsidP="00A6313C">
      <w:pPr>
        <w:jc w:val="center"/>
        <w:rPr>
          <w:rFonts w:ascii="Times New Roman" w:hAnsi="Times New Roman" w:cs="Times New Roman"/>
          <w:sz w:val="24"/>
          <w:szCs w:val="32"/>
        </w:rPr>
      </w:pPr>
      <w:r w:rsidRPr="00392646">
        <w:rPr>
          <w:rFonts w:ascii="Times New Roman" w:hAnsi="Times New Roman" w:cs="Times New Roman"/>
          <w:sz w:val="24"/>
          <w:szCs w:val="32"/>
        </w:rPr>
        <w:t>Figure 2: Shows class diagram of Dental Clinic Services System</w:t>
      </w:r>
    </w:p>
    <w:p w14:paraId="20ADAB2F" w14:textId="77777777" w:rsidR="00EF4B17" w:rsidRPr="00392646" w:rsidRDefault="00EF4B17" w:rsidP="003756EC">
      <w:pPr>
        <w:rPr>
          <w:rFonts w:ascii="Times New Roman" w:hAnsi="Times New Roman" w:cs="Times New Roman"/>
        </w:rPr>
      </w:pPr>
    </w:p>
    <w:p w14:paraId="0BD6B606" w14:textId="77777777" w:rsidR="00301D0E" w:rsidRPr="00392646" w:rsidRDefault="00301D0E" w:rsidP="003756EC">
      <w:pPr>
        <w:rPr>
          <w:rFonts w:ascii="Times New Roman" w:hAnsi="Times New Roman" w:cs="Times New Roman"/>
        </w:rPr>
        <w:sectPr w:rsidR="00301D0E" w:rsidRPr="00392646" w:rsidSect="00EF4B17">
          <w:footerReference w:type="default" r:id="rId12"/>
          <w:pgSz w:w="16838" w:h="11906" w:orient="landscape"/>
          <w:pgMar w:top="1440" w:right="1440" w:bottom="1440" w:left="1440" w:header="708" w:footer="708" w:gutter="0"/>
          <w:cols w:space="708"/>
          <w:docGrid w:linePitch="360"/>
        </w:sectPr>
      </w:pPr>
    </w:p>
    <w:p w14:paraId="028C22F4" w14:textId="1D22208B" w:rsidR="00FE44AF" w:rsidRPr="00392646" w:rsidRDefault="00FE44AF" w:rsidP="00F93D42">
      <w:pPr>
        <w:widowControl w:val="0"/>
        <w:autoSpaceDE w:val="0"/>
        <w:autoSpaceDN w:val="0"/>
        <w:adjustRightInd w:val="0"/>
        <w:spacing w:after="240" w:line="240" w:lineRule="auto"/>
        <w:rPr>
          <w:rFonts w:ascii="Times New Roman" w:hAnsi="Times New Roman" w:cs="Times New Roman"/>
          <w:b/>
          <w:sz w:val="28"/>
        </w:rPr>
      </w:pPr>
      <w:r w:rsidRPr="00392646">
        <w:rPr>
          <w:rFonts w:ascii="Times New Roman" w:hAnsi="Times New Roman" w:cs="Times New Roman"/>
          <w:b/>
          <w:sz w:val="28"/>
        </w:rPr>
        <w:lastRenderedPageBreak/>
        <w:t>4.1.2 DCSS mobile application class diagram</w:t>
      </w:r>
    </w:p>
    <w:p w14:paraId="41473F80" w14:textId="13E52859" w:rsidR="00FE44AF"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anchor distT="0" distB="0" distL="114300" distR="114300" simplePos="0" relativeHeight="251715584" behindDoc="0" locked="0" layoutInCell="1" allowOverlap="1" wp14:anchorId="614E4DFB" wp14:editId="734A25A4">
            <wp:simplePos x="0" y="0"/>
            <wp:positionH relativeFrom="margin">
              <wp:align>center</wp:align>
            </wp:positionH>
            <wp:positionV relativeFrom="paragraph">
              <wp:posOffset>0</wp:posOffset>
            </wp:positionV>
            <wp:extent cx="8331200" cy="3886200"/>
            <wp:effectExtent l="0" t="0" r="0" b="0"/>
            <wp:wrapTight wrapText="bothSides">
              <wp:wrapPolygon edited="0">
                <wp:start x="0" y="0"/>
                <wp:lineTo x="0" y="21459"/>
                <wp:lineTo x="21534" y="21459"/>
                <wp:lineTo x="215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ss diagram.jpg"/>
                    <pic:cNvPicPr/>
                  </pic:nvPicPr>
                  <pic:blipFill>
                    <a:blip r:embed="rId13">
                      <a:extLst>
                        <a:ext uri="{28A0092B-C50C-407E-A947-70E740481C1C}">
                          <a14:useLocalDpi xmlns:a14="http://schemas.microsoft.com/office/drawing/2010/main" val="0"/>
                        </a:ext>
                      </a:extLst>
                    </a:blip>
                    <a:stretch>
                      <a:fillRect/>
                    </a:stretch>
                  </pic:blipFill>
                  <pic:spPr>
                    <a:xfrm>
                      <a:off x="0" y="0"/>
                      <a:ext cx="8331200" cy="3886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6F7843BD"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73CBAA16"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6748F4B8"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74E111E1"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7977D92C"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05D377AE"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1CA30A15"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35C68020"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1B2E23D1"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5420DABF"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7E930899" w14:textId="77777777" w:rsidR="00006BD3" w:rsidRPr="00392646" w:rsidRDefault="00006BD3"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46DE193B" w14:textId="77777777" w:rsidR="00B83F09" w:rsidRPr="00392646" w:rsidRDefault="00B83F09" w:rsidP="00B83F09">
      <w:pPr>
        <w:rPr>
          <w:rFonts w:ascii="Times New Roman" w:hAnsi="Times New Roman" w:cs="Times New Roman"/>
          <w:sz w:val="24"/>
          <w:szCs w:val="32"/>
        </w:rPr>
      </w:pPr>
    </w:p>
    <w:p w14:paraId="08E44B5C" w14:textId="77777777" w:rsidR="0051206D" w:rsidRPr="00392646" w:rsidRDefault="00B83F09" w:rsidP="00B83F09">
      <w:pPr>
        <w:jc w:val="center"/>
        <w:rPr>
          <w:rFonts w:ascii="Times New Roman" w:hAnsi="Times New Roman" w:cs="Times New Roman"/>
          <w:sz w:val="24"/>
          <w:szCs w:val="32"/>
        </w:rPr>
        <w:sectPr w:rsidR="0051206D" w:rsidRPr="00392646" w:rsidSect="00EA2E37">
          <w:footerReference w:type="default" r:id="rId14"/>
          <w:pgSz w:w="16838" w:h="11906" w:orient="landscape"/>
          <w:pgMar w:top="1440" w:right="1440" w:bottom="1440" w:left="1440" w:header="708" w:footer="708" w:gutter="0"/>
          <w:cols w:space="708"/>
          <w:docGrid w:linePitch="360"/>
        </w:sectPr>
      </w:pPr>
      <w:r w:rsidRPr="00392646">
        <w:rPr>
          <w:rFonts w:ascii="Times New Roman" w:hAnsi="Times New Roman" w:cs="Times New Roman"/>
          <w:sz w:val="24"/>
          <w:szCs w:val="32"/>
        </w:rPr>
        <w:t>Figure 3</w:t>
      </w:r>
      <w:r w:rsidRPr="00392646">
        <w:rPr>
          <w:rFonts w:ascii="Times New Roman" w:hAnsi="Times New Roman" w:cs="Times New Roman"/>
          <w:sz w:val="24"/>
          <w:szCs w:val="32"/>
        </w:rPr>
        <w:t>: Shows class diagram of Dental Clinic Services System</w:t>
      </w:r>
      <w:r w:rsidRPr="00392646">
        <w:rPr>
          <w:rFonts w:ascii="Times New Roman" w:hAnsi="Times New Roman" w:cs="Times New Roman"/>
          <w:sz w:val="24"/>
          <w:szCs w:val="32"/>
        </w:rPr>
        <w:t xml:space="preserve"> in mobile application</w:t>
      </w:r>
    </w:p>
    <w:p w14:paraId="5EF96E48" w14:textId="77777777" w:rsidR="00A252B3" w:rsidRPr="00392646" w:rsidRDefault="00CB3787"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lastRenderedPageBreak/>
        <w:t>4.2</w:t>
      </w:r>
      <w:r w:rsidR="00F93D42" w:rsidRPr="00392646">
        <w:rPr>
          <w:rStyle w:val="Heading2Char"/>
          <w:rFonts w:ascii="Times New Roman" w:hAnsi="Times New Roman" w:cs="Times New Roman"/>
          <w:color w:val="auto"/>
          <w:sz w:val="28"/>
          <w:szCs w:val="28"/>
        </w:rPr>
        <w:t xml:space="preserve"> </w:t>
      </w:r>
      <w:r w:rsidR="00A252B3" w:rsidRPr="00392646">
        <w:rPr>
          <w:rStyle w:val="Heading2Char"/>
          <w:rFonts w:ascii="Times New Roman" w:hAnsi="Times New Roman" w:cs="Times New Roman"/>
          <w:color w:val="auto"/>
          <w:sz w:val="28"/>
          <w:szCs w:val="28"/>
        </w:rPr>
        <w:t>Class Diagram Description</w:t>
      </w:r>
    </w:p>
    <w:p w14:paraId="1F922BA2" w14:textId="09F5F54E" w:rsidR="00A00169" w:rsidRPr="00392646" w:rsidRDefault="00A00169" w:rsidP="00F93D42">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t>4.2.1 Class Diagram Description (DCSS website)</w:t>
      </w:r>
    </w:p>
    <w:p w14:paraId="58FDA79B" w14:textId="4CE20AA8" w:rsidR="00E444F3" w:rsidRPr="00392646" w:rsidRDefault="00E444F3" w:rsidP="00F93D42">
      <w:pPr>
        <w:widowControl w:val="0"/>
        <w:autoSpaceDE w:val="0"/>
        <w:autoSpaceDN w:val="0"/>
        <w:adjustRightInd w:val="0"/>
        <w:spacing w:after="240" w:line="240" w:lineRule="auto"/>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CD-01, URS</w:t>
      </w:r>
    </w:p>
    <w:p w14:paraId="26572534" w14:textId="16BF9C49" w:rsidR="00E444F3" w:rsidRPr="00392646" w:rsidRDefault="00E444F3" w:rsidP="00F93D42">
      <w:pPr>
        <w:widowControl w:val="0"/>
        <w:autoSpaceDE w:val="0"/>
        <w:autoSpaceDN w:val="0"/>
        <w:adjustRightInd w:val="0"/>
        <w:spacing w:after="240" w:line="240" w:lineRule="auto"/>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clinic_user</w:t>
      </w:r>
    </w:p>
    <w:p w14:paraId="08FAAF71" w14:textId="68E1148E" w:rsidR="00E444F3" w:rsidRPr="00392646" w:rsidRDefault="00E444F3" w:rsidP="00E444F3">
      <w:pPr>
        <w:widowControl w:val="0"/>
        <w:autoSpaceDE w:val="0"/>
        <w:autoSpaceDN w:val="0"/>
        <w:adjustRightInd w:val="0"/>
        <w:spacing w:after="240" w:line="240" w:lineRule="auto"/>
        <w:jc w:val="center"/>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inline distT="0" distB="0" distL="0" distR="0" wp14:anchorId="221494CD" wp14:editId="2CB0A566">
            <wp:extent cx="2204720" cy="2458888"/>
            <wp:effectExtent l="0" t="0" r="5080" b="0"/>
            <wp:docPr id="63" name="Picture 63" descr="C:\Users\SONY\Desktop\senior project\progress1\usecase\clinic_us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usecase\clinic_us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8360" cy="2462947"/>
                    </a:xfrm>
                    <a:prstGeom prst="rect">
                      <a:avLst/>
                    </a:prstGeom>
                    <a:noFill/>
                    <a:ln>
                      <a:noFill/>
                    </a:ln>
                  </pic:spPr>
                </pic:pic>
              </a:graphicData>
            </a:graphic>
          </wp:inline>
        </w:drawing>
      </w:r>
    </w:p>
    <w:p w14:paraId="49E19873" w14:textId="77777777" w:rsidR="008E2959" w:rsidRPr="00392646" w:rsidRDefault="008E2959" w:rsidP="008E2959">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6EA26032" w14:textId="77777777" w:rsidR="008E2959" w:rsidRPr="00392646" w:rsidRDefault="008E2959" w:rsidP="008E2959">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8E2959" w:rsidRPr="00392646" w14:paraId="7D12A912" w14:textId="77777777" w:rsidTr="009A03FD">
        <w:trPr>
          <w:trHeight w:val="191"/>
        </w:trPr>
        <w:tc>
          <w:tcPr>
            <w:tcW w:w="959" w:type="dxa"/>
            <w:shd w:val="clear" w:color="auto" w:fill="D9D9D9"/>
          </w:tcPr>
          <w:p w14:paraId="665157FF" w14:textId="77777777" w:rsidR="008E2959" w:rsidRPr="00392646" w:rsidRDefault="008E2959"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59A9B8D0" w14:textId="77777777" w:rsidR="008E2959" w:rsidRPr="00392646" w:rsidRDefault="008E2959"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5F23E1F8" w14:textId="77777777" w:rsidR="008E2959" w:rsidRPr="00392646" w:rsidRDefault="008E2959"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7EA0E233" w14:textId="77777777" w:rsidR="008E2959" w:rsidRPr="00392646" w:rsidRDefault="008E2959"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8E2959" w:rsidRPr="00392646" w14:paraId="51BCA45E" w14:textId="77777777" w:rsidTr="009A03FD">
        <w:tc>
          <w:tcPr>
            <w:tcW w:w="959" w:type="dxa"/>
          </w:tcPr>
          <w:p w14:paraId="4FED22FB" w14:textId="77777777" w:rsidR="008E2959" w:rsidRPr="00392646" w:rsidRDefault="008E2959"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14:paraId="5763D25F" w14:textId="47F9991C"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$userID</w:t>
            </w:r>
          </w:p>
        </w:tc>
        <w:tc>
          <w:tcPr>
            <w:tcW w:w="3358" w:type="dxa"/>
          </w:tcPr>
          <w:p w14:paraId="2B8A6286" w14:textId="5F32C7A2" w:rsidR="008E2959" w:rsidRPr="00392646" w:rsidRDefault="008E2959" w:rsidP="009A03FD">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eastAsiaTheme="minorHAnsi" w:hAnsi="Times New Roman" w:cs="Times New Roman"/>
                <w:color w:val="auto"/>
                <w:sz w:val="24"/>
                <w:szCs w:val="24"/>
                <w:lang w:bidi="ar-SA"/>
              </w:rPr>
              <w:t>Identify the userID that store in the database.</w:t>
            </w:r>
          </w:p>
        </w:tc>
        <w:tc>
          <w:tcPr>
            <w:tcW w:w="3082" w:type="dxa"/>
          </w:tcPr>
          <w:p w14:paraId="76F28A9D" w14:textId="77777777"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8E2959" w:rsidRPr="00392646" w14:paraId="1E7509C5" w14:textId="77777777" w:rsidTr="00F62ECA">
        <w:trPr>
          <w:trHeight w:val="274"/>
        </w:trPr>
        <w:tc>
          <w:tcPr>
            <w:tcW w:w="959" w:type="dxa"/>
          </w:tcPr>
          <w:p w14:paraId="054CE345" w14:textId="0B04847D" w:rsidR="008E2959" w:rsidRPr="00392646" w:rsidRDefault="008E2959"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14:paraId="71B78104" w14:textId="475B728C"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$role</w:t>
            </w:r>
          </w:p>
        </w:tc>
        <w:tc>
          <w:tcPr>
            <w:tcW w:w="3358" w:type="dxa"/>
          </w:tcPr>
          <w:p w14:paraId="27DD6413" w14:textId="1F700A72" w:rsidR="008E2959" w:rsidRPr="00392646" w:rsidRDefault="008E2959" w:rsidP="009A03FD">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 role such as dentist or officer</w:t>
            </w:r>
            <w:r w:rsidR="003F0F61" w:rsidRPr="00392646">
              <w:rPr>
                <w:rFonts w:ascii="Times New Roman" w:eastAsiaTheme="minorHAnsi" w:hAnsi="Times New Roman" w:cs="Times New Roman"/>
                <w:color w:val="auto"/>
                <w:sz w:val="24"/>
                <w:szCs w:val="24"/>
                <w:lang w:bidi="ar-SA"/>
              </w:rPr>
              <w:t xml:space="preserve"> that store in database</w:t>
            </w:r>
          </w:p>
        </w:tc>
        <w:tc>
          <w:tcPr>
            <w:tcW w:w="3082" w:type="dxa"/>
          </w:tcPr>
          <w:p w14:paraId="7354FCD9" w14:textId="23F800B2"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F62ECA" w:rsidRPr="00392646" w14:paraId="79E06CD1" w14:textId="77777777" w:rsidTr="00F62ECA">
        <w:trPr>
          <w:trHeight w:val="274"/>
        </w:trPr>
        <w:tc>
          <w:tcPr>
            <w:tcW w:w="959" w:type="dxa"/>
          </w:tcPr>
          <w:p w14:paraId="1358A5AE" w14:textId="31BB9852" w:rsidR="00F62ECA" w:rsidRPr="00392646" w:rsidRDefault="00F62EC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1843" w:type="dxa"/>
          </w:tcPr>
          <w:p w14:paraId="4AD8C77F" w14:textId="04CF4827" w:rsidR="00F62ECA" w:rsidRPr="00392646" w:rsidRDefault="00F62ECA"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$password</w:t>
            </w:r>
          </w:p>
        </w:tc>
        <w:tc>
          <w:tcPr>
            <w:tcW w:w="3358" w:type="dxa"/>
          </w:tcPr>
          <w:p w14:paraId="796A3152" w14:textId="3FDEDDE9" w:rsidR="00F62ECA" w:rsidRPr="00392646" w:rsidRDefault="00F62ECA" w:rsidP="00F62ECA">
            <w:pPr>
              <w:widowControl w:val="0"/>
              <w:autoSpaceDE w:val="0"/>
              <w:autoSpaceDN w:val="0"/>
              <w:adjustRightInd w:val="0"/>
              <w:spacing w:after="240"/>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w:t>
            </w:r>
            <w:r w:rsidR="003F0F61" w:rsidRPr="00392646">
              <w:rPr>
                <w:rFonts w:ascii="Times New Roman" w:eastAsiaTheme="minorHAnsi" w:hAnsi="Times New Roman" w:cs="Times New Roman"/>
                <w:color w:val="auto"/>
                <w:sz w:val="24"/>
                <w:szCs w:val="24"/>
                <w:lang w:bidi="ar-SA"/>
              </w:rPr>
              <w:t xml:space="preserve"> password that store in database</w:t>
            </w:r>
          </w:p>
        </w:tc>
        <w:tc>
          <w:tcPr>
            <w:tcW w:w="3082" w:type="dxa"/>
          </w:tcPr>
          <w:p w14:paraId="79F2FCFD" w14:textId="0417A2D0" w:rsidR="00F62ECA" w:rsidRPr="00392646" w:rsidRDefault="00F62ECA"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8E2959" w:rsidRPr="00392646" w14:paraId="37CC718F" w14:textId="77777777" w:rsidTr="009A03FD">
        <w:tc>
          <w:tcPr>
            <w:tcW w:w="959" w:type="dxa"/>
          </w:tcPr>
          <w:p w14:paraId="4CFA833D" w14:textId="7C1FF27A" w:rsidR="008E2959"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1843" w:type="dxa"/>
          </w:tcPr>
          <w:p w14:paraId="418993E0" w14:textId="64415D41" w:rsidR="008E2959" w:rsidRPr="00392646" w:rsidRDefault="008E2959" w:rsidP="008E295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$f_name</w:t>
            </w:r>
          </w:p>
        </w:tc>
        <w:tc>
          <w:tcPr>
            <w:tcW w:w="3358" w:type="dxa"/>
          </w:tcPr>
          <w:p w14:paraId="55FAD49C" w14:textId="3F438D90" w:rsidR="008E2959" w:rsidRPr="00392646" w:rsidRDefault="008E2959" w:rsidP="009A03FD">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Identify the </w:t>
            </w:r>
            <w:r w:rsidR="00F62ECA" w:rsidRPr="00392646">
              <w:rPr>
                <w:rFonts w:ascii="Times New Roman" w:eastAsiaTheme="minorHAnsi" w:hAnsi="Times New Roman" w:cs="Times New Roman"/>
                <w:color w:val="auto"/>
                <w:sz w:val="24"/>
                <w:szCs w:val="24"/>
                <w:lang w:bidi="ar-SA"/>
              </w:rPr>
              <w:t>user</w:t>
            </w:r>
            <w:r w:rsidRPr="00392646">
              <w:rPr>
                <w:rFonts w:ascii="Times New Roman" w:eastAsiaTheme="minorHAnsi" w:hAnsi="Times New Roman" w:cs="Times New Roman"/>
                <w:color w:val="auto"/>
                <w:sz w:val="24"/>
                <w:szCs w:val="24"/>
                <w:lang w:bidi="ar-SA"/>
              </w:rPr>
              <w:t>s’ firstname that store in the database.</w:t>
            </w:r>
          </w:p>
        </w:tc>
        <w:tc>
          <w:tcPr>
            <w:tcW w:w="3082" w:type="dxa"/>
          </w:tcPr>
          <w:p w14:paraId="12BB5584" w14:textId="77777777"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8E2959" w:rsidRPr="00392646" w14:paraId="1AD80276" w14:textId="77777777" w:rsidTr="009A03FD">
        <w:tc>
          <w:tcPr>
            <w:tcW w:w="959" w:type="dxa"/>
          </w:tcPr>
          <w:p w14:paraId="392D552A" w14:textId="33C78699" w:rsidR="008E2959"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1843" w:type="dxa"/>
          </w:tcPr>
          <w:p w14:paraId="1B28FA69" w14:textId="59A192DE" w:rsidR="008E2959" w:rsidRPr="00392646" w:rsidRDefault="003F0F61"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$l_</w:t>
            </w:r>
            <w:r w:rsidR="008E2959" w:rsidRPr="00392646">
              <w:rPr>
                <w:rStyle w:val="Heading2Char"/>
                <w:rFonts w:ascii="Times New Roman" w:hAnsi="Times New Roman" w:cs="Times New Roman"/>
                <w:b w:val="0"/>
                <w:color w:val="auto"/>
                <w:sz w:val="24"/>
                <w:szCs w:val="24"/>
              </w:rPr>
              <w:t>name</w:t>
            </w:r>
          </w:p>
        </w:tc>
        <w:tc>
          <w:tcPr>
            <w:tcW w:w="3358" w:type="dxa"/>
          </w:tcPr>
          <w:p w14:paraId="0E1B52EF" w14:textId="77A5AA8F" w:rsidR="008E2959" w:rsidRPr="00392646" w:rsidRDefault="003F0F61" w:rsidP="009A03FD">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Identify </w:t>
            </w:r>
            <w:r w:rsidR="008E2959" w:rsidRPr="00392646">
              <w:rPr>
                <w:rFonts w:ascii="Times New Roman" w:eastAsiaTheme="minorHAnsi" w:hAnsi="Times New Roman" w:cs="Times New Roman"/>
                <w:color w:val="auto"/>
                <w:sz w:val="24"/>
                <w:szCs w:val="24"/>
                <w:lang w:bidi="ar-SA"/>
              </w:rPr>
              <w:t xml:space="preserve">the </w:t>
            </w:r>
            <w:r w:rsidRPr="00392646">
              <w:rPr>
                <w:rFonts w:ascii="Times New Roman" w:eastAsiaTheme="minorHAnsi" w:hAnsi="Times New Roman" w:cs="Times New Roman"/>
                <w:color w:val="auto"/>
                <w:sz w:val="24"/>
                <w:szCs w:val="24"/>
                <w:lang w:bidi="ar-SA"/>
              </w:rPr>
              <w:t>user</w:t>
            </w:r>
            <w:r w:rsidR="008E2959" w:rsidRPr="00392646">
              <w:rPr>
                <w:rFonts w:ascii="Times New Roman" w:eastAsiaTheme="minorHAnsi" w:hAnsi="Times New Roman" w:cs="Times New Roman"/>
                <w:color w:val="auto"/>
                <w:sz w:val="24"/>
                <w:szCs w:val="24"/>
                <w:lang w:bidi="ar-SA"/>
              </w:rPr>
              <w:t>s’ surname that store in the database.</w:t>
            </w:r>
          </w:p>
        </w:tc>
        <w:tc>
          <w:tcPr>
            <w:tcW w:w="3082" w:type="dxa"/>
          </w:tcPr>
          <w:p w14:paraId="4949448F" w14:textId="77777777" w:rsidR="008E2959" w:rsidRPr="00392646" w:rsidRDefault="008E2959"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3F0F61" w:rsidRPr="00392646" w14:paraId="576ED3EA" w14:textId="77777777" w:rsidTr="009A03FD">
        <w:tc>
          <w:tcPr>
            <w:tcW w:w="959" w:type="dxa"/>
          </w:tcPr>
          <w:p w14:paraId="602188B1" w14:textId="088375B9" w:rsidR="003F0F61"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1843" w:type="dxa"/>
          </w:tcPr>
          <w:p w14:paraId="0185DB67" w14:textId="036A223D" w:rsidR="003F0F61"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$address</w:t>
            </w:r>
          </w:p>
        </w:tc>
        <w:tc>
          <w:tcPr>
            <w:tcW w:w="3358" w:type="dxa"/>
          </w:tcPr>
          <w:p w14:paraId="073E9D84" w14:textId="748FA5DA" w:rsidR="003F0F61" w:rsidRPr="00392646" w:rsidRDefault="0024537C" w:rsidP="009A03FD">
            <w:pPr>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 address that store in the database.</w:t>
            </w:r>
          </w:p>
        </w:tc>
        <w:tc>
          <w:tcPr>
            <w:tcW w:w="3082" w:type="dxa"/>
          </w:tcPr>
          <w:p w14:paraId="082D930B" w14:textId="5A6A3544" w:rsidR="003F0F61"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24537C" w:rsidRPr="00392646" w14:paraId="6569553A" w14:textId="77777777" w:rsidTr="009A03FD">
        <w:tc>
          <w:tcPr>
            <w:tcW w:w="959" w:type="dxa"/>
          </w:tcPr>
          <w:p w14:paraId="4C33D6F5" w14:textId="14F78517" w:rsidR="0024537C"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7</w:t>
            </w:r>
          </w:p>
        </w:tc>
        <w:tc>
          <w:tcPr>
            <w:tcW w:w="1843" w:type="dxa"/>
          </w:tcPr>
          <w:p w14:paraId="7BCA5489" w14:textId="76B96FDC" w:rsidR="0024537C"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$email</w:t>
            </w:r>
          </w:p>
        </w:tc>
        <w:tc>
          <w:tcPr>
            <w:tcW w:w="3358" w:type="dxa"/>
          </w:tcPr>
          <w:p w14:paraId="1C19FC50" w14:textId="09330337" w:rsidR="0024537C" w:rsidRPr="00392646" w:rsidRDefault="0024537C" w:rsidP="009A03FD">
            <w:pPr>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 email that store in the database.</w:t>
            </w:r>
          </w:p>
        </w:tc>
        <w:tc>
          <w:tcPr>
            <w:tcW w:w="3082" w:type="dxa"/>
          </w:tcPr>
          <w:p w14:paraId="2BF15C29" w14:textId="378A63E5" w:rsidR="0024537C"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24537C" w:rsidRPr="00392646" w14:paraId="31593764" w14:textId="77777777" w:rsidTr="009A03FD">
        <w:tc>
          <w:tcPr>
            <w:tcW w:w="959" w:type="dxa"/>
          </w:tcPr>
          <w:p w14:paraId="0A3F661A" w14:textId="46AEC76D" w:rsidR="0024537C" w:rsidRPr="00392646" w:rsidRDefault="0024537C"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1843" w:type="dxa"/>
          </w:tcPr>
          <w:p w14:paraId="3D3CBC0D" w14:textId="3A25811B" w:rsidR="0024537C"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$telNum</w:t>
            </w:r>
          </w:p>
        </w:tc>
        <w:tc>
          <w:tcPr>
            <w:tcW w:w="3358" w:type="dxa"/>
          </w:tcPr>
          <w:p w14:paraId="5E0718EF" w14:textId="6A53FAD1" w:rsidR="0024537C" w:rsidRPr="00392646" w:rsidRDefault="0024537C" w:rsidP="009A03FD">
            <w:pPr>
              <w:rPr>
                <w:rFonts w:ascii="Times New Roman" w:eastAsiaTheme="minorHAnsi" w:hAnsi="Times New Roman" w:cs="Times New Roman"/>
                <w:color w:val="auto"/>
                <w:sz w:val="24"/>
                <w:szCs w:val="24"/>
                <w:lang w:bidi="ar-SA"/>
              </w:rPr>
            </w:pPr>
            <w:r w:rsidRPr="00392646">
              <w:rPr>
                <w:rFonts w:ascii="Times New Roman" w:eastAsiaTheme="minorHAnsi" w:hAnsi="Times New Roman" w:cs="Times New Roman"/>
                <w:color w:val="auto"/>
                <w:sz w:val="24"/>
                <w:szCs w:val="24"/>
                <w:lang w:bidi="ar-SA"/>
              </w:rPr>
              <w:t>Identify the users’ telephone number that store in the database.</w:t>
            </w:r>
          </w:p>
        </w:tc>
        <w:tc>
          <w:tcPr>
            <w:tcW w:w="3082" w:type="dxa"/>
          </w:tcPr>
          <w:p w14:paraId="51547D56" w14:textId="53271B23" w:rsidR="0024537C" w:rsidRPr="00392646" w:rsidRDefault="0024537C"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bl>
    <w:p w14:paraId="20BCA668" w14:textId="77777777" w:rsidR="0033450A" w:rsidRPr="00392646" w:rsidRDefault="0033450A" w:rsidP="00F65DBF">
      <w:pPr>
        <w:ind w:firstLine="720"/>
        <w:rPr>
          <w:rStyle w:val="Heading2Char"/>
          <w:rFonts w:ascii="Times New Roman" w:hAnsi="Times New Roman" w:cs="Times New Roman"/>
          <w:color w:val="auto"/>
          <w:sz w:val="24"/>
          <w:szCs w:val="24"/>
        </w:rPr>
      </w:pPr>
    </w:p>
    <w:p w14:paraId="7DCEDABB" w14:textId="03AA2841" w:rsidR="0033450A" w:rsidRPr="00392646" w:rsidRDefault="0033450A" w:rsidP="0033450A">
      <w:pPr>
        <w:ind w:firstLine="720"/>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14:paraId="0048AB31" w14:textId="77777777" w:rsidR="0033450A" w:rsidRPr="00392646" w:rsidRDefault="0033450A" w:rsidP="0033450A">
      <w:pPr>
        <w:ind w:firstLine="720"/>
        <w:jc w:val="both"/>
        <w:rPr>
          <w:rStyle w:val="Heading2Char"/>
          <w:rFonts w:ascii="Times New Roman" w:hAnsi="Times New Roman" w:cs="Times New Roman"/>
          <w:color w:val="auto"/>
          <w:sz w:val="24"/>
          <w:szCs w:val="24"/>
        </w:rPr>
      </w:pPr>
    </w:p>
    <w:tbl>
      <w:tblPr>
        <w:tblStyle w:val="TableGrid"/>
        <w:tblW w:w="0" w:type="auto"/>
        <w:tblLook w:val="04A0" w:firstRow="1" w:lastRow="0" w:firstColumn="1" w:lastColumn="0" w:noHBand="0" w:noVBand="1"/>
      </w:tblPr>
      <w:tblGrid>
        <w:gridCol w:w="953"/>
        <w:gridCol w:w="1896"/>
        <w:gridCol w:w="3335"/>
        <w:gridCol w:w="3058"/>
      </w:tblGrid>
      <w:tr w:rsidR="0033450A" w:rsidRPr="00392646" w14:paraId="526F0B19" w14:textId="77777777" w:rsidTr="009A03FD">
        <w:trPr>
          <w:trHeight w:val="191"/>
        </w:trPr>
        <w:tc>
          <w:tcPr>
            <w:tcW w:w="959" w:type="dxa"/>
            <w:shd w:val="clear" w:color="auto" w:fill="D9D9D9"/>
          </w:tcPr>
          <w:p w14:paraId="6EA4B13E" w14:textId="77777777"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ID</w:t>
            </w:r>
          </w:p>
        </w:tc>
        <w:tc>
          <w:tcPr>
            <w:tcW w:w="1843" w:type="dxa"/>
            <w:shd w:val="clear" w:color="auto" w:fill="D9D9D9"/>
          </w:tcPr>
          <w:p w14:paraId="3F308944" w14:textId="77777777"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440EC534" w14:textId="77777777"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05B02B05" w14:textId="77777777" w:rsidR="0033450A" w:rsidRPr="00392646" w:rsidRDefault="0033450A" w:rsidP="009A03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33450A" w:rsidRPr="00392646" w14:paraId="133FE16C" w14:textId="77777777" w:rsidTr="009A03FD">
        <w:tc>
          <w:tcPr>
            <w:tcW w:w="959" w:type="dxa"/>
          </w:tcPr>
          <w:p w14:paraId="0909A556" w14:textId="77777777" w:rsidR="0033450A" w:rsidRPr="00392646" w:rsidRDefault="0033450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14:paraId="52189342" w14:textId="77777777" w:rsidR="0033450A" w:rsidRPr="00392646" w:rsidRDefault="0033450A"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connectDatabse()</w:t>
            </w:r>
          </w:p>
        </w:tc>
        <w:tc>
          <w:tcPr>
            <w:tcW w:w="3358" w:type="dxa"/>
          </w:tcPr>
          <w:p w14:paraId="13D61B9A" w14:textId="77777777" w:rsidR="0033450A" w:rsidRPr="00392646" w:rsidRDefault="0033450A" w:rsidP="009A03FD">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rPr>
              <w:t>Method uses to connect with the dental clinic database.</w:t>
            </w:r>
          </w:p>
        </w:tc>
        <w:tc>
          <w:tcPr>
            <w:tcW w:w="3082" w:type="dxa"/>
          </w:tcPr>
          <w:p w14:paraId="17EDA782" w14:textId="77777777" w:rsidR="0033450A" w:rsidRPr="00392646" w:rsidRDefault="0033450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33450A" w:rsidRPr="00392646" w14:paraId="60D59C02" w14:textId="77777777" w:rsidTr="009A03FD">
        <w:tc>
          <w:tcPr>
            <w:tcW w:w="959" w:type="dxa"/>
          </w:tcPr>
          <w:p w14:paraId="14B7B2BF" w14:textId="77777777" w:rsidR="0033450A" w:rsidRPr="00392646" w:rsidRDefault="0033450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14:paraId="6650F9F0" w14:textId="77777777" w:rsidR="0033450A" w:rsidRPr="00392646" w:rsidRDefault="0033450A" w:rsidP="009A03F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queryDatabase()</w:t>
            </w:r>
          </w:p>
        </w:tc>
        <w:tc>
          <w:tcPr>
            <w:tcW w:w="3358" w:type="dxa"/>
          </w:tcPr>
          <w:p w14:paraId="4B916100" w14:textId="77777777" w:rsidR="0033450A" w:rsidRPr="00392646" w:rsidRDefault="0033450A" w:rsidP="009A03FD">
            <w:pPr>
              <w:rPr>
                <w:rStyle w:val="Heading2Char"/>
                <w:rFonts w:ascii="Times New Roman" w:hAnsi="Times New Roman" w:cs="Times New Roman"/>
                <w:b w:val="0"/>
                <w:color w:val="auto"/>
                <w:sz w:val="24"/>
                <w:szCs w:val="24"/>
              </w:rPr>
            </w:pPr>
            <w:r w:rsidRPr="00392646">
              <w:rPr>
                <w:rFonts w:ascii="Times New Roman" w:hAnsi="Times New Roman" w:cs="Times New Roman"/>
              </w:rPr>
              <w:t>Method uses to query the data from the dental clinic database.</w:t>
            </w:r>
          </w:p>
        </w:tc>
        <w:tc>
          <w:tcPr>
            <w:tcW w:w="3082" w:type="dxa"/>
          </w:tcPr>
          <w:p w14:paraId="23431DA9" w14:textId="77777777" w:rsidR="0033450A" w:rsidRPr="00392646" w:rsidRDefault="0033450A" w:rsidP="009A03F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15EAE01F" w14:textId="77777777" w:rsidR="0033450A" w:rsidRPr="00392646" w:rsidRDefault="0033450A" w:rsidP="00F65DBF">
      <w:pPr>
        <w:ind w:firstLine="720"/>
        <w:rPr>
          <w:rStyle w:val="Heading2Char"/>
          <w:rFonts w:ascii="Times New Roman" w:hAnsi="Times New Roman" w:cs="Times New Roman"/>
          <w:color w:val="auto"/>
          <w:sz w:val="24"/>
          <w:szCs w:val="24"/>
        </w:rPr>
      </w:pPr>
    </w:p>
    <w:p w14:paraId="2C9A6DF1" w14:textId="77777777" w:rsidR="00E444F3" w:rsidRPr="00392646" w:rsidRDefault="00E444F3" w:rsidP="00F65DBF">
      <w:pPr>
        <w:ind w:firstLine="720"/>
        <w:rPr>
          <w:rStyle w:val="Heading2Char"/>
          <w:rFonts w:ascii="Times New Roman" w:hAnsi="Times New Roman" w:cs="Times New Roman"/>
          <w:color w:val="auto"/>
          <w:sz w:val="24"/>
          <w:szCs w:val="24"/>
        </w:rPr>
      </w:pPr>
    </w:p>
    <w:p w14:paraId="3E7D8D6C" w14:textId="7D921DE3" w:rsidR="00F65DBF"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CD-02</w:t>
      </w:r>
      <w:r w:rsidR="00F65DBF" w:rsidRPr="00392646">
        <w:rPr>
          <w:rStyle w:val="Heading2Char"/>
          <w:rFonts w:ascii="Times New Roman" w:hAnsi="Times New Roman" w:cs="Times New Roman"/>
          <w:color w:val="auto"/>
          <w:sz w:val="24"/>
          <w:szCs w:val="24"/>
        </w:rPr>
        <w:t>,</w:t>
      </w:r>
      <w:r w:rsidR="005064EC" w:rsidRPr="00392646">
        <w:rPr>
          <w:rStyle w:val="Heading2Char"/>
          <w:rFonts w:ascii="Times New Roman" w:hAnsi="Times New Roman" w:cs="Times New Roman"/>
          <w:color w:val="auto"/>
          <w:sz w:val="24"/>
          <w:szCs w:val="24"/>
        </w:rPr>
        <w:t xml:space="preserve"> </w:t>
      </w:r>
      <w:r w:rsidR="00F65DBF" w:rsidRPr="00392646">
        <w:rPr>
          <w:rStyle w:val="Heading2Char"/>
          <w:rFonts w:ascii="Times New Roman" w:hAnsi="Times New Roman" w:cs="Times New Roman"/>
          <w:color w:val="auto"/>
          <w:sz w:val="24"/>
          <w:szCs w:val="24"/>
        </w:rPr>
        <w:t>URS</w:t>
      </w:r>
    </w:p>
    <w:p w14:paraId="71A74F2F" w14:textId="6E7917E5" w:rsidR="00F65DBF" w:rsidRPr="00392646" w:rsidRDefault="00F65DBF" w:rsidP="00F65DBF">
      <w:pPr>
        <w:rPr>
          <w:rFonts w:ascii="Times New Roman" w:eastAsiaTheme="minorHAnsi" w:hAnsi="Times New Roman" w:cs="Times New Roman"/>
          <w:b/>
          <w:color w:val="auto"/>
          <w:sz w:val="24"/>
          <w:szCs w:val="24"/>
          <w:lang w:bidi="ar-SA"/>
        </w:rPr>
      </w:pPr>
      <w:r w:rsidRPr="00392646">
        <w:rPr>
          <w:rStyle w:val="Heading2Char"/>
          <w:rFonts w:ascii="Times New Roman" w:hAnsi="Times New Roman" w:cs="Times New Roman"/>
          <w:color w:val="auto"/>
          <w:sz w:val="24"/>
          <w:szCs w:val="24"/>
        </w:rPr>
        <w:t>Class name: Patient</w:t>
      </w:r>
    </w:p>
    <w:p w14:paraId="02990D17" w14:textId="7C847744" w:rsidR="00A252B3" w:rsidRPr="00392646" w:rsidRDefault="00A252B3" w:rsidP="00F65DBF">
      <w:pPr>
        <w:widowControl w:val="0"/>
        <w:autoSpaceDE w:val="0"/>
        <w:autoSpaceDN w:val="0"/>
        <w:adjustRightInd w:val="0"/>
        <w:spacing w:after="240" w:line="240" w:lineRule="auto"/>
        <w:rPr>
          <w:rStyle w:val="Heading2Char"/>
          <w:rFonts w:ascii="Times New Roman" w:hAnsi="Times New Roman" w:cs="Times New Roman"/>
          <w:color w:val="auto"/>
          <w:sz w:val="28"/>
          <w:szCs w:val="28"/>
        </w:rPr>
      </w:pPr>
    </w:p>
    <w:p w14:paraId="289F19B0" w14:textId="23E95736" w:rsidR="00F93D42" w:rsidRPr="00392646" w:rsidRDefault="005777A9" w:rsidP="00F65DBF">
      <w:pPr>
        <w:jc w:val="center"/>
        <w:rPr>
          <w:rStyle w:val="Heading2Char"/>
          <w:rFonts w:ascii="Times New Roman" w:hAnsi="Times New Roman" w:cs="Times New Roman"/>
          <w:color w:val="auto"/>
          <w:sz w:val="28"/>
          <w:szCs w:val="28"/>
        </w:rPr>
      </w:pPr>
      <w:r w:rsidRPr="00392646">
        <w:rPr>
          <w:rFonts w:ascii="Times New Roman" w:eastAsiaTheme="majorEastAsia" w:hAnsi="Times New Roman" w:cs="Times New Roman"/>
          <w:b/>
          <w:bCs/>
          <w:noProof/>
          <w:color w:val="auto"/>
          <w:sz w:val="28"/>
        </w:rPr>
        <w:drawing>
          <wp:inline distT="0" distB="0" distL="0" distR="0" wp14:anchorId="2AF06697" wp14:editId="42AABFE5">
            <wp:extent cx="2245360" cy="2626391"/>
            <wp:effectExtent l="0" t="0" r="2540" b="2540"/>
            <wp:docPr id="64" name="Picture 64" descr="C:\Users\SONY\Desktop\senior project\progress1\usecase\patient-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patient-c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45360" cy="2626391"/>
                    </a:xfrm>
                    <a:prstGeom prst="rect">
                      <a:avLst/>
                    </a:prstGeom>
                    <a:noFill/>
                    <a:ln>
                      <a:noFill/>
                    </a:ln>
                  </pic:spPr>
                </pic:pic>
              </a:graphicData>
            </a:graphic>
          </wp:inline>
        </w:drawing>
      </w:r>
      <w:r w:rsidR="00A252B3" w:rsidRPr="00392646">
        <w:rPr>
          <w:rStyle w:val="Heading2Char"/>
          <w:rFonts w:ascii="Times New Roman" w:hAnsi="Times New Roman" w:cs="Times New Roman"/>
          <w:color w:val="auto"/>
          <w:sz w:val="28"/>
          <w:szCs w:val="28"/>
        </w:rPr>
        <w:tab/>
      </w:r>
    </w:p>
    <w:p w14:paraId="07F2ECB7" w14:textId="77777777" w:rsidR="00F65DBF" w:rsidRPr="00392646" w:rsidRDefault="00F65DBF" w:rsidP="00F65DBF">
      <w:pPr>
        <w:jc w:val="center"/>
        <w:rPr>
          <w:rStyle w:val="Heading2Char"/>
          <w:rFonts w:ascii="Times New Roman" w:hAnsi="Times New Roman" w:cs="Times New Roman"/>
          <w:color w:val="auto"/>
          <w:sz w:val="28"/>
          <w:szCs w:val="28"/>
        </w:rPr>
      </w:pPr>
    </w:p>
    <w:p w14:paraId="2F1AAED4" w14:textId="77777777" w:rsidR="00CD512E" w:rsidRPr="00392646" w:rsidRDefault="00CD512E" w:rsidP="005777A9">
      <w:pPr>
        <w:rPr>
          <w:rStyle w:val="Heading2Char"/>
          <w:rFonts w:ascii="Times New Roman" w:hAnsi="Times New Roman" w:cs="Times New Roman"/>
          <w:color w:val="auto"/>
          <w:sz w:val="28"/>
          <w:szCs w:val="28"/>
        </w:rPr>
      </w:pPr>
    </w:p>
    <w:p w14:paraId="180F2074" w14:textId="175CB326" w:rsidR="00CD512E" w:rsidRPr="00392646" w:rsidRDefault="00CD512E" w:rsidP="00CD512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2B7F811C" w14:textId="77777777" w:rsidR="00F65DBF" w:rsidRPr="00392646" w:rsidRDefault="00F65DBF" w:rsidP="00F65DBF">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CD512E" w:rsidRPr="00392646" w14:paraId="5DB8589D" w14:textId="77777777" w:rsidTr="005064EC">
        <w:trPr>
          <w:trHeight w:val="191"/>
        </w:trPr>
        <w:tc>
          <w:tcPr>
            <w:tcW w:w="959" w:type="dxa"/>
            <w:shd w:val="clear" w:color="auto" w:fill="D9D9D9"/>
          </w:tcPr>
          <w:p w14:paraId="4DC8603C" w14:textId="7846AFDF" w:rsidR="00CD512E" w:rsidRPr="00392646" w:rsidRDefault="00CD512E"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1B20C99F" w14:textId="4AD5F885" w:rsidR="00CD512E" w:rsidRPr="00392646" w:rsidRDefault="00CD512E"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1465A5B7" w14:textId="6BE44EFC" w:rsidR="00CD512E" w:rsidRPr="00392646" w:rsidRDefault="00CD512E"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53E39AD9" w14:textId="2967F66E" w:rsidR="00CD512E" w:rsidRPr="00392646" w:rsidRDefault="00CD512E"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CD512E" w:rsidRPr="00392646" w14:paraId="165C8C3C" w14:textId="77777777" w:rsidTr="005064EC">
        <w:tc>
          <w:tcPr>
            <w:tcW w:w="959" w:type="dxa"/>
          </w:tcPr>
          <w:p w14:paraId="042C5A74" w14:textId="0E0D9637" w:rsidR="00CD512E" w:rsidRPr="00392646" w:rsidRDefault="00CD512E"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14:paraId="3496B855" w14:textId="0AE4A2A9" w:rsidR="00CD512E" w:rsidRPr="00392646" w:rsidRDefault="00CD512E"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$patientID</w:t>
            </w:r>
          </w:p>
        </w:tc>
        <w:tc>
          <w:tcPr>
            <w:tcW w:w="3358" w:type="dxa"/>
          </w:tcPr>
          <w:p w14:paraId="2E1C0A61" w14:textId="31E92270" w:rsidR="00CD512E" w:rsidRPr="00392646" w:rsidRDefault="005064EC" w:rsidP="005064EC">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eastAsiaTheme="minorHAnsi" w:hAnsi="Times New Roman" w:cs="Times New Roman"/>
                <w:color w:val="auto"/>
                <w:sz w:val="24"/>
                <w:szCs w:val="24"/>
                <w:lang w:bidi="ar-SA"/>
              </w:rPr>
              <w:t>Declare variable for identify the patientID that store in the database.</w:t>
            </w:r>
          </w:p>
        </w:tc>
        <w:tc>
          <w:tcPr>
            <w:tcW w:w="3082" w:type="dxa"/>
          </w:tcPr>
          <w:p w14:paraId="152A6475" w14:textId="57DB01D8" w:rsidR="00CD512E"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594CA709" w14:textId="77777777" w:rsidTr="005064EC">
        <w:tc>
          <w:tcPr>
            <w:tcW w:w="959" w:type="dxa"/>
          </w:tcPr>
          <w:p w14:paraId="777CA852" w14:textId="30B70E96"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14:paraId="0452396B" w14:textId="542D9A9D"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$firstname</w:t>
            </w:r>
          </w:p>
        </w:tc>
        <w:tc>
          <w:tcPr>
            <w:tcW w:w="3358" w:type="dxa"/>
          </w:tcPr>
          <w:p w14:paraId="0D7A24B1" w14:textId="16DB0829"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firstname that store in the database.</w:t>
            </w:r>
          </w:p>
        </w:tc>
        <w:tc>
          <w:tcPr>
            <w:tcW w:w="3082" w:type="dxa"/>
          </w:tcPr>
          <w:p w14:paraId="61717970" w14:textId="138EB2A6"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11417A4C" w14:textId="77777777" w:rsidTr="005064EC">
        <w:tc>
          <w:tcPr>
            <w:tcW w:w="959" w:type="dxa"/>
          </w:tcPr>
          <w:p w14:paraId="6CB0ECF1" w14:textId="74915D36"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1843" w:type="dxa"/>
          </w:tcPr>
          <w:p w14:paraId="5A7ED03C" w14:textId="07B1E997"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$surname</w:t>
            </w:r>
          </w:p>
        </w:tc>
        <w:tc>
          <w:tcPr>
            <w:tcW w:w="3358" w:type="dxa"/>
          </w:tcPr>
          <w:p w14:paraId="7CC32029" w14:textId="0FE035DF"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surname that store in the database.</w:t>
            </w:r>
          </w:p>
        </w:tc>
        <w:tc>
          <w:tcPr>
            <w:tcW w:w="3082" w:type="dxa"/>
          </w:tcPr>
          <w:p w14:paraId="4E078335" w14:textId="786EC1A3"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711CC88D" w14:textId="77777777" w:rsidTr="005064EC">
        <w:tc>
          <w:tcPr>
            <w:tcW w:w="959" w:type="dxa"/>
          </w:tcPr>
          <w:p w14:paraId="17FD7A9F" w14:textId="4F5AFAD4"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1843" w:type="dxa"/>
          </w:tcPr>
          <w:p w14:paraId="7255E466" w14:textId="705580F6"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$age</w:t>
            </w:r>
          </w:p>
        </w:tc>
        <w:tc>
          <w:tcPr>
            <w:tcW w:w="3358" w:type="dxa"/>
          </w:tcPr>
          <w:p w14:paraId="282D4607" w14:textId="2F9335D5"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age that store in the database.</w:t>
            </w:r>
          </w:p>
        </w:tc>
        <w:tc>
          <w:tcPr>
            <w:tcW w:w="3082" w:type="dxa"/>
          </w:tcPr>
          <w:p w14:paraId="64281790" w14:textId="157F5EAC"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int</w:t>
            </w:r>
          </w:p>
        </w:tc>
      </w:tr>
      <w:tr w:rsidR="005064EC" w:rsidRPr="00392646" w14:paraId="6370F5D1" w14:textId="1D331AD3" w:rsidTr="005064EC">
        <w:tblPrEx>
          <w:tblLook w:val="0000" w:firstRow="0" w:lastRow="0" w:firstColumn="0" w:lastColumn="0" w:noHBand="0" w:noVBand="0"/>
        </w:tblPrEx>
        <w:trPr>
          <w:trHeight w:val="313"/>
        </w:trPr>
        <w:tc>
          <w:tcPr>
            <w:tcW w:w="959" w:type="dxa"/>
          </w:tcPr>
          <w:p w14:paraId="2E1B2BED" w14:textId="2922698A"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1843" w:type="dxa"/>
          </w:tcPr>
          <w:p w14:paraId="0995AFDB" w14:textId="28378BB5"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$gender</w:t>
            </w:r>
          </w:p>
        </w:tc>
        <w:tc>
          <w:tcPr>
            <w:tcW w:w="3358" w:type="dxa"/>
          </w:tcPr>
          <w:p w14:paraId="4D75789D" w14:textId="385CF22D"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gender that store in the database.</w:t>
            </w:r>
          </w:p>
        </w:tc>
        <w:tc>
          <w:tcPr>
            <w:tcW w:w="3082" w:type="dxa"/>
          </w:tcPr>
          <w:p w14:paraId="4C98DAD5" w14:textId="6FFDC63E"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4252C04C" w14:textId="77777777" w:rsidTr="005064EC">
        <w:tblPrEx>
          <w:tblLook w:val="0000" w:firstRow="0" w:lastRow="0" w:firstColumn="0" w:lastColumn="0" w:noHBand="0" w:noVBand="0"/>
        </w:tblPrEx>
        <w:trPr>
          <w:trHeight w:val="340"/>
        </w:trPr>
        <w:tc>
          <w:tcPr>
            <w:tcW w:w="959" w:type="dxa"/>
          </w:tcPr>
          <w:p w14:paraId="0406F1ED" w14:textId="75F7578C"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6</w:t>
            </w:r>
          </w:p>
        </w:tc>
        <w:tc>
          <w:tcPr>
            <w:tcW w:w="1843" w:type="dxa"/>
          </w:tcPr>
          <w:p w14:paraId="197BB4FE" w14:textId="2CE689ED"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$address</w:t>
            </w:r>
          </w:p>
        </w:tc>
        <w:tc>
          <w:tcPr>
            <w:tcW w:w="3358" w:type="dxa"/>
          </w:tcPr>
          <w:p w14:paraId="39DB27FA" w14:textId="3C63DB2E"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address that store in the database.</w:t>
            </w:r>
          </w:p>
        </w:tc>
        <w:tc>
          <w:tcPr>
            <w:tcW w:w="3082" w:type="dxa"/>
          </w:tcPr>
          <w:p w14:paraId="27996209" w14:textId="0E7FCE2C"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186FAD4F" w14:textId="77777777" w:rsidTr="005064EC">
        <w:tblPrEx>
          <w:tblLook w:val="0000" w:firstRow="0" w:lastRow="0" w:firstColumn="0" w:lastColumn="0" w:noHBand="0" w:noVBand="0"/>
        </w:tblPrEx>
        <w:trPr>
          <w:trHeight w:val="340"/>
        </w:trPr>
        <w:tc>
          <w:tcPr>
            <w:tcW w:w="959" w:type="dxa"/>
          </w:tcPr>
          <w:p w14:paraId="3227D59C" w14:textId="23460A83"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7</w:t>
            </w:r>
          </w:p>
        </w:tc>
        <w:tc>
          <w:tcPr>
            <w:tcW w:w="1843" w:type="dxa"/>
          </w:tcPr>
          <w:p w14:paraId="3D3A89D4" w14:textId="39CE0DC5"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$tel</w:t>
            </w:r>
          </w:p>
        </w:tc>
        <w:tc>
          <w:tcPr>
            <w:tcW w:w="3358" w:type="dxa"/>
          </w:tcPr>
          <w:p w14:paraId="09C660C9" w14:textId="719BF75B"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tel that store in the database.</w:t>
            </w:r>
          </w:p>
        </w:tc>
        <w:tc>
          <w:tcPr>
            <w:tcW w:w="3082" w:type="dxa"/>
          </w:tcPr>
          <w:p w14:paraId="1A7BBF89" w14:textId="74F551B9"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1ABF7D17" w14:textId="77777777" w:rsidTr="005064EC">
        <w:tblPrEx>
          <w:tblLook w:val="0000" w:firstRow="0" w:lastRow="0" w:firstColumn="0" w:lastColumn="0" w:noHBand="0" w:noVBand="0"/>
        </w:tblPrEx>
        <w:trPr>
          <w:trHeight w:val="243"/>
        </w:trPr>
        <w:tc>
          <w:tcPr>
            <w:tcW w:w="959" w:type="dxa"/>
          </w:tcPr>
          <w:p w14:paraId="59C4DF2F" w14:textId="30F302E7"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1843" w:type="dxa"/>
          </w:tcPr>
          <w:p w14:paraId="70B2F77F" w14:textId="75C32491"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$email</w:t>
            </w:r>
          </w:p>
        </w:tc>
        <w:tc>
          <w:tcPr>
            <w:tcW w:w="3358" w:type="dxa"/>
          </w:tcPr>
          <w:p w14:paraId="1CCDB2C8" w14:textId="055AEE0F"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patients’email that store in the database.</w:t>
            </w:r>
          </w:p>
        </w:tc>
        <w:tc>
          <w:tcPr>
            <w:tcW w:w="3082" w:type="dxa"/>
          </w:tcPr>
          <w:p w14:paraId="1A506F03" w14:textId="66210B6A"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6920C495" w14:textId="77777777" w:rsidTr="005064EC">
        <w:tblPrEx>
          <w:tblLook w:val="0000" w:firstRow="0" w:lastRow="0" w:firstColumn="0" w:lastColumn="0" w:noHBand="0" w:noVBand="0"/>
        </w:tblPrEx>
        <w:trPr>
          <w:trHeight w:val="300"/>
        </w:trPr>
        <w:tc>
          <w:tcPr>
            <w:tcW w:w="959" w:type="dxa"/>
          </w:tcPr>
          <w:p w14:paraId="37F4C14A" w14:textId="77777777" w:rsidR="005064EC" w:rsidRPr="00392646" w:rsidRDefault="005064EC" w:rsidP="005064EC">
            <w:pPr>
              <w:ind w:left="108"/>
              <w:jc w:val="center"/>
              <w:rPr>
                <w:rStyle w:val="Heading2Char"/>
                <w:rFonts w:ascii="Times New Roman" w:hAnsi="Times New Roman" w:cs="Times New Roman"/>
                <w:b w:val="0"/>
                <w:color w:val="auto"/>
                <w:sz w:val="24"/>
                <w:szCs w:val="24"/>
              </w:rPr>
            </w:pPr>
          </w:p>
          <w:p w14:paraId="787BFBAC" w14:textId="5A5EC7E9"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1843" w:type="dxa"/>
          </w:tcPr>
          <w:p w14:paraId="4772FC94" w14:textId="0FC22A18"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$treatment</w:t>
            </w:r>
          </w:p>
        </w:tc>
        <w:tc>
          <w:tcPr>
            <w:tcW w:w="3358" w:type="dxa"/>
          </w:tcPr>
          <w:p w14:paraId="2150A6CA" w14:textId="33A0B962" w:rsidR="005064EC" w:rsidRPr="00392646" w:rsidRDefault="005064EC" w:rsidP="00CD512E">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Declare variable for identify the patients’ dental treatment that store in the database.</w:t>
            </w:r>
          </w:p>
        </w:tc>
        <w:tc>
          <w:tcPr>
            <w:tcW w:w="3082" w:type="dxa"/>
          </w:tcPr>
          <w:p w14:paraId="2E1B51E0" w14:textId="457401FE" w:rsidR="005064EC" w:rsidRPr="00392646" w:rsidRDefault="005064EC" w:rsidP="00CD512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bl>
    <w:p w14:paraId="59773278" w14:textId="77777777" w:rsidR="005A6765" w:rsidRPr="00392646" w:rsidRDefault="005A6765" w:rsidP="00CD512E">
      <w:pPr>
        <w:rPr>
          <w:rStyle w:val="Heading2Char"/>
          <w:rFonts w:ascii="Times New Roman" w:hAnsi="Times New Roman" w:cs="Times New Roman"/>
          <w:color w:val="auto"/>
          <w:sz w:val="24"/>
          <w:szCs w:val="24"/>
        </w:rPr>
      </w:pPr>
    </w:p>
    <w:p w14:paraId="15AC313E" w14:textId="09E9C529" w:rsidR="00CD512E" w:rsidRPr="00392646" w:rsidRDefault="00CD512E" w:rsidP="00CD512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14:paraId="3DFFA1ED" w14:textId="77777777" w:rsidR="00CD512E" w:rsidRPr="00392646" w:rsidRDefault="00F65DBF" w:rsidP="00F65DBF">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5064EC" w:rsidRPr="00392646" w14:paraId="69C8EE80" w14:textId="77777777" w:rsidTr="005064EC">
        <w:trPr>
          <w:trHeight w:val="191"/>
        </w:trPr>
        <w:tc>
          <w:tcPr>
            <w:tcW w:w="959" w:type="dxa"/>
            <w:shd w:val="clear" w:color="auto" w:fill="D9D9D9"/>
          </w:tcPr>
          <w:p w14:paraId="470FFD66" w14:textId="77777777" w:rsidR="005064EC" w:rsidRPr="00392646" w:rsidRDefault="005064EC"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4B791782" w14:textId="77777777" w:rsidR="005064EC" w:rsidRPr="00392646" w:rsidRDefault="005064EC"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7F87ADD0" w14:textId="77777777" w:rsidR="005064EC" w:rsidRPr="00392646" w:rsidRDefault="005064EC"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132411BB" w14:textId="77777777" w:rsidR="005064EC" w:rsidRPr="00392646" w:rsidRDefault="005064EC"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064EC" w:rsidRPr="00392646" w14:paraId="25109A1C" w14:textId="77777777" w:rsidTr="005064EC">
        <w:tc>
          <w:tcPr>
            <w:tcW w:w="959" w:type="dxa"/>
          </w:tcPr>
          <w:p w14:paraId="5C728DD9"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14:paraId="31B8A682" w14:textId="47A366B2"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connectDatabse()</w:t>
            </w:r>
          </w:p>
        </w:tc>
        <w:tc>
          <w:tcPr>
            <w:tcW w:w="3358" w:type="dxa"/>
          </w:tcPr>
          <w:p w14:paraId="13D8998D" w14:textId="4A9C2142" w:rsidR="005064EC" w:rsidRPr="00392646" w:rsidRDefault="005064EC" w:rsidP="005064EC">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rPr>
              <w:t>Method uses to connect with the dental clinic database.</w:t>
            </w:r>
          </w:p>
        </w:tc>
        <w:tc>
          <w:tcPr>
            <w:tcW w:w="3082" w:type="dxa"/>
          </w:tcPr>
          <w:p w14:paraId="77878545" w14:textId="63E66CE3"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5064EC" w:rsidRPr="00392646" w14:paraId="6702B24D" w14:textId="77777777" w:rsidTr="005064EC">
        <w:tc>
          <w:tcPr>
            <w:tcW w:w="959" w:type="dxa"/>
          </w:tcPr>
          <w:p w14:paraId="08F4E956"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14:paraId="36A82E75" w14:textId="6B2F18B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queryDatabase()</w:t>
            </w:r>
          </w:p>
        </w:tc>
        <w:tc>
          <w:tcPr>
            <w:tcW w:w="3358" w:type="dxa"/>
          </w:tcPr>
          <w:p w14:paraId="6D0B0A67" w14:textId="4C0E89FC"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hAnsi="Times New Roman" w:cs="Times New Roman"/>
              </w:rPr>
              <w:t>Method uses to query the data from the dental clinic database.</w:t>
            </w:r>
          </w:p>
        </w:tc>
        <w:tc>
          <w:tcPr>
            <w:tcW w:w="3082" w:type="dxa"/>
          </w:tcPr>
          <w:p w14:paraId="5B9B11B2" w14:textId="157CE8B0"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0A80F89F" w14:textId="77777777" w:rsidR="005777A9" w:rsidRPr="00392646" w:rsidRDefault="005777A9" w:rsidP="0040312B">
      <w:pPr>
        <w:rPr>
          <w:rStyle w:val="Heading2Char"/>
          <w:rFonts w:ascii="Times New Roman" w:hAnsi="Times New Roman" w:cs="Times New Roman"/>
          <w:color w:val="auto"/>
          <w:sz w:val="24"/>
          <w:szCs w:val="24"/>
        </w:rPr>
      </w:pPr>
    </w:p>
    <w:p w14:paraId="6280502A" w14:textId="77777777" w:rsidR="005777A9" w:rsidRPr="00392646" w:rsidRDefault="005777A9" w:rsidP="0040312B">
      <w:pPr>
        <w:rPr>
          <w:rStyle w:val="Heading2Char"/>
          <w:rFonts w:ascii="Times New Roman" w:hAnsi="Times New Roman" w:cs="Times New Roman"/>
          <w:color w:val="auto"/>
          <w:sz w:val="24"/>
          <w:szCs w:val="24"/>
        </w:rPr>
      </w:pPr>
    </w:p>
    <w:p w14:paraId="5588CABD" w14:textId="10452740" w:rsidR="00F65DBF" w:rsidRPr="00392646" w:rsidRDefault="00F65DBF" w:rsidP="0040312B">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w:t>
      </w:r>
      <w:r w:rsidR="00964C32" w:rsidRPr="00392646">
        <w:rPr>
          <w:rStyle w:val="Heading2Char"/>
          <w:rFonts w:ascii="Times New Roman" w:hAnsi="Times New Roman" w:cs="Times New Roman"/>
          <w:color w:val="auto"/>
          <w:sz w:val="24"/>
          <w:szCs w:val="24"/>
        </w:rPr>
        <w:t>3</w:t>
      </w:r>
      <w:r w:rsidRPr="00392646">
        <w:rPr>
          <w:rStyle w:val="Heading2Char"/>
          <w:rFonts w:ascii="Times New Roman" w:hAnsi="Times New Roman" w:cs="Times New Roman"/>
          <w:color w:val="auto"/>
          <w:sz w:val="24"/>
          <w:szCs w:val="24"/>
        </w:rPr>
        <w:t>,</w:t>
      </w:r>
      <w:r w:rsidR="005064EC" w:rsidRPr="00392646">
        <w:rPr>
          <w:rStyle w:val="Heading2Char"/>
          <w:rFonts w:ascii="Times New Roman" w:hAnsi="Times New Roman" w:cs="Times New Roman"/>
          <w:color w:val="auto"/>
          <w:sz w:val="24"/>
          <w:szCs w:val="24"/>
        </w:rPr>
        <w:t xml:space="preserve"> </w:t>
      </w:r>
      <w:r w:rsidRPr="00392646">
        <w:rPr>
          <w:rStyle w:val="Heading2Char"/>
          <w:rFonts w:ascii="Times New Roman" w:hAnsi="Times New Roman" w:cs="Times New Roman"/>
          <w:color w:val="auto"/>
          <w:sz w:val="24"/>
          <w:szCs w:val="24"/>
        </w:rPr>
        <w:t>URS</w:t>
      </w:r>
    </w:p>
    <w:p w14:paraId="57682CE5" w14:textId="3D011B17" w:rsidR="00F65DBF" w:rsidRPr="00392646" w:rsidRDefault="00F65DBF" w:rsidP="00F65DBF">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Patie</w:t>
      </w:r>
      <w:r w:rsidR="00301D0E" w:rsidRPr="00392646">
        <w:rPr>
          <w:rStyle w:val="Heading2Char"/>
          <w:rFonts w:ascii="Times New Roman" w:hAnsi="Times New Roman" w:cs="Times New Roman"/>
          <w:color w:val="auto"/>
          <w:sz w:val="24"/>
          <w:szCs w:val="24"/>
        </w:rPr>
        <w:t>nt_</w:t>
      </w:r>
      <w:r w:rsidR="007E5318" w:rsidRPr="00392646">
        <w:rPr>
          <w:rStyle w:val="Heading2Char"/>
          <w:rFonts w:ascii="Times New Roman" w:hAnsi="Times New Roman" w:cs="Times New Roman"/>
          <w:color w:val="auto"/>
          <w:sz w:val="24"/>
          <w:szCs w:val="24"/>
        </w:rPr>
        <w:t>Model</w:t>
      </w:r>
    </w:p>
    <w:p w14:paraId="528F3F88" w14:textId="30D749AE" w:rsidR="00F65DBF" w:rsidRPr="00392646" w:rsidRDefault="00F65DBF" w:rsidP="00F65DBF">
      <w:pPr>
        <w:rPr>
          <w:rStyle w:val="Heading2Char"/>
          <w:rFonts w:ascii="Times New Roman" w:hAnsi="Times New Roman" w:cs="Times New Roman"/>
          <w:color w:val="auto"/>
          <w:sz w:val="24"/>
          <w:szCs w:val="24"/>
        </w:rPr>
      </w:pPr>
    </w:p>
    <w:p w14:paraId="5C85254A" w14:textId="72DB36A1" w:rsidR="00F65DBF" w:rsidRPr="00392646" w:rsidRDefault="007E5318" w:rsidP="007E5318">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5ECBC056" wp14:editId="499E9B34">
            <wp:extent cx="3564099" cy="1046480"/>
            <wp:effectExtent l="0" t="0" r="0" b="1270"/>
            <wp:docPr id="19" name="Picture 19" descr="C:\Users\SONY\Desktop\senior project\progress1\usecase\cd.jpg\patien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usecase\cd.jpg\patient_model.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64099" cy="1046480"/>
                    </a:xfrm>
                    <a:prstGeom prst="rect">
                      <a:avLst/>
                    </a:prstGeom>
                    <a:noFill/>
                    <a:ln>
                      <a:noFill/>
                    </a:ln>
                  </pic:spPr>
                </pic:pic>
              </a:graphicData>
            </a:graphic>
          </wp:inline>
        </w:drawing>
      </w:r>
    </w:p>
    <w:p w14:paraId="4504C9C0" w14:textId="77777777" w:rsidR="007B7A06" w:rsidRPr="00392646" w:rsidRDefault="007B7A06" w:rsidP="00943012">
      <w:pPr>
        <w:rPr>
          <w:rStyle w:val="Heading2Char"/>
          <w:rFonts w:ascii="Times New Roman" w:hAnsi="Times New Roman" w:cs="Times New Roman"/>
          <w:color w:val="auto"/>
          <w:sz w:val="24"/>
          <w:szCs w:val="24"/>
        </w:rPr>
      </w:pPr>
    </w:p>
    <w:p w14:paraId="223941DA"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09A00B69" w14:textId="77777777" w:rsidR="00943012" w:rsidRPr="00392646" w:rsidRDefault="00943012" w:rsidP="00943012">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392646" w14:paraId="62152597" w14:textId="77777777" w:rsidTr="00943012">
        <w:trPr>
          <w:trHeight w:val="191"/>
        </w:trPr>
        <w:tc>
          <w:tcPr>
            <w:tcW w:w="959" w:type="dxa"/>
            <w:shd w:val="clear" w:color="auto" w:fill="D9D9D9"/>
          </w:tcPr>
          <w:p w14:paraId="5BE26BFF" w14:textId="77777777"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1855FFF6" w14:textId="77777777"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3649508B" w14:textId="77777777"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35A3A59C" w14:textId="77777777"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14:paraId="3567AB8B" w14:textId="77777777" w:rsidTr="00943012">
        <w:tc>
          <w:tcPr>
            <w:tcW w:w="959" w:type="dxa"/>
          </w:tcPr>
          <w:p w14:paraId="604FFC7A" w14:textId="4BACB9C5"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14:paraId="7795C05D" w14:textId="3C5F8558"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14:paraId="4701AD24" w14:textId="378B6573" w:rsidR="00943012" w:rsidRPr="00392646" w:rsidRDefault="00943012" w:rsidP="00943012">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14:paraId="265C1393" w14:textId="79BFB681"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543F504F" w14:textId="77777777" w:rsidR="00943012" w:rsidRPr="00392646" w:rsidRDefault="00943012" w:rsidP="00943012">
      <w:pPr>
        <w:rPr>
          <w:rStyle w:val="Heading2Char"/>
          <w:rFonts w:ascii="Times New Roman" w:hAnsi="Times New Roman" w:cs="Times New Roman"/>
          <w:color w:val="auto"/>
          <w:sz w:val="24"/>
          <w:szCs w:val="24"/>
        </w:rPr>
      </w:pPr>
    </w:p>
    <w:p w14:paraId="7C605B35"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14:paraId="17980973" w14:textId="77777777" w:rsidR="00943012" w:rsidRPr="00392646" w:rsidRDefault="00943012" w:rsidP="00943012">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ayout w:type="fixed"/>
        <w:tblLook w:val="04A0" w:firstRow="1" w:lastRow="0" w:firstColumn="1" w:lastColumn="0" w:noHBand="0" w:noVBand="1"/>
      </w:tblPr>
      <w:tblGrid>
        <w:gridCol w:w="731"/>
        <w:gridCol w:w="3488"/>
        <w:gridCol w:w="3226"/>
        <w:gridCol w:w="1797"/>
      </w:tblGrid>
      <w:tr w:rsidR="00943012" w:rsidRPr="00392646" w14:paraId="50808176" w14:textId="77777777" w:rsidTr="007E5318">
        <w:trPr>
          <w:trHeight w:val="191"/>
        </w:trPr>
        <w:tc>
          <w:tcPr>
            <w:tcW w:w="731" w:type="dxa"/>
            <w:shd w:val="clear" w:color="auto" w:fill="D9D9D9"/>
          </w:tcPr>
          <w:p w14:paraId="3EAF4ABB" w14:textId="77777777"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488" w:type="dxa"/>
            <w:shd w:val="clear" w:color="auto" w:fill="D9D9D9"/>
          </w:tcPr>
          <w:p w14:paraId="65D2CC7C" w14:textId="77777777"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26" w:type="dxa"/>
            <w:shd w:val="clear" w:color="auto" w:fill="D9D9D9"/>
          </w:tcPr>
          <w:p w14:paraId="62FBA81B" w14:textId="77777777"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797" w:type="dxa"/>
            <w:shd w:val="clear" w:color="auto" w:fill="D9D9D9"/>
          </w:tcPr>
          <w:p w14:paraId="6B6D05B3" w14:textId="77777777" w:rsidR="00943012" w:rsidRPr="00392646" w:rsidRDefault="00943012" w:rsidP="00962BB8">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14:paraId="21FDBA57" w14:textId="77777777" w:rsidTr="007E5318">
        <w:tc>
          <w:tcPr>
            <w:tcW w:w="731" w:type="dxa"/>
          </w:tcPr>
          <w:p w14:paraId="6CF3792F" w14:textId="77777777"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488" w:type="dxa"/>
          </w:tcPr>
          <w:p w14:paraId="537D00CD" w14:textId="29D77827" w:rsidR="00943012" w:rsidRPr="00392646" w:rsidRDefault="007B7A06" w:rsidP="00967A1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943012" w:rsidRPr="00392646">
              <w:rPr>
                <w:rStyle w:val="Heading2Char"/>
                <w:rFonts w:ascii="Times New Roman" w:hAnsi="Times New Roman" w:cs="Times New Roman"/>
                <w:b w:val="0"/>
                <w:color w:val="auto"/>
                <w:sz w:val="24"/>
                <w:szCs w:val="24"/>
              </w:rPr>
              <w:t>(</w:t>
            </w:r>
            <w:r w:rsidR="00146769" w:rsidRPr="00392646">
              <w:rPr>
                <w:rStyle w:val="Heading2Char"/>
                <w:rFonts w:ascii="Times New Roman" w:hAnsi="Times New Roman" w:cs="Times New Roman"/>
                <w:b w:val="0"/>
                <w:color w:val="auto"/>
                <w:sz w:val="24"/>
                <w:szCs w:val="24"/>
              </w:rPr>
              <w:t>$</w:t>
            </w:r>
            <w:r w:rsidR="00A2254F" w:rsidRPr="00392646">
              <w:rPr>
                <w:rStyle w:val="Heading2Char"/>
                <w:rFonts w:ascii="Times New Roman" w:hAnsi="Times New Roman" w:cs="Times New Roman"/>
                <w:b w:val="0"/>
                <w:color w:val="auto"/>
                <w:sz w:val="24"/>
                <w:szCs w:val="24"/>
              </w:rPr>
              <w:t>patientID:varchar,$password:varchar</w:t>
            </w:r>
            <w:r w:rsidR="00943012" w:rsidRPr="00392646">
              <w:rPr>
                <w:rStyle w:val="Heading2Char"/>
                <w:rFonts w:ascii="Times New Roman" w:hAnsi="Times New Roman" w:cs="Times New Roman"/>
                <w:b w:val="0"/>
                <w:color w:val="auto"/>
                <w:sz w:val="24"/>
                <w:szCs w:val="24"/>
              </w:rPr>
              <w:t>)</w:t>
            </w:r>
          </w:p>
        </w:tc>
        <w:tc>
          <w:tcPr>
            <w:tcW w:w="3226" w:type="dxa"/>
          </w:tcPr>
          <w:p w14:paraId="7D9494B5" w14:textId="03F1E1CD" w:rsidR="00943012" w:rsidRPr="00392646" w:rsidRDefault="00943012" w:rsidP="00B1773B">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 xml:space="preserve">Method uses to </w:t>
            </w:r>
            <w:r w:rsidR="007B7A06" w:rsidRPr="00392646">
              <w:rPr>
                <w:rFonts w:ascii="Times New Roman" w:hAnsi="Times New Roman" w:cs="Times New Roman"/>
                <w:sz w:val="24"/>
                <w:szCs w:val="24"/>
              </w:rPr>
              <w:t>login for patient.</w:t>
            </w:r>
          </w:p>
        </w:tc>
        <w:tc>
          <w:tcPr>
            <w:tcW w:w="1797" w:type="dxa"/>
          </w:tcPr>
          <w:p w14:paraId="4819D499" w14:textId="77777777"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943012" w:rsidRPr="00392646" w14:paraId="6B090151" w14:textId="77777777" w:rsidTr="007E5318">
        <w:tc>
          <w:tcPr>
            <w:tcW w:w="731" w:type="dxa"/>
          </w:tcPr>
          <w:p w14:paraId="1DE25D65" w14:textId="77777777"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3488" w:type="dxa"/>
          </w:tcPr>
          <w:p w14:paraId="1025B19A" w14:textId="5A763A22" w:rsidR="00943012" w:rsidRPr="00392646" w:rsidRDefault="00A2254F" w:rsidP="00967A1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get_p_data()</w:t>
            </w:r>
          </w:p>
        </w:tc>
        <w:tc>
          <w:tcPr>
            <w:tcW w:w="3226" w:type="dxa"/>
          </w:tcPr>
          <w:p w14:paraId="111B267B" w14:textId="62D78B61" w:rsidR="00943012" w:rsidRPr="00392646" w:rsidRDefault="007B7A06" w:rsidP="00B1773B">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w:t>
            </w:r>
            <w:r w:rsidR="00A2254F" w:rsidRPr="00392646">
              <w:rPr>
                <w:rFonts w:ascii="Times New Roman" w:hAnsi="Times New Roman" w:cs="Times New Roman"/>
              </w:rPr>
              <w:t>use to get the patients’ data from database</w:t>
            </w:r>
          </w:p>
        </w:tc>
        <w:tc>
          <w:tcPr>
            <w:tcW w:w="1797" w:type="dxa"/>
          </w:tcPr>
          <w:p w14:paraId="59A005BD" w14:textId="77777777" w:rsidR="00943012" w:rsidRPr="00392646" w:rsidRDefault="00943012"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B7A06" w:rsidRPr="00392646" w14:paraId="358DF122" w14:textId="1CACC8B5" w:rsidTr="007E5318">
        <w:tblPrEx>
          <w:tblLook w:val="0000" w:firstRow="0" w:lastRow="0" w:firstColumn="0" w:lastColumn="0" w:noHBand="0" w:noVBand="0"/>
        </w:tblPrEx>
        <w:trPr>
          <w:trHeight w:val="752"/>
        </w:trPr>
        <w:tc>
          <w:tcPr>
            <w:tcW w:w="731" w:type="dxa"/>
          </w:tcPr>
          <w:p w14:paraId="429A53CF" w14:textId="0E2847A8" w:rsidR="007B7A06" w:rsidRPr="00392646" w:rsidRDefault="007B7A06"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3</w:t>
            </w:r>
          </w:p>
        </w:tc>
        <w:tc>
          <w:tcPr>
            <w:tcW w:w="3488" w:type="dxa"/>
          </w:tcPr>
          <w:p w14:paraId="36786D06" w14:textId="00C5E7C1" w:rsidR="007B7A06" w:rsidRPr="00392646" w:rsidRDefault="00A2254F" w:rsidP="00967A1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getAppointmentByID($patientID:varchar)</w:t>
            </w:r>
          </w:p>
        </w:tc>
        <w:tc>
          <w:tcPr>
            <w:tcW w:w="3226" w:type="dxa"/>
          </w:tcPr>
          <w:p w14:paraId="697A9AA6" w14:textId="3B3E53B6" w:rsidR="007B7A06" w:rsidRPr="00392646" w:rsidRDefault="006C44B1" w:rsidP="00B1773B">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the appointments’ data from database</w:t>
            </w:r>
          </w:p>
        </w:tc>
        <w:tc>
          <w:tcPr>
            <w:tcW w:w="1797" w:type="dxa"/>
          </w:tcPr>
          <w:p w14:paraId="2B9C94DB" w14:textId="30EFC106" w:rsidR="007B7A06" w:rsidRPr="00392646" w:rsidRDefault="007B7A06" w:rsidP="00967A1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54D28F14" w14:textId="77777777" w:rsidR="005777A9" w:rsidRPr="00392646" w:rsidRDefault="005777A9" w:rsidP="005C50CE">
      <w:pPr>
        <w:ind w:firstLine="720"/>
        <w:rPr>
          <w:rStyle w:val="Heading2Char"/>
          <w:rFonts w:ascii="Times New Roman" w:hAnsi="Times New Roman" w:cs="Times New Roman"/>
          <w:color w:val="auto"/>
          <w:sz w:val="24"/>
          <w:szCs w:val="24"/>
        </w:rPr>
      </w:pPr>
    </w:p>
    <w:p w14:paraId="16259201" w14:textId="77777777" w:rsidR="00C6319A" w:rsidRPr="00392646" w:rsidRDefault="00C6319A" w:rsidP="00C6319A">
      <w:pPr>
        <w:rPr>
          <w:rStyle w:val="Heading2Char"/>
          <w:rFonts w:ascii="Times New Roman" w:hAnsi="Times New Roman" w:cs="Times New Roman"/>
          <w:color w:val="auto"/>
          <w:sz w:val="24"/>
          <w:szCs w:val="24"/>
        </w:rPr>
      </w:pPr>
    </w:p>
    <w:p w14:paraId="28830F6F" w14:textId="77777777" w:rsidR="0051206D" w:rsidRPr="00392646" w:rsidRDefault="0051206D" w:rsidP="00C6319A">
      <w:pPr>
        <w:rPr>
          <w:rStyle w:val="Heading2Char"/>
          <w:rFonts w:ascii="Times New Roman" w:hAnsi="Times New Roman" w:cs="Times New Roman"/>
          <w:color w:val="auto"/>
          <w:sz w:val="24"/>
          <w:szCs w:val="24"/>
        </w:rPr>
      </w:pPr>
    </w:p>
    <w:p w14:paraId="7D0C0B31" w14:textId="2FECA2D7" w:rsidR="00F65DBF"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CD-04</w:t>
      </w:r>
      <w:r w:rsidR="00F65DBF" w:rsidRPr="00392646">
        <w:rPr>
          <w:rStyle w:val="Heading2Char"/>
          <w:rFonts w:ascii="Times New Roman" w:hAnsi="Times New Roman" w:cs="Times New Roman"/>
          <w:color w:val="auto"/>
          <w:sz w:val="24"/>
          <w:szCs w:val="24"/>
        </w:rPr>
        <w:t>,URS</w:t>
      </w:r>
    </w:p>
    <w:p w14:paraId="52164F96" w14:textId="61FCDEED" w:rsidR="00F65DBF" w:rsidRPr="00392646" w:rsidRDefault="00F65DBF" w:rsidP="00F65DBF">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Patient_Controller</w:t>
      </w:r>
    </w:p>
    <w:p w14:paraId="3BFD6DB1" w14:textId="77777777" w:rsidR="007E5318" w:rsidRPr="00392646" w:rsidRDefault="007E5318" w:rsidP="00F65DBF">
      <w:pPr>
        <w:rPr>
          <w:rStyle w:val="Heading2Char"/>
          <w:rFonts w:ascii="Times New Roman" w:hAnsi="Times New Roman" w:cs="Times New Roman"/>
          <w:color w:val="auto"/>
          <w:sz w:val="24"/>
          <w:szCs w:val="24"/>
        </w:rPr>
      </w:pPr>
    </w:p>
    <w:p w14:paraId="21B873D4" w14:textId="7CC376CF" w:rsidR="00771E58" w:rsidRPr="00392646" w:rsidRDefault="007E5318" w:rsidP="007E5318">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3708EE77" wp14:editId="13A2E150">
            <wp:extent cx="2913354" cy="1534160"/>
            <wp:effectExtent l="0" t="0" r="1905" b="8890"/>
            <wp:docPr id="22" name="Picture 22" descr="C:\Users\SONY\Desktop\senior project\progress1\usecase\cd.jpg\patient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1\usecase\cd.jpg\patient_controll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13354" cy="1534160"/>
                    </a:xfrm>
                    <a:prstGeom prst="rect">
                      <a:avLst/>
                    </a:prstGeom>
                    <a:noFill/>
                    <a:ln>
                      <a:noFill/>
                    </a:ln>
                  </pic:spPr>
                </pic:pic>
              </a:graphicData>
            </a:graphic>
          </wp:inline>
        </w:drawing>
      </w:r>
    </w:p>
    <w:p w14:paraId="0D303907" w14:textId="77777777" w:rsidR="004E3864" w:rsidRPr="00392646" w:rsidRDefault="004E3864" w:rsidP="004E38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0E087B2B" w14:textId="77777777" w:rsidR="004E3864" w:rsidRPr="00392646" w:rsidRDefault="004E3864" w:rsidP="004E3864">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4E3864" w:rsidRPr="00392646" w14:paraId="7E8DCF00" w14:textId="77777777" w:rsidTr="005C50CE">
        <w:trPr>
          <w:trHeight w:val="191"/>
        </w:trPr>
        <w:tc>
          <w:tcPr>
            <w:tcW w:w="959" w:type="dxa"/>
            <w:shd w:val="clear" w:color="auto" w:fill="D9D9D9"/>
          </w:tcPr>
          <w:p w14:paraId="7669C7E1" w14:textId="77777777"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532609D5" w14:textId="77777777"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75541D66" w14:textId="77777777"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36F8B6E9" w14:textId="77777777"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E3864" w:rsidRPr="00392646" w14:paraId="240E5E89" w14:textId="77777777" w:rsidTr="005C50CE">
        <w:tc>
          <w:tcPr>
            <w:tcW w:w="959" w:type="dxa"/>
          </w:tcPr>
          <w:p w14:paraId="214B2258" w14:textId="77777777"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14:paraId="5A7160CF" w14:textId="77777777"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14:paraId="4A9BD30B" w14:textId="77777777" w:rsidR="004E3864" w:rsidRPr="00392646" w:rsidRDefault="004E3864" w:rsidP="005C50C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14:paraId="56FC31C6" w14:textId="77777777"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7358EB62" w14:textId="77777777" w:rsidR="004E3864" w:rsidRPr="00392646" w:rsidRDefault="004E3864" w:rsidP="004E386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14:paraId="354AF148" w14:textId="77777777" w:rsidR="004E3864" w:rsidRPr="00392646" w:rsidRDefault="004E3864" w:rsidP="004E3864">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87"/>
        <w:gridCol w:w="2829"/>
        <w:gridCol w:w="2864"/>
        <w:gridCol w:w="2562"/>
      </w:tblGrid>
      <w:tr w:rsidR="004E3864" w:rsidRPr="00392646" w14:paraId="49FCAFD1" w14:textId="77777777" w:rsidTr="000918A3">
        <w:trPr>
          <w:trHeight w:val="191"/>
        </w:trPr>
        <w:tc>
          <w:tcPr>
            <w:tcW w:w="987" w:type="dxa"/>
            <w:shd w:val="clear" w:color="auto" w:fill="D9D9D9"/>
          </w:tcPr>
          <w:p w14:paraId="1717398A" w14:textId="77777777"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829" w:type="dxa"/>
            <w:shd w:val="clear" w:color="auto" w:fill="D9D9D9"/>
          </w:tcPr>
          <w:p w14:paraId="71072990" w14:textId="77777777"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864" w:type="dxa"/>
            <w:shd w:val="clear" w:color="auto" w:fill="D9D9D9"/>
          </w:tcPr>
          <w:p w14:paraId="3AD26FA0" w14:textId="77777777"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562" w:type="dxa"/>
            <w:shd w:val="clear" w:color="auto" w:fill="D9D9D9"/>
          </w:tcPr>
          <w:p w14:paraId="36111FC6" w14:textId="77777777" w:rsidR="004E3864" w:rsidRPr="00392646" w:rsidRDefault="004E3864" w:rsidP="002555E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C6319A" w:rsidRPr="00392646" w14:paraId="4DB3778A" w14:textId="77777777" w:rsidTr="000918A3">
        <w:tc>
          <w:tcPr>
            <w:tcW w:w="987" w:type="dxa"/>
          </w:tcPr>
          <w:p w14:paraId="7DF1CA4D" w14:textId="77777777"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2829" w:type="dxa"/>
          </w:tcPr>
          <w:p w14:paraId="3FEAE2F6" w14:textId="2E3FE224" w:rsidR="00C6319A" w:rsidRPr="00392646" w:rsidRDefault="00C6319A"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2864" w:type="dxa"/>
          </w:tcPr>
          <w:p w14:paraId="3111BBEE" w14:textId="3BF05919" w:rsidR="00C6319A" w:rsidRPr="00392646" w:rsidRDefault="00C6319A" w:rsidP="000918A3">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562" w:type="dxa"/>
          </w:tcPr>
          <w:p w14:paraId="106354A8" w14:textId="4F044A7A"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C6319A" w:rsidRPr="00392646" w14:paraId="2058457C" w14:textId="77777777" w:rsidTr="000918A3">
        <w:tc>
          <w:tcPr>
            <w:tcW w:w="987" w:type="dxa"/>
          </w:tcPr>
          <w:p w14:paraId="78FDC00C" w14:textId="77777777"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2829" w:type="dxa"/>
          </w:tcPr>
          <w:p w14:paraId="39BD812C" w14:textId="7DBF3DF6" w:rsidR="00C6319A" w:rsidRPr="00392646" w:rsidRDefault="00C6319A"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2864" w:type="dxa"/>
          </w:tcPr>
          <w:p w14:paraId="361155B8" w14:textId="51D35A0F" w:rsidR="00C6319A" w:rsidRPr="00392646" w:rsidRDefault="00C6319A" w:rsidP="000918A3">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Method uses to logout for patient.</w:t>
            </w:r>
          </w:p>
        </w:tc>
        <w:tc>
          <w:tcPr>
            <w:tcW w:w="2562" w:type="dxa"/>
          </w:tcPr>
          <w:p w14:paraId="52123A6D" w14:textId="1F0920E3"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C6319A" w:rsidRPr="00392646" w14:paraId="414E6CCF" w14:textId="77777777" w:rsidTr="00B1773B">
        <w:tblPrEx>
          <w:tblLook w:val="0000" w:firstRow="0" w:lastRow="0" w:firstColumn="0" w:lastColumn="0" w:noHBand="0" w:noVBand="0"/>
        </w:tblPrEx>
        <w:trPr>
          <w:trHeight w:val="916"/>
        </w:trPr>
        <w:tc>
          <w:tcPr>
            <w:tcW w:w="987" w:type="dxa"/>
          </w:tcPr>
          <w:p w14:paraId="756E705F" w14:textId="77777777"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2829" w:type="dxa"/>
          </w:tcPr>
          <w:p w14:paraId="4C6EEDD0" w14:textId="62F1FF61" w:rsidR="00C6319A" w:rsidRPr="00392646" w:rsidRDefault="00B8222D"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get_p_db()</w:t>
            </w:r>
          </w:p>
        </w:tc>
        <w:tc>
          <w:tcPr>
            <w:tcW w:w="2864" w:type="dxa"/>
          </w:tcPr>
          <w:p w14:paraId="56A618EE" w14:textId="07490488" w:rsidR="00C6319A" w:rsidRPr="00392646" w:rsidRDefault="00C6319A" w:rsidP="00B8222D">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B8222D" w:rsidRPr="00392646">
              <w:rPr>
                <w:rStyle w:val="Heading2Char"/>
                <w:rFonts w:ascii="Times New Roman" w:hAnsi="Times New Roman" w:cs="Times New Roman"/>
                <w:b w:val="0"/>
                <w:color w:val="auto"/>
                <w:sz w:val="24"/>
                <w:szCs w:val="24"/>
              </w:rPr>
              <w:t>get patients’ data from database</w:t>
            </w:r>
          </w:p>
        </w:tc>
        <w:tc>
          <w:tcPr>
            <w:tcW w:w="2562" w:type="dxa"/>
          </w:tcPr>
          <w:p w14:paraId="427944BA" w14:textId="0368A58B" w:rsidR="00C6319A" w:rsidRPr="00392646" w:rsidRDefault="00C6319A"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E3864" w:rsidRPr="00392646" w14:paraId="75BF11A3" w14:textId="77777777" w:rsidTr="000918A3">
        <w:tblPrEx>
          <w:tblLook w:val="0000" w:firstRow="0" w:lastRow="0" w:firstColumn="0" w:lastColumn="0" w:noHBand="0" w:noVBand="0"/>
        </w:tblPrEx>
        <w:trPr>
          <w:trHeight w:val="134"/>
        </w:trPr>
        <w:tc>
          <w:tcPr>
            <w:tcW w:w="987" w:type="dxa"/>
          </w:tcPr>
          <w:p w14:paraId="32202D09" w14:textId="73531854" w:rsidR="004E3864"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2829" w:type="dxa"/>
          </w:tcPr>
          <w:p w14:paraId="176C83CB" w14:textId="4798E652" w:rsidR="004E3864" w:rsidRPr="00392646" w:rsidRDefault="00B8222D"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callCalendar()</w:t>
            </w:r>
          </w:p>
        </w:tc>
        <w:tc>
          <w:tcPr>
            <w:tcW w:w="2864" w:type="dxa"/>
          </w:tcPr>
          <w:p w14:paraId="3908CE33" w14:textId="66866C97" w:rsidR="004E3864" w:rsidRPr="00392646" w:rsidRDefault="005C50CE" w:rsidP="00B1773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w:t>
            </w:r>
            <w:r w:rsidR="00B1773B" w:rsidRPr="00392646">
              <w:rPr>
                <w:rStyle w:val="Heading2Char"/>
                <w:rFonts w:ascii="Times New Roman" w:hAnsi="Times New Roman" w:cs="Times New Roman"/>
                <w:b w:val="0"/>
                <w:color w:val="auto"/>
                <w:sz w:val="24"/>
                <w:szCs w:val="24"/>
              </w:rPr>
              <w:t xml:space="preserve"> to call calendar page</w:t>
            </w:r>
          </w:p>
        </w:tc>
        <w:tc>
          <w:tcPr>
            <w:tcW w:w="2562" w:type="dxa"/>
          </w:tcPr>
          <w:p w14:paraId="21DB50FF" w14:textId="77777777" w:rsidR="004E3864" w:rsidRPr="00392646" w:rsidRDefault="004E3864" w:rsidP="005C50CE">
            <w:pPr>
              <w:jc w:val="center"/>
              <w:rPr>
                <w:rStyle w:val="Heading2Char"/>
                <w:rFonts w:ascii="Times New Roman" w:hAnsi="Times New Roman" w:cs="Times New Roman"/>
                <w:b w:val="0"/>
                <w:color w:val="auto"/>
                <w:sz w:val="24"/>
                <w:szCs w:val="24"/>
              </w:rPr>
            </w:pPr>
          </w:p>
        </w:tc>
      </w:tr>
      <w:tr w:rsidR="004E3864" w:rsidRPr="00392646" w14:paraId="678A164C" w14:textId="77777777" w:rsidTr="000918A3">
        <w:tblPrEx>
          <w:tblLook w:val="0000" w:firstRow="0" w:lastRow="0" w:firstColumn="0" w:lastColumn="0" w:noHBand="0" w:noVBand="0"/>
        </w:tblPrEx>
        <w:trPr>
          <w:trHeight w:val="134"/>
        </w:trPr>
        <w:tc>
          <w:tcPr>
            <w:tcW w:w="987" w:type="dxa"/>
          </w:tcPr>
          <w:p w14:paraId="73A724A7" w14:textId="5F18BCD6"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2829" w:type="dxa"/>
          </w:tcPr>
          <w:p w14:paraId="6E360A15" w14:textId="3508604A" w:rsidR="004E3864" w:rsidRPr="00392646" w:rsidRDefault="00B1773B" w:rsidP="005C50C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patientCalendar()</w:t>
            </w:r>
          </w:p>
        </w:tc>
        <w:tc>
          <w:tcPr>
            <w:tcW w:w="2864" w:type="dxa"/>
          </w:tcPr>
          <w:p w14:paraId="2A2DCBBB" w14:textId="6B585829" w:rsidR="004E3864" w:rsidRPr="00392646" w:rsidRDefault="005C50CE" w:rsidP="00B1773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w:t>
            </w:r>
            <w:r w:rsidR="000918A3" w:rsidRPr="00392646">
              <w:rPr>
                <w:rStyle w:val="Heading2Char"/>
                <w:rFonts w:ascii="Times New Roman" w:hAnsi="Times New Roman" w:cs="Times New Roman"/>
                <w:b w:val="0"/>
                <w:color w:val="auto"/>
                <w:sz w:val="24"/>
                <w:szCs w:val="24"/>
              </w:rPr>
              <w:t xml:space="preserve"> uses to </w:t>
            </w:r>
            <w:r w:rsidR="00B1773B" w:rsidRPr="00392646">
              <w:rPr>
                <w:rStyle w:val="Heading2Char"/>
                <w:rFonts w:ascii="Times New Roman" w:hAnsi="Times New Roman" w:cs="Times New Roman"/>
                <w:b w:val="0"/>
                <w:color w:val="auto"/>
                <w:sz w:val="24"/>
                <w:szCs w:val="24"/>
              </w:rPr>
              <w:t>call their own calendar</w:t>
            </w:r>
          </w:p>
        </w:tc>
        <w:tc>
          <w:tcPr>
            <w:tcW w:w="2562" w:type="dxa"/>
          </w:tcPr>
          <w:p w14:paraId="39ED8167" w14:textId="238730B2" w:rsidR="004E3864" w:rsidRPr="00392646" w:rsidRDefault="004E3864"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30474EE5" w14:textId="77777777" w:rsidR="005064EC" w:rsidRPr="00392646" w:rsidRDefault="005064EC" w:rsidP="00771E58">
      <w:pPr>
        <w:ind w:firstLine="720"/>
        <w:rPr>
          <w:rStyle w:val="Heading2Char"/>
          <w:rFonts w:ascii="Times New Roman" w:hAnsi="Times New Roman" w:cs="Times New Roman"/>
          <w:color w:val="auto"/>
          <w:sz w:val="24"/>
          <w:szCs w:val="24"/>
        </w:rPr>
      </w:pPr>
    </w:p>
    <w:p w14:paraId="3AAA6276" w14:textId="77777777" w:rsidR="005064EC" w:rsidRPr="00392646" w:rsidRDefault="005064EC" w:rsidP="00771E58">
      <w:pPr>
        <w:ind w:firstLine="720"/>
        <w:rPr>
          <w:rStyle w:val="Heading2Char"/>
          <w:rFonts w:ascii="Times New Roman" w:hAnsi="Times New Roman" w:cs="Times New Roman"/>
          <w:color w:val="auto"/>
          <w:sz w:val="24"/>
          <w:szCs w:val="24"/>
        </w:rPr>
      </w:pPr>
    </w:p>
    <w:p w14:paraId="392BCE41" w14:textId="77777777" w:rsidR="0051206D" w:rsidRPr="00392646" w:rsidRDefault="0051206D" w:rsidP="00771E58">
      <w:pPr>
        <w:ind w:firstLine="720"/>
        <w:rPr>
          <w:rStyle w:val="Heading2Char"/>
          <w:rFonts w:ascii="Times New Roman" w:hAnsi="Times New Roman" w:cs="Times New Roman"/>
          <w:color w:val="auto"/>
          <w:sz w:val="24"/>
          <w:szCs w:val="24"/>
        </w:rPr>
      </w:pPr>
    </w:p>
    <w:p w14:paraId="6094788A" w14:textId="77777777" w:rsidR="0051206D" w:rsidRPr="00392646" w:rsidRDefault="0051206D" w:rsidP="00771E58">
      <w:pPr>
        <w:ind w:firstLine="720"/>
        <w:rPr>
          <w:rStyle w:val="Heading2Char"/>
          <w:rFonts w:ascii="Times New Roman" w:hAnsi="Times New Roman" w:cs="Times New Roman"/>
          <w:color w:val="auto"/>
          <w:sz w:val="24"/>
          <w:szCs w:val="24"/>
        </w:rPr>
      </w:pPr>
    </w:p>
    <w:p w14:paraId="3AE139AC" w14:textId="77777777" w:rsidR="0051206D" w:rsidRPr="00392646" w:rsidRDefault="0051206D" w:rsidP="00771E58">
      <w:pPr>
        <w:ind w:firstLine="720"/>
        <w:rPr>
          <w:rStyle w:val="Heading2Char"/>
          <w:rFonts w:ascii="Times New Roman" w:hAnsi="Times New Roman" w:cs="Times New Roman"/>
          <w:color w:val="auto"/>
          <w:sz w:val="24"/>
          <w:szCs w:val="24"/>
        </w:rPr>
      </w:pPr>
    </w:p>
    <w:p w14:paraId="6D6E58C5" w14:textId="77777777" w:rsidR="0051206D" w:rsidRPr="00392646" w:rsidRDefault="0051206D" w:rsidP="00771E58">
      <w:pPr>
        <w:ind w:firstLine="720"/>
        <w:rPr>
          <w:rStyle w:val="Heading2Char"/>
          <w:rFonts w:ascii="Times New Roman" w:hAnsi="Times New Roman" w:cs="Times New Roman"/>
          <w:color w:val="auto"/>
          <w:sz w:val="24"/>
          <w:szCs w:val="24"/>
        </w:rPr>
      </w:pPr>
    </w:p>
    <w:p w14:paraId="3D505CE0" w14:textId="77777777" w:rsidR="0051206D" w:rsidRPr="00392646" w:rsidRDefault="0051206D" w:rsidP="00771E58">
      <w:pPr>
        <w:ind w:firstLine="720"/>
        <w:rPr>
          <w:rStyle w:val="Heading2Char"/>
          <w:rFonts w:ascii="Times New Roman" w:hAnsi="Times New Roman" w:cs="Times New Roman"/>
          <w:color w:val="auto"/>
          <w:sz w:val="24"/>
          <w:szCs w:val="24"/>
        </w:rPr>
      </w:pPr>
    </w:p>
    <w:p w14:paraId="7B1D278C" w14:textId="77777777" w:rsidR="0051206D" w:rsidRPr="00392646" w:rsidRDefault="0051206D" w:rsidP="001D5511">
      <w:pPr>
        <w:rPr>
          <w:rStyle w:val="Heading2Char"/>
          <w:rFonts w:ascii="Times New Roman" w:hAnsi="Times New Roman" w:cs="Times New Roman"/>
          <w:color w:val="auto"/>
          <w:sz w:val="24"/>
          <w:szCs w:val="24"/>
        </w:rPr>
      </w:pPr>
    </w:p>
    <w:p w14:paraId="5BD10407" w14:textId="56E43B6F" w:rsidR="00771E58"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CD-05</w:t>
      </w:r>
      <w:r w:rsidR="00771E58" w:rsidRPr="00392646">
        <w:rPr>
          <w:rStyle w:val="Heading2Char"/>
          <w:rFonts w:ascii="Times New Roman" w:hAnsi="Times New Roman" w:cs="Times New Roman"/>
          <w:color w:val="auto"/>
          <w:sz w:val="24"/>
          <w:szCs w:val="24"/>
        </w:rPr>
        <w:t>,</w:t>
      </w:r>
      <w:r w:rsidR="005064EC" w:rsidRPr="00392646">
        <w:rPr>
          <w:rStyle w:val="Heading2Char"/>
          <w:rFonts w:ascii="Times New Roman" w:hAnsi="Times New Roman" w:cs="Times New Roman"/>
          <w:color w:val="auto"/>
          <w:sz w:val="24"/>
          <w:szCs w:val="24"/>
        </w:rPr>
        <w:t xml:space="preserve"> </w:t>
      </w:r>
      <w:r w:rsidR="00771E58" w:rsidRPr="00392646">
        <w:rPr>
          <w:rStyle w:val="Heading2Char"/>
          <w:rFonts w:ascii="Times New Roman" w:hAnsi="Times New Roman" w:cs="Times New Roman"/>
          <w:color w:val="auto"/>
          <w:sz w:val="24"/>
          <w:szCs w:val="24"/>
        </w:rPr>
        <w:t>URS</w:t>
      </w:r>
    </w:p>
    <w:p w14:paraId="009128A5" w14:textId="1CEA4244" w:rsidR="00771E58" w:rsidRPr="00392646" w:rsidRDefault="00771E58" w:rsidP="00771E58">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Officer</w:t>
      </w:r>
    </w:p>
    <w:p w14:paraId="4FD7E781" w14:textId="0222037C" w:rsidR="00771E58" w:rsidRPr="00392646" w:rsidRDefault="00F107BC" w:rsidP="00771E58">
      <w:pP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anchor distT="0" distB="0" distL="114300" distR="114300" simplePos="0" relativeHeight="251680768" behindDoc="0" locked="0" layoutInCell="1" allowOverlap="1" wp14:anchorId="185820CA" wp14:editId="3CAC7D18">
            <wp:simplePos x="0" y="0"/>
            <wp:positionH relativeFrom="column">
              <wp:posOffset>1943100</wp:posOffset>
            </wp:positionH>
            <wp:positionV relativeFrom="paragraph">
              <wp:posOffset>52705</wp:posOffset>
            </wp:positionV>
            <wp:extent cx="2743200" cy="223520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icer.jpg"/>
                    <pic:cNvPicPr/>
                  </pic:nvPicPr>
                  <pic:blipFill>
                    <a:blip r:embed="rId19">
                      <a:extLst>
                        <a:ext uri="{28A0092B-C50C-407E-A947-70E740481C1C}">
                          <a14:useLocalDpi xmlns:a14="http://schemas.microsoft.com/office/drawing/2010/main" val="0"/>
                        </a:ext>
                      </a:extLst>
                    </a:blip>
                    <a:stretch>
                      <a:fillRect/>
                    </a:stretch>
                  </pic:blipFill>
                  <pic:spPr>
                    <a:xfrm>
                      <a:off x="0" y="0"/>
                      <a:ext cx="2743200" cy="223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28D911FD" w14:textId="77777777" w:rsidR="00771E58" w:rsidRPr="00392646" w:rsidRDefault="00771E58" w:rsidP="00771E58">
      <w:pPr>
        <w:rPr>
          <w:rStyle w:val="Heading2Char"/>
          <w:rFonts w:ascii="Times New Roman" w:hAnsi="Times New Roman" w:cs="Times New Roman"/>
          <w:color w:val="auto"/>
          <w:sz w:val="24"/>
          <w:szCs w:val="24"/>
        </w:rPr>
      </w:pPr>
    </w:p>
    <w:p w14:paraId="2A93CD62" w14:textId="77777777" w:rsidR="00771E58" w:rsidRPr="00392646" w:rsidRDefault="00771E58" w:rsidP="00771E58">
      <w:pPr>
        <w:rPr>
          <w:rStyle w:val="Heading2Char"/>
          <w:rFonts w:ascii="Times New Roman" w:hAnsi="Times New Roman" w:cs="Times New Roman"/>
          <w:color w:val="auto"/>
          <w:sz w:val="24"/>
          <w:szCs w:val="24"/>
        </w:rPr>
      </w:pPr>
    </w:p>
    <w:p w14:paraId="033B0478" w14:textId="77777777" w:rsidR="00771E58" w:rsidRPr="00392646" w:rsidRDefault="00771E58" w:rsidP="00771E58">
      <w:pPr>
        <w:rPr>
          <w:rStyle w:val="Heading2Char"/>
          <w:rFonts w:ascii="Times New Roman" w:hAnsi="Times New Roman" w:cs="Times New Roman"/>
          <w:color w:val="auto"/>
          <w:sz w:val="24"/>
          <w:szCs w:val="24"/>
        </w:rPr>
      </w:pPr>
    </w:p>
    <w:p w14:paraId="0A27173C" w14:textId="77777777" w:rsidR="00771E58" w:rsidRPr="00392646" w:rsidRDefault="00771E58" w:rsidP="00771E58">
      <w:pPr>
        <w:rPr>
          <w:rStyle w:val="Heading2Char"/>
          <w:rFonts w:ascii="Times New Roman" w:hAnsi="Times New Roman" w:cs="Times New Roman"/>
          <w:color w:val="auto"/>
          <w:sz w:val="24"/>
          <w:szCs w:val="24"/>
        </w:rPr>
      </w:pPr>
    </w:p>
    <w:p w14:paraId="18B30FA6" w14:textId="77777777" w:rsidR="00771E58" w:rsidRPr="00392646" w:rsidRDefault="00771E58" w:rsidP="00771E58">
      <w:pPr>
        <w:rPr>
          <w:rStyle w:val="Heading2Char"/>
          <w:rFonts w:ascii="Times New Roman" w:hAnsi="Times New Roman" w:cs="Times New Roman"/>
          <w:color w:val="auto"/>
          <w:sz w:val="24"/>
          <w:szCs w:val="24"/>
        </w:rPr>
      </w:pPr>
    </w:p>
    <w:p w14:paraId="286C1C47" w14:textId="77777777" w:rsidR="00771E58" w:rsidRPr="00392646" w:rsidRDefault="00771E58" w:rsidP="00771E58">
      <w:pPr>
        <w:rPr>
          <w:rStyle w:val="Heading2Char"/>
          <w:rFonts w:ascii="Times New Roman" w:hAnsi="Times New Roman" w:cs="Times New Roman"/>
          <w:color w:val="auto"/>
          <w:sz w:val="24"/>
          <w:szCs w:val="24"/>
        </w:rPr>
      </w:pPr>
    </w:p>
    <w:p w14:paraId="5685973C" w14:textId="77777777" w:rsidR="00771E58" w:rsidRPr="00392646" w:rsidRDefault="00771E58" w:rsidP="00771E58">
      <w:pPr>
        <w:rPr>
          <w:rStyle w:val="Heading2Char"/>
          <w:rFonts w:ascii="Times New Roman" w:hAnsi="Times New Roman" w:cs="Times New Roman"/>
          <w:color w:val="auto"/>
          <w:sz w:val="24"/>
          <w:szCs w:val="24"/>
        </w:rPr>
      </w:pPr>
    </w:p>
    <w:p w14:paraId="5E07CD45" w14:textId="77777777" w:rsidR="00771E58" w:rsidRPr="00392646" w:rsidRDefault="00771E58" w:rsidP="00771E58">
      <w:pPr>
        <w:rPr>
          <w:rStyle w:val="Heading2Char"/>
          <w:rFonts w:ascii="Times New Roman" w:hAnsi="Times New Roman" w:cs="Times New Roman"/>
          <w:color w:val="auto"/>
          <w:sz w:val="24"/>
          <w:szCs w:val="24"/>
        </w:rPr>
      </w:pPr>
    </w:p>
    <w:p w14:paraId="6C5ACAF2" w14:textId="77777777" w:rsidR="00771E58" w:rsidRPr="00392646" w:rsidRDefault="00771E58" w:rsidP="00771E58">
      <w:pPr>
        <w:rPr>
          <w:rStyle w:val="Heading2Char"/>
          <w:rFonts w:ascii="Times New Roman" w:hAnsi="Times New Roman" w:cs="Times New Roman"/>
          <w:color w:val="auto"/>
          <w:sz w:val="24"/>
          <w:szCs w:val="24"/>
        </w:rPr>
      </w:pPr>
    </w:p>
    <w:p w14:paraId="7228A1EB" w14:textId="77777777" w:rsidR="00771E58" w:rsidRPr="00392646" w:rsidRDefault="00771E58" w:rsidP="00771E58">
      <w:pPr>
        <w:rPr>
          <w:rStyle w:val="Heading2Char"/>
          <w:rFonts w:ascii="Times New Roman" w:hAnsi="Times New Roman" w:cs="Times New Roman"/>
          <w:color w:val="auto"/>
          <w:sz w:val="24"/>
          <w:szCs w:val="24"/>
        </w:rPr>
      </w:pPr>
    </w:p>
    <w:p w14:paraId="1BD8A5E4" w14:textId="77777777" w:rsidR="00771E58" w:rsidRPr="00392646" w:rsidRDefault="00771E58" w:rsidP="00771E58">
      <w:pPr>
        <w:rPr>
          <w:rStyle w:val="Heading2Char"/>
          <w:rFonts w:ascii="Times New Roman" w:hAnsi="Times New Roman" w:cs="Times New Roman"/>
          <w:color w:val="auto"/>
          <w:sz w:val="24"/>
          <w:szCs w:val="24"/>
        </w:rPr>
      </w:pPr>
    </w:p>
    <w:p w14:paraId="6160D67F" w14:textId="77777777" w:rsidR="00771E58" w:rsidRPr="00392646" w:rsidRDefault="00771E58" w:rsidP="00771E58">
      <w:pPr>
        <w:rPr>
          <w:rStyle w:val="Heading2Char"/>
          <w:rFonts w:ascii="Times New Roman" w:hAnsi="Times New Roman" w:cs="Times New Roman"/>
          <w:color w:val="auto"/>
          <w:sz w:val="24"/>
          <w:szCs w:val="24"/>
        </w:rPr>
      </w:pPr>
    </w:p>
    <w:p w14:paraId="3C6CA795" w14:textId="77777777" w:rsidR="005064EC" w:rsidRPr="00392646" w:rsidRDefault="005064EC" w:rsidP="005064E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2F65E329" w14:textId="77777777" w:rsidR="005064EC" w:rsidRPr="00392646" w:rsidRDefault="005064EC" w:rsidP="005064EC">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064EC" w:rsidRPr="00392646" w14:paraId="5F25E7C3" w14:textId="77777777" w:rsidTr="005064EC">
        <w:trPr>
          <w:trHeight w:val="191"/>
        </w:trPr>
        <w:tc>
          <w:tcPr>
            <w:tcW w:w="959" w:type="dxa"/>
            <w:shd w:val="clear" w:color="auto" w:fill="D9D9D9"/>
          </w:tcPr>
          <w:p w14:paraId="72C8622D" w14:textId="77777777" w:rsidR="005064EC" w:rsidRPr="00392646" w:rsidRDefault="005064EC" w:rsidP="0074192C">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0C6B40BA" w14:textId="77777777" w:rsidR="005064EC" w:rsidRPr="00392646" w:rsidRDefault="005064EC" w:rsidP="0074192C">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099ED419" w14:textId="77777777" w:rsidR="005064EC" w:rsidRPr="00392646" w:rsidRDefault="005064EC" w:rsidP="0074192C">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2D3B8339" w14:textId="77777777" w:rsidR="005064EC" w:rsidRPr="00392646" w:rsidRDefault="005064EC" w:rsidP="0074192C">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064EC" w:rsidRPr="00392646" w14:paraId="33F3A651" w14:textId="77777777" w:rsidTr="005064EC">
        <w:tc>
          <w:tcPr>
            <w:tcW w:w="959" w:type="dxa"/>
          </w:tcPr>
          <w:p w14:paraId="4C391DAC"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14:paraId="463436A9" w14:textId="2633A6D9"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$officerID</w:t>
            </w:r>
          </w:p>
        </w:tc>
        <w:tc>
          <w:tcPr>
            <w:tcW w:w="3358" w:type="dxa"/>
          </w:tcPr>
          <w:p w14:paraId="5C21CFCE" w14:textId="108A5C8D" w:rsidR="005064EC" w:rsidRPr="00392646" w:rsidRDefault="005064EC" w:rsidP="005064EC">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eastAsiaTheme="minorHAnsi" w:hAnsi="Times New Roman" w:cs="Times New Roman"/>
                <w:color w:val="auto"/>
                <w:sz w:val="24"/>
                <w:szCs w:val="24"/>
                <w:lang w:bidi="ar-SA"/>
              </w:rPr>
              <w:t>Declare v</w:t>
            </w:r>
            <w:r w:rsidR="00943012" w:rsidRPr="00392646">
              <w:rPr>
                <w:rFonts w:ascii="Times New Roman" w:eastAsiaTheme="minorHAnsi" w:hAnsi="Times New Roman" w:cs="Times New Roman"/>
                <w:color w:val="auto"/>
                <w:sz w:val="24"/>
                <w:szCs w:val="24"/>
                <w:lang w:bidi="ar-SA"/>
              </w:rPr>
              <w:t xml:space="preserve">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ID that store in the database.</w:t>
            </w:r>
          </w:p>
        </w:tc>
        <w:tc>
          <w:tcPr>
            <w:tcW w:w="3082" w:type="dxa"/>
          </w:tcPr>
          <w:p w14:paraId="182DE695"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732991A2" w14:textId="77777777" w:rsidTr="005064EC">
        <w:tc>
          <w:tcPr>
            <w:tcW w:w="959" w:type="dxa"/>
          </w:tcPr>
          <w:p w14:paraId="25403025"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14:paraId="2A83B031"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$firstname</w:t>
            </w:r>
          </w:p>
        </w:tc>
        <w:tc>
          <w:tcPr>
            <w:tcW w:w="3358" w:type="dxa"/>
          </w:tcPr>
          <w:p w14:paraId="190B1CD9" w14:textId="4F67D683"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 firstname that store in the database.</w:t>
            </w:r>
          </w:p>
        </w:tc>
        <w:tc>
          <w:tcPr>
            <w:tcW w:w="3082" w:type="dxa"/>
          </w:tcPr>
          <w:p w14:paraId="5A5E6A87"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295050C8" w14:textId="77777777" w:rsidTr="005064EC">
        <w:tc>
          <w:tcPr>
            <w:tcW w:w="959" w:type="dxa"/>
          </w:tcPr>
          <w:p w14:paraId="1CC4F6D4"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1843" w:type="dxa"/>
          </w:tcPr>
          <w:p w14:paraId="4B3DE9F9"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$surname</w:t>
            </w:r>
          </w:p>
        </w:tc>
        <w:tc>
          <w:tcPr>
            <w:tcW w:w="3358" w:type="dxa"/>
          </w:tcPr>
          <w:p w14:paraId="2145CFD3" w14:textId="72606BAA"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 surname that store in the database.</w:t>
            </w:r>
          </w:p>
        </w:tc>
        <w:tc>
          <w:tcPr>
            <w:tcW w:w="3082" w:type="dxa"/>
          </w:tcPr>
          <w:p w14:paraId="0E428761"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7F105D19" w14:textId="77777777" w:rsidTr="005064EC">
        <w:tc>
          <w:tcPr>
            <w:tcW w:w="959" w:type="dxa"/>
          </w:tcPr>
          <w:p w14:paraId="0937D982"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1843" w:type="dxa"/>
          </w:tcPr>
          <w:p w14:paraId="3EA00354"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$age</w:t>
            </w:r>
          </w:p>
        </w:tc>
        <w:tc>
          <w:tcPr>
            <w:tcW w:w="3358" w:type="dxa"/>
          </w:tcPr>
          <w:p w14:paraId="1BAC82B6" w14:textId="7ACDD606"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 age that store in the database.</w:t>
            </w:r>
          </w:p>
        </w:tc>
        <w:tc>
          <w:tcPr>
            <w:tcW w:w="3082" w:type="dxa"/>
          </w:tcPr>
          <w:p w14:paraId="441F47C0"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int</w:t>
            </w:r>
          </w:p>
        </w:tc>
      </w:tr>
      <w:tr w:rsidR="005064EC" w:rsidRPr="00392646" w14:paraId="76291C0A" w14:textId="77777777" w:rsidTr="005064EC">
        <w:tblPrEx>
          <w:tblLook w:val="0000" w:firstRow="0" w:lastRow="0" w:firstColumn="0" w:lastColumn="0" w:noHBand="0" w:noVBand="0"/>
        </w:tblPrEx>
        <w:trPr>
          <w:trHeight w:val="313"/>
        </w:trPr>
        <w:tc>
          <w:tcPr>
            <w:tcW w:w="959" w:type="dxa"/>
          </w:tcPr>
          <w:p w14:paraId="31D08BCF" w14:textId="77777777"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1843" w:type="dxa"/>
          </w:tcPr>
          <w:p w14:paraId="28904444"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$gender</w:t>
            </w:r>
          </w:p>
        </w:tc>
        <w:tc>
          <w:tcPr>
            <w:tcW w:w="3358" w:type="dxa"/>
          </w:tcPr>
          <w:p w14:paraId="4197A3CB" w14:textId="29905EB0"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 gender that store in the database.</w:t>
            </w:r>
          </w:p>
        </w:tc>
        <w:tc>
          <w:tcPr>
            <w:tcW w:w="3082" w:type="dxa"/>
          </w:tcPr>
          <w:p w14:paraId="71737A56"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6E1FDE76" w14:textId="77777777" w:rsidTr="005064EC">
        <w:tblPrEx>
          <w:tblLook w:val="0000" w:firstRow="0" w:lastRow="0" w:firstColumn="0" w:lastColumn="0" w:noHBand="0" w:noVBand="0"/>
        </w:tblPrEx>
        <w:trPr>
          <w:trHeight w:val="340"/>
        </w:trPr>
        <w:tc>
          <w:tcPr>
            <w:tcW w:w="959" w:type="dxa"/>
          </w:tcPr>
          <w:p w14:paraId="2225B3EE" w14:textId="77777777"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1843" w:type="dxa"/>
          </w:tcPr>
          <w:p w14:paraId="1B747486"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$address</w:t>
            </w:r>
          </w:p>
        </w:tc>
        <w:tc>
          <w:tcPr>
            <w:tcW w:w="3358" w:type="dxa"/>
          </w:tcPr>
          <w:p w14:paraId="5DA701F5" w14:textId="35AACFBD"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officers’</w:t>
            </w:r>
            <w:r w:rsidRPr="00392646">
              <w:rPr>
                <w:rFonts w:ascii="Times New Roman" w:eastAsiaTheme="minorHAnsi" w:hAnsi="Times New Roman" w:cs="Times New Roman"/>
                <w:color w:val="auto"/>
                <w:sz w:val="24"/>
                <w:szCs w:val="24"/>
                <w:lang w:bidi="ar-SA"/>
              </w:rPr>
              <w:t xml:space="preserve"> address that store in the database.</w:t>
            </w:r>
          </w:p>
        </w:tc>
        <w:tc>
          <w:tcPr>
            <w:tcW w:w="3082" w:type="dxa"/>
          </w:tcPr>
          <w:p w14:paraId="6B030691"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5D9FC583" w14:textId="77777777" w:rsidTr="005064EC">
        <w:tblPrEx>
          <w:tblLook w:val="0000" w:firstRow="0" w:lastRow="0" w:firstColumn="0" w:lastColumn="0" w:noHBand="0" w:noVBand="0"/>
        </w:tblPrEx>
        <w:trPr>
          <w:trHeight w:val="340"/>
        </w:trPr>
        <w:tc>
          <w:tcPr>
            <w:tcW w:w="959" w:type="dxa"/>
          </w:tcPr>
          <w:p w14:paraId="57A64363" w14:textId="77777777"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7</w:t>
            </w:r>
          </w:p>
        </w:tc>
        <w:tc>
          <w:tcPr>
            <w:tcW w:w="1843" w:type="dxa"/>
          </w:tcPr>
          <w:p w14:paraId="207403CF"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$tel</w:t>
            </w:r>
          </w:p>
        </w:tc>
        <w:tc>
          <w:tcPr>
            <w:tcW w:w="3358" w:type="dxa"/>
          </w:tcPr>
          <w:p w14:paraId="1DC2E3AF" w14:textId="30F8BF3C"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 tel that store in the database.</w:t>
            </w:r>
          </w:p>
        </w:tc>
        <w:tc>
          <w:tcPr>
            <w:tcW w:w="3082" w:type="dxa"/>
          </w:tcPr>
          <w:p w14:paraId="58A56EFD"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5064EC" w:rsidRPr="00392646" w14:paraId="3DDAF411" w14:textId="77777777" w:rsidTr="005064EC">
        <w:tblPrEx>
          <w:tblLook w:val="0000" w:firstRow="0" w:lastRow="0" w:firstColumn="0" w:lastColumn="0" w:noHBand="0" w:noVBand="0"/>
        </w:tblPrEx>
        <w:trPr>
          <w:trHeight w:val="243"/>
        </w:trPr>
        <w:tc>
          <w:tcPr>
            <w:tcW w:w="959" w:type="dxa"/>
          </w:tcPr>
          <w:p w14:paraId="5569181E" w14:textId="77777777" w:rsidR="005064EC" w:rsidRPr="00392646" w:rsidRDefault="005064EC" w:rsidP="005064E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1843" w:type="dxa"/>
          </w:tcPr>
          <w:p w14:paraId="3BCF1575"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$email</w:t>
            </w:r>
          </w:p>
        </w:tc>
        <w:tc>
          <w:tcPr>
            <w:tcW w:w="3358" w:type="dxa"/>
          </w:tcPr>
          <w:p w14:paraId="12770C30" w14:textId="1553329C"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00943012" w:rsidRPr="00392646">
              <w:rPr>
                <w:rStyle w:val="Heading2Char"/>
                <w:rFonts w:ascii="Times New Roman" w:hAnsi="Times New Roman" w:cs="Times New Roman"/>
                <w:b w:val="0"/>
                <w:color w:val="auto"/>
                <w:sz w:val="24"/>
                <w:szCs w:val="24"/>
              </w:rPr>
              <w:t>officer</w:t>
            </w:r>
            <w:r w:rsidRPr="00392646">
              <w:rPr>
                <w:rFonts w:ascii="Times New Roman" w:eastAsiaTheme="minorHAnsi" w:hAnsi="Times New Roman" w:cs="Times New Roman"/>
                <w:color w:val="auto"/>
                <w:sz w:val="24"/>
                <w:szCs w:val="24"/>
                <w:lang w:bidi="ar-SA"/>
              </w:rPr>
              <w:t>s’email that store in the database.</w:t>
            </w:r>
          </w:p>
        </w:tc>
        <w:tc>
          <w:tcPr>
            <w:tcW w:w="3082" w:type="dxa"/>
          </w:tcPr>
          <w:p w14:paraId="7C1B4960"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bl>
    <w:p w14:paraId="33C93981" w14:textId="77777777" w:rsidR="00943012" w:rsidRPr="00392646" w:rsidRDefault="00943012" w:rsidP="005064EC">
      <w:pPr>
        <w:rPr>
          <w:rStyle w:val="Heading2Char"/>
          <w:rFonts w:ascii="Times New Roman" w:hAnsi="Times New Roman" w:cs="Times New Roman"/>
          <w:color w:val="auto"/>
          <w:sz w:val="24"/>
          <w:szCs w:val="24"/>
        </w:rPr>
      </w:pPr>
    </w:p>
    <w:p w14:paraId="49AFD17F" w14:textId="77777777" w:rsidR="00943012" w:rsidRPr="00392646" w:rsidRDefault="00943012" w:rsidP="005064EC">
      <w:pPr>
        <w:rPr>
          <w:rStyle w:val="Heading2Char"/>
          <w:rFonts w:ascii="Times New Roman" w:hAnsi="Times New Roman" w:cs="Times New Roman"/>
          <w:color w:val="auto"/>
          <w:sz w:val="24"/>
          <w:szCs w:val="24"/>
        </w:rPr>
      </w:pPr>
    </w:p>
    <w:p w14:paraId="7904C17C" w14:textId="77777777" w:rsidR="00943012" w:rsidRPr="00392646" w:rsidRDefault="00943012" w:rsidP="005064EC">
      <w:pPr>
        <w:rPr>
          <w:rStyle w:val="Heading2Char"/>
          <w:rFonts w:ascii="Times New Roman" w:hAnsi="Times New Roman" w:cs="Times New Roman"/>
          <w:color w:val="auto"/>
          <w:sz w:val="24"/>
          <w:szCs w:val="24"/>
        </w:rPr>
      </w:pPr>
    </w:p>
    <w:p w14:paraId="20B0872D" w14:textId="77777777" w:rsidR="005064EC" w:rsidRPr="00392646" w:rsidRDefault="005064EC" w:rsidP="005064E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14:paraId="2F3E9CD2" w14:textId="469D6550" w:rsidR="005064EC" w:rsidRPr="00392646" w:rsidRDefault="005064EC" w:rsidP="00B74B2A">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3"/>
        <w:gridCol w:w="1896"/>
        <w:gridCol w:w="3335"/>
        <w:gridCol w:w="3058"/>
      </w:tblGrid>
      <w:tr w:rsidR="005064EC" w:rsidRPr="00392646" w14:paraId="2ADC1165" w14:textId="77777777" w:rsidTr="005064EC">
        <w:trPr>
          <w:trHeight w:val="191"/>
        </w:trPr>
        <w:tc>
          <w:tcPr>
            <w:tcW w:w="959" w:type="dxa"/>
            <w:shd w:val="clear" w:color="auto" w:fill="D9D9D9"/>
          </w:tcPr>
          <w:p w14:paraId="1012E51B" w14:textId="77777777" w:rsidR="005064EC" w:rsidRPr="00392646" w:rsidRDefault="005064EC" w:rsidP="00B74B2A">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3FEBF4DB" w14:textId="77777777" w:rsidR="005064EC" w:rsidRPr="00392646" w:rsidRDefault="005064EC" w:rsidP="00B74B2A">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5A1D4A4D" w14:textId="77777777" w:rsidR="005064EC" w:rsidRPr="00392646" w:rsidRDefault="005064EC" w:rsidP="00B74B2A">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30B85686" w14:textId="77777777" w:rsidR="005064EC" w:rsidRPr="00392646" w:rsidRDefault="005064EC" w:rsidP="00B74B2A">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064EC" w:rsidRPr="00392646" w14:paraId="62AE3C13" w14:textId="77777777" w:rsidTr="005064EC">
        <w:tc>
          <w:tcPr>
            <w:tcW w:w="959" w:type="dxa"/>
          </w:tcPr>
          <w:p w14:paraId="57942ACE"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14:paraId="6A3AF5E1"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connectDatabse()</w:t>
            </w:r>
          </w:p>
        </w:tc>
        <w:tc>
          <w:tcPr>
            <w:tcW w:w="3358" w:type="dxa"/>
          </w:tcPr>
          <w:p w14:paraId="72F798CB" w14:textId="77777777" w:rsidR="005064EC" w:rsidRPr="00392646" w:rsidRDefault="005064EC" w:rsidP="005064EC">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connect with the dental clinic database.</w:t>
            </w:r>
          </w:p>
        </w:tc>
        <w:tc>
          <w:tcPr>
            <w:tcW w:w="3082" w:type="dxa"/>
          </w:tcPr>
          <w:p w14:paraId="1FAD9EB5"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5064EC" w:rsidRPr="00392646" w14:paraId="4AF63312" w14:textId="77777777" w:rsidTr="005064EC">
        <w:tc>
          <w:tcPr>
            <w:tcW w:w="959" w:type="dxa"/>
          </w:tcPr>
          <w:p w14:paraId="51439931"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14:paraId="2958C30C"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queryDatabase()</w:t>
            </w:r>
          </w:p>
        </w:tc>
        <w:tc>
          <w:tcPr>
            <w:tcW w:w="3358" w:type="dxa"/>
          </w:tcPr>
          <w:p w14:paraId="4D3F5975" w14:textId="77777777" w:rsidR="005064EC" w:rsidRPr="00392646" w:rsidRDefault="005064EC" w:rsidP="005064EC">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Method uses to query the data from the dental clinic database.</w:t>
            </w:r>
          </w:p>
        </w:tc>
        <w:tc>
          <w:tcPr>
            <w:tcW w:w="3082" w:type="dxa"/>
          </w:tcPr>
          <w:p w14:paraId="1257BCE4" w14:textId="77777777" w:rsidR="005064EC" w:rsidRPr="00392646" w:rsidRDefault="005064EC" w:rsidP="005064E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74FB409C" w14:textId="77777777" w:rsidR="005C50CE" w:rsidRPr="00392646" w:rsidRDefault="005C50CE" w:rsidP="005C50CE">
      <w:pPr>
        <w:ind w:firstLine="720"/>
        <w:rPr>
          <w:rStyle w:val="Heading2Char"/>
          <w:rFonts w:ascii="Times New Roman" w:hAnsi="Times New Roman" w:cs="Times New Roman"/>
          <w:color w:val="auto"/>
          <w:sz w:val="24"/>
          <w:szCs w:val="24"/>
        </w:rPr>
      </w:pPr>
    </w:p>
    <w:p w14:paraId="17FFF0AC" w14:textId="77777777" w:rsidR="007A5598" w:rsidRPr="00392646" w:rsidRDefault="007A5598" w:rsidP="005C50CE">
      <w:pPr>
        <w:ind w:firstLine="720"/>
        <w:rPr>
          <w:rStyle w:val="Heading2Char"/>
          <w:rFonts w:ascii="Times New Roman" w:hAnsi="Times New Roman" w:cs="Times New Roman"/>
          <w:color w:val="auto"/>
          <w:sz w:val="24"/>
          <w:szCs w:val="24"/>
        </w:rPr>
      </w:pPr>
    </w:p>
    <w:p w14:paraId="4F7D9C9E" w14:textId="1AD13FA0" w:rsidR="00771E58"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CD-06</w:t>
      </w:r>
      <w:r w:rsidR="00771E58" w:rsidRPr="00392646">
        <w:rPr>
          <w:rStyle w:val="Heading2Char"/>
          <w:rFonts w:ascii="Times New Roman" w:hAnsi="Times New Roman" w:cs="Times New Roman"/>
          <w:color w:val="auto"/>
          <w:sz w:val="24"/>
          <w:szCs w:val="24"/>
        </w:rPr>
        <w:t>,URS</w:t>
      </w:r>
    </w:p>
    <w:p w14:paraId="77BF3F96" w14:textId="6C4B3983" w:rsidR="00771E58" w:rsidRPr="00392646" w:rsidRDefault="00771E58" w:rsidP="00771E58">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Officer_Model</w:t>
      </w:r>
    </w:p>
    <w:p w14:paraId="358AB756" w14:textId="77777777" w:rsidR="002056BC" w:rsidRPr="00392646" w:rsidRDefault="002056BC" w:rsidP="00771E58">
      <w:pPr>
        <w:rPr>
          <w:rStyle w:val="Heading2Char"/>
          <w:rFonts w:ascii="Times New Roman" w:hAnsi="Times New Roman" w:cs="Times New Roman"/>
          <w:color w:val="auto"/>
          <w:sz w:val="24"/>
          <w:szCs w:val="24"/>
        </w:rPr>
      </w:pPr>
    </w:p>
    <w:p w14:paraId="0020FBFB" w14:textId="4D6D8FE8" w:rsidR="00771E58" w:rsidRPr="00392646" w:rsidRDefault="00973688" w:rsidP="007A5598">
      <w:pPr>
        <w:jc w:val="center"/>
        <w:rPr>
          <w:rFonts w:ascii="Times New Roman" w:eastAsiaTheme="majorEastAsia" w:hAnsi="Times New Roman" w:cs="Times New Roman"/>
          <w:b/>
          <w:bCs/>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0563CF5B" wp14:editId="1584796E">
            <wp:extent cx="2761925" cy="3596640"/>
            <wp:effectExtent l="0" t="0" r="635" b="3810"/>
            <wp:docPr id="28" name="Picture 28" descr="C:\Users\SONY\Desktop\senior project\progress1\usecase\cd.jpg\offic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cd.jpg\officer_mode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61925" cy="3596640"/>
                    </a:xfrm>
                    <a:prstGeom prst="rect">
                      <a:avLst/>
                    </a:prstGeom>
                    <a:noFill/>
                    <a:ln>
                      <a:noFill/>
                    </a:ln>
                  </pic:spPr>
                </pic:pic>
              </a:graphicData>
            </a:graphic>
          </wp:inline>
        </w:drawing>
      </w:r>
    </w:p>
    <w:p w14:paraId="35BAB6C2" w14:textId="6E275358" w:rsidR="00771E58" w:rsidRPr="00392646" w:rsidRDefault="00771E58" w:rsidP="00771E58">
      <w:pPr>
        <w:rPr>
          <w:rFonts w:ascii="Times New Roman" w:eastAsiaTheme="majorEastAsia" w:hAnsi="Times New Roman" w:cs="Times New Roman"/>
          <w:sz w:val="24"/>
          <w:szCs w:val="24"/>
        </w:rPr>
      </w:pPr>
    </w:p>
    <w:p w14:paraId="0D02CD8C" w14:textId="77777777" w:rsidR="003C7AC3" w:rsidRPr="00392646" w:rsidRDefault="003C7AC3" w:rsidP="003C7AC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3F941940" w14:textId="77777777" w:rsidR="003C7AC3" w:rsidRPr="00392646" w:rsidRDefault="003C7AC3" w:rsidP="003C7AC3">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2693"/>
        <w:gridCol w:w="2508"/>
        <w:gridCol w:w="3082"/>
      </w:tblGrid>
      <w:tr w:rsidR="003C7AC3" w:rsidRPr="00392646" w14:paraId="6DC26535" w14:textId="77777777" w:rsidTr="00BB3712">
        <w:trPr>
          <w:trHeight w:val="191"/>
        </w:trPr>
        <w:tc>
          <w:tcPr>
            <w:tcW w:w="959" w:type="dxa"/>
            <w:shd w:val="clear" w:color="auto" w:fill="D9D9D9"/>
          </w:tcPr>
          <w:p w14:paraId="2F99783B" w14:textId="77777777"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693" w:type="dxa"/>
            <w:shd w:val="clear" w:color="auto" w:fill="D9D9D9"/>
          </w:tcPr>
          <w:p w14:paraId="2DA629F4" w14:textId="77777777"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508" w:type="dxa"/>
            <w:shd w:val="clear" w:color="auto" w:fill="D9D9D9"/>
          </w:tcPr>
          <w:p w14:paraId="5AA44A29" w14:textId="77777777"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6BBDDC89" w14:textId="77777777"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3C7AC3" w:rsidRPr="00392646" w14:paraId="2DA6B0F9" w14:textId="77777777" w:rsidTr="00BB3712">
        <w:tc>
          <w:tcPr>
            <w:tcW w:w="959" w:type="dxa"/>
          </w:tcPr>
          <w:p w14:paraId="55B1A2C1" w14:textId="77777777"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693" w:type="dxa"/>
          </w:tcPr>
          <w:p w14:paraId="1ABDB3BC" w14:textId="77777777"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08" w:type="dxa"/>
          </w:tcPr>
          <w:p w14:paraId="7AA5032B" w14:textId="77777777" w:rsidR="003C7AC3" w:rsidRPr="00392646" w:rsidRDefault="003C7AC3" w:rsidP="00C227CB">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14:paraId="27777A97" w14:textId="77777777" w:rsidR="003C7AC3" w:rsidRPr="00392646" w:rsidRDefault="003C7AC3" w:rsidP="00C227CB">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6EE00A2F" w14:textId="77777777" w:rsidR="003C7AC3" w:rsidRPr="00392646" w:rsidRDefault="003C7AC3" w:rsidP="003C7AC3">
      <w:pPr>
        <w:rPr>
          <w:rStyle w:val="Heading2Char"/>
          <w:rFonts w:ascii="Times New Roman" w:hAnsi="Times New Roman" w:cs="Times New Roman"/>
          <w:color w:val="auto"/>
          <w:sz w:val="24"/>
          <w:szCs w:val="24"/>
        </w:rPr>
      </w:pPr>
    </w:p>
    <w:p w14:paraId="23F3A317" w14:textId="77777777" w:rsidR="003C7AC3" w:rsidRPr="00392646" w:rsidRDefault="003C7AC3" w:rsidP="003C7AC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14:paraId="54C46021" w14:textId="77777777" w:rsidR="003C7AC3" w:rsidRPr="00392646" w:rsidRDefault="003C7AC3" w:rsidP="003C7AC3">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ayout w:type="fixed"/>
        <w:tblLook w:val="04A0" w:firstRow="1" w:lastRow="0" w:firstColumn="1" w:lastColumn="0" w:noHBand="0" w:noVBand="1"/>
      </w:tblPr>
      <w:tblGrid>
        <w:gridCol w:w="740"/>
        <w:gridCol w:w="3621"/>
        <w:gridCol w:w="2742"/>
        <w:gridCol w:w="2139"/>
      </w:tblGrid>
      <w:tr w:rsidR="003C7AC3" w:rsidRPr="00392646" w14:paraId="2AABD228" w14:textId="77777777" w:rsidTr="009A5B6F">
        <w:trPr>
          <w:trHeight w:val="191"/>
        </w:trPr>
        <w:tc>
          <w:tcPr>
            <w:tcW w:w="740" w:type="dxa"/>
            <w:shd w:val="clear" w:color="auto" w:fill="D9D9D9"/>
          </w:tcPr>
          <w:p w14:paraId="0CA8A35D" w14:textId="77777777"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621" w:type="dxa"/>
            <w:shd w:val="clear" w:color="auto" w:fill="D9D9D9"/>
          </w:tcPr>
          <w:p w14:paraId="3C8FE44D" w14:textId="77777777"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742" w:type="dxa"/>
            <w:shd w:val="clear" w:color="auto" w:fill="D9D9D9"/>
          </w:tcPr>
          <w:p w14:paraId="77363CAE" w14:textId="77777777"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139" w:type="dxa"/>
            <w:shd w:val="clear" w:color="auto" w:fill="D9D9D9"/>
          </w:tcPr>
          <w:p w14:paraId="76C2CFD3" w14:textId="77777777" w:rsidR="003C7AC3" w:rsidRPr="00392646" w:rsidRDefault="003C7AC3" w:rsidP="00BB3712">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3B0A4E" w:rsidRPr="00392646" w14:paraId="729DF3BE" w14:textId="77777777" w:rsidTr="009A5B6F">
        <w:trPr>
          <w:trHeight w:val="710"/>
        </w:trPr>
        <w:tc>
          <w:tcPr>
            <w:tcW w:w="740" w:type="dxa"/>
          </w:tcPr>
          <w:p w14:paraId="1CAA0FCA" w14:textId="782C4820"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621" w:type="dxa"/>
          </w:tcPr>
          <w:p w14:paraId="432C8842" w14:textId="2ACD1352" w:rsidR="003B0A4E" w:rsidRPr="00392646" w:rsidRDefault="003B0A4E"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7A5598" w:rsidRPr="00392646">
              <w:rPr>
                <w:rStyle w:val="Heading2Char"/>
                <w:rFonts w:ascii="Times New Roman" w:hAnsi="Times New Roman" w:cs="Times New Roman"/>
                <w:b w:val="0"/>
                <w:color w:val="auto"/>
                <w:sz w:val="24"/>
                <w:szCs w:val="24"/>
              </w:rPr>
              <w:t>$user</w:t>
            </w:r>
            <w:r w:rsidR="00973688" w:rsidRPr="00392646">
              <w:rPr>
                <w:rStyle w:val="Heading2Char"/>
                <w:rFonts w:ascii="Times New Roman" w:hAnsi="Times New Roman" w:cs="Times New Roman"/>
                <w:b w:val="0"/>
                <w:color w:val="auto"/>
                <w:sz w:val="24"/>
                <w:szCs w:val="24"/>
              </w:rPr>
              <w:t>ID:varcahar</w:t>
            </w:r>
            <w:r w:rsidRPr="00392646">
              <w:rPr>
                <w:rStyle w:val="Heading2Char"/>
                <w:rFonts w:ascii="Times New Roman" w:hAnsi="Times New Roman" w:cs="Times New Roman"/>
                <w:b w:val="0"/>
                <w:color w:val="auto"/>
                <w:sz w:val="24"/>
                <w:szCs w:val="24"/>
              </w:rPr>
              <w:t>)</w:t>
            </w:r>
          </w:p>
        </w:tc>
        <w:tc>
          <w:tcPr>
            <w:tcW w:w="2742" w:type="dxa"/>
          </w:tcPr>
          <w:p w14:paraId="1E741795" w14:textId="2299B2B3" w:rsidR="003B0A4E" w:rsidRPr="00392646" w:rsidRDefault="003B0A4E" w:rsidP="00AA43C7">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139" w:type="dxa"/>
          </w:tcPr>
          <w:p w14:paraId="66B96D2B" w14:textId="47CFB287"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3B0A4E" w:rsidRPr="00392646" w14:paraId="453187F9" w14:textId="77777777" w:rsidTr="009A5B6F">
        <w:trPr>
          <w:trHeight w:val="892"/>
        </w:trPr>
        <w:tc>
          <w:tcPr>
            <w:tcW w:w="740" w:type="dxa"/>
          </w:tcPr>
          <w:p w14:paraId="1E1DDCB3" w14:textId="63B38C46"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2</w:t>
            </w:r>
          </w:p>
        </w:tc>
        <w:tc>
          <w:tcPr>
            <w:tcW w:w="3621" w:type="dxa"/>
          </w:tcPr>
          <w:p w14:paraId="7AA8757F" w14:textId="5CD929EC" w:rsidR="003B0A4E" w:rsidRPr="00392646" w:rsidRDefault="00DC688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get_db()</w:t>
            </w:r>
          </w:p>
        </w:tc>
        <w:tc>
          <w:tcPr>
            <w:tcW w:w="2742" w:type="dxa"/>
          </w:tcPr>
          <w:p w14:paraId="2BB08B5D" w14:textId="51A5EB77" w:rsidR="003B0A4E" w:rsidRPr="00392646" w:rsidRDefault="003B0A4E" w:rsidP="00DC6887">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 xml:space="preserve">Method uses to </w:t>
            </w:r>
            <w:r w:rsidR="00DC6887" w:rsidRPr="00392646">
              <w:rPr>
                <w:rFonts w:ascii="Times New Roman" w:hAnsi="Times New Roman" w:cs="Times New Roman"/>
                <w:sz w:val="24"/>
                <w:szCs w:val="24"/>
              </w:rPr>
              <w:t xml:space="preserve">get </w:t>
            </w:r>
            <w:r w:rsidR="00B639A6" w:rsidRPr="00392646">
              <w:rPr>
                <w:rFonts w:ascii="Times New Roman" w:hAnsi="Times New Roman" w:cs="Times New Roman"/>
                <w:sz w:val="24"/>
                <w:szCs w:val="24"/>
              </w:rPr>
              <w:t xml:space="preserve">all </w:t>
            </w:r>
            <w:r w:rsidR="00DC6887" w:rsidRPr="00392646">
              <w:rPr>
                <w:rFonts w:ascii="Times New Roman" w:hAnsi="Times New Roman" w:cs="Times New Roman"/>
                <w:sz w:val="24"/>
                <w:szCs w:val="24"/>
              </w:rPr>
              <w:t>dentists’ data and officers’ data from database</w:t>
            </w:r>
          </w:p>
        </w:tc>
        <w:tc>
          <w:tcPr>
            <w:tcW w:w="2139" w:type="dxa"/>
          </w:tcPr>
          <w:p w14:paraId="2EDF3CF0" w14:textId="37D8ABBB"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3B0A4E" w:rsidRPr="00392646" w14:paraId="63990F90" w14:textId="77777777" w:rsidTr="009A5B6F">
        <w:tc>
          <w:tcPr>
            <w:tcW w:w="740" w:type="dxa"/>
          </w:tcPr>
          <w:p w14:paraId="309CBA28" w14:textId="6E6F441E"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621" w:type="dxa"/>
          </w:tcPr>
          <w:p w14:paraId="079E6D5F" w14:textId="23987C7E" w:rsidR="003B0A4E" w:rsidRPr="00392646" w:rsidRDefault="00DC688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get_p_data()</w:t>
            </w:r>
          </w:p>
        </w:tc>
        <w:tc>
          <w:tcPr>
            <w:tcW w:w="2742" w:type="dxa"/>
          </w:tcPr>
          <w:p w14:paraId="63D68B02" w14:textId="736C2944" w:rsidR="003B0A4E" w:rsidRPr="00392646" w:rsidRDefault="003B0A4E" w:rsidP="00DC688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C6887" w:rsidRPr="00392646">
              <w:rPr>
                <w:rStyle w:val="Heading2Char"/>
                <w:rFonts w:ascii="Times New Roman" w:hAnsi="Times New Roman" w:cs="Times New Roman"/>
                <w:b w:val="0"/>
                <w:color w:val="auto"/>
                <w:sz w:val="24"/>
                <w:szCs w:val="24"/>
              </w:rPr>
              <w:t>get</w:t>
            </w:r>
            <w:r w:rsidR="00B639A6" w:rsidRPr="00392646">
              <w:rPr>
                <w:rStyle w:val="Heading2Char"/>
                <w:rFonts w:ascii="Times New Roman" w:hAnsi="Times New Roman" w:cs="Times New Roman"/>
                <w:b w:val="0"/>
                <w:color w:val="auto"/>
                <w:sz w:val="24"/>
                <w:szCs w:val="24"/>
              </w:rPr>
              <w:t xml:space="preserve"> all</w:t>
            </w:r>
            <w:r w:rsidR="00DC6887" w:rsidRPr="00392646">
              <w:rPr>
                <w:rStyle w:val="Heading2Char"/>
                <w:rFonts w:ascii="Times New Roman" w:hAnsi="Times New Roman" w:cs="Times New Roman"/>
                <w:b w:val="0"/>
                <w:color w:val="auto"/>
                <w:sz w:val="24"/>
                <w:szCs w:val="24"/>
              </w:rPr>
              <w:t xml:space="preserve"> patients’ data from database</w:t>
            </w:r>
          </w:p>
        </w:tc>
        <w:tc>
          <w:tcPr>
            <w:tcW w:w="2139" w:type="dxa"/>
          </w:tcPr>
          <w:p w14:paraId="389FC017" w14:textId="07465154" w:rsidR="003B0A4E" w:rsidRPr="00392646" w:rsidRDefault="003B0A4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14:paraId="239AC72B" w14:textId="77777777" w:rsidTr="009A5B6F">
        <w:tblPrEx>
          <w:tblLook w:val="0000" w:firstRow="0" w:lastRow="0" w:firstColumn="0" w:lastColumn="0" w:noHBand="0" w:noVBand="0"/>
        </w:tblPrEx>
        <w:trPr>
          <w:trHeight w:val="620"/>
        </w:trPr>
        <w:tc>
          <w:tcPr>
            <w:tcW w:w="740" w:type="dxa"/>
          </w:tcPr>
          <w:p w14:paraId="7CAEA735" w14:textId="42F239B4"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621" w:type="dxa"/>
          </w:tcPr>
          <w:p w14:paraId="7DB5541F" w14:textId="400CA89E" w:rsidR="00AA43C7" w:rsidRPr="00392646" w:rsidRDefault="006D434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getDataByID($userID:varchar)</w:t>
            </w:r>
          </w:p>
        </w:tc>
        <w:tc>
          <w:tcPr>
            <w:tcW w:w="2742" w:type="dxa"/>
          </w:tcPr>
          <w:p w14:paraId="4EBE9CA9" w14:textId="5D122C31" w:rsidR="00AA43C7" w:rsidRPr="00392646" w:rsidRDefault="00AA43C7" w:rsidP="006D434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6D434D" w:rsidRPr="00392646">
              <w:rPr>
                <w:rStyle w:val="Heading2Char"/>
                <w:rFonts w:ascii="Times New Roman" w:hAnsi="Times New Roman" w:cs="Times New Roman"/>
                <w:b w:val="0"/>
                <w:color w:val="auto"/>
                <w:sz w:val="24"/>
                <w:szCs w:val="24"/>
              </w:rPr>
              <w:t>get data of dentist by using userID</w:t>
            </w:r>
          </w:p>
        </w:tc>
        <w:tc>
          <w:tcPr>
            <w:tcW w:w="2139" w:type="dxa"/>
          </w:tcPr>
          <w:p w14:paraId="16BB1ED6" w14:textId="77C76396"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14:paraId="2FB7F7BC" w14:textId="77777777" w:rsidTr="009A5B6F">
        <w:tblPrEx>
          <w:tblLook w:val="0000" w:firstRow="0" w:lastRow="0" w:firstColumn="0" w:lastColumn="0" w:noHBand="0" w:noVBand="0"/>
        </w:tblPrEx>
        <w:trPr>
          <w:trHeight w:val="120"/>
        </w:trPr>
        <w:tc>
          <w:tcPr>
            <w:tcW w:w="740" w:type="dxa"/>
          </w:tcPr>
          <w:p w14:paraId="2500F468" w14:textId="53ADCD23"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621" w:type="dxa"/>
          </w:tcPr>
          <w:p w14:paraId="30ACFCB2" w14:textId="3559EF82" w:rsidR="00AA43C7" w:rsidRPr="00392646" w:rsidRDefault="00875F10"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w:t>
            </w:r>
            <w:r w:rsidR="006D434D" w:rsidRPr="00392646">
              <w:rPr>
                <w:rStyle w:val="Heading2Char"/>
                <w:rFonts w:ascii="Times New Roman" w:hAnsi="Times New Roman" w:cs="Times New Roman"/>
                <w:b w:val="0"/>
                <w:color w:val="auto"/>
                <w:sz w:val="24"/>
                <w:szCs w:val="24"/>
              </w:rPr>
              <w:t>et_p_DataByID($pateintID</w:t>
            </w:r>
            <w:r w:rsidRPr="00392646">
              <w:rPr>
                <w:rStyle w:val="Heading2Char"/>
                <w:rFonts w:ascii="Times New Roman" w:hAnsi="Times New Roman" w:cs="Times New Roman"/>
                <w:b w:val="0"/>
                <w:color w:val="auto"/>
                <w:sz w:val="24"/>
                <w:szCs w:val="24"/>
              </w:rPr>
              <w:t>:varchar</w:t>
            </w:r>
            <w:r w:rsidR="006D434D" w:rsidRPr="00392646">
              <w:rPr>
                <w:rStyle w:val="Heading2Char"/>
                <w:rFonts w:ascii="Times New Roman" w:hAnsi="Times New Roman" w:cs="Times New Roman"/>
                <w:b w:val="0"/>
                <w:color w:val="auto"/>
                <w:sz w:val="24"/>
                <w:szCs w:val="24"/>
              </w:rPr>
              <w:t>)</w:t>
            </w:r>
          </w:p>
        </w:tc>
        <w:tc>
          <w:tcPr>
            <w:tcW w:w="2742" w:type="dxa"/>
          </w:tcPr>
          <w:p w14:paraId="7766F401" w14:textId="1F4C6701" w:rsidR="00AA43C7" w:rsidRPr="00392646" w:rsidRDefault="00AA43C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875F10" w:rsidRPr="00392646">
              <w:rPr>
                <w:rStyle w:val="Heading2Char"/>
                <w:rFonts w:ascii="Times New Roman" w:hAnsi="Times New Roman" w:cs="Times New Roman"/>
                <w:b w:val="0"/>
                <w:color w:val="auto"/>
                <w:sz w:val="24"/>
                <w:szCs w:val="24"/>
              </w:rPr>
              <w:t>get data of patient by using patientID</w:t>
            </w:r>
          </w:p>
        </w:tc>
        <w:tc>
          <w:tcPr>
            <w:tcW w:w="2139" w:type="dxa"/>
          </w:tcPr>
          <w:p w14:paraId="43ABC52C" w14:textId="04BF4025"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14:paraId="19FAED8E" w14:textId="77777777" w:rsidTr="009A5B6F">
        <w:tblPrEx>
          <w:tblLook w:val="0000" w:firstRow="0" w:lastRow="0" w:firstColumn="0" w:lastColumn="0" w:noHBand="0" w:noVBand="0"/>
        </w:tblPrEx>
        <w:trPr>
          <w:trHeight w:val="120"/>
        </w:trPr>
        <w:tc>
          <w:tcPr>
            <w:tcW w:w="740" w:type="dxa"/>
          </w:tcPr>
          <w:p w14:paraId="640FAC92" w14:textId="4FB90E36"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3621" w:type="dxa"/>
          </w:tcPr>
          <w:p w14:paraId="485C4B69" w14:textId="06D9E262" w:rsidR="00AA43C7" w:rsidRPr="00392646" w:rsidRDefault="00DC6136"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w:t>
            </w:r>
            <w:r w:rsidR="00903971" w:rsidRPr="00392646">
              <w:rPr>
                <w:rStyle w:val="Heading2Char"/>
                <w:rFonts w:ascii="Times New Roman" w:hAnsi="Times New Roman" w:cs="Times New Roman"/>
                <w:b w:val="0"/>
                <w:color w:val="auto"/>
                <w:sz w:val="24"/>
                <w:szCs w:val="24"/>
              </w:rPr>
              <w:t>ddnew($data</w:t>
            </w:r>
            <w:r w:rsidRPr="00392646">
              <w:rPr>
                <w:rStyle w:val="Heading2Char"/>
                <w:rFonts w:ascii="Times New Roman" w:hAnsi="Times New Roman" w:cs="Times New Roman"/>
                <w:b w:val="0"/>
                <w:color w:val="auto"/>
                <w:sz w:val="24"/>
                <w:szCs w:val="24"/>
              </w:rPr>
              <w:t>:array[]</w:t>
            </w:r>
            <w:r w:rsidR="00903971" w:rsidRPr="00392646">
              <w:rPr>
                <w:rStyle w:val="Heading2Char"/>
                <w:rFonts w:ascii="Times New Roman" w:hAnsi="Times New Roman" w:cs="Times New Roman"/>
                <w:b w:val="0"/>
                <w:color w:val="auto"/>
                <w:sz w:val="24"/>
                <w:szCs w:val="24"/>
              </w:rPr>
              <w:t>)</w:t>
            </w:r>
          </w:p>
        </w:tc>
        <w:tc>
          <w:tcPr>
            <w:tcW w:w="2742" w:type="dxa"/>
          </w:tcPr>
          <w:p w14:paraId="17C5C3FA" w14:textId="4EE46064" w:rsidR="00AA43C7" w:rsidRPr="00392646" w:rsidRDefault="00AA43C7" w:rsidP="00DC613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C6136" w:rsidRPr="00392646">
              <w:rPr>
                <w:rStyle w:val="Heading2Char"/>
                <w:rFonts w:ascii="Times New Roman" w:hAnsi="Times New Roman" w:cs="Times New Roman"/>
                <w:b w:val="0"/>
                <w:color w:val="auto"/>
                <w:sz w:val="24"/>
                <w:szCs w:val="24"/>
              </w:rPr>
              <w:t>add new patient to the database</w:t>
            </w:r>
          </w:p>
        </w:tc>
        <w:tc>
          <w:tcPr>
            <w:tcW w:w="2139" w:type="dxa"/>
          </w:tcPr>
          <w:p w14:paraId="18FC1694" w14:textId="3CDF5137"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14:paraId="070E1706" w14:textId="77777777" w:rsidTr="009A5B6F">
        <w:tblPrEx>
          <w:tblLook w:val="0000" w:firstRow="0" w:lastRow="0" w:firstColumn="0" w:lastColumn="0" w:noHBand="0" w:noVBand="0"/>
        </w:tblPrEx>
        <w:trPr>
          <w:trHeight w:val="160"/>
        </w:trPr>
        <w:tc>
          <w:tcPr>
            <w:tcW w:w="740" w:type="dxa"/>
          </w:tcPr>
          <w:p w14:paraId="059176FB" w14:textId="2D0156D9"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3621" w:type="dxa"/>
          </w:tcPr>
          <w:p w14:paraId="388E2C7D" w14:textId="3B5502CE" w:rsidR="00AA43C7" w:rsidRPr="00392646" w:rsidRDefault="00BF4FB7"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update($data:array[])</w:t>
            </w:r>
          </w:p>
        </w:tc>
        <w:tc>
          <w:tcPr>
            <w:tcW w:w="2742" w:type="dxa"/>
          </w:tcPr>
          <w:p w14:paraId="414D7ED1" w14:textId="2941D453" w:rsidR="00AA43C7" w:rsidRPr="00392646" w:rsidRDefault="00AA43C7" w:rsidP="00BF4F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BF4FB7" w:rsidRPr="00392646">
              <w:rPr>
                <w:rStyle w:val="Heading2Char"/>
                <w:rFonts w:ascii="Times New Roman" w:hAnsi="Times New Roman" w:cs="Times New Roman"/>
                <w:b w:val="0"/>
                <w:color w:val="auto"/>
                <w:sz w:val="24"/>
                <w:szCs w:val="24"/>
              </w:rPr>
              <w:t>update patients’ data to database</w:t>
            </w:r>
          </w:p>
        </w:tc>
        <w:tc>
          <w:tcPr>
            <w:tcW w:w="2139" w:type="dxa"/>
          </w:tcPr>
          <w:p w14:paraId="5506F5BC" w14:textId="1E2D0768"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6E6011" w:rsidRPr="00392646" w14:paraId="23DDB781" w14:textId="77777777" w:rsidTr="009A5B6F">
        <w:tblPrEx>
          <w:tblLook w:val="0000" w:firstRow="0" w:lastRow="0" w:firstColumn="0" w:lastColumn="0" w:noHBand="0" w:noVBand="0"/>
        </w:tblPrEx>
        <w:trPr>
          <w:trHeight w:val="211"/>
        </w:trPr>
        <w:tc>
          <w:tcPr>
            <w:tcW w:w="740" w:type="dxa"/>
          </w:tcPr>
          <w:p w14:paraId="651E07C6" w14:textId="1F5AE38F" w:rsidR="006E6011" w:rsidRPr="00392646" w:rsidRDefault="002056BC"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3621" w:type="dxa"/>
          </w:tcPr>
          <w:p w14:paraId="4C1D2287" w14:textId="72E632E8" w:rsidR="006E6011"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w:t>
            </w:r>
            <w:r w:rsidR="00BF4FB7" w:rsidRPr="00392646">
              <w:rPr>
                <w:rStyle w:val="Heading2Char"/>
                <w:rFonts w:ascii="Times New Roman" w:hAnsi="Times New Roman" w:cs="Times New Roman"/>
                <w:b w:val="0"/>
                <w:color w:val="auto"/>
                <w:sz w:val="24"/>
                <w:szCs w:val="24"/>
              </w:rPr>
              <w:t>elete($patientID:varchar)</w:t>
            </w:r>
          </w:p>
        </w:tc>
        <w:tc>
          <w:tcPr>
            <w:tcW w:w="2742" w:type="dxa"/>
          </w:tcPr>
          <w:p w14:paraId="14C26897" w14:textId="29710BBC" w:rsidR="006E6011" w:rsidRPr="00392646" w:rsidRDefault="002056BC" w:rsidP="00BF4F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w:t>
            </w:r>
            <w:r w:rsidR="00BF4FB7" w:rsidRPr="00392646">
              <w:rPr>
                <w:rStyle w:val="Heading2Char"/>
                <w:rFonts w:ascii="Times New Roman" w:hAnsi="Times New Roman" w:cs="Times New Roman"/>
                <w:b w:val="0"/>
                <w:color w:val="auto"/>
                <w:sz w:val="24"/>
                <w:szCs w:val="24"/>
              </w:rPr>
              <w:t>es to delete patient from database by using of patientID</w:t>
            </w:r>
          </w:p>
        </w:tc>
        <w:tc>
          <w:tcPr>
            <w:tcW w:w="2139" w:type="dxa"/>
          </w:tcPr>
          <w:p w14:paraId="013330A4" w14:textId="0C0689DC" w:rsidR="006E6011" w:rsidRPr="00392646" w:rsidRDefault="002056BC"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14:paraId="77CE86E5" w14:textId="77777777" w:rsidTr="009A5B6F">
        <w:tblPrEx>
          <w:tblLook w:val="0000" w:firstRow="0" w:lastRow="0" w:firstColumn="0" w:lastColumn="0" w:noHBand="0" w:noVBand="0"/>
        </w:tblPrEx>
        <w:trPr>
          <w:trHeight w:val="400"/>
        </w:trPr>
        <w:tc>
          <w:tcPr>
            <w:tcW w:w="740" w:type="dxa"/>
          </w:tcPr>
          <w:p w14:paraId="03D79048" w14:textId="7189262E"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3621" w:type="dxa"/>
          </w:tcPr>
          <w:p w14:paraId="7FC6D934" w14:textId="2A974F1A" w:rsidR="00AA43C7"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addnew_d($data:array[])</w:t>
            </w:r>
          </w:p>
        </w:tc>
        <w:tc>
          <w:tcPr>
            <w:tcW w:w="2742" w:type="dxa"/>
          </w:tcPr>
          <w:p w14:paraId="0A87AD8C" w14:textId="161037AD" w:rsidR="00AA43C7" w:rsidRPr="00392646" w:rsidRDefault="00AA43C7" w:rsidP="00E3466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E3466D" w:rsidRPr="00392646">
              <w:rPr>
                <w:rStyle w:val="Heading2Char"/>
                <w:rFonts w:ascii="Times New Roman" w:hAnsi="Times New Roman" w:cs="Times New Roman"/>
                <w:b w:val="0"/>
                <w:color w:val="auto"/>
                <w:sz w:val="24"/>
                <w:szCs w:val="24"/>
              </w:rPr>
              <w:t>add new dentist to the database</w:t>
            </w:r>
          </w:p>
        </w:tc>
        <w:tc>
          <w:tcPr>
            <w:tcW w:w="2139" w:type="dxa"/>
          </w:tcPr>
          <w:p w14:paraId="1219834B" w14:textId="3553848E" w:rsidR="00AA43C7" w:rsidRPr="00392646" w:rsidRDefault="00AA43C7" w:rsidP="00AA43C7">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A43C7" w:rsidRPr="00392646" w14:paraId="5BF5AD68" w14:textId="5BB799B8" w:rsidTr="009A5B6F">
        <w:tblPrEx>
          <w:tblLook w:val="0000" w:firstRow="0" w:lastRow="0" w:firstColumn="0" w:lastColumn="0" w:noHBand="0" w:noVBand="0"/>
        </w:tblPrEx>
        <w:trPr>
          <w:trHeight w:val="554"/>
        </w:trPr>
        <w:tc>
          <w:tcPr>
            <w:tcW w:w="740" w:type="dxa"/>
          </w:tcPr>
          <w:p w14:paraId="0A222BC4" w14:textId="22706D0F" w:rsidR="00AA43C7" w:rsidRPr="00392646" w:rsidRDefault="00AA43C7"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3621" w:type="dxa"/>
          </w:tcPr>
          <w:p w14:paraId="0A5FE10A" w14:textId="61284C2D" w:rsidR="00AA43C7"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d_update($data:array[])</w:t>
            </w:r>
          </w:p>
        </w:tc>
        <w:tc>
          <w:tcPr>
            <w:tcW w:w="2742" w:type="dxa"/>
          </w:tcPr>
          <w:p w14:paraId="06DABCD8" w14:textId="76937672" w:rsidR="00AA43C7" w:rsidRPr="00392646" w:rsidRDefault="00E3466D"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update dentists’ data to database </w:t>
            </w:r>
          </w:p>
        </w:tc>
        <w:tc>
          <w:tcPr>
            <w:tcW w:w="2139" w:type="dxa"/>
          </w:tcPr>
          <w:p w14:paraId="2E483044" w14:textId="753ED8C2" w:rsidR="00AA43C7" w:rsidRPr="00392646" w:rsidRDefault="00AA43C7"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14:paraId="2D90FD0A" w14:textId="77777777" w:rsidR="00AA43C7" w:rsidRPr="00392646" w:rsidRDefault="00AA43C7" w:rsidP="00AA43C7">
            <w:pPr>
              <w:jc w:val="center"/>
              <w:rPr>
                <w:rStyle w:val="Heading2Char"/>
                <w:rFonts w:ascii="Times New Roman" w:hAnsi="Times New Roman" w:cs="Times New Roman"/>
                <w:b w:val="0"/>
                <w:color w:val="auto"/>
                <w:sz w:val="24"/>
                <w:szCs w:val="24"/>
              </w:rPr>
            </w:pPr>
          </w:p>
        </w:tc>
      </w:tr>
      <w:tr w:rsidR="00E3466D" w:rsidRPr="00392646" w14:paraId="46E02A63" w14:textId="77777777" w:rsidTr="009A5B6F">
        <w:tblPrEx>
          <w:tblLook w:val="0000" w:firstRow="0" w:lastRow="0" w:firstColumn="0" w:lastColumn="0" w:noHBand="0" w:noVBand="0"/>
        </w:tblPrEx>
        <w:trPr>
          <w:trHeight w:val="554"/>
        </w:trPr>
        <w:tc>
          <w:tcPr>
            <w:tcW w:w="740" w:type="dxa"/>
          </w:tcPr>
          <w:p w14:paraId="62195D30" w14:textId="20C6F03C" w:rsidR="00E3466D" w:rsidRPr="00392646" w:rsidRDefault="00E3466D"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3621" w:type="dxa"/>
          </w:tcPr>
          <w:p w14:paraId="0218E9DC" w14:textId="7486D3BB" w:rsidR="00E3466D" w:rsidRPr="00392646" w:rsidRDefault="000E09A2"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get_appointment()</w:t>
            </w:r>
          </w:p>
        </w:tc>
        <w:tc>
          <w:tcPr>
            <w:tcW w:w="2742" w:type="dxa"/>
          </w:tcPr>
          <w:p w14:paraId="10D05439" w14:textId="2CDF5909" w:rsidR="00E3466D" w:rsidRPr="00392646" w:rsidRDefault="00063D2C"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appointments from database</w:t>
            </w:r>
          </w:p>
        </w:tc>
        <w:tc>
          <w:tcPr>
            <w:tcW w:w="2139" w:type="dxa"/>
          </w:tcPr>
          <w:p w14:paraId="233BC423" w14:textId="0F677288" w:rsidR="00E3466D" w:rsidRPr="00392646" w:rsidRDefault="00063D2C"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063D2C" w:rsidRPr="00392646" w14:paraId="7F6A616D" w14:textId="77777777" w:rsidTr="009A5B6F">
        <w:tblPrEx>
          <w:tblLook w:val="0000" w:firstRow="0" w:lastRow="0" w:firstColumn="0" w:lastColumn="0" w:noHBand="0" w:noVBand="0"/>
        </w:tblPrEx>
        <w:trPr>
          <w:trHeight w:val="554"/>
        </w:trPr>
        <w:tc>
          <w:tcPr>
            <w:tcW w:w="740" w:type="dxa"/>
          </w:tcPr>
          <w:p w14:paraId="542641DF" w14:textId="2F28908E" w:rsidR="00063D2C" w:rsidRPr="00392646" w:rsidRDefault="00063D2C"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3621" w:type="dxa"/>
          </w:tcPr>
          <w:p w14:paraId="5AB9E67F" w14:textId="219F68AC" w:rsidR="00063D2C" w:rsidRPr="00392646" w:rsidRDefault="00FA4975" w:rsidP="004E1FD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make_</w:t>
            </w:r>
            <w:r w:rsidR="004E1FDE" w:rsidRPr="00392646">
              <w:rPr>
                <w:rStyle w:val="Heading2Char"/>
                <w:rFonts w:ascii="Times New Roman" w:hAnsi="Times New Roman" w:cs="Times New Roman"/>
                <w:b w:val="0"/>
                <w:color w:val="auto"/>
                <w:sz w:val="24"/>
                <w:szCs w:val="24"/>
              </w:rPr>
              <w:t>new</w:t>
            </w:r>
            <w:r w:rsidRPr="00392646">
              <w:rPr>
                <w:rStyle w:val="Heading2Char"/>
                <w:rFonts w:ascii="Times New Roman" w:hAnsi="Times New Roman" w:cs="Times New Roman"/>
                <w:b w:val="0"/>
                <w:color w:val="auto"/>
                <w:sz w:val="24"/>
                <w:szCs w:val="24"/>
              </w:rPr>
              <w:t>(</w:t>
            </w:r>
            <w:r w:rsidR="004E1FDE" w:rsidRPr="00392646">
              <w:rPr>
                <w:rStyle w:val="Heading2Char"/>
                <w:rFonts w:ascii="Times New Roman" w:hAnsi="Times New Roman" w:cs="Times New Roman"/>
                <w:b w:val="0"/>
                <w:color w:val="auto"/>
                <w:sz w:val="24"/>
                <w:szCs w:val="24"/>
              </w:rPr>
              <w:t>$data:varchar</w:t>
            </w:r>
            <w:r w:rsidRPr="00392646">
              <w:rPr>
                <w:rStyle w:val="Heading2Char"/>
                <w:rFonts w:ascii="Times New Roman" w:hAnsi="Times New Roman" w:cs="Times New Roman"/>
                <w:b w:val="0"/>
                <w:color w:val="auto"/>
                <w:sz w:val="24"/>
                <w:szCs w:val="24"/>
              </w:rPr>
              <w:t>)</w:t>
            </w:r>
          </w:p>
        </w:tc>
        <w:tc>
          <w:tcPr>
            <w:tcW w:w="2742" w:type="dxa"/>
          </w:tcPr>
          <w:p w14:paraId="28CC71DA" w14:textId="6746E9B6" w:rsidR="00063D2C" w:rsidRPr="00392646" w:rsidRDefault="00FA4975"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appointment to database</w:t>
            </w:r>
          </w:p>
        </w:tc>
        <w:tc>
          <w:tcPr>
            <w:tcW w:w="2139" w:type="dxa"/>
          </w:tcPr>
          <w:p w14:paraId="46387842" w14:textId="2680E2EE" w:rsidR="00063D2C" w:rsidRPr="00392646" w:rsidRDefault="00FA4975"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4975" w:rsidRPr="00392646" w14:paraId="32A67678" w14:textId="77777777" w:rsidTr="009A5B6F">
        <w:tblPrEx>
          <w:tblLook w:val="0000" w:firstRow="0" w:lastRow="0" w:firstColumn="0" w:lastColumn="0" w:noHBand="0" w:noVBand="0"/>
        </w:tblPrEx>
        <w:trPr>
          <w:trHeight w:val="554"/>
        </w:trPr>
        <w:tc>
          <w:tcPr>
            <w:tcW w:w="740" w:type="dxa"/>
          </w:tcPr>
          <w:p w14:paraId="4684C266" w14:textId="371BB4C9" w:rsidR="00FA4975" w:rsidRPr="00392646" w:rsidRDefault="00FA4975"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3621" w:type="dxa"/>
          </w:tcPr>
          <w:p w14:paraId="6E2291F4" w14:textId="0DAA147F" w:rsidR="00FA4975" w:rsidRPr="00392646" w:rsidRDefault="004E1FDE"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appointment_update($data:varchar)</w:t>
            </w:r>
          </w:p>
        </w:tc>
        <w:tc>
          <w:tcPr>
            <w:tcW w:w="2742" w:type="dxa"/>
          </w:tcPr>
          <w:p w14:paraId="3F4621BF" w14:textId="12DA2E87" w:rsidR="00FA4975" w:rsidRPr="00392646" w:rsidRDefault="004E1FDE"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appointments’ data to database</w:t>
            </w:r>
          </w:p>
        </w:tc>
        <w:tc>
          <w:tcPr>
            <w:tcW w:w="2139" w:type="dxa"/>
          </w:tcPr>
          <w:p w14:paraId="008969A4" w14:textId="5737BF6B" w:rsidR="00FA4975" w:rsidRPr="00392646" w:rsidRDefault="004E1FDE"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E1FDE" w:rsidRPr="00392646" w14:paraId="29AE403D" w14:textId="77777777" w:rsidTr="009A5B6F">
        <w:tblPrEx>
          <w:tblLook w:val="0000" w:firstRow="0" w:lastRow="0" w:firstColumn="0" w:lastColumn="0" w:noHBand="0" w:noVBand="0"/>
        </w:tblPrEx>
        <w:trPr>
          <w:trHeight w:val="554"/>
        </w:trPr>
        <w:tc>
          <w:tcPr>
            <w:tcW w:w="740" w:type="dxa"/>
          </w:tcPr>
          <w:p w14:paraId="177EC38C" w14:textId="1CE31F5B" w:rsidR="004E1FDE" w:rsidRPr="00392646" w:rsidRDefault="004E1FDE"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3621" w:type="dxa"/>
          </w:tcPr>
          <w:p w14:paraId="7520A0AE" w14:textId="74E3CD54" w:rsidR="004E1FDE" w:rsidRPr="00392646" w:rsidRDefault="00DB7DBB"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app_delete($appointmentID:int)</w:t>
            </w:r>
          </w:p>
        </w:tc>
        <w:tc>
          <w:tcPr>
            <w:tcW w:w="2742" w:type="dxa"/>
          </w:tcPr>
          <w:p w14:paraId="7FC136B5" w14:textId="2B0601C8" w:rsidR="004E1FDE" w:rsidRPr="00392646" w:rsidRDefault="00DB7DBB"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appointments’ data from database</w:t>
            </w:r>
          </w:p>
        </w:tc>
        <w:tc>
          <w:tcPr>
            <w:tcW w:w="2139" w:type="dxa"/>
          </w:tcPr>
          <w:p w14:paraId="325CB591" w14:textId="207F0E4E" w:rsidR="004E1FDE" w:rsidRPr="00392646" w:rsidRDefault="00DB7DBB"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DB7DBB" w:rsidRPr="00392646" w14:paraId="7712675B" w14:textId="77777777" w:rsidTr="009A5B6F">
        <w:tblPrEx>
          <w:tblLook w:val="0000" w:firstRow="0" w:lastRow="0" w:firstColumn="0" w:lastColumn="0" w:noHBand="0" w:noVBand="0"/>
        </w:tblPrEx>
        <w:trPr>
          <w:trHeight w:val="554"/>
        </w:trPr>
        <w:tc>
          <w:tcPr>
            <w:tcW w:w="740" w:type="dxa"/>
          </w:tcPr>
          <w:p w14:paraId="18586A07" w14:textId="7B42C72F" w:rsidR="00DB7DBB" w:rsidRPr="00392646" w:rsidRDefault="00332433"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3621" w:type="dxa"/>
          </w:tcPr>
          <w:p w14:paraId="12E8574D" w14:textId="79380981" w:rsidR="00DB7DBB" w:rsidRPr="00392646" w:rsidRDefault="00332433"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getAppointmentByID($patientID:varchar)</w:t>
            </w:r>
          </w:p>
        </w:tc>
        <w:tc>
          <w:tcPr>
            <w:tcW w:w="2742" w:type="dxa"/>
          </w:tcPr>
          <w:p w14:paraId="7669E6C2" w14:textId="2C2364B4" w:rsidR="00DB7DBB" w:rsidRPr="00392646" w:rsidRDefault="00332433"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appointments’ data from database by using </w:t>
            </w:r>
            <w:r w:rsidR="00426792" w:rsidRPr="00392646">
              <w:rPr>
                <w:rStyle w:val="Heading2Char"/>
                <w:rFonts w:ascii="Times New Roman" w:hAnsi="Times New Roman" w:cs="Times New Roman"/>
                <w:b w:val="0"/>
                <w:color w:val="auto"/>
                <w:sz w:val="24"/>
                <w:szCs w:val="24"/>
              </w:rPr>
              <w:t>patientID</w:t>
            </w:r>
          </w:p>
        </w:tc>
        <w:tc>
          <w:tcPr>
            <w:tcW w:w="2139" w:type="dxa"/>
          </w:tcPr>
          <w:p w14:paraId="57C68CBF" w14:textId="64DB1DA3" w:rsidR="00DB7DBB" w:rsidRPr="00392646" w:rsidRDefault="00426792"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6792" w:rsidRPr="00392646" w14:paraId="63F1FEDF" w14:textId="77777777" w:rsidTr="009A5B6F">
        <w:tblPrEx>
          <w:tblLook w:val="0000" w:firstRow="0" w:lastRow="0" w:firstColumn="0" w:lastColumn="0" w:noHBand="0" w:noVBand="0"/>
        </w:tblPrEx>
        <w:trPr>
          <w:trHeight w:val="554"/>
        </w:trPr>
        <w:tc>
          <w:tcPr>
            <w:tcW w:w="740" w:type="dxa"/>
          </w:tcPr>
          <w:p w14:paraId="1F0726AE" w14:textId="55CB8F0C" w:rsidR="00426792" w:rsidRPr="00392646" w:rsidRDefault="00426792"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3621" w:type="dxa"/>
          </w:tcPr>
          <w:p w14:paraId="7063991B" w14:textId="7234ADEA" w:rsidR="00426792" w:rsidRPr="00392646" w:rsidRDefault="00426792"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getAppointmentByUserID($userID:varchar)</w:t>
            </w:r>
          </w:p>
        </w:tc>
        <w:tc>
          <w:tcPr>
            <w:tcW w:w="2742" w:type="dxa"/>
          </w:tcPr>
          <w:p w14:paraId="37F58DFB" w14:textId="44217EF0" w:rsidR="00426792" w:rsidRPr="00392646" w:rsidRDefault="00426792"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appointments’ data from database by using userID</w:t>
            </w:r>
          </w:p>
        </w:tc>
        <w:tc>
          <w:tcPr>
            <w:tcW w:w="2139" w:type="dxa"/>
          </w:tcPr>
          <w:p w14:paraId="6254A2AF" w14:textId="540F9B99" w:rsidR="00426792" w:rsidRPr="00392646" w:rsidRDefault="00426792"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6792" w:rsidRPr="00392646" w14:paraId="20BA3701" w14:textId="77777777" w:rsidTr="009A5B6F">
        <w:tblPrEx>
          <w:tblLook w:val="0000" w:firstRow="0" w:lastRow="0" w:firstColumn="0" w:lastColumn="0" w:noHBand="0" w:noVBand="0"/>
        </w:tblPrEx>
        <w:trPr>
          <w:trHeight w:val="554"/>
        </w:trPr>
        <w:tc>
          <w:tcPr>
            <w:tcW w:w="740" w:type="dxa"/>
          </w:tcPr>
          <w:p w14:paraId="50D6BBA6" w14:textId="7D35A070" w:rsidR="00426792" w:rsidRPr="00392646" w:rsidRDefault="00426792"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3621" w:type="dxa"/>
          </w:tcPr>
          <w:p w14:paraId="58E9AB3E" w14:textId="2C837A72" w:rsidR="00426792" w:rsidRPr="00392646" w:rsidRDefault="00426792"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get_p_calendar()</w:t>
            </w:r>
          </w:p>
        </w:tc>
        <w:tc>
          <w:tcPr>
            <w:tcW w:w="2742" w:type="dxa"/>
          </w:tcPr>
          <w:p w14:paraId="175B3E7F" w14:textId="76376395" w:rsidR="00426792" w:rsidRPr="00392646" w:rsidRDefault="00426792"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get </w:t>
            </w:r>
            <w:r w:rsidR="00450F95" w:rsidRPr="00392646">
              <w:rPr>
                <w:rStyle w:val="Heading2Char"/>
                <w:rFonts w:ascii="Times New Roman" w:hAnsi="Times New Roman" w:cs="Times New Roman"/>
                <w:b w:val="0"/>
                <w:color w:val="auto"/>
                <w:sz w:val="24"/>
                <w:szCs w:val="24"/>
              </w:rPr>
              <w:t xml:space="preserve">all </w:t>
            </w:r>
            <w:r w:rsidRPr="00392646">
              <w:rPr>
                <w:rStyle w:val="Heading2Char"/>
                <w:rFonts w:ascii="Times New Roman" w:hAnsi="Times New Roman" w:cs="Times New Roman"/>
                <w:b w:val="0"/>
                <w:color w:val="auto"/>
                <w:sz w:val="24"/>
                <w:szCs w:val="24"/>
              </w:rPr>
              <w:t>appointments’</w:t>
            </w:r>
            <w:r w:rsidR="00450F95" w:rsidRPr="00392646">
              <w:rPr>
                <w:rStyle w:val="Heading2Char"/>
                <w:rFonts w:ascii="Times New Roman" w:hAnsi="Times New Roman" w:cs="Times New Roman"/>
                <w:b w:val="0"/>
                <w:color w:val="auto"/>
                <w:sz w:val="24"/>
                <w:szCs w:val="24"/>
              </w:rPr>
              <w:t xml:space="preserve"> data from database</w:t>
            </w:r>
          </w:p>
        </w:tc>
        <w:tc>
          <w:tcPr>
            <w:tcW w:w="2139" w:type="dxa"/>
          </w:tcPr>
          <w:p w14:paraId="227940DE" w14:textId="45F454D9" w:rsidR="00426792" w:rsidRPr="00392646" w:rsidRDefault="00450F95"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D62A8D" w:rsidRPr="00392646" w14:paraId="39AA4939" w14:textId="77777777" w:rsidTr="009A5B6F">
        <w:tblPrEx>
          <w:tblLook w:val="0000" w:firstRow="0" w:lastRow="0" w:firstColumn="0" w:lastColumn="0" w:noHBand="0" w:noVBand="0"/>
        </w:tblPrEx>
        <w:trPr>
          <w:trHeight w:val="554"/>
        </w:trPr>
        <w:tc>
          <w:tcPr>
            <w:tcW w:w="740" w:type="dxa"/>
          </w:tcPr>
          <w:p w14:paraId="030D4FE6" w14:textId="54C7F409" w:rsidR="00D62A8D" w:rsidRPr="00392646" w:rsidRDefault="00D62A8D" w:rsidP="00AA43C7">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3621" w:type="dxa"/>
          </w:tcPr>
          <w:p w14:paraId="30BED7D0" w14:textId="0DF77A7B" w:rsidR="00D62A8D" w:rsidRPr="00392646" w:rsidRDefault="00E233CB" w:rsidP="00AA43C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w:t>
            </w:r>
            <w:r w:rsidR="00D62A8D" w:rsidRPr="00392646">
              <w:rPr>
                <w:rStyle w:val="Heading2Char"/>
                <w:rFonts w:ascii="Times New Roman" w:hAnsi="Times New Roman" w:cs="Times New Roman"/>
                <w:b w:val="0"/>
                <w:color w:val="auto"/>
                <w:sz w:val="24"/>
                <w:szCs w:val="24"/>
              </w:rPr>
              <w:t>et_d_calendar()</w:t>
            </w:r>
          </w:p>
        </w:tc>
        <w:tc>
          <w:tcPr>
            <w:tcW w:w="2742" w:type="dxa"/>
          </w:tcPr>
          <w:p w14:paraId="246A1551" w14:textId="2D962D9A" w:rsidR="00D62A8D" w:rsidRPr="00392646" w:rsidRDefault="00E233CB" w:rsidP="00DB7DBB">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14:paraId="14C08B3C" w14:textId="75603F83" w:rsidR="00D62A8D" w:rsidRPr="00392646" w:rsidRDefault="00E233CB" w:rsidP="00AA43C7">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1FB1B1D9" w14:textId="77777777" w:rsidR="00B65AF1" w:rsidRPr="00392646" w:rsidRDefault="00B65AF1" w:rsidP="003C0C0E">
      <w:pPr>
        <w:rPr>
          <w:rStyle w:val="Heading2Char"/>
          <w:rFonts w:ascii="Times New Roman" w:hAnsi="Times New Roman" w:cs="Times New Roman"/>
          <w:color w:val="auto"/>
          <w:sz w:val="24"/>
          <w:szCs w:val="24"/>
        </w:rPr>
      </w:pPr>
    </w:p>
    <w:p w14:paraId="37486022" w14:textId="78F22290" w:rsidR="00771E58"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CD-07</w:t>
      </w:r>
      <w:r w:rsidR="00771E58" w:rsidRPr="00392646">
        <w:rPr>
          <w:rStyle w:val="Heading2Char"/>
          <w:rFonts w:ascii="Times New Roman" w:hAnsi="Times New Roman" w:cs="Times New Roman"/>
          <w:color w:val="auto"/>
          <w:sz w:val="24"/>
          <w:szCs w:val="24"/>
        </w:rPr>
        <w:t>,URS</w:t>
      </w:r>
    </w:p>
    <w:p w14:paraId="6E9CCE4B" w14:textId="7A24AE9A" w:rsidR="00771E58" w:rsidRPr="00392646" w:rsidRDefault="00771E58" w:rsidP="00771E58">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Officer_Controller</w:t>
      </w:r>
    </w:p>
    <w:p w14:paraId="17D6A86A" w14:textId="77777777" w:rsidR="00421597" w:rsidRPr="00392646" w:rsidRDefault="00421597" w:rsidP="00771E58">
      <w:pPr>
        <w:rPr>
          <w:rStyle w:val="Heading2Char"/>
          <w:rFonts w:ascii="Times New Roman" w:hAnsi="Times New Roman" w:cs="Times New Roman"/>
          <w:color w:val="auto"/>
          <w:sz w:val="24"/>
          <w:szCs w:val="24"/>
        </w:rPr>
      </w:pPr>
    </w:p>
    <w:p w14:paraId="0EA47C04" w14:textId="7782CD30" w:rsidR="00F803D1" w:rsidRPr="00392646" w:rsidRDefault="00421597" w:rsidP="00421597">
      <w:pPr>
        <w:jc w:val="center"/>
        <w:rPr>
          <w:rFonts w:ascii="Times New Roman" w:eastAsiaTheme="majorEastAsia" w:hAnsi="Times New Roman" w:cs="Times New Roman"/>
          <w:b/>
          <w:bCs/>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6595AE0A" wp14:editId="0C037785">
            <wp:extent cx="2590800" cy="4142715"/>
            <wp:effectExtent l="0" t="0" r="0" b="0"/>
            <wp:docPr id="36" name="Picture 36" descr="C:\Users\SONY\Desktop\senior project\progress1\usecase\cd.jpg\officer_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usecase\cd.jpg\officer_controller.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90800" cy="4142715"/>
                    </a:xfrm>
                    <a:prstGeom prst="rect">
                      <a:avLst/>
                    </a:prstGeom>
                    <a:noFill/>
                    <a:ln>
                      <a:noFill/>
                    </a:ln>
                  </pic:spPr>
                </pic:pic>
              </a:graphicData>
            </a:graphic>
          </wp:inline>
        </w:drawing>
      </w:r>
    </w:p>
    <w:p w14:paraId="7746CE7F" w14:textId="77777777" w:rsidR="002056BC" w:rsidRPr="00392646" w:rsidRDefault="002056BC" w:rsidP="002056B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726CC3BD" w14:textId="77777777" w:rsidR="002056BC" w:rsidRPr="00392646" w:rsidRDefault="002056BC" w:rsidP="002056BC">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2056BC" w:rsidRPr="00392646" w14:paraId="130D37F8" w14:textId="77777777" w:rsidTr="002056BC">
        <w:trPr>
          <w:trHeight w:val="191"/>
        </w:trPr>
        <w:tc>
          <w:tcPr>
            <w:tcW w:w="959" w:type="dxa"/>
            <w:shd w:val="clear" w:color="auto" w:fill="D9D9D9"/>
          </w:tcPr>
          <w:p w14:paraId="519E0F30" w14:textId="77777777"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37B98313" w14:textId="77777777"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62E63330" w14:textId="77777777"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344696A0" w14:textId="77777777" w:rsidR="002056BC" w:rsidRPr="00392646" w:rsidRDefault="002056BC" w:rsidP="00B65AF1">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2056BC" w:rsidRPr="00392646" w14:paraId="6FB45DEB" w14:textId="77777777" w:rsidTr="002056BC">
        <w:tc>
          <w:tcPr>
            <w:tcW w:w="959" w:type="dxa"/>
          </w:tcPr>
          <w:p w14:paraId="7D28CF46" w14:textId="77777777"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14:paraId="21A4BAC0" w14:textId="77777777"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14:paraId="479D1737" w14:textId="77777777" w:rsidR="002056BC" w:rsidRPr="00392646" w:rsidRDefault="002056BC" w:rsidP="002056BC">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14:paraId="70906D0C" w14:textId="77777777" w:rsidR="002056BC" w:rsidRPr="00392646" w:rsidRDefault="002056BC"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7583E43F" w14:textId="77777777" w:rsidR="002056BC" w:rsidRPr="00392646" w:rsidRDefault="002056BC" w:rsidP="002056BC">
      <w:pPr>
        <w:rPr>
          <w:rStyle w:val="Heading2Char"/>
          <w:rFonts w:ascii="Times New Roman" w:hAnsi="Times New Roman" w:cs="Times New Roman"/>
          <w:color w:val="auto"/>
          <w:sz w:val="24"/>
          <w:szCs w:val="24"/>
        </w:rPr>
      </w:pPr>
    </w:p>
    <w:p w14:paraId="079D0C92" w14:textId="3069097E" w:rsidR="002056BC" w:rsidRPr="00392646" w:rsidRDefault="00964C32" w:rsidP="002056BC">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ook w:val="04A0" w:firstRow="1" w:lastRow="0" w:firstColumn="1" w:lastColumn="0" w:noHBand="0" w:noVBand="1"/>
      </w:tblPr>
      <w:tblGrid>
        <w:gridCol w:w="677"/>
        <w:gridCol w:w="4482"/>
        <w:gridCol w:w="2825"/>
        <w:gridCol w:w="1258"/>
      </w:tblGrid>
      <w:tr w:rsidR="00FA6BB1" w:rsidRPr="00392646" w14:paraId="7CCD0468" w14:textId="77777777" w:rsidTr="0087181A">
        <w:trPr>
          <w:trHeight w:val="191"/>
        </w:trPr>
        <w:tc>
          <w:tcPr>
            <w:tcW w:w="753" w:type="dxa"/>
            <w:shd w:val="clear" w:color="auto" w:fill="D9D9D9"/>
          </w:tcPr>
          <w:p w14:paraId="2EF7F397" w14:textId="77777777"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775" w:type="dxa"/>
            <w:shd w:val="clear" w:color="auto" w:fill="D9D9D9"/>
          </w:tcPr>
          <w:p w14:paraId="7948A452" w14:textId="77777777"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77" w:type="dxa"/>
            <w:shd w:val="clear" w:color="auto" w:fill="D9D9D9"/>
          </w:tcPr>
          <w:p w14:paraId="72D4CE07" w14:textId="77777777"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337" w:type="dxa"/>
            <w:shd w:val="clear" w:color="auto" w:fill="D9D9D9"/>
          </w:tcPr>
          <w:p w14:paraId="68F0E6A4" w14:textId="77777777" w:rsidR="002056BC" w:rsidRPr="00392646" w:rsidRDefault="002056BC" w:rsidP="007E39F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FA6BB1" w:rsidRPr="00392646" w14:paraId="7405483D" w14:textId="77777777" w:rsidTr="0087181A">
        <w:trPr>
          <w:trHeight w:val="480"/>
        </w:trPr>
        <w:tc>
          <w:tcPr>
            <w:tcW w:w="753" w:type="dxa"/>
          </w:tcPr>
          <w:p w14:paraId="602EFA06" w14:textId="15098E63"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775" w:type="dxa"/>
          </w:tcPr>
          <w:p w14:paraId="053A95EB" w14:textId="0DB9F003" w:rsidR="00B65AF1" w:rsidRPr="00392646" w:rsidRDefault="00B65AF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3377" w:type="dxa"/>
          </w:tcPr>
          <w:p w14:paraId="339614C4" w14:textId="57986AD0" w:rsidR="00B65AF1" w:rsidRPr="00392646" w:rsidRDefault="00B65AF1" w:rsidP="002056BC">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392646">
              <w:rPr>
                <w:rFonts w:ascii="Times New Roman" w:hAnsi="Times New Roman" w:cs="Times New Roman"/>
                <w:sz w:val="24"/>
                <w:szCs w:val="24"/>
              </w:rPr>
              <w:t>Method uses to login for patient.</w:t>
            </w:r>
          </w:p>
        </w:tc>
        <w:tc>
          <w:tcPr>
            <w:tcW w:w="1337" w:type="dxa"/>
          </w:tcPr>
          <w:p w14:paraId="1FA7661E" w14:textId="03F33883"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78028EFF" w14:textId="77777777" w:rsidTr="0087181A">
        <w:trPr>
          <w:trHeight w:val="521"/>
        </w:trPr>
        <w:tc>
          <w:tcPr>
            <w:tcW w:w="753" w:type="dxa"/>
          </w:tcPr>
          <w:p w14:paraId="09B146F9" w14:textId="33D54132"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3775" w:type="dxa"/>
          </w:tcPr>
          <w:p w14:paraId="70FC66D7" w14:textId="1686D4B7" w:rsidR="00B65AF1" w:rsidRPr="00392646" w:rsidRDefault="00B65AF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3377" w:type="dxa"/>
          </w:tcPr>
          <w:p w14:paraId="1E0242A4" w14:textId="539CC13A" w:rsidR="00B65AF1" w:rsidRPr="00392646" w:rsidRDefault="00B65AF1" w:rsidP="002056BC">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Method uses to logout for patient.</w:t>
            </w:r>
          </w:p>
        </w:tc>
        <w:tc>
          <w:tcPr>
            <w:tcW w:w="1337" w:type="dxa"/>
          </w:tcPr>
          <w:p w14:paraId="57C33CDB" w14:textId="05A794F5"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6DC80A2A" w14:textId="77777777" w:rsidTr="0087181A">
        <w:tc>
          <w:tcPr>
            <w:tcW w:w="753" w:type="dxa"/>
          </w:tcPr>
          <w:p w14:paraId="1534CCFE" w14:textId="651F07F1"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775" w:type="dxa"/>
          </w:tcPr>
          <w:p w14:paraId="25A8E598" w14:textId="7A8DB1F4" w:rsidR="00B65AF1" w:rsidRPr="00392646" w:rsidRDefault="00B63F0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get_db()</w:t>
            </w:r>
          </w:p>
        </w:tc>
        <w:tc>
          <w:tcPr>
            <w:tcW w:w="3377" w:type="dxa"/>
          </w:tcPr>
          <w:p w14:paraId="5B7CD055" w14:textId="1C2486F4" w:rsidR="00B65AF1" w:rsidRPr="00392646" w:rsidRDefault="00B63F01" w:rsidP="002056BC">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get </w:t>
            </w:r>
            <w:r w:rsidR="003E2D72" w:rsidRPr="00392646">
              <w:rPr>
                <w:rFonts w:ascii="Times New Roman" w:hAnsi="Times New Roman" w:cs="Times New Roman"/>
                <w:sz w:val="24"/>
                <w:szCs w:val="24"/>
              </w:rPr>
              <w:t xml:space="preserve">all </w:t>
            </w:r>
            <w:r w:rsidRPr="00392646">
              <w:rPr>
                <w:rFonts w:ascii="Times New Roman" w:hAnsi="Times New Roman" w:cs="Times New Roman"/>
                <w:sz w:val="24"/>
                <w:szCs w:val="24"/>
              </w:rPr>
              <w:t>dentists’ data and officers’ data from database</w:t>
            </w:r>
          </w:p>
        </w:tc>
        <w:tc>
          <w:tcPr>
            <w:tcW w:w="1337" w:type="dxa"/>
          </w:tcPr>
          <w:p w14:paraId="5E513E18" w14:textId="4C4A14F4"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222644EF" w14:textId="77777777" w:rsidTr="0087181A">
        <w:tblPrEx>
          <w:tblLook w:val="0000" w:firstRow="0" w:lastRow="0" w:firstColumn="0" w:lastColumn="0" w:noHBand="0" w:noVBand="0"/>
        </w:tblPrEx>
        <w:trPr>
          <w:trHeight w:val="620"/>
        </w:trPr>
        <w:tc>
          <w:tcPr>
            <w:tcW w:w="753" w:type="dxa"/>
          </w:tcPr>
          <w:p w14:paraId="22AC7C89" w14:textId="5112B346"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775" w:type="dxa"/>
          </w:tcPr>
          <w:p w14:paraId="7AE3E20C" w14:textId="73951C90" w:rsidR="00B65AF1" w:rsidRPr="00392646" w:rsidRDefault="00B63F01"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get_p_db()</w:t>
            </w:r>
          </w:p>
        </w:tc>
        <w:tc>
          <w:tcPr>
            <w:tcW w:w="3377" w:type="dxa"/>
          </w:tcPr>
          <w:p w14:paraId="1363D09C" w14:textId="3C36C4B1" w:rsidR="00B65AF1" w:rsidRPr="00392646" w:rsidRDefault="003E2D72"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patients’ data from database</w:t>
            </w:r>
            <w:r w:rsidR="00B65AF1" w:rsidRPr="00392646">
              <w:rPr>
                <w:rStyle w:val="Heading2Char"/>
                <w:rFonts w:ascii="Times New Roman" w:hAnsi="Times New Roman" w:cs="Times New Roman"/>
                <w:b w:val="0"/>
                <w:color w:val="auto"/>
                <w:sz w:val="24"/>
                <w:szCs w:val="24"/>
              </w:rPr>
              <w:t>.</w:t>
            </w:r>
          </w:p>
        </w:tc>
        <w:tc>
          <w:tcPr>
            <w:tcW w:w="1337" w:type="dxa"/>
          </w:tcPr>
          <w:p w14:paraId="6F5B71B6" w14:textId="11DE15BC"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20FF985C" w14:textId="77777777" w:rsidTr="0087181A">
        <w:tblPrEx>
          <w:tblLook w:val="0000" w:firstRow="0" w:lastRow="0" w:firstColumn="0" w:lastColumn="0" w:noHBand="0" w:noVBand="0"/>
        </w:tblPrEx>
        <w:trPr>
          <w:trHeight w:val="120"/>
        </w:trPr>
        <w:tc>
          <w:tcPr>
            <w:tcW w:w="753" w:type="dxa"/>
          </w:tcPr>
          <w:p w14:paraId="416E9C97" w14:textId="0947DC72"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3775" w:type="dxa"/>
          </w:tcPr>
          <w:p w14:paraId="4B7A1336" w14:textId="2B9C577B" w:rsidR="00B65AF1" w:rsidRPr="00392646" w:rsidRDefault="002D76B7"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p_register()</w:t>
            </w:r>
          </w:p>
        </w:tc>
        <w:tc>
          <w:tcPr>
            <w:tcW w:w="3377" w:type="dxa"/>
          </w:tcPr>
          <w:p w14:paraId="253FEDF6" w14:textId="727D0B65" w:rsidR="00B65AF1" w:rsidRPr="00392646" w:rsidRDefault="00B65AF1" w:rsidP="002D76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w:t>
            </w:r>
            <w:r w:rsidR="002D76B7" w:rsidRPr="00392646">
              <w:rPr>
                <w:rStyle w:val="Heading2Char"/>
                <w:rFonts w:ascii="Times New Roman" w:hAnsi="Times New Roman" w:cs="Times New Roman"/>
                <w:b w:val="0"/>
                <w:color w:val="auto"/>
                <w:sz w:val="24"/>
                <w:szCs w:val="24"/>
              </w:rPr>
              <w:t xml:space="preserve"> register new patient to the system</w:t>
            </w:r>
          </w:p>
        </w:tc>
        <w:tc>
          <w:tcPr>
            <w:tcW w:w="1337" w:type="dxa"/>
          </w:tcPr>
          <w:p w14:paraId="2098CD10" w14:textId="5DEEBEBE"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3A0BE6EF" w14:textId="77777777" w:rsidTr="0087181A">
        <w:tblPrEx>
          <w:tblLook w:val="0000" w:firstRow="0" w:lastRow="0" w:firstColumn="0" w:lastColumn="0" w:noHBand="0" w:noVBand="0"/>
        </w:tblPrEx>
        <w:trPr>
          <w:trHeight w:val="160"/>
        </w:trPr>
        <w:tc>
          <w:tcPr>
            <w:tcW w:w="753" w:type="dxa"/>
          </w:tcPr>
          <w:p w14:paraId="0884C815" w14:textId="61F0329E"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6</w:t>
            </w:r>
          </w:p>
        </w:tc>
        <w:tc>
          <w:tcPr>
            <w:tcW w:w="3775" w:type="dxa"/>
          </w:tcPr>
          <w:p w14:paraId="68FC8C1E" w14:textId="63DDDCA3" w:rsidR="00B65AF1" w:rsidRPr="00392646" w:rsidRDefault="002D76B7" w:rsidP="00B65AF1">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p_edit(</w:t>
            </w:r>
            <w:r w:rsidR="00990B66" w:rsidRPr="00392646">
              <w:rPr>
                <w:rStyle w:val="Heading2Char"/>
                <w:rFonts w:ascii="Times New Roman" w:hAnsi="Times New Roman" w:cs="Times New Roman"/>
                <w:b w:val="0"/>
                <w:color w:val="auto"/>
                <w:sz w:val="24"/>
                <w:szCs w:val="24"/>
              </w:rPr>
              <w:t>$patientID:varchar</w:t>
            </w:r>
            <w:r w:rsidRPr="00392646">
              <w:rPr>
                <w:rStyle w:val="Heading2Char"/>
                <w:rFonts w:ascii="Times New Roman" w:hAnsi="Times New Roman" w:cs="Times New Roman"/>
                <w:b w:val="0"/>
                <w:color w:val="auto"/>
                <w:sz w:val="24"/>
                <w:szCs w:val="24"/>
              </w:rPr>
              <w:t>)</w:t>
            </w:r>
          </w:p>
        </w:tc>
        <w:tc>
          <w:tcPr>
            <w:tcW w:w="3377" w:type="dxa"/>
          </w:tcPr>
          <w:p w14:paraId="3B984778" w14:textId="15B363A7" w:rsidR="00B65AF1" w:rsidRPr="00392646" w:rsidRDefault="00B65AF1" w:rsidP="002D76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E41425" w:rsidRPr="00392646">
              <w:rPr>
                <w:rStyle w:val="Heading2Char"/>
                <w:rFonts w:ascii="Times New Roman" w:hAnsi="Times New Roman" w:cs="Times New Roman"/>
                <w:b w:val="0"/>
                <w:color w:val="auto"/>
                <w:sz w:val="24"/>
                <w:szCs w:val="24"/>
              </w:rPr>
              <w:t>call patient edit page</w:t>
            </w:r>
            <w:r w:rsidR="000B1BCA" w:rsidRPr="00392646">
              <w:rPr>
                <w:rStyle w:val="Heading2Char"/>
                <w:rFonts w:ascii="Times New Roman" w:hAnsi="Times New Roman" w:cs="Times New Roman"/>
                <w:b w:val="0"/>
                <w:color w:val="auto"/>
                <w:sz w:val="24"/>
                <w:szCs w:val="24"/>
              </w:rPr>
              <w:t xml:space="preserve"> with appointment data</w:t>
            </w:r>
          </w:p>
        </w:tc>
        <w:tc>
          <w:tcPr>
            <w:tcW w:w="1337" w:type="dxa"/>
          </w:tcPr>
          <w:p w14:paraId="5BFAA800" w14:textId="1AF61ED9"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14C81C94" w14:textId="77777777" w:rsidTr="0087181A">
        <w:tblPrEx>
          <w:tblLook w:val="0000" w:firstRow="0" w:lastRow="0" w:firstColumn="0" w:lastColumn="0" w:noHBand="0" w:noVBand="0"/>
        </w:tblPrEx>
        <w:trPr>
          <w:trHeight w:val="211"/>
        </w:trPr>
        <w:tc>
          <w:tcPr>
            <w:tcW w:w="753" w:type="dxa"/>
          </w:tcPr>
          <w:p w14:paraId="75A73DFB" w14:textId="754008B3" w:rsidR="00B65AF1" w:rsidRPr="00392646" w:rsidRDefault="0034727C"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7</w:t>
            </w:r>
          </w:p>
        </w:tc>
        <w:tc>
          <w:tcPr>
            <w:tcW w:w="3775" w:type="dxa"/>
          </w:tcPr>
          <w:p w14:paraId="2C01BA40" w14:textId="64C36AE7" w:rsidR="00B65AF1" w:rsidRPr="00392646" w:rsidRDefault="00D72BC6" w:rsidP="002056BC">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edit_data()</w:t>
            </w:r>
          </w:p>
        </w:tc>
        <w:tc>
          <w:tcPr>
            <w:tcW w:w="3377" w:type="dxa"/>
          </w:tcPr>
          <w:p w14:paraId="5952EAA9" w14:textId="3A3179C3" w:rsidR="00B65AF1" w:rsidRPr="00392646" w:rsidRDefault="00B65AF1" w:rsidP="00D72BC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72BC6" w:rsidRPr="00392646">
              <w:rPr>
                <w:rStyle w:val="Heading2Char"/>
                <w:rFonts w:ascii="Times New Roman" w:hAnsi="Times New Roman" w:cs="Times New Roman"/>
                <w:b w:val="0"/>
                <w:color w:val="auto"/>
                <w:sz w:val="24"/>
                <w:szCs w:val="24"/>
              </w:rPr>
              <w:t>save the edit data of patient to the database</w:t>
            </w:r>
          </w:p>
        </w:tc>
        <w:tc>
          <w:tcPr>
            <w:tcW w:w="1337" w:type="dxa"/>
          </w:tcPr>
          <w:p w14:paraId="5D014530" w14:textId="19F54FA3" w:rsidR="00B65AF1" w:rsidRPr="00392646" w:rsidRDefault="00B65AF1" w:rsidP="002056BC">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703D525C" w14:textId="77777777" w:rsidTr="0087181A">
        <w:tblPrEx>
          <w:tblLook w:val="0000" w:firstRow="0" w:lastRow="0" w:firstColumn="0" w:lastColumn="0" w:noHBand="0" w:noVBand="0"/>
        </w:tblPrEx>
        <w:trPr>
          <w:trHeight w:val="400"/>
        </w:trPr>
        <w:tc>
          <w:tcPr>
            <w:tcW w:w="753" w:type="dxa"/>
          </w:tcPr>
          <w:p w14:paraId="5BFD20F2" w14:textId="2B16E5E9" w:rsidR="00B65AF1" w:rsidRPr="00392646" w:rsidRDefault="0034727C"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3775" w:type="dxa"/>
          </w:tcPr>
          <w:p w14:paraId="18E5D32F" w14:textId="379E9DEF" w:rsidR="00B65AF1" w:rsidRPr="00392646" w:rsidRDefault="00D72BC6"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p_</w:t>
            </w:r>
            <w:r w:rsidR="00990B66" w:rsidRPr="00392646">
              <w:rPr>
                <w:rStyle w:val="Heading2Char"/>
                <w:rFonts w:ascii="Times New Roman" w:hAnsi="Times New Roman" w:cs="Times New Roman"/>
                <w:b w:val="0"/>
                <w:color w:val="auto"/>
                <w:sz w:val="24"/>
                <w:szCs w:val="24"/>
              </w:rPr>
              <w:t>delete($patientID:varchar</w:t>
            </w:r>
            <w:r w:rsidRPr="00392646">
              <w:rPr>
                <w:rStyle w:val="Heading2Char"/>
                <w:rFonts w:ascii="Times New Roman" w:hAnsi="Times New Roman" w:cs="Times New Roman"/>
                <w:b w:val="0"/>
                <w:color w:val="auto"/>
                <w:sz w:val="24"/>
                <w:szCs w:val="24"/>
              </w:rPr>
              <w:t>)</w:t>
            </w:r>
          </w:p>
        </w:tc>
        <w:tc>
          <w:tcPr>
            <w:tcW w:w="3377" w:type="dxa"/>
          </w:tcPr>
          <w:p w14:paraId="43E381CC" w14:textId="23E85D56" w:rsidR="00B65AF1" w:rsidRPr="00392646" w:rsidRDefault="00B65AF1" w:rsidP="00D72BC6">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D72BC6" w:rsidRPr="00392646">
              <w:rPr>
                <w:rStyle w:val="Heading2Char"/>
                <w:rFonts w:ascii="Times New Roman" w:hAnsi="Times New Roman" w:cs="Times New Roman"/>
                <w:b w:val="0"/>
                <w:color w:val="auto"/>
                <w:sz w:val="24"/>
                <w:szCs w:val="24"/>
              </w:rPr>
              <w:t>delete any patient from the system and database</w:t>
            </w:r>
          </w:p>
        </w:tc>
        <w:tc>
          <w:tcPr>
            <w:tcW w:w="1337" w:type="dxa"/>
          </w:tcPr>
          <w:p w14:paraId="09F75324" w14:textId="46B5EC44" w:rsidR="00B65AF1" w:rsidRPr="00392646" w:rsidRDefault="00B65AF1" w:rsidP="002056BC">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6F1946F2" w14:textId="3F9273FF" w:rsidTr="0087181A">
        <w:tblPrEx>
          <w:tblLook w:val="0000" w:firstRow="0" w:lastRow="0" w:firstColumn="0" w:lastColumn="0" w:noHBand="0" w:noVBand="0"/>
        </w:tblPrEx>
        <w:trPr>
          <w:trHeight w:val="861"/>
        </w:trPr>
        <w:tc>
          <w:tcPr>
            <w:tcW w:w="753" w:type="dxa"/>
          </w:tcPr>
          <w:p w14:paraId="5DA3C715" w14:textId="43AB8E04" w:rsidR="00B65AF1" w:rsidRPr="00392646" w:rsidRDefault="0034727C"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3775" w:type="dxa"/>
          </w:tcPr>
          <w:p w14:paraId="1628B461" w14:textId="506CA2EE" w:rsidR="00B65AF1" w:rsidRPr="00392646" w:rsidRDefault="001C3DFB"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callCalendar()</w:t>
            </w:r>
          </w:p>
        </w:tc>
        <w:tc>
          <w:tcPr>
            <w:tcW w:w="3377" w:type="dxa"/>
          </w:tcPr>
          <w:p w14:paraId="3803C05A" w14:textId="065346F0" w:rsidR="00B65AF1" w:rsidRPr="00392646" w:rsidRDefault="00B65AF1" w:rsidP="001C3DFB">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1C3DFB" w:rsidRPr="00392646">
              <w:rPr>
                <w:rStyle w:val="Heading2Char"/>
                <w:rFonts w:ascii="Times New Roman" w:hAnsi="Times New Roman" w:cs="Times New Roman"/>
                <w:b w:val="0"/>
                <w:color w:val="auto"/>
                <w:sz w:val="24"/>
                <w:szCs w:val="24"/>
              </w:rPr>
              <w:t>call calendar from google calendar</w:t>
            </w:r>
          </w:p>
        </w:tc>
        <w:tc>
          <w:tcPr>
            <w:tcW w:w="1337" w:type="dxa"/>
          </w:tcPr>
          <w:p w14:paraId="1C80D1F4" w14:textId="77777777" w:rsidR="00B65AF1" w:rsidRPr="00392646" w:rsidRDefault="00B65AF1"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14:paraId="7078E303" w14:textId="77777777" w:rsidR="00B65AF1" w:rsidRPr="00392646" w:rsidRDefault="00B65AF1" w:rsidP="00453729">
            <w:pPr>
              <w:jc w:val="center"/>
              <w:rPr>
                <w:rStyle w:val="Heading2Char"/>
                <w:rFonts w:ascii="Times New Roman" w:hAnsi="Times New Roman" w:cs="Times New Roman"/>
                <w:b w:val="0"/>
                <w:color w:val="auto"/>
                <w:sz w:val="24"/>
                <w:szCs w:val="24"/>
              </w:rPr>
            </w:pPr>
          </w:p>
        </w:tc>
      </w:tr>
      <w:tr w:rsidR="00FA6BB1" w:rsidRPr="00392646" w14:paraId="42BE9335" w14:textId="77777777" w:rsidTr="0087181A">
        <w:tblPrEx>
          <w:tblLook w:val="0000" w:firstRow="0" w:lastRow="0" w:firstColumn="0" w:lastColumn="0" w:noHBand="0" w:noVBand="0"/>
        </w:tblPrEx>
        <w:trPr>
          <w:trHeight w:val="861"/>
        </w:trPr>
        <w:tc>
          <w:tcPr>
            <w:tcW w:w="753" w:type="dxa"/>
          </w:tcPr>
          <w:p w14:paraId="262C51A1" w14:textId="24223C36" w:rsidR="00133CB0" w:rsidRPr="00392646" w:rsidRDefault="00133CB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3775" w:type="dxa"/>
          </w:tcPr>
          <w:p w14:paraId="0D4450C7" w14:textId="5AC43232" w:rsidR="00133CB0" w:rsidRPr="00392646" w:rsidRDefault="00133CB0"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d_register()</w:t>
            </w:r>
          </w:p>
        </w:tc>
        <w:tc>
          <w:tcPr>
            <w:tcW w:w="3377" w:type="dxa"/>
          </w:tcPr>
          <w:p w14:paraId="10DB9A1E" w14:textId="410B55CF" w:rsidR="00133CB0" w:rsidRPr="00392646" w:rsidRDefault="00133CB0" w:rsidP="00133CB0">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register new dentist to the system</w:t>
            </w:r>
          </w:p>
        </w:tc>
        <w:tc>
          <w:tcPr>
            <w:tcW w:w="1337" w:type="dxa"/>
          </w:tcPr>
          <w:p w14:paraId="53B430BD" w14:textId="6AE7B89E" w:rsidR="00133CB0" w:rsidRPr="00392646" w:rsidRDefault="00133CB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7437CB0F" w14:textId="77777777" w:rsidTr="0087181A">
        <w:tblPrEx>
          <w:tblLook w:val="0000" w:firstRow="0" w:lastRow="0" w:firstColumn="0" w:lastColumn="0" w:noHBand="0" w:noVBand="0"/>
        </w:tblPrEx>
        <w:trPr>
          <w:trHeight w:val="861"/>
        </w:trPr>
        <w:tc>
          <w:tcPr>
            <w:tcW w:w="753" w:type="dxa"/>
          </w:tcPr>
          <w:p w14:paraId="1B7C86CE" w14:textId="1B760147" w:rsidR="00133CB0" w:rsidRPr="00392646" w:rsidRDefault="00133CB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3775" w:type="dxa"/>
          </w:tcPr>
          <w:p w14:paraId="134C5140" w14:textId="41E25C09" w:rsidR="00133CB0" w:rsidRPr="00392646" w:rsidRDefault="00990B66"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w:t>
            </w:r>
            <w:r w:rsidR="00133CB0" w:rsidRPr="00392646">
              <w:rPr>
                <w:rStyle w:val="Heading2Char"/>
                <w:rFonts w:ascii="Times New Roman" w:hAnsi="Times New Roman" w:cs="Times New Roman"/>
                <w:b w:val="0"/>
                <w:color w:val="auto"/>
                <w:sz w:val="24"/>
                <w:szCs w:val="24"/>
              </w:rPr>
              <w:t>_edit(</w:t>
            </w:r>
            <w:r w:rsidR="00636789" w:rsidRPr="00392646">
              <w:rPr>
                <w:rStyle w:val="Heading2Char"/>
                <w:rFonts w:ascii="Times New Roman" w:hAnsi="Times New Roman" w:cs="Times New Roman"/>
                <w:b w:val="0"/>
                <w:color w:val="auto"/>
                <w:sz w:val="24"/>
                <w:szCs w:val="24"/>
              </w:rPr>
              <w:t>$userID:varchar</w:t>
            </w:r>
            <w:r w:rsidR="00133CB0" w:rsidRPr="00392646">
              <w:rPr>
                <w:rStyle w:val="Heading2Char"/>
                <w:rFonts w:ascii="Times New Roman" w:hAnsi="Times New Roman" w:cs="Times New Roman"/>
                <w:b w:val="0"/>
                <w:color w:val="auto"/>
                <w:sz w:val="24"/>
                <w:szCs w:val="24"/>
              </w:rPr>
              <w:t>)</w:t>
            </w:r>
          </w:p>
        </w:tc>
        <w:tc>
          <w:tcPr>
            <w:tcW w:w="3377" w:type="dxa"/>
          </w:tcPr>
          <w:p w14:paraId="71D5B181" w14:textId="242E0CF2" w:rsidR="00133CB0" w:rsidRPr="00392646" w:rsidRDefault="00636789"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call </w:t>
            </w:r>
            <w:r w:rsidR="002E2035" w:rsidRPr="00392646">
              <w:rPr>
                <w:rStyle w:val="Heading2Char"/>
                <w:rFonts w:ascii="Times New Roman" w:hAnsi="Times New Roman" w:cs="Times New Roman"/>
                <w:b w:val="0"/>
                <w:color w:val="auto"/>
                <w:sz w:val="24"/>
                <w:szCs w:val="24"/>
              </w:rPr>
              <w:t>dentist</w:t>
            </w:r>
            <w:r w:rsidRPr="00392646">
              <w:rPr>
                <w:rStyle w:val="Heading2Char"/>
                <w:rFonts w:ascii="Times New Roman" w:hAnsi="Times New Roman" w:cs="Times New Roman"/>
                <w:b w:val="0"/>
                <w:color w:val="auto"/>
                <w:sz w:val="24"/>
                <w:szCs w:val="24"/>
              </w:rPr>
              <w:t xml:space="preserve"> edit page</w:t>
            </w:r>
            <w:r w:rsidR="000B1BCA" w:rsidRPr="00392646">
              <w:rPr>
                <w:rStyle w:val="Heading2Char"/>
                <w:rFonts w:ascii="Times New Roman" w:hAnsi="Times New Roman" w:cs="Times New Roman"/>
                <w:b w:val="0"/>
                <w:color w:val="auto"/>
                <w:sz w:val="24"/>
                <w:szCs w:val="24"/>
              </w:rPr>
              <w:t xml:space="preserve"> with dentist data</w:t>
            </w:r>
          </w:p>
        </w:tc>
        <w:tc>
          <w:tcPr>
            <w:tcW w:w="1337" w:type="dxa"/>
          </w:tcPr>
          <w:p w14:paraId="2E0796FA" w14:textId="62FE17D0" w:rsidR="00133CB0" w:rsidRPr="00392646" w:rsidRDefault="0040124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7EBD55EA" w14:textId="77777777" w:rsidTr="0087181A">
        <w:tblPrEx>
          <w:tblLook w:val="0000" w:firstRow="0" w:lastRow="0" w:firstColumn="0" w:lastColumn="0" w:noHBand="0" w:noVBand="0"/>
        </w:tblPrEx>
        <w:trPr>
          <w:trHeight w:val="861"/>
        </w:trPr>
        <w:tc>
          <w:tcPr>
            <w:tcW w:w="753" w:type="dxa"/>
          </w:tcPr>
          <w:p w14:paraId="27AC0587" w14:textId="4095E938" w:rsidR="0040124A" w:rsidRPr="00392646" w:rsidRDefault="0040124A"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3775" w:type="dxa"/>
          </w:tcPr>
          <w:p w14:paraId="0D5CD301" w14:textId="3904F1B5" w:rsidR="0040124A" w:rsidRPr="00392646" w:rsidRDefault="0040124A"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d_edit_data()</w:t>
            </w:r>
          </w:p>
        </w:tc>
        <w:tc>
          <w:tcPr>
            <w:tcW w:w="3377" w:type="dxa"/>
          </w:tcPr>
          <w:p w14:paraId="3D17815D" w14:textId="5634C354" w:rsidR="0040124A" w:rsidRPr="00392646" w:rsidRDefault="0040124A" w:rsidP="006A1819">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save the edit data of </w:t>
            </w:r>
            <w:r w:rsidR="006A1819" w:rsidRPr="00392646">
              <w:rPr>
                <w:rStyle w:val="Heading2Char"/>
                <w:rFonts w:ascii="Times New Roman" w:hAnsi="Times New Roman" w:cs="Times New Roman"/>
                <w:b w:val="0"/>
                <w:color w:val="auto"/>
                <w:sz w:val="24"/>
                <w:szCs w:val="24"/>
              </w:rPr>
              <w:t>dentist</w:t>
            </w:r>
            <w:r w:rsidRPr="00392646">
              <w:rPr>
                <w:rStyle w:val="Heading2Char"/>
                <w:rFonts w:ascii="Times New Roman" w:hAnsi="Times New Roman" w:cs="Times New Roman"/>
                <w:b w:val="0"/>
                <w:color w:val="auto"/>
                <w:sz w:val="24"/>
                <w:szCs w:val="24"/>
              </w:rPr>
              <w:t xml:space="preserve"> to the database</w:t>
            </w:r>
          </w:p>
        </w:tc>
        <w:tc>
          <w:tcPr>
            <w:tcW w:w="1337" w:type="dxa"/>
          </w:tcPr>
          <w:p w14:paraId="49CAA8DF" w14:textId="4422E0E7" w:rsidR="0040124A" w:rsidRPr="00392646" w:rsidRDefault="0040124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0E4821DA" w14:textId="77777777" w:rsidTr="0087181A">
        <w:tblPrEx>
          <w:tblLook w:val="0000" w:firstRow="0" w:lastRow="0" w:firstColumn="0" w:lastColumn="0" w:noHBand="0" w:noVBand="0"/>
        </w:tblPrEx>
        <w:trPr>
          <w:trHeight w:val="861"/>
        </w:trPr>
        <w:tc>
          <w:tcPr>
            <w:tcW w:w="753" w:type="dxa"/>
          </w:tcPr>
          <w:p w14:paraId="73E19305" w14:textId="00477227" w:rsidR="0040124A" w:rsidRPr="00392646" w:rsidRDefault="0040124A"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3775" w:type="dxa"/>
          </w:tcPr>
          <w:p w14:paraId="2FD22B24" w14:textId="17E642B6" w:rsidR="0040124A" w:rsidRPr="00392646" w:rsidRDefault="006A1819"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d_delete($userID:varchar)</w:t>
            </w:r>
          </w:p>
        </w:tc>
        <w:tc>
          <w:tcPr>
            <w:tcW w:w="3377" w:type="dxa"/>
          </w:tcPr>
          <w:p w14:paraId="2CCDD560" w14:textId="3EF2AD1E" w:rsidR="0040124A" w:rsidRPr="00392646" w:rsidRDefault="006A1819"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any dentist from the system and database</w:t>
            </w:r>
          </w:p>
        </w:tc>
        <w:tc>
          <w:tcPr>
            <w:tcW w:w="1337" w:type="dxa"/>
          </w:tcPr>
          <w:p w14:paraId="6F7FA0C9" w14:textId="7EE820CD" w:rsidR="0040124A" w:rsidRPr="00392646" w:rsidRDefault="006A1819"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60DB5284" w14:textId="77777777" w:rsidTr="0087181A">
        <w:tblPrEx>
          <w:tblLook w:val="0000" w:firstRow="0" w:lastRow="0" w:firstColumn="0" w:lastColumn="0" w:noHBand="0" w:noVBand="0"/>
        </w:tblPrEx>
        <w:trPr>
          <w:trHeight w:val="861"/>
        </w:trPr>
        <w:tc>
          <w:tcPr>
            <w:tcW w:w="753" w:type="dxa"/>
          </w:tcPr>
          <w:p w14:paraId="4007BC1F" w14:textId="58F984F8" w:rsidR="006A1819" w:rsidRPr="00392646" w:rsidRDefault="006A1819"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3775" w:type="dxa"/>
          </w:tcPr>
          <w:p w14:paraId="03C8D0CD" w14:textId="45096D10" w:rsidR="006A1819" w:rsidRPr="00392646" w:rsidRDefault="006A1819"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view_appointment()</w:t>
            </w:r>
          </w:p>
        </w:tc>
        <w:tc>
          <w:tcPr>
            <w:tcW w:w="3377" w:type="dxa"/>
          </w:tcPr>
          <w:p w14:paraId="49FEEC4A" w14:textId="155D6BA1" w:rsidR="006A1819" w:rsidRPr="00392646" w:rsidRDefault="00AA6940"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 data to view</w:t>
            </w:r>
          </w:p>
        </w:tc>
        <w:tc>
          <w:tcPr>
            <w:tcW w:w="1337" w:type="dxa"/>
          </w:tcPr>
          <w:p w14:paraId="53BBA5FA" w14:textId="3BF6AEFE" w:rsidR="006A1819" w:rsidRPr="00392646" w:rsidRDefault="00AA694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02236A04" w14:textId="77777777" w:rsidTr="0087181A">
        <w:tblPrEx>
          <w:tblLook w:val="0000" w:firstRow="0" w:lastRow="0" w:firstColumn="0" w:lastColumn="0" w:noHBand="0" w:noVBand="0"/>
        </w:tblPrEx>
        <w:trPr>
          <w:trHeight w:val="861"/>
        </w:trPr>
        <w:tc>
          <w:tcPr>
            <w:tcW w:w="753" w:type="dxa"/>
          </w:tcPr>
          <w:p w14:paraId="6B9C69C7" w14:textId="23A6D60D" w:rsidR="00AA6940" w:rsidRPr="00392646" w:rsidRDefault="00AA694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3775" w:type="dxa"/>
          </w:tcPr>
          <w:p w14:paraId="6A92E85C" w14:textId="0885EF73" w:rsidR="00AA6940" w:rsidRPr="00392646" w:rsidRDefault="00AA6940"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make_appointment()</w:t>
            </w:r>
          </w:p>
        </w:tc>
        <w:tc>
          <w:tcPr>
            <w:tcW w:w="3377" w:type="dxa"/>
          </w:tcPr>
          <w:p w14:paraId="20E8EF02" w14:textId="160B899F" w:rsidR="00AA6940" w:rsidRPr="00392646" w:rsidRDefault="00AA6940" w:rsidP="002E2035">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make new appointment</w:t>
            </w:r>
          </w:p>
        </w:tc>
        <w:tc>
          <w:tcPr>
            <w:tcW w:w="1337" w:type="dxa"/>
          </w:tcPr>
          <w:p w14:paraId="2325F48C" w14:textId="53AB639D" w:rsidR="00AA6940" w:rsidRPr="00392646" w:rsidRDefault="00AA6940"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3EC1FDED" w14:textId="77777777" w:rsidTr="0087181A">
        <w:tblPrEx>
          <w:tblLook w:val="0000" w:firstRow="0" w:lastRow="0" w:firstColumn="0" w:lastColumn="0" w:noHBand="0" w:noVBand="0"/>
        </w:tblPrEx>
        <w:trPr>
          <w:trHeight w:val="861"/>
        </w:trPr>
        <w:tc>
          <w:tcPr>
            <w:tcW w:w="753" w:type="dxa"/>
          </w:tcPr>
          <w:p w14:paraId="184F2A0D" w14:textId="33373DCC" w:rsidR="00AA6940" w:rsidRPr="00392646" w:rsidRDefault="00AA6940"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3775" w:type="dxa"/>
          </w:tcPr>
          <w:p w14:paraId="300CF47D" w14:textId="0D927033" w:rsidR="00AA6940" w:rsidRPr="00392646" w:rsidRDefault="00480F93"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app_edit($appointment:varchar)</w:t>
            </w:r>
          </w:p>
        </w:tc>
        <w:tc>
          <w:tcPr>
            <w:tcW w:w="3377" w:type="dxa"/>
          </w:tcPr>
          <w:p w14:paraId="7C0C28FD" w14:textId="05262A36" w:rsidR="00AA6940" w:rsidRPr="00392646" w:rsidRDefault="00A108D6" w:rsidP="000B1BCA">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call </w:t>
            </w:r>
            <w:r w:rsidR="003A0038" w:rsidRPr="00392646">
              <w:rPr>
                <w:rStyle w:val="Heading2Char"/>
                <w:rFonts w:ascii="Times New Roman" w:hAnsi="Times New Roman" w:cs="Times New Roman"/>
                <w:b w:val="0"/>
                <w:color w:val="auto"/>
                <w:sz w:val="24"/>
                <w:szCs w:val="24"/>
              </w:rPr>
              <w:t>appointment edit page</w:t>
            </w:r>
            <w:r w:rsidR="000B1BCA" w:rsidRPr="00392646">
              <w:rPr>
                <w:rStyle w:val="Heading2Char"/>
                <w:rFonts w:ascii="Times New Roman" w:hAnsi="Times New Roman" w:cs="Times New Roman"/>
                <w:b w:val="0"/>
                <w:color w:val="auto"/>
                <w:sz w:val="24"/>
                <w:szCs w:val="24"/>
              </w:rPr>
              <w:t xml:space="preserve"> with appointment data</w:t>
            </w:r>
          </w:p>
        </w:tc>
        <w:tc>
          <w:tcPr>
            <w:tcW w:w="1337" w:type="dxa"/>
          </w:tcPr>
          <w:p w14:paraId="798D59FB" w14:textId="5D46137F" w:rsidR="00AA6940" w:rsidRPr="00392646" w:rsidRDefault="007545AE"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545AE" w:rsidRPr="00392646" w14:paraId="6F79F085" w14:textId="77777777" w:rsidTr="0087181A">
        <w:tblPrEx>
          <w:tblLook w:val="0000" w:firstRow="0" w:lastRow="0" w:firstColumn="0" w:lastColumn="0" w:noHBand="0" w:noVBand="0"/>
        </w:tblPrEx>
        <w:trPr>
          <w:trHeight w:val="861"/>
        </w:trPr>
        <w:tc>
          <w:tcPr>
            <w:tcW w:w="753" w:type="dxa"/>
          </w:tcPr>
          <w:p w14:paraId="006084B4" w14:textId="340CFF93" w:rsidR="007545AE" w:rsidRPr="00392646" w:rsidRDefault="007545AE"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3775" w:type="dxa"/>
          </w:tcPr>
          <w:p w14:paraId="11CF8FA3" w14:textId="30861372" w:rsidR="007545AE" w:rsidRPr="00392646" w:rsidRDefault="007545AE"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app_edit_data()</w:t>
            </w:r>
          </w:p>
        </w:tc>
        <w:tc>
          <w:tcPr>
            <w:tcW w:w="3377" w:type="dxa"/>
          </w:tcPr>
          <w:p w14:paraId="62C61411" w14:textId="11C25B8B" w:rsidR="007545AE" w:rsidRPr="00392646" w:rsidRDefault="007545AE" w:rsidP="007545AE">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save the edit data of appointment to the database</w:t>
            </w:r>
          </w:p>
        </w:tc>
        <w:tc>
          <w:tcPr>
            <w:tcW w:w="1337" w:type="dxa"/>
          </w:tcPr>
          <w:p w14:paraId="63FCACB1" w14:textId="683EAEDF" w:rsidR="007545AE" w:rsidRPr="00392646" w:rsidRDefault="007545AE"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7545AE" w:rsidRPr="00392646" w14:paraId="15AB8FCA" w14:textId="77777777" w:rsidTr="0087181A">
        <w:tblPrEx>
          <w:tblLook w:val="0000" w:firstRow="0" w:lastRow="0" w:firstColumn="0" w:lastColumn="0" w:noHBand="0" w:noVBand="0"/>
        </w:tblPrEx>
        <w:trPr>
          <w:trHeight w:val="861"/>
        </w:trPr>
        <w:tc>
          <w:tcPr>
            <w:tcW w:w="753" w:type="dxa"/>
          </w:tcPr>
          <w:p w14:paraId="63D7F4AD" w14:textId="71B7E4D0" w:rsidR="007545AE" w:rsidRPr="00392646" w:rsidRDefault="007545AE"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3775" w:type="dxa"/>
          </w:tcPr>
          <w:p w14:paraId="6ED287D5" w14:textId="531758C9" w:rsidR="007545AE" w:rsidRPr="00392646" w:rsidRDefault="007545AE"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app_delete($appointmentID:varchar)</w:t>
            </w:r>
          </w:p>
        </w:tc>
        <w:tc>
          <w:tcPr>
            <w:tcW w:w="3377" w:type="dxa"/>
          </w:tcPr>
          <w:p w14:paraId="1DB1E14E" w14:textId="11782D6D" w:rsidR="007545AE" w:rsidRPr="00392646" w:rsidRDefault="0087181A" w:rsidP="0087181A">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any appointment from the system and database</w:t>
            </w:r>
          </w:p>
        </w:tc>
        <w:tc>
          <w:tcPr>
            <w:tcW w:w="1337" w:type="dxa"/>
          </w:tcPr>
          <w:p w14:paraId="4C1D289B" w14:textId="4A735D0E" w:rsidR="007545AE" w:rsidRPr="00392646" w:rsidRDefault="0087181A"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39A16534" w14:textId="77777777" w:rsidTr="0087181A">
        <w:tblPrEx>
          <w:tblLook w:val="0000" w:firstRow="0" w:lastRow="0" w:firstColumn="0" w:lastColumn="0" w:noHBand="0" w:noVBand="0"/>
        </w:tblPrEx>
        <w:trPr>
          <w:trHeight w:val="861"/>
        </w:trPr>
        <w:tc>
          <w:tcPr>
            <w:tcW w:w="753" w:type="dxa"/>
          </w:tcPr>
          <w:p w14:paraId="514EB9BA" w14:textId="7FB448D7" w:rsidR="00FA6BB1" w:rsidRPr="00392646" w:rsidRDefault="00FA6BB1"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19</w:t>
            </w:r>
          </w:p>
        </w:tc>
        <w:tc>
          <w:tcPr>
            <w:tcW w:w="3775" w:type="dxa"/>
          </w:tcPr>
          <w:p w14:paraId="5437F7D9" w14:textId="7EAF6201" w:rsidR="00FA6BB1" w:rsidRPr="00392646" w:rsidRDefault="00FA6BB1"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save_appointment($appointmentID:varchar)</w:t>
            </w:r>
          </w:p>
        </w:tc>
        <w:tc>
          <w:tcPr>
            <w:tcW w:w="3377" w:type="dxa"/>
          </w:tcPr>
          <w:p w14:paraId="022C3387" w14:textId="45CC65D5" w:rsidR="00FA6BB1" w:rsidRPr="00392646" w:rsidRDefault="00FA6BB1"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save appointment to google calendar</w:t>
            </w:r>
          </w:p>
        </w:tc>
        <w:tc>
          <w:tcPr>
            <w:tcW w:w="1337" w:type="dxa"/>
          </w:tcPr>
          <w:p w14:paraId="74C16089" w14:textId="4D6B7FA9" w:rsidR="00FA6BB1" w:rsidRPr="00392646" w:rsidRDefault="00FA6BB1"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FA6BB1" w:rsidRPr="00392646" w14:paraId="304C197F" w14:textId="77777777" w:rsidTr="0087181A">
        <w:tblPrEx>
          <w:tblLook w:val="0000" w:firstRow="0" w:lastRow="0" w:firstColumn="0" w:lastColumn="0" w:noHBand="0" w:noVBand="0"/>
        </w:tblPrEx>
        <w:trPr>
          <w:trHeight w:val="861"/>
        </w:trPr>
        <w:tc>
          <w:tcPr>
            <w:tcW w:w="753" w:type="dxa"/>
          </w:tcPr>
          <w:p w14:paraId="290E7523" w14:textId="727AD8DA" w:rsidR="00FA6BB1" w:rsidRPr="00392646" w:rsidRDefault="00FA6BB1"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20</w:t>
            </w:r>
          </w:p>
        </w:tc>
        <w:tc>
          <w:tcPr>
            <w:tcW w:w="3775" w:type="dxa"/>
          </w:tcPr>
          <w:p w14:paraId="2AB08720" w14:textId="283DEA5D" w:rsidR="00FA6BB1" w:rsidRPr="00392646" w:rsidRDefault="00FA6BB1"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patientCalendar($patient</w:t>
            </w:r>
            <w:r w:rsidR="00AD2174" w:rsidRPr="00392646">
              <w:rPr>
                <w:rStyle w:val="Heading2Char"/>
                <w:rFonts w:ascii="Times New Roman" w:hAnsi="Times New Roman" w:cs="Times New Roman"/>
                <w:b w:val="0"/>
                <w:color w:val="auto"/>
                <w:sz w:val="24"/>
                <w:szCs w:val="24"/>
              </w:rPr>
              <w:t>ID:varchar</w:t>
            </w:r>
            <w:r w:rsidRPr="00392646">
              <w:rPr>
                <w:rStyle w:val="Heading2Char"/>
                <w:rFonts w:ascii="Times New Roman" w:hAnsi="Times New Roman" w:cs="Times New Roman"/>
                <w:b w:val="0"/>
                <w:color w:val="auto"/>
                <w:sz w:val="24"/>
                <w:szCs w:val="24"/>
              </w:rPr>
              <w:t>)</w:t>
            </w:r>
          </w:p>
        </w:tc>
        <w:tc>
          <w:tcPr>
            <w:tcW w:w="3377" w:type="dxa"/>
          </w:tcPr>
          <w:p w14:paraId="513C8E12" w14:textId="0D6E1F6C" w:rsidR="00FA6BB1" w:rsidRPr="00392646" w:rsidRDefault="00AD2174"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patients’ calendar by using patientID</w:t>
            </w:r>
          </w:p>
        </w:tc>
        <w:tc>
          <w:tcPr>
            <w:tcW w:w="1337" w:type="dxa"/>
          </w:tcPr>
          <w:p w14:paraId="1B233244" w14:textId="54B830E0" w:rsidR="00FA6BB1" w:rsidRPr="00392646" w:rsidRDefault="00AD2174"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AD2174" w:rsidRPr="00392646" w14:paraId="321F49AD" w14:textId="77777777" w:rsidTr="0087181A">
        <w:tblPrEx>
          <w:tblLook w:val="0000" w:firstRow="0" w:lastRow="0" w:firstColumn="0" w:lastColumn="0" w:noHBand="0" w:noVBand="0"/>
        </w:tblPrEx>
        <w:trPr>
          <w:trHeight w:val="861"/>
        </w:trPr>
        <w:tc>
          <w:tcPr>
            <w:tcW w:w="753" w:type="dxa"/>
          </w:tcPr>
          <w:p w14:paraId="02C17790" w14:textId="755A4ED5" w:rsidR="00AD2174" w:rsidRPr="00392646" w:rsidRDefault="00AD2174" w:rsidP="00453729">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21</w:t>
            </w:r>
          </w:p>
        </w:tc>
        <w:tc>
          <w:tcPr>
            <w:tcW w:w="3775" w:type="dxa"/>
          </w:tcPr>
          <w:p w14:paraId="53146E08" w14:textId="23784979" w:rsidR="00AD2174" w:rsidRPr="00392646" w:rsidRDefault="00AD2174" w:rsidP="00453729">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dentistCalendar($userID:varchar)</w:t>
            </w:r>
          </w:p>
        </w:tc>
        <w:tc>
          <w:tcPr>
            <w:tcW w:w="3377" w:type="dxa"/>
          </w:tcPr>
          <w:p w14:paraId="51CE14E1" w14:textId="45EA5988" w:rsidR="00AD2174" w:rsidRPr="00392646" w:rsidRDefault="00A27838" w:rsidP="00FA6BB1">
            <w:pPr>
              <w:spacing w:after="200"/>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dentists’ calendar by using userID</w:t>
            </w:r>
          </w:p>
        </w:tc>
        <w:tc>
          <w:tcPr>
            <w:tcW w:w="1337" w:type="dxa"/>
          </w:tcPr>
          <w:p w14:paraId="6A03E2C3" w14:textId="4A799B56" w:rsidR="00AD2174" w:rsidRPr="00392646" w:rsidRDefault="00A27838" w:rsidP="00B65AF1">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76C30C59" w14:textId="77777777" w:rsidR="00424DC2" w:rsidRPr="00392646" w:rsidRDefault="00424DC2" w:rsidP="009A5B6F">
      <w:pPr>
        <w:rPr>
          <w:rStyle w:val="Heading2Char"/>
          <w:rFonts w:ascii="Times New Roman" w:hAnsi="Times New Roman" w:cs="Times New Roman"/>
          <w:color w:val="auto"/>
          <w:sz w:val="24"/>
          <w:szCs w:val="24"/>
        </w:rPr>
      </w:pPr>
    </w:p>
    <w:p w14:paraId="4E70A2BE" w14:textId="78AD4044" w:rsidR="00F803D1"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CD-08</w:t>
      </w:r>
      <w:r w:rsidR="00F803D1" w:rsidRPr="00392646">
        <w:rPr>
          <w:rStyle w:val="Heading2Char"/>
          <w:rFonts w:ascii="Times New Roman" w:hAnsi="Times New Roman" w:cs="Times New Roman"/>
          <w:color w:val="auto"/>
          <w:sz w:val="24"/>
          <w:szCs w:val="24"/>
        </w:rPr>
        <w:t>,URS</w:t>
      </w:r>
    </w:p>
    <w:p w14:paraId="52203900" w14:textId="78128928" w:rsidR="00F803D1" w:rsidRPr="00392646" w:rsidRDefault="00F803D1" w:rsidP="00F803D1">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Dentist</w:t>
      </w:r>
    </w:p>
    <w:p w14:paraId="72042072" w14:textId="4CC2C5BF" w:rsidR="00F803D1" w:rsidRPr="00392646" w:rsidRDefault="009A5B6F" w:rsidP="00F803D1">
      <w:pP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anchor distT="0" distB="0" distL="114300" distR="114300" simplePos="0" relativeHeight="251667456" behindDoc="0" locked="0" layoutInCell="1" allowOverlap="1" wp14:anchorId="7EC8AED7" wp14:editId="6E43BD9F">
            <wp:simplePos x="0" y="0"/>
            <wp:positionH relativeFrom="column">
              <wp:posOffset>1569720</wp:posOffset>
            </wp:positionH>
            <wp:positionV relativeFrom="paragraph">
              <wp:posOffset>151130</wp:posOffset>
            </wp:positionV>
            <wp:extent cx="2997200" cy="18542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tist.jpg"/>
                    <pic:cNvPicPr/>
                  </pic:nvPicPr>
                  <pic:blipFill>
                    <a:blip r:embed="rId22">
                      <a:extLst>
                        <a:ext uri="{28A0092B-C50C-407E-A947-70E740481C1C}">
                          <a14:useLocalDpi xmlns:a14="http://schemas.microsoft.com/office/drawing/2010/main" val="0"/>
                        </a:ext>
                      </a:extLst>
                    </a:blip>
                    <a:stretch>
                      <a:fillRect/>
                    </a:stretch>
                  </pic:blipFill>
                  <pic:spPr>
                    <a:xfrm>
                      <a:off x="0" y="0"/>
                      <a:ext cx="2997200" cy="1854200"/>
                    </a:xfrm>
                    <a:prstGeom prst="rect">
                      <a:avLst/>
                    </a:prstGeom>
                  </pic:spPr>
                </pic:pic>
              </a:graphicData>
            </a:graphic>
            <wp14:sizeRelH relativeFrom="page">
              <wp14:pctWidth>0</wp14:pctWidth>
            </wp14:sizeRelH>
            <wp14:sizeRelV relativeFrom="page">
              <wp14:pctHeight>0</wp14:pctHeight>
            </wp14:sizeRelV>
          </wp:anchor>
        </w:drawing>
      </w:r>
    </w:p>
    <w:p w14:paraId="63C12956" w14:textId="4EA9377E" w:rsidR="00F803D1" w:rsidRPr="00392646" w:rsidRDefault="00F803D1" w:rsidP="00F803D1">
      <w:pPr>
        <w:tabs>
          <w:tab w:val="left" w:pos="2393"/>
        </w:tabs>
        <w:rPr>
          <w:rFonts w:ascii="Times New Roman" w:eastAsiaTheme="majorEastAsia" w:hAnsi="Times New Roman" w:cs="Times New Roman"/>
          <w:sz w:val="24"/>
          <w:szCs w:val="24"/>
        </w:rPr>
      </w:pPr>
    </w:p>
    <w:p w14:paraId="1474F48C" w14:textId="77777777" w:rsidR="00F803D1" w:rsidRPr="00392646" w:rsidRDefault="00F803D1" w:rsidP="009A5B6F">
      <w:pPr>
        <w:jc w:val="center"/>
        <w:rPr>
          <w:rFonts w:ascii="Times New Roman" w:eastAsiaTheme="majorEastAsia" w:hAnsi="Times New Roman" w:cs="Times New Roman"/>
          <w:sz w:val="24"/>
          <w:szCs w:val="24"/>
        </w:rPr>
      </w:pPr>
    </w:p>
    <w:p w14:paraId="69C5830D" w14:textId="77777777" w:rsidR="00F803D1" w:rsidRPr="00392646" w:rsidRDefault="00F803D1" w:rsidP="00F803D1">
      <w:pPr>
        <w:rPr>
          <w:rFonts w:ascii="Times New Roman" w:eastAsiaTheme="majorEastAsia" w:hAnsi="Times New Roman" w:cs="Times New Roman"/>
          <w:sz w:val="24"/>
          <w:szCs w:val="24"/>
        </w:rPr>
      </w:pPr>
    </w:p>
    <w:p w14:paraId="3F0800CB" w14:textId="77777777" w:rsidR="00F803D1" w:rsidRPr="00392646" w:rsidRDefault="00F803D1" w:rsidP="00F803D1">
      <w:pPr>
        <w:rPr>
          <w:rFonts w:ascii="Times New Roman" w:eastAsiaTheme="majorEastAsia" w:hAnsi="Times New Roman" w:cs="Times New Roman"/>
          <w:sz w:val="24"/>
          <w:szCs w:val="24"/>
        </w:rPr>
      </w:pPr>
    </w:p>
    <w:p w14:paraId="48E8F99E" w14:textId="77777777" w:rsidR="00F803D1" w:rsidRPr="00392646" w:rsidRDefault="00F803D1" w:rsidP="00F803D1">
      <w:pPr>
        <w:rPr>
          <w:rFonts w:ascii="Times New Roman" w:eastAsiaTheme="majorEastAsia" w:hAnsi="Times New Roman" w:cs="Times New Roman"/>
          <w:sz w:val="24"/>
          <w:szCs w:val="24"/>
        </w:rPr>
      </w:pPr>
    </w:p>
    <w:p w14:paraId="66F7DAEB" w14:textId="77777777" w:rsidR="00F803D1" w:rsidRPr="00392646" w:rsidRDefault="00F803D1" w:rsidP="00F803D1">
      <w:pPr>
        <w:rPr>
          <w:rFonts w:ascii="Times New Roman" w:eastAsiaTheme="majorEastAsia" w:hAnsi="Times New Roman" w:cs="Times New Roman"/>
          <w:sz w:val="24"/>
          <w:szCs w:val="24"/>
        </w:rPr>
      </w:pPr>
    </w:p>
    <w:p w14:paraId="1D600975" w14:textId="77777777" w:rsidR="00F803D1" w:rsidRPr="00392646" w:rsidRDefault="00F803D1" w:rsidP="00F803D1">
      <w:pPr>
        <w:rPr>
          <w:rFonts w:ascii="Times New Roman" w:eastAsiaTheme="majorEastAsia" w:hAnsi="Times New Roman" w:cs="Times New Roman"/>
          <w:sz w:val="24"/>
          <w:szCs w:val="24"/>
        </w:rPr>
      </w:pPr>
    </w:p>
    <w:p w14:paraId="4D246CE4" w14:textId="77777777" w:rsidR="00F803D1" w:rsidRPr="00392646" w:rsidRDefault="00F803D1" w:rsidP="009A5B6F">
      <w:pPr>
        <w:rPr>
          <w:rFonts w:ascii="Times New Roman" w:eastAsiaTheme="majorEastAsia" w:hAnsi="Times New Roman" w:cs="Times New Roman"/>
          <w:sz w:val="24"/>
          <w:szCs w:val="24"/>
        </w:rPr>
      </w:pPr>
    </w:p>
    <w:p w14:paraId="37CE8069" w14:textId="77777777" w:rsidR="009A5B6F" w:rsidRPr="00392646" w:rsidRDefault="009A5B6F" w:rsidP="009A5B6F">
      <w:pPr>
        <w:rPr>
          <w:rStyle w:val="Heading2Char"/>
          <w:rFonts w:ascii="Times New Roman" w:hAnsi="Times New Roman" w:cs="Times New Roman"/>
          <w:color w:val="auto"/>
          <w:sz w:val="24"/>
          <w:szCs w:val="24"/>
        </w:rPr>
      </w:pPr>
    </w:p>
    <w:p w14:paraId="4826BDF0"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115189D7" w14:textId="77777777" w:rsidR="00943012" w:rsidRPr="00392646" w:rsidRDefault="00943012" w:rsidP="00943012">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943012" w:rsidRPr="00392646" w14:paraId="219A1E11" w14:textId="77777777" w:rsidTr="00943012">
        <w:trPr>
          <w:trHeight w:val="191"/>
        </w:trPr>
        <w:tc>
          <w:tcPr>
            <w:tcW w:w="959" w:type="dxa"/>
            <w:shd w:val="clear" w:color="auto" w:fill="D9D9D9"/>
          </w:tcPr>
          <w:p w14:paraId="0021B4EE"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2826CE4D"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73C53085"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6EE350A8"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14:paraId="795AD3D7" w14:textId="77777777" w:rsidTr="00943012">
        <w:tc>
          <w:tcPr>
            <w:tcW w:w="959" w:type="dxa"/>
          </w:tcPr>
          <w:p w14:paraId="30802E58" w14:textId="77777777"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14:paraId="407EBA57" w14:textId="4FF059EB"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$dentistID</w:t>
            </w:r>
          </w:p>
        </w:tc>
        <w:tc>
          <w:tcPr>
            <w:tcW w:w="3358" w:type="dxa"/>
          </w:tcPr>
          <w:p w14:paraId="58BF6350" w14:textId="2EB3BDD8" w:rsidR="00943012" w:rsidRPr="00392646" w:rsidRDefault="00943012" w:rsidP="00943012">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ID that store in the database.</w:t>
            </w:r>
          </w:p>
        </w:tc>
        <w:tc>
          <w:tcPr>
            <w:tcW w:w="3082" w:type="dxa"/>
          </w:tcPr>
          <w:p w14:paraId="4151C762"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943012" w:rsidRPr="00392646" w14:paraId="43AFE697" w14:textId="77777777" w:rsidTr="00943012">
        <w:tc>
          <w:tcPr>
            <w:tcW w:w="959" w:type="dxa"/>
          </w:tcPr>
          <w:p w14:paraId="2C7DC5C2" w14:textId="77777777"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14:paraId="7018779E"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$firstname</w:t>
            </w:r>
          </w:p>
        </w:tc>
        <w:tc>
          <w:tcPr>
            <w:tcW w:w="3358" w:type="dxa"/>
          </w:tcPr>
          <w:p w14:paraId="75B1E7EC" w14:textId="3F75A446"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s’ firstname that store in the database.</w:t>
            </w:r>
          </w:p>
        </w:tc>
        <w:tc>
          <w:tcPr>
            <w:tcW w:w="3082" w:type="dxa"/>
          </w:tcPr>
          <w:p w14:paraId="451B4EEE"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943012" w:rsidRPr="00392646" w14:paraId="7A5276F1" w14:textId="77777777" w:rsidTr="00943012">
        <w:tc>
          <w:tcPr>
            <w:tcW w:w="959" w:type="dxa"/>
          </w:tcPr>
          <w:p w14:paraId="4E2DF86F" w14:textId="77777777"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1843" w:type="dxa"/>
          </w:tcPr>
          <w:p w14:paraId="54A0A266"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$surname</w:t>
            </w:r>
          </w:p>
        </w:tc>
        <w:tc>
          <w:tcPr>
            <w:tcW w:w="3358" w:type="dxa"/>
          </w:tcPr>
          <w:p w14:paraId="3183085C" w14:textId="29DF784A"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s’ surname that store in the database.</w:t>
            </w:r>
          </w:p>
        </w:tc>
        <w:tc>
          <w:tcPr>
            <w:tcW w:w="3082" w:type="dxa"/>
          </w:tcPr>
          <w:p w14:paraId="0AE47B14"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943012" w:rsidRPr="00392646" w14:paraId="2149F1D3" w14:textId="77777777" w:rsidTr="00943012">
        <w:tblPrEx>
          <w:tblLook w:val="0000" w:firstRow="0" w:lastRow="0" w:firstColumn="0" w:lastColumn="0" w:noHBand="0" w:noVBand="0"/>
        </w:tblPrEx>
        <w:trPr>
          <w:trHeight w:val="340"/>
        </w:trPr>
        <w:tc>
          <w:tcPr>
            <w:tcW w:w="959" w:type="dxa"/>
          </w:tcPr>
          <w:p w14:paraId="1B6F9F14" w14:textId="0F425F1C" w:rsidR="00943012" w:rsidRPr="00392646" w:rsidRDefault="00943012" w:rsidP="00943012">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1843" w:type="dxa"/>
          </w:tcPr>
          <w:p w14:paraId="24367358"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$address</w:t>
            </w:r>
          </w:p>
        </w:tc>
        <w:tc>
          <w:tcPr>
            <w:tcW w:w="3358" w:type="dxa"/>
          </w:tcPr>
          <w:p w14:paraId="57F3CFD5" w14:textId="62FB44B9"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dentists’</w:t>
            </w:r>
            <w:r w:rsidRPr="00392646">
              <w:rPr>
                <w:rFonts w:ascii="Times New Roman" w:eastAsiaTheme="minorHAnsi" w:hAnsi="Times New Roman" w:cs="Times New Roman"/>
                <w:color w:val="auto"/>
                <w:sz w:val="24"/>
                <w:szCs w:val="24"/>
                <w:lang w:bidi="ar-SA"/>
              </w:rPr>
              <w:t xml:space="preserve"> address that store in the database.</w:t>
            </w:r>
          </w:p>
        </w:tc>
        <w:tc>
          <w:tcPr>
            <w:tcW w:w="3082" w:type="dxa"/>
          </w:tcPr>
          <w:p w14:paraId="3F79088D"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943012" w:rsidRPr="00392646" w14:paraId="0D146764" w14:textId="77777777" w:rsidTr="00943012">
        <w:tblPrEx>
          <w:tblLook w:val="0000" w:firstRow="0" w:lastRow="0" w:firstColumn="0" w:lastColumn="0" w:noHBand="0" w:noVBand="0"/>
        </w:tblPrEx>
        <w:trPr>
          <w:trHeight w:val="340"/>
        </w:trPr>
        <w:tc>
          <w:tcPr>
            <w:tcW w:w="959" w:type="dxa"/>
          </w:tcPr>
          <w:p w14:paraId="2CCEF502" w14:textId="50A001CB" w:rsidR="00943012" w:rsidRPr="00392646" w:rsidRDefault="00943012" w:rsidP="00943012">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1843" w:type="dxa"/>
          </w:tcPr>
          <w:p w14:paraId="1A9A20E6"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$tel</w:t>
            </w:r>
          </w:p>
        </w:tc>
        <w:tc>
          <w:tcPr>
            <w:tcW w:w="3358" w:type="dxa"/>
          </w:tcPr>
          <w:p w14:paraId="25ECE2DC" w14:textId="09A843D1"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s’ tel that store in the database.</w:t>
            </w:r>
          </w:p>
        </w:tc>
        <w:tc>
          <w:tcPr>
            <w:tcW w:w="3082" w:type="dxa"/>
          </w:tcPr>
          <w:p w14:paraId="0BC7DA75"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r w:rsidR="00943012" w:rsidRPr="00392646" w14:paraId="127D1A9D" w14:textId="77777777" w:rsidTr="00943012">
        <w:tblPrEx>
          <w:tblLook w:val="0000" w:firstRow="0" w:lastRow="0" w:firstColumn="0" w:lastColumn="0" w:noHBand="0" w:noVBand="0"/>
        </w:tblPrEx>
        <w:trPr>
          <w:trHeight w:val="243"/>
        </w:trPr>
        <w:tc>
          <w:tcPr>
            <w:tcW w:w="959" w:type="dxa"/>
          </w:tcPr>
          <w:p w14:paraId="62CF133C" w14:textId="12E49B26" w:rsidR="00943012" w:rsidRPr="00392646" w:rsidRDefault="00943012" w:rsidP="00943012">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1843" w:type="dxa"/>
          </w:tcPr>
          <w:p w14:paraId="3D21CF92"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$email</w:t>
            </w:r>
          </w:p>
        </w:tc>
        <w:tc>
          <w:tcPr>
            <w:tcW w:w="3358" w:type="dxa"/>
          </w:tcPr>
          <w:p w14:paraId="5524E7A8" w14:textId="064DAE16"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eastAsiaTheme="minorHAnsi" w:hAnsi="Times New Roman" w:cs="Times New Roman"/>
                <w:color w:val="auto"/>
                <w:sz w:val="24"/>
                <w:szCs w:val="24"/>
                <w:lang w:bidi="ar-SA"/>
              </w:rPr>
              <w:t xml:space="preserve">Declare variable for identify the </w:t>
            </w:r>
            <w:r w:rsidRPr="00392646">
              <w:rPr>
                <w:rStyle w:val="Heading2Char"/>
                <w:rFonts w:ascii="Times New Roman" w:hAnsi="Times New Roman" w:cs="Times New Roman"/>
                <w:b w:val="0"/>
                <w:color w:val="auto"/>
                <w:sz w:val="24"/>
                <w:szCs w:val="24"/>
              </w:rPr>
              <w:t>dentist</w:t>
            </w:r>
            <w:r w:rsidRPr="00392646">
              <w:rPr>
                <w:rFonts w:ascii="Times New Roman" w:eastAsiaTheme="minorHAnsi" w:hAnsi="Times New Roman" w:cs="Times New Roman"/>
                <w:color w:val="auto"/>
                <w:sz w:val="24"/>
                <w:szCs w:val="24"/>
                <w:lang w:bidi="ar-SA"/>
              </w:rPr>
              <w:t>s’email that store in the database.</w:t>
            </w:r>
          </w:p>
        </w:tc>
        <w:tc>
          <w:tcPr>
            <w:tcW w:w="3082" w:type="dxa"/>
          </w:tcPr>
          <w:p w14:paraId="03D80D26"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Type: varchar</w:t>
            </w:r>
          </w:p>
        </w:tc>
      </w:tr>
    </w:tbl>
    <w:p w14:paraId="6472A82A" w14:textId="77777777" w:rsidR="00943012" w:rsidRPr="00392646" w:rsidRDefault="00943012" w:rsidP="00943012">
      <w:pPr>
        <w:rPr>
          <w:rStyle w:val="Heading2Char"/>
          <w:rFonts w:ascii="Times New Roman" w:hAnsi="Times New Roman" w:cs="Times New Roman"/>
          <w:color w:val="auto"/>
          <w:sz w:val="24"/>
          <w:szCs w:val="24"/>
        </w:rPr>
      </w:pPr>
    </w:p>
    <w:p w14:paraId="3570E7D2" w14:textId="77777777" w:rsidR="00964C32" w:rsidRPr="00392646" w:rsidRDefault="00964C32" w:rsidP="00943012">
      <w:pPr>
        <w:rPr>
          <w:rStyle w:val="Heading2Char"/>
          <w:rFonts w:ascii="Times New Roman" w:hAnsi="Times New Roman" w:cs="Times New Roman"/>
          <w:color w:val="auto"/>
          <w:sz w:val="24"/>
          <w:szCs w:val="24"/>
        </w:rPr>
      </w:pPr>
    </w:p>
    <w:p w14:paraId="477A4033" w14:textId="77777777" w:rsidR="00964C32" w:rsidRPr="00392646" w:rsidRDefault="00964C32" w:rsidP="00943012">
      <w:pPr>
        <w:rPr>
          <w:rStyle w:val="Heading2Char"/>
          <w:rFonts w:ascii="Times New Roman" w:hAnsi="Times New Roman" w:cs="Times New Roman"/>
          <w:color w:val="auto"/>
          <w:sz w:val="24"/>
          <w:szCs w:val="24"/>
        </w:rPr>
      </w:pPr>
    </w:p>
    <w:p w14:paraId="37FDC75C" w14:textId="77777777" w:rsidR="00964C32" w:rsidRPr="00392646" w:rsidRDefault="00964C32" w:rsidP="00943012">
      <w:pPr>
        <w:rPr>
          <w:rStyle w:val="Heading2Char"/>
          <w:rFonts w:ascii="Times New Roman" w:hAnsi="Times New Roman" w:cs="Times New Roman"/>
          <w:color w:val="auto"/>
          <w:sz w:val="24"/>
          <w:szCs w:val="24"/>
        </w:rPr>
      </w:pPr>
    </w:p>
    <w:p w14:paraId="77DFC665"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Method</w:t>
      </w:r>
    </w:p>
    <w:p w14:paraId="5ECB0F3E" w14:textId="77777777" w:rsidR="00943012" w:rsidRPr="00392646" w:rsidRDefault="00943012" w:rsidP="00943012">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953"/>
        <w:gridCol w:w="1896"/>
        <w:gridCol w:w="3335"/>
        <w:gridCol w:w="3058"/>
      </w:tblGrid>
      <w:tr w:rsidR="00943012" w:rsidRPr="00392646" w14:paraId="2E3FDC70" w14:textId="77777777" w:rsidTr="00943012">
        <w:trPr>
          <w:trHeight w:val="191"/>
        </w:trPr>
        <w:tc>
          <w:tcPr>
            <w:tcW w:w="959" w:type="dxa"/>
            <w:shd w:val="clear" w:color="auto" w:fill="D9D9D9"/>
          </w:tcPr>
          <w:p w14:paraId="2F14B5C9"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488EA7F3"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23CDFD81"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30830ABE" w14:textId="77777777" w:rsidR="00943012" w:rsidRPr="00392646" w:rsidRDefault="00943012" w:rsidP="00943012">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43012" w:rsidRPr="00392646" w14:paraId="7F667DD7" w14:textId="77777777" w:rsidTr="00943012">
        <w:tc>
          <w:tcPr>
            <w:tcW w:w="959" w:type="dxa"/>
          </w:tcPr>
          <w:p w14:paraId="62F87E1E" w14:textId="77777777"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1843" w:type="dxa"/>
          </w:tcPr>
          <w:p w14:paraId="720B1F09"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connectDatabse()</w:t>
            </w:r>
          </w:p>
        </w:tc>
        <w:tc>
          <w:tcPr>
            <w:tcW w:w="3358" w:type="dxa"/>
          </w:tcPr>
          <w:p w14:paraId="2FB289D1" w14:textId="77777777" w:rsidR="00943012" w:rsidRPr="00392646" w:rsidRDefault="00943012" w:rsidP="00943012">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rPr>
              <w:t>Method uses to connect with the dental clinic database.</w:t>
            </w:r>
          </w:p>
        </w:tc>
        <w:tc>
          <w:tcPr>
            <w:tcW w:w="3082" w:type="dxa"/>
          </w:tcPr>
          <w:p w14:paraId="6F5DDFFA" w14:textId="77777777"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943012" w:rsidRPr="00392646" w14:paraId="03D8A7BC" w14:textId="77777777" w:rsidTr="00943012">
        <w:tc>
          <w:tcPr>
            <w:tcW w:w="959" w:type="dxa"/>
          </w:tcPr>
          <w:p w14:paraId="19F6A369" w14:textId="77777777"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1843" w:type="dxa"/>
          </w:tcPr>
          <w:p w14:paraId="25E7A1D4"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queryDatabase()</w:t>
            </w:r>
          </w:p>
        </w:tc>
        <w:tc>
          <w:tcPr>
            <w:tcW w:w="3358" w:type="dxa"/>
          </w:tcPr>
          <w:p w14:paraId="4237FBB6" w14:textId="77777777" w:rsidR="00943012" w:rsidRPr="00392646" w:rsidRDefault="00943012" w:rsidP="00943012">
            <w:pPr>
              <w:rPr>
                <w:rStyle w:val="Heading2Char"/>
                <w:rFonts w:ascii="Times New Roman" w:hAnsi="Times New Roman" w:cs="Times New Roman"/>
                <w:b w:val="0"/>
                <w:color w:val="auto"/>
                <w:sz w:val="24"/>
                <w:szCs w:val="24"/>
              </w:rPr>
            </w:pPr>
            <w:r w:rsidRPr="00392646">
              <w:rPr>
                <w:rFonts w:ascii="Times New Roman" w:hAnsi="Times New Roman" w:cs="Times New Roman"/>
              </w:rPr>
              <w:t>Method uses to query the data from the dental clinic database.</w:t>
            </w:r>
          </w:p>
        </w:tc>
        <w:tc>
          <w:tcPr>
            <w:tcW w:w="3082" w:type="dxa"/>
          </w:tcPr>
          <w:p w14:paraId="78C049B5" w14:textId="77777777" w:rsidR="00943012" w:rsidRPr="00392646" w:rsidRDefault="00943012" w:rsidP="00943012">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6F60B5F7" w14:textId="77777777" w:rsidR="00F803D1" w:rsidRPr="00392646" w:rsidRDefault="00F803D1" w:rsidP="00943012">
      <w:pPr>
        <w:rPr>
          <w:rStyle w:val="Heading2Char"/>
          <w:rFonts w:ascii="Times New Roman" w:hAnsi="Times New Roman" w:cs="Times New Roman"/>
          <w:color w:val="auto"/>
          <w:sz w:val="24"/>
          <w:szCs w:val="24"/>
        </w:rPr>
      </w:pPr>
    </w:p>
    <w:p w14:paraId="2CC7D972" w14:textId="77777777" w:rsidR="005777A9" w:rsidRPr="00392646" w:rsidRDefault="005777A9" w:rsidP="00943012">
      <w:pPr>
        <w:rPr>
          <w:rStyle w:val="Heading2Char"/>
          <w:rFonts w:ascii="Times New Roman" w:hAnsi="Times New Roman" w:cs="Times New Roman"/>
          <w:color w:val="auto"/>
          <w:sz w:val="24"/>
          <w:szCs w:val="24"/>
        </w:rPr>
      </w:pPr>
    </w:p>
    <w:p w14:paraId="08211B88" w14:textId="77777777" w:rsidR="009A5B6F" w:rsidRPr="00392646" w:rsidRDefault="009A5B6F" w:rsidP="00943012">
      <w:pPr>
        <w:rPr>
          <w:rStyle w:val="Heading2Char"/>
          <w:rFonts w:ascii="Times New Roman" w:hAnsi="Times New Roman" w:cs="Times New Roman"/>
          <w:color w:val="auto"/>
          <w:sz w:val="24"/>
          <w:szCs w:val="24"/>
        </w:rPr>
      </w:pPr>
    </w:p>
    <w:p w14:paraId="184D607E" w14:textId="67013C3D" w:rsidR="00F803D1"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CD-9</w:t>
      </w:r>
      <w:r w:rsidR="00F803D1" w:rsidRPr="00392646">
        <w:rPr>
          <w:rStyle w:val="Heading2Char"/>
          <w:rFonts w:ascii="Times New Roman" w:hAnsi="Times New Roman" w:cs="Times New Roman"/>
          <w:color w:val="auto"/>
          <w:sz w:val="24"/>
          <w:szCs w:val="24"/>
        </w:rPr>
        <w:t>,URS</w:t>
      </w:r>
    </w:p>
    <w:p w14:paraId="6B7B867B" w14:textId="5884C1FA" w:rsidR="00F803D1" w:rsidRPr="00392646" w:rsidRDefault="00F803D1" w:rsidP="00F803D1">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Dentist_Model</w:t>
      </w:r>
    </w:p>
    <w:p w14:paraId="41DDEDFF" w14:textId="77777777" w:rsidR="00821534" w:rsidRPr="00392646" w:rsidRDefault="00821534" w:rsidP="00F803D1">
      <w:pPr>
        <w:rPr>
          <w:rStyle w:val="Heading2Char"/>
          <w:rFonts w:ascii="Times New Roman" w:hAnsi="Times New Roman" w:cs="Times New Roman"/>
          <w:color w:val="auto"/>
          <w:sz w:val="24"/>
          <w:szCs w:val="24"/>
        </w:rPr>
      </w:pPr>
    </w:p>
    <w:p w14:paraId="48D026B0" w14:textId="3BACFB3D" w:rsidR="00F803D1" w:rsidRPr="00392646" w:rsidRDefault="00821534" w:rsidP="00821534">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1D0117D1" wp14:editId="29CFC628">
            <wp:extent cx="3509493" cy="1107440"/>
            <wp:effectExtent l="0" t="0" r="0" b="0"/>
            <wp:docPr id="40" name="Picture 40" descr="C:\Users\SONY\Desktop\senior project\progress1\usecase\cd.jpg\dentist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cd.jpg\dentist_model.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9493" cy="1107440"/>
                    </a:xfrm>
                    <a:prstGeom prst="rect">
                      <a:avLst/>
                    </a:prstGeom>
                    <a:noFill/>
                    <a:ln>
                      <a:noFill/>
                    </a:ln>
                  </pic:spPr>
                </pic:pic>
              </a:graphicData>
            </a:graphic>
          </wp:inline>
        </w:drawing>
      </w:r>
    </w:p>
    <w:p w14:paraId="21DCC8E5" w14:textId="77777777" w:rsidR="00424DC2" w:rsidRPr="00392646" w:rsidRDefault="00424DC2" w:rsidP="005C50CE">
      <w:pPr>
        <w:rPr>
          <w:rStyle w:val="Heading2Char"/>
          <w:rFonts w:ascii="Times New Roman" w:hAnsi="Times New Roman" w:cs="Times New Roman"/>
          <w:color w:val="auto"/>
          <w:sz w:val="24"/>
          <w:szCs w:val="24"/>
        </w:rPr>
      </w:pPr>
    </w:p>
    <w:p w14:paraId="2537B9C9" w14:textId="77777777" w:rsidR="005C50CE" w:rsidRPr="00392646" w:rsidRDefault="005C50CE" w:rsidP="005C50C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65DF0A31" w14:textId="77777777" w:rsidR="005C50CE" w:rsidRPr="00392646" w:rsidRDefault="005C50CE" w:rsidP="005C50CE">
      <w:pPr>
        <w:jc w:val="center"/>
        <w:rPr>
          <w:rStyle w:val="Heading2Char"/>
          <w:rFonts w:ascii="Times New Roman" w:hAnsi="Times New Roman" w:cs="Times New Roman"/>
          <w:color w:val="auto"/>
          <w:sz w:val="28"/>
          <w:szCs w:val="28"/>
        </w:rPr>
      </w:pPr>
    </w:p>
    <w:tbl>
      <w:tblPr>
        <w:tblStyle w:val="TableGrid"/>
        <w:tblW w:w="0" w:type="auto"/>
        <w:tblLook w:val="04A0" w:firstRow="1" w:lastRow="0" w:firstColumn="1" w:lastColumn="0" w:noHBand="0" w:noVBand="1"/>
      </w:tblPr>
      <w:tblGrid>
        <w:gridCol w:w="959"/>
        <w:gridCol w:w="1843"/>
        <w:gridCol w:w="3358"/>
        <w:gridCol w:w="3082"/>
      </w:tblGrid>
      <w:tr w:rsidR="005C50CE" w:rsidRPr="00392646" w14:paraId="7C0A9235" w14:textId="77777777" w:rsidTr="005C50CE">
        <w:trPr>
          <w:trHeight w:val="191"/>
        </w:trPr>
        <w:tc>
          <w:tcPr>
            <w:tcW w:w="959" w:type="dxa"/>
            <w:shd w:val="clear" w:color="auto" w:fill="D9D9D9"/>
          </w:tcPr>
          <w:p w14:paraId="3896E027" w14:textId="77777777" w:rsidR="005C50CE" w:rsidRPr="00392646" w:rsidRDefault="005C50CE"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1843" w:type="dxa"/>
            <w:shd w:val="clear" w:color="auto" w:fill="D9D9D9"/>
          </w:tcPr>
          <w:p w14:paraId="0F2216A8" w14:textId="77777777" w:rsidR="005C50CE" w:rsidRPr="00392646" w:rsidRDefault="005C50CE"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358" w:type="dxa"/>
            <w:shd w:val="clear" w:color="auto" w:fill="D9D9D9"/>
          </w:tcPr>
          <w:p w14:paraId="29CBE062" w14:textId="77777777" w:rsidR="005C50CE" w:rsidRPr="00392646" w:rsidRDefault="005C50CE"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3082" w:type="dxa"/>
            <w:shd w:val="clear" w:color="auto" w:fill="D9D9D9"/>
          </w:tcPr>
          <w:p w14:paraId="0D6BCFAB" w14:textId="77777777" w:rsidR="005C50CE" w:rsidRPr="00392646" w:rsidRDefault="005C50CE"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5C50CE" w:rsidRPr="00392646" w14:paraId="1C27BF5A" w14:textId="77777777" w:rsidTr="005C50CE">
        <w:tc>
          <w:tcPr>
            <w:tcW w:w="959" w:type="dxa"/>
          </w:tcPr>
          <w:p w14:paraId="3C97F935" w14:textId="77777777" w:rsidR="005C50CE"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1843" w:type="dxa"/>
          </w:tcPr>
          <w:p w14:paraId="2D404D22" w14:textId="77777777" w:rsidR="005C50CE"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358" w:type="dxa"/>
          </w:tcPr>
          <w:p w14:paraId="16DBD3E4" w14:textId="77777777" w:rsidR="005C50CE" w:rsidRPr="00392646" w:rsidRDefault="005C50CE" w:rsidP="005C50C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3082" w:type="dxa"/>
          </w:tcPr>
          <w:p w14:paraId="0A5C90B2" w14:textId="77777777" w:rsidR="005C50CE" w:rsidRPr="00392646" w:rsidRDefault="005C50CE" w:rsidP="005C50C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3BE4AC7F" w14:textId="77777777" w:rsidR="005C50CE" w:rsidRPr="00392646" w:rsidRDefault="005C50CE" w:rsidP="005C50CE">
      <w:pPr>
        <w:rPr>
          <w:rStyle w:val="Heading2Char"/>
          <w:rFonts w:ascii="Times New Roman" w:hAnsi="Times New Roman" w:cs="Times New Roman"/>
          <w:color w:val="auto"/>
          <w:sz w:val="24"/>
          <w:szCs w:val="24"/>
        </w:rPr>
      </w:pPr>
    </w:p>
    <w:p w14:paraId="4EBA64F2" w14:textId="77777777" w:rsidR="005C50CE" w:rsidRPr="00392646" w:rsidRDefault="005C50CE" w:rsidP="005C50C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14:paraId="5FBF6577" w14:textId="77777777" w:rsidR="005C50CE" w:rsidRPr="00392646" w:rsidRDefault="005C50CE" w:rsidP="005C50CE">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tbl>
      <w:tblPr>
        <w:tblStyle w:val="TableGrid"/>
        <w:tblW w:w="0" w:type="auto"/>
        <w:tblLook w:val="04A0" w:firstRow="1" w:lastRow="0" w:firstColumn="1" w:lastColumn="0" w:noHBand="0" w:noVBand="1"/>
      </w:tblPr>
      <w:tblGrid>
        <w:gridCol w:w="694"/>
        <w:gridCol w:w="4302"/>
        <w:gridCol w:w="2767"/>
        <w:gridCol w:w="1479"/>
      </w:tblGrid>
      <w:tr w:rsidR="005C50CE" w:rsidRPr="00392646" w14:paraId="09CD241A" w14:textId="77777777" w:rsidTr="00896705">
        <w:trPr>
          <w:trHeight w:val="191"/>
        </w:trPr>
        <w:tc>
          <w:tcPr>
            <w:tcW w:w="694" w:type="dxa"/>
            <w:shd w:val="clear" w:color="auto" w:fill="D9D9D9"/>
          </w:tcPr>
          <w:p w14:paraId="4CA45FFE" w14:textId="77777777" w:rsidR="005C50CE" w:rsidRPr="00392646" w:rsidRDefault="005C50CE" w:rsidP="002B2EC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4302" w:type="dxa"/>
            <w:shd w:val="clear" w:color="auto" w:fill="D9D9D9"/>
          </w:tcPr>
          <w:p w14:paraId="59038457" w14:textId="77777777" w:rsidR="005C50CE" w:rsidRPr="00392646" w:rsidRDefault="005C50CE" w:rsidP="002B2EC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767" w:type="dxa"/>
            <w:shd w:val="clear" w:color="auto" w:fill="D9D9D9"/>
          </w:tcPr>
          <w:p w14:paraId="76F8DB1D" w14:textId="77777777" w:rsidR="005C50CE" w:rsidRPr="00392646" w:rsidRDefault="005C50CE" w:rsidP="002B2EC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479" w:type="dxa"/>
            <w:shd w:val="clear" w:color="auto" w:fill="D9D9D9"/>
          </w:tcPr>
          <w:p w14:paraId="43FADBC0" w14:textId="77777777" w:rsidR="005C50CE" w:rsidRPr="00392646" w:rsidRDefault="005C50CE" w:rsidP="002B2ECD">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24DC2" w:rsidRPr="00392646" w14:paraId="083C63E7" w14:textId="77777777" w:rsidTr="00896705">
        <w:trPr>
          <w:trHeight w:val="684"/>
        </w:trPr>
        <w:tc>
          <w:tcPr>
            <w:tcW w:w="694" w:type="dxa"/>
          </w:tcPr>
          <w:p w14:paraId="1DEEBAA3" w14:textId="479B5F89"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4302" w:type="dxa"/>
          </w:tcPr>
          <w:p w14:paraId="6A7AB3BD" w14:textId="00EA31BF" w:rsidR="00424DC2" w:rsidRPr="00392646" w:rsidRDefault="00424DC2" w:rsidP="002B2EC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896705" w:rsidRPr="00392646">
              <w:rPr>
                <w:rStyle w:val="Heading2Char"/>
                <w:rFonts w:ascii="Times New Roman" w:hAnsi="Times New Roman" w:cs="Times New Roman"/>
                <w:b w:val="0"/>
                <w:color w:val="auto"/>
                <w:sz w:val="24"/>
                <w:szCs w:val="24"/>
              </w:rPr>
              <w:t>$userID:varchar,$password:varchar</w:t>
            </w:r>
            <w:r w:rsidRPr="00392646">
              <w:rPr>
                <w:rStyle w:val="Heading2Char"/>
                <w:rFonts w:ascii="Times New Roman" w:hAnsi="Times New Roman" w:cs="Times New Roman"/>
                <w:b w:val="0"/>
                <w:color w:val="auto"/>
                <w:sz w:val="24"/>
                <w:szCs w:val="24"/>
              </w:rPr>
              <w:t>)</w:t>
            </w:r>
          </w:p>
        </w:tc>
        <w:tc>
          <w:tcPr>
            <w:tcW w:w="2767" w:type="dxa"/>
          </w:tcPr>
          <w:p w14:paraId="004E402B" w14:textId="4A9F0289" w:rsidR="00424DC2" w:rsidRPr="00392646" w:rsidRDefault="00424DC2" w:rsidP="002B2ECD">
            <w:pPr>
              <w:widowControl w:val="0"/>
              <w:autoSpaceDE w:val="0"/>
              <w:autoSpaceDN w:val="0"/>
              <w:adjustRightInd w:val="0"/>
              <w:spacing w:after="240"/>
              <w:rPr>
                <w:rStyle w:val="Heading2Char"/>
                <w:rFonts w:ascii="Times New Roman" w:eastAsia="Arial" w:hAnsi="Times New Roman" w:cs="Times New Roman"/>
                <w:b w:val="0"/>
                <w:bCs w:val="0"/>
                <w:color w:val="000000"/>
                <w:sz w:val="24"/>
                <w:szCs w:val="24"/>
              </w:rPr>
            </w:pPr>
            <w:r w:rsidRPr="00392646">
              <w:rPr>
                <w:rFonts w:ascii="Times New Roman" w:hAnsi="Times New Roman" w:cs="Times New Roman"/>
                <w:sz w:val="24"/>
                <w:szCs w:val="24"/>
              </w:rPr>
              <w:t xml:space="preserve">Method uses to </w:t>
            </w:r>
            <w:r w:rsidR="00896705" w:rsidRPr="00392646">
              <w:rPr>
                <w:rFonts w:ascii="Times New Roman" w:hAnsi="Times New Roman" w:cs="Times New Roman"/>
                <w:sz w:val="24"/>
                <w:szCs w:val="24"/>
              </w:rPr>
              <w:t>login for dentist</w:t>
            </w:r>
            <w:r w:rsidRPr="00392646">
              <w:rPr>
                <w:rFonts w:ascii="Times New Roman" w:hAnsi="Times New Roman" w:cs="Times New Roman"/>
                <w:sz w:val="24"/>
                <w:szCs w:val="24"/>
              </w:rPr>
              <w:t>.</w:t>
            </w:r>
          </w:p>
        </w:tc>
        <w:tc>
          <w:tcPr>
            <w:tcW w:w="1479" w:type="dxa"/>
          </w:tcPr>
          <w:p w14:paraId="55005151" w14:textId="7889A39C"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4DC2" w:rsidRPr="00392646" w14:paraId="2B763A8F" w14:textId="77777777" w:rsidTr="00896705">
        <w:tc>
          <w:tcPr>
            <w:tcW w:w="694" w:type="dxa"/>
          </w:tcPr>
          <w:p w14:paraId="643309CB" w14:textId="3C8BB86F"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4302" w:type="dxa"/>
          </w:tcPr>
          <w:p w14:paraId="150B942E" w14:textId="558233F2" w:rsidR="00424DC2" w:rsidRPr="00392646" w:rsidRDefault="00896705" w:rsidP="002B2EC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get_d_data()</w:t>
            </w:r>
          </w:p>
        </w:tc>
        <w:tc>
          <w:tcPr>
            <w:tcW w:w="2767" w:type="dxa"/>
          </w:tcPr>
          <w:p w14:paraId="78405D9B" w14:textId="6328C2F6" w:rsidR="00424DC2" w:rsidRPr="00392646" w:rsidRDefault="00424DC2" w:rsidP="00896705">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Method uses to</w:t>
            </w:r>
            <w:r w:rsidR="00896705" w:rsidRPr="00392646">
              <w:rPr>
                <w:rFonts w:ascii="Times New Roman" w:hAnsi="Times New Roman" w:cs="Times New Roman"/>
                <w:sz w:val="24"/>
                <w:szCs w:val="24"/>
              </w:rPr>
              <w:t xml:space="preserve"> get dentist data from database</w:t>
            </w:r>
          </w:p>
        </w:tc>
        <w:tc>
          <w:tcPr>
            <w:tcW w:w="1479" w:type="dxa"/>
          </w:tcPr>
          <w:p w14:paraId="58540CA7" w14:textId="1AAF3B8E"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24DC2" w:rsidRPr="00392646" w14:paraId="200FE6A5" w14:textId="77777777" w:rsidTr="00896705">
        <w:tblPrEx>
          <w:tblLook w:val="0000" w:firstRow="0" w:lastRow="0" w:firstColumn="0" w:lastColumn="0" w:noHBand="0" w:noVBand="0"/>
        </w:tblPrEx>
        <w:trPr>
          <w:trHeight w:val="620"/>
        </w:trPr>
        <w:tc>
          <w:tcPr>
            <w:tcW w:w="694" w:type="dxa"/>
          </w:tcPr>
          <w:p w14:paraId="3C2D47CA" w14:textId="4F8C7454" w:rsidR="00424DC2" w:rsidRPr="00392646" w:rsidRDefault="00424DC2" w:rsidP="002B2ECD">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4302" w:type="dxa"/>
          </w:tcPr>
          <w:p w14:paraId="0321031D" w14:textId="4F237F89" w:rsidR="00424DC2" w:rsidRPr="00392646" w:rsidRDefault="00896705" w:rsidP="002B2ECD">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getAppointmentByID($userID:varchar)</w:t>
            </w:r>
          </w:p>
        </w:tc>
        <w:tc>
          <w:tcPr>
            <w:tcW w:w="2767" w:type="dxa"/>
          </w:tcPr>
          <w:p w14:paraId="24810FAE" w14:textId="725B26E4" w:rsidR="00424DC2" w:rsidRPr="00392646" w:rsidRDefault="00424DC2" w:rsidP="00896705">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896705" w:rsidRPr="00392646">
              <w:rPr>
                <w:rStyle w:val="Heading2Char"/>
                <w:rFonts w:ascii="Times New Roman" w:hAnsi="Times New Roman" w:cs="Times New Roman"/>
                <w:b w:val="0"/>
                <w:color w:val="auto"/>
                <w:sz w:val="24"/>
                <w:szCs w:val="24"/>
              </w:rPr>
              <w:t>get</w:t>
            </w:r>
            <w:r w:rsidR="001C58C3" w:rsidRPr="00392646">
              <w:rPr>
                <w:rStyle w:val="Heading2Char"/>
                <w:rFonts w:ascii="Times New Roman" w:hAnsi="Times New Roman" w:cs="Times New Roman"/>
                <w:b w:val="0"/>
                <w:color w:val="auto"/>
                <w:sz w:val="24"/>
                <w:szCs w:val="24"/>
              </w:rPr>
              <w:t xml:space="preserve"> appointment by using userID</w:t>
            </w:r>
          </w:p>
        </w:tc>
        <w:tc>
          <w:tcPr>
            <w:tcW w:w="1479" w:type="dxa"/>
          </w:tcPr>
          <w:p w14:paraId="6158A071" w14:textId="5B3AC590" w:rsidR="00424DC2" w:rsidRPr="00392646" w:rsidRDefault="00424DC2" w:rsidP="002B2ECD">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7AE26301" w14:textId="77777777" w:rsidR="00F01701" w:rsidRPr="00392646" w:rsidRDefault="00F01701" w:rsidP="000C7BB4">
      <w:pPr>
        <w:ind w:firstLine="720"/>
        <w:rPr>
          <w:rStyle w:val="Heading2Char"/>
          <w:rFonts w:ascii="Times New Roman" w:hAnsi="Times New Roman" w:cs="Times New Roman"/>
          <w:color w:val="auto"/>
          <w:sz w:val="24"/>
          <w:szCs w:val="24"/>
        </w:rPr>
      </w:pPr>
    </w:p>
    <w:p w14:paraId="2DEFF98E" w14:textId="77777777" w:rsidR="001C58C3" w:rsidRPr="00392646" w:rsidRDefault="001C58C3" w:rsidP="000C7BB4">
      <w:pPr>
        <w:ind w:firstLine="720"/>
        <w:rPr>
          <w:rStyle w:val="Heading2Char"/>
          <w:rFonts w:ascii="Times New Roman" w:hAnsi="Times New Roman" w:cs="Times New Roman"/>
          <w:color w:val="auto"/>
          <w:sz w:val="24"/>
          <w:szCs w:val="24"/>
        </w:rPr>
      </w:pPr>
    </w:p>
    <w:p w14:paraId="6A4598AC" w14:textId="77777777" w:rsidR="001C58C3" w:rsidRPr="00392646" w:rsidRDefault="001C58C3" w:rsidP="000C7BB4">
      <w:pPr>
        <w:ind w:firstLine="720"/>
        <w:rPr>
          <w:rStyle w:val="Heading2Char"/>
          <w:rFonts w:ascii="Times New Roman" w:hAnsi="Times New Roman" w:cs="Times New Roman"/>
          <w:color w:val="auto"/>
          <w:sz w:val="24"/>
          <w:szCs w:val="24"/>
        </w:rPr>
      </w:pPr>
    </w:p>
    <w:p w14:paraId="0C1A5EE0" w14:textId="77777777" w:rsidR="002B2ECD" w:rsidRPr="00392646" w:rsidRDefault="002B2ECD" w:rsidP="000C7BB4">
      <w:pPr>
        <w:ind w:firstLine="720"/>
        <w:rPr>
          <w:rStyle w:val="Heading2Char"/>
          <w:rFonts w:ascii="Times New Roman" w:hAnsi="Times New Roman" w:cs="Times New Roman"/>
          <w:color w:val="auto"/>
          <w:sz w:val="24"/>
          <w:szCs w:val="24"/>
        </w:rPr>
      </w:pPr>
    </w:p>
    <w:p w14:paraId="1DD5DE4E" w14:textId="77777777" w:rsidR="00964C32" w:rsidRPr="00392646" w:rsidRDefault="00964C32" w:rsidP="000C7BB4">
      <w:pPr>
        <w:ind w:firstLine="720"/>
        <w:rPr>
          <w:rStyle w:val="Heading2Char"/>
          <w:rFonts w:ascii="Times New Roman" w:hAnsi="Times New Roman" w:cs="Times New Roman"/>
          <w:color w:val="auto"/>
          <w:sz w:val="24"/>
          <w:szCs w:val="24"/>
        </w:rPr>
      </w:pPr>
    </w:p>
    <w:p w14:paraId="30BE0D8F" w14:textId="77777777" w:rsidR="00964C32" w:rsidRPr="00392646" w:rsidRDefault="00964C32" w:rsidP="000C7BB4">
      <w:pPr>
        <w:ind w:firstLine="720"/>
        <w:rPr>
          <w:rStyle w:val="Heading2Char"/>
          <w:rFonts w:ascii="Times New Roman" w:hAnsi="Times New Roman" w:cs="Times New Roman"/>
          <w:color w:val="auto"/>
          <w:sz w:val="24"/>
          <w:szCs w:val="24"/>
        </w:rPr>
      </w:pPr>
    </w:p>
    <w:p w14:paraId="061AFBC6" w14:textId="77777777" w:rsidR="00964C32" w:rsidRPr="00392646" w:rsidRDefault="00964C32" w:rsidP="000C7BB4">
      <w:pPr>
        <w:ind w:firstLine="720"/>
        <w:rPr>
          <w:rStyle w:val="Heading2Char"/>
          <w:rFonts w:ascii="Times New Roman" w:hAnsi="Times New Roman" w:cs="Times New Roman"/>
          <w:color w:val="auto"/>
          <w:sz w:val="24"/>
          <w:szCs w:val="24"/>
        </w:rPr>
      </w:pPr>
    </w:p>
    <w:p w14:paraId="54397FB8" w14:textId="77777777" w:rsidR="00964C32" w:rsidRPr="00392646" w:rsidRDefault="00964C32" w:rsidP="000C7BB4">
      <w:pPr>
        <w:ind w:firstLine="720"/>
        <w:rPr>
          <w:rStyle w:val="Heading2Char"/>
          <w:rFonts w:ascii="Times New Roman" w:hAnsi="Times New Roman" w:cs="Times New Roman"/>
          <w:color w:val="auto"/>
          <w:sz w:val="24"/>
          <w:szCs w:val="24"/>
        </w:rPr>
      </w:pPr>
    </w:p>
    <w:p w14:paraId="207D8CDE" w14:textId="2BD8DBE4" w:rsidR="00F803D1" w:rsidRPr="00392646" w:rsidRDefault="00964C32"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CD-10</w:t>
      </w:r>
      <w:r w:rsidR="00F803D1" w:rsidRPr="00392646">
        <w:rPr>
          <w:rStyle w:val="Heading2Char"/>
          <w:rFonts w:ascii="Times New Roman" w:hAnsi="Times New Roman" w:cs="Times New Roman"/>
          <w:color w:val="auto"/>
          <w:sz w:val="24"/>
          <w:szCs w:val="24"/>
        </w:rPr>
        <w:t>,URS</w:t>
      </w:r>
    </w:p>
    <w:p w14:paraId="0B91D9BF" w14:textId="18E65CD9" w:rsidR="00F803D1" w:rsidRPr="00392646" w:rsidRDefault="00F803D1" w:rsidP="00F803D1">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Dentist_Controller</w:t>
      </w:r>
    </w:p>
    <w:p w14:paraId="04E6E476" w14:textId="77777777" w:rsidR="00424DEE" w:rsidRPr="00392646" w:rsidRDefault="00424DEE" w:rsidP="00F803D1">
      <w:pPr>
        <w:rPr>
          <w:rStyle w:val="Heading2Char"/>
          <w:rFonts w:ascii="Times New Roman" w:hAnsi="Times New Roman" w:cs="Times New Roman"/>
          <w:color w:val="auto"/>
          <w:sz w:val="24"/>
          <w:szCs w:val="24"/>
        </w:rPr>
      </w:pPr>
    </w:p>
    <w:p w14:paraId="4CDE2DC4" w14:textId="28D72AE1" w:rsidR="003707B7" w:rsidRPr="00392646" w:rsidRDefault="00424DEE" w:rsidP="00424DEE">
      <w:pPr>
        <w:tabs>
          <w:tab w:val="left" w:pos="2791"/>
        </w:tabs>
        <w:jc w:val="center"/>
        <w:rPr>
          <w:rStyle w:val="Heading2Char"/>
          <w:rFonts w:ascii="Times New Roman" w:hAnsi="Times New Roman" w:cs="Times New Roman"/>
          <w:b w:val="0"/>
          <w:bCs w:val="0"/>
          <w:color w:val="000000"/>
          <w:sz w:val="24"/>
          <w:szCs w:val="24"/>
        </w:rPr>
      </w:pPr>
      <w:r w:rsidRPr="00392646">
        <w:rPr>
          <w:rFonts w:ascii="Times New Roman" w:eastAsiaTheme="majorEastAsia" w:hAnsi="Times New Roman" w:cs="Times New Roman"/>
          <w:noProof/>
          <w:sz w:val="24"/>
          <w:szCs w:val="24"/>
        </w:rPr>
        <w:drawing>
          <wp:inline distT="0" distB="0" distL="0" distR="0" wp14:anchorId="564CB903" wp14:editId="514FFF35">
            <wp:extent cx="2590800" cy="1324841"/>
            <wp:effectExtent l="0" t="0" r="0" b="8890"/>
            <wp:docPr id="42" name="Picture 42" descr="C:\Users\SONY\Desktop\senior project\progress1\usecase\cd.jpg\dentist control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cd.jpg\dentist controller.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90800" cy="1324841"/>
                    </a:xfrm>
                    <a:prstGeom prst="rect">
                      <a:avLst/>
                    </a:prstGeom>
                    <a:noFill/>
                    <a:ln>
                      <a:noFill/>
                    </a:ln>
                  </pic:spPr>
                </pic:pic>
              </a:graphicData>
            </a:graphic>
          </wp:inline>
        </w:drawing>
      </w:r>
    </w:p>
    <w:p w14:paraId="402C0668" w14:textId="77777777" w:rsidR="000C7BB4" w:rsidRPr="00392646" w:rsidRDefault="000C7BB4" w:rsidP="000C7BB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73FEAA0E" w14:textId="77777777" w:rsidR="000C7BB4" w:rsidRPr="00392646" w:rsidRDefault="000C7BB4" w:rsidP="000C7BB4">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E56F4" w:rsidRPr="00392646" w14:paraId="2F3607AD" w14:textId="77777777" w:rsidTr="009E56F4">
        <w:trPr>
          <w:trHeight w:val="218"/>
        </w:trPr>
        <w:tc>
          <w:tcPr>
            <w:tcW w:w="1106" w:type="dxa"/>
            <w:shd w:val="clear" w:color="auto" w:fill="D9D9D9"/>
          </w:tcPr>
          <w:p w14:paraId="0BCED8F8" w14:textId="77777777" w:rsidR="000C7BB4" w:rsidRPr="00392646" w:rsidRDefault="000C7BB4"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14:paraId="19665B91" w14:textId="77777777" w:rsidR="000C7BB4" w:rsidRPr="00392646" w:rsidRDefault="000C7BB4"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14:paraId="06D3895E" w14:textId="6CF07E6C" w:rsidR="000C7BB4" w:rsidRPr="00392646" w:rsidRDefault="000C7BB4"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r w:rsidR="009E56F4" w:rsidRPr="00392646">
              <w:rPr>
                <w:rStyle w:val="Heading2Char"/>
                <w:rFonts w:ascii="Times New Roman" w:hAnsi="Times New Roman" w:cs="Times New Roman"/>
                <w:color w:val="auto"/>
                <w:sz w:val="24"/>
                <w:szCs w:val="24"/>
              </w:rPr>
              <w:t xml:space="preserve">               </w:t>
            </w:r>
          </w:p>
        </w:tc>
        <w:tc>
          <w:tcPr>
            <w:tcW w:w="2340" w:type="dxa"/>
            <w:shd w:val="clear" w:color="auto" w:fill="D9D9D9"/>
          </w:tcPr>
          <w:p w14:paraId="7C499DC2" w14:textId="77777777" w:rsidR="000C7BB4" w:rsidRPr="00392646" w:rsidRDefault="000C7BB4" w:rsidP="003A332F">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E56F4" w:rsidRPr="00392646" w14:paraId="4A639512" w14:textId="77777777" w:rsidTr="009E56F4">
        <w:trPr>
          <w:trHeight w:val="589"/>
        </w:trPr>
        <w:tc>
          <w:tcPr>
            <w:tcW w:w="1106" w:type="dxa"/>
          </w:tcPr>
          <w:p w14:paraId="46D1366A" w14:textId="77777777" w:rsidR="000C7BB4" w:rsidRPr="00392646" w:rsidRDefault="000C7BB4" w:rsidP="003A332F">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14:paraId="63214DAF" w14:textId="77777777" w:rsidR="000C7BB4" w:rsidRPr="00392646" w:rsidRDefault="000C7BB4" w:rsidP="003A332F">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14:paraId="0FAE0FDD" w14:textId="77777777" w:rsidR="000C7BB4" w:rsidRPr="00392646" w:rsidRDefault="000C7BB4" w:rsidP="003A332F">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14:paraId="23A34A3C" w14:textId="77777777" w:rsidR="000C7BB4" w:rsidRPr="00392646" w:rsidRDefault="000C7BB4" w:rsidP="003A332F">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695AB2FF" w14:textId="77777777" w:rsidR="000C7BB4" w:rsidRPr="00392646" w:rsidRDefault="000C7BB4" w:rsidP="000C7BB4">
      <w:pPr>
        <w:rPr>
          <w:rStyle w:val="Heading2Char"/>
          <w:rFonts w:ascii="Times New Roman" w:hAnsi="Times New Roman" w:cs="Times New Roman"/>
          <w:color w:val="auto"/>
          <w:sz w:val="24"/>
          <w:szCs w:val="24"/>
        </w:rPr>
      </w:pPr>
    </w:p>
    <w:p w14:paraId="5791CA36" w14:textId="77777777" w:rsidR="000C7BB4" w:rsidRPr="00392646" w:rsidRDefault="000C7BB4" w:rsidP="000C7BB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ook w:val="04A0" w:firstRow="1" w:lastRow="0" w:firstColumn="1" w:lastColumn="0" w:noHBand="0" w:noVBand="1"/>
      </w:tblPr>
      <w:tblGrid>
        <w:gridCol w:w="792"/>
        <w:gridCol w:w="3442"/>
        <w:gridCol w:w="2668"/>
        <w:gridCol w:w="2340"/>
      </w:tblGrid>
      <w:tr w:rsidR="003707B7" w:rsidRPr="00392646" w14:paraId="5D3FD1C1" w14:textId="77777777" w:rsidTr="00F044F3">
        <w:trPr>
          <w:trHeight w:val="191"/>
        </w:trPr>
        <w:tc>
          <w:tcPr>
            <w:tcW w:w="792" w:type="dxa"/>
            <w:shd w:val="clear" w:color="auto" w:fill="D9D9D9"/>
          </w:tcPr>
          <w:p w14:paraId="652410DE" w14:textId="77777777" w:rsidR="003707B7" w:rsidRPr="00392646" w:rsidRDefault="003707B7" w:rsidP="003707B7">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442" w:type="dxa"/>
            <w:shd w:val="clear" w:color="auto" w:fill="D9D9D9"/>
          </w:tcPr>
          <w:p w14:paraId="33A7FC6D" w14:textId="77777777" w:rsidR="003707B7" w:rsidRPr="00392646" w:rsidRDefault="003707B7" w:rsidP="003707B7">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668" w:type="dxa"/>
            <w:shd w:val="clear" w:color="auto" w:fill="D9D9D9"/>
          </w:tcPr>
          <w:p w14:paraId="4E8BAB07" w14:textId="77777777" w:rsidR="003707B7" w:rsidRPr="00392646" w:rsidRDefault="003707B7" w:rsidP="003707B7">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340" w:type="dxa"/>
            <w:shd w:val="clear" w:color="auto" w:fill="D9D9D9"/>
          </w:tcPr>
          <w:p w14:paraId="5F2D05AE" w14:textId="77777777" w:rsidR="003707B7" w:rsidRPr="00392646" w:rsidRDefault="003707B7" w:rsidP="003707B7">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B575B0" w:rsidRPr="00392646" w14:paraId="5BD80F4E" w14:textId="77777777" w:rsidTr="00F044F3">
        <w:trPr>
          <w:trHeight w:val="528"/>
        </w:trPr>
        <w:tc>
          <w:tcPr>
            <w:tcW w:w="792" w:type="dxa"/>
          </w:tcPr>
          <w:p w14:paraId="745EC861" w14:textId="34F8E4DA"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442" w:type="dxa"/>
          </w:tcPr>
          <w:p w14:paraId="733A2753" w14:textId="2CECC449" w:rsidR="00B575B0" w:rsidRPr="00392646" w:rsidRDefault="00B575B0" w:rsidP="003707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p>
        </w:tc>
        <w:tc>
          <w:tcPr>
            <w:tcW w:w="2668" w:type="dxa"/>
          </w:tcPr>
          <w:p w14:paraId="19037F2F" w14:textId="524BA8A8" w:rsidR="00B575B0" w:rsidRPr="00392646" w:rsidRDefault="00B575B0" w:rsidP="003707B7">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 xml:space="preserve">Method uses to </w:t>
            </w:r>
            <w:r w:rsidR="00424DEE" w:rsidRPr="00392646">
              <w:rPr>
                <w:rFonts w:ascii="Times New Roman" w:hAnsi="Times New Roman" w:cs="Times New Roman"/>
                <w:sz w:val="24"/>
                <w:szCs w:val="24"/>
              </w:rPr>
              <w:t>login for dentist</w:t>
            </w:r>
            <w:r w:rsidRPr="00392646">
              <w:rPr>
                <w:rFonts w:ascii="Times New Roman" w:hAnsi="Times New Roman" w:cs="Times New Roman"/>
                <w:sz w:val="24"/>
                <w:szCs w:val="24"/>
              </w:rPr>
              <w:t>.</w:t>
            </w:r>
          </w:p>
        </w:tc>
        <w:tc>
          <w:tcPr>
            <w:tcW w:w="2340" w:type="dxa"/>
          </w:tcPr>
          <w:p w14:paraId="3632F46F" w14:textId="0A9F8DA1"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B575B0" w:rsidRPr="00392646" w14:paraId="00BBC5F1" w14:textId="77777777" w:rsidTr="00F044F3">
        <w:tc>
          <w:tcPr>
            <w:tcW w:w="792" w:type="dxa"/>
          </w:tcPr>
          <w:p w14:paraId="0ACFFA08" w14:textId="46EC72C1"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3442" w:type="dxa"/>
          </w:tcPr>
          <w:p w14:paraId="67B7BE73" w14:textId="77B6B47A" w:rsidR="00B575B0" w:rsidRPr="00392646" w:rsidRDefault="00B575B0" w:rsidP="003707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logout()</w:t>
            </w:r>
          </w:p>
        </w:tc>
        <w:tc>
          <w:tcPr>
            <w:tcW w:w="2668" w:type="dxa"/>
          </w:tcPr>
          <w:p w14:paraId="0F122ECD" w14:textId="1F242892" w:rsidR="00B575B0" w:rsidRPr="00392646" w:rsidRDefault="00B575B0" w:rsidP="003707B7">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w:t>
            </w:r>
            <w:r w:rsidR="00424DEE" w:rsidRPr="00392646">
              <w:rPr>
                <w:rFonts w:ascii="Times New Roman" w:hAnsi="Times New Roman" w:cs="Times New Roman"/>
                <w:sz w:val="24"/>
                <w:szCs w:val="24"/>
              </w:rPr>
              <w:t>logout for dentist</w:t>
            </w:r>
            <w:r w:rsidRPr="00392646">
              <w:rPr>
                <w:rFonts w:ascii="Times New Roman" w:hAnsi="Times New Roman" w:cs="Times New Roman"/>
                <w:sz w:val="24"/>
                <w:szCs w:val="24"/>
              </w:rPr>
              <w:t>.</w:t>
            </w:r>
          </w:p>
        </w:tc>
        <w:tc>
          <w:tcPr>
            <w:tcW w:w="2340" w:type="dxa"/>
          </w:tcPr>
          <w:p w14:paraId="479A2CF6" w14:textId="3D444789"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B575B0" w:rsidRPr="00392646" w14:paraId="122F6E45" w14:textId="77777777" w:rsidTr="00F044F3">
        <w:tblPrEx>
          <w:tblLook w:val="0000" w:firstRow="0" w:lastRow="0" w:firstColumn="0" w:lastColumn="0" w:noHBand="0" w:noVBand="0"/>
        </w:tblPrEx>
        <w:trPr>
          <w:trHeight w:val="620"/>
        </w:trPr>
        <w:tc>
          <w:tcPr>
            <w:tcW w:w="792" w:type="dxa"/>
          </w:tcPr>
          <w:p w14:paraId="6AD0CB27" w14:textId="7F79396B" w:rsidR="00B575B0" w:rsidRPr="00392646" w:rsidRDefault="00B575B0" w:rsidP="00B575B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442" w:type="dxa"/>
          </w:tcPr>
          <w:p w14:paraId="32960E81" w14:textId="44AFD03C" w:rsidR="00B575B0" w:rsidRPr="00392646" w:rsidRDefault="00424DEE" w:rsidP="003707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get_db()</w:t>
            </w:r>
          </w:p>
        </w:tc>
        <w:tc>
          <w:tcPr>
            <w:tcW w:w="2668" w:type="dxa"/>
          </w:tcPr>
          <w:p w14:paraId="41B748D3" w14:textId="13145324" w:rsidR="00B575B0" w:rsidRPr="00392646" w:rsidRDefault="00B575B0" w:rsidP="00424DE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424DEE" w:rsidRPr="00392646">
              <w:rPr>
                <w:rStyle w:val="Heading2Char"/>
                <w:rFonts w:ascii="Times New Roman" w:hAnsi="Times New Roman" w:cs="Times New Roman"/>
                <w:b w:val="0"/>
                <w:color w:val="auto"/>
                <w:sz w:val="24"/>
                <w:szCs w:val="24"/>
              </w:rPr>
              <w:t>get dentist data from database</w:t>
            </w:r>
          </w:p>
        </w:tc>
        <w:tc>
          <w:tcPr>
            <w:tcW w:w="2340" w:type="dxa"/>
          </w:tcPr>
          <w:p w14:paraId="33DF2231" w14:textId="506AC40C"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B575B0" w:rsidRPr="00392646" w14:paraId="126FF2B3" w14:textId="77777777" w:rsidTr="00F044F3">
        <w:tblPrEx>
          <w:tblLook w:val="0000" w:firstRow="0" w:lastRow="0" w:firstColumn="0" w:lastColumn="0" w:noHBand="0" w:noVBand="0"/>
        </w:tblPrEx>
        <w:trPr>
          <w:trHeight w:val="120"/>
        </w:trPr>
        <w:tc>
          <w:tcPr>
            <w:tcW w:w="792" w:type="dxa"/>
          </w:tcPr>
          <w:p w14:paraId="585AAEB6" w14:textId="26FB9577" w:rsidR="00B575B0" w:rsidRPr="00392646" w:rsidRDefault="00B575B0" w:rsidP="00B575B0">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442" w:type="dxa"/>
          </w:tcPr>
          <w:p w14:paraId="29ED7401" w14:textId="62DF75EC" w:rsidR="00B575B0" w:rsidRPr="00392646" w:rsidRDefault="00F044F3" w:rsidP="003707B7">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dentistCalendar($userID:varchar)</w:t>
            </w:r>
          </w:p>
        </w:tc>
        <w:tc>
          <w:tcPr>
            <w:tcW w:w="2668" w:type="dxa"/>
          </w:tcPr>
          <w:p w14:paraId="158815D2" w14:textId="05766914" w:rsidR="00B575B0" w:rsidRPr="00392646" w:rsidRDefault="00B575B0" w:rsidP="00F044F3">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w:t>
            </w:r>
            <w:r w:rsidR="00F044F3" w:rsidRPr="00392646">
              <w:rPr>
                <w:rStyle w:val="Heading2Char"/>
                <w:rFonts w:ascii="Times New Roman" w:hAnsi="Times New Roman" w:cs="Times New Roman"/>
                <w:b w:val="0"/>
                <w:color w:val="auto"/>
                <w:sz w:val="24"/>
                <w:szCs w:val="24"/>
              </w:rPr>
              <w:t>get dentist calendar by userID</w:t>
            </w:r>
          </w:p>
        </w:tc>
        <w:tc>
          <w:tcPr>
            <w:tcW w:w="2340" w:type="dxa"/>
          </w:tcPr>
          <w:p w14:paraId="20B9C965" w14:textId="2558F083" w:rsidR="00B575B0" w:rsidRPr="00392646" w:rsidRDefault="00B575B0" w:rsidP="00B575B0">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0F0750D6" w14:textId="77777777" w:rsidR="000C7BB4" w:rsidRPr="00392646" w:rsidRDefault="000C7BB4" w:rsidP="000C7BB4">
      <w:pPr>
        <w:rPr>
          <w:rStyle w:val="Heading2Char"/>
          <w:rFonts w:ascii="Times New Roman" w:hAnsi="Times New Roman" w:cs="Times New Roman"/>
          <w:color w:val="auto"/>
          <w:sz w:val="28"/>
          <w:szCs w:val="28"/>
        </w:rPr>
      </w:pPr>
      <w:r w:rsidRPr="00392646">
        <w:rPr>
          <w:rStyle w:val="Heading2Char"/>
          <w:rFonts w:ascii="Times New Roman" w:hAnsi="Times New Roman" w:cs="Times New Roman"/>
          <w:color w:val="auto"/>
          <w:sz w:val="28"/>
          <w:szCs w:val="28"/>
        </w:rPr>
        <w:tab/>
      </w:r>
    </w:p>
    <w:p w14:paraId="0C9EE42D" w14:textId="494B5221" w:rsidR="00A80323" w:rsidRPr="00392646" w:rsidRDefault="00964C32" w:rsidP="000C7BB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CD-11</w:t>
      </w:r>
      <w:r w:rsidR="002F108E" w:rsidRPr="00392646">
        <w:rPr>
          <w:rStyle w:val="Heading2Char"/>
          <w:rFonts w:ascii="Times New Roman" w:hAnsi="Times New Roman" w:cs="Times New Roman"/>
          <w:color w:val="auto"/>
          <w:sz w:val="24"/>
          <w:szCs w:val="24"/>
        </w:rPr>
        <w:t>,URS</w:t>
      </w:r>
    </w:p>
    <w:p w14:paraId="2AC4E61C" w14:textId="0BDF8462" w:rsidR="002F108E" w:rsidRPr="00392646" w:rsidRDefault="002F108E" w:rsidP="000C7BB4">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Class name: Patient </w:t>
      </w:r>
      <w:r w:rsidR="00225000" w:rsidRPr="00392646">
        <w:rPr>
          <w:rStyle w:val="Heading2Char"/>
          <w:rFonts w:ascii="Times New Roman" w:hAnsi="Times New Roman" w:cs="Times New Roman"/>
          <w:color w:val="auto"/>
          <w:sz w:val="24"/>
          <w:szCs w:val="24"/>
        </w:rPr>
        <w:t>manage</w:t>
      </w:r>
    </w:p>
    <w:p w14:paraId="0E9C7FBC" w14:textId="77777777" w:rsidR="009A6043" w:rsidRPr="00392646" w:rsidRDefault="009A6043" w:rsidP="009A6043">
      <w:pPr>
        <w:rPr>
          <w:rStyle w:val="Heading2Char"/>
          <w:rFonts w:ascii="Times New Roman" w:hAnsi="Times New Roman" w:cs="Times New Roman"/>
          <w:color w:val="auto"/>
          <w:sz w:val="24"/>
          <w:szCs w:val="24"/>
        </w:rPr>
      </w:pPr>
    </w:p>
    <w:p w14:paraId="116C0183" w14:textId="15D1EC6A" w:rsidR="009A6043" w:rsidRPr="00392646" w:rsidRDefault="009A6043" w:rsidP="009A6043">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62755DAD" wp14:editId="3384141C">
            <wp:extent cx="3738880" cy="875057"/>
            <wp:effectExtent l="0" t="0" r="0" b="1270"/>
            <wp:docPr id="65" name="Picture 65" descr="C:\Users\SONY\Desktop\senior project\progress1\usecase\cd.jpg\patien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rogress1\usecase\cd.jpg\patient_manag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39745" cy="875259"/>
                    </a:xfrm>
                    <a:prstGeom prst="rect">
                      <a:avLst/>
                    </a:prstGeom>
                    <a:noFill/>
                    <a:ln>
                      <a:noFill/>
                    </a:ln>
                  </pic:spPr>
                </pic:pic>
              </a:graphicData>
            </a:graphic>
          </wp:inline>
        </w:drawing>
      </w:r>
    </w:p>
    <w:p w14:paraId="3D404634" w14:textId="77777777" w:rsidR="009A6043" w:rsidRPr="00392646" w:rsidRDefault="009A6043" w:rsidP="009A604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65D2023E" w14:textId="77777777" w:rsidR="009A6043" w:rsidRPr="00392646" w:rsidRDefault="009A6043" w:rsidP="009A6043">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9A6043" w:rsidRPr="00392646" w14:paraId="64D120B5" w14:textId="77777777" w:rsidTr="003C0C0E">
        <w:trPr>
          <w:trHeight w:val="218"/>
        </w:trPr>
        <w:tc>
          <w:tcPr>
            <w:tcW w:w="1106" w:type="dxa"/>
            <w:shd w:val="clear" w:color="auto" w:fill="D9D9D9"/>
          </w:tcPr>
          <w:p w14:paraId="44ACFE0F" w14:textId="77777777"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14:paraId="3B9B50C1" w14:textId="77777777"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14:paraId="5075C4A5" w14:textId="77777777"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Description               </w:t>
            </w:r>
          </w:p>
        </w:tc>
        <w:tc>
          <w:tcPr>
            <w:tcW w:w="2340" w:type="dxa"/>
            <w:shd w:val="clear" w:color="auto" w:fill="D9D9D9"/>
          </w:tcPr>
          <w:p w14:paraId="5105C130" w14:textId="77777777"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9A6043" w:rsidRPr="00392646" w14:paraId="237BFD30" w14:textId="77777777" w:rsidTr="003C0C0E">
        <w:trPr>
          <w:trHeight w:val="589"/>
        </w:trPr>
        <w:tc>
          <w:tcPr>
            <w:tcW w:w="1106" w:type="dxa"/>
          </w:tcPr>
          <w:p w14:paraId="45E0AA87" w14:textId="77777777"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14:paraId="56FAD0A9" w14:textId="77777777"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14:paraId="6F23D881" w14:textId="77777777" w:rsidR="009A6043" w:rsidRPr="00392646" w:rsidRDefault="009A6043" w:rsidP="003C0C0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14:paraId="4D35C965" w14:textId="77777777"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66ACD794" w14:textId="77777777" w:rsidR="009A6043" w:rsidRPr="00392646" w:rsidRDefault="009A6043" w:rsidP="009A6043">
      <w:pPr>
        <w:rPr>
          <w:rStyle w:val="Heading2Char"/>
          <w:rFonts w:ascii="Times New Roman" w:hAnsi="Times New Roman" w:cs="Times New Roman"/>
          <w:color w:val="auto"/>
          <w:sz w:val="24"/>
          <w:szCs w:val="24"/>
        </w:rPr>
      </w:pPr>
    </w:p>
    <w:p w14:paraId="1EB8476C" w14:textId="77777777" w:rsidR="009A6043" w:rsidRPr="00392646" w:rsidRDefault="009A6043" w:rsidP="009A6043">
      <w:pPr>
        <w:rPr>
          <w:rStyle w:val="Heading2Char"/>
          <w:rFonts w:ascii="Times New Roman" w:hAnsi="Times New Roman" w:cs="Times New Roman"/>
          <w:color w:val="auto"/>
          <w:sz w:val="24"/>
          <w:szCs w:val="24"/>
        </w:rPr>
      </w:pPr>
    </w:p>
    <w:p w14:paraId="1E98BA86" w14:textId="77777777" w:rsidR="009A6043" w:rsidRPr="00392646" w:rsidRDefault="009A6043" w:rsidP="009A6043">
      <w:pPr>
        <w:rPr>
          <w:rStyle w:val="Heading2Char"/>
          <w:rFonts w:ascii="Times New Roman" w:hAnsi="Times New Roman" w:cs="Times New Roman"/>
          <w:color w:val="auto"/>
          <w:sz w:val="24"/>
          <w:szCs w:val="24"/>
        </w:rPr>
      </w:pPr>
    </w:p>
    <w:p w14:paraId="0FD72B00" w14:textId="77777777" w:rsidR="009A6043" w:rsidRPr="00392646" w:rsidRDefault="009A6043" w:rsidP="009A6043">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Method</w:t>
      </w:r>
    </w:p>
    <w:tbl>
      <w:tblPr>
        <w:tblStyle w:val="TableGrid"/>
        <w:tblW w:w="0" w:type="auto"/>
        <w:tblLook w:val="04A0" w:firstRow="1" w:lastRow="0" w:firstColumn="1" w:lastColumn="0" w:noHBand="0" w:noVBand="1"/>
      </w:tblPr>
      <w:tblGrid>
        <w:gridCol w:w="672"/>
        <w:gridCol w:w="4555"/>
        <w:gridCol w:w="2678"/>
        <w:gridCol w:w="1337"/>
      </w:tblGrid>
      <w:tr w:rsidR="00D975E8" w:rsidRPr="00392646" w14:paraId="1208181A" w14:textId="77777777" w:rsidTr="00D975E8">
        <w:trPr>
          <w:trHeight w:val="191"/>
        </w:trPr>
        <w:tc>
          <w:tcPr>
            <w:tcW w:w="672" w:type="dxa"/>
            <w:shd w:val="clear" w:color="auto" w:fill="D9D9D9"/>
          </w:tcPr>
          <w:p w14:paraId="4C99577F" w14:textId="77777777"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4555" w:type="dxa"/>
            <w:shd w:val="clear" w:color="auto" w:fill="D9D9D9"/>
          </w:tcPr>
          <w:p w14:paraId="31BE7B54" w14:textId="77777777"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678" w:type="dxa"/>
            <w:shd w:val="clear" w:color="auto" w:fill="D9D9D9"/>
          </w:tcPr>
          <w:p w14:paraId="738E1756" w14:textId="77777777"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337" w:type="dxa"/>
            <w:shd w:val="clear" w:color="auto" w:fill="D9D9D9"/>
          </w:tcPr>
          <w:p w14:paraId="2D222592" w14:textId="77777777" w:rsidR="009A6043" w:rsidRPr="00392646" w:rsidRDefault="009A6043"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D975E8" w:rsidRPr="00392646" w14:paraId="599ED101" w14:textId="77777777" w:rsidTr="00D975E8">
        <w:trPr>
          <w:trHeight w:val="528"/>
        </w:trPr>
        <w:tc>
          <w:tcPr>
            <w:tcW w:w="672" w:type="dxa"/>
          </w:tcPr>
          <w:p w14:paraId="5B914A8D" w14:textId="77777777"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4555" w:type="dxa"/>
          </w:tcPr>
          <w:p w14:paraId="6FE5EA65" w14:textId="46BFF10B" w:rsidR="009A6043" w:rsidRPr="00392646" w:rsidRDefault="009A6043"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w:t>
            </w:r>
            <w:r w:rsidR="00D975E8" w:rsidRPr="00392646">
              <w:rPr>
                <w:rStyle w:val="Heading2Char"/>
                <w:rFonts w:ascii="Times New Roman" w:hAnsi="Times New Roman" w:cs="Times New Roman"/>
                <w:b w:val="0"/>
                <w:color w:val="auto"/>
                <w:sz w:val="24"/>
                <w:szCs w:val="24"/>
              </w:rPr>
              <w:t>$patientID:varchar,$password:varchar</w:t>
            </w:r>
            <w:r w:rsidRPr="00392646">
              <w:rPr>
                <w:rStyle w:val="Heading2Char"/>
                <w:rFonts w:ascii="Times New Roman" w:hAnsi="Times New Roman" w:cs="Times New Roman"/>
                <w:b w:val="0"/>
                <w:color w:val="auto"/>
                <w:sz w:val="24"/>
                <w:szCs w:val="24"/>
              </w:rPr>
              <w:t>)</w:t>
            </w:r>
          </w:p>
        </w:tc>
        <w:tc>
          <w:tcPr>
            <w:tcW w:w="2678" w:type="dxa"/>
          </w:tcPr>
          <w:p w14:paraId="625E2976" w14:textId="50B92778" w:rsidR="009A6043" w:rsidRPr="00392646" w:rsidRDefault="009A6043" w:rsidP="003C0C0E">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 xml:space="preserve">Method uses to login for </w:t>
            </w:r>
            <w:r w:rsidR="005E4D3E" w:rsidRPr="00392646">
              <w:rPr>
                <w:rFonts w:ascii="Times New Roman" w:hAnsi="Times New Roman" w:cs="Times New Roman"/>
                <w:sz w:val="24"/>
                <w:szCs w:val="24"/>
              </w:rPr>
              <w:t>patient</w:t>
            </w:r>
            <w:r w:rsidRPr="00392646">
              <w:rPr>
                <w:rFonts w:ascii="Times New Roman" w:hAnsi="Times New Roman" w:cs="Times New Roman"/>
                <w:sz w:val="24"/>
                <w:szCs w:val="24"/>
              </w:rPr>
              <w:t>.</w:t>
            </w:r>
          </w:p>
        </w:tc>
        <w:tc>
          <w:tcPr>
            <w:tcW w:w="1337" w:type="dxa"/>
          </w:tcPr>
          <w:p w14:paraId="51698EF9" w14:textId="77777777"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D975E8" w:rsidRPr="00392646" w14:paraId="7B4AF35E" w14:textId="77777777" w:rsidTr="00D975E8">
        <w:tc>
          <w:tcPr>
            <w:tcW w:w="672" w:type="dxa"/>
          </w:tcPr>
          <w:p w14:paraId="3CC4F871" w14:textId="77777777"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4555" w:type="dxa"/>
          </w:tcPr>
          <w:p w14:paraId="6B7BE229" w14:textId="27D941F9" w:rsidR="009A6043" w:rsidRPr="00392646" w:rsidRDefault="005E4D3E"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getCalendarByPID($patientID:varchar)</w:t>
            </w:r>
          </w:p>
        </w:tc>
        <w:tc>
          <w:tcPr>
            <w:tcW w:w="2678" w:type="dxa"/>
          </w:tcPr>
          <w:p w14:paraId="0AA03A4E" w14:textId="2AC76229" w:rsidR="009A6043" w:rsidRPr="00392646" w:rsidRDefault="009A6043" w:rsidP="005E4D3E">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w:t>
            </w:r>
            <w:r w:rsidR="005E4D3E" w:rsidRPr="00392646">
              <w:rPr>
                <w:rFonts w:ascii="Times New Roman" w:hAnsi="Times New Roman" w:cs="Times New Roman"/>
              </w:rPr>
              <w:t>get patients’ calendar by using patientID</w:t>
            </w:r>
          </w:p>
        </w:tc>
        <w:tc>
          <w:tcPr>
            <w:tcW w:w="1337" w:type="dxa"/>
          </w:tcPr>
          <w:p w14:paraId="3FE97C1B" w14:textId="77777777" w:rsidR="009A6043" w:rsidRPr="00392646" w:rsidRDefault="009A6043"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65FE94E4" w14:textId="77777777" w:rsidR="009A6043" w:rsidRPr="00392646" w:rsidRDefault="009A6043" w:rsidP="000C7BB4">
      <w:pPr>
        <w:rPr>
          <w:rStyle w:val="Heading2Char"/>
          <w:rFonts w:ascii="Times New Roman" w:hAnsi="Times New Roman" w:cs="Times New Roman"/>
          <w:color w:val="auto"/>
          <w:sz w:val="24"/>
          <w:szCs w:val="24"/>
        </w:rPr>
      </w:pPr>
    </w:p>
    <w:p w14:paraId="77B3EF8E" w14:textId="1AF61047" w:rsidR="005E4D3E" w:rsidRPr="00392646" w:rsidRDefault="005E4D3E"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CD</w:t>
      </w:r>
      <w:r w:rsidR="00964C32" w:rsidRPr="00392646">
        <w:rPr>
          <w:rStyle w:val="Heading2Char"/>
          <w:rFonts w:ascii="Times New Roman" w:hAnsi="Times New Roman" w:cs="Times New Roman"/>
          <w:color w:val="auto"/>
          <w:sz w:val="24"/>
          <w:szCs w:val="24"/>
        </w:rPr>
        <w:t>-12</w:t>
      </w:r>
      <w:r w:rsidRPr="00392646">
        <w:rPr>
          <w:rStyle w:val="Heading2Char"/>
          <w:rFonts w:ascii="Times New Roman" w:hAnsi="Times New Roman" w:cs="Times New Roman"/>
          <w:color w:val="auto"/>
          <w:sz w:val="24"/>
          <w:szCs w:val="24"/>
        </w:rPr>
        <w:t>,URS</w:t>
      </w:r>
    </w:p>
    <w:p w14:paraId="4CFA1671" w14:textId="2BAC1B20" w:rsidR="005E4D3E" w:rsidRPr="00392646" w:rsidRDefault="005E4D3E" w:rsidP="005E4D3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Officer manage</w:t>
      </w:r>
    </w:p>
    <w:p w14:paraId="72A2E6C9" w14:textId="77777777" w:rsidR="009A6043" w:rsidRPr="00392646" w:rsidRDefault="009A6043" w:rsidP="000C7BB4">
      <w:pPr>
        <w:rPr>
          <w:rStyle w:val="Heading2Char"/>
          <w:rFonts w:ascii="Times New Roman" w:hAnsi="Times New Roman" w:cs="Times New Roman"/>
          <w:color w:val="auto"/>
          <w:sz w:val="24"/>
          <w:szCs w:val="24"/>
        </w:rPr>
      </w:pPr>
    </w:p>
    <w:p w14:paraId="3EF1A22F" w14:textId="2E904914" w:rsidR="009A6043" w:rsidRPr="00392646" w:rsidRDefault="005E4D3E" w:rsidP="007E39C7">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6CE949C9" wp14:editId="658EF118">
            <wp:extent cx="2884714" cy="3769360"/>
            <wp:effectExtent l="0" t="0" r="0" b="2540"/>
            <wp:docPr id="66" name="Picture 66" descr="C:\Users\SONY\Desktop\senior project\progress1\usecase\cd.jpg\officer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senior project\progress1\usecase\cd.jpg\officer_manag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84714" cy="3769360"/>
                    </a:xfrm>
                    <a:prstGeom prst="rect">
                      <a:avLst/>
                    </a:prstGeom>
                    <a:noFill/>
                    <a:ln>
                      <a:noFill/>
                    </a:ln>
                  </pic:spPr>
                </pic:pic>
              </a:graphicData>
            </a:graphic>
          </wp:inline>
        </w:drawing>
      </w:r>
    </w:p>
    <w:p w14:paraId="60BB38DF" w14:textId="77777777" w:rsidR="007E39C7" w:rsidRPr="00392646" w:rsidRDefault="007E39C7" w:rsidP="007E39C7">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0981BF2C" w14:textId="77777777" w:rsidR="007E39C7" w:rsidRPr="00392646" w:rsidRDefault="007E39C7" w:rsidP="007E39C7">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7E39C7" w:rsidRPr="00392646" w14:paraId="56A9F5F9" w14:textId="77777777" w:rsidTr="003C0C0E">
        <w:trPr>
          <w:trHeight w:val="218"/>
        </w:trPr>
        <w:tc>
          <w:tcPr>
            <w:tcW w:w="1106" w:type="dxa"/>
            <w:shd w:val="clear" w:color="auto" w:fill="D9D9D9"/>
          </w:tcPr>
          <w:p w14:paraId="518FADA3" w14:textId="77777777" w:rsidR="007E39C7" w:rsidRPr="00392646" w:rsidRDefault="007E39C7"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14:paraId="100517F7" w14:textId="77777777" w:rsidR="007E39C7" w:rsidRPr="00392646" w:rsidRDefault="007E39C7"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14:paraId="2E7518BA" w14:textId="77777777" w:rsidR="007E39C7" w:rsidRPr="00392646" w:rsidRDefault="007E39C7"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Description               </w:t>
            </w:r>
          </w:p>
        </w:tc>
        <w:tc>
          <w:tcPr>
            <w:tcW w:w="2340" w:type="dxa"/>
            <w:shd w:val="clear" w:color="auto" w:fill="D9D9D9"/>
          </w:tcPr>
          <w:p w14:paraId="5D4261AC" w14:textId="77777777" w:rsidR="007E39C7" w:rsidRPr="00392646" w:rsidRDefault="007E39C7"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7E39C7" w:rsidRPr="00392646" w14:paraId="63FCCB10" w14:textId="77777777" w:rsidTr="003C0C0E">
        <w:trPr>
          <w:trHeight w:val="589"/>
        </w:trPr>
        <w:tc>
          <w:tcPr>
            <w:tcW w:w="1106" w:type="dxa"/>
          </w:tcPr>
          <w:p w14:paraId="514E4046" w14:textId="77777777" w:rsidR="007E39C7" w:rsidRPr="00392646" w:rsidRDefault="007E39C7"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14:paraId="4204B012" w14:textId="77777777" w:rsidR="007E39C7" w:rsidRPr="00392646" w:rsidRDefault="007E39C7"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14:paraId="48E378EE" w14:textId="77777777" w:rsidR="007E39C7" w:rsidRPr="00392646" w:rsidRDefault="007E39C7" w:rsidP="003C0C0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14:paraId="59A32CDC" w14:textId="77777777" w:rsidR="007E39C7" w:rsidRPr="00392646" w:rsidRDefault="007E39C7"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0FDB5130" w14:textId="77777777" w:rsidR="007E39C7" w:rsidRPr="00392646" w:rsidRDefault="007E39C7" w:rsidP="007E39C7">
      <w:pPr>
        <w:rPr>
          <w:rStyle w:val="Heading2Char"/>
          <w:rFonts w:ascii="Times New Roman" w:hAnsi="Times New Roman" w:cs="Times New Roman"/>
          <w:color w:val="auto"/>
          <w:sz w:val="24"/>
          <w:szCs w:val="24"/>
        </w:rPr>
      </w:pPr>
    </w:p>
    <w:p w14:paraId="6BC6567B" w14:textId="77777777" w:rsidR="007E39C7" w:rsidRPr="00392646" w:rsidRDefault="007E39C7" w:rsidP="007E39C7">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p w14:paraId="4214725E" w14:textId="77777777" w:rsidR="004704A5" w:rsidRPr="00392646" w:rsidRDefault="004704A5" w:rsidP="007E39C7">
      <w:pPr>
        <w:rPr>
          <w:rStyle w:val="Heading2Char"/>
          <w:rFonts w:ascii="Times New Roman" w:hAnsi="Times New Roman" w:cs="Times New Roman"/>
          <w:color w:val="auto"/>
          <w:sz w:val="24"/>
          <w:szCs w:val="24"/>
        </w:rPr>
      </w:pPr>
    </w:p>
    <w:tbl>
      <w:tblPr>
        <w:tblStyle w:val="TableGrid"/>
        <w:tblW w:w="0" w:type="auto"/>
        <w:tblLayout w:type="fixed"/>
        <w:tblLook w:val="04A0" w:firstRow="1" w:lastRow="0" w:firstColumn="1" w:lastColumn="0" w:noHBand="0" w:noVBand="1"/>
      </w:tblPr>
      <w:tblGrid>
        <w:gridCol w:w="740"/>
        <w:gridCol w:w="3621"/>
        <w:gridCol w:w="2742"/>
        <w:gridCol w:w="2139"/>
      </w:tblGrid>
      <w:tr w:rsidR="004704A5" w:rsidRPr="00392646" w14:paraId="195D4F53" w14:textId="77777777" w:rsidTr="003C0C0E">
        <w:trPr>
          <w:trHeight w:val="191"/>
        </w:trPr>
        <w:tc>
          <w:tcPr>
            <w:tcW w:w="740" w:type="dxa"/>
            <w:shd w:val="clear" w:color="auto" w:fill="D9D9D9"/>
          </w:tcPr>
          <w:p w14:paraId="4F032DD4"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3621" w:type="dxa"/>
            <w:shd w:val="clear" w:color="auto" w:fill="D9D9D9"/>
          </w:tcPr>
          <w:p w14:paraId="4801F395"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742" w:type="dxa"/>
            <w:shd w:val="clear" w:color="auto" w:fill="D9D9D9"/>
          </w:tcPr>
          <w:p w14:paraId="0DEA859B"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2139" w:type="dxa"/>
            <w:shd w:val="clear" w:color="auto" w:fill="D9D9D9"/>
          </w:tcPr>
          <w:p w14:paraId="7914430D"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704A5" w:rsidRPr="00392646" w14:paraId="2A7FF9EB" w14:textId="77777777" w:rsidTr="003C0C0E">
        <w:trPr>
          <w:trHeight w:val="710"/>
        </w:trPr>
        <w:tc>
          <w:tcPr>
            <w:tcW w:w="740" w:type="dxa"/>
          </w:tcPr>
          <w:p w14:paraId="2BB8D189"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3621" w:type="dxa"/>
          </w:tcPr>
          <w:p w14:paraId="6C4B38F4"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login($userID:varcahar)</w:t>
            </w:r>
          </w:p>
        </w:tc>
        <w:tc>
          <w:tcPr>
            <w:tcW w:w="2742" w:type="dxa"/>
          </w:tcPr>
          <w:p w14:paraId="1CD4CDB9" w14:textId="77777777" w:rsidR="004704A5" w:rsidRPr="00392646" w:rsidRDefault="004704A5" w:rsidP="003C0C0E">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2139" w:type="dxa"/>
          </w:tcPr>
          <w:p w14:paraId="2AE4E708"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462C291E" w14:textId="77777777" w:rsidTr="003C0C0E">
        <w:trPr>
          <w:trHeight w:val="892"/>
        </w:trPr>
        <w:tc>
          <w:tcPr>
            <w:tcW w:w="740" w:type="dxa"/>
          </w:tcPr>
          <w:p w14:paraId="0AA38850"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lastRenderedPageBreak/>
              <w:t>2</w:t>
            </w:r>
          </w:p>
        </w:tc>
        <w:tc>
          <w:tcPr>
            <w:tcW w:w="3621" w:type="dxa"/>
          </w:tcPr>
          <w:p w14:paraId="3EB113AB"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get_db()</w:t>
            </w:r>
          </w:p>
        </w:tc>
        <w:tc>
          <w:tcPr>
            <w:tcW w:w="2742" w:type="dxa"/>
          </w:tcPr>
          <w:p w14:paraId="2A4C6036" w14:textId="77777777" w:rsidR="004704A5" w:rsidRPr="00392646" w:rsidRDefault="004704A5" w:rsidP="003C0C0E">
            <w:pPr>
              <w:widowControl w:val="0"/>
              <w:autoSpaceDE w:val="0"/>
              <w:autoSpaceDN w:val="0"/>
              <w:adjustRightInd w:val="0"/>
              <w:spacing w:after="240"/>
              <w:rPr>
                <w:rFonts w:ascii="Times New Roman" w:hAnsi="Times New Roman" w:cs="Times New Roman"/>
                <w:sz w:val="24"/>
                <w:szCs w:val="24"/>
              </w:rPr>
            </w:pPr>
            <w:r w:rsidRPr="00392646">
              <w:rPr>
                <w:rFonts w:ascii="Times New Roman" w:hAnsi="Times New Roman" w:cs="Times New Roman"/>
                <w:sz w:val="24"/>
                <w:szCs w:val="24"/>
              </w:rPr>
              <w:t>Method uses to get all dentists’ data and officers’ data from database</w:t>
            </w:r>
          </w:p>
        </w:tc>
        <w:tc>
          <w:tcPr>
            <w:tcW w:w="2139" w:type="dxa"/>
          </w:tcPr>
          <w:p w14:paraId="4F13D055"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56834A5A" w14:textId="77777777" w:rsidTr="003C0C0E">
        <w:tc>
          <w:tcPr>
            <w:tcW w:w="740" w:type="dxa"/>
          </w:tcPr>
          <w:p w14:paraId="27322E61"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3</w:t>
            </w:r>
          </w:p>
        </w:tc>
        <w:tc>
          <w:tcPr>
            <w:tcW w:w="3621" w:type="dxa"/>
          </w:tcPr>
          <w:p w14:paraId="4B2A07D8"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get_p_data()</w:t>
            </w:r>
          </w:p>
        </w:tc>
        <w:tc>
          <w:tcPr>
            <w:tcW w:w="2742" w:type="dxa"/>
          </w:tcPr>
          <w:p w14:paraId="267BC3AF"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patients’ data from database</w:t>
            </w:r>
          </w:p>
        </w:tc>
        <w:tc>
          <w:tcPr>
            <w:tcW w:w="2139" w:type="dxa"/>
          </w:tcPr>
          <w:p w14:paraId="750EDEB9"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792DD45F" w14:textId="77777777" w:rsidTr="003C0C0E">
        <w:tblPrEx>
          <w:tblLook w:val="0000" w:firstRow="0" w:lastRow="0" w:firstColumn="0" w:lastColumn="0" w:noHBand="0" w:noVBand="0"/>
        </w:tblPrEx>
        <w:trPr>
          <w:trHeight w:val="620"/>
        </w:trPr>
        <w:tc>
          <w:tcPr>
            <w:tcW w:w="740" w:type="dxa"/>
          </w:tcPr>
          <w:p w14:paraId="05C85529" w14:textId="77777777"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621" w:type="dxa"/>
          </w:tcPr>
          <w:p w14:paraId="7177C009"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getDataByID($userID:varchar)</w:t>
            </w:r>
          </w:p>
        </w:tc>
        <w:tc>
          <w:tcPr>
            <w:tcW w:w="2742" w:type="dxa"/>
          </w:tcPr>
          <w:p w14:paraId="1A0F17AD"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dentist by using userID</w:t>
            </w:r>
          </w:p>
        </w:tc>
        <w:tc>
          <w:tcPr>
            <w:tcW w:w="2139" w:type="dxa"/>
          </w:tcPr>
          <w:p w14:paraId="500C0BCF"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26B8DF6D" w14:textId="77777777" w:rsidTr="003C0C0E">
        <w:tblPrEx>
          <w:tblLook w:val="0000" w:firstRow="0" w:lastRow="0" w:firstColumn="0" w:lastColumn="0" w:noHBand="0" w:noVBand="0"/>
        </w:tblPrEx>
        <w:trPr>
          <w:trHeight w:val="120"/>
        </w:trPr>
        <w:tc>
          <w:tcPr>
            <w:tcW w:w="740" w:type="dxa"/>
          </w:tcPr>
          <w:p w14:paraId="6E3927FC" w14:textId="77777777"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4</w:t>
            </w:r>
          </w:p>
        </w:tc>
        <w:tc>
          <w:tcPr>
            <w:tcW w:w="3621" w:type="dxa"/>
          </w:tcPr>
          <w:p w14:paraId="21BFE8E8"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get_p_DataByID($pateintID:varchar)</w:t>
            </w:r>
          </w:p>
        </w:tc>
        <w:tc>
          <w:tcPr>
            <w:tcW w:w="2742" w:type="dxa"/>
          </w:tcPr>
          <w:p w14:paraId="5A56D795"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patient by using patientID</w:t>
            </w:r>
          </w:p>
        </w:tc>
        <w:tc>
          <w:tcPr>
            <w:tcW w:w="2139" w:type="dxa"/>
          </w:tcPr>
          <w:p w14:paraId="50995E06"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38B393DE" w14:textId="77777777" w:rsidTr="003C0C0E">
        <w:tblPrEx>
          <w:tblLook w:val="0000" w:firstRow="0" w:lastRow="0" w:firstColumn="0" w:lastColumn="0" w:noHBand="0" w:noVBand="0"/>
        </w:tblPrEx>
        <w:trPr>
          <w:trHeight w:val="120"/>
        </w:trPr>
        <w:tc>
          <w:tcPr>
            <w:tcW w:w="740" w:type="dxa"/>
          </w:tcPr>
          <w:p w14:paraId="1D602ADF" w14:textId="77777777"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5</w:t>
            </w:r>
          </w:p>
        </w:tc>
        <w:tc>
          <w:tcPr>
            <w:tcW w:w="3621" w:type="dxa"/>
          </w:tcPr>
          <w:p w14:paraId="0D59716D"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addnew($data:array[])</w:t>
            </w:r>
          </w:p>
        </w:tc>
        <w:tc>
          <w:tcPr>
            <w:tcW w:w="2742" w:type="dxa"/>
          </w:tcPr>
          <w:p w14:paraId="3B610FDB"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patient to the database</w:t>
            </w:r>
          </w:p>
        </w:tc>
        <w:tc>
          <w:tcPr>
            <w:tcW w:w="2139" w:type="dxa"/>
          </w:tcPr>
          <w:p w14:paraId="15AA1350"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6D21C958" w14:textId="77777777" w:rsidTr="003C0C0E">
        <w:tblPrEx>
          <w:tblLook w:val="0000" w:firstRow="0" w:lastRow="0" w:firstColumn="0" w:lastColumn="0" w:noHBand="0" w:noVBand="0"/>
        </w:tblPrEx>
        <w:trPr>
          <w:trHeight w:val="160"/>
        </w:trPr>
        <w:tc>
          <w:tcPr>
            <w:tcW w:w="740" w:type="dxa"/>
          </w:tcPr>
          <w:p w14:paraId="5C3C8124" w14:textId="77777777"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6</w:t>
            </w:r>
          </w:p>
        </w:tc>
        <w:tc>
          <w:tcPr>
            <w:tcW w:w="3621" w:type="dxa"/>
          </w:tcPr>
          <w:p w14:paraId="18332596"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update($data:array[])</w:t>
            </w:r>
          </w:p>
        </w:tc>
        <w:tc>
          <w:tcPr>
            <w:tcW w:w="2742" w:type="dxa"/>
          </w:tcPr>
          <w:p w14:paraId="7D35A75B"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patients’ data to database</w:t>
            </w:r>
          </w:p>
        </w:tc>
        <w:tc>
          <w:tcPr>
            <w:tcW w:w="2139" w:type="dxa"/>
          </w:tcPr>
          <w:p w14:paraId="0E625349"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36406723" w14:textId="77777777" w:rsidTr="003C0C0E">
        <w:tblPrEx>
          <w:tblLook w:val="0000" w:firstRow="0" w:lastRow="0" w:firstColumn="0" w:lastColumn="0" w:noHBand="0" w:noVBand="0"/>
        </w:tblPrEx>
        <w:trPr>
          <w:trHeight w:val="211"/>
        </w:trPr>
        <w:tc>
          <w:tcPr>
            <w:tcW w:w="740" w:type="dxa"/>
          </w:tcPr>
          <w:p w14:paraId="44362D27" w14:textId="77777777"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8</w:t>
            </w:r>
          </w:p>
        </w:tc>
        <w:tc>
          <w:tcPr>
            <w:tcW w:w="3621" w:type="dxa"/>
          </w:tcPr>
          <w:p w14:paraId="6D6F187E"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delete($patientID:varchar)</w:t>
            </w:r>
          </w:p>
        </w:tc>
        <w:tc>
          <w:tcPr>
            <w:tcW w:w="2742" w:type="dxa"/>
          </w:tcPr>
          <w:p w14:paraId="5A0B861E"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patient from database by using of patientID</w:t>
            </w:r>
          </w:p>
        </w:tc>
        <w:tc>
          <w:tcPr>
            <w:tcW w:w="2139" w:type="dxa"/>
          </w:tcPr>
          <w:p w14:paraId="07251FC4"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252DF44B" w14:textId="77777777" w:rsidTr="003C0C0E">
        <w:tblPrEx>
          <w:tblLook w:val="0000" w:firstRow="0" w:lastRow="0" w:firstColumn="0" w:lastColumn="0" w:noHBand="0" w:noVBand="0"/>
        </w:tblPrEx>
        <w:trPr>
          <w:trHeight w:val="400"/>
        </w:trPr>
        <w:tc>
          <w:tcPr>
            <w:tcW w:w="740" w:type="dxa"/>
          </w:tcPr>
          <w:p w14:paraId="5FC187C0" w14:textId="77777777"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9</w:t>
            </w:r>
          </w:p>
        </w:tc>
        <w:tc>
          <w:tcPr>
            <w:tcW w:w="3621" w:type="dxa"/>
          </w:tcPr>
          <w:p w14:paraId="1E81A905"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addnew_d($data:array[])</w:t>
            </w:r>
          </w:p>
        </w:tc>
        <w:tc>
          <w:tcPr>
            <w:tcW w:w="2742" w:type="dxa"/>
          </w:tcPr>
          <w:p w14:paraId="6F3DD73E"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dentist to the database</w:t>
            </w:r>
          </w:p>
        </w:tc>
        <w:tc>
          <w:tcPr>
            <w:tcW w:w="2139" w:type="dxa"/>
          </w:tcPr>
          <w:p w14:paraId="327748BB" w14:textId="77777777" w:rsidR="004704A5" w:rsidRPr="00392646" w:rsidRDefault="004704A5" w:rsidP="003C0C0E">
            <w:pPr>
              <w:ind w:left="108"/>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07B9D2A1" w14:textId="77777777" w:rsidTr="003C0C0E">
        <w:tblPrEx>
          <w:tblLook w:val="0000" w:firstRow="0" w:lastRow="0" w:firstColumn="0" w:lastColumn="0" w:noHBand="0" w:noVBand="0"/>
        </w:tblPrEx>
        <w:trPr>
          <w:trHeight w:val="554"/>
        </w:trPr>
        <w:tc>
          <w:tcPr>
            <w:tcW w:w="740" w:type="dxa"/>
          </w:tcPr>
          <w:p w14:paraId="6F01AA39"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10</w:t>
            </w:r>
          </w:p>
        </w:tc>
        <w:tc>
          <w:tcPr>
            <w:tcW w:w="3621" w:type="dxa"/>
          </w:tcPr>
          <w:p w14:paraId="2DEC49C4"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d_update($data:array[])</w:t>
            </w:r>
          </w:p>
        </w:tc>
        <w:tc>
          <w:tcPr>
            <w:tcW w:w="2742" w:type="dxa"/>
          </w:tcPr>
          <w:p w14:paraId="5CD69DD2"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 xml:space="preserve">Method uses to update dentists’ data to database </w:t>
            </w:r>
          </w:p>
        </w:tc>
        <w:tc>
          <w:tcPr>
            <w:tcW w:w="2139" w:type="dxa"/>
          </w:tcPr>
          <w:p w14:paraId="30717548"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p w14:paraId="0BAD0587" w14:textId="77777777" w:rsidR="004704A5" w:rsidRPr="00392646" w:rsidRDefault="004704A5" w:rsidP="003C0C0E">
            <w:pPr>
              <w:jc w:val="center"/>
              <w:rPr>
                <w:rStyle w:val="Heading2Char"/>
                <w:rFonts w:ascii="Times New Roman" w:hAnsi="Times New Roman" w:cs="Times New Roman"/>
                <w:b w:val="0"/>
                <w:color w:val="auto"/>
                <w:sz w:val="24"/>
                <w:szCs w:val="24"/>
              </w:rPr>
            </w:pPr>
          </w:p>
        </w:tc>
      </w:tr>
      <w:tr w:rsidR="004704A5" w:rsidRPr="00392646" w14:paraId="7C3A9446" w14:textId="77777777" w:rsidTr="003C0C0E">
        <w:tblPrEx>
          <w:tblLook w:val="0000" w:firstRow="0" w:lastRow="0" w:firstColumn="0" w:lastColumn="0" w:noHBand="0" w:noVBand="0"/>
        </w:tblPrEx>
        <w:trPr>
          <w:trHeight w:val="554"/>
        </w:trPr>
        <w:tc>
          <w:tcPr>
            <w:tcW w:w="740" w:type="dxa"/>
          </w:tcPr>
          <w:p w14:paraId="7ED22202"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11</w:t>
            </w:r>
          </w:p>
        </w:tc>
        <w:tc>
          <w:tcPr>
            <w:tcW w:w="3621" w:type="dxa"/>
          </w:tcPr>
          <w:p w14:paraId="5E6F976B"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get_appointment()</w:t>
            </w:r>
          </w:p>
        </w:tc>
        <w:tc>
          <w:tcPr>
            <w:tcW w:w="2742" w:type="dxa"/>
          </w:tcPr>
          <w:p w14:paraId="7A10C4E6"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data of appointments from database</w:t>
            </w:r>
          </w:p>
        </w:tc>
        <w:tc>
          <w:tcPr>
            <w:tcW w:w="2139" w:type="dxa"/>
          </w:tcPr>
          <w:p w14:paraId="705EB45F"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26EF516B" w14:textId="77777777" w:rsidTr="003C0C0E">
        <w:tblPrEx>
          <w:tblLook w:val="0000" w:firstRow="0" w:lastRow="0" w:firstColumn="0" w:lastColumn="0" w:noHBand="0" w:noVBand="0"/>
        </w:tblPrEx>
        <w:trPr>
          <w:trHeight w:val="554"/>
        </w:trPr>
        <w:tc>
          <w:tcPr>
            <w:tcW w:w="740" w:type="dxa"/>
          </w:tcPr>
          <w:p w14:paraId="6E5733B1"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12</w:t>
            </w:r>
          </w:p>
        </w:tc>
        <w:tc>
          <w:tcPr>
            <w:tcW w:w="3621" w:type="dxa"/>
          </w:tcPr>
          <w:p w14:paraId="22670DA8"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make_new($data:varchar)</w:t>
            </w:r>
          </w:p>
        </w:tc>
        <w:tc>
          <w:tcPr>
            <w:tcW w:w="2742" w:type="dxa"/>
          </w:tcPr>
          <w:p w14:paraId="66839F59"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add new appointment to database</w:t>
            </w:r>
          </w:p>
        </w:tc>
        <w:tc>
          <w:tcPr>
            <w:tcW w:w="2139" w:type="dxa"/>
          </w:tcPr>
          <w:p w14:paraId="628517CF"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50E19312" w14:textId="77777777" w:rsidTr="003C0C0E">
        <w:tblPrEx>
          <w:tblLook w:val="0000" w:firstRow="0" w:lastRow="0" w:firstColumn="0" w:lastColumn="0" w:noHBand="0" w:noVBand="0"/>
        </w:tblPrEx>
        <w:trPr>
          <w:trHeight w:val="554"/>
        </w:trPr>
        <w:tc>
          <w:tcPr>
            <w:tcW w:w="740" w:type="dxa"/>
          </w:tcPr>
          <w:p w14:paraId="46133AF4"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13</w:t>
            </w:r>
          </w:p>
        </w:tc>
        <w:tc>
          <w:tcPr>
            <w:tcW w:w="3621" w:type="dxa"/>
          </w:tcPr>
          <w:p w14:paraId="6AC98E9C"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appointment_update($data:varchar)</w:t>
            </w:r>
          </w:p>
        </w:tc>
        <w:tc>
          <w:tcPr>
            <w:tcW w:w="2742" w:type="dxa"/>
          </w:tcPr>
          <w:p w14:paraId="5170ED0F"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update appointments’ data to database</w:t>
            </w:r>
          </w:p>
        </w:tc>
        <w:tc>
          <w:tcPr>
            <w:tcW w:w="2139" w:type="dxa"/>
          </w:tcPr>
          <w:p w14:paraId="744331FC"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4B60F0B9" w14:textId="77777777" w:rsidTr="003C0C0E">
        <w:tblPrEx>
          <w:tblLook w:val="0000" w:firstRow="0" w:lastRow="0" w:firstColumn="0" w:lastColumn="0" w:noHBand="0" w:noVBand="0"/>
        </w:tblPrEx>
        <w:trPr>
          <w:trHeight w:val="554"/>
        </w:trPr>
        <w:tc>
          <w:tcPr>
            <w:tcW w:w="740" w:type="dxa"/>
          </w:tcPr>
          <w:p w14:paraId="78D40369"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14</w:t>
            </w:r>
          </w:p>
        </w:tc>
        <w:tc>
          <w:tcPr>
            <w:tcW w:w="3621" w:type="dxa"/>
          </w:tcPr>
          <w:p w14:paraId="7893C63B"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app_delete($appointmentID:int)</w:t>
            </w:r>
          </w:p>
        </w:tc>
        <w:tc>
          <w:tcPr>
            <w:tcW w:w="2742" w:type="dxa"/>
          </w:tcPr>
          <w:p w14:paraId="5828C5A2"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delete appointments’ data from database</w:t>
            </w:r>
          </w:p>
        </w:tc>
        <w:tc>
          <w:tcPr>
            <w:tcW w:w="2139" w:type="dxa"/>
          </w:tcPr>
          <w:p w14:paraId="2F32CFF7"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11DA70EF" w14:textId="77777777" w:rsidTr="003C0C0E">
        <w:tblPrEx>
          <w:tblLook w:val="0000" w:firstRow="0" w:lastRow="0" w:firstColumn="0" w:lastColumn="0" w:noHBand="0" w:noVBand="0"/>
        </w:tblPrEx>
        <w:trPr>
          <w:trHeight w:val="554"/>
        </w:trPr>
        <w:tc>
          <w:tcPr>
            <w:tcW w:w="740" w:type="dxa"/>
          </w:tcPr>
          <w:p w14:paraId="60FFD9AC"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15</w:t>
            </w:r>
          </w:p>
        </w:tc>
        <w:tc>
          <w:tcPr>
            <w:tcW w:w="3621" w:type="dxa"/>
          </w:tcPr>
          <w:p w14:paraId="524E8DF9"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getAppointmentByID($patientID:varchar)</w:t>
            </w:r>
          </w:p>
        </w:tc>
        <w:tc>
          <w:tcPr>
            <w:tcW w:w="2742" w:type="dxa"/>
          </w:tcPr>
          <w:p w14:paraId="2AA97847"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appointments’ data from database by using patientID</w:t>
            </w:r>
          </w:p>
        </w:tc>
        <w:tc>
          <w:tcPr>
            <w:tcW w:w="2139" w:type="dxa"/>
          </w:tcPr>
          <w:p w14:paraId="42780812"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0A9EE91D" w14:textId="77777777" w:rsidTr="003C0C0E">
        <w:tblPrEx>
          <w:tblLook w:val="0000" w:firstRow="0" w:lastRow="0" w:firstColumn="0" w:lastColumn="0" w:noHBand="0" w:noVBand="0"/>
        </w:tblPrEx>
        <w:trPr>
          <w:trHeight w:val="554"/>
        </w:trPr>
        <w:tc>
          <w:tcPr>
            <w:tcW w:w="740" w:type="dxa"/>
          </w:tcPr>
          <w:p w14:paraId="042B44DD"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16</w:t>
            </w:r>
          </w:p>
        </w:tc>
        <w:tc>
          <w:tcPr>
            <w:tcW w:w="3621" w:type="dxa"/>
          </w:tcPr>
          <w:p w14:paraId="0AFD8311"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getAppointmentByUserID($userID:varchar)</w:t>
            </w:r>
          </w:p>
        </w:tc>
        <w:tc>
          <w:tcPr>
            <w:tcW w:w="2742" w:type="dxa"/>
          </w:tcPr>
          <w:p w14:paraId="3A99E02B"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appointments’ data from database by using userID</w:t>
            </w:r>
          </w:p>
        </w:tc>
        <w:tc>
          <w:tcPr>
            <w:tcW w:w="2139" w:type="dxa"/>
          </w:tcPr>
          <w:p w14:paraId="3C39A5EA"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7115FB35" w14:textId="77777777" w:rsidTr="003C0C0E">
        <w:tblPrEx>
          <w:tblLook w:val="0000" w:firstRow="0" w:lastRow="0" w:firstColumn="0" w:lastColumn="0" w:noHBand="0" w:noVBand="0"/>
        </w:tblPrEx>
        <w:trPr>
          <w:trHeight w:val="554"/>
        </w:trPr>
        <w:tc>
          <w:tcPr>
            <w:tcW w:w="740" w:type="dxa"/>
          </w:tcPr>
          <w:p w14:paraId="0D61AE9E"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17</w:t>
            </w:r>
          </w:p>
        </w:tc>
        <w:tc>
          <w:tcPr>
            <w:tcW w:w="3621" w:type="dxa"/>
          </w:tcPr>
          <w:p w14:paraId="777495E6"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get_p_calendar()</w:t>
            </w:r>
          </w:p>
        </w:tc>
        <w:tc>
          <w:tcPr>
            <w:tcW w:w="2742" w:type="dxa"/>
          </w:tcPr>
          <w:p w14:paraId="4EA782BA"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14:paraId="0B4F0240"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317A762D" w14:textId="77777777" w:rsidTr="003C0C0E">
        <w:tblPrEx>
          <w:tblLook w:val="0000" w:firstRow="0" w:lastRow="0" w:firstColumn="0" w:lastColumn="0" w:noHBand="0" w:noVBand="0"/>
        </w:tblPrEx>
        <w:trPr>
          <w:trHeight w:val="554"/>
        </w:trPr>
        <w:tc>
          <w:tcPr>
            <w:tcW w:w="740" w:type="dxa"/>
          </w:tcPr>
          <w:p w14:paraId="735315AA"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18</w:t>
            </w:r>
          </w:p>
        </w:tc>
        <w:tc>
          <w:tcPr>
            <w:tcW w:w="3621" w:type="dxa"/>
          </w:tcPr>
          <w:p w14:paraId="55730CDF"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get_d_calendar()</w:t>
            </w:r>
          </w:p>
        </w:tc>
        <w:tc>
          <w:tcPr>
            <w:tcW w:w="2742" w:type="dxa"/>
          </w:tcPr>
          <w:p w14:paraId="39C1B96E"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Method uses to get all appointments’ data from database</w:t>
            </w:r>
          </w:p>
        </w:tc>
        <w:tc>
          <w:tcPr>
            <w:tcW w:w="2139" w:type="dxa"/>
          </w:tcPr>
          <w:p w14:paraId="57F37272" w14:textId="77777777" w:rsidR="004704A5" w:rsidRPr="00392646" w:rsidRDefault="004704A5" w:rsidP="003C0C0E">
            <w:pPr>
              <w:spacing w:after="200"/>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6D07C378" w14:textId="77777777" w:rsidR="0040312B" w:rsidRPr="00392646" w:rsidRDefault="0040312B" w:rsidP="00F40E00">
      <w:pPr>
        <w:tabs>
          <w:tab w:val="left" w:pos="1161"/>
        </w:tabs>
        <w:rPr>
          <w:rFonts w:ascii="Times New Roman" w:eastAsiaTheme="majorEastAsia" w:hAnsi="Times New Roman" w:cs="Times New Roman"/>
          <w:sz w:val="24"/>
          <w:szCs w:val="24"/>
        </w:rPr>
      </w:pPr>
    </w:p>
    <w:p w14:paraId="5370A84A" w14:textId="33245E33" w:rsidR="004704A5" w:rsidRPr="00392646" w:rsidRDefault="004704A5" w:rsidP="003C0C0E">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lastRenderedPageBreak/>
        <w:t>CD-1</w:t>
      </w:r>
      <w:r w:rsidR="00964C32" w:rsidRPr="00392646">
        <w:rPr>
          <w:rStyle w:val="Heading2Char"/>
          <w:rFonts w:ascii="Times New Roman" w:hAnsi="Times New Roman" w:cs="Times New Roman"/>
          <w:color w:val="auto"/>
          <w:sz w:val="24"/>
          <w:szCs w:val="24"/>
        </w:rPr>
        <w:t>3</w:t>
      </w:r>
      <w:r w:rsidRPr="00392646">
        <w:rPr>
          <w:rStyle w:val="Heading2Char"/>
          <w:rFonts w:ascii="Times New Roman" w:hAnsi="Times New Roman" w:cs="Times New Roman"/>
          <w:color w:val="auto"/>
          <w:sz w:val="24"/>
          <w:szCs w:val="24"/>
        </w:rPr>
        <w:t>,URS</w:t>
      </w:r>
    </w:p>
    <w:p w14:paraId="23F510DA" w14:textId="5983ADB7" w:rsidR="004704A5" w:rsidRPr="00392646" w:rsidRDefault="004704A5" w:rsidP="004704A5">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Class name: Dentist manage</w:t>
      </w:r>
    </w:p>
    <w:p w14:paraId="2D0C540C" w14:textId="77777777" w:rsidR="004704A5" w:rsidRPr="00392646" w:rsidRDefault="004704A5" w:rsidP="004704A5">
      <w:pPr>
        <w:rPr>
          <w:rStyle w:val="Heading2Char"/>
          <w:rFonts w:ascii="Times New Roman" w:hAnsi="Times New Roman" w:cs="Times New Roman"/>
          <w:color w:val="auto"/>
          <w:sz w:val="24"/>
          <w:szCs w:val="24"/>
        </w:rPr>
      </w:pPr>
    </w:p>
    <w:p w14:paraId="4D012CD2" w14:textId="313C2C38" w:rsidR="004704A5" w:rsidRPr="00392646" w:rsidRDefault="004704A5" w:rsidP="004704A5">
      <w:pPr>
        <w:jc w:val="center"/>
        <w:rPr>
          <w:rStyle w:val="Heading2Char"/>
          <w:rFonts w:ascii="Times New Roman" w:hAnsi="Times New Roman" w:cs="Times New Roman"/>
          <w:color w:val="auto"/>
          <w:sz w:val="24"/>
          <w:szCs w:val="24"/>
        </w:rPr>
      </w:pPr>
      <w:r w:rsidRPr="00392646">
        <w:rPr>
          <w:rFonts w:ascii="Times New Roman" w:eastAsiaTheme="majorEastAsia" w:hAnsi="Times New Roman" w:cs="Times New Roman"/>
          <w:b/>
          <w:bCs/>
          <w:noProof/>
          <w:color w:val="auto"/>
          <w:sz w:val="24"/>
          <w:szCs w:val="24"/>
        </w:rPr>
        <w:drawing>
          <wp:inline distT="0" distB="0" distL="0" distR="0" wp14:anchorId="5FA2DDB1" wp14:editId="1E3382AD">
            <wp:extent cx="3170903" cy="873760"/>
            <wp:effectExtent l="0" t="0" r="0" b="2540"/>
            <wp:docPr id="67" name="Picture 67" descr="C:\Users\SONY\Desktop\senior project\progress1\usecase\cd.jpg\dentist_man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ONY\Desktop\senior project\progress1\usecase\cd.jpg\dentist_manage.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70903" cy="873760"/>
                    </a:xfrm>
                    <a:prstGeom prst="rect">
                      <a:avLst/>
                    </a:prstGeom>
                    <a:noFill/>
                    <a:ln>
                      <a:noFill/>
                    </a:ln>
                  </pic:spPr>
                </pic:pic>
              </a:graphicData>
            </a:graphic>
          </wp:inline>
        </w:drawing>
      </w:r>
    </w:p>
    <w:p w14:paraId="3D2CCEFC" w14:textId="77777777" w:rsidR="004704A5" w:rsidRPr="00392646" w:rsidRDefault="004704A5" w:rsidP="004704A5">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Property</w:t>
      </w:r>
    </w:p>
    <w:p w14:paraId="7B0D642C" w14:textId="77777777" w:rsidR="004704A5" w:rsidRPr="00392646" w:rsidRDefault="004704A5" w:rsidP="004704A5">
      <w:pPr>
        <w:jc w:val="center"/>
        <w:rPr>
          <w:rStyle w:val="Heading2Char"/>
          <w:rFonts w:ascii="Times New Roman" w:hAnsi="Times New Roman" w:cs="Times New Roman"/>
          <w:color w:val="auto"/>
          <w:sz w:val="28"/>
          <w:szCs w:val="28"/>
        </w:rPr>
      </w:pPr>
    </w:p>
    <w:tbl>
      <w:tblPr>
        <w:tblStyle w:val="TableGrid"/>
        <w:tblW w:w="9282" w:type="dxa"/>
        <w:tblLayout w:type="fixed"/>
        <w:tblLook w:val="04A0" w:firstRow="1" w:lastRow="0" w:firstColumn="1" w:lastColumn="0" w:noHBand="0" w:noVBand="1"/>
      </w:tblPr>
      <w:tblGrid>
        <w:gridCol w:w="1106"/>
        <w:gridCol w:w="2562"/>
        <w:gridCol w:w="3274"/>
        <w:gridCol w:w="2340"/>
      </w:tblGrid>
      <w:tr w:rsidR="004704A5" w:rsidRPr="00392646" w14:paraId="540BBDDA" w14:textId="77777777" w:rsidTr="003C0C0E">
        <w:trPr>
          <w:trHeight w:val="218"/>
        </w:trPr>
        <w:tc>
          <w:tcPr>
            <w:tcW w:w="1106" w:type="dxa"/>
            <w:shd w:val="clear" w:color="auto" w:fill="D9D9D9"/>
          </w:tcPr>
          <w:p w14:paraId="4BC8E8E4"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2562" w:type="dxa"/>
            <w:shd w:val="clear" w:color="auto" w:fill="D9D9D9"/>
          </w:tcPr>
          <w:p w14:paraId="759B44DF"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3274" w:type="dxa"/>
            <w:shd w:val="clear" w:color="auto" w:fill="D9D9D9"/>
          </w:tcPr>
          <w:p w14:paraId="60AE1B3E"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 xml:space="preserve">Description               </w:t>
            </w:r>
          </w:p>
        </w:tc>
        <w:tc>
          <w:tcPr>
            <w:tcW w:w="2340" w:type="dxa"/>
            <w:shd w:val="clear" w:color="auto" w:fill="D9D9D9"/>
          </w:tcPr>
          <w:p w14:paraId="1257F982"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704A5" w:rsidRPr="00392646" w14:paraId="641BE8FE" w14:textId="77777777" w:rsidTr="003C0C0E">
        <w:trPr>
          <w:trHeight w:val="589"/>
        </w:trPr>
        <w:tc>
          <w:tcPr>
            <w:tcW w:w="1106" w:type="dxa"/>
          </w:tcPr>
          <w:p w14:paraId="617F34ED"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2562" w:type="dxa"/>
          </w:tcPr>
          <w:p w14:paraId="681E550B"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c>
          <w:tcPr>
            <w:tcW w:w="3274" w:type="dxa"/>
          </w:tcPr>
          <w:p w14:paraId="6EB164E1" w14:textId="77777777" w:rsidR="004704A5" w:rsidRPr="00392646" w:rsidRDefault="004704A5" w:rsidP="003C0C0E">
            <w:pPr>
              <w:widowControl w:val="0"/>
              <w:autoSpaceDE w:val="0"/>
              <w:autoSpaceDN w:val="0"/>
              <w:adjustRightInd w:val="0"/>
              <w:spacing w:after="240"/>
              <w:jc w:val="center"/>
              <w:rPr>
                <w:rStyle w:val="Heading2Char"/>
                <w:rFonts w:ascii="Times New Roman" w:eastAsiaTheme="minorHAnsi" w:hAnsi="Times New Roman" w:cs="Times New Roman"/>
                <w:b w:val="0"/>
                <w:bCs w:val="0"/>
                <w:color w:val="auto"/>
                <w:sz w:val="24"/>
                <w:szCs w:val="24"/>
                <w:lang w:bidi="ar-SA"/>
              </w:rPr>
            </w:pPr>
            <w:r w:rsidRPr="00392646">
              <w:rPr>
                <w:rStyle w:val="Heading2Char"/>
                <w:rFonts w:ascii="Times New Roman" w:eastAsiaTheme="minorHAnsi" w:hAnsi="Times New Roman" w:cs="Times New Roman"/>
                <w:b w:val="0"/>
                <w:bCs w:val="0"/>
                <w:color w:val="auto"/>
                <w:sz w:val="24"/>
                <w:szCs w:val="24"/>
                <w:lang w:bidi="ar-SA"/>
              </w:rPr>
              <w:t>-</w:t>
            </w:r>
          </w:p>
        </w:tc>
        <w:tc>
          <w:tcPr>
            <w:tcW w:w="2340" w:type="dxa"/>
          </w:tcPr>
          <w:p w14:paraId="2677FC6F"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07B5E013" w14:textId="77777777" w:rsidR="004704A5" w:rsidRPr="00392646" w:rsidRDefault="004704A5" w:rsidP="004704A5">
      <w:pPr>
        <w:rPr>
          <w:rStyle w:val="Heading2Char"/>
          <w:rFonts w:ascii="Times New Roman" w:hAnsi="Times New Roman" w:cs="Times New Roman"/>
          <w:color w:val="auto"/>
          <w:sz w:val="24"/>
          <w:szCs w:val="24"/>
        </w:rPr>
      </w:pPr>
    </w:p>
    <w:p w14:paraId="6761E57C" w14:textId="77777777" w:rsidR="004704A5" w:rsidRPr="00392646" w:rsidRDefault="004704A5" w:rsidP="004704A5">
      <w:pP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Method</w:t>
      </w:r>
    </w:p>
    <w:tbl>
      <w:tblPr>
        <w:tblStyle w:val="TableGrid"/>
        <w:tblW w:w="0" w:type="auto"/>
        <w:tblLook w:val="04A0" w:firstRow="1" w:lastRow="0" w:firstColumn="1" w:lastColumn="0" w:noHBand="0" w:noVBand="1"/>
      </w:tblPr>
      <w:tblGrid>
        <w:gridCol w:w="672"/>
        <w:gridCol w:w="4555"/>
        <w:gridCol w:w="2678"/>
        <w:gridCol w:w="1337"/>
      </w:tblGrid>
      <w:tr w:rsidR="004704A5" w:rsidRPr="00392646" w14:paraId="42C8FB6A" w14:textId="77777777" w:rsidTr="003C0C0E">
        <w:trPr>
          <w:trHeight w:val="191"/>
        </w:trPr>
        <w:tc>
          <w:tcPr>
            <w:tcW w:w="672" w:type="dxa"/>
            <w:shd w:val="clear" w:color="auto" w:fill="D9D9D9"/>
          </w:tcPr>
          <w:p w14:paraId="31ADA2CF"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ID</w:t>
            </w:r>
          </w:p>
        </w:tc>
        <w:tc>
          <w:tcPr>
            <w:tcW w:w="4555" w:type="dxa"/>
            <w:shd w:val="clear" w:color="auto" w:fill="D9D9D9"/>
          </w:tcPr>
          <w:p w14:paraId="6D4BB417"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Name</w:t>
            </w:r>
          </w:p>
        </w:tc>
        <w:tc>
          <w:tcPr>
            <w:tcW w:w="2678" w:type="dxa"/>
            <w:shd w:val="clear" w:color="auto" w:fill="D9D9D9"/>
          </w:tcPr>
          <w:p w14:paraId="0C48CED8"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Description</w:t>
            </w:r>
          </w:p>
        </w:tc>
        <w:tc>
          <w:tcPr>
            <w:tcW w:w="1337" w:type="dxa"/>
            <w:shd w:val="clear" w:color="auto" w:fill="D9D9D9"/>
          </w:tcPr>
          <w:p w14:paraId="6033EAF1" w14:textId="77777777" w:rsidR="004704A5" w:rsidRPr="00392646" w:rsidRDefault="004704A5" w:rsidP="003C0C0E">
            <w:pPr>
              <w:jc w:val="center"/>
              <w:rPr>
                <w:rStyle w:val="Heading2Char"/>
                <w:rFonts w:ascii="Times New Roman" w:hAnsi="Times New Roman" w:cs="Times New Roman"/>
                <w:color w:val="auto"/>
                <w:sz w:val="24"/>
                <w:szCs w:val="24"/>
              </w:rPr>
            </w:pPr>
            <w:r w:rsidRPr="00392646">
              <w:rPr>
                <w:rStyle w:val="Heading2Char"/>
                <w:rFonts w:ascii="Times New Roman" w:hAnsi="Times New Roman" w:cs="Times New Roman"/>
                <w:color w:val="auto"/>
                <w:sz w:val="24"/>
                <w:szCs w:val="24"/>
              </w:rPr>
              <w:t>Remark</w:t>
            </w:r>
          </w:p>
        </w:tc>
      </w:tr>
      <w:tr w:rsidR="004704A5" w:rsidRPr="00392646" w14:paraId="5151550E" w14:textId="77777777" w:rsidTr="003C0C0E">
        <w:trPr>
          <w:trHeight w:val="528"/>
        </w:trPr>
        <w:tc>
          <w:tcPr>
            <w:tcW w:w="672" w:type="dxa"/>
          </w:tcPr>
          <w:p w14:paraId="3361DF82"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1</w:t>
            </w:r>
          </w:p>
        </w:tc>
        <w:tc>
          <w:tcPr>
            <w:tcW w:w="4555" w:type="dxa"/>
          </w:tcPr>
          <w:p w14:paraId="4CC85B70" w14:textId="77777777"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login($patientID:varchar,$password:varchar)</w:t>
            </w:r>
          </w:p>
        </w:tc>
        <w:tc>
          <w:tcPr>
            <w:tcW w:w="2678" w:type="dxa"/>
          </w:tcPr>
          <w:p w14:paraId="3D68B007" w14:textId="77777777" w:rsidR="004704A5" w:rsidRPr="00392646" w:rsidRDefault="004704A5" w:rsidP="003C0C0E">
            <w:pPr>
              <w:widowControl w:val="0"/>
              <w:autoSpaceDE w:val="0"/>
              <w:autoSpaceDN w:val="0"/>
              <w:adjustRightInd w:val="0"/>
              <w:spacing w:after="240"/>
              <w:rPr>
                <w:rStyle w:val="Heading2Char"/>
                <w:rFonts w:ascii="Times New Roman" w:eastAsiaTheme="minorHAnsi" w:hAnsi="Times New Roman" w:cs="Times New Roman"/>
                <w:b w:val="0"/>
                <w:bCs w:val="0"/>
                <w:color w:val="auto"/>
                <w:sz w:val="24"/>
                <w:szCs w:val="24"/>
                <w:lang w:bidi="ar-SA"/>
              </w:rPr>
            </w:pPr>
            <w:r w:rsidRPr="00392646">
              <w:rPr>
                <w:rFonts w:ascii="Times New Roman" w:hAnsi="Times New Roman" w:cs="Times New Roman"/>
                <w:sz w:val="24"/>
                <w:szCs w:val="24"/>
              </w:rPr>
              <w:t>Method uses to login for patient.</w:t>
            </w:r>
          </w:p>
        </w:tc>
        <w:tc>
          <w:tcPr>
            <w:tcW w:w="1337" w:type="dxa"/>
          </w:tcPr>
          <w:p w14:paraId="7435DC4C"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r w:rsidR="004704A5" w:rsidRPr="00392646" w14:paraId="3E399B42" w14:textId="77777777" w:rsidTr="003C0C0E">
        <w:tc>
          <w:tcPr>
            <w:tcW w:w="672" w:type="dxa"/>
          </w:tcPr>
          <w:p w14:paraId="3838E742"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2</w:t>
            </w:r>
          </w:p>
        </w:tc>
        <w:tc>
          <w:tcPr>
            <w:tcW w:w="4555" w:type="dxa"/>
          </w:tcPr>
          <w:p w14:paraId="7A0C9B66" w14:textId="7302DF38" w:rsidR="004704A5" w:rsidRPr="00392646" w:rsidRDefault="004704A5" w:rsidP="003C0C0E">
            <w:pP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getCalendarByUserID($patientID:varchar)</w:t>
            </w:r>
          </w:p>
        </w:tc>
        <w:tc>
          <w:tcPr>
            <w:tcW w:w="2678" w:type="dxa"/>
          </w:tcPr>
          <w:p w14:paraId="50B2A2BF" w14:textId="2426F3A3" w:rsidR="004704A5" w:rsidRPr="00392646" w:rsidRDefault="004704A5" w:rsidP="004704A5">
            <w:pPr>
              <w:rPr>
                <w:rStyle w:val="Heading2Char"/>
                <w:rFonts w:ascii="Times New Roman" w:hAnsi="Times New Roman" w:cs="Times New Roman"/>
                <w:b w:val="0"/>
                <w:color w:val="auto"/>
                <w:sz w:val="24"/>
                <w:szCs w:val="24"/>
              </w:rPr>
            </w:pPr>
            <w:r w:rsidRPr="00392646">
              <w:rPr>
                <w:rFonts w:ascii="Times New Roman" w:hAnsi="Times New Roman" w:cs="Times New Roman"/>
                <w:sz w:val="24"/>
                <w:szCs w:val="24"/>
              </w:rPr>
              <w:t xml:space="preserve">Method uses to </w:t>
            </w:r>
            <w:r w:rsidRPr="00392646">
              <w:rPr>
                <w:rFonts w:ascii="Times New Roman" w:hAnsi="Times New Roman" w:cs="Times New Roman"/>
              </w:rPr>
              <w:t>get dentists’ calendar by using dentistID</w:t>
            </w:r>
          </w:p>
        </w:tc>
        <w:tc>
          <w:tcPr>
            <w:tcW w:w="1337" w:type="dxa"/>
          </w:tcPr>
          <w:p w14:paraId="701A5B9D" w14:textId="77777777" w:rsidR="004704A5" w:rsidRPr="00392646" w:rsidRDefault="004704A5" w:rsidP="003C0C0E">
            <w:pPr>
              <w:jc w:val="center"/>
              <w:rPr>
                <w:rStyle w:val="Heading2Char"/>
                <w:rFonts w:ascii="Times New Roman" w:hAnsi="Times New Roman" w:cs="Times New Roman"/>
                <w:b w:val="0"/>
                <w:color w:val="auto"/>
                <w:sz w:val="24"/>
                <w:szCs w:val="24"/>
              </w:rPr>
            </w:pPr>
            <w:r w:rsidRPr="00392646">
              <w:rPr>
                <w:rStyle w:val="Heading2Char"/>
                <w:rFonts w:ascii="Times New Roman" w:hAnsi="Times New Roman" w:cs="Times New Roman"/>
                <w:b w:val="0"/>
                <w:color w:val="auto"/>
                <w:sz w:val="24"/>
                <w:szCs w:val="24"/>
              </w:rPr>
              <w:t>-</w:t>
            </w:r>
          </w:p>
        </w:tc>
      </w:tr>
    </w:tbl>
    <w:p w14:paraId="4FEDB4F2" w14:textId="77777777" w:rsidR="004704A5" w:rsidRPr="00392646" w:rsidRDefault="004704A5" w:rsidP="00F40E00">
      <w:pPr>
        <w:tabs>
          <w:tab w:val="left" w:pos="1161"/>
        </w:tabs>
        <w:rPr>
          <w:rStyle w:val="Heading2Char"/>
          <w:rFonts w:ascii="Times New Roman" w:hAnsi="Times New Roman" w:cs="Times New Roman"/>
          <w:color w:val="auto"/>
          <w:sz w:val="24"/>
          <w:szCs w:val="24"/>
        </w:rPr>
      </w:pPr>
    </w:p>
    <w:p w14:paraId="017F3D00" w14:textId="77777777" w:rsidR="008C28DD" w:rsidRPr="00392646" w:rsidRDefault="008C28DD" w:rsidP="00F40E00">
      <w:pPr>
        <w:tabs>
          <w:tab w:val="left" w:pos="1161"/>
        </w:tabs>
        <w:rPr>
          <w:rStyle w:val="Heading2Char"/>
          <w:rFonts w:ascii="Times New Roman" w:hAnsi="Times New Roman" w:cs="Times New Roman"/>
          <w:color w:val="auto"/>
          <w:sz w:val="24"/>
          <w:szCs w:val="24"/>
        </w:rPr>
      </w:pPr>
    </w:p>
    <w:p w14:paraId="0953EB04" w14:textId="77777777" w:rsidR="008C28DD" w:rsidRPr="00392646" w:rsidRDefault="008C28DD" w:rsidP="00F40E00">
      <w:pPr>
        <w:tabs>
          <w:tab w:val="left" w:pos="1161"/>
        </w:tabs>
        <w:rPr>
          <w:rFonts w:ascii="Times New Roman" w:eastAsiaTheme="majorEastAsia" w:hAnsi="Times New Roman" w:cs="Times New Roman"/>
          <w:sz w:val="24"/>
          <w:szCs w:val="24"/>
        </w:rPr>
      </w:pPr>
    </w:p>
    <w:p w14:paraId="6D438C77" w14:textId="77777777" w:rsidR="004704A5" w:rsidRPr="00392646" w:rsidRDefault="004704A5" w:rsidP="00F40E00">
      <w:pPr>
        <w:tabs>
          <w:tab w:val="left" w:pos="1161"/>
        </w:tabs>
        <w:rPr>
          <w:rFonts w:ascii="Times New Roman" w:eastAsiaTheme="majorEastAsia" w:hAnsi="Times New Roman" w:cs="Times New Roman"/>
          <w:sz w:val="24"/>
          <w:szCs w:val="24"/>
        </w:rPr>
      </w:pPr>
    </w:p>
    <w:p w14:paraId="5590D88C" w14:textId="77777777" w:rsidR="00006BD3" w:rsidRPr="00392646" w:rsidRDefault="00006BD3" w:rsidP="00AD667A">
      <w:pPr>
        <w:pStyle w:val="Heading1"/>
        <w:rPr>
          <w:rFonts w:ascii="Times New Roman" w:eastAsiaTheme="minorHAnsi" w:hAnsi="Times New Roman" w:cs="Times New Roman"/>
          <w:sz w:val="36"/>
          <w:szCs w:val="36"/>
          <w:lang w:bidi="ar-SA"/>
        </w:rPr>
      </w:pPr>
      <w:bookmarkStart w:id="21" w:name="_Toc265837740"/>
    </w:p>
    <w:p w14:paraId="30D04C40" w14:textId="77777777" w:rsidR="00006BD3" w:rsidRPr="00392646" w:rsidRDefault="00006BD3" w:rsidP="00AD667A">
      <w:pPr>
        <w:pStyle w:val="Heading1"/>
        <w:rPr>
          <w:rFonts w:ascii="Times New Roman" w:eastAsiaTheme="minorHAnsi" w:hAnsi="Times New Roman" w:cs="Times New Roman"/>
          <w:sz w:val="36"/>
          <w:szCs w:val="36"/>
          <w:lang w:bidi="ar-SA"/>
        </w:rPr>
      </w:pPr>
    </w:p>
    <w:p w14:paraId="01B794A7" w14:textId="77777777" w:rsidR="001D5511" w:rsidRPr="00392646" w:rsidRDefault="001D5511" w:rsidP="001D5511">
      <w:pPr>
        <w:pStyle w:val="Heading1"/>
        <w:rPr>
          <w:rFonts w:ascii="Times New Roman" w:eastAsiaTheme="minorHAnsi" w:hAnsi="Times New Roman" w:cs="Times New Roman"/>
          <w:sz w:val="36"/>
          <w:szCs w:val="36"/>
          <w:lang w:bidi="ar-SA"/>
        </w:rPr>
        <w:sectPr w:rsidR="001D5511" w:rsidRPr="00392646" w:rsidSect="0051206D">
          <w:footerReference w:type="default" r:id="rId28"/>
          <w:pgSz w:w="11906" w:h="16838"/>
          <w:pgMar w:top="1440" w:right="1440" w:bottom="1440" w:left="1440" w:header="708" w:footer="708" w:gutter="0"/>
          <w:cols w:space="708"/>
          <w:docGrid w:linePitch="360"/>
        </w:sectPr>
      </w:pPr>
    </w:p>
    <w:p w14:paraId="682D7871" w14:textId="64D7E883" w:rsidR="00AD667A" w:rsidRPr="00392646" w:rsidRDefault="00AD667A" w:rsidP="00AD667A">
      <w:pPr>
        <w:pStyle w:val="Heading1"/>
        <w:rPr>
          <w:rFonts w:ascii="Times New Roman" w:eastAsiaTheme="minorHAnsi" w:hAnsi="Times New Roman" w:cs="Times New Roman"/>
          <w:sz w:val="36"/>
          <w:szCs w:val="36"/>
          <w:lang w:bidi="ar-SA"/>
        </w:rPr>
      </w:pPr>
      <w:r w:rsidRPr="00392646">
        <w:rPr>
          <w:rFonts w:ascii="Times New Roman" w:eastAsiaTheme="minorHAnsi" w:hAnsi="Times New Roman" w:cs="Times New Roman"/>
          <w:sz w:val="36"/>
          <w:szCs w:val="36"/>
          <w:lang w:bidi="ar-SA"/>
        </w:rPr>
        <w:lastRenderedPageBreak/>
        <w:t xml:space="preserve">Chapter Five: </w:t>
      </w:r>
      <w:r w:rsidR="00173B76" w:rsidRPr="00392646">
        <w:rPr>
          <w:rFonts w:ascii="Times New Roman" w:eastAsiaTheme="minorHAnsi" w:hAnsi="Times New Roman" w:cs="Times New Roman"/>
          <w:sz w:val="36"/>
          <w:szCs w:val="36"/>
          <w:lang w:bidi="ar-SA"/>
        </w:rPr>
        <w:t>Sequence Diagram</w:t>
      </w:r>
      <w:bookmarkEnd w:id="21"/>
    </w:p>
    <w:p w14:paraId="33728049" w14:textId="79DCCAEE" w:rsidR="00AD667A" w:rsidRPr="00392646" w:rsidRDefault="00AD667A" w:rsidP="00AD667A">
      <w:pPr>
        <w:pStyle w:val="Heading2"/>
        <w:rPr>
          <w:rFonts w:ascii="Times New Roman" w:hAnsi="Times New Roman" w:cs="Times New Roman"/>
          <w:color w:val="auto"/>
          <w:sz w:val="32"/>
          <w:szCs w:val="32"/>
          <w:lang w:bidi="ar-SA"/>
        </w:rPr>
      </w:pPr>
      <w:bookmarkStart w:id="22" w:name="_Toc265837741"/>
      <w:r w:rsidRPr="00392646">
        <w:rPr>
          <w:rFonts w:ascii="Times New Roman" w:hAnsi="Times New Roman" w:cs="Times New Roman"/>
          <w:color w:val="auto"/>
          <w:sz w:val="32"/>
          <w:szCs w:val="32"/>
          <w:lang w:bidi="ar-SA"/>
        </w:rPr>
        <w:t xml:space="preserve">5. </w:t>
      </w:r>
      <w:r w:rsidR="00173B76" w:rsidRPr="00392646">
        <w:rPr>
          <w:rFonts w:ascii="Times New Roman" w:hAnsi="Times New Roman" w:cs="Times New Roman"/>
          <w:color w:val="auto"/>
          <w:sz w:val="32"/>
          <w:szCs w:val="32"/>
          <w:lang w:bidi="ar-SA"/>
        </w:rPr>
        <w:t>Sequence Diagram</w:t>
      </w:r>
      <w:bookmarkEnd w:id="22"/>
    </w:p>
    <w:p w14:paraId="36F42F0D" w14:textId="20615B89" w:rsidR="006A0C62" w:rsidRPr="00392646" w:rsidRDefault="006A0C62" w:rsidP="006A0C62">
      <w:pPr>
        <w:rPr>
          <w:rFonts w:ascii="Times New Roman" w:hAnsi="Times New Roman" w:cs="Times New Roman"/>
          <w:b/>
          <w:sz w:val="24"/>
          <w:szCs w:val="24"/>
        </w:rPr>
      </w:pPr>
      <w:r w:rsidRPr="00392646">
        <w:rPr>
          <w:rFonts w:ascii="Times New Roman" w:hAnsi="Times New Roman" w:cs="Times New Roman"/>
        </w:rPr>
        <w:tab/>
      </w:r>
      <w:r w:rsidRPr="00392646">
        <w:rPr>
          <w:rFonts w:ascii="Times New Roman" w:hAnsi="Times New Roman" w:cs="Times New Roman"/>
          <w:b/>
          <w:sz w:val="24"/>
          <w:szCs w:val="24"/>
        </w:rPr>
        <w:t>5.1 DCSS website Sequence Diagram</w:t>
      </w:r>
    </w:p>
    <w:p w14:paraId="55AD9F54" w14:textId="77777777" w:rsidR="00E3644F" w:rsidRPr="00392646" w:rsidRDefault="00E3644F" w:rsidP="00E3644F">
      <w:pPr>
        <w:rPr>
          <w:rFonts w:ascii="Times New Roman" w:hAnsi="Times New Roman" w:cs="Times New Roman"/>
        </w:rPr>
      </w:pPr>
    </w:p>
    <w:p w14:paraId="00C64903" w14:textId="6B0BEC0A" w:rsidR="00E3644F" w:rsidRPr="00392646" w:rsidRDefault="001A574B" w:rsidP="00E3644F">
      <w:pPr>
        <w:rPr>
          <w:rFonts w:ascii="Times New Roman" w:hAnsi="Times New Roman" w:cs="Times New Roman"/>
          <w:b/>
          <w:sz w:val="24"/>
          <w:szCs w:val="24"/>
        </w:rPr>
      </w:pPr>
      <w:r w:rsidRPr="00392646">
        <w:rPr>
          <w:rFonts w:ascii="Times New Roman" w:hAnsi="Times New Roman" w:cs="Times New Roman"/>
          <w:b/>
          <w:sz w:val="24"/>
          <w:szCs w:val="24"/>
        </w:rPr>
        <w:t>SD-01:</w:t>
      </w:r>
      <w:r w:rsidR="00E3644F" w:rsidRPr="00392646">
        <w:rPr>
          <w:rFonts w:ascii="Times New Roman" w:hAnsi="Times New Roman" w:cs="Times New Roman"/>
          <w:b/>
          <w:sz w:val="24"/>
          <w:szCs w:val="24"/>
        </w:rPr>
        <w:t xml:space="preserve"> Login</w:t>
      </w:r>
    </w:p>
    <w:p w14:paraId="5EB2B403" w14:textId="77777777" w:rsidR="0008057A" w:rsidRPr="00392646" w:rsidRDefault="0008057A" w:rsidP="00E3644F">
      <w:pPr>
        <w:rPr>
          <w:rFonts w:ascii="Times New Roman" w:hAnsi="Times New Roman" w:cs="Times New Roman"/>
          <w:b/>
          <w:sz w:val="24"/>
          <w:szCs w:val="24"/>
        </w:rPr>
      </w:pPr>
    </w:p>
    <w:p w14:paraId="2B6B7D2B" w14:textId="49FFE3A6" w:rsidR="00E3644F" w:rsidRPr="00392646" w:rsidRDefault="0008057A" w:rsidP="00E3644F">
      <w:pPr>
        <w:rPr>
          <w:rFonts w:ascii="Times New Roman" w:hAnsi="Times New Roman" w:cs="Times New Roman"/>
        </w:rPr>
      </w:pPr>
      <w:r w:rsidRPr="00392646">
        <w:rPr>
          <w:rFonts w:ascii="Times New Roman" w:eastAsiaTheme="minorHAnsi" w:hAnsi="Times New Roman" w:cs="Times New Roman"/>
          <w:noProof/>
          <w:sz w:val="36"/>
          <w:szCs w:val="36"/>
        </w:rPr>
        <w:drawing>
          <wp:inline distT="0" distB="0" distL="0" distR="0" wp14:anchorId="78CD2D05" wp14:editId="50B3032C">
            <wp:extent cx="9158588" cy="3302000"/>
            <wp:effectExtent l="0" t="0" r="5080" b="0"/>
            <wp:docPr id="8" name="Picture 8" descr="C:\Users\SONY\Desktop\senior project\progress1\usecase\sd.jpg\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NY\Desktop\senior project\progress1\usecase\sd.jpg\login.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158588" cy="3302000"/>
                    </a:xfrm>
                    <a:prstGeom prst="rect">
                      <a:avLst/>
                    </a:prstGeom>
                    <a:noFill/>
                    <a:ln>
                      <a:noFill/>
                    </a:ln>
                  </pic:spPr>
                </pic:pic>
              </a:graphicData>
            </a:graphic>
          </wp:inline>
        </w:drawing>
      </w:r>
    </w:p>
    <w:p w14:paraId="39028841" w14:textId="79D559AE" w:rsidR="00AD667A" w:rsidRPr="00392646" w:rsidRDefault="00AD667A" w:rsidP="00F40E00">
      <w:pPr>
        <w:tabs>
          <w:tab w:val="left" w:pos="1161"/>
        </w:tabs>
        <w:rPr>
          <w:rFonts w:ascii="Times New Roman" w:eastAsiaTheme="majorEastAsia" w:hAnsi="Times New Roman" w:cs="Times New Roman"/>
          <w:sz w:val="24"/>
          <w:szCs w:val="24"/>
        </w:rPr>
      </w:pPr>
    </w:p>
    <w:p w14:paraId="0476B2C3" w14:textId="09D6C19C" w:rsidR="00CB5472" w:rsidRPr="00392646" w:rsidRDefault="00CB5472" w:rsidP="008D1491">
      <w:pPr>
        <w:jc w:val="center"/>
        <w:rPr>
          <w:rFonts w:ascii="Times New Roman" w:hAnsi="Times New Roman" w:cs="Times New Roman"/>
          <w:sz w:val="24"/>
          <w:szCs w:val="24"/>
        </w:rPr>
      </w:pPr>
      <w:r w:rsidRPr="00392646">
        <w:rPr>
          <w:rFonts w:ascii="Times New Roman" w:hAnsi="Times New Roman" w:cs="Times New Roman"/>
        </w:rPr>
        <w:br/>
      </w:r>
      <w:r w:rsidR="00B35212" w:rsidRPr="00392646">
        <w:rPr>
          <w:rFonts w:ascii="Times New Roman" w:hAnsi="Times New Roman" w:cs="Times New Roman"/>
          <w:sz w:val="24"/>
          <w:szCs w:val="24"/>
        </w:rPr>
        <w:t>Figure 4</w:t>
      </w:r>
      <w:r w:rsidRPr="00392646">
        <w:rPr>
          <w:rFonts w:ascii="Times New Roman" w:hAnsi="Times New Roman" w:cs="Times New Roman"/>
          <w:sz w:val="24"/>
          <w:szCs w:val="24"/>
        </w:rPr>
        <w:t>: Patient Login</w:t>
      </w:r>
    </w:p>
    <w:p w14:paraId="708EF189" w14:textId="77777777" w:rsidR="008D1491" w:rsidRPr="00392646" w:rsidRDefault="008D1491" w:rsidP="008D1491">
      <w:pPr>
        <w:jc w:val="center"/>
        <w:rPr>
          <w:rFonts w:ascii="Times New Roman" w:hAnsi="Times New Roman" w:cs="Times New Roman"/>
          <w:sz w:val="24"/>
          <w:szCs w:val="24"/>
        </w:rPr>
      </w:pPr>
    </w:p>
    <w:p w14:paraId="36D51293" w14:textId="77777777" w:rsidR="008D1491" w:rsidRPr="00392646" w:rsidRDefault="008D1491" w:rsidP="008D1491">
      <w:pPr>
        <w:jc w:val="center"/>
        <w:rPr>
          <w:rFonts w:ascii="Times New Roman" w:hAnsi="Times New Roman" w:cs="Times New Roman"/>
          <w:sz w:val="24"/>
          <w:szCs w:val="24"/>
        </w:rPr>
      </w:pPr>
    </w:p>
    <w:p w14:paraId="102095C3" w14:textId="77777777" w:rsidR="008D1491" w:rsidRPr="00392646" w:rsidRDefault="008D1491" w:rsidP="005C27C7">
      <w:pPr>
        <w:rPr>
          <w:rFonts w:ascii="Times New Roman" w:hAnsi="Times New Roman" w:cs="Times New Roman"/>
          <w:sz w:val="24"/>
          <w:szCs w:val="24"/>
        </w:rPr>
      </w:pPr>
    </w:p>
    <w:p w14:paraId="4D1E0C6A" w14:textId="77777777" w:rsidR="008D1491" w:rsidRPr="00392646" w:rsidRDefault="008D1491" w:rsidP="008D1491">
      <w:pPr>
        <w:jc w:val="center"/>
        <w:rPr>
          <w:rFonts w:ascii="Times New Roman" w:hAnsi="Times New Roman" w:cs="Times New Roman"/>
          <w:sz w:val="24"/>
          <w:szCs w:val="24"/>
        </w:rPr>
      </w:pPr>
    </w:p>
    <w:p w14:paraId="7F7A555E" w14:textId="1D43FD63" w:rsidR="0008057A" w:rsidRPr="00392646" w:rsidRDefault="0008057A" w:rsidP="00950F17">
      <w:pPr>
        <w:jc w:val="center"/>
        <w:rPr>
          <w:rFonts w:ascii="Times New Roman" w:hAnsi="Times New Roman" w:cs="Times New Roman"/>
          <w:noProof/>
        </w:rPr>
      </w:pPr>
      <w:r w:rsidRPr="00392646">
        <w:rPr>
          <w:rFonts w:ascii="Times New Roman" w:hAnsi="Times New Roman" w:cs="Times New Roman"/>
          <w:noProof/>
        </w:rPr>
        <w:drawing>
          <wp:inline distT="0" distB="0" distL="0" distR="0" wp14:anchorId="0F36F2C5" wp14:editId="705A03BF">
            <wp:extent cx="9256008" cy="3271520"/>
            <wp:effectExtent l="0" t="0" r="2540" b="5080"/>
            <wp:docPr id="9" name="Picture 9" descr="C:\Users\SONY\Desktop\senior project\progress1\usecase\sd.jpg\o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usecase\sd.jpg\o_login.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56008" cy="3271520"/>
                    </a:xfrm>
                    <a:prstGeom prst="rect">
                      <a:avLst/>
                    </a:prstGeom>
                    <a:noFill/>
                    <a:ln>
                      <a:noFill/>
                    </a:ln>
                  </pic:spPr>
                </pic:pic>
              </a:graphicData>
            </a:graphic>
          </wp:inline>
        </w:drawing>
      </w:r>
    </w:p>
    <w:p w14:paraId="7E8D92DC" w14:textId="77777777" w:rsidR="008D1491" w:rsidRPr="00392646" w:rsidRDefault="008D1491" w:rsidP="00950F17">
      <w:pPr>
        <w:jc w:val="center"/>
        <w:rPr>
          <w:rFonts w:ascii="Times New Roman" w:hAnsi="Times New Roman" w:cs="Times New Roman"/>
          <w:sz w:val="24"/>
          <w:szCs w:val="24"/>
        </w:rPr>
      </w:pPr>
    </w:p>
    <w:p w14:paraId="0B95BB49" w14:textId="4857D36B" w:rsidR="00CB5472"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5</w:t>
      </w:r>
      <w:r w:rsidR="00CB5472" w:rsidRPr="00392646">
        <w:rPr>
          <w:rFonts w:ascii="Times New Roman" w:hAnsi="Times New Roman" w:cs="Times New Roman"/>
          <w:sz w:val="24"/>
          <w:szCs w:val="24"/>
        </w:rPr>
        <w:t>: Officer Login</w:t>
      </w:r>
    </w:p>
    <w:p w14:paraId="677A077C" w14:textId="77777777" w:rsidR="008D1491" w:rsidRPr="00392646" w:rsidRDefault="008D1491" w:rsidP="00950F17">
      <w:pPr>
        <w:jc w:val="center"/>
        <w:rPr>
          <w:rFonts w:ascii="Times New Roman" w:hAnsi="Times New Roman" w:cs="Times New Roman"/>
          <w:sz w:val="24"/>
          <w:szCs w:val="24"/>
        </w:rPr>
      </w:pPr>
    </w:p>
    <w:p w14:paraId="4F7E01E7" w14:textId="77777777" w:rsidR="008D1491" w:rsidRPr="00392646" w:rsidRDefault="008D1491" w:rsidP="00950F17">
      <w:pPr>
        <w:jc w:val="center"/>
        <w:rPr>
          <w:rFonts w:ascii="Times New Roman" w:hAnsi="Times New Roman" w:cs="Times New Roman"/>
          <w:sz w:val="24"/>
          <w:szCs w:val="24"/>
        </w:rPr>
      </w:pPr>
    </w:p>
    <w:p w14:paraId="301BDD4D" w14:textId="77777777" w:rsidR="008D1491" w:rsidRPr="00392646" w:rsidRDefault="008D1491" w:rsidP="00950F17">
      <w:pPr>
        <w:jc w:val="center"/>
        <w:rPr>
          <w:rFonts w:ascii="Times New Roman" w:hAnsi="Times New Roman" w:cs="Times New Roman"/>
          <w:sz w:val="24"/>
          <w:szCs w:val="24"/>
        </w:rPr>
      </w:pPr>
    </w:p>
    <w:p w14:paraId="38059968" w14:textId="77777777" w:rsidR="008D1491" w:rsidRPr="00392646" w:rsidRDefault="008D1491" w:rsidP="00950F17">
      <w:pPr>
        <w:jc w:val="center"/>
        <w:rPr>
          <w:rFonts w:ascii="Times New Roman" w:hAnsi="Times New Roman" w:cs="Times New Roman"/>
          <w:sz w:val="24"/>
          <w:szCs w:val="24"/>
        </w:rPr>
      </w:pPr>
    </w:p>
    <w:p w14:paraId="49DAFABB" w14:textId="77777777" w:rsidR="008D1491" w:rsidRPr="00392646" w:rsidRDefault="008D1491" w:rsidP="00950F17">
      <w:pPr>
        <w:jc w:val="center"/>
        <w:rPr>
          <w:rFonts w:ascii="Times New Roman" w:hAnsi="Times New Roman" w:cs="Times New Roman"/>
          <w:sz w:val="24"/>
          <w:szCs w:val="24"/>
        </w:rPr>
      </w:pPr>
    </w:p>
    <w:p w14:paraId="70D1AA80" w14:textId="77777777" w:rsidR="008D1491" w:rsidRPr="00392646" w:rsidRDefault="008D1491" w:rsidP="00950F17">
      <w:pPr>
        <w:jc w:val="center"/>
        <w:rPr>
          <w:rFonts w:ascii="Times New Roman" w:hAnsi="Times New Roman" w:cs="Times New Roman"/>
          <w:sz w:val="24"/>
          <w:szCs w:val="24"/>
        </w:rPr>
      </w:pPr>
    </w:p>
    <w:p w14:paraId="3686F726" w14:textId="77777777" w:rsidR="008D1491" w:rsidRPr="00392646" w:rsidRDefault="008D1491" w:rsidP="00950F17">
      <w:pPr>
        <w:jc w:val="center"/>
        <w:rPr>
          <w:rFonts w:ascii="Times New Roman" w:hAnsi="Times New Roman" w:cs="Times New Roman"/>
          <w:sz w:val="24"/>
          <w:szCs w:val="24"/>
        </w:rPr>
      </w:pPr>
    </w:p>
    <w:p w14:paraId="73BC5963" w14:textId="00E9CE6F" w:rsidR="00950F17" w:rsidRPr="00392646" w:rsidRDefault="00EA2E37" w:rsidP="00950F17">
      <w:pPr>
        <w:jc w:val="center"/>
        <w:rPr>
          <w:rFonts w:ascii="Times New Roman" w:hAnsi="Times New Roman" w:cs="Times New Roman"/>
        </w:rPr>
      </w:pPr>
      <w:r w:rsidRPr="00392646">
        <w:rPr>
          <w:rFonts w:ascii="Times New Roman" w:hAnsi="Times New Roman" w:cs="Times New Roman"/>
          <w:noProof/>
        </w:rPr>
        <w:lastRenderedPageBreak/>
        <w:drawing>
          <wp:inline distT="0" distB="0" distL="0" distR="0" wp14:anchorId="5A5FFBCB" wp14:editId="3121EA72">
            <wp:extent cx="9174480" cy="3242704"/>
            <wp:effectExtent l="0" t="0" r="7620" b="0"/>
            <wp:docPr id="14" name="Picture 14" descr="C:\Users\SONY\Desktop\senior project\progress1\usecase\sd.jpg\d_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ONY\Desktop\senior project\progress1\usecase\sd.jpg\d_login.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9174480" cy="3242704"/>
                    </a:xfrm>
                    <a:prstGeom prst="rect">
                      <a:avLst/>
                    </a:prstGeom>
                    <a:noFill/>
                    <a:ln>
                      <a:noFill/>
                    </a:ln>
                  </pic:spPr>
                </pic:pic>
              </a:graphicData>
            </a:graphic>
          </wp:inline>
        </w:drawing>
      </w:r>
    </w:p>
    <w:p w14:paraId="0A14ABE8" w14:textId="77777777" w:rsidR="00E3644F" w:rsidRPr="00392646" w:rsidRDefault="00E3644F" w:rsidP="00CB5472">
      <w:pPr>
        <w:jc w:val="center"/>
        <w:rPr>
          <w:rFonts w:ascii="Times New Roman" w:hAnsi="Times New Roman" w:cs="Times New Roman"/>
          <w:b/>
          <w:sz w:val="24"/>
          <w:szCs w:val="24"/>
        </w:rPr>
      </w:pPr>
    </w:p>
    <w:p w14:paraId="092422D5" w14:textId="2FB04E3F" w:rsidR="00E3644F"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6</w:t>
      </w:r>
      <w:r w:rsidR="00950F17" w:rsidRPr="00392646">
        <w:rPr>
          <w:rFonts w:ascii="Times New Roman" w:hAnsi="Times New Roman" w:cs="Times New Roman"/>
          <w:sz w:val="24"/>
          <w:szCs w:val="24"/>
        </w:rPr>
        <w:t>: Dentist login</w:t>
      </w:r>
    </w:p>
    <w:p w14:paraId="15EABF5D" w14:textId="77777777" w:rsidR="00E3644F" w:rsidRPr="00392646" w:rsidRDefault="00E3644F" w:rsidP="00E3644F">
      <w:pPr>
        <w:rPr>
          <w:rFonts w:ascii="Times New Roman" w:hAnsi="Times New Roman" w:cs="Times New Roman"/>
          <w:b/>
          <w:sz w:val="24"/>
          <w:szCs w:val="24"/>
        </w:rPr>
      </w:pPr>
    </w:p>
    <w:p w14:paraId="7D2BE7A9" w14:textId="77777777" w:rsidR="008D1491" w:rsidRPr="00392646" w:rsidRDefault="008D1491" w:rsidP="00E3644F">
      <w:pPr>
        <w:rPr>
          <w:rFonts w:ascii="Times New Roman" w:hAnsi="Times New Roman" w:cs="Times New Roman"/>
          <w:b/>
          <w:sz w:val="24"/>
          <w:szCs w:val="24"/>
        </w:rPr>
      </w:pPr>
    </w:p>
    <w:p w14:paraId="18632CD7" w14:textId="77777777" w:rsidR="008D1491" w:rsidRPr="00392646" w:rsidRDefault="008D1491" w:rsidP="00E3644F">
      <w:pPr>
        <w:rPr>
          <w:rFonts w:ascii="Times New Roman" w:hAnsi="Times New Roman" w:cs="Times New Roman"/>
          <w:b/>
          <w:sz w:val="24"/>
          <w:szCs w:val="24"/>
        </w:rPr>
      </w:pPr>
    </w:p>
    <w:p w14:paraId="2FBC03E8" w14:textId="77777777" w:rsidR="008D1491" w:rsidRPr="00392646" w:rsidRDefault="008D1491" w:rsidP="00E3644F">
      <w:pPr>
        <w:rPr>
          <w:rFonts w:ascii="Times New Roman" w:hAnsi="Times New Roman" w:cs="Times New Roman"/>
          <w:b/>
          <w:sz w:val="24"/>
          <w:szCs w:val="24"/>
        </w:rPr>
      </w:pPr>
    </w:p>
    <w:p w14:paraId="5AEE9FEA" w14:textId="77777777" w:rsidR="008D1491" w:rsidRPr="00392646" w:rsidRDefault="008D1491" w:rsidP="00E3644F">
      <w:pPr>
        <w:rPr>
          <w:rFonts w:ascii="Times New Roman" w:hAnsi="Times New Roman" w:cs="Times New Roman"/>
          <w:b/>
          <w:sz w:val="24"/>
          <w:szCs w:val="24"/>
        </w:rPr>
      </w:pPr>
    </w:p>
    <w:p w14:paraId="318753D3" w14:textId="77777777" w:rsidR="008D1491" w:rsidRPr="00392646" w:rsidRDefault="008D1491" w:rsidP="00E3644F">
      <w:pPr>
        <w:rPr>
          <w:rFonts w:ascii="Times New Roman" w:hAnsi="Times New Roman" w:cs="Times New Roman"/>
          <w:b/>
          <w:sz w:val="24"/>
          <w:szCs w:val="24"/>
        </w:rPr>
        <w:sectPr w:rsidR="008D1491" w:rsidRPr="00392646" w:rsidSect="001D5511">
          <w:footerReference w:type="default" r:id="rId32"/>
          <w:pgSz w:w="16838" w:h="11906" w:orient="landscape"/>
          <w:pgMar w:top="1440" w:right="1440" w:bottom="1440" w:left="1440" w:header="708" w:footer="708" w:gutter="0"/>
          <w:cols w:space="708"/>
          <w:docGrid w:linePitch="360"/>
        </w:sectPr>
      </w:pPr>
    </w:p>
    <w:p w14:paraId="3D73DD05" w14:textId="161D7178" w:rsidR="00E3644F" w:rsidRPr="00392646" w:rsidRDefault="001A574B" w:rsidP="00E3644F">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SD-02: </w:t>
      </w:r>
      <w:r w:rsidR="00E3644F" w:rsidRPr="00392646">
        <w:rPr>
          <w:rFonts w:ascii="Times New Roman" w:hAnsi="Times New Roman" w:cs="Times New Roman"/>
          <w:b/>
          <w:sz w:val="24"/>
          <w:szCs w:val="24"/>
        </w:rPr>
        <w:t>Logout</w:t>
      </w:r>
    </w:p>
    <w:p w14:paraId="52946A03" w14:textId="77777777" w:rsidR="008D1491" w:rsidRPr="00392646" w:rsidRDefault="008D1491" w:rsidP="00E3644F">
      <w:pPr>
        <w:rPr>
          <w:rFonts w:ascii="Times New Roman" w:hAnsi="Times New Roman" w:cs="Times New Roman"/>
          <w:b/>
          <w:sz w:val="24"/>
          <w:szCs w:val="24"/>
        </w:rPr>
      </w:pPr>
    </w:p>
    <w:p w14:paraId="20F2D95E" w14:textId="50AE1F4B" w:rsidR="00E3644F" w:rsidRPr="00392646" w:rsidRDefault="008D1491" w:rsidP="008D1491">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5111CC22" wp14:editId="0F19BA91">
            <wp:extent cx="4714790" cy="2174240"/>
            <wp:effectExtent l="0" t="0" r="0" b="0"/>
            <wp:docPr id="16" name="Picture 16" descr="C:\Users\SONY\Desktop\senior project\progress1\usecase\sd.jpg\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usecase\sd.jpg\logout.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34795" cy="2183465"/>
                    </a:xfrm>
                    <a:prstGeom prst="rect">
                      <a:avLst/>
                    </a:prstGeom>
                    <a:noFill/>
                    <a:ln>
                      <a:noFill/>
                    </a:ln>
                  </pic:spPr>
                </pic:pic>
              </a:graphicData>
            </a:graphic>
          </wp:inline>
        </w:drawing>
      </w:r>
    </w:p>
    <w:p w14:paraId="22B3CD95" w14:textId="77777777" w:rsidR="008D1491" w:rsidRPr="00392646" w:rsidRDefault="008D1491" w:rsidP="00950F17">
      <w:pPr>
        <w:jc w:val="center"/>
        <w:rPr>
          <w:rFonts w:ascii="Times New Roman" w:hAnsi="Times New Roman" w:cs="Times New Roman"/>
          <w:sz w:val="24"/>
          <w:szCs w:val="24"/>
        </w:rPr>
      </w:pPr>
    </w:p>
    <w:p w14:paraId="2A98BE75" w14:textId="15777D34" w:rsidR="00E3644F" w:rsidRPr="00392646" w:rsidRDefault="00B35212" w:rsidP="00950F17">
      <w:pPr>
        <w:jc w:val="center"/>
        <w:rPr>
          <w:rFonts w:ascii="Times New Roman" w:hAnsi="Times New Roman" w:cs="Times New Roman"/>
          <w:sz w:val="24"/>
          <w:szCs w:val="24"/>
        </w:rPr>
      </w:pPr>
      <w:r w:rsidRPr="00392646">
        <w:rPr>
          <w:rFonts w:ascii="Times New Roman" w:hAnsi="Times New Roman" w:cs="Times New Roman"/>
          <w:sz w:val="24"/>
          <w:szCs w:val="24"/>
        </w:rPr>
        <w:t>Figure 7</w:t>
      </w:r>
      <w:r w:rsidR="00950F17" w:rsidRPr="00392646">
        <w:rPr>
          <w:rFonts w:ascii="Times New Roman" w:hAnsi="Times New Roman" w:cs="Times New Roman"/>
          <w:sz w:val="24"/>
          <w:szCs w:val="24"/>
        </w:rPr>
        <w:t>: Patient logout</w:t>
      </w:r>
    </w:p>
    <w:p w14:paraId="66E29475" w14:textId="77777777" w:rsidR="008D1491" w:rsidRPr="00392646" w:rsidRDefault="008D1491" w:rsidP="00950F17">
      <w:pPr>
        <w:jc w:val="center"/>
        <w:rPr>
          <w:rFonts w:ascii="Times New Roman" w:hAnsi="Times New Roman" w:cs="Times New Roman"/>
          <w:sz w:val="24"/>
          <w:szCs w:val="24"/>
        </w:rPr>
      </w:pPr>
    </w:p>
    <w:p w14:paraId="006244A3" w14:textId="0C94AEE0" w:rsidR="00E3644F" w:rsidRPr="00392646" w:rsidRDefault="008D1491" w:rsidP="00C97722">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29B6FAA8" wp14:editId="029B5F31">
            <wp:extent cx="4780891" cy="2204720"/>
            <wp:effectExtent l="0" t="0" r="1270" b="5080"/>
            <wp:docPr id="24" name="Picture 24" descr="C:\Users\SONY\Desktop\senior project\progress1\usecase\sd.jpg\o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usecase\sd.jpg\o_logout.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86981" cy="2207528"/>
                    </a:xfrm>
                    <a:prstGeom prst="rect">
                      <a:avLst/>
                    </a:prstGeom>
                    <a:noFill/>
                    <a:ln>
                      <a:noFill/>
                    </a:ln>
                  </pic:spPr>
                </pic:pic>
              </a:graphicData>
            </a:graphic>
          </wp:inline>
        </w:drawing>
      </w:r>
    </w:p>
    <w:p w14:paraId="559D0A27" w14:textId="77777777" w:rsidR="008D1491" w:rsidRPr="00392646" w:rsidRDefault="008D1491" w:rsidP="001113EF">
      <w:pPr>
        <w:jc w:val="center"/>
        <w:rPr>
          <w:rFonts w:ascii="Times New Roman" w:hAnsi="Times New Roman" w:cs="Times New Roman"/>
          <w:sz w:val="24"/>
          <w:szCs w:val="24"/>
        </w:rPr>
      </w:pPr>
    </w:p>
    <w:p w14:paraId="25C206F7" w14:textId="6B3CF41D" w:rsidR="001113EF" w:rsidRPr="00392646" w:rsidRDefault="00B35212" w:rsidP="001113EF">
      <w:pPr>
        <w:jc w:val="center"/>
        <w:rPr>
          <w:rFonts w:ascii="Times New Roman" w:hAnsi="Times New Roman" w:cs="Times New Roman"/>
          <w:sz w:val="24"/>
          <w:szCs w:val="24"/>
        </w:rPr>
      </w:pPr>
      <w:r w:rsidRPr="00392646">
        <w:rPr>
          <w:rFonts w:ascii="Times New Roman" w:hAnsi="Times New Roman" w:cs="Times New Roman"/>
          <w:sz w:val="24"/>
          <w:szCs w:val="24"/>
        </w:rPr>
        <w:t>Figure 8</w:t>
      </w:r>
      <w:r w:rsidR="001113EF" w:rsidRPr="00392646">
        <w:rPr>
          <w:rFonts w:ascii="Times New Roman" w:hAnsi="Times New Roman" w:cs="Times New Roman"/>
          <w:sz w:val="24"/>
          <w:szCs w:val="24"/>
        </w:rPr>
        <w:t>: Officer logout</w:t>
      </w:r>
    </w:p>
    <w:p w14:paraId="1BC422FD" w14:textId="77777777" w:rsidR="00E3644F" w:rsidRPr="00392646" w:rsidRDefault="00E3644F" w:rsidP="00E3644F">
      <w:pPr>
        <w:rPr>
          <w:rFonts w:ascii="Times New Roman" w:hAnsi="Times New Roman" w:cs="Times New Roman"/>
          <w:b/>
          <w:sz w:val="24"/>
          <w:szCs w:val="24"/>
        </w:rPr>
      </w:pPr>
    </w:p>
    <w:p w14:paraId="781080B2" w14:textId="3D9B9052" w:rsidR="00E3644F" w:rsidRPr="00392646" w:rsidRDefault="00C97722" w:rsidP="00C97722">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7C665BAA" wp14:editId="25326B04">
            <wp:extent cx="4979173" cy="2296160"/>
            <wp:effectExtent l="0" t="0" r="0" b="8890"/>
            <wp:docPr id="29" name="Picture 29" descr="C:\Users\SONY\Desktop\senior project\progress1\usecase\sd.jpg\d_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usecase\sd.jpg\d_logout.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79173" cy="2296160"/>
                    </a:xfrm>
                    <a:prstGeom prst="rect">
                      <a:avLst/>
                    </a:prstGeom>
                    <a:noFill/>
                    <a:ln>
                      <a:noFill/>
                    </a:ln>
                  </pic:spPr>
                </pic:pic>
              </a:graphicData>
            </a:graphic>
          </wp:inline>
        </w:drawing>
      </w:r>
    </w:p>
    <w:p w14:paraId="1A4049FA" w14:textId="77777777" w:rsidR="00C97722" w:rsidRPr="00392646" w:rsidRDefault="00C97722" w:rsidP="00E01C51">
      <w:pPr>
        <w:jc w:val="center"/>
        <w:rPr>
          <w:rFonts w:ascii="Times New Roman" w:hAnsi="Times New Roman" w:cs="Times New Roman"/>
          <w:sz w:val="24"/>
          <w:szCs w:val="24"/>
        </w:rPr>
      </w:pPr>
    </w:p>
    <w:p w14:paraId="06E09174" w14:textId="3BA82367" w:rsidR="00E01C51" w:rsidRPr="00392646" w:rsidRDefault="00B35212" w:rsidP="00E01C51">
      <w:pPr>
        <w:jc w:val="center"/>
        <w:rPr>
          <w:rFonts w:ascii="Times New Roman" w:hAnsi="Times New Roman" w:cs="Times New Roman"/>
          <w:sz w:val="24"/>
          <w:szCs w:val="24"/>
        </w:rPr>
      </w:pPr>
      <w:r w:rsidRPr="00392646">
        <w:rPr>
          <w:rFonts w:ascii="Times New Roman" w:hAnsi="Times New Roman" w:cs="Times New Roman"/>
          <w:sz w:val="24"/>
          <w:szCs w:val="24"/>
        </w:rPr>
        <w:t>Figure 9</w:t>
      </w:r>
      <w:r w:rsidR="00E01C51" w:rsidRPr="00392646">
        <w:rPr>
          <w:rFonts w:ascii="Times New Roman" w:hAnsi="Times New Roman" w:cs="Times New Roman"/>
          <w:sz w:val="24"/>
          <w:szCs w:val="24"/>
        </w:rPr>
        <w:t>: Dentist Logout</w:t>
      </w:r>
    </w:p>
    <w:p w14:paraId="3561E34C" w14:textId="0D2E5C90" w:rsidR="00E3644F" w:rsidRPr="00392646" w:rsidRDefault="00B70A98" w:rsidP="00E3644F">
      <w:pPr>
        <w:rPr>
          <w:rFonts w:ascii="Times New Roman" w:hAnsi="Times New Roman" w:cs="Times New Roman"/>
          <w:b/>
          <w:sz w:val="24"/>
          <w:szCs w:val="24"/>
        </w:rPr>
      </w:pPr>
      <w:r w:rsidRPr="00392646">
        <w:rPr>
          <w:rFonts w:ascii="Times New Roman" w:hAnsi="Times New Roman" w:cs="Times New Roman"/>
          <w:b/>
          <w:sz w:val="24"/>
          <w:szCs w:val="24"/>
        </w:rPr>
        <w:lastRenderedPageBreak/>
        <w:t>SD-03</w:t>
      </w:r>
      <w:r w:rsidR="00D23180" w:rsidRPr="00392646">
        <w:rPr>
          <w:rFonts w:ascii="Times New Roman" w:hAnsi="Times New Roman" w:cs="Times New Roman"/>
          <w:b/>
          <w:sz w:val="24"/>
          <w:szCs w:val="24"/>
        </w:rPr>
        <w:t xml:space="preserve">: View dental clinic </w:t>
      </w:r>
      <w:r w:rsidR="000156B3" w:rsidRPr="00392646">
        <w:rPr>
          <w:rFonts w:ascii="Times New Roman" w:hAnsi="Times New Roman" w:cs="Times New Roman"/>
          <w:b/>
          <w:sz w:val="24"/>
          <w:szCs w:val="24"/>
        </w:rPr>
        <w:t>calendar</w:t>
      </w:r>
    </w:p>
    <w:p w14:paraId="3EB98494" w14:textId="77777777" w:rsidR="007C255B" w:rsidRPr="00392646" w:rsidRDefault="007C255B" w:rsidP="00E3644F">
      <w:pPr>
        <w:rPr>
          <w:rFonts w:ascii="Times New Roman" w:hAnsi="Times New Roman" w:cs="Times New Roman"/>
          <w:b/>
          <w:sz w:val="24"/>
          <w:szCs w:val="24"/>
        </w:rPr>
      </w:pPr>
    </w:p>
    <w:p w14:paraId="389852FF" w14:textId="11888DED" w:rsidR="00D23180"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283A653C" wp14:editId="0D7FEC9D">
            <wp:extent cx="5330497" cy="1818640"/>
            <wp:effectExtent l="0" t="0" r="3810" b="0"/>
            <wp:docPr id="35" name="Picture 35" descr="C:\Users\SONY\Desktop\senior project\progress1\usecase\sd.jpg\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NY\Desktop\senior project\progress1\usecase\sd.jpg\all_calendar.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30497" cy="1818640"/>
                    </a:xfrm>
                    <a:prstGeom prst="rect">
                      <a:avLst/>
                    </a:prstGeom>
                    <a:noFill/>
                    <a:ln>
                      <a:noFill/>
                    </a:ln>
                  </pic:spPr>
                </pic:pic>
              </a:graphicData>
            </a:graphic>
          </wp:inline>
        </w:drawing>
      </w:r>
    </w:p>
    <w:p w14:paraId="44E4DCD0" w14:textId="77777777" w:rsidR="007C255B" w:rsidRPr="00392646" w:rsidRDefault="007C255B" w:rsidP="00AC4074">
      <w:pPr>
        <w:jc w:val="center"/>
        <w:rPr>
          <w:rFonts w:ascii="Times New Roman" w:hAnsi="Times New Roman" w:cs="Times New Roman"/>
          <w:sz w:val="24"/>
          <w:szCs w:val="24"/>
        </w:rPr>
      </w:pPr>
    </w:p>
    <w:p w14:paraId="2BA5BF66" w14:textId="73BD065D" w:rsidR="00D23180"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10</w:t>
      </w:r>
      <w:r w:rsidR="00AC4074" w:rsidRPr="00392646">
        <w:rPr>
          <w:rFonts w:ascii="Times New Roman" w:hAnsi="Times New Roman" w:cs="Times New Roman"/>
          <w:sz w:val="24"/>
          <w:szCs w:val="24"/>
        </w:rPr>
        <w:t xml:space="preserve">: Patient view dental clinic </w:t>
      </w:r>
      <w:r w:rsidR="001E7858" w:rsidRPr="00392646">
        <w:rPr>
          <w:rFonts w:ascii="Times New Roman" w:hAnsi="Times New Roman" w:cs="Times New Roman"/>
          <w:sz w:val="24"/>
          <w:szCs w:val="24"/>
        </w:rPr>
        <w:t>calendar</w:t>
      </w:r>
    </w:p>
    <w:p w14:paraId="19AAC4FC" w14:textId="77777777" w:rsidR="0053239B" w:rsidRPr="00392646" w:rsidRDefault="0053239B" w:rsidP="00AC4074">
      <w:pPr>
        <w:jc w:val="center"/>
        <w:rPr>
          <w:rFonts w:ascii="Times New Roman" w:hAnsi="Times New Roman" w:cs="Times New Roman"/>
          <w:sz w:val="24"/>
          <w:szCs w:val="24"/>
        </w:rPr>
      </w:pPr>
    </w:p>
    <w:p w14:paraId="1AF7E74A" w14:textId="77777777" w:rsidR="007C255B" w:rsidRPr="00392646" w:rsidRDefault="007C255B" w:rsidP="00AC4074">
      <w:pPr>
        <w:jc w:val="center"/>
        <w:rPr>
          <w:rFonts w:ascii="Times New Roman" w:hAnsi="Times New Roman" w:cs="Times New Roman"/>
          <w:sz w:val="24"/>
          <w:szCs w:val="24"/>
        </w:rPr>
      </w:pPr>
    </w:p>
    <w:p w14:paraId="78DB9AAF" w14:textId="5436F9D4" w:rsidR="00D23180"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1EEE8EBB" wp14:editId="6F0D59C4">
            <wp:extent cx="5479393" cy="1869440"/>
            <wp:effectExtent l="0" t="0" r="7620" b="0"/>
            <wp:docPr id="37" name="Picture 37" descr="C:\Users\SONY\Desktop\senior project\progress1\usecase\sd.jpg\o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usecase\sd.jpg\o_all_calendar.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9393" cy="1869440"/>
                    </a:xfrm>
                    <a:prstGeom prst="rect">
                      <a:avLst/>
                    </a:prstGeom>
                    <a:noFill/>
                    <a:ln>
                      <a:noFill/>
                    </a:ln>
                  </pic:spPr>
                </pic:pic>
              </a:graphicData>
            </a:graphic>
          </wp:inline>
        </w:drawing>
      </w:r>
    </w:p>
    <w:p w14:paraId="4BE25507" w14:textId="77777777" w:rsidR="007C255B" w:rsidRPr="00392646" w:rsidRDefault="007C255B" w:rsidP="00AC4074">
      <w:pPr>
        <w:jc w:val="center"/>
        <w:rPr>
          <w:rFonts w:ascii="Times New Roman" w:hAnsi="Times New Roman" w:cs="Times New Roman"/>
          <w:sz w:val="24"/>
          <w:szCs w:val="24"/>
        </w:rPr>
      </w:pPr>
    </w:p>
    <w:p w14:paraId="4436DBC1" w14:textId="4BC58348" w:rsidR="00AC4074"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11</w:t>
      </w:r>
      <w:r w:rsidR="00AC4074" w:rsidRPr="00392646">
        <w:rPr>
          <w:rFonts w:ascii="Times New Roman" w:hAnsi="Times New Roman" w:cs="Times New Roman"/>
          <w:sz w:val="24"/>
          <w:szCs w:val="24"/>
        </w:rPr>
        <w:t xml:space="preserve">: Officer view dental clinic </w:t>
      </w:r>
      <w:r w:rsidR="001E7858" w:rsidRPr="00392646">
        <w:rPr>
          <w:rFonts w:ascii="Times New Roman" w:hAnsi="Times New Roman" w:cs="Times New Roman"/>
          <w:sz w:val="24"/>
          <w:szCs w:val="24"/>
        </w:rPr>
        <w:t>calendar</w:t>
      </w:r>
    </w:p>
    <w:p w14:paraId="3370BF8D" w14:textId="77777777" w:rsidR="007C255B" w:rsidRPr="00392646" w:rsidRDefault="007C255B" w:rsidP="00AC4074">
      <w:pPr>
        <w:jc w:val="center"/>
        <w:rPr>
          <w:rFonts w:ascii="Times New Roman" w:hAnsi="Times New Roman" w:cs="Times New Roman"/>
          <w:sz w:val="24"/>
          <w:szCs w:val="24"/>
        </w:rPr>
      </w:pPr>
    </w:p>
    <w:p w14:paraId="2CEE120A" w14:textId="77777777" w:rsidR="00AC4074" w:rsidRPr="00392646" w:rsidRDefault="00AC4074" w:rsidP="00E3644F">
      <w:pPr>
        <w:rPr>
          <w:rFonts w:ascii="Times New Roman" w:hAnsi="Times New Roman" w:cs="Times New Roman"/>
          <w:b/>
          <w:sz w:val="24"/>
          <w:szCs w:val="24"/>
        </w:rPr>
      </w:pPr>
    </w:p>
    <w:p w14:paraId="73124777" w14:textId="07479B34" w:rsidR="00AC4074" w:rsidRPr="00392646" w:rsidRDefault="007C255B" w:rsidP="007C255B">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6F9D2D43" wp14:editId="1118B1A8">
            <wp:extent cx="5509172" cy="1879600"/>
            <wp:effectExtent l="0" t="0" r="0" b="6350"/>
            <wp:docPr id="58" name="Picture 58" descr="C:\Users\SONY\Desktop\senior project\progress1\usecase\sd.jpg\d_all_calend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usecase\sd.jpg\d_all_calenda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09172" cy="1879600"/>
                    </a:xfrm>
                    <a:prstGeom prst="rect">
                      <a:avLst/>
                    </a:prstGeom>
                    <a:noFill/>
                    <a:ln>
                      <a:noFill/>
                    </a:ln>
                  </pic:spPr>
                </pic:pic>
              </a:graphicData>
            </a:graphic>
          </wp:inline>
        </w:drawing>
      </w:r>
    </w:p>
    <w:p w14:paraId="7B6424BD" w14:textId="77777777" w:rsidR="007C255B" w:rsidRPr="00392646" w:rsidRDefault="007C255B" w:rsidP="00AC4074">
      <w:pPr>
        <w:jc w:val="center"/>
        <w:rPr>
          <w:rFonts w:ascii="Times New Roman" w:hAnsi="Times New Roman" w:cs="Times New Roman"/>
          <w:sz w:val="24"/>
          <w:szCs w:val="24"/>
        </w:rPr>
      </w:pPr>
    </w:p>
    <w:p w14:paraId="3E8EA66E" w14:textId="0478F5E0" w:rsidR="00AC4074" w:rsidRPr="00392646" w:rsidRDefault="00B35212" w:rsidP="00AC4074">
      <w:pPr>
        <w:jc w:val="center"/>
        <w:rPr>
          <w:rFonts w:ascii="Times New Roman" w:hAnsi="Times New Roman" w:cs="Times New Roman"/>
          <w:sz w:val="24"/>
          <w:szCs w:val="24"/>
        </w:rPr>
      </w:pPr>
      <w:r w:rsidRPr="00392646">
        <w:rPr>
          <w:rFonts w:ascii="Times New Roman" w:hAnsi="Times New Roman" w:cs="Times New Roman"/>
          <w:sz w:val="24"/>
          <w:szCs w:val="24"/>
        </w:rPr>
        <w:t>Figure 12</w:t>
      </w:r>
      <w:r w:rsidR="00AC4074" w:rsidRPr="00392646">
        <w:rPr>
          <w:rFonts w:ascii="Times New Roman" w:hAnsi="Times New Roman" w:cs="Times New Roman"/>
          <w:sz w:val="24"/>
          <w:szCs w:val="24"/>
        </w:rPr>
        <w:t xml:space="preserve">: Dentist view dental clinic </w:t>
      </w:r>
      <w:r w:rsidR="001E7858" w:rsidRPr="00392646">
        <w:rPr>
          <w:rFonts w:ascii="Times New Roman" w:hAnsi="Times New Roman" w:cs="Times New Roman"/>
          <w:sz w:val="24"/>
          <w:szCs w:val="24"/>
        </w:rPr>
        <w:t>calendar</w:t>
      </w:r>
    </w:p>
    <w:p w14:paraId="728C120D" w14:textId="77777777" w:rsidR="00AC4074" w:rsidRPr="00392646" w:rsidRDefault="00AC4074" w:rsidP="00AC4074">
      <w:pPr>
        <w:rPr>
          <w:rFonts w:ascii="Times New Roman" w:hAnsi="Times New Roman" w:cs="Times New Roman"/>
          <w:b/>
          <w:sz w:val="24"/>
          <w:szCs w:val="24"/>
        </w:rPr>
      </w:pPr>
    </w:p>
    <w:p w14:paraId="62076247" w14:textId="77777777" w:rsidR="00F754DD" w:rsidRPr="00392646" w:rsidRDefault="00F754DD" w:rsidP="00AC4074">
      <w:pPr>
        <w:rPr>
          <w:rFonts w:ascii="Times New Roman" w:hAnsi="Times New Roman" w:cs="Times New Roman"/>
          <w:b/>
          <w:sz w:val="24"/>
          <w:szCs w:val="24"/>
        </w:rPr>
      </w:pPr>
    </w:p>
    <w:p w14:paraId="78C63D76" w14:textId="77777777" w:rsidR="00F754DD" w:rsidRPr="00392646" w:rsidRDefault="00F754DD" w:rsidP="00AC4074">
      <w:pPr>
        <w:rPr>
          <w:rFonts w:ascii="Times New Roman" w:hAnsi="Times New Roman" w:cs="Times New Roman"/>
          <w:b/>
          <w:sz w:val="24"/>
          <w:szCs w:val="24"/>
        </w:rPr>
        <w:sectPr w:rsidR="00F754DD" w:rsidRPr="00392646" w:rsidSect="008D1491">
          <w:footerReference w:type="default" r:id="rId39"/>
          <w:pgSz w:w="11906" w:h="16838"/>
          <w:pgMar w:top="1440" w:right="1440" w:bottom="1440" w:left="1440" w:header="708" w:footer="708" w:gutter="0"/>
          <w:cols w:space="708"/>
          <w:docGrid w:linePitch="360"/>
        </w:sectPr>
      </w:pPr>
    </w:p>
    <w:p w14:paraId="747AA83A" w14:textId="684E4E37" w:rsidR="00AC4074" w:rsidRPr="00392646" w:rsidRDefault="00772CDB" w:rsidP="00AC4074">
      <w:pPr>
        <w:rPr>
          <w:rFonts w:ascii="Times New Roman" w:hAnsi="Times New Roman" w:cs="Times New Roman"/>
          <w:b/>
          <w:sz w:val="24"/>
          <w:szCs w:val="24"/>
        </w:rPr>
      </w:pPr>
      <w:r w:rsidRPr="00392646">
        <w:rPr>
          <w:rFonts w:ascii="Times New Roman" w:hAnsi="Times New Roman" w:cs="Times New Roman"/>
          <w:b/>
          <w:sz w:val="24"/>
          <w:szCs w:val="24"/>
        </w:rPr>
        <w:lastRenderedPageBreak/>
        <w:t>SD-04</w:t>
      </w:r>
      <w:r w:rsidR="00AC4074" w:rsidRPr="00392646">
        <w:rPr>
          <w:rFonts w:ascii="Times New Roman" w:hAnsi="Times New Roman" w:cs="Times New Roman"/>
          <w:b/>
          <w:sz w:val="24"/>
          <w:szCs w:val="24"/>
        </w:rPr>
        <w:t xml:space="preserve">: </w:t>
      </w:r>
      <w:r w:rsidR="001A574B" w:rsidRPr="00392646">
        <w:rPr>
          <w:rFonts w:ascii="Times New Roman" w:hAnsi="Times New Roman" w:cs="Times New Roman"/>
          <w:b/>
          <w:sz w:val="24"/>
          <w:szCs w:val="24"/>
        </w:rPr>
        <w:t>V</w:t>
      </w:r>
      <w:r w:rsidR="00AC4074" w:rsidRPr="00392646">
        <w:rPr>
          <w:rFonts w:ascii="Times New Roman" w:hAnsi="Times New Roman" w:cs="Times New Roman"/>
          <w:b/>
          <w:sz w:val="24"/>
          <w:szCs w:val="24"/>
        </w:rPr>
        <w:t xml:space="preserve">iew his/her </w:t>
      </w:r>
      <w:r w:rsidR="00473012" w:rsidRPr="00392646">
        <w:rPr>
          <w:rFonts w:ascii="Times New Roman" w:hAnsi="Times New Roman" w:cs="Times New Roman"/>
          <w:b/>
          <w:sz w:val="24"/>
          <w:szCs w:val="24"/>
        </w:rPr>
        <w:t xml:space="preserve">own </w:t>
      </w:r>
      <w:r w:rsidR="00AC4074" w:rsidRPr="00392646">
        <w:rPr>
          <w:rFonts w:ascii="Times New Roman" w:hAnsi="Times New Roman" w:cs="Times New Roman"/>
          <w:b/>
          <w:sz w:val="24"/>
          <w:szCs w:val="24"/>
        </w:rPr>
        <w:t>appointment</w:t>
      </w:r>
    </w:p>
    <w:p w14:paraId="60095A27" w14:textId="77777777" w:rsidR="00F754DD" w:rsidRPr="00392646" w:rsidRDefault="00F754DD" w:rsidP="00AC4074">
      <w:pPr>
        <w:rPr>
          <w:rFonts w:ascii="Times New Roman" w:hAnsi="Times New Roman" w:cs="Times New Roman"/>
          <w:b/>
          <w:sz w:val="24"/>
          <w:szCs w:val="24"/>
        </w:rPr>
      </w:pPr>
    </w:p>
    <w:p w14:paraId="6830D080" w14:textId="2E9231D1" w:rsidR="00F754DD" w:rsidRPr="00392646" w:rsidRDefault="00F754DD" w:rsidP="00AC4074">
      <w:pP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F24D01F" wp14:editId="024D06C5">
            <wp:extent cx="8863330" cy="2009653"/>
            <wp:effectExtent l="0" t="0" r="0" b="0"/>
            <wp:docPr id="68" name="Picture 68" descr="C:\Users\SONY\Desktop\senior project\progress1\usecase\sd.jpg\p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ONY\Desktop\senior project\progress1\usecase\sd.jpg\p_view_ow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8863330" cy="2009653"/>
                    </a:xfrm>
                    <a:prstGeom prst="rect">
                      <a:avLst/>
                    </a:prstGeom>
                    <a:noFill/>
                    <a:ln>
                      <a:noFill/>
                    </a:ln>
                  </pic:spPr>
                </pic:pic>
              </a:graphicData>
            </a:graphic>
          </wp:inline>
        </w:drawing>
      </w:r>
    </w:p>
    <w:p w14:paraId="029D5E83" w14:textId="33BBA946" w:rsidR="00AC4074" w:rsidRPr="00392646" w:rsidRDefault="00AC4074" w:rsidP="00AC4074">
      <w:pPr>
        <w:rPr>
          <w:rFonts w:ascii="Times New Roman" w:hAnsi="Times New Roman" w:cs="Times New Roman"/>
          <w:b/>
          <w:sz w:val="24"/>
          <w:szCs w:val="24"/>
        </w:rPr>
      </w:pPr>
    </w:p>
    <w:p w14:paraId="4C7E6493" w14:textId="08F8A730" w:rsidR="00772CDB" w:rsidRPr="00392646" w:rsidRDefault="00B35212" w:rsidP="00772CDB">
      <w:pPr>
        <w:jc w:val="center"/>
        <w:rPr>
          <w:rFonts w:ascii="Times New Roman" w:hAnsi="Times New Roman" w:cs="Times New Roman"/>
          <w:sz w:val="24"/>
          <w:szCs w:val="24"/>
        </w:rPr>
      </w:pPr>
      <w:r w:rsidRPr="00392646">
        <w:rPr>
          <w:rFonts w:ascii="Times New Roman" w:hAnsi="Times New Roman" w:cs="Times New Roman"/>
          <w:sz w:val="24"/>
          <w:szCs w:val="24"/>
        </w:rPr>
        <w:t>Figure 13</w:t>
      </w:r>
      <w:r w:rsidR="00772CDB" w:rsidRPr="00392646">
        <w:rPr>
          <w:rFonts w:ascii="Times New Roman" w:hAnsi="Times New Roman" w:cs="Times New Roman"/>
          <w:sz w:val="24"/>
          <w:szCs w:val="24"/>
        </w:rPr>
        <w:t xml:space="preserve">: Patient can view his/her </w:t>
      </w:r>
      <w:r w:rsidR="00473012" w:rsidRPr="00392646">
        <w:rPr>
          <w:rFonts w:ascii="Times New Roman" w:hAnsi="Times New Roman" w:cs="Times New Roman"/>
          <w:sz w:val="24"/>
          <w:szCs w:val="24"/>
        </w:rPr>
        <w:t xml:space="preserve">own </w:t>
      </w:r>
      <w:r w:rsidR="00772CDB" w:rsidRPr="00392646">
        <w:rPr>
          <w:rFonts w:ascii="Times New Roman" w:hAnsi="Times New Roman" w:cs="Times New Roman"/>
          <w:sz w:val="24"/>
          <w:szCs w:val="24"/>
        </w:rPr>
        <w:t>appointment</w:t>
      </w:r>
    </w:p>
    <w:p w14:paraId="1F1B93A9" w14:textId="77777777" w:rsidR="00473012" w:rsidRPr="00392646" w:rsidRDefault="00473012" w:rsidP="00772CDB">
      <w:pPr>
        <w:jc w:val="center"/>
        <w:rPr>
          <w:rFonts w:ascii="Times New Roman" w:hAnsi="Times New Roman" w:cs="Times New Roman"/>
          <w:sz w:val="24"/>
          <w:szCs w:val="24"/>
        </w:rPr>
      </w:pPr>
    </w:p>
    <w:p w14:paraId="7FFC81A6" w14:textId="407F7EB8" w:rsidR="00473012" w:rsidRPr="00392646" w:rsidRDefault="00473012" w:rsidP="00772CDB">
      <w:pPr>
        <w:jc w:val="center"/>
        <w:rPr>
          <w:rFonts w:ascii="Times New Roman" w:hAnsi="Times New Roman" w:cs="Times New Roman"/>
          <w:sz w:val="24"/>
          <w:szCs w:val="24"/>
        </w:rPr>
      </w:pPr>
      <w:r w:rsidRPr="00392646">
        <w:rPr>
          <w:rFonts w:ascii="Times New Roman" w:hAnsi="Times New Roman" w:cs="Times New Roman"/>
          <w:noProof/>
          <w:sz w:val="24"/>
          <w:szCs w:val="24"/>
        </w:rPr>
        <w:drawing>
          <wp:inline distT="0" distB="0" distL="0" distR="0" wp14:anchorId="16DCD42D" wp14:editId="0BBC5948">
            <wp:extent cx="8863330" cy="1988387"/>
            <wp:effectExtent l="0" t="0" r="0" b="0"/>
            <wp:docPr id="69" name="Picture 69" descr="C:\Users\SONY\Desktop\senior project\progress1\usecase\sd.jpg\d_view_ow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NY\Desktop\senior project\progress1\usecase\sd.jpg\d_view_own.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63330" cy="1988387"/>
                    </a:xfrm>
                    <a:prstGeom prst="rect">
                      <a:avLst/>
                    </a:prstGeom>
                    <a:noFill/>
                    <a:ln>
                      <a:noFill/>
                    </a:ln>
                  </pic:spPr>
                </pic:pic>
              </a:graphicData>
            </a:graphic>
          </wp:inline>
        </w:drawing>
      </w:r>
    </w:p>
    <w:p w14:paraId="3F2FE570" w14:textId="77777777" w:rsidR="00473012" w:rsidRPr="00392646" w:rsidRDefault="00473012" w:rsidP="00473012">
      <w:pPr>
        <w:rPr>
          <w:rFonts w:ascii="Times New Roman" w:hAnsi="Times New Roman" w:cs="Times New Roman"/>
          <w:b/>
          <w:sz w:val="24"/>
          <w:szCs w:val="24"/>
        </w:rPr>
      </w:pPr>
    </w:p>
    <w:p w14:paraId="2B81E0DE" w14:textId="1B80246D" w:rsidR="00473012" w:rsidRPr="00392646" w:rsidRDefault="00473012" w:rsidP="00473012">
      <w:pPr>
        <w:jc w:val="center"/>
        <w:rPr>
          <w:rFonts w:ascii="Times New Roman" w:hAnsi="Times New Roman" w:cs="Times New Roman"/>
          <w:sz w:val="24"/>
          <w:szCs w:val="24"/>
        </w:rPr>
      </w:pPr>
      <w:r w:rsidRPr="00392646">
        <w:rPr>
          <w:rFonts w:ascii="Times New Roman" w:hAnsi="Times New Roman" w:cs="Times New Roman"/>
          <w:sz w:val="24"/>
          <w:szCs w:val="24"/>
        </w:rPr>
        <w:t>Figure 1</w:t>
      </w:r>
      <w:r w:rsidR="00B35212" w:rsidRPr="00392646">
        <w:rPr>
          <w:rFonts w:ascii="Times New Roman" w:hAnsi="Times New Roman" w:cs="Times New Roman"/>
          <w:sz w:val="24"/>
          <w:szCs w:val="24"/>
        </w:rPr>
        <w:t>4</w:t>
      </w:r>
      <w:r w:rsidRPr="00392646">
        <w:rPr>
          <w:rFonts w:ascii="Times New Roman" w:hAnsi="Times New Roman" w:cs="Times New Roman"/>
          <w:sz w:val="24"/>
          <w:szCs w:val="24"/>
        </w:rPr>
        <w:t>: Dentist can view his/her own appointment</w:t>
      </w:r>
    </w:p>
    <w:p w14:paraId="18C830C7" w14:textId="77777777" w:rsidR="00E545C7" w:rsidRPr="00392646" w:rsidRDefault="00E545C7" w:rsidP="00AC4074">
      <w:pPr>
        <w:rPr>
          <w:rFonts w:ascii="Times New Roman" w:hAnsi="Times New Roman" w:cs="Times New Roman"/>
          <w:b/>
          <w:sz w:val="24"/>
          <w:szCs w:val="24"/>
        </w:rPr>
      </w:pPr>
    </w:p>
    <w:p w14:paraId="7262E20D" w14:textId="7AA96DE6" w:rsidR="00AC4074" w:rsidRPr="00392646" w:rsidRDefault="00772CDB" w:rsidP="00AC4074">
      <w:pPr>
        <w:rPr>
          <w:rFonts w:ascii="Times New Roman" w:hAnsi="Times New Roman" w:cs="Times New Roman"/>
          <w:b/>
          <w:sz w:val="24"/>
          <w:szCs w:val="24"/>
        </w:rPr>
      </w:pPr>
      <w:r w:rsidRPr="00392646">
        <w:rPr>
          <w:rFonts w:ascii="Times New Roman" w:hAnsi="Times New Roman" w:cs="Times New Roman"/>
          <w:b/>
          <w:sz w:val="24"/>
          <w:szCs w:val="24"/>
        </w:rPr>
        <w:lastRenderedPageBreak/>
        <w:t>SD-05</w:t>
      </w:r>
      <w:r w:rsidR="00AC4074" w:rsidRPr="00392646">
        <w:rPr>
          <w:rFonts w:ascii="Times New Roman" w:hAnsi="Times New Roman" w:cs="Times New Roman"/>
          <w:b/>
          <w:sz w:val="24"/>
          <w:szCs w:val="24"/>
        </w:rPr>
        <w:t xml:space="preserve">: </w:t>
      </w:r>
      <w:r w:rsidR="00FC3A21" w:rsidRPr="00392646">
        <w:rPr>
          <w:rFonts w:ascii="Times New Roman" w:hAnsi="Times New Roman" w:cs="Times New Roman"/>
          <w:b/>
          <w:sz w:val="24"/>
          <w:szCs w:val="24"/>
        </w:rPr>
        <w:t>V</w:t>
      </w:r>
      <w:r w:rsidR="00265EA8" w:rsidRPr="00392646">
        <w:rPr>
          <w:rFonts w:ascii="Times New Roman" w:hAnsi="Times New Roman" w:cs="Times New Roman"/>
          <w:b/>
          <w:sz w:val="24"/>
          <w:szCs w:val="24"/>
        </w:rPr>
        <w:t>iew all</w:t>
      </w:r>
      <w:r w:rsidR="00FF048A" w:rsidRPr="00392646">
        <w:rPr>
          <w:rFonts w:ascii="Times New Roman" w:hAnsi="Times New Roman" w:cs="Times New Roman"/>
          <w:b/>
          <w:sz w:val="24"/>
          <w:szCs w:val="24"/>
        </w:rPr>
        <w:t xml:space="preserve"> appointment</w:t>
      </w:r>
      <w:r w:rsidR="00265EA8" w:rsidRPr="00392646">
        <w:rPr>
          <w:rFonts w:ascii="Times New Roman" w:hAnsi="Times New Roman" w:cs="Times New Roman"/>
          <w:b/>
          <w:sz w:val="24"/>
          <w:szCs w:val="24"/>
        </w:rPr>
        <w:t xml:space="preserve"> in dental clinic</w:t>
      </w:r>
    </w:p>
    <w:p w14:paraId="6A14F4A9" w14:textId="77777777" w:rsidR="00FC3A21" w:rsidRPr="00392646" w:rsidRDefault="00FC3A21" w:rsidP="00AC4074">
      <w:pPr>
        <w:rPr>
          <w:rFonts w:ascii="Times New Roman" w:hAnsi="Times New Roman" w:cs="Times New Roman"/>
          <w:b/>
          <w:sz w:val="24"/>
          <w:szCs w:val="24"/>
        </w:rPr>
      </w:pPr>
    </w:p>
    <w:p w14:paraId="78C6A207" w14:textId="26C4E1BE" w:rsidR="00FF048A" w:rsidRPr="00392646" w:rsidRDefault="00FC3A21" w:rsidP="00FC3A21">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16265BE" wp14:editId="095BEDF7">
            <wp:extent cx="7122160" cy="2245360"/>
            <wp:effectExtent l="0" t="0" r="2540" b="2540"/>
            <wp:docPr id="71" name="Picture 71" descr="C:\Users\SONY\Desktop\senior project\progress1\usecase\sd.jpg\o_al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ONY\Desktop\senior project\progress1\usecase\sd.jpg\o_all_app.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122160" cy="2245360"/>
                    </a:xfrm>
                    <a:prstGeom prst="rect">
                      <a:avLst/>
                    </a:prstGeom>
                    <a:noFill/>
                    <a:ln>
                      <a:noFill/>
                    </a:ln>
                  </pic:spPr>
                </pic:pic>
              </a:graphicData>
            </a:graphic>
          </wp:inline>
        </w:drawing>
      </w:r>
    </w:p>
    <w:p w14:paraId="40FAF1E7" w14:textId="77777777" w:rsidR="00FC3A21" w:rsidRPr="00392646" w:rsidRDefault="00FC3A21" w:rsidP="00FF048A">
      <w:pPr>
        <w:jc w:val="center"/>
        <w:rPr>
          <w:rFonts w:ascii="Times New Roman" w:hAnsi="Times New Roman" w:cs="Times New Roman"/>
          <w:sz w:val="24"/>
          <w:szCs w:val="24"/>
        </w:rPr>
      </w:pPr>
    </w:p>
    <w:p w14:paraId="27D6162B" w14:textId="36230AAC" w:rsidR="00BD483B" w:rsidRPr="00392646" w:rsidRDefault="00B35212" w:rsidP="00476C68">
      <w:pPr>
        <w:jc w:val="center"/>
        <w:rPr>
          <w:rFonts w:ascii="Times New Roman" w:hAnsi="Times New Roman" w:cs="Times New Roman"/>
          <w:b/>
          <w:sz w:val="24"/>
          <w:szCs w:val="24"/>
        </w:rPr>
      </w:pPr>
      <w:r w:rsidRPr="00392646">
        <w:rPr>
          <w:rFonts w:ascii="Times New Roman" w:hAnsi="Times New Roman" w:cs="Times New Roman"/>
          <w:sz w:val="24"/>
          <w:szCs w:val="24"/>
        </w:rPr>
        <w:t>Figure 15</w:t>
      </w:r>
      <w:r w:rsidR="00FF048A" w:rsidRPr="00392646">
        <w:rPr>
          <w:rFonts w:ascii="Times New Roman" w:hAnsi="Times New Roman" w:cs="Times New Roman"/>
          <w:sz w:val="24"/>
          <w:szCs w:val="24"/>
        </w:rPr>
        <w:t>:</w:t>
      </w:r>
      <w:r w:rsidR="00FC3A21" w:rsidRPr="00392646">
        <w:rPr>
          <w:rFonts w:ascii="Times New Roman" w:hAnsi="Times New Roman" w:cs="Times New Roman"/>
          <w:sz w:val="24"/>
          <w:szCs w:val="24"/>
        </w:rPr>
        <w:t>Officer</w:t>
      </w:r>
      <w:r w:rsidR="00FF048A" w:rsidRPr="00392646">
        <w:rPr>
          <w:rFonts w:ascii="Times New Roman" w:hAnsi="Times New Roman" w:cs="Times New Roman"/>
          <w:sz w:val="24"/>
          <w:szCs w:val="24"/>
        </w:rPr>
        <w:t xml:space="preserve"> can view all appointment in dental </w:t>
      </w:r>
      <w:r w:rsidR="00476C68" w:rsidRPr="00392646">
        <w:rPr>
          <w:rFonts w:ascii="Times New Roman" w:hAnsi="Times New Roman" w:cs="Times New Roman"/>
          <w:sz w:val="24"/>
          <w:szCs w:val="24"/>
        </w:rPr>
        <w:t>clinic</w:t>
      </w:r>
    </w:p>
    <w:p w14:paraId="5B1D2EC9" w14:textId="77777777" w:rsidR="00BD483B" w:rsidRPr="00392646" w:rsidRDefault="00BD483B" w:rsidP="00BD483B">
      <w:pPr>
        <w:rPr>
          <w:rFonts w:ascii="Times New Roman" w:hAnsi="Times New Roman" w:cs="Times New Roman"/>
          <w:b/>
          <w:sz w:val="24"/>
          <w:szCs w:val="24"/>
        </w:rPr>
      </w:pPr>
    </w:p>
    <w:p w14:paraId="0998B395" w14:textId="77777777" w:rsidR="00BD483B" w:rsidRPr="00392646" w:rsidRDefault="00BD483B" w:rsidP="00BD483B">
      <w:pPr>
        <w:rPr>
          <w:rFonts w:ascii="Times New Roman" w:hAnsi="Times New Roman" w:cs="Times New Roman"/>
          <w:b/>
          <w:sz w:val="24"/>
          <w:szCs w:val="24"/>
        </w:rPr>
      </w:pPr>
    </w:p>
    <w:p w14:paraId="422E1772" w14:textId="77777777" w:rsidR="00BD483B" w:rsidRPr="00392646" w:rsidRDefault="00BD483B" w:rsidP="00BD483B">
      <w:pPr>
        <w:rPr>
          <w:rFonts w:ascii="Times New Roman" w:hAnsi="Times New Roman" w:cs="Times New Roman"/>
          <w:b/>
          <w:sz w:val="24"/>
          <w:szCs w:val="24"/>
        </w:rPr>
      </w:pPr>
    </w:p>
    <w:p w14:paraId="7D4652B7" w14:textId="77777777" w:rsidR="00BD483B" w:rsidRPr="00392646" w:rsidRDefault="00BD483B" w:rsidP="00BD483B">
      <w:pPr>
        <w:rPr>
          <w:rFonts w:ascii="Times New Roman" w:hAnsi="Times New Roman" w:cs="Times New Roman"/>
          <w:b/>
          <w:sz w:val="24"/>
          <w:szCs w:val="24"/>
        </w:rPr>
      </w:pPr>
    </w:p>
    <w:p w14:paraId="0DE042AD" w14:textId="77777777" w:rsidR="00BD483B" w:rsidRPr="00392646" w:rsidRDefault="00BD483B" w:rsidP="00BD483B">
      <w:pPr>
        <w:rPr>
          <w:rFonts w:ascii="Times New Roman" w:hAnsi="Times New Roman" w:cs="Times New Roman"/>
          <w:b/>
          <w:sz w:val="24"/>
          <w:szCs w:val="24"/>
        </w:rPr>
      </w:pPr>
    </w:p>
    <w:p w14:paraId="6F6A94A0" w14:textId="77777777" w:rsidR="00BD483B" w:rsidRPr="00392646" w:rsidRDefault="00BD483B" w:rsidP="00BD483B">
      <w:pPr>
        <w:rPr>
          <w:rFonts w:ascii="Times New Roman" w:hAnsi="Times New Roman" w:cs="Times New Roman"/>
          <w:b/>
          <w:sz w:val="24"/>
          <w:szCs w:val="24"/>
        </w:rPr>
      </w:pPr>
    </w:p>
    <w:p w14:paraId="66D4BDA7" w14:textId="77777777" w:rsidR="00BD483B" w:rsidRPr="00392646" w:rsidRDefault="00BD483B" w:rsidP="00BD483B">
      <w:pPr>
        <w:rPr>
          <w:rFonts w:ascii="Times New Roman" w:hAnsi="Times New Roman" w:cs="Times New Roman"/>
          <w:b/>
          <w:sz w:val="24"/>
          <w:szCs w:val="24"/>
        </w:rPr>
      </w:pPr>
    </w:p>
    <w:p w14:paraId="0A7C8F81" w14:textId="77777777" w:rsidR="00BD483B" w:rsidRPr="00392646" w:rsidRDefault="00BD483B" w:rsidP="00BD483B">
      <w:pPr>
        <w:rPr>
          <w:rFonts w:ascii="Times New Roman" w:hAnsi="Times New Roman" w:cs="Times New Roman"/>
          <w:b/>
          <w:sz w:val="24"/>
          <w:szCs w:val="24"/>
        </w:rPr>
      </w:pPr>
    </w:p>
    <w:p w14:paraId="679A078D" w14:textId="77777777" w:rsidR="00BD483B" w:rsidRPr="00392646" w:rsidRDefault="00BD483B" w:rsidP="00BD483B">
      <w:pPr>
        <w:rPr>
          <w:rFonts w:ascii="Times New Roman" w:hAnsi="Times New Roman" w:cs="Times New Roman"/>
          <w:b/>
          <w:sz w:val="24"/>
          <w:szCs w:val="24"/>
        </w:rPr>
      </w:pPr>
    </w:p>
    <w:p w14:paraId="1B209533" w14:textId="77777777" w:rsidR="00BD483B" w:rsidRPr="00392646" w:rsidRDefault="00BD483B" w:rsidP="00BD483B">
      <w:pPr>
        <w:rPr>
          <w:rFonts w:ascii="Times New Roman" w:hAnsi="Times New Roman" w:cs="Times New Roman"/>
          <w:b/>
          <w:sz w:val="24"/>
          <w:szCs w:val="24"/>
        </w:rPr>
      </w:pPr>
    </w:p>
    <w:p w14:paraId="1C7445BF" w14:textId="77777777" w:rsidR="00E64904" w:rsidRPr="00392646" w:rsidRDefault="00E64904" w:rsidP="00BD483B">
      <w:pPr>
        <w:rPr>
          <w:rFonts w:ascii="Times New Roman" w:hAnsi="Times New Roman" w:cs="Times New Roman"/>
          <w:b/>
          <w:sz w:val="24"/>
          <w:szCs w:val="24"/>
        </w:rPr>
        <w:sectPr w:rsidR="00E64904" w:rsidRPr="00392646" w:rsidSect="00F754DD">
          <w:footerReference w:type="default" r:id="rId43"/>
          <w:pgSz w:w="16838" w:h="11906" w:orient="landscape"/>
          <w:pgMar w:top="1440" w:right="1440" w:bottom="1440" w:left="1440" w:header="708" w:footer="708" w:gutter="0"/>
          <w:cols w:space="708"/>
          <w:docGrid w:linePitch="360"/>
        </w:sectPr>
      </w:pPr>
    </w:p>
    <w:p w14:paraId="0A330F48" w14:textId="4EDC23CB" w:rsidR="00BD483B" w:rsidRPr="00392646" w:rsidRDefault="00BD483B" w:rsidP="00BD483B">
      <w:pPr>
        <w:rPr>
          <w:rFonts w:ascii="Times New Roman" w:hAnsi="Times New Roman" w:cs="Times New Roman"/>
          <w:b/>
          <w:sz w:val="24"/>
          <w:szCs w:val="24"/>
        </w:rPr>
      </w:pPr>
      <w:r w:rsidRPr="00392646">
        <w:rPr>
          <w:rFonts w:ascii="Times New Roman" w:hAnsi="Times New Roman" w:cs="Times New Roman"/>
          <w:b/>
          <w:sz w:val="24"/>
          <w:szCs w:val="24"/>
        </w:rPr>
        <w:lastRenderedPageBreak/>
        <w:t>SD-06</w:t>
      </w:r>
      <w:r w:rsidR="00E86A27" w:rsidRPr="00392646">
        <w:rPr>
          <w:rFonts w:ascii="Times New Roman" w:hAnsi="Times New Roman" w:cs="Times New Roman"/>
          <w:b/>
          <w:sz w:val="24"/>
          <w:szCs w:val="24"/>
        </w:rPr>
        <w:t>:</w:t>
      </w:r>
      <w:r w:rsidRPr="00392646">
        <w:rPr>
          <w:rFonts w:ascii="Times New Roman" w:hAnsi="Times New Roman" w:cs="Times New Roman"/>
          <w:b/>
          <w:sz w:val="24"/>
          <w:szCs w:val="24"/>
        </w:rPr>
        <w:t xml:space="preserve"> </w:t>
      </w:r>
      <w:r w:rsidR="00634BE8" w:rsidRPr="00392646">
        <w:rPr>
          <w:rFonts w:ascii="Times New Roman" w:hAnsi="Times New Roman" w:cs="Times New Roman"/>
          <w:b/>
          <w:sz w:val="24"/>
          <w:szCs w:val="24"/>
        </w:rPr>
        <w:t>Create</w:t>
      </w:r>
      <w:r w:rsidRPr="00392646">
        <w:rPr>
          <w:rFonts w:ascii="Times New Roman" w:hAnsi="Times New Roman" w:cs="Times New Roman"/>
          <w:b/>
          <w:sz w:val="24"/>
          <w:szCs w:val="24"/>
        </w:rPr>
        <w:t xml:space="preserve"> patient account</w:t>
      </w:r>
    </w:p>
    <w:p w14:paraId="202992CB" w14:textId="77777777" w:rsidR="00BD483B" w:rsidRPr="00392646" w:rsidRDefault="00BD483B" w:rsidP="00BD483B">
      <w:pPr>
        <w:rPr>
          <w:rFonts w:ascii="Times New Roman" w:hAnsi="Times New Roman" w:cs="Times New Roman"/>
          <w:b/>
          <w:sz w:val="24"/>
          <w:szCs w:val="24"/>
        </w:rPr>
      </w:pPr>
    </w:p>
    <w:p w14:paraId="36A2B7D8" w14:textId="38843071" w:rsidR="00BD483B" w:rsidRPr="00392646" w:rsidRDefault="00E64904" w:rsidP="00E64904">
      <w:pPr>
        <w:jc w:val="center"/>
        <w:rPr>
          <w:rFonts w:ascii="Times New Roman" w:hAnsi="Times New Roman" w:cs="Times New Roman"/>
          <w:sz w:val="24"/>
          <w:szCs w:val="24"/>
        </w:rPr>
      </w:pPr>
      <w:r w:rsidRPr="00392646">
        <w:rPr>
          <w:rFonts w:ascii="Times New Roman" w:hAnsi="Times New Roman" w:cs="Times New Roman"/>
          <w:b/>
          <w:noProof/>
          <w:sz w:val="24"/>
          <w:szCs w:val="24"/>
        </w:rPr>
        <w:drawing>
          <wp:inline distT="0" distB="0" distL="0" distR="0" wp14:anchorId="58C1022E" wp14:editId="2B9742F2">
            <wp:extent cx="6291431" cy="5008880"/>
            <wp:effectExtent l="0" t="0" r="0" b="1270"/>
            <wp:docPr id="72" name="Picture 72" descr="C:\Users\SONY\Desktop\senior project\progress1\usecase\sd.jpg\o_ad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ONY\Desktop\senior project\progress1\usecase\sd.jpg\o_add_p.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293173" cy="5010267"/>
                    </a:xfrm>
                    <a:prstGeom prst="rect">
                      <a:avLst/>
                    </a:prstGeom>
                    <a:noFill/>
                    <a:ln>
                      <a:noFill/>
                    </a:ln>
                  </pic:spPr>
                </pic:pic>
              </a:graphicData>
            </a:graphic>
          </wp:inline>
        </w:drawing>
      </w:r>
      <w:r w:rsidR="00BD483B" w:rsidRPr="00392646">
        <w:rPr>
          <w:rFonts w:ascii="Times New Roman" w:hAnsi="Times New Roman" w:cs="Times New Roman"/>
          <w:b/>
          <w:sz w:val="24"/>
          <w:szCs w:val="24"/>
        </w:rPr>
        <w:br/>
      </w:r>
      <w:r w:rsidR="00BD483B" w:rsidRPr="00392646">
        <w:rPr>
          <w:rFonts w:ascii="Times New Roman" w:hAnsi="Times New Roman" w:cs="Times New Roman"/>
          <w:sz w:val="24"/>
          <w:szCs w:val="24"/>
        </w:rPr>
        <w:t>Fig</w:t>
      </w:r>
      <w:r w:rsidR="00B35212" w:rsidRPr="00392646">
        <w:rPr>
          <w:rFonts w:ascii="Times New Roman" w:hAnsi="Times New Roman" w:cs="Times New Roman"/>
          <w:sz w:val="24"/>
          <w:szCs w:val="24"/>
        </w:rPr>
        <w:t>ure 16</w:t>
      </w:r>
      <w:r w:rsidR="00BD483B"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BD483B" w:rsidRPr="00392646">
        <w:rPr>
          <w:rFonts w:ascii="Times New Roman" w:hAnsi="Times New Roman" w:cs="Times New Roman"/>
          <w:sz w:val="24"/>
          <w:szCs w:val="24"/>
        </w:rPr>
        <w:t>patient account</w:t>
      </w:r>
      <w:r w:rsidR="00843C14" w:rsidRPr="00392646">
        <w:rPr>
          <w:rFonts w:ascii="Times New Roman" w:hAnsi="Times New Roman" w:cs="Times New Roman"/>
          <w:sz w:val="24"/>
          <w:szCs w:val="24"/>
        </w:rPr>
        <w:t xml:space="preserve"> and the list of all patients show after register.</w:t>
      </w:r>
    </w:p>
    <w:p w14:paraId="67156618" w14:textId="77777777" w:rsidR="002A41FB" w:rsidRPr="00392646" w:rsidRDefault="002A41FB" w:rsidP="00FF048A">
      <w:pPr>
        <w:jc w:val="center"/>
        <w:rPr>
          <w:rFonts w:ascii="Times New Roman" w:hAnsi="Times New Roman" w:cs="Times New Roman"/>
          <w:sz w:val="24"/>
          <w:szCs w:val="24"/>
        </w:rPr>
      </w:pPr>
    </w:p>
    <w:p w14:paraId="432A0856" w14:textId="77777777" w:rsidR="00AC4074" w:rsidRPr="00392646" w:rsidRDefault="00AC4074" w:rsidP="00E3644F">
      <w:pPr>
        <w:rPr>
          <w:rFonts w:ascii="Times New Roman" w:hAnsi="Times New Roman" w:cs="Times New Roman"/>
          <w:b/>
          <w:sz w:val="24"/>
          <w:szCs w:val="24"/>
        </w:rPr>
      </w:pPr>
    </w:p>
    <w:p w14:paraId="4792F3CE" w14:textId="77777777" w:rsidR="00E86A27" w:rsidRPr="00392646" w:rsidRDefault="00E86A27" w:rsidP="00E3644F">
      <w:pPr>
        <w:rPr>
          <w:rFonts w:ascii="Times New Roman" w:hAnsi="Times New Roman" w:cs="Times New Roman"/>
          <w:b/>
          <w:sz w:val="24"/>
          <w:szCs w:val="24"/>
        </w:rPr>
      </w:pPr>
    </w:p>
    <w:p w14:paraId="6BA008E4" w14:textId="77777777" w:rsidR="00E86A27" w:rsidRPr="00392646" w:rsidRDefault="00E86A27" w:rsidP="00E3644F">
      <w:pPr>
        <w:rPr>
          <w:rFonts w:ascii="Times New Roman" w:hAnsi="Times New Roman" w:cs="Times New Roman"/>
          <w:b/>
          <w:sz w:val="24"/>
          <w:szCs w:val="24"/>
        </w:rPr>
      </w:pPr>
    </w:p>
    <w:p w14:paraId="7581F19C" w14:textId="77777777" w:rsidR="00E86A27" w:rsidRPr="00392646" w:rsidRDefault="00E86A27" w:rsidP="00E3644F">
      <w:pPr>
        <w:rPr>
          <w:rFonts w:ascii="Times New Roman" w:hAnsi="Times New Roman" w:cs="Times New Roman"/>
          <w:b/>
          <w:sz w:val="24"/>
          <w:szCs w:val="24"/>
        </w:rPr>
      </w:pPr>
    </w:p>
    <w:p w14:paraId="151EE556" w14:textId="77777777" w:rsidR="00E86A27" w:rsidRPr="00392646" w:rsidRDefault="00E86A27" w:rsidP="00E3644F">
      <w:pPr>
        <w:rPr>
          <w:rFonts w:ascii="Times New Roman" w:hAnsi="Times New Roman" w:cs="Times New Roman"/>
          <w:b/>
          <w:sz w:val="24"/>
          <w:szCs w:val="24"/>
        </w:rPr>
      </w:pPr>
    </w:p>
    <w:p w14:paraId="5D50CADD" w14:textId="77777777" w:rsidR="00E86A27" w:rsidRPr="00392646" w:rsidRDefault="00E86A27" w:rsidP="00E3644F">
      <w:pPr>
        <w:rPr>
          <w:rFonts w:ascii="Times New Roman" w:hAnsi="Times New Roman" w:cs="Times New Roman"/>
          <w:b/>
          <w:sz w:val="24"/>
          <w:szCs w:val="24"/>
        </w:rPr>
      </w:pPr>
    </w:p>
    <w:p w14:paraId="7F836A15" w14:textId="77777777" w:rsidR="00E86A27" w:rsidRPr="00392646" w:rsidRDefault="00E86A27" w:rsidP="00E3644F">
      <w:pPr>
        <w:rPr>
          <w:rFonts w:ascii="Times New Roman" w:hAnsi="Times New Roman" w:cs="Times New Roman"/>
          <w:b/>
          <w:sz w:val="24"/>
          <w:szCs w:val="24"/>
        </w:rPr>
      </w:pPr>
    </w:p>
    <w:p w14:paraId="6F8993BF" w14:textId="77777777" w:rsidR="00E86A27" w:rsidRPr="00392646" w:rsidRDefault="00E86A27" w:rsidP="00E3644F">
      <w:pPr>
        <w:rPr>
          <w:rFonts w:ascii="Times New Roman" w:hAnsi="Times New Roman" w:cs="Times New Roman"/>
          <w:b/>
          <w:sz w:val="24"/>
          <w:szCs w:val="24"/>
        </w:rPr>
      </w:pPr>
    </w:p>
    <w:p w14:paraId="0BF60ACA" w14:textId="77777777" w:rsidR="00E86A27" w:rsidRPr="00392646" w:rsidRDefault="00E86A27" w:rsidP="00E3644F">
      <w:pPr>
        <w:rPr>
          <w:rFonts w:ascii="Times New Roman" w:hAnsi="Times New Roman" w:cs="Times New Roman"/>
          <w:b/>
          <w:sz w:val="24"/>
          <w:szCs w:val="24"/>
        </w:rPr>
      </w:pPr>
    </w:p>
    <w:p w14:paraId="7908995B" w14:textId="77777777" w:rsidR="00E86A27" w:rsidRPr="00392646" w:rsidRDefault="00E86A27" w:rsidP="00E3644F">
      <w:pPr>
        <w:rPr>
          <w:rFonts w:ascii="Times New Roman" w:hAnsi="Times New Roman" w:cs="Times New Roman"/>
          <w:b/>
          <w:sz w:val="24"/>
          <w:szCs w:val="24"/>
        </w:rPr>
      </w:pPr>
    </w:p>
    <w:p w14:paraId="59F03E2E" w14:textId="77777777" w:rsidR="00E86A27" w:rsidRPr="00392646" w:rsidRDefault="00E86A27" w:rsidP="00E3644F">
      <w:pPr>
        <w:rPr>
          <w:rFonts w:ascii="Times New Roman" w:hAnsi="Times New Roman" w:cs="Times New Roman"/>
          <w:b/>
          <w:sz w:val="24"/>
          <w:szCs w:val="24"/>
        </w:rPr>
      </w:pPr>
    </w:p>
    <w:p w14:paraId="708E49F1" w14:textId="77777777" w:rsidR="00E86A27" w:rsidRPr="00392646" w:rsidRDefault="00E86A27" w:rsidP="00E3644F">
      <w:pPr>
        <w:rPr>
          <w:rFonts w:ascii="Times New Roman" w:hAnsi="Times New Roman" w:cs="Times New Roman"/>
          <w:b/>
          <w:sz w:val="24"/>
          <w:szCs w:val="24"/>
        </w:rPr>
      </w:pPr>
    </w:p>
    <w:p w14:paraId="6E5608A5" w14:textId="77777777" w:rsidR="00634BE8" w:rsidRPr="00392646" w:rsidRDefault="00634BE8" w:rsidP="00E3644F">
      <w:pPr>
        <w:rPr>
          <w:rFonts w:ascii="Times New Roman" w:hAnsi="Times New Roman" w:cs="Times New Roman"/>
          <w:b/>
          <w:sz w:val="24"/>
          <w:szCs w:val="24"/>
        </w:rPr>
      </w:pPr>
    </w:p>
    <w:p w14:paraId="3E12CAC0" w14:textId="77777777" w:rsidR="00F4330E" w:rsidRPr="00392646" w:rsidRDefault="00F4330E" w:rsidP="00E3644F">
      <w:pPr>
        <w:rPr>
          <w:rFonts w:ascii="Times New Roman" w:hAnsi="Times New Roman" w:cs="Times New Roman"/>
          <w:b/>
          <w:sz w:val="24"/>
          <w:szCs w:val="24"/>
        </w:rPr>
        <w:sectPr w:rsidR="00F4330E" w:rsidRPr="00392646" w:rsidSect="00E64904">
          <w:footerReference w:type="default" r:id="rId45"/>
          <w:pgSz w:w="11906" w:h="16838"/>
          <w:pgMar w:top="1440" w:right="1440" w:bottom="1440" w:left="1440" w:header="708" w:footer="708" w:gutter="0"/>
          <w:cols w:space="708"/>
          <w:docGrid w:linePitch="360"/>
        </w:sectPr>
      </w:pPr>
    </w:p>
    <w:p w14:paraId="0BF8672A" w14:textId="522D79BB" w:rsidR="00E86A27" w:rsidRPr="00392646" w:rsidRDefault="00E86A27" w:rsidP="00E86A27">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SD-07: </w:t>
      </w:r>
      <w:r w:rsidR="005A4523" w:rsidRPr="00392646">
        <w:rPr>
          <w:rFonts w:ascii="Times New Roman" w:hAnsi="Times New Roman" w:cs="Times New Roman"/>
          <w:b/>
          <w:sz w:val="24"/>
          <w:szCs w:val="24"/>
        </w:rPr>
        <w:t>Create</w:t>
      </w:r>
      <w:r w:rsidRPr="00392646">
        <w:rPr>
          <w:rFonts w:ascii="Times New Roman" w:hAnsi="Times New Roman" w:cs="Times New Roman"/>
          <w:b/>
          <w:sz w:val="24"/>
          <w:szCs w:val="24"/>
        </w:rPr>
        <w:t xml:space="preserve"> create dentist account</w:t>
      </w:r>
    </w:p>
    <w:p w14:paraId="48CE235E" w14:textId="77777777" w:rsidR="00E86A27" w:rsidRPr="00392646" w:rsidRDefault="00E86A27" w:rsidP="00E86A27">
      <w:pPr>
        <w:rPr>
          <w:rFonts w:ascii="Times New Roman" w:hAnsi="Times New Roman" w:cs="Times New Roman"/>
          <w:b/>
          <w:sz w:val="24"/>
          <w:szCs w:val="24"/>
        </w:rPr>
      </w:pPr>
    </w:p>
    <w:p w14:paraId="272F9B13" w14:textId="7B28C326" w:rsidR="00E86A27" w:rsidRPr="00392646" w:rsidRDefault="00BF3372" w:rsidP="00F4330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5BF7173E" wp14:editId="05EE98D9">
            <wp:extent cx="6817360" cy="4788384"/>
            <wp:effectExtent l="0" t="0" r="2540" b="0"/>
            <wp:docPr id="73" name="Picture 73" descr="C:\Users\SONY\Desktop\senior project\progress1\usecase\sd.jpg\o_add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ONY\Desktop\senior project\progress1\usecase\sd.jpg\o_add_d.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23143" cy="4792446"/>
                    </a:xfrm>
                    <a:prstGeom prst="rect">
                      <a:avLst/>
                    </a:prstGeom>
                    <a:noFill/>
                    <a:ln>
                      <a:noFill/>
                    </a:ln>
                  </pic:spPr>
                </pic:pic>
              </a:graphicData>
            </a:graphic>
          </wp:inline>
        </w:drawing>
      </w:r>
    </w:p>
    <w:p w14:paraId="4B93654A" w14:textId="77777777" w:rsidR="00BF3372" w:rsidRPr="00392646" w:rsidRDefault="00BF3372" w:rsidP="00E86A27">
      <w:pPr>
        <w:jc w:val="center"/>
        <w:rPr>
          <w:rFonts w:ascii="Times New Roman" w:hAnsi="Times New Roman" w:cs="Times New Roman"/>
          <w:sz w:val="24"/>
          <w:szCs w:val="24"/>
        </w:rPr>
      </w:pPr>
    </w:p>
    <w:p w14:paraId="70A1B760" w14:textId="6D5A1D50" w:rsidR="00BF3372" w:rsidRPr="00392646" w:rsidRDefault="00B35212" w:rsidP="00F4330E">
      <w:pPr>
        <w:jc w:val="center"/>
        <w:rPr>
          <w:rFonts w:ascii="Times New Roman" w:hAnsi="Times New Roman" w:cs="Times New Roman"/>
          <w:sz w:val="24"/>
          <w:szCs w:val="24"/>
        </w:rPr>
      </w:pPr>
      <w:r w:rsidRPr="00392646">
        <w:rPr>
          <w:rFonts w:ascii="Times New Roman" w:hAnsi="Times New Roman" w:cs="Times New Roman"/>
          <w:sz w:val="24"/>
          <w:szCs w:val="24"/>
        </w:rPr>
        <w:t>Figure 17</w:t>
      </w:r>
      <w:r w:rsidR="00E86A27" w:rsidRPr="00392646">
        <w:rPr>
          <w:rFonts w:ascii="Times New Roman" w:hAnsi="Times New Roman" w:cs="Times New Roman"/>
          <w:sz w:val="24"/>
          <w:szCs w:val="24"/>
        </w:rPr>
        <w:t xml:space="preserve">: Officer can create </w:t>
      </w:r>
      <w:r w:rsidR="00FC7B9B" w:rsidRPr="00392646">
        <w:rPr>
          <w:rFonts w:ascii="Times New Roman" w:hAnsi="Times New Roman" w:cs="Times New Roman"/>
          <w:sz w:val="24"/>
          <w:szCs w:val="24"/>
        </w:rPr>
        <w:t xml:space="preserve">new </w:t>
      </w:r>
      <w:r w:rsidR="00E86A27" w:rsidRPr="00392646">
        <w:rPr>
          <w:rFonts w:ascii="Times New Roman" w:hAnsi="Times New Roman" w:cs="Times New Roman"/>
          <w:sz w:val="24"/>
          <w:szCs w:val="24"/>
        </w:rPr>
        <w:t>dentist account</w:t>
      </w:r>
      <w:r w:rsidR="00282E68" w:rsidRPr="00392646">
        <w:rPr>
          <w:rFonts w:ascii="Times New Roman" w:hAnsi="Times New Roman" w:cs="Times New Roman"/>
          <w:sz w:val="24"/>
          <w:szCs w:val="24"/>
        </w:rPr>
        <w:t xml:space="preserve"> and the list of all clinic user shows after register</w:t>
      </w:r>
    </w:p>
    <w:p w14:paraId="39D16E1A" w14:textId="7ECDE52E" w:rsidR="00811476" w:rsidRPr="00392646" w:rsidRDefault="00811476"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SD-08: </w:t>
      </w:r>
      <w:r w:rsidR="00F4330E" w:rsidRPr="00392646">
        <w:rPr>
          <w:rFonts w:ascii="Times New Roman" w:hAnsi="Times New Roman" w:cs="Times New Roman"/>
          <w:b/>
          <w:sz w:val="24"/>
          <w:szCs w:val="24"/>
        </w:rPr>
        <w:t xml:space="preserve">View </w:t>
      </w:r>
      <w:r w:rsidRPr="00392646">
        <w:rPr>
          <w:rFonts w:ascii="Times New Roman" w:hAnsi="Times New Roman" w:cs="Times New Roman"/>
          <w:b/>
          <w:sz w:val="24"/>
          <w:szCs w:val="24"/>
        </w:rPr>
        <w:t>all patient</w:t>
      </w:r>
      <w:r w:rsidR="00AE0712" w:rsidRPr="00392646">
        <w:rPr>
          <w:rFonts w:ascii="Times New Roman" w:hAnsi="Times New Roman" w:cs="Times New Roman"/>
          <w:b/>
          <w:sz w:val="24"/>
          <w:szCs w:val="24"/>
        </w:rPr>
        <w:t>s</w:t>
      </w:r>
      <w:r w:rsidR="008965A4" w:rsidRPr="00392646">
        <w:rPr>
          <w:rFonts w:ascii="Times New Roman" w:hAnsi="Times New Roman" w:cs="Times New Roman"/>
          <w:b/>
          <w:sz w:val="24"/>
          <w:szCs w:val="24"/>
        </w:rPr>
        <w:t xml:space="preserve"> as a</w:t>
      </w:r>
      <w:r w:rsidRPr="00392646">
        <w:rPr>
          <w:rFonts w:ascii="Times New Roman" w:hAnsi="Times New Roman" w:cs="Times New Roman"/>
          <w:b/>
          <w:sz w:val="24"/>
          <w:szCs w:val="24"/>
        </w:rPr>
        <w:t xml:space="preserve"> list</w:t>
      </w:r>
    </w:p>
    <w:p w14:paraId="66A738F4" w14:textId="77777777" w:rsidR="00ED225B" w:rsidRPr="00392646" w:rsidRDefault="00ED225B" w:rsidP="00811476">
      <w:pPr>
        <w:rPr>
          <w:rFonts w:ascii="Times New Roman" w:hAnsi="Times New Roman" w:cs="Times New Roman"/>
          <w:b/>
          <w:sz w:val="24"/>
          <w:szCs w:val="24"/>
        </w:rPr>
      </w:pPr>
    </w:p>
    <w:p w14:paraId="73E3991F" w14:textId="17FB3D1E" w:rsidR="00ED225B" w:rsidRPr="00392646" w:rsidRDefault="00F4330E" w:rsidP="00F4330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019208EE" wp14:editId="41980AEE">
            <wp:extent cx="7953829" cy="2682240"/>
            <wp:effectExtent l="0" t="0" r="9525" b="3810"/>
            <wp:docPr id="74" name="Picture 74" descr="C:\Users\SONY\Desktop\senior project\progress1\usecase\sd.jpg\o_al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ONY\Desktop\senior project\progress1\usecase\sd.jpg\o_all_p.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7957500" cy="2683478"/>
                    </a:xfrm>
                    <a:prstGeom prst="rect">
                      <a:avLst/>
                    </a:prstGeom>
                    <a:noFill/>
                    <a:ln>
                      <a:noFill/>
                    </a:ln>
                  </pic:spPr>
                </pic:pic>
              </a:graphicData>
            </a:graphic>
          </wp:inline>
        </w:drawing>
      </w:r>
    </w:p>
    <w:p w14:paraId="00E83225" w14:textId="77777777" w:rsidR="00F4330E" w:rsidRPr="00392646" w:rsidRDefault="00F4330E" w:rsidP="00ED225B">
      <w:pPr>
        <w:jc w:val="center"/>
        <w:rPr>
          <w:rFonts w:ascii="Times New Roman" w:hAnsi="Times New Roman" w:cs="Times New Roman"/>
          <w:sz w:val="24"/>
          <w:szCs w:val="24"/>
        </w:rPr>
      </w:pPr>
    </w:p>
    <w:p w14:paraId="385E0B83" w14:textId="2DDA3C59" w:rsidR="00ED225B" w:rsidRPr="00392646" w:rsidRDefault="00ED225B" w:rsidP="00ED225B">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540375" w:rsidRPr="00392646">
        <w:rPr>
          <w:rFonts w:ascii="Times New Roman" w:hAnsi="Times New Roman" w:cs="Times New Roman"/>
          <w:sz w:val="24"/>
          <w:szCs w:val="24"/>
        </w:rPr>
        <w:t>1</w:t>
      </w:r>
      <w:r w:rsidR="00B35212" w:rsidRPr="00392646">
        <w:rPr>
          <w:rFonts w:ascii="Times New Roman" w:hAnsi="Times New Roman" w:cs="Times New Roman"/>
          <w:sz w:val="24"/>
          <w:szCs w:val="24"/>
        </w:rPr>
        <w:t>8</w:t>
      </w:r>
      <w:r w:rsidRPr="00392646">
        <w:rPr>
          <w:rFonts w:ascii="Times New Roman" w:hAnsi="Times New Roman" w:cs="Times New Roman"/>
          <w:sz w:val="24"/>
          <w:szCs w:val="24"/>
        </w:rPr>
        <w:t>: O</w:t>
      </w:r>
      <w:r w:rsidR="00843C14" w:rsidRPr="00392646">
        <w:rPr>
          <w:rFonts w:ascii="Times New Roman" w:hAnsi="Times New Roman" w:cs="Times New Roman"/>
          <w:sz w:val="24"/>
          <w:szCs w:val="24"/>
        </w:rPr>
        <w:t>fficer can view all patients as a list</w:t>
      </w:r>
    </w:p>
    <w:p w14:paraId="4A2617B0" w14:textId="77777777" w:rsidR="00ED225B" w:rsidRPr="00392646" w:rsidRDefault="00ED225B" w:rsidP="00ED225B">
      <w:pPr>
        <w:jc w:val="center"/>
        <w:rPr>
          <w:rFonts w:ascii="Times New Roman" w:hAnsi="Times New Roman" w:cs="Times New Roman"/>
          <w:sz w:val="24"/>
          <w:szCs w:val="24"/>
        </w:rPr>
      </w:pPr>
    </w:p>
    <w:p w14:paraId="65FA45C4" w14:textId="77777777" w:rsidR="005F604E" w:rsidRPr="00392646" w:rsidRDefault="005F604E" w:rsidP="00811476">
      <w:pPr>
        <w:rPr>
          <w:rFonts w:ascii="Times New Roman" w:hAnsi="Times New Roman" w:cs="Times New Roman"/>
          <w:b/>
          <w:sz w:val="24"/>
          <w:szCs w:val="24"/>
        </w:rPr>
      </w:pPr>
    </w:p>
    <w:p w14:paraId="4D535056" w14:textId="77777777" w:rsidR="005F604E" w:rsidRPr="00392646" w:rsidRDefault="005F604E" w:rsidP="00811476">
      <w:pPr>
        <w:rPr>
          <w:rFonts w:ascii="Times New Roman" w:hAnsi="Times New Roman" w:cs="Times New Roman"/>
          <w:b/>
          <w:sz w:val="24"/>
          <w:szCs w:val="24"/>
        </w:rPr>
      </w:pPr>
    </w:p>
    <w:p w14:paraId="103DCECF" w14:textId="77777777" w:rsidR="005F604E" w:rsidRPr="00392646" w:rsidRDefault="005F604E" w:rsidP="00811476">
      <w:pPr>
        <w:rPr>
          <w:rFonts w:ascii="Times New Roman" w:hAnsi="Times New Roman" w:cs="Times New Roman"/>
          <w:b/>
          <w:sz w:val="24"/>
          <w:szCs w:val="24"/>
        </w:rPr>
      </w:pPr>
    </w:p>
    <w:p w14:paraId="2E338D54" w14:textId="77777777" w:rsidR="005F604E" w:rsidRPr="00392646" w:rsidRDefault="005F604E" w:rsidP="00811476">
      <w:pPr>
        <w:rPr>
          <w:rFonts w:ascii="Times New Roman" w:hAnsi="Times New Roman" w:cs="Times New Roman"/>
          <w:b/>
          <w:sz w:val="24"/>
          <w:szCs w:val="24"/>
        </w:rPr>
      </w:pPr>
    </w:p>
    <w:p w14:paraId="0AC196DA" w14:textId="77777777" w:rsidR="005F604E" w:rsidRPr="00392646" w:rsidRDefault="005F604E" w:rsidP="00811476">
      <w:pPr>
        <w:rPr>
          <w:rFonts w:ascii="Times New Roman" w:hAnsi="Times New Roman" w:cs="Times New Roman"/>
          <w:b/>
          <w:sz w:val="24"/>
          <w:szCs w:val="24"/>
        </w:rPr>
      </w:pPr>
    </w:p>
    <w:p w14:paraId="3FC4D9AD" w14:textId="77777777" w:rsidR="005F604E" w:rsidRPr="00392646" w:rsidRDefault="005F604E" w:rsidP="00811476">
      <w:pPr>
        <w:rPr>
          <w:rFonts w:ascii="Times New Roman" w:hAnsi="Times New Roman" w:cs="Times New Roman"/>
          <w:b/>
          <w:sz w:val="24"/>
          <w:szCs w:val="24"/>
        </w:rPr>
      </w:pPr>
    </w:p>
    <w:p w14:paraId="7DDF8953" w14:textId="77777777" w:rsidR="005F604E" w:rsidRPr="00392646" w:rsidRDefault="005F604E" w:rsidP="00811476">
      <w:pPr>
        <w:rPr>
          <w:rFonts w:ascii="Times New Roman" w:hAnsi="Times New Roman" w:cs="Times New Roman"/>
          <w:b/>
          <w:sz w:val="24"/>
          <w:szCs w:val="24"/>
        </w:rPr>
      </w:pPr>
    </w:p>
    <w:p w14:paraId="03A4404C" w14:textId="77777777" w:rsidR="005F604E" w:rsidRPr="00392646" w:rsidRDefault="005F604E" w:rsidP="00811476">
      <w:pPr>
        <w:rPr>
          <w:rFonts w:ascii="Times New Roman" w:hAnsi="Times New Roman" w:cs="Times New Roman"/>
          <w:b/>
          <w:sz w:val="24"/>
          <w:szCs w:val="24"/>
        </w:rPr>
      </w:pPr>
    </w:p>
    <w:p w14:paraId="4F4362EC" w14:textId="77777777" w:rsidR="005F604E" w:rsidRPr="00392646" w:rsidRDefault="005F604E" w:rsidP="00811476">
      <w:pPr>
        <w:rPr>
          <w:rFonts w:ascii="Times New Roman" w:hAnsi="Times New Roman" w:cs="Times New Roman"/>
          <w:b/>
          <w:sz w:val="24"/>
          <w:szCs w:val="24"/>
        </w:rPr>
      </w:pPr>
    </w:p>
    <w:p w14:paraId="6736E43A" w14:textId="77777777" w:rsidR="005F604E" w:rsidRPr="00392646" w:rsidRDefault="005F604E" w:rsidP="00811476">
      <w:pPr>
        <w:rPr>
          <w:rFonts w:ascii="Times New Roman" w:hAnsi="Times New Roman" w:cs="Times New Roman"/>
          <w:b/>
          <w:sz w:val="24"/>
          <w:szCs w:val="24"/>
        </w:rPr>
      </w:pPr>
    </w:p>
    <w:p w14:paraId="7BFC037D" w14:textId="3588E0FB" w:rsidR="00811476" w:rsidRPr="00392646" w:rsidRDefault="00811476"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SD-09</w:t>
      </w:r>
      <w:r w:rsidR="008965A4" w:rsidRPr="00392646">
        <w:rPr>
          <w:rFonts w:ascii="Times New Roman" w:hAnsi="Times New Roman" w:cs="Times New Roman"/>
          <w:b/>
          <w:sz w:val="24"/>
          <w:szCs w:val="24"/>
        </w:rPr>
        <w:t>: View</w:t>
      </w:r>
      <w:r w:rsidRPr="00392646">
        <w:rPr>
          <w:rFonts w:ascii="Times New Roman" w:hAnsi="Times New Roman" w:cs="Times New Roman"/>
          <w:b/>
          <w:sz w:val="24"/>
          <w:szCs w:val="24"/>
        </w:rPr>
        <w:t xml:space="preserve"> all dentist </w:t>
      </w:r>
      <w:r w:rsidR="008965A4" w:rsidRPr="00392646">
        <w:rPr>
          <w:rFonts w:ascii="Times New Roman" w:hAnsi="Times New Roman" w:cs="Times New Roman"/>
          <w:b/>
          <w:sz w:val="24"/>
          <w:szCs w:val="24"/>
        </w:rPr>
        <w:t>as a</w:t>
      </w:r>
      <w:r w:rsidRPr="00392646">
        <w:rPr>
          <w:rFonts w:ascii="Times New Roman" w:hAnsi="Times New Roman" w:cs="Times New Roman"/>
          <w:b/>
          <w:sz w:val="24"/>
          <w:szCs w:val="24"/>
        </w:rPr>
        <w:t xml:space="preserve"> list</w:t>
      </w:r>
    </w:p>
    <w:p w14:paraId="3267A08B" w14:textId="77777777" w:rsidR="00ED225B" w:rsidRPr="00392646" w:rsidRDefault="00ED225B" w:rsidP="00811476">
      <w:pPr>
        <w:rPr>
          <w:rFonts w:ascii="Times New Roman" w:hAnsi="Times New Roman" w:cs="Times New Roman"/>
          <w:b/>
          <w:sz w:val="24"/>
          <w:szCs w:val="24"/>
        </w:rPr>
      </w:pPr>
    </w:p>
    <w:p w14:paraId="3840CB52" w14:textId="2C970E8B" w:rsidR="00ED225B" w:rsidRPr="00392646" w:rsidRDefault="005F604E" w:rsidP="005F604E">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5D6501CC" wp14:editId="2B416B71">
            <wp:extent cx="8314311" cy="2712720"/>
            <wp:effectExtent l="0" t="0" r="0" b="0"/>
            <wp:docPr id="75" name="Picture 75" descr="C:\Users\SONY\Desktop\senior project\progress1\usecase\sd.jpg\o_al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ONY\Desktop\senior project\progress1\usecase\sd.jpg\o_all_d.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14311" cy="2712720"/>
                    </a:xfrm>
                    <a:prstGeom prst="rect">
                      <a:avLst/>
                    </a:prstGeom>
                    <a:noFill/>
                    <a:ln>
                      <a:noFill/>
                    </a:ln>
                  </pic:spPr>
                </pic:pic>
              </a:graphicData>
            </a:graphic>
          </wp:inline>
        </w:drawing>
      </w:r>
    </w:p>
    <w:p w14:paraId="3B0F92E9" w14:textId="77777777" w:rsidR="00ED225B" w:rsidRPr="00392646" w:rsidRDefault="00ED225B" w:rsidP="00811476">
      <w:pPr>
        <w:rPr>
          <w:rFonts w:ascii="Times New Roman" w:hAnsi="Times New Roman" w:cs="Times New Roman"/>
          <w:b/>
          <w:sz w:val="24"/>
          <w:szCs w:val="24"/>
        </w:rPr>
      </w:pPr>
    </w:p>
    <w:p w14:paraId="5B0BC574" w14:textId="6E1BE581" w:rsidR="00ED225B" w:rsidRPr="00392646" w:rsidRDefault="00ED225B" w:rsidP="00ED225B">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19</w:t>
      </w:r>
      <w:r w:rsidRPr="00392646">
        <w:rPr>
          <w:rFonts w:ascii="Times New Roman" w:hAnsi="Times New Roman" w:cs="Times New Roman"/>
          <w:sz w:val="24"/>
          <w:szCs w:val="24"/>
        </w:rPr>
        <w:t>: Officer can view all dentist</w:t>
      </w:r>
      <w:r w:rsidR="003D2C25" w:rsidRPr="00392646">
        <w:rPr>
          <w:rFonts w:ascii="Times New Roman" w:hAnsi="Times New Roman" w:cs="Times New Roman"/>
          <w:sz w:val="24"/>
          <w:szCs w:val="24"/>
        </w:rPr>
        <w:t>s in the list</w:t>
      </w:r>
    </w:p>
    <w:p w14:paraId="5F83B6E1" w14:textId="77777777" w:rsidR="00ED225B" w:rsidRPr="00392646" w:rsidRDefault="00ED225B" w:rsidP="00811476">
      <w:pPr>
        <w:rPr>
          <w:rFonts w:ascii="Times New Roman" w:hAnsi="Times New Roman" w:cs="Times New Roman"/>
          <w:b/>
          <w:sz w:val="24"/>
          <w:szCs w:val="24"/>
        </w:rPr>
      </w:pPr>
    </w:p>
    <w:p w14:paraId="07C39CCE" w14:textId="77777777" w:rsidR="005F604E" w:rsidRPr="00392646" w:rsidRDefault="005F604E" w:rsidP="00811476">
      <w:pPr>
        <w:rPr>
          <w:rFonts w:ascii="Times New Roman" w:hAnsi="Times New Roman" w:cs="Times New Roman"/>
          <w:b/>
          <w:sz w:val="24"/>
          <w:szCs w:val="24"/>
        </w:rPr>
      </w:pPr>
    </w:p>
    <w:p w14:paraId="76633AA3" w14:textId="77777777" w:rsidR="005F604E" w:rsidRPr="00392646" w:rsidRDefault="005F604E" w:rsidP="00811476">
      <w:pPr>
        <w:rPr>
          <w:rFonts w:ascii="Times New Roman" w:hAnsi="Times New Roman" w:cs="Times New Roman"/>
          <w:b/>
          <w:sz w:val="24"/>
          <w:szCs w:val="24"/>
        </w:rPr>
      </w:pPr>
    </w:p>
    <w:p w14:paraId="57CD7B12" w14:textId="77777777" w:rsidR="005F604E" w:rsidRPr="00392646" w:rsidRDefault="005F604E" w:rsidP="00811476">
      <w:pPr>
        <w:rPr>
          <w:rFonts w:ascii="Times New Roman" w:hAnsi="Times New Roman" w:cs="Times New Roman"/>
          <w:b/>
          <w:sz w:val="24"/>
          <w:szCs w:val="24"/>
        </w:rPr>
      </w:pPr>
    </w:p>
    <w:p w14:paraId="00F7451F" w14:textId="77777777" w:rsidR="005F604E" w:rsidRPr="00392646" w:rsidRDefault="005F604E" w:rsidP="00811476">
      <w:pPr>
        <w:rPr>
          <w:rFonts w:ascii="Times New Roman" w:hAnsi="Times New Roman" w:cs="Times New Roman"/>
          <w:b/>
          <w:sz w:val="24"/>
          <w:szCs w:val="24"/>
        </w:rPr>
      </w:pPr>
    </w:p>
    <w:p w14:paraId="29237919" w14:textId="77777777" w:rsidR="005F604E" w:rsidRPr="00392646" w:rsidRDefault="005F604E" w:rsidP="00811476">
      <w:pPr>
        <w:rPr>
          <w:rFonts w:ascii="Times New Roman" w:hAnsi="Times New Roman" w:cs="Times New Roman"/>
          <w:b/>
          <w:sz w:val="24"/>
          <w:szCs w:val="24"/>
        </w:rPr>
      </w:pPr>
    </w:p>
    <w:p w14:paraId="50E98ED2" w14:textId="77777777" w:rsidR="005F604E" w:rsidRPr="00392646" w:rsidRDefault="005F604E" w:rsidP="00811476">
      <w:pPr>
        <w:rPr>
          <w:rFonts w:ascii="Times New Roman" w:hAnsi="Times New Roman" w:cs="Times New Roman"/>
          <w:b/>
          <w:sz w:val="24"/>
          <w:szCs w:val="24"/>
        </w:rPr>
      </w:pPr>
    </w:p>
    <w:p w14:paraId="2B18F25B" w14:textId="77777777" w:rsidR="005F604E" w:rsidRPr="00392646" w:rsidRDefault="005F604E" w:rsidP="00811476">
      <w:pPr>
        <w:rPr>
          <w:rFonts w:ascii="Times New Roman" w:hAnsi="Times New Roman" w:cs="Times New Roman"/>
          <w:b/>
          <w:sz w:val="24"/>
          <w:szCs w:val="24"/>
        </w:rPr>
      </w:pPr>
    </w:p>
    <w:p w14:paraId="77166A0B" w14:textId="77777777" w:rsidR="005F604E" w:rsidRPr="00392646" w:rsidRDefault="005F604E" w:rsidP="00811476">
      <w:pPr>
        <w:rPr>
          <w:rFonts w:ascii="Times New Roman" w:hAnsi="Times New Roman" w:cs="Times New Roman"/>
          <w:b/>
          <w:sz w:val="24"/>
          <w:szCs w:val="24"/>
        </w:rPr>
      </w:pPr>
    </w:p>
    <w:p w14:paraId="4C18169C" w14:textId="77777777" w:rsidR="005F604E" w:rsidRPr="00392646" w:rsidRDefault="005F604E" w:rsidP="00811476">
      <w:pPr>
        <w:rPr>
          <w:rFonts w:ascii="Times New Roman" w:hAnsi="Times New Roman" w:cs="Times New Roman"/>
          <w:b/>
          <w:sz w:val="24"/>
          <w:szCs w:val="24"/>
        </w:rPr>
      </w:pPr>
    </w:p>
    <w:p w14:paraId="6709B586" w14:textId="7C3AC969" w:rsidR="00AE0712" w:rsidRPr="00392646" w:rsidRDefault="00AE0712" w:rsidP="00811476">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SD-10: </w:t>
      </w:r>
      <w:r w:rsidR="005F604E" w:rsidRPr="00392646">
        <w:rPr>
          <w:rFonts w:ascii="Times New Roman" w:hAnsi="Times New Roman" w:cs="Times New Roman"/>
          <w:b/>
          <w:sz w:val="24"/>
          <w:szCs w:val="24"/>
        </w:rPr>
        <w:t>M</w:t>
      </w:r>
      <w:r w:rsidR="007E1C92" w:rsidRPr="00392646">
        <w:rPr>
          <w:rFonts w:ascii="Times New Roman" w:hAnsi="Times New Roman" w:cs="Times New Roman"/>
          <w:b/>
          <w:sz w:val="24"/>
          <w:szCs w:val="24"/>
        </w:rPr>
        <w:t>ake an</w:t>
      </w:r>
      <w:r w:rsidRPr="00392646">
        <w:rPr>
          <w:rFonts w:ascii="Times New Roman" w:hAnsi="Times New Roman" w:cs="Times New Roman"/>
          <w:b/>
          <w:sz w:val="24"/>
          <w:szCs w:val="24"/>
        </w:rPr>
        <w:t xml:space="preserve"> appointment</w:t>
      </w:r>
    </w:p>
    <w:p w14:paraId="6AF3A82A" w14:textId="4FD50EF0" w:rsidR="00AE0712" w:rsidRPr="00392646" w:rsidRDefault="005F604E" w:rsidP="004D45B3">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65323BEB" wp14:editId="39E636E7">
            <wp:extent cx="8849360" cy="5201920"/>
            <wp:effectExtent l="0" t="0" r="8890" b="0"/>
            <wp:docPr id="76" name="Picture 76" descr="C:\Users\SONY\Desktop\senior project\progress1\usecase\sd.jpg\o_add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ONY\Desktop\senior project\progress1\usecase\sd.jpg\o_add_app.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49360" cy="5201920"/>
                    </a:xfrm>
                    <a:prstGeom prst="rect">
                      <a:avLst/>
                    </a:prstGeom>
                    <a:noFill/>
                    <a:ln>
                      <a:noFill/>
                    </a:ln>
                  </pic:spPr>
                </pic:pic>
              </a:graphicData>
            </a:graphic>
          </wp:inline>
        </w:drawing>
      </w:r>
    </w:p>
    <w:p w14:paraId="7A85C099" w14:textId="3EB6D9CE" w:rsidR="00AE0712" w:rsidRPr="00392646" w:rsidRDefault="00AE0712" w:rsidP="00AE0712">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20</w:t>
      </w:r>
      <w:r w:rsidRPr="00392646">
        <w:rPr>
          <w:rFonts w:ascii="Times New Roman" w:hAnsi="Times New Roman" w:cs="Times New Roman"/>
          <w:sz w:val="24"/>
          <w:szCs w:val="24"/>
        </w:rPr>
        <w:t>: Officer can add new appointment into the database and it will update in the dental clinic appointment sch</w:t>
      </w:r>
      <w:r w:rsidR="001641E7" w:rsidRPr="00392646">
        <w:rPr>
          <w:rFonts w:ascii="Times New Roman" w:hAnsi="Times New Roman" w:cs="Times New Roman"/>
          <w:sz w:val="24"/>
          <w:szCs w:val="24"/>
        </w:rPr>
        <w:t>ed</w:t>
      </w:r>
      <w:r w:rsidRPr="00392646">
        <w:rPr>
          <w:rFonts w:ascii="Times New Roman" w:hAnsi="Times New Roman" w:cs="Times New Roman"/>
          <w:sz w:val="24"/>
          <w:szCs w:val="24"/>
        </w:rPr>
        <w:t>ule</w:t>
      </w:r>
    </w:p>
    <w:p w14:paraId="6607B502" w14:textId="66697D60" w:rsidR="001641E7" w:rsidRPr="00392646" w:rsidRDefault="001641E7" w:rsidP="001641E7">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SD-11: </w:t>
      </w:r>
      <w:r w:rsidR="0079699C" w:rsidRPr="00392646">
        <w:rPr>
          <w:rFonts w:ascii="Times New Roman" w:hAnsi="Times New Roman" w:cs="Times New Roman"/>
          <w:b/>
          <w:sz w:val="24"/>
          <w:szCs w:val="24"/>
        </w:rPr>
        <w:t>Edit</w:t>
      </w:r>
      <w:r w:rsidRPr="00392646">
        <w:rPr>
          <w:rFonts w:ascii="Times New Roman" w:hAnsi="Times New Roman" w:cs="Times New Roman"/>
          <w:b/>
          <w:sz w:val="24"/>
          <w:szCs w:val="24"/>
        </w:rPr>
        <w:t xml:space="preserve"> an appointment</w:t>
      </w:r>
    </w:p>
    <w:p w14:paraId="52DB8E8E" w14:textId="77777777" w:rsidR="00AE6A3B" w:rsidRPr="00392646" w:rsidRDefault="00AE6A3B" w:rsidP="001641E7">
      <w:pPr>
        <w:rPr>
          <w:rFonts w:ascii="Times New Roman" w:hAnsi="Times New Roman" w:cs="Times New Roman"/>
          <w:b/>
          <w:sz w:val="24"/>
          <w:szCs w:val="24"/>
        </w:rPr>
      </w:pPr>
    </w:p>
    <w:p w14:paraId="56613768" w14:textId="6E557451" w:rsidR="0080128D" w:rsidRPr="00392646" w:rsidRDefault="004D45B3" w:rsidP="004D45B3">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2CA2E9A2" wp14:editId="5CA1807C">
            <wp:extent cx="9081596" cy="4907280"/>
            <wp:effectExtent l="0" t="0" r="5715" b="7620"/>
            <wp:docPr id="77" name="Picture 77" descr="C:\Users\SONY\Desktop\senior project\progress1\usecase\sd.jpg\o_edit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SONY\Desktop\senior project\progress1\usecase\sd.jpg\o_edit_app.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089147" cy="4911360"/>
                    </a:xfrm>
                    <a:prstGeom prst="rect">
                      <a:avLst/>
                    </a:prstGeom>
                    <a:noFill/>
                    <a:ln>
                      <a:noFill/>
                    </a:ln>
                  </pic:spPr>
                </pic:pic>
              </a:graphicData>
            </a:graphic>
          </wp:inline>
        </w:drawing>
      </w:r>
    </w:p>
    <w:p w14:paraId="4CCD5328" w14:textId="77777777" w:rsidR="00811476" w:rsidRPr="00392646" w:rsidRDefault="00811476" w:rsidP="00811476">
      <w:pPr>
        <w:rPr>
          <w:rFonts w:ascii="Times New Roman" w:hAnsi="Times New Roman" w:cs="Times New Roman"/>
          <w:b/>
          <w:sz w:val="24"/>
          <w:szCs w:val="24"/>
        </w:rPr>
      </w:pPr>
    </w:p>
    <w:p w14:paraId="536D5266" w14:textId="423D9D87" w:rsidR="0080128D" w:rsidRPr="00392646" w:rsidRDefault="0080128D" w:rsidP="0080128D">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21</w:t>
      </w:r>
      <w:r w:rsidRPr="00392646">
        <w:rPr>
          <w:rFonts w:ascii="Times New Roman" w:hAnsi="Times New Roman" w:cs="Times New Roman"/>
          <w:sz w:val="24"/>
          <w:szCs w:val="24"/>
        </w:rPr>
        <w:t>: Officer can edit an appointment into the database and it will update in the dental clinic appointment schedule</w:t>
      </w:r>
    </w:p>
    <w:p w14:paraId="6FD5254A" w14:textId="7852F44E" w:rsidR="00BD31E8" w:rsidRPr="00392646" w:rsidRDefault="00BD31E8" w:rsidP="00BD31E8">
      <w:pPr>
        <w:rPr>
          <w:rFonts w:ascii="Times New Roman" w:hAnsi="Times New Roman" w:cs="Times New Roman"/>
          <w:b/>
          <w:sz w:val="24"/>
          <w:szCs w:val="24"/>
        </w:rPr>
      </w:pPr>
      <w:r w:rsidRPr="00392646">
        <w:rPr>
          <w:rFonts w:ascii="Times New Roman" w:hAnsi="Times New Roman" w:cs="Times New Roman"/>
          <w:b/>
          <w:sz w:val="24"/>
          <w:szCs w:val="24"/>
        </w:rPr>
        <w:lastRenderedPageBreak/>
        <w:t xml:space="preserve">SD-12: </w:t>
      </w:r>
      <w:r w:rsidR="0079699C" w:rsidRPr="00392646">
        <w:rPr>
          <w:rFonts w:ascii="Times New Roman" w:hAnsi="Times New Roman" w:cs="Times New Roman"/>
          <w:b/>
          <w:sz w:val="24"/>
          <w:szCs w:val="24"/>
        </w:rPr>
        <w:t>Delete</w:t>
      </w:r>
      <w:r w:rsidRPr="00392646">
        <w:rPr>
          <w:rFonts w:ascii="Times New Roman" w:hAnsi="Times New Roman" w:cs="Times New Roman"/>
          <w:b/>
          <w:sz w:val="24"/>
          <w:szCs w:val="24"/>
        </w:rPr>
        <w:t xml:space="preserve"> an appointment</w:t>
      </w:r>
    </w:p>
    <w:p w14:paraId="297399AF" w14:textId="77777777" w:rsidR="00AE6A3B" w:rsidRPr="00392646" w:rsidRDefault="00AE6A3B" w:rsidP="00BD31E8">
      <w:pPr>
        <w:rPr>
          <w:rFonts w:ascii="Times New Roman" w:hAnsi="Times New Roman" w:cs="Times New Roman"/>
          <w:b/>
          <w:sz w:val="24"/>
          <w:szCs w:val="24"/>
        </w:rPr>
      </w:pPr>
    </w:p>
    <w:p w14:paraId="221F29BD" w14:textId="2E705CB9" w:rsidR="009972A0" w:rsidRPr="00392646" w:rsidRDefault="00795C15" w:rsidP="00795C15">
      <w:pPr>
        <w:jc w:val="cente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3D7F5F9F" wp14:editId="79D165D2">
            <wp:extent cx="9694346" cy="3017520"/>
            <wp:effectExtent l="0" t="0" r="2540" b="0"/>
            <wp:docPr id="78" name="Picture 78" descr="C:\Users\SONY\Desktop\senior project\progress1\usecase\sd.jpg\o_del_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ONY\Desktop\senior project\progress1\usecase\sd.jpg\o_del_app.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694346" cy="3017520"/>
                    </a:xfrm>
                    <a:prstGeom prst="rect">
                      <a:avLst/>
                    </a:prstGeom>
                    <a:noFill/>
                    <a:ln>
                      <a:noFill/>
                    </a:ln>
                  </pic:spPr>
                </pic:pic>
              </a:graphicData>
            </a:graphic>
          </wp:inline>
        </w:drawing>
      </w:r>
    </w:p>
    <w:p w14:paraId="04DE6843" w14:textId="4D88D667" w:rsidR="009972A0" w:rsidRPr="00392646" w:rsidRDefault="009972A0" w:rsidP="009972A0">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22</w:t>
      </w:r>
      <w:r w:rsidRPr="00392646">
        <w:rPr>
          <w:rFonts w:ascii="Times New Roman" w:hAnsi="Times New Roman" w:cs="Times New Roman"/>
          <w:sz w:val="24"/>
          <w:szCs w:val="24"/>
        </w:rPr>
        <w:t>: Officer can delete an appointment into the database and it will update in the dental clinic appointment schedule</w:t>
      </w:r>
    </w:p>
    <w:p w14:paraId="77EAC6ED" w14:textId="77777777" w:rsidR="009972A0" w:rsidRPr="00392646" w:rsidRDefault="009972A0" w:rsidP="00BD31E8">
      <w:pPr>
        <w:rPr>
          <w:rFonts w:ascii="Times New Roman" w:hAnsi="Times New Roman" w:cs="Times New Roman"/>
          <w:b/>
          <w:sz w:val="24"/>
          <w:szCs w:val="24"/>
        </w:rPr>
      </w:pPr>
    </w:p>
    <w:p w14:paraId="02ED1A88" w14:textId="77777777" w:rsidR="00811476" w:rsidRPr="00392646" w:rsidRDefault="00811476" w:rsidP="00811476">
      <w:pPr>
        <w:rPr>
          <w:rFonts w:ascii="Times New Roman" w:hAnsi="Times New Roman" w:cs="Times New Roman"/>
          <w:sz w:val="24"/>
          <w:szCs w:val="24"/>
        </w:rPr>
      </w:pPr>
    </w:p>
    <w:p w14:paraId="54886391" w14:textId="77777777" w:rsidR="000D28CD" w:rsidRPr="00392646" w:rsidRDefault="004067DE" w:rsidP="004067DE">
      <w:pPr>
        <w:rPr>
          <w:rFonts w:ascii="Times New Roman" w:hAnsi="Times New Roman" w:cs="Times New Roman"/>
        </w:rPr>
      </w:pPr>
      <w:r w:rsidRPr="00392646">
        <w:rPr>
          <w:rFonts w:ascii="Times New Roman" w:hAnsi="Times New Roman" w:cs="Times New Roman"/>
        </w:rPr>
        <w:tab/>
      </w:r>
    </w:p>
    <w:p w14:paraId="06C68DC4" w14:textId="77777777" w:rsidR="000D28CD" w:rsidRPr="00392646" w:rsidRDefault="000D28CD" w:rsidP="004067DE">
      <w:pPr>
        <w:rPr>
          <w:rFonts w:ascii="Times New Roman" w:hAnsi="Times New Roman" w:cs="Times New Roman"/>
        </w:rPr>
      </w:pPr>
    </w:p>
    <w:p w14:paraId="0A394A55" w14:textId="77777777" w:rsidR="000D28CD" w:rsidRPr="00392646" w:rsidRDefault="000D28CD" w:rsidP="004067DE">
      <w:pPr>
        <w:rPr>
          <w:rFonts w:ascii="Times New Roman" w:hAnsi="Times New Roman" w:cs="Times New Roman"/>
        </w:rPr>
      </w:pPr>
    </w:p>
    <w:p w14:paraId="52E56636" w14:textId="77777777" w:rsidR="000D28CD" w:rsidRPr="00392646" w:rsidRDefault="000D28CD" w:rsidP="004067DE">
      <w:pPr>
        <w:rPr>
          <w:rFonts w:ascii="Times New Roman" w:hAnsi="Times New Roman" w:cs="Times New Roman"/>
        </w:rPr>
      </w:pPr>
    </w:p>
    <w:p w14:paraId="458EFC76" w14:textId="77777777" w:rsidR="000D28CD" w:rsidRPr="00392646" w:rsidRDefault="000D28CD" w:rsidP="004067DE">
      <w:pPr>
        <w:rPr>
          <w:rFonts w:ascii="Times New Roman" w:hAnsi="Times New Roman" w:cs="Times New Roman"/>
        </w:rPr>
      </w:pPr>
    </w:p>
    <w:p w14:paraId="1978025A" w14:textId="77777777" w:rsidR="000D28CD" w:rsidRPr="00392646" w:rsidRDefault="000D28CD" w:rsidP="004067DE">
      <w:pPr>
        <w:rPr>
          <w:rFonts w:ascii="Times New Roman" w:hAnsi="Times New Roman" w:cs="Times New Roman"/>
        </w:rPr>
      </w:pPr>
    </w:p>
    <w:p w14:paraId="2BFEF51D" w14:textId="77777777" w:rsidR="000D28CD" w:rsidRPr="00392646" w:rsidRDefault="000D28CD" w:rsidP="004067DE">
      <w:pPr>
        <w:rPr>
          <w:rFonts w:ascii="Times New Roman" w:hAnsi="Times New Roman" w:cs="Times New Roman"/>
        </w:rPr>
      </w:pPr>
    </w:p>
    <w:p w14:paraId="6F0E18C6" w14:textId="77777777" w:rsidR="000D28CD" w:rsidRPr="00392646" w:rsidRDefault="000D28CD" w:rsidP="004067DE">
      <w:pPr>
        <w:rPr>
          <w:rFonts w:ascii="Times New Roman" w:hAnsi="Times New Roman" w:cs="Times New Roman"/>
        </w:rPr>
      </w:pPr>
    </w:p>
    <w:p w14:paraId="172C5DF1" w14:textId="77777777" w:rsidR="00C27C7D" w:rsidRPr="00392646" w:rsidRDefault="00C27C7D" w:rsidP="004067DE">
      <w:pPr>
        <w:rPr>
          <w:rFonts w:ascii="Times New Roman" w:hAnsi="Times New Roman" w:cs="Times New Roman"/>
        </w:rPr>
        <w:sectPr w:rsidR="00C27C7D" w:rsidRPr="00392646" w:rsidSect="00F4330E">
          <w:footerReference w:type="default" r:id="rId52"/>
          <w:pgSz w:w="16838" w:h="11906" w:orient="landscape"/>
          <w:pgMar w:top="1440" w:right="1440" w:bottom="1440" w:left="1440" w:header="708" w:footer="708" w:gutter="0"/>
          <w:cols w:space="708"/>
          <w:docGrid w:linePitch="360"/>
        </w:sectPr>
      </w:pPr>
    </w:p>
    <w:p w14:paraId="36F234CD" w14:textId="44CD73BD" w:rsidR="00386C60" w:rsidRPr="00392646" w:rsidRDefault="001621D9" w:rsidP="00386C60">
      <w:pPr>
        <w:rPr>
          <w:rFonts w:ascii="Times New Roman" w:hAnsi="Times New Roman" w:cs="Times New Roman"/>
          <w:b/>
          <w:sz w:val="24"/>
          <w:szCs w:val="24"/>
        </w:rPr>
      </w:pPr>
      <w:r w:rsidRPr="00392646">
        <w:rPr>
          <w:rFonts w:ascii="Times New Roman" w:hAnsi="Times New Roman" w:cs="Times New Roman"/>
          <w:b/>
          <w:sz w:val="24"/>
          <w:szCs w:val="24"/>
        </w:rPr>
        <w:lastRenderedPageBreak/>
        <w:t>SD-13</w:t>
      </w:r>
      <w:r w:rsidR="00386C60" w:rsidRPr="00392646">
        <w:rPr>
          <w:rFonts w:ascii="Times New Roman" w:hAnsi="Times New Roman" w:cs="Times New Roman"/>
          <w:b/>
          <w:sz w:val="24"/>
          <w:szCs w:val="24"/>
        </w:rPr>
        <w:t xml:space="preserve">: </w:t>
      </w:r>
      <w:r w:rsidR="00C27C7D" w:rsidRPr="00392646">
        <w:rPr>
          <w:rFonts w:ascii="Times New Roman" w:hAnsi="Times New Roman" w:cs="Times New Roman"/>
          <w:b/>
          <w:sz w:val="24"/>
          <w:szCs w:val="24"/>
        </w:rPr>
        <w:t>Edit patients’ account</w:t>
      </w:r>
    </w:p>
    <w:p w14:paraId="53EE1055" w14:textId="77777777" w:rsidR="005D0C81" w:rsidRPr="00392646" w:rsidRDefault="005D0C81" w:rsidP="00386C60">
      <w:pPr>
        <w:rPr>
          <w:rFonts w:ascii="Times New Roman" w:hAnsi="Times New Roman" w:cs="Times New Roman"/>
          <w:b/>
          <w:sz w:val="24"/>
          <w:szCs w:val="24"/>
        </w:rPr>
      </w:pPr>
    </w:p>
    <w:p w14:paraId="4098E672" w14:textId="5C9114AC" w:rsidR="00C27C7D" w:rsidRPr="00392646" w:rsidRDefault="00C27C7D" w:rsidP="00386C60">
      <w:pP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5D989A45" wp14:editId="3A5EE9A7">
            <wp:extent cx="6432870" cy="5090160"/>
            <wp:effectExtent l="0" t="0" r="6350" b="0"/>
            <wp:docPr id="80" name="Picture 80" descr="C:\Users\SONY\Desktop\senior project\progress1\usecase\sd.jpg\o_edit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SONY\Desktop\senior project\progress1\usecase\sd.jpg\o_edit_p.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438454" cy="5094579"/>
                    </a:xfrm>
                    <a:prstGeom prst="rect">
                      <a:avLst/>
                    </a:prstGeom>
                    <a:noFill/>
                    <a:ln>
                      <a:noFill/>
                    </a:ln>
                  </pic:spPr>
                </pic:pic>
              </a:graphicData>
            </a:graphic>
          </wp:inline>
        </w:drawing>
      </w:r>
    </w:p>
    <w:p w14:paraId="4CE3EC23" w14:textId="77777777" w:rsidR="000D28CD" w:rsidRPr="00392646" w:rsidRDefault="000D28CD" w:rsidP="004067DE">
      <w:pPr>
        <w:rPr>
          <w:rFonts w:ascii="Times New Roman" w:hAnsi="Times New Roman" w:cs="Times New Roman"/>
        </w:rPr>
      </w:pPr>
    </w:p>
    <w:p w14:paraId="5EE6E45D" w14:textId="26877C03" w:rsidR="000D28CD" w:rsidRPr="00392646" w:rsidRDefault="00C27C7D" w:rsidP="00C27C7D">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23</w:t>
      </w:r>
      <w:r w:rsidRPr="00392646">
        <w:rPr>
          <w:rFonts w:ascii="Times New Roman" w:hAnsi="Times New Roman" w:cs="Times New Roman"/>
          <w:sz w:val="24"/>
          <w:szCs w:val="24"/>
        </w:rPr>
        <w:t xml:space="preserve">: Officer can </w:t>
      </w:r>
      <w:r w:rsidR="006A5CC6" w:rsidRPr="00392646">
        <w:rPr>
          <w:rFonts w:ascii="Times New Roman" w:hAnsi="Times New Roman" w:cs="Times New Roman"/>
          <w:sz w:val="24"/>
          <w:szCs w:val="24"/>
        </w:rPr>
        <w:t>edit patients’ account and the list of all patients shows after edit</w:t>
      </w:r>
    </w:p>
    <w:p w14:paraId="5E9C9A89" w14:textId="77777777" w:rsidR="005D0C81" w:rsidRPr="00392646" w:rsidRDefault="005D0C81" w:rsidP="005D0C81">
      <w:pPr>
        <w:rPr>
          <w:rFonts w:ascii="Times New Roman" w:hAnsi="Times New Roman" w:cs="Times New Roman"/>
          <w:sz w:val="24"/>
          <w:szCs w:val="24"/>
        </w:rPr>
      </w:pPr>
    </w:p>
    <w:p w14:paraId="38E1609C" w14:textId="77777777" w:rsidR="005D0C81" w:rsidRPr="00392646" w:rsidRDefault="005D0C81" w:rsidP="005D0C81">
      <w:pPr>
        <w:rPr>
          <w:rFonts w:ascii="Times New Roman" w:hAnsi="Times New Roman" w:cs="Times New Roman"/>
          <w:sz w:val="24"/>
          <w:szCs w:val="24"/>
        </w:rPr>
      </w:pPr>
    </w:p>
    <w:p w14:paraId="394412F2" w14:textId="77777777" w:rsidR="005D0C81" w:rsidRPr="00392646" w:rsidRDefault="005D0C81" w:rsidP="005D0C81">
      <w:pPr>
        <w:rPr>
          <w:rFonts w:ascii="Times New Roman" w:hAnsi="Times New Roman" w:cs="Times New Roman"/>
          <w:sz w:val="24"/>
          <w:szCs w:val="24"/>
        </w:rPr>
      </w:pPr>
    </w:p>
    <w:p w14:paraId="03979254" w14:textId="77777777" w:rsidR="005D0C81" w:rsidRPr="00392646" w:rsidRDefault="005D0C81" w:rsidP="005D0C81">
      <w:pPr>
        <w:rPr>
          <w:rFonts w:ascii="Times New Roman" w:hAnsi="Times New Roman" w:cs="Times New Roman"/>
          <w:sz w:val="24"/>
          <w:szCs w:val="24"/>
        </w:rPr>
      </w:pPr>
    </w:p>
    <w:p w14:paraId="68D54DC5" w14:textId="77777777" w:rsidR="005D0C81" w:rsidRPr="00392646" w:rsidRDefault="005D0C81" w:rsidP="005D0C81">
      <w:pPr>
        <w:rPr>
          <w:rFonts w:ascii="Times New Roman" w:hAnsi="Times New Roman" w:cs="Times New Roman"/>
          <w:sz w:val="24"/>
          <w:szCs w:val="24"/>
        </w:rPr>
      </w:pPr>
    </w:p>
    <w:p w14:paraId="5A1573AE" w14:textId="77777777" w:rsidR="005D0C81" w:rsidRPr="00392646" w:rsidRDefault="005D0C81" w:rsidP="005D0C81">
      <w:pPr>
        <w:rPr>
          <w:rFonts w:ascii="Times New Roman" w:hAnsi="Times New Roman" w:cs="Times New Roman"/>
          <w:sz w:val="24"/>
          <w:szCs w:val="24"/>
        </w:rPr>
      </w:pPr>
    </w:p>
    <w:p w14:paraId="0403B062" w14:textId="77777777" w:rsidR="005D0C81" w:rsidRPr="00392646" w:rsidRDefault="005D0C81" w:rsidP="005D0C81">
      <w:pPr>
        <w:rPr>
          <w:rFonts w:ascii="Times New Roman" w:hAnsi="Times New Roman" w:cs="Times New Roman"/>
          <w:sz w:val="24"/>
          <w:szCs w:val="24"/>
        </w:rPr>
      </w:pPr>
    </w:p>
    <w:p w14:paraId="1C924EBC" w14:textId="77777777" w:rsidR="005D0C81" w:rsidRPr="00392646" w:rsidRDefault="005D0C81" w:rsidP="005D0C81">
      <w:pPr>
        <w:rPr>
          <w:rFonts w:ascii="Times New Roman" w:hAnsi="Times New Roman" w:cs="Times New Roman"/>
          <w:sz w:val="24"/>
          <w:szCs w:val="24"/>
        </w:rPr>
      </w:pPr>
    </w:p>
    <w:p w14:paraId="33E33F70" w14:textId="77777777" w:rsidR="005D0C81" w:rsidRPr="00392646" w:rsidRDefault="005D0C81" w:rsidP="005D0C81">
      <w:pPr>
        <w:rPr>
          <w:rFonts w:ascii="Times New Roman" w:hAnsi="Times New Roman" w:cs="Times New Roman"/>
          <w:sz w:val="24"/>
          <w:szCs w:val="24"/>
        </w:rPr>
      </w:pPr>
    </w:p>
    <w:p w14:paraId="30058DEB" w14:textId="77777777" w:rsidR="005D0C81" w:rsidRPr="00392646" w:rsidRDefault="005D0C81" w:rsidP="005D0C81">
      <w:pPr>
        <w:rPr>
          <w:rFonts w:ascii="Times New Roman" w:hAnsi="Times New Roman" w:cs="Times New Roman"/>
          <w:sz w:val="24"/>
          <w:szCs w:val="24"/>
        </w:rPr>
      </w:pPr>
    </w:p>
    <w:p w14:paraId="60224F3B" w14:textId="77777777" w:rsidR="005D0C81" w:rsidRPr="00392646" w:rsidRDefault="005D0C81" w:rsidP="005D0C81">
      <w:pPr>
        <w:rPr>
          <w:rFonts w:ascii="Times New Roman" w:hAnsi="Times New Roman" w:cs="Times New Roman"/>
          <w:sz w:val="24"/>
          <w:szCs w:val="24"/>
        </w:rPr>
      </w:pPr>
    </w:p>
    <w:p w14:paraId="1F4662A0" w14:textId="77777777" w:rsidR="005D0C81" w:rsidRPr="00392646" w:rsidRDefault="005D0C81" w:rsidP="005D0C81">
      <w:pPr>
        <w:rPr>
          <w:rFonts w:ascii="Times New Roman" w:hAnsi="Times New Roman" w:cs="Times New Roman"/>
          <w:sz w:val="24"/>
          <w:szCs w:val="24"/>
        </w:rPr>
      </w:pPr>
    </w:p>
    <w:p w14:paraId="17AE6D29" w14:textId="77777777" w:rsidR="000D28CD" w:rsidRPr="00392646" w:rsidRDefault="000D28CD" w:rsidP="004067DE">
      <w:pPr>
        <w:rPr>
          <w:rFonts w:ascii="Times New Roman" w:hAnsi="Times New Roman" w:cs="Times New Roman"/>
          <w:sz w:val="24"/>
          <w:szCs w:val="24"/>
        </w:rPr>
      </w:pPr>
    </w:p>
    <w:p w14:paraId="52237347" w14:textId="77777777" w:rsidR="00355710" w:rsidRPr="00392646" w:rsidRDefault="00355710" w:rsidP="004067DE">
      <w:pPr>
        <w:rPr>
          <w:rFonts w:ascii="Times New Roman" w:hAnsi="Times New Roman" w:cs="Times New Roman"/>
        </w:rPr>
      </w:pPr>
    </w:p>
    <w:p w14:paraId="6EF56D29" w14:textId="77524BC3"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4</w:t>
      </w:r>
      <w:r w:rsidRPr="00392646">
        <w:rPr>
          <w:rFonts w:ascii="Times New Roman" w:hAnsi="Times New Roman" w:cs="Times New Roman"/>
          <w:b/>
          <w:sz w:val="24"/>
          <w:szCs w:val="24"/>
        </w:rPr>
        <w:t>: Edit dentists’ account</w:t>
      </w:r>
    </w:p>
    <w:p w14:paraId="3D2653CE" w14:textId="77777777" w:rsidR="005D0C81" w:rsidRPr="00392646" w:rsidRDefault="005D0C81" w:rsidP="005D0C81">
      <w:pPr>
        <w:rPr>
          <w:rFonts w:ascii="Times New Roman" w:hAnsi="Times New Roman" w:cs="Times New Roman"/>
          <w:b/>
          <w:sz w:val="24"/>
          <w:szCs w:val="24"/>
        </w:rPr>
      </w:pPr>
    </w:p>
    <w:p w14:paraId="62695F33" w14:textId="7E373B1E"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399E6198" wp14:editId="699F8E21">
            <wp:extent cx="6509624" cy="4744720"/>
            <wp:effectExtent l="0" t="0" r="5715" b="0"/>
            <wp:docPr id="81" name="Picture 81" descr="C:\Users\SONY\Desktop\senior project\progress1\usecase\sd.jpg\o_edit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SONY\Desktop\senior project\progress1\usecase\sd.jpg\o_edit_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17725" cy="4750625"/>
                    </a:xfrm>
                    <a:prstGeom prst="rect">
                      <a:avLst/>
                    </a:prstGeom>
                    <a:noFill/>
                    <a:ln>
                      <a:noFill/>
                    </a:ln>
                  </pic:spPr>
                </pic:pic>
              </a:graphicData>
            </a:graphic>
          </wp:inline>
        </w:drawing>
      </w:r>
    </w:p>
    <w:p w14:paraId="5E7BEE08" w14:textId="77777777" w:rsidR="005D0C81" w:rsidRPr="00392646" w:rsidRDefault="005D0C81" w:rsidP="005D0C81">
      <w:pPr>
        <w:rPr>
          <w:rFonts w:ascii="Times New Roman" w:hAnsi="Times New Roman" w:cs="Times New Roman"/>
        </w:rPr>
      </w:pPr>
    </w:p>
    <w:p w14:paraId="497E88CC" w14:textId="6C36BC3D" w:rsidR="006A5CC6" w:rsidRPr="00392646" w:rsidRDefault="004E788C" w:rsidP="006A5CC6">
      <w:pPr>
        <w:jc w:val="center"/>
        <w:rPr>
          <w:rFonts w:ascii="Times New Roman" w:hAnsi="Times New Roman" w:cs="Times New Roman"/>
          <w:sz w:val="24"/>
          <w:szCs w:val="24"/>
        </w:rPr>
      </w:pPr>
      <w:r w:rsidRPr="00392646">
        <w:rPr>
          <w:rFonts w:ascii="Times New Roman" w:hAnsi="Times New Roman" w:cs="Times New Roman"/>
          <w:sz w:val="24"/>
          <w:szCs w:val="24"/>
        </w:rPr>
        <w:t>Figure 24</w:t>
      </w:r>
      <w:r w:rsidR="006A5CC6" w:rsidRPr="00392646">
        <w:rPr>
          <w:rFonts w:ascii="Times New Roman" w:hAnsi="Times New Roman" w:cs="Times New Roman"/>
          <w:sz w:val="24"/>
          <w:szCs w:val="24"/>
        </w:rPr>
        <w:t xml:space="preserve">: Officer can </w:t>
      </w:r>
      <w:r w:rsidR="009351A1" w:rsidRPr="00392646">
        <w:rPr>
          <w:rFonts w:ascii="Times New Roman" w:hAnsi="Times New Roman" w:cs="Times New Roman"/>
          <w:sz w:val="24"/>
          <w:szCs w:val="24"/>
        </w:rPr>
        <w:t>edit dentist</w:t>
      </w:r>
      <w:r w:rsidR="006A5CC6" w:rsidRPr="00392646">
        <w:rPr>
          <w:rFonts w:ascii="Times New Roman" w:hAnsi="Times New Roman" w:cs="Times New Roman"/>
          <w:sz w:val="24"/>
          <w:szCs w:val="24"/>
        </w:rPr>
        <w:t xml:space="preserve">s’ account and the list of all </w:t>
      </w:r>
      <w:r w:rsidR="00BE7FC8" w:rsidRPr="00392646">
        <w:rPr>
          <w:rFonts w:ascii="Times New Roman" w:hAnsi="Times New Roman" w:cs="Times New Roman"/>
          <w:sz w:val="24"/>
          <w:szCs w:val="24"/>
        </w:rPr>
        <w:t>clinic user</w:t>
      </w:r>
      <w:r w:rsidR="006A5CC6" w:rsidRPr="00392646">
        <w:rPr>
          <w:rFonts w:ascii="Times New Roman" w:hAnsi="Times New Roman" w:cs="Times New Roman"/>
          <w:sz w:val="24"/>
          <w:szCs w:val="24"/>
        </w:rPr>
        <w:t>s shows after edit</w:t>
      </w:r>
    </w:p>
    <w:p w14:paraId="6FF429B9" w14:textId="77777777" w:rsidR="000D28CD" w:rsidRPr="00392646" w:rsidRDefault="000D28CD" w:rsidP="004067DE">
      <w:pPr>
        <w:rPr>
          <w:rFonts w:ascii="Times New Roman" w:hAnsi="Times New Roman" w:cs="Times New Roman"/>
        </w:rPr>
      </w:pPr>
    </w:p>
    <w:p w14:paraId="04F18AB5" w14:textId="77777777" w:rsidR="000D28CD" w:rsidRPr="00392646" w:rsidRDefault="000D28CD" w:rsidP="004067DE">
      <w:pPr>
        <w:rPr>
          <w:rFonts w:ascii="Times New Roman" w:hAnsi="Times New Roman" w:cs="Times New Roman"/>
        </w:rPr>
      </w:pPr>
    </w:p>
    <w:p w14:paraId="4162F5D4" w14:textId="77777777" w:rsidR="000D28CD" w:rsidRPr="00392646" w:rsidRDefault="000D28CD" w:rsidP="004067DE">
      <w:pPr>
        <w:rPr>
          <w:rFonts w:ascii="Times New Roman" w:hAnsi="Times New Roman" w:cs="Times New Roman"/>
        </w:rPr>
      </w:pPr>
    </w:p>
    <w:p w14:paraId="4717F3A7" w14:textId="77777777" w:rsidR="005D0C81" w:rsidRPr="00392646" w:rsidRDefault="005D0C81" w:rsidP="004067DE">
      <w:pPr>
        <w:rPr>
          <w:rFonts w:ascii="Times New Roman" w:hAnsi="Times New Roman" w:cs="Times New Roman"/>
        </w:rPr>
      </w:pPr>
    </w:p>
    <w:p w14:paraId="7CEB160C" w14:textId="77777777" w:rsidR="005D0C81" w:rsidRPr="00392646" w:rsidRDefault="005D0C81" w:rsidP="004067DE">
      <w:pPr>
        <w:rPr>
          <w:rFonts w:ascii="Times New Roman" w:hAnsi="Times New Roman" w:cs="Times New Roman"/>
        </w:rPr>
      </w:pPr>
    </w:p>
    <w:p w14:paraId="61B9B608" w14:textId="77777777" w:rsidR="005D0C81" w:rsidRPr="00392646" w:rsidRDefault="005D0C81" w:rsidP="004067DE">
      <w:pPr>
        <w:rPr>
          <w:rFonts w:ascii="Times New Roman" w:hAnsi="Times New Roman" w:cs="Times New Roman"/>
        </w:rPr>
      </w:pPr>
    </w:p>
    <w:p w14:paraId="2C892B7F" w14:textId="77777777" w:rsidR="005D0C81" w:rsidRPr="00392646" w:rsidRDefault="005D0C81" w:rsidP="004067DE">
      <w:pPr>
        <w:rPr>
          <w:rFonts w:ascii="Times New Roman" w:hAnsi="Times New Roman" w:cs="Times New Roman"/>
        </w:rPr>
      </w:pPr>
    </w:p>
    <w:p w14:paraId="255671C4" w14:textId="77777777" w:rsidR="005D0C81" w:rsidRPr="00392646" w:rsidRDefault="005D0C81" w:rsidP="004067DE">
      <w:pPr>
        <w:rPr>
          <w:rFonts w:ascii="Times New Roman" w:hAnsi="Times New Roman" w:cs="Times New Roman"/>
        </w:rPr>
      </w:pPr>
    </w:p>
    <w:p w14:paraId="005742C0" w14:textId="77777777" w:rsidR="005D0C81" w:rsidRPr="00392646" w:rsidRDefault="005D0C81" w:rsidP="004067DE">
      <w:pPr>
        <w:rPr>
          <w:rFonts w:ascii="Times New Roman" w:hAnsi="Times New Roman" w:cs="Times New Roman"/>
        </w:rPr>
      </w:pPr>
    </w:p>
    <w:p w14:paraId="2EA86B5C" w14:textId="77777777" w:rsidR="005D0C81" w:rsidRPr="00392646" w:rsidRDefault="005D0C81" w:rsidP="004067DE">
      <w:pPr>
        <w:rPr>
          <w:rFonts w:ascii="Times New Roman" w:hAnsi="Times New Roman" w:cs="Times New Roman"/>
        </w:rPr>
      </w:pPr>
    </w:p>
    <w:p w14:paraId="0E2B7754" w14:textId="77777777" w:rsidR="005D0C81" w:rsidRPr="00392646" w:rsidRDefault="005D0C81" w:rsidP="004067DE">
      <w:pPr>
        <w:rPr>
          <w:rFonts w:ascii="Times New Roman" w:hAnsi="Times New Roman" w:cs="Times New Roman"/>
        </w:rPr>
      </w:pPr>
    </w:p>
    <w:p w14:paraId="348D7748" w14:textId="77777777" w:rsidR="005D0C81" w:rsidRPr="00392646" w:rsidRDefault="005D0C81" w:rsidP="004067DE">
      <w:pPr>
        <w:rPr>
          <w:rFonts w:ascii="Times New Roman" w:hAnsi="Times New Roman" w:cs="Times New Roman"/>
        </w:rPr>
      </w:pPr>
    </w:p>
    <w:p w14:paraId="3225CD9D" w14:textId="77777777" w:rsidR="005D0C81" w:rsidRPr="00392646" w:rsidRDefault="005D0C81" w:rsidP="004067DE">
      <w:pPr>
        <w:rPr>
          <w:rFonts w:ascii="Times New Roman" w:hAnsi="Times New Roman" w:cs="Times New Roman"/>
        </w:rPr>
      </w:pPr>
    </w:p>
    <w:p w14:paraId="16A3EF75" w14:textId="77777777" w:rsidR="005D0C81" w:rsidRPr="00392646" w:rsidRDefault="005D0C81" w:rsidP="004067DE">
      <w:pPr>
        <w:rPr>
          <w:rFonts w:ascii="Times New Roman" w:hAnsi="Times New Roman" w:cs="Times New Roman"/>
        </w:rPr>
      </w:pPr>
    </w:p>
    <w:p w14:paraId="2A261F9E" w14:textId="77777777" w:rsidR="005D0C81" w:rsidRPr="00392646" w:rsidRDefault="005D0C81" w:rsidP="004067DE">
      <w:pPr>
        <w:rPr>
          <w:rFonts w:ascii="Times New Roman" w:hAnsi="Times New Roman" w:cs="Times New Roman"/>
        </w:rPr>
      </w:pPr>
    </w:p>
    <w:p w14:paraId="1397A826" w14:textId="77777777" w:rsidR="005D0C81" w:rsidRPr="00392646" w:rsidRDefault="005D0C81" w:rsidP="004067DE">
      <w:pPr>
        <w:rPr>
          <w:rFonts w:ascii="Times New Roman" w:hAnsi="Times New Roman" w:cs="Times New Roman"/>
        </w:rPr>
      </w:pPr>
    </w:p>
    <w:p w14:paraId="3C1A72AD" w14:textId="77777777" w:rsidR="005D0C81" w:rsidRPr="00392646" w:rsidRDefault="005D0C81" w:rsidP="004067DE">
      <w:pPr>
        <w:rPr>
          <w:rFonts w:ascii="Times New Roman" w:hAnsi="Times New Roman" w:cs="Times New Roman"/>
        </w:rPr>
      </w:pPr>
    </w:p>
    <w:p w14:paraId="5DAE2B84" w14:textId="77777777" w:rsidR="005D0C81" w:rsidRPr="00392646" w:rsidRDefault="005D0C81" w:rsidP="004067DE">
      <w:pPr>
        <w:rPr>
          <w:rFonts w:ascii="Times New Roman" w:hAnsi="Times New Roman" w:cs="Times New Roman"/>
        </w:rPr>
      </w:pPr>
    </w:p>
    <w:p w14:paraId="383CFEC7" w14:textId="77777777" w:rsidR="005D0C81" w:rsidRPr="00392646" w:rsidRDefault="005D0C81" w:rsidP="004067DE">
      <w:pPr>
        <w:rPr>
          <w:rFonts w:ascii="Times New Roman" w:hAnsi="Times New Roman" w:cs="Times New Roman"/>
        </w:rPr>
        <w:sectPr w:rsidR="005D0C81" w:rsidRPr="00392646" w:rsidSect="00C27C7D">
          <w:footerReference w:type="default" r:id="rId55"/>
          <w:pgSz w:w="11906" w:h="16838"/>
          <w:pgMar w:top="1440" w:right="1440" w:bottom="1440" w:left="1440" w:header="708" w:footer="708" w:gutter="0"/>
          <w:cols w:space="708"/>
          <w:docGrid w:linePitch="360"/>
        </w:sectPr>
      </w:pPr>
    </w:p>
    <w:p w14:paraId="7DD1F30F" w14:textId="22F3F9E3" w:rsidR="005D0C81" w:rsidRPr="00392646" w:rsidRDefault="005D0C81" w:rsidP="005D0C81">
      <w:pPr>
        <w:rPr>
          <w:rFonts w:ascii="Times New Roman" w:hAnsi="Times New Roman" w:cs="Times New Roman"/>
          <w:b/>
          <w:sz w:val="24"/>
          <w:szCs w:val="24"/>
        </w:rPr>
      </w:pPr>
      <w:r w:rsidRPr="00392646">
        <w:rPr>
          <w:rFonts w:ascii="Times New Roman" w:hAnsi="Times New Roman" w:cs="Times New Roman"/>
          <w:b/>
          <w:sz w:val="24"/>
          <w:szCs w:val="24"/>
        </w:rPr>
        <w:lastRenderedPageBreak/>
        <w:t>SD-1</w:t>
      </w:r>
      <w:r w:rsidR="00D13EA8" w:rsidRPr="00392646">
        <w:rPr>
          <w:rFonts w:ascii="Times New Roman" w:hAnsi="Times New Roman" w:cs="Times New Roman"/>
          <w:b/>
          <w:sz w:val="24"/>
          <w:szCs w:val="24"/>
        </w:rPr>
        <w:t>5</w:t>
      </w:r>
      <w:r w:rsidRPr="00392646">
        <w:rPr>
          <w:rFonts w:ascii="Times New Roman" w:hAnsi="Times New Roman" w:cs="Times New Roman"/>
          <w:b/>
          <w:sz w:val="24"/>
          <w:szCs w:val="24"/>
        </w:rPr>
        <w:t xml:space="preserve">: </w:t>
      </w:r>
      <w:r w:rsidR="001727D5" w:rsidRPr="00392646">
        <w:rPr>
          <w:rFonts w:ascii="Times New Roman" w:hAnsi="Times New Roman" w:cs="Times New Roman"/>
          <w:b/>
          <w:sz w:val="24"/>
          <w:szCs w:val="24"/>
        </w:rPr>
        <w:t>Delete patients’</w:t>
      </w:r>
      <w:r w:rsidRPr="00392646">
        <w:rPr>
          <w:rFonts w:ascii="Times New Roman" w:hAnsi="Times New Roman" w:cs="Times New Roman"/>
          <w:b/>
          <w:sz w:val="24"/>
          <w:szCs w:val="24"/>
        </w:rPr>
        <w:t xml:space="preserve"> account</w:t>
      </w:r>
    </w:p>
    <w:p w14:paraId="11748340" w14:textId="77777777" w:rsidR="001727D5" w:rsidRPr="00392646" w:rsidRDefault="001727D5" w:rsidP="005D0C81">
      <w:pPr>
        <w:rPr>
          <w:rFonts w:ascii="Times New Roman" w:hAnsi="Times New Roman" w:cs="Times New Roman"/>
          <w:b/>
          <w:sz w:val="24"/>
          <w:szCs w:val="24"/>
        </w:rPr>
      </w:pPr>
    </w:p>
    <w:p w14:paraId="7DC84A88" w14:textId="77B82DBC" w:rsidR="005D0C81" w:rsidRPr="00392646" w:rsidRDefault="001727D5" w:rsidP="001727D5">
      <w:pPr>
        <w:jc w:val="center"/>
        <w:rPr>
          <w:rFonts w:ascii="Times New Roman" w:hAnsi="Times New Roman" w:cs="Times New Roman"/>
        </w:rPr>
      </w:pPr>
      <w:r w:rsidRPr="00392646">
        <w:rPr>
          <w:rFonts w:ascii="Times New Roman" w:hAnsi="Times New Roman" w:cs="Times New Roman"/>
          <w:noProof/>
        </w:rPr>
        <w:drawing>
          <wp:inline distT="0" distB="0" distL="0" distR="0" wp14:anchorId="56739093" wp14:editId="23B88C92">
            <wp:extent cx="8893575" cy="3108960"/>
            <wp:effectExtent l="0" t="0" r="3175" b="0"/>
            <wp:docPr id="82" name="Picture 82" descr="C:\Users\SONY\Desktop\senior project\progress1\usecase\sd.jpg\o_del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SONY\Desktop\senior project\progress1\usecase\sd.jpg\o_del_p.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8894079" cy="3109136"/>
                    </a:xfrm>
                    <a:prstGeom prst="rect">
                      <a:avLst/>
                    </a:prstGeom>
                    <a:noFill/>
                    <a:ln>
                      <a:noFill/>
                    </a:ln>
                  </pic:spPr>
                </pic:pic>
              </a:graphicData>
            </a:graphic>
          </wp:inline>
        </w:drawing>
      </w:r>
    </w:p>
    <w:p w14:paraId="1C0020DD" w14:textId="77777777" w:rsidR="001727D5" w:rsidRPr="00392646" w:rsidRDefault="001727D5" w:rsidP="001727D5">
      <w:pPr>
        <w:rPr>
          <w:rFonts w:ascii="Times New Roman" w:hAnsi="Times New Roman" w:cs="Times New Roman"/>
        </w:rPr>
      </w:pPr>
    </w:p>
    <w:p w14:paraId="669B6D01" w14:textId="5DAB43E5" w:rsidR="009351A1" w:rsidRPr="00392646" w:rsidRDefault="009351A1" w:rsidP="009351A1">
      <w:pPr>
        <w:jc w:val="center"/>
        <w:rPr>
          <w:rFonts w:ascii="Times New Roman" w:hAnsi="Times New Roman" w:cs="Times New Roman"/>
          <w:sz w:val="24"/>
          <w:szCs w:val="24"/>
        </w:rPr>
      </w:pPr>
      <w:r w:rsidRPr="00392646">
        <w:rPr>
          <w:rFonts w:ascii="Times New Roman" w:hAnsi="Times New Roman" w:cs="Times New Roman"/>
          <w:sz w:val="24"/>
          <w:szCs w:val="24"/>
        </w:rPr>
        <w:t>Figure 2</w:t>
      </w:r>
      <w:r w:rsidR="004E788C" w:rsidRPr="00392646">
        <w:rPr>
          <w:rFonts w:ascii="Times New Roman" w:hAnsi="Times New Roman" w:cs="Times New Roman"/>
          <w:sz w:val="24"/>
          <w:szCs w:val="24"/>
        </w:rPr>
        <w:t>5</w:t>
      </w:r>
      <w:r w:rsidRPr="00392646">
        <w:rPr>
          <w:rFonts w:ascii="Times New Roman" w:hAnsi="Times New Roman" w:cs="Times New Roman"/>
          <w:sz w:val="24"/>
          <w:szCs w:val="24"/>
        </w:rPr>
        <w:t xml:space="preserve">: Officer can </w:t>
      </w:r>
      <w:r w:rsidR="00FF117D" w:rsidRPr="00392646">
        <w:rPr>
          <w:rFonts w:ascii="Times New Roman" w:hAnsi="Times New Roman" w:cs="Times New Roman"/>
          <w:sz w:val="24"/>
          <w:szCs w:val="24"/>
        </w:rPr>
        <w:t xml:space="preserve">delete </w:t>
      </w:r>
      <w:r w:rsidRPr="00392646">
        <w:rPr>
          <w:rFonts w:ascii="Times New Roman" w:hAnsi="Times New Roman" w:cs="Times New Roman"/>
          <w:sz w:val="24"/>
          <w:szCs w:val="24"/>
        </w:rPr>
        <w:t>patients’ account and the list of all patients shows after edit</w:t>
      </w:r>
    </w:p>
    <w:p w14:paraId="3E1C110C" w14:textId="77777777" w:rsidR="005D0C81" w:rsidRPr="00392646" w:rsidRDefault="005D0C81" w:rsidP="004067DE">
      <w:pPr>
        <w:rPr>
          <w:rFonts w:ascii="Times New Roman" w:hAnsi="Times New Roman" w:cs="Times New Roman"/>
        </w:rPr>
      </w:pPr>
    </w:p>
    <w:p w14:paraId="55C6D1EC" w14:textId="77777777" w:rsidR="005D0C81" w:rsidRPr="00392646" w:rsidRDefault="005D0C81" w:rsidP="004067DE">
      <w:pPr>
        <w:rPr>
          <w:rFonts w:ascii="Times New Roman" w:hAnsi="Times New Roman" w:cs="Times New Roman"/>
        </w:rPr>
      </w:pPr>
    </w:p>
    <w:p w14:paraId="3EA1B414" w14:textId="77777777" w:rsidR="001727D5" w:rsidRPr="00392646" w:rsidRDefault="001727D5" w:rsidP="004067DE">
      <w:pPr>
        <w:rPr>
          <w:rFonts w:ascii="Times New Roman" w:hAnsi="Times New Roman" w:cs="Times New Roman"/>
        </w:rPr>
      </w:pPr>
    </w:p>
    <w:p w14:paraId="5C862C05" w14:textId="77777777" w:rsidR="001727D5" w:rsidRPr="00392646" w:rsidRDefault="001727D5" w:rsidP="004067DE">
      <w:pPr>
        <w:rPr>
          <w:rFonts w:ascii="Times New Roman" w:hAnsi="Times New Roman" w:cs="Times New Roman"/>
        </w:rPr>
      </w:pPr>
    </w:p>
    <w:p w14:paraId="2253A3F8" w14:textId="77777777" w:rsidR="001727D5" w:rsidRPr="00392646" w:rsidRDefault="001727D5" w:rsidP="004067DE">
      <w:pPr>
        <w:rPr>
          <w:rFonts w:ascii="Times New Roman" w:hAnsi="Times New Roman" w:cs="Times New Roman"/>
        </w:rPr>
      </w:pPr>
    </w:p>
    <w:p w14:paraId="7DC62700" w14:textId="77777777" w:rsidR="001727D5" w:rsidRPr="00392646" w:rsidRDefault="001727D5" w:rsidP="004067DE">
      <w:pPr>
        <w:rPr>
          <w:rFonts w:ascii="Times New Roman" w:hAnsi="Times New Roman" w:cs="Times New Roman"/>
        </w:rPr>
      </w:pPr>
    </w:p>
    <w:p w14:paraId="35D316E6" w14:textId="77777777" w:rsidR="001727D5" w:rsidRPr="00392646" w:rsidRDefault="001727D5" w:rsidP="004067DE">
      <w:pPr>
        <w:rPr>
          <w:rFonts w:ascii="Times New Roman" w:hAnsi="Times New Roman" w:cs="Times New Roman"/>
        </w:rPr>
      </w:pPr>
    </w:p>
    <w:p w14:paraId="7E223E9B" w14:textId="77777777" w:rsidR="001727D5" w:rsidRPr="00392646" w:rsidRDefault="001727D5" w:rsidP="004067DE">
      <w:pPr>
        <w:rPr>
          <w:rFonts w:ascii="Times New Roman" w:hAnsi="Times New Roman" w:cs="Times New Roman"/>
        </w:rPr>
      </w:pPr>
    </w:p>
    <w:p w14:paraId="02C8C456" w14:textId="77777777" w:rsidR="001727D5" w:rsidRPr="00392646" w:rsidRDefault="001727D5" w:rsidP="004067DE">
      <w:pPr>
        <w:rPr>
          <w:rFonts w:ascii="Times New Roman" w:hAnsi="Times New Roman" w:cs="Times New Roman"/>
        </w:rPr>
      </w:pPr>
    </w:p>
    <w:p w14:paraId="145FDF40" w14:textId="5861323F" w:rsidR="00AE3CAE" w:rsidRPr="00392646" w:rsidRDefault="00AE3CAE" w:rsidP="00AE3CAE">
      <w:pPr>
        <w:rPr>
          <w:rFonts w:ascii="Times New Roman" w:hAnsi="Times New Roman" w:cs="Times New Roman"/>
          <w:b/>
          <w:sz w:val="24"/>
          <w:szCs w:val="24"/>
        </w:rPr>
      </w:pPr>
      <w:r w:rsidRPr="00392646">
        <w:rPr>
          <w:rFonts w:ascii="Times New Roman" w:hAnsi="Times New Roman" w:cs="Times New Roman"/>
          <w:b/>
          <w:sz w:val="24"/>
          <w:szCs w:val="24"/>
        </w:rPr>
        <w:lastRenderedPageBreak/>
        <w:t>SD-16: Delete dentists’ account</w:t>
      </w:r>
    </w:p>
    <w:p w14:paraId="3D045E23" w14:textId="77777777" w:rsidR="00AE3CAE" w:rsidRPr="00392646" w:rsidRDefault="00AE3CAE" w:rsidP="00AE3CAE">
      <w:pPr>
        <w:rPr>
          <w:rFonts w:ascii="Times New Roman" w:hAnsi="Times New Roman" w:cs="Times New Roman"/>
          <w:b/>
          <w:sz w:val="24"/>
          <w:szCs w:val="24"/>
        </w:rPr>
      </w:pPr>
    </w:p>
    <w:p w14:paraId="6B9C2DEB" w14:textId="58DD312C" w:rsidR="00AE3CAE" w:rsidRPr="00392646" w:rsidRDefault="00AE3CAE" w:rsidP="00AE3CAE">
      <w:pPr>
        <w:jc w:val="center"/>
        <w:rPr>
          <w:rFonts w:ascii="Times New Roman" w:hAnsi="Times New Roman" w:cs="Times New Roman"/>
        </w:rPr>
      </w:pPr>
      <w:r w:rsidRPr="00392646">
        <w:rPr>
          <w:rFonts w:ascii="Times New Roman" w:hAnsi="Times New Roman" w:cs="Times New Roman"/>
          <w:noProof/>
        </w:rPr>
        <w:drawing>
          <wp:inline distT="0" distB="0" distL="0" distR="0" wp14:anchorId="335AE449" wp14:editId="053F93B2">
            <wp:extent cx="7875389" cy="3007360"/>
            <wp:effectExtent l="0" t="0" r="0" b="2540"/>
            <wp:docPr id="84" name="Picture 84" descr="C:\Users\SONY\Desktop\senior project\progress1\usecase\sd.jpg\o_del_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SONY\Desktop\senior project\progress1\usecase\sd.jpg\o_del_d.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875389" cy="3007360"/>
                    </a:xfrm>
                    <a:prstGeom prst="rect">
                      <a:avLst/>
                    </a:prstGeom>
                    <a:noFill/>
                    <a:ln>
                      <a:noFill/>
                    </a:ln>
                  </pic:spPr>
                </pic:pic>
              </a:graphicData>
            </a:graphic>
          </wp:inline>
        </w:drawing>
      </w:r>
    </w:p>
    <w:p w14:paraId="619A7BF7" w14:textId="77777777" w:rsidR="00AE3CAE" w:rsidRPr="00392646" w:rsidRDefault="00AE3CAE" w:rsidP="00AE3CAE">
      <w:pPr>
        <w:rPr>
          <w:rFonts w:ascii="Times New Roman" w:hAnsi="Times New Roman" w:cs="Times New Roman"/>
        </w:rPr>
      </w:pPr>
    </w:p>
    <w:p w14:paraId="5BAC0972" w14:textId="16FA4F6F" w:rsidR="00FF117D" w:rsidRPr="00392646" w:rsidRDefault="004E788C" w:rsidP="00FF117D">
      <w:pPr>
        <w:jc w:val="center"/>
        <w:rPr>
          <w:rFonts w:ascii="Times New Roman" w:hAnsi="Times New Roman" w:cs="Times New Roman"/>
          <w:sz w:val="24"/>
          <w:szCs w:val="24"/>
        </w:rPr>
      </w:pPr>
      <w:r w:rsidRPr="00392646">
        <w:rPr>
          <w:rFonts w:ascii="Times New Roman" w:hAnsi="Times New Roman" w:cs="Times New Roman"/>
          <w:sz w:val="24"/>
          <w:szCs w:val="24"/>
        </w:rPr>
        <w:t>Figure 26</w:t>
      </w:r>
      <w:r w:rsidR="00FF117D" w:rsidRPr="00392646">
        <w:rPr>
          <w:rFonts w:ascii="Times New Roman" w:hAnsi="Times New Roman" w:cs="Times New Roman"/>
          <w:sz w:val="24"/>
          <w:szCs w:val="24"/>
        </w:rPr>
        <w:t>: Officer can delete dentists’ account and the list of all dentists shows after edit</w:t>
      </w:r>
    </w:p>
    <w:p w14:paraId="6B20CCAA" w14:textId="77777777" w:rsidR="001727D5" w:rsidRPr="00392646" w:rsidRDefault="001727D5" w:rsidP="004067DE">
      <w:pPr>
        <w:rPr>
          <w:rFonts w:ascii="Times New Roman" w:hAnsi="Times New Roman" w:cs="Times New Roman"/>
        </w:rPr>
      </w:pPr>
    </w:p>
    <w:p w14:paraId="64588327" w14:textId="77777777" w:rsidR="001727D5" w:rsidRPr="00392646" w:rsidRDefault="001727D5" w:rsidP="004067DE">
      <w:pPr>
        <w:rPr>
          <w:rFonts w:ascii="Times New Roman" w:hAnsi="Times New Roman" w:cs="Times New Roman"/>
        </w:rPr>
      </w:pPr>
    </w:p>
    <w:p w14:paraId="579F693A" w14:textId="77777777" w:rsidR="00E057A0" w:rsidRPr="00392646" w:rsidRDefault="00E057A0" w:rsidP="004067DE">
      <w:pPr>
        <w:rPr>
          <w:rFonts w:ascii="Times New Roman" w:hAnsi="Times New Roman" w:cs="Times New Roman"/>
        </w:rPr>
      </w:pPr>
    </w:p>
    <w:p w14:paraId="1994CD82" w14:textId="77777777" w:rsidR="00E057A0" w:rsidRPr="00392646" w:rsidRDefault="00E057A0" w:rsidP="004067DE">
      <w:pPr>
        <w:rPr>
          <w:rFonts w:ascii="Times New Roman" w:hAnsi="Times New Roman" w:cs="Times New Roman"/>
        </w:rPr>
      </w:pPr>
    </w:p>
    <w:p w14:paraId="7C9CBC3B" w14:textId="77777777" w:rsidR="00E057A0" w:rsidRPr="00392646" w:rsidRDefault="00E057A0" w:rsidP="004067DE">
      <w:pPr>
        <w:rPr>
          <w:rFonts w:ascii="Times New Roman" w:hAnsi="Times New Roman" w:cs="Times New Roman"/>
        </w:rPr>
      </w:pPr>
    </w:p>
    <w:p w14:paraId="23EE12A1" w14:textId="77777777" w:rsidR="00E057A0" w:rsidRPr="00392646" w:rsidRDefault="00E057A0" w:rsidP="004067DE">
      <w:pPr>
        <w:rPr>
          <w:rFonts w:ascii="Times New Roman" w:hAnsi="Times New Roman" w:cs="Times New Roman"/>
        </w:rPr>
      </w:pPr>
    </w:p>
    <w:p w14:paraId="7F4D733D" w14:textId="77777777" w:rsidR="00E057A0" w:rsidRPr="00392646" w:rsidRDefault="00E057A0" w:rsidP="004067DE">
      <w:pPr>
        <w:rPr>
          <w:rFonts w:ascii="Times New Roman" w:hAnsi="Times New Roman" w:cs="Times New Roman"/>
        </w:rPr>
      </w:pPr>
    </w:p>
    <w:p w14:paraId="594AF9AC" w14:textId="77777777" w:rsidR="00E057A0" w:rsidRPr="00392646" w:rsidRDefault="00E057A0" w:rsidP="004067DE">
      <w:pPr>
        <w:rPr>
          <w:rFonts w:ascii="Times New Roman" w:hAnsi="Times New Roman" w:cs="Times New Roman"/>
        </w:rPr>
      </w:pPr>
    </w:p>
    <w:p w14:paraId="2C5927C2" w14:textId="77777777" w:rsidR="00E057A0" w:rsidRPr="00392646" w:rsidRDefault="00E057A0" w:rsidP="004067DE">
      <w:pPr>
        <w:rPr>
          <w:rFonts w:ascii="Times New Roman" w:hAnsi="Times New Roman" w:cs="Times New Roman"/>
        </w:rPr>
      </w:pPr>
    </w:p>
    <w:p w14:paraId="73570302" w14:textId="77777777" w:rsidR="00E057A0" w:rsidRPr="00392646" w:rsidRDefault="00E057A0" w:rsidP="004067DE">
      <w:pPr>
        <w:rPr>
          <w:rFonts w:ascii="Times New Roman" w:hAnsi="Times New Roman" w:cs="Times New Roman"/>
        </w:rPr>
      </w:pPr>
    </w:p>
    <w:p w14:paraId="69753BAA" w14:textId="74BBD844" w:rsidR="00E057A0" w:rsidRPr="00392646" w:rsidRDefault="00E057A0" w:rsidP="00E057A0">
      <w:pPr>
        <w:rPr>
          <w:rFonts w:ascii="Times New Roman" w:hAnsi="Times New Roman" w:cs="Times New Roman"/>
          <w:b/>
          <w:sz w:val="24"/>
          <w:szCs w:val="24"/>
        </w:rPr>
      </w:pPr>
      <w:r w:rsidRPr="00392646">
        <w:rPr>
          <w:rFonts w:ascii="Times New Roman" w:hAnsi="Times New Roman" w:cs="Times New Roman"/>
          <w:b/>
          <w:sz w:val="24"/>
          <w:szCs w:val="24"/>
        </w:rPr>
        <w:lastRenderedPageBreak/>
        <w:t>SD-17: Save appointment to Google Calendar</w:t>
      </w:r>
    </w:p>
    <w:p w14:paraId="54950A60" w14:textId="77777777" w:rsidR="00E057A0" w:rsidRPr="00392646" w:rsidRDefault="00E057A0" w:rsidP="00E057A0">
      <w:pPr>
        <w:rPr>
          <w:rFonts w:ascii="Times New Roman" w:hAnsi="Times New Roman" w:cs="Times New Roman"/>
          <w:b/>
          <w:sz w:val="24"/>
          <w:szCs w:val="24"/>
        </w:rPr>
      </w:pPr>
    </w:p>
    <w:p w14:paraId="6564AF46" w14:textId="3CE7B546" w:rsidR="00E057A0" w:rsidRPr="00392646" w:rsidRDefault="00E057A0" w:rsidP="00E057A0">
      <w:pP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24A8695E" wp14:editId="737E89BB">
            <wp:extent cx="9743440" cy="2519250"/>
            <wp:effectExtent l="0" t="0" r="0" b="0"/>
            <wp:docPr id="85" name="Picture 85" descr="C:\Users\SONY\Desktop\senior project\progress1\usecase\sd.jpg\o_s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SONY\Desktop\senior project\progress1\usecase\sd.jpg\o_save.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9768723" cy="2525787"/>
                    </a:xfrm>
                    <a:prstGeom prst="rect">
                      <a:avLst/>
                    </a:prstGeom>
                    <a:noFill/>
                    <a:ln>
                      <a:noFill/>
                    </a:ln>
                  </pic:spPr>
                </pic:pic>
              </a:graphicData>
            </a:graphic>
          </wp:inline>
        </w:drawing>
      </w:r>
    </w:p>
    <w:p w14:paraId="6C1B5324" w14:textId="77777777" w:rsidR="00E057A0" w:rsidRPr="00392646" w:rsidRDefault="00E057A0" w:rsidP="004067DE">
      <w:pPr>
        <w:rPr>
          <w:rFonts w:ascii="Times New Roman" w:hAnsi="Times New Roman" w:cs="Times New Roman"/>
        </w:rPr>
      </w:pPr>
    </w:p>
    <w:p w14:paraId="74A3BFEF" w14:textId="6CE8ED1B" w:rsidR="00E057A0" w:rsidRPr="00392646" w:rsidRDefault="00E057A0" w:rsidP="00E057A0">
      <w:pPr>
        <w:jc w:val="center"/>
        <w:rPr>
          <w:rFonts w:ascii="Times New Roman" w:hAnsi="Times New Roman" w:cs="Times New Roman"/>
          <w:sz w:val="24"/>
          <w:szCs w:val="24"/>
        </w:rPr>
      </w:pPr>
      <w:r w:rsidRPr="00392646">
        <w:rPr>
          <w:rFonts w:ascii="Times New Roman" w:hAnsi="Times New Roman" w:cs="Times New Roman"/>
          <w:sz w:val="24"/>
          <w:szCs w:val="24"/>
        </w:rPr>
        <w:t xml:space="preserve">Figure </w:t>
      </w:r>
      <w:r w:rsidR="004E788C" w:rsidRPr="00392646">
        <w:rPr>
          <w:rFonts w:ascii="Times New Roman" w:hAnsi="Times New Roman" w:cs="Times New Roman"/>
          <w:sz w:val="24"/>
          <w:szCs w:val="24"/>
        </w:rPr>
        <w:t>27</w:t>
      </w:r>
      <w:r w:rsidRPr="00392646">
        <w:rPr>
          <w:rFonts w:ascii="Times New Roman" w:hAnsi="Times New Roman" w:cs="Times New Roman"/>
          <w:sz w:val="24"/>
          <w:szCs w:val="24"/>
        </w:rPr>
        <w:t xml:space="preserve">: Officer can </w:t>
      </w:r>
      <w:r w:rsidR="00DF0CE8" w:rsidRPr="00392646">
        <w:rPr>
          <w:rFonts w:ascii="Times New Roman" w:hAnsi="Times New Roman" w:cs="Times New Roman"/>
          <w:sz w:val="24"/>
          <w:szCs w:val="24"/>
        </w:rPr>
        <w:t>save an appointment to Google Calendar</w:t>
      </w:r>
      <w:r w:rsidR="00E16811" w:rsidRPr="00392646">
        <w:rPr>
          <w:rFonts w:ascii="Times New Roman" w:hAnsi="Times New Roman" w:cs="Times New Roman"/>
          <w:sz w:val="24"/>
          <w:szCs w:val="24"/>
        </w:rPr>
        <w:t xml:space="preserve"> by using dental clinic services system Google account</w:t>
      </w:r>
    </w:p>
    <w:p w14:paraId="32AC676E" w14:textId="77777777" w:rsidR="001727D5" w:rsidRPr="00392646" w:rsidRDefault="001727D5" w:rsidP="004067DE">
      <w:pPr>
        <w:rPr>
          <w:rFonts w:ascii="Times New Roman" w:hAnsi="Times New Roman" w:cs="Times New Roman"/>
        </w:rPr>
      </w:pPr>
    </w:p>
    <w:p w14:paraId="35B6BDB2" w14:textId="77777777" w:rsidR="003D53AC" w:rsidRPr="00392646" w:rsidRDefault="003D53AC" w:rsidP="004067DE">
      <w:pPr>
        <w:rPr>
          <w:rFonts w:ascii="Times New Roman" w:hAnsi="Times New Roman" w:cs="Times New Roman"/>
        </w:rPr>
      </w:pPr>
    </w:p>
    <w:p w14:paraId="3E9832BA" w14:textId="77777777" w:rsidR="003D53AC" w:rsidRPr="00392646" w:rsidRDefault="003D53AC" w:rsidP="004067DE">
      <w:pPr>
        <w:rPr>
          <w:rFonts w:ascii="Times New Roman" w:hAnsi="Times New Roman" w:cs="Times New Roman"/>
        </w:rPr>
      </w:pPr>
    </w:p>
    <w:p w14:paraId="6FDED3F9" w14:textId="77777777" w:rsidR="003D53AC" w:rsidRPr="00392646" w:rsidRDefault="003D53AC" w:rsidP="004067DE">
      <w:pPr>
        <w:rPr>
          <w:rFonts w:ascii="Times New Roman" w:hAnsi="Times New Roman" w:cs="Times New Roman"/>
        </w:rPr>
      </w:pPr>
    </w:p>
    <w:p w14:paraId="5276DF75" w14:textId="77777777" w:rsidR="003D53AC" w:rsidRPr="00392646" w:rsidRDefault="003D53AC" w:rsidP="004067DE">
      <w:pPr>
        <w:rPr>
          <w:rFonts w:ascii="Times New Roman" w:hAnsi="Times New Roman" w:cs="Times New Roman"/>
        </w:rPr>
      </w:pPr>
    </w:p>
    <w:p w14:paraId="356769D7" w14:textId="77777777" w:rsidR="003D53AC" w:rsidRPr="00392646" w:rsidRDefault="003D53AC" w:rsidP="004067DE">
      <w:pPr>
        <w:rPr>
          <w:rFonts w:ascii="Times New Roman" w:hAnsi="Times New Roman" w:cs="Times New Roman"/>
        </w:rPr>
      </w:pPr>
    </w:p>
    <w:p w14:paraId="5B542AE1" w14:textId="77777777" w:rsidR="003D53AC" w:rsidRPr="00392646" w:rsidRDefault="003D53AC" w:rsidP="004067DE">
      <w:pPr>
        <w:rPr>
          <w:rFonts w:ascii="Times New Roman" w:hAnsi="Times New Roman" w:cs="Times New Roman"/>
        </w:rPr>
      </w:pPr>
    </w:p>
    <w:p w14:paraId="46FDE868" w14:textId="77777777" w:rsidR="003D53AC" w:rsidRPr="00392646" w:rsidRDefault="003D53AC" w:rsidP="004067DE">
      <w:pPr>
        <w:rPr>
          <w:rFonts w:ascii="Times New Roman" w:hAnsi="Times New Roman" w:cs="Times New Roman"/>
        </w:rPr>
      </w:pPr>
    </w:p>
    <w:p w14:paraId="15C9C27D" w14:textId="77777777" w:rsidR="003D53AC" w:rsidRPr="00392646" w:rsidRDefault="003D53AC" w:rsidP="004067DE">
      <w:pPr>
        <w:rPr>
          <w:rFonts w:ascii="Times New Roman" w:hAnsi="Times New Roman" w:cs="Times New Roman"/>
        </w:rPr>
      </w:pPr>
    </w:p>
    <w:p w14:paraId="7836EDAE" w14:textId="77777777" w:rsidR="003D53AC" w:rsidRPr="00392646" w:rsidRDefault="003D53AC" w:rsidP="004067DE">
      <w:pPr>
        <w:rPr>
          <w:rFonts w:ascii="Times New Roman" w:hAnsi="Times New Roman" w:cs="Times New Roman"/>
        </w:rPr>
      </w:pPr>
    </w:p>
    <w:p w14:paraId="5AF47C82" w14:textId="77777777" w:rsidR="003D53AC" w:rsidRPr="00392646" w:rsidRDefault="003D53AC" w:rsidP="004067DE">
      <w:pPr>
        <w:rPr>
          <w:rFonts w:ascii="Times New Roman" w:hAnsi="Times New Roman" w:cs="Times New Roman"/>
        </w:rPr>
      </w:pPr>
    </w:p>
    <w:p w14:paraId="2DF48E35" w14:textId="77777777" w:rsidR="00006BD3" w:rsidRPr="00392646" w:rsidRDefault="00006BD3" w:rsidP="004067DE">
      <w:pPr>
        <w:rPr>
          <w:rFonts w:ascii="Times New Roman" w:hAnsi="Times New Roman" w:cs="Times New Roman"/>
        </w:rPr>
        <w:sectPr w:rsidR="00006BD3" w:rsidRPr="00392646" w:rsidSect="005D0C81">
          <w:footerReference w:type="default" r:id="rId59"/>
          <w:pgSz w:w="16838" w:h="11906" w:orient="landscape"/>
          <w:pgMar w:top="1440" w:right="1440" w:bottom="1440" w:left="1440" w:header="708" w:footer="708" w:gutter="0"/>
          <w:cols w:space="708"/>
          <w:docGrid w:linePitch="360"/>
        </w:sectPr>
      </w:pPr>
    </w:p>
    <w:p w14:paraId="2E537953" w14:textId="0F6091D0" w:rsidR="004067DE" w:rsidRPr="00392646" w:rsidRDefault="00617750" w:rsidP="004067DE">
      <w:pPr>
        <w:rPr>
          <w:rFonts w:ascii="Times New Roman" w:hAnsi="Times New Roman" w:cs="Times New Roman"/>
          <w:b/>
          <w:sz w:val="24"/>
          <w:szCs w:val="24"/>
        </w:rPr>
      </w:pPr>
      <w:r w:rsidRPr="00392646">
        <w:rPr>
          <w:rFonts w:ascii="Times New Roman" w:hAnsi="Times New Roman" w:cs="Times New Roman"/>
          <w:b/>
          <w:sz w:val="24"/>
          <w:szCs w:val="24"/>
        </w:rPr>
        <w:lastRenderedPageBreak/>
        <w:t>5.2</w:t>
      </w:r>
      <w:r w:rsidR="004067DE" w:rsidRPr="00392646">
        <w:rPr>
          <w:rFonts w:ascii="Times New Roman" w:hAnsi="Times New Roman" w:cs="Times New Roman"/>
          <w:b/>
          <w:sz w:val="24"/>
          <w:szCs w:val="24"/>
        </w:rPr>
        <w:t xml:space="preserve"> DCSS </w:t>
      </w:r>
      <w:r w:rsidRPr="00392646">
        <w:rPr>
          <w:rFonts w:ascii="Times New Roman" w:hAnsi="Times New Roman" w:cs="Times New Roman"/>
          <w:b/>
          <w:sz w:val="24"/>
          <w:szCs w:val="24"/>
        </w:rPr>
        <w:t>mobile application</w:t>
      </w:r>
      <w:r w:rsidR="004067DE" w:rsidRPr="00392646">
        <w:rPr>
          <w:rFonts w:ascii="Times New Roman" w:hAnsi="Times New Roman" w:cs="Times New Roman"/>
          <w:b/>
          <w:sz w:val="24"/>
          <w:szCs w:val="24"/>
        </w:rPr>
        <w:t xml:space="preserve"> Sequence Diagram</w:t>
      </w:r>
    </w:p>
    <w:p w14:paraId="614876EE" w14:textId="77777777" w:rsidR="003B15A3" w:rsidRPr="00392646" w:rsidRDefault="003B15A3" w:rsidP="000D28CD">
      <w:pPr>
        <w:ind w:firstLine="720"/>
        <w:rPr>
          <w:rFonts w:ascii="Times New Roman" w:hAnsi="Times New Roman" w:cs="Times New Roman"/>
          <w:b/>
          <w:sz w:val="24"/>
          <w:szCs w:val="24"/>
        </w:rPr>
      </w:pPr>
    </w:p>
    <w:p w14:paraId="54AFFBD1" w14:textId="79FF45F2" w:rsidR="000D28CD" w:rsidRPr="00392646" w:rsidRDefault="002503F7" w:rsidP="000D28CD">
      <w:pPr>
        <w:ind w:firstLine="720"/>
        <w:rPr>
          <w:rFonts w:ascii="Times New Roman" w:hAnsi="Times New Roman" w:cs="Times New Roman"/>
          <w:b/>
          <w:sz w:val="24"/>
          <w:szCs w:val="24"/>
        </w:rPr>
      </w:pPr>
      <w:r w:rsidRPr="00392646">
        <w:rPr>
          <w:rFonts w:ascii="Times New Roman" w:hAnsi="Times New Roman" w:cs="Times New Roman"/>
          <w:b/>
          <w:sz w:val="24"/>
          <w:szCs w:val="24"/>
        </w:rPr>
        <w:t>SD-18</w:t>
      </w:r>
      <w:r w:rsidR="000D28CD" w:rsidRPr="00392646">
        <w:rPr>
          <w:rFonts w:ascii="Times New Roman" w:hAnsi="Times New Roman" w:cs="Times New Roman"/>
          <w:b/>
          <w:sz w:val="24"/>
          <w:szCs w:val="24"/>
        </w:rPr>
        <w:t xml:space="preserve">: </w:t>
      </w:r>
      <w:r w:rsidR="00A532B7" w:rsidRPr="00392646">
        <w:rPr>
          <w:rFonts w:ascii="Times New Roman" w:hAnsi="Times New Roman" w:cs="Times New Roman"/>
          <w:b/>
          <w:sz w:val="24"/>
          <w:szCs w:val="24"/>
        </w:rPr>
        <w:t>Login</w:t>
      </w:r>
      <w:r w:rsidR="000D28CD" w:rsidRPr="00392646">
        <w:rPr>
          <w:rFonts w:ascii="Times New Roman" w:hAnsi="Times New Roman" w:cs="Times New Roman"/>
          <w:b/>
          <w:sz w:val="24"/>
          <w:szCs w:val="24"/>
        </w:rPr>
        <w:t xml:space="preserve"> </w:t>
      </w:r>
      <w:r w:rsidR="003B15A3" w:rsidRPr="00392646">
        <w:rPr>
          <w:rFonts w:ascii="Times New Roman" w:hAnsi="Times New Roman" w:cs="Times New Roman"/>
          <w:b/>
          <w:sz w:val="24"/>
          <w:szCs w:val="24"/>
        </w:rPr>
        <w:t xml:space="preserve">to </w:t>
      </w:r>
      <w:r w:rsidR="000D28CD" w:rsidRPr="00392646">
        <w:rPr>
          <w:rFonts w:ascii="Times New Roman" w:hAnsi="Times New Roman" w:cs="Times New Roman"/>
          <w:b/>
          <w:sz w:val="24"/>
          <w:szCs w:val="24"/>
        </w:rPr>
        <w:t>the mobile application</w:t>
      </w:r>
    </w:p>
    <w:p w14:paraId="0C7DA913" w14:textId="77777777" w:rsidR="000D28CD" w:rsidRPr="00392646" w:rsidRDefault="000D28CD" w:rsidP="004067DE">
      <w:pPr>
        <w:rPr>
          <w:rFonts w:ascii="Times New Roman" w:hAnsi="Times New Roman" w:cs="Times New Roman"/>
          <w:b/>
          <w:sz w:val="24"/>
          <w:szCs w:val="24"/>
        </w:rPr>
      </w:pPr>
    </w:p>
    <w:p w14:paraId="17E0E106" w14:textId="4938F7B4" w:rsidR="000D28CD" w:rsidRPr="00392646" w:rsidRDefault="00006BD3" w:rsidP="004067DE">
      <w:pPr>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29839FFD" wp14:editId="79245ACE">
            <wp:extent cx="5731510" cy="3069590"/>
            <wp:effectExtent l="0" t="0" r="889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in.jpg"/>
                    <pic:cNvPicPr/>
                  </pic:nvPicPr>
                  <pic:blipFill>
                    <a:blip r:embed="rId60">
                      <a:extLst>
                        <a:ext uri="{28A0092B-C50C-407E-A947-70E740481C1C}">
                          <a14:useLocalDpi xmlns:a14="http://schemas.microsoft.com/office/drawing/2010/main" val="0"/>
                        </a:ext>
                      </a:extLst>
                    </a:blip>
                    <a:stretch>
                      <a:fillRect/>
                    </a:stretch>
                  </pic:blipFill>
                  <pic:spPr>
                    <a:xfrm>
                      <a:off x="0" y="0"/>
                      <a:ext cx="5731510" cy="3069590"/>
                    </a:xfrm>
                    <a:prstGeom prst="rect">
                      <a:avLst/>
                    </a:prstGeom>
                  </pic:spPr>
                </pic:pic>
              </a:graphicData>
            </a:graphic>
          </wp:inline>
        </w:drawing>
      </w:r>
    </w:p>
    <w:p w14:paraId="1F6250AA" w14:textId="4EFFC1D6" w:rsidR="00CB1259" w:rsidRPr="00392646" w:rsidRDefault="006C1947" w:rsidP="00CB1259">
      <w:pPr>
        <w:jc w:val="center"/>
        <w:rPr>
          <w:rFonts w:ascii="Times New Roman" w:hAnsi="Times New Roman" w:cs="Times New Roman"/>
          <w:sz w:val="24"/>
          <w:szCs w:val="24"/>
        </w:rPr>
      </w:pPr>
      <w:r w:rsidRPr="00392646">
        <w:rPr>
          <w:rFonts w:ascii="Times New Roman" w:hAnsi="Times New Roman" w:cs="Times New Roman"/>
          <w:sz w:val="24"/>
          <w:szCs w:val="24"/>
        </w:rPr>
        <w:t>Figure 28</w:t>
      </w:r>
      <w:r w:rsidR="00A04A58" w:rsidRPr="00392646">
        <w:rPr>
          <w:rFonts w:ascii="Times New Roman" w:hAnsi="Times New Roman" w:cs="Times New Roman"/>
          <w:sz w:val="24"/>
          <w:szCs w:val="24"/>
        </w:rPr>
        <w:t xml:space="preserve">: Patient can login </w:t>
      </w:r>
      <w:r w:rsidR="00CB1259" w:rsidRPr="00392646">
        <w:rPr>
          <w:rFonts w:ascii="Times New Roman" w:hAnsi="Times New Roman" w:cs="Times New Roman"/>
          <w:sz w:val="24"/>
          <w:szCs w:val="24"/>
        </w:rPr>
        <w:t>to the mobile application</w:t>
      </w:r>
    </w:p>
    <w:p w14:paraId="3D9FAB5B" w14:textId="77777777" w:rsidR="00617750" w:rsidRPr="00392646" w:rsidRDefault="00617750" w:rsidP="004067DE">
      <w:pPr>
        <w:rPr>
          <w:rFonts w:ascii="Times New Roman" w:hAnsi="Times New Roman" w:cs="Times New Roman"/>
          <w:b/>
          <w:sz w:val="24"/>
          <w:szCs w:val="24"/>
        </w:rPr>
      </w:pPr>
    </w:p>
    <w:p w14:paraId="713A692E" w14:textId="024746F3" w:rsidR="003113D8" w:rsidRPr="00392646" w:rsidRDefault="002503F7" w:rsidP="004005AE">
      <w:pPr>
        <w:rPr>
          <w:rFonts w:ascii="Times New Roman" w:hAnsi="Times New Roman" w:cs="Times New Roman"/>
          <w:b/>
          <w:sz w:val="24"/>
          <w:szCs w:val="24"/>
        </w:rPr>
      </w:pPr>
      <w:r w:rsidRPr="00392646">
        <w:rPr>
          <w:rFonts w:ascii="Times New Roman" w:hAnsi="Times New Roman" w:cs="Times New Roman"/>
          <w:b/>
          <w:sz w:val="24"/>
          <w:szCs w:val="24"/>
        </w:rPr>
        <w:t>SD-19</w:t>
      </w:r>
      <w:r w:rsidR="003113D8" w:rsidRPr="00392646">
        <w:rPr>
          <w:rFonts w:ascii="Times New Roman" w:hAnsi="Times New Roman" w:cs="Times New Roman"/>
          <w:b/>
          <w:sz w:val="24"/>
          <w:szCs w:val="24"/>
        </w:rPr>
        <w:t xml:space="preserve">: </w:t>
      </w:r>
      <w:r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his/her</w:t>
      </w:r>
      <w:r w:rsidRPr="00392646">
        <w:rPr>
          <w:rFonts w:ascii="Times New Roman" w:hAnsi="Times New Roman" w:cs="Times New Roman"/>
          <w:b/>
          <w:sz w:val="24"/>
          <w:szCs w:val="24"/>
        </w:rPr>
        <w:t xml:space="preserve"> own</w:t>
      </w:r>
      <w:r w:rsidR="003113D8" w:rsidRPr="00392646">
        <w:rPr>
          <w:rFonts w:ascii="Times New Roman" w:hAnsi="Times New Roman" w:cs="Times New Roman"/>
          <w:b/>
          <w:sz w:val="24"/>
          <w:szCs w:val="24"/>
        </w:rPr>
        <w:t xml:space="preserve"> appointment </w:t>
      </w:r>
    </w:p>
    <w:p w14:paraId="3EBECAAD" w14:textId="574455B0"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anchor distT="0" distB="0" distL="114300" distR="114300" simplePos="0" relativeHeight="251714560" behindDoc="0" locked="0" layoutInCell="1" allowOverlap="1" wp14:anchorId="1F0D0E26" wp14:editId="73981F45">
            <wp:simplePos x="0" y="0"/>
            <wp:positionH relativeFrom="column">
              <wp:posOffset>0</wp:posOffset>
            </wp:positionH>
            <wp:positionV relativeFrom="paragraph">
              <wp:posOffset>169545</wp:posOffset>
            </wp:positionV>
            <wp:extent cx="6074410" cy="3079115"/>
            <wp:effectExtent l="0" t="0" r="0" b="0"/>
            <wp:wrapTight wrapText="bothSides">
              <wp:wrapPolygon edited="0">
                <wp:start x="0" y="0"/>
                <wp:lineTo x="0" y="21382"/>
                <wp:lineTo x="21496" y="21382"/>
                <wp:lineTo x="2149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appointment.jpg"/>
                    <pic:cNvPicPr/>
                  </pic:nvPicPr>
                  <pic:blipFill>
                    <a:blip r:embed="rId61">
                      <a:extLst>
                        <a:ext uri="{28A0092B-C50C-407E-A947-70E740481C1C}">
                          <a14:useLocalDpi xmlns:a14="http://schemas.microsoft.com/office/drawing/2010/main" val="0"/>
                        </a:ext>
                      </a:extLst>
                    </a:blip>
                    <a:stretch>
                      <a:fillRect/>
                    </a:stretch>
                  </pic:blipFill>
                  <pic:spPr>
                    <a:xfrm>
                      <a:off x="0" y="0"/>
                      <a:ext cx="6074410" cy="3079115"/>
                    </a:xfrm>
                    <a:prstGeom prst="rect">
                      <a:avLst/>
                    </a:prstGeom>
                  </pic:spPr>
                </pic:pic>
              </a:graphicData>
            </a:graphic>
            <wp14:sizeRelH relativeFrom="page">
              <wp14:pctWidth>0</wp14:pctWidth>
            </wp14:sizeRelH>
            <wp14:sizeRelV relativeFrom="page">
              <wp14:pctHeight>0</wp14:pctHeight>
            </wp14:sizeRelV>
          </wp:anchor>
        </w:drawing>
      </w:r>
    </w:p>
    <w:p w14:paraId="589DCE64" w14:textId="3C743262" w:rsidR="00C15028" w:rsidRPr="00392646" w:rsidRDefault="006C1947" w:rsidP="00006BD3">
      <w:pPr>
        <w:jc w:val="center"/>
        <w:rPr>
          <w:rFonts w:ascii="Times New Roman" w:hAnsi="Times New Roman" w:cs="Times New Roman"/>
          <w:sz w:val="24"/>
          <w:szCs w:val="24"/>
        </w:rPr>
      </w:pPr>
      <w:r w:rsidRPr="00392646">
        <w:rPr>
          <w:rFonts w:ascii="Times New Roman" w:hAnsi="Times New Roman" w:cs="Times New Roman"/>
          <w:sz w:val="24"/>
          <w:szCs w:val="24"/>
        </w:rPr>
        <w:t>Figure 29</w:t>
      </w:r>
      <w:r w:rsidR="00C15028" w:rsidRPr="00392646">
        <w:rPr>
          <w:rFonts w:ascii="Times New Roman" w:hAnsi="Times New Roman" w:cs="Times New Roman"/>
          <w:sz w:val="24"/>
          <w:szCs w:val="24"/>
        </w:rPr>
        <w:t>: Patient can view his/her appointment after login if user does not login the appointment will not diaplay</w:t>
      </w:r>
    </w:p>
    <w:p w14:paraId="38721548" w14:textId="77777777" w:rsidR="003113D8" w:rsidRPr="00392646" w:rsidRDefault="003113D8" w:rsidP="003113D8">
      <w:pPr>
        <w:ind w:firstLine="720"/>
        <w:rPr>
          <w:rFonts w:ascii="Times New Roman" w:hAnsi="Times New Roman" w:cs="Times New Roman"/>
          <w:b/>
          <w:sz w:val="24"/>
          <w:szCs w:val="24"/>
        </w:rPr>
      </w:pPr>
    </w:p>
    <w:p w14:paraId="08B30BB1" w14:textId="77777777" w:rsidR="00862B7D" w:rsidRPr="00392646" w:rsidRDefault="00862B7D" w:rsidP="00862B7D">
      <w:pPr>
        <w:rPr>
          <w:rFonts w:ascii="Times New Roman" w:hAnsi="Times New Roman" w:cs="Times New Roman"/>
          <w:b/>
          <w:sz w:val="24"/>
          <w:szCs w:val="24"/>
        </w:rPr>
      </w:pPr>
    </w:p>
    <w:p w14:paraId="63933284" w14:textId="77777777" w:rsidR="004005AE" w:rsidRPr="00392646" w:rsidRDefault="004005AE" w:rsidP="00862B7D">
      <w:pPr>
        <w:rPr>
          <w:rFonts w:ascii="Times New Roman" w:hAnsi="Times New Roman" w:cs="Times New Roman"/>
          <w:b/>
          <w:sz w:val="24"/>
          <w:szCs w:val="24"/>
        </w:rPr>
      </w:pPr>
    </w:p>
    <w:p w14:paraId="0135E9F1" w14:textId="21F44916" w:rsidR="003113D8" w:rsidRPr="00392646" w:rsidRDefault="00862B7D" w:rsidP="00862B7D">
      <w:pPr>
        <w:rPr>
          <w:rFonts w:ascii="Times New Roman" w:hAnsi="Times New Roman" w:cs="Times New Roman"/>
          <w:b/>
          <w:sz w:val="24"/>
          <w:szCs w:val="24"/>
        </w:rPr>
      </w:pPr>
      <w:r w:rsidRPr="00392646">
        <w:rPr>
          <w:rFonts w:ascii="Times New Roman" w:hAnsi="Times New Roman" w:cs="Times New Roman"/>
          <w:b/>
          <w:sz w:val="24"/>
          <w:szCs w:val="24"/>
        </w:rPr>
        <w:tab/>
      </w:r>
      <w:r w:rsidR="008E5FB3" w:rsidRPr="00392646">
        <w:rPr>
          <w:rFonts w:ascii="Times New Roman" w:hAnsi="Times New Roman" w:cs="Times New Roman"/>
          <w:b/>
          <w:sz w:val="24"/>
          <w:szCs w:val="24"/>
        </w:rPr>
        <w:t>SD-20</w:t>
      </w:r>
      <w:r w:rsidR="003113D8" w:rsidRPr="00392646">
        <w:rPr>
          <w:rFonts w:ascii="Times New Roman" w:hAnsi="Times New Roman" w:cs="Times New Roman"/>
          <w:b/>
          <w:sz w:val="24"/>
          <w:szCs w:val="24"/>
        </w:rPr>
        <w:t xml:space="preserve">: </w:t>
      </w:r>
      <w:r w:rsidR="002503F7" w:rsidRPr="00392646">
        <w:rPr>
          <w:rFonts w:ascii="Times New Roman" w:hAnsi="Times New Roman" w:cs="Times New Roman"/>
          <w:b/>
          <w:sz w:val="24"/>
          <w:szCs w:val="24"/>
        </w:rPr>
        <w:t>View</w:t>
      </w:r>
      <w:r w:rsidR="003113D8" w:rsidRPr="00392646">
        <w:rPr>
          <w:rFonts w:ascii="Times New Roman" w:hAnsi="Times New Roman" w:cs="Times New Roman"/>
          <w:b/>
          <w:sz w:val="24"/>
          <w:szCs w:val="24"/>
        </w:rPr>
        <w:t xml:space="preserve"> appointment in google calendar</w:t>
      </w:r>
    </w:p>
    <w:p w14:paraId="513FE6B1" w14:textId="77777777" w:rsidR="003113D8" w:rsidRPr="00392646" w:rsidRDefault="003113D8" w:rsidP="003113D8">
      <w:pPr>
        <w:ind w:firstLine="720"/>
        <w:rPr>
          <w:rFonts w:ascii="Times New Roman" w:hAnsi="Times New Roman" w:cs="Times New Roman"/>
          <w:b/>
          <w:sz w:val="24"/>
          <w:szCs w:val="24"/>
        </w:rPr>
      </w:pPr>
    </w:p>
    <w:p w14:paraId="6D0EBF3B" w14:textId="00E78A17"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4DA93207" wp14:editId="6EF10DAF">
            <wp:extent cx="5029200" cy="2616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62">
                      <a:extLst>
                        <a:ext uri="{28A0092B-C50C-407E-A947-70E740481C1C}">
                          <a14:useLocalDpi xmlns:a14="http://schemas.microsoft.com/office/drawing/2010/main" val="0"/>
                        </a:ext>
                      </a:extLst>
                    </a:blip>
                    <a:stretch>
                      <a:fillRect/>
                    </a:stretch>
                  </pic:blipFill>
                  <pic:spPr>
                    <a:xfrm>
                      <a:off x="0" y="0"/>
                      <a:ext cx="5029200" cy="2616200"/>
                    </a:xfrm>
                    <a:prstGeom prst="rect">
                      <a:avLst/>
                    </a:prstGeom>
                  </pic:spPr>
                </pic:pic>
              </a:graphicData>
            </a:graphic>
          </wp:inline>
        </w:drawing>
      </w:r>
      <w:r w:rsidR="003113D8" w:rsidRPr="00392646">
        <w:rPr>
          <w:rFonts w:ascii="Times New Roman" w:hAnsi="Times New Roman" w:cs="Times New Roman"/>
          <w:b/>
          <w:sz w:val="24"/>
          <w:szCs w:val="24"/>
        </w:rPr>
        <w:t xml:space="preserve"> </w:t>
      </w:r>
    </w:p>
    <w:p w14:paraId="5D1E48EA" w14:textId="46A39E60" w:rsidR="00C47DD3" w:rsidRPr="00392646" w:rsidRDefault="006C1947" w:rsidP="00C47DD3">
      <w:pPr>
        <w:jc w:val="center"/>
        <w:rPr>
          <w:rFonts w:ascii="Times New Roman" w:hAnsi="Times New Roman" w:cs="Times New Roman"/>
          <w:sz w:val="24"/>
          <w:szCs w:val="24"/>
        </w:rPr>
      </w:pPr>
      <w:r w:rsidRPr="00392646">
        <w:rPr>
          <w:rFonts w:ascii="Times New Roman" w:hAnsi="Times New Roman" w:cs="Times New Roman"/>
          <w:sz w:val="24"/>
          <w:szCs w:val="24"/>
        </w:rPr>
        <w:t>Figure 30</w:t>
      </w:r>
      <w:r w:rsidR="00C47DD3" w:rsidRPr="00392646">
        <w:rPr>
          <w:rFonts w:ascii="Times New Roman" w:hAnsi="Times New Roman" w:cs="Times New Roman"/>
          <w:sz w:val="24"/>
          <w:szCs w:val="24"/>
        </w:rPr>
        <w:t>: Patient can view all appointment in google calendar</w:t>
      </w:r>
    </w:p>
    <w:p w14:paraId="327C7E87" w14:textId="77777777" w:rsidR="003113D8" w:rsidRPr="00392646" w:rsidRDefault="003113D8" w:rsidP="003113D8">
      <w:pPr>
        <w:ind w:firstLine="720"/>
        <w:rPr>
          <w:rFonts w:ascii="Times New Roman" w:hAnsi="Times New Roman" w:cs="Times New Roman"/>
          <w:b/>
          <w:sz w:val="24"/>
          <w:szCs w:val="24"/>
        </w:rPr>
      </w:pPr>
    </w:p>
    <w:p w14:paraId="0BA73B1C" w14:textId="13ED8AE1" w:rsidR="003113D8"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sz w:val="24"/>
          <w:szCs w:val="24"/>
        </w:rPr>
        <w:t>SD-21: Logout from mobile application</w:t>
      </w:r>
    </w:p>
    <w:p w14:paraId="306AE981" w14:textId="77777777" w:rsidR="00006BD3" w:rsidRPr="00392646" w:rsidRDefault="00006BD3" w:rsidP="003113D8">
      <w:pPr>
        <w:ind w:firstLine="720"/>
        <w:rPr>
          <w:rFonts w:ascii="Times New Roman" w:hAnsi="Times New Roman" w:cs="Times New Roman"/>
          <w:b/>
          <w:sz w:val="24"/>
          <w:szCs w:val="24"/>
        </w:rPr>
      </w:pPr>
    </w:p>
    <w:p w14:paraId="045D8CC1" w14:textId="584E7320" w:rsidR="00006BD3" w:rsidRPr="00392646" w:rsidRDefault="00006BD3" w:rsidP="003113D8">
      <w:pPr>
        <w:ind w:firstLine="720"/>
        <w:rPr>
          <w:rFonts w:ascii="Times New Roman" w:hAnsi="Times New Roman" w:cs="Times New Roman"/>
          <w:b/>
          <w:sz w:val="24"/>
          <w:szCs w:val="24"/>
        </w:rPr>
      </w:pPr>
      <w:r w:rsidRPr="00392646">
        <w:rPr>
          <w:rFonts w:ascii="Times New Roman" w:hAnsi="Times New Roman" w:cs="Times New Roman"/>
          <w:b/>
          <w:noProof/>
          <w:sz w:val="24"/>
          <w:szCs w:val="24"/>
        </w:rPr>
        <w:drawing>
          <wp:inline distT="0" distB="0" distL="0" distR="0" wp14:anchorId="54A386EA" wp14:editId="401994B6">
            <wp:extent cx="4356100" cy="2362200"/>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logout.jpg"/>
                    <pic:cNvPicPr/>
                  </pic:nvPicPr>
                  <pic:blipFill>
                    <a:blip r:embed="rId63">
                      <a:extLst>
                        <a:ext uri="{28A0092B-C50C-407E-A947-70E740481C1C}">
                          <a14:useLocalDpi xmlns:a14="http://schemas.microsoft.com/office/drawing/2010/main" val="0"/>
                        </a:ext>
                      </a:extLst>
                    </a:blip>
                    <a:stretch>
                      <a:fillRect/>
                    </a:stretch>
                  </pic:blipFill>
                  <pic:spPr>
                    <a:xfrm>
                      <a:off x="0" y="0"/>
                      <a:ext cx="4356100" cy="2362200"/>
                    </a:xfrm>
                    <a:prstGeom prst="rect">
                      <a:avLst/>
                    </a:prstGeom>
                  </pic:spPr>
                </pic:pic>
              </a:graphicData>
            </a:graphic>
          </wp:inline>
        </w:drawing>
      </w:r>
    </w:p>
    <w:p w14:paraId="29934D62" w14:textId="77777777" w:rsidR="003113D8" w:rsidRPr="00392646" w:rsidRDefault="003113D8" w:rsidP="003113D8">
      <w:pPr>
        <w:ind w:firstLine="720"/>
        <w:rPr>
          <w:rFonts w:ascii="Times New Roman" w:hAnsi="Times New Roman" w:cs="Times New Roman"/>
          <w:b/>
          <w:sz w:val="24"/>
          <w:szCs w:val="24"/>
        </w:rPr>
      </w:pPr>
    </w:p>
    <w:p w14:paraId="4A5602B5" w14:textId="77777777" w:rsidR="003113D8" w:rsidRPr="00392646" w:rsidRDefault="003113D8" w:rsidP="00811476">
      <w:pPr>
        <w:rPr>
          <w:rFonts w:ascii="Times New Roman" w:hAnsi="Times New Roman" w:cs="Times New Roman"/>
          <w:sz w:val="24"/>
          <w:szCs w:val="24"/>
        </w:rPr>
      </w:pPr>
    </w:p>
    <w:p w14:paraId="04EE3E07" w14:textId="4741F786" w:rsidR="00006BD3" w:rsidRPr="00392646" w:rsidRDefault="006C1947" w:rsidP="00006BD3">
      <w:pPr>
        <w:jc w:val="center"/>
        <w:rPr>
          <w:rFonts w:ascii="Times New Roman" w:hAnsi="Times New Roman" w:cs="Times New Roman"/>
          <w:sz w:val="24"/>
          <w:szCs w:val="24"/>
        </w:rPr>
      </w:pPr>
      <w:r w:rsidRPr="00392646">
        <w:rPr>
          <w:rFonts w:ascii="Times New Roman" w:hAnsi="Times New Roman" w:cs="Times New Roman"/>
          <w:sz w:val="24"/>
          <w:szCs w:val="24"/>
        </w:rPr>
        <w:t>Figure 31</w:t>
      </w:r>
      <w:r w:rsidR="00006BD3" w:rsidRPr="00392646">
        <w:rPr>
          <w:rFonts w:ascii="Times New Roman" w:hAnsi="Times New Roman" w:cs="Times New Roman"/>
          <w:sz w:val="24"/>
          <w:szCs w:val="24"/>
        </w:rPr>
        <w:t>: Patient logout from mobile application</w:t>
      </w:r>
    </w:p>
    <w:p w14:paraId="1D594664" w14:textId="77777777" w:rsidR="00006BD3" w:rsidRPr="00392646" w:rsidRDefault="00006BD3" w:rsidP="00811476">
      <w:pPr>
        <w:rPr>
          <w:rFonts w:ascii="Times New Roman" w:hAnsi="Times New Roman" w:cs="Times New Roman"/>
          <w:sz w:val="24"/>
          <w:szCs w:val="24"/>
        </w:rPr>
      </w:pPr>
    </w:p>
    <w:p w14:paraId="4457003F" w14:textId="77777777" w:rsidR="00ED225B" w:rsidRPr="00392646" w:rsidRDefault="00ED225B" w:rsidP="00811476">
      <w:pPr>
        <w:rPr>
          <w:rFonts w:ascii="Times New Roman" w:hAnsi="Times New Roman" w:cs="Times New Roman"/>
          <w:sz w:val="24"/>
          <w:szCs w:val="24"/>
        </w:rPr>
      </w:pPr>
    </w:p>
    <w:p w14:paraId="58B138AB" w14:textId="77777777" w:rsidR="00ED225B" w:rsidRPr="00392646" w:rsidRDefault="00ED225B" w:rsidP="00811476">
      <w:pPr>
        <w:rPr>
          <w:rFonts w:ascii="Times New Roman" w:hAnsi="Times New Roman" w:cs="Times New Roman"/>
          <w:sz w:val="24"/>
          <w:szCs w:val="24"/>
        </w:rPr>
      </w:pPr>
    </w:p>
    <w:p w14:paraId="21D7D269" w14:textId="77777777" w:rsidR="00ED225B" w:rsidRPr="00392646" w:rsidRDefault="00ED225B" w:rsidP="00811476">
      <w:pPr>
        <w:rPr>
          <w:rFonts w:ascii="Times New Roman" w:hAnsi="Times New Roman" w:cs="Times New Roman"/>
          <w:sz w:val="24"/>
          <w:szCs w:val="24"/>
        </w:rPr>
      </w:pPr>
    </w:p>
    <w:p w14:paraId="6FAFDB43" w14:textId="77777777" w:rsidR="00ED225B" w:rsidRPr="00392646" w:rsidRDefault="00ED225B" w:rsidP="00811476">
      <w:pPr>
        <w:rPr>
          <w:rFonts w:ascii="Times New Roman" w:hAnsi="Times New Roman" w:cs="Times New Roman"/>
          <w:sz w:val="24"/>
          <w:szCs w:val="24"/>
        </w:rPr>
      </w:pPr>
    </w:p>
    <w:p w14:paraId="487B805E" w14:textId="77777777" w:rsidR="00ED225B" w:rsidRPr="00392646" w:rsidRDefault="00ED225B" w:rsidP="00811476">
      <w:pPr>
        <w:rPr>
          <w:rFonts w:ascii="Times New Roman" w:hAnsi="Times New Roman" w:cs="Times New Roman"/>
          <w:sz w:val="24"/>
          <w:szCs w:val="24"/>
        </w:rPr>
      </w:pPr>
    </w:p>
    <w:p w14:paraId="44F866B2" w14:textId="77777777" w:rsidR="00ED225B" w:rsidRPr="00392646" w:rsidRDefault="00ED225B" w:rsidP="00811476">
      <w:pPr>
        <w:rPr>
          <w:rFonts w:ascii="Times New Roman" w:hAnsi="Times New Roman" w:cs="Times New Roman"/>
          <w:sz w:val="24"/>
          <w:szCs w:val="24"/>
        </w:rPr>
      </w:pPr>
    </w:p>
    <w:p w14:paraId="08889E9F" w14:textId="77777777" w:rsidR="00ED225B" w:rsidRPr="00392646" w:rsidRDefault="00ED225B" w:rsidP="00811476">
      <w:pPr>
        <w:rPr>
          <w:rFonts w:ascii="Times New Roman" w:hAnsi="Times New Roman" w:cs="Times New Roman"/>
          <w:sz w:val="24"/>
          <w:szCs w:val="24"/>
        </w:rPr>
      </w:pPr>
    </w:p>
    <w:p w14:paraId="7C39F913" w14:textId="77777777" w:rsidR="00ED225B" w:rsidRPr="00392646" w:rsidRDefault="00ED225B" w:rsidP="00811476">
      <w:pPr>
        <w:rPr>
          <w:rFonts w:ascii="Times New Roman" w:hAnsi="Times New Roman" w:cs="Times New Roman"/>
          <w:sz w:val="24"/>
          <w:szCs w:val="24"/>
        </w:rPr>
      </w:pPr>
    </w:p>
    <w:p w14:paraId="0AB8AFED" w14:textId="43D2BFC5" w:rsidR="00ED225B" w:rsidRPr="00392646" w:rsidRDefault="00065914" w:rsidP="00ED225B">
      <w:pPr>
        <w:pStyle w:val="Heading1"/>
        <w:rPr>
          <w:rFonts w:ascii="Times New Roman" w:eastAsiaTheme="minorHAnsi" w:hAnsi="Times New Roman" w:cs="Times New Roman"/>
          <w:sz w:val="36"/>
          <w:szCs w:val="36"/>
          <w:lang w:bidi="ar-SA"/>
        </w:rPr>
      </w:pPr>
      <w:bookmarkStart w:id="23" w:name="_Toc265837742"/>
      <w:r w:rsidRPr="00392646">
        <w:rPr>
          <w:rFonts w:ascii="Times New Roman" w:eastAsiaTheme="minorHAnsi" w:hAnsi="Times New Roman" w:cs="Times New Roman"/>
          <w:sz w:val="36"/>
          <w:szCs w:val="36"/>
          <w:lang w:bidi="ar-SA"/>
        </w:rPr>
        <w:lastRenderedPageBreak/>
        <w:t>Chapter Six</w:t>
      </w:r>
      <w:r w:rsidR="00ED225B" w:rsidRPr="00392646">
        <w:rPr>
          <w:rFonts w:ascii="Times New Roman" w:eastAsiaTheme="minorHAnsi" w:hAnsi="Times New Roman" w:cs="Times New Roman"/>
          <w:sz w:val="36"/>
          <w:szCs w:val="36"/>
          <w:lang w:bidi="ar-SA"/>
        </w:rPr>
        <w:t xml:space="preserve">: </w:t>
      </w:r>
      <w:r w:rsidR="009360F4" w:rsidRPr="00392646">
        <w:rPr>
          <w:rFonts w:ascii="Times New Roman" w:eastAsiaTheme="minorHAnsi" w:hAnsi="Times New Roman" w:cs="Times New Roman"/>
          <w:sz w:val="36"/>
          <w:szCs w:val="36"/>
          <w:lang w:bidi="ar-SA"/>
        </w:rPr>
        <w:t>User Interface Design</w:t>
      </w:r>
      <w:bookmarkEnd w:id="23"/>
    </w:p>
    <w:p w14:paraId="6A41D68F" w14:textId="1BE503A7" w:rsidR="00ED225B" w:rsidRPr="00392646" w:rsidRDefault="00065914" w:rsidP="00ED225B">
      <w:pPr>
        <w:pStyle w:val="Heading2"/>
        <w:rPr>
          <w:rFonts w:ascii="Times New Roman" w:eastAsiaTheme="minorHAnsi" w:hAnsi="Times New Roman" w:cs="Times New Roman"/>
          <w:color w:val="auto"/>
          <w:sz w:val="36"/>
          <w:szCs w:val="36"/>
          <w:lang w:bidi="ar-SA"/>
        </w:rPr>
      </w:pPr>
      <w:bookmarkStart w:id="24" w:name="_Toc265837743"/>
      <w:r w:rsidRPr="00392646">
        <w:rPr>
          <w:rFonts w:ascii="Times New Roman" w:hAnsi="Times New Roman" w:cs="Times New Roman"/>
          <w:color w:val="auto"/>
          <w:sz w:val="32"/>
          <w:szCs w:val="32"/>
          <w:lang w:bidi="ar-SA"/>
        </w:rPr>
        <w:t>6</w:t>
      </w:r>
      <w:r w:rsidR="00ED225B" w:rsidRPr="00392646">
        <w:rPr>
          <w:rFonts w:ascii="Times New Roman" w:hAnsi="Times New Roman" w:cs="Times New Roman"/>
          <w:color w:val="auto"/>
          <w:sz w:val="32"/>
          <w:szCs w:val="32"/>
          <w:lang w:bidi="ar-SA"/>
        </w:rPr>
        <w:t xml:space="preserve">. </w:t>
      </w:r>
      <w:r w:rsidR="009360F4" w:rsidRPr="00392646">
        <w:rPr>
          <w:rFonts w:ascii="Times New Roman" w:eastAsiaTheme="minorHAnsi" w:hAnsi="Times New Roman" w:cs="Times New Roman"/>
          <w:color w:val="auto"/>
          <w:sz w:val="36"/>
          <w:szCs w:val="36"/>
          <w:lang w:bidi="ar-SA"/>
        </w:rPr>
        <w:t>User Interface Design</w:t>
      </w:r>
      <w:bookmarkEnd w:id="24"/>
    </w:p>
    <w:p w14:paraId="54C8ADC5" w14:textId="4D17F42F" w:rsidR="00ED225B" w:rsidRPr="00392646" w:rsidRDefault="00065914" w:rsidP="009360F4">
      <w:pPr>
        <w:ind w:firstLine="720"/>
        <w:rPr>
          <w:rFonts w:ascii="Times New Roman" w:hAnsi="Times New Roman" w:cs="Times New Roman"/>
          <w:b/>
          <w:sz w:val="28"/>
        </w:rPr>
      </w:pPr>
      <w:r w:rsidRPr="00392646">
        <w:rPr>
          <w:rFonts w:ascii="Times New Roman" w:hAnsi="Times New Roman" w:cs="Times New Roman"/>
          <w:b/>
          <w:sz w:val="28"/>
        </w:rPr>
        <w:t>6</w:t>
      </w:r>
      <w:r w:rsidR="009360F4" w:rsidRPr="00392646">
        <w:rPr>
          <w:rFonts w:ascii="Times New Roman" w:hAnsi="Times New Roman" w:cs="Times New Roman"/>
          <w:b/>
          <w:sz w:val="28"/>
        </w:rPr>
        <w:t>.1 Web design</w:t>
      </w:r>
    </w:p>
    <w:p w14:paraId="2C9D21AB" w14:textId="77777777" w:rsidR="009360F4" w:rsidRPr="00392646" w:rsidRDefault="009360F4" w:rsidP="009360F4">
      <w:pPr>
        <w:ind w:firstLine="720"/>
        <w:rPr>
          <w:rFonts w:ascii="Times New Roman" w:hAnsi="Times New Roman" w:cs="Times New Roman"/>
          <w:b/>
          <w:sz w:val="28"/>
        </w:rPr>
      </w:pPr>
    </w:p>
    <w:p w14:paraId="23215911" w14:textId="77777777" w:rsidR="009360F4" w:rsidRPr="00392646" w:rsidRDefault="009360F4" w:rsidP="009360F4">
      <w:pPr>
        <w:ind w:firstLine="720"/>
        <w:rPr>
          <w:rFonts w:ascii="Times New Roman" w:hAnsi="Times New Roman" w:cs="Times New Roman"/>
          <w:b/>
          <w:sz w:val="28"/>
        </w:rPr>
      </w:pPr>
    </w:p>
    <w:p w14:paraId="25DC395A" w14:textId="77777777" w:rsidR="00180274" w:rsidRPr="00392646" w:rsidRDefault="00180274" w:rsidP="00180274">
      <w:pPr>
        <w:rPr>
          <w:rFonts w:ascii="Times New Roman" w:hAnsi="Times New Roman" w:cs="Times New Roman"/>
          <w:sz w:val="24"/>
          <w:szCs w:val="32"/>
        </w:rPr>
      </w:pPr>
      <w:r w:rsidRPr="00392646">
        <w:rPr>
          <w:rFonts w:ascii="Times New Roman" w:hAnsi="Times New Roman" w:cs="Times New Roman"/>
          <w:noProof/>
          <w:sz w:val="24"/>
          <w:szCs w:val="32"/>
        </w:rPr>
        <w:drawing>
          <wp:inline distT="0" distB="0" distL="0" distR="0" wp14:anchorId="47DE50BA" wp14:editId="36CBB7BA">
            <wp:extent cx="5720080" cy="3466465"/>
            <wp:effectExtent l="19050" t="19050" r="13970" b="19685"/>
            <wp:docPr id="44" name="Picture 44" descr="C:\Users\SONY\Desktop\senior project\progress1\GUI\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ONY\Desktop\senior project\progress1\GUI\index.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20080" cy="3466465"/>
                    </a:xfrm>
                    <a:prstGeom prst="rect">
                      <a:avLst/>
                    </a:prstGeom>
                    <a:noFill/>
                    <a:ln>
                      <a:solidFill>
                        <a:schemeClr val="tx1"/>
                      </a:solidFill>
                    </a:ln>
                  </pic:spPr>
                </pic:pic>
              </a:graphicData>
            </a:graphic>
          </wp:inline>
        </w:drawing>
      </w:r>
    </w:p>
    <w:p w14:paraId="0C90EBEB" w14:textId="06B5481C" w:rsidR="00180274" w:rsidRPr="00392646" w:rsidRDefault="006C1947" w:rsidP="00180274">
      <w:pPr>
        <w:jc w:val="center"/>
        <w:rPr>
          <w:rFonts w:ascii="Times New Roman" w:hAnsi="Times New Roman" w:cs="Times New Roman"/>
          <w:sz w:val="24"/>
          <w:szCs w:val="32"/>
        </w:rPr>
      </w:pPr>
      <w:r w:rsidRPr="00392646">
        <w:rPr>
          <w:rFonts w:ascii="Times New Roman" w:hAnsi="Times New Roman" w:cs="Times New Roman"/>
          <w:sz w:val="24"/>
          <w:szCs w:val="32"/>
        </w:rPr>
        <w:t>Figure 31</w:t>
      </w:r>
      <w:r w:rsidR="00180274" w:rsidRPr="00392646">
        <w:rPr>
          <w:rFonts w:ascii="Times New Roman" w:hAnsi="Times New Roman" w:cs="Times New Roman"/>
          <w:sz w:val="24"/>
          <w:szCs w:val="32"/>
        </w:rPr>
        <w:t>: Shows the index page of website</w:t>
      </w:r>
    </w:p>
    <w:p w14:paraId="5162A0A4" w14:textId="77777777" w:rsidR="009360F4" w:rsidRPr="00392646" w:rsidRDefault="009360F4" w:rsidP="00180274">
      <w:pPr>
        <w:jc w:val="center"/>
        <w:rPr>
          <w:rFonts w:ascii="Times New Roman" w:hAnsi="Times New Roman" w:cs="Times New Roman"/>
          <w:sz w:val="24"/>
          <w:szCs w:val="32"/>
        </w:rPr>
      </w:pPr>
    </w:p>
    <w:p w14:paraId="4FB987A6" w14:textId="77777777" w:rsidR="009360F4" w:rsidRPr="00392646" w:rsidRDefault="009360F4" w:rsidP="00180274">
      <w:pPr>
        <w:jc w:val="center"/>
        <w:rPr>
          <w:rFonts w:ascii="Times New Roman" w:hAnsi="Times New Roman" w:cs="Times New Roman"/>
          <w:sz w:val="24"/>
          <w:szCs w:val="32"/>
        </w:rPr>
      </w:pPr>
    </w:p>
    <w:p w14:paraId="2EB74F05" w14:textId="77777777" w:rsidR="00180274" w:rsidRPr="00392646" w:rsidRDefault="00180274" w:rsidP="00180274">
      <w:pPr>
        <w:jc w:val="center"/>
        <w:rPr>
          <w:rFonts w:ascii="Times New Roman" w:hAnsi="Times New Roman" w:cs="Times New Roman"/>
          <w:sz w:val="24"/>
          <w:szCs w:val="32"/>
        </w:rPr>
      </w:pPr>
      <w:r w:rsidRPr="00392646">
        <w:rPr>
          <w:rFonts w:ascii="Times New Roman" w:hAnsi="Times New Roman" w:cs="Times New Roman"/>
          <w:noProof/>
          <w:sz w:val="24"/>
          <w:szCs w:val="32"/>
        </w:rPr>
        <w:lastRenderedPageBreak/>
        <w:drawing>
          <wp:inline distT="0" distB="0" distL="0" distR="0" wp14:anchorId="40543156" wp14:editId="78F5971E">
            <wp:extent cx="5730875" cy="3540760"/>
            <wp:effectExtent l="19050" t="19050" r="22225" b="21590"/>
            <wp:docPr id="6" name="Picture 6" descr="C:\Users\SONY\Desktop\senior project\progress1\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NY\Desktop\senior project\progress1\GUI\logi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0875" cy="3540760"/>
                    </a:xfrm>
                    <a:prstGeom prst="rect">
                      <a:avLst/>
                    </a:prstGeom>
                    <a:noFill/>
                    <a:ln>
                      <a:solidFill>
                        <a:schemeClr val="tx1"/>
                      </a:solidFill>
                    </a:ln>
                  </pic:spPr>
                </pic:pic>
              </a:graphicData>
            </a:graphic>
          </wp:inline>
        </w:drawing>
      </w:r>
    </w:p>
    <w:p w14:paraId="363368F0" w14:textId="71315927" w:rsidR="00180274" w:rsidRPr="00392646" w:rsidRDefault="006C1947" w:rsidP="00180274">
      <w:pPr>
        <w:jc w:val="center"/>
        <w:rPr>
          <w:rFonts w:ascii="Times New Roman" w:hAnsi="Times New Roman" w:cs="Times New Roman"/>
          <w:sz w:val="24"/>
          <w:szCs w:val="32"/>
        </w:rPr>
      </w:pPr>
      <w:r w:rsidRPr="00392646">
        <w:rPr>
          <w:rFonts w:ascii="Times New Roman" w:hAnsi="Times New Roman" w:cs="Times New Roman"/>
          <w:sz w:val="24"/>
          <w:szCs w:val="32"/>
        </w:rPr>
        <w:t>Figure 32</w:t>
      </w:r>
      <w:r w:rsidR="00180274" w:rsidRPr="00392646">
        <w:rPr>
          <w:rFonts w:ascii="Times New Roman" w:hAnsi="Times New Roman" w:cs="Times New Roman"/>
          <w:sz w:val="24"/>
          <w:szCs w:val="32"/>
        </w:rPr>
        <w:t>: Shows the login page of the website. The area number 1 is the field of input userID and patientID. In officer login page will show as OfficerID, in patient login page will show as PatientID, and in dentist login page will show as DentistID.</w:t>
      </w:r>
    </w:p>
    <w:p w14:paraId="70857713" w14:textId="77777777" w:rsidR="009360F4" w:rsidRPr="00392646" w:rsidRDefault="009360F4" w:rsidP="00180274">
      <w:pPr>
        <w:rPr>
          <w:rFonts w:ascii="Times New Roman" w:hAnsi="Times New Roman" w:cs="Times New Roman"/>
          <w:sz w:val="28"/>
          <w:szCs w:val="36"/>
        </w:rPr>
      </w:pPr>
    </w:p>
    <w:p w14:paraId="5EDFD2D4" w14:textId="6D4D9C8C" w:rsidR="00180274" w:rsidRPr="00392646" w:rsidRDefault="00180274" w:rsidP="00180274">
      <w:pPr>
        <w:rPr>
          <w:rFonts w:ascii="Times New Roman" w:hAnsi="Times New Roman" w:cs="Times New Roman"/>
          <w:b/>
          <w:sz w:val="24"/>
          <w:szCs w:val="32"/>
        </w:rPr>
      </w:pPr>
      <w:r w:rsidRPr="00392646">
        <w:rPr>
          <w:rFonts w:ascii="Times New Roman" w:hAnsi="Times New Roman" w:cs="Times New Roman"/>
          <w:b/>
          <w:sz w:val="28"/>
          <w:szCs w:val="36"/>
        </w:rPr>
        <w:t>Patient</w:t>
      </w:r>
    </w:p>
    <w:p w14:paraId="4BA7F451" w14:textId="77777777" w:rsidR="00180274" w:rsidRPr="00392646" w:rsidRDefault="00180274" w:rsidP="00180274">
      <w:pPr>
        <w:jc w:val="center"/>
        <w:rPr>
          <w:rFonts w:ascii="Times New Roman" w:hAnsi="Times New Roman" w:cs="Times New Roman"/>
          <w:sz w:val="24"/>
          <w:szCs w:val="32"/>
        </w:rPr>
      </w:pPr>
      <w:r w:rsidRPr="00392646">
        <w:rPr>
          <w:rFonts w:ascii="Times New Roman" w:hAnsi="Times New Roman" w:cs="Times New Roman"/>
          <w:noProof/>
          <w:sz w:val="24"/>
          <w:szCs w:val="32"/>
        </w:rPr>
        <w:drawing>
          <wp:inline distT="0" distB="0" distL="0" distR="0" wp14:anchorId="00B342CD" wp14:editId="78167156">
            <wp:extent cx="5720080" cy="3678555"/>
            <wp:effectExtent l="0" t="0" r="0" b="0"/>
            <wp:docPr id="45" name="Picture 45" descr="C:\Users\SONY\Desktop\senior project\progress1\GUI\schedu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ONY\Desktop\senior project\progress1\GUI\schedule-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20080" cy="3678555"/>
                    </a:xfrm>
                    <a:prstGeom prst="rect">
                      <a:avLst/>
                    </a:prstGeom>
                    <a:noFill/>
                    <a:ln>
                      <a:noFill/>
                    </a:ln>
                  </pic:spPr>
                </pic:pic>
              </a:graphicData>
            </a:graphic>
          </wp:inline>
        </w:drawing>
      </w:r>
    </w:p>
    <w:p w14:paraId="0554B773" w14:textId="09FF4518" w:rsidR="00180274" w:rsidRPr="00392646" w:rsidRDefault="006C1947" w:rsidP="00180274">
      <w:pPr>
        <w:jc w:val="center"/>
        <w:rPr>
          <w:rFonts w:ascii="Times New Roman" w:hAnsi="Times New Roman" w:cs="Times New Roman"/>
          <w:sz w:val="24"/>
          <w:szCs w:val="32"/>
        </w:rPr>
      </w:pPr>
      <w:r w:rsidRPr="00392646">
        <w:rPr>
          <w:rFonts w:ascii="Times New Roman" w:hAnsi="Times New Roman" w:cs="Times New Roman"/>
          <w:sz w:val="24"/>
          <w:szCs w:val="32"/>
        </w:rPr>
        <w:t>Figure 33</w:t>
      </w:r>
      <w:r w:rsidR="00180274" w:rsidRPr="00392646">
        <w:rPr>
          <w:rFonts w:ascii="Times New Roman" w:hAnsi="Times New Roman" w:cs="Times New Roman"/>
          <w:sz w:val="24"/>
          <w:szCs w:val="32"/>
        </w:rPr>
        <w:t>: Shows the schedule of dental clinic from google calendar. The area number 1 will shows the name of patient.</w:t>
      </w:r>
    </w:p>
    <w:p w14:paraId="6A525CEC" w14:textId="77777777" w:rsidR="00180274" w:rsidRPr="00392646" w:rsidRDefault="00180274" w:rsidP="00180274">
      <w:pPr>
        <w:rPr>
          <w:rFonts w:ascii="Times New Roman" w:hAnsi="Times New Roman" w:cs="Times New Roman"/>
          <w:b/>
          <w:sz w:val="28"/>
          <w:szCs w:val="36"/>
        </w:rPr>
      </w:pPr>
      <w:r w:rsidRPr="00392646">
        <w:rPr>
          <w:rFonts w:ascii="Times New Roman" w:hAnsi="Times New Roman" w:cs="Times New Roman"/>
          <w:b/>
          <w:sz w:val="28"/>
          <w:szCs w:val="36"/>
        </w:rPr>
        <w:lastRenderedPageBreak/>
        <w:t>Officer</w:t>
      </w:r>
    </w:p>
    <w:p w14:paraId="74C3B71E" w14:textId="77777777" w:rsidR="00180274" w:rsidRPr="00392646" w:rsidRDefault="00180274" w:rsidP="00180274">
      <w:pPr>
        <w:rPr>
          <w:rFonts w:ascii="Times New Roman" w:hAnsi="Times New Roman" w:cs="Times New Roman"/>
          <w:sz w:val="24"/>
          <w:szCs w:val="32"/>
        </w:rPr>
      </w:pPr>
      <w:r w:rsidRPr="00392646">
        <w:rPr>
          <w:rFonts w:ascii="Times New Roman" w:hAnsi="Times New Roman" w:cs="Times New Roman"/>
          <w:noProof/>
          <w:sz w:val="24"/>
          <w:szCs w:val="32"/>
        </w:rPr>
        <w:drawing>
          <wp:inline distT="0" distB="0" distL="0" distR="0" wp14:anchorId="1006D94C" wp14:editId="71CAEA95">
            <wp:extent cx="5730875" cy="3572510"/>
            <wp:effectExtent l="19050" t="19050" r="22225" b="27940"/>
            <wp:docPr id="46" name="Picture 46" descr="C:\Users\SONY\Desktop\senior project\progress1\GUI\new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NY\Desktop\senior project\progress1\GUI\new appointment.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0875" cy="3572510"/>
                    </a:xfrm>
                    <a:prstGeom prst="rect">
                      <a:avLst/>
                    </a:prstGeom>
                    <a:noFill/>
                    <a:ln>
                      <a:solidFill>
                        <a:schemeClr val="tx1"/>
                      </a:solidFill>
                    </a:ln>
                  </pic:spPr>
                </pic:pic>
              </a:graphicData>
            </a:graphic>
          </wp:inline>
        </w:drawing>
      </w:r>
    </w:p>
    <w:p w14:paraId="1354F250" w14:textId="0005724A" w:rsidR="00180274" w:rsidRPr="00392646" w:rsidRDefault="00180274" w:rsidP="00180274">
      <w:pPr>
        <w:jc w:val="center"/>
        <w:rPr>
          <w:rFonts w:ascii="Times New Roman" w:hAnsi="Times New Roman" w:cs="Times New Roman"/>
          <w:sz w:val="24"/>
          <w:szCs w:val="32"/>
        </w:rPr>
      </w:pPr>
      <w:r w:rsidRPr="00392646">
        <w:rPr>
          <w:rFonts w:ascii="Times New Roman" w:hAnsi="Times New Roman" w:cs="Times New Roman"/>
          <w:sz w:val="24"/>
          <w:szCs w:val="32"/>
        </w:rPr>
        <w:t xml:space="preserve">Figure </w:t>
      </w:r>
      <w:r w:rsidR="006C1947" w:rsidRPr="00392646">
        <w:rPr>
          <w:rFonts w:ascii="Times New Roman" w:hAnsi="Times New Roman" w:cs="Times New Roman"/>
          <w:sz w:val="24"/>
          <w:szCs w:val="32"/>
        </w:rPr>
        <w:t>34</w:t>
      </w:r>
      <w:r w:rsidRPr="00392646">
        <w:rPr>
          <w:rFonts w:ascii="Times New Roman" w:hAnsi="Times New Roman" w:cs="Times New Roman"/>
          <w:sz w:val="24"/>
          <w:szCs w:val="32"/>
        </w:rPr>
        <w:t>: Shows the officer index page after officer login. Officer can make appointment google calendar, view schedule, and manage account.</w:t>
      </w:r>
    </w:p>
    <w:p w14:paraId="3CE096A4" w14:textId="77777777" w:rsidR="00180274" w:rsidRPr="00392646" w:rsidRDefault="00180274" w:rsidP="00180274">
      <w:pPr>
        <w:jc w:val="center"/>
        <w:rPr>
          <w:rFonts w:ascii="Times New Roman" w:hAnsi="Times New Roman" w:cs="Times New Roman"/>
          <w:sz w:val="24"/>
          <w:szCs w:val="32"/>
        </w:rPr>
      </w:pPr>
      <w:r w:rsidRPr="00392646">
        <w:rPr>
          <w:rFonts w:ascii="Times New Roman" w:hAnsi="Times New Roman" w:cs="Times New Roman"/>
          <w:noProof/>
          <w:sz w:val="24"/>
          <w:szCs w:val="32"/>
        </w:rPr>
        <w:drawing>
          <wp:inline distT="0" distB="0" distL="0" distR="0" wp14:anchorId="10965C41" wp14:editId="735DE27B">
            <wp:extent cx="5720080" cy="2722245"/>
            <wp:effectExtent l="19050" t="19050" r="13970" b="20955"/>
            <wp:docPr id="10" name="Picture 10" descr="C:\Users\SONY\Desktop\senior project\progress1\GUI\make appoint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NY\Desktop\senior project\progress1\GUI\make appointment.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20080" cy="2722245"/>
                    </a:xfrm>
                    <a:prstGeom prst="rect">
                      <a:avLst/>
                    </a:prstGeom>
                    <a:noFill/>
                    <a:ln>
                      <a:solidFill>
                        <a:schemeClr val="tx1"/>
                      </a:solidFill>
                    </a:ln>
                  </pic:spPr>
                </pic:pic>
              </a:graphicData>
            </a:graphic>
          </wp:inline>
        </w:drawing>
      </w:r>
    </w:p>
    <w:p w14:paraId="0EFFF888" w14:textId="41A259B3" w:rsidR="00180274" w:rsidRPr="00392646" w:rsidRDefault="00180274" w:rsidP="00180274">
      <w:pPr>
        <w:jc w:val="center"/>
        <w:rPr>
          <w:rFonts w:ascii="Times New Roman" w:hAnsi="Times New Roman" w:cs="Times New Roman"/>
          <w:sz w:val="24"/>
          <w:szCs w:val="32"/>
        </w:rPr>
      </w:pPr>
      <w:r w:rsidRPr="00392646">
        <w:rPr>
          <w:rFonts w:ascii="Times New Roman" w:hAnsi="Times New Roman" w:cs="Times New Roman"/>
          <w:sz w:val="24"/>
          <w:szCs w:val="32"/>
        </w:rPr>
        <w:t xml:space="preserve">Figure </w:t>
      </w:r>
      <w:r w:rsidR="006C1947" w:rsidRPr="00392646">
        <w:rPr>
          <w:rFonts w:ascii="Times New Roman" w:hAnsi="Times New Roman" w:cs="Times New Roman"/>
          <w:sz w:val="24"/>
          <w:szCs w:val="32"/>
        </w:rPr>
        <w:t>35</w:t>
      </w:r>
      <w:r w:rsidRPr="00392646">
        <w:rPr>
          <w:rFonts w:ascii="Times New Roman" w:hAnsi="Times New Roman" w:cs="Times New Roman"/>
          <w:sz w:val="24"/>
          <w:szCs w:val="32"/>
        </w:rPr>
        <w:t>: Shows page of google calendar to add the appointment to dental clinic calendar.</w:t>
      </w:r>
    </w:p>
    <w:p w14:paraId="0CEE42EA" w14:textId="77777777" w:rsidR="00180274" w:rsidRPr="00392646" w:rsidRDefault="00180274" w:rsidP="00180274">
      <w:pPr>
        <w:jc w:val="center"/>
        <w:rPr>
          <w:rFonts w:ascii="Times New Roman" w:hAnsi="Times New Roman" w:cs="Times New Roman"/>
          <w:sz w:val="24"/>
          <w:szCs w:val="32"/>
        </w:rPr>
      </w:pPr>
      <w:r w:rsidRPr="00392646">
        <w:rPr>
          <w:rFonts w:ascii="Times New Roman" w:hAnsi="Times New Roman" w:cs="Times New Roman"/>
          <w:noProof/>
          <w:sz w:val="24"/>
          <w:szCs w:val="32"/>
        </w:rPr>
        <w:lastRenderedPageBreak/>
        <w:drawing>
          <wp:inline distT="0" distB="0" distL="0" distR="0" wp14:anchorId="73C683B7" wp14:editId="21B7E736">
            <wp:extent cx="5720080" cy="4125595"/>
            <wp:effectExtent l="19050" t="19050" r="13970" b="27305"/>
            <wp:docPr id="12" name="Picture 12" descr="C:\Users\SONY\Desktop\senior project\progress1\GUI\new pat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NY\Desktop\senior project\progress1\GUI\new patien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F74402C" w14:textId="15B5F701" w:rsidR="00180274" w:rsidRPr="00392646" w:rsidRDefault="00180274" w:rsidP="009360F4">
      <w:pPr>
        <w:jc w:val="center"/>
        <w:rPr>
          <w:rFonts w:ascii="Times New Roman" w:hAnsi="Times New Roman" w:cs="Times New Roman"/>
          <w:sz w:val="24"/>
          <w:szCs w:val="32"/>
        </w:rPr>
      </w:pPr>
      <w:r w:rsidRPr="00392646">
        <w:rPr>
          <w:rFonts w:ascii="Times New Roman" w:hAnsi="Times New Roman" w:cs="Times New Roman"/>
          <w:sz w:val="24"/>
          <w:szCs w:val="32"/>
        </w:rPr>
        <w:t xml:space="preserve">Figure </w:t>
      </w:r>
      <w:r w:rsidR="006C1947" w:rsidRPr="00392646">
        <w:rPr>
          <w:rFonts w:ascii="Times New Roman" w:hAnsi="Times New Roman" w:cs="Times New Roman"/>
          <w:sz w:val="24"/>
          <w:szCs w:val="32"/>
        </w:rPr>
        <w:t>36</w:t>
      </w:r>
      <w:r w:rsidRPr="00392646">
        <w:rPr>
          <w:rFonts w:ascii="Times New Roman" w:hAnsi="Times New Roman" w:cs="Times New Roman"/>
          <w:sz w:val="24"/>
          <w:szCs w:val="32"/>
        </w:rPr>
        <w:t>: Shows the patient registration page.</w:t>
      </w:r>
    </w:p>
    <w:p w14:paraId="09CEC7A2" w14:textId="77777777" w:rsidR="00180274" w:rsidRPr="00392646" w:rsidRDefault="00180274" w:rsidP="00180274">
      <w:pPr>
        <w:jc w:val="center"/>
        <w:rPr>
          <w:rFonts w:ascii="Times New Roman" w:hAnsi="Times New Roman" w:cs="Times New Roman"/>
          <w:sz w:val="24"/>
          <w:szCs w:val="32"/>
        </w:rPr>
      </w:pPr>
      <w:r w:rsidRPr="00392646">
        <w:rPr>
          <w:rFonts w:ascii="Times New Roman" w:hAnsi="Times New Roman" w:cs="Times New Roman"/>
          <w:noProof/>
          <w:sz w:val="24"/>
          <w:szCs w:val="32"/>
        </w:rPr>
        <w:drawing>
          <wp:inline distT="0" distB="0" distL="0" distR="0" wp14:anchorId="272DD377" wp14:editId="241655B2">
            <wp:extent cx="5720080" cy="4125595"/>
            <wp:effectExtent l="19050" t="19050" r="13970" b="27305"/>
            <wp:docPr id="47" name="Picture 47" descr="C:\Users\SONY\Desktop\senior project\progress1\GUI\edi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NY\Desktop\senior project\progress1\GUI\edit-p.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20080" cy="4125595"/>
                    </a:xfrm>
                    <a:prstGeom prst="rect">
                      <a:avLst/>
                    </a:prstGeom>
                    <a:noFill/>
                    <a:ln>
                      <a:solidFill>
                        <a:schemeClr val="tx1"/>
                      </a:solidFill>
                    </a:ln>
                  </pic:spPr>
                </pic:pic>
              </a:graphicData>
            </a:graphic>
          </wp:inline>
        </w:drawing>
      </w:r>
    </w:p>
    <w:p w14:paraId="5CCD37B0" w14:textId="0F8CD7CB" w:rsidR="00180274" w:rsidRPr="00392646" w:rsidRDefault="00180274" w:rsidP="00180274">
      <w:pPr>
        <w:jc w:val="center"/>
        <w:rPr>
          <w:rFonts w:ascii="Times New Roman" w:hAnsi="Times New Roman" w:cs="Times New Roman"/>
          <w:sz w:val="24"/>
          <w:szCs w:val="32"/>
        </w:rPr>
      </w:pPr>
      <w:r w:rsidRPr="00392646">
        <w:rPr>
          <w:rFonts w:ascii="Times New Roman" w:hAnsi="Times New Roman" w:cs="Times New Roman"/>
          <w:sz w:val="24"/>
          <w:szCs w:val="32"/>
        </w:rPr>
        <w:t xml:space="preserve">Figure </w:t>
      </w:r>
      <w:r w:rsidR="006C1947" w:rsidRPr="00392646">
        <w:rPr>
          <w:rFonts w:ascii="Times New Roman" w:hAnsi="Times New Roman" w:cs="Times New Roman"/>
          <w:sz w:val="24"/>
          <w:szCs w:val="32"/>
        </w:rPr>
        <w:t>37</w:t>
      </w:r>
      <w:r w:rsidRPr="00392646">
        <w:rPr>
          <w:rFonts w:ascii="Times New Roman" w:hAnsi="Times New Roman" w:cs="Times New Roman"/>
          <w:sz w:val="24"/>
          <w:szCs w:val="32"/>
        </w:rPr>
        <w:t>: Shows the edit patients’ details page.</w:t>
      </w:r>
    </w:p>
    <w:p w14:paraId="1B00E2C5" w14:textId="2950DDE1" w:rsidR="004953B5" w:rsidRPr="00392646" w:rsidRDefault="00065914" w:rsidP="004953B5">
      <w:pPr>
        <w:ind w:firstLine="720"/>
        <w:rPr>
          <w:rFonts w:ascii="Times New Roman" w:hAnsi="Times New Roman" w:cs="Times New Roman"/>
          <w:b/>
          <w:sz w:val="28"/>
        </w:rPr>
      </w:pPr>
      <w:r w:rsidRPr="00392646">
        <w:rPr>
          <w:rFonts w:ascii="Times New Roman" w:hAnsi="Times New Roman" w:cs="Times New Roman"/>
          <w:b/>
          <w:sz w:val="28"/>
        </w:rPr>
        <w:lastRenderedPageBreak/>
        <w:t>6</w:t>
      </w:r>
      <w:r w:rsidR="004953B5" w:rsidRPr="00392646">
        <w:rPr>
          <w:rFonts w:ascii="Times New Roman" w:hAnsi="Times New Roman" w:cs="Times New Roman"/>
          <w:b/>
          <w:sz w:val="28"/>
        </w:rPr>
        <w:t>.2 Mobile application design</w:t>
      </w:r>
    </w:p>
    <w:p w14:paraId="7BF4F3B2" w14:textId="7A13C36D" w:rsidR="00455F9A" w:rsidRPr="00392646" w:rsidRDefault="00455F9A" w:rsidP="00F40E00">
      <w:pPr>
        <w:tabs>
          <w:tab w:val="left" w:pos="1161"/>
        </w:tabs>
        <w:rPr>
          <w:rFonts w:ascii="Times New Roman" w:eastAsiaTheme="majorEastAsia" w:hAnsi="Times New Roman" w:cs="Times New Roman"/>
          <w:sz w:val="24"/>
          <w:szCs w:val="24"/>
        </w:rPr>
      </w:pPr>
    </w:p>
    <w:p w14:paraId="7F35EF38" w14:textId="681F60AF" w:rsidR="00455F9A" w:rsidRPr="00392646" w:rsidRDefault="00455F9A" w:rsidP="00F40E00">
      <w:pPr>
        <w:tabs>
          <w:tab w:val="left" w:pos="1161"/>
        </w:tabs>
        <w:rPr>
          <w:rFonts w:ascii="Times New Roman" w:eastAsiaTheme="majorEastAsia" w:hAnsi="Times New Roman" w:cs="Times New Roman"/>
          <w:sz w:val="24"/>
          <w:szCs w:val="24"/>
        </w:rPr>
      </w:pPr>
    </w:p>
    <w:p w14:paraId="5327256A" w14:textId="16CD1715" w:rsidR="00455F9A" w:rsidRPr="00392646" w:rsidRDefault="00FA3298" w:rsidP="00F40E00">
      <w:pPr>
        <w:tabs>
          <w:tab w:val="left" w:pos="1161"/>
        </w:tabs>
        <w:rPr>
          <w:rFonts w:ascii="Times New Roman" w:eastAsiaTheme="majorEastAsia" w:hAnsi="Times New Roman" w:cs="Times New Roman"/>
          <w:sz w:val="24"/>
          <w:szCs w:val="24"/>
        </w:rPr>
      </w:pPr>
      <w:r w:rsidRPr="00392646">
        <w:rPr>
          <w:rFonts w:ascii="Times New Roman" w:eastAsiaTheme="majorEastAsia" w:hAnsi="Times New Roman" w:cs="Times New Roman"/>
          <w:noProof/>
          <w:sz w:val="24"/>
          <w:szCs w:val="24"/>
        </w:rPr>
        <w:drawing>
          <wp:anchor distT="0" distB="0" distL="114300" distR="114300" simplePos="0" relativeHeight="251709440" behindDoc="0" locked="0" layoutInCell="1" allowOverlap="1" wp14:anchorId="3DCCDD77" wp14:editId="18E721E2">
            <wp:simplePos x="0" y="0"/>
            <wp:positionH relativeFrom="margin">
              <wp:align>center</wp:align>
            </wp:positionH>
            <wp:positionV relativeFrom="paragraph">
              <wp:posOffset>0</wp:posOffset>
            </wp:positionV>
            <wp:extent cx="4025900" cy="607758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age.jpg"/>
                    <pic:cNvPicPr/>
                  </pic:nvPicPr>
                  <pic:blipFill rotWithShape="1">
                    <a:blip r:embed="rId71">
                      <a:extLst>
                        <a:ext uri="{28A0092B-C50C-407E-A947-70E740481C1C}">
                          <a14:useLocalDpi xmlns:a14="http://schemas.microsoft.com/office/drawing/2010/main" val="0"/>
                        </a:ext>
                      </a:extLst>
                    </a:blip>
                    <a:srcRect t="3903"/>
                    <a:stretch/>
                  </pic:blipFill>
                  <pic:spPr bwMode="auto">
                    <a:xfrm>
                      <a:off x="0" y="0"/>
                      <a:ext cx="4025900" cy="6077780"/>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1FD326E8" w14:textId="25B3B127" w:rsidR="00455F9A" w:rsidRPr="00392646" w:rsidRDefault="00455F9A" w:rsidP="00F40E00">
      <w:pPr>
        <w:tabs>
          <w:tab w:val="left" w:pos="1161"/>
        </w:tabs>
        <w:rPr>
          <w:rFonts w:ascii="Times New Roman" w:eastAsiaTheme="majorEastAsia" w:hAnsi="Times New Roman" w:cs="Times New Roman"/>
          <w:sz w:val="24"/>
          <w:szCs w:val="24"/>
        </w:rPr>
      </w:pPr>
    </w:p>
    <w:p w14:paraId="0D6349D0"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3513763F" w14:textId="4CA8B3B8" w:rsidR="00455F9A" w:rsidRPr="00392646" w:rsidRDefault="00455F9A" w:rsidP="00F40E00">
      <w:pPr>
        <w:tabs>
          <w:tab w:val="left" w:pos="1161"/>
        </w:tabs>
        <w:rPr>
          <w:rFonts w:ascii="Times New Roman" w:eastAsiaTheme="majorEastAsia" w:hAnsi="Times New Roman" w:cs="Times New Roman"/>
          <w:sz w:val="24"/>
          <w:szCs w:val="24"/>
        </w:rPr>
      </w:pPr>
    </w:p>
    <w:p w14:paraId="46AC25E1"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5535FE28" w14:textId="4A37BE73" w:rsidR="00455F9A" w:rsidRPr="00392646" w:rsidRDefault="00455F9A" w:rsidP="00F40E00">
      <w:pPr>
        <w:tabs>
          <w:tab w:val="left" w:pos="1161"/>
        </w:tabs>
        <w:rPr>
          <w:rFonts w:ascii="Times New Roman" w:eastAsiaTheme="majorEastAsia" w:hAnsi="Times New Roman" w:cs="Times New Roman"/>
          <w:sz w:val="24"/>
          <w:szCs w:val="24"/>
        </w:rPr>
      </w:pPr>
    </w:p>
    <w:p w14:paraId="13642112"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03556F88"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7FA46C86"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61E452C1"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0F47B39F"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4CC297C1"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60449B68"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430ACBE2"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02884C21" w14:textId="14AFF3DD" w:rsidR="00455F9A" w:rsidRPr="00392646" w:rsidRDefault="00455F9A" w:rsidP="00F40E00">
      <w:pPr>
        <w:tabs>
          <w:tab w:val="left" w:pos="1161"/>
        </w:tabs>
        <w:rPr>
          <w:rFonts w:ascii="Times New Roman" w:eastAsiaTheme="majorEastAsia" w:hAnsi="Times New Roman" w:cs="Times New Roman"/>
          <w:sz w:val="24"/>
          <w:szCs w:val="24"/>
        </w:rPr>
      </w:pPr>
    </w:p>
    <w:p w14:paraId="50145484"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36FB1B01" w14:textId="6B49CCD8" w:rsidR="00455F9A" w:rsidRPr="00392646" w:rsidRDefault="00455F9A" w:rsidP="00F40E00">
      <w:pPr>
        <w:tabs>
          <w:tab w:val="left" w:pos="1161"/>
        </w:tabs>
        <w:rPr>
          <w:rFonts w:ascii="Times New Roman" w:eastAsiaTheme="majorEastAsia" w:hAnsi="Times New Roman" w:cs="Times New Roman"/>
          <w:sz w:val="24"/>
          <w:szCs w:val="24"/>
        </w:rPr>
      </w:pPr>
    </w:p>
    <w:p w14:paraId="111E626F" w14:textId="55B30827" w:rsidR="00455F9A" w:rsidRPr="00392646" w:rsidRDefault="00455F9A" w:rsidP="00455F9A">
      <w:pPr>
        <w:tabs>
          <w:tab w:val="left" w:pos="8326"/>
        </w:tabs>
        <w:rPr>
          <w:rFonts w:ascii="Times New Roman" w:eastAsiaTheme="majorEastAsia" w:hAnsi="Times New Roman" w:cs="Times New Roman"/>
          <w:sz w:val="24"/>
          <w:szCs w:val="24"/>
        </w:rPr>
      </w:pPr>
      <w:r w:rsidRPr="00392646">
        <w:rPr>
          <w:rFonts w:ascii="Times New Roman" w:eastAsiaTheme="majorEastAsia" w:hAnsi="Times New Roman" w:cs="Times New Roman"/>
          <w:sz w:val="24"/>
          <w:szCs w:val="24"/>
        </w:rPr>
        <w:tab/>
      </w:r>
    </w:p>
    <w:p w14:paraId="0DC58802"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6DFF735D" w14:textId="5F087AA7" w:rsidR="00455F9A" w:rsidRPr="00392646" w:rsidRDefault="00455F9A" w:rsidP="00F40E00">
      <w:pPr>
        <w:tabs>
          <w:tab w:val="left" w:pos="1161"/>
        </w:tabs>
        <w:rPr>
          <w:rFonts w:ascii="Times New Roman" w:eastAsiaTheme="majorEastAsia" w:hAnsi="Times New Roman" w:cs="Times New Roman"/>
          <w:sz w:val="24"/>
          <w:szCs w:val="24"/>
        </w:rPr>
      </w:pPr>
    </w:p>
    <w:p w14:paraId="7BF9B14A" w14:textId="3E32EA6B" w:rsidR="00455F9A" w:rsidRPr="00392646" w:rsidRDefault="00455F9A" w:rsidP="00F40E00">
      <w:pPr>
        <w:tabs>
          <w:tab w:val="left" w:pos="1161"/>
        </w:tabs>
        <w:rPr>
          <w:rFonts w:ascii="Times New Roman" w:eastAsiaTheme="majorEastAsia" w:hAnsi="Times New Roman" w:cs="Times New Roman"/>
          <w:sz w:val="24"/>
          <w:szCs w:val="24"/>
        </w:rPr>
      </w:pPr>
    </w:p>
    <w:p w14:paraId="3513637D"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43DC72C6"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303A82BA" w14:textId="77777777" w:rsidR="00F34471" w:rsidRPr="00392646" w:rsidRDefault="00F34471" w:rsidP="00F40E00">
      <w:pPr>
        <w:tabs>
          <w:tab w:val="left" w:pos="1161"/>
        </w:tabs>
        <w:rPr>
          <w:rFonts w:ascii="Times New Roman" w:eastAsiaTheme="majorEastAsia" w:hAnsi="Times New Roman" w:cs="Times New Roman"/>
          <w:sz w:val="24"/>
          <w:szCs w:val="24"/>
        </w:rPr>
      </w:pPr>
    </w:p>
    <w:p w14:paraId="14265006" w14:textId="77777777" w:rsidR="00F34471" w:rsidRPr="00392646" w:rsidRDefault="00F34471" w:rsidP="00F40E00">
      <w:pPr>
        <w:tabs>
          <w:tab w:val="left" w:pos="1161"/>
        </w:tabs>
        <w:rPr>
          <w:rFonts w:ascii="Times New Roman" w:eastAsiaTheme="majorEastAsia" w:hAnsi="Times New Roman" w:cs="Times New Roman"/>
          <w:sz w:val="24"/>
          <w:szCs w:val="24"/>
        </w:rPr>
      </w:pPr>
    </w:p>
    <w:p w14:paraId="1CD8BAE4" w14:textId="77777777" w:rsidR="00F34471" w:rsidRPr="00392646" w:rsidRDefault="00F34471" w:rsidP="00F40E00">
      <w:pPr>
        <w:tabs>
          <w:tab w:val="left" w:pos="1161"/>
        </w:tabs>
        <w:rPr>
          <w:rFonts w:ascii="Times New Roman" w:eastAsiaTheme="majorEastAsia" w:hAnsi="Times New Roman" w:cs="Times New Roman"/>
          <w:sz w:val="24"/>
          <w:szCs w:val="24"/>
        </w:rPr>
      </w:pPr>
    </w:p>
    <w:p w14:paraId="418685F5" w14:textId="77777777" w:rsidR="00F34471" w:rsidRPr="00392646" w:rsidRDefault="00F34471" w:rsidP="00F40E00">
      <w:pPr>
        <w:tabs>
          <w:tab w:val="left" w:pos="1161"/>
        </w:tabs>
        <w:rPr>
          <w:rFonts w:ascii="Times New Roman" w:eastAsiaTheme="majorEastAsia" w:hAnsi="Times New Roman" w:cs="Times New Roman"/>
          <w:sz w:val="24"/>
          <w:szCs w:val="24"/>
        </w:rPr>
      </w:pPr>
    </w:p>
    <w:p w14:paraId="56FBDA84" w14:textId="77777777" w:rsidR="00F34471" w:rsidRPr="00392646" w:rsidRDefault="00F34471" w:rsidP="00F40E00">
      <w:pPr>
        <w:tabs>
          <w:tab w:val="left" w:pos="1161"/>
        </w:tabs>
        <w:rPr>
          <w:rFonts w:ascii="Times New Roman" w:eastAsiaTheme="majorEastAsia" w:hAnsi="Times New Roman" w:cs="Times New Roman"/>
          <w:sz w:val="24"/>
          <w:szCs w:val="24"/>
        </w:rPr>
      </w:pPr>
    </w:p>
    <w:p w14:paraId="4FB5EDA4" w14:textId="77777777" w:rsidR="00F34471" w:rsidRPr="00392646" w:rsidRDefault="00F34471" w:rsidP="00F40E00">
      <w:pPr>
        <w:tabs>
          <w:tab w:val="left" w:pos="1161"/>
        </w:tabs>
        <w:rPr>
          <w:rFonts w:ascii="Times New Roman" w:eastAsiaTheme="majorEastAsia" w:hAnsi="Times New Roman" w:cs="Times New Roman"/>
          <w:sz w:val="24"/>
          <w:szCs w:val="24"/>
        </w:rPr>
      </w:pPr>
    </w:p>
    <w:p w14:paraId="51CDEEF9" w14:textId="77777777" w:rsidR="00F34471" w:rsidRPr="00392646" w:rsidRDefault="00F34471" w:rsidP="00455F9A">
      <w:pPr>
        <w:tabs>
          <w:tab w:val="left" w:pos="3508"/>
        </w:tabs>
        <w:jc w:val="center"/>
        <w:rPr>
          <w:rFonts w:ascii="Times New Roman" w:eastAsiaTheme="majorEastAsia" w:hAnsi="Times New Roman" w:cs="Times New Roman"/>
          <w:sz w:val="24"/>
          <w:szCs w:val="24"/>
        </w:rPr>
      </w:pPr>
    </w:p>
    <w:p w14:paraId="6455AEFB" w14:textId="77777777" w:rsidR="00F34471" w:rsidRPr="00392646" w:rsidRDefault="00F34471" w:rsidP="00455F9A">
      <w:pPr>
        <w:tabs>
          <w:tab w:val="left" w:pos="3508"/>
        </w:tabs>
        <w:jc w:val="center"/>
        <w:rPr>
          <w:rFonts w:ascii="Times New Roman" w:eastAsiaTheme="majorEastAsia" w:hAnsi="Times New Roman" w:cs="Times New Roman"/>
          <w:sz w:val="24"/>
          <w:szCs w:val="24"/>
        </w:rPr>
      </w:pPr>
    </w:p>
    <w:p w14:paraId="5FC5484C" w14:textId="2E70E146" w:rsidR="00455F9A" w:rsidRPr="00392646" w:rsidRDefault="00455F9A" w:rsidP="00455F9A">
      <w:pPr>
        <w:tabs>
          <w:tab w:val="left" w:pos="3508"/>
        </w:tabs>
        <w:jc w:val="center"/>
        <w:rPr>
          <w:rFonts w:ascii="Times New Roman" w:eastAsiaTheme="majorEastAsia" w:hAnsi="Times New Roman" w:cs="Times New Roman"/>
          <w:sz w:val="24"/>
          <w:szCs w:val="24"/>
        </w:rPr>
      </w:pPr>
      <w:r w:rsidRPr="00392646">
        <w:rPr>
          <w:rFonts w:ascii="Times New Roman" w:eastAsiaTheme="majorEastAsia" w:hAnsi="Times New Roman" w:cs="Times New Roman"/>
          <w:sz w:val="24"/>
          <w:szCs w:val="24"/>
        </w:rPr>
        <w:t>Figure</w:t>
      </w:r>
      <w:r w:rsidR="00180274" w:rsidRPr="00392646">
        <w:rPr>
          <w:rFonts w:ascii="Times New Roman" w:eastAsiaTheme="majorEastAsia" w:hAnsi="Times New Roman" w:cs="Times New Roman"/>
          <w:sz w:val="24"/>
          <w:szCs w:val="24"/>
        </w:rPr>
        <w:t xml:space="preserve"> </w:t>
      </w:r>
      <w:r w:rsidR="006C1947" w:rsidRPr="00392646">
        <w:rPr>
          <w:rFonts w:ascii="Times New Roman" w:eastAsiaTheme="majorEastAsia" w:hAnsi="Times New Roman" w:cs="Times New Roman"/>
          <w:sz w:val="24"/>
          <w:szCs w:val="24"/>
        </w:rPr>
        <w:t>38</w:t>
      </w:r>
      <w:r w:rsidRPr="00392646">
        <w:rPr>
          <w:rFonts w:ascii="Times New Roman" w:eastAsiaTheme="majorEastAsia" w:hAnsi="Times New Roman" w:cs="Times New Roman"/>
          <w:sz w:val="24"/>
          <w:szCs w:val="24"/>
        </w:rPr>
        <w:t>: Mobile application home page</w:t>
      </w:r>
    </w:p>
    <w:p w14:paraId="32AF3853" w14:textId="1FF3AF23" w:rsidR="00455F9A" w:rsidRPr="00392646" w:rsidRDefault="00455F9A" w:rsidP="00455F9A">
      <w:pPr>
        <w:tabs>
          <w:tab w:val="left" w:pos="3508"/>
        </w:tabs>
        <w:jc w:val="center"/>
        <w:rPr>
          <w:rFonts w:ascii="Times New Roman" w:eastAsiaTheme="majorEastAsia" w:hAnsi="Times New Roman" w:cs="Times New Roman"/>
          <w:sz w:val="24"/>
          <w:szCs w:val="24"/>
        </w:rPr>
      </w:pPr>
    </w:p>
    <w:p w14:paraId="2E7373FC"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1E35655D"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54CF8F33" w14:textId="77777777" w:rsidR="00180274" w:rsidRPr="00392646" w:rsidRDefault="00180274" w:rsidP="00F40E00">
      <w:pPr>
        <w:tabs>
          <w:tab w:val="left" w:pos="1161"/>
        </w:tabs>
        <w:rPr>
          <w:rFonts w:ascii="Times New Roman" w:eastAsiaTheme="majorEastAsia" w:hAnsi="Times New Roman" w:cs="Times New Roman"/>
          <w:sz w:val="24"/>
          <w:szCs w:val="24"/>
        </w:rPr>
      </w:pPr>
    </w:p>
    <w:p w14:paraId="39B56827" w14:textId="77777777" w:rsidR="00180274" w:rsidRPr="00392646" w:rsidRDefault="00180274" w:rsidP="00F40E00">
      <w:pPr>
        <w:tabs>
          <w:tab w:val="left" w:pos="1161"/>
        </w:tabs>
        <w:rPr>
          <w:rFonts w:ascii="Times New Roman" w:eastAsiaTheme="majorEastAsia" w:hAnsi="Times New Roman" w:cs="Times New Roman"/>
          <w:sz w:val="24"/>
          <w:szCs w:val="24"/>
        </w:rPr>
      </w:pPr>
    </w:p>
    <w:p w14:paraId="7F6964B9" w14:textId="77777777" w:rsidR="00180274" w:rsidRPr="00392646" w:rsidRDefault="00180274" w:rsidP="00F40E00">
      <w:pPr>
        <w:tabs>
          <w:tab w:val="left" w:pos="1161"/>
        </w:tabs>
        <w:rPr>
          <w:rFonts w:ascii="Times New Roman" w:eastAsiaTheme="majorEastAsia" w:hAnsi="Times New Roman" w:cs="Times New Roman"/>
          <w:sz w:val="24"/>
          <w:szCs w:val="24"/>
        </w:rPr>
      </w:pPr>
    </w:p>
    <w:p w14:paraId="094A1521" w14:textId="77777777" w:rsidR="00180274" w:rsidRPr="00392646" w:rsidRDefault="00180274" w:rsidP="00F40E00">
      <w:pPr>
        <w:tabs>
          <w:tab w:val="left" w:pos="1161"/>
        </w:tabs>
        <w:rPr>
          <w:rFonts w:ascii="Times New Roman" w:eastAsiaTheme="majorEastAsia" w:hAnsi="Times New Roman" w:cs="Times New Roman"/>
          <w:sz w:val="24"/>
          <w:szCs w:val="24"/>
        </w:rPr>
      </w:pPr>
    </w:p>
    <w:p w14:paraId="6DE90FCA"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210FB9F0" w14:textId="05E0B4B8" w:rsidR="00455F9A" w:rsidRPr="00392646" w:rsidRDefault="00455F9A" w:rsidP="00F40E00">
      <w:pPr>
        <w:tabs>
          <w:tab w:val="left" w:pos="1161"/>
        </w:tabs>
        <w:rPr>
          <w:rFonts w:ascii="Times New Roman" w:eastAsiaTheme="majorEastAsia" w:hAnsi="Times New Roman" w:cs="Times New Roman"/>
          <w:sz w:val="24"/>
          <w:szCs w:val="24"/>
        </w:rPr>
      </w:pPr>
    </w:p>
    <w:p w14:paraId="735CE1E9" w14:textId="18819E55" w:rsidR="00455F9A" w:rsidRPr="00392646" w:rsidRDefault="00DA1D5D" w:rsidP="00F40E00">
      <w:pPr>
        <w:tabs>
          <w:tab w:val="left" w:pos="1161"/>
        </w:tabs>
        <w:rPr>
          <w:rFonts w:ascii="Times New Roman" w:eastAsiaTheme="majorEastAsia" w:hAnsi="Times New Roman" w:cs="Times New Roman"/>
          <w:sz w:val="24"/>
          <w:szCs w:val="24"/>
        </w:rPr>
      </w:pPr>
      <w:r w:rsidRPr="00392646">
        <w:rPr>
          <w:rFonts w:ascii="Times New Roman" w:eastAsiaTheme="majorEastAsia" w:hAnsi="Times New Roman" w:cs="Times New Roman"/>
          <w:noProof/>
          <w:sz w:val="24"/>
          <w:szCs w:val="24"/>
        </w:rPr>
        <w:drawing>
          <wp:anchor distT="0" distB="0" distL="114300" distR="114300" simplePos="0" relativeHeight="251710464" behindDoc="0" locked="0" layoutInCell="1" allowOverlap="1" wp14:anchorId="797055BB" wp14:editId="4C70BE9A">
            <wp:simplePos x="0" y="0"/>
            <wp:positionH relativeFrom="margin">
              <wp:align>center</wp:align>
            </wp:positionH>
            <wp:positionV relativeFrom="paragraph">
              <wp:posOffset>0</wp:posOffset>
            </wp:positionV>
            <wp:extent cx="4051300" cy="605472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jpg"/>
                    <pic:cNvPicPr/>
                  </pic:nvPicPr>
                  <pic:blipFill rotWithShape="1">
                    <a:blip r:embed="rId72">
                      <a:extLst>
                        <a:ext uri="{28A0092B-C50C-407E-A947-70E740481C1C}">
                          <a14:useLocalDpi xmlns:a14="http://schemas.microsoft.com/office/drawing/2010/main" val="0"/>
                        </a:ext>
                      </a:extLst>
                    </a:blip>
                    <a:srcRect t="4264"/>
                    <a:stretch/>
                  </pic:blipFill>
                  <pic:spPr bwMode="auto">
                    <a:xfrm>
                      <a:off x="0" y="0"/>
                      <a:ext cx="4051300" cy="6054969"/>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4D538A8D" w14:textId="1B36D3DF" w:rsidR="00455F9A" w:rsidRPr="00392646" w:rsidRDefault="00455F9A" w:rsidP="00F40E00">
      <w:pPr>
        <w:tabs>
          <w:tab w:val="left" w:pos="1161"/>
        </w:tabs>
        <w:rPr>
          <w:rFonts w:ascii="Times New Roman" w:eastAsiaTheme="majorEastAsia" w:hAnsi="Times New Roman" w:cs="Times New Roman"/>
          <w:sz w:val="24"/>
          <w:szCs w:val="24"/>
        </w:rPr>
      </w:pPr>
    </w:p>
    <w:p w14:paraId="18F71413" w14:textId="66AC519B" w:rsidR="00455F9A" w:rsidRPr="00392646" w:rsidRDefault="00455F9A" w:rsidP="00F40E00">
      <w:pPr>
        <w:tabs>
          <w:tab w:val="left" w:pos="1161"/>
        </w:tabs>
        <w:rPr>
          <w:rFonts w:ascii="Times New Roman" w:eastAsiaTheme="majorEastAsia" w:hAnsi="Times New Roman" w:cs="Times New Roman"/>
          <w:sz w:val="24"/>
          <w:szCs w:val="24"/>
        </w:rPr>
      </w:pPr>
    </w:p>
    <w:p w14:paraId="59C9D001"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2E3D8B8F" w14:textId="77777777" w:rsidR="00455F9A" w:rsidRPr="00392646" w:rsidRDefault="00455F9A" w:rsidP="00F40E00">
      <w:pPr>
        <w:tabs>
          <w:tab w:val="left" w:pos="1161"/>
        </w:tabs>
        <w:rPr>
          <w:rFonts w:ascii="Times New Roman" w:eastAsiaTheme="majorEastAsia" w:hAnsi="Times New Roman" w:cs="Times New Roman"/>
          <w:sz w:val="24"/>
          <w:szCs w:val="24"/>
        </w:rPr>
      </w:pPr>
    </w:p>
    <w:p w14:paraId="63BA9D26" w14:textId="77777777" w:rsidR="00455F9A" w:rsidRPr="00392646" w:rsidRDefault="00455F9A" w:rsidP="00455F9A">
      <w:pPr>
        <w:jc w:val="right"/>
        <w:rPr>
          <w:rFonts w:ascii="Times New Roman" w:eastAsiaTheme="majorEastAsia" w:hAnsi="Times New Roman" w:cs="Times New Roman"/>
          <w:sz w:val="24"/>
          <w:szCs w:val="24"/>
        </w:rPr>
      </w:pPr>
    </w:p>
    <w:p w14:paraId="4A107221" w14:textId="6D1D48A4" w:rsidR="00455F9A" w:rsidRPr="00392646" w:rsidRDefault="00455F9A" w:rsidP="00455F9A">
      <w:pPr>
        <w:jc w:val="right"/>
        <w:rPr>
          <w:rFonts w:ascii="Times New Roman" w:eastAsiaTheme="majorEastAsia" w:hAnsi="Times New Roman" w:cs="Times New Roman"/>
          <w:sz w:val="24"/>
          <w:szCs w:val="24"/>
        </w:rPr>
      </w:pPr>
    </w:p>
    <w:p w14:paraId="73F741AA" w14:textId="77777777" w:rsidR="00455F9A" w:rsidRPr="00392646" w:rsidRDefault="00455F9A" w:rsidP="00455F9A">
      <w:pPr>
        <w:jc w:val="right"/>
        <w:rPr>
          <w:rFonts w:ascii="Times New Roman" w:eastAsiaTheme="majorEastAsia" w:hAnsi="Times New Roman" w:cs="Times New Roman"/>
          <w:sz w:val="24"/>
          <w:szCs w:val="24"/>
        </w:rPr>
      </w:pPr>
    </w:p>
    <w:p w14:paraId="6F9F0340" w14:textId="358FA090" w:rsidR="00455F9A" w:rsidRPr="00392646" w:rsidRDefault="00455F9A" w:rsidP="00455F9A">
      <w:pPr>
        <w:jc w:val="right"/>
        <w:rPr>
          <w:rFonts w:ascii="Times New Roman" w:eastAsiaTheme="majorEastAsia" w:hAnsi="Times New Roman" w:cs="Times New Roman"/>
          <w:sz w:val="24"/>
          <w:szCs w:val="24"/>
        </w:rPr>
      </w:pPr>
    </w:p>
    <w:p w14:paraId="424CAF0D" w14:textId="15458DD4" w:rsidR="00455F9A" w:rsidRPr="00392646" w:rsidRDefault="00455F9A" w:rsidP="00455F9A">
      <w:pPr>
        <w:jc w:val="right"/>
        <w:rPr>
          <w:rFonts w:ascii="Times New Roman" w:eastAsiaTheme="majorEastAsia" w:hAnsi="Times New Roman" w:cs="Times New Roman"/>
          <w:sz w:val="24"/>
          <w:szCs w:val="24"/>
        </w:rPr>
      </w:pPr>
    </w:p>
    <w:p w14:paraId="12E468DB" w14:textId="402E3F0A" w:rsidR="00455F9A" w:rsidRPr="00392646" w:rsidRDefault="00455F9A" w:rsidP="00455F9A">
      <w:pPr>
        <w:jc w:val="right"/>
        <w:rPr>
          <w:rFonts w:ascii="Times New Roman" w:eastAsiaTheme="majorEastAsia" w:hAnsi="Times New Roman" w:cs="Times New Roman"/>
          <w:sz w:val="24"/>
          <w:szCs w:val="24"/>
        </w:rPr>
      </w:pPr>
    </w:p>
    <w:p w14:paraId="67D870C6" w14:textId="77777777" w:rsidR="00455F9A" w:rsidRPr="00392646" w:rsidRDefault="00455F9A" w:rsidP="00455F9A">
      <w:pPr>
        <w:rPr>
          <w:rFonts w:ascii="Times New Roman" w:eastAsiaTheme="majorEastAsia" w:hAnsi="Times New Roman" w:cs="Times New Roman"/>
          <w:sz w:val="24"/>
          <w:szCs w:val="24"/>
        </w:rPr>
      </w:pPr>
    </w:p>
    <w:p w14:paraId="32783900" w14:textId="3D031DFD" w:rsidR="00455F9A" w:rsidRPr="00392646" w:rsidRDefault="00455F9A" w:rsidP="00455F9A">
      <w:pPr>
        <w:rPr>
          <w:rFonts w:ascii="Times New Roman" w:eastAsiaTheme="majorEastAsia" w:hAnsi="Times New Roman" w:cs="Times New Roman"/>
          <w:sz w:val="24"/>
          <w:szCs w:val="24"/>
        </w:rPr>
      </w:pPr>
    </w:p>
    <w:p w14:paraId="3D6E4379" w14:textId="77777777" w:rsidR="00455F9A" w:rsidRPr="00392646" w:rsidRDefault="00455F9A" w:rsidP="00455F9A">
      <w:pPr>
        <w:rPr>
          <w:rFonts w:ascii="Times New Roman" w:eastAsiaTheme="majorEastAsia" w:hAnsi="Times New Roman" w:cs="Times New Roman"/>
          <w:sz w:val="24"/>
          <w:szCs w:val="24"/>
        </w:rPr>
      </w:pPr>
    </w:p>
    <w:p w14:paraId="2CA185D6" w14:textId="5013F9D3" w:rsidR="00455F9A" w:rsidRPr="00392646" w:rsidRDefault="00455F9A" w:rsidP="00455F9A">
      <w:pPr>
        <w:rPr>
          <w:rFonts w:ascii="Times New Roman" w:eastAsiaTheme="majorEastAsia" w:hAnsi="Times New Roman" w:cs="Times New Roman"/>
          <w:sz w:val="24"/>
          <w:szCs w:val="24"/>
        </w:rPr>
      </w:pPr>
    </w:p>
    <w:p w14:paraId="2A2AF3DF" w14:textId="164C6C30" w:rsidR="00455F9A" w:rsidRPr="00392646" w:rsidRDefault="00455F9A" w:rsidP="00455F9A">
      <w:pPr>
        <w:rPr>
          <w:rFonts w:ascii="Times New Roman" w:eastAsiaTheme="majorEastAsia" w:hAnsi="Times New Roman" w:cs="Times New Roman"/>
          <w:sz w:val="24"/>
          <w:szCs w:val="24"/>
        </w:rPr>
      </w:pPr>
    </w:p>
    <w:p w14:paraId="7584CF43" w14:textId="77777777" w:rsidR="00455F9A" w:rsidRPr="00392646" w:rsidRDefault="00455F9A" w:rsidP="00455F9A">
      <w:pPr>
        <w:rPr>
          <w:rFonts w:ascii="Times New Roman" w:eastAsiaTheme="majorEastAsia" w:hAnsi="Times New Roman" w:cs="Times New Roman"/>
          <w:sz w:val="24"/>
          <w:szCs w:val="24"/>
        </w:rPr>
      </w:pPr>
    </w:p>
    <w:p w14:paraId="21AB4885" w14:textId="28DF1EAC" w:rsidR="00455F9A" w:rsidRPr="00392646" w:rsidRDefault="00455F9A" w:rsidP="00455F9A">
      <w:pPr>
        <w:rPr>
          <w:rFonts w:ascii="Times New Roman" w:eastAsiaTheme="majorEastAsia" w:hAnsi="Times New Roman" w:cs="Times New Roman"/>
          <w:sz w:val="24"/>
          <w:szCs w:val="24"/>
        </w:rPr>
      </w:pPr>
    </w:p>
    <w:p w14:paraId="69C87A2F" w14:textId="77777777" w:rsidR="00455F9A" w:rsidRPr="00392646" w:rsidRDefault="00455F9A" w:rsidP="00455F9A">
      <w:pPr>
        <w:rPr>
          <w:rFonts w:ascii="Times New Roman" w:eastAsiaTheme="majorEastAsia" w:hAnsi="Times New Roman" w:cs="Times New Roman"/>
          <w:sz w:val="24"/>
          <w:szCs w:val="24"/>
        </w:rPr>
      </w:pPr>
    </w:p>
    <w:p w14:paraId="4B04484C" w14:textId="77777777" w:rsidR="00455F9A" w:rsidRPr="00392646" w:rsidRDefault="00455F9A" w:rsidP="00455F9A">
      <w:pPr>
        <w:rPr>
          <w:rFonts w:ascii="Times New Roman" w:eastAsiaTheme="majorEastAsia" w:hAnsi="Times New Roman" w:cs="Times New Roman"/>
          <w:sz w:val="24"/>
          <w:szCs w:val="24"/>
        </w:rPr>
      </w:pPr>
    </w:p>
    <w:p w14:paraId="7E5662AC" w14:textId="77777777" w:rsidR="00455F9A" w:rsidRPr="00392646" w:rsidRDefault="00455F9A" w:rsidP="00455F9A">
      <w:pPr>
        <w:rPr>
          <w:rFonts w:ascii="Times New Roman" w:eastAsiaTheme="majorEastAsia" w:hAnsi="Times New Roman" w:cs="Times New Roman"/>
          <w:sz w:val="24"/>
          <w:szCs w:val="24"/>
        </w:rPr>
      </w:pPr>
    </w:p>
    <w:p w14:paraId="5314633C" w14:textId="77777777" w:rsidR="00455F9A" w:rsidRPr="00392646" w:rsidRDefault="00455F9A" w:rsidP="00455F9A">
      <w:pPr>
        <w:rPr>
          <w:rFonts w:ascii="Times New Roman" w:eastAsiaTheme="majorEastAsia" w:hAnsi="Times New Roman" w:cs="Times New Roman"/>
          <w:sz w:val="24"/>
          <w:szCs w:val="24"/>
        </w:rPr>
      </w:pPr>
    </w:p>
    <w:p w14:paraId="502FCD49" w14:textId="77777777" w:rsidR="00455F9A" w:rsidRPr="00392646" w:rsidRDefault="00455F9A" w:rsidP="00455F9A">
      <w:pPr>
        <w:rPr>
          <w:rFonts w:ascii="Times New Roman" w:eastAsiaTheme="majorEastAsia" w:hAnsi="Times New Roman" w:cs="Times New Roman"/>
          <w:sz w:val="24"/>
          <w:szCs w:val="24"/>
        </w:rPr>
      </w:pPr>
    </w:p>
    <w:p w14:paraId="54E35737" w14:textId="77777777" w:rsidR="00455F9A" w:rsidRPr="00392646" w:rsidRDefault="00455F9A" w:rsidP="00455F9A">
      <w:pPr>
        <w:rPr>
          <w:rFonts w:ascii="Times New Roman" w:eastAsiaTheme="majorEastAsia" w:hAnsi="Times New Roman" w:cs="Times New Roman"/>
          <w:sz w:val="24"/>
          <w:szCs w:val="24"/>
        </w:rPr>
      </w:pPr>
    </w:p>
    <w:p w14:paraId="523C4462" w14:textId="77777777" w:rsidR="00455F9A" w:rsidRPr="00392646" w:rsidRDefault="00455F9A" w:rsidP="00455F9A">
      <w:pPr>
        <w:jc w:val="center"/>
        <w:rPr>
          <w:rFonts w:ascii="Times New Roman" w:eastAsiaTheme="majorEastAsia" w:hAnsi="Times New Roman" w:cs="Times New Roman"/>
          <w:sz w:val="24"/>
          <w:szCs w:val="24"/>
        </w:rPr>
      </w:pPr>
    </w:p>
    <w:p w14:paraId="6D184D9F" w14:textId="77777777" w:rsidR="00455F9A" w:rsidRPr="00392646" w:rsidRDefault="00455F9A" w:rsidP="00455F9A">
      <w:pPr>
        <w:jc w:val="center"/>
        <w:rPr>
          <w:rFonts w:ascii="Times New Roman" w:eastAsiaTheme="majorEastAsia" w:hAnsi="Times New Roman" w:cs="Times New Roman"/>
          <w:sz w:val="24"/>
          <w:szCs w:val="24"/>
        </w:rPr>
      </w:pPr>
    </w:p>
    <w:p w14:paraId="5866CDC9" w14:textId="77777777" w:rsidR="00455F9A" w:rsidRPr="00392646" w:rsidRDefault="00455F9A" w:rsidP="00455F9A">
      <w:pPr>
        <w:jc w:val="center"/>
        <w:rPr>
          <w:rFonts w:ascii="Times New Roman" w:eastAsiaTheme="majorEastAsia" w:hAnsi="Times New Roman" w:cs="Times New Roman"/>
          <w:sz w:val="24"/>
          <w:szCs w:val="24"/>
        </w:rPr>
      </w:pPr>
    </w:p>
    <w:p w14:paraId="4ED1C540" w14:textId="77777777" w:rsidR="00FA3298" w:rsidRPr="00392646" w:rsidRDefault="00FA3298" w:rsidP="00455F9A">
      <w:pPr>
        <w:jc w:val="center"/>
        <w:rPr>
          <w:rFonts w:ascii="Times New Roman" w:eastAsiaTheme="majorEastAsia" w:hAnsi="Times New Roman" w:cs="Times New Roman"/>
          <w:sz w:val="24"/>
          <w:szCs w:val="24"/>
        </w:rPr>
      </w:pPr>
    </w:p>
    <w:p w14:paraId="60890A54" w14:textId="77777777" w:rsidR="00FA3298" w:rsidRPr="00392646" w:rsidRDefault="00FA3298" w:rsidP="00455F9A">
      <w:pPr>
        <w:jc w:val="center"/>
        <w:rPr>
          <w:rFonts w:ascii="Times New Roman" w:eastAsiaTheme="majorEastAsia" w:hAnsi="Times New Roman" w:cs="Times New Roman"/>
          <w:sz w:val="24"/>
          <w:szCs w:val="24"/>
        </w:rPr>
      </w:pPr>
    </w:p>
    <w:p w14:paraId="045E2FCE" w14:textId="77777777" w:rsidR="00FA3298" w:rsidRPr="00392646" w:rsidRDefault="00FA3298" w:rsidP="00455F9A">
      <w:pPr>
        <w:jc w:val="center"/>
        <w:rPr>
          <w:rFonts w:ascii="Times New Roman" w:eastAsiaTheme="majorEastAsia" w:hAnsi="Times New Roman" w:cs="Times New Roman"/>
          <w:sz w:val="24"/>
          <w:szCs w:val="24"/>
        </w:rPr>
      </w:pPr>
    </w:p>
    <w:p w14:paraId="2C5CABE8" w14:textId="77777777" w:rsidR="00FA3298" w:rsidRPr="00392646" w:rsidRDefault="00FA3298" w:rsidP="00455F9A">
      <w:pPr>
        <w:jc w:val="center"/>
        <w:rPr>
          <w:rFonts w:ascii="Times New Roman" w:eastAsiaTheme="majorEastAsia" w:hAnsi="Times New Roman" w:cs="Times New Roman"/>
          <w:sz w:val="24"/>
          <w:szCs w:val="24"/>
        </w:rPr>
      </w:pPr>
    </w:p>
    <w:p w14:paraId="3095AFD3" w14:textId="4759D31C" w:rsidR="00455F9A" w:rsidRPr="00392646" w:rsidRDefault="00455F9A" w:rsidP="00455F9A">
      <w:pPr>
        <w:jc w:val="center"/>
        <w:rPr>
          <w:rFonts w:ascii="Times New Roman" w:eastAsiaTheme="majorEastAsia" w:hAnsi="Times New Roman" w:cs="Times New Roman"/>
          <w:sz w:val="24"/>
          <w:szCs w:val="24"/>
        </w:rPr>
      </w:pPr>
      <w:r w:rsidRPr="00392646">
        <w:rPr>
          <w:rFonts w:ascii="Times New Roman" w:eastAsiaTheme="majorEastAsia" w:hAnsi="Times New Roman" w:cs="Times New Roman"/>
          <w:sz w:val="24"/>
          <w:szCs w:val="24"/>
        </w:rPr>
        <w:t xml:space="preserve">Figure </w:t>
      </w:r>
      <w:r w:rsidR="006C1947" w:rsidRPr="00392646">
        <w:rPr>
          <w:rFonts w:ascii="Times New Roman" w:eastAsiaTheme="majorEastAsia" w:hAnsi="Times New Roman" w:cs="Times New Roman"/>
          <w:sz w:val="24"/>
          <w:szCs w:val="24"/>
        </w:rPr>
        <w:t>39</w:t>
      </w:r>
      <w:r w:rsidRPr="00392646">
        <w:rPr>
          <w:rFonts w:ascii="Times New Roman" w:eastAsiaTheme="majorEastAsia" w:hAnsi="Times New Roman" w:cs="Times New Roman"/>
          <w:sz w:val="24"/>
          <w:szCs w:val="24"/>
        </w:rPr>
        <w:t>: Mobile application menu</w:t>
      </w:r>
    </w:p>
    <w:p w14:paraId="7986F921" w14:textId="77777777" w:rsidR="00455F9A" w:rsidRPr="00392646" w:rsidRDefault="00455F9A" w:rsidP="00455F9A">
      <w:pPr>
        <w:rPr>
          <w:rFonts w:ascii="Times New Roman" w:eastAsiaTheme="majorEastAsia" w:hAnsi="Times New Roman" w:cs="Times New Roman"/>
          <w:sz w:val="24"/>
          <w:szCs w:val="24"/>
        </w:rPr>
      </w:pPr>
    </w:p>
    <w:p w14:paraId="2DA4A5C3" w14:textId="77777777" w:rsidR="00455F9A" w:rsidRPr="00392646" w:rsidRDefault="00455F9A" w:rsidP="00455F9A">
      <w:pPr>
        <w:rPr>
          <w:rFonts w:ascii="Times New Roman" w:eastAsiaTheme="majorEastAsia" w:hAnsi="Times New Roman" w:cs="Times New Roman"/>
          <w:sz w:val="24"/>
          <w:szCs w:val="24"/>
        </w:rPr>
      </w:pPr>
    </w:p>
    <w:p w14:paraId="2077F4D8" w14:textId="77777777" w:rsidR="00455F9A" w:rsidRPr="00392646" w:rsidRDefault="00455F9A" w:rsidP="00455F9A">
      <w:pPr>
        <w:rPr>
          <w:rFonts w:ascii="Times New Roman" w:eastAsiaTheme="majorEastAsia" w:hAnsi="Times New Roman" w:cs="Times New Roman"/>
          <w:sz w:val="24"/>
          <w:szCs w:val="24"/>
        </w:rPr>
      </w:pPr>
    </w:p>
    <w:p w14:paraId="34F8D57E" w14:textId="77777777" w:rsidR="00455F9A" w:rsidRPr="00392646" w:rsidRDefault="00455F9A" w:rsidP="00455F9A">
      <w:pPr>
        <w:rPr>
          <w:rFonts w:ascii="Times New Roman" w:eastAsiaTheme="majorEastAsia" w:hAnsi="Times New Roman" w:cs="Times New Roman"/>
          <w:sz w:val="24"/>
          <w:szCs w:val="24"/>
        </w:rPr>
      </w:pPr>
    </w:p>
    <w:p w14:paraId="49230024" w14:textId="77777777" w:rsidR="00455F9A" w:rsidRPr="00392646" w:rsidRDefault="00455F9A" w:rsidP="00455F9A">
      <w:pPr>
        <w:rPr>
          <w:rFonts w:ascii="Times New Roman" w:eastAsiaTheme="majorEastAsia" w:hAnsi="Times New Roman" w:cs="Times New Roman"/>
          <w:sz w:val="24"/>
          <w:szCs w:val="24"/>
        </w:rPr>
      </w:pPr>
    </w:p>
    <w:p w14:paraId="5EC935D9" w14:textId="77777777" w:rsidR="00455F9A" w:rsidRPr="00392646" w:rsidRDefault="00455F9A" w:rsidP="00455F9A">
      <w:pPr>
        <w:rPr>
          <w:rFonts w:ascii="Times New Roman" w:eastAsiaTheme="majorEastAsia" w:hAnsi="Times New Roman" w:cs="Times New Roman"/>
          <w:sz w:val="24"/>
          <w:szCs w:val="24"/>
        </w:rPr>
      </w:pPr>
    </w:p>
    <w:p w14:paraId="6823BEB0" w14:textId="77777777" w:rsidR="00455F9A" w:rsidRPr="00392646" w:rsidRDefault="00455F9A" w:rsidP="00455F9A">
      <w:pPr>
        <w:rPr>
          <w:rFonts w:ascii="Times New Roman" w:eastAsiaTheme="majorEastAsia" w:hAnsi="Times New Roman" w:cs="Times New Roman"/>
          <w:sz w:val="24"/>
          <w:szCs w:val="24"/>
        </w:rPr>
      </w:pPr>
    </w:p>
    <w:p w14:paraId="3E57659E" w14:textId="77777777" w:rsidR="00455F9A" w:rsidRPr="00392646" w:rsidRDefault="00455F9A" w:rsidP="00455F9A">
      <w:pPr>
        <w:rPr>
          <w:rFonts w:ascii="Times New Roman" w:eastAsiaTheme="majorEastAsia" w:hAnsi="Times New Roman" w:cs="Times New Roman"/>
          <w:sz w:val="24"/>
          <w:szCs w:val="24"/>
        </w:rPr>
      </w:pPr>
    </w:p>
    <w:p w14:paraId="39E225A8" w14:textId="77777777" w:rsidR="00455F9A" w:rsidRPr="00392646" w:rsidRDefault="00455F9A" w:rsidP="00455F9A">
      <w:pPr>
        <w:rPr>
          <w:rFonts w:ascii="Times New Roman" w:eastAsiaTheme="majorEastAsia" w:hAnsi="Times New Roman" w:cs="Times New Roman"/>
          <w:sz w:val="24"/>
          <w:szCs w:val="24"/>
        </w:rPr>
      </w:pPr>
    </w:p>
    <w:p w14:paraId="33CB6DE8" w14:textId="77777777" w:rsidR="00455F9A" w:rsidRPr="00392646" w:rsidRDefault="00455F9A" w:rsidP="00455F9A">
      <w:pPr>
        <w:rPr>
          <w:rFonts w:ascii="Times New Roman" w:eastAsiaTheme="majorEastAsia" w:hAnsi="Times New Roman" w:cs="Times New Roman"/>
          <w:sz w:val="24"/>
          <w:szCs w:val="24"/>
        </w:rPr>
      </w:pPr>
    </w:p>
    <w:p w14:paraId="0AF9FCEE" w14:textId="1A7AD7B9" w:rsidR="00455F9A" w:rsidRPr="00392646" w:rsidRDefault="00455F9A" w:rsidP="00455F9A">
      <w:pPr>
        <w:rPr>
          <w:rFonts w:ascii="Times New Roman" w:eastAsiaTheme="majorEastAsia" w:hAnsi="Times New Roman" w:cs="Times New Roman"/>
          <w:sz w:val="24"/>
          <w:szCs w:val="24"/>
        </w:rPr>
      </w:pPr>
    </w:p>
    <w:p w14:paraId="3368EC8F" w14:textId="41566070" w:rsidR="00455F9A" w:rsidRPr="00392646" w:rsidRDefault="00455F9A" w:rsidP="00455F9A">
      <w:pPr>
        <w:rPr>
          <w:rFonts w:ascii="Times New Roman" w:eastAsiaTheme="majorEastAsia" w:hAnsi="Times New Roman" w:cs="Times New Roman"/>
          <w:sz w:val="24"/>
          <w:szCs w:val="24"/>
        </w:rPr>
      </w:pPr>
    </w:p>
    <w:p w14:paraId="5B480955" w14:textId="29BE7258" w:rsidR="00455F9A" w:rsidRPr="00392646" w:rsidRDefault="00DA1D5D" w:rsidP="00455F9A">
      <w:pPr>
        <w:rPr>
          <w:rFonts w:ascii="Times New Roman" w:eastAsiaTheme="majorEastAsia" w:hAnsi="Times New Roman" w:cs="Times New Roman"/>
          <w:sz w:val="24"/>
          <w:szCs w:val="24"/>
        </w:rPr>
      </w:pPr>
      <w:r w:rsidRPr="00392646">
        <w:rPr>
          <w:rFonts w:ascii="Times New Roman" w:eastAsiaTheme="majorEastAsia" w:hAnsi="Times New Roman" w:cs="Times New Roman"/>
          <w:noProof/>
          <w:sz w:val="24"/>
          <w:szCs w:val="24"/>
        </w:rPr>
        <w:drawing>
          <wp:anchor distT="0" distB="0" distL="114300" distR="114300" simplePos="0" relativeHeight="251711488" behindDoc="0" locked="0" layoutInCell="1" allowOverlap="1" wp14:anchorId="08C3B3B1" wp14:editId="000B7837">
            <wp:simplePos x="0" y="0"/>
            <wp:positionH relativeFrom="margin">
              <wp:align>center</wp:align>
            </wp:positionH>
            <wp:positionV relativeFrom="paragraph">
              <wp:posOffset>2540</wp:posOffset>
            </wp:positionV>
            <wp:extent cx="4022725" cy="5804535"/>
            <wp:effectExtent l="0" t="0" r="0" b="1206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rotWithShape="1">
                    <a:blip r:embed="rId73">
                      <a:extLst>
                        <a:ext uri="{28A0092B-C50C-407E-A947-70E740481C1C}">
                          <a14:useLocalDpi xmlns:a14="http://schemas.microsoft.com/office/drawing/2010/main" val="0"/>
                        </a:ext>
                      </a:extLst>
                    </a:blip>
                    <a:srcRect t="4254"/>
                    <a:stretch/>
                  </pic:blipFill>
                  <pic:spPr bwMode="auto">
                    <a:xfrm>
                      <a:off x="0" y="0"/>
                      <a:ext cx="4023527" cy="5805448"/>
                    </a:xfrm>
                    <a:prstGeom prst="rect">
                      <a:avLst/>
                    </a:prstGeom>
                    <a:ln>
                      <a:noFill/>
                    </a:ln>
                    <a:extLst>
                      <a:ext uri="{53640926-AAD7-44D8-BBD7-CCE9431645EC}">
                        <a14:shadowObscured xmlns:a14="http://schemas.microsoft.com/office/drawing/2010/main"/>
                      </a:ex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59AE47B" w14:textId="77777777" w:rsidR="00455F9A" w:rsidRPr="00392646" w:rsidRDefault="00455F9A" w:rsidP="00455F9A">
      <w:pPr>
        <w:rPr>
          <w:rFonts w:ascii="Times New Roman" w:eastAsiaTheme="majorEastAsia" w:hAnsi="Times New Roman" w:cs="Times New Roman"/>
          <w:sz w:val="24"/>
          <w:szCs w:val="24"/>
        </w:rPr>
      </w:pPr>
    </w:p>
    <w:p w14:paraId="6CEAD2C0" w14:textId="77777777" w:rsidR="00455F9A" w:rsidRPr="00392646" w:rsidRDefault="00455F9A" w:rsidP="00455F9A">
      <w:pPr>
        <w:rPr>
          <w:rFonts w:ascii="Times New Roman" w:eastAsiaTheme="majorEastAsia" w:hAnsi="Times New Roman" w:cs="Times New Roman"/>
          <w:sz w:val="24"/>
          <w:szCs w:val="24"/>
        </w:rPr>
      </w:pPr>
    </w:p>
    <w:p w14:paraId="39E86DB4" w14:textId="7599412B" w:rsidR="00455F9A" w:rsidRPr="00392646" w:rsidRDefault="00455F9A" w:rsidP="00455F9A">
      <w:pPr>
        <w:rPr>
          <w:rFonts w:ascii="Times New Roman" w:eastAsiaTheme="majorEastAsia" w:hAnsi="Times New Roman" w:cs="Times New Roman"/>
          <w:sz w:val="24"/>
          <w:szCs w:val="24"/>
        </w:rPr>
      </w:pPr>
    </w:p>
    <w:p w14:paraId="412FAF23" w14:textId="0DD651FA" w:rsidR="00455F9A" w:rsidRPr="00392646" w:rsidRDefault="00455F9A" w:rsidP="00455F9A">
      <w:pPr>
        <w:rPr>
          <w:rFonts w:ascii="Times New Roman" w:eastAsiaTheme="majorEastAsia" w:hAnsi="Times New Roman" w:cs="Times New Roman"/>
          <w:sz w:val="24"/>
          <w:szCs w:val="24"/>
        </w:rPr>
      </w:pPr>
    </w:p>
    <w:p w14:paraId="13559EDB" w14:textId="77777777" w:rsidR="00455F9A" w:rsidRPr="00392646" w:rsidRDefault="00455F9A" w:rsidP="00455F9A">
      <w:pPr>
        <w:rPr>
          <w:rFonts w:ascii="Times New Roman" w:eastAsiaTheme="majorEastAsia" w:hAnsi="Times New Roman" w:cs="Times New Roman"/>
          <w:sz w:val="24"/>
          <w:szCs w:val="24"/>
        </w:rPr>
      </w:pPr>
    </w:p>
    <w:p w14:paraId="04E38B09" w14:textId="72B1A686" w:rsidR="00455F9A" w:rsidRPr="00392646" w:rsidRDefault="00455F9A" w:rsidP="00455F9A">
      <w:pPr>
        <w:rPr>
          <w:rFonts w:ascii="Times New Roman" w:eastAsiaTheme="majorEastAsia" w:hAnsi="Times New Roman" w:cs="Times New Roman"/>
          <w:sz w:val="24"/>
          <w:szCs w:val="24"/>
        </w:rPr>
      </w:pPr>
    </w:p>
    <w:p w14:paraId="1021BB3E" w14:textId="77777777" w:rsidR="00455F9A" w:rsidRPr="00392646" w:rsidRDefault="00455F9A" w:rsidP="00455F9A">
      <w:pPr>
        <w:rPr>
          <w:rFonts w:ascii="Times New Roman" w:eastAsiaTheme="majorEastAsia" w:hAnsi="Times New Roman" w:cs="Times New Roman"/>
          <w:sz w:val="24"/>
          <w:szCs w:val="24"/>
        </w:rPr>
      </w:pPr>
    </w:p>
    <w:p w14:paraId="4A859EFA" w14:textId="77777777" w:rsidR="00455F9A" w:rsidRPr="00392646" w:rsidRDefault="00455F9A" w:rsidP="00455F9A">
      <w:pPr>
        <w:rPr>
          <w:rFonts w:ascii="Times New Roman" w:eastAsiaTheme="majorEastAsia" w:hAnsi="Times New Roman" w:cs="Times New Roman"/>
          <w:sz w:val="24"/>
          <w:szCs w:val="24"/>
        </w:rPr>
      </w:pPr>
    </w:p>
    <w:p w14:paraId="7E078CA2" w14:textId="77777777" w:rsidR="00455F9A" w:rsidRPr="00392646" w:rsidRDefault="00455F9A" w:rsidP="00455F9A">
      <w:pPr>
        <w:rPr>
          <w:rFonts w:ascii="Times New Roman" w:eastAsiaTheme="majorEastAsia" w:hAnsi="Times New Roman" w:cs="Times New Roman"/>
          <w:sz w:val="24"/>
          <w:szCs w:val="24"/>
        </w:rPr>
      </w:pPr>
    </w:p>
    <w:p w14:paraId="7A10BCE5" w14:textId="77777777" w:rsidR="00455F9A" w:rsidRPr="00392646" w:rsidRDefault="00455F9A" w:rsidP="00455F9A">
      <w:pPr>
        <w:rPr>
          <w:rFonts w:ascii="Times New Roman" w:eastAsiaTheme="majorEastAsia" w:hAnsi="Times New Roman" w:cs="Times New Roman"/>
          <w:sz w:val="24"/>
          <w:szCs w:val="24"/>
        </w:rPr>
      </w:pPr>
    </w:p>
    <w:p w14:paraId="7858E7E5" w14:textId="77777777" w:rsidR="00455F9A" w:rsidRPr="00392646" w:rsidRDefault="00455F9A" w:rsidP="00455F9A">
      <w:pPr>
        <w:rPr>
          <w:rFonts w:ascii="Times New Roman" w:eastAsiaTheme="majorEastAsia" w:hAnsi="Times New Roman" w:cs="Times New Roman"/>
          <w:sz w:val="24"/>
          <w:szCs w:val="24"/>
        </w:rPr>
      </w:pPr>
    </w:p>
    <w:p w14:paraId="77E1E082" w14:textId="617C3DB7" w:rsidR="00455F9A" w:rsidRPr="00392646" w:rsidRDefault="00455F9A" w:rsidP="00455F9A">
      <w:pPr>
        <w:rPr>
          <w:rFonts w:ascii="Times New Roman" w:eastAsiaTheme="majorEastAsia" w:hAnsi="Times New Roman" w:cs="Times New Roman"/>
          <w:sz w:val="24"/>
          <w:szCs w:val="24"/>
        </w:rPr>
      </w:pPr>
    </w:p>
    <w:p w14:paraId="49CE0954" w14:textId="77777777" w:rsidR="00455F9A" w:rsidRPr="00392646" w:rsidRDefault="00455F9A" w:rsidP="00455F9A">
      <w:pPr>
        <w:rPr>
          <w:rFonts w:ascii="Times New Roman" w:eastAsiaTheme="majorEastAsia" w:hAnsi="Times New Roman" w:cs="Times New Roman"/>
          <w:sz w:val="24"/>
          <w:szCs w:val="24"/>
        </w:rPr>
      </w:pPr>
    </w:p>
    <w:p w14:paraId="7F11E4DC" w14:textId="77777777" w:rsidR="00455F9A" w:rsidRPr="00392646" w:rsidRDefault="00455F9A" w:rsidP="00455F9A">
      <w:pPr>
        <w:rPr>
          <w:rFonts w:ascii="Times New Roman" w:eastAsiaTheme="majorEastAsia" w:hAnsi="Times New Roman" w:cs="Times New Roman"/>
          <w:sz w:val="24"/>
          <w:szCs w:val="24"/>
        </w:rPr>
      </w:pPr>
    </w:p>
    <w:p w14:paraId="7F76F594" w14:textId="75C125DC" w:rsidR="00455F9A" w:rsidRPr="00392646" w:rsidRDefault="00455F9A" w:rsidP="00455F9A">
      <w:pPr>
        <w:rPr>
          <w:rFonts w:ascii="Times New Roman" w:eastAsiaTheme="majorEastAsia" w:hAnsi="Times New Roman" w:cs="Times New Roman"/>
          <w:sz w:val="24"/>
          <w:szCs w:val="24"/>
        </w:rPr>
      </w:pPr>
    </w:p>
    <w:p w14:paraId="6168450A" w14:textId="244E4E81" w:rsidR="00677FB8" w:rsidRPr="00392646" w:rsidRDefault="00677FB8" w:rsidP="00455F9A">
      <w:pPr>
        <w:tabs>
          <w:tab w:val="left" w:pos="2714"/>
        </w:tabs>
        <w:jc w:val="center"/>
        <w:rPr>
          <w:rFonts w:ascii="Times New Roman" w:eastAsiaTheme="majorEastAsia" w:hAnsi="Times New Roman" w:cs="Times New Roman"/>
          <w:sz w:val="24"/>
          <w:szCs w:val="24"/>
        </w:rPr>
      </w:pPr>
    </w:p>
    <w:p w14:paraId="401EE2FA"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7BF66E1A"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37EAE11E"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530F7C31" w14:textId="77777777" w:rsidR="00DA1D5D" w:rsidRPr="00392646" w:rsidRDefault="00DA1D5D" w:rsidP="00455F9A">
      <w:pPr>
        <w:tabs>
          <w:tab w:val="left" w:pos="2714"/>
        </w:tabs>
        <w:jc w:val="center"/>
        <w:rPr>
          <w:rFonts w:ascii="Times New Roman" w:eastAsiaTheme="majorEastAsia" w:hAnsi="Times New Roman" w:cs="Times New Roman"/>
          <w:sz w:val="24"/>
          <w:szCs w:val="24"/>
        </w:rPr>
      </w:pPr>
    </w:p>
    <w:p w14:paraId="141C5612" w14:textId="77777777" w:rsidR="00DA1D5D" w:rsidRPr="00392646" w:rsidRDefault="00DA1D5D" w:rsidP="00455F9A">
      <w:pPr>
        <w:tabs>
          <w:tab w:val="left" w:pos="2714"/>
        </w:tabs>
        <w:jc w:val="center"/>
        <w:rPr>
          <w:rFonts w:ascii="Times New Roman" w:eastAsiaTheme="majorEastAsia" w:hAnsi="Times New Roman" w:cs="Times New Roman"/>
          <w:sz w:val="24"/>
          <w:szCs w:val="24"/>
        </w:rPr>
      </w:pPr>
    </w:p>
    <w:p w14:paraId="1E1EB1BB" w14:textId="77777777" w:rsidR="00DA1D5D" w:rsidRPr="00392646" w:rsidRDefault="00DA1D5D" w:rsidP="00455F9A">
      <w:pPr>
        <w:tabs>
          <w:tab w:val="left" w:pos="2714"/>
        </w:tabs>
        <w:jc w:val="center"/>
        <w:rPr>
          <w:rFonts w:ascii="Times New Roman" w:eastAsiaTheme="majorEastAsia" w:hAnsi="Times New Roman" w:cs="Times New Roman"/>
          <w:sz w:val="24"/>
          <w:szCs w:val="24"/>
        </w:rPr>
      </w:pPr>
    </w:p>
    <w:p w14:paraId="1A950776" w14:textId="77777777" w:rsidR="00DA1D5D" w:rsidRPr="00392646" w:rsidRDefault="00DA1D5D" w:rsidP="00455F9A">
      <w:pPr>
        <w:tabs>
          <w:tab w:val="left" w:pos="2714"/>
        </w:tabs>
        <w:jc w:val="center"/>
        <w:rPr>
          <w:rFonts w:ascii="Times New Roman" w:eastAsiaTheme="majorEastAsia" w:hAnsi="Times New Roman" w:cs="Times New Roman"/>
          <w:sz w:val="24"/>
          <w:szCs w:val="24"/>
        </w:rPr>
      </w:pPr>
    </w:p>
    <w:p w14:paraId="48CB1789"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3252C23B"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2BF214A5"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010ED529"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56B4A687" w14:textId="77777777" w:rsidR="00212F27" w:rsidRPr="00392646" w:rsidRDefault="00212F27" w:rsidP="00455F9A">
      <w:pPr>
        <w:tabs>
          <w:tab w:val="left" w:pos="2714"/>
        </w:tabs>
        <w:jc w:val="center"/>
        <w:rPr>
          <w:rFonts w:ascii="Times New Roman" w:eastAsiaTheme="majorEastAsia" w:hAnsi="Times New Roman" w:cs="Times New Roman"/>
          <w:sz w:val="24"/>
          <w:szCs w:val="24"/>
        </w:rPr>
      </w:pPr>
    </w:p>
    <w:p w14:paraId="6B655C96" w14:textId="77777777" w:rsidR="00212F27" w:rsidRPr="00392646" w:rsidRDefault="00212F27" w:rsidP="00455F9A">
      <w:pPr>
        <w:tabs>
          <w:tab w:val="left" w:pos="2714"/>
        </w:tabs>
        <w:jc w:val="center"/>
        <w:rPr>
          <w:rFonts w:ascii="Times New Roman" w:eastAsiaTheme="majorEastAsia" w:hAnsi="Times New Roman" w:cs="Times New Roman"/>
          <w:sz w:val="24"/>
          <w:szCs w:val="24"/>
        </w:rPr>
      </w:pPr>
    </w:p>
    <w:p w14:paraId="311449DB" w14:textId="36033CFE" w:rsidR="00455F9A" w:rsidRPr="00392646" w:rsidRDefault="00455F9A" w:rsidP="00455F9A">
      <w:pPr>
        <w:tabs>
          <w:tab w:val="left" w:pos="2714"/>
        </w:tabs>
        <w:jc w:val="center"/>
        <w:rPr>
          <w:rFonts w:ascii="Times New Roman" w:eastAsiaTheme="majorEastAsia" w:hAnsi="Times New Roman" w:cs="Times New Roman"/>
          <w:sz w:val="24"/>
          <w:szCs w:val="24"/>
        </w:rPr>
      </w:pPr>
      <w:r w:rsidRPr="00392646">
        <w:rPr>
          <w:rFonts w:ascii="Times New Roman" w:eastAsiaTheme="majorEastAsia" w:hAnsi="Times New Roman" w:cs="Times New Roman"/>
          <w:sz w:val="24"/>
          <w:szCs w:val="24"/>
        </w:rPr>
        <w:t xml:space="preserve">Figure </w:t>
      </w:r>
      <w:r w:rsidR="002A7FE8" w:rsidRPr="00392646">
        <w:rPr>
          <w:rFonts w:ascii="Times New Roman" w:eastAsiaTheme="majorEastAsia" w:hAnsi="Times New Roman" w:cs="Times New Roman"/>
          <w:sz w:val="24"/>
          <w:szCs w:val="24"/>
        </w:rPr>
        <w:t>40</w:t>
      </w:r>
      <w:r w:rsidRPr="00392646">
        <w:rPr>
          <w:rFonts w:ascii="Times New Roman" w:eastAsiaTheme="majorEastAsia" w:hAnsi="Times New Roman" w:cs="Times New Roman"/>
          <w:sz w:val="24"/>
          <w:szCs w:val="24"/>
        </w:rPr>
        <w:t>: Login page for patient</w:t>
      </w:r>
    </w:p>
    <w:p w14:paraId="6BFD8FF2"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79882F78"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789218D5"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17CFA887"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14811458"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36F62A84"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1CC9ECC9"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49237628" w14:textId="77777777" w:rsidR="000912E7" w:rsidRPr="00392646" w:rsidRDefault="000912E7" w:rsidP="00455F9A">
      <w:pPr>
        <w:tabs>
          <w:tab w:val="left" w:pos="2714"/>
        </w:tabs>
        <w:jc w:val="center"/>
        <w:rPr>
          <w:rFonts w:ascii="Times New Roman" w:eastAsiaTheme="majorEastAsia" w:hAnsi="Times New Roman" w:cs="Times New Roman"/>
          <w:sz w:val="24"/>
          <w:szCs w:val="24"/>
        </w:rPr>
      </w:pPr>
    </w:p>
    <w:p w14:paraId="7078C05F" w14:textId="77777777" w:rsidR="000912E7" w:rsidRPr="00392646" w:rsidRDefault="000912E7" w:rsidP="00455F9A">
      <w:pPr>
        <w:tabs>
          <w:tab w:val="left" w:pos="2714"/>
        </w:tabs>
        <w:jc w:val="center"/>
        <w:rPr>
          <w:rFonts w:ascii="Times New Roman" w:eastAsiaTheme="majorEastAsia" w:hAnsi="Times New Roman" w:cs="Times New Roman"/>
          <w:sz w:val="24"/>
          <w:szCs w:val="24"/>
        </w:rPr>
      </w:pPr>
    </w:p>
    <w:p w14:paraId="098DA4E7"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16A1570A" w14:textId="77777777" w:rsidR="00455F9A" w:rsidRPr="00392646" w:rsidRDefault="00455F9A" w:rsidP="00455F9A">
      <w:pPr>
        <w:tabs>
          <w:tab w:val="left" w:pos="2714"/>
        </w:tabs>
        <w:jc w:val="center"/>
        <w:rPr>
          <w:rFonts w:ascii="Times New Roman" w:eastAsiaTheme="majorEastAsia" w:hAnsi="Times New Roman" w:cs="Times New Roman"/>
          <w:sz w:val="24"/>
          <w:szCs w:val="24"/>
        </w:rPr>
      </w:pPr>
    </w:p>
    <w:p w14:paraId="24E63215" w14:textId="77777777" w:rsidR="009A1164" w:rsidRPr="00392646" w:rsidRDefault="009A1164" w:rsidP="00455F9A">
      <w:pPr>
        <w:tabs>
          <w:tab w:val="left" w:pos="2714"/>
        </w:tabs>
        <w:jc w:val="center"/>
        <w:rPr>
          <w:rFonts w:ascii="Times New Roman" w:eastAsiaTheme="majorEastAsia" w:hAnsi="Times New Roman" w:cs="Times New Roman"/>
          <w:sz w:val="24"/>
          <w:szCs w:val="24"/>
        </w:rPr>
      </w:pPr>
    </w:p>
    <w:p w14:paraId="2E1C25DF" w14:textId="77777777" w:rsidR="009A1164" w:rsidRPr="00392646" w:rsidRDefault="009A1164" w:rsidP="00455F9A">
      <w:pPr>
        <w:tabs>
          <w:tab w:val="left" w:pos="2714"/>
        </w:tabs>
        <w:jc w:val="center"/>
        <w:rPr>
          <w:rFonts w:ascii="Times New Roman" w:eastAsiaTheme="majorEastAsia" w:hAnsi="Times New Roman" w:cs="Times New Roman"/>
          <w:sz w:val="24"/>
          <w:szCs w:val="24"/>
        </w:rPr>
      </w:pPr>
    </w:p>
    <w:p w14:paraId="4694C737" w14:textId="2ACFC67E" w:rsidR="00455F9A" w:rsidRPr="00392646" w:rsidRDefault="00DA1D5D" w:rsidP="00455F9A">
      <w:pPr>
        <w:tabs>
          <w:tab w:val="left" w:pos="2714"/>
        </w:tabs>
        <w:jc w:val="center"/>
        <w:rPr>
          <w:rFonts w:ascii="Times New Roman" w:eastAsiaTheme="majorEastAsia" w:hAnsi="Times New Roman" w:cs="Times New Roman"/>
          <w:sz w:val="24"/>
          <w:szCs w:val="24"/>
        </w:rPr>
      </w:pPr>
      <w:r w:rsidRPr="00392646">
        <w:rPr>
          <w:rFonts w:ascii="Times New Roman" w:eastAsiaTheme="majorEastAsia" w:hAnsi="Times New Roman" w:cs="Times New Roman"/>
          <w:noProof/>
          <w:sz w:val="24"/>
          <w:szCs w:val="24"/>
        </w:rPr>
        <w:drawing>
          <wp:anchor distT="0" distB="0" distL="114300" distR="114300" simplePos="0" relativeHeight="251710975" behindDoc="1" locked="0" layoutInCell="1" allowOverlap="1" wp14:anchorId="10F8FC9B" wp14:editId="257AFC4D">
            <wp:simplePos x="0" y="0"/>
            <wp:positionH relativeFrom="column">
              <wp:posOffset>855345</wp:posOffset>
            </wp:positionH>
            <wp:positionV relativeFrom="paragraph">
              <wp:posOffset>0</wp:posOffset>
            </wp:positionV>
            <wp:extent cx="4000500" cy="6045200"/>
            <wp:effectExtent l="0" t="0" r="1270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ient calendar.jpg"/>
                    <pic:cNvPicPr/>
                  </pic:nvPicPr>
                  <pic:blipFill>
                    <a:blip r:embed="rId74">
                      <a:extLst>
                        <a:ext uri="{28A0092B-C50C-407E-A947-70E740481C1C}">
                          <a14:useLocalDpi xmlns:a14="http://schemas.microsoft.com/office/drawing/2010/main" val="0"/>
                        </a:ext>
                      </a:extLst>
                    </a:blip>
                    <a:stretch>
                      <a:fillRect/>
                    </a:stretch>
                  </pic:blipFill>
                  <pic:spPr>
                    <a:xfrm>
                      <a:off x="0" y="0"/>
                      <a:ext cx="4000500" cy="604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54AB65BE" w14:textId="083E611B" w:rsidR="00455F9A" w:rsidRPr="00392646" w:rsidRDefault="00455F9A" w:rsidP="00455F9A">
      <w:pPr>
        <w:tabs>
          <w:tab w:val="left" w:pos="2714"/>
        </w:tabs>
        <w:jc w:val="center"/>
        <w:rPr>
          <w:rFonts w:ascii="Times New Roman" w:eastAsiaTheme="majorEastAsia" w:hAnsi="Times New Roman" w:cs="Times New Roman"/>
          <w:sz w:val="24"/>
          <w:szCs w:val="24"/>
        </w:rPr>
      </w:pPr>
    </w:p>
    <w:p w14:paraId="4E6AFEEB" w14:textId="3A7CBDD9" w:rsidR="00455F9A" w:rsidRPr="00392646" w:rsidRDefault="00455F9A" w:rsidP="00455F9A">
      <w:pPr>
        <w:tabs>
          <w:tab w:val="left" w:pos="2714"/>
        </w:tabs>
        <w:jc w:val="center"/>
        <w:rPr>
          <w:rFonts w:ascii="Times New Roman" w:eastAsiaTheme="majorEastAsia" w:hAnsi="Times New Roman" w:cs="Times New Roman"/>
          <w:sz w:val="24"/>
          <w:szCs w:val="24"/>
        </w:rPr>
      </w:pPr>
    </w:p>
    <w:p w14:paraId="79C24F7D" w14:textId="162E60EA" w:rsidR="00455F9A" w:rsidRPr="00392646" w:rsidRDefault="00455F9A" w:rsidP="00455F9A">
      <w:pPr>
        <w:tabs>
          <w:tab w:val="left" w:pos="2714"/>
        </w:tabs>
        <w:jc w:val="center"/>
        <w:rPr>
          <w:rFonts w:ascii="Times New Roman" w:eastAsiaTheme="majorEastAsia" w:hAnsi="Times New Roman" w:cs="Times New Roman"/>
          <w:sz w:val="24"/>
          <w:szCs w:val="24"/>
        </w:rPr>
      </w:pPr>
    </w:p>
    <w:p w14:paraId="1FCE0A13" w14:textId="77777777" w:rsidR="00212F27" w:rsidRPr="00392646" w:rsidRDefault="00212F27" w:rsidP="00455F9A">
      <w:pPr>
        <w:tabs>
          <w:tab w:val="left" w:pos="2714"/>
        </w:tabs>
        <w:jc w:val="center"/>
        <w:rPr>
          <w:rFonts w:ascii="Times New Roman" w:eastAsiaTheme="majorEastAsia" w:hAnsi="Times New Roman" w:cs="Times New Roman"/>
          <w:sz w:val="24"/>
          <w:szCs w:val="24"/>
        </w:rPr>
      </w:pPr>
    </w:p>
    <w:p w14:paraId="3E654695" w14:textId="77777777" w:rsidR="00212F27" w:rsidRPr="00392646" w:rsidRDefault="00212F27" w:rsidP="00455F9A">
      <w:pPr>
        <w:tabs>
          <w:tab w:val="left" w:pos="2714"/>
        </w:tabs>
        <w:jc w:val="center"/>
        <w:rPr>
          <w:rFonts w:ascii="Times New Roman" w:eastAsiaTheme="majorEastAsia" w:hAnsi="Times New Roman" w:cs="Times New Roman"/>
          <w:sz w:val="24"/>
          <w:szCs w:val="24"/>
        </w:rPr>
      </w:pPr>
    </w:p>
    <w:p w14:paraId="4E518723" w14:textId="77777777" w:rsidR="00212F27" w:rsidRPr="00392646" w:rsidRDefault="00212F27" w:rsidP="00455F9A">
      <w:pPr>
        <w:tabs>
          <w:tab w:val="left" w:pos="2714"/>
        </w:tabs>
        <w:jc w:val="center"/>
        <w:rPr>
          <w:rFonts w:ascii="Times New Roman" w:eastAsiaTheme="majorEastAsia" w:hAnsi="Times New Roman" w:cs="Times New Roman"/>
          <w:sz w:val="24"/>
          <w:szCs w:val="24"/>
        </w:rPr>
      </w:pPr>
    </w:p>
    <w:p w14:paraId="28BA2EB8" w14:textId="77777777" w:rsidR="00212F27" w:rsidRPr="00392646" w:rsidRDefault="00212F27" w:rsidP="00455F9A">
      <w:pPr>
        <w:tabs>
          <w:tab w:val="left" w:pos="2714"/>
        </w:tabs>
        <w:jc w:val="center"/>
        <w:rPr>
          <w:rFonts w:ascii="Times New Roman" w:eastAsiaTheme="majorEastAsia" w:hAnsi="Times New Roman" w:cs="Times New Roman"/>
          <w:sz w:val="24"/>
          <w:szCs w:val="24"/>
        </w:rPr>
      </w:pPr>
    </w:p>
    <w:p w14:paraId="099F1CFE" w14:textId="3827EF13" w:rsidR="00212F27" w:rsidRPr="00392646" w:rsidRDefault="00212F27" w:rsidP="00455F9A">
      <w:pPr>
        <w:tabs>
          <w:tab w:val="left" w:pos="2714"/>
        </w:tabs>
        <w:jc w:val="center"/>
        <w:rPr>
          <w:rFonts w:ascii="Times New Roman" w:eastAsiaTheme="majorEastAsia" w:hAnsi="Times New Roman" w:cs="Times New Roman"/>
          <w:sz w:val="24"/>
          <w:szCs w:val="24"/>
        </w:rPr>
      </w:pPr>
    </w:p>
    <w:p w14:paraId="1FD41887" w14:textId="77777777" w:rsidR="00212F27" w:rsidRPr="00392646" w:rsidRDefault="00212F27" w:rsidP="00212F27">
      <w:pPr>
        <w:rPr>
          <w:rFonts w:ascii="Times New Roman" w:eastAsiaTheme="majorEastAsia" w:hAnsi="Times New Roman" w:cs="Times New Roman"/>
          <w:sz w:val="24"/>
          <w:szCs w:val="24"/>
        </w:rPr>
      </w:pPr>
    </w:p>
    <w:p w14:paraId="574D8F98" w14:textId="77777777" w:rsidR="00212F27" w:rsidRPr="00392646" w:rsidRDefault="00212F27" w:rsidP="00212F27">
      <w:pPr>
        <w:rPr>
          <w:rFonts w:ascii="Times New Roman" w:eastAsiaTheme="majorEastAsia" w:hAnsi="Times New Roman" w:cs="Times New Roman"/>
          <w:sz w:val="24"/>
          <w:szCs w:val="24"/>
        </w:rPr>
      </w:pPr>
    </w:p>
    <w:p w14:paraId="44A603D9" w14:textId="77777777" w:rsidR="00212F27" w:rsidRPr="00392646" w:rsidRDefault="00212F27" w:rsidP="00212F27">
      <w:pPr>
        <w:rPr>
          <w:rFonts w:ascii="Times New Roman" w:eastAsiaTheme="majorEastAsia" w:hAnsi="Times New Roman" w:cs="Times New Roman"/>
          <w:sz w:val="24"/>
          <w:szCs w:val="24"/>
        </w:rPr>
      </w:pPr>
    </w:p>
    <w:p w14:paraId="6A7E3525" w14:textId="77777777" w:rsidR="00212F27" w:rsidRPr="00392646" w:rsidRDefault="00212F27" w:rsidP="00212F27">
      <w:pPr>
        <w:rPr>
          <w:rFonts w:ascii="Times New Roman" w:eastAsiaTheme="majorEastAsia" w:hAnsi="Times New Roman" w:cs="Times New Roman"/>
          <w:sz w:val="24"/>
          <w:szCs w:val="24"/>
        </w:rPr>
      </w:pPr>
    </w:p>
    <w:p w14:paraId="04C59E40" w14:textId="77777777" w:rsidR="00212F27" w:rsidRPr="00392646" w:rsidRDefault="00212F27" w:rsidP="00212F27">
      <w:pPr>
        <w:rPr>
          <w:rFonts w:ascii="Times New Roman" w:eastAsiaTheme="majorEastAsia" w:hAnsi="Times New Roman" w:cs="Times New Roman"/>
          <w:sz w:val="24"/>
          <w:szCs w:val="24"/>
        </w:rPr>
      </w:pPr>
    </w:p>
    <w:p w14:paraId="46D34F57" w14:textId="2E3E81F9" w:rsidR="00212F27" w:rsidRPr="00392646" w:rsidRDefault="00DA1D5D" w:rsidP="00212F27">
      <w:pPr>
        <w:rPr>
          <w:rFonts w:ascii="Times New Roman" w:eastAsiaTheme="majorEastAsia" w:hAnsi="Times New Roman" w:cs="Times New Roman"/>
          <w:sz w:val="24"/>
          <w:szCs w:val="24"/>
        </w:rPr>
      </w:pPr>
      <w:r w:rsidRPr="00392646">
        <w:rPr>
          <w:rFonts w:ascii="Times New Roman" w:eastAsiaTheme="majorEastAsia" w:hAnsi="Times New Roman" w:cs="Times New Roman"/>
          <w:noProof/>
          <w:sz w:val="24"/>
          <w:szCs w:val="24"/>
        </w:rPr>
        <w:drawing>
          <wp:anchor distT="0" distB="0" distL="114300" distR="114300" simplePos="0" relativeHeight="251703296" behindDoc="0" locked="0" layoutInCell="1" allowOverlap="1" wp14:anchorId="48B7AAF5" wp14:editId="29581563">
            <wp:simplePos x="0" y="0"/>
            <wp:positionH relativeFrom="column">
              <wp:posOffset>914400</wp:posOffset>
            </wp:positionH>
            <wp:positionV relativeFrom="paragraph">
              <wp:posOffset>50165</wp:posOffset>
            </wp:positionV>
            <wp:extent cx="3886200" cy="3200400"/>
            <wp:effectExtent l="0" t="0" r="0" b="0"/>
            <wp:wrapThrough wrapText="bothSides">
              <wp:wrapPolygon edited="0">
                <wp:start x="0" y="0"/>
                <wp:lineTo x="0" y="21429"/>
                <wp:lineTo x="21459" y="21429"/>
                <wp:lineTo x="21459"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75">
                      <a:extLst>
                        <a:ext uri="{28A0092B-C50C-407E-A947-70E740481C1C}">
                          <a14:useLocalDpi xmlns:a14="http://schemas.microsoft.com/office/drawing/2010/main" val="0"/>
                        </a:ext>
                      </a:extLst>
                    </a:blip>
                    <a:stretch>
                      <a:fillRect/>
                    </a:stretch>
                  </pic:blipFill>
                  <pic:spPr>
                    <a:xfrm>
                      <a:off x="0" y="0"/>
                      <a:ext cx="3886200" cy="3200400"/>
                    </a:xfrm>
                    <a:prstGeom prst="rect">
                      <a:avLst/>
                    </a:prstGeom>
                  </pic:spPr>
                </pic:pic>
              </a:graphicData>
            </a:graphic>
            <wp14:sizeRelH relativeFrom="page">
              <wp14:pctWidth>0</wp14:pctWidth>
            </wp14:sizeRelH>
            <wp14:sizeRelV relativeFrom="page">
              <wp14:pctHeight>0</wp14:pctHeight>
            </wp14:sizeRelV>
          </wp:anchor>
        </w:drawing>
      </w:r>
    </w:p>
    <w:p w14:paraId="57B5D921" w14:textId="7AA1DA3E" w:rsidR="00212F27" w:rsidRPr="00392646" w:rsidRDefault="00212F27" w:rsidP="00212F27">
      <w:pPr>
        <w:rPr>
          <w:rFonts w:ascii="Times New Roman" w:eastAsiaTheme="majorEastAsia" w:hAnsi="Times New Roman" w:cs="Times New Roman"/>
          <w:sz w:val="24"/>
          <w:szCs w:val="24"/>
        </w:rPr>
      </w:pPr>
    </w:p>
    <w:p w14:paraId="1E6DAC66" w14:textId="77777777" w:rsidR="00212F27" w:rsidRPr="00392646" w:rsidRDefault="00212F27" w:rsidP="00212F27">
      <w:pPr>
        <w:rPr>
          <w:rFonts w:ascii="Times New Roman" w:eastAsiaTheme="majorEastAsia" w:hAnsi="Times New Roman" w:cs="Times New Roman"/>
          <w:sz w:val="24"/>
          <w:szCs w:val="24"/>
        </w:rPr>
      </w:pPr>
    </w:p>
    <w:p w14:paraId="50C251EA" w14:textId="77777777" w:rsidR="00212F27" w:rsidRPr="00392646" w:rsidRDefault="00212F27" w:rsidP="00212F27">
      <w:pPr>
        <w:rPr>
          <w:rFonts w:ascii="Times New Roman" w:eastAsiaTheme="majorEastAsia" w:hAnsi="Times New Roman" w:cs="Times New Roman"/>
          <w:sz w:val="24"/>
          <w:szCs w:val="24"/>
        </w:rPr>
      </w:pPr>
    </w:p>
    <w:p w14:paraId="689B4FE1" w14:textId="77777777" w:rsidR="00212F27" w:rsidRPr="00392646" w:rsidRDefault="00212F27" w:rsidP="00212F27">
      <w:pPr>
        <w:rPr>
          <w:rFonts w:ascii="Times New Roman" w:eastAsiaTheme="majorEastAsia" w:hAnsi="Times New Roman" w:cs="Times New Roman"/>
          <w:sz w:val="24"/>
          <w:szCs w:val="24"/>
        </w:rPr>
      </w:pPr>
    </w:p>
    <w:p w14:paraId="212DEF8F" w14:textId="77777777" w:rsidR="00212F27" w:rsidRPr="00392646" w:rsidRDefault="00212F27" w:rsidP="00212F27">
      <w:pPr>
        <w:rPr>
          <w:rFonts w:ascii="Times New Roman" w:eastAsiaTheme="majorEastAsia" w:hAnsi="Times New Roman" w:cs="Times New Roman"/>
          <w:sz w:val="24"/>
          <w:szCs w:val="24"/>
        </w:rPr>
      </w:pPr>
    </w:p>
    <w:p w14:paraId="53539893" w14:textId="77777777" w:rsidR="00212F27" w:rsidRPr="00392646" w:rsidRDefault="00212F27" w:rsidP="00212F27">
      <w:pPr>
        <w:rPr>
          <w:rFonts w:ascii="Times New Roman" w:eastAsiaTheme="majorEastAsia" w:hAnsi="Times New Roman" w:cs="Times New Roman"/>
          <w:sz w:val="24"/>
          <w:szCs w:val="24"/>
        </w:rPr>
      </w:pPr>
    </w:p>
    <w:p w14:paraId="2F55B8F5" w14:textId="77777777" w:rsidR="00212F27" w:rsidRPr="00392646" w:rsidRDefault="00212F27" w:rsidP="00212F27">
      <w:pPr>
        <w:rPr>
          <w:rFonts w:ascii="Times New Roman" w:eastAsiaTheme="majorEastAsia" w:hAnsi="Times New Roman" w:cs="Times New Roman"/>
          <w:sz w:val="24"/>
          <w:szCs w:val="24"/>
        </w:rPr>
      </w:pPr>
    </w:p>
    <w:p w14:paraId="0F725DA6" w14:textId="77777777" w:rsidR="00212F27" w:rsidRPr="00392646" w:rsidRDefault="00212F27" w:rsidP="00212F27">
      <w:pPr>
        <w:rPr>
          <w:rFonts w:ascii="Times New Roman" w:eastAsiaTheme="majorEastAsia" w:hAnsi="Times New Roman" w:cs="Times New Roman"/>
          <w:sz w:val="24"/>
          <w:szCs w:val="24"/>
        </w:rPr>
      </w:pPr>
    </w:p>
    <w:p w14:paraId="7EE62D03" w14:textId="77777777" w:rsidR="00212F27" w:rsidRPr="00392646" w:rsidRDefault="00212F27" w:rsidP="00212F27">
      <w:pPr>
        <w:rPr>
          <w:rFonts w:ascii="Times New Roman" w:eastAsiaTheme="majorEastAsia" w:hAnsi="Times New Roman" w:cs="Times New Roman"/>
          <w:sz w:val="24"/>
          <w:szCs w:val="24"/>
        </w:rPr>
      </w:pPr>
    </w:p>
    <w:p w14:paraId="1474DA2F" w14:textId="77777777" w:rsidR="00212F27" w:rsidRPr="00392646" w:rsidRDefault="00212F27" w:rsidP="00212F27">
      <w:pPr>
        <w:rPr>
          <w:rFonts w:ascii="Times New Roman" w:eastAsiaTheme="majorEastAsia" w:hAnsi="Times New Roman" w:cs="Times New Roman"/>
          <w:sz w:val="24"/>
          <w:szCs w:val="24"/>
        </w:rPr>
      </w:pPr>
    </w:p>
    <w:p w14:paraId="5B60F550" w14:textId="77777777" w:rsidR="00212F27" w:rsidRPr="00392646" w:rsidRDefault="00212F27" w:rsidP="00212F27">
      <w:pPr>
        <w:rPr>
          <w:rFonts w:ascii="Times New Roman" w:eastAsiaTheme="majorEastAsia" w:hAnsi="Times New Roman" w:cs="Times New Roman"/>
          <w:sz w:val="24"/>
          <w:szCs w:val="24"/>
        </w:rPr>
      </w:pPr>
    </w:p>
    <w:p w14:paraId="460DFBA5" w14:textId="77777777" w:rsidR="00212F27" w:rsidRPr="00392646" w:rsidRDefault="00212F27" w:rsidP="00212F27">
      <w:pPr>
        <w:rPr>
          <w:rFonts w:ascii="Times New Roman" w:eastAsiaTheme="majorEastAsia" w:hAnsi="Times New Roman" w:cs="Times New Roman"/>
          <w:sz w:val="24"/>
          <w:szCs w:val="24"/>
        </w:rPr>
      </w:pPr>
    </w:p>
    <w:p w14:paraId="23E3A4B8" w14:textId="77777777" w:rsidR="00212F27" w:rsidRPr="00392646" w:rsidRDefault="00212F27" w:rsidP="00212F27">
      <w:pPr>
        <w:rPr>
          <w:rFonts w:ascii="Times New Roman" w:eastAsiaTheme="majorEastAsia" w:hAnsi="Times New Roman" w:cs="Times New Roman"/>
          <w:sz w:val="24"/>
          <w:szCs w:val="24"/>
        </w:rPr>
      </w:pPr>
    </w:p>
    <w:p w14:paraId="0EB758E7" w14:textId="77777777" w:rsidR="00212F27" w:rsidRPr="00392646" w:rsidRDefault="00212F27" w:rsidP="00212F27">
      <w:pPr>
        <w:rPr>
          <w:rFonts w:ascii="Times New Roman" w:eastAsiaTheme="majorEastAsia" w:hAnsi="Times New Roman" w:cs="Times New Roman"/>
          <w:sz w:val="24"/>
          <w:szCs w:val="24"/>
        </w:rPr>
      </w:pPr>
    </w:p>
    <w:p w14:paraId="6F0B8B95" w14:textId="6F32E63B" w:rsidR="00212F27" w:rsidRPr="00392646" w:rsidRDefault="00212F27" w:rsidP="00212F27">
      <w:pPr>
        <w:jc w:val="center"/>
        <w:rPr>
          <w:rFonts w:ascii="Times New Roman" w:eastAsiaTheme="majorEastAsia" w:hAnsi="Times New Roman" w:cs="Times New Roman"/>
          <w:sz w:val="24"/>
          <w:szCs w:val="24"/>
        </w:rPr>
      </w:pPr>
    </w:p>
    <w:p w14:paraId="4253C6C2" w14:textId="77777777" w:rsidR="00DA1D5D" w:rsidRPr="00392646" w:rsidRDefault="00DA1D5D" w:rsidP="00212F27">
      <w:pPr>
        <w:jc w:val="center"/>
        <w:rPr>
          <w:rFonts w:ascii="Times New Roman" w:eastAsiaTheme="majorEastAsia" w:hAnsi="Times New Roman" w:cs="Times New Roman"/>
          <w:sz w:val="24"/>
          <w:szCs w:val="24"/>
        </w:rPr>
      </w:pPr>
    </w:p>
    <w:p w14:paraId="2ADA45F3" w14:textId="67DEE25C" w:rsidR="00212F27" w:rsidRPr="00392646" w:rsidRDefault="00212F27" w:rsidP="00212F27">
      <w:pPr>
        <w:jc w:val="center"/>
        <w:rPr>
          <w:rFonts w:ascii="Times New Roman" w:eastAsiaTheme="majorEastAsia" w:hAnsi="Times New Roman" w:cs="Times New Roman"/>
          <w:sz w:val="24"/>
          <w:szCs w:val="24"/>
        </w:rPr>
      </w:pPr>
      <w:r w:rsidRPr="00392646">
        <w:rPr>
          <w:rFonts w:ascii="Times New Roman" w:eastAsiaTheme="majorEastAsia" w:hAnsi="Times New Roman" w:cs="Times New Roman"/>
          <w:sz w:val="24"/>
          <w:szCs w:val="24"/>
        </w:rPr>
        <w:t xml:space="preserve">Figure </w:t>
      </w:r>
      <w:r w:rsidR="002A7FE8" w:rsidRPr="00392646">
        <w:rPr>
          <w:rFonts w:ascii="Times New Roman" w:eastAsiaTheme="majorEastAsia" w:hAnsi="Times New Roman" w:cs="Times New Roman"/>
          <w:sz w:val="24"/>
          <w:szCs w:val="24"/>
        </w:rPr>
        <w:t>41</w:t>
      </w:r>
      <w:r w:rsidRPr="00392646">
        <w:rPr>
          <w:rFonts w:ascii="Times New Roman" w:eastAsiaTheme="majorEastAsia" w:hAnsi="Times New Roman" w:cs="Times New Roman"/>
          <w:sz w:val="24"/>
          <w:szCs w:val="24"/>
        </w:rPr>
        <w:t>: Patient Calendar after select patient</w:t>
      </w:r>
    </w:p>
    <w:p w14:paraId="389DF970" w14:textId="77777777" w:rsidR="00212F27" w:rsidRPr="00392646" w:rsidRDefault="00212F27" w:rsidP="00212F27">
      <w:pPr>
        <w:rPr>
          <w:rFonts w:ascii="Times New Roman" w:eastAsiaTheme="majorEastAsia" w:hAnsi="Times New Roman" w:cs="Times New Roman"/>
          <w:sz w:val="24"/>
          <w:szCs w:val="24"/>
        </w:rPr>
      </w:pPr>
    </w:p>
    <w:p w14:paraId="331CB244" w14:textId="77777777" w:rsidR="00212F27" w:rsidRPr="00392646" w:rsidRDefault="00212F27" w:rsidP="00212F27">
      <w:pPr>
        <w:rPr>
          <w:rFonts w:ascii="Times New Roman" w:eastAsiaTheme="majorEastAsia" w:hAnsi="Times New Roman" w:cs="Times New Roman"/>
          <w:sz w:val="24"/>
          <w:szCs w:val="24"/>
        </w:rPr>
      </w:pPr>
    </w:p>
    <w:p w14:paraId="0F35977D" w14:textId="77777777" w:rsidR="000912E7" w:rsidRPr="00392646" w:rsidRDefault="000912E7" w:rsidP="00212F27">
      <w:pPr>
        <w:rPr>
          <w:rFonts w:ascii="Times New Roman" w:eastAsiaTheme="majorEastAsia" w:hAnsi="Times New Roman" w:cs="Times New Roman"/>
          <w:sz w:val="24"/>
          <w:szCs w:val="24"/>
        </w:rPr>
      </w:pPr>
    </w:p>
    <w:p w14:paraId="160140E6" w14:textId="77777777" w:rsidR="000912E7" w:rsidRPr="00392646" w:rsidRDefault="000912E7" w:rsidP="00212F27">
      <w:pPr>
        <w:rPr>
          <w:rFonts w:ascii="Times New Roman" w:eastAsiaTheme="majorEastAsia" w:hAnsi="Times New Roman" w:cs="Times New Roman"/>
          <w:sz w:val="24"/>
          <w:szCs w:val="24"/>
        </w:rPr>
      </w:pPr>
    </w:p>
    <w:p w14:paraId="79141686" w14:textId="77777777" w:rsidR="00212F27" w:rsidRPr="00392646" w:rsidRDefault="00212F27" w:rsidP="00212F27">
      <w:pPr>
        <w:rPr>
          <w:rFonts w:ascii="Times New Roman" w:eastAsiaTheme="majorEastAsia" w:hAnsi="Times New Roman" w:cs="Times New Roman"/>
          <w:sz w:val="24"/>
          <w:szCs w:val="24"/>
        </w:rPr>
      </w:pPr>
    </w:p>
    <w:p w14:paraId="2D3CC4B7" w14:textId="77777777" w:rsidR="00212F27" w:rsidRPr="00392646" w:rsidRDefault="00212F27" w:rsidP="00212F27">
      <w:pPr>
        <w:rPr>
          <w:rFonts w:ascii="Times New Roman" w:eastAsiaTheme="majorEastAsia" w:hAnsi="Times New Roman" w:cs="Times New Roman"/>
          <w:sz w:val="24"/>
          <w:szCs w:val="24"/>
        </w:rPr>
      </w:pPr>
    </w:p>
    <w:p w14:paraId="0BE542E0" w14:textId="77777777" w:rsidR="00212F27" w:rsidRPr="00392646" w:rsidRDefault="00212F27" w:rsidP="00212F27">
      <w:pPr>
        <w:rPr>
          <w:rFonts w:ascii="Times New Roman" w:eastAsiaTheme="majorEastAsia" w:hAnsi="Times New Roman" w:cs="Times New Roman"/>
          <w:sz w:val="24"/>
          <w:szCs w:val="24"/>
        </w:rPr>
      </w:pPr>
    </w:p>
    <w:p w14:paraId="31D74B76" w14:textId="77777777" w:rsidR="00212F27" w:rsidRPr="00392646" w:rsidRDefault="00212F27" w:rsidP="00212F27">
      <w:pPr>
        <w:rPr>
          <w:rFonts w:ascii="Times New Roman" w:eastAsiaTheme="majorEastAsia" w:hAnsi="Times New Roman" w:cs="Times New Roman"/>
          <w:sz w:val="24"/>
          <w:szCs w:val="24"/>
        </w:rPr>
      </w:pPr>
    </w:p>
    <w:p w14:paraId="043D5A6F" w14:textId="77777777" w:rsidR="00212F27" w:rsidRPr="00392646" w:rsidRDefault="00212F27" w:rsidP="00212F27">
      <w:pPr>
        <w:rPr>
          <w:rFonts w:ascii="Times New Roman" w:eastAsiaTheme="majorEastAsia" w:hAnsi="Times New Roman" w:cs="Times New Roman"/>
          <w:sz w:val="24"/>
          <w:szCs w:val="24"/>
        </w:rPr>
      </w:pPr>
    </w:p>
    <w:p w14:paraId="148ADB19" w14:textId="77777777" w:rsidR="00212F27" w:rsidRPr="00392646" w:rsidRDefault="00212F27" w:rsidP="00212F27">
      <w:pPr>
        <w:rPr>
          <w:rFonts w:ascii="Times New Roman" w:eastAsiaTheme="majorEastAsia" w:hAnsi="Times New Roman" w:cs="Times New Roman"/>
          <w:sz w:val="24"/>
          <w:szCs w:val="24"/>
        </w:rPr>
      </w:pPr>
    </w:p>
    <w:p w14:paraId="6A552146" w14:textId="77777777" w:rsidR="00212F27" w:rsidRPr="00392646" w:rsidRDefault="00212F27" w:rsidP="00212F27">
      <w:pPr>
        <w:rPr>
          <w:rFonts w:ascii="Times New Roman" w:eastAsiaTheme="majorEastAsia" w:hAnsi="Times New Roman" w:cs="Times New Roman"/>
          <w:sz w:val="24"/>
          <w:szCs w:val="24"/>
        </w:rPr>
      </w:pPr>
    </w:p>
    <w:p w14:paraId="639AB417" w14:textId="77777777" w:rsidR="00212F27" w:rsidRPr="00392646" w:rsidRDefault="00212F27" w:rsidP="00212F27">
      <w:pPr>
        <w:rPr>
          <w:rFonts w:ascii="Times New Roman" w:eastAsiaTheme="majorEastAsia" w:hAnsi="Times New Roman" w:cs="Times New Roman"/>
          <w:sz w:val="24"/>
          <w:szCs w:val="24"/>
        </w:rPr>
      </w:pPr>
    </w:p>
    <w:p w14:paraId="180701C3" w14:textId="6FE9576E" w:rsidR="00212F27" w:rsidRPr="00392646" w:rsidRDefault="0089328B" w:rsidP="00212F27">
      <w:pPr>
        <w:rPr>
          <w:rFonts w:ascii="Times New Roman" w:eastAsiaTheme="majorEastAsia" w:hAnsi="Times New Roman" w:cs="Times New Roman"/>
          <w:sz w:val="24"/>
          <w:szCs w:val="24"/>
        </w:rPr>
      </w:pPr>
      <w:r w:rsidRPr="00392646">
        <w:rPr>
          <w:rFonts w:ascii="Times New Roman" w:eastAsiaTheme="majorEastAsia" w:hAnsi="Times New Roman" w:cs="Times New Roman"/>
          <w:noProof/>
          <w:sz w:val="24"/>
          <w:szCs w:val="24"/>
        </w:rPr>
        <w:drawing>
          <wp:anchor distT="0" distB="0" distL="114300" distR="114300" simplePos="0" relativeHeight="251713536" behindDoc="1" locked="0" layoutInCell="1" allowOverlap="1" wp14:anchorId="7BFFE1F3" wp14:editId="125F6932">
            <wp:simplePos x="0" y="0"/>
            <wp:positionH relativeFrom="column">
              <wp:posOffset>855345</wp:posOffset>
            </wp:positionH>
            <wp:positionV relativeFrom="paragraph">
              <wp:posOffset>52705</wp:posOffset>
            </wp:positionV>
            <wp:extent cx="4013200" cy="6045200"/>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all).png"/>
                    <pic:cNvPicPr/>
                  </pic:nvPicPr>
                  <pic:blipFill>
                    <a:blip r:embed="rId76">
                      <a:extLst>
                        <a:ext uri="{28A0092B-C50C-407E-A947-70E740481C1C}">
                          <a14:useLocalDpi xmlns:a14="http://schemas.microsoft.com/office/drawing/2010/main" val="0"/>
                        </a:ext>
                      </a:extLst>
                    </a:blip>
                    <a:stretch>
                      <a:fillRect/>
                    </a:stretch>
                  </pic:blipFill>
                  <pic:spPr>
                    <a:xfrm>
                      <a:off x="0" y="0"/>
                      <a:ext cx="4013200" cy="604520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D0B1DE7" w14:textId="1F2F2D4B" w:rsidR="00212F27" w:rsidRPr="00392646" w:rsidRDefault="00212F27" w:rsidP="00212F27">
      <w:pPr>
        <w:rPr>
          <w:rFonts w:ascii="Times New Roman" w:eastAsiaTheme="majorEastAsia" w:hAnsi="Times New Roman" w:cs="Times New Roman"/>
          <w:sz w:val="24"/>
          <w:szCs w:val="24"/>
        </w:rPr>
      </w:pPr>
    </w:p>
    <w:p w14:paraId="0F7C3E77" w14:textId="5DC037BC" w:rsidR="00212F27" w:rsidRPr="00392646" w:rsidRDefault="00212F27" w:rsidP="00212F27">
      <w:pPr>
        <w:jc w:val="center"/>
        <w:rPr>
          <w:rFonts w:ascii="Times New Roman" w:eastAsiaTheme="majorEastAsia" w:hAnsi="Times New Roman" w:cs="Times New Roman"/>
          <w:sz w:val="24"/>
          <w:szCs w:val="24"/>
        </w:rPr>
      </w:pPr>
    </w:p>
    <w:p w14:paraId="209FB47D" w14:textId="53641FBE" w:rsidR="00212F27" w:rsidRPr="00392646" w:rsidRDefault="00212F27" w:rsidP="00212F27">
      <w:pPr>
        <w:jc w:val="center"/>
        <w:rPr>
          <w:rFonts w:ascii="Times New Roman" w:eastAsiaTheme="majorEastAsia" w:hAnsi="Times New Roman" w:cs="Times New Roman"/>
          <w:sz w:val="24"/>
          <w:szCs w:val="24"/>
        </w:rPr>
      </w:pPr>
    </w:p>
    <w:p w14:paraId="29DBF308" w14:textId="08B9E78D" w:rsidR="00212F27" w:rsidRPr="00392646" w:rsidRDefault="00212F27" w:rsidP="00212F27">
      <w:pPr>
        <w:jc w:val="center"/>
        <w:rPr>
          <w:rFonts w:ascii="Times New Roman" w:eastAsiaTheme="majorEastAsia" w:hAnsi="Times New Roman" w:cs="Times New Roman"/>
          <w:sz w:val="24"/>
          <w:szCs w:val="24"/>
        </w:rPr>
      </w:pPr>
    </w:p>
    <w:p w14:paraId="760748A7" w14:textId="2F127894" w:rsidR="00212F27" w:rsidRPr="00392646" w:rsidRDefault="00212F27" w:rsidP="00212F27">
      <w:pPr>
        <w:jc w:val="center"/>
        <w:rPr>
          <w:rFonts w:ascii="Times New Roman" w:eastAsiaTheme="majorEastAsia" w:hAnsi="Times New Roman" w:cs="Times New Roman"/>
          <w:sz w:val="24"/>
          <w:szCs w:val="24"/>
        </w:rPr>
      </w:pPr>
    </w:p>
    <w:p w14:paraId="107B2B34" w14:textId="012CE7FC" w:rsidR="00212F27" w:rsidRPr="00392646" w:rsidRDefault="00212F27" w:rsidP="00212F27">
      <w:pPr>
        <w:jc w:val="center"/>
        <w:rPr>
          <w:rFonts w:ascii="Times New Roman" w:eastAsiaTheme="majorEastAsia" w:hAnsi="Times New Roman" w:cs="Times New Roman"/>
          <w:sz w:val="24"/>
          <w:szCs w:val="24"/>
        </w:rPr>
      </w:pPr>
    </w:p>
    <w:p w14:paraId="6035192B" w14:textId="321FFC14" w:rsidR="00212F27" w:rsidRPr="00392646" w:rsidRDefault="00212F27" w:rsidP="00212F27">
      <w:pPr>
        <w:jc w:val="center"/>
        <w:rPr>
          <w:rFonts w:ascii="Times New Roman" w:eastAsiaTheme="majorEastAsia" w:hAnsi="Times New Roman" w:cs="Times New Roman"/>
          <w:sz w:val="24"/>
          <w:szCs w:val="24"/>
        </w:rPr>
      </w:pPr>
    </w:p>
    <w:p w14:paraId="7013780F" w14:textId="40593F8D" w:rsidR="00212F27" w:rsidRPr="00392646" w:rsidRDefault="00212F27" w:rsidP="00212F27">
      <w:pPr>
        <w:jc w:val="center"/>
        <w:rPr>
          <w:rFonts w:ascii="Times New Roman" w:eastAsiaTheme="majorEastAsia" w:hAnsi="Times New Roman" w:cs="Times New Roman"/>
          <w:sz w:val="24"/>
          <w:szCs w:val="24"/>
        </w:rPr>
      </w:pPr>
    </w:p>
    <w:p w14:paraId="35F1D7CD" w14:textId="477FEF6C" w:rsidR="00212F27" w:rsidRPr="00392646" w:rsidRDefault="00212F27" w:rsidP="00212F27">
      <w:pPr>
        <w:jc w:val="center"/>
        <w:rPr>
          <w:rFonts w:ascii="Times New Roman" w:eastAsiaTheme="majorEastAsia" w:hAnsi="Times New Roman" w:cs="Times New Roman"/>
          <w:sz w:val="24"/>
          <w:szCs w:val="24"/>
        </w:rPr>
      </w:pPr>
    </w:p>
    <w:p w14:paraId="19F0B329" w14:textId="2FC39361" w:rsidR="00212F27" w:rsidRPr="00392646" w:rsidRDefault="00212F27" w:rsidP="00212F27">
      <w:pPr>
        <w:jc w:val="center"/>
        <w:rPr>
          <w:rFonts w:ascii="Times New Roman" w:eastAsiaTheme="majorEastAsia" w:hAnsi="Times New Roman" w:cs="Times New Roman"/>
          <w:sz w:val="24"/>
          <w:szCs w:val="24"/>
        </w:rPr>
      </w:pPr>
    </w:p>
    <w:p w14:paraId="4215DDA6" w14:textId="2F5DA1AF" w:rsidR="00212F27" w:rsidRPr="00392646" w:rsidRDefault="00212F27" w:rsidP="00212F27">
      <w:pPr>
        <w:jc w:val="center"/>
        <w:rPr>
          <w:rFonts w:ascii="Times New Roman" w:eastAsiaTheme="majorEastAsia" w:hAnsi="Times New Roman" w:cs="Times New Roman"/>
          <w:sz w:val="24"/>
          <w:szCs w:val="24"/>
        </w:rPr>
      </w:pPr>
    </w:p>
    <w:p w14:paraId="5BE4F428" w14:textId="660B026A" w:rsidR="00212F27" w:rsidRPr="00392646" w:rsidRDefault="00212F27" w:rsidP="00212F27">
      <w:pPr>
        <w:jc w:val="center"/>
        <w:rPr>
          <w:rFonts w:ascii="Times New Roman" w:eastAsiaTheme="majorEastAsia" w:hAnsi="Times New Roman" w:cs="Times New Roman"/>
          <w:sz w:val="24"/>
          <w:szCs w:val="24"/>
        </w:rPr>
      </w:pPr>
    </w:p>
    <w:p w14:paraId="79778DFA" w14:textId="18164084" w:rsidR="00212F27" w:rsidRPr="00392646" w:rsidRDefault="0089328B" w:rsidP="00212F27">
      <w:pPr>
        <w:jc w:val="center"/>
        <w:rPr>
          <w:rFonts w:ascii="Times New Roman" w:eastAsiaTheme="majorEastAsia" w:hAnsi="Times New Roman" w:cs="Times New Roman"/>
          <w:sz w:val="24"/>
          <w:szCs w:val="24"/>
        </w:rPr>
      </w:pPr>
      <w:r w:rsidRPr="00392646">
        <w:rPr>
          <w:rFonts w:ascii="Times New Roman" w:eastAsiaTheme="majorEastAsia" w:hAnsi="Times New Roman" w:cs="Times New Roman"/>
          <w:noProof/>
          <w:sz w:val="24"/>
          <w:szCs w:val="24"/>
        </w:rPr>
        <w:drawing>
          <wp:anchor distT="0" distB="0" distL="114300" distR="114300" simplePos="0" relativeHeight="251707392" behindDoc="0" locked="0" layoutInCell="1" allowOverlap="1" wp14:anchorId="24260D39" wp14:editId="28B5D834">
            <wp:simplePos x="0" y="0"/>
            <wp:positionH relativeFrom="column">
              <wp:posOffset>914400</wp:posOffset>
            </wp:positionH>
            <wp:positionV relativeFrom="paragraph">
              <wp:posOffset>164465</wp:posOffset>
            </wp:positionV>
            <wp:extent cx="3886200" cy="3368040"/>
            <wp:effectExtent l="0" t="0" r="0" b="101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endar.jpg"/>
                    <pic:cNvPicPr/>
                  </pic:nvPicPr>
                  <pic:blipFill>
                    <a:blip r:embed="rId75">
                      <a:extLst>
                        <a:ext uri="{28A0092B-C50C-407E-A947-70E740481C1C}">
                          <a14:useLocalDpi xmlns:a14="http://schemas.microsoft.com/office/drawing/2010/main" val="0"/>
                        </a:ext>
                      </a:extLst>
                    </a:blip>
                    <a:stretch>
                      <a:fillRect/>
                    </a:stretch>
                  </pic:blipFill>
                  <pic:spPr>
                    <a:xfrm>
                      <a:off x="0" y="0"/>
                      <a:ext cx="3886200" cy="3368040"/>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p>
    <w:p w14:paraId="7A8E9BCA" w14:textId="0092BAD5" w:rsidR="00212F27" w:rsidRPr="00392646" w:rsidRDefault="00212F27" w:rsidP="00212F27">
      <w:pPr>
        <w:jc w:val="center"/>
        <w:rPr>
          <w:rFonts w:ascii="Times New Roman" w:eastAsiaTheme="majorEastAsia" w:hAnsi="Times New Roman" w:cs="Times New Roman"/>
          <w:sz w:val="24"/>
          <w:szCs w:val="24"/>
        </w:rPr>
      </w:pPr>
    </w:p>
    <w:p w14:paraId="4BFB8AD8" w14:textId="680384B2" w:rsidR="00071FC3" w:rsidRPr="00392646" w:rsidRDefault="00071FC3" w:rsidP="00212F27">
      <w:pPr>
        <w:jc w:val="center"/>
        <w:rPr>
          <w:rFonts w:ascii="Times New Roman" w:eastAsiaTheme="majorEastAsia" w:hAnsi="Times New Roman" w:cs="Times New Roman"/>
          <w:sz w:val="24"/>
          <w:szCs w:val="24"/>
        </w:rPr>
      </w:pPr>
    </w:p>
    <w:p w14:paraId="70826F27" w14:textId="25B124A3" w:rsidR="00071FC3" w:rsidRPr="00392646" w:rsidRDefault="00071FC3" w:rsidP="00071FC3">
      <w:pPr>
        <w:rPr>
          <w:rFonts w:ascii="Times New Roman" w:eastAsiaTheme="majorEastAsia" w:hAnsi="Times New Roman" w:cs="Times New Roman"/>
          <w:sz w:val="24"/>
          <w:szCs w:val="24"/>
        </w:rPr>
      </w:pPr>
    </w:p>
    <w:p w14:paraId="2D23D281" w14:textId="58CBD883" w:rsidR="00071FC3" w:rsidRPr="00392646" w:rsidRDefault="00071FC3" w:rsidP="00071FC3">
      <w:pPr>
        <w:rPr>
          <w:rFonts w:ascii="Times New Roman" w:eastAsiaTheme="majorEastAsia" w:hAnsi="Times New Roman" w:cs="Times New Roman"/>
          <w:sz w:val="24"/>
          <w:szCs w:val="24"/>
        </w:rPr>
      </w:pPr>
    </w:p>
    <w:p w14:paraId="4E747BF3" w14:textId="766945E3" w:rsidR="00071FC3" w:rsidRPr="00392646" w:rsidRDefault="00071FC3" w:rsidP="00071FC3">
      <w:pPr>
        <w:rPr>
          <w:rFonts w:ascii="Times New Roman" w:eastAsiaTheme="majorEastAsia" w:hAnsi="Times New Roman" w:cs="Times New Roman"/>
          <w:sz w:val="24"/>
          <w:szCs w:val="24"/>
        </w:rPr>
      </w:pPr>
    </w:p>
    <w:p w14:paraId="29C87245" w14:textId="63A0F87D" w:rsidR="00071FC3" w:rsidRPr="00392646" w:rsidRDefault="00071FC3" w:rsidP="00071FC3">
      <w:pPr>
        <w:rPr>
          <w:rFonts w:ascii="Times New Roman" w:eastAsiaTheme="majorEastAsia" w:hAnsi="Times New Roman" w:cs="Times New Roman"/>
          <w:sz w:val="24"/>
          <w:szCs w:val="24"/>
        </w:rPr>
      </w:pPr>
    </w:p>
    <w:p w14:paraId="39E34380" w14:textId="7B1F046C" w:rsidR="00071FC3" w:rsidRPr="00392646" w:rsidRDefault="00071FC3" w:rsidP="00071FC3">
      <w:pPr>
        <w:rPr>
          <w:rFonts w:ascii="Times New Roman" w:eastAsiaTheme="majorEastAsia" w:hAnsi="Times New Roman" w:cs="Times New Roman"/>
          <w:sz w:val="24"/>
          <w:szCs w:val="24"/>
        </w:rPr>
      </w:pPr>
    </w:p>
    <w:p w14:paraId="6F12C6F1" w14:textId="03974A2E" w:rsidR="00071FC3" w:rsidRPr="00392646" w:rsidRDefault="00071FC3" w:rsidP="00071FC3">
      <w:pPr>
        <w:rPr>
          <w:rFonts w:ascii="Times New Roman" w:eastAsiaTheme="majorEastAsia" w:hAnsi="Times New Roman" w:cs="Times New Roman"/>
          <w:sz w:val="24"/>
          <w:szCs w:val="24"/>
        </w:rPr>
      </w:pPr>
    </w:p>
    <w:p w14:paraId="0D8C12DE" w14:textId="2E73EE20" w:rsidR="00071FC3" w:rsidRPr="00392646" w:rsidRDefault="00071FC3" w:rsidP="00071FC3">
      <w:pPr>
        <w:rPr>
          <w:rFonts w:ascii="Times New Roman" w:eastAsiaTheme="majorEastAsia" w:hAnsi="Times New Roman" w:cs="Times New Roman"/>
          <w:sz w:val="24"/>
          <w:szCs w:val="24"/>
        </w:rPr>
      </w:pPr>
    </w:p>
    <w:p w14:paraId="48B06D99" w14:textId="029B5C75" w:rsidR="00071FC3" w:rsidRPr="00392646" w:rsidRDefault="00071FC3" w:rsidP="00071FC3">
      <w:pPr>
        <w:rPr>
          <w:rFonts w:ascii="Times New Roman" w:eastAsiaTheme="majorEastAsia" w:hAnsi="Times New Roman" w:cs="Times New Roman"/>
          <w:sz w:val="24"/>
          <w:szCs w:val="24"/>
        </w:rPr>
      </w:pPr>
    </w:p>
    <w:p w14:paraId="6C40456E" w14:textId="1BAFA92F" w:rsidR="00071FC3" w:rsidRPr="00392646" w:rsidRDefault="00071FC3" w:rsidP="00071FC3">
      <w:pPr>
        <w:rPr>
          <w:rFonts w:ascii="Times New Roman" w:eastAsiaTheme="majorEastAsia" w:hAnsi="Times New Roman" w:cs="Times New Roman"/>
          <w:sz w:val="24"/>
          <w:szCs w:val="24"/>
        </w:rPr>
      </w:pPr>
    </w:p>
    <w:p w14:paraId="402586C3" w14:textId="43A1E2E7" w:rsidR="00071FC3" w:rsidRPr="00392646" w:rsidRDefault="00071FC3" w:rsidP="00071FC3">
      <w:pPr>
        <w:rPr>
          <w:rFonts w:ascii="Times New Roman" w:eastAsiaTheme="majorEastAsia" w:hAnsi="Times New Roman" w:cs="Times New Roman"/>
          <w:sz w:val="24"/>
          <w:szCs w:val="24"/>
        </w:rPr>
      </w:pPr>
    </w:p>
    <w:p w14:paraId="44B616EA" w14:textId="393A4005" w:rsidR="00071FC3" w:rsidRPr="00392646" w:rsidRDefault="00071FC3" w:rsidP="00071FC3">
      <w:pPr>
        <w:rPr>
          <w:rFonts w:ascii="Times New Roman" w:eastAsiaTheme="majorEastAsia" w:hAnsi="Times New Roman" w:cs="Times New Roman"/>
          <w:sz w:val="24"/>
          <w:szCs w:val="24"/>
        </w:rPr>
      </w:pPr>
    </w:p>
    <w:p w14:paraId="65C584A3" w14:textId="77777777" w:rsidR="00071FC3" w:rsidRPr="00392646" w:rsidRDefault="00071FC3" w:rsidP="00071FC3">
      <w:pPr>
        <w:rPr>
          <w:rFonts w:ascii="Times New Roman" w:eastAsiaTheme="majorEastAsia" w:hAnsi="Times New Roman" w:cs="Times New Roman"/>
          <w:sz w:val="24"/>
          <w:szCs w:val="24"/>
        </w:rPr>
      </w:pPr>
    </w:p>
    <w:p w14:paraId="3991F864" w14:textId="77777777" w:rsidR="00071FC3" w:rsidRPr="00392646" w:rsidRDefault="00071FC3" w:rsidP="00071FC3">
      <w:pPr>
        <w:rPr>
          <w:rFonts w:ascii="Times New Roman" w:eastAsiaTheme="majorEastAsia" w:hAnsi="Times New Roman" w:cs="Times New Roman"/>
          <w:sz w:val="24"/>
          <w:szCs w:val="24"/>
        </w:rPr>
      </w:pPr>
    </w:p>
    <w:p w14:paraId="173A2731" w14:textId="77777777" w:rsidR="00071FC3" w:rsidRPr="00392646" w:rsidRDefault="00071FC3" w:rsidP="00071FC3">
      <w:pPr>
        <w:rPr>
          <w:rFonts w:ascii="Times New Roman" w:eastAsiaTheme="majorEastAsia" w:hAnsi="Times New Roman" w:cs="Times New Roman"/>
          <w:sz w:val="24"/>
          <w:szCs w:val="24"/>
        </w:rPr>
      </w:pPr>
    </w:p>
    <w:p w14:paraId="2F2A56D4" w14:textId="77777777" w:rsidR="00071FC3" w:rsidRPr="00392646" w:rsidRDefault="00071FC3" w:rsidP="00071FC3">
      <w:pPr>
        <w:rPr>
          <w:rFonts w:ascii="Times New Roman" w:eastAsiaTheme="majorEastAsia" w:hAnsi="Times New Roman" w:cs="Times New Roman"/>
          <w:sz w:val="24"/>
          <w:szCs w:val="24"/>
        </w:rPr>
      </w:pPr>
    </w:p>
    <w:p w14:paraId="0C509DB8" w14:textId="77777777" w:rsidR="00071FC3" w:rsidRPr="00392646" w:rsidRDefault="00071FC3" w:rsidP="00071FC3">
      <w:pPr>
        <w:rPr>
          <w:rFonts w:ascii="Times New Roman" w:eastAsiaTheme="majorEastAsia" w:hAnsi="Times New Roman" w:cs="Times New Roman"/>
          <w:sz w:val="24"/>
          <w:szCs w:val="24"/>
        </w:rPr>
      </w:pPr>
    </w:p>
    <w:p w14:paraId="3061D59B" w14:textId="619DF71B" w:rsidR="00212F27" w:rsidRPr="00392646" w:rsidRDefault="00071FC3" w:rsidP="0089328B">
      <w:pPr>
        <w:jc w:val="center"/>
        <w:rPr>
          <w:rFonts w:ascii="Times New Roman" w:eastAsiaTheme="majorEastAsia" w:hAnsi="Times New Roman" w:cs="Times New Roman"/>
          <w:sz w:val="24"/>
          <w:szCs w:val="24"/>
        </w:rPr>
      </w:pPr>
      <w:r w:rsidRPr="00392646">
        <w:rPr>
          <w:rFonts w:ascii="Times New Roman" w:eastAsiaTheme="majorEastAsia" w:hAnsi="Times New Roman" w:cs="Times New Roman"/>
          <w:sz w:val="24"/>
          <w:szCs w:val="24"/>
        </w:rPr>
        <w:t xml:space="preserve">Figure </w:t>
      </w:r>
      <w:r w:rsidR="002A7FE8" w:rsidRPr="00392646">
        <w:rPr>
          <w:rFonts w:ascii="Times New Roman" w:eastAsiaTheme="majorEastAsia" w:hAnsi="Times New Roman" w:cs="Times New Roman"/>
          <w:sz w:val="24"/>
          <w:szCs w:val="24"/>
        </w:rPr>
        <w:t>42</w:t>
      </w:r>
      <w:r w:rsidRPr="00392646">
        <w:rPr>
          <w:rFonts w:ascii="Times New Roman" w:eastAsiaTheme="majorEastAsia" w:hAnsi="Times New Roman" w:cs="Times New Roman"/>
          <w:sz w:val="24"/>
          <w:szCs w:val="24"/>
        </w:rPr>
        <w:t>: Dental clinic calendar</w:t>
      </w:r>
    </w:p>
    <w:p w14:paraId="692B7C27" w14:textId="77777777" w:rsidR="00071FC3" w:rsidRPr="00392646" w:rsidRDefault="00071FC3" w:rsidP="00071FC3">
      <w:pPr>
        <w:ind w:left="2880" w:firstLine="720"/>
        <w:rPr>
          <w:rFonts w:ascii="Times New Roman" w:eastAsiaTheme="majorEastAsia" w:hAnsi="Times New Roman" w:cs="Times New Roman"/>
          <w:sz w:val="24"/>
          <w:szCs w:val="24"/>
        </w:rPr>
      </w:pPr>
    </w:p>
    <w:p w14:paraId="4446C101" w14:textId="77777777" w:rsidR="00071FC3" w:rsidRPr="00392646" w:rsidRDefault="00071FC3" w:rsidP="00071FC3">
      <w:pPr>
        <w:ind w:left="2880" w:firstLine="720"/>
        <w:rPr>
          <w:rFonts w:ascii="Times New Roman" w:eastAsiaTheme="majorEastAsia" w:hAnsi="Times New Roman" w:cs="Times New Roman"/>
          <w:sz w:val="24"/>
          <w:szCs w:val="24"/>
        </w:rPr>
      </w:pPr>
    </w:p>
    <w:p w14:paraId="69671F39" w14:textId="77777777" w:rsidR="00071FC3" w:rsidRPr="00392646" w:rsidRDefault="00071FC3" w:rsidP="00071FC3">
      <w:pPr>
        <w:ind w:left="2880" w:firstLine="720"/>
        <w:rPr>
          <w:rFonts w:ascii="Times New Roman" w:eastAsiaTheme="majorEastAsia" w:hAnsi="Times New Roman" w:cs="Times New Roman"/>
          <w:sz w:val="24"/>
          <w:szCs w:val="24"/>
        </w:rPr>
      </w:pPr>
    </w:p>
    <w:p w14:paraId="3425C212" w14:textId="77777777" w:rsidR="00071FC3" w:rsidRPr="00392646" w:rsidRDefault="00071FC3" w:rsidP="00071FC3">
      <w:pPr>
        <w:ind w:left="2880" w:firstLine="720"/>
        <w:rPr>
          <w:rFonts w:ascii="Times New Roman" w:eastAsiaTheme="majorEastAsia" w:hAnsi="Times New Roman" w:cs="Times New Roman"/>
          <w:sz w:val="24"/>
          <w:szCs w:val="24"/>
        </w:rPr>
      </w:pPr>
    </w:p>
    <w:p w14:paraId="279309C0" w14:textId="77777777" w:rsidR="00071FC3" w:rsidRPr="00392646" w:rsidRDefault="00071FC3" w:rsidP="00071FC3">
      <w:pPr>
        <w:ind w:left="2880" w:firstLine="720"/>
        <w:rPr>
          <w:rFonts w:ascii="Times New Roman" w:eastAsiaTheme="majorEastAsia" w:hAnsi="Times New Roman" w:cs="Times New Roman"/>
          <w:sz w:val="24"/>
          <w:szCs w:val="24"/>
        </w:rPr>
      </w:pPr>
    </w:p>
    <w:p w14:paraId="4EE9E317" w14:textId="77777777" w:rsidR="00071FC3" w:rsidRPr="00392646" w:rsidRDefault="00071FC3" w:rsidP="00071FC3">
      <w:pPr>
        <w:ind w:left="2880" w:firstLine="720"/>
        <w:rPr>
          <w:rFonts w:ascii="Times New Roman" w:eastAsiaTheme="majorEastAsia" w:hAnsi="Times New Roman" w:cs="Times New Roman"/>
          <w:sz w:val="24"/>
          <w:szCs w:val="24"/>
        </w:rPr>
      </w:pPr>
    </w:p>
    <w:p w14:paraId="7DB9C91C" w14:textId="77777777" w:rsidR="00071FC3" w:rsidRPr="00392646" w:rsidRDefault="00071FC3" w:rsidP="00071FC3">
      <w:pPr>
        <w:ind w:left="2880" w:firstLine="720"/>
        <w:rPr>
          <w:rFonts w:ascii="Times New Roman" w:eastAsiaTheme="majorEastAsia" w:hAnsi="Times New Roman" w:cs="Times New Roman"/>
          <w:sz w:val="24"/>
          <w:szCs w:val="24"/>
        </w:rPr>
      </w:pPr>
    </w:p>
    <w:p w14:paraId="1EB44649" w14:textId="6B24116B" w:rsidR="00D24C91" w:rsidRPr="00392646" w:rsidRDefault="00D24C91" w:rsidP="00180274">
      <w:pPr>
        <w:rPr>
          <w:rFonts w:ascii="Times New Roman" w:eastAsiaTheme="majorEastAsia" w:hAnsi="Times New Roman" w:cs="Times New Roman"/>
          <w:sz w:val="24"/>
          <w:szCs w:val="24"/>
        </w:rPr>
      </w:pPr>
    </w:p>
    <w:sectPr w:rsidR="00D24C91" w:rsidRPr="00392646" w:rsidSect="003D53AC">
      <w:footerReference w:type="default" r:id="rId7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36BD58" w14:textId="77777777" w:rsidR="0094608A" w:rsidRDefault="0094608A" w:rsidP="00D57804">
      <w:pPr>
        <w:spacing w:line="240" w:lineRule="auto"/>
      </w:pPr>
      <w:r>
        <w:separator/>
      </w:r>
    </w:p>
  </w:endnote>
  <w:endnote w:type="continuationSeparator" w:id="0">
    <w:p w14:paraId="741899C1" w14:textId="77777777" w:rsidR="0094608A" w:rsidRDefault="0094608A" w:rsidP="00D578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rdia New">
    <w:panose1 w:val="020B03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9E6C09"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085"/>
      <w:gridCol w:w="2978"/>
      <w:gridCol w:w="973"/>
      <w:gridCol w:w="1650"/>
      <w:gridCol w:w="1232"/>
      <w:gridCol w:w="1324"/>
    </w:tblGrid>
    <w:tr w:rsidR="00A430E9" w:rsidRPr="00445E30" w14:paraId="35459D52" w14:textId="77777777" w:rsidTr="00A252B3">
      <w:tc>
        <w:tcPr>
          <w:tcW w:w="1101" w:type="dxa"/>
          <w:vAlign w:val="center"/>
        </w:tcPr>
        <w:p w14:paraId="65CF06D4"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118" w:type="dxa"/>
          <w:vAlign w:val="center"/>
        </w:tcPr>
        <w:p w14:paraId="5245E86D" w14:textId="7DB82C1E" w:rsidR="00A430E9" w:rsidRPr="009E5764" w:rsidRDefault="00EB2AD3"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00A430E9" w:rsidRPr="009E5764">
            <w:rPr>
              <w:rFonts w:ascii="Times New Roman" w:hAnsi="Times New Roman" w:cs="Times New Roman"/>
              <w:bCs/>
              <w:sz w:val="14"/>
              <w:szCs w:val="14"/>
            </w:rPr>
            <w:t xml:space="preserve">– v </w:t>
          </w:r>
          <w:r w:rsidR="00A430E9">
            <w:rPr>
              <w:rFonts w:ascii="Times New Roman" w:hAnsi="Times New Roman" w:cs="Times New Roman"/>
              <w:bCs/>
              <w:sz w:val="14"/>
              <w:szCs w:val="14"/>
            </w:rPr>
            <w:t>0.5</w:t>
          </w:r>
        </w:p>
      </w:tc>
      <w:tc>
        <w:tcPr>
          <w:tcW w:w="992" w:type="dxa"/>
          <w:vAlign w:val="center"/>
        </w:tcPr>
        <w:p w14:paraId="5EF28FA3"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1701" w:type="dxa"/>
          <w:vAlign w:val="center"/>
        </w:tcPr>
        <w:p w14:paraId="1A7D4B97"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276" w:type="dxa"/>
          <w:vAlign w:val="center"/>
        </w:tcPr>
        <w:p w14:paraId="53C99E7F"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388" w:type="dxa"/>
          <w:vAlign w:val="center"/>
        </w:tcPr>
        <w:p w14:paraId="78D24247"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272698" w:rsidRPr="00272698">
            <w:rPr>
              <w:rFonts w:ascii="Times New Roman" w:hAnsi="Times New Roman" w:cs="Angsana New"/>
              <w:bCs/>
              <w:noProof/>
              <w:sz w:val="14"/>
              <w:szCs w:val="14"/>
            </w:rPr>
            <w:t>2</w:t>
          </w:r>
          <w:r w:rsidRPr="009E5764">
            <w:rPr>
              <w:rFonts w:ascii="Times New Roman" w:hAnsi="Times New Roman" w:cs="Angsana New"/>
              <w:bCs/>
              <w:noProof/>
              <w:sz w:val="14"/>
              <w:szCs w:val="14"/>
              <w:cs/>
            </w:rPr>
            <w:fldChar w:fldCharType="end"/>
          </w:r>
        </w:p>
      </w:tc>
    </w:tr>
    <w:tr w:rsidR="00A430E9" w:rsidRPr="00445E30" w14:paraId="5D844079" w14:textId="77777777" w:rsidTr="00A252B3">
      <w:tc>
        <w:tcPr>
          <w:tcW w:w="1101" w:type="dxa"/>
          <w:vAlign w:val="center"/>
        </w:tcPr>
        <w:p w14:paraId="4AB1329F"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118" w:type="dxa"/>
          <w:vAlign w:val="center"/>
        </w:tcPr>
        <w:p w14:paraId="0AEFE3D1" w14:textId="4AD63B4C"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992" w:type="dxa"/>
          <w:vAlign w:val="center"/>
        </w:tcPr>
        <w:p w14:paraId="30038B8A"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1701" w:type="dxa"/>
          <w:vAlign w:val="center"/>
        </w:tcPr>
        <w:p w14:paraId="130CF2F8" w14:textId="77777777" w:rsidR="00A430E9" w:rsidRPr="009E5764" w:rsidRDefault="00A430E9" w:rsidP="00A252B3">
          <w:pPr>
            <w:widowControl w:val="0"/>
            <w:jc w:val="center"/>
            <w:rPr>
              <w:rFonts w:ascii="Times New Roman" w:hAnsi="Times New Roman" w:cs="Times New Roman"/>
              <w:bCs/>
              <w:sz w:val="14"/>
              <w:szCs w:val="14"/>
            </w:rPr>
          </w:pPr>
        </w:p>
      </w:tc>
      <w:tc>
        <w:tcPr>
          <w:tcW w:w="1276" w:type="dxa"/>
          <w:vAlign w:val="center"/>
        </w:tcPr>
        <w:p w14:paraId="72D1D2A8"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388" w:type="dxa"/>
          <w:vAlign w:val="center"/>
        </w:tcPr>
        <w:p w14:paraId="768B6A91" w14:textId="77777777" w:rsidR="00A430E9" w:rsidRPr="009E5764" w:rsidRDefault="00A430E9" w:rsidP="00A252B3">
          <w:pPr>
            <w:widowControl w:val="0"/>
            <w:jc w:val="center"/>
            <w:rPr>
              <w:rFonts w:ascii="Times New Roman" w:hAnsi="Times New Roman" w:cs="Times New Roman"/>
              <w:bCs/>
              <w:sz w:val="14"/>
              <w:szCs w:val="14"/>
            </w:rPr>
          </w:pPr>
        </w:p>
      </w:tc>
    </w:tr>
  </w:tbl>
  <w:p w14:paraId="77EC7A45" w14:textId="77777777" w:rsidR="00A430E9" w:rsidRDefault="00A430E9" w:rsidP="00FB7C6B">
    <w:pPr>
      <w:pStyle w:val="Footer"/>
      <w:tabs>
        <w:tab w:val="clear" w:pos="4513"/>
        <w:tab w:val="clear" w:pos="9026"/>
        <w:tab w:val="left" w:pos="3355"/>
      </w:tabs>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1F32D"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430E9" w:rsidRPr="00445E30" w14:paraId="34CA81C3" w14:textId="77777777" w:rsidTr="00113E05">
      <w:tc>
        <w:tcPr>
          <w:tcW w:w="1526" w:type="dxa"/>
          <w:vAlign w:val="center"/>
        </w:tcPr>
        <w:p w14:paraId="2BCAB754"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1AE7CAEA" w14:textId="726B8C9C" w:rsidR="00A430E9" w:rsidRPr="009E5764" w:rsidRDefault="00C87FD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00A430E9" w:rsidRPr="009E5764">
            <w:rPr>
              <w:rFonts w:ascii="Times New Roman" w:hAnsi="Times New Roman" w:cs="Times New Roman"/>
              <w:bCs/>
              <w:sz w:val="14"/>
              <w:szCs w:val="14"/>
            </w:rPr>
            <w:t xml:space="preserve">– v </w:t>
          </w:r>
          <w:r w:rsidR="00A430E9">
            <w:rPr>
              <w:rFonts w:ascii="Times New Roman" w:hAnsi="Times New Roman" w:cs="Times New Roman"/>
              <w:bCs/>
              <w:sz w:val="14"/>
              <w:szCs w:val="14"/>
            </w:rPr>
            <w:t>0.4</w:t>
          </w:r>
        </w:p>
      </w:tc>
      <w:tc>
        <w:tcPr>
          <w:tcW w:w="1134" w:type="dxa"/>
          <w:vAlign w:val="center"/>
        </w:tcPr>
        <w:p w14:paraId="49602BBA"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97A6BAB"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8814495"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5230CA37"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87FD7" w:rsidRPr="00C87FD7">
            <w:rPr>
              <w:rFonts w:ascii="Times New Roman" w:hAnsi="Times New Roman" w:cs="Angsana New"/>
              <w:bCs/>
              <w:noProof/>
              <w:sz w:val="14"/>
              <w:szCs w:val="14"/>
            </w:rPr>
            <w:t>42</w:t>
          </w:r>
          <w:r w:rsidRPr="009E5764">
            <w:rPr>
              <w:rFonts w:ascii="Times New Roman" w:hAnsi="Times New Roman" w:cs="Angsana New"/>
              <w:bCs/>
              <w:noProof/>
              <w:sz w:val="14"/>
              <w:szCs w:val="14"/>
              <w:cs/>
            </w:rPr>
            <w:fldChar w:fldCharType="end"/>
          </w:r>
        </w:p>
      </w:tc>
    </w:tr>
    <w:tr w:rsidR="00A430E9" w:rsidRPr="00445E30" w14:paraId="49A1937B" w14:textId="77777777" w:rsidTr="00113E05">
      <w:tc>
        <w:tcPr>
          <w:tcW w:w="1526" w:type="dxa"/>
          <w:vAlign w:val="center"/>
        </w:tcPr>
        <w:p w14:paraId="57E0F140"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B94152A" w14:textId="0FEEF464"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2AFCE232"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27E6E42" w14:textId="77777777" w:rsidR="00A430E9" w:rsidRPr="009E5764" w:rsidRDefault="00A430E9" w:rsidP="00A252B3">
          <w:pPr>
            <w:widowControl w:val="0"/>
            <w:jc w:val="center"/>
            <w:rPr>
              <w:rFonts w:ascii="Times New Roman" w:hAnsi="Times New Roman" w:cs="Times New Roman"/>
              <w:bCs/>
              <w:sz w:val="14"/>
              <w:szCs w:val="14"/>
            </w:rPr>
          </w:pPr>
        </w:p>
      </w:tc>
      <w:tc>
        <w:tcPr>
          <w:tcW w:w="1985" w:type="dxa"/>
          <w:vAlign w:val="center"/>
        </w:tcPr>
        <w:p w14:paraId="0758A881"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6F451E20" w14:textId="77777777" w:rsidR="00A430E9" w:rsidRPr="009E5764" w:rsidRDefault="00A430E9" w:rsidP="00A252B3">
          <w:pPr>
            <w:widowControl w:val="0"/>
            <w:jc w:val="center"/>
            <w:rPr>
              <w:rFonts w:ascii="Times New Roman" w:hAnsi="Times New Roman" w:cs="Times New Roman"/>
              <w:bCs/>
              <w:sz w:val="14"/>
              <w:szCs w:val="14"/>
            </w:rPr>
          </w:pPr>
        </w:p>
      </w:tc>
    </w:tr>
  </w:tbl>
  <w:p w14:paraId="56A3B810" w14:textId="77777777" w:rsidR="00A430E9" w:rsidRDefault="00A430E9" w:rsidP="00FB7C6B">
    <w:pPr>
      <w:pStyle w:val="Footer"/>
      <w:tabs>
        <w:tab w:val="clear" w:pos="4513"/>
        <w:tab w:val="clear" w:pos="9026"/>
        <w:tab w:val="left" w:pos="3355"/>
      </w:tabs>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A1751"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430E9" w:rsidRPr="00445E30" w14:paraId="3DB7E072" w14:textId="77777777" w:rsidTr="00113E05">
      <w:tc>
        <w:tcPr>
          <w:tcW w:w="1526" w:type="dxa"/>
          <w:vAlign w:val="center"/>
        </w:tcPr>
        <w:p w14:paraId="701D49CD"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EA53356" w14:textId="22F70629" w:rsidR="00A430E9" w:rsidRPr="009E5764" w:rsidRDefault="00C87FD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00A430E9" w:rsidRPr="009E5764">
            <w:rPr>
              <w:rFonts w:ascii="Times New Roman" w:hAnsi="Times New Roman" w:cs="Times New Roman"/>
              <w:bCs/>
              <w:sz w:val="14"/>
              <w:szCs w:val="14"/>
            </w:rPr>
            <w:t xml:space="preserve">– v </w:t>
          </w:r>
          <w:r w:rsidR="00A430E9">
            <w:rPr>
              <w:rFonts w:ascii="Times New Roman" w:hAnsi="Times New Roman" w:cs="Times New Roman"/>
              <w:bCs/>
              <w:sz w:val="14"/>
              <w:szCs w:val="14"/>
            </w:rPr>
            <w:t>0.4</w:t>
          </w:r>
        </w:p>
      </w:tc>
      <w:tc>
        <w:tcPr>
          <w:tcW w:w="1134" w:type="dxa"/>
          <w:vAlign w:val="center"/>
        </w:tcPr>
        <w:p w14:paraId="12AF3972"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73B7DAA"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050C5E3"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5C47B37"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87FD7" w:rsidRPr="00C87FD7">
            <w:rPr>
              <w:rFonts w:ascii="Times New Roman" w:hAnsi="Times New Roman" w:cs="Angsana New"/>
              <w:bCs/>
              <w:noProof/>
              <w:sz w:val="14"/>
              <w:szCs w:val="14"/>
            </w:rPr>
            <w:t>45</w:t>
          </w:r>
          <w:r w:rsidRPr="009E5764">
            <w:rPr>
              <w:rFonts w:ascii="Times New Roman" w:hAnsi="Times New Roman" w:cs="Angsana New"/>
              <w:bCs/>
              <w:noProof/>
              <w:sz w:val="14"/>
              <w:szCs w:val="14"/>
              <w:cs/>
            </w:rPr>
            <w:fldChar w:fldCharType="end"/>
          </w:r>
        </w:p>
      </w:tc>
    </w:tr>
    <w:tr w:rsidR="00A430E9" w:rsidRPr="00445E30" w14:paraId="724F4E55" w14:textId="77777777" w:rsidTr="00113E05">
      <w:tc>
        <w:tcPr>
          <w:tcW w:w="1526" w:type="dxa"/>
          <w:vAlign w:val="center"/>
        </w:tcPr>
        <w:p w14:paraId="522A4BBB"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BA8285D" w14:textId="036175D9"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D21530C"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27BD657" w14:textId="77777777" w:rsidR="00A430E9" w:rsidRPr="009E5764" w:rsidRDefault="00A430E9" w:rsidP="00A252B3">
          <w:pPr>
            <w:widowControl w:val="0"/>
            <w:jc w:val="center"/>
            <w:rPr>
              <w:rFonts w:ascii="Times New Roman" w:hAnsi="Times New Roman" w:cs="Times New Roman"/>
              <w:bCs/>
              <w:sz w:val="14"/>
              <w:szCs w:val="14"/>
            </w:rPr>
          </w:pPr>
        </w:p>
      </w:tc>
      <w:tc>
        <w:tcPr>
          <w:tcW w:w="1985" w:type="dxa"/>
          <w:vAlign w:val="center"/>
        </w:tcPr>
        <w:p w14:paraId="23DA9F6C"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522C795" w14:textId="77777777" w:rsidR="00A430E9" w:rsidRPr="009E5764" w:rsidRDefault="00A430E9" w:rsidP="00A252B3">
          <w:pPr>
            <w:widowControl w:val="0"/>
            <w:jc w:val="center"/>
            <w:rPr>
              <w:rFonts w:ascii="Times New Roman" w:hAnsi="Times New Roman" w:cs="Times New Roman"/>
              <w:bCs/>
              <w:sz w:val="14"/>
              <w:szCs w:val="14"/>
            </w:rPr>
          </w:pPr>
        </w:p>
      </w:tc>
    </w:tr>
  </w:tbl>
  <w:p w14:paraId="677CFD5A" w14:textId="77777777" w:rsidR="00A430E9" w:rsidRDefault="00A430E9" w:rsidP="00FB7C6B">
    <w:pPr>
      <w:pStyle w:val="Footer"/>
      <w:tabs>
        <w:tab w:val="clear" w:pos="4513"/>
        <w:tab w:val="clear" w:pos="9026"/>
        <w:tab w:val="left" w:pos="3355"/>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CD8663"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430E9" w:rsidRPr="00445E30" w14:paraId="3BF71AB4" w14:textId="77777777" w:rsidTr="00113E05">
      <w:tc>
        <w:tcPr>
          <w:tcW w:w="1526" w:type="dxa"/>
          <w:vAlign w:val="center"/>
        </w:tcPr>
        <w:p w14:paraId="0AA97FFA"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239F3E9D" w14:textId="3EE74DCE" w:rsidR="00A430E9" w:rsidRPr="009E5764" w:rsidRDefault="00C87FD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00A430E9" w:rsidRPr="009E5764">
            <w:rPr>
              <w:rFonts w:ascii="Times New Roman" w:hAnsi="Times New Roman" w:cs="Times New Roman"/>
              <w:bCs/>
              <w:sz w:val="14"/>
              <w:szCs w:val="14"/>
            </w:rPr>
            <w:t xml:space="preserve">– v </w:t>
          </w:r>
          <w:r w:rsidR="00A430E9">
            <w:rPr>
              <w:rFonts w:ascii="Times New Roman" w:hAnsi="Times New Roman" w:cs="Times New Roman"/>
              <w:bCs/>
              <w:sz w:val="14"/>
              <w:szCs w:val="14"/>
            </w:rPr>
            <w:t>0.4</w:t>
          </w:r>
        </w:p>
      </w:tc>
      <w:tc>
        <w:tcPr>
          <w:tcW w:w="1134" w:type="dxa"/>
          <w:vAlign w:val="center"/>
        </w:tcPr>
        <w:p w14:paraId="2F31C7A1"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23C446FA"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BE3B658"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9D7196C"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45868" w:rsidRPr="00E45868">
            <w:rPr>
              <w:rFonts w:ascii="Times New Roman" w:hAnsi="Times New Roman" w:cs="Angsana New"/>
              <w:bCs/>
              <w:noProof/>
              <w:sz w:val="14"/>
              <w:szCs w:val="14"/>
            </w:rPr>
            <w:t>46</w:t>
          </w:r>
          <w:r w:rsidRPr="009E5764">
            <w:rPr>
              <w:rFonts w:ascii="Times New Roman" w:hAnsi="Times New Roman" w:cs="Angsana New"/>
              <w:bCs/>
              <w:noProof/>
              <w:sz w:val="14"/>
              <w:szCs w:val="14"/>
              <w:cs/>
            </w:rPr>
            <w:fldChar w:fldCharType="end"/>
          </w:r>
        </w:p>
      </w:tc>
    </w:tr>
    <w:tr w:rsidR="00A430E9" w:rsidRPr="00445E30" w14:paraId="6A3EFC4B" w14:textId="77777777" w:rsidTr="00113E05">
      <w:tc>
        <w:tcPr>
          <w:tcW w:w="1526" w:type="dxa"/>
          <w:vAlign w:val="center"/>
        </w:tcPr>
        <w:p w14:paraId="11C83666"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8DB93B6" w14:textId="7B56AA7B"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2ABE90D9"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BC7A59A" w14:textId="77777777" w:rsidR="00A430E9" w:rsidRPr="009E5764" w:rsidRDefault="00A430E9" w:rsidP="00A252B3">
          <w:pPr>
            <w:widowControl w:val="0"/>
            <w:jc w:val="center"/>
            <w:rPr>
              <w:rFonts w:ascii="Times New Roman" w:hAnsi="Times New Roman" w:cs="Times New Roman"/>
              <w:bCs/>
              <w:sz w:val="14"/>
              <w:szCs w:val="14"/>
            </w:rPr>
          </w:pPr>
        </w:p>
      </w:tc>
      <w:tc>
        <w:tcPr>
          <w:tcW w:w="1985" w:type="dxa"/>
          <w:vAlign w:val="center"/>
        </w:tcPr>
        <w:p w14:paraId="6528FDCD"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709DA139" w14:textId="77777777" w:rsidR="00A430E9" w:rsidRPr="009E5764" w:rsidRDefault="00A430E9" w:rsidP="00A252B3">
          <w:pPr>
            <w:widowControl w:val="0"/>
            <w:jc w:val="center"/>
            <w:rPr>
              <w:rFonts w:ascii="Times New Roman" w:hAnsi="Times New Roman" w:cs="Times New Roman"/>
              <w:bCs/>
              <w:sz w:val="14"/>
              <w:szCs w:val="14"/>
            </w:rPr>
          </w:pPr>
        </w:p>
      </w:tc>
    </w:tr>
  </w:tbl>
  <w:p w14:paraId="0D61BB5E" w14:textId="77777777" w:rsidR="00A430E9" w:rsidRDefault="00A430E9" w:rsidP="00FB7C6B">
    <w:pPr>
      <w:pStyle w:val="Footer"/>
      <w:tabs>
        <w:tab w:val="clear" w:pos="4513"/>
        <w:tab w:val="clear" w:pos="9026"/>
        <w:tab w:val="left" w:pos="3355"/>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240388"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809"/>
      <w:gridCol w:w="4536"/>
      <w:gridCol w:w="1701"/>
      <w:gridCol w:w="2552"/>
      <w:gridCol w:w="1843"/>
      <w:gridCol w:w="1701"/>
    </w:tblGrid>
    <w:tr w:rsidR="00A430E9" w:rsidRPr="00445E30" w14:paraId="2963A4E8" w14:textId="77777777" w:rsidTr="00F84F4B">
      <w:tc>
        <w:tcPr>
          <w:tcW w:w="1809" w:type="dxa"/>
          <w:vAlign w:val="center"/>
        </w:tcPr>
        <w:p w14:paraId="50A844E8"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4536" w:type="dxa"/>
          <w:vAlign w:val="center"/>
        </w:tcPr>
        <w:p w14:paraId="62686394" w14:textId="42B5EF54" w:rsidR="00A430E9" w:rsidRPr="009E5764" w:rsidRDefault="001B66A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00A430E9" w:rsidRPr="009E5764">
            <w:rPr>
              <w:rFonts w:ascii="Times New Roman" w:hAnsi="Times New Roman" w:cs="Times New Roman"/>
              <w:bCs/>
              <w:sz w:val="14"/>
              <w:szCs w:val="14"/>
            </w:rPr>
            <w:t xml:space="preserve">– v </w:t>
          </w:r>
          <w:r w:rsidR="001040D9">
            <w:rPr>
              <w:rFonts w:ascii="Times New Roman" w:hAnsi="Times New Roman" w:cs="Times New Roman"/>
              <w:bCs/>
              <w:sz w:val="14"/>
              <w:szCs w:val="14"/>
            </w:rPr>
            <w:t>0.5</w:t>
          </w:r>
        </w:p>
      </w:tc>
      <w:tc>
        <w:tcPr>
          <w:tcW w:w="1701" w:type="dxa"/>
          <w:vAlign w:val="center"/>
        </w:tcPr>
        <w:p w14:paraId="59C102CD"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552" w:type="dxa"/>
          <w:vAlign w:val="center"/>
        </w:tcPr>
        <w:p w14:paraId="5C954ABD"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843" w:type="dxa"/>
          <w:vAlign w:val="center"/>
        </w:tcPr>
        <w:p w14:paraId="66610D73"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1701" w:type="dxa"/>
          <w:vAlign w:val="center"/>
        </w:tcPr>
        <w:p w14:paraId="344DD7FC"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E45868" w:rsidRPr="00E45868">
            <w:rPr>
              <w:rFonts w:ascii="Times New Roman" w:hAnsi="Times New Roman" w:cs="Angsana New"/>
              <w:bCs/>
              <w:noProof/>
              <w:sz w:val="14"/>
              <w:szCs w:val="14"/>
            </w:rPr>
            <w:t>10</w:t>
          </w:r>
          <w:r w:rsidRPr="009E5764">
            <w:rPr>
              <w:rFonts w:ascii="Times New Roman" w:hAnsi="Times New Roman" w:cs="Angsana New"/>
              <w:bCs/>
              <w:noProof/>
              <w:sz w:val="14"/>
              <w:szCs w:val="14"/>
              <w:cs/>
            </w:rPr>
            <w:fldChar w:fldCharType="end"/>
          </w:r>
        </w:p>
      </w:tc>
    </w:tr>
    <w:tr w:rsidR="00A430E9" w:rsidRPr="00445E30" w14:paraId="5F866217" w14:textId="77777777" w:rsidTr="00F84F4B">
      <w:tc>
        <w:tcPr>
          <w:tcW w:w="1809" w:type="dxa"/>
          <w:vAlign w:val="center"/>
        </w:tcPr>
        <w:p w14:paraId="6EBA2142"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4536" w:type="dxa"/>
          <w:vAlign w:val="center"/>
        </w:tcPr>
        <w:p w14:paraId="759ADE07"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701" w:type="dxa"/>
          <w:vAlign w:val="center"/>
        </w:tcPr>
        <w:p w14:paraId="5144B8E3"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552" w:type="dxa"/>
          <w:vAlign w:val="center"/>
        </w:tcPr>
        <w:p w14:paraId="5475D087" w14:textId="77777777" w:rsidR="00A430E9" w:rsidRPr="009E5764" w:rsidRDefault="00A430E9" w:rsidP="00A252B3">
          <w:pPr>
            <w:widowControl w:val="0"/>
            <w:jc w:val="center"/>
            <w:rPr>
              <w:rFonts w:ascii="Times New Roman" w:hAnsi="Times New Roman" w:cs="Times New Roman"/>
              <w:bCs/>
              <w:sz w:val="14"/>
              <w:szCs w:val="14"/>
            </w:rPr>
          </w:pPr>
        </w:p>
      </w:tc>
      <w:tc>
        <w:tcPr>
          <w:tcW w:w="1843" w:type="dxa"/>
          <w:vAlign w:val="center"/>
        </w:tcPr>
        <w:p w14:paraId="46CDB2BE"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1701" w:type="dxa"/>
          <w:vAlign w:val="center"/>
        </w:tcPr>
        <w:p w14:paraId="5C4F0BD9" w14:textId="77777777" w:rsidR="00A430E9" w:rsidRPr="009E5764" w:rsidRDefault="00A430E9" w:rsidP="00A252B3">
          <w:pPr>
            <w:widowControl w:val="0"/>
            <w:jc w:val="center"/>
            <w:rPr>
              <w:rFonts w:ascii="Times New Roman" w:hAnsi="Times New Roman" w:cs="Times New Roman"/>
              <w:bCs/>
              <w:sz w:val="14"/>
              <w:szCs w:val="14"/>
            </w:rPr>
          </w:pPr>
        </w:p>
      </w:tc>
    </w:tr>
  </w:tbl>
  <w:p w14:paraId="416DF987" w14:textId="77777777" w:rsidR="00A430E9" w:rsidRDefault="00A430E9" w:rsidP="00FB7C6B">
    <w:pPr>
      <w:pStyle w:val="Footer"/>
      <w:tabs>
        <w:tab w:val="clear" w:pos="4513"/>
        <w:tab w:val="clear" w:pos="9026"/>
        <w:tab w:val="left" w:pos="3355"/>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14E48F"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430E9" w:rsidRPr="00445E30" w14:paraId="201B8635" w14:textId="77777777" w:rsidTr="00113E05">
      <w:tc>
        <w:tcPr>
          <w:tcW w:w="1526" w:type="dxa"/>
          <w:vAlign w:val="center"/>
        </w:tcPr>
        <w:p w14:paraId="61912ED1"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19BE0535" w14:textId="0B6559A0" w:rsidR="00A430E9" w:rsidRPr="009E5764" w:rsidRDefault="00A430E9" w:rsidP="00A252B3">
          <w:pPr>
            <w:widowControl w:val="0"/>
            <w:jc w:val="center"/>
            <w:rPr>
              <w:rFonts w:ascii="Times New Roman" w:hAnsi="Times New Roman" w:cs="Times New Roman"/>
              <w:bCs/>
              <w:sz w:val="14"/>
              <w:szCs w:val="14"/>
            </w:rPr>
          </w:pPr>
          <w:r w:rsidRPr="009E5764">
            <w:rPr>
              <w:rFonts w:ascii="Times New Roman" w:hAnsi="Times New Roman" w:cs="Times New Roman"/>
              <w:bCs/>
              <w:sz w:val="14"/>
              <w:szCs w:val="14"/>
            </w:rPr>
            <w:t xml:space="preserve">Dental </w:t>
          </w:r>
          <w:r>
            <w:rPr>
              <w:rFonts w:ascii="Times New Roman" w:hAnsi="Times New Roman" w:cs="Times New Roman"/>
              <w:bCs/>
              <w:sz w:val="14"/>
              <w:szCs w:val="14"/>
            </w:rPr>
            <w:t>Clinic Services System –Software Design</w:t>
          </w:r>
          <w:r w:rsidRPr="009E5764">
            <w:rPr>
              <w:rFonts w:ascii="Times New Roman" w:hAnsi="Times New Roman" w:cs="Times New Roman"/>
              <w:bCs/>
              <w:sz w:val="14"/>
              <w:szCs w:val="14"/>
            </w:rPr>
            <w:t xml:space="preserve">– v </w:t>
          </w:r>
          <w:r w:rsidR="001040D9">
            <w:rPr>
              <w:rFonts w:ascii="Times New Roman" w:hAnsi="Times New Roman" w:cs="Times New Roman"/>
              <w:bCs/>
              <w:sz w:val="14"/>
              <w:szCs w:val="14"/>
            </w:rPr>
            <w:t>0.5</w:t>
          </w:r>
        </w:p>
      </w:tc>
      <w:tc>
        <w:tcPr>
          <w:tcW w:w="1134" w:type="dxa"/>
          <w:vAlign w:val="center"/>
        </w:tcPr>
        <w:p w14:paraId="29DA90B5"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40EE2A0C"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BCFF457"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3DD6940"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66AB" w:rsidRPr="001B66AB">
            <w:rPr>
              <w:rFonts w:ascii="Times New Roman" w:hAnsi="Times New Roman" w:cs="Angsana New"/>
              <w:bCs/>
              <w:noProof/>
              <w:sz w:val="14"/>
              <w:szCs w:val="14"/>
            </w:rPr>
            <w:t>11</w:t>
          </w:r>
          <w:r w:rsidRPr="009E5764">
            <w:rPr>
              <w:rFonts w:ascii="Times New Roman" w:hAnsi="Times New Roman" w:cs="Angsana New"/>
              <w:bCs/>
              <w:noProof/>
              <w:sz w:val="14"/>
              <w:szCs w:val="14"/>
              <w:cs/>
            </w:rPr>
            <w:fldChar w:fldCharType="end"/>
          </w:r>
        </w:p>
      </w:tc>
    </w:tr>
    <w:tr w:rsidR="00A430E9" w:rsidRPr="00445E30" w14:paraId="11096299" w14:textId="77777777" w:rsidTr="00113E05">
      <w:tc>
        <w:tcPr>
          <w:tcW w:w="1526" w:type="dxa"/>
          <w:vAlign w:val="center"/>
        </w:tcPr>
        <w:p w14:paraId="5AF85D71"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25AF1E" w14:textId="6F10DAF8"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1BBB711"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96ABE3F" w14:textId="77777777" w:rsidR="00A430E9" w:rsidRPr="009E5764" w:rsidRDefault="00A430E9" w:rsidP="00A252B3">
          <w:pPr>
            <w:widowControl w:val="0"/>
            <w:jc w:val="center"/>
            <w:rPr>
              <w:rFonts w:ascii="Times New Roman" w:hAnsi="Times New Roman" w:cs="Times New Roman"/>
              <w:bCs/>
              <w:sz w:val="14"/>
              <w:szCs w:val="14"/>
            </w:rPr>
          </w:pPr>
        </w:p>
      </w:tc>
      <w:tc>
        <w:tcPr>
          <w:tcW w:w="1985" w:type="dxa"/>
          <w:vAlign w:val="center"/>
        </w:tcPr>
        <w:p w14:paraId="3F116422"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93B3FC0" w14:textId="77777777" w:rsidR="00A430E9" w:rsidRPr="009E5764" w:rsidRDefault="00A430E9" w:rsidP="00A252B3">
          <w:pPr>
            <w:widowControl w:val="0"/>
            <w:jc w:val="center"/>
            <w:rPr>
              <w:rFonts w:ascii="Times New Roman" w:hAnsi="Times New Roman" w:cs="Times New Roman"/>
              <w:bCs/>
              <w:sz w:val="14"/>
              <w:szCs w:val="14"/>
            </w:rPr>
          </w:pPr>
        </w:p>
      </w:tc>
    </w:tr>
  </w:tbl>
  <w:p w14:paraId="301843C0" w14:textId="77777777" w:rsidR="00A430E9" w:rsidRDefault="00A430E9" w:rsidP="00FB7C6B">
    <w:pPr>
      <w:pStyle w:val="Footer"/>
      <w:tabs>
        <w:tab w:val="clear" w:pos="4513"/>
        <w:tab w:val="clear" w:pos="9026"/>
        <w:tab w:val="left" w:pos="3355"/>
      </w:tabs>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79D5F6" w14:textId="77777777" w:rsidR="001040D9" w:rsidRDefault="001040D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1040D9" w:rsidRPr="00445E30" w14:paraId="30269F78" w14:textId="77777777" w:rsidTr="00113E05">
      <w:tc>
        <w:tcPr>
          <w:tcW w:w="1526" w:type="dxa"/>
          <w:vAlign w:val="center"/>
        </w:tcPr>
        <w:p w14:paraId="06121849" w14:textId="77777777" w:rsidR="001040D9" w:rsidRPr="00445E30" w:rsidRDefault="001040D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7F3A5ACB" w14:textId="4322B388" w:rsidR="001040D9" w:rsidRPr="009E5764" w:rsidRDefault="001B66A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001040D9" w:rsidRPr="009E5764">
            <w:rPr>
              <w:rFonts w:ascii="Times New Roman" w:hAnsi="Times New Roman" w:cs="Times New Roman"/>
              <w:bCs/>
              <w:sz w:val="14"/>
              <w:szCs w:val="14"/>
            </w:rPr>
            <w:t xml:space="preserve">– v </w:t>
          </w:r>
          <w:r w:rsidR="001040D9">
            <w:rPr>
              <w:rFonts w:ascii="Times New Roman" w:hAnsi="Times New Roman" w:cs="Times New Roman"/>
              <w:bCs/>
              <w:sz w:val="14"/>
              <w:szCs w:val="14"/>
            </w:rPr>
            <w:t>0.5</w:t>
          </w:r>
        </w:p>
      </w:tc>
      <w:tc>
        <w:tcPr>
          <w:tcW w:w="1134" w:type="dxa"/>
          <w:vAlign w:val="center"/>
        </w:tcPr>
        <w:p w14:paraId="7CBA1960" w14:textId="77777777" w:rsidR="001040D9" w:rsidRPr="00445E30" w:rsidRDefault="001040D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0A6C6CD7" w14:textId="77777777" w:rsidR="001040D9" w:rsidRPr="009E5764" w:rsidRDefault="001040D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7C983C68" w14:textId="77777777" w:rsidR="001040D9" w:rsidRPr="00445E30" w:rsidRDefault="001040D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77526CD8" w14:textId="77777777" w:rsidR="001040D9" w:rsidRPr="00FB7C6B" w:rsidRDefault="001040D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1B66AB" w:rsidRPr="001B66AB">
            <w:rPr>
              <w:rFonts w:ascii="Times New Roman" w:hAnsi="Times New Roman" w:cs="Angsana New"/>
              <w:bCs/>
              <w:noProof/>
              <w:sz w:val="14"/>
              <w:szCs w:val="14"/>
            </w:rPr>
            <w:t>26</w:t>
          </w:r>
          <w:r w:rsidRPr="009E5764">
            <w:rPr>
              <w:rFonts w:ascii="Times New Roman" w:hAnsi="Times New Roman" w:cs="Angsana New"/>
              <w:bCs/>
              <w:noProof/>
              <w:sz w:val="14"/>
              <w:szCs w:val="14"/>
              <w:cs/>
            </w:rPr>
            <w:fldChar w:fldCharType="end"/>
          </w:r>
        </w:p>
      </w:tc>
    </w:tr>
    <w:tr w:rsidR="001040D9" w:rsidRPr="00445E30" w14:paraId="5B223CF3" w14:textId="77777777" w:rsidTr="00113E05">
      <w:tc>
        <w:tcPr>
          <w:tcW w:w="1526" w:type="dxa"/>
          <w:vAlign w:val="center"/>
        </w:tcPr>
        <w:p w14:paraId="54C081F4" w14:textId="77777777" w:rsidR="001040D9" w:rsidRPr="00445E30" w:rsidRDefault="001040D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84652CA" w14:textId="77777777" w:rsidR="001040D9" w:rsidRPr="009E5764" w:rsidRDefault="001040D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3CE317D4" w14:textId="77777777" w:rsidR="001040D9" w:rsidRPr="00445E30" w:rsidRDefault="001040D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6F15F103" w14:textId="77777777" w:rsidR="001040D9" w:rsidRPr="009E5764" w:rsidRDefault="001040D9" w:rsidP="00A252B3">
          <w:pPr>
            <w:widowControl w:val="0"/>
            <w:jc w:val="center"/>
            <w:rPr>
              <w:rFonts w:ascii="Times New Roman" w:hAnsi="Times New Roman" w:cs="Times New Roman"/>
              <w:bCs/>
              <w:sz w:val="14"/>
              <w:szCs w:val="14"/>
            </w:rPr>
          </w:pPr>
        </w:p>
      </w:tc>
      <w:tc>
        <w:tcPr>
          <w:tcW w:w="1985" w:type="dxa"/>
          <w:vAlign w:val="center"/>
        </w:tcPr>
        <w:p w14:paraId="37CBE77E" w14:textId="77777777" w:rsidR="001040D9" w:rsidRPr="00445E30" w:rsidRDefault="001040D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47C99BA" w14:textId="77777777" w:rsidR="001040D9" w:rsidRPr="009E5764" w:rsidRDefault="001040D9" w:rsidP="00A252B3">
          <w:pPr>
            <w:widowControl w:val="0"/>
            <w:jc w:val="center"/>
            <w:rPr>
              <w:rFonts w:ascii="Times New Roman" w:hAnsi="Times New Roman" w:cs="Times New Roman"/>
              <w:bCs/>
              <w:sz w:val="14"/>
              <w:szCs w:val="14"/>
            </w:rPr>
          </w:pPr>
        </w:p>
      </w:tc>
    </w:tr>
  </w:tbl>
  <w:p w14:paraId="4B8921F3" w14:textId="77777777" w:rsidR="001040D9" w:rsidRDefault="001040D9" w:rsidP="00FB7C6B">
    <w:pPr>
      <w:pStyle w:val="Footer"/>
      <w:tabs>
        <w:tab w:val="clear" w:pos="4513"/>
        <w:tab w:val="clear" w:pos="9026"/>
        <w:tab w:val="left" w:pos="3355"/>
      </w:tabs>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09B831" w14:textId="77777777" w:rsidR="00254416" w:rsidRDefault="00254416"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254416" w:rsidRPr="00445E30" w14:paraId="0E40F12E" w14:textId="77777777" w:rsidTr="00113E05">
      <w:tc>
        <w:tcPr>
          <w:tcW w:w="1526" w:type="dxa"/>
          <w:vAlign w:val="center"/>
        </w:tcPr>
        <w:p w14:paraId="36EC24C4" w14:textId="77777777" w:rsidR="00254416" w:rsidRPr="00445E30" w:rsidRDefault="00254416"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1C4B3B70" w14:textId="6E135288" w:rsidR="00254416" w:rsidRPr="009E5764" w:rsidRDefault="001B66AB"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–SDD </w:t>
          </w:r>
          <w:r w:rsidR="00254416" w:rsidRPr="009E5764">
            <w:rPr>
              <w:rFonts w:ascii="Times New Roman" w:hAnsi="Times New Roman" w:cs="Times New Roman"/>
              <w:bCs/>
              <w:sz w:val="14"/>
              <w:szCs w:val="14"/>
            </w:rPr>
            <w:t xml:space="preserve">– v </w:t>
          </w:r>
          <w:r w:rsidR="00254416">
            <w:rPr>
              <w:rFonts w:ascii="Times New Roman" w:hAnsi="Times New Roman" w:cs="Times New Roman"/>
              <w:bCs/>
              <w:sz w:val="14"/>
              <w:szCs w:val="14"/>
            </w:rPr>
            <w:t>0.5</w:t>
          </w:r>
        </w:p>
      </w:tc>
      <w:tc>
        <w:tcPr>
          <w:tcW w:w="1134" w:type="dxa"/>
          <w:vAlign w:val="center"/>
        </w:tcPr>
        <w:p w14:paraId="0D33EF10" w14:textId="77777777" w:rsidR="00254416" w:rsidRPr="00445E30" w:rsidRDefault="00254416"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1C66F535" w14:textId="77777777" w:rsidR="00254416" w:rsidRPr="009E5764" w:rsidRDefault="00254416"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4D9B52A" w14:textId="77777777" w:rsidR="00254416" w:rsidRPr="00445E30" w:rsidRDefault="00254416"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1F07EDF7" w14:textId="77777777" w:rsidR="00254416" w:rsidRPr="00FB7C6B" w:rsidRDefault="00254416"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87FD7" w:rsidRPr="00C87FD7">
            <w:rPr>
              <w:rFonts w:ascii="Times New Roman" w:hAnsi="Times New Roman" w:cs="Angsana New"/>
              <w:bCs/>
              <w:noProof/>
              <w:sz w:val="14"/>
              <w:szCs w:val="14"/>
            </w:rPr>
            <w:t>29</w:t>
          </w:r>
          <w:r w:rsidRPr="009E5764">
            <w:rPr>
              <w:rFonts w:ascii="Times New Roman" w:hAnsi="Times New Roman" w:cs="Angsana New"/>
              <w:bCs/>
              <w:noProof/>
              <w:sz w:val="14"/>
              <w:szCs w:val="14"/>
              <w:cs/>
            </w:rPr>
            <w:fldChar w:fldCharType="end"/>
          </w:r>
        </w:p>
      </w:tc>
    </w:tr>
    <w:tr w:rsidR="00254416" w:rsidRPr="00445E30" w14:paraId="2A0622A9" w14:textId="77777777" w:rsidTr="00113E05">
      <w:tc>
        <w:tcPr>
          <w:tcW w:w="1526" w:type="dxa"/>
          <w:vAlign w:val="center"/>
        </w:tcPr>
        <w:p w14:paraId="6C711A05" w14:textId="77777777" w:rsidR="00254416" w:rsidRPr="00445E30" w:rsidRDefault="00254416"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4A002761" w14:textId="77777777" w:rsidR="00254416" w:rsidRPr="009E5764" w:rsidRDefault="00254416"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2F38DEE" w14:textId="77777777" w:rsidR="00254416" w:rsidRPr="00445E30" w:rsidRDefault="00254416"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5498A732" w14:textId="77777777" w:rsidR="00254416" w:rsidRPr="009E5764" w:rsidRDefault="00254416" w:rsidP="00A252B3">
          <w:pPr>
            <w:widowControl w:val="0"/>
            <w:jc w:val="center"/>
            <w:rPr>
              <w:rFonts w:ascii="Times New Roman" w:hAnsi="Times New Roman" w:cs="Times New Roman"/>
              <w:bCs/>
              <w:sz w:val="14"/>
              <w:szCs w:val="14"/>
            </w:rPr>
          </w:pPr>
        </w:p>
      </w:tc>
      <w:tc>
        <w:tcPr>
          <w:tcW w:w="1985" w:type="dxa"/>
          <w:vAlign w:val="center"/>
        </w:tcPr>
        <w:p w14:paraId="7F530ACB" w14:textId="77777777" w:rsidR="00254416" w:rsidRPr="00445E30" w:rsidRDefault="00254416"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2FD21897" w14:textId="77777777" w:rsidR="00254416" w:rsidRPr="009E5764" w:rsidRDefault="00254416" w:rsidP="00A252B3">
          <w:pPr>
            <w:widowControl w:val="0"/>
            <w:jc w:val="center"/>
            <w:rPr>
              <w:rFonts w:ascii="Times New Roman" w:hAnsi="Times New Roman" w:cs="Times New Roman"/>
              <w:bCs/>
              <w:sz w:val="14"/>
              <w:szCs w:val="14"/>
            </w:rPr>
          </w:pPr>
        </w:p>
      </w:tc>
    </w:tr>
  </w:tbl>
  <w:p w14:paraId="486C8403" w14:textId="77777777" w:rsidR="00254416" w:rsidRDefault="00254416" w:rsidP="00FB7C6B">
    <w:pPr>
      <w:pStyle w:val="Footer"/>
      <w:tabs>
        <w:tab w:val="clear" w:pos="4513"/>
        <w:tab w:val="clear" w:pos="9026"/>
        <w:tab w:val="left" w:pos="3355"/>
      </w:tabs>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7DFFC9"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430E9" w:rsidRPr="00445E30" w14:paraId="7F88E5DE" w14:textId="77777777" w:rsidTr="00113E05">
      <w:tc>
        <w:tcPr>
          <w:tcW w:w="1526" w:type="dxa"/>
          <w:vAlign w:val="center"/>
        </w:tcPr>
        <w:p w14:paraId="1DCA72A7"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7A9D1FB8" w14:textId="449F6103" w:rsidR="00A430E9" w:rsidRPr="009E5764" w:rsidRDefault="00C87FD7" w:rsidP="00C87FD7">
          <w:pPr>
            <w:widowControl w:val="0"/>
            <w:jc w:val="center"/>
            <w:rPr>
              <w:rFonts w:ascii="Times New Roman" w:hAnsi="Times New Roman" w:cs="Times New Roman"/>
              <w:bCs/>
              <w:sz w:val="14"/>
              <w:szCs w:val="14"/>
            </w:rPr>
          </w:pPr>
          <w:r>
            <w:rPr>
              <w:rFonts w:ascii="Times New Roman" w:hAnsi="Times New Roman" w:cs="Times New Roman"/>
              <w:bCs/>
              <w:sz w:val="14"/>
              <w:szCs w:val="14"/>
            </w:rPr>
            <w:t>DCSS</w:t>
          </w:r>
          <w:r w:rsidR="00A430E9">
            <w:rPr>
              <w:rFonts w:ascii="Times New Roman" w:hAnsi="Times New Roman" w:cs="Times New Roman"/>
              <w:bCs/>
              <w:sz w:val="14"/>
              <w:szCs w:val="14"/>
            </w:rPr>
            <w:t xml:space="preserve"> –</w:t>
          </w:r>
          <w:r>
            <w:rPr>
              <w:rFonts w:ascii="Times New Roman" w:hAnsi="Times New Roman" w:cs="Times New Roman"/>
              <w:bCs/>
              <w:sz w:val="14"/>
              <w:szCs w:val="14"/>
            </w:rPr>
            <w:t xml:space="preserve"> SDD </w:t>
          </w:r>
          <w:r w:rsidR="00A430E9" w:rsidRPr="009E5764">
            <w:rPr>
              <w:rFonts w:ascii="Times New Roman" w:hAnsi="Times New Roman" w:cs="Times New Roman"/>
              <w:bCs/>
              <w:sz w:val="14"/>
              <w:szCs w:val="14"/>
            </w:rPr>
            <w:t xml:space="preserve">– v </w:t>
          </w:r>
          <w:r w:rsidR="00A430E9">
            <w:rPr>
              <w:rFonts w:ascii="Times New Roman" w:hAnsi="Times New Roman" w:cs="Times New Roman"/>
              <w:bCs/>
              <w:sz w:val="14"/>
              <w:szCs w:val="14"/>
            </w:rPr>
            <w:t>0.4</w:t>
          </w:r>
        </w:p>
      </w:tc>
      <w:tc>
        <w:tcPr>
          <w:tcW w:w="1134" w:type="dxa"/>
          <w:vAlign w:val="center"/>
        </w:tcPr>
        <w:p w14:paraId="78D6D8BE"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545D773"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3673C4E"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A815AE5"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87FD7" w:rsidRPr="00C87FD7">
            <w:rPr>
              <w:rFonts w:ascii="Times New Roman" w:hAnsi="Times New Roman" w:cs="Angsana New"/>
              <w:bCs/>
              <w:noProof/>
              <w:sz w:val="14"/>
              <w:szCs w:val="14"/>
            </w:rPr>
            <w:t>31</w:t>
          </w:r>
          <w:r w:rsidRPr="009E5764">
            <w:rPr>
              <w:rFonts w:ascii="Times New Roman" w:hAnsi="Times New Roman" w:cs="Angsana New"/>
              <w:bCs/>
              <w:noProof/>
              <w:sz w:val="14"/>
              <w:szCs w:val="14"/>
              <w:cs/>
            </w:rPr>
            <w:fldChar w:fldCharType="end"/>
          </w:r>
        </w:p>
      </w:tc>
    </w:tr>
    <w:tr w:rsidR="00A430E9" w:rsidRPr="00445E30" w14:paraId="71997BFC" w14:textId="77777777" w:rsidTr="00113E05">
      <w:tc>
        <w:tcPr>
          <w:tcW w:w="1526" w:type="dxa"/>
          <w:vAlign w:val="center"/>
        </w:tcPr>
        <w:p w14:paraId="41E77E51"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68E5CF40" w14:textId="3DF2E85B"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534CC4AF"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43223FC5" w14:textId="77777777" w:rsidR="00A430E9" w:rsidRPr="009E5764" w:rsidRDefault="00A430E9" w:rsidP="00A252B3">
          <w:pPr>
            <w:widowControl w:val="0"/>
            <w:jc w:val="center"/>
            <w:rPr>
              <w:rFonts w:ascii="Times New Roman" w:hAnsi="Times New Roman" w:cs="Times New Roman"/>
              <w:bCs/>
              <w:sz w:val="14"/>
              <w:szCs w:val="14"/>
            </w:rPr>
          </w:pPr>
        </w:p>
      </w:tc>
      <w:tc>
        <w:tcPr>
          <w:tcW w:w="1985" w:type="dxa"/>
          <w:vAlign w:val="center"/>
        </w:tcPr>
        <w:p w14:paraId="13F54C60"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447FB041" w14:textId="77777777" w:rsidR="00A430E9" w:rsidRPr="009E5764" w:rsidRDefault="00A430E9" w:rsidP="00A252B3">
          <w:pPr>
            <w:widowControl w:val="0"/>
            <w:jc w:val="center"/>
            <w:rPr>
              <w:rFonts w:ascii="Times New Roman" w:hAnsi="Times New Roman" w:cs="Times New Roman"/>
              <w:bCs/>
              <w:sz w:val="14"/>
              <w:szCs w:val="14"/>
            </w:rPr>
          </w:pPr>
        </w:p>
      </w:tc>
    </w:tr>
  </w:tbl>
  <w:p w14:paraId="2836729A" w14:textId="77777777" w:rsidR="00A430E9" w:rsidRDefault="00A430E9" w:rsidP="00FB7C6B">
    <w:pPr>
      <w:pStyle w:val="Footer"/>
      <w:tabs>
        <w:tab w:val="clear" w:pos="4513"/>
        <w:tab w:val="clear" w:pos="9026"/>
        <w:tab w:val="left" w:pos="3355"/>
      </w:tabs>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5BB74A"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430E9" w:rsidRPr="00445E30" w14:paraId="7CDD7804" w14:textId="77777777" w:rsidTr="00113E05">
      <w:tc>
        <w:tcPr>
          <w:tcW w:w="1526" w:type="dxa"/>
          <w:vAlign w:val="center"/>
        </w:tcPr>
        <w:p w14:paraId="419335D9"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785A6DD" w14:textId="2C9C3ADA" w:rsidR="00A430E9" w:rsidRPr="009E5764" w:rsidRDefault="00C87FD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DCSS –SDD</w:t>
          </w:r>
          <w:r w:rsidR="00A430E9" w:rsidRPr="009E5764">
            <w:rPr>
              <w:rFonts w:ascii="Times New Roman" w:hAnsi="Times New Roman" w:cs="Times New Roman"/>
              <w:bCs/>
              <w:sz w:val="14"/>
              <w:szCs w:val="14"/>
            </w:rPr>
            <w:t xml:space="preserve">– v </w:t>
          </w:r>
          <w:r w:rsidR="00A430E9">
            <w:rPr>
              <w:rFonts w:ascii="Times New Roman" w:hAnsi="Times New Roman" w:cs="Times New Roman"/>
              <w:bCs/>
              <w:sz w:val="14"/>
              <w:szCs w:val="14"/>
            </w:rPr>
            <w:t>0.4</w:t>
          </w:r>
        </w:p>
      </w:tc>
      <w:tc>
        <w:tcPr>
          <w:tcW w:w="1134" w:type="dxa"/>
          <w:vAlign w:val="center"/>
        </w:tcPr>
        <w:p w14:paraId="6D5F4EBD"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C5C9C6C"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07E9CD81"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2F7D817D"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87FD7" w:rsidRPr="00C87FD7">
            <w:rPr>
              <w:rFonts w:ascii="Times New Roman" w:hAnsi="Times New Roman" w:cs="Angsana New"/>
              <w:bCs/>
              <w:noProof/>
              <w:sz w:val="14"/>
              <w:szCs w:val="14"/>
            </w:rPr>
            <w:t>33</w:t>
          </w:r>
          <w:r w:rsidRPr="009E5764">
            <w:rPr>
              <w:rFonts w:ascii="Times New Roman" w:hAnsi="Times New Roman" w:cs="Angsana New"/>
              <w:bCs/>
              <w:noProof/>
              <w:sz w:val="14"/>
              <w:szCs w:val="14"/>
              <w:cs/>
            </w:rPr>
            <w:fldChar w:fldCharType="end"/>
          </w:r>
        </w:p>
      </w:tc>
    </w:tr>
    <w:tr w:rsidR="00A430E9" w:rsidRPr="00445E30" w14:paraId="18C2DC68" w14:textId="77777777" w:rsidTr="00113E05">
      <w:tc>
        <w:tcPr>
          <w:tcW w:w="1526" w:type="dxa"/>
          <w:vAlign w:val="center"/>
        </w:tcPr>
        <w:p w14:paraId="575228F6"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05FA5AC9" w14:textId="3F024A4E"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70797655"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7EBD863F" w14:textId="77777777" w:rsidR="00A430E9" w:rsidRPr="009E5764" w:rsidRDefault="00A430E9" w:rsidP="00A252B3">
          <w:pPr>
            <w:widowControl w:val="0"/>
            <w:jc w:val="center"/>
            <w:rPr>
              <w:rFonts w:ascii="Times New Roman" w:hAnsi="Times New Roman" w:cs="Times New Roman"/>
              <w:bCs/>
              <w:sz w:val="14"/>
              <w:szCs w:val="14"/>
            </w:rPr>
          </w:pPr>
        </w:p>
      </w:tc>
      <w:tc>
        <w:tcPr>
          <w:tcW w:w="1985" w:type="dxa"/>
          <w:vAlign w:val="center"/>
        </w:tcPr>
        <w:p w14:paraId="47D42A54"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3168B3B4" w14:textId="77777777" w:rsidR="00A430E9" w:rsidRPr="009E5764" w:rsidRDefault="00A430E9" w:rsidP="00A252B3">
          <w:pPr>
            <w:widowControl w:val="0"/>
            <w:jc w:val="center"/>
            <w:rPr>
              <w:rFonts w:ascii="Times New Roman" w:hAnsi="Times New Roman" w:cs="Times New Roman"/>
              <w:bCs/>
              <w:sz w:val="14"/>
              <w:szCs w:val="14"/>
            </w:rPr>
          </w:pPr>
        </w:p>
      </w:tc>
    </w:tr>
  </w:tbl>
  <w:p w14:paraId="068E375C" w14:textId="77777777" w:rsidR="00A430E9" w:rsidRDefault="00A430E9" w:rsidP="00FB7C6B">
    <w:pPr>
      <w:pStyle w:val="Footer"/>
      <w:tabs>
        <w:tab w:val="clear" w:pos="4513"/>
        <w:tab w:val="clear" w:pos="9026"/>
        <w:tab w:val="left" w:pos="3355"/>
      </w:tabs>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5958B"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198"/>
      <w:gridCol w:w="2211"/>
      <w:gridCol w:w="913"/>
      <w:gridCol w:w="1959"/>
      <w:gridCol w:w="1297"/>
      <w:gridCol w:w="1664"/>
    </w:tblGrid>
    <w:tr w:rsidR="00A430E9" w:rsidRPr="00445E30" w14:paraId="39C58700" w14:textId="77777777" w:rsidTr="00113E05">
      <w:tc>
        <w:tcPr>
          <w:tcW w:w="1526" w:type="dxa"/>
          <w:vAlign w:val="center"/>
        </w:tcPr>
        <w:p w14:paraId="3F36DE8C"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37046DA9" w14:textId="3FF51E26" w:rsidR="00A430E9" w:rsidRPr="009E5764" w:rsidRDefault="00C87FD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00A430E9" w:rsidRPr="009E5764">
            <w:rPr>
              <w:rFonts w:ascii="Times New Roman" w:hAnsi="Times New Roman" w:cs="Times New Roman"/>
              <w:bCs/>
              <w:sz w:val="14"/>
              <w:szCs w:val="14"/>
            </w:rPr>
            <w:t xml:space="preserve">– v </w:t>
          </w:r>
          <w:r w:rsidR="00A430E9">
            <w:rPr>
              <w:rFonts w:ascii="Times New Roman" w:hAnsi="Times New Roman" w:cs="Times New Roman"/>
              <w:bCs/>
              <w:sz w:val="14"/>
              <w:szCs w:val="14"/>
            </w:rPr>
            <w:t>0.4</w:t>
          </w:r>
        </w:p>
      </w:tc>
      <w:tc>
        <w:tcPr>
          <w:tcW w:w="1134" w:type="dxa"/>
          <w:vAlign w:val="center"/>
        </w:tcPr>
        <w:p w14:paraId="3FEFCD34"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6DA01170"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30C9F5D1"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4EE81DA1"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87FD7" w:rsidRPr="00C87FD7">
            <w:rPr>
              <w:rFonts w:ascii="Times New Roman" w:hAnsi="Times New Roman" w:cs="Angsana New"/>
              <w:bCs/>
              <w:noProof/>
              <w:sz w:val="14"/>
              <w:szCs w:val="14"/>
            </w:rPr>
            <w:t>34</w:t>
          </w:r>
          <w:r w:rsidRPr="009E5764">
            <w:rPr>
              <w:rFonts w:ascii="Times New Roman" w:hAnsi="Times New Roman" w:cs="Angsana New"/>
              <w:bCs/>
              <w:noProof/>
              <w:sz w:val="14"/>
              <w:szCs w:val="14"/>
              <w:cs/>
            </w:rPr>
            <w:fldChar w:fldCharType="end"/>
          </w:r>
        </w:p>
      </w:tc>
    </w:tr>
    <w:tr w:rsidR="00A430E9" w:rsidRPr="00445E30" w14:paraId="06ADD867" w14:textId="77777777" w:rsidTr="00113E05">
      <w:tc>
        <w:tcPr>
          <w:tcW w:w="1526" w:type="dxa"/>
          <w:vAlign w:val="center"/>
        </w:tcPr>
        <w:p w14:paraId="69D8D8D9"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3F03F278" w14:textId="57BBA1E0"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1579C62E"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7BB48B5A" w14:textId="77777777" w:rsidR="00A430E9" w:rsidRPr="009E5764" w:rsidRDefault="00A430E9" w:rsidP="00A252B3">
          <w:pPr>
            <w:widowControl w:val="0"/>
            <w:jc w:val="center"/>
            <w:rPr>
              <w:rFonts w:ascii="Times New Roman" w:hAnsi="Times New Roman" w:cs="Times New Roman"/>
              <w:bCs/>
              <w:sz w:val="14"/>
              <w:szCs w:val="14"/>
            </w:rPr>
          </w:pPr>
        </w:p>
      </w:tc>
      <w:tc>
        <w:tcPr>
          <w:tcW w:w="1985" w:type="dxa"/>
          <w:vAlign w:val="center"/>
        </w:tcPr>
        <w:p w14:paraId="5853082F"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046DE319" w14:textId="77777777" w:rsidR="00A430E9" w:rsidRPr="009E5764" w:rsidRDefault="00A430E9" w:rsidP="00A252B3">
          <w:pPr>
            <w:widowControl w:val="0"/>
            <w:jc w:val="center"/>
            <w:rPr>
              <w:rFonts w:ascii="Times New Roman" w:hAnsi="Times New Roman" w:cs="Times New Roman"/>
              <w:bCs/>
              <w:sz w:val="14"/>
              <w:szCs w:val="14"/>
            </w:rPr>
          </w:pPr>
        </w:p>
      </w:tc>
    </w:tr>
  </w:tbl>
  <w:p w14:paraId="5653A23C" w14:textId="6183C830" w:rsidR="00A430E9" w:rsidRDefault="00A430E9" w:rsidP="00843C14">
    <w:pPr>
      <w:pStyle w:val="Footer"/>
      <w:tabs>
        <w:tab w:val="clear" w:pos="4513"/>
        <w:tab w:val="clear" w:pos="9026"/>
        <w:tab w:val="left" w:pos="10848"/>
      </w:tabs>
    </w:pPr>
    <w:r>
      <w:tab/>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66F287" w14:textId="77777777" w:rsidR="00A430E9" w:rsidRDefault="00A430E9" w:rsidP="00FB7C6B">
    <w:pPr>
      <w:pStyle w:val="Footer"/>
      <w:tabs>
        <w:tab w:val="clear" w:pos="4513"/>
        <w:tab w:val="clear" w:pos="9026"/>
        <w:tab w:val="left" w:pos="3355"/>
      </w:tabs>
    </w:pPr>
    <w:r>
      <w:tab/>
    </w:r>
  </w:p>
  <w:tbl>
    <w:tblPr>
      <w:tblStyle w:val="TableGrid"/>
      <w:tblpPr w:leftFromText="180" w:rightFromText="180" w:vertAnchor="text" w:horzAnchor="margin" w:tblpY="-89"/>
      <w:tblW w:w="0" w:type="auto"/>
      <w:tblLook w:val="04A0" w:firstRow="1" w:lastRow="0" w:firstColumn="1" w:lastColumn="0" w:noHBand="0" w:noVBand="1"/>
    </w:tblPr>
    <w:tblGrid>
      <w:gridCol w:w="1526"/>
      <w:gridCol w:w="3544"/>
      <w:gridCol w:w="1134"/>
      <w:gridCol w:w="2976"/>
      <w:gridCol w:w="1985"/>
      <w:gridCol w:w="2835"/>
    </w:tblGrid>
    <w:tr w:rsidR="00A430E9" w:rsidRPr="00445E30" w14:paraId="754A53FF" w14:textId="77777777" w:rsidTr="00113E05">
      <w:tc>
        <w:tcPr>
          <w:tcW w:w="1526" w:type="dxa"/>
          <w:vAlign w:val="center"/>
        </w:tcPr>
        <w:p w14:paraId="7273247E"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Name</w:t>
          </w:r>
        </w:p>
      </w:tc>
      <w:tc>
        <w:tcPr>
          <w:tcW w:w="3544" w:type="dxa"/>
          <w:vAlign w:val="center"/>
        </w:tcPr>
        <w:p w14:paraId="464BF4ED" w14:textId="154F4E2A" w:rsidR="00A430E9" w:rsidRPr="009E5764" w:rsidRDefault="00C87FD7"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 xml:space="preserve">DCSS – SDD </w:t>
          </w:r>
          <w:r w:rsidR="00A430E9" w:rsidRPr="009E5764">
            <w:rPr>
              <w:rFonts w:ascii="Times New Roman" w:hAnsi="Times New Roman" w:cs="Times New Roman"/>
              <w:bCs/>
              <w:sz w:val="14"/>
              <w:szCs w:val="14"/>
            </w:rPr>
            <w:t xml:space="preserve">– v </w:t>
          </w:r>
          <w:r w:rsidR="00A430E9">
            <w:rPr>
              <w:rFonts w:ascii="Times New Roman" w:hAnsi="Times New Roman" w:cs="Times New Roman"/>
              <w:bCs/>
              <w:sz w:val="14"/>
              <w:szCs w:val="14"/>
            </w:rPr>
            <w:t>0.4</w:t>
          </w:r>
        </w:p>
      </w:tc>
      <w:tc>
        <w:tcPr>
          <w:tcW w:w="1134" w:type="dxa"/>
          <w:vAlign w:val="center"/>
        </w:tcPr>
        <w:p w14:paraId="6B000B60"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Owner</w:t>
          </w:r>
        </w:p>
      </w:tc>
      <w:tc>
        <w:tcPr>
          <w:tcW w:w="2976" w:type="dxa"/>
          <w:vAlign w:val="center"/>
        </w:tcPr>
        <w:p w14:paraId="7BC15590" w14:textId="77777777"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Kanokwan &amp; Wor</w:t>
          </w:r>
          <w:r w:rsidRPr="009E5764">
            <w:rPr>
              <w:rFonts w:ascii="Times New Roman" w:hAnsi="Times New Roman" w:cs="Times New Roman"/>
              <w:bCs/>
              <w:sz w:val="14"/>
              <w:szCs w:val="14"/>
            </w:rPr>
            <w:t>apun</w:t>
          </w:r>
        </w:p>
      </w:tc>
      <w:tc>
        <w:tcPr>
          <w:tcW w:w="1985" w:type="dxa"/>
          <w:vAlign w:val="center"/>
        </w:tcPr>
        <w:p w14:paraId="42FC6089"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Page</w:t>
          </w:r>
        </w:p>
      </w:tc>
      <w:tc>
        <w:tcPr>
          <w:tcW w:w="2835" w:type="dxa"/>
          <w:vAlign w:val="center"/>
        </w:tcPr>
        <w:p w14:paraId="67103EE9" w14:textId="77777777" w:rsidR="00A430E9" w:rsidRPr="00FB7C6B" w:rsidRDefault="00A430E9" w:rsidP="00A252B3">
          <w:pPr>
            <w:widowControl w:val="0"/>
            <w:jc w:val="center"/>
            <w:rPr>
              <w:rFonts w:ascii="Times New Roman" w:hAnsi="Times New Roman" w:cstheme="minorBidi"/>
              <w:bCs/>
              <w:sz w:val="14"/>
              <w:szCs w:val="14"/>
              <w:cs/>
            </w:rPr>
          </w:pPr>
          <w:r w:rsidRPr="009E5764">
            <w:rPr>
              <w:rFonts w:ascii="Times New Roman" w:hAnsi="Times New Roman" w:cs="Angsana New"/>
              <w:bCs/>
              <w:sz w:val="14"/>
              <w:szCs w:val="14"/>
              <w:cs/>
            </w:rPr>
            <w:fldChar w:fldCharType="begin"/>
          </w:r>
          <w:r w:rsidRPr="009E5764">
            <w:rPr>
              <w:rFonts w:ascii="Times New Roman" w:hAnsi="Times New Roman" w:cs="Times New Roman"/>
              <w:bCs/>
              <w:sz w:val="14"/>
              <w:szCs w:val="14"/>
            </w:rPr>
            <w:instrText xml:space="preserve"> PAGE   \* MERGEFORMAT </w:instrText>
          </w:r>
          <w:r w:rsidRPr="009E5764">
            <w:rPr>
              <w:rFonts w:ascii="Times New Roman" w:hAnsi="Times New Roman" w:cs="Times New Roman"/>
              <w:bCs/>
              <w:sz w:val="14"/>
              <w:szCs w:val="14"/>
              <w:cs/>
            </w:rPr>
            <w:fldChar w:fldCharType="separate"/>
          </w:r>
          <w:r w:rsidR="00C87FD7" w:rsidRPr="00C87FD7">
            <w:rPr>
              <w:rFonts w:ascii="Times New Roman" w:hAnsi="Times New Roman" w:cs="Angsana New"/>
              <w:bCs/>
              <w:noProof/>
              <w:sz w:val="14"/>
              <w:szCs w:val="14"/>
            </w:rPr>
            <w:t>40</w:t>
          </w:r>
          <w:r w:rsidRPr="009E5764">
            <w:rPr>
              <w:rFonts w:ascii="Times New Roman" w:hAnsi="Times New Roman" w:cs="Angsana New"/>
              <w:bCs/>
              <w:noProof/>
              <w:sz w:val="14"/>
              <w:szCs w:val="14"/>
              <w:cs/>
            </w:rPr>
            <w:fldChar w:fldCharType="end"/>
          </w:r>
        </w:p>
      </w:tc>
    </w:tr>
    <w:tr w:rsidR="00A430E9" w:rsidRPr="00445E30" w14:paraId="08A41205" w14:textId="77777777" w:rsidTr="00113E05">
      <w:tc>
        <w:tcPr>
          <w:tcW w:w="1526" w:type="dxa"/>
          <w:vAlign w:val="center"/>
        </w:tcPr>
        <w:p w14:paraId="3F85584B" w14:textId="77777777" w:rsidR="00A430E9" w:rsidRPr="00445E30" w:rsidRDefault="00A430E9" w:rsidP="00A252B3">
          <w:pPr>
            <w:widowControl w:val="0"/>
            <w:jc w:val="center"/>
            <w:rPr>
              <w:rFonts w:ascii="Times New Roman" w:hAnsi="Times New Roman" w:cs="Times New Roman"/>
              <w:b/>
              <w:sz w:val="14"/>
              <w:szCs w:val="14"/>
            </w:rPr>
          </w:pPr>
          <w:r w:rsidRPr="00445E30">
            <w:rPr>
              <w:rFonts w:ascii="Times New Roman" w:hAnsi="Times New Roman" w:cs="Times New Roman"/>
              <w:b/>
              <w:sz w:val="14"/>
              <w:szCs w:val="14"/>
            </w:rPr>
            <w:t>Document Type</w:t>
          </w:r>
        </w:p>
      </w:tc>
      <w:tc>
        <w:tcPr>
          <w:tcW w:w="3544" w:type="dxa"/>
          <w:vAlign w:val="center"/>
        </w:tcPr>
        <w:p w14:paraId="79991C6B" w14:textId="07695B85" w:rsidR="00A430E9" w:rsidRPr="009E5764" w:rsidRDefault="00A430E9" w:rsidP="00A252B3">
          <w:pPr>
            <w:widowControl w:val="0"/>
            <w:jc w:val="center"/>
            <w:rPr>
              <w:rFonts w:ascii="Times New Roman" w:hAnsi="Times New Roman" w:cs="Times New Roman"/>
              <w:bCs/>
              <w:sz w:val="14"/>
              <w:szCs w:val="14"/>
            </w:rPr>
          </w:pPr>
          <w:r>
            <w:rPr>
              <w:rFonts w:ascii="Times New Roman" w:hAnsi="Times New Roman" w:cs="Times New Roman"/>
              <w:bCs/>
              <w:sz w:val="14"/>
              <w:szCs w:val="14"/>
            </w:rPr>
            <w:t>Software Design</w:t>
          </w:r>
        </w:p>
      </w:tc>
      <w:tc>
        <w:tcPr>
          <w:tcW w:w="1134" w:type="dxa"/>
          <w:vAlign w:val="center"/>
        </w:tcPr>
        <w:p w14:paraId="01E439A6"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Release Date</w:t>
          </w:r>
        </w:p>
      </w:tc>
      <w:tc>
        <w:tcPr>
          <w:tcW w:w="2976" w:type="dxa"/>
          <w:vAlign w:val="center"/>
        </w:tcPr>
        <w:p w14:paraId="2B8443B0" w14:textId="77777777" w:rsidR="00A430E9" w:rsidRPr="009E5764" w:rsidRDefault="00A430E9" w:rsidP="00A252B3">
          <w:pPr>
            <w:widowControl w:val="0"/>
            <w:jc w:val="center"/>
            <w:rPr>
              <w:rFonts w:ascii="Times New Roman" w:hAnsi="Times New Roman" w:cs="Times New Roman"/>
              <w:bCs/>
              <w:sz w:val="14"/>
              <w:szCs w:val="14"/>
            </w:rPr>
          </w:pPr>
        </w:p>
      </w:tc>
      <w:tc>
        <w:tcPr>
          <w:tcW w:w="1985" w:type="dxa"/>
          <w:vAlign w:val="center"/>
        </w:tcPr>
        <w:p w14:paraId="0C257B21" w14:textId="77777777" w:rsidR="00A430E9" w:rsidRPr="00445E30" w:rsidRDefault="00A430E9" w:rsidP="00A252B3">
          <w:pPr>
            <w:widowControl w:val="0"/>
            <w:jc w:val="center"/>
            <w:rPr>
              <w:rFonts w:ascii="Times New Roman" w:hAnsi="Times New Roman" w:cs="Times New Roman"/>
              <w:b/>
              <w:sz w:val="14"/>
              <w:szCs w:val="14"/>
            </w:rPr>
          </w:pPr>
          <w:r>
            <w:rPr>
              <w:rFonts w:ascii="Times New Roman" w:hAnsi="Times New Roman" w:cs="Times New Roman"/>
              <w:b/>
              <w:sz w:val="14"/>
              <w:szCs w:val="14"/>
            </w:rPr>
            <w:t>Print Date</w:t>
          </w:r>
        </w:p>
      </w:tc>
      <w:tc>
        <w:tcPr>
          <w:tcW w:w="2835" w:type="dxa"/>
          <w:vAlign w:val="center"/>
        </w:tcPr>
        <w:p w14:paraId="14F15059" w14:textId="77777777" w:rsidR="00A430E9" w:rsidRPr="009E5764" w:rsidRDefault="00A430E9" w:rsidP="00A252B3">
          <w:pPr>
            <w:widowControl w:val="0"/>
            <w:jc w:val="center"/>
            <w:rPr>
              <w:rFonts w:ascii="Times New Roman" w:hAnsi="Times New Roman" w:cs="Times New Roman"/>
              <w:bCs/>
              <w:sz w:val="14"/>
              <w:szCs w:val="14"/>
            </w:rPr>
          </w:pPr>
        </w:p>
      </w:tc>
    </w:tr>
  </w:tbl>
  <w:p w14:paraId="1953F953" w14:textId="77777777" w:rsidR="00A430E9" w:rsidRDefault="00A430E9" w:rsidP="00843C14">
    <w:pPr>
      <w:pStyle w:val="Footer"/>
      <w:tabs>
        <w:tab w:val="clear" w:pos="4513"/>
        <w:tab w:val="clear" w:pos="9026"/>
        <w:tab w:val="left" w:pos="10848"/>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BC1F0A3" w14:textId="77777777" w:rsidR="0094608A" w:rsidRDefault="0094608A" w:rsidP="00D57804">
      <w:pPr>
        <w:spacing w:line="240" w:lineRule="auto"/>
      </w:pPr>
      <w:r>
        <w:separator/>
      </w:r>
    </w:p>
  </w:footnote>
  <w:footnote w:type="continuationSeparator" w:id="0">
    <w:p w14:paraId="5DF193B5" w14:textId="77777777" w:rsidR="0094608A" w:rsidRDefault="0094608A" w:rsidP="00D57804">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bullet"/>
      <w:lvlText w:val=""/>
      <w:lvlJc w:val="left"/>
      <w:pPr>
        <w:ind w:left="144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00000004"/>
    <w:multiLevelType w:val="hybridMultilevel"/>
    <w:tmpl w:val="00000004"/>
    <w:lvl w:ilvl="0" w:tplc="0000012D">
      <w:start w:val="1"/>
      <w:numFmt w:val="bullet"/>
      <w:lvlText w:val=""/>
      <w:lvlJc w:val="left"/>
      <w:pPr>
        <w:ind w:left="720" w:hanging="360"/>
      </w:pPr>
    </w:lvl>
    <w:lvl w:ilvl="1" w:tplc="0000012E">
      <w:start w:val="1"/>
      <w:numFmt w:val="bullet"/>
      <w:lvlText w:val="o"/>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03242640"/>
    <w:multiLevelType w:val="hybridMultilevel"/>
    <w:tmpl w:val="C36CB2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48F10FE"/>
    <w:multiLevelType w:val="hybridMultilevel"/>
    <w:tmpl w:val="50CC3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66A7D"/>
    <w:multiLevelType w:val="hybridMultilevel"/>
    <w:tmpl w:val="36D606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6B1C9C"/>
    <w:multiLevelType w:val="hybridMultilevel"/>
    <w:tmpl w:val="89060DC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78519CC"/>
    <w:multiLevelType w:val="hybridMultilevel"/>
    <w:tmpl w:val="A5B0DED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0AB60BB6"/>
    <w:multiLevelType w:val="hybridMultilevel"/>
    <w:tmpl w:val="F386DB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0820E27"/>
    <w:multiLevelType w:val="hybridMultilevel"/>
    <w:tmpl w:val="83828F0E"/>
    <w:lvl w:ilvl="0" w:tplc="1CDEDCDA">
      <w:start w:val="1"/>
      <w:numFmt w:val="bullet"/>
      <w:lvlText w:val="⟶"/>
      <w:lvlJc w:val="left"/>
      <w:pPr>
        <w:ind w:left="2520" w:hanging="360"/>
      </w:pPr>
      <w:rPr>
        <w:rFonts w:ascii="Cambria" w:hAnsi="Cambria"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1">
    <w:nsid w:val="13387755"/>
    <w:multiLevelType w:val="hybridMultilevel"/>
    <w:tmpl w:val="7D7C6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5A634FA"/>
    <w:multiLevelType w:val="hybridMultilevel"/>
    <w:tmpl w:val="514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F8695D"/>
    <w:multiLevelType w:val="hybridMultilevel"/>
    <w:tmpl w:val="DF0EAB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3744E3"/>
    <w:multiLevelType w:val="hybridMultilevel"/>
    <w:tmpl w:val="0DC8170C"/>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457311"/>
    <w:multiLevelType w:val="hybridMultilevel"/>
    <w:tmpl w:val="864A6724"/>
    <w:lvl w:ilvl="0" w:tplc="2976152C">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2F4675"/>
    <w:multiLevelType w:val="hybridMultilevel"/>
    <w:tmpl w:val="A6A6D2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nsid w:val="320477C9"/>
    <w:multiLevelType w:val="hybridMultilevel"/>
    <w:tmpl w:val="3D6E2F42"/>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9720835"/>
    <w:multiLevelType w:val="hybridMultilevel"/>
    <w:tmpl w:val="2E364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0F051D"/>
    <w:multiLevelType w:val="hybridMultilevel"/>
    <w:tmpl w:val="CE2017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41120306"/>
    <w:multiLevelType w:val="hybridMultilevel"/>
    <w:tmpl w:val="4A0C05F4"/>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nsid w:val="46F15DF8"/>
    <w:multiLevelType w:val="hybridMultilevel"/>
    <w:tmpl w:val="6C50C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6469D4"/>
    <w:multiLevelType w:val="hybridMultilevel"/>
    <w:tmpl w:val="76287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91C7C07"/>
    <w:multiLevelType w:val="hybridMultilevel"/>
    <w:tmpl w:val="B8EA8C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9DE0A33"/>
    <w:multiLevelType w:val="hybridMultilevel"/>
    <w:tmpl w:val="415A9BF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069"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387274A"/>
    <w:multiLevelType w:val="hybridMultilevel"/>
    <w:tmpl w:val="6A9EA04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9FD7CB0"/>
    <w:multiLevelType w:val="hybridMultilevel"/>
    <w:tmpl w:val="761EC6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036661"/>
    <w:multiLevelType w:val="hybridMultilevel"/>
    <w:tmpl w:val="DFB25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C1D18F7"/>
    <w:multiLevelType w:val="hybridMultilevel"/>
    <w:tmpl w:val="E8025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319037F"/>
    <w:multiLevelType w:val="hybridMultilevel"/>
    <w:tmpl w:val="7DACBD8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3E05B0D"/>
    <w:multiLevelType w:val="hybridMultilevel"/>
    <w:tmpl w:val="9EE892F6"/>
    <w:lvl w:ilvl="0" w:tplc="E35A7A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A260A93"/>
    <w:multiLevelType w:val="hybridMultilevel"/>
    <w:tmpl w:val="ABECFA76"/>
    <w:lvl w:ilvl="0" w:tplc="E35A7A30">
      <w:start w:val="1"/>
      <w:numFmt w:val="bullet"/>
      <w:lvlText w:val=""/>
      <w:lvlJc w:val="left"/>
      <w:pPr>
        <w:ind w:left="1449" w:hanging="360"/>
      </w:pPr>
      <w:rPr>
        <w:rFonts w:ascii="Symbol" w:hAnsi="Symbol" w:hint="default"/>
      </w:rPr>
    </w:lvl>
    <w:lvl w:ilvl="1" w:tplc="04090003" w:tentative="1">
      <w:start w:val="1"/>
      <w:numFmt w:val="bullet"/>
      <w:lvlText w:val="o"/>
      <w:lvlJc w:val="left"/>
      <w:pPr>
        <w:ind w:left="2169" w:hanging="360"/>
      </w:pPr>
      <w:rPr>
        <w:rFonts w:ascii="Courier New" w:hAnsi="Courier New" w:cs="Courier New" w:hint="default"/>
      </w:rPr>
    </w:lvl>
    <w:lvl w:ilvl="2" w:tplc="04090005" w:tentative="1">
      <w:start w:val="1"/>
      <w:numFmt w:val="bullet"/>
      <w:lvlText w:val=""/>
      <w:lvlJc w:val="left"/>
      <w:pPr>
        <w:ind w:left="2889" w:hanging="360"/>
      </w:pPr>
      <w:rPr>
        <w:rFonts w:ascii="Wingdings" w:hAnsi="Wingdings" w:hint="default"/>
      </w:rPr>
    </w:lvl>
    <w:lvl w:ilvl="3" w:tplc="04090001" w:tentative="1">
      <w:start w:val="1"/>
      <w:numFmt w:val="bullet"/>
      <w:lvlText w:val=""/>
      <w:lvlJc w:val="left"/>
      <w:pPr>
        <w:ind w:left="3609" w:hanging="360"/>
      </w:pPr>
      <w:rPr>
        <w:rFonts w:ascii="Symbol" w:hAnsi="Symbol" w:hint="default"/>
      </w:rPr>
    </w:lvl>
    <w:lvl w:ilvl="4" w:tplc="04090003" w:tentative="1">
      <w:start w:val="1"/>
      <w:numFmt w:val="bullet"/>
      <w:lvlText w:val="o"/>
      <w:lvlJc w:val="left"/>
      <w:pPr>
        <w:ind w:left="4329" w:hanging="360"/>
      </w:pPr>
      <w:rPr>
        <w:rFonts w:ascii="Courier New" w:hAnsi="Courier New" w:cs="Courier New" w:hint="default"/>
      </w:rPr>
    </w:lvl>
    <w:lvl w:ilvl="5" w:tplc="04090005" w:tentative="1">
      <w:start w:val="1"/>
      <w:numFmt w:val="bullet"/>
      <w:lvlText w:val=""/>
      <w:lvlJc w:val="left"/>
      <w:pPr>
        <w:ind w:left="5049" w:hanging="360"/>
      </w:pPr>
      <w:rPr>
        <w:rFonts w:ascii="Wingdings" w:hAnsi="Wingdings" w:hint="default"/>
      </w:rPr>
    </w:lvl>
    <w:lvl w:ilvl="6" w:tplc="04090001" w:tentative="1">
      <w:start w:val="1"/>
      <w:numFmt w:val="bullet"/>
      <w:lvlText w:val=""/>
      <w:lvlJc w:val="left"/>
      <w:pPr>
        <w:ind w:left="5769" w:hanging="360"/>
      </w:pPr>
      <w:rPr>
        <w:rFonts w:ascii="Symbol" w:hAnsi="Symbol" w:hint="default"/>
      </w:rPr>
    </w:lvl>
    <w:lvl w:ilvl="7" w:tplc="04090003" w:tentative="1">
      <w:start w:val="1"/>
      <w:numFmt w:val="bullet"/>
      <w:lvlText w:val="o"/>
      <w:lvlJc w:val="left"/>
      <w:pPr>
        <w:ind w:left="6489" w:hanging="360"/>
      </w:pPr>
      <w:rPr>
        <w:rFonts w:ascii="Courier New" w:hAnsi="Courier New" w:cs="Courier New" w:hint="default"/>
      </w:rPr>
    </w:lvl>
    <w:lvl w:ilvl="8" w:tplc="04090005" w:tentative="1">
      <w:start w:val="1"/>
      <w:numFmt w:val="bullet"/>
      <w:lvlText w:val=""/>
      <w:lvlJc w:val="left"/>
      <w:pPr>
        <w:ind w:left="7209" w:hanging="360"/>
      </w:pPr>
      <w:rPr>
        <w:rFonts w:ascii="Wingdings" w:hAnsi="Wingdings" w:hint="default"/>
      </w:rPr>
    </w:lvl>
  </w:abstractNum>
  <w:abstractNum w:abstractNumId="32">
    <w:nsid w:val="6F0E36AC"/>
    <w:multiLevelType w:val="hybridMultilevel"/>
    <w:tmpl w:val="68B42F1E"/>
    <w:lvl w:ilvl="0" w:tplc="E35A7A30">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nsid w:val="731E249E"/>
    <w:multiLevelType w:val="hybridMultilevel"/>
    <w:tmpl w:val="0686AE7A"/>
    <w:lvl w:ilvl="0" w:tplc="E35A7A30">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nsid w:val="780D4C5B"/>
    <w:multiLevelType w:val="hybridMultilevel"/>
    <w:tmpl w:val="2DEE7A5C"/>
    <w:lvl w:ilvl="0" w:tplc="E35A7A30">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5">
    <w:nsid w:val="7C7D195F"/>
    <w:multiLevelType w:val="hybridMultilevel"/>
    <w:tmpl w:val="FEF22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E1252CC"/>
    <w:multiLevelType w:val="hybridMultilevel"/>
    <w:tmpl w:val="26223B4C"/>
    <w:lvl w:ilvl="0" w:tplc="E35A7A3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nsid w:val="7F2C085B"/>
    <w:multiLevelType w:val="hybridMultilevel"/>
    <w:tmpl w:val="56964730"/>
    <w:lvl w:ilvl="0" w:tplc="33CECC7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9"/>
  </w:num>
  <w:num w:numId="3">
    <w:abstractNumId w:val="12"/>
  </w:num>
  <w:num w:numId="4">
    <w:abstractNumId w:val="26"/>
  </w:num>
  <w:num w:numId="5">
    <w:abstractNumId w:val="35"/>
  </w:num>
  <w:num w:numId="6">
    <w:abstractNumId w:val="13"/>
  </w:num>
  <w:num w:numId="7">
    <w:abstractNumId w:val="20"/>
  </w:num>
  <w:num w:numId="8">
    <w:abstractNumId w:val="17"/>
  </w:num>
  <w:num w:numId="9">
    <w:abstractNumId w:val="34"/>
  </w:num>
  <w:num w:numId="10">
    <w:abstractNumId w:val="32"/>
  </w:num>
  <w:num w:numId="11">
    <w:abstractNumId w:val="10"/>
  </w:num>
  <w:num w:numId="12">
    <w:abstractNumId w:val="16"/>
  </w:num>
  <w:num w:numId="13">
    <w:abstractNumId w:val="33"/>
  </w:num>
  <w:num w:numId="14">
    <w:abstractNumId w:val="29"/>
  </w:num>
  <w:num w:numId="15">
    <w:abstractNumId w:val="24"/>
  </w:num>
  <w:num w:numId="16">
    <w:abstractNumId w:val="15"/>
  </w:num>
  <w:num w:numId="17">
    <w:abstractNumId w:val="37"/>
  </w:num>
  <w:num w:numId="18">
    <w:abstractNumId w:val="8"/>
  </w:num>
  <w:num w:numId="19">
    <w:abstractNumId w:val="11"/>
  </w:num>
  <w:num w:numId="20">
    <w:abstractNumId w:val="31"/>
  </w:num>
  <w:num w:numId="21">
    <w:abstractNumId w:val="36"/>
  </w:num>
  <w:num w:numId="22">
    <w:abstractNumId w:val="0"/>
  </w:num>
  <w:num w:numId="23">
    <w:abstractNumId w:val="1"/>
  </w:num>
  <w:num w:numId="24">
    <w:abstractNumId w:val="2"/>
  </w:num>
  <w:num w:numId="25">
    <w:abstractNumId w:val="18"/>
  </w:num>
  <w:num w:numId="26">
    <w:abstractNumId w:val="14"/>
  </w:num>
  <w:num w:numId="27">
    <w:abstractNumId w:val="25"/>
  </w:num>
  <w:num w:numId="28">
    <w:abstractNumId w:val="6"/>
  </w:num>
  <w:num w:numId="29">
    <w:abstractNumId w:val="30"/>
  </w:num>
  <w:num w:numId="30">
    <w:abstractNumId w:val="30"/>
  </w:num>
  <w:num w:numId="31">
    <w:abstractNumId w:val="3"/>
  </w:num>
  <w:num w:numId="32">
    <w:abstractNumId w:val="27"/>
  </w:num>
  <w:num w:numId="33">
    <w:abstractNumId w:val="28"/>
  </w:num>
  <w:num w:numId="34">
    <w:abstractNumId w:val="22"/>
  </w:num>
  <w:num w:numId="35">
    <w:abstractNumId w:val="21"/>
  </w:num>
  <w:num w:numId="36">
    <w:abstractNumId w:val="19"/>
  </w:num>
  <w:num w:numId="37">
    <w:abstractNumId w:val="7"/>
  </w:num>
  <w:num w:numId="38">
    <w:abstractNumId w:val="23"/>
  </w:num>
  <w:num w:numId="3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D55"/>
    <w:rsid w:val="00000C78"/>
    <w:rsid w:val="00006BD3"/>
    <w:rsid w:val="000156B3"/>
    <w:rsid w:val="00034153"/>
    <w:rsid w:val="00052FD8"/>
    <w:rsid w:val="0005393E"/>
    <w:rsid w:val="000629D1"/>
    <w:rsid w:val="00063D2C"/>
    <w:rsid w:val="00065914"/>
    <w:rsid w:val="000666EB"/>
    <w:rsid w:val="00071FC3"/>
    <w:rsid w:val="0008057A"/>
    <w:rsid w:val="000912E7"/>
    <w:rsid w:val="000918A3"/>
    <w:rsid w:val="00095DED"/>
    <w:rsid w:val="000B1BCA"/>
    <w:rsid w:val="000B44FC"/>
    <w:rsid w:val="000C7BB4"/>
    <w:rsid w:val="000D28CD"/>
    <w:rsid w:val="000E09A2"/>
    <w:rsid w:val="00101E59"/>
    <w:rsid w:val="001040D9"/>
    <w:rsid w:val="00110994"/>
    <w:rsid w:val="001113EF"/>
    <w:rsid w:val="00113E05"/>
    <w:rsid w:val="00114B2F"/>
    <w:rsid w:val="00117097"/>
    <w:rsid w:val="0012006E"/>
    <w:rsid w:val="00121DA9"/>
    <w:rsid w:val="00126254"/>
    <w:rsid w:val="00133CB0"/>
    <w:rsid w:val="00146769"/>
    <w:rsid w:val="0016034D"/>
    <w:rsid w:val="0016149A"/>
    <w:rsid w:val="001621D9"/>
    <w:rsid w:val="001641E7"/>
    <w:rsid w:val="001727D5"/>
    <w:rsid w:val="00173B76"/>
    <w:rsid w:val="00180274"/>
    <w:rsid w:val="00194390"/>
    <w:rsid w:val="001A574B"/>
    <w:rsid w:val="001B1A65"/>
    <w:rsid w:val="001B285D"/>
    <w:rsid w:val="001B66AB"/>
    <w:rsid w:val="001B72E7"/>
    <w:rsid w:val="001C3DFB"/>
    <w:rsid w:val="001C58C3"/>
    <w:rsid w:val="001D13C3"/>
    <w:rsid w:val="001D5511"/>
    <w:rsid w:val="001D6E64"/>
    <w:rsid w:val="001E50E0"/>
    <w:rsid w:val="001E7858"/>
    <w:rsid w:val="002056BC"/>
    <w:rsid w:val="00212F27"/>
    <w:rsid w:val="00222DE0"/>
    <w:rsid w:val="0022377A"/>
    <w:rsid w:val="00225000"/>
    <w:rsid w:val="0023522E"/>
    <w:rsid w:val="00244337"/>
    <w:rsid w:val="0024537C"/>
    <w:rsid w:val="002503F7"/>
    <w:rsid w:val="00250839"/>
    <w:rsid w:val="00254416"/>
    <w:rsid w:val="002555EE"/>
    <w:rsid w:val="00256C3D"/>
    <w:rsid w:val="00265EA8"/>
    <w:rsid w:val="00272698"/>
    <w:rsid w:val="00282E68"/>
    <w:rsid w:val="002833D9"/>
    <w:rsid w:val="002A41FB"/>
    <w:rsid w:val="002A7FE8"/>
    <w:rsid w:val="002B2ECD"/>
    <w:rsid w:val="002B7017"/>
    <w:rsid w:val="002D4E8D"/>
    <w:rsid w:val="002D666E"/>
    <w:rsid w:val="002D76B7"/>
    <w:rsid w:val="002E2035"/>
    <w:rsid w:val="002F108E"/>
    <w:rsid w:val="00301D0E"/>
    <w:rsid w:val="003113D8"/>
    <w:rsid w:val="00316A0E"/>
    <w:rsid w:val="00320DB1"/>
    <w:rsid w:val="00332433"/>
    <w:rsid w:val="0033450A"/>
    <w:rsid w:val="0034109B"/>
    <w:rsid w:val="0034727C"/>
    <w:rsid w:val="003475E5"/>
    <w:rsid w:val="0035297E"/>
    <w:rsid w:val="00355710"/>
    <w:rsid w:val="0036288F"/>
    <w:rsid w:val="003707B7"/>
    <w:rsid w:val="003756EC"/>
    <w:rsid w:val="00386C60"/>
    <w:rsid w:val="003875A7"/>
    <w:rsid w:val="00392646"/>
    <w:rsid w:val="003A0038"/>
    <w:rsid w:val="003A332F"/>
    <w:rsid w:val="003B0A4E"/>
    <w:rsid w:val="003B15A3"/>
    <w:rsid w:val="003B366A"/>
    <w:rsid w:val="003C0C0E"/>
    <w:rsid w:val="003C7AC3"/>
    <w:rsid w:val="003D00BA"/>
    <w:rsid w:val="003D2684"/>
    <w:rsid w:val="003D2C25"/>
    <w:rsid w:val="003D3649"/>
    <w:rsid w:val="003D53AC"/>
    <w:rsid w:val="003E2D72"/>
    <w:rsid w:val="003F0F61"/>
    <w:rsid w:val="003F31DB"/>
    <w:rsid w:val="004005AE"/>
    <w:rsid w:val="0040124A"/>
    <w:rsid w:val="0040312B"/>
    <w:rsid w:val="00404911"/>
    <w:rsid w:val="004067DE"/>
    <w:rsid w:val="00410472"/>
    <w:rsid w:val="00421597"/>
    <w:rsid w:val="0042492C"/>
    <w:rsid w:val="00424B36"/>
    <w:rsid w:val="00424DC2"/>
    <w:rsid w:val="00424DEE"/>
    <w:rsid w:val="00426792"/>
    <w:rsid w:val="00444D22"/>
    <w:rsid w:val="00450F95"/>
    <w:rsid w:val="0045124A"/>
    <w:rsid w:val="00453729"/>
    <w:rsid w:val="00455F9A"/>
    <w:rsid w:val="004637F4"/>
    <w:rsid w:val="004704A5"/>
    <w:rsid w:val="004707FD"/>
    <w:rsid w:val="00473012"/>
    <w:rsid w:val="00476C68"/>
    <w:rsid w:val="00480F93"/>
    <w:rsid w:val="00484FC6"/>
    <w:rsid w:val="004851CB"/>
    <w:rsid w:val="00485CE8"/>
    <w:rsid w:val="004953B5"/>
    <w:rsid w:val="004A1E58"/>
    <w:rsid w:val="004B5183"/>
    <w:rsid w:val="004D45B3"/>
    <w:rsid w:val="004E1FDE"/>
    <w:rsid w:val="004E3864"/>
    <w:rsid w:val="004E3B32"/>
    <w:rsid w:val="004E788C"/>
    <w:rsid w:val="004F4972"/>
    <w:rsid w:val="00504CB0"/>
    <w:rsid w:val="005061DC"/>
    <w:rsid w:val="005064EC"/>
    <w:rsid w:val="0051206D"/>
    <w:rsid w:val="00515D95"/>
    <w:rsid w:val="00525D2F"/>
    <w:rsid w:val="0053239B"/>
    <w:rsid w:val="00540375"/>
    <w:rsid w:val="005665E0"/>
    <w:rsid w:val="005777A9"/>
    <w:rsid w:val="005808E7"/>
    <w:rsid w:val="005955CC"/>
    <w:rsid w:val="005A4523"/>
    <w:rsid w:val="005A6765"/>
    <w:rsid w:val="005B0AA4"/>
    <w:rsid w:val="005C27C7"/>
    <w:rsid w:val="005C50CE"/>
    <w:rsid w:val="005C5877"/>
    <w:rsid w:val="005C72C2"/>
    <w:rsid w:val="005D0C81"/>
    <w:rsid w:val="005E4D3E"/>
    <w:rsid w:val="005F604E"/>
    <w:rsid w:val="0060271E"/>
    <w:rsid w:val="00611FFB"/>
    <w:rsid w:val="00617750"/>
    <w:rsid w:val="006245B5"/>
    <w:rsid w:val="00634BE8"/>
    <w:rsid w:val="00636789"/>
    <w:rsid w:val="006432D2"/>
    <w:rsid w:val="006534C7"/>
    <w:rsid w:val="006570B5"/>
    <w:rsid w:val="00666502"/>
    <w:rsid w:val="00670CF4"/>
    <w:rsid w:val="00676512"/>
    <w:rsid w:val="00677FB8"/>
    <w:rsid w:val="00691B55"/>
    <w:rsid w:val="006A00B3"/>
    <w:rsid w:val="006A0C62"/>
    <w:rsid w:val="006A14C7"/>
    <w:rsid w:val="006A1819"/>
    <w:rsid w:val="006A5CC6"/>
    <w:rsid w:val="006A6EB8"/>
    <w:rsid w:val="006B5C30"/>
    <w:rsid w:val="006C1947"/>
    <w:rsid w:val="006C44B1"/>
    <w:rsid w:val="006D434D"/>
    <w:rsid w:val="006D470A"/>
    <w:rsid w:val="006E3788"/>
    <w:rsid w:val="006E5804"/>
    <w:rsid w:val="006E6011"/>
    <w:rsid w:val="006F0B4D"/>
    <w:rsid w:val="00727754"/>
    <w:rsid w:val="00734BDD"/>
    <w:rsid w:val="0073562D"/>
    <w:rsid w:val="0074192C"/>
    <w:rsid w:val="00745DD5"/>
    <w:rsid w:val="0074694F"/>
    <w:rsid w:val="007545AE"/>
    <w:rsid w:val="00756045"/>
    <w:rsid w:val="00757F97"/>
    <w:rsid w:val="00771E58"/>
    <w:rsid w:val="00772CDB"/>
    <w:rsid w:val="00795C15"/>
    <w:rsid w:val="0079699C"/>
    <w:rsid w:val="007A0236"/>
    <w:rsid w:val="007A195E"/>
    <w:rsid w:val="007A2EF7"/>
    <w:rsid w:val="007A5598"/>
    <w:rsid w:val="007B7A06"/>
    <w:rsid w:val="007C255B"/>
    <w:rsid w:val="007C4D10"/>
    <w:rsid w:val="007C6002"/>
    <w:rsid w:val="007C76D7"/>
    <w:rsid w:val="007D1FA5"/>
    <w:rsid w:val="007E1C92"/>
    <w:rsid w:val="007E39C7"/>
    <w:rsid w:val="007E39FD"/>
    <w:rsid w:val="007E5318"/>
    <w:rsid w:val="007F1E5B"/>
    <w:rsid w:val="007F3860"/>
    <w:rsid w:val="007F6E95"/>
    <w:rsid w:val="00801268"/>
    <w:rsid w:val="0080128D"/>
    <w:rsid w:val="00811476"/>
    <w:rsid w:val="00821534"/>
    <w:rsid w:val="00836A53"/>
    <w:rsid w:val="00843C14"/>
    <w:rsid w:val="00862B7D"/>
    <w:rsid w:val="00863AA2"/>
    <w:rsid w:val="0087181A"/>
    <w:rsid w:val="00873B4F"/>
    <w:rsid w:val="00875F10"/>
    <w:rsid w:val="00880571"/>
    <w:rsid w:val="0089328B"/>
    <w:rsid w:val="008965A4"/>
    <w:rsid w:val="00896705"/>
    <w:rsid w:val="008B6B1F"/>
    <w:rsid w:val="008C0C7E"/>
    <w:rsid w:val="008C28DD"/>
    <w:rsid w:val="008D1491"/>
    <w:rsid w:val="008D3261"/>
    <w:rsid w:val="008E2959"/>
    <w:rsid w:val="008E2FC5"/>
    <w:rsid w:val="008E5FB3"/>
    <w:rsid w:val="008E6BCD"/>
    <w:rsid w:val="008F2987"/>
    <w:rsid w:val="009006DB"/>
    <w:rsid w:val="00903971"/>
    <w:rsid w:val="009048D6"/>
    <w:rsid w:val="00907A51"/>
    <w:rsid w:val="00911C8B"/>
    <w:rsid w:val="00925E62"/>
    <w:rsid w:val="009351A1"/>
    <w:rsid w:val="009360F4"/>
    <w:rsid w:val="00943012"/>
    <w:rsid w:val="009445B1"/>
    <w:rsid w:val="0094608A"/>
    <w:rsid w:val="00950F17"/>
    <w:rsid w:val="009517A2"/>
    <w:rsid w:val="009554FE"/>
    <w:rsid w:val="00962BB8"/>
    <w:rsid w:val="00964C32"/>
    <w:rsid w:val="00964D44"/>
    <w:rsid w:val="00967A1D"/>
    <w:rsid w:val="00973281"/>
    <w:rsid w:val="00973688"/>
    <w:rsid w:val="00981F30"/>
    <w:rsid w:val="00987996"/>
    <w:rsid w:val="00990B66"/>
    <w:rsid w:val="009970D8"/>
    <w:rsid w:val="009972A0"/>
    <w:rsid w:val="00997778"/>
    <w:rsid w:val="009A03FD"/>
    <w:rsid w:val="009A1164"/>
    <w:rsid w:val="009A5B6F"/>
    <w:rsid w:val="009A6043"/>
    <w:rsid w:val="009C7659"/>
    <w:rsid w:val="009E56F4"/>
    <w:rsid w:val="00A00169"/>
    <w:rsid w:val="00A04A58"/>
    <w:rsid w:val="00A05FC9"/>
    <w:rsid w:val="00A108D6"/>
    <w:rsid w:val="00A17ABB"/>
    <w:rsid w:val="00A2254F"/>
    <w:rsid w:val="00A252B3"/>
    <w:rsid w:val="00A26918"/>
    <w:rsid w:val="00A27838"/>
    <w:rsid w:val="00A27C9A"/>
    <w:rsid w:val="00A430E9"/>
    <w:rsid w:val="00A532B7"/>
    <w:rsid w:val="00A560C9"/>
    <w:rsid w:val="00A6313C"/>
    <w:rsid w:val="00A80323"/>
    <w:rsid w:val="00A87FD8"/>
    <w:rsid w:val="00AA43C7"/>
    <w:rsid w:val="00AA462F"/>
    <w:rsid w:val="00AA6940"/>
    <w:rsid w:val="00AC118E"/>
    <w:rsid w:val="00AC4074"/>
    <w:rsid w:val="00AC6B04"/>
    <w:rsid w:val="00AD2174"/>
    <w:rsid w:val="00AD667A"/>
    <w:rsid w:val="00AE0712"/>
    <w:rsid w:val="00AE3CAE"/>
    <w:rsid w:val="00AE6A3B"/>
    <w:rsid w:val="00B126A1"/>
    <w:rsid w:val="00B12910"/>
    <w:rsid w:val="00B1773B"/>
    <w:rsid w:val="00B2583E"/>
    <w:rsid w:val="00B351E2"/>
    <w:rsid w:val="00B35212"/>
    <w:rsid w:val="00B41B90"/>
    <w:rsid w:val="00B43919"/>
    <w:rsid w:val="00B575B0"/>
    <w:rsid w:val="00B6120F"/>
    <w:rsid w:val="00B614AD"/>
    <w:rsid w:val="00B639A6"/>
    <w:rsid w:val="00B63F01"/>
    <w:rsid w:val="00B65AF1"/>
    <w:rsid w:val="00B7068B"/>
    <w:rsid w:val="00B70A98"/>
    <w:rsid w:val="00B74B2A"/>
    <w:rsid w:val="00B75335"/>
    <w:rsid w:val="00B8032C"/>
    <w:rsid w:val="00B8222D"/>
    <w:rsid w:val="00B83F09"/>
    <w:rsid w:val="00B96839"/>
    <w:rsid w:val="00BA14EB"/>
    <w:rsid w:val="00BA1846"/>
    <w:rsid w:val="00BB202D"/>
    <w:rsid w:val="00BB3712"/>
    <w:rsid w:val="00BB5F97"/>
    <w:rsid w:val="00BD31E8"/>
    <w:rsid w:val="00BD483B"/>
    <w:rsid w:val="00BE7FC8"/>
    <w:rsid w:val="00BF1C86"/>
    <w:rsid w:val="00BF3372"/>
    <w:rsid w:val="00BF46E9"/>
    <w:rsid w:val="00BF4FB7"/>
    <w:rsid w:val="00BF66C4"/>
    <w:rsid w:val="00C11010"/>
    <w:rsid w:val="00C15028"/>
    <w:rsid w:val="00C20422"/>
    <w:rsid w:val="00C227CB"/>
    <w:rsid w:val="00C23E9E"/>
    <w:rsid w:val="00C27C7D"/>
    <w:rsid w:val="00C47DD3"/>
    <w:rsid w:val="00C6319A"/>
    <w:rsid w:val="00C64081"/>
    <w:rsid w:val="00C67FBC"/>
    <w:rsid w:val="00C71DC8"/>
    <w:rsid w:val="00C81F9D"/>
    <w:rsid w:val="00C87FD7"/>
    <w:rsid w:val="00C97722"/>
    <w:rsid w:val="00CB1259"/>
    <w:rsid w:val="00CB3787"/>
    <w:rsid w:val="00CB5472"/>
    <w:rsid w:val="00CC34D7"/>
    <w:rsid w:val="00CD512E"/>
    <w:rsid w:val="00CD5425"/>
    <w:rsid w:val="00CE4D85"/>
    <w:rsid w:val="00CF423E"/>
    <w:rsid w:val="00D0624D"/>
    <w:rsid w:val="00D13EA8"/>
    <w:rsid w:val="00D23180"/>
    <w:rsid w:val="00D24C91"/>
    <w:rsid w:val="00D36B31"/>
    <w:rsid w:val="00D524B9"/>
    <w:rsid w:val="00D57804"/>
    <w:rsid w:val="00D62A8D"/>
    <w:rsid w:val="00D66659"/>
    <w:rsid w:val="00D71A8A"/>
    <w:rsid w:val="00D72BC6"/>
    <w:rsid w:val="00D975E8"/>
    <w:rsid w:val="00D97D55"/>
    <w:rsid w:val="00DA1D5D"/>
    <w:rsid w:val="00DA2A12"/>
    <w:rsid w:val="00DB7DBB"/>
    <w:rsid w:val="00DC6136"/>
    <w:rsid w:val="00DC6887"/>
    <w:rsid w:val="00DD40EF"/>
    <w:rsid w:val="00DD7904"/>
    <w:rsid w:val="00DE2269"/>
    <w:rsid w:val="00DF0CE8"/>
    <w:rsid w:val="00DF6E3A"/>
    <w:rsid w:val="00E01C51"/>
    <w:rsid w:val="00E057A0"/>
    <w:rsid w:val="00E16811"/>
    <w:rsid w:val="00E233CB"/>
    <w:rsid w:val="00E276DC"/>
    <w:rsid w:val="00E31AE0"/>
    <w:rsid w:val="00E3466D"/>
    <w:rsid w:val="00E34A91"/>
    <w:rsid w:val="00E35B71"/>
    <w:rsid w:val="00E3644F"/>
    <w:rsid w:val="00E41425"/>
    <w:rsid w:val="00E429F8"/>
    <w:rsid w:val="00E444F3"/>
    <w:rsid w:val="00E44DD8"/>
    <w:rsid w:val="00E45868"/>
    <w:rsid w:val="00E545C7"/>
    <w:rsid w:val="00E6464F"/>
    <w:rsid w:val="00E64904"/>
    <w:rsid w:val="00E71C84"/>
    <w:rsid w:val="00E8141A"/>
    <w:rsid w:val="00E857D2"/>
    <w:rsid w:val="00E86A27"/>
    <w:rsid w:val="00E903AC"/>
    <w:rsid w:val="00EA04E0"/>
    <w:rsid w:val="00EA2E37"/>
    <w:rsid w:val="00EA4003"/>
    <w:rsid w:val="00EB2AD3"/>
    <w:rsid w:val="00ED225B"/>
    <w:rsid w:val="00ED78D4"/>
    <w:rsid w:val="00EE14F8"/>
    <w:rsid w:val="00EF1857"/>
    <w:rsid w:val="00EF4B17"/>
    <w:rsid w:val="00F01701"/>
    <w:rsid w:val="00F044F3"/>
    <w:rsid w:val="00F059D5"/>
    <w:rsid w:val="00F107BC"/>
    <w:rsid w:val="00F26A11"/>
    <w:rsid w:val="00F34471"/>
    <w:rsid w:val="00F36566"/>
    <w:rsid w:val="00F40BF2"/>
    <w:rsid w:val="00F40E00"/>
    <w:rsid w:val="00F4330E"/>
    <w:rsid w:val="00F45BD5"/>
    <w:rsid w:val="00F62ECA"/>
    <w:rsid w:val="00F65DBF"/>
    <w:rsid w:val="00F70D60"/>
    <w:rsid w:val="00F7166E"/>
    <w:rsid w:val="00F754DD"/>
    <w:rsid w:val="00F803D1"/>
    <w:rsid w:val="00F84F4B"/>
    <w:rsid w:val="00F929DA"/>
    <w:rsid w:val="00F93D42"/>
    <w:rsid w:val="00FA1D1B"/>
    <w:rsid w:val="00FA3298"/>
    <w:rsid w:val="00FA4975"/>
    <w:rsid w:val="00FA6BB1"/>
    <w:rsid w:val="00FB0A4D"/>
    <w:rsid w:val="00FB42BA"/>
    <w:rsid w:val="00FB5F7E"/>
    <w:rsid w:val="00FB7C6B"/>
    <w:rsid w:val="00FC3A21"/>
    <w:rsid w:val="00FC4783"/>
    <w:rsid w:val="00FC623E"/>
    <w:rsid w:val="00FC7B9B"/>
    <w:rsid w:val="00FD2093"/>
    <w:rsid w:val="00FE44AF"/>
    <w:rsid w:val="00FF048A"/>
    <w:rsid w:val="00FF117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B85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771E58"/>
    <w:pPr>
      <w:spacing w:after="0"/>
    </w:pPr>
    <w:rPr>
      <w:rFonts w:ascii="Arial" w:eastAsia="Arial" w:hAnsi="Arial" w:cs="Arial"/>
      <w:color w:val="000000"/>
    </w:rPr>
  </w:style>
  <w:style w:type="paragraph" w:styleId="Heading1">
    <w:name w:val="heading 1"/>
    <w:basedOn w:val="Normal"/>
    <w:link w:val="Heading1Char"/>
    <w:uiPriority w:val="9"/>
    <w:qFormat/>
    <w:rsid w:val="00B6120F"/>
    <w:pPr>
      <w:spacing w:before="100" w:beforeAutospacing="1" w:after="100" w:afterAutospacing="1" w:line="240" w:lineRule="auto"/>
      <w:outlineLvl w:val="0"/>
    </w:pPr>
    <w:rPr>
      <w:rFonts w:ascii="Angsana New" w:eastAsia="Times New Roman" w:hAnsi="Angsana New" w:cs="Angsana New"/>
      <w:b/>
      <w:bCs/>
      <w:color w:val="auto"/>
      <w:kern w:val="36"/>
      <w:sz w:val="48"/>
      <w:szCs w:val="48"/>
    </w:rPr>
  </w:style>
  <w:style w:type="paragraph" w:styleId="Heading2">
    <w:name w:val="heading 2"/>
    <w:basedOn w:val="Normal"/>
    <w:next w:val="Normal"/>
    <w:link w:val="Heading2Char"/>
    <w:uiPriority w:val="9"/>
    <w:unhideWhenUsed/>
    <w:qFormat/>
    <w:rsid w:val="00C20422"/>
    <w:pPr>
      <w:keepNext/>
      <w:keepLines/>
      <w:spacing w:before="200"/>
      <w:outlineLvl w:val="1"/>
    </w:pPr>
    <w:rPr>
      <w:rFonts w:asciiTheme="majorHAnsi" w:eastAsiaTheme="majorEastAsia" w:hAnsiTheme="majorHAnsi" w:cstheme="majorBidi"/>
      <w:b/>
      <w:bCs/>
      <w:color w:val="4F81BD" w:themeColor="accent1"/>
      <w:sz w:val="26"/>
      <w:szCs w:val="33"/>
    </w:rPr>
  </w:style>
  <w:style w:type="paragraph" w:styleId="Heading3">
    <w:name w:val="heading 3"/>
    <w:basedOn w:val="Normal"/>
    <w:next w:val="Normal"/>
    <w:link w:val="Heading3Char"/>
    <w:uiPriority w:val="9"/>
    <w:unhideWhenUsed/>
    <w:qFormat/>
    <w:rsid w:val="00C20422"/>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97D55"/>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57804"/>
    <w:pPr>
      <w:tabs>
        <w:tab w:val="center" w:pos="4513"/>
        <w:tab w:val="right" w:pos="9026"/>
      </w:tabs>
      <w:spacing w:line="240" w:lineRule="auto"/>
    </w:pPr>
    <w:rPr>
      <w:rFonts w:cs="Cordia New"/>
    </w:rPr>
  </w:style>
  <w:style w:type="character" w:customStyle="1" w:styleId="HeaderChar">
    <w:name w:val="Header Char"/>
    <w:basedOn w:val="DefaultParagraphFont"/>
    <w:link w:val="Header"/>
    <w:uiPriority w:val="99"/>
    <w:rsid w:val="00D57804"/>
    <w:rPr>
      <w:rFonts w:ascii="Arial" w:eastAsia="Arial" w:hAnsi="Arial" w:cs="Cordia New"/>
      <w:color w:val="000000"/>
    </w:rPr>
  </w:style>
  <w:style w:type="paragraph" w:styleId="Footer">
    <w:name w:val="footer"/>
    <w:basedOn w:val="Normal"/>
    <w:link w:val="FooterChar"/>
    <w:uiPriority w:val="99"/>
    <w:unhideWhenUsed/>
    <w:rsid w:val="00D57804"/>
    <w:pPr>
      <w:tabs>
        <w:tab w:val="center" w:pos="4513"/>
        <w:tab w:val="right" w:pos="9026"/>
      </w:tabs>
      <w:spacing w:line="240" w:lineRule="auto"/>
    </w:pPr>
    <w:rPr>
      <w:rFonts w:cs="Cordia New"/>
    </w:rPr>
  </w:style>
  <w:style w:type="character" w:customStyle="1" w:styleId="FooterChar">
    <w:name w:val="Footer Char"/>
    <w:basedOn w:val="DefaultParagraphFont"/>
    <w:link w:val="Footer"/>
    <w:uiPriority w:val="99"/>
    <w:rsid w:val="00D57804"/>
    <w:rPr>
      <w:rFonts w:ascii="Arial" w:eastAsia="Arial" w:hAnsi="Arial" w:cs="Cordia New"/>
      <w:color w:val="000000"/>
    </w:rPr>
  </w:style>
  <w:style w:type="paragraph" w:styleId="BalloonText">
    <w:name w:val="Balloon Text"/>
    <w:basedOn w:val="Normal"/>
    <w:link w:val="BalloonTextChar"/>
    <w:uiPriority w:val="99"/>
    <w:semiHidden/>
    <w:unhideWhenUsed/>
    <w:rsid w:val="00D57804"/>
    <w:pPr>
      <w:spacing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D57804"/>
    <w:rPr>
      <w:rFonts w:ascii="Tahoma" w:eastAsia="Arial" w:hAnsi="Tahoma" w:cs="Angsana New"/>
      <w:color w:val="000000"/>
      <w:sz w:val="16"/>
      <w:szCs w:val="20"/>
    </w:rPr>
  </w:style>
  <w:style w:type="character" w:customStyle="1" w:styleId="words">
    <w:name w:val="words"/>
    <w:basedOn w:val="DefaultParagraphFont"/>
    <w:rsid w:val="0022377A"/>
  </w:style>
  <w:style w:type="character" w:customStyle="1" w:styleId="misspelled">
    <w:name w:val="misspelled"/>
    <w:basedOn w:val="DefaultParagraphFont"/>
    <w:rsid w:val="00E857D2"/>
  </w:style>
  <w:style w:type="character" w:customStyle="1" w:styleId="ignoredwords">
    <w:name w:val="ignoredwords"/>
    <w:basedOn w:val="DefaultParagraphFont"/>
    <w:rsid w:val="00C71DC8"/>
  </w:style>
  <w:style w:type="character" w:customStyle="1" w:styleId="synonyms">
    <w:name w:val="synonyms"/>
    <w:basedOn w:val="DefaultParagraphFont"/>
    <w:rsid w:val="00A05FC9"/>
  </w:style>
  <w:style w:type="paragraph" w:styleId="ListParagraph">
    <w:name w:val="List Paragraph"/>
    <w:basedOn w:val="Normal"/>
    <w:uiPriority w:val="34"/>
    <w:qFormat/>
    <w:rsid w:val="00A05FC9"/>
    <w:pPr>
      <w:ind w:left="720"/>
      <w:contextualSpacing/>
    </w:pPr>
    <w:rPr>
      <w:rFonts w:cs="Cordia New"/>
    </w:rPr>
  </w:style>
  <w:style w:type="character" w:customStyle="1" w:styleId="nouns">
    <w:name w:val="nouns"/>
    <w:basedOn w:val="DefaultParagraphFont"/>
    <w:rsid w:val="00B614AD"/>
  </w:style>
  <w:style w:type="character" w:customStyle="1" w:styleId="Heading1Char">
    <w:name w:val="Heading 1 Char"/>
    <w:basedOn w:val="DefaultParagraphFont"/>
    <w:link w:val="Heading1"/>
    <w:uiPriority w:val="9"/>
    <w:rsid w:val="00B6120F"/>
    <w:rPr>
      <w:rFonts w:ascii="Angsana New" w:eastAsia="Times New Roman" w:hAnsi="Angsana New" w:cs="Angsana New"/>
      <w:b/>
      <w:bCs/>
      <w:kern w:val="36"/>
      <w:sz w:val="48"/>
      <w:szCs w:val="48"/>
    </w:rPr>
  </w:style>
  <w:style w:type="character" w:customStyle="1" w:styleId="text12">
    <w:name w:val="text12"/>
    <w:basedOn w:val="DefaultParagraphFont"/>
    <w:rsid w:val="00117097"/>
  </w:style>
  <w:style w:type="character" w:styleId="Hyperlink">
    <w:name w:val="Hyperlink"/>
    <w:basedOn w:val="DefaultParagraphFont"/>
    <w:uiPriority w:val="99"/>
    <w:semiHidden/>
    <w:unhideWhenUsed/>
    <w:rsid w:val="00515D95"/>
    <w:rPr>
      <w:color w:val="0000FF"/>
      <w:u w:val="single"/>
    </w:rPr>
  </w:style>
  <w:style w:type="paragraph" w:styleId="TOCHeading">
    <w:name w:val="TOC Heading"/>
    <w:basedOn w:val="Heading1"/>
    <w:next w:val="Normal"/>
    <w:uiPriority w:val="39"/>
    <w:unhideWhenUsed/>
    <w:qFormat/>
    <w:rsid w:val="00C20422"/>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ja-JP" w:bidi="ar-SA"/>
    </w:rPr>
  </w:style>
  <w:style w:type="paragraph" w:styleId="TOC2">
    <w:name w:val="toc 2"/>
    <w:basedOn w:val="Normal"/>
    <w:next w:val="Normal"/>
    <w:autoRedefine/>
    <w:uiPriority w:val="39"/>
    <w:unhideWhenUsed/>
    <w:qFormat/>
    <w:rsid w:val="00C20422"/>
    <w:pPr>
      <w:ind w:left="220"/>
    </w:pPr>
    <w:rPr>
      <w:rFonts w:asciiTheme="minorHAnsi" w:hAnsiTheme="minorHAnsi"/>
      <w:i/>
      <w:szCs w:val="22"/>
    </w:rPr>
  </w:style>
  <w:style w:type="paragraph" w:styleId="TOC1">
    <w:name w:val="toc 1"/>
    <w:basedOn w:val="Normal"/>
    <w:next w:val="Normal"/>
    <w:autoRedefine/>
    <w:uiPriority w:val="39"/>
    <w:unhideWhenUsed/>
    <w:qFormat/>
    <w:rsid w:val="00C20422"/>
    <w:pPr>
      <w:spacing w:before="120"/>
    </w:pPr>
    <w:rPr>
      <w:rFonts w:asciiTheme="minorHAnsi" w:hAnsiTheme="minorHAnsi"/>
      <w:b/>
      <w:szCs w:val="22"/>
    </w:rPr>
  </w:style>
  <w:style w:type="paragraph" w:styleId="TOC3">
    <w:name w:val="toc 3"/>
    <w:basedOn w:val="Normal"/>
    <w:next w:val="Normal"/>
    <w:autoRedefine/>
    <w:uiPriority w:val="39"/>
    <w:unhideWhenUsed/>
    <w:qFormat/>
    <w:rsid w:val="00392646"/>
    <w:pPr>
      <w:tabs>
        <w:tab w:val="right" w:leader="dot" w:pos="9016"/>
      </w:tabs>
      <w:ind w:left="440"/>
    </w:pPr>
    <w:rPr>
      <w:rFonts w:ascii="Times" w:eastAsiaTheme="minorHAnsi" w:hAnsi="Times" w:cs="Times"/>
      <w:noProof/>
      <w:color w:val="auto"/>
      <w:sz w:val="24"/>
      <w:szCs w:val="24"/>
      <w:lang w:bidi="ar-SA"/>
    </w:rPr>
  </w:style>
  <w:style w:type="character" w:customStyle="1" w:styleId="Heading2Char">
    <w:name w:val="Heading 2 Char"/>
    <w:basedOn w:val="DefaultParagraphFont"/>
    <w:link w:val="Heading2"/>
    <w:uiPriority w:val="9"/>
    <w:rsid w:val="00C20422"/>
    <w:rPr>
      <w:rFonts w:asciiTheme="majorHAnsi" w:eastAsiaTheme="majorEastAsia" w:hAnsiTheme="majorHAnsi" w:cstheme="majorBidi"/>
      <w:b/>
      <w:bCs/>
      <w:color w:val="4F81BD" w:themeColor="accent1"/>
      <w:sz w:val="26"/>
      <w:szCs w:val="33"/>
    </w:rPr>
  </w:style>
  <w:style w:type="character" w:customStyle="1" w:styleId="Heading3Char">
    <w:name w:val="Heading 3 Char"/>
    <w:basedOn w:val="DefaultParagraphFont"/>
    <w:link w:val="Heading3"/>
    <w:uiPriority w:val="9"/>
    <w:rsid w:val="00C20422"/>
    <w:rPr>
      <w:rFonts w:asciiTheme="majorHAnsi" w:eastAsiaTheme="majorEastAsia" w:hAnsiTheme="majorHAnsi" w:cstheme="majorBidi"/>
      <w:b/>
      <w:bCs/>
      <w:color w:val="4F81BD" w:themeColor="accent1"/>
    </w:rPr>
  </w:style>
  <w:style w:type="paragraph" w:styleId="NoSpacing">
    <w:name w:val="No Spacing"/>
    <w:uiPriority w:val="1"/>
    <w:qFormat/>
    <w:rsid w:val="002D666E"/>
    <w:pPr>
      <w:spacing w:after="0" w:line="240" w:lineRule="auto"/>
    </w:pPr>
  </w:style>
  <w:style w:type="paragraph" w:styleId="TOC4">
    <w:name w:val="toc 4"/>
    <w:basedOn w:val="Normal"/>
    <w:next w:val="Normal"/>
    <w:autoRedefine/>
    <w:uiPriority w:val="39"/>
    <w:unhideWhenUsed/>
    <w:rsid w:val="002D4E8D"/>
    <w:pPr>
      <w:ind w:left="660"/>
    </w:pPr>
    <w:rPr>
      <w:rFonts w:asciiTheme="minorHAnsi" w:hAnsiTheme="minorHAnsi"/>
      <w:sz w:val="20"/>
      <w:szCs w:val="20"/>
    </w:rPr>
  </w:style>
  <w:style w:type="paragraph" w:styleId="TOC5">
    <w:name w:val="toc 5"/>
    <w:basedOn w:val="Normal"/>
    <w:next w:val="Normal"/>
    <w:autoRedefine/>
    <w:uiPriority w:val="39"/>
    <w:unhideWhenUsed/>
    <w:rsid w:val="002D4E8D"/>
    <w:pPr>
      <w:ind w:left="880"/>
    </w:pPr>
    <w:rPr>
      <w:rFonts w:asciiTheme="minorHAnsi" w:hAnsiTheme="minorHAnsi"/>
      <w:sz w:val="20"/>
      <w:szCs w:val="20"/>
    </w:rPr>
  </w:style>
  <w:style w:type="paragraph" w:styleId="TOC6">
    <w:name w:val="toc 6"/>
    <w:basedOn w:val="Normal"/>
    <w:next w:val="Normal"/>
    <w:autoRedefine/>
    <w:uiPriority w:val="39"/>
    <w:unhideWhenUsed/>
    <w:rsid w:val="002D4E8D"/>
    <w:pPr>
      <w:ind w:left="1100"/>
    </w:pPr>
    <w:rPr>
      <w:rFonts w:asciiTheme="minorHAnsi" w:hAnsiTheme="minorHAnsi"/>
      <w:sz w:val="20"/>
      <w:szCs w:val="20"/>
    </w:rPr>
  </w:style>
  <w:style w:type="paragraph" w:styleId="TOC7">
    <w:name w:val="toc 7"/>
    <w:basedOn w:val="Normal"/>
    <w:next w:val="Normal"/>
    <w:autoRedefine/>
    <w:uiPriority w:val="39"/>
    <w:unhideWhenUsed/>
    <w:rsid w:val="002D4E8D"/>
    <w:pPr>
      <w:ind w:left="1320"/>
    </w:pPr>
    <w:rPr>
      <w:rFonts w:asciiTheme="minorHAnsi" w:hAnsiTheme="minorHAnsi"/>
      <w:sz w:val="20"/>
      <w:szCs w:val="20"/>
    </w:rPr>
  </w:style>
  <w:style w:type="paragraph" w:styleId="TOC8">
    <w:name w:val="toc 8"/>
    <w:basedOn w:val="Normal"/>
    <w:next w:val="Normal"/>
    <w:autoRedefine/>
    <w:uiPriority w:val="39"/>
    <w:unhideWhenUsed/>
    <w:rsid w:val="002D4E8D"/>
    <w:pPr>
      <w:ind w:left="1540"/>
    </w:pPr>
    <w:rPr>
      <w:rFonts w:asciiTheme="minorHAnsi" w:hAnsiTheme="minorHAnsi"/>
      <w:sz w:val="20"/>
      <w:szCs w:val="20"/>
    </w:rPr>
  </w:style>
  <w:style w:type="paragraph" w:styleId="TOC9">
    <w:name w:val="toc 9"/>
    <w:basedOn w:val="Normal"/>
    <w:next w:val="Normal"/>
    <w:autoRedefine/>
    <w:uiPriority w:val="39"/>
    <w:unhideWhenUsed/>
    <w:rsid w:val="002D4E8D"/>
    <w:pPr>
      <w:ind w:left="1760"/>
    </w:pPr>
    <w:rPr>
      <w:rFonts w:asciiTheme="minorHAnsi" w:hAnsiTheme="minorHAnsi"/>
      <w:sz w:val="20"/>
      <w:szCs w:val="20"/>
    </w:rPr>
  </w:style>
  <w:style w:type="paragraph" w:customStyle="1" w:styleId="Hints">
    <w:name w:val="Hints"/>
    <w:basedOn w:val="Normal"/>
    <w:link w:val="HintsChar"/>
    <w:rsid w:val="00C11010"/>
    <w:pPr>
      <w:spacing w:line="240" w:lineRule="auto"/>
    </w:pPr>
    <w:rPr>
      <w:rFonts w:eastAsia="Times New Roman" w:cs="Times New Roman"/>
      <w:color w:val="5F5F5F"/>
      <w:sz w:val="20"/>
      <w:szCs w:val="20"/>
      <w:lang w:bidi="ar-SA"/>
    </w:rPr>
  </w:style>
  <w:style w:type="character" w:customStyle="1" w:styleId="HintsChar">
    <w:name w:val="Hints Char"/>
    <w:basedOn w:val="DefaultParagraphFont"/>
    <w:link w:val="Hints"/>
    <w:rsid w:val="00C11010"/>
    <w:rPr>
      <w:rFonts w:ascii="Arial" w:eastAsia="Times New Roman" w:hAnsi="Arial" w:cs="Times New Roman"/>
      <w:color w:val="5F5F5F"/>
      <w:sz w:val="20"/>
      <w:szCs w:val="20"/>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239511">
      <w:bodyDiv w:val="1"/>
      <w:marLeft w:val="0"/>
      <w:marRight w:val="0"/>
      <w:marTop w:val="0"/>
      <w:marBottom w:val="0"/>
      <w:divBdr>
        <w:top w:val="none" w:sz="0" w:space="0" w:color="auto"/>
        <w:left w:val="none" w:sz="0" w:space="0" w:color="auto"/>
        <w:bottom w:val="none" w:sz="0" w:space="0" w:color="auto"/>
        <w:right w:val="none" w:sz="0" w:space="0" w:color="auto"/>
      </w:divBdr>
    </w:div>
    <w:div w:id="47144984">
      <w:bodyDiv w:val="1"/>
      <w:marLeft w:val="0"/>
      <w:marRight w:val="0"/>
      <w:marTop w:val="0"/>
      <w:marBottom w:val="0"/>
      <w:divBdr>
        <w:top w:val="none" w:sz="0" w:space="0" w:color="auto"/>
        <w:left w:val="none" w:sz="0" w:space="0" w:color="auto"/>
        <w:bottom w:val="none" w:sz="0" w:space="0" w:color="auto"/>
        <w:right w:val="none" w:sz="0" w:space="0" w:color="auto"/>
      </w:divBdr>
    </w:div>
    <w:div w:id="532236031">
      <w:bodyDiv w:val="1"/>
      <w:marLeft w:val="0"/>
      <w:marRight w:val="0"/>
      <w:marTop w:val="0"/>
      <w:marBottom w:val="0"/>
      <w:divBdr>
        <w:top w:val="none" w:sz="0" w:space="0" w:color="auto"/>
        <w:left w:val="none" w:sz="0" w:space="0" w:color="auto"/>
        <w:bottom w:val="none" w:sz="0" w:space="0" w:color="auto"/>
        <w:right w:val="none" w:sz="0" w:space="0" w:color="auto"/>
      </w:divBdr>
    </w:div>
    <w:div w:id="592513180">
      <w:bodyDiv w:val="1"/>
      <w:marLeft w:val="0"/>
      <w:marRight w:val="0"/>
      <w:marTop w:val="0"/>
      <w:marBottom w:val="0"/>
      <w:divBdr>
        <w:top w:val="none" w:sz="0" w:space="0" w:color="auto"/>
        <w:left w:val="none" w:sz="0" w:space="0" w:color="auto"/>
        <w:bottom w:val="none" w:sz="0" w:space="0" w:color="auto"/>
        <w:right w:val="none" w:sz="0" w:space="0" w:color="auto"/>
      </w:divBdr>
      <w:divsChild>
        <w:div w:id="1252935893">
          <w:marLeft w:val="0"/>
          <w:marRight w:val="0"/>
          <w:marTop w:val="0"/>
          <w:marBottom w:val="0"/>
          <w:divBdr>
            <w:top w:val="none" w:sz="0" w:space="0" w:color="auto"/>
            <w:left w:val="none" w:sz="0" w:space="0" w:color="auto"/>
            <w:bottom w:val="none" w:sz="0" w:space="0" w:color="auto"/>
            <w:right w:val="none" w:sz="0" w:space="0" w:color="auto"/>
          </w:divBdr>
          <w:divsChild>
            <w:div w:id="1462110097">
              <w:marLeft w:val="0"/>
              <w:marRight w:val="0"/>
              <w:marTop w:val="0"/>
              <w:marBottom w:val="0"/>
              <w:divBdr>
                <w:top w:val="none" w:sz="0" w:space="0" w:color="auto"/>
                <w:left w:val="none" w:sz="0" w:space="0" w:color="auto"/>
                <w:bottom w:val="none" w:sz="0" w:space="0" w:color="auto"/>
                <w:right w:val="none" w:sz="0" w:space="0" w:color="auto"/>
              </w:divBdr>
              <w:divsChild>
                <w:div w:id="1957130597">
                  <w:marLeft w:val="0"/>
                  <w:marRight w:val="0"/>
                  <w:marTop w:val="0"/>
                  <w:marBottom w:val="0"/>
                  <w:divBdr>
                    <w:top w:val="none" w:sz="0" w:space="0" w:color="auto"/>
                    <w:left w:val="none" w:sz="0" w:space="0" w:color="auto"/>
                    <w:bottom w:val="none" w:sz="0" w:space="0" w:color="auto"/>
                    <w:right w:val="none" w:sz="0" w:space="0" w:color="auto"/>
                  </w:divBdr>
                  <w:divsChild>
                    <w:div w:id="360714638">
                      <w:marLeft w:val="0"/>
                      <w:marRight w:val="0"/>
                      <w:marTop w:val="0"/>
                      <w:marBottom w:val="0"/>
                      <w:divBdr>
                        <w:top w:val="none" w:sz="0" w:space="0" w:color="auto"/>
                        <w:left w:val="none" w:sz="0" w:space="0" w:color="auto"/>
                        <w:bottom w:val="none" w:sz="0" w:space="0" w:color="auto"/>
                        <w:right w:val="none" w:sz="0" w:space="0" w:color="auto"/>
                      </w:divBdr>
                      <w:divsChild>
                        <w:div w:id="1753504735">
                          <w:marLeft w:val="0"/>
                          <w:marRight w:val="0"/>
                          <w:marTop w:val="0"/>
                          <w:marBottom w:val="0"/>
                          <w:divBdr>
                            <w:top w:val="none" w:sz="0" w:space="0" w:color="auto"/>
                            <w:left w:val="none" w:sz="0" w:space="0" w:color="auto"/>
                            <w:bottom w:val="none" w:sz="0" w:space="0" w:color="auto"/>
                            <w:right w:val="none" w:sz="0" w:space="0" w:color="auto"/>
                          </w:divBdr>
                          <w:divsChild>
                            <w:div w:id="1938904803">
                              <w:marLeft w:val="0"/>
                              <w:marRight w:val="0"/>
                              <w:marTop w:val="0"/>
                              <w:marBottom w:val="0"/>
                              <w:divBdr>
                                <w:top w:val="none" w:sz="0" w:space="0" w:color="auto"/>
                                <w:left w:val="none" w:sz="0" w:space="0" w:color="auto"/>
                                <w:bottom w:val="none" w:sz="0" w:space="0" w:color="auto"/>
                                <w:right w:val="none" w:sz="0" w:space="0" w:color="auto"/>
                              </w:divBdr>
                              <w:divsChild>
                                <w:div w:id="1600483492">
                                  <w:marLeft w:val="0"/>
                                  <w:marRight w:val="0"/>
                                  <w:marTop w:val="0"/>
                                  <w:marBottom w:val="0"/>
                                  <w:divBdr>
                                    <w:top w:val="none" w:sz="0" w:space="0" w:color="auto"/>
                                    <w:left w:val="none" w:sz="0" w:space="0" w:color="auto"/>
                                    <w:bottom w:val="none" w:sz="0" w:space="0" w:color="auto"/>
                                    <w:right w:val="none" w:sz="0" w:space="0" w:color="auto"/>
                                  </w:divBdr>
                                  <w:divsChild>
                                    <w:div w:id="316033338">
                                      <w:marLeft w:val="0"/>
                                      <w:marRight w:val="0"/>
                                      <w:marTop w:val="0"/>
                                      <w:marBottom w:val="0"/>
                                      <w:divBdr>
                                        <w:top w:val="none" w:sz="0" w:space="0" w:color="auto"/>
                                        <w:left w:val="none" w:sz="0" w:space="0" w:color="auto"/>
                                        <w:bottom w:val="none" w:sz="0" w:space="0" w:color="auto"/>
                                        <w:right w:val="none" w:sz="0" w:space="0" w:color="auto"/>
                                      </w:divBdr>
                                    </w:div>
                                    <w:div w:id="434912224">
                                      <w:marLeft w:val="0"/>
                                      <w:marRight w:val="0"/>
                                      <w:marTop w:val="0"/>
                                      <w:marBottom w:val="0"/>
                                      <w:divBdr>
                                        <w:top w:val="none" w:sz="0" w:space="0" w:color="auto"/>
                                        <w:left w:val="none" w:sz="0" w:space="0" w:color="auto"/>
                                        <w:bottom w:val="none" w:sz="0" w:space="0" w:color="auto"/>
                                        <w:right w:val="none" w:sz="0" w:space="0" w:color="auto"/>
                                      </w:divBdr>
                                      <w:divsChild>
                                        <w:div w:id="43413909">
                                          <w:marLeft w:val="0"/>
                                          <w:marRight w:val="0"/>
                                          <w:marTop w:val="0"/>
                                          <w:marBottom w:val="0"/>
                                          <w:divBdr>
                                            <w:top w:val="none" w:sz="0" w:space="0" w:color="auto"/>
                                            <w:left w:val="none" w:sz="0" w:space="0" w:color="auto"/>
                                            <w:bottom w:val="none" w:sz="0" w:space="0" w:color="auto"/>
                                            <w:right w:val="none" w:sz="0" w:space="0" w:color="auto"/>
                                          </w:divBdr>
                                          <w:divsChild>
                                            <w:div w:id="820539527">
                                              <w:marLeft w:val="0"/>
                                              <w:marRight w:val="0"/>
                                              <w:marTop w:val="0"/>
                                              <w:marBottom w:val="0"/>
                                              <w:divBdr>
                                                <w:top w:val="none" w:sz="0" w:space="0" w:color="auto"/>
                                                <w:left w:val="none" w:sz="0" w:space="0" w:color="auto"/>
                                                <w:bottom w:val="none" w:sz="0" w:space="0" w:color="auto"/>
                                                <w:right w:val="none" w:sz="0" w:space="0" w:color="auto"/>
                                              </w:divBdr>
                                              <w:divsChild>
                                                <w:div w:id="1956129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1043464">
                                      <w:marLeft w:val="0"/>
                                      <w:marRight w:val="0"/>
                                      <w:marTop w:val="0"/>
                                      <w:marBottom w:val="0"/>
                                      <w:divBdr>
                                        <w:top w:val="none" w:sz="0" w:space="0" w:color="auto"/>
                                        <w:left w:val="none" w:sz="0" w:space="0" w:color="auto"/>
                                        <w:bottom w:val="none" w:sz="0" w:space="0" w:color="auto"/>
                                        <w:right w:val="none" w:sz="0" w:space="0" w:color="auto"/>
                                      </w:divBdr>
                                      <w:divsChild>
                                        <w:div w:id="2034065960">
                                          <w:marLeft w:val="0"/>
                                          <w:marRight w:val="0"/>
                                          <w:marTop w:val="0"/>
                                          <w:marBottom w:val="0"/>
                                          <w:divBdr>
                                            <w:top w:val="none" w:sz="0" w:space="0" w:color="auto"/>
                                            <w:left w:val="none" w:sz="0" w:space="0" w:color="auto"/>
                                            <w:bottom w:val="none" w:sz="0" w:space="0" w:color="auto"/>
                                            <w:right w:val="none" w:sz="0" w:space="0" w:color="auto"/>
                                          </w:divBdr>
                                          <w:divsChild>
                                            <w:div w:id="141166122">
                                              <w:marLeft w:val="0"/>
                                              <w:marRight w:val="0"/>
                                              <w:marTop w:val="0"/>
                                              <w:marBottom w:val="0"/>
                                              <w:divBdr>
                                                <w:top w:val="none" w:sz="0" w:space="0" w:color="auto"/>
                                                <w:left w:val="none" w:sz="0" w:space="0" w:color="auto"/>
                                                <w:bottom w:val="none" w:sz="0" w:space="0" w:color="auto"/>
                                                <w:right w:val="none" w:sz="0" w:space="0" w:color="auto"/>
                                              </w:divBdr>
                                              <w:divsChild>
                                                <w:div w:id="94407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15861309">
      <w:bodyDiv w:val="1"/>
      <w:marLeft w:val="0"/>
      <w:marRight w:val="0"/>
      <w:marTop w:val="0"/>
      <w:marBottom w:val="0"/>
      <w:divBdr>
        <w:top w:val="none" w:sz="0" w:space="0" w:color="auto"/>
        <w:left w:val="none" w:sz="0" w:space="0" w:color="auto"/>
        <w:bottom w:val="none" w:sz="0" w:space="0" w:color="auto"/>
        <w:right w:val="none" w:sz="0" w:space="0" w:color="auto"/>
      </w:divBdr>
    </w:div>
    <w:div w:id="837430557">
      <w:bodyDiv w:val="1"/>
      <w:marLeft w:val="0"/>
      <w:marRight w:val="0"/>
      <w:marTop w:val="0"/>
      <w:marBottom w:val="0"/>
      <w:divBdr>
        <w:top w:val="none" w:sz="0" w:space="0" w:color="auto"/>
        <w:left w:val="none" w:sz="0" w:space="0" w:color="auto"/>
        <w:bottom w:val="none" w:sz="0" w:space="0" w:color="auto"/>
        <w:right w:val="none" w:sz="0" w:space="0" w:color="auto"/>
      </w:divBdr>
    </w:div>
    <w:div w:id="1107191809">
      <w:bodyDiv w:val="1"/>
      <w:marLeft w:val="0"/>
      <w:marRight w:val="0"/>
      <w:marTop w:val="0"/>
      <w:marBottom w:val="0"/>
      <w:divBdr>
        <w:top w:val="none" w:sz="0" w:space="0" w:color="auto"/>
        <w:left w:val="none" w:sz="0" w:space="0" w:color="auto"/>
        <w:bottom w:val="none" w:sz="0" w:space="0" w:color="auto"/>
        <w:right w:val="none" w:sz="0" w:space="0" w:color="auto"/>
      </w:divBdr>
    </w:div>
    <w:div w:id="1231113456">
      <w:bodyDiv w:val="1"/>
      <w:marLeft w:val="0"/>
      <w:marRight w:val="0"/>
      <w:marTop w:val="0"/>
      <w:marBottom w:val="0"/>
      <w:divBdr>
        <w:top w:val="none" w:sz="0" w:space="0" w:color="auto"/>
        <w:left w:val="none" w:sz="0" w:space="0" w:color="auto"/>
        <w:bottom w:val="none" w:sz="0" w:space="0" w:color="auto"/>
        <w:right w:val="none" w:sz="0" w:space="0" w:color="auto"/>
      </w:divBdr>
    </w:div>
    <w:div w:id="1478103895">
      <w:bodyDiv w:val="1"/>
      <w:marLeft w:val="0"/>
      <w:marRight w:val="0"/>
      <w:marTop w:val="0"/>
      <w:marBottom w:val="0"/>
      <w:divBdr>
        <w:top w:val="none" w:sz="0" w:space="0" w:color="auto"/>
        <w:left w:val="none" w:sz="0" w:space="0" w:color="auto"/>
        <w:bottom w:val="none" w:sz="0" w:space="0" w:color="auto"/>
        <w:right w:val="none" w:sz="0" w:space="0" w:color="auto"/>
      </w:divBdr>
    </w:div>
    <w:div w:id="1873494990">
      <w:bodyDiv w:val="1"/>
      <w:marLeft w:val="0"/>
      <w:marRight w:val="0"/>
      <w:marTop w:val="0"/>
      <w:marBottom w:val="0"/>
      <w:divBdr>
        <w:top w:val="none" w:sz="0" w:space="0" w:color="auto"/>
        <w:left w:val="none" w:sz="0" w:space="0" w:color="auto"/>
        <w:bottom w:val="none" w:sz="0" w:space="0" w:color="auto"/>
        <w:right w:val="none" w:sz="0" w:space="0" w:color="auto"/>
      </w:divBdr>
    </w:div>
    <w:div w:id="19488533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jpeg"/><Relationship Id="rId26" Type="http://schemas.openxmlformats.org/officeDocument/2006/relationships/image" Target="media/image15.jpeg"/><Relationship Id="rId39" Type="http://schemas.openxmlformats.org/officeDocument/2006/relationships/footer" Target="footer6.xml"/><Relationship Id="rId21" Type="http://schemas.openxmlformats.org/officeDocument/2006/relationships/image" Target="media/image10.jpeg"/><Relationship Id="rId34" Type="http://schemas.openxmlformats.org/officeDocument/2006/relationships/image" Target="media/image21.jpeg"/><Relationship Id="rId42" Type="http://schemas.openxmlformats.org/officeDocument/2006/relationships/image" Target="media/image28.jpeg"/><Relationship Id="rId47" Type="http://schemas.openxmlformats.org/officeDocument/2006/relationships/image" Target="media/image31.jpeg"/><Relationship Id="rId50" Type="http://schemas.openxmlformats.org/officeDocument/2006/relationships/image" Target="media/image34.jpeg"/><Relationship Id="rId55" Type="http://schemas.openxmlformats.org/officeDocument/2006/relationships/footer" Target="footer10.xml"/><Relationship Id="rId63" Type="http://schemas.openxmlformats.org/officeDocument/2006/relationships/image" Target="media/image44.jpg"/><Relationship Id="rId68" Type="http://schemas.openxmlformats.org/officeDocument/2006/relationships/image" Target="media/image49.png"/><Relationship Id="rId76" Type="http://schemas.openxmlformats.org/officeDocument/2006/relationships/image" Target="media/image57.png"/><Relationship Id="rId7" Type="http://schemas.openxmlformats.org/officeDocument/2006/relationships/footnotes" Target="footnotes.xml"/><Relationship Id="rId71" Type="http://schemas.openxmlformats.org/officeDocument/2006/relationships/image" Target="media/image52.jpg"/><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jpeg"/><Relationship Id="rId11" Type="http://schemas.openxmlformats.org/officeDocument/2006/relationships/image" Target="media/image2.jpeg"/><Relationship Id="rId24" Type="http://schemas.openxmlformats.org/officeDocument/2006/relationships/image" Target="media/image13.jpeg"/><Relationship Id="rId32" Type="http://schemas.openxmlformats.org/officeDocument/2006/relationships/footer" Target="footer5.xml"/><Relationship Id="rId37" Type="http://schemas.openxmlformats.org/officeDocument/2006/relationships/image" Target="media/image24.jpeg"/><Relationship Id="rId40" Type="http://schemas.openxmlformats.org/officeDocument/2006/relationships/image" Target="media/image26.jpeg"/><Relationship Id="rId45" Type="http://schemas.openxmlformats.org/officeDocument/2006/relationships/footer" Target="footer8.xml"/><Relationship Id="rId53" Type="http://schemas.openxmlformats.org/officeDocument/2006/relationships/image" Target="media/image36.jpeg"/><Relationship Id="rId58" Type="http://schemas.openxmlformats.org/officeDocument/2006/relationships/image" Target="media/image40.jpeg"/><Relationship Id="rId66" Type="http://schemas.openxmlformats.org/officeDocument/2006/relationships/image" Target="media/image47.png"/><Relationship Id="rId74" Type="http://schemas.openxmlformats.org/officeDocument/2006/relationships/image" Target="media/image55.jpg"/><Relationship Id="rId79"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2.jpg"/><Relationship Id="rId10" Type="http://schemas.openxmlformats.org/officeDocument/2006/relationships/footer" Target="footer1.xml"/><Relationship Id="rId19" Type="http://schemas.openxmlformats.org/officeDocument/2006/relationships/image" Target="media/image8.jpg"/><Relationship Id="rId31" Type="http://schemas.openxmlformats.org/officeDocument/2006/relationships/image" Target="media/image19.jpeg"/><Relationship Id="rId44" Type="http://schemas.openxmlformats.org/officeDocument/2006/relationships/image" Target="media/image29.jpeg"/><Relationship Id="rId52" Type="http://schemas.openxmlformats.org/officeDocument/2006/relationships/footer" Target="footer9.xml"/><Relationship Id="rId60" Type="http://schemas.openxmlformats.org/officeDocument/2006/relationships/image" Target="media/image41.jpg"/><Relationship Id="rId65" Type="http://schemas.openxmlformats.org/officeDocument/2006/relationships/image" Target="media/image46.png"/><Relationship Id="rId73" Type="http://schemas.openxmlformats.org/officeDocument/2006/relationships/image" Target="media/image54.jpg"/><Relationship Id="rId78"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3.xml"/><Relationship Id="rId22" Type="http://schemas.openxmlformats.org/officeDocument/2006/relationships/image" Target="media/image11.jp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image" Target="media/image22.jpeg"/><Relationship Id="rId43" Type="http://schemas.openxmlformats.org/officeDocument/2006/relationships/footer" Target="footer7.xml"/><Relationship Id="rId48" Type="http://schemas.openxmlformats.org/officeDocument/2006/relationships/image" Target="media/image32.jpeg"/><Relationship Id="rId56" Type="http://schemas.openxmlformats.org/officeDocument/2006/relationships/image" Target="media/image38.jpe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12.xml"/><Relationship Id="rId8" Type="http://schemas.openxmlformats.org/officeDocument/2006/relationships/endnotes" Target="endnotes.xml"/><Relationship Id="rId51" Type="http://schemas.openxmlformats.org/officeDocument/2006/relationships/image" Target="media/image35.jpeg"/><Relationship Id="rId72" Type="http://schemas.openxmlformats.org/officeDocument/2006/relationships/image" Target="media/image53.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0.jpeg"/><Relationship Id="rId59" Type="http://schemas.openxmlformats.org/officeDocument/2006/relationships/footer" Target="footer11.xml"/><Relationship Id="rId67" Type="http://schemas.openxmlformats.org/officeDocument/2006/relationships/image" Target="media/image48.png"/><Relationship Id="rId20" Type="http://schemas.openxmlformats.org/officeDocument/2006/relationships/image" Target="media/image9.jpeg"/><Relationship Id="rId41" Type="http://schemas.openxmlformats.org/officeDocument/2006/relationships/image" Target="media/image27.jpeg"/><Relationship Id="rId54" Type="http://schemas.openxmlformats.org/officeDocument/2006/relationships/image" Target="media/image37.jpeg"/><Relationship Id="rId62" Type="http://schemas.openxmlformats.org/officeDocument/2006/relationships/image" Target="media/image43.jpg"/><Relationship Id="rId70" Type="http://schemas.openxmlformats.org/officeDocument/2006/relationships/image" Target="media/image51.png"/><Relationship Id="rId75" Type="http://schemas.openxmlformats.org/officeDocument/2006/relationships/image" Target="media/image56.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footer" Target="footer4.xml"/><Relationship Id="rId36" Type="http://schemas.openxmlformats.org/officeDocument/2006/relationships/image" Target="media/image23.jpeg"/><Relationship Id="rId49" Type="http://schemas.openxmlformats.org/officeDocument/2006/relationships/image" Target="media/image33.jpeg"/><Relationship Id="rId57"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AC501C-120E-4068-942F-68DFF0ADA9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3837</Words>
  <Characters>21877</Characters>
  <Application>Microsoft Office Word</Application>
  <DocSecurity>0</DocSecurity>
  <Lines>182</Lines>
  <Paragraphs>51</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
  <LinksUpToDate>false</LinksUpToDate>
  <CharactersWithSpaces>25663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SONY</cp:lastModifiedBy>
  <cp:revision>2</cp:revision>
  <dcterms:created xsi:type="dcterms:W3CDTF">2014-07-06T17:39:00Z</dcterms:created>
  <dcterms:modified xsi:type="dcterms:W3CDTF">2014-07-06T17:39:00Z</dcterms:modified>
</cp:coreProperties>
</file>