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rsidR="00D97D55" w:rsidRPr="00392646" w:rsidRDefault="00D97D55" w:rsidP="00D97D55">
      <w:pPr>
        <w:widowControl w:val="0"/>
        <w:jc w:val="center"/>
        <w:rPr>
          <w:rFonts w:ascii="Times New Roman" w:hAnsi="Times New Roman" w:cs="Times New Roman"/>
          <w:bCs/>
          <w:color w:val="auto"/>
          <w:sz w:val="56"/>
          <w:szCs w:val="56"/>
        </w:rPr>
      </w:pPr>
    </w:p>
    <w:p w:rsidR="00D97D55" w:rsidRPr="00392646" w:rsidRDefault="00D97D55" w:rsidP="00D97D55">
      <w:pPr>
        <w:widowControl w:val="0"/>
        <w:jc w:val="center"/>
        <w:rPr>
          <w:rFonts w:ascii="Times New Roman" w:hAnsi="Times New Roman" w:cs="Times New Roman"/>
          <w:bCs/>
          <w:color w:val="auto"/>
          <w:sz w:val="56"/>
          <w:szCs w:val="56"/>
        </w:rPr>
      </w:pPr>
    </w:p>
    <w:p w:rsidR="00D97D55" w:rsidRPr="00392646" w:rsidRDefault="00D97D55" w:rsidP="00D97D55">
      <w:pPr>
        <w:widowControl w:val="0"/>
        <w:jc w:val="center"/>
        <w:rPr>
          <w:rFonts w:ascii="Times New Roman" w:hAnsi="Times New Roman" w:cs="Times New Roman"/>
          <w:bCs/>
          <w:color w:val="auto"/>
          <w:sz w:val="56"/>
          <w:szCs w:val="56"/>
        </w:rPr>
      </w:pPr>
    </w:p>
    <w:p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Kanokwan Maneerat</w:t>
      </w:r>
      <w:r w:rsidRPr="00392646">
        <w:rPr>
          <w:rFonts w:ascii="Times New Roman" w:hAnsi="Times New Roman" w:cs="Times New Roman"/>
          <w:b/>
          <w:color w:val="auto"/>
          <w:sz w:val="32"/>
          <w:szCs w:val="32"/>
        </w:rPr>
        <w:tab/>
        <w:t>542115002</w:t>
      </w:r>
    </w:p>
    <w:p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Worapun Wongkium      542115055</w:t>
      </w: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rsidR="001D13C3" w:rsidRPr="00392646" w:rsidRDefault="001D13C3">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392646" w:rsidTr="00320DB1">
        <w:trPr>
          <w:trHeight w:val="1358"/>
          <w:jc w:val="center"/>
        </w:trPr>
        <w:tc>
          <w:tcPr>
            <w:tcW w:w="2378"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rsidTr="00320DB1">
        <w:trPr>
          <w:trHeight w:val="1358"/>
          <w:jc w:val="center"/>
        </w:trPr>
        <w:tc>
          <w:tcPr>
            <w:tcW w:w="2378" w:type="dxa"/>
            <w:shd w:val="clear" w:color="auto" w:fill="auto"/>
            <w:vAlign w:val="center"/>
          </w:tcPr>
          <w:p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rsidTr="00320DB1">
        <w:trPr>
          <w:trHeight w:val="453"/>
          <w:jc w:val="center"/>
        </w:trPr>
        <w:tc>
          <w:tcPr>
            <w:tcW w:w="2378"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0.2</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rsidTr="00320DB1">
        <w:trPr>
          <w:trHeight w:val="453"/>
          <w:jc w:val="center"/>
        </w:trPr>
        <w:tc>
          <w:tcPr>
            <w:tcW w:w="2378"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0.3</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rsidTr="00320DB1">
        <w:trPr>
          <w:trHeight w:val="453"/>
          <w:jc w:val="center"/>
        </w:trPr>
        <w:tc>
          <w:tcPr>
            <w:tcW w:w="2378"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0.4</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rsidTr="008C4F59">
        <w:trPr>
          <w:trHeight w:val="427"/>
          <w:jc w:val="center"/>
        </w:trPr>
        <w:tc>
          <w:tcPr>
            <w:tcW w:w="2378" w:type="dxa"/>
            <w:shd w:val="clear" w:color="auto" w:fill="auto"/>
            <w:vAlign w:val="center"/>
          </w:tcPr>
          <w:p w:rsidR="00E45868" w:rsidRPr="00392646" w:rsidRDefault="00E45868" w:rsidP="008C4F59">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0.5</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5D0324" w:rsidRPr="00392646" w:rsidTr="008C4F59">
        <w:trPr>
          <w:trHeight w:val="427"/>
          <w:jc w:val="center"/>
        </w:trPr>
        <w:tc>
          <w:tcPr>
            <w:tcW w:w="2378" w:type="dxa"/>
            <w:shd w:val="clear" w:color="auto" w:fill="auto"/>
            <w:vAlign w:val="center"/>
          </w:tcPr>
          <w:p w:rsidR="005D0324" w:rsidRPr="00E45868" w:rsidRDefault="005D0324"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0.6</w:t>
            </w:r>
          </w:p>
        </w:tc>
        <w:tc>
          <w:tcPr>
            <w:tcW w:w="2137" w:type="dxa"/>
            <w:shd w:val="clear" w:color="auto" w:fill="auto"/>
            <w:vAlign w:val="center"/>
          </w:tcPr>
          <w:p w:rsidR="005D0324" w:rsidRPr="00392646" w:rsidRDefault="003748C7"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 all document</w:t>
            </w:r>
          </w:p>
        </w:tc>
        <w:tc>
          <w:tcPr>
            <w:tcW w:w="1056"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8C4F59" w:rsidRPr="00392646" w:rsidTr="008C4F59">
        <w:trPr>
          <w:trHeight w:val="427"/>
          <w:jc w:val="center"/>
        </w:trPr>
        <w:tc>
          <w:tcPr>
            <w:tcW w:w="2378" w:type="dxa"/>
            <w:shd w:val="clear" w:color="auto" w:fill="auto"/>
            <w:vAlign w:val="center"/>
          </w:tcPr>
          <w:p w:rsidR="008C4F59" w:rsidRPr="00E45868" w:rsidRDefault="008C4F59"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0.7</w:t>
            </w:r>
          </w:p>
        </w:tc>
        <w:tc>
          <w:tcPr>
            <w:tcW w:w="2137" w:type="dxa"/>
            <w:shd w:val="clear" w:color="auto" w:fill="auto"/>
            <w:vAlign w:val="center"/>
          </w:tcPr>
          <w:p w:rsidR="008C4F59" w:rsidRDefault="008C4F59"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07/15/2014</w:t>
            </w:r>
          </w:p>
        </w:tc>
        <w:tc>
          <w:tcPr>
            <w:tcW w:w="1507"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bl>
    <w:p w:rsidR="00D97D55" w:rsidRPr="00392646" w:rsidRDefault="00D97D55" w:rsidP="00D97D55">
      <w:pPr>
        <w:spacing w:after="160" w:line="259" w:lineRule="auto"/>
        <w:jc w:val="both"/>
        <w:rPr>
          <w:rFonts w:ascii="Times New Roman" w:hAnsi="Times New Roman" w:cs="Times New Roman"/>
          <w:b/>
          <w:color w:val="auto"/>
          <w:sz w:val="24"/>
          <w:szCs w:val="24"/>
        </w:rPr>
      </w:pPr>
    </w:p>
    <w:p w:rsidR="00D97D55" w:rsidRPr="00392646" w:rsidRDefault="00D97D55" w:rsidP="00D97D55">
      <w:pPr>
        <w:spacing w:after="160" w:line="259" w:lineRule="auto"/>
        <w:jc w:val="both"/>
        <w:rPr>
          <w:rFonts w:ascii="Times New Roman" w:hAnsi="Times New Roman" w:cs="Times New Roman"/>
          <w:b/>
          <w:color w:val="auto"/>
          <w:sz w:val="24"/>
          <w:szCs w:val="24"/>
        </w:rPr>
      </w:pPr>
    </w:p>
    <w:p w:rsidR="00D97D55" w:rsidRPr="00392646" w:rsidRDefault="00D97D55">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410472" w:rsidRPr="00392646" w:rsidRDefault="00410472">
      <w:pPr>
        <w:rPr>
          <w:rFonts w:ascii="Times New Roman" w:hAnsi="Times New Roman" w:cs="Times New Roman"/>
          <w:color w:val="auto"/>
        </w:rPr>
      </w:pPr>
    </w:p>
    <w:p w:rsidR="004E3B32" w:rsidRPr="00392646" w:rsidRDefault="004E3B32">
      <w:pPr>
        <w:rPr>
          <w:rFonts w:ascii="Times New Roman" w:hAnsi="Times New Roman" w:cs="Times New Roman"/>
          <w:color w:val="auto"/>
        </w:rPr>
      </w:pPr>
    </w:p>
    <w:p w:rsidR="004E3B32" w:rsidRPr="00392646" w:rsidRDefault="004E3B32">
      <w:pPr>
        <w:rPr>
          <w:rFonts w:ascii="Times New Roman" w:hAnsi="Times New Roman" w:cs="Times New Roman"/>
          <w:color w:val="auto"/>
        </w:rPr>
      </w:pPr>
    </w:p>
    <w:p w:rsidR="004E3B32" w:rsidRPr="00392646" w:rsidRDefault="004E3B32">
      <w:pPr>
        <w:rPr>
          <w:rFonts w:ascii="Times New Roman" w:hAnsi="Times New Roman" w:cs="Times New Roman"/>
          <w:color w:val="auto"/>
        </w:rPr>
      </w:pPr>
    </w:p>
    <w:p w:rsidR="00410472" w:rsidRPr="00392646" w:rsidRDefault="00410472">
      <w:pPr>
        <w:rPr>
          <w:rFonts w:ascii="Times New Roman" w:hAnsi="Times New Roman" w:cs="Times New Roman"/>
          <w:color w:val="auto"/>
        </w:rPr>
      </w:pPr>
    </w:p>
    <w:p w:rsidR="00410472" w:rsidRPr="00392646" w:rsidRDefault="00410472">
      <w:pPr>
        <w:rPr>
          <w:rFonts w:ascii="Times New Roman" w:hAnsi="Times New Roman" w:cs="Times New Roman"/>
          <w:color w:val="auto"/>
        </w:rPr>
      </w:pPr>
    </w:p>
    <w:sdt>
      <w:sdtPr>
        <w:rPr>
          <w:rFonts w:ascii="Times New Roman" w:eastAsia="Arial" w:hAnsi="Times New Roman" w:cs="Times New Roman"/>
          <w:b w:val="0"/>
          <w:bCs w:val="0"/>
          <w:color w:val="000000"/>
          <w:sz w:val="22"/>
          <w:lang w:eastAsia="en-US" w:bidi="th-TH"/>
        </w:rPr>
        <w:id w:val="-53162902"/>
        <w:docPartObj>
          <w:docPartGallery w:val="Table of Contents"/>
          <w:docPartUnique/>
        </w:docPartObj>
      </w:sdtPr>
      <w:sdtEndPr>
        <w:rPr>
          <w:noProof/>
        </w:rPr>
      </w:sdtEndPr>
      <w:sdtContent>
        <w:p w:rsidR="0034109B" w:rsidRPr="00392646" w:rsidRDefault="0034109B">
          <w:pPr>
            <w:pStyle w:val="TOCHeading"/>
            <w:rPr>
              <w:rFonts w:ascii="Times New Roman" w:hAnsi="Times New Roman" w:cs="Times New Roman"/>
              <w:color w:val="auto"/>
              <w:sz w:val="36"/>
              <w:szCs w:val="36"/>
            </w:rPr>
          </w:pPr>
          <w:r w:rsidRPr="00392646">
            <w:rPr>
              <w:rFonts w:ascii="Times New Roman" w:hAnsi="Times New Roman" w:cs="Times New Roman"/>
              <w:color w:val="auto"/>
              <w:sz w:val="36"/>
              <w:szCs w:val="36"/>
            </w:rPr>
            <w:t>Table of Contents</w:t>
          </w:r>
        </w:p>
        <w:p w:rsidR="00F40BF2" w:rsidRPr="00392646" w:rsidRDefault="00924D0D">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hAnsi="Times New Roman" w:cs="Times New Roman"/>
              <w:b w:val="0"/>
              <w:sz w:val="24"/>
              <w:szCs w:val="24"/>
            </w:rPr>
            <w:fldChar w:fldCharType="begin"/>
          </w:r>
          <w:r w:rsidR="0034109B" w:rsidRPr="00392646">
            <w:rPr>
              <w:rFonts w:ascii="Times New Roman" w:hAnsi="Times New Roman" w:cs="Times New Roman"/>
              <w:b w:val="0"/>
              <w:sz w:val="24"/>
              <w:szCs w:val="24"/>
            </w:rPr>
            <w:instrText xml:space="preserve"> TOC \o "1-3" </w:instrText>
          </w:r>
          <w:r w:rsidRPr="00392646">
            <w:rPr>
              <w:rFonts w:ascii="Times New Roman" w:hAnsi="Times New Roman" w:cs="Times New Roman"/>
              <w:b w:val="0"/>
              <w:sz w:val="24"/>
              <w:szCs w:val="24"/>
            </w:rPr>
            <w:fldChar w:fldCharType="separate"/>
          </w:r>
          <w:r w:rsidR="00F40BF2" w:rsidRPr="00392646">
            <w:rPr>
              <w:rFonts w:ascii="Times New Roman" w:hAnsi="Times New Roman" w:cs="Times New Roman"/>
              <w:noProof/>
            </w:rPr>
            <w:t>Chapter One: Introduction</w:t>
          </w:r>
          <w:r w:rsidR="00F40BF2" w:rsidRPr="00392646">
            <w:rPr>
              <w:rFonts w:ascii="Times New Roman" w:hAnsi="Times New Roman" w:cs="Times New Roman"/>
              <w:noProof/>
            </w:rPr>
            <w:tab/>
          </w:r>
          <w:r w:rsidRPr="00392646">
            <w:rPr>
              <w:rFonts w:ascii="Times New Roman" w:hAnsi="Times New Roman" w:cs="Times New Roman"/>
              <w:noProof/>
            </w:rPr>
            <w:fldChar w:fldCharType="begin"/>
          </w:r>
          <w:r w:rsidR="00F40BF2" w:rsidRPr="00392646">
            <w:rPr>
              <w:rFonts w:ascii="Times New Roman" w:hAnsi="Times New Roman" w:cs="Times New Roman"/>
              <w:noProof/>
            </w:rPr>
            <w:instrText xml:space="preserve"> PAGEREF _Toc265837726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008625CE">
            <w:rPr>
              <w:rFonts w:ascii="Times New Roman" w:hAnsi="Times New Roman" w:cs="Times New Roman"/>
              <w:noProof/>
            </w:rPr>
            <w:t>4</w:t>
          </w:r>
          <w:r w:rsidRPr="00392646">
            <w:rPr>
              <w:rFonts w:ascii="Times New Roman" w:hAnsi="Times New Roman" w:cs="Times New Roman"/>
              <w:noProof/>
            </w:rPr>
            <w:fldChar w:fldCharType="end"/>
          </w:r>
        </w:p>
        <w:p w:rsidR="00F40BF2" w:rsidRPr="00392646" w:rsidRDefault="00F40BF2">
          <w:pPr>
            <w:pStyle w:val="TOC2"/>
            <w:tabs>
              <w:tab w:val="left" w:pos="625"/>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rPr>
            <w:t>1.</w:t>
          </w:r>
          <w:r w:rsidRPr="00392646">
            <w:rPr>
              <w:rFonts w:ascii="Times New Roman" w:eastAsiaTheme="minorEastAsia" w:hAnsi="Times New Roman" w:cs="Times New Roman"/>
              <w:i w:val="0"/>
              <w:noProof/>
              <w:color w:val="auto"/>
              <w:sz w:val="24"/>
              <w:szCs w:val="24"/>
              <w:lang w:eastAsia="ja-JP" w:bidi="ar-SA"/>
            </w:rPr>
            <w:tab/>
          </w:r>
          <w:r w:rsidRPr="00392646">
            <w:rPr>
              <w:rFonts w:ascii="Times New Roman" w:hAnsi="Times New Roman" w:cs="Times New Roman"/>
              <w:noProof/>
              <w:color w:val="auto"/>
            </w:rPr>
            <w:t>Introduction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_Toc265837727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4</w:t>
          </w:r>
          <w:r w:rsidR="00924D0D" w:rsidRPr="00392646">
            <w:rPr>
              <w:rFonts w:ascii="Times New Roman" w:hAnsi="Times New Roman" w:cs="Times New Roman"/>
              <w:noProof/>
            </w:rPr>
            <w:fldChar w:fldCharType="end"/>
          </w:r>
        </w:p>
        <w:p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1.1 Objectives</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_Toc265837728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Times New Roman"/>
            </w:rPr>
            <w:t>4</w:t>
          </w:r>
          <w:r w:rsidR="00924D0D" w:rsidRPr="00392646">
            <w:rPr>
              <w:rFonts w:ascii="Times New Roman" w:hAnsi="Times New Roman" w:cs="Times New Roman"/>
            </w:rPr>
            <w:fldChar w:fldCharType="end"/>
          </w:r>
        </w:p>
        <w:p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1.2 Project Scope</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_Toc265837729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Angsana New" w:hint="cs"/>
              <w:b/>
              <w:bCs/>
              <w:cs/>
              <w:lang w:bidi="th-TH"/>
            </w:rPr>
            <w:t>ผิดพลาด! ไม่ได้กำหนดที่คั่นหน้า</w:t>
          </w:r>
          <w:r w:rsidR="00924D0D" w:rsidRPr="00392646">
            <w:rPr>
              <w:rFonts w:ascii="Times New Roman" w:hAnsi="Times New Roman" w:cs="Times New Roman"/>
            </w:rPr>
            <w:fldChar w:fldCharType="end"/>
          </w:r>
        </w:p>
        <w:p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Two: Overall Description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_Toc265837730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7</w:t>
          </w:r>
          <w:r w:rsidR="00924D0D" w:rsidRPr="00392646">
            <w:rPr>
              <w:rFonts w:ascii="Times New Roman" w:hAnsi="Times New Roman" w:cs="Times New Roman"/>
              <w:noProof/>
            </w:rPr>
            <w:fldChar w:fldCharType="end"/>
          </w:r>
        </w:p>
        <w:p w:rsidR="00F40BF2" w:rsidRPr="00392646" w:rsidRDefault="00F40BF2">
          <w:pPr>
            <w:pStyle w:val="TOC2"/>
            <w:tabs>
              <w:tab w:val="left" w:pos="625"/>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2.</w:t>
          </w:r>
          <w:r w:rsidRPr="00392646">
            <w:rPr>
              <w:rFonts w:ascii="Times New Roman" w:eastAsiaTheme="minorEastAsia" w:hAnsi="Times New Roman" w:cs="Times New Roman"/>
              <w:i w:val="0"/>
              <w:noProof/>
              <w:color w:val="auto"/>
              <w:sz w:val="24"/>
              <w:szCs w:val="24"/>
              <w:lang w:eastAsia="ja-JP" w:bidi="ar-SA"/>
            </w:rPr>
            <w:tab/>
          </w:r>
          <w:r w:rsidRPr="00392646">
            <w:rPr>
              <w:rFonts w:ascii="Times New Roman" w:hAnsi="Times New Roman" w:cs="Times New Roman"/>
              <w:noProof/>
              <w:color w:val="auto"/>
              <w:lang w:bidi="ar-SA"/>
            </w:rPr>
            <w:t>Overall Description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_Toc265837731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7</w:t>
          </w:r>
          <w:r w:rsidR="00924D0D" w:rsidRPr="00392646">
            <w:rPr>
              <w:rFonts w:ascii="Times New Roman" w:hAnsi="Times New Roman" w:cs="Times New Roman"/>
              <w:noProof/>
            </w:rPr>
            <w:fldChar w:fldCharType="end"/>
          </w:r>
        </w:p>
        <w:p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2.1 Product Perspective</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_Toc265837732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Times New Roman"/>
            </w:rPr>
            <w:t>7</w:t>
          </w:r>
          <w:r w:rsidR="00924D0D" w:rsidRPr="00392646">
            <w:rPr>
              <w:rFonts w:ascii="Times New Roman" w:hAnsi="Times New Roman" w:cs="Times New Roman"/>
            </w:rPr>
            <w:fldChar w:fldCharType="end"/>
          </w:r>
        </w:p>
        <w:p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2.2 Product Features</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_Toc265837733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Times New Roman"/>
            </w:rPr>
            <w:t>7</w:t>
          </w:r>
          <w:r w:rsidR="00924D0D" w:rsidRPr="00392646">
            <w:rPr>
              <w:rFonts w:ascii="Times New Roman" w:hAnsi="Times New Roman" w:cs="Times New Roman"/>
            </w:rPr>
            <w:fldChar w:fldCharType="end"/>
          </w:r>
        </w:p>
        <w:p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2.3 Design and Implementation Constraints</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_Toc265837734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Times New Roman"/>
            </w:rPr>
            <w:t>7</w:t>
          </w:r>
          <w:r w:rsidR="00924D0D" w:rsidRPr="00392646">
            <w:rPr>
              <w:rFonts w:ascii="Times New Roman" w:hAnsi="Times New Roman" w:cs="Times New Roman"/>
            </w:rPr>
            <w:fldChar w:fldCharType="end"/>
          </w:r>
        </w:p>
        <w:p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Three: System Architecture</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_Toc265837735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8</w:t>
          </w:r>
          <w:r w:rsidR="00924D0D" w:rsidRPr="00392646">
            <w:rPr>
              <w:rFonts w:ascii="Times New Roman" w:hAnsi="Times New Roman" w:cs="Times New Roman"/>
              <w:noProof/>
            </w:rPr>
            <w:fldChar w:fldCharType="end"/>
          </w:r>
        </w:p>
        <w:p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3. System Architecture</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_Toc265837736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8</w:t>
          </w:r>
          <w:r w:rsidR="00924D0D" w:rsidRPr="00392646">
            <w:rPr>
              <w:rFonts w:ascii="Times New Roman" w:hAnsi="Times New Roman" w:cs="Times New Roman"/>
              <w:noProof/>
            </w:rPr>
            <w:fldChar w:fldCharType="end"/>
          </w:r>
        </w:p>
        <w:p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Four: Detail Design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_Toc265837737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10</w:t>
          </w:r>
          <w:r w:rsidR="00924D0D" w:rsidRPr="00392646">
            <w:rPr>
              <w:rFonts w:ascii="Times New Roman" w:hAnsi="Times New Roman" w:cs="Times New Roman"/>
              <w:noProof/>
            </w:rPr>
            <w:fldChar w:fldCharType="end"/>
          </w:r>
        </w:p>
        <w:p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4. Detail Design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_Toc265837738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10</w:t>
          </w:r>
          <w:r w:rsidR="00924D0D" w:rsidRPr="00392646">
            <w:rPr>
              <w:rFonts w:ascii="Times New Roman" w:hAnsi="Times New Roman" w:cs="Times New Roman"/>
              <w:noProof/>
            </w:rPr>
            <w:fldChar w:fldCharType="end"/>
          </w:r>
        </w:p>
        <w:p w:rsidR="00F40BF2" w:rsidRPr="00392646" w:rsidRDefault="00F40BF2" w:rsidP="00392646">
          <w:pPr>
            <w:pStyle w:val="TOC3"/>
            <w:rPr>
              <w:rFonts w:ascii="Times New Roman" w:eastAsiaTheme="minorEastAsia" w:hAnsi="Times New Roman" w:cs="Times New Roman"/>
              <w:sz w:val="20"/>
              <w:szCs w:val="20"/>
              <w:lang w:eastAsia="ja-JP"/>
            </w:rPr>
          </w:pPr>
          <w:r w:rsidRPr="00392646">
            <w:rPr>
              <w:rFonts w:ascii="Times New Roman" w:hAnsi="Times New Roman" w:cs="Times New Roman"/>
            </w:rPr>
            <w:t>4.1 Class diagram</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_Toc265837739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Times New Roman"/>
            </w:rPr>
            <w:t>10</w:t>
          </w:r>
          <w:r w:rsidR="00924D0D" w:rsidRPr="00392646">
            <w:rPr>
              <w:rFonts w:ascii="Times New Roman" w:hAnsi="Times New Roman" w:cs="Times New Roman"/>
            </w:rPr>
            <w:fldChar w:fldCharType="end"/>
          </w:r>
        </w:p>
        <w:p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Five: Sequence Diagram</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_Toc265837740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27</w:t>
          </w:r>
          <w:r w:rsidR="00924D0D" w:rsidRPr="00392646">
            <w:rPr>
              <w:rFonts w:ascii="Times New Roman" w:hAnsi="Times New Roman" w:cs="Times New Roman"/>
              <w:noProof/>
            </w:rPr>
            <w:fldChar w:fldCharType="end"/>
          </w:r>
        </w:p>
        <w:p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5. Sequence Diagram</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_Toc265837741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27</w:t>
          </w:r>
          <w:r w:rsidR="00924D0D" w:rsidRPr="00392646">
            <w:rPr>
              <w:rFonts w:ascii="Times New Roman" w:hAnsi="Times New Roman" w:cs="Times New Roman"/>
              <w:noProof/>
            </w:rPr>
            <w:fldChar w:fldCharType="end"/>
          </w:r>
        </w:p>
        <w:p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Six: User Interface Design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_Toc265837742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48</w:t>
          </w:r>
          <w:r w:rsidR="00924D0D" w:rsidRPr="00392646">
            <w:rPr>
              <w:rFonts w:ascii="Times New Roman" w:hAnsi="Times New Roman" w:cs="Times New Roman"/>
              <w:noProof/>
            </w:rPr>
            <w:fldChar w:fldCharType="end"/>
          </w:r>
        </w:p>
        <w:p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 xml:space="preserve">6. </w:t>
          </w:r>
          <w:r w:rsidRPr="00392646">
            <w:rPr>
              <w:rFonts w:ascii="Times New Roman" w:eastAsiaTheme="minorHAnsi" w:hAnsi="Times New Roman" w:cs="Times New Roman"/>
              <w:noProof/>
              <w:color w:val="auto"/>
              <w:lang w:bidi="ar-SA"/>
            </w:rPr>
            <w:t>User Interface Design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_Toc265837743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49</w:t>
          </w:r>
          <w:r w:rsidR="00924D0D" w:rsidRPr="00392646">
            <w:rPr>
              <w:rFonts w:ascii="Times New Roman" w:hAnsi="Times New Roman" w:cs="Times New Roman"/>
              <w:noProof/>
            </w:rPr>
            <w:fldChar w:fldCharType="end"/>
          </w:r>
        </w:p>
        <w:p w:rsidR="0034109B" w:rsidRPr="00392646" w:rsidRDefault="00924D0D">
          <w:pPr>
            <w:rPr>
              <w:rFonts w:ascii="Times New Roman" w:hAnsi="Times New Roman" w:cs="Times New Roman"/>
            </w:rPr>
          </w:pPr>
          <w:r w:rsidRPr="00392646">
            <w:rPr>
              <w:rFonts w:ascii="Times New Roman" w:hAnsi="Times New Roman" w:cs="Times New Roman"/>
              <w:b/>
              <w:sz w:val="24"/>
              <w:szCs w:val="24"/>
            </w:rPr>
            <w:fldChar w:fldCharType="end"/>
          </w:r>
        </w:p>
      </w:sdtContent>
    </w:sdt>
    <w:p w:rsidR="00D57804" w:rsidRPr="00392646" w:rsidRDefault="00D57804">
      <w:pPr>
        <w:rPr>
          <w:rFonts w:ascii="Times New Roman" w:hAnsi="Times New Roman" w:cs="Times New Roman"/>
          <w:b/>
          <w:bCs/>
          <w:color w:val="auto"/>
          <w:sz w:val="28"/>
          <w:szCs w:val="36"/>
        </w:rPr>
      </w:pPr>
    </w:p>
    <w:p w:rsidR="00D57804" w:rsidRPr="00392646" w:rsidRDefault="00D57804">
      <w:pPr>
        <w:rPr>
          <w:rFonts w:ascii="Times New Roman" w:hAnsi="Times New Roman" w:cs="Times New Roman"/>
          <w:b/>
          <w:bCs/>
          <w:color w:val="auto"/>
          <w:sz w:val="28"/>
          <w:szCs w:val="36"/>
        </w:rPr>
      </w:pPr>
    </w:p>
    <w:p w:rsidR="00101E59" w:rsidRPr="00392646" w:rsidRDefault="00101E59" w:rsidP="00C20422">
      <w:pPr>
        <w:pStyle w:val="Heading1"/>
        <w:rPr>
          <w:rFonts w:ascii="Times New Roman" w:eastAsia="Arial" w:hAnsi="Times New Roman" w:cs="Times New Roman"/>
          <w:kern w:val="0"/>
          <w:sz w:val="28"/>
          <w:szCs w:val="36"/>
        </w:rPr>
      </w:pPr>
    </w:p>
    <w:p w:rsidR="00E8141A" w:rsidRPr="00392646" w:rsidRDefault="00E8141A" w:rsidP="00C20422">
      <w:pPr>
        <w:pStyle w:val="Heading1"/>
        <w:rPr>
          <w:rFonts w:ascii="Times New Roman" w:hAnsi="Times New Roman" w:cs="Times New Roman"/>
          <w:sz w:val="36"/>
          <w:szCs w:val="44"/>
        </w:rPr>
      </w:pPr>
    </w:p>
    <w:p w:rsidR="00E8141A" w:rsidRPr="00392646" w:rsidRDefault="00E8141A" w:rsidP="00C20422">
      <w:pPr>
        <w:pStyle w:val="Heading1"/>
        <w:rPr>
          <w:rFonts w:ascii="Times New Roman" w:hAnsi="Times New Roman" w:cs="Times New Roman"/>
          <w:sz w:val="36"/>
          <w:szCs w:val="44"/>
        </w:rPr>
      </w:pPr>
    </w:p>
    <w:p w:rsidR="00E8141A" w:rsidRPr="00392646" w:rsidRDefault="00E8141A" w:rsidP="00C20422">
      <w:pPr>
        <w:pStyle w:val="Heading1"/>
        <w:rPr>
          <w:rFonts w:ascii="Times New Roman" w:hAnsi="Times New Roman" w:cs="Times New Roman"/>
          <w:sz w:val="36"/>
          <w:szCs w:val="44"/>
        </w:rPr>
      </w:pPr>
    </w:p>
    <w:p w:rsidR="00E8141A" w:rsidRPr="00392646" w:rsidRDefault="00E8141A" w:rsidP="00C20422">
      <w:pPr>
        <w:pStyle w:val="Heading1"/>
        <w:rPr>
          <w:rFonts w:ascii="Times New Roman" w:hAnsi="Times New Roman" w:cs="Times New Roman"/>
          <w:sz w:val="36"/>
          <w:szCs w:val="44"/>
        </w:rPr>
      </w:pPr>
    </w:p>
    <w:p w:rsidR="00E8141A" w:rsidRPr="00392646" w:rsidRDefault="00E8141A" w:rsidP="00C20422">
      <w:pPr>
        <w:pStyle w:val="Heading1"/>
        <w:rPr>
          <w:rFonts w:ascii="Times New Roman" w:hAnsi="Times New Roman" w:cs="Times New Roman"/>
          <w:sz w:val="36"/>
          <w:szCs w:val="44"/>
        </w:rPr>
      </w:pPr>
    </w:p>
    <w:p w:rsidR="00E8141A" w:rsidRPr="00392646" w:rsidRDefault="00E8141A" w:rsidP="00C20422">
      <w:pPr>
        <w:pStyle w:val="Heading1"/>
        <w:rPr>
          <w:rFonts w:ascii="Times New Roman" w:hAnsi="Times New Roman" w:cs="Times New Roman"/>
          <w:sz w:val="36"/>
          <w:szCs w:val="44"/>
        </w:rPr>
      </w:pPr>
    </w:p>
    <w:p w:rsidR="00121DA9" w:rsidRDefault="00121DA9" w:rsidP="00C20422">
      <w:pPr>
        <w:pStyle w:val="Heading1"/>
        <w:rPr>
          <w:rFonts w:ascii="Times New Roman" w:hAnsi="Times New Roman" w:cs="Times New Roman"/>
          <w:sz w:val="36"/>
          <w:szCs w:val="44"/>
        </w:rPr>
      </w:pPr>
    </w:p>
    <w:p w:rsidR="00392646" w:rsidRPr="00392646" w:rsidRDefault="00392646" w:rsidP="00C20422">
      <w:pPr>
        <w:pStyle w:val="Heading1"/>
        <w:rPr>
          <w:rFonts w:ascii="Times New Roman" w:hAnsi="Times New Roman" w:cs="Times New Roman"/>
          <w:sz w:val="36"/>
          <w:szCs w:val="44"/>
        </w:rPr>
      </w:pPr>
    </w:p>
    <w:p w:rsidR="000629D1" w:rsidRPr="00392646" w:rsidRDefault="000629D1" w:rsidP="000629D1">
      <w:pPr>
        <w:pStyle w:val="Heading1"/>
        <w:rPr>
          <w:rFonts w:ascii="Times New Roman" w:hAnsi="Times New Roman" w:cs="Times New Roman"/>
          <w:b w:val="0"/>
          <w:bCs w:val="0"/>
          <w:sz w:val="36"/>
          <w:szCs w:val="44"/>
        </w:rPr>
      </w:pPr>
      <w:bookmarkStart w:id="0" w:name="_Toc260001441"/>
      <w:bookmarkStart w:id="1" w:name="_Toc265837726"/>
      <w:r w:rsidRPr="00392646">
        <w:rPr>
          <w:rFonts w:ascii="Times New Roman" w:hAnsi="Times New Roman" w:cs="Times New Roman"/>
          <w:sz w:val="36"/>
          <w:szCs w:val="44"/>
        </w:rPr>
        <w:t>Chapter One: Introduction</w:t>
      </w:r>
      <w:bookmarkEnd w:id="0"/>
      <w:bookmarkEnd w:id="1"/>
    </w:p>
    <w:p w:rsidR="000629D1" w:rsidRPr="00392646" w:rsidRDefault="000629D1" w:rsidP="000629D1">
      <w:pPr>
        <w:pStyle w:val="Heading2"/>
        <w:numPr>
          <w:ilvl w:val="0"/>
          <w:numId w:val="27"/>
        </w:numPr>
        <w:rPr>
          <w:rFonts w:ascii="Times New Roman" w:hAnsi="Times New Roman" w:cs="Times New Roman"/>
          <w:color w:val="auto"/>
          <w:sz w:val="32"/>
          <w:szCs w:val="32"/>
        </w:rPr>
      </w:pPr>
      <w:bookmarkStart w:id="2" w:name="_Toc260001442"/>
      <w:bookmarkStart w:id="3" w:name="_Toc265837727"/>
      <w:r w:rsidRPr="00392646">
        <w:rPr>
          <w:rFonts w:ascii="Times New Roman" w:hAnsi="Times New Roman" w:cs="Times New Roman"/>
          <w:color w:val="auto"/>
          <w:sz w:val="32"/>
          <w:szCs w:val="32"/>
        </w:rPr>
        <w:t>Introduction</w:t>
      </w:r>
      <w:bookmarkEnd w:id="2"/>
      <w:bookmarkEnd w:id="3"/>
    </w:p>
    <w:p w:rsidR="000629D1" w:rsidRPr="00392646" w:rsidRDefault="000629D1" w:rsidP="000629D1">
      <w:pPr>
        <w:pStyle w:val="Heading3"/>
        <w:ind w:firstLine="720"/>
        <w:rPr>
          <w:rFonts w:ascii="Times New Roman" w:hAnsi="Times New Roman" w:cs="Times New Roman"/>
          <w:color w:val="auto"/>
          <w:sz w:val="28"/>
        </w:rPr>
      </w:pPr>
      <w:bookmarkStart w:id="4" w:name="_Toc260001443"/>
      <w:bookmarkStart w:id="5" w:name="_Toc265837728"/>
      <w:r w:rsidRPr="00392646">
        <w:rPr>
          <w:rFonts w:ascii="Times New Roman" w:hAnsi="Times New Roman" w:cs="Times New Roman"/>
          <w:color w:val="auto"/>
          <w:sz w:val="28"/>
        </w:rPr>
        <w:t>1.1 Objectives</w:t>
      </w:r>
      <w:bookmarkEnd w:id="4"/>
      <w:bookmarkEnd w:id="5"/>
    </w:p>
    <w:p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ab/>
      </w:r>
    </w:p>
    <w:p w:rsidR="0004506C" w:rsidRPr="008F2987" w:rsidRDefault="0004506C" w:rsidP="0004506C">
      <w:pPr>
        <w:ind w:firstLine="720"/>
        <w:jc w:val="both"/>
        <w:rPr>
          <w:rFonts w:ascii="Times" w:hAnsi="Times" w:cs="Ayuthaya"/>
          <w:sz w:val="24"/>
          <w:szCs w:val="24"/>
        </w:rPr>
      </w:pPr>
      <w:r w:rsidRPr="00222DE0">
        <w:rPr>
          <w:rFonts w:ascii="Times New Roman" w:hAnsi="Times New Roman" w:cs="Times New Roman"/>
          <w:color w:val="auto"/>
          <w:sz w:val="24"/>
          <w:szCs w:val="24"/>
        </w:rPr>
        <w:t xml:space="preserve">Dental clinic service system </w:t>
      </w:r>
      <w:r>
        <w:rPr>
          <w:rFonts w:ascii="Times New Roman" w:hAnsi="Times New Roman" w:cs="Times New Roman"/>
          <w:color w:val="auto"/>
          <w:sz w:val="24"/>
          <w:szCs w:val="24"/>
        </w:rPr>
        <w:t>consists of</w:t>
      </w:r>
      <w:r w:rsidRPr="00222DE0">
        <w:rPr>
          <w:rFonts w:ascii="Times New Roman" w:hAnsi="Times New Roman" w:cs="Times New Roman"/>
          <w:color w:val="auto"/>
          <w:sz w:val="24"/>
          <w:szCs w:val="24"/>
        </w:rPr>
        <w:t xml:space="preserve"> a web application and </w:t>
      </w:r>
      <w:r>
        <w:rPr>
          <w:rFonts w:ascii="Times New Roman" w:hAnsi="Times New Roman" w:cs="Times New Roman"/>
          <w:color w:val="auto"/>
          <w:sz w:val="24"/>
          <w:szCs w:val="24"/>
        </w:rPr>
        <w:t xml:space="preserve">a </w:t>
      </w:r>
      <w:r w:rsidRPr="00222DE0">
        <w:rPr>
          <w:rFonts w:ascii="Times New Roman" w:hAnsi="Times New Roman" w:cs="Times New Roman"/>
          <w:color w:val="auto"/>
          <w:sz w:val="24"/>
          <w:szCs w:val="24"/>
        </w:rPr>
        <w:t>mobile application which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w:t>
      </w:r>
      <w:r>
        <w:rPr>
          <w:rFonts w:ascii="Times New Roman" w:hAnsi="Times New Roman" w:cs="Times New Roman"/>
          <w:color w:val="auto"/>
          <w:sz w:val="24"/>
          <w:szCs w:val="24"/>
        </w:rPr>
        <w:t>OS</w:t>
      </w:r>
      <w:r w:rsidRPr="00222DE0">
        <w:rPr>
          <w:rFonts w:ascii="Times New Roman" w:hAnsi="Times New Roman" w:cs="Times New Roman"/>
          <w:color w:val="auto"/>
          <w:sz w:val="24"/>
          <w:szCs w:val="24"/>
        </w:rPr>
        <w:t>7. Th</w:t>
      </w:r>
      <w:r>
        <w:rPr>
          <w:rFonts w:ascii="Times New Roman" w:hAnsi="Times New Roman" w:cs="Times New Roman"/>
          <w:color w:val="auto"/>
          <w:sz w:val="24"/>
          <w:szCs w:val="24"/>
        </w:rPr>
        <w:t>e</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English language for </w:t>
      </w:r>
      <w:r>
        <w:rPr>
          <w:rFonts w:ascii="Times New Roman" w:hAnsi="Times New Roman" w:cs="Times New Roman"/>
          <w:color w:val="auto"/>
          <w:sz w:val="24"/>
          <w:szCs w:val="24"/>
        </w:rPr>
        <w:t>people</w:t>
      </w:r>
      <w:r w:rsidRPr="00222DE0">
        <w:rPr>
          <w:rFonts w:ascii="Times New Roman" w:hAnsi="Times New Roman" w:cs="Times New Roman"/>
          <w:color w:val="auto"/>
          <w:sz w:val="24"/>
          <w:szCs w:val="24"/>
        </w:rPr>
        <w:t xml:space="preserve"> who </w:t>
      </w:r>
      <w:r>
        <w:rPr>
          <w:rFonts w:ascii="Times New Roman" w:hAnsi="Times New Roman" w:cs="Times New Roman"/>
          <w:color w:val="auto"/>
          <w:sz w:val="24"/>
          <w:szCs w:val="24"/>
        </w:rPr>
        <w:t xml:space="preserve">are </w:t>
      </w:r>
      <w:r w:rsidRPr="00222DE0">
        <w:rPr>
          <w:rFonts w:ascii="Times New Roman" w:hAnsi="Times New Roman" w:cs="Times New Roman"/>
          <w:color w:val="auto"/>
          <w:sz w:val="24"/>
          <w:szCs w:val="24"/>
        </w:rPr>
        <w:t>patient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officer</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or</w:t>
      </w:r>
      <w:r w:rsidRPr="00222DE0">
        <w:rPr>
          <w:rFonts w:ascii="Times New Roman" w:hAnsi="Times New Roman" w:cs="Times New Roman"/>
          <w:color w:val="auto"/>
          <w:sz w:val="24"/>
          <w:szCs w:val="24"/>
        </w:rPr>
        <w:t xml:space="preserve"> dentist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of dental clinic</w:t>
      </w:r>
      <w:r>
        <w:rPr>
          <w:rFonts w:ascii="Times New Roman" w:hAnsi="Times New Roman" w:cs="Times New Roman"/>
          <w:color w:val="auto"/>
          <w:sz w:val="24"/>
          <w:szCs w:val="24"/>
        </w:rPr>
        <w:t xml:space="preserve">s. Furthermore, </w:t>
      </w:r>
      <w:r w:rsidRPr="00222DE0">
        <w:rPr>
          <w:rFonts w:ascii="Times New Roman" w:hAnsi="Times New Roman" w:cs="Times New Roman"/>
          <w:color w:val="auto"/>
          <w:sz w:val="24"/>
          <w:szCs w:val="24"/>
        </w:rPr>
        <w:t xml:space="preserve">it </w:t>
      </w:r>
      <w:r>
        <w:rPr>
          <w:rFonts w:ascii="Times New Roman" w:hAnsi="Times New Roman" w:cs="Times New Roman"/>
          <w:color w:val="auto"/>
          <w:sz w:val="24"/>
          <w:szCs w:val="24"/>
        </w:rPr>
        <w:t>offers some features for</w:t>
      </w:r>
      <w:r w:rsidRPr="00222DE0">
        <w:rPr>
          <w:rFonts w:ascii="Times New Roman" w:hAnsi="Times New Roman" w:cs="Times New Roman"/>
          <w:color w:val="auto"/>
          <w:sz w:val="24"/>
          <w:szCs w:val="24"/>
        </w:rPr>
        <w:t xml:space="preserve"> visitor</w:t>
      </w:r>
      <w:r>
        <w:rPr>
          <w:rFonts w:ascii="Times New Roman" w:hAnsi="Times New Roman" w:cs="Times New Roman"/>
          <w:color w:val="auto"/>
          <w:sz w:val="24"/>
          <w:szCs w:val="24"/>
        </w:rPr>
        <w:t>s who would like to gain information about the clinic</w:t>
      </w:r>
      <w:r w:rsidRPr="00222DE0">
        <w:rPr>
          <w:rFonts w:ascii="Times New Roman" w:hAnsi="Times New Roman" w:cs="Times New Roman"/>
          <w:color w:val="auto"/>
          <w:sz w:val="24"/>
          <w:szCs w:val="24"/>
        </w:rPr>
        <w:t xml:space="preserve">. This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will reduce officers’ work and </w:t>
      </w:r>
      <w:r>
        <w:rPr>
          <w:rFonts w:ascii="Times New Roman" w:hAnsi="Times New Roman" w:cs="Times New Roman"/>
          <w:color w:val="auto"/>
          <w:sz w:val="24"/>
          <w:szCs w:val="24"/>
        </w:rPr>
        <w:t xml:space="preserve">help </w:t>
      </w:r>
      <w:r w:rsidRPr="00222DE0">
        <w:rPr>
          <w:rFonts w:ascii="Times New Roman" w:hAnsi="Times New Roman" w:cs="Times New Roman"/>
          <w:color w:val="auto"/>
          <w:sz w:val="24"/>
          <w:szCs w:val="24"/>
        </w:rPr>
        <w:t>patients</w:t>
      </w:r>
      <w:r>
        <w:rPr>
          <w:rFonts w:ascii="Times New Roman" w:hAnsi="Times New Roman" w:cs="Times New Roman"/>
          <w:color w:val="auto"/>
          <w:sz w:val="24"/>
          <w:szCs w:val="24"/>
        </w:rPr>
        <w:t xml:space="preserve"> save their</w:t>
      </w:r>
      <w:r w:rsidRPr="00222DE0">
        <w:rPr>
          <w:rFonts w:ascii="Times New Roman" w:hAnsi="Times New Roman" w:cs="Times New Roman"/>
          <w:color w:val="auto"/>
          <w:sz w:val="24"/>
          <w:szCs w:val="24"/>
        </w:rPr>
        <w:t xml:space="preserve"> time</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w:t>
      </w:r>
      <w:r w:rsidRPr="00222DE0">
        <w:rPr>
          <w:rFonts w:ascii="Times New Roman" w:hAnsi="Times New Roman" w:cs="Times New Roman"/>
          <w:color w:val="auto"/>
          <w:sz w:val="24"/>
          <w:szCs w:val="24"/>
        </w:rPr>
        <w:t>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can find </w:t>
      </w:r>
      <w:r>
        <w:rPr>
          <w:rFonts w:ascii="Times New Roman" w:hAnsi="Times New Roman" w:cs="Times New Roman"/>
          <w:color w:val="auto"/>
          <w:sz w:val="24"/>
          <w:szCs w:val="24"/>
        </w:rPr>
        <w:t xml:space="preserve">information </w:t>
      </w:r>
      <w:r w:rsidRPr="00222DE0">
        <w:rPr>
          <w:rFonts w:ascii="Times New Roman" w:hAnsi="Times New Roman" w:cs="Times New Roman"/>
          <w:color w:val="auto"/>
          <w:sz w:val="24"/>
          <w:szCs w:val="24"/>
        </w:rPr>
        <w:t xml:space="preserve">about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dental clinic</w:t>
      </w:r>
      <w:r>
        <w:rPr>
          <w:rFonts w:ascii="Times New Roman" w:hAnsi="Times New Roman" w:cs="Times New Roman"/>
          <w:color w:val="auto"/>
          <w:sz w:val="24"/>
          <w:szCs w:val="24"/>
        </w:rPr>
        <w:t xml:space="preserve"> and</w:t>
      </w:r>
      <w:r w:rsidRPr="00222DE0">
        <w:rPr>
          <w:rFonts w:ascii="Times New Roman" w:hAnsi="Times New Roman" w:cs="Times New Roman"/>
          <w:color w:val="auto"/>
          <w:sz w:val="24"/>
          <w:szCs w:val="24"/>
        </w:rPr>
        <w:t xml:space="preserve"> personal information </w:t>
      </w:r>
      <w:r>
        <w:rPr>
          <w:rFonts w:ascii="Times New Roman" w:hAnsi="Times New Roman" w:cs="Times New Roman"/>
          <w:color w:val="auto"/>
          <w:sz w:val="24"/>
          <w:szCs w:val="24"/>
        </w:rPr>
        <w:t>using</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the mobile application as well as the web application</w:t>
      </w:r>
      <w:r w:rsidRPr="00222DE0">
        <w:rPr>
          <w:rFonts w:ascii="Times New Roman" w:hAnsi="Times New Roman" w:cs="Times New Roman"/>
          <w:color w:val="auto"/>
          <w:sz w:val="24"/>
          <w:szCs w:val="24"/>
        </w:rPr>
        <w:t>. For the visitor who want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to ha</w:t>
      </w:r>
      <w:r>
        <w:rPr>
          <w:rFonts w:ascii="Times New Roman" w:hAnsi="Times New Roman" w:cs="Times New Roman"/>
          <w:color w:val="auto"/>
          <w:sz w:val="24"/>
          <w:szCs w:val="24"/>
        </w:rPr>
        <w:t>ve</w:t>
      </w:r>
      <w:r w:rsidRPr="00222DE0">
        <w:rPr>
          <w:rFonts w:ascii="Times New Roman" w:hAnsi="Times New Roman" w:cs="Times New Roman"/>
          <w:color w:val="auto"/>
          <w:sz w:val="24"/>
          <w:szCs w:val="24"/>
        </w:rPr>
        <w:t xml:space="preserve"> a dental treatment from the clinic</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he/she can make an appointment </w:t>
      </w:r>
      <w:r>
        <w:rPr>
          <w:rFonts w:ascii="Times New Roman" w:hAnsi="Times New Roman" w:cs="Times New Roman"/>
          <w:color w:val="auto"/>
          <w:sz w:val="24"/>
          <w:szCs w:val="24"/>
        </w:rPr>
        <w:t>with a</w:t>
      </w:r>
      <w:r w:rsidRPr="00222DE0">
        <w:rPr>
          <w:rFonts w:ascii="Times New Roman" w:hAnsi="Times New Roman" w:cs="Times New Roman"/>
          <w:color w:val="auto"/>
          <w:sz w:val="24"/>
          <w:szCs w:val="24"/>
        </w:rPr>
        <w:t xml:space="preserve"> dentist through the application</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and the dentist can use </w:t>
      </w:r>
      <w:r>
        <w:rPr>
          <w:rFonts w:ascii="Times New Roman" w:hAnsi="Times New Roman" w:cs="Times New Roman"/>
          <w:color w:val="auto"/>
          <w:sz w:val="24"/>
          <w:szCs w:val="24"/>
        </w:rPr>
        <w:t>the system</w:t>
      </w:r>
      <w:r w:rsidRPr="00222DE0">
        <w:rPr>
          <w:rFonts w:ascii="Times New Roman" w:hAnsi="Times New Roman" w:cs="Times New Roman"/>
          <w:color w:val="auto"/>
          <w:sz w:val="24"/>
          <w:szCs w:val="24"/>
        </w:rPr>
        <w:t xml:space="preserve"> for checking patients’ </w:t>
      </w:r>
      <w:r>
        <w:rPr>
          <w:rFonts w:ascii="Times New Roman" w:hAnsi="Times New Roman" w:cs="Times New Roman"/>
          <w:color w:val="auto"/>
          <w:sz w:val="24"/>
          <w:szCs w:val="24"/>
        </w:rPr>
        <w:t xml:space="preserve">appointment </w:t>
      </w:r>
      <w:r w:rsidRPr="00222DE0">
        <w:rPr>
          <w:rFonts w:ascii="Times New Roman" w:hAnsi="Times New Roman" w:cs="Times New Roman"/>
          <w:color w:val="auto"/>
          <w:sz w:val="24"/>
          <w:szCs w:val="24"/>
        </w:rPr>
        <w:t xml:space="preserve">schedule. Dental clinic services system </w:t>
      </w:r>
      <w:r>
        <w:rPr>
          <w:rFonts w:ascii="Times New Roman" w:hAnsi="Times New Roman" w:cs="Times New Roman"/>
          <w:color w:val="auto"/>
          <w:sz w:val="24"/>
          <w:szCs w:val="24"/>
        </w:rPr>
        <w:t xml:space="preserve">integrates the </w:t>
      </w:r>
      <w:r w:rsidRPr="00222DE0">
        <w:rPr>
          <w:rFonts w:ascii="Times New Roman" w:hAnsi="Times New Roman" w:cs="Times New Roman"/>
          <w:color w:val="auto"/>
          <w:sz w:val="24"/>
          <w:szCs w:val="24"/>
        </w:rPr>
        <w:t xml:space="preserve">services </w:t>
      </w:r>
      <w:r>
        <w:rPr>
          <w:rFonts w:ascii="Times New Roman" w:hAnsi="Times New Roman" w:cs="Times New Roman"/>
          <w:color w:val="auto"/>
          <w:sz w:val="24"/>
          <w:szCs w:val="24"/>
        </w:rPr>
        <w:t>that are provided by most dental</w:t>
      </w:r>
      <w:r w:rsidRPr="00222DE0">
        <w:rPr>
          <w:rFonts w:ascii="Times New Roman" w:hAnsi="Times New Roman" w:cs="Times New Roman"/>
          <w:color w:val="auto"/>
          <w:sz w:val="24"/>
          <w:szCs w:val="24"/>
        </w:rPr>
        <w:t xml:space="preserve"> clinic</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into the web application and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 xml:space="preserve">mobile application. </w:t>
      </w:r>
      <w:r>
        <w:rPr>
          <w:rFonts w:ascii="Times New Roman" w:hAnsi="Times New Roman" w:cs="Times New Roman"/>
          <w:color w:val="auto"/>
          <w:sz w:val="24"/>
          <w:szCs w:val="24"/>
        </w:rPr>
        <w:t xml:space="preserve">By combining </w:t>
      </w:r>
      <w:r w:rsidRPr="00222DE0">
        <w:rPr>
          <w:rFonts w:ascii="Times New Roman" w:hAnsi="Times New Roman" w:cs="Times New Roman"/>
          <w:color w:val="auto"/>
          <w:sz w:val="24"/>
          <w:szCs w:val="24"/>
        </w:rPr>
        <w:t xml:space="preserve">all the services </w:t>
      </w:r>
      <w:r>
        <w:rPr>
          <w:rFonts w:ascii="Times New Roman" w:hAnsi="Times New Roman" w:cs="Times New Roman"/>
          <w:color w:val="auto"/>
          <w:sz w:val="24"/>
          <w:szCs w:val="24"/>
        </w:rPr>
        <w:t>into one, the system</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provides more convenience to</w:t>
      </w:r>
      <w:r w:rsidRPr="00222DE0">
        <w:rPr>
          <w:rFonts w:ascii="Times New Roman" w:hAnsi="Times New Roman" w:cs="Times New Roman"/>
          <w:color w:val="auto"/>
          <w:sz w:val="24"/>
          <w:szCs w:val="24"/>
        </w:rPr>
        <w:t xml:space="preserve"> dental clinic user</w:t>
      </w:r>
      <w:r>
        <w:rPr>
          <w:rFonts w:ascii="Times New Roman" w:hAnsi="Times New Roman" w:cs="Times New Roman"/>
          <w:color w:val="auto"/>
          <w:sz w:val="24"/>
          <w:szCs w:val="24"/>
        </w:rPr>
        <w:t>s as well as staff</w:t>
      </w:r>
      <w:r w:rsidRPr="00222DE0">
        <w:rPr>
          <w:rFonts w:ascii="Times New Roman" w:hAnsi="Times New Roman" w:cs="Times New Roman"/>
          <w:color w:val="auto"/>
          <w:sz w:val="24"/>
          <w:szCs w:val="24"/>
        </w:rPr>
        <w:t>.</w:t>
      </w:r>
    </w:p>
    <w:p w:rsidR="000629D1" w:rsidRPr="00392646"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r w:rsidR="00095DED" w:rsidRPr="00392646">
        <w:rPr>
          <w:rFonts w:ascii="Times New Roman" w:eastAsiaTheme="minorHAnsi" w:hAnsi="Times New Roman" w:cs="Times New Roman"/>
          <w:color w:val="auto"/>
          <w:sz w:val="24"/>
          <w:szCs w:val="24"/>
          <w:lang w:bidi="ar-SA"/>
        </w:rPr>
        <w:t>design</w:t>
      </w:r>
      <w:r w:rsidR="0004506C">
        <w:rPr>
          <w:rFonts w:ascii="Times New Roman" w:eastAsiaTheme="minorHAnsi" w:hAnsi="Times New Roman" w:cs="Times New Roman"/>
          <w:color w:val="auto"/>
          <w:sz w:val="24"/>
          <w:szCs w:val="24"/>
          <w:lang w:bidi="ar-SA"/>
        </w:rPr>
        <w:t xml:space="preserve"> </w:t>
      </w:r>
      <w:r w:rsidR="007C76D7" w:rsidRPr="00392646">
        <w:rPr>
          <w:rFonts w:ascii="Times New Roman" w:eastAsiaTheme="minorHAnsi" w:hAnsi="Times New Roman" w:cs="Times New Roman"/>
          <w:color w:val="auto"/>
          <w:sz w:val="24"/>
          <w:szCs w:val="24"/>
          <w:lang w:bidi="ar-SA"/>
        </w:rPr>
        <w:t xml:space="preserve">of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rsidR="00A430E9" w:rsidRPr="00392646" w:rsidRDefault="00A430E9" w:rsidP="00A430E9">
      <w:pPr>
        <w:pStyle w:val="Heading3"/>
        <w:ind w:firstLine="720"/>
        <w:rPr>
          <w:rFonts w:ascii="Times New Roman" w:hAnsi="Times New Roman" w:cs="Times New Roman"/>
          <w:color w:val="000000" w:themeColor="text1"/>
          <w:sz w:val="28"/>
        </w:rPr>
      </w:pPr>
      <w:r w:rsidRPr="00392646">
        <w:rPr>
          <w:rFonts w:ascii="Times New Roman" w:hAnsi="Times New Roman" w:cs="Times New Roman"/>
          <w:color w:val="000000" w:themeColor="text1"/>
          <w:sz w:val="28"/>
        </w:rPr>
        <w:t>1.2 Project Scope</w:t>
      </w:r>
    </w:p>
    <w:p w:rsidR="00A430E9" w:rsidRPr="00392646" w:rsidRDefault="00A430E9" w:rsidP="00A430E9">
      <w:pPr>
        <w:rPr>
          <w:rFonts w:ascii="Times New Roman" w:hAnsi="Times New Roman" w:cs="Times New Roman"/>
        </w:rPr>
      </w:pPr>
    </w:p>
    <w:p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 xml:space="preserve">The objective of this software </w:t>
      </w:r>
      <w:r w:rsidR="0004506C">
        <w:rPr>
          <w:rFonts w:ascii="Times New Roman" w:hAnsi="Times New Roman" w:cs="Times New Roman"/>
          <w:sz w:val="24"/>
          <w:szCs w:val="32"/>
        </w:rPr>
        <w:t>design</w:t>
      </w:r>
      <w:r w:rsidRPr="00392646">
        <w:rPr>
          <w:rFonts w:ascii="Times New Roman" w:hAnsi="Times New Roman" w:cs="Times New Roman"/>
          <w:sz w:val="24"/>
          <w:szCs w:val="32"/>
        </w:rPr>
        <w:t xml:space="preserve"> is to specify </w:t>
      </w:r>
      <w:r w:rsidR="0004506C">
        <w:rPr>
          <w:rFonts w:ascii="Times New Roman" w:hAnsi="Times New Roman" w:cs="Times New Roman"/>
          <w:sz w:val="24"/>
          <w:szCs w:val="32"/>
        </w:rPr>
        <w:t xml:space="preserve">the </w:t>
      </w:r>
      <w:r w:rsidRPr="00392646">
        <w:rPr>
          <w:rFonts w:ascii="Times New Roman" w:hAnsi="Times New Roman" w:cs="Times New Roman"/>
          <w:sz w:val="24"/>
          <w:szCs w:val="32"/>
        </w:rPr>
        <w:t xml:space="preserve">requirements </w:t>
      </w:r>
      <w:r w:rsidR="0004506C">
        <w:rPr>
          <w:rFonts w:ascii="Times New Roman" w:hAnsi="Times New Roman" w:cs="Times New Roman"/>
          <w:sz w:val="24"/>
          <w:szCs w:val="32"/>
        </w:rPr>
        <w:t>that the system should fulfill, which are as follows</w:t>
      </w:r>
      <w:r w:rsidRPr="00392646">
        <w:rPr>
          <w:rFonts w:ascii="Times New Roman" w:hAnsi="Times New Roman" w:cs="Times New Roman"/>
          <w:sz w:val="24"/>
          <w:szCs w:val="32"/>
        </w:rPr>
        <w:t>:</w:t>
      </w:r>
    </w:p>
    <w:p w:rsidR="0004506C"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rsidR="00A430E9"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hAnsi="Times New Roman" w:cs="Times New Roman"/>
          <w:sz w:val="24"/>
          <w:szCs w:val="32"/>
        </w:rPr>
        <w:t>on mobile phone</w:t>
      </w:r>
      <w:r w:rsidR="00677CC8">
        <w:rPr>
          <w:rFonts w:ascii="Times New Roman" w:hAnsi="Times New Roman" w:cs="Times New Roman"/>
          <w:sz w:val="24"/>
          <w:szCs w:val="32"/>
        </w:rPr>
        <w:t xml:space="preserve"> support iOS</w:t>
      </w:r>
      <w:r w:rsidRPr="0004506C">
        <w:rPr>
          <w:rFonts w:ascii="Times New Roman" w:hAnsi="Times New Roman" w:cs="Times New Roman"/>
          <w:sz w:val="24"/>
          <w:szCs w:val="32"/>
        </w:rPr>
        <w:t xml:space="preserve">. </w:t>
      </w:r>
    </w:p>
    <w:p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features </w:t>
      </w:r>
      <w:r w:rsidRPr="00392646">
        <w:rPr>
          <w:rFonts w:ascii="Times New Roman" w:hAnsi="Times New Roman" w:cs="Times New Roman"/>
          <w:sz w:val="24"/>
          <w:szCs w:val="32"/>
        </w:rPr>
        <w:t>for dental clinics’ registered user whose are patients, officers and dentists.</w:t>
      </w:r>
    </w:p>
    <w:p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w:t>
      </w:r>
      <w:r w:rsidR="00677CC8">
        <w:rPr>
          <w:rFonts w:ascii="Times New Roman" w:hAnsi="Times New Roman" w:cs="Times New Roman"/>
          <w:sz w:val="24"/>
          <w:szCs w:val="32"/>
        </w:rPr>
        <w:t xml:space="preserve">assists managing </w:t>
      </w:r>
      <w:r w:rsidRPr="00392646">
        <w:rPr>
          <w:rFonts w:ascii="Times New Roman" w:hAnsi="Times New Roman" w:cs="Times New Roman"/>
          <w:sz w:val="24"/>
          <w:szCs w:val="32"/>
        </w:rPr>
        <w:t>appointments of patients and dentists</w:t>
      </w:r>
      <w:r w:rsidR="00677CC8">
        <w:rPr>
          <w:rFonts w:ascii="Times New Roman" w:hAnsi="Times New Roman" w:cs="Times New Roman"/>
          <w:sz w:val="24"/>
          <w:szCs w:val="32"/>
        </w:rPr>
        <w:t xml:space="preserve"> using the web application and the mobile application</w:t>
      </w:r>
      <w:r w:rsidRPr="00392646">
        <w:rPr>
          <w:rFonts w:ascii="Times New Roman" w:hAnsi="Times New Roman" w:cs="Times New Roman"/>
          <w:sz w:val="24"/>
          <w:szCs w:val="32"/>
        </w:rPr>
        <w:t>.</w:t>
      </w:r>
    </w:p>
    <w:p w:rsidR="00A430E9" w:rsidRPr="00594AA3" w:rsidRDefault="00A430E9" w:rsidP="00594AA3">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a </w:t>
      </w:r>
      <w:r w:rsidRPr="00392646">
        <w:rPr>
          <w:rFonts w:ascii="Times New Roman" w:hAnsi="Times New Roman" w:cs="Times New Roman"/>
          <w:sz w:val="24"/>
          <w:szCs w:val="32"/>
        </w:rPr>
        <w:t xml:space="preserve">user authentication for </w:t>
      </w:r>
      <w:r w:rsidR="00677CC8">
        <w:rPr>
          <w:rFonts w:ascii="Times New Roman" w:hAnsi="Times New Roman" w:cs="Times New Roman"/>
          <w:sz w:val="24"/>
          <w:szCs w:val="32"/>
        </w:rPr>
        <w:t>each patient and dentist through dental clinic officers.</w:t>
      </w:r>
    </w:p>
    <w:p w:rsidR="00594AA3" w:rsidRDefault="00594AA3" w:rsidP="00594AA3">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p>
    <w:p w:rsidR="00594AA3" w:rsidRDefault="00594AA3" w:rsidP="00594AA3">
      <w:pPr>
        <w:pStyle w:val="Heading3"/>
        <w:ind w:firstLine="720"/>
        <w:rPr>
          <w:rFonts w:ascii="Times New Roman" w:eastAsia="Arial" w:hAnsi="Times New Roman" w:cs="Times New Roman"/>
          <w:b w:val="0"/>
          <w:bCs w:val="0"/>
          <w:color w:val="000000"/>
          <w:sz w:val="30"/>
          <w:szCs w:val="30"/>
        </w:rPr>
      </w:pPr>
      <w:bookmarkStart w:id="6" w:name="_Toc266105466"/>
    </w:p>
    <w:p w:rsidR="00A430E9" w:rsidRPr="00392646" w:rsidRDefault="00A430E9" w:rsidP="00594AA3">
      <w:pPr>
        <w:pStyle w:val="Heading3"/>
        <w:ind w:firstLine="720"/>
        <w:rPr>
          <w:rFonts w:ascii="Times New Roman" w:hAnsi="Times New Roman" w:cs="Times New Roman"/>
          <w:color w:val="000000" w:themeColor="text1"/>
          <w:sz w:val="28"/>
        </w:rPr>
      </w:pPr>
      <w:r w:rsidRPr="00392646">
        <w:rPr>
          <w:rFonts w:ascii="Times New Roman" w:hAnsi="Times New Roman" w:cs="Times New Roman"/>
          <w:color w:val="000000" w:themeColor="text1"/>
          <w:sz w:val="28"/>
        </w:rPr>
        <w:t>1.3 User Classes and Characteristics</w:t>
      </w:r>
      <w:bookmarkEnd w:id="6"/>
    </w:p>
    <w:p w:rsidR="00A430E9" w:rsidRPr="00392646" w:rsidRDefault="00A430E9" w:rsidP="00A430E9">
      <w:pPr>
        <w:rPr>
          <w:rFonts w:ascii="Times New Roman" w:hAnsi="Times New Roman" w:cs="Times New Roman"/>
        </w:rPr>
      </w:pPr>
    </w:p>
    <w:p w:rsidR="00594AA3" w:rsidRPr="00594AA3" w:rsidRDefault="00594AA3" w:rsidP="00594AA3">
      <w:pPr>
        <w:pStyle w:val="ListParagraph"/>
        <w:widowControl w:val="0"/>
        <w:numPr>
          <w:ilvl w:val="0"/>
          <w:numId w:val="24"/>
        </w:numPr>
        <w:autoSpaceDE w:val="0"/>
        <w:autoSpaceDN w:val="0"/>
        <w:adjustRightInd w:val="0"/>
        <w:spacing w:after="240" w:line="240" w:lineRule="auto"/>
        <w:rPr>
          <w:rFonts w:ascii="Times" w:eastAsiaTheme="minorHAnsi" w:hAnsi="Times" w:cs="Times"/>
          <w:color w:val="auto"/>
          <w:sz w:val="24"/>
          <w:szCs w:val="24"/>
          <w:lang w:bidi="ar-SA"/>
        </w:rPr>
      </w:pPr>
      <w:r w:rsidRPr="00594AA3">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rsidR="00A430E9" w:rsidRPr="00392646" w:rsidRDefault="00594AA3"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sz w:val="24"/>
          <w:szCs w:val="24"/>
        </w:rPr>
      </w:pPr>
      <w:r>
        <w:rPr>
          <w:rFonts w:ascii="Times New Roman" w:hAnsi="Times New Roman" w:cs="Times New Roman"/>
          <w:sz w:val="24"/>
          <w:szCs w:val="24"/>
        </w:rPr>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get patientID and password from the clinic to use the </w:t>
      </w:r>
      <w:r>
        <w:rPr>
          <w:rFonts w:ascii="Times New Roman" w:hAnsi="Times New Roman" w:cs="Times New Roman"/>
          <w:sz w:val="24"/>
          <w:szCs w:val="24"/>
        </w:rPr>
        <w:t>services on the website or to use</w:t>
      </w:r>
      <w:r w:rsidR="00A430E9" w:rsidRPr="00392646">
        <w:rPr>
          <w:rFonts w:ascii="Times New Roman" w:hAnsi="Times New Roman" w:cs="Times New Roman"/>
          <w:sz w:val="24"/>
          <w:szCs w:val="24"/>
        </w:rPr>
        <w:t xml:space="preserve"> their mobile phone. Patients use their patientID to login. Patients are able to:</w:t>
      </w:r>
    </w:p>
    <w:p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receive a</w:t>
      </w:r>
      <w:r w:rsidR="00A430E9" w:rsidRPr="00392646">
        <w:rPr>
          <w:rFonts w:ascii="Times New Roman" w:hAnsi="Times New Roman" w:cs="Times New Roman"/>
          <w:sz w:val="24"/>
          <w:szCs w:val="24"/>
        </w:rPr>
        <w:t xml:space="preserve"> pateintID and password from the dental clinic.</w:t>
      </w:r>
    </w:p>
    <w:p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login to the web application</w:t>
      </w:r>
      <w:r w:rsidR="00A430E9" w:rsidRPr="00392646">
        <w:rPr>
          <w:rFonts w:ascii="Times New Roman" w:hAnsi="Times New Roman" w:cs="Times New Roman"/>
          <w:sz w:val="24"/>
          <w:szCs w:val="24"/>
        </w:rPr>
        <w:t xml:space="preserve"> and the mobile application.</w:t>
      </w:r>
    </w:p>
    <w:p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w:t>
      </w:r>
      <w:r w:rsidR="001754B9">
        <w:rPr>
          <w:rFonts w:ascii="Times New Roman" w:hAnsi="Times New Roman" w:cs="Times New Roman"/>
          <w:sz w:val="24"/>
          <w:szCs w:val="24"/>
        </w:rPr>
        <w:t>ient can logout from the web application</w:t>
      </w:r>
      <w:r w:rsidRPr="00392646">
        <w:rPr>
          <w:rFonts w:ascii="Times New Roman" w:hAnsi="Times New Roman" w:cs="Times New Roman"/>
          <w:sz w:val="24"/>
          <w:szCs w:val="24"/>
        </w:rPr>
        <w:t xml:space="preserve"> and </w:t>
      </w:r>
      <w:r w:rsidR="001754B9">
        <w:rPr>
          <w:rFonts w:ascii="Times New Roman" w:hAnsi="Times New Roman" w:cs="Times New Roman"/>
          <w:sz w:val="24"/>
          <w:szCs w:val="24"/>
        </w:rPr>
        <w:t xml:space="preserve">the </w:t>
      </w:r>
      <w:r w:rsidRPr="00392646">
        <w:rPr>
          <w:rFonts w:ascii="Times New Roman" w:hAnsi="Times New Roman" w:cs="Times New Roman"/>
          <w:sz w:val="24"/>
          <w:szCs w:val="24"/>
        </w:rPr>
        <w:t>mobile application.</w:t>
      </w:r>
    </w:p>
    <w:p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rsidR="00A430E9" w:rsidRPr="00392646" w:rsidRDefault="00415E32" w:rsidP="00A430E9">
      <w:pPr>
        <w:widowControl w:val="0"/>
        <w:tabs>
          <w:tab w:val="left" w:pos="220"/>
          <w:tab w:val="left" w:pos="720"/>
        </w:tabs>
        <w:autoSpaceDE w:val="0"/>
        <w:autoSpaceDN w:val="0"/>
        <w:adjustRightInd w:val="0"/>
        <w:spacing w:after="240"/>
        <w:rPr>
          <w:rFonts w:ascii="Times New Roman" w:hAnsi="Times New Roman" w:cs="Times New Roman"/>
          <w:sz w:val="24"/>
          <w:szCs w:val="24"/>
        </w:rPr>
      </w:pPr>
      <w:r>
        <w:rPr>
          <w:rFonts w:ascii="Times New Roman" w:hAnsi="Times New Roman" w:cs="Times New Roman"/>
          <w:sz w:val="24"/>
          <w:szCs w:val="24"/>
        </w:rPr>
        <w:tab/>
        <w:t>This group of users has</w:t>
      </w:r>
      <w:r w:rsidR="00A430E9" w:rsidRPr="00392646">
        <w:rPr>
          <w:rFonts w:ascii="Times New Roman" w:hAnsi="Times New Roman" w:cs="Times New Roman"/>
          <w:sz w:val="24"/>
          <w:szCs w:val="24"/>
        </w:rPr>
        <w:t xml:space="preserve"> the highest privilege in the system. They are given access to management functions for maintaining the system. Officers are able to:</w:t>
      </w:r>
    </w:p>
    <w:p w:rsidR="00A430E9" w:rsidRPr="00392646" w:rsidRDefault="001754B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Officer can login to the web application </w:t>
      </w:r>
      <w:r w:rsidR="00A430E9" w:rsidRPr="00392646">
        <w:rPr>
          <w:rFonts w:ascii="Times New Roman" w:hAnsi="Times New Roman" w:cs="Times New Roman"/>
          <w:sz w:val="24"/>
          <w:szCs w:val="24"/>
        </w:rPr>
        <w:t>using userID and password.</w:t>
      </w:r>
    </w:p>
    <w:p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w:t>
      </w:r>
      <w:r w:rsidR="001754B9">
        <w:rPr>
          <w:rFonts w:ascii="Times New Roman" w:hAnsi="Times New Roman" w:cs="Times New Roman"/>
          <w:sz w:val="24"/>
          <w:szCs w:val="24"/>
        </w:rPr>
        <w:t>icer can logout from the web application</w:t>
      </w:r>
      <w:r w:rsidRPr="00392646">
        <w:rPr>
          <w:rFonts w:ascii="Times New Roman" w:hAnsi="Times New Roman" w:cs="Times New Roman"/>
          <w:sz w:val="24"/>
          <w:szCs w:val="24"/>
        </w:rPr>
        <w:t>.</w:t>
      </w:r>
    </w:p>
    <w:p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rsidR="00A430E9" w:rsidRPr="00392646" w:rsidRDefault="001754B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sz w:val="24"/>
          <w:szCs w:val="24"/>
        </w:rPr>
      </w:pPr>
      <w:r>
        <w:rPr>
          <w:rFonts w:ascii="Times New Roman" w:hAnsi="Times New Roman" w:cs="Times New Roman"/>
          <w:sz w:val="24"/>
          <w:szCs w:val="24"/>
        </w:rPr>
        <w:tab/>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register their account at the clinic. Dentist use</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their userID and password to login to the system to use the services. Dentists are able to:</w:t>
      </w:r>
    </w:p>
    <w:p w:rsidR="00A430E9" w:rsidRPr="00392646" w:rsidRDefault="001754B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Dentist can login to the web application</w:t>
      </w:r>
      <w:r w:rsidR="00A430E9" w:rsidRPr="00392646">
        <w:rPr>
          <w:rFonts w:ascii="Times New Roman" w:hAnsi="Times New Roman" w:cs="Times New Roman"/>
          <w:sz w:val="24"/>
          <w:szCs w:val="24"/>
        </w:rPr>
        <w:t xml:space="preserve"> by using userID and password</w:t>
      </w:r>
    </w:p>
    <w:p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w:t>
      </w:r>
      <w:r w:rsidR="001754B9">
        <w:rPr>
          <w:rFonts w:ascii="Times New Roman" w:hAnsi="Times New Roman" w:cs="Times New Roman"/>
          <w:sz w:val="24"/>
          <w:szCs w:val="24"/>
        </w:rPr>
        <w:t>tist can logout from the web application</w:t>
      </w:r>
      <w:r w:rsidRPr="00392646">
        <w:rPr>
          <w:rFonts w:ascii="Times New Roman" w:hAnsi="Times New Roman" w:cs="Times New Roman"/>
          <w:sz w:val="24"/>
          <w:szCs w:val="24"/>
        </w:rPr>
        <w:t xml:space="preserve"> </w:t>
      </w:r>
    </w:p>
    <w:p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dentist schedule</w:t>
      </w:r>
    </w:p>
    <w:p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dental clinic schedule</w:t>
      </w:r>
    </w:p>
    <w:p w:rsidR="00A430E9" w:rsidRPr="00392646" w:rsidRDefault="00A430E9" w:rsidP="00A430E9">
      <w:pPr>
        <w:pStyle w:val="ListParagraph"/>
        <w:widowControl w:val="0"/>
        <w:tabs>
          <w:tab w:val="left" w:pos="220"/>
          <w:tab w:val="left" w:pos="720"/>
        </w:tabs>
        <w:autoSpaceDE w:val="0"/>
        <w:autoSpaceDN w:val="0"/>
        <w:adjustRightInd w:val="0"/>
        <w:spacing w:after="240" w:line="240" w:lineRule="auto"/>
        <w:rPr>
          <w:rFonts w:ascii="Times New Roman" w:hAnsi="Times New Roman" w:cs="Times New Roman"/>
          <w:sz w:val="24"/>
          <w:szCs w:val="24"/>
        </w:rPr>
      </w:pPr>
    </w:p>
    <w:p w:rsidR="000629D1" w:rsidRPr="00392646"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b/>
          <w:color w:val="auto"/>
          <w:sz w:val="28"/>
          <w:lang w:bidi="ar-SA"/>
        </w:rPr>
      </w:pPr>
      <w:r w:rsidRPr="00392646">
        <w:rPr>
          <w:rFonts w:ascii="Times New Roman" w:eastAsiaTheme="minorHAnsi" w:hAnsi="Times New Roman" w:cs="Times New Roman"/>
          <w:b/>
          <w:color w:val="auto"/>
          <w:sz w:val="28"/>
          <w:lang w:bidi="ar-SA"/>
        </w:rPr>
        <w:tab/>
      </w:r>
      <w:r w:rsidRPr="00392646">
        <w:rPr>
          <w:rFonts w:ascii="Times New Roman" w:eastAsiaTheme="minorHAnsi" w:hAnsi="Times New Roman" w:cs="Times New Roman"/>
          <w:b/>
          <w:color w:val="auto"/>
          <w:sz w:val="28"/>
          <w:lang w:bidi="ar-SA"/>
        </w:rPr>
        <w:tab/>
      </w:r>
      <w:bookmarkStart w:id="7" w:name="_Toc260001451"/>
      <w:r w:rsidRPr="00392646">
        <w:rPr>
          <w:rFonts w:ascii="Times New Roman" w:hAnsi="Times New Roman" w:cs="Times New Roman"/>
          <w:b/>
          <w:color w:val="auto"/>
          <w:sz w:val="28"/>
          <w:lang w:bidi="ar-SA"/>
        </w:rPr>
        <w:t>1.4 Operation Environment</w:t>
      </w:r>
      <w:bookmarkEnd w:id="7"/>
    </w:p>
    <w:p w:rsidR="00A430E9" w:rsidRDefault="000629D1"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ab/>
      </w:r>
      <w:r w:rsidR="008E51E3">
        <w:rPr>
          <w:rFonts w:ascii="Times" w:eastAsiaTheme="minorHAnsi" w:hAnsi="Times" w:cs="Times"/>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rsidR="00372F35" w:rsidRPr="00392646" w:rsidRDefault="000629D1"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lastRenderedPageBreak/>
        <w:tab/>
      </w:r>
      <w:r w:rsidRPr="00392646">
        <w:rPr>
          <w:rFonts w:ascii="Times New Roman" w:eastAsiaTheme="minorHAnsi" w:hAnsi="Times New Roman" w:cs="Times New Roman"/>
          <w:b/>
          <w:color w:val="auto"/>
          <w:sz w:val="28"/>
          <w:lang w:bidi="ar-SA"/>
        </w:rPr>
        <w:t>1.5 Acronyms and Definitions Acronyms</w:t>
      </w:r>
    </w:p>
    <w:tbl>
      <w:tblPr>
        <w:tblStyle w:val="TableGrid"/>
        <w:tblW w:w="0" w:type="auto"/>
        <w:jc w:val="center"/>
        <w:tblInd w:w="2518" w:type="dxa"/>
        <w:tblLook w:val="04A0" w:firstRow="1" w:lastRow="0" w:firstColumn="1" w:lastColumn="0" w:noHBand="0" w:noVBand="1"/>
      </w:tblPr>
      <w:tblGrid>
        <w:gridCol w:w="2410"/>
        <w:gridCol w:w="4314"/>
      </w:tblGrid>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Acronyms</w:t>
            </w:r>
          </w:p>
        </w:tc>
        <w:tc>
          <w:tcPr>
            <w:tcW w:w="4314" w:type="dxa"/>
          </w:tcPr>
          <w:p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Stands for</w:t>
            </w:r>
          </w:p>
        </w:tc>
      </w:tr>
      <w:tr w:rsidR="00372F35" w:rsidRPr="00C20422" w:rsidTr="00372F35">
        <w:trPr>
          <w:jc w:val="center"/>
        </w:trPr>
        <w:tc>
          <w:tcPr>
            <w:tcW w:w="2410"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Registered User</w:t>
            </w:r>
          </w:p>
        </w:tc>
        <w:tc>
          <w:tcPr>
            <w:tcW w:w="4314"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Patient, Dentist, and Officer</w:t>
            </w:r>
          </w:p>
        </w:tc>
      </w:tr>
      <w:tr w:rsidR="00372F35" w:rsidRPr="00C20422" w:rsidTr="00372F35">
        <w:trPr>
          <w:jc w:val="center"/>
        </w:trPr>
        <w:tc>
          <w:tcPr>
            <w:tcW w:w="2410"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Non-registered User</w:t>
            </w:r>
          </w:p>
        </w:tc>
        <w:tc>
          <w:tcPr>
            <w:tcW w:w="4314"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Visitor</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PMP</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 Plan</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URS</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User Requirement Specification</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SRS</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Software Requirement Specification</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 xml:space="preserve">VSE </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Very Small Entity</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QR code</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Quick Response Code</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color w:val="auto"/>
                <w:sz w:val="24"/>
                <w:szCs w:val="32"/>
              </w:rPr>
              <w:t>UC</w:t>
            </w:r>
          </w:p>
        </w:tc>
        <w:tc>
          <w:tcPr>
            <w:tcW w:w="4314" w:type="dxa"/>
          </w:tcPr>
          <w:p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rPr>
              <w:t>Use Case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color w:val="auto"/>
                <w:sz w:val="24"/>
                <w:szCs w:val="32"/>
              </w:rPr>
            </w:pPr>
            <w:r>
              <w:rPr>
                <w:rFonts w:ascii="Times New Roman" w:hAnsi="Times New Roman" w:cs="Times New Roman"/>
              </w:rPr>
              <w:t>AD</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Activity Diagram</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UI</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User Interface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UTC</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Unit Test Case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STC</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System Test Case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CD</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Class Diagram</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SD</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Sequence Diagram</w:t>
            </w:r>
          </w:p>
        </w:tc>
      </w:tr>
    </w:tbl>
    <w:p w:rsidR="000629D1" w:rsidRPr="00392646"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0629D1" w:rsidRPr="00392646" w:rsidRDefault="000629D1" w:rsidP="000629D1">
      <w:pPr>
        <w:pStyle w:val="Heading1"/>
        <w:rPr>
          <w:rFonts w:ascii="Times New Roman" w:eastAsiaTheme="minorHAnsi" w:hAnsi="Times New Roman" w:cs="Times New Roman"/>
          <w:sz w:val="36"/>
          <w:szCs w:val="36"/>
          <w:lang w:bidi="ar-SA"/>
        </w:rPr>
      </w:pPr>
      <w:bookmarkStart w:id="8" w:name="_Toc260001446"/>
      <w:bookmarkStart w:id="9" w:name="_Toc265837730"/>
      <w:r w:rsidRPr="00392646">
        <w:rPr>
          <w:rFonts w:ascii="Times New Roman" w:eastAsiaTheme="minorHAnsi" w:hAnsi="Times New Roman" w:cs="Times New Roman"/>
          <w:sz w:val="36"/>
          <w:szCs w:val="36"/>
          <w:lang w:bidi="ar-SA"/>
        </w:rPr>
        <w:lastRenderedPageBreak/>
        <w:t>Chapter Two: Overall Description</w:t>
      </w:r>
      <w:bookmarkEnd w:id="8"/>
      <w:bookmarkEnd w:id="9"/>
    </w:p>
    <w:p w:rsidR="000629D1" w:rsidRPr="00392646" w:rsidRDefault="000629D1" w:rsidP="000629D1">
      <w:pPr>
        <w:pStyle w:val="Heading2"/>
        <w:numPr>
          <w:ilvl w:val="0"/>
          <w:numId w:val="27"/>
        </w:numPr>
        <w:rPr>
          <w:rFonts w:ascii="Times New Roman" w:hAnsi="Times New Roman" w:cs="Times New Roman"/>
          <w:color w:val="auto"/>
          <w:sz w:val="32"/>
          <w:szCs w:val="32"/>
          <w:lang w:bidi="ar-SA"/>
        </w:rPr>
      </w:pPr>
      <w:bookmarkStart w:id="10" w:name="_Toc260001447"/>
      <w:bookmarkStart w:id="11" w:name="_Toc265837731"/>
      <w:r w:rsidRPr="00392646">
        <w:rPr>
          <w:rFonts w:ascii="Times New Roman" w:hAnsi="Times New Roman" w:cs="Times New Roman"/>
          <w:color w:val="auto"/>
          <w:sz w:val="32"/>
          <w:szCs w:val="32"/>
          <w:lang w:bidi="ar-SA"/>
        </w:rPr>
        <w:t>Overall Description</w:t>
      </w:r>
      <w:bookmarkEnd w:id="10"/>
      <w:bookmarkEnd w:id="11"/>
    </w:p>
    <w:p w:rsidR="000629D1" w:rsidRPr="00392646" w:rsidRDefault="000629D1" w:rsidP="000629D1">
      <w:pPr>
        <w:pStyle w:val="ListParagraph"/>
        <w:rPr>
          <w:rFonts w:ascii="Times New Roman" w:hAnsi="Times New Roman" w:cs="Times New Roman"/>
        </w:rPr>
      </w:pPr>
    </w:p>
    <w:p w:rsidR="00DE2269" w:rsidRPr="00392646" w:rsidRDefault="000629D1" w:rsidP="00DE2269">
      <w:pPr>
        <w:pStyle w:val="Heading3"/>
        <w:rPr>
          <w:rFonts w:ascii="Times New Roman" w:hAnsi="Times New Roman" w:cs="Times New Roman"/>
          <w:color w:val="auto"/>
          <w:sz w:val="28"/>
          <w:lang w:bidi="ar-SA"/>
        </w:rPr>
      </w:pPr>
      <w:r w:rsidRPr="00392646">
        <w:rPr>
          <w:rFonts w:ascii="Times New Roman" w:hAnsi="Times New Roman" w:cs="Times New Roman"/>
          <w:color w:val="auto"/>
          <w:sz w:val="28"/>
          <w:lang w:bidi="ar-SA"/>
        </w:rPr>
        <w:tab/>
      </w:r>
      <w:bookmarkStart w:id="12" w:name="_Toc265837732"/>
      <w:r w:rsidR="00DE2269" w:rsidRPr="00392646">
        <w:rPr>
          <w:rFonts w:ascii="Times New Roman" w:hAnsi="Times New Roman" w:cs="Times New Roman"/>
          <w:color w:val="auto"/>
          <w:sz w:val="28"/>
          <w:lang w:bidi="ar-SA"/>
        </w:rPr>
        <w:t>2.1 Product Perspective</w:t>
      </w:r>
      <w:bookmarkEnd w:id="12"/>
    </w:p>
    <w:p w:rsidR="0023522E" w:rsidRPr="00392646" w:rsidRDefault="0023522E" w:rsidP="0023522E">
      <w:pPr>
        <w:rPr>
          <w:rFonts w:ascii="Times New Roman" w:hAnsi="Times New Roman" w:cs="Times New Roman"/>
        </w:rPr>
      </w:pPr>
      <w:bookmarkStart w:id="13" w:name="_Toc265837733"/>
    </w:p>
    <w:p w:rsidR="008E51E3" w:rsidRDefault="008E51E3" w:rsidP="008E51E3">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8E51E3">
        <w:rPr>
          <w:rFonts w:ascii="Times New Roman" w:eastAsiaTheme="minorHAnsi" w:hAnsi="Times New Roman" w:cs="Times New Roman"/>
          <w:color w:val="auto"/>
          <w:sz w:val="24"/>
          <w:szCs w:val="24"/>
          <w:lang w:bidi="ar-SA"/>
        </w:rPr>
        <w:t>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The services that are most frequently and commonly used by dental clinics’ by  grouping most of dental clinics' services into one application.</w:t>
      </w:r>
    </w:p>
    <w:p w:rsidR="00DE2269" w:rsidRPr="00392646" w:rsidRDefault="00DE2269" w:rsidP="00DE2269">
      <w:pPr>
        <w:pStyle w:val="Heading3"/>
        <w:rPr>
          <w:rFonts w:ascii="Times New Roman" w:hAnsi="Times New Roman" w:cs="Times New Roman"/>
          <w:color w:val="auto"/>
          <w:sz w:val="28"/>
          <w:lang w:bidi="ar-SA"/>
        </w:rPr>
      </w:pPr>
      <w:r w:rsidRPr="00392646">
        <w:rPr>
          <w:rFonts w:ascii="Times New Roman" w:hAnsi="Times New Roman" w:cs="Times New Roman"/>
          <w:color w:val="auto"/>
          <w:sz w:val="28"/>
          <w:lang w:bidi="ar-SA"/>
        </w:rPr>
        <w:t>2.2 Product Features</w:t>
      </w:r>
      <w:bookmarkEnd w:id="13"/>
    </w:p>
    <w:p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bookmarkStart w:id="14" w:name="_Toc265837734"/>
      <w:r w:rsidRPr="00392646">
        <w:rPr>
          <w:rFonts w:ascii="Times New Roman" w:hAnsi="Times New Roman" w:cs="Times New Roman"/>
        </w:rPr>
        <w:t xml:space="preserve">The dental clinic services system offers seven features. </w:t>
      </w:r>
    </w:p>
    <w:p w:rsidR="0023522E" w:rsidRPr="00392646"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rsidR="0023522E" w:rsidRPr="00392646" w:rsidRDefault="0023522E" w:rsidP="0023522E">
      <w:pPr>
        <w:pStyle w:val="ListParagraph"/>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rsidR="0023522E" w:rsidRPr="00392646" w:rsidRDefault="0023522E" w:rsidP="0023522E">
      <w:pPr>
        <w:pStyle w:val="ListParagraph"/>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rsidR="0023522E" w:rsidRPr="00392646"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rsidR="00DE2269" w:rsidRPr="00392646" w:rsidRDefault="00DE2269" w:rsidP="00DE2269">
      <w:pPr>
        <w:pStyle w:val="Heading3"/>
        <w:rPr>
          <w:rFonts w:ascii="Times New Roman" w:hAnsi="Times New Roman" w:cs="Times New Roman"/>
          <w:color w:val="auto"/>
          <w:sz w:val="28"/>
          <w:lang w:bidi="ar-SA"/>
        </w:rPr>
      </w:pPr>
      <w:r w:rsidRPr="00392646">
        <w:rPr>
          <w:rFonts w:ascii="Times New Roman" w:hAnsi="Times New Roman" w:cs="Times New Roman"/>
          <w:color w:val="auto"/>
          <w:sz w:val="28"/>
          <w:lang w:bidi="ar-SA"/>
        </w:rPr>
        <w:t>2.3 Design and Implementation Constraints</w:t>
      </w:r>
      <w:bookmarkEnd w:id="14"/>
    </w:p>
    <w:p w:rsidR="0023522E" w:rsidRPr="00392646" w:rsidRDefault="0023522E" w:rsidP="0023522E">
      <w:pPr>
        <w:pStyle w:val="Heading3"/>
        <w:rPr>
          <w:rFonts w:ascii="Times New Roman" w:hAnsi="Times New Roman" w:cs="Times New Roman"/>
          <w:bCs w:val="0"/>
          <w:color w:val="auto"/>
          <w:sz w:val="24"/>
          <w:szCs w:val="24"/>
        </w:rPr>
      </w:pPr>
      <w:r w:rsidRPr="00392646">
        <w:rPr>
          <w:rFonts w:ascii="Times New Roman" w:hAnsi="Times New Roman" w:cs="Times New Roman"/>
          <w:bCs w:val="0"/>
          <w:color w:val="auto"/>
          <w:sz w:val="24"/>
          <w:szCs w:val="24"/>
        </w:rPr>
        <w:t>List of project constraints:</w:t>
      </w:r>
    </w:p>
    <w:p w:rsidR="0023522E" w:rsidRPr="00392646" w:rsidRDefault="0023522E" w:rsidP="0023522E">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iOS version7.  </w:t>
      </w:r>
    </w:p>
    <w:p w:rsidR="008E51E3" w:rsidRDefault="0023522E"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rsidR="008E51E3" w:rsidRPr="008E51E3" w:rsidRDefault="008E51E3"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8E51E3">
        <w:rPr>
          <w:rFonts w:ascii="Times New Roman" w:eastAsiaTheme="minorHAnsi" w:hAnsi="Times New Roman" w:cs="Times New Roman"/>
          <w:color w:val="auto"/>
          <w:sz w:val="24"/>
          <w:szCs w:val="24"/>
          <w:lang w:bidi="ar-SA"/>
        </w:rPr>
        <w:t>The application is available for the users who are already registered to the system and also people who are not.</w:t>
      </w:r>
      <w:r w:rsidRPr="008E51E3">
        <w:rPr>
          <w:rFonts w:ascii="Times" w:eastAsiaTheme="minorHAnsi" w:hAnsi="Times" w:cs="Times"/>
          <w:color w:val="auto"/>
          <w:sz w:val="24"/>
          <w:szCs w:val="24"/>
          <w:lang w:bidi="ar-SA"/>
        </w:rPr>
        <w:t xml:space="preserve"> Some features are offered to the registered users only.</w:t>
      </w:r>
    </w:p>
    <w:p w:rsidR="000629D1" w:rsidRPr="00392646" w:rsidRDefault="000629D1" w:rsidP="00DE2269">
      <w:pPr>
        <w:pStyle w:val="Heading3"/>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E903AC" w:rsidRPr="00392646" w:rsidRDefault="00E903AC" w:rsidP="000666EB">
      <w:pPr>
        <w:pStyle w:val="Heading1"/>
        <w:rPr>
          <w:rFonts w:ascii="Times New Roman" w:eastAsiaTheme="minorHAnsi" w:hAnsi="Times New Roman" w:cs="Times New Roman"/>
          <w:sz w:val="36"/>
          <w:szCs w:val="36"/>
          <w:lang w:bidi="ar-SA"/>
        </w:rPr>
      </w:pPr>
      <w:bookmarkStart w:id="15" w:name="_Toc265837735"/>
      <w:r w:rsidRPr="00392646">
        <w:rPr>
          <w:rFonts w:ascii="Times New Roman" w:eastAsiaTheme="minorHAnsi" w:hAnsi="Times New Roman" w:cs="Times New Roman"/>
          <w:sz w:val="36"/>
          <w:szCs w:val="36"/>
          <w:lang w:bidi="ar-SA"/>
        </w:rPr>
        <w:lastRenderedPageBreak/>
        <w:t xml:space="preserve">Chapter Three: </w:t>
      </w:r>
      <w:r w:rsidR="00F26A11" w:rsidRPr="00392646">
        <w:rPr>
          <w:rFonts w:ascii="Times New Roman" w:eastAsiaTheme="minorHAnsi" w:hAnsi="Times New Roman" w:cs="Times New Roman"/>
          <w:sz w:val="36"/>
          <w:szCs w:val="36"/>
          <w:lang w:bidi="ar-SA"/>
        </w:rPr>
        <w:t>System Architecture</w:t>
      </w:r>
      <w:bookmarkEnd w:id="15"/>
    </w:p>
    <w:p w:rsidR="00EF4B17" w:rsidRDefault="00EF4B17" w:rsidP="008F68A5">
      <w:pPr>
        <w:pStyle w:val="Heading2"/>
        <w:numPr>
          <w:ilvl w:val="0"/>
          <w:numId w:val="27"/>
        </w:numPr>
        <w:rPr>
          <w:rFonts w:ascii="Times New Roman" w:hAnsi="Times New Roman" w:cs="Times New Roman"/>
          <w:color w:val="auto"/>
          <w:sz w:val="32"/>
          <w:szCs w:val="32"/>
          <w:lang w:bidi="ar-SA"/>
        </w:rPr>
      </w:pPr>
      <w:bookmarkStart w:id="16" w:name="_Toc265837736"/>
      <w:r w:rsidRPr="00392646">
        <w:rPr>
          <w:rFonts w:ascii="Times New Roman" w:hAnsi="Times New Roman" w:cs="Times New Roman"/>
          <w:color w:val="auto"/>
          <w:sz w:val="32"/>
          <w:szCs w:val="32"/>
          <w:lang w:bidi="ar-SA"/>
        </w:rPr>
        <w:t>System Architecture</w:t>
      </w:r>
      <w:bookmarkEnd w:id="16"/>
    </w:p>
    <w:p w:rsidR="008F68A5" w:rsidRDefault="008F68A5" w:rsidP="008F68A5">
      <w:pPr>
        <w:pStyle w:val="ListParagraph"/>
        <w:rPr>
          <w:lang w:bidi="ar-SA"/>
        </w:rPr>
      </w:pPr>
    </w:p>
    <w:p w:rsidR="008F68A5" w:rsidRPr="008F68A5" w:rsidRDefault="008F68A5" w:rsidP="008F68A5">
      <w:pPr>
        <w:pStyle w:val="ListParagraph"/>
        <w:rPr>
          <w:lang w:bidi="ar-SA"/>
        </w:rPr>
      </w:pPr>
    </w:p>
    <w:p w:rsidR="00A6313C" w:rsidRPr="00392646" w:rsidRDefault="00A6313C" w:rsidP="005351BA">
      <w:pPr>
        <w:rPr>
          <w:rFonts w:ascii="Times New Roman" w:hAnsi="Times New Roman" w:cs="Times New Roman"/>
          <w:lang w:bidi="ar-SA"/>
        </w:rPr>
      </w:pPr>
      <w:r w:rsidRPr="00392646">
        <w:rPr>
          <w:rFonts w:ascii="Times New Roman" w:hAnsi="Times New Roman" w:cs="Times New Roman"/>
          <w:noProof/>
        </w:rPr>
        <w:drawing>
          <wp:inline distT="0" distB="0" distL="0" distR="0">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rsidR="00A6313C" w:rsidRPr="00392646" w:rsidRDefault="00A6313C" w:rsidP="00A6313C">
      <w:pPr>
        <w:jc w:val="center"/>
        <w:rPr>
          <w:rFonts w:ascii="Times New Roman" w:hAnsi="Times New Roman" w:cs="Times New Roman"/>
          <w:lang w:bidi="ar-SA"/>
        </w:rPr>
      </w:pPr>
    </w:p>
    <w:p w:rsidR="00A6313C" w:rsidRPr="00392646" w:rsidRDefault="00A6313C" w:rsidP="008F68A5">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w:t>
      </w:r>
      <w:r w:rsidR="008F68A5">
        <w:rPr>
          <w:rFonts w:ascii="Times New Roman" w:hAnsi="Times New Roman" w:cs="Times New Roman"/>
          <w:sz w:val="24"/>
          <w:szCs w:val="32"/>
          <w:lang w:bidi="ar-SA"/>
        </w:rPr>
        <w:t>f Dental Clinic Services System</w:t>
      </w:r>
    </w:p>
    <w:p w:rsidR="00A6313C" w:rsidRDefault="00A6313C" w:rsidP="00A6313C">
      <w:pPr>
        <w:jc w:val="both"/>
        <w:rPr>
          <w:rFonts w:ascii="Times New Roman" w:hAnsi="Times New Roman" w:cs="Times New Roman"/>
          <w:sz w:val="24"/>
          <w:szCs w:val="32"/>
          <w:lang w:bidi="ar-SA"/>
        </w:rPr>
      </w:pPr>
    </w:p>
    <w:p w:rsidR="008F68A5" w:rsidRPr="00392646" w:rsidRDefault="008F68A5" w:rsidP="00A6313C">
      <w:pPr>
        <w:jc w:val="both"/>
        <w:rPr>
          <w:rFonts w:ascii="Times New Roman" w:hAnsi="Times New Roman" w:cs="Times New Roman"/>
          <w:sz w:val="24"/>
          <w:szCs w:val="32"/>
          <w:lang w:bidi="ar-SA"/>
        </w:rPr>
      </w:pPr>
    </w:p>
    <w:p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Mobile Application for Smart Phone:</w:t>
      </w:r>
      <w:r w:rsidRPr="008E51E3">
        <w:rPr>
          <w:rFonts w:ascii="Times New Roman" w:hAnsi="Times New Roman" w:cs="Times New Roman"/>
          <w:sz w:val="24"/>
          <w:szCs w:val="32"/>
          <w:lang w:bidi="ar-SA"/>
        </w:rPr>
        <w:t xml:space="preserve"> This part uses html language to create a hybrid mobile application from PhoneGap and PhoneGap Build. The application supports smart phones running on iOS only. User who does not login to the system are considered a ‘</w:t>
      </w:r>
      <w:r w:rsidRPr="008E51E3">
        <w:rPr>
          <w:rFonts w:ascii="Times New Roman" w:hAnsi="Times New Roman" w:cs="Times New Roman"/>
          <w:i/>
          <w:iCs/>
          <w:sz w:val="24"/>
          <w:szCs w:val="32"/>
          <w:lang w:bidi="ar-SA"/>
        </w:rPr>
        <w:t>Visitor</w:t>
      </w:r>
      <w:r w:rsidRPr="008E51E3">
        <w:rPr>
          <w:rFonts w:ascii="Times New Roman" w:hAnsi="Times New Roman" w:cs="Times New Roman"/>
          <w:sz w:val="24"/>
          <w:szCs w:val="32"/>
          <w:lang w:bidi="ar-SA"/>
        </w:rPr>
        <w:t>’. Visitor can view all appointments of the clinic, get cost estimation, view promotion and dental clinic information, and gain basic knowledge of dental treatment. User who uses a patientID and a password to login to the system is called ‘</w:t>
      </w:r>
      <w:r w:rsidRPr="008E51E3">
        <w:rPr>
          <w:rFonts w:ascii="Times New Roman" w:hAnsi="Times New Roman" w:cs="Times New Roman"/>
          <w:i/>
          <w:iCs/>
          <w:sz w:val="24"/>
          <w:szCs w:val="32"/>
          <w:lang w:bidi="ar-SA"/>
        </w:rPr>
        <w:t>Patient</w:t>
      </w:r>
      <w:r w:rsidRPr="008E51E3">
        <w:rPr>
          <w:rFonts w:ascii="Times New Roman" w:hAnsi="Times New Roman" w:cs="Times New Roman"/>
          <w:sz w:val="24"/>
          <w:szCs w:val="32"/>
          <w:lang w:bidi="ar-SA"/>
        </w:rPr>
        <w:t>’. Patient can view his/her appointment schedule, receive a QR Code that is used for user identification at the clinic, consult with dentists, and use all services provided for visitors.</w:t>
      </w:r>
    </w:p>
    <w:p w:rsidR="008E51E3" w:rsidRPr="008E51E3" w:rsidRDefault="008E51E3" w:rsidP="008E51E3">
      <w:pPr>
        <w:jc w:val="both"/>
        <w:rPr>
          <w:rFonts w:ascii="Times New Roman" w:hAnsi="Times New Roman" w:cs="Times New Roman"/>
          <w:sz w:val="24"/>
          <w:szCs w:val="32"/>
          <w:lang w:bidi="ar-SA"/>
        </w:rPr>
      </w:pPr>
    </w:p>
    <w:p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Web Application</w:t>
      </w:r>
      <w:r w:rsidRPr="008E51E3">
        <w:rPr>
          <w:rFonts w:ascii="Times New Roman" w:hAnsi="Times New Roman" w:cs="Times New Roman"/>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sz w:val="24"/>
          <w:szCs w:val="32"/>
          <w:lang w:bidi="ar-SA"/>
        </w:rPr>
        <w:t xml:space="preserve"> </w:t>
      </w:r>
    </w:p>
    <w:p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lastRenderedPageBreak/>
        <w:t>Web Server:</w:t>
      </w:r>
      <w:r w:rsidRPr="008E51E3">
        <w:rPr>
          <w:rFonts w:ascii="Times New Roman" w:hAnsi="Times New Roman" w:cs="Times New Roman"/>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rsidR="008E51E3" w:rsidRPr="008E51E3" w:rsidRDefault="008E51E3" w:rsidP="008E51E3">
      <w:pPr>
        <w:jc w:val="both"/>
        <w:rPr>
          <w:rFonts w:ascii="Times New Roman" w:hAnsi="Times New Roman" w:cs="Times New Roman"/>
          <w:sz w:val="24"/>
          <w:szCs w:val="32"/>
          <w:lang w:bidi="ar-SA"/>
        </w:rPr>
      </w:pPr>
    </w:p>
    <w:p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QR Code and Web Cam:</w:t>
      </w:r>
      <w:r w:rsidRPr="008E51E3">
        <w:rPr>
          <w:rFonts w:ascii="Times New Roman" w:hAnsi="Times New Roman" w:cs="Times New Roman"/>
          <w:sz w:val="24"/>
          <w:szCs w:val="32"/>
          <w:lang w:bidi="ar-SA"/>
        </w:rPr>
        <w:t xml:space="preserve"> QR Code is used to identify the patients at the clinic. Each QR Code contains a patientID for the web cam to read. Once the system retrieves the patient information from the QR Code, the information is used to look up the patient’s appointments and manage the waiting queue at the clinic. Web cam is used to read QR Codes.</w:t>
      </w:r>
    </w:p>
    <w:p w:rsidR="00A6313C" w:rsidRPr="00392646" w:rsidRDefault="00A6313C" w:rsidP="00A6313C">
      <w:pPr>
        <w:jc w:val="both"/>
        <w:rPr>
          <w:rFonts w:ascii="Times New Roman" w:hAnsi="Times New Roman" w:cs="Times New Roman"/>
          <w:sz w:val="24"/>
          <w:szCs w:val="32"/>
          <w:lang w:bidi="ar-SA"/>
        </w:rPr>
      </w:pPr>
    </w:p>
    <w:p w:rsidR="00EF4B17" w:rsidRPr="00392646" w:rsidRDefault="00EF4B17" w:rsidP="00E34A91">
      <w:pPr>
        <w:pStyle w:val="Heading2"/>
        <w:rPr>
          <w:rFonts w:ascii="Times New Roman" w:hAnsi="Times New Roman" w:cs="Times New Roman"/>
          <w:color w:val="auto"/>
          <w:sz w:val="32"/>
          <w:szCs w:val="32"/>
          <w:lang w:bidi="ar-SA"/>
        </w:rPr>
        <w:sectPr w:rsidR="00EF4B17" w:rsidRPr="00392646" w:rsidSect="00BB202D">
          <w:footerReference w:type="default" r:id="rId10"/>
          <w:pgSz w:w="11906" w:h="16838"/>
          <w:pgMar w:top="1440" w:right="1440" w:bottom="1440" w:left="1440" w:header="708" w:footer="708" w:gutter="0"/>
          <w:cols w:space="708"/>
          <w:titlePg/>
          <w:docGrid w:linePitch="360"/>
        </w:sectPr>
      </w:pPr>
    </w:p>
    <w:p w:rsidR="00222DE0" w:rsidRPr="00392646" w:rsidRDefault="00222DE0" w:rsidP="00E34A91">
      <w:pPr>
        <w:pStyle w:val="Heading1"/>
        <w:rPr>
          <w:rFonts w:ascii="Times New Roman" w:eastAsiaTheme="minorHAnsi" w:hAnsi="Times New Roman" w:cs="Times New Roman"/>
          <w:sz w:val="36"/>
          <w:szCs w:val="36"/>
          <w:lang w:bidi="ar-SA"/>
        </w:rPr>
      </w:pPr>
      <w:bookmarkStart w:id="17" w:name="_Toc265837737"/>
      <w:r w:rsidRPr="00392646">
        <w:rPr>
          <w:rFonts w:ascii="Times New Roman" w:eastAsiaTheme="minorHAnsi" w:hAnsi="Times New Roman" w:cs="Times New Roman"/>
          <w:sz w:val="36"/>
          <w:szCs w:val="36"/>
          <w:lang w:bidi="ar-SA"/>
        </w:rPr>
        <w:lastRenderedPageBreak/>
        <w:t xml:space="preserve">Chapter Four: </w:t>
      </w:r>
      <w:r w:rsidR="00F26A11" w:rsidRPr="00392646">
        <w:rPr>
          <w:rFonts w:ascii="Times New Roman" w:eastAsiaTheme="minorHAnsi" w:hAnsi="Times New Roman" w:cs="Times New Roman"/>
          <w:sz w:val="36"/>
          <w:szCs w:val="36"/>
          <w:lang w:bidi="ar-SA"/>
        </w:rPr>
        <w:t>Detail Design</w:t>
      </w:r>
      <w:bookmarkEnd w:id="17"/>
    </w:p>
    <w:p w:rsidR="00222DE0" w:rsidRPr="00392646" w:rsidRDefault="00222DE0" w:rsidP="00E34A91">
      <w:pPr>
        <w:pStyle w:val="Heading2"/>
        <w:rPr>
          <w:rFonts w:ascii="Times New Roman" w:hAnsi="Times New Roman" w:cs="Times New Roman"/>
          <w:color w:val="auto"/>
          <w:sz w:val="32"/>
          <w:szCs w:val="32"/>
          <w:lang w:bidi="ar-SA"/>
        </w:rPr>
      </w:pPr>
      <w:bookmarkStart w:id="18" w:name="_Toc265837738"/>
      <w:r w:rsidRPr="00392646">
        <w:rPr>
          <w:rFonts w:ascii="Times New Roman" w:hAnsi="Times New Roman" w:cs="Times New Roman"/>
          <w:color w:val="auto"/>
          <w:sz w:val="32"/>
          <w:szCs w:val="32"/>
          <w:lang w:bidi="ar-SA"/>
        </w:rPr>
        <w:t xml:space="preserve">4. </w:t>
      </w:r>
      <w:r w:rsidR="00F26A11" w:rsidRPr="00392646">
        <w:rPr>
          <w:rFonts w:ascii="Times New Roman" w:hAnsi="Times New Roman" w:cs="Times New Roman"/>
          <w:color w:val="auto"/>
          <w:sz w:val="32"/>
          <w:szCs w:val="32"/>
          <w:lang w:bidi="ar-SA"/>
        </w:rPr>
        <w:t>Detail Design</w:t>
      </w:r>
      <w:bookmarkEnd w:id="18"/>
    </w:p>
    <w:p w:rsidR="00222DE0" w:rsidRPr="00392646" w:rsidRDefault="00222DE0" w:rsidP="00EF4B17">
      <w:pPr>
        <w:pStyle w:val="Heading3"/>
        <w:ind w:firstLine="720"/>
        <w:rPr>
          <w:rFonts w:ascii="Times New Roman" w:hAnsi="Times New Roman" w:cs="Times New Roman"/>
          <w:color w:val="auto"/>
          <w:sz w:val="28"/>
        </w:rPr>
      </w:pPr>
      <w:bookmarkStart w:id="19" w:name="_Toc265837739"/>
      <w:r w:rsidRPr="00392646">
        <w:rPr>
          <w:rFonts w:ascii="Times New Roman" w:eastAsiaTheme="minorHAnsi" w:hAnsi="Times New Roman" w:cs="Times New Roman"/>
          <w:color w:val="auto"/>
          <w:sz w:val="28"/>
          <w:lang w:bidi="ar-SA"/>
        </w:rPr>
        <w:t xml:space="preserve">4.1 </w:t>
      </w:r>
      <w:r w:rsidR="00F26A11" w:rsidRPr="00392646">
        <w:rPr>
          <w:rFonts w:ascii="Times New Roman" w:hAnsi="Times New Roman" w:cs="Times New Roman"/>
          <w:color w:val="auto"/>
          <w:sz w:val="28"/>
        </w:rPr>
        <w:t>Class diagram</w:t>
      </w:r>
      <w:bookmarkEnd w:id="19"/>
    </w:p>
    <w:p w:rsidR="00FE44AF" w:rsidRPr="00392646" w:rsidRDefault="00FE44AF" w:rsidP="00FE44AF">
      <w:pPr>
        <w:rPr>
          <w:rFonts w:ascii="Times New Roman" w:hAnsi="Times New Roman" w:cs="Times New Roman"/>
          <w:b/>
          <w:sz w:val="28"/>
        </w:rPr>
      </w:pPr>
      <w:r w:rsidRPr="00392646">
        <w:rPr>
          <w:rFonts w:ascii="Times New Roman" w:hAnsi="Times New Roman" w:cs="Times New Roman"/>
        </w:rPr>
        <w:tab/>
      </w:r>
      <w:r w:rsidRPr="00392646">
        <w:rPr>
          <w:rFonts w:ascii="Times New Roman" w:hAnsi="Times New Roman" w:cs="Times New Roman"/>
        </w:rPr>
        <w:tab/>
      </w:r>
      <w:r w:rsidRPr="00392646">
        <w:rPr>
          <w:rFonts w:ascii="Times New Roman" w:hAnsi="Times New Roman" w:cs="Times New Roman"/>
          <w:b/>
          <w:sz w:val="28"/>
        </w:rPr>
        <w:t>4.1.1 DCSS website class diagram</w:t>
      </w:r>
    </w:p>
    <w:p w:rsidR="00B12910" w:rsidRPr="00392646" w:rsidRDefault="00B12910" w:rsidP="00FE44AF">
      <w:pPr>
        <w:rPr>
          <w:rFonts w:ascii="Times New Roman" w:hAnsi="Times New Roman" w:cs="Times New Roman"/>
          <w:b/>
          <w:sz w:val="28"/>
        </w:rPr>
      </w:pPr>
    </w:p>
    <w:p w:rsidR="00A6313C" w:rsidRPr="00392646" w:rsidRDefault="000F0925" w:rsidP="000F0925">
      <w:pPr>
        <w:jc w:val="center"/>
        <w:rPr>
          <w:rFonts w:ascii="Times New Roman" w:hAnsi="Times New Roman" w:cs="Times New Roman"/>
        </w:rPr>
      </w:pPr>
      <w:r>
        <w:rPr>
          <w:rFonts w:ascii="Times New Roman" w:hAnsi="Times New Roman" w:cs="Times New Roman"/>
          <w:noProof/>
        </w:rPr>
        <w:drawing>
          <wp:inline distT="0" distB="0" distL="0" distR="0">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rsidR="00A6313C" w:rsidRPr="00392646" w:rsidRDefault="00A6313C" w:rsidP="00A6313C">
      <w:pPr>
        <w:rPr>
          <w:rFonts w:ascii="Times New Roman" w:hAnsi="Times New Roman" w:cs="Times New Roman"/>
          <w:sz w:val="24"/>
          <w:szCs w:val="32"/>
        </w:rPr>
      </w:pPr>
    </w:p>
    <w:p w:rsidR="00A6313C" w:rsidRPr="00392646" w:rsidRDefault="00A6313C" w:rsidP="00A6313C">
      <w:pPr>
        <w:jc w:val="center"/>
        <w:rPr>
          <w:rFonts w:ascii="Times New Roman" w:hAnsi="Times New Roman" w:cs="Times New Roman"/>
          <w:sz w:val="24"/>
          <w:szCs w:val="32"/>
        </w:rPr>
      </w:pPr>
      <w:r w:rsidRPr="00392646">
        <w:rPr>
          <w:rFonts w:ascii="Times New Roman" w:hAnsi="Times New Roman" w:cs="Times New Roman"/>
          <w:sz w:val="24"/>
          <w:szCs w:val="32"/>
        </w:rPr>
        <w:t>Figure 2: Shows class diagram of Dental Clinic Services System</w:t>
      </w:r>
    </w:p>
    <w:p w:rsidR="00EF4B17" w:rsidRPr="00392646" w:rsidRDefault="00EF4B17" w:rsidP="003756EC">
      <w:pPr>
        <w:rPr>
          <w:rFonts w:ascii="Times New Roman" w:hAnsi="Times New Roman" w:cs="Times New Roman"/>
        </w:rPr>
      </w:pPr>
    </w:p>
    <w:p w:rsidR="00301D0E" w:rsidRPr="00392646" w:rsidRDefault="00301D0E" w:rsidP="003756EC">
      <w:pPr>
        <w:rPr>
          <w:rFonts w:ascii="Times New Roman" w:hAnsi="Times New Roman" w:cs="Times New Roman"/>
        </w:rPr>
        <w:sectPr w:rsidR="00301D0E" w:rsidRPr="00392646" w:rsidSect="00EF4B17">
          <w:footerReference w:type="default" r:id="rId12"/>
          <w:pgSz w:w="16838" w:h="11906" w:orient="landscape"/>
          <w:pgMar w:top="1440" w:right="1440" w:bottom="1440" w:left="1440" w:header="708" w:footer="708" w:gutter="0"/>
          <w:cols w:space="708"/>
          <w:docGrid w:linePitch="360"/>
        </w:sectPr>
      </w:pPr>
    </w:p>
    <w:p w:rsidR="00FE44AF" w:rsidRPr="00392646" w:rsidRDefault="00FE44AF" w:rsidP="00F93D42">
      <w:pPr>
        <w:widowControl w:val="0"/>
        <w:autoSpaceDE w:val="0"/>
        <w:autoSpaceDN w:val="0"/>
        <w:adjustRightInd w:val="0"/>
        <w:spacing w:after="240" w:line="240" w:lineRule="auto"/>
        <w:rPr>
          <w:rFonts w:ascii="Times New Roman" w:hAnsi="Times New Roman" w:cs="Times New Roman"/>
          <w:b/>
          <w:sz w:val="28"/>
        </w:rPr>
      </w:pPr>
      <w:r w:rsidRPr="00392646">
        <w:rPr>
          <w:rFonts w:ascii="Times New Roman" w:hAnsi="Times New Roman" w:cs="Times New Roman"/>
          <w:b/>
          <w:sz w:val="28"/>
        </w:rPr>
        <w:lastRenderedPageBreak/>
        <w:t>4.1.2 DCSS mobile application class diagram</w:t>
      </w:r>
    </w:p>
    <w:p w:rsidR="00FE44AF"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anchor distT="0" distB="0" distL="114300" distR="114300" simplePos="0" relativeHeight="251715584" behindDoc="0" locked="0" layoutInCell="1" allowOverlap="1">
            <wp:simplePos x="0" y="0"/>
            <wp:positionH relativeFrom="margin">
              <wp:align>center</wp:align>
            </wp:positionH>
            <wp:positionV relativeFrom="paragraph">
              <wp:posOffset>0</wp:posOffset>
            </wp:positionV>
            <wp:extent cx="8331200" cy="3886200"/>
            <wp:effectExtent l="0" t="0" r="0" b="0"/>
            <wp:wrapTight wrapText="bothSides">
              <wp:wrapPolygon edited="0">
                <wp:start x="0" y="0"/>
                <wp:lineTo x="0" y="21459"/>
                <wp:lineTo x="21534" y="21459"/>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class diagram.jpg"/>
                    <pic:cNvPicPr/>
                  </pic:nvPicPr>
                  <pic:blipFill>
                    <a:blip r:embed="rId13">
                      <a:extLst>
                        <a:ext uri="{28A0092B-C50C-407E-A947-70E740481C1C}">
                          <a14:useLocalDpi xmlns:a14="http://schemas.microsoft.com/office/drawing/2010/main" val="0"/>
                        </a:ext>
                      </a:extLst>
                    </a:blip>
                    <a:stretch>
                      <a:fillRect/>
                    </a:stretch>
                  </pic:blipFill>
                  <pic:spPr>
                    <a:xfrm>
                      <a:off x="0" y="0"/>
                      <a:ext cx="8331200" cy="3886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B83F09" w:rsidRPr="00392646" w:rsidRDefault="00B83F09" w:rsidP="00B83F09">
      <w:pPr>
        <w:rPr>
          <w:rFonts w:ascii="Times New Roman" w:hAnsi="Times New Roman" w:cs="Times New Roman"/>
          <w:sz w:val="24"/>
          <w:szCs w:val="32"/>
        </w:rPr>
      </w:pPr>
    </w:p>
    <w:p w:rsidR="0051206D" w:rsidRPr="00392646" w:rsidRDefault="00B83F09" w:rsidP="00B83F09">
      <w:pPr>
        <w:jc w:val="center"/>
        <w:rPr>
          <w:rFonts w:ascii="Times New Roman" w:hAnsi="Times New Roman" w:cs="Times New Roman"/>
          <w:sz w:val="24"/>
          <w:szCs w:val="32"/>
        </w:rPr>
        <w:sectPr w:rsidR="0051206D" w:rsidRPr="00392646" w:rsidSect="00EA2E37">
          <w:footerReference w:type="default" r:id="rId14"/>
          <w:pgSz w:w="16838" w:h="11906" w:orient="landscape"/>
          <w:pgMar w:top="1440" w:right="1440" w:bottom="1440" w:left="1440" w:header="708" w:footer="708" w:gutter="0"/>
          <w:cols w:space="708"/>
          <w:docGrid w:linePitch="360"/>
        </w:sectPr>
      </w:pPr>
      <w:r w:rsidRPr="00392646">
        <w:rPr>
          <w:rFonts w:ascii="Times New Roman" w:hAnsi="Times New Roman" w:cs="Times New Roman"/>
          <w:sz w:val="24"/>
          <w:szCs w:val="32"/>
        </w:rPr>
        <w:t>Figure 3: Shows class diagram of Dental Clinic Services System in mobile application</w:t>
      </w:r>
    </w:p>
    <w:p w:rsidR="00A252B3" w:rsidRPr="00392646" w:rsidRDefault="00CB3787"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lastRenderedPageBreak/>
        <w:t>4.2</w:t>
      </w:r>
      <w:r w:rsidR="00A252B3" w:rsidRPr="00392646">
        <w:rPr>
          <w:rStyle w:val="Heading2Char"/>
          <w:rFonts w:ascii="Times New Roman" w:hAnsi="Times New Roman" w:cs="Times New Roman"/>
          <w:color w:val="auto"/>
          <w:sz w:val="28"/>
          <w:szCs w:val="28"/>
        </w:rPr>
        <w:t>Class Diagram Description</w:t>
      </w:r>
    </w:p>
    <w:p w:rsidR="00A00169" w:rsidRPr="00392646" w:rsidRDefault="00A00169"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t>4.2.1 Class Diagram Description (DCSS website)</w:t>
      </w:r>
    </w:p>
    <w:p w:rsidR="00E444F3" w:rsidRPr="00392646" w:rsidRDefault="00023C94" w:rsidP="00F93D42">
      <w:pPr>
        <w:widowControl w:val="0"/>
        <w:autoSpaceDE w:val="0"/>
        <w:autoSpaceDN w:val="0"/>
        <w:adjustRightInd w:val="0"/>
        <w:spacing w:after="240" w:line="240" w:lineRule="auto"/>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 xml:space="preserve">CD-01, </w:t>
      </w:r>
      <w:r w:rsidR="004149E6">
        <w:rPr>
          <w:rStyle w:val="Heading2Char"/>
          <w:rFonts w:ascii="Times New Roman" w:hAnsi="Times New Roman" w:cs="Times New Roman"/>
          <w:color w:val="auto"/>
          <w:sz w:val="24"/>
          <w:szCs w:val="24"/>
        </w:rPr>
        <w:t>Class name: Dentist_Model</w:t>
      </w:r>
    </w:p>
    <w:p w:rsidR="00E444F3" w:rsidRPr="00392646" w:rsidRDefault="001D10CF" w:rsidP="00E444F3">
      <w:pPr>
        <w:widowControl w:val="0"/>
        <w:autoSpaceDE w:val="0"/>
        <w:autoSpaceDN w:val="0"/>
        <w:adjustRightInd w:val="0"/>
        <w:spacing w:after="240" w:line="240" w:lineRule="auto"/>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extent cx="3572363" cy="1254642"/>
            <wp:effectExtent l="0" t="0" r="0" b="3175"/>
            <wp:docPr id="14" name="Picture 14" descr="D:\from 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dentist_mode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929" cy="1254841"/>
                    </a:xfrm>
                    <a:prstGeom prst="rect">
                      <a:avLst/>
                    </a:prstGeom>
                    <a:noFill/>
                    <a:ln>
                      <a:noFill/>
                    </a:ln>
                  </pic:spPr>
                </pic:pic>
              </a:graphicData>
            </a:graphic>
          </wp:inline>
        </w:drawing>
      </w:r>
    </w:p>
    <w:p w:rsidR="008E2959" w:rsidRPr="00392646" w:rsidRDefault="008E2959" w:rsidP="008E2959">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8E2959" w:rsidRPr="00392646" w:rsidRDefault="008E2959" w:rsidP="008E2959">
      <w:pPr>
        <w:jc w:val="center"/>
        <w:rPr>
          <w:rStyle w:val="Heading2Char"/>
          <w:rFonts w:ascii="Times New Roman" w:hAnsi="Times New Roman" w:cs="Times New Roman"/>
          <w:color w:val="auto"/>
          <w:sz w:val="28"/>
          <w:szCs w:val="28"/>
        </w:rPr>
      </w:pPr>
    </w:p>
    <w:tbl>
      <w:tblPr>
        <w:tblStyle w:val="TableGrid"/>
        <w:tblW w:w="0" w:type="auto"/>
        <w:tblLayout w:type="fixed"/>
        <w:tblLook w:val="04A0" w:firstRow="1" w:lastRow="0" w:firstColumn="1" w:lastColumn="0" w:noHBand="0" w:noVBand="1"/>
      </w:tblPr>
      <w:tblGrid>
        <w:gridCol w:w="671"/>
        <w:gridCol w:w="2698"/>
        <w:gridCol w:w="4018"/>
        <w:gridCol w:w="1855"/>
      </w:tblGrid>
      <w:tr w:rsidR="001D10CF" w:rsidRPr="00E430AC" w:rsidTr="00BF70E6">
        <w:trPr>
          <w:trHeight w:val="191"/>
        </w:trPr>
        <w:tc>
          <w:tcPr>
            <w:tcW w:w="671" w:type="dxa"/>
            <w:shd w:val="clear" w:color="auto" w:fill="D9D9D9"/>
            <w:vAlign w:val="center"/>
          </w:tcPr>
          <w:p w:rsidR="008E2959" w:rsidRPr="00E430AC" w:rsidRDefault="008E2959" w:rsidP="00BF70E6">
            <w:pPr>
              <w:jc w:val="center"/>
              <w:rPr>
                <w:rStyle w:val="Heading2Char"/>
                <w:rFonts w:ascii="Times New Roman" w:hAnsi="Times New Roman" w:cs="Times New Roman"/>
                <w:color w:val="auto"/>
                <w:sz w:val="24"/>
                <w:szCs w:val="24"/>
              </w:rPr>
            </w:pPr>
            <w:r w:rsidRPr="00E430AC">
              <w:rPr>
                <w:rStyle w:val="Heading2Char"/>
                <w:rFonts w:ascii="Times New Roman" w:hAnsi="Times New Roman" w:cs="Times New Roman"/>
                <w:color w:val="auto"/>
                <w:sz w:val="24"/>
                <w:szCs w:val="24"/>
              </w:rPr>
              <w:t>ID</w:t>
            </w:r>
          </w:p>
        </w:tc>
        <w:tc>
          <w:tcPr>
            <w:tcW w:w="2698" w:type="dxa"/>
            <w:shd w:val="clear" w:color="auto" w:fill="D9D9D9"/>
            <w:vAlign w:val="center"/>
          </w:tcPr>
          <w:p w:rsidR="008E2959" w:rsidRPr="00E430AC" w:rsidRDefault="008E2959" w:rsidP="00BF70E6">
            <w:pPr>
              <w:jc w:val="center"/>
              <w:rPr>
                <w:rStyle w:val="Heading2Char"/>
                <w:rFonts w:ascii="Times New Roman" w:hAnsi="Times New Roman" w:cs="Times New Roman"/>
                <w:color w:val="auto"/>
                <w:sz w:val="24"/>
                <w:szCs w:val="24"/>
              </w:rPr>
            </w:pPr>
            <w:r w:rsidRPr="00E430AC">
              <w:rPr>
                <w:rStyle w:val="Heading2Char"/>
                <w:rFonts w:ascii="Times New Roman" w:hAnsi="Times New Roman" w:cs="Times New Roman"/>
                <w:color w:val="auto"/>
                <w:sz w:val="24"/>
                <w:szCs w:val="24"/>
              </w:rPr>
              <w:t>Name</w:t>
            </w:r>
          </w:p>
        </w:tc>
        <w:tc>
          <w:tcPr>
            <w:tcW w:w="4018" w:type="dxa"/>
            <w:shd w:val="clear" w:color="auto" w:fill="D9D9D9"/>
            <w:vAlign w:val="center"/>
          </w:tcPr>
          <w:p w:rsidR="008E2959" w:rsidRPr="00E430AC" w:rsidRDefault="008E2959" w:rsidP="00BF70E6">
            <w:pPr>
              <w:jc w:val="center"/>
              <w:rPr>
                <w:rStyle w:val="Heading2Char"/>
                <w:rFonts w:ascii="Times New Roman" w:hAnsi="Times New Roman" w:cs="Times New Roman"/>
                <w:color w:val="auto"/>
                <w:sz w:val="24"/>
                <w:szCs w:val="24"/>
              </w:rPr>
            </w:pPr>
            <w:r w:rsidRPr="00E430AC">
              <w:rPr>
                <w:rStyle w:val="Heading2Char"/>
                <w:rFonts w:ascii="Times New Roman" w:hAnsi="Times New Roman" w:cs="Times New Roman"/>
                <w:color w:val="auto"/>
                <w:sz w:val="24"/>
                <w:szCs w:val="24"/>
              </w:rPr>
              <w:t>Description</w:t>
            </w:r>
          </w:p>
        </w:tc>
        <w:tc>
          <w:tcPr>
            <w:tcW w:w="1855" w:type="dxa"/>
            <w:shd w:val="clear" w:color="auto" w:fill="D9D9D9"/>
            <w:vAlign w:val="center"/>
          </w:tcPr>
          <w:p w:rsidR="008E2959" w:rsidRPr="00E430AC" w:rsidRDefault="008E2959" w:rsidP="00BF70E6">
            <w:pPr>
              <w:jc w:val="center"/>
              <w:rPr>
                <w:rStyle w:val="Heading2Char"/>
                <w:rFonts w:ascii="Times New Roman" w:hAnsi="Times New Roman" w:cs="Times New Roman"/>
                <w:color w:val="auto"/>
                <w:sz w:val="24"/>
                <w:szCs w:val="24"/>
              </w:rPr>
            </w:pPr>
            <w:r w:rsidRPr="00E430AC">
              <w:rPr>
                <w:rStyle w:val="Heading2Char"/>
                <w:rFonts w:ascii="Times New Roman" w:hAnsi="Times New Roman" w:cs="Times New Roman"/>
                <w:color w:val="auto"/>
                <w:sz w:val="24"/>
                <w:szCs w:val="24"/>
              </w:rPr>
              <w:t>Remark</w:t>
            </w:r>
          </w:p>
        </w:tc>
      </w:tr>
      <w:tr w:rsidR="001D10CF" w:rsidRPr="00E430AC" w:rsidTr="00BF70E6">
        <w:trPr>
          <w:trHeight w:val="321"/>
        </w:trPr>
        <w:tc>
          <w:tcPr>
            <w:tcW w:w="671" w:type="dxa"/>
            <w:vAlign w:val="center"/>
          </w:tcPr>
          <w:p w:rsidR="008E2959" w:rsidRPr="00E430AC" w:rsidRDefault="00BF70E6" w:rsidP="00BF70E6">
            <w:pPr>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2698" w:type="dxa"/>
            <w:vAlign w:val="center"/>
          </w:tcPr>
          <w:p w:rsidR="008E2959" w:rsidRPr="00E430AC" w:rsidRDefault="00BF70E6" w:rsidP="00BF70E6">
            <w:pPr>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4018" w:type="dxa"/>
            <w:vAlign w:val="center"/>
          </w:tcPr>
          <w:p w:rsidR="008E2959" w:rsidRPr="00E430AC" w:rsidRDefault="00BF70E6" w:rsidP="00BF70E6">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Pr>
                <w:rFonts w:ascii="Times New Roman" w:hAnsi="Times New Roman" w:cs="Times New Roman"/>
                <w:sz w:val="24"/>
                <w:szCs w:val="24"/>
              </w:rPr>
              <w:t>-</w:t>
            </w:r>
          </w:p>
        </w:tc>
        <w:tc>
          <w:tcPr>
            <w:tcW w:w="1855" w:type="dxa"/>
            <w:vAlign w:val="center"/>
          </w:tcPr>
          <w:p w:rsidR="008E2959" w:rsidRPr="00E430AC" w:rsidRDefault="001D10CF" w:rsidP="00BF70E6">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w:t>
            </w:r>
          </w:p>
        </w:tc>
      </w:tr>
    </w:tbl>
    <w:p w:rsidR="0033450A" w:rsidRPr="00392646" w:rsidRDefault="0033450A" w:rsidP="00F65DBF">
      <w:pPr>
        <w:ind w:firstLine="720"/>
        <w:rPr>
          <w:rStyle w:val="Heading2Char"/>
          <w:rFonts w:ascii="Times New Roman" w:hAnsi="Times New Roman" w:cs="Times New Roman"/>
          <w:color w:val="auto"/>
          <w:sz w:val="24"/>
          <w:szCs w:val="24"/>
        </w:rPr>
      </w:pPr>
    </w:p>
    <w:p w:rsidR="0033450A" w:rsidRPr="00392646" w:rsidRDefault="0033450A" w:rsidP="0033450A">
      <w:pPr>
        <w:ind w:firstLine="720"/>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33450A" w:rsidRPr="00392646" w:rsidRDefault="0033450A" w:rsidP="0033450A">
      <w:pPr>
        <w:ind w:firstLine="720"/>
        <w:jc w:val="both"/>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33450A" w:rsidRPr="00392646" w:rsidTr="00BF70E6">
        <w:trPr>
          <w:trHeight w:val="191"/>
        </w:trPr>
        <w:tc>
          <w:tcPr>
            <w:tcW w:w="671" w:type="dxa"/>
            <w:shd w:val="clear" w:color="auto" w:fill="D9D9D9"/>
          </w:tcPr>
          <w:p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698" w:type="dxa"/>
            <w:shd w:val="clear" w:color="auto" w:fill="D9D9D9"/>
          </w:tcPr>
          <w:p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4018" w:type="dxa"/>
            <w:shd w:val="clear" w:color="auto" w:fill="D9D9D9"/>
          </w:tcPr>
          <w:p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855" w:type="dxa"/>
            <w:shd w:val="clear" w:color="auto" w:fill="D9D9D9"/>
          </w:tcPr>
          <w:p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BF70E6" w:rsidRPr="00392646" w:rsidTr="00BF70E6">
        <w:tc>
          <w:tcPr>
            <w:tcW w:w="671" w:type="dxa"/>
            <w:vAlign w:val="center"/>
          </w:tcPr>
          <w:p w:rsidR="00BF70E6" w:rsidRPr="00E430AC" w:rsidRDefault="00BF70E6" w:rsidP="00BF70E6">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1</w:t>
            </w:r>
          </w:p>
        </w:tc>
        <w:tc>
          <w:tcPr>
            <w:tcW w:w="2698" w:type="dxa"/>
            <w:vAlign w:val="center"/>
          </w:tcPr>
          <w:p w:rsidR="00BF70E6" w:rsidRPr="00E430AC" w:rsidRDefault="00BF70E6" w:rsidP="00BF70E6">
            <w:pP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login($dentistID:varchar,$password:varchar)</w:t>
            </w:r>
          </w:p>
        </w:tc>
        <w:tc>
          <w:tcPr>
            <w:tcW w:w="4018" w:type="dxa"/>
            <w:vAlign w:val="center"/>
          </w:tcPr>
          <w:p w:rsidR="00BF70E6" w:rsidRPr="00E430AC" w:rsidRDefault="00BF70E6" w:rsidP="00BF70E6">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E430AC">
              <w:rPr>
                <w:rFonts w:ascii="Times New Roman" w:hAnsi="Times New Roman" w:cs="Times New Roman"/>
                <w:sz w:val="24"/>
                <w:szCs w:val="24"/>
              </w:rPr>
              <w:t>Method uses to login for patient</w:t>
            </w:r>
          </w:p>
        </w:tc>
        <w:tc>
          <w:tcPr>
            <w:tcW w:w="1855" w:type="dxa"/>
            <w:vAlign w:val="center"/>
          </w:tcPr>
          <w:p w:rsidR="00BF70E6" w:rsidRPr="00E430AC" w:rsidRDefault="00BF70E6" w:rsidP="00BF70E6">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w:t>
            </w:r>
          </w:p>
        </w:tc>
      </w:tr>
      <w:tr w:rsidR="00BF70E6" w:rsidRPr="00392646" w:rsidTr="00BF70E6">
        <w:tc>
          <w:tcPr>
            <w:tcW w:w="671" w:type="dxa"/>
            <w:vAlign w:val="center"/>
          </w:tcPr>
          <w:p w:rsidR="00BF70E6" w:rsidRPr="00E430AC" w:rsidRDefault="00BF70E6" w:rsidP="00BF70E6">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2</w:t>
            </w:r>
          </w:p>
        </w:tc>
        <w:tc>
          <w:tcPr>
            <w:tcW w:w="2698" w:type="dxa"/>
            <w:vAlign w:val="center"/>
          </w:tcPr>
          <w:p w:rsidR="00BF70E6" w:rsidRPr="00E430AC" w:rsidRDefault="00BF70E6" w:rsidP="00BF70E6">
            <w:pP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get_d_data</w:t>
            </w:r>
          </w:p>
        </w:tc>
        <w:tc>
          <w:tcPr>
            <w:tcW w:w="4018" w:type="dxa"/>
            <w:vAlign w:val="center"/>
          </w:tcPr>
          <w:p w:rsidR="00BF70E6" w:rsidRPr="00E430AC" w:rsidRDefault="00BF70E6" w:rsidP="00BF70E6">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E430AC">
              <w:rPr>
                <w:rFonts w:ascii="Times New Roman" w:hAnsi="Times New Roman" w:cs="Times New Roman"/>
                <w:sz w:val="24"/>
                <w:szCs w:val="24"/>
              </w:rPr>
              <w:t>Method uses to get the dentists’ data from database</w:t>
            </w:r>
          </w:p>
        </w:tc>
        <w:tc>
          <w:tcPr>
            <w:tcW w:w="1855" w:type="dxa"/>
            <w:vAlign w:val="center"/>
          </w:tcPr>
          <w:p w:rsidR="00BF70E6" w:rsidRPr="00E430AC" w:rsidRDefault="00BF70E6" w:rsidP="00BF70E6">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w:t>
            </w:r>
          </w:p>
        </w:tc>
      </w:tr>
      <w:tr w:rsidR="00BF70E6" w:rsidRPr="00392646" w:rsidTr="00BF70E6">
        <w:tc>
          <w:tcPr>
            <w:tcW w:w="671" w:type="dxa"/>
            <w:vAlign w:val="center"/>
          </w:tcPr>
          <w:p w:rsidR="00BF70E6" w:rsidRPr="00E430AC" w:rsidRDefault="00BF70E6" w:rsidP="00BF70E6">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3</w:t>
            </w:r>
          </w:p>
        </w:tc>
        <w:tc>
          <w:tcPr>
            <w:tcW w:w="2698" w:type="dxa"/>
            <w:vAlign w:val="center"/>
          </w:tcPr>
          <w:p w:rsidR="00BF70E6" w:rsidRPr="00E430AC" w:rsidRDefault="00BF70E6" w:rsidP="00BF70E6">
            <w:pP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getAppointmentByDID($dentistID:varchar)</w:t>
            </w:r>
          </w:p>
        </w:tc>
        <w:tc>
          <w:tcPr>
            <w:tcW w:w="4018" w:type="dxa"/>
            <w:vAlign w:val="center"/>
          </w:tcPr>
          <w:p w:rsidR="00BF70E6" w:rsidRPr="00E430AC" w:rsidRDefault="00BF70E6" w:rsidP="00BF70E6">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E430AC">
              <w:rPr>
                <w:rFonts w:ascii="Times New Roman" w:hAnsi="Times New Roman" w:cs="Times New Roman"/>
                <w:sz w:val="24"/>
                <w:szCs w:val="24"/>
              </w:rPr>
              <w:t>Method uses to get appointments data of dentist from database by using dentistID</w:t>
            </w:r>
          </w:p>
        </w:tc>
        <w:tc>
          <w:tcPr>
            <w:tcW w:w="1855" w:type="dxa"/>
            <w:vAlign w:val="center"/>
          </w:tcPr>
          <w:p w:rsidR="00BF70E6" w:rsidRPr="00E430AC" w:rsidRDefault="00BF70E6" w:rsidP="00BF70E6">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w:t>
            </w:r>
          </w:p>
        </w:tc>
      </w:tr>
      <w:tr w:rsidR="00BF70E6" w:rsidRPr="00392646" w:rsidTr="00BF70E6">
        <w:tc>
          <w:tcPr>
            <w:tcW w:w="671" w:type="dxa"/>
            <w:vAlign w:val="center"/>
          </w:tcPr>
          <w:p w:rsidR="00BF70E6" w:rsidRPr="00E430AC" w:rsidRDefault="00BF70E6" w:rsidP="00BF70E6">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4</w:t>
            </w:r>
          </w:p>
        </w:tc>
        <w:tc>
          <w:tcPr>
            <w:tcW w:w="2698" w:type="dxa"/>
            <w:vAlign w:val="center"/>
          </w:tcPr>
          <w:p w:rsidR="00BF70E6" w:rsidRPr="00E430AC" w:rsidRDefault="00BF70E6" w:rsidP="00BF70E6">
            <w:pP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getDataById($dentistID:varchar)</w:t>
            </w:r>
          </w:p>
        </w:tc>
        <w:tc>
          <w:tcPr>
            <w:tcW w:w="4018" w:type="dxa"/>
            <w:vAlign w:val="center"/>
          </w:tcPr>
          <w:p w:rsidR="00BF70E6" w:rsidRPr="00E430AC" w:rsidRDefault="00BF70E6" w:rsidP="00BF70E6">
            <w:pPr>
              <w:rPr>
                <w:rStyle w:val="Heading2Char"/>
                <w:rFonts w:ascii="Times New Roman" w:hAnsi="Times New Roman" w:cs="Times New Roman"/>
                <w:b w:val="0"/>
                <w:color w:val="auto"/>
                <w:sz w:val="24"/>
                <w:szCs w:val="24"/>
              </w:rPr>
            </w:pPr>
            <w:r w:rsidRPr="00E430AC">
              <w:rPr>
                <w:rFonts w:ascii="Times New Roman" w:hAnsi="Times New Roman" w:cs="Times New Roman"/>
                <w:sz w:val="24"/>
                <w:szCs w:val="24"/>
              </w:rPr>
              <w:t>Method uses to get the dentists’ data from database</w:t>
            </w:r>
            <w:r>
              <w:rPr>
                <w:rStyle w:val="Heading2Char"/>
                <w:rFonts w:ascii="Times New Roman" w:hAnsi="Times New Roman" w:cs="Times New Roman"/>
                <w:b w:val="0"/>
                <w:color w:val="auto"/>
                <w:sz w:val="24"/>
                <w:szCs w:val="24"/>
              </w:rPr>
              <w:t xml:space="preserve"> by using dentistID</w:t>
            </w:r>
          </w:p>
        </w:tc>
        <w:tc>
          <w:tcPr>
            <w:tcW w:w="1855" w:type="dxa"/>
            <w:vAlign w:val="center"/>
          </w:tcPr>
          <w:p w:rsidR="00BF70E6" w:rsidRPr="00E430AC" w:rsidRDefault="00BF70E6" w:rsidP="00BF70E6">
            <w:pPr>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r>
    </w:tbl>
    <w:p w:rsidR="0033450A" w:rsidRPr="00392646" w:rsidRDefault="0033450A" w:rsidP="00F65DBF">
      <w:pPr>
        <w:ind w:firstLine="720"/>
        <w:rPr>
          <w:rStyle w:val="Heading2Char"/>
          <w:rFonts w:ascii="Times New Roman" w:hAnsi="Times New Roman" w:cs="Times New Roman"/>
          <w:color w:val="auto"/>
          <w:sz w:val="24"/>
          <w:szCs w:val="24"/>
        </w:rPr>
      </w:pPr>
    </w:p>
    <w:p w:rsidR="00E444F3" w:rsidRPr="00392646" w:rsidRDefault="00E444F3" w:rsidP="00F65DBF">
      <w:pPr>
        <w:ind w:firstLine="720"/>
        <w:rPr>
          <w:rStyle w:val="Heading2Char"/>
          <w:rFonts w:ascii="Times New Roman" w:hAnsi="Times New Roman" w:cs="Times New Roman"/>
          <w:color w:val="auto"/>
          <w:sz w:val="24"/>
          <w:szCs w:val="24"/>
        </w:rPr>
      </w:pPr>
    </w:p>
    <w:p w:rsidR="00023C94" w:rsidRDefault="00023C94" w:rsidP="00F65DBF">
      <w:pPr>
        <w:rPr>
          <w:rStyle w:val="Heading2Char"/>
          <w:rFonts w:ascii="Times New Roman" w:hAnsi="Times New Roman" w:cs="Times New Roman"/>
          <w:color w:val="auto"/>
          <w:sz w:val="24"/>
          <w:szCs w:val="24"/>
        </w:rPr>
      </w:pPr>
    </w:p>
    <w:p w:rsidR="00023C94" w:rsidRDefault="00023C94" w:rsidP="00F65DBF">
      <w:pPr>
        <w:rPr>
          <w:rStyle w:val="Heading2Char"/>
          <w:rFonts w:ascii="Times New Roman" w:hAnsi="Times New Roman" w:cs="Times New Roman"/>
          <w:color w:val="auto"/>
          <w:sz w:val="24"/>
          <w:szCs w:val="24"/>
        </w:rPr>
      </w:pPr>
    </w:p>
    <w:p w:rsidR="00023C94" w:rsidRDefault="00023C94" w:rsidP="00F65DBF">
      <w:pPr>
        <w:rPr>
          <w:rStyle w:val="Heading2Char"/>
          <w:rFonts w:ascii="Times New Roman" w:hAnsi="Times New Roman" w:cs="Times New Roman"/>
          <w:color w:val="auto"/>
          <w:sz w:val="24"/>
          <w:szCs w:val="24"/>
        </w:rPr>
      </w:pPr>
    </w:p>
    <w:p w:rsidR="00023C94" w:rsidRDefault="00023C94" w:rsidP="00F65DBF">
      <w:pPr>
        <w:rPr>
          <w:rStyle w:val="Heading2Char"/>
          <w:rFonts w:ascii="Times New Roman" w:hAnsi="Times New Roman" w:cs="Times New Roman"/>
          <w:color w:val="auto"/>
          <w:sz w:val="24"/>
          <w:szCs w:val="24"/>
        </w:rPr>
      </w:pPr>
    </w:p>
    <w:p w:rsidR="00023C94" w:rsidRDefault="00023C94" w:rsidP="00F65DBF">
      <w:pPr>
        <w:rPr>
          <w:rStyle w:val="Heading2Char"/>
          <w:rFonts w:ascii="Times New Roman" w:hAnsi="Times New Roman" w:cs="Times New Roman"/>
          <w:color w:val="auto"/>
          <w:sz w:val="24"/>
          <w:szCs w:val="24"/>
        </w:rPr>
      </w:pPr>
    </w:p>
    <w:p w:rsidR="00023C94" w:rsidRDefault="00023C94" w:rsidP="00F65DBF">
      <w:pPr>
        <w:rPr>
          <w:rStyle w:val="Heading2Char"/>
          <w:rFonts w:ascii="Times New Roman" w:hAnsi="Times New Roman" w:cs="Times New Roman"/>
          <w:color w:val="auto"/>
          <w:sz w:val="24"/>
          <w:szCs w:val="24"/>
        </w:rPr>
      </w:pPr>
    </w:p>
    <w:p w:rsidR="00023C94" w:rsidRDefault="00023C94" w:rsidP="00F65DBF">
      <w:pPr>
        <w:rPr>
          <w:rStyle w:val="Heading2Char"/>
          <w:rFonts w:ascii="Times New Roman" w:hAnsi="Times New Roman" w:cs="Times New Roman"/>
          <w:color w:val="auto"/>
          <w:sz w:val="24"/>
          <w:szCs w:val="24"/>
        </w:rPr>
      </w:pPr>
    </w:p>
    <w:p w:rsidR="00023C94" w:rsidRDefault="00023C94" w:rsidP="00F65DBF">
      <w:pPr>
        <w:rPr>
          <w:rStyle w:val="Heading2Char"/>
          <w:rFonts w:ascii="Times New Roman" w:hAnsi="Times New Roman" w:cs="Times New Roman"/>
          <w:color w:val="auto"/>
          <w:sz w:val="24"/>
          <w:szCs w:val="24"/>
        </w:rPr>
      </w:pPr>
    </w:p>
    <w:p w:rsidR="00023C94" w:rsidRDefault="00023C94" w:rsidP="00F65DBF">
      <w:pPr>
        <w:rPr>
          <w:rStyle w:val="Heading2Char"/>
          <w:rFonts w:ascii="Times New Roman" w:hAnsi="Times New Roman" w:cs="Times New Roman"/>
          <w:color w:val="auto"/>
          <w:sz w:val="24"/>
          <w:szCs w:val="24"/>
        </w:rPr>
      </w:pPr>
    </w:p>
    <w:p w:rsidR="00023C94" w:rsidRDefault="00023C94" w:rsidP="00F65DBF">
      <w:pPr>
        <w:rPr>
          <w:rStyle w:val="Heading2Char"/>
          <w:rFonts w:ascii="Times New Roman" w:hAnsi="Times New Roman" w:cs="Times New Roman"/>
          <w:color w:val="auto"/>
          <w:sz w:val="24"/>
          <w:szCs w:val="24"/>
        </w:rPr>
      </w:pPr>
    </w:p>
    <w:p w:rsidR="00023C94" w:rsidRDefault="00023C94" w:rsidP="00F65DBF">
      <w:pPr>
        <w:rPr>
          <w:rStyle w:val="Heading2Char"/>
          <w:rFonts w:ascii="Times New Roman" w:hAnsi="Times New Roman" w:cs="Times New Roman"/>
          <w:color w:val="auto"/>
          <w:sz w:val="24"/>
          <w:szCs w:val="24"/>
        </w:rPr>
      </w:pPr>
    </w:p>
    <w:p w:rsidR="00F65DBF" w:rsidRPr="00023C94" w:rsidRDefault="00964C32" w:rsidP="00F65DBF">
      <w:pPr>
        <w:rPr>
          <w:rFonts w:ascii="Times New Roman" w:eastAsiaTheme="majorEastAsia" w:hAnsi="Times New Roman" w:cs="Times New Roman"/>
          <w:b/>
          <w:bCs/>
          <w:color w:val="auto"/>
          <w:sz w:val="24"/>
          <w:szCs w:val="24"/>
        </w:rPr>
      </w:pPr>
      <w:r w:rsidRPr="00392646">
        <w:rPr>
          <w:rStyle w:val="Heading2Char"/>
          <w:rFonts w:ascii="Times New Roman" w:hAnsi="Times New Roman" w:cs="Times New Roman"/>
          <w:color w:val="auto"/>
          <w:sz w:val="24"/>
          <w:szCs w:val="24"/>
        </w:rPr>
        <w:lastRenderedPageBreak/>
        <w:t>CD-02</w:t>
      </w:r>
      <w:r w:rsidR="00023C94">
        <w:rPr>
          <w:rStyle w:val="Heading2Char"/>
          <w:rFonts w:ascii="Times New Roman" w:hAnsi="Times New Roman" w:cs="Times New Roman"/>
          <w:color w:val="auto"/>
          <w:sz w:val="24"/>
          <w:szCs w:val="24"/>
        </w:rPr>
        <w:t xml:space="preserve">, </w:t>
      </w:r>
      <w:r w:rsidR="00BF70E6">
        <w:rPr>
          <w:rStyle w:val="Heading2Char"/>
          <w:rFonts w:ascii="Times New Roman" w:hAnsi="Times New Roman" w:cs="Times New Roman"/>
          <w:color w:val="auto"/>
          <w:sz w:val="24"/>
          <w:szCs w:val="24"/>
        </w:rPr>
        <w:t>Class name: Dentist_Manage</w:t>
      </w:r>
    </w:p>
    <w:p w:rsidR="00A252B3" w:rsidRPr="00392646" w:rsidRDefault="00A252B3" w:rsidP="00F65DBF">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23C94" w:rsidRDefault="00543B64" w:rsidP="00023C94">
      <w:pPr>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8"/>
        </w:rPr>
        <w:drawing>
          <wp:inline distT="0" distB="0" distL="0" distR="0" wp14:anchorId="2830383D" wp14:editId="5CEA34E1">
            <wp:extent cx="3625703" cy="950941"/>
            <wp:effectExtent l="0" t="0" r="0" b="1905"/>
            <wp:docPr id="16" name="Picture 16" descr="D:\from 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cd.jpg\dentist_man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2986" cy="952851"/>
                    </a:xfrm>
                    <a:prstGeom prst="rect">
                      <a:avLst/>
                    </a:prstGeom>
                    <a:noFill/>
                    <a:ln>
                      <a:noFill/>
                    </a:ln>
                  </pic:spPr>
                </pic:pic>
              </a:graphicData>
            </a:graphic>
          </wp:inline>
        </w:drawing>
      </w:r>
      <w:r w:rsidR="00A252B3" w:rsidRPr="00392646">
        <w:rPr>
          <w:rStyle w:val="Heading2Char"/>
          <w:rFonts w:ascii="Times New Roman" w:hAnsi="Times New Roman" w:cs="Times New Roman"/>
          <w:color w:val="auto"/>
          <w:sz w:val="28"/>
          <w:szCs w:val="28"/>
        </w:rPr>
        <w:tab/>
      </w:r>
    </w:p>
    <w:p w:rsidR="00CD512E" w:rsidRDefault="00CD512E" w:rsidP="00CD512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543B64" w:rsidRPr="00392646" w:rsidRDefault="00543B64" w:rsidP="00CD512E">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543B64" w:rsidRPr="00E430AC" w:rsidTr="00033FA0">
        <w:trPr>
          <w:trHeight w:val="191"/>
        </w:trPr>
        <w:tc>
          <w:tcPr>
            <w:tcW w:w="671" w:type="dxa"/>
            <w:shd w:val="clear" w:color="auto" w:fill="D9D9D9"/>
            <w:vAlign w:val="center"/>
          </w:tcPr>
          <w:p w:rsidR="00543B64" w:rsidRPr="00E430AC" w:rsidRDefault="00543B64" w:rsidP="00033FA0">
            <w:pPr>
              <w:jc w:val="center"/>
              <w:rPr>
                <w:rStyle w:val="Heading2Char"/>
                <w:rFonts w:ascii="Times New Roman" w:hAnsi="Times New Roman" w:cs="Times New Roman"/>
                <w:color w:val="auto"/>
                <w:sz w:val="24"/>
                <w:szCs w:val="24"/>
              </w:rPr>
            </w:pPr>
            <w:r w:rsidRPr="00E430AC">
              <w:rPr>
                <w:rStyle w:val="Heading2Char"/>
                <w:rFonts w:ascii="Times New Roman" w:hAnsi="Times New Roman" w:cs="Times New Roman"/>
                <w:color w:val="auto"/>
                <w:sz w:val="24"/>
                <w:szCs w:val="24"/>
              </w:rPr>
              <w:t>ID</w:t>
            </w:r>
          </w:p>
        </w:tc>
        <w:tc>
          <w:tcPr>
            <w:tcW w:w="2698" w:type="dxa"/>
            <w:shd w:val="clear" w:color="auto" w:fill="D9D9D9"/>
            <w:vAlign w:val="center"/>
          </w:tcPr>
          <w:p w:rsidR="00543B64" w:rsidRPr="00E430AC" w:rsidRDefault="00543B64" w:rsidP="00033FA0">
            <w:pPr>
              <w:jc w:val="center"/>
              <w:rPr>
                <w:rStyle w:val="Heading2Char"/>
                <w:rFonts w:ascii="Times New Roman" w:hAnsi="Times New Roman" w:cs="Times New Roman"/>
                <w:color w:val="auto"/>
                <w:sz w:val="24"/>
                <w:szCs w:val="24"/>
              </w:rPr>
            </w:pPr>
            <w:r w:rsidRPr="00E430AC">
              <w:rPr>
                <w:rStyle w:val="Heading2Char"/>
                <w:rFonts w:ascii="Times New Roman" w:hAnsi="Times New Roman" w:cs="Times New Roman"/>
                <w:color w:val="auto"/>
                <w:sz w:val="24"/>
                <w:szCs w:val="24"/>
              </w:rPr>
              <w:t>Name</w:t>
            </w:r>
          </w:p>
        </w:tc>
        <w:tc>
          <w:tcPr>
            <w:tcW w:w="4018" w:type="dxa"/>
            <w:shd w:val="clear" w:color="auto" w:fill="D9D9D9"/>
            <w:vAlign w:val="center"/>
          </w:tcPr>
          <w:p w:rsidR="00543B64" w:rsidRPr="00E430AC" w:rsidRDefault="00543B64" w:rsidP="00033FA0">
            <w:pPr>
              <w:jc w:val="center"/>
              <w:rPr>
                <w:rStyle w:val="Heading2Char"/>
                <w:rFonts w:ascii="Times New Roman" w:hAnsi="Times New Roman" w:cs="Times New Roman"/>
                <w:color w:val="auto"/>
                <w:sz w:val="24"/>
                <w:szCs w:val="24"/>
              </w:rPr>
            </w:pPr>
            <w:r w:rsidRPr="00E430AC">
              <w:rPr>
                <w:rStyle w:val="Heading2Char"/>
                <w:rFonts w:ascii="Times New Roman" w:hAnsi="Times New Roman" w:cs="Times New Roman"/>
                <w:color w:val="auto"/>
                <w:sz w:val="24"/>
                <w:szCs w:val="24"/>
              </w:rPr>
              <w:t>Description</w:t>
            </w:r>
          </w:p>
        </w:tc>
        <w:tc>
          <w:tcPr>
            <w:tcW w:w="1855" w:type="dxa"/>
            <w:shd w:val="clear" w:color="auto" w:fill="D9D9D9"/>
            <w:vAlign w:val="center"/>
          </w:tcPr>
          <w:p w:rsidR="00543B64" w:rsidRPr="00E430AC" w:rsidRDefault="00543B64" w:rsidP="00033FA0">
            <w:pPr>
              <w:jc w:val="center"/>
              <w:rPr>
                <w:rStyle w:val="Heading2Char"/>
                <w:rFonts w:ascii="Times New Roman" w:hAnsi="Times New Roman" w:cs="Times New Roman"/>
                <w:color w:val="auto"/>
                <w:sz w:val="24"/>
                <w:szCs w:val="24"/>
              </w:rPr>
            </w:pPr>
            <w:r w:rsidRPr="00E430AC">
              <w:rPr>
                <w:rStyle w:val="Heading2Char"/>
                <w:rFonts w:ascii="Times New Roman" w:hAnsi="Times New Roman" w:cs="Times New Roman"/>
                <w:color w:val="auto"/>
                <w:sz w:val="24"/>
                <w:szCs w:val="24"/>
              </w:rPr>
              <w:t>Remark</w:t>
            </w:r>
          </w:p>
        </w:tc>
      </w:tr>
      <w:tr w:rsidR="00543B64" w:rsidRPr="00E430AC" w:rsidTr="00033FA0">
        <w:trPr>
          <w:trHeight w:val="321"/>
        </w:trPr>
        <w:tc>
          <w:tcPr>
            <w:tcW w:w="671" w:type="dxa"/>
            <w:vAlign w:val="center"/>
          </w:tcPr>
          <w:p w:rsidR="00543B64" w:rsidRPr="00E430AC" w:rsidRDefault="00543B64" w:rsidP="00033FA0">
            <w:pPr>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2698" w:type="dxa"/>
            <w:vAlign w:val="center"/>
          </w:tcPr>
          <w:p w:rsidR="00543B64" w:rsidRPr="00E430AC" w:rsidRDefault="00543B64" w:rsidP="00033FA0">
            <w:pPr>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4018" w:type="dxa"/>
            <w:vAlign w:val="center"/>
          </w:tcPr>
          <w:p w:rsidR="00543B64" w:rsidRPr="00E430AC" w:rsidRDefault="00543B64" w:rsidP="00033FA0">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Pr>
                <w:rFonts w:ascii="Times New Roman" w:hAnsi="Times New Roman" w:cs="Times New Roman"/>
                <w:sz w:val="24"/>
                <w:szCs w:val="24"/>
              </w:rPr>
              <w:t>-</w:t>
            </w:r>
          </w:p>
        </w:tc>
        <w:tc>
          <w:tcPr>
            <w:tcW w:w="1855" w:type="dxa"/>
            <w:vAlign w:val="center"/>
          </w:tcPr>
          <w:p w:rsidR="00543B64" w:rsidRPr="00E430AC" w:rsidRDefault="00543B64" w:rsidP="00033FA0">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w:t>
            </w:r>
          </w:p>
        </w:tc>
      </w:tr>
    </w:tbl>
    <w:p w:rsidR="005A6765" w:rsidRPr="00392646" w:rsidRDefault="005A6765" w:rsidP="00CD512E">
      <w:pPr>
        <w:rPr>
          <w:rStyle w:val="Heading2Char"/>
          <w:rFonts w:ascii="Times New Roman" w:hAnsi="Times New Roman" w:cs="Times New Roman"/>
          <w:color w:val="auto"/>
          <w:sz w:val="24"/>
          <w:szCs w:val="24"/>
        </w:rPr>
      </w:pPr>
    </w:p>
    <w:p w:rsidR="00CD512E" w:rsidRDefault="00CD512E" w:rsidP="00CD512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543B64" w:rsidRPr="00392646" w:rsidRDefault="00543B64" w:rsidP="00CD512E">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543B64" w:rsidRPr="00392646" w:rsidTr="00033FA0">
        <w:trPr>
          <w:trHeight w:val="191"/>
        </w:trPr>
        <w:tc>
          <w:tcPr>
            <w:tcW w:w="671"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698"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4018"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855"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43B64" w:rsidRPr="00392646" w:rsidTr="00033FA0">
        <w:tc>
          <w:tcPr>
            <w:tcW w:w="671" w:type="dxa"/>
            <w:vAlign w:val="center"/>
          </w:tcPr>
          <w:p w:rsidR="00543B64" w:rsidRPr="00E430AC" w:rsidRDefault="00543B64" w:rsidP="00033FA0">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1</w:t>
            </w:r>
          </w:p>
        </w:tc>
        <w:tc>
          <w:tcPr>
            <w:tcW w:w="2698" w:type="dxa"/>
            <w:vAlign w:val="center"/>
          </w:tcPr>
          <w:p w:rsidR="00543B64" w:rsidRPr="00E430AC" w:rsidRDefault="00543B64" w:rsidP="00033FA0">
            <w:pP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login($dentistID:varchar,$password:varchar)</w:t>
            </w:r>
          </w:p>
        </w:tc>
        <w:tc>
          <w:tcPr>
            <w:tcW w:w="4018" w:type="dxa"/>
            <w:vAlign w:val="center"/>
          </w:tcPr>
          <w:p w:rsidR="00543B64" w:rsidRPr="00E430AC" w:rsidRDefault="00543B64" w:rsidP="00033FA0">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E430AC">
              <w:rPr>
                <w:rFonts w:ascii="Times New Roman" w:hAnsi="Times New Roman" w:cs="Times New Roman"/>
                <w:sz w:val="24"/>
                <w:szCs w:val="24"/>
              </w:rPr>
              <w:t>Method uses to login for patient</w:t>
            </w:r>
          </w:p>
        </w:tc>
        <w:tc>
          <w:tcPr>
            <w:tcW w:w="1855" w:type="dxa"/>
            <w:vAlign w:val="center"/>
          </w:tcPr>
          <w:p w:rsidR="00543B64" w:rsidRPr="00E430AC" w:rsidRDefault="00543B64" w:rsidP="00033FA0">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w:t>
            </w:r>
          </w:p>
        </w:tc>
      </w:tr>
      <w:tr w:rsidR="00543B64" w:rsidRPr="00392646" w:rsidTr="00033FA0">
        <w:tc>
          <w:tcPr>
            <w:tcW w:w="671" w:type="dxa"/>
            <w:vAlign w:val="center"/>
          </w:tcPr>
          <w:p w:rsidR="00543B64" w:rsidRPr="00E430AC" w:rsidRDefault="00543B64" w:rsidP="00033FA0">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2</w:t>
            </w:r>
          </w:p>
        </w:tc>
        <w:tc>
          <w:tcPr>
            <w:tcW w:w="2698" w:type="dxa"/>
            <w:vAlign w:val="center"/>
          </w:tcPr>
          <w:p w:rsidR="00543B64" w:rsidRPr="00E430AC" w:rsidRDefault="00543B64" w:rsidP="00033FA0">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getCalendarByDID($dentistID:varchar)</w:t>
            </w:r>
          </w:p>
        </w:tc>
        <w:tc>
          <w:tcPr>
            <w:tcW w:w="4018" w:type="dxa"/>
            <w:vAlign w:val="center"/>
          </w:tcPr>
          <w:p w:rsidR="00543B64" w:rsidRPr="00E430AC" w:rsidRDefault="00543B64" w:rsidP="00033FA0">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E430AC">
              <w:rPr>
                <w:rFonts w:ascii="Times New Roman" w:hAnsi="Times New Roman" w:cs="Times New Roman"/>
                <w:sz w:val="24"/>
                <w:szCs w:val="24"/>
              </w:rPr>
              <w:t>Method uses to get appointments data of dentist from database by using dentistID</w:t>
            </w:r>
          </w:p>
        </w:tc>
        <w:tc>
          <w:tcPr>
            <w:tcW w:w="1855" w:type="dxa"/>
            <w:vAlign w:val="center"/>
          </w:tcPr>
          <w:p w:rsidR="00543B64" w:rsidRPr="00E430AC" w:rsidRDefault="00543B64" w:rsidP="00033FA0">
            <w:pPr>
              <w:jc w:val="center"/>
              <w:rPr>
                <w:rStyle w:val="Heading2Char"/>
                <w:rFonts w:ascii="Times New Roman" w:hAnsi="Times New Roman" w:cs="Times New Roman"/>
                <w:b w:val="0"/>
                <w:color w:val="auto"/>
                <w:sz w:val="24"/>
                <w:szCs w:val="24"/>
              </w:rPr>
            </w:pPr>
            <w:r w:rsidRPr="00E430AC">
              <w:rPr>
                <w:rStyle w:val="Heading2Char"/>
                <w:rFonts w:ascii="Times New Roman" w:hAnsi="Times New Roman" w:cs="Times New Roman"/>
                <w:b w:val="0"/>
                <w:color w:val="auto"/>
                <w:sz w:val="24"/>
                <w:szCs w:val="24"/>
              </w:rPr>
              <w:t>-</w:t>
            </w:r>
          </w:p>
        </w:tc>
      </w:tr>
    </w:tbl>
    <w:p w:rsidR="005777A9" w:rsidRPr="00392646" w:rsidRDefault="005777A9" w:rsidP="0040312B">
      <w:pPr>
        <w:rPr>
          <w:rStyle w:val="Heading2Char"/>
          <w:rFonts w:ascii="Times New Roman" w:hAnsi="Times New Roman" w:cs="Times New Roman"/>
          <w:color w:val="auto"/>
          <w:sz w:val="24"/>
          <w:szCs w:val="24"/>
        </w:rPr>
      </w:pPr>
    </w:p>
    <w:p w:rsidR="00023C94" w:rsidRDefault="00023C94" w:rsidP="00543B64">
      <w:pPr>
        <w:rPr>
          <w:rStyle w:val="Heading2Char"/>
          <w:rFonts w:ascii="Times New Roman" w:hAnsi="Times New Roman" w:cs="Times New Roman"/>
          <w:color w:val="auto"/>
          <w:sz w:val="24"/>
          <w:szCs w:val="24"/>
        </w:rPr>
      </w:pPr>
    </w:p>
    <w:p w:rsidR="00543B64" w:rsidRDefault="00023C94" w:rsidP="00543B64">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 xml:space="preserve">CD-03, </w:t>
      </w:r>
      <w:r w:rsidR="00543B64" w:rsidRPr="00392646">
        <w:rPr>
          <w:rStyle w:val="Heading2Char"/>
          <w:rFonts w:ascii="Times New Roman" w:hAnsi="Times New Roman" w:cs="Times New Roman"/>
          <w:color w:val="auto"/>
          <w:sz w:val="24"/>
          <w:szCs w:val="24"/>
        </w:rPr>
        <w:t xml:space="preserve">Class name: </w:t>
      </w:r>
      <w:r w:rsidR="00543B64">
        <w:rPr>
          <w:rStyle w:val="Heading2Char"/>
          <w:rFonts w:ascii="Times New Roman" w:hAnsi="Times New Roman" w:cs="Times New Roman"/>
          <w:color w:val="auto"/>
          <w:sz w:val="24"/>
          <w:szCs w:val="24"/>
        </w:rPr>
        <w:t>Dentist_Controller</w:t>
      </w:r>
    </w:p>
    <w:p w:rsidR="00543B64" w:rsidRDefault="00543B64" w:rsidP="00543B64">
      <w:pPr>
        <w:rPr>
          <w:rStyle w:val="Heading2Char"/>
          <w:rFonts w:ascii="Times New Roman" w:hAnsi="Times New Roman" w:cs="Times New Roman"/>
          <w:color w:val="auto"/>
          <w:sz w:val="24"/>
          <w:szCs w:val="24"/>
        </w:rPr>
      </w:pPr>
    </w:p>
    <w:p w:rsidR="00543B64" w:rsidRDefault="00543B64" w:rsidP="00543B64">
      <w:pPr>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drawing>
          <wp:inline distT="0" distB="0" distL="0" distR="0">
            <wp:extent cx="2860158" cy="1382089"/>
            <wp:effectExtent l="0" t="0" r="0" b="8890"/>
            <wp:docPr id="24" name="Picture 24" descr="D:\from 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cd.jpg\dentist controll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6665" cy="1385233"/>
                    </a:xfrm>
                    <a:prstGeom prst="rect">
                      <a:avLst/>
                    </a:prstGeom>
                    <a:noFill/>
                    <a:ln>
                      <a:noFill/>
                    </a:ln>
                  </pic:spPr>
                </pic:pic>
              </a:graphicData>
            </a:graphic>
          </wp:inline>
        </w:drawing>
      </w:r>
    </w:p>
    <w:p w:rsidR="00543B64" w:rsidRDefault="00543B64" w:rsidP="00543B64">
      <w:pPr>
        <w:rPr>
          <w:rStyle w:val="Heading2Char"/>
          <w:rFonts w:ascii="Times New Roman" w:hAnsi="Times New Roman" w:cs="Times New Roman"/>
          <w:color w:val="auto"/>
          <w:sz w:val="24"/>
          <w:szCs w:val="24"/>
        </w:rPr>
      </w:pPr>
    </w:p>
    <w:p w:rsidR="00543B64" w:rsidRPr="00392646" w:rsidRDefault="00543B64" w:rsidP="00543B6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543B64" w:rsidRPr="00392646" w:rsidRDefault="00543B64" w:rsidP="00543B64">
      <w:pPr>
        <w:jc w:val="cente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543B64" w:rsidRPr="00392646" w:rsidTr="00033FA0">
        <w:trPr>
          <w:trHeight w:val="218"/>
        </w:trPr>
        <w:tc>
          <w:tcPr>
            <w:tcW w:w="1106"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562"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74"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340"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43B64" w:rsidRPr="00392646" w:rsidTr="00033FA0">
        <w:trPr>
          <w:trHeight w:val="589"/>
        </w:trPr>
        <w:tc>
          <w:tcPr>
            <w:tcW w:w="1106"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62"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274" w:type="dxa"/>
          </w:tcPr>
          <w:p w:rsidR="00543B64" w:rsidRPr="00392646" w:rsidRDefault="00543B64" w:rsidP="00033FA0">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2340"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543B64" w:rsidRPr="00392646" w:rsidRDefault="00543B64" w:rsidP="00543B64">
      <w:pPr>
        <w:rPr>
          <w:rStyle w:val="Heading2Char"/>
          <w:rFonts w:ascii="Times New Roman" w:hAnsi="Times New Roman" w:cs="Times New Roman"/>
          <w:color w:val="auto"/>
          <w:sz w:val="24"/>
          <w:szCs w:val="24"/>
        </w:rPr>
      </w:pPr>
    </w:p>
    <w:p w:rsidR="00543B64" w:rsidRPr="00392646" w:rsidRDefault="00543B64" w:rsidP="00543B6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tbl>
      <w:tblPr>
        <w:tblStyle w:val="TableGrid"/>
        <w:tblW w:w="0" w:type="auto"/>
        <w:tblLayout w:type="fixed"/>
        <w:tblLook w:val="04A0" w:firstRow="1" w:lastRow="0" w:firstColumn="1" w:lastColumn="0" w:noHBand="0" w:noVBand="1"/>
      </w:tblPr>
      <w:tblGrid>
        <w:gridCol w:w="792"/>
        <w:gridCol w:w="2860"/>
        <w:gridCol w:w="3250"/>
        <w:gridCol w:w="2340"/>
      </w:tblGrid>
      <w:tr w:rsidR="00543B64" w:rsidRPr="00392646" w:rsidTr="00543B64">
        <w:trPr>
          <w:trHeight w:val="191"/>
        </w:trPr>
        <w:tc>
          <w:tcPr>
            <w:tcW w:w="792"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860"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50"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340"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43B64" w:rsidRPr="00392646" w:rsidTr="00543B64">
        <w:trPr>
          <w:trHeight w:val="528"/>
        </w:trPr>
        <w:tc>
          <w:tcPr>
            <w:tcW w:w="792"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2860" w:type="dxa"/>
          </w:tcPr>
          <w:p w:rsidR="00543B64" w:rsidRPr="00392646" w:rsidRDefault="00543B64"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p>
        </w:tc>
        <w:tc>
          <w:tcPr>
            <w:tcW w:w="3250" w:type="dxa"/>
          </w:tcPr>
          <w:p w:rsidR="00543B64" w:rsidRPr="00392646" w:rsidRDefault="00543B64" w:rsidP="00033FA0">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dentist.</w:t>
            </w:r>
          </w:p>
        </w:tc>
        <w:tc>
          <w:tcPr>
            <w:tcW w:w="2340"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543B64" w:rsidRPr="00392646" w:rsidTr="00543B64">
        <w:tc>
          <w:tcPr>
            <w:tcW w:w="792"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2</w:t>
            </w:r>
          </w:p>
        </w:tc>
        <w:tc>
          <w:tcPr>
            <w:tcW w:w="2860" w:type="dxa"/>
          </w:tcPr>
          <w:p w:rsidR="00543B64" w:rsidRPr="00392646" w:rsidRDefault="00543B64"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logout()</w:t>
            </w:r>
          </w:p>
        </w:tc>
        <w:tc>
          <w:tcPr>
            <w:tcW w:w="3250" w:type="dxa"/>
          </w:tcPr>
          <w:p w:rsidR="00543B64" w:rsidRPr="00392646" w:rsidRDefault="00543B64" w:rsidP="00033FA0">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Method uses to logout for dentist.</w:t>
            </w:r>
          </w:p>
        </w:tc>
        <w:tc>
          <w:tcPr>
            <w:tcW w:w="2340"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543B64" w:rsidRPr="00392646" w:rsidTr="00543B64">
        <w:tblPrEx>
          <w:tblLook w:val="0000" w:firstRow="0" w:lastRow="0" w:firstColumn="0" w:lastColumn="0" w:noHBand="0" w:noVBand="0"/>
        </w:tblPrEx>
        <w:trPr>
          <w:trHeight w:val="620"/>
        </w:trPr>
        <w:tc>
          <w:tcPr>
            <w:tcW w:w="792" w:type="dxa"/>
          </w:tcPr>
          <w:p w:rsidR="00543B64" w:rsidRPr="00392646" w:rsidRDefault="00543B64" w:rsidP="00033FA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2860" w:type="dxa"/>
          </w:tcPr>
          <w:p w:rsidR="00543B64" w:rsidRPr="00392646" w:rsidRDefault="00543B64"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get_db()</w:t>
            </w:r>
          </w:p>
        </w:tc>
        <w:tc>
          <w:tcPr>
            <w:tcW w:w="3250" w:type="dxa"/>
          </w:tcPr>
          <w:p w:rsidR="00543B64" w:rsidRPr="00392646" w:rsidRDefault="00543B64"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dentist data from database</w:t>
            </w:r>
          </w:p>
        </w:tc>
        <w:tc>
          <w:tcPr>
            <w:tcW w:w="2340"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543B64" w:rsidRPr="00392646" w:rsidTr="00543B64">
        <w:tblPrEx>
          <w:tblLook w:val="0000" w:firstRow="0" w:lastRow="0" w:firstColumn="0" w:lastColumn="0" w:noHBand="0" w:noVBand="0"/>
        </w:tblPrEx>
        <w:trPr>
          <w:trHeight w:val="120"/>
        </w:trPr>
        <w:tc>
          <w:tcPr>
            <w:tcW w:w="792" w:type="dxa"/>
          </w:tcPr>
          <w:p w:rsidR="00543B64" w:rsidRPr="00392646" w:rsidRDefault="00543B64" w:rsidP="00033FA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2860" w:type="dxa"/>
          </w:tcPr>
          <w:p w:rsidR="00543B64" w:rsidRPr="00392646" w:rsidRDefault="00543B64"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dentistCalendar($userID:varchar)</w:t>
            </w:r>
          </w:p>
        </w:tc>
        <w:tc>
          <w:tcPr>
            <w:tcW w:w="3250" w:type="dxa"/>
          </w:tcPr>
          <w:p w:rsidR="00543B64" w:rsidRPr="00392646" w:rsidRDefault="00543B64"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dentist calendar by userID</w:t>
            </w:r>
          </w:p>
        </w:tc>
        <w:tc>
          <w:tcPr>
            <w:tcW w:w="2340"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543B64" w:rsidRPr="00392646" w:rsidRDefault="00543B64" w:rsidP="00543B64">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p w:rsidR="00F65DBF" w:rsidRPr="00392646" w:rsidRDefault="00F65DBF" w:rsidP="00F65DBF">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w:t>
      </w:r>
      <w:r w:rsidR="00543B64">
        <w:rPr>
          <w:rStyle w:val="Heading2Char"/>
          <w:rFonts w:ascii="Times New Roman" w:hAnsi="Times New Roman" w:cs="Times New Roman"/>
          <w:color w:val="auto"/>
          <w:sz w:val="24"/>
          <w:szCs w:val="24"/>
        </w:rPr>
        <w:t>4</w:t>
      </w:r>
      <w:r w:rsidR="00023C94">
        <w:rPr>
          <w:rStyle w:val="Heading2Char"/>
          <w:rFonts w:ascii="Times New Roman" w:hAnsi="Times New Roman" w:cs="Times New Roman"/>
          <w:color w:val="auto"/>
          <w:sz w:val="24"/>
          <w:szCs w:val="24"/>
        </w:rPr>
        <w:t xml:space="preserve">, </w:t>
      </w:r>
      <w:r w:rsidRPr="00392646">
        <w:rPr>
          <w:rStyle w:val="Heading2Char"/>
          <w:rFonts w:ascii="Times New Roman" w:hAnsi="Times New Roman" w:cs="Times New Roman"/>
          <w:color w:val="auto"/>
          <w:sz w:val="24"/>
          <w:szCs w:val="24"/>
        </w:rPr>
        <w:t>Class name: Patie</w:t>
      </w:r>
      <w:r w:rsidR="00301D0E" w:rsidRPr="00392646">
        <w:rPr>
          <w:rStyle w:val="Heading2Char"/>
          <w:rFonts w:ascii="Times New Roman" w:hAnsi="Times New Roman" w:cs="Times New Roman"/>
          <w:color w:val="auto"/>
          <w:sz w:val="24"/>
          <w:szCs w:val="24"/>
        </w:rPr>
        <w:t>nt_</w:t>
      </w:r>
      <w:r w:rsidR="007E5318" w:rsidRPr="00392646">
        <w:rPr>
          <w:rStyle w:val="Heading2Char"/>
          <w:rFonts w:ascii="Times New Roman" w:hAnsi="Times New Roman" w:cs="Times New Roman"/>
          <w:color w:val="auto"/>
          <w:sz w:val="24"/>
          <w:szCs w:val="24"/>
        </w:rPr>
        <w:t>Model</w:t>
      </w:r>
    </w:p>
    <w:p w:rsidR="00F65DBF" w:rsidRPr="00392646" w:rsidRDefault="00F65DBF" w:rsidP="00F65DBF">
      <w:pPr>
        <w:rPr>
          <w:rStyle w:val="Heading2Char"/>
          <w:rFonts w:ascii="Times New Roman" w:hAnsi="Times New Roman" w:cs="Times New Roman"/>
          <w:color w:val="auto"/>
          <w:sz w:val="24"/>
          <w:szCs w:val="24"/>
        </w:rPr>
      </w:pPr>
    </w:p>
    <w:p w:rsidR="00F65DBF" w:rsidRPr="00392646" w:rsidRDefault="007E5318" w:rsidP="007E5318">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3564099" cy="1046480"/>
            <wp:effectExtent l="0" t="0" r="0" b="1270"/>
            <wp:docPr id="19" name="Picture 19" descr="C:\Users\SONY\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usecase\cd.jpg\patient_mode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4099" cy="1046480"/>
                    </a:xfrm>
                    <a:prstGeom prst="rect">
                      <a:avLst/>
                    </a:prstGeom>
                    <a:noFill/>
                    <a:ln>
                      <a:noFill/>
                    </a:ln>
                  </pic:spPr>
                </pic:pic>
              </a:graphicData>
            </a:graphic>
          </wp:inline>
        </w:drawing>
      </w:r>
    </w:p>
    <w:p w:rsidR="007B7A06" w:rsidRPr="00392646" w:rsidRDefault="007B7A06" w:rsidP="00943012">
      <w:pPr>
        <w:rPr>
          <w:rStyle w:val="Heading2Char"/>
          <w:rFonts w:ascii="Times New Roman" w:hAnsi="Times New Roman" w:cs="Times New Roman"/>
          <w:color w:val="auto"/>
          <w:sz w:val="24"/>
          <w:szCs w:val="24"/>
        </w:rPr>
      </w:pPr>
    </w:p>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943012" w:rsidRPr="00392646" w:rsidRDefault="00943012" w:rsidP="00943012">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392646" w:rsidTr="00943012">
        <w:trPr>
          <w:trHeight w:val="191"/>
        </w:trPr>
        <w:tc>
          <w:tcPr>
            <w:tcW w:w="959"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43012" w:rsidRPr="00392646" w:rsidTr="00943012">
        <w:tc>
          <w:tcPr>
            <w:tcW w:w="959"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1843"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358" w:type="dxa"/>
          </w:tcPr>
          <w:p w:rsidR="00943012" w:rsidRPr="00392646" w:rsidRDefault="00943012" w:rsidP="00943012">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943012" w:rsidRPr="00392646" w:rsidRDefault="00943012" w:rsidP="00943012">
      <w:pPr>
        <w:rPr>
          <w:rStyle w:val="Heading2Char"/>
          <w:rFonts w:ascii="Times New Roman" w:hAnsi="Times New Roman" w:cs="Times New Roman"/>
          <w:color w:val="auto"/>
          <w:sz w:val="24"/>
          <w:szCs w:val="24"/>
        </w:rPr>
      </w:pPr>
    </w:p>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943012" w:rsidRPr="00392646" w:rsidRDefault="00943012" w:rsidP="00943012">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ayout w:type="fixed"/>
        <w:tblLook w:val="04A0" w:firstRow="1" w:lastRow="0" w:firstColumn="1" w:lastColumn="0" w:noHBand="0" w:noVBand="1"/>
      </w:tblPr>
      <w:tblGrid>
        <w:gridCol w:w="731"/>
        <w:gridCol w:w="3488"/>
        <w:gridCol w:w="3226"/>
        <w:gridCol w:w="1797"/>
      </w:tblGrid>
      <w:tr w:rsidR="00943012" w:rsidRPr="00392646" w:rsidTr="007E5318">
        <w:trPr>
          <w:trHeight w:val="191"/>
        </w:trPr>
        <w:tc>
          <w:tcPr>
            <w:tcW w:w="731"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3488"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26"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797"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43012" w:rsidRPr="00392646" w:rsidTr="007E5318">
        <w:tc>
          <w:tcPr>
            <w:tcW w:w="731" w:type="dxa"/>
          </w:tcPr>
          <w:p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3488" w:type="dxa"/>
          </w:tcPr>
          <w:p w:rsidR="00943012" w:rsidRPr="00392646" w:rsidRDefault="007B7A06" w:rsidP="00967A1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r w:rsidR="00943012" w:rsidRPr="00392646">
              <w:rPr>
                <w:rStyle w:val="Heading2Char"/>
                <w:rFonts w:ascii="Times New Roman" w:hAnsi="Times New Roman" w:cs="Times New Roman"/>
                <w:b w:val="0"/>
                <w:color w:val="auto"/>
                <w:sz w:val="24"/>
                <w:szCs w:val="24"/>
              </w:rPr>
              <w:t>(</w:t>
            </w:r>
            <w:r w:rsidR="00146769" w:rsidRPr="00392646">
              <w:rPr>
                <w:rStyle w:val="Heading2Char"/>
                <w:rFonts w:ascii="Times New Roman" w:hAnsi="Times New Roman" w:cs="Times New Roman"/>
                <w:b w:val="0"/>
                <w:color w:val="auto"/>
                <w:sz w:val="24"/>
                <w:szCs w:val="24"/>
              </w:rPr>
              <w:t>$</w:t>
            </w:r>
            <w:r w:rsidR="00A2254F" w:rsidRPr="00392646">
              <w:rPr>
                <w:rStyle w:val="Heading2Char"/>
                <w:rFonts w:ascii="Times New Roman" w:hAnsi="Times New Roman" w:cs="Times New Roman"/>
                <w:b w:val="0"/>
                <w:color w:val="auto"/>
                <w:sz w:val="24"/>
                <w:szCs w:val="24"/>
              </w:rPr>
              <w:t>patientID:varchar,$password:varchar</w:t>
            </w:r>
            <w:r w:rsidR="00943012" w:rsidRPr="00392646">
              <w:rPr>
                <w:rStyle w:val="Heading2Char"/>
                <w:rFonts w:ascii="Times New Roman" w:hAnsi="Times New Roman" w:cs="Times New Roman"/>
                <w:b w:val="0"/>
                <w:color w:val="auto"/>
                <w:sz w:val="24"/>
                <w:szCs w:val="24"/>
              </w:rPr>
              <w:t>)</w:t>
            </w:r>
          </w:p>
        </w:tc>
        <w:tc>
          <w:tcPr>
            <w:tcW w:w="3226" w:type="dxa"/>
          </w:tcPr>
          <w:p w:rsidR="00943012" w:rsidRPr="00392646" w:rsidRDefault="00943012" w:rsidP="00B1773B">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 xml:space="preserve">Method uses to </w:t>
            </w:r>
            <w:r w:rsidR="007B7A06" w:rsidRPr="00392646">
              <w:rPr>
                <w:rFonts w:ascii="Times New Roman" w:hAnsi="Times New Roman" w:cs="Times New Roman"/>
                <w:sz w:val="24"/>
                <w:szCs w:val="24"/>
              </w:rPr>
              <w:t>login for patient.</w:t>
            </w:r>
          </w:p>
        </w:tc>
        <w:tc>
          <w:tcPr>
            <w:tcW w:w="1797" w:type="dxa"/>
          </w:tcPr>
          <w:p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943012" w:rsidRPr="00392646" w:rsidTr="007E5318">
        <w:tc>
          <w:tcPr>
            <w:tcW w:w="731" w:type="dxa"/>
          </w:tcPr>
          <w:p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3488" w:type="dxa"/>
          </w:tcPr>
          <w:p w:rsidR="00943012" w:rsidRPr="00392646" w:rsidRDefault="00A2254F" w:rsidP="00967A1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get_p_data()</w:t>
            </w:r>
          </w:p>
        </w:tc>
        <w:tc>
          <w:tcPr>
            <w:tcW w:w="3226" w:type="dxa"/>
          </w:tcPr>
          <w:p w:rsidR="00943012" w:rsidRPr="00392646" w:rsidRDefault="007B7A06" w:rsidP="00B1773B">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w:t>
            </w:r>
            <w:r w:rsidR="00A2254F" w:rsidRPr="00392646">
              <w:rPr>
                <w:rFonts w:ascii="Times New Roman" w:hAnsi="Times New Roman" w:cs="Times New Roman"/>
              </w:rPr>
              <w:t>use to get the patients’ data from database</w:t>
            </w:r>
          </w:p>
        </w:tc>
        <w:tc>
          <w:tcPr>
            <w:tcW w:w="1797" w:type="dxa"/>
          </w:tcPr>
          <w:p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7B7A06" w:rsidRPr="00392646" w:rsidTr="007E5318">
        <w:tblPrEx>
          <w:tblLook w:val="0000" w:firstRow="0" w:lastRow="0" w:firstColumn="0" w:lastColumn="0" w:noHBand="0" w:noVBand="0"/>
        </w:tblPrEx>
        <w:trPr>
          <w:trHeight w:val="752"/>
        </w:trPr>
        <w:tc>
          <w:tcPr>
            <w:tcW w:w="731" w:type="dxa"/>
          </w:tcPr>
          <w:p w:rsidR="007B7A06" w:rsidRPr="00392646" w:rsidRDefault="007B7A06"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3488" w:type="dxa"/>
          </w:tcPr>
          <w:p w:rsidR="007B7A06" w:rsidRPr="00392646" w:rsidRDefault="00A2254F" w:rsidP="00967A1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getAppointmentByID($patientID:varchar)</w:t>
            </w:r>
          </w:p>
        </w:tc>
        <w:tc>
          <w:tcPr>
            <w:tcW w:w="3226" w:type="dxa"/>
          </w:tcPr>
          <w:p w:rsidR="007B7A06" w:rsidRPr="00392646" w:rsidRDefault="006C44B1" w:rsidP="00B1773B">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the appointments’ data from database</w:t>
            </w:r>
          </w:p>
        </w:tc>
        <w:tc>
          <w:tcPr>
            <w:tcW w:w="1797" w:type="dxa"/>
          </w:tcPr>
          <w:p w:rsidR="007B7A06" w:rsidRPr="00392646" w:rsidRDefault="007B7A06"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5777A9" w:rsidRDefault="005777A9" w:rsidP="005C50CE">
      <w:pPr>
        <w:ind w:firstLine="720"/>
        <w:rPr>
          <w:rStyle w:val="Heading2Char"/>
          <w:rFonts w:ascii="Times New Roman" w:hAnsi="Times New Roman" w:cs="Times New Roman"/>
          <w:color w:val="auto"/>
          <w:sz w:val="24"/>
          <w:szCs w:val="24"/>
        </w:rPr>
      </w:pPr>
    </w:p>
    <w:p w:rsidR="00543B64" w:rsidRDefault="00543B64" w:rsidP="005C50CE">
      <w:pPr>
        <w:ind w:firstLine="720"/>
        <w:rPr>
          <w:rStyle w:val="Heading2Char"/>
          <w:rFonts w:ascii="Times New Roman" w:hAnsi="Times New Roman" w:cs="Times New Roman"/>
          <w:color w:val="auto"/>
          <w:sz w:val="24"/>
          <w:szCs w:val="24"/>
        </w:rPr>
      </w:pPr>
    </w:p>
    <w:p w:rsidR="00023C94" w:rsidRDefault="00023C94" w:rsidP="005C50CE">
      <w:pPr>
        <w:ind w:firstLine="720"/>
        <w:rPr>
          <w:rStyle w:val="Heading2Char"/>
          <w:rFonts w:ascii="Times New Roman" w:hAnsi="Times New Roman" w:cs="Times New Roman"/>
          <w:color w:val="auto"/>
          <w:sz w:val="24"/>
          <w:szCs w:val="24"/>
        </w:rPr>
      </w:pPr>
    </w:p>
    <w:p w:rsidR="00023C94" w:rsidRDefault="00023C94" w:rsidP="005C50CE">
      <w:pPr>
        <w:ind w:firstLine="720"/>
        <w:rPr>
          <w:rStyle w:val="Heading2Char"/>
          <w:rFonts w:ascii="Times New Roman" w:hAnsi="Times New Roman" w:cs="Times New Roman"/>
          <w:color w:val="auto"/>
          <w:sz w:val="24"/>
          <w:szCs w:val="24"/>
        </w:rPr>
      </w:pPr>
    </w:p>
    <w:p w:rsidR="00023C94" w:rsidRDefault="00023C94" w:rsidP="005C50CE">
      <w:pPr>
        <w:ind w:firstLine="720"/>
        <w:rPr>
          <w:rStyle w:val="Heading2Char"/>
          <w:rFonts w:ascii="Times New Roman" w:hAnsi="Times New Roman" w:cs="Times New Roman"/>
          <w:color w:val="auto"/>
          <w:sz w:val="24"/>
          <w:szCs w:val="24"/>
        </w:rPr>
      </w:pPr>
    </w:p>
    <w:p w:rsidR="00023C94" w:rsidRDefault="00023C94" w:rsidP="005C50CE">
      <w:pPr>
        <w:ind w:firstLine="720"/>
        <w:rPr>
          <w:rStyle w:val="Heading2Char"/>
          <w:rFonts w:ascii="Times New Roman" w:hAnsi="Times New Roman" w:cs="Times New Roman"/>
          <w:color w:val="auto"/>
          <w:sz w:val="24"/>
          <w:szCs w:val="24"/>
        </w:rPr>
      </w:pPr>
    </w:p>
    <w:p w:rsidR="00023C94" w:rsidRDefault="00023C94" w:rsidP="005C50CE">
      <w:pPr>
        <w:ind w:firstLine="720"/>
        <w:rPr>
          <w:rStyle w:val="Heading2Char"/>
          <w:rFonts w:ascii="Times New Roman" w:hAnsi="Times New Roman" w:cs="Times New Roman"/>
          <w:color w:val="auto"/>
          <w:sz w:val="24"/>
          <w:szCs w:val="24"/>
        </w:rPr>
      </w:pPr>
    </w:p>
    <w:p w:rsidR="00023C94" w:rsidRDefault="00023C94" w:rsidP="005C50CE">
      <w:pPr>
        <w:ind w:firstLine="720"/>
        <w:rPr>
          <w:rStyle w:val="Heading2Char"/>
          <w:rFonts w:ascii="Times New Roman" w:hAnsi="Times New Roman" w:cs="Times New Roman"/>
          <w:color w:val="auto"/>
          <w:sz w:val="24"/>
          <w:szCs w:val="24"/>
        </w:rPr>
      </w:pPr>
    </w:p>
    <w:p w:rsidR="00023C94" w:rsidRDefault="00023C94" w:rsidP="005C50CE">
      <w:pPr>
        <w:ind w:firstLine="720"/>
        <w:rPr>
          <w:rStyle w:val="Heading2Char"/>
          <w:rFonts w:ascii="Times New Roman" w:hAnsi="Times New Roman" w:cs="Times New Roman"/>
          <w:color w:val="auto"/>
          <w:sz w:val="24"/>
          <w:szCs w:val="24"/>
        </w:rPr>
      </w:pPr>
    </w:p>
    <w:p w:rsidR="00023C94" w:rsidRDefault="00023C94" w:rsidP="005C50CE">
      <w:pPr>
        <w:ind w:firstLine="720"/>
        <w:rPr>
          <w:rStyle w:val="Heading2Char"/>
          <w:rFonts w:ascii="Times New Roman" w:hAnsi="Times New Roman" w:cs="Times New Roman"/>
          <w:color w:val="auto"/>
          <w:sz w:val="24"/>
          <w:szCs w:val="24"/>
        </w:rPr>
      </w:pPr>
    </w:p>
    <w:p w:rsidR="00023C94" w:rsidRDefault="00023C94" w:rsidP="005C50CE">
      <w:pPr>
        <w:ind w:firstLine="720"/>
        <w:rPr>
          <w:rStyle w:val="Heading2Char"/>
          <w:rFonts w:ascii="Times New Roman" w:hAnsi="Times New Roman" w:cs="Times New Roman"/>
          <w:color w:val="auto"/>
          <w:sz w:val="24"/>
          <w:szCs w:val="24"/>
        </w:rPr>
      </w:pPr>
    </w:p>
    <w:p w:rsidR="00023C94" w:rsidRPr="00392646" w:rsidRDefault="00023C94" w:rsidP="005C50CE">
      <w:pPr>
        <w:ind w:firstLine="720"/>
        <w:rPr>
          <w:rStyle w:val="Heading2Char"/>
          <w:rFonts w:ascii="Times New Roman" w:hAnsi="Times New Roman" w:cs="Times New Roman"/>
          <w:color w:val="auto"/>
          <w:sz w:val="24"/>
          <w:szCs w:val="24"/>
        </w:rPr>
      </w:pPr>
    </w:p>
    <w:p w:rsidR="00543B64" w:rsidRPr="00392646" w:rsidRDefault="00543B64" w:rsidP="00543B64">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CD-05</w:t>
      </w:r>
      <w:r w:rsidR="00023C94">
        <w:rPr>
          <w:rStyle w:val="Heading2Char"/>
          <w:rFonts w:ascii="Times New Roman" w:hAnsi="Times New Roman" w:cs="Times New Roman"/>
          <w:color w:val="auto"/>
          <w:sz w:val="24"/>
          <w:szCs w:val="24"/>
        </w:rPr>
        <w:t xml:space="preserve">, </w:t>
      </w:r>
      <w:r>
        <w:rPr>
          <w:rStyle w:val="Heading2Char"/>
          <w:rFonts w:ascii="Times New Roman" w:hAnsi="Times New Roman" w:cs="Times New Roman"/>
          <w:color w:val="auto"/>
          <w:sz w:val="24"/>
          <w:szCs w:val="24"/>
        </w:rPr>
        <w:t>Class name: Patient_Manage</w:t>
      </w:r>
    </w:p>
    <w:p w:rsidR="00543B64" w:rsidRPr="00392646" w:rsidRDefault="00543B64" w:rsidP="00543B64">
      <w:pPr>
        <w:rPr>
          <w:rStyle w:val="Heading2Char"/>
          <w:rFonts w:ascii="Times New Roman" w:hAnsi="Times New Roman" w:cs="Times New Roman"/>
          <w:color w:val="auto"/>
          <w:sz w:val="24"/>
          <w:szCs w:val="24"/>
        </w:rPr>
      </w:pPr>
    </w:p>
    <w:p w:rsidR="00543B64" w:rsidRPr="00392646" w:rsidRDefault="00543B64" w:rsidP="00543B64">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14:anchorId="3FE4ABD7" wp14:editId="42A12DA6">
            <wp:extent cx="3738880" cy="875057"/>
            <wp:effectExtent l="0" t="0" r="0" b="1270"/>
            <wp:docPr id="29" name="Picture 29" descr="C:\Users\SONY\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Desktop\senior project\progress1\usecase\cd.jpg\patient_man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9745" cy="875259"/>
                    </a:xfrm>
                    <a:prstGeom prst="rect">
                      <a:avLst/>
                    </a:prstGeom>
                    <a:noFill/>
                    <a:ln>
                      <a:noFill/>
                    </a:ln>
                  </pic:spPr>
                </pic:pic>
              </a:graphicData>
            </a:graphic>
          </wp:inline>
        </w:drawing>
      </w:r>
    </w:p>
    <w:p w:rsidR="00543B64" w:rsidRPr="00392646" w:rsidRDefault="00543B64" w:rsidP="00543B6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543B64" w:rsidRPr="00392646" w:rsidRDefault="00543B64" w:rsidP="00543B64">
      <w:pPr>
        <w:jc w:val="cente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543B64" w:rsidRPr="00392646" w:rsidTr="00033FA0">
        <w:trPr>
          <w:trHeight w:val="218"/>
        </w:trPr>
        <w:tc>
          <w:tcPr>
            <w:tcW w:w="1106"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562"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74"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Description               </w:t>
            </w:r>
          </w:p>
        </w:tc>
        <w:tc>
          <w:tcPr>
            <w:tcW w:w="2340"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43B64" w:rsidRPr="00392646" w:rsidTr="00033FA0">
        <w:trPr>
          <w:trHeight w:val="589"/>
        </w:trPr>
        <w:tc>
          <w:tcPr>
            <w:tcW w:w="1106"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62"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274" w:type="dxa"/>
          </w:tcPr>
          <w:p w:rsidR="00543B64" w:rsidRPr="00392646" w:rsidRDefault="00543B64" w:rsidP="00033FA0">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2340"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543B64" w:rsidRPr="00392646" w:rsidRDefault="00543B64" w:rsidP="00543B64">
      <w:pPr>
        <w:rPr>
          <w:rStyle w:val="Heading2Char"/>
          <w:rFonts w:ascii="Times New Roman" w:hAnsi="Times New Roman" w:cs="Times New Roman"/>
          <w:color w:val="auto"/>
          <w:sz w:val="24"/>
          <w:szCs w:val="24"/>
        </w:rPr>
      </w:pPr>
    </w:p>
    <w:p w:rsidR="00543B64" w:rsidRPr="00392646" w:rsidRDefault="00543B64" w:rsidP="00543B64">
      <w:pPr>
        <w:rPr>
          <w:rStyle w:val="Heading2Char"/>
          <w:rFonts w:ascii="Times New Roman" w:hAnsi="Times New Roman" w:cs="Times New Roman"/>
          <w:color w:val="auto"/>
          <w:sz w:val="24"/>
          <w:szCs w:val="24"/>
        </w:rPr>
      </w:pPr>
    </w:p>
    <w:p w:rsidR="00543B64" w:rsidRPr="00392646" w:rsidRDefault="00543B64" w:rsidP="00543B64">
      <w:pPr>
        <w:rPr>
          <w:rStyle w:val="Heading2Char"/>
          <w:rFonts w:ascii="Times New Roman" w:hAnsi="Times New Roman" w:cs="Times New Roman"/>
          <w:color w:val="auto"/>
          <w:sz w:val="24"/>
          <w:szCs w:val="24"/>
        </w:rPr>
      </w:pPr>
    </w:p>
    <w:p w:rsidR="00543B64" w:rsidRPr="00392646" w:rsidRDefault="00543B64" w:rsidP="00543B6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tbl>
      <w:tblPr>
        <w:tblStyle w:val="TableGrid"/>
        <w:tblW w:w="0" w:type="auto"/>
        <w:tblLook w:val="04A0" w:firstRow="1" w:lastRow="0" w:firstColumn="1" w:lastColumn="0" w:noHBand="0" w:noVBand="1"/>
      </w:tblPr>
      <w:tblGrid>
        <w:gridCol w:w="672"/>
        <w:gridCol w:w="4555"/>
        <w:gridCol w:w="2678"/>
        <w:gridCol w:w="1337"/>
      </w:tblGrid>
      <w:tr w:rsidR="00543B64" w:rsidRPr="00392646" w:rsidTr="00033FA0">
        <w:trPr>
          <w:trHeight w:val="191"/>
        </w:trPr>
        <w:tc>
          <w:tcPr>
            <w:tcW w:w="672"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4555"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678"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337" w:type="dxa"/>
            <w:shd w:val="clear" w:color="auto" w:fill="D9D9D9"/>
          </w:tcPr>
          <w:p w:rsidR="00543B64" w:rsidRPr="00392646" w:rsidRDefault="00543B64"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43B64" w:rsidRPr="00392646" w:rsidTr="00033FA0">
        <w:trPr>
          <w:trHeight w:val="528"/>
        </w:trPr>
        <w:tc>
          <w:tcPr>
            <w:tcW w:w="672"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4555" w:type="dxa"/>
          </w:tcPr>
          <w:p w:rsidR="00543B64" w:rsidRPr="00392646" w:rsidRDefault="00543B64"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login($patientID:varchar,$password:varchar)</w:t>
            </w:r>
          </w:p>
        </w:tc>
        <w:tc>
          <w:tcPr>
            <w:tcW w:w="2678" w:type="dxa"/>
          </w:tcPr>
          <w:p w:rsidR="00543B64" w:rsidRPr="00392646" w:rsidRDefault="00543B64" w:rsidP="00033FA0">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1337"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543B64" w:rsidRPr="00392646" w:rsidTr="00033FA0">
        <w:tc>
          <w:tcPr>
            <w:tcW w:w="672"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4555" w:type="dxa"/>
          </w:tcPr>
          <w:p w:rsidR="00543B64" w:rsidRPr="00392646" w:rsidRDefault="00543B64"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getCalendarByPID($patientID:varchar)</w:t>
            </w:r>
          </w:p>
        </w:tc>
        <w:tc>
          <w:tcPr>
            <w:tcW w:w="2678" w:type="dxa"/>
          </w:tcPr>
          <w:p w:rsidR="00543B64" w:rsidRPr="00392646" w:rsidRDefault="00543B64" w:rsidP="00033FA0">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w:t>
            </w:r>
            <w:r w:rsidRPr="00392646">
              <w:rPr>
                <w:rFonts w:ascii="Times New Roman" w:hAnsi="Times New Roman" w:cs="Times New Roman"/>
              </w:rPr>
              <w:t>get patients’ calendar by using patientID</w:t>
            </w:r>
          </w:p>
        </w:tc>
        <w:tc>
          <w:tcPr>
            <w:tcW w:w="1337" w:type="dxa"/>
          </w:tcPr>
          <w:p w:rsidR="00543B64" w:rsidRPr="00392646" w:rsidRDefault="00543B64"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C6319A" w:rsidRPr="00392646" w:rsidRDefault="00C6319A" w:rsidP="00C6319A">
      <w:pPr>
        <w:rPr>
          <w:rStyle w:val="Heading2Char"/>
          <w:rFonts w:ascii="Times New Roman" w:hAnsi="Times New Roman" w:cs="Times New Roman"/>
          <w:color w:val="auto"/>
          <w:sz w:val="24"/>
          <w:szCs w:val="24"/>
        </w:rPr>
      </w:pPr>
    </w:p>
    <w:p w:rsidR="0051206D" w:rsidRPr="00392646" w:rsidRDefault="0051206D" w:rsidP="00C6319A">
      <w:pPr>
        <w:rPr>
          <w:rStyle w:val="Heading2Char"/>
          <w:rFonts w:ascii="Times New Roman" w:hAnsi="Times New Roman" w:cs="Times New Roman"/>
          <w:color w:val="auto"/>
          <w:sz w:val="24"/>
          <w:szCs w:val="24"/>
        </w:rPr>
      </w:pPr>
    </w:p>
    <w:p w:rsidR="00F65DBF" w:rsidRPr="00392646" w:rsidRDefault="00543B64" w:rsidP="00F65DBF">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CD-06</w:t>
      </w:r>
      <w:r w:rsidR="00023C94">
        <w:rPr>
          <w:rStyle w:val="Heading2Char"/>
          <w:rFonts w:ascii="Times New Roman" w:hAnsi="Times New Roman" w:cs="Times New Roman"/>
          <w:color w:val="auto"/>
          <w:sz w:val="24"/>
          <w:szCs w:val="24"/>
        </w:rPr>
        <w:t xml:space="preserve">, </w:t>
      </w:r>
      <w:r w:rsidR="00F65DBF" w:rsidRPr="00392646">
        <w:rPr>
          <w:rStyle w:val="Heading2Char"/>
          <w:rFonts w:ascii="Times New Roman" w:hAnsi="Times New Roman" w:cs="Times New Roman"/>
          <w:color w:val="auto"/>
          <w:sz w:val="24"/>
          <w:szCs w:val="24"/>
        </w:rPr>
        <w:t>Class name: Patient_Controller</w:t>
      </w:r>
    </w:p>
    <w:p w:rsidR="007E5318" w:rsidRPr="00392646" w:rsidRDefault="007E5318" w:rsidP="00F65DBF">
      <w:pPr>
        <w:rPr>
          <w:rStyle w:val="Heading2Char"/>
          <w:rFonts w:ascii="Times New Roman" w:hAnsi="Times New Roman" w:cs="Times New Roman"/>
          <w:color w:val="auto"/>
          <w:sz w:val="24"/>
          <w:szCs w:val="24"/>
        </w:rPr>
      </w:pPr>
    </w:p>
    <w:p w:rsidR="00771E58" w:rsidRPr="00392646" w:rsidRDefault="007E5318" w:rsidP="007E5318">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2913354" cy="1534160"/>
            <wp:effectExtent l="0" t="0" r="1905" b="8890"/>
            <wp:docPr id="22" name="Picture 22" descr="C:\Users\SONY\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1\usecase\cd.jpg\patient_controll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3354" cy="1534160"/>
                    </a:xfrm>
                    <a:prstGeom prst="rect">
                      <a:avLst/>
                    </a:prstGeom>
                    <a:noFill/>
                    <a:ln>
                      <a:noFill/>
                    </a:ln>
                  </pic:spPr>
                </pic:pic>
              </a:graphicData>
            </a:graphic>
          </wp:inline>
        </w:drawing>
      </w:r>
    </w:p>
    <w:p w:rsidR="004E3864" w:rsidRPr="00392646" w:rsidRDefault="004E3864" w:rsidP="004E386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4E3864" w:rsidRPr="00392646" w:rsidRDefault="004E3864" w:rsidP="004E3864">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4E3864" w:rsidRPr="00392646" w:rsidTr="00602D23">
        <w:trPr>
          <w:trHeight w:val="191"/>
        </w:trPr>
        <w:tc>
          <w:tcPr>
            <w:tcW w:w="959"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835"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366"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4E3864" w:rsidRPr="00392646" w:rsidTr="00602D23">
        <w:tc>
          <w:tcPr>
            <w:tcW w:w="959" w:type="dxa"/>
          </w:tcPr>
          <w:p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835" w:type="dxa"/>
          </w:tcPr>
          <w:p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366" w:type="dxa"/>
          </w:tcPr>
          <w:p w:rsidR="004E3864" w:rsidRPr="00392646" w:rsidRDefault="004E3864" w:rsidP="005C50CE">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4E3864" w:rsidRPr="00392646" w:rsidRDefault="004E3864" w:rsidP="004E386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4E3864" w:rsidRPr="00392646" w:rsidRDefault="004E3864" w:rsidP="004E3864">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2829"/>
        <w:gridCol w:w="2864"/>
        <w:gridCol w:w="2562"/>
      </w:tblGrid>
      <w:tr w:rsidR="004E3864" w:rsidRPr="00392646" w:rsidTr="000918A3">
        <w:trPr>
          <w:trHeight w:val="191"/>
        </w:trPr>
        <w:tc>
          <w:tcPr>
            <w:tcW w:w="987"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829"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864"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562"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C6319A" w:rsidRPr="00392646" w:rsidTr="000918A3">
        <w:tc>
          <w:tcPr>
            <w:tcW w:w="987"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2829" w:type="dxa"/>
          </w:tcPr>
          <w:p w:rsidR="00C6319A" w:rsidRPr="00392646" w:rsidRDefault="00C6319A"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p>
        </w:tc>
        <w:tc>
          <w:tcPr>
            <w:tcW w:w="2864" w:type="dxa"/>
          </w:tcPr>
          <w:p w:rsidR="00C6319A" w:rsidRPr="00392646" w:rsidRDefault="00C6319A" w:rsidP="000918A3">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2562"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C6319A" w:rsidRPr="00392646" w:rsidTr="000918A3">
        <w:tc>
          <w:tcPr>
            <w:tcW w:w="987"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2</w:t>
            </w:r>
          </w:p>
        </w:tc>
        <w:tc>
          <w:tcPr>
            <w:tcW w:w="2829" w:type="dxa"/>
          </w:tcPr>
          <w:p w:rsidR="00C6319A" w:rsidRPr="00392646" w:rsidRDefault="00C6319A"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logout()</w:t>
            </w:r>
          </w:p>
        </w:tc>
        <w:tc>
          <w:tcPr>
            <w:tcW w:w="2864" w:type="dxa"/>
          </w:tcPr>
          <w:p w:rsidR="00C6319A" w:rsidRPr="00392646" w:rsidRDefault="00C6319A" w:rsidP="000918A3">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Method uses to logout for patient.</w:t>
            </w:r>
          </w:p>
        </w:tc>
        <w:tc>
          <w:tcPr>
            <w:tcW w:w="2562"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C6319A" w:rsidRPr="00392646" w:rsidTr="00B1773B">
        <w:tblPrEx>
          <w:tblLook w:val="0000" w:firstRow="0" w:lastRow="0" w:firstColumn="0" w:lastColumn="0" w:noHBand="0" w:noVBand="0"/>
        </w:tblPrEx>
        <w:trPr>
          <w:trHeight w:val="916"/>
        </w:trPr>
        <w:tc>
          <w:tcPr>
            <w:tcW w:w="987"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2829" w:type="dxa"/>
          </w:tcPr>
          <w:p w:rsidR="00C6319A" w:rsidRPr="00392646" w:rsidRDefault="00B8222D"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get_p_db()</w:t>
            </w:r>
          </w:p>
        </w:tc>
        <w:tc>
          <w:tcPr>
            <w:tcW w:w="2864" w:type="dxa"/>
          </w:tcPr>
          <w:p w:rsidR="00C6319A" w:rsidRPr="00392646" w:rsidRDefault="00C6319A" w:rsidP="00B8222D">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B8222D" w:rsidRPr="00392646">
              <w:rPr>
                <w:rStyle w:val="Heading2Char"/>
                <w:rFonts w:ascii="Times New Roman" w:hAnsi="Times New Roman" w:cs="Times New Roman"/>
                <w:b w:val="0"/>
                <w:color w:val="auto"/>
                <w:sz w:val="24"/>
                <w:szCs w:val="24"/>
              </w:rPr>
              <w:t>get patients’ data from database</w:t>
            </w:r>
          </w:p>
        </w:tc>
        <w:tc>
          <w:tcPr>
            <w:tcW w:w="2562"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E3864" w:rsidRPr="00392646" w:rsidTr="000918A3">
        <w:tblPrEx>
          <w:tblLook w:val="0000" w:firstRow="0" w:lastRow="0" w:firstColumn="0" w:lastColumn="0" w:noHBand="0" w:noVBand="0"/>
        </w:tblPrEx>
        <w:trPr>
          <w:trHeight w:val="134"/>
        </w:trPr>
        <w:tc>
          <w:tcPr>
            <w:tcW w:w="987" w:type="dxa"/>
          </w:tcPr>
          <w:p w:rsidR="004E3864" w:rsidRPr="00392646" w:rsidRDefault="005C50CE"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2829" w:type="dxa"/>
          </w:tcPr>
          <w:p w:rsidR="004E3864" w:rsidRPr="00392646" w:rsidRDefault="00B8222D"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callCalendar()</w:t>
            </w:r>
          </w:p>
        </w:tc>
        <w:tc>
          <w:tcPr>
            <w:tcW w:w="2864" w:type="dxa"/>
          </w:tcPr>
          <w:p w:rsidR="004E3864" w:rsidRPr="00392646" w:rsidRDefault="005C50CE" w:rsidP="00B1773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w:t>
            </w:r>
            <w:r w:rsidR="00B1773B" w:rsidRPr="00392646">
              <w:rPr>
                <w:rStyle w:val="Heading2Char"/>
                <w:rFonts w:ascii="Times New Roman" w:hAnsi="Times New Roman" w:cs="Times New Roman"/>
                <w:b w:val="0"/>
                <w:color w:val="auto"/>
                <w:sz w:val="24"/>
                <w:szCs w:val="24"/>
              </w:rPr>
              <w:t xml:space="preserve"> to call calendar page</w:t>
            </w:r>
          </w:p>
        </w:tc>
        <w:tc>
          <w:tcPr>
            <w:tcW w:w="2562" w:type="dxa"/>
          </w:tcPr>
          <w:p w:rsidR="004E3864" w:rsidRPr="00392646" w:rsidRDefault="004E3864" w:rsidP="005C50CE">
            <w:pPr>
              <w:jc w:val="center"/>
              <w:rPr>
                <w:rStyle w:val="Heading2Char"/>
                <w:rFonts w:ascii="Times New Roman" w:hAnsi="Times New Roman" w:cs="Times New Roman"/>
                <w:b w:val="0"/>
                <w:color w:val="auto"/>
                <w:sz w:val="24"/>
                <w:szCs w:val="24"/>
              </w:rPr>
            </w:pPr>
          </w:p>
        </w:tc>
      </w:tr>
      <w:tr w:rsidR="004E3864" w:rsidRPr="00392646" w:rsidTr="000918A3">
        <w:tblPrEx>
          <w:tblLook w:val="0000" w:firstRow="0" w:lastRow="0" w:firstColumn="0" w:lastColumn="0" w:noHBand="0" w:noVBand="0"/>
        </w:tblPrEx>
        <w:trPr>
          <w:trHeight w:val="134"/>
        </w:trPr>
        <w:tc>
          <w:tcPr>
            <w:tcW w:w="987" w:type="dxa"/>
          </w:tcPr>
          <w:p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2829" w:type="dxa"/>
          </w:tcPr>
          <w:p w:rsidR="004E3864" w:rsidRPr="00392646" w:rsidRDefault="00B1773B"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patientCalendar()</w:t>
            </w:r>
          </w:p>
        </w:tc>
        <w:tc>
          <w:tcPr>
            <w:tcW w:w="2864" w:type="dxa"/>
          </w:tcPr>
          <w:p w:rsidR="004E3864" w:rsidRPr="00392646" w:rsidRDefault="005C50CE" w:rsidP="00B1773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w:t>
            </w:r>
            <w:r w:rsidR="000918A3" w:rsidRPr="00392646">
              <w:rPr>
                <w:rStyle w:val="Heading2Char"/>
                <w:rFonts w:ascii="Times New Roman" w:hAnsi="Times New Roman" w:cs="Times New Roman"/>
                <w:b w:val="0"/>
                <w:color w:val="auto"/>
                <w:sz w:val="24"/>
                <w:szCs w:val="24"/>
              </w:rPr>
              <w:t xml:space="preserve"> uses to </w:t>
            </w:r>
            <w:r w:rsidR="00B1773B" w:rsidRPr="00392646">
              <w:rPr>
                <w:rStyle w:val="Heading2Char"/>
                <w:rFonts w:ascii="Times New Roman" w:hAnsi="Times New Roman" w:cs="Times New Roman"/>
                <w:b w:val="0"/>
                <w:color w:val="auto"/>
                <w:sz w:val="24"/>
                <w:szCs w:val="24"/>
              </w:rPr>
              <w:t>call their own calendar</w:t>
            </w:r>
          </w:p>
        </w:tc>
        <w:tc>
          <w:tcPr>
            <w:tcW w:w="2562" w:type="dxa"/>
          </w:tcPr>
          <w:p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5064EC" w:rsidRPr="00392646" w:rsidRDefault="005064EC" w:rsidP="00771E58">
      <w:pPr>
        <w:ind w:firstLine="720"/>
        <w:rPr>
          <w:rStyle w:val="Heading2Char"/>
          <w:rFonts w:ascii="Times New Roman" w:hAnsi="Times New Roman" w:cs="Times New Roman"/>
          <w:color w:val="auto"/>
          <w:sz w:val="24"/>
          <w:szCs w:val="24"/>
        </w:rPr>
      </w:pPr>
    </w:p>
    <w:p w:rsidR="007A6F4C" w:rsidRPr="00392646" w:rsidRDefault="007A6F4C" w:rsidP="00543B64">
      <w:pPr>
        <w:rPr>
          <w:rStyle w:val="Heading2Char"/>
          <w:rFonts w:ascii="Times New Roman" w:hAnsi="Times New Roman" w:cs="Times New Roman"/>
          <w:color w:val="auto"/>
          <w:sz w:val="24"/>
          <w:szCs w:val="24"/>
        </w:rPr>
      </w:pPr>
    </w:p>
    <w:p w:rsidR="00771E58" w:rsidRPr="00392646" w:rsidRDefault="00010C68" w:rsidP="003C0C0E">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CD-07</w:t>
      </w:r>
      <w:r w:rsidR="00771E58" w:rsidRPr="00392646">
        <w:rPr>
          <w:rStyle w:val="Heading2Char"/>
          <w:rFonts w:ascii="Times New Roman" w:hAnsi="Times New Roman" w:cs="Times New Roman"/>
          <w:color w:val="auto"/>
          <w:sz w:val="24"/>
          <w:szCs w:val="24"/>
        </w:rPr>
        <w:t>,URS</w:t>
      </w:r>
    </w:p>
    <w:p w:rsidR="00771E58" w:rsidRPr="00392646" w:rsidRDefault="00771E58" w:rsidP="00771E58">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Officer_Model</w:t>
      </w:r>
    </w:p>
    <w:p w:rsidR="002056BC" w:rsidRPr="00392646" w:rsidRDefault="002056BC" w:rsidP="00771E58">
      <w:pPr>
        <w:rPr>
          <w:rStyle w:val="Heading2Char"/>
          <w:rFonts w:ascii="Times New Roman" w:hAnsi="Times New Roman" w:cs="Times New Roman"/>
          <w:color w:val="auto"/>
          <w:sz w:val="24"/>
          <w:szCs w:val="24"/>
        </w:rPr>
      </w:pPr>
    </w:p>
    <w:p w:rsidR="00771E58" w:rsidRPr="00392646" w:rsidRDefault="00010C68" w:rsidP="007A5598">
      <w:pPr>
        <w:jc w:val="center"/>
        <w:rPr>
          <w:rFonts w:ascii="Times New Roman" w:eastAsiaTheme="majorEastAsia" w:hAnsi="Times New Roman" w:cs="Times New Roman"/>
          <w:b/>
          <w:bCs/>
          <w:color w:val="auto"/>
          <w:sz w:val="24"/>
          <w:szCs w:val="24"/>
        </w:rPr>
      </w:pPr>
      <w:r>
        <w:rPr>
          <w:rFonts w:ascii="Times New Roman" w:eastAsiaTheme="majorEastAsia" w:hAnsi="Times New Roman" w:cs="Times New Roman"/>
          <w:b/>
          <w:bCs/>
          <w:noProof/>
          <w:color w:val="auto"/>
          <w:sz w:val="24"/>
          <w:szCs w:val="24"/>
        </w:rPr>
        <w:drawing>
          <wp:inline distT="0" distB="0" distL="0" distR="0">
            <wp:extent cx="3232803" cy="3987209"/>
            <wp:effectExtent l="0" t="0" r="5715" b="0"/>
            <wp:docPr id="39" name="Picture 39" descr="D:\from 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cd.jpg\officer_mode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2502" cy="3999171"/>
                    </a:xfrm>
                    <a:prstGeom prst="rect">
                      <a:avLst/>
                    </a:prstGeom>
                    <a:noFill/>
                    <a:ln>
                      <a:noFill/>
                    </a:ln>
                  </pic:spPr>
                </pic:pic>
              </a:graphicData>
            </a:graphic>
          </wp:inline>
        </w:drawing>
      </w:r>
    </w:p>
    <w:p w:rsidR="00771E58" w:rsidRPr="00392646" w:rsidRDefault="00771E58" w:rsidP="00771E58">
      <w:pPr>
        <w:rPr>
          <w:rFonts w:ascii="Times New Roman" w:eastAsiaTheme="majorEastAsia" w:hAnsi="Times New Roman" w:cs="Times New Roman"/>
          <w:sz w:val="24"/>
          <w:szCs w:val="24"/>
        </w:rPr>
      </w:pPr>
    </w:p>
    <w:p w:rsidR="003C7AC3" w:rsidRPr="00392646" w:rsidRDefault="003C7AC3" w:rsidP="003C7AC3">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3C7AC3" w:rsidRPr="00392646" w:rsidRDefault="003C7AC3" w:rsidP="003C7AC3">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3C7AC3" w:rsidRPr="00392646" w:rsidTr="00BB3712">
        <w:trPr>
          <w:trHeight w:val="191"/>
        </w:trPr>
        <w:tc>
          <w:tcPr>
            <w:tcW w:w="959"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693"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508"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3C7AC3" w:rsidRPr="00392646" w:rsidTr="00BB3712">
        <w:tc>
          <w:tcPr>
            <w:tcW w:w="959" w:type="dxa"/>
          </w:tcPr>
          <w:p w:rsidR="003C7AC3" w:rsidRPr="00392646" w:rsidRDefault="003C7AC3" w:rsidP="00C227CB">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693" w:type="dxa"/>
          </w:tcPr>
          <w:p w:rsidR="003C7AC3" w:rsidRPr="00392646" w:rsidRDefault="003C7AC3" w:rsidP="00C227CB">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08" w:type="dxa"/>
          </w:tcPr>
          <w:p w:rsidR="003C7AC3" w:rsidRPr="00392646" w:rsidRDefault="003C7AC3" w:rsidP="00C227CB">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rsidR="003C7AC3" w:rsidRPr="00392646" w:rsidRDefault="003C7AC3" w:rsidP="00C227CB">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3C7AC3" w:rsidRDefault="003C7AC3" w:rsidP="003C7AC3">
      <w:pPr>
        <w:rPr>
          <w:rStyle w:val="Heading2Char"/>
          <w:rFonts w:ascii="Times New Roman" w:hAnsi="Times New Roman" w:cs="Times New Roman"/>
          <w:color w:val="auto"/>
          <w:sz w:val="24"/>
          <w:szCs w:val="24"/>
        </w:rPr>
      </w:pPr>
    </w:p>
    <w:p w:rsidR="00023C94" w:rsidRDefault="00023C94" w:rsidP="003C7AC3">
      <w:pPr>
        <w:rPr>
          <w:rStyle w:val="Heading2Char"/>
          <w:rFonts w:ascii="Times New Roman" w:hAnsi="Times New Roman" w:cs="Times New Roman"/>
          <w:color w:val="auto"/>
          <w:sz w:val="24"/>
          <w:szCs w:val="24"/>
        </w:rPr>
      </w:pPr>
    </w:p>
    <w:p w:rsidR="00023C94" w:rsidRDefault="00023C94" w:rsidP="003C7AC3">
      <w:pPr>
        <w:rPr>
          <w:rStyle w:val="Heading2Char"/>
          <w:rFonts w:ascii="Times New Roman" w:hAnsi="Times New Roman" w:cs="Times New Roman"/>
          <w:color w:val="auto"/>
          <w:sz w:val="24"/>
          <w:szCs w:val="24"/>
        </w:rPr>
      </w:pPr>
    </w:p>
    <w:p w:rsidR="00023C94" w:rsidRPr="00392646" w:rsidRDefault="00023C94" w:rsidP="003C7AC3">
      <w:pPr>
        <w:rPr>
          <w:rStyle w:val="Heading2Char"/>
          <w:rFonts w:ascii="Times New Roman" w:hAnsi="Times New Roman" w:cs="Times New Roman"/>
          <w:color w:val="auto"/>
          <w:sz w:val="24"/>
          <w:szCs w:val="24"/>
        </w:rPr>
      </w:pPr>
    </w:p>
    <w:p w:rsidR="003C7AC3" w:rsidRPr="00392646" w:rsidRDefault="003C7AC3" w:rsidP="003C7AC3">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Method</w:t>
      </w:r>
    </w:p>
    <w:p w:rsidR="003C7AC3" w:rsidRPr="00392646" w:rsidRDefault="003C7AC3" w:rsidP="003C7AC3">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ayout w:type="fixed"/>
        <w:tblLook w:val="04A0" w:firstRow="1" w:lastRow="0" w:firstColumn="1" w:lastColumn="0" w:noHBand="0" w:noVBand="1"/>
      </w:tblPr>
      <w:tblGrid>
        <w:gridCol w:w="740"/>
        <w:gridCol w:w="2912"/>
        <w:gridCol w:w="3451"/>
        <w:gridCol w:w="2139"/>
      </w:tblGrid>
      <w:tr w:rsidR="003C7AC3" w:rsidRPr="00392646" w:rsidTr="00010C68">
        <w:trPr>
          <w:trHeight w:val="191"/>
        </w:trPr>
        <w:tc>
          <w:tcPr>
            <w:tcW w:w="740"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912"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451"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139"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3B0A4E" w:rsidRPr="00392646" w:rsidTr="00010C68">
        <w:trPr>
          <w:trHeight w:val="710"/>
        </w:trPr>
        <w:tc>
          <w:tcPr>
            <w:tcW w:w="740"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2912" w:type="dxa"/>
          </w:tcPr>
          <w:p w:rsidR="003B0A4E" w:rsidRPr="00392646" w:rsidRDefault="003B0A4E"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r w:rsidR="00010C68">
              <w:rPr>
                <w:rStyle w:val="Heading2Char"/>
                <w:rFonts w:ascii="Times New Roman" w:hAnsi="Times New Roman" w:cs="Times New Roman"/>
                <w:b w:val="0"/>
                <w:color w:val="auto"/>
                <w:sz w:val="24"/>
                <w:szCs w:val="24"/>
              </w:rPr>
              <w:t>$dentistID:varc</w:t>
            </w:r>
            <w:r w:rsidR="00973688" w:rsidRPr="00392646">
              <w:rPr>
                <w:rStyle w:val="Heading2Char"/>
                <w:rFonts w:ascii="Times New Roman" w:hAnsi="Times New Roman" w:cs="Times New Roman"/>
                <w:b w:val="0"/>
                <w:color w:val="auto"/>
                <w:sz w:val="24"/>
                <w:szCs w:val="24"/>
              </w:rPr>
              <w:t>har</w:t>
            </w:r>
            <w:r w:rsidRPr="00392646">
              <w:rPr>
                <w:rStyle w:val="Heading2Char"/>
                <w:rFonts w:ascii="Times New Roman" w:hAnsi="Times New Roman" w:cs="Times New Roman"/>
                <w:b w:val="0"/>
                <w:color w:val="auto"/>
                <w:sz w:val="24"/>
                <w:szCs w:val="24"/>
              </w:rPr>
              <w:t>)</w:t>
            </w:r>
          </w:p>
        </w:tc>
        <w:tc>
          <w:tcPr>
            <w:tcW w:w="3451" w:type="dxa"/>
          </w:tcPr>
          <w:p w:rsidR="003B0A4E" w:rsidRPr="00392646" w:rsidRDefault="003B0A4E" w:rsidP="00AA43C7">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2139"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3B0A4E" w:rsidRPr="00392646" w:rsidTr="00010C68">
        <w:trPr>
          <w:trHeight w:val="892"/>
        </w:trPr>
        <w:tc>
          <w:tcPr>
            <w:tcW w:w="740"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2912" w:type="dxa"/>
          </w:tcPr>
          <w:p w:rsidR="003B0A4E" w:rsidRPr="00392646" w:rsidRDefault="00DC6887"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get_db()</w:t>
            </w:r>
          </w:p>
        </w:tc>
        <w:tc>
          <w:tcPr>
            <w:tcW w:w="3451" w:type="dxa"/>
          </w:tcPr>
          <w:p w:rsidR="003B0A4E" w:rsidRPr="00392646" w:rsidRDefault="003B0A4E" w:rsidP="00DC6887">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 xml:space="preserve">Method uses to </w:t>
            </w:r>
            <w:r w:rsidR="00DC6887" w:rsidRPr="00392646">
              <w:rPr>
                <w:rFonts w:ascii="Times New Roman" w:hAnsi="Times New Roman" w:cs="Times New Roman"/>
                <w:sz w:val="24"/>
                <w:szCs w:val="24"/>
              </w:rPr>
              <w:t xml:space="preserve">get </w:t>
            </w:r>
            <w:r w:rsidR="00B639A6" w:rsidRPr="00392646">
              <w:rPr>
                <w:rFonts w:ascii="Times New Roman" w:hAnsi="Times New Roman" w:cs="Times New Roman"/>
                <w:sz w:val="24"/>
                <w:szCs w:val="24"/>
              </w:rPr>
              <w:t xml:space="preserve">all </w:t>
            </w:r>
            <w:r w:rsidR="00DC6887" w:rsidRPr="00392646">
              <w:rPr>
                <w:rFonts w:ascii="Times New Roman" w:hAnsi="Times New Roman" w:cs="Times New Roman"/>
                <w:sz w:val="24"/>
                <w:szCs w:val="24"/>
              </w:rPr>
              <w:t>dentists’ data and officers’ data from database</w:t>
            </w:r>
          </w:p>
        </w:tc>
        <w:tc>
          <w:tcPr>
            <w:tcW w:w="2139"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3B0A4E" w:rsidRPr="00392646" w:rsidTr="00010C68">
        <w:tc>
          <w:tcPr>
            <w:tcW w:w="740"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2912" w:type="dxa"/>
          </w:tcPr>
          <w:p w:rsidR="003B0A4E" w:rsidRPr="00392646" w:rsidRDefault="00DC6887"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get_p_data()</w:t>
            </w:r>
          </w:p>
        </w:tc>
        <w:tc>
          <w:tcPr>
            <w:tcW w:w="3451" w:type="dxa"/>
          </w:tcPr>
          <w:p w:rsidR="003B0A4E" w:rsidRPr="00392646" w:rsidRDefault="003B0A4E" w:rsidP="00DC688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C6887" w:rsidRPr="00392646">
              <w:rPr>
                <w:rStyle w:val="Heading2Char"/>
                <w:rFonts w:ascii="Times New Roman" w:hAnsi="Times New Roman" w:cs="Times New Roman"/>
                <w:b w:val="0"/>
                <w:color w:val="auto"/>
                <w:sz w:val="24"/>
                <w:szCs w:val="24"/>
              </w:rPr>
              <w:t>get</w:t>
            </w:r>
            <w:r w:rsidR="00B639A6" w:rsidRPr="00392646">
              <w:rPr>
                <w:rStyle w:val="Heading2Char"/>
                <w:rFonts w:ascii="Times New Roman" w:hAnsi="Times New Roman" w:cs="Times New Roman"/>
                <w:b w:val="0"/>
                <w:color w:val="auto"/>
                <w:sz w:val="24"/>
                <w:szCs w:val="24"/>
              </w:rPr>
              <w:t xml:space="preserve"> all</w:t>
            </w:r>
            <w:r w:rsidR="00DC6887" w:rsidRPr="00392646">
              <w:rPr>
                <w:rStyle w:val="Heading2Char"/>
                <w:rFonts w:ascii="Times New Roman" w:hAnsi="Times New Roman" w:cs="Times New Roman"/>
                <w:b w:val="0"/>
                <w:color w:val="auto"/>
                <w:sz w:val="24"/>
                <w:szCs w:val="24"/>
              </w:rPr>
              <w:t xml:space="preserve"> patients’ data from database</w:t>
            </w:r>
          </w:p>
        </w:tc>
        <w:tc>
          <w:tcPr>
            <w:tcW w:w="2139"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010C68">
        <w:tblPrEx>
          <w:tblLook w:val="0000" w:firstRow="0" w:lastRow="0" w:firstColumn="0" w:lastColumn="0" w:noHBand="0" w:noVBand="0"/>
        </w:tblPrEx>
        <w:trPr>
          <w:trHeight w:val="620"/>
        </w:trPr>
        <w:tc>
          <w:tcPr>
            <w:tcW w:w="740"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2912" w:type="dxa"/>
          </w:tcPr>
          <w:p w:rsidR="00AA43C7" w:rsidRPr="00392646" w:rsidRDefault="00010C68" w:rsidP="00AA43C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getDataByID($dentist</w:t>
            </w:r>
            <w:r w:rsidR="006D434D" w:rsidRPr="00392646">
              <w:rPr>
                <w:rStyle w:val="Heading2Char"/>
                <w:rFonts w:ascii="Times New Roman" w:hAnsi="Times New Roman" w:cs="Times New Roman"/>
                <w:b w:val="0"/>
                <w:color w:val="auto"/>
                <w:sz w:val="24"/>
                <w:szCs w:val="24"/>
              </w:rPr>
              <w:t>ID:varchar)</w:t>
            </w:r>
          </w:p>
        </w:tc>
        <w:tc>
          <w:tcPr>
            <w:tcW w:w="3451" w:type="dxa"/>
          </w:tcPr>
          <w:p w:rsidR="00AA43C7" w:rsidRPr="00392646" w:rsidRDefault="00AA43C7" w:rsidP="006D434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6D434D" w:rsidRPr="00392646">
              <w:rPr>
                <w:rStyle w:val="Heading2Char"/>
                <w:rFonts w:ascii="Times New Roman" w:hAnsi="Times New Roman" w:cs="Times New Roman"/>
                <w:b w:val="0"/>
                <w:color w:val="auto"/>
                <w:sz w:val="24"/>
                <w:szCs w:val="24"/>
              </w:rPr>
              <w:t>g</w:t>
            </w:r>
            <w:r w:rsidR="00010C68">
              <w:rPr>
                <w:rStyle w:val="Heading2Char"/>
                <w:rFonts w:ascii="Times New Roman" w:hAnsi="Times New Roman" w:cs="Times New Roman"/>
                <w:b w:val="0"/>
                <w:color w:val="auto"/>
                <w:sz w:val="24"/>
                <w:szCs w:val="24"/>
              </w:rPr>
              <w:t>et data of dentist by using dentist</w:t>
            </w:r>
            <w:r w:rsidR="006D434D" w:rsidRPr="00392646">
              <w:rPr>
                <w:rStyle w:val="Heading2Char"/>
                <w:rFonts w:ascii="Times New Roman" w:hAnsi="Times New Roman" w:cs="Times New Roman"/>
                <w:b w:val="0"/>
                <w:color w:val="auto"/>
                <w:sz w:val="24"/>
                <w:szCs w:val="24"/>
              </w:rPr>
              <w:t>ID</w:t>
            </w:r>
          </w:p>
        </w:tc>
        <w:tc>
          <w:tcPr>
            <w:tcW w:w="2139" w:type="dxa"/>
          </w:tcPr>
          <w:p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010C68">
        <w:tblPrEx>
          <w:tblLook w:val="0000" w:firstRow="0" w:lastRow="0" w:firstColumn="0" w:lastColumn="0" w:noHBand="0" w:noVBand="0"/>
        </w:tblPrEx>
        <w:trPr>
          <w:trHeight w:val="120"/>
        </w:trPr>
        <w:tc>
          <w:tcPr>
            <w:tcW w:w="740"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2912" w:type="dxa"/>
          </w:tcPr>
          <w:p w:rsidR="00AA43C7" w:rsidRPr="00392646" w:rsidRDefault="00875F10"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w:t>
            </w:r>
            <w:r w:rsidR="006D434D" w:rsidRPr="00392646">
              <w:rPr>
                <w:rStyle w:val="Heading2Char"/>
                <w:rFonts w:ascii="Times New Roman" w:hAnsi="Times New Roman" w:cs="Times New Roman"/>
                <w:b w:val="0"/>
                <w:color w:val="auto"/>
                <w:sz w:val="24"/>
                <w:szCs w:val="24"/>
              </w:rPr>
              <w:t>et_p_DataByID($pateintID</w:t>
            </w:r>
            <w:r w:rsidRPr="00392646">
              <w:rPr>
                <w:rStyle w:val="Heading2Char"/>
                <w:rFonts w:ascii="Times New Roman" w:hAnsi="Times New Roman" w:cs="Times New Roman"/>
                <w:b w:val="0"/>
                <w:color w:val="auto"/>
                <w:sz w:val="24"/>
                <w:szCs w:val="24"/>
              </w:rPr>
              <w:t>:varchar</w:t>
            </w:r>
            <w:r w:rsidR="006D434D" w:rsidRPr="00392646">
              <w:rPr>
                <w:rStyle w:val="Heading2Char"/>
                <w:rFonts w:ascii="Times New Roman" w:hAnsi="Times New Roman" w:cs="Times New Roman"/>
                <w:b w:val="0"/>
                <w:color w:val="auto"/>
                <w:sz w:val="24"/>
                <w:szCs w:val="24"/>
              </w:rPr>
              <w:t>)</w:t>
            </w:r>
          </w:p>
        </w:tc>
        <w:tc>
          <w:tcPr>
            <w:tcW w:w="3451" w:type="dxa"/>
          </w:tcPr>
          <w:p w:rsidR="00AA43C7" w:rsidRPr="00392646" w:rsidRDefault="00AA43C7"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875F10" w:rsidRPr="00392646">
              <w:rPr>
                <w:rStyle w:val="Heading2Char"/>
                <w:rFonts w:ascii="Times New Roman" w:hAnsi="Times New Roman" w:cs="Times New Roman"/>
                <w:b w:val="0"/>
                <w:color w:val="auto"/>
                <w:sz w:val="24"/>
                <w:szCs w:val="24"/>
              </w:rPr>
              <w:t>get data of patient by using patientID</w:t>
            </w:r>
          </w:p>
        </w:tc>
        <w:tc>
          <w:tcPr>
            <w:tcW w:w="2139" w:type="dxa"/>
          </w:tcPr>
          <w:p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010C68">
        <w:tblPrEx>
          <w:tblLook w:val="0000" w:firstRow="0" w:lastRow="0" w:firstColumn="0" w:lastColumn="0" w:noHBand="0" w:noVBand="0"/>
        </w:tblPrEx>
        <w:trPr>
          <w:trHeight w:val="120"/>
        </w:trPr>
        <w:tc>
          <w:tcPr>
            <w:tcW w:w="740"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2912" w:type="dxa"/>
          </w:tcPr>
          <w:p w:rsidR="00AA43C7" w:rsidRPr="00392646" w:rsidRDefault="00DC6136"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w:t>
            </w:r>
            <w:r w:rsidR="00903971" w:rsidRPr="00392646">
              <w:rPr>
                <w:rStyle w:val="Heading2Char"/>
                <w:rFonts w:ascii="Times New Roman" w:hAnsi="Times New Roman" w:cs="Times New Roman"/>
                <w:b w:val="0"/>
                <w:color w:val="auto"/>
                <w:sz w:val="24"/>
                <w:szCs w:val="24"/>
              </w:rPr>
              <w:t>ddnew($data</w:t>
            </w:r>
            <w:r w:rsidRPr="00392646">
              <w:rPr>
                <w:rStyle w:val="Heading2Char"/>
                <w:rFonts w:ascii="Times New Roman" w:hAnsi="Times New Roman" w:cs="Times New Roman"/>
                <w:b w:val="0"/>
                <w:color w:val="auto"/>
                <w:sz w:val="24"/>
                <w:szCs w:val="24"/>
              </w:rPr>
              <w:t>:array[]</w:t>
            </w:r>
            <w:r w:rsidR="00903971" w:rsidRPr="00392646">
              <w:rPr>
                <w:rStyle w:val="Heading2Char"/>
                <w:rFonts w:ascii="Times New Roman" w:hAnsi="Times New Roman" w:cs="Times New Roman"/>
                <w:b w:val="0"/>
                <w:color w:val="auto"/>
                <w:sz w:val="24"/>
                <w:szCs w:val="24"/>
              </w:rPr>
              <w:t>)</w:t>
            </w:r>
          </w:p>
        </w:tc>
        <w:tc>
          <w:tcPr>
            <w:tcW w:w="3451" w:type="dxa"/>
          </w:tcPr>
          <w:p w:rsidR="00AA43C7" w:rsidRPr="00392646" w:rsidRDefault="00AA43C7" w:rsidP="00DC6136">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C6136" w:rsidRPr="00392646">
              <w:rPr>
                <w:rStyle w:val="Heading2Char"/>
                <w:rFonts w:ascii="Times New Roman" w:hAnsi="Times New Roman" w:cs="Times New Roman"/>
                <w:b w:val="0"/>
                <w:color w:val="auto"/>
                <w:sz w:val="24"/>
                <w:szCs w:val="24"/>
              </w:rPr>
              <w:t>add new patient to the database</w:t>
            </w:r>
          </w:p>
        </w:tc>
        <w:tc>
          <w:tcPr>
            <w:tcW w:w="2139" w:type="dxa"/>
          </w:tcPr>
          <w:p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010C68">
        <w:tblPrEx>
          <w:tblLook w:val="0000" w:firstRow="0" w:lastRow="0" w:firstColumn="0" w:lastColumn="0" w:noHBand="0" w:noVBand="0"/>
        </w:tblPrEx>
        <w:trPr>
          <w:trHeight w:val="160"/>
        </w:trPr>
        <w:tc>
          <w:tcPr>
            <w:tcW w:w="740"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2912" w:type="dxa"/>
          </w:tcPr>
          <w:p w:rsidR="00AA43C7" w:rsidRPr="00392646" w:rsidRDefault="00BF4FB7"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update($data:array[])</w:t>
            </w:r>
          </w:p>
        </w:tc>
        <w:tc>
          <w:tcPr>
            <w:tcW w:w="3451" w:type="dxa"/>
          </w:tcPr>
          <w:p w:rsidR="00AA43C7" w:rsidRPr="00392646" w:rsidRDefault="00AA43C7" w:rsidP="00BF4F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BF4FB7" w:rsidRPr="00392646">
              <w:rPr>
                <w:rStyle w:val="Heading2Char"/>
                <w:rFonts w:ascii="Times New Roman" w:hAnsi="Times New Roman" w:cs="Times New Roman"/>
                <w:b w:val="0"/>
                <w:color w:val="auto"/>
                <w:sz w:val="24"/>
                <w:szCs w:val="24"/>
              </w:rPr>
              <w:t>update patients’ data to database</w:t>
            </w:r>
          </w:p>
        </w:tc>
        <w:tc>
          <w:tcPr>
            <w:tcW w:w="2139" w:type="dxa"/>
          </w:tcPr>
          <w:p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6E6011" w:rsidRPr="00392646" w:rsidTr="00010C68">
        <w:tblPrEx>
          <w:tblLook w:val="0000" w:firstRow="0" w:lastRow="0" w:firstColumn="0" w:lastColumn="0" w:noHBand="0" w:noVBand="0"/>
        </w:tblPrEx>
        <w:trPr>
          <w:trHeight w:val="211"/>
        </w:trPr>
        <w:tc>
          <w:tcPr>
            <w:tcW w:w="740" w:type="dxa"/>
          </w:tcPr>
          <w:p w:rsidR="006E6011" w:rsidRPr="00392646" w:rsidRDefault="002056BC"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2912" w:type="dxa"/>
          </w:tcPr>
          <w:p w:rsidR="006E6011" w:rsidRPr="00392646" w:rsidRDefault="00E3466D"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w:t>
            </w:r>
            <w:r w:rsidR="00BF4FB7" w:rsidRPr="00392646">
              <w:rPr>
                <w:rStyle w:val="Heading2Char"/>
                <w:rFonts w:ascii="Times New Roman" w:hAnsi="Times New Roman" w:cs="Times New Roman"/>
                <w:b w:val="0"/>
                <w:color w:val="auto"/>
                <w:sz w:val="24"/>
                <w:szCs w:val="24"/>
              </w:rPr>
              <w:t>elete($patientID:varchar)</w:t>
            </w:r>
          </w:p>
        </w:tc>
        <w:tc>
          <w:tcPr>
            <w:tcW w:w="3451" w:type="dxa"/>
          </w:tcPr>
          <w:p w:rsidR="006E6011" w:rsidRPr="00392646" w:rsidRDefault="002056BC" w:rsidP="00BF4F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w:t>
            </w:r>
            <w:r w:rsidR="00BF4FB7" w:rsidRPr="00392646">
              <w:rPr>
                <w:rStyle w:val="Heading2Char"/>
                <w:rFonts w:ascii="Times New Roman" w:hAnsi="Times New Roman" w:cs="Times New Roman"/>
                <w:b w:val="0"/>
                <w:color w:val="auto"/>
                <w:sz w:val="24"/>
                <w:szCs w:val="24"/>
              </w:rPr>
              <w:t>es to delete patient from database by using of patientID</w:t>
            </w:r>
          </w:p>
        </w:tc>
        <w:tc>
          <w:tcPr>
            <w:tcW w:w="2139" w:type="dxa"/>
          </w:tcPr>
          <w:p w:rsidR="006E6011" w:rsidRPr="00392646" w:rsidRDefault="002056BC"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010C68">
        <w:tblPrEx>
          <w:tblLook w:val="0000" w:firstRow="0" w:lastRow="0" w:firstColumn="0" w:lastColumn="0" w:noHBand="0" w:noVBand="0"/>
        </w:tblPrEx>
        <w:trPr>
          <w:trHeight w:val="400"/>
        </w:trPr>
        <w:tc>
          <w:tcPr>
            <w:tcW w:w="740"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9</w:t>
            </w:r>
          </w:p>
        </w:tc>
        <w:tc>
          <w:tcPr>
            <w:tcW w:w="2912" w:type="dxa"/>
          </w:tcPr>
          <w:p w:rsidR="00AA43C7" w:rsidRPr="00392646" w:rsidRDefault="00E3466D"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addnew_d($data:array[])</w:t>
            </w:r>
          </w:p>
        </w:tc>
        <w:tc>
          <w:tcPr>
            <w:tcW w:w="3451" w:type="dxa"/>
          </w:tcPr>
          <w:p w:rsidR="00AA43C7" w:rsidRPr="00392646" w:rsidRDefault="00AA43C7" w:rsidP="00E3466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E3466D" w:rsidRPr="00392646">
              <w:rPr>
                <w:rStyle w:val="Heading2Char"/>
                <w:rFonts w:ascii="Times New Roman" w:hAnsi="Times New Roman" w:cs="Times New Roman"/>
                <w:b w:val="0"/>
                <w:color w:val="auto"/>
                <w:sz w:val="24"/>
                <w:szCs w:val="24"/>
              </w:rPr>
              <w:t>add new dentist to the database</w:t>
            </w:r>
          </w:p>
        </w:tc>
        <w:tc>
          <w:tcPr>
            <w:tcW w:w="2139"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010C68">
        <w:tblPrEx>
          <w:tblLook w:val="0000" w:firstRow="0" w:lastRow="0" w:firstColumn="0" w:lastColumn="0" w:noHBand="0" w:noVBand="0"/>
        </w:tblPrEx>
        <w:trPr>
          <w:trHeight w:val="554"/>
        </w:trPr>
        <w:tc>
          <w:tcPr>
            <w:tcW w:w="740" w:type="dxa"/>
          </w:tcPr>
          <w:p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10</w:t>
            </w:r>
          </w:p>
        </w:tc>
        <w:tc>
          <w:tcPr>
            <w:tcW w:w="2912" w:type="dxa"/>
          </w:tcPr>
          <w:p w:rsidR="00AA43C7" w:rsidRPr="00392646" w:rsidRDefault="00E3466D"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d_update($data:array[])</w:t>
            </w:r>
          </w:p>
        </w:tc>
        <w:tc>
          <w:tcPr>
            <w:tcW w:w="3451" w:type="dxa"/>
          </w:tcPr>
          <w:p w:rsidR="00AA43C7" w:rsidRPr="00392646" w:rsidRDefault="00E3466D"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update dentists’ data to database </w:t>
            </w:r>
          </w:p>
        </w:tc>
        <w:tc>
          <w:tcPr>
            <w:tcW w:w="2139" w:type="dxa"/>
          </w:tcPr>
          <w:p w:rsidR="00AA43C7" w:rsidRPr="00392646" w:rsidRDefault="00AA43C7"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p w:rsidR="00AA43C7" w:rsidRPr="00392646" w:rsidRDefault="00AA43C7" w:rsidP="00AA43C7">
            <w:pPr>
              <w:jc w:val="center"/>
              <w:rPr>
                <w:rStyle w:val="Heading2Char"/>
                <w:rFonts w:ascii="Times New Roman" w:hAnsi="Times New Roman" w:cs="Times New Roman"/>
                <w:b w:val="0"/>
                <w:color w:val="auto"/>
                <w:sz w:val="24"/>
                <w:szCs w:val="24"/>
              </w:rPr>
            </w:pPr>
          </w:p>
        </w:tc>
      </w:tr>
      <w:tr w:rsidR="00E3466D" w:rsidRPr="00392646" w:rsidTr="00010C68">
        <w:tblPrEx>
          <w:tblLook w:val="0000" w:firstRow="0" w:lastRow="0" w:firstColumn="0" w:lastColumn="0" w:noHBand="0" w:noVBand="0"/>
        </w:tblPrEx>
        <w:trPr>
          <w:trHeight w:val="554"/>
        </w:trPr>
        <w:tc>
          <w:tcPr>
            <w:tcW w:w="740" w:type="dxa"/>
          </w:tcPr>
          <w:p w:rsidR="00E3466D" w:rsidRPr="00392646" w:rsidRDefault="00E3466D"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11</w:t>
            </w:r>
          </w:p>
        </w:tc>
        <w:tc>
          <w:tcPr>
            <w:tcW w:w="2912" w:type="dxa"/>
          </w:tcPr>
          <w:p w:rsidR="00E3466D" w:rsidRPr="00392646" w:rsidRDefault="000E09A2"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get_appointment()</w:t>
            </w:r>
          </w:p>
        </w:tc>
        <w:tc>
          <w:tcPr>
            <w:tcW w:w="3451" w:type="dxa"/>
          </w:tcPr>
          <w:p w:rsidR="00E3466D" w:rsidRPr="00392646" w:rsidRDefault="00063D2C"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data of appointments from database</w:t>
            </w:r>
          </w:p>
        </w:tc>
        <w:tc>
          <w:tcPr>
            <w:tcW w:w="2139" w:type="dxa"/>
          </w:tcPr>
          <w:p w:rsidR="00E3466D" w:rsidRPr="00392646" w:rsidRDefault="00063D2C"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063D2C" w:rsidRPr="00392646" w:rsidTr="00010C68">
        <w:tblPrEx>
          <w:tblLook w:val="0000" w:firstRow="0" w:lastRow="0" w:firstColumn="0" w:lastColumn="0" w:noHBand="0" w:noVBand="0"/>
        </w:tblPrEx>
        <w:trPr>
          <w:trHeight w:val="554"/>
        </w:trPr>
        <w:tc>
          <w:tcPr>
            <w:tcW w:w="740" w:type="dxa"/>
          </w:tcPr>
          <w:p w:rsidR="00063D2C" w:rsidRPr="00392646" w:rsidRDefault="00063D2C"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12</w:t>
            </w:r>
          </w:p>
        </w:tc>
        <w:tc>
          <w:tcPr>
            <w:tcW w:w="2912" w:type="dxa"/>
          </w:tcPr>
          <w:p w:rsidR="00063D2C" w:rsidRPr="00392646" w:rsidRDefault="00FA4975" w:rsidP="004E1FD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make_</w:t>
            </w:r>
            <w:r w:rsidR="004E1FDE" w:rsidRPr="00392646">
              <w:rPr>
                <w:rStyle w:val="Heading2Char"/>
                <w:rFonts w:ascii="Times New Roman" w:hAnsi="Times New Roman" w:cs="Times New Roman"/>
                <w:b w:val="0"/>
                <w:color w:val="auto"/>
                <w:sz w:val="24"/>
                <w:szCs w:val="24"/>
              </w:rPr>
              <w:t>new</w:t>
            </w:r>
            <w:r w:rsidRPr="00392646">
              <w:rPr>
                <w:rStyle w:val="Heading2Char"/>
                <w:rFonts w:ascii="Times New Roman" w:hAnsi="Times New Roman" w:cs="Times New Roman"/>
                <w:b w:val="0"/>
                <w:color w:val="auto"/>
                <w:sz w:val="24"/>
                <w:szCs w:val="24"/>
              </w:rPr>
              <w:t>(</w:t>
            </w:r>
            <w:r w:rsidR="004E1FDE" w:rsidRPr="00392646">
              <w:rPr>
                <w:rStyle w:val="Heading2Char"/>
                <w:rFonts w:ascii="Times New Roman" w:hAnsi="Times New Roman" w:cs="Times New Roman"/>
                <w:b w:val="0"/>
                <w:color w:val="auto"/>
                <w:sz w:val="24"/>
                <w:szCs w:val="24"/>
              </w:rPr>
              <w:t>$data:varchar</w:t>
            </w:r>
            <w:r w:rsidRPr="00392646">
              <w:rPr>
                <w:rStyle w:val="Heading2Char"/>
                <w:rFonts w:ascii="Times New Roman" w:hAnsi="Times New Roman" w:cs="Times New Roman"/>
                <w:b w:val="0"/>
                <w:color w:val="auto"/>
                <w:sz w:val="24"/>
                <w:szCs w:val="24"/>
              </w:rPr>
              <w:t>)</w:t>
            </w:r>
          </w:p>
        </w:tc>
        <w:tc>
          <w:tcPr>
            <w:tcW w:w="3451" w:type="dxa"/>
          </w:tcPr>
          <w:p w:rsidR="00063D2C" w:rsidRPr="00392646" w:rsidRDefault="00FA4975"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appointment to database</w:t>
            </w:r>
          </w:p>
        </w:tc>
        <w:tc>
          <w:tcPr>
            <w:tcW w:w="2139" w:type="dxa"/>
          </w:tcPr>
          <w:p w:rsidR="00063D2C" w:rsidRPr="00392646" w:rsidRDefault="00FA4975"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4975" w:rsidRPr="00392646" w:rsidTr="00010C68">
        <w:tblPrEx>
          <w:tblLook w:val="0000" w:firstRow="0" w:lastRow="0" w:firstColumn="0" w:lastColumn="0" w:noHBand="0" w:noVBand="0"/>
        </w:tblPrEx>
        <w:trPr>
          <w:trHeight w:val="554"/>
        </w:trPr>
        <w:tc>
          <w:tcPr>
            <w:tcW w:w="740" w:type="dxa"/>
          </w:tcPr>
          <w:p w:rsidR="00FA4975" w:rsidRPr="00392646" w:rsidRDefault="00FA4975"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13</w:t>
            </w:r>
          </w:p>
        </w:tc>
        <w:tc>
          <w:tcPr>
            <w:tcW w:w="2912" w:type="dxa"/>
          </w:tcPr>
          <w:p w:rsidR="00FA4975" w:rsidRPr="00392646" w:rsidRDefault="004E1FDE"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appointment_update($data:varchar)</w:t>
            </w:r>
          </w:p>
        </w:tc>
        <w:tc>
          <w:tcPr>
            <w:tcW w:w="3451" w:type="dxa"/>
          </w:tcPr>
          <w:p w:rsidR="00FA4975" w:rsidRPr="00392646" w:rsidRDefault="004E1FDE"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update appointments’ data to database</w:t>
            </w:r>
          </w:p>
        </w:tc>
        <w:tc>
          <w:tcPr>
            <w:tcW w:w="2139" w:type="dxa"/>
          </w:tcPr>
          <w:p w:rsidR="00FA4975" w:rsidRPr="00392646" w:rsidRDefault="004E1FDE"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E1FDE" w:rsidRPr="00392646" w:rsidTr="00010C68">
        <w:tblPrEx>
          <w:tblLook w:val="0000" w:firstRow="0" w:lastRow="0" w:firstColumn="0" w:lastColumn="0" w:noHBand="0" w:noVBand="0"/>
        </w:tblPrEx>
        <w:trPr>
          <w:trHeight w:val="554"/>
        </w:trPr>
        <w:tc>
          <w:tcPr>
            <w:tcW w:w="740" w:type="dxa"/>
          </w:tcPr>
          <w:p w:rsidR="004E1FDE" w:rsidRPr="00392646" w:rsidRDefault="004E1FD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14</w:t>
            </w:r>
          </w:p>
        </w:tc>
        <w:tc>
          <w:tcPr>
            <w:tcW w:w="2912" w:type="dxa"/>
          </w:tcPr>
          <w:p w:rsidR="004E1FDE" w:rsidRPr="00392646" w:rsidRDefault="00DB7DBB"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app_delete($appointmentID:int)</w:t>
            </w:r>
          </w:p>
        </w:tc>
        <w:tc>
          <w:tcPr>
            <w:tcW w:w="3451" w:type="dxa"/>
          </w:tcPr>
          <w:p w:rsidR="004E1FDE" w:rsidRPr="00392646" w:rsidRDefault="00DB7DBB"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appointments’ data from database</w:t>
            </w:r>
          </w:p>
        </w:tc>
        <w:tc>
          <w:tcPr>
            <w:tcW w:w="2139" w:type="dxa"/>
          </w:tcPr>
          <w:p w:rsidR="004E1FDE" w:rsidRPr="00392646" w:rsidRDefault="00DB7DBB"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DB7DBB" w:rsidRPr="00392646" w:rsidTr="00010C68">
        <w:tblPrEx>
          <w:tblLook w:val="0000" w:firstRow="0" w:lastRow="0" w:firstColumn="0" w:lastColumn="0" w:noHBand="0" w:noVBand="0"/>
        </w:tblPrEx>
        <w:trPr>
          <w:trHeight w:val="554"/>
        </w:trPr>
        <w:tc>
          <w:tcPr>
            <w:tcW w:w="740" w:type="dxa"/>
          </w:tcPr>
          <w:p w:rsidR="00DB7DBB" w:rsidRPr="00392646" w:rsidRDefault="00332433"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15</w:t>
            </w:r>
          </w:p>
        </w:tc>
        <w:tc>
          <w:tcPr>
            <w:tcW w:w="2912" w:type="dxa"/>
          </w:tcPr>
          <w:p w:rsidR="00DB7DBB" w:rsidRPr="00392646" w:rsidRDefault="00332433"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getAppointmentBy</w:t>
            </w:r>
            <w:r w:rsidR="00010C68">
              <w:rPr>
                <w:rStyle w:val="Heading2Char"/>
                <w:rFonts w:ascii="Times New Roman" w:hAnsi="Times New Roman" w:cs="Times New Roman"/>
                <w:b w:val="0"/>
                <w:color w:val="auto"/>
                <w:sz w:val="24"/>
                <w:szCs w:val="24"/>
              </w:rPr>
              <w:t>P</w:t>
            </w:r>
            <w:r w:rsidRPr="00392646">
              <w:rPr>
                <w:rStyle w:val="Heading2Char"/>
                <w:rFonts w:ascii="Times New Roman" w:hAnsi="Times New Roman" w:cs="Times New Roman"/>
                <w:b w:val="0"/>
                <w:color w:val="auto"/>
                <w:sz w:val="24"/>
                <w:szCs w:val="24"/>
              </w:rPr>
              <w:t>ID($patientID:varchar)</w:t>
            </w:r>
          </w:p>
        </w:tc>
        <w:tc>
          <w:tcPr>
            <w:tcW w:w="3451" w:type="dxa"/>
          </w:tcPr>
          <w:p w:rsidR="00DB7DBB" w:rsidRPr="00392646" w:rsidRDefault="00332433"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appointments’ data from database by using </w:t>
            </w:r>
            <w:r w:rsidR="00426792" w:rsidRPr="00392646">
              <w:rPr>
                <w:rStyle w:val="Heading2Char"/>
                <w:rFonts w:ascii="Times New Roman" w:hAnsi="Times New Roman" w:cs="Times New Roman"/>
                <w:b w:val="0"/>
                <w:color w:val="auto"/>
                <w:sz w:val="24"/>
                <w:szCs w:val="24"/>
              </w:rPr>
              <w:t>patientID</w:t>
            </w:r>
          </w:p>
        </w:tc>
        <w:tc>
          <w:tcPr>
            <w:tcW w:w="2139" w:type="dxa"/>
          </w:tcPr>
          <w:p w:rsidR="00DB7DBB" w:rsidRPr="00392646" w:rsidRDefault="00426792"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26792" w:rsidRPr="00392646" w:rsidTr="00010C68">
        <w:tblPrEx>
          <w:tblLook w:val="0000" w:firstRow="0" w:lastRow="0" w:firstColumn="0" w:lastColumn="0" w:noHBand="0" w:noVBand="0"/>
        </w:tblPrEx>
        <w:trPr>
          <w:trHeight w:val="554"/>
        </w:trPr>
        <w:tc>
          <w:tcPr>
            <w:tcW w:w="740" w:type="dxa"/>
          </w:tcPr>
          <w:p w:rsidR="00426792" w:rsidRPr="00392646" w:rsidRDefault="00426792"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16</w:t>
            </w:r>
          </w:p>
        </w:tc>
        <w:tc>
          <w:tcPr>
            <w:tcW w:w="2912" w:type="dxa"/>
          </w:tcPr>
          <w:p w:rsidR="00426792" w:rsidRPr="00392646" w:rsidRDefault="00010C68" w:rsidP="00AA43C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getAppointmentByD</w:t>
            </w:r>
            <w:r w:rsidR="00426792" w:rsidRPr="00392646">
              <w:rPr>
                <w:rStyle w:val="Heading2Char"/>
                <w:rFonts w:ascii="Times New Roman" w:hAnsi="Times New Roman" w:cs="Times New Roman"/>
                <w:b w:val="0"/>
                <w:color w:val="auto"/>
                <w:sz w:val="24"/>
                <w:szCs w:val="24"/>
              </w:rPr>
              <w:t>ID($userID:varchar)</w:t>
            </w:r>
          </w:p>
        </w:tc>
        <w:tc>
          <w:tcPr>
            <w:tcW w:w="3451" w:type="dxa"/>
          </w:tcPr>
          <w:p w:rsidR="00426792" w:rsidRPr="00392646" w:rsidRDefault="00426792"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appointments’ </w:t>
            </w:r>
            <w:r w:rsidR="00010C68">
              <w:rPr>
                <w:rStyle w:val="Heading2Char"/>
                <w:rFonts w:ascii="Times New Roman" w:hAnsi="Times New Roman" w:cs="Times New Roman"/>
                <w:b w:val="0"/>
                <w:color w:val="auto"/>
                <w:sz w:val="24"/>
                <w:szCs w:val="24"/>
              </w:rPr>
              <w:t>data from database by using dentist</w:t>
            </w:r>
            <w:r w:rsidRPr="00392646">
              <w:rPr>
                <w:rStyle w:val="Heading2Char"/>
                <w:rFonts w:ascii="Times New Roman" w:hAnsi="Times New Roman" w:cs="Times New Roman"/>
                <w:b w:val="0"/>
                <w:color w:val="auto"/>
                <w:sz w:val="24"/>
                <w:szCs w:val="24"/>
              </w:rPr>
              <w:t>ID</w:t>
            </w:r>
          </w:p>
        </w:tc>
        <w:tc>
          <w:tcPr>
            <w:tcW w:w="2139" w:type="dxa"/>
          </w:tcPr>
          <w:p w:rsidR="00426792" w:rsidRPr="00392646" w:rsidRDefault="00426792"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26792" w:rsidRPr="00392646" w:rsidTr="00010C68">
        <w:tblPrEx>
          <w:tblLook w:val="0000" w:firstRow="0" w:lastRow="0" w:firstColumn="0" w:lastColumn="0" w:noHBand="0" w:noVBand="0"/>
        </w:tblPrEx>
        <w:trPr>
          <w:trHeight w:val="554"/>
        </w:trPr>
        <w:tc>
          <w:tcPr>
            <w:tcW w:w="740" w:type="dxa"/>
          </w:tcPr>
          <w:p w:rsidR="00426792" w:rsidRPr="00392646" w:rsidRDefault="00426792"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17</w:t>
            </w:r>
          </w:p>
        </w:tc>
        <w:tc>
          <w:tcPr>
            <w:tcW w:w="2912" w:type="dxa"/>
          </w:tcPr>
          <w:p w:rsidR="00426792" w:rsidRPr="00392646" w:rsidRDefault="00426792"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get_p_calendar()</w:t>
            </w:r>
          </w:p>
        </w:tc>
        <w:tc>
          <w:tcPr>
            <w:tcW w:w="3451" w:type="dxa"/>
          </w:tcPr>
          <w:p w:rsidR="00426792" w:rsidRPr="00392646" w:rsidRDefault="00426792"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w:t>
            </w:r>
            <w:r w:rsidR="00450F95" w:rsidRPr="00392646">
              <w:rPr>
                <w:rStyle w:val="Heading2Char"/>
                <w:rFonts w:ascii="Times New Roman" w:hAnsi="Times New Roman" w:cs="Times New Roman"/>
                <w:b w:val="0"/>
                <w:color w:val="auto"/>
                <w:sz w:val="24"/>
                <w:szCs w:val="24"/>
              </w:rPr>
              <w:t xml:space="preserve">all </w:t>
            </w:r>
            <w:r w:rsidRPr="00392646">
              <w:rPr>
                <w:rStyle w:val="Heading2Char"/>
                <w:rFonts w:ascii="Times New Roman" w:hAnsi="Times New Roman" w:cs="Times New Roman"/>
                <w:b w:val="0"/>
                <w:color w:val="auto"/>
                <w:sz w:val="24"/>
                <w:szCs w:val="24"/>
              </w:rPr>
              <w:t>appointments’</w:t>
            </w:r>
            <w:r w:rsidR="00450F95" w:rsidRPr="00392646">
              <w:rPr>
                <w:rStyle w:val="Heading2Char"/>
                <w:rFonts w:ascii="Times New Roman" w:hAnsi="Times New Roman" w:cs="Times New Roman"/>
                <w:b w:val="0"/>
                <w:color w:val="auto"/>
                <w:sz w:val="24"/>
                <w:szCs w:val="24"/>
              </w:rPr>
              <w:t xml:space="preserve"> data from database</w:t>
            </w:r>
          </w:p>
        </w:tc>
        <w:tc>
          <w:tcPr>
            <w:tcW w:w="2139" w:type="dxa"/>
          </w:tcPr>
          <w:p w:rsidR="00426792" w:rsidRPr="00392646" w:rsidRDefault="00450F95"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D62A8D" w:rsidRPr="00392646" w:rsidTr="00010C68">
        <w:tblPrEx>
          <w:tblLook w:val="0000" w:firstRow="0" w:lastRow="0" w:firstColumn="0" w:lastColumn="0" w:noHBand="0" w:noVBand="0"/>
        </w:tblPrEx>
        <w:trPr>
          <w:trHeight w:val="554"/>
        </w:trPr>
        <w:tc>
          <w:tcPr>
            <w:tcW w:w="740" w:type="dxa"/>
          </w:tcPr>
          <w:p w:rsidR="00D62A8D" w:rsidRPr="00392646" w:rsidRDefault="00D62A8D"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18</w:t>
            </w:r>
          </w:p>
        </w:tc>
        <w:tc>
          <w:tcPr>
            <w:tcW w:w="2912" w:type="dxa"/>
          </w:tcPr>
          <w:p w:rsidR="00D62A8D" w:rsidRPr="00392646" w:rsidRDefault="00E233CB"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w:t>
            </w:r>
            <w:r w:rsidR="00D62A8D" w:rsidRPr="00392646">
              <w:rPr>
                <w:rStyle w:val="Heading2Char"/>
                <w:rFonts w:ascii="Times New Roman" w:hAnsi="Times New Roman" w:cs="Times New Roman"/>
                <w:b w:val="0"/>
                <w:color w:val="auto"/>
                <w:sz w:val="24"/>
                <w:szCs w:val="24"/>
              </w:rPr>
              <w:t>et_d_calendar()</w:t>
            </w:r>
          </w:p>
        </w:tc>
        <w:tc>
          <w:tcPr>
            <w:tcW w:w="3451" w:type="dxa"/>
          </w:tcPr>
          <w:p w:rsidR="00D62A8D" w:rsidRPr="00392646" w:rsidRDefault="00E233CB"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appointments’ data from database</w:t>
            </w:r>
          </w:p>
        </w:tc>
        <w:tc>
          <w:tcPr>
            <w:tcW w:w="2139" w:type="dxa"/>
          </w:tcPr>
          <w:p w:rsidR="00D62A8D" w:rsidRPr="00392646" w:rsidRDefault="00E233CB"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ED0827" w:rsidRDefault="00ED0827" w:rsidP="00ED0827">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CD-08</w:t>
      </w:r>
      <w:r w:rsidR="00023C94">
        <w:rPr>
          <w:rStyle w:val="Heading2Char"/>
          <w:rFonts w:ascii="Times New Roman" w:hAnsi="Times New Roman" w:cs="Times New Roman"/>
          <w:color w:val="auto"/>
          <w:sz w:val="24"/>
          <w:szCs w:val="24"/>
        </w:rPr>
        <w:t xml:space="preserve">, </w:t>
      </w:r>
      <w:r w:rsidRPr="00392646">
        <w:rPr>
          <w:rStyle w:val="Heading2Char"/>
          <w:rFonts w:ascii="Times New Roman" w:hAnsi="Times New Roman" w:cs="Times New Roman"/>
          <w:color w:val="auto"/>
          <w:sz w:val="24"/>
          <w:szCs w:val="24"/>
        </w:rPr>
        <w:t>Class name: Officer_</w:t>
      </w:r>
      <w:r>
        <w:rPr>
          <w:rStyle w:val="Heading2Char"/>
          <w:rFonts w:ascii="Times New Roman" w:hAnsi="Times New Roman" w:cs="Times New Roman"/>
          <w:color w:val="auto"/>
          <w:sz w:val="24"/>
          <w:szCs w:val="24"/>
        </w:rPr>
        <w:t>Manage</w:t>
      </w:r>
    </w:p>
    <w:p w:rsidR="00ED0827" w:rsidRDefault="00ED0827" w:rsidP="00ED0827">
      <w:pPr>
        <w:rPr>
          <w:rStyle w:val="Heading2Char"/>
          <w:rFonts w:ascii="Times New Roman" w:hAnsi="Times New Roman" w:cs="Times New Roman"/>
          <w:color w:val="auto"/>
          <w:sz w:val="24"/>
          <w:szCs w:val="24"/>
        </w:rPr>
      </w:pPr>
    </w:p>
    <w:p w:rsidR="00ED0827" w:rsidRDefault="00ED0827" w:rsidP="00ED0827">
      <w:pPr>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rPr>
        <w:drawing>
          <wp:inline distT="0" distB="0" distL="0" distR="0">
            <wp:extent cx="3306725" cy="4185673"/>
            <wp:effectExtent l="0" t="0" r="8255" b="5715"/>
            <wp:docPr id="54" name="Picture 54" descr="D:\from 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cd.jpg\officer_mana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8273" cy="4187633"/>
                    </a:xfrm>
                    <a:prstGeom prst="rect">
                      <a:avLst/>
                    </a:prstGeom>
                    <a:noFill/>
                    <a:ln>
                      <a:noFill/>
                    </a:ln>
                  </pic:spPr>
                </pic:pic>
              </a:graphicData>
            </a:graphic>
          </wp:inline>
        </w:drawing>
      </w:r>
    </w:p>
    <w:p w:rsidR="00023C94" w:rsidRDefault="00023C94" w:rsidP="00ED0827">
      <w:pPr>
        <w:jc w:val="center"/>
        <w:rPr>
          <w:rStyle w:val="Heading2Char"/>
          <w:rFonts w:ascii="Times New Roman" w:hAnsi="Times New Roman" w:cs="Times New Roman"/>
          <w:color w:val="auto"/>
          <w:sz w:val="24"/>
          <w:szCs w:val="24"/>
        </w:rPr>
      </w:pPr>
    </w:p>
    <w:p w:rsidR="00ED0827" w:rsidRDefault="00ED0827" w:rsidP="00ED0827">
      <w:pPr>
        <w:jc w:val="center"/>
        <w:rPr>
          <w:rStyle w:val="Heading2Char"/>
          <w:rFonts w:ascii="Times New Roman" w:hAnsi="Times New Roman" w:cs="Times New Roman"/>
          <w:color w:val="auto"/>
          <w:sz w:val="24"/>
          <w:szCs w:val="24"/>
        </w:rPr>
      </w:pPr>
    </w:p>
    <w:p w:rsidR="00ED0827" w:rsidRPr="00392646" w:rsidRDefault="00ED0827" w:rsidP="00ED0827">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ED0827" w:rsidRPr="00392646" w:rsidRDefault="00ED0827" w:rsidP="00ED0827">
      <w:pPr>
        <w:jc w:val="cente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ED0827" w:rsidRPr="00392646" w:rsidTr="00033FA0">
        <w:trPr>
          <w:trHeight w:val="218"/>
        </w:trPr>
        <w:tc>
          <w:tcPr>
            <w:tcW w:w="1106" w:type="dxa"/>
            <w:shd w:val="clear" w:color="auto" w:fill="D9D9D9"/>
          </w:tcPr>
          <w:p w:rsidR="00ED0827" w:rsidRPr="00392646" w:rsidRDefault="00ED0827"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562" w:type="dxa"/>
            <w:shd w:val="clear" w:color="auto" w:fill="D9D9D9"/>
          </w:tcPr>
          <w:p w:rsidR="00ED0827" w:rsidRPr="00392646" w:rsidRDefault="00ED0827"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74" w:type="dxa"/>
            <w:shd w:val="clear" w:color="auto" w:fill="D9D9D9"/>
          </w:tcPr>
          <w:p w:rsidR="00ED0827" w:rsidRPr="00392646" w:rsidRDefault="00ED0827"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Description               </w:t>
            </w:r>
          </w:p>
        </w:tc>
        <w:tc>
          <w:tcPr>
            <w:tcW w:w="2340" w:type="dxa"/>
            <w:shd w:val="clear" w:color="auto" w:fill="D9D9D9"/>
          </w:tcPr>
          <w:p w:rsidR="00ED0827" w:rsidRPr="00392646" w:rsidRDefault="00ED0827"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ED0827" w:rsidRPr="00392646" w:rsidTr="00033FA0">
        <w:trPr>
          <w:trHeight w:val="589"/>
        </w:trPr>
        <w:tc>
          <w:tcPr>
            <w:tcW w:w="1106"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62"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274" w:type="dxa"/>
          </w:tcPr>
          <w:p w:rsidR="00ED0827" w:rsidRPr="00392646" w:rsidRDefault="00ED0827" w:rsidP="00033FA0">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23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ED0827" w:rsidRPr="00392646" w:rsidRDefault="00ED0827" w:rsidP="00ED0827">
      <w:pPr>
        <w:rPr>
          <w:rStyle w:val="Heading2Char"/>
          <w:rFonts w:ascii="Times New Roman" w:hAnsi="Times New Roman" w:cs="Times New Roman"/>
          <w:color w:val="auto"/>
          <w:sz w:val="24"/>
          <w:szCs w:val="24"/>
        </w:rPr>
      </w:pPr>
    </w:p>
    <w:p w:rsidR="00ED0827" w:rsidRPr="00392646" w:rsidRDefault="00ED0827" w:rsidP="00ED0827">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ED0827" w:rsidRPr="00392646" w:rsidRDefault="00ED0827" w:rsidP="00ED0827">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2912"/>
        <w:gridCol w:w="3451"/>
        <w:gridCol w:w="2139"/>
      </w:tblGrid>
      <w:tr w:rsidR="00ED0827" w:rsidRPr="00392646" w:rsidTr="00ED0827">
        <w:trPr>
          <w:trHeight w:val="191"/>
        </w:trPr>
        <w:tc>
          <w:tcPr>
            <w:tcW w:w="740" w:type="dxa"/>
            <w:shd w:val="clear" w:color="auto" w:fill="D9D9D9"/>
          </w:tcPr>
          <w:p w:rsidR="00ED0827" w:rsidRPr="00392646" w:rsidRDefault="00ED0827"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912" w:type="dxa"/>
            <w:shd w:val="clear" w:color="auto" w:fill="D9D9D9"/>
          </w:tcPr>
          <w:p w:rsidR="00ED0827" w:rsidRPr="00392646" w:rsidRDefault="00ED0827"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451" w:type="dxa"/>
            <w:shd w:val="clear" w:color="auto" w:fill="D9D9D9"/>
          </w:tcPr>
          <w:p w:rsidR="00ED0827" w:rsidRPr="00392646" w:rsidRDefault="00ED0827"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139" w:type="dxa"/>
            <w:shd w:val="clear" w:color="auto" w:fill="D9D9D9"/>
          </w:tcPr>
          <w:p w:rsidR="00ED0827" w:rsidRPr="00392646" w:rsidRDefault="00ED0827" w:rsidP="00033FA0">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ED0827" w:rsidRPr="00392646" w:rsidTr="00ED0827">
        <w:trPr>
          <w:trHeight w:val="710"/>
        </w:trPr>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login($officer</w:t>
            </w:r>
            <w:r w:rsidRPr="00392646">
              <w:rPr>
                <w:rStyle w:val="Heading2Char"/>
                <w:rFonts w:ascii="Times New Roman" w:hAnsi="Times New Roman" w:cs="Times New Roman"/>
                <w:b w:val="0"/>
                <w:color w:val="auto"/>
                <w:sz w:val="24"/>
                <w:szCs w:val="24"/>
              </w:rPr>
              <w:t>ID:varcahar)</w:t>
            </w:r>
          </w:p>
        </w:tc>
        <w:tc>
          <w:tcPr>
            <w:tcW w:w="3451" w:type="dxa"/>
          </w:tcPr>
          <w:p w:rsidR="00ED0827" w:rsidRPr="00392646" w:rsidRDefault="00ED0827" w:rsidP="00033FA0">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Pr>
                <w:rFonts w:ascii="Times New Roman" w:hAnsi="Times New Roman" w:cs="Times New Roman"/>
                <w:sz w:val="24"/>
                <w:szCs w:val="24"/>
              </w:rPr>
              <w:t>Method uses to login for officer</w:t>
            </w:r>
            <w:r w:rsidRPr="00392646">
              <w:rPr>
                <w:rFonts w:ascii="Times New Roman" w:hAnsi="Times New Roman" w:cs="Times New Roman"/>
                <w:sz w:val="24"/>
                <w:szCs w:val="24"/>
              </w:rPr>
              <w:t>.</w:t>
            </w:r>
          </w:p>
        </w:tc>
        <w:tc>
          <w:tcPr>
            <w:tcW w:w="2139"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rPr>
          <w:trHeight w:val="892"/>
        </w:trPr>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get_db()</w:t>
            </w:r>
          </w:p>
        </w:tc>
        <w:tc>
          <w:tcPr>
            <w:tcW w:w="3451" w:type="dxa"/>
          </w:tcPr>
          <w:p w:rsidR="00ED0827" w:rsidRPr="00392646" w:rsidRDefault="00ED0827" w:rsidP="00033FA0">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Method uses to get all dentists’ data and officers’ data from database</w:t>
            </w:r>
          </w:p>
        </w:tc>
        <w:tc>
          <w:tcPr>
            <w:tcW w:w="2139"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get_p_data()</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patients’ data from database</w:t>
            </w:r>
          </w:p>
        </w:tc>
        <w:tc>
          <w:tcPr>
            <w:tcW w:w="2139"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620"/>
        </w:trPr>
        <w:tc>
          <w:tcPr>
            <w:tcW w:w="740" w:type="dxa"/>
          </w:tcPr>
          <w:p w:rsidR="00ED0827" w:rsidRPr="00392646" w:rsidRDefault="00ED0827" w:rsidP="00033FA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getDataByID($dentist</w:t>
            </w:r>
            <w:r w:rsidRPr="00392646">
              <w:rPr>
                <w:rStyle w:val="Heading2Char"/>
                <w:rFonts w:ascii="Times New Roman" w:hAnsi="Times New Roman" w:cs="Times New Roman"/>
                <w:b w:val="0"/>
                <w:color w:val="auto"/>
                <w:sz w:val="24"/>
                <w:szCs w:val="24"/>
              </w:rPr>
              <w:t>ID:varchar)</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w:t>
            </w:r>
            <w:r>
              <w:rPr>
                <w:rStyle w:val="Heading2Char"/>
                <w:rFonts w:ascii="Times New Roman" w:hAnsi="Times New Roman" w:cs="Times New Roman"/>
                <w:b w:val="0"/>
                <w:color w:val="auto"/>
                <w:sz w:val="24"/>
                <w:szCs w:val="24"/>
              </w:rPr>
              <w:t>et data of dentist by using dentist</w:t>
            </w:r>
            <w:r w:rsidRPr="00392646">
              <w:rPr>
                <w:rStyle w:val="Heading2Char"/>
                <w:rFonts w:ascii="Times New Roman" w:hAnsi="Times New Roman" w:cs="Times New Roman"/>
                <w:b w:val="0"/>
                <w:color w:val="auto"/>
                <w:sz w:val="24"/>
                <w:szCs w:val="24"/>
              </w:rPr>
              <w:t>ID</w:t>
            </w:r>
          </w:p>
        </w:tc>
        <w:tc>
          <w:tcPr>
            <w:tcW w:w="2139"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120"/>
        </w:trPr>
        <w:tc>
          <w:tcPr>
            <w:tcW w:w="740" w:type="dxa"/>
          </w:tcPr>
          <w:p w:rsidR="00ED0827" w:rsidRPr="00392646" w:rsidRDefault="00ED0827" w:rsidP="00033FA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4</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get_p_DataByID($pateintID:varchar)</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data of patient by using patientID</w:t>
            </w:r>
          </w:p>
        </w:tc>
        <w:tc>
          <w:tcPr>
            <w:tcW w:w="2139"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120"/>
        </w:trPr>
        <w:tc>
          <w:tcPr>
            <w:tcW w:w="740" w:type="dxa"/>
          </w:tcPr>
          <w:p w:rsidR="00ED0827" w:rsidRPr="00392646" w:rsidRDefault="00ED0827" w:rsidP="00033FA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addnew($data:array[])</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patient to the database</w:t>
            </w:r>
          </w:p>
        </w:tc>
        <w:tc>
          <w:tcPr>
            <w:tcW w:w="2139"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160"/>
        </w:trPr>
        <w:tc>
          <w:tcPr>
            <w:tcW w:w="740" w:type="dxa"/>
          </w:tcPr>
          <w:p w:rsidR="00ED0827" w:rsidRPr="00392646" w:rsidRDefault="00ED0827" w:rsidP="00033FA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update($data:array[])</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update patients’ data to database</w:t>
            </w:r>
          </w:p>
        </w:tc>
        <w:tc>
          <w:tcPr>
            <w:tcW w:w="2139"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211"/>
        </w:trPr>
        <w:tc>
          <w:tcPr>
            <w:tcW w:w="740" w:type="dxa"/>
          </w:tcPr>
          <w:p w:rsidR="00ED0827" w:rsidRPr="00392646" w:rsidRDefault="00ED0827" w:rsidP="00033FA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delete($patientID:varchar)</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patient from database by using of patientID</w:t>
            </w:r>
          </w:p>
        </w:tc>
        <w:tc>
          <w:tcPr>
            <w:tcW w:w="2139"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400"/>
        </w:trPr>
        <w:tc>
          <w:tcPr>
            <w:tcW w:w="740" w:type="dxa"/>
          </w:tcPr>
          <w:p w:rsidR="00ED0827" w:rsidRPr="00392646" w:rsidRDefault="00ED0827" w:rsidP="00033FA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9</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addnew_d($data:array[])</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dentist to the database</w:t>
            </w:r>
          </w:p>
        </w:tc>
        <w:tc>
          <w:tcPr>
            <w:tcW w:w="2139" w:type="dxa"/>
          </w:tcPr>
          <w:p w:rsidR="00ED0827" w:rsidRPr="00392646" w:rsidRDefault="00ED0827" w:rsidP="00033FA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554"/>
        </w:trPr>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10</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d_update($data:array[])</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update dentists’ data to database </w:t>
            </w:r>
          </w:p>
        </w:tc>
        <w:tc>
          <w:tcPr>
            <w:tcW w:w="2139" w:type="dxa"/>
          </w:tcPr>
          <w:p w:rsidR="00ED0827" w:rsidRPr="00392646" w:rsidRDefault="00ED0827" w:rsidP="00033FA0">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p w:rsidR="00ED0827" w:rsidRPr="00392646" w:rsidRDefault="00ED0827" w:rsidP="00033FA0">
            <w:pPr>
              <w:jc w:val="center"/>
              <w:rPr>
                <w:rStyle w:val="Heading2Char"/>
                <w:rFonts w:ascii="Times New Roman" w:hAnsi="Times New Roman" w:cs="Times New Roman"/>
                <w:b w:val="0"/>
                <w:color w:val="auto"/>
                <w:sz w:val="24"/>
                <w:szCs w:val="24"/>
              </w:rPr>
            </w:pPr>
          </w:p>
        </w:tc>
      </w:tr>
      <w:tr w:rsidR="00ED0827" w:rsidRPr="00392646" w:rsidTr="00ED0827">
        <w:tblPrEx>
          <w:tblLook w:val="0000" w:firstRow="0" w:lastRow="0" w:firstColumn="0" w:lastColumn="0" w:noHBand="0" w:noVBand="0"/>
        </w:tblPrEx>
        <w:trPr>
          <w:trHeight w:val="554"/>
        </w:trPr>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11</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get_appointment()</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data of appointments from database</w:t>
            </w:r>
          </w:p>
        </w:tc>
        <w:tc>
          <w:tcPr>
            <w:tcW w:w="2139" w:type="dxa"/>
          </w:tcPr>
          <w:p w:rsidR="00ED0827" w:rsidRPr="00392646" w:rsidRDefault="00ED0827" w:rsidP="00033FA0">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554"/>
        </w:trPr>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12</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make_new($data:varchar)</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appointment to database</w:t>
            </w:r>
          </w:p>
        </w:tc>
        <w:tc>
          <w:tcPr>
            <w:tcW w:w="2139" w:type="dxa"/>
          </w:tcPr>
          <w:p w:rsidR="00ED0827" w:rsidRPr="00392646" w:rsidRDefault="00ED0827" w:rsidP="00033FA0">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554"/>
        </w:trPr>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13</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appointment_update($data:varchar)</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update appointments’ data to database</w:t>
            </w:r>
          </w:p>
        </w:tc>
        <w:tc>
          <w:tcPr>
            <w:tcW w:w="2139" w:type="dxa"/>
          </w:tcPr>
          <w:p w:rsidR="00ED0827" w:rsidRPr="00392646" w:rsidRDefault="00ED0827" w:rsidP="00033FA0">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554"/>
        </w:trPr>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14</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app_delete($appointmentID:int)</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appointments’ data from database</w:t>
            </w:r>
          </w:p>
        </w:tc>
        <w:tc>
          <w:tcPr>
            <w:tcW w:w="2139" w:type="dxa"/>
          </w:tcPr>
          <w:p w:rsidR="00ED0827" w:rsidRPr="00392646" w:rsidRDefault="00ED0827" w:rsidP="00033FA0">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554"/>
        </w:trPr>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15</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getAppointmentBy</w:t>
            </w:r>
            <w:r>
              <w:rPr>
                <w:rStyle w:val="Heading2Char"/>
                <w:rFonts w:ascii="Times New Roman" w:hAnsi="Times New Roman" w:cs="Times New Roman"/>
                <w:b w:val="0"/>
                <w:color w:val="auto"/>
                <w:sz w:val="24"/>
                <w:szCs w:val="24"/>
              </w:rPr>
              <w:t>P</w:t>
            </w:r>
            <w:r w:rsidRPr="00392646">
              <w:rPr>
                <w:rStyle w:val="Heading2Char"/>
                <w:rFonts w:ascii="Times New Roman" w:hAnsi="Times New Roman" w:cs="Times New Roman"/>
                <w:b w:val="0"/>
                <w:color w:val="auto"/>
                <w:sz w:val="24"/>
                <w:szCs w:val="24"/>
              </w:rPr>
              <w:t>ID($patientID:varchar)</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appointments’ data from database by using patientID</w:t>
            </w:r>
          </w:p>
        </w:tc>
        <w:tc>
          <w:tcPr>
            <w:tcW w:w="2139" w:type="dxa"/>
          </w:tcPr>
          <w:p w:rsidR="00ED0827" w:rsidRPr="00392646" w:rsidRDefault="00ED0827" w:rsidP="00033FA0">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554"/>
        </w:trPr>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16</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getAppointmentByD</w:t>
            </w:r>
            <w:r w:rsidRPr="00392646">
              <w:rPr>
                <w:rStyle w:val="Heading2Char"/>
                <w:rFonts w:ascii="Times New Roman" w:hAnsi="Times New Roman" w:cs="Times New Roman"/>
                <w:b w:val="0"/>
                <w:color w:val="auto"/>
                <w:sz w:val="24"/>
                <w:szCs w:val="24"/>
              </w:rPr>
              <w:t>ID($userID:varchar)</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appointments’ </w:t>
            </w:r>
            <w:r>
              <w:rPr>
                <w:rStyle w:val="Heading2Char"/>
                <w:rFonts w:ascii="Times New Roman" w:hAnsi="Times New Roman" w:cs="Times New Roman"/>
                <w:b w:val="0"/>
                <w:color w:val="auto"/>
                <w:sz w:val="24"/>
                <w:szCs w:val="24"/>
              </w:rPr>
              <w:t>data from database by using dentist</w:t>
            </w:r>
            <w:r w:rsidRPr="00392646">
              <w:rPr>
                <w:rStyle w:val="Heading2Char"/>
                <w:rFonts w:ascii="Times New Roman" w:hAnsi="Times New Roman" w:cs="Times New Roman"/>
                <w:b w:val="0"/>
                <w:color w:val="auto"/>
                <w:sz w:val="24"/>
                <w:szCs w:val="24"/>
              </w:rPr>
              <w:t>ID</w:t>
            </w:r>
          </w:p>
        </w:tc>
        <w:tc>
          <w:tcPr>
            <w:tcW w:w="2139" w:type="dxa"/>
          </w:tcPr>
          <w:p w:rsidR="00ED0827" w:rsidRPr="00392646" w:rsidRDefault="00ED0827" w:rsidP="00033FA0">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554"/>
        </w:trPr>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17</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get_p_calendar()</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appointments’ data from database</w:t>
            </w:r>
          </w:p>
        </w:tc>
        <w:tc>
          <w:tcPr>
            <w:tcW w:w="2139" w:type="dxa"/>
          </w:tcPr>
          <w:p w:rsidR="00ED0827" w:rsidRPr="00392646" w:rsidRDefault="00ED0827" w:rsidP="00033FA0">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ED0827" w:rsidRPr="00392646" w:rsidTr="00ED0827">
        <w:tblPrEx>
          <w:tblLook w:val="0000" w:firstRow="0" w:lastRow="0" w:firstColumn="0" w:lastColumn="0" w:noHBand="0" w:noVBand="0"/>
        </w:tblPrEx>
        <w:trPr>
          <w:trHeight w:val="554"/>
        </w:trPr>
        <w:tc>
          <w:tcPr>
            <w:tcW w:w="740" w:type="dxa"/>
          </w:tcPr>
          <w:p w:rsidR="00ED0827" w:rsidRPr="00392646" w:rsidRDefault="00ED0827" w:rsidP="00033FA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18</w:t>
            </w:r>
          </w:p>
        </w:tc>
        <w:tc>
          <w:tcPr>
            <w:tcW w:w="2912"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get_d_calendar()</w:t>
            </w:r>
          </w:p>
        </w:tc>
        <w:tc>
          <w:tcPr>
            <w:tcW w:w="3451" w:type="dxa"/>
          </w:tcPr>
          <w:p w:rsidR="00ED0827" w:rsidRPr="00392646" w:rsidRDefault="00ED0827" w:rsidP="00033FA0">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appointments’ data from database</w:t>
            </w:r>
          </w:p>
        </w:tc>
        <w:tc>
          <w:tcPr>
            <w:tcW w:w="2139" w:type="dxa"/>
          </w:tcPr>
          <w:p w:rsidR="00ED0827" w:rsidRPr="00392646" w:rsidRDefault="00ED0827" w:rsidP="00033FA0">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ED0827" w:rsidRPr="00392646" w:rsidRDefault="00ED0827" w:rsidP="00ED0827">
      <w:pPr>
        <w:tabs>
          <w:tab w:val="left" w:pos="1161"/>
        </w:tabs>
        <w:rPr>
          <w:rFonts w:ascii="Times New Roman" w:eastAsiaTheme="majorEastAsia" w:hAnsi="Times New Roman" w:cs="Times New Roman"/>
          <w:sz w:val="24"/>
          <w:szCs w:val="24"/>
        </w:rPr>
      </w:pPr>
    </w:p>
    <w:p w:rsidR="00ED0827" w:rsidRDefault="00ED0827" w:rsidP="003C0C0E">
      <w:pPr>
        <w:rPr>
          <w:rStyle w:val="Heading2Char"/>
          <w:rFonts w:ascii="Times New Roman" w:hAnsi="Times New Roman" w:cs="Times New Roman"/>
          <w:color w:val="auto"/>
          <w:sz w:val="24"/>
          <w:szCs w:val="24"/>
        </w:rPr>
      </w:pPr>
    </w:p>
    <w:p w:rsidR="00ED0827" w:rsidRDefault="00ED0827" w:rsidP="003C0C0E">
      <w:pPr>
        <w:rPr>
          <w:rStyle w:val="Heading2Char"/>
          <w:rFonts w:ascii="Times New Roman" w:hAnsi="Times New Roman" w:cs="Times New Roman"/>
          <w:color w:val="auto"/>
          <w:sz w:val="24"/>
          <w:szCs w:val="24"/>
        </w:rPr>
      </w:pPr>
    </w:p>
    <w:p w:rsidR="00ED0827" w:rsidRDefault="00ED0827" w:rsidP="003C0C0E">
      <w:pPr>
        <w:rPr>
          <w:rStyle w:val="Heading2Char"/>
          <w:rFonts w:ascii="Times New Roman" w:hAnsi="Times New Roman" w:cs="Times New Roman"/>
          <w:color w:val="auto"/>
          <w:sz w:val="24"/>
          <w:szCs w:val="24"/>
        </w:rPr>
      </w:pPr>
    </w:p>
    <w:p w:rsidR="00ED0827" w:rsidRDefault="00ED0827" w:rsidP="003C0C0E">
      <w:pPr>
        <w:rPr>
          <w:rStyle w:val="Heading2Char"/>
          <w:rFonts w:ascii="Times New Roman" w:hAnsi="Times New Roman" w:cs="Times New Roman"/>
          <w:color w:val="auto"/>
          <w:sz w:val="24"/>
          <w:szCs w:val="24"/>
        </w:rPr>
      </w:pPr>
    </w:p>
    <w:p w:rsidR="00ED0827" w:rsidRDefault="00ED0827" w:rsidP="003C0C0E">
      <w:pPr>
        <w:rPr>
          <w:rStyle w:val="Heading2Char"/>
          <w:rFonts w:ascii="Times New Roman" w:hAnsi="Times New Roman" w:cs="Times New Roman"/>
          <w:color w:val="auto"/>
          <w:sz w:val="24"/>
          <w:szCs w:val="24"/>
        </w:rPr>
      </w:pPr>
    </w:p>
    <w:p w:rsidR="00ED0827" w:rsidRDefault="00ED0827" w:rsidP="003C0C0E">
      <w:pPr>
        <w:rPr>
          <w:rStyle w:val="Heading2Char"/>
          <w:rFonts w:ascii="Times New Roman" w:hAnsi="Times New Roman" w:cs="Times New Roman"/>
          <w:color w:val="auto"/>
          <w:sz w:val="24"/>
          <w:szCs w:val="24"/>
        </w:rPr>
      </w:pPr>
    </w:p>
    <w:p w:rsidR="00ED0827" w:rsidRDefault="00ED0827" w:rsidP="003C0C0E">
      <w:pPr>
        <w:rPr>
          <w:rStyle w:val="Heading2Char"/>
          <w:rFonts w:ascii="Times New Roman" w:hAnsi="Times New Roman" w:cs="Times New Roman"/>
          <w:color w:val="auto"/>
          <w:sz w:val="24"/>
          <w:szCs w:val="24"/>
        </w:rPr>
      </w:pPr>
    </w:p>
    <w:p w:rsidR="00ED0827" w:rsidRDefault="00ED0827" w:rsidP="003C0C0E">
      <w:pPr>
        <w:rPr>
          <w:rStyle w:val="Heading2Char"/>
          <w:rFonts w:ascii="Times New Roman" w:hAnsi="Times New Roman" w:cs="Times New Roman"/>
          <w:color w:val="auto"/>
          <w:sz w:val="24"/>
          <w:szCs w:val="24"/>
        </w:rPr>
      </w:pPr>
    </w:p>
    <w:p w:rsidR="00ED0827" w:rsidRDefault="00ED0827" w:rsidP="003C0C0E">
      <w:pPr>
        <w:rPr>
          <w:rStyle w:val="Heading2Char"/>
          <w:rFonts w:ascii="Times New Roman" w:hAnsi="Times New Roman" w:cs="Times New Roman"/>
          <w:color w:val="auto"/>
          <w:sz w:val="24"/>
          <w:szCs w:val="24"/>
        </w:rPr>
      </w:pPr>
    </w:p>
    <w:p w:rsidR="00ED0827" w:rsidRDefault="00ED0827" w:rsidP="003C0C0E">
      <w:pPr>
        <w:rPr>
          <w:rStyle w:val="Heading2Char"/>
          <w:rFonts w:ascii="Times New Roman" w:hAnsi="Times New Roman" w:cs="Times New Roman"/>
          <w:color w:val="auto"/>
          <w:sz w:val="24"/>
          <w:szCs w:val="24"/>
        </w:rPr>
      </w:pPr>
    </w:p>
    <w:p w:rsidR="00ED0827" w:rsidRDefault="00ED0827" w:rsidP="003C0C0E">
      <w:pPr>
        <w:rPr>
          <w:rStyle w:val="Heading2Char"/>
          <w:rFonts w:ascii="Times New Roman" w:hAnsi="Times New Roman" w:cs="Times New Roman"/>
          <w:color w:val="auto"/>
          <w:sz w:val="24"/>
          <w:szCs w:val="24"/>
        </w:rPr>
      </w:pPr>
    </w:p>
    <w:p w:rsidR="00ED0827" w:rsidRDefault="00ED0827" w:rsidP="003C0C0E">
      <w:pPr>
        <w:rPr>
          <w:rStyle w:val="Heading2Char"/>
          <w:rFonts w:ascii="Times New Roman" w:hAnsi="Times New Roman" w:cs="Times New Roman"/>
          <w:color w:val="auto"/>
          <w:sz w:val="24"/>
          <w:szCs w:val="24"/>
        </w:rPr>
      </w:pPr>
    </w:p>
    <w:p w:rsidR="00771E58" w:rsidRPr="00392646" w:rsidRDefault="00ED0827" w:rsidP="00771E58">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CD-09</w:t>
      </w:r>
      <w:r w:rsidR="00023C94">
        <w:rPr>
          <w:rStyle w:val="Heading2Char"/>
          <w:rFonts w:ascii="Times New Roman" w:hAnsi="Times New Roman" w:cs="Times New Roman"/>
          <w:color w:val="auto"/>
          <w:sz w:val="24"/>
          <w:szCs w:val="24"/>
        </w:rPr>
        <w:t xml:space="preserve">, </w:t>
      </w:r>
      <w:r w:rsidR="00771E58" w:rsidRPr="00392646">
        <w:rPr>
          <w:rStyle w:val="Heading2Char"/>
          <w:rFonts w:ascii="Times New Roman" w:hAnsi="Times New Roman" w:cs="Times New Roman"/>
          <w:color w:val="auto"/>
          <w:sz w:val="24"/>
          <w:szCs w:val="24"/>
        </w:rPr>
        <w:t>Class name: Officer_Controller</w:t>
      </w:r>
    </w:p>
    <w:p w:rsidR="00421597" w:rsidRPr="00392646" w:rsidRDefault="00421597" w:rsidP="00771E58">
      <w:pPr>
        <w:rPr>
          <w:rStyle w:val="Heading2Char"/>
          <w:rFonts w:ascii="Times New Roman" w:hAnsi="Times New Roman" w:cs="Times New Roman"/>
          <w:color w:val="auto"/>
          <w:sz w:val="24"/>
          <w:szCs w:val="24"/>
        </w:rPr>
      </w:pPr>
    </w:p>
    <w:p w:rsidR="00F803D1" w:rsidRDefault="00ED0827" w:rsidP="00421597">
      <w:pPr>
        <w:jc w:val="center"/>
        <w:rPr>
          <w:rFonts w:ascii="Times New Roman" w:eastAsiaTheme="majorEastAsia" w:hAnsi="Times New Roman" w:cs="Times New Roman"/>
          <w:b/>
          <w:bCs/>
          <w:color w:val="auto"/>
          <w:sz w:val="24"/>
          <w:szCs w:val="24"/>
        </w:rPr>
      </w:pPr>
      <w:r>
        <w:rPr>
          <w:rFonts w:ascii="Times New Roman" w:eastAsiaTheme="majorEastAsia" w:hAnsi="Times New Roman" w:cs="Times New Roman"/>
          <w:b/>
          <w:bCs/>
          <w:noProof/>
          <w:color w:val="auto"/>
          <w:sz w:val="24"/>
          <w:szCs w:val="24"/>
        </w:rPr>
        <w:drawing>
          <wp:inline distT="0" distB="0" distL="0" distR="0">
            <wp:extent cx="2753832" cy="4394033"/>
            <wp:effectExtent l="0" t="0" r="8890" b="6985"/>
            <wp:docPr id="59" name="Picture 59" descr="D:\from 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cd.jpg\officer_controll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3720" cy="4393855"/>
                    </a:xfrm>
                    <a:prstGeom prst="rect">
                      <a:avLst/>
                    </a:prstGeom>
                    <a:noFill/>
                    <a:ln>
                      <a:noFill/>
                    </a:ln>
                  </pic:spPr>
                </pic:pic>
              </a:graphicData>
            </a:graphic>
          </wp:inline>
        </w:drawing>
      </w:r>
    </w:p>
    <w:p w:rsidR="00023C94" w:rsidRPr="00392646" w:rsidRDefault="00023C94" w:rsidP="00421597">
      <w:pPr>
        <w:jc w:val="center"/>
        <w:rPr>
          <w:rFonts w:ascii="Times New Roman" w:eastAsiaTheme="majorEastAsia" w:hAnsi="Times New Roman" w:cs="Times New Roman"/>
          <w:b/>
          <w:bCs/>
          <w:color w:val="auto"/>
          <w:sz w:val="24"/>
          <w:szCs w:val="24"/>
        </w:rPr>
      </w:pPr>
    </w:p>
    <w:p w:rsidR="002056BC" w:rsidRPr="00392646" w:rsidRDefault="002056BC" w:rsidP="002056BC">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2056BC" w:rsidRPr="00392646" w:rsidRDefault="002056BC" w:rsidP="002056BC">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2056BC" w:rsidRPr="00392646" w:rsidTr="002056BC">
        <w:trPr>
          <w:trHeight w:val="191"/>
        </w:trPr>
        <w:tc>
          <w:tcPr>
            <w:tcW w:w="959" w:type="dxa"/>
            <w:shd w:val="clear" w:color="auto" w:fill="D9D9D9"/>
          </w:tcPr>
          <w:p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2056BC" w:rsidRPr="00392646" w:rsidTr="002056BC">
        <w:tc>
          <w:tcPr>
            <w:tcW w:w="959" w:type="dxa"/>
          </w:tcPr>
          <w:p w:rsidR="002056BC" w:rsidRPr="00392646" w:rsidRDefault="002056BC"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1843" w:type="dxa"/>
          </w:tcPr>
          <w:p w:rsidR="002056BC" w:rsidRPr="00392646" w:rsidRDefault="002056BC"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358" w:type="dxa"/>
          </w:tcPr>
          <w:p w:rsidR="002056BC" w:rsidRPr="00392646" w:rsidRDefault="002056BC" w:rsidP="002056BC">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rsidR="002056BC" w:rsidRPr="00392646" w:rsidRDefault="002056BC"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2056BC" w:rsidRPr="00392646" w:rsidRDefault="002056BC" w:rsidP="002056BC">
      <w:pPr>
        <w:rPr>
          <w:rStyle w:val="Heading2Char"/>
          <w:rFonts w:ascii="Times New Roman" w:hAnsi="Times New Roman" w:cs="Times New Roman"/>
          <w:color w:val="auto"/>
          <w:sz w:val="24"/>
          <w:szCs w:val="24"/>
        </w:rPr>
      </w:pPr>
    </w:p>
    <w:p w:rsidR="002056BC" w:rsidRPr="00392646" w:rsidRDefault="00964C32" w:rsidP="002056BC">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tbl>
      <w:tblPr>
        <w:tblStyle w:val="TableGrid"/>
        <w:tblW w:w="0" w:type="auto"/>
        <w:tblLayout w:type="fixed"/>
        <w:tblLook w:val="04A0" w:firstRow="1" w:lastRow="0" w:firstColumn="1" w:lastColumn="0" w:noHBand="0" w:noVBand="1"/>
      </w:tblPr>
      <w:tblGrid>
        <w:gridCol w:w="677"/>
        <w:gridCol w:w="2975"/>
        <w:gridCol w:w="4332"/>
        <w:gridCol w:w="1258"/>
      </w:tblGrid>
      <w:tr w:rsidR="00FA6BB1" w:rsidRPr="00392646" w:rsidTr="00706F51">
        <w:trPr>
          <w:trHeight w:val="191"/>
        </w:trPr>
        <w:tc>
          <w:tcPr>
            <w:tcW w:w="677" w:type="dxa"/>
            <w:shd w:val="clear" w:color="auto" w:fill="D9D9D9"/>
          </w:tcPr>
          <w:p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975" w:type="dxa"/>
            <w:shd w:val="clear" w:color="auto" w:fill="D9D9D9"/>
          </w:tcPr>
          <w:p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4332" w:type="dxa"/>
            <w:shd w:val="clear" w:color="auto" w:fill="D9D9D9"/>
          </w:tcPr>
          <w:p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258" w:type="dxa"/>
            <w:shd w:val="clear" w:color="auto" w:fill="D9D9D9"/>
          </w:tcPr>
          <w:p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FA6BB1" w:rsidRPr="00392646" w:rsidTr="00706F51">
        <w:trPr>
          <w:trHeight w:val="480"/>
        </w:trPr>
        <w:tc>
          <w:tcPr>
            <w:tcW w:w="677"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2975" w:type="dxa"/>
          </w:tcPr>
          <w:p w:rsidR="00B65AF1" w:rsidRPr="00392646" w:rsidRDefault="00B65AF1"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p>
        </w:tc>
        <w:tc>
          <w:tcPr>
            <w:tcW w:w="4332" w:type="dxa"/>
          </w:tcPr>
          <w:p w:rsidR="00B65AF1" w:rsidRPr="00392646" w:rsidRDefault="00B65AF1" w:rsidP="002056BC">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392646">
              <w:rPr>
                <w:rFonts w:ascii="Times New Roman" w:hAnsi="Times New Roman" w:cs="Times New Roman"/>
                <w:sz w:val="24"/>
                <w:szCs w:val="24"/>
              </w:rPr>
              <w:t>Method uses to login for patient.</w:t>
            </w:r>
          </w:p>
        </w:tc>
        <w:tc>
          <w:tcPr>
            <w:tcW w:w="1258"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rPr>
          <w:trHeight w:val="521"/>
        </w:trPr>
        <w:tc>
          <w:tcPr>
            <w:tcW w:w="677"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2975" w:type="dxa"/>
          </w:tcPr>
          <w:p w:rsidR="00B65AF1" w:rsidRPr="00392646" w:rsidRDefault="00B65AF1"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logout()</w:t>
            </w:r>
          </w:p>
        </w:tc>
        <w:tc>
          <w:tcPr>
            <w:tcW w:w="4332" w:type="dxa"/>
          </w:tcPr>
          <w:p w:rsidR="00B65AF1" w:rsidRPr="00392646" w:rsidRDefault="00B65AF1" w:rsidP="002056BC">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Method uses to logout for patient.</w:t>
            </w:r>
          </w:p>
        </w:tc>
        <w:tc>
          <w:tcPr>
            <w:tcW w:w="1258"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c>
          <w:tcPr>
            <w:tcW w:w="677"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2975" w:type="dxa"/>
          </w:tcPr>
          <w:p w:rsidR="00B65AF1" w:rsidRPr="00392646" w:rsidRDefault="00B63F01"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get_db()</w:t>
            </w:r>
          </w:p>
        </w:tc>
        <w:tc>
          <w:tcPr>
            <w:tcW w:w="4332" w:type="dxa"/>
          </w:tcPr>
          <w:p w:rsidR="00B65AF1" w:rsidRPr="00392646" w:rsidRDefault="00B63F01" w:rsidP="002056BC">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get </w:t>
            </w:r>
            <w:r w:rsidR="003E2D72" w:rsidRPr="00392646">
              <w:rPr>
                <w:rFonts w:ascii="Times New Roman" w:hAnsi="Times New Roman" w:cs="Times New Roman"/>
                <w:sz w:val="24"/>
                <w:szCs w:val="24"/>
              </w:rPr>
              <w:t xml:space="preserve">all </w:t>
            </w:r>
            <w:r w:rsidRPr="00392646">
              <w:rPr>
                <w:rFonts w:ascii="Times New Roman" w:hAnsi="Times New Roman" w:cs="Times New Roman"/>
                <w:sz w:val="24"/>
                <w:szCs w:val="24"/>
              </w:rPr>
              <w:t>dentists’ data and officers’ data from database</w:t>
            </w:r>
          </w:p>
        </w:tc>
        <w:tc>
          <w:tcPr>
            <w:tcW w:w="1258"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620"/>
        </w:trPr>
        <w:tc>
          <w:tcPr>
            <w:tcW w:w="677" w:type="dxa"/>
          </w:tcPr>
          <w:p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2975" w:type="dxa"/>
          </w:tcPr>
          <w:p w:rsidR="00B65AF1" w:rsidRPr="00392646" w:rsidRDefault="00B63F01"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get_p_db()</w:t>
            </w:r>
          </w:p>
        </w:tc>
        <w:tc>
          <w:tcPr>
            <w:tcW w:w="4332" w:type="dxa"/>
          </w:tcPr>
          <w:p w:rsidR="00B65AF1" w:rsidRPr="00392646" w:rsidRDefault="003E2D72"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patients’ data from database</w:t>
            </w:r>
            <w:r w:rsidR="00B65AF1" w:rsidRPr="00392646">
              <w:rPr>
                <w:rStyle w:val="Heading2Char"/>
                <w:rFonts w:ascii="Times New Roman" w:hAnsi="Times New Roman" w:cs="Times New Roman"/>
                <w:b w:val="0"/>
                <w:color w:val="auto"/>
                <w:sz w:val="24"/>
                <w:szCs w:val="24"/>
              </w:rPr>
              <w:t>.</w:t>
            </w:r>
          </w:p>
        </w:tc>
        <w:tc>
          <w:tcPr>
            <w:tcW w:w="1258"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120"/>
        </w:trPr>
        <w:tc>
          <w:tcPr>
            <w:tcW w:w="677" w:type="dxa"/>
          </w:tcPr>
          <w:p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2975" w:type="dxa"/>
          </w:tcPr>
          <w:p w:rsidR="00B65AF1" w:rsidRPr="00392646" w:rsidRDefault="002D76B7"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p_register()</w:t>
            </w:r>
          </w:p>
        </w:tc>
        <w:tc>
          <w:tcPr>
            <w:tcW w:w="4332" w:type="dxa"/>
          </w:tcPr>
          <w:p w:rsidR="00B65AF1" w:rsidRPr="00392646" w:rsidRDefault="00B65AF1" w:rsidP="002D76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w:t>
            </w:r>
            <w:r w:rsidR="002D76B7" w:rsidRPr="00392646">
              <w:rPr>
                <w:rStyle w:val="Heading2Char"/>
                <w:rFonts w:ascii="Times New Roman" w:hAnsi="Times New Roman" w:cs="Times New Roman"/>
                <w:b w:val="0"/>
                <w:color w:val="auto"/>
                <w:sz w:val="24"/>
                <w:szCs w:val="24"/>
              </w:rPr>
              <w:t xml:space="preserve"> register new patient to the system</w:t>
            </w:r>
          </w:p>
        </w:tc>
        <w:tc>
          <w:tcPr>
            <w:tcW w:w="1258"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160"/>
        </w:trPr>
        <w:tc>
          <w:tcPr>
            <w:tcW w:w="677" w:type="dxa"/>
          </w:tcPr>
          <w:p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2975" w:type="dxa"/>
          </w:tcPr>
          <w:p w:rsidR="00B65AF1" w:rsidRPr="00392646" w:rsidRDefault="002D76B7" w:rsidP="00B65AF1">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p_edit(</w:t>
            </w:r>
            <w:r w:rsidR="00990B66" w:rsidRPr="00392646">
              <w:rPr>
                <w:rStyle w:val="Heading2Char"/>
                <w:rFonts w:ascii="Times New Roman" w:hAnsi="Times New Roman" w:cs="Times New Roman"/>
                <w:b w:val="0"/>
                <w:color w:val="auto"/>
                <w:sz w:val="24"/>
                <w:szCs w:val="24"/>
              </w:rPr>
              <w:t>$patientID:varchar</w:t>
            </w:r>
            <w:r w:rsidRPr="00392646">
              <w:rPr>
                <w:rStyle w:val="Heading2Char"/>
                <w:rFonts w:ascii="Times New Roman" w:hAnsi="Times New Roman" w:cs="Times New Roman"/>
                <w:b w:val="0"/>
                <w:color w:val="auto"/>
                <w:sz w:val="24"/>
                <w:szCs w:val="24"/>
              </w:rPr>
              <w:t>)</w:t>
            </w:r>
          </w:p>
        </w:tc>
        <w:tc>
          <w:tcPr>
            <w:tcW w:w="4332" w:type="dxa"/>
          </w:tcPr>
          <w:p w:rsidR="00B65AF1" w:rsidRPr="00392646" w:rsidRDefault="00B65AF1" w:rsidP="002D76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E41425" w:rsidRPr="00392646">
              <w:rPr>
                <w:rStyle w:val="Heading2Char"/>
                <w:rFonts w:ascii="Times New Roman" w:hAnsi="Times New Roman" w:cs="Times New Roman"/>
                <w:b w:val="0"/>
                <w:color w:val="auto"/>
                <w:sz w:val="24"/>
                <w:szCs w:val="24"/>
              </w:rPr>
              <w:t>call patient edit page</w:t>
            </w:r>
            <w:r w:rsidR="000B1BCA" w:rsidRPr="00392646">
              <w:rPr>
                <w:rStyle w:val="Heading2Char"/>
                <w:rFonts w:ascii="Times New Roman" w:hAnsi="Times New Roman" w:cs="Times New Roman"/>
                <w:b w:val="0"/>
                <w:color w:val="auto"/>
                <w:sz w:val="24"/>
                <w:szCs w:val="24"/>
              </w:rPr>
              <w:t xml:space="preserve"> with appointment data</w:t>
            </w:r>
          </w:p>
        </w:tc>
        <w:tc>
          <w:tcPr>
            <w:tcW w:w="1258"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211"/>
        </w:trPr>
        <w:tc>
          <w:tcPr>
            <w:tcW w:w="677" w:type="dxa"/>
          </w:tcPr>
          <w:p w:rsidR="00B65AF1" w:rsidRPr="00392646" w:rsidRDefault="0034727C"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7</w:t>
            </w:r>
          </w:p>
        </w:tc>
        <w:tc>
          <w:tcPr>
            <w:tcW w:w="2975" w:type="dxa"/>
          </w:tcPr>
          <w:p w:rsidR="00B65AF1" w:rsidRPr="00392646" w:rsidRDefault="00D72BC6"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edit_data()</w:t>
            </w:r>
          </w:p>
        </w:tc>
        <w:tc>
          <w:tcPr>
            <w:tcW w:w="4332" w:type="dxa"/>
          </w:tcPr>
          <w:p w:rsidR="00B65AF1" w:rsidRPr="00392646" w:rsidRDefault="00B65AF1" w:rsidP="00D72BC6">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72BC6" w:rsidRPr="00392646">
              <w:rPr>
                <w:rStyle w:val="Heading2Char"/>
                <w:rFonts w:ascii="Times New Roman" w:hAnsi="Times New Roman" w:cs="Times New Roman"/>
                <w:b w:val="0"/>
                <w:color w:val="auto"/>
                <w:sz w:val="24"/>
                <w:szCs w:val="24"/>
              </w:rPr>
              <w:t>save the edit data of patient to the database</w:t>
            </w:r>
          </w:p>
        </w:tc>
        <w:tc>
          <w:tcPr>
            <w:tcW w:w="1258"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400"/>
        </w:trPr>
        <w:tc>
          <w:tcPr>
            <w:tcW w:w="677" w:type="dxa"/>
          </w:tcPr>
          <w:p w:rsidR="00B65AF1" w:rsidRPr="00392646" w:rsidRDefault="0034727C"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2975" w:type="dxa"/>
          </w:tcPr>
          <w:p w:rsidR="00B65AF1" w:rsidRPr="00392646" w:rsidRDefault="00D72BC6"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p_</w:t>
            </w:r>
            <w:r w:rsidR="00990B66" w:rsidRPr="00392646">
              <w:rPr>
                <w:rStyle w:val="Heading2Char"/>
                <w:rFonts w:ascii="Times New Roman" w:hAnsi="Times New Roman" w:cs="Times New Roman"/>
                <w:b w:val="0"/>
                <w:color w:val="auto"/>
                <w:sz w:val="24"/>
                <w:szCs w:val="24"/>
              </w:rPr>
              <w:t>delete($patientID:varchar</w:t>
            </w:r>
            <w:r w:rsidRPr="00392646">
              <w:rPr>
                <w:rStyle w:val="Heading2Char"/>
                <w:rFonts w:ascii="Times New Roman" w:hAnsi="Times New Roman" w:cs="Times New Roman"/>
                <w:b w:val="0"/>
                <w:color w:val="auto"/>
                <w:sz w:val="24"/>
                <w:szCs w:val="24"/>
              </w:rPr>
              <w:t>)</w:t>
            </w:r>
          </w:p>
        </w:tc>
        <w:tc>
          <w:tcPr>
            <w:tcW w:w="4332" w:type="dxa"/>
          </w:tcPr>
          <w:p w:rsidR="00B65AF1" w:rsidRPr="00392646" w:rsidRDefault="00B65AF1" w:rsidP="00D72BC6">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72BC6" w:rsidRPr="00392646">
              <w:rPr>
                <w:rStyle w:val="Heading2Char"/>
                <w:rFonts w:ascii="Times New Roman" w:hAnsi="Times New Roman" w:cs="Times New Roman"/>
                <w:b w:val="0"/>
                <w:color w:val="auto"/>
                <w:sz w:val="24"/>
                <w:szCs w:val="24"/>
              </w:rPr>
              <w:t>delete any patient from the system and database</w:t>
            </w:r>
          </w:p>
        </w:tc>
        <w:tc>
          <w:tcPr>
            <w:tcW w:w="1258" w:type="dxa"/>
          </w:tcPr>
          <w:p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861"/>
        </w:trPr>
        <w:tc>
          <w:tcPr>
            <w:tcW w:w="677" w:type="dxa"/>
          </w:tcPr>
          <w:p w:rsidR="00B65AF1" w:rsidRPr="00392646" w:rsidRDefault="0034727C"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9</w:t>
            </w:r>
          </w:p>
        </w:tc>
        <w:tc>
          <w:tcPr>
            <w:tcW w:w="2975" w:type="dxa"/>
          </w:tcPr>
          <w:p w:rsidR="00B65AF1" w:rsidRPr="00392646" w:rsidRDefault="001C3DFB"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callCalendar()</w:t>
            </w:r>
          </w:p>
        </w:tc>
        <w:tc>
          <w:tcPr>
            <w:tcW w:w="4332" w:type="dxa"/>
          </w:tcPr>
          <w:p w:rsidR="00B65AF1" w:rsidRPr="00392646" w:rsidRDefault="00B65AF1" w:rsidP="001C3DFB">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1C3DFB" w:rsidRPr="00392646">
              <w:rPr>
                <w:rStyle w:val="Heading2Char"/>
                <w:rFonts w:ascii="Times New Roman" w:hAnsi="Times New Roman" w:cs="Times New Roman"/>
                <w:b w:val="0"/>
                <w:color w:val="auto"/>
                <w:sz w:val="24"/>
                <w:szCs w:val="24"/>
              </w:rPr>
              <w:t>call calendar from google calendar</w:t>
            </w:r>
          </w:p>
        </w:tc>
        <w:tc>
          <w:tcPr>
            <w:tcW w:w="1258" w:type="dxa"/>
          </w:tcPr>
          <w:p w:rsidR="00B65AF1" w:rsidRPr="00392646" w:rsidRDefault="00B65AF1"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p w:rsidR="00B65AF1" w:rsidRPr="00392646" w:rsidRDefault="00B65AF1" w:rsidP="00453729">
            <w:pPr>
              <w:jc w:val="center"/>
              <w:rPr>
                <w:rStyle w:val="Heading2Char"/>
                <w:rFonts w:ascii="Times New Roman" w:hAnsi="Times New Roman" w:cs="Times New Roman"/>
                <w:b w:val="0"/>
                <w:color w:val="auto"/>
                <w:sz w:val="24"/>
                <w:szCs w:val="24"/>
              </w:rPr>
            </w:pPr>
          </w:p>
        </w:tc>
      </w:tr>
      <w:tr w:rsidR="00FA6BB1" w:rsidRPr="00392646" w:rsidTr="00706F51">
        <w:tblPrEx>
          <w:tblLook w:val="0000" w:firstRow="0" w:lastRow="0" w:firstColumn="0" w:lastColumn="0" w:noHBand="0" w:noVBand="0"/>
        </w:tblPrEx>
        <w:trPr>
          <w:trHeight w:val="861"/>
        </w:trPr>
        <w:tc>
          <w:tcPr>
            <w:tcW w:w="677" w:type="dxa"/>
          </w:tcPr>
          <w:p w:rsidR="00133CB0" w:rsidRPr="00392646" w:rsidRDefault="00133CB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10</w:t>
            </w:r>
          </w:p>
        </w:tc>
        <w:tc>
          <w:tcPr>
            <w:tcW w:w="2975" w:type="dxa"/>
          </w:tcPr>
          <w:p w:rsidR="00133CB0" w:rsidRPr="00392646" w:rsidRDefault="00133CB0"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d_register()</w:t>
            </w:r>
          </w:p>
        </w:tc>
        <w:tc>
          <w:tcPr>
            <w:tcW w:w="4332" w:type="dxa"/>
          </w:tcPr>
          <w:p w:rsidR="00133CB0" w:rsidRPr="00392646" w:rsidRDefault="00133CB0" w:rsidP="00133CB0">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register new dentist to the system</w:t>
            </w:r>
          </w:p>
        </w:tc>
        <w:tc>
          <w:tcPr>
            <w:tcW w:w="1258" w:type="dxa"/>
          </w:tcPr>
          <w:p w:rsidR="00133CB0" w:rsidRPr="00392646" w:rsidRDefault="00133CB0"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861"/>
        </w:trPr>
        <w:tc>
          <w:tcPr>
            <w:tcW w:w="677" w:type="dxa"/>
          </w:tcPr>
          <w:p w:rsidR="00133CB0" w:rsidRPr="00392646" w:rsidRDefault="00133CB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11</w:t>
            </w:r>
          </w:p>
        </w:tc>
        <w:tc>
          <w:tcPr>
            <w:tcW w:w="2975" w:type="dxa"/>
          </w:tcPr>
          <w:p w:rsidR="00133CB0" w:rsidRPr="00392646" w:rsidRDefault="00990B66"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w:t>
            </w:r>
            <w:r w:rsidR="00133CB0" w:rsidRPr="00392646">
              <w:rPr>
                <w:rStyle w:val="Heading2Char"/>
                <w:rFonts w:ascii="Times New Roman" w:hAnsi="Times New Roman" w:cs="Times New Roman"/>
                <w:b w:val="0"/>
                <w:color w:val="auto"/>
                <w:sz w:val="24"/>
                <w:szCs w:val="24"/>
              </w:rPr>
              <w:t>_edit(</w:t>
            </w:r>
            <w:r w:rsidR="00706F51">
              <w:rPr>
                <w:rStyle w:val="Heading2Char"/>
                <w:rFonts w:ascii="Times New Roman" w:hAnsi="Times New Roman" w:cs="Times New Roman"/>
                <w:b w:val="0"/>
                <w:color w:val="auto"/>
                <w:sz w:val="24"/>
                <w:szCs w:val="24"/>
              </w:rPr>
              <w:t>$dentist</w:t>
            </w:r>
            <w:r w:rsidR="00636789" w:rsidRPr="00392646">
              <w:rPr>
                <w:rStyle w:val="Heading2Char"/>
                <w:rFonts w:ascii="Times New Roman" w:hAnsi="Times New Roman" w:cs="Times New Roman"/>
                <w:b w:val="0"/>
                <w:color w:val="auto"/>
                <w:sz w:val="24"/>
                <w:szCs w:val="24"/>
              </w:rPr>
              <w:t>ID:varchar</w:t>
            </w:r>
            <w:r w:rsidR="00133CB0" w:rsidRPr="00392646">
              <w:rPr>
                <w:rStyle w:val="Heading2Char"/>
                <w:rFonts w:ascii="Times New Roman" w:hAnsi="Times New Roman" w:cs="Times New Roman"/>
                <w:b w:val="0"/>
                <w:color w:val="auto"/>
                <w:sz w:val="24"/>
                <w:szCs w:val="24"/>
              </w:rPr>
              <w:t>)</w:t>
            </w:r>
          </w:p>
        </w:tc>
        <w:tc>
          <w:tcPr>
            <w:tcW w:w="4332" w:type="dxa"/>
          </w:tcPr>
          <w:p w:rsidR="00133CB0" w:rsidRPr="00392646" w:rsidRDefault="00636789"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call </w:t>
            </w:r>
            <w:r w:rsidR="002E2035" w:rsidRPr="00392646">
              <w:rPr>
                <w:rStyle w:val="Heading2Char"/>
                <w:rFonts w:ascii="Times New Roman" w:hAnsi="Times New Roman" w:cs="Times New Roman"/>
                <w:b w:val="0"/>
                <w:color w:val="auto"/>
                <w:sz w:val="24"/>
                <w:szCs w:val="24"/>
              </w:rPr>
              <w:t>dentist</w:t>
            </w:r>
            <w:r w:rsidRPr="00392646">
              <w:rPr>
                <w:rStyle w:val="Heading2Char"/>
                <w:rFonts w:ascii="Times New Roman" w:hAnsi="Times New Roman" w:cs="Times New Roman"/>
                <w:b w:val="0"/>
                <w:color w:val="auto"/>
                <w:sz w:val="24"/>
                <w:szCs w:val="24"/>
              </w:rPr>
              <w:t xml:space="preserve"> edit page</w:t>
            </w:r>
            <w:r w:rsidR="000B1BCA" w:rsidRPr="00392646">
              <w:rPr>
                <w:rStyle w:val="Heading2Char"/>
                <w:rFonts w:ascii="Times New Roman" w:hAnsi="Times New Roman" w:cs="Times New Roman"/>
                <w:b w:val="0"/>
                <w:color w:val="auto"/>
                <w:sz w:val="24"/>
                <w:szCs w:val="24"/>
              </w:rPr>
              <w:t xml:space="preserve"> with dentist data</w:t>
            </w:r>
          </w:p>
        </w:tc>
        <w:tc>
          <w:tcPr>
            <w:tcW w:w="1258" w:type="dxa"/>
          </w:tcPr>
          <w:p w:rsidR="00133CB0" w:rsidRPr="00392646" w:rsidRDefault="0040124A"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861"/>
        </w:trPr>
        <w:tc>
          <w:tcPr>
            <w:tcW w:w="677" w:type="dxa"/>
          </w:tcPr>
          <w:p w:rsidR="0040124A" w:rsidRPr="00392646" w:rsidRDefault="0040124A"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12</w:t>
            </w:r>
          </w:p>
        </w:tc>
        <w:tc>
          <w:tcPr>
            <w:tcW w:w="2975" w:type="dxa"/>
          </w:tcPr>
          <w:p w:rsidR="0040124A" w:rsidRPr="00392646" w:rsidRDefault="0040124A"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d_edit_data()</w:t>
            </w:r>
          </w:p>
        </w:tc>
        <w:tc>
          <w:tcPr>
            <w:tcW w:w="4332" w:type="dxa"/>
          </w:tcPr>
          <w:p w:rsidR="0040124A" w:rsidRPr="00392646" w:rsidRDefault="0040124A" w:rsidP="006A1819">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save the edit data of </w:t>
            </w:r>
            <w:r w:rsidR="006A1819" w:rsidRPr="00392646">
              <w:rPr>
                <w:rStyle w:val="Heading2Char"/>
                <w:rFonts w:ascii="Times New Roman" w:hAnsi="Times New Roman" w:cs="Times New Roman"/>
                <w:b w:val="0"/>
                <w:color w:val="auto"/>
                <w:sz w:val="24"/>
                <w:szCs w:val="24"/>
              </w:rPr>
              <w:t>dentist</w:t>
            </w:r>
            <w:r w:rsidRPr="00392646">
              <w:rPr>
                <w:rStyle w:val="Heading2Char"/>
                <w:rFonts w:ascii="Times New Roman" w:hAnsi="Times New Roman" w:cs="Times New Roman"/>
                <w:b w:val="0"/>
                <w:color w:val="auto"/>
                <w:sz w:val="24"/>
                <w:szCs w:val="24"/>
              </w:rPr>
              <w:t xml:space="preserve"> to the database</w:t>
            </w:r>
          </w:p>
        </w:tc>
        <w:tc>
          <w:tcPr>
            <w:tcW w:w="1258" w:type="dxa"/>
          </w:tcPr>
          <w:p w:rsidR="0040124A" w:rsidRPr="00392646" w:rsidRDefault="0040124A"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861"/>
        </w:trPr>
        <w:tc>
          <w:tcPr>
            <w:tcW w:w="677" w:type="dxa"/>
          </w:tcPr>
          <w:p w:rsidR="0040124A" w:rsidRPr="00392646" w:rsidRDefault="0040124A"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13</w:t>
            </w:r>
          </w:p>
        </w:tc>
        <w:tc>
          <w:tcPr>
            <w:tcW w:w="2975" w:type="dxa"/>
          </w:tcPr>
          <w:p w:rsidR="0040124A" w:rsidRPr="00392646" w:rsidRDefault="00706F51" w:rsidP="00453729">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d_delete($dentist</w:t>
            </w:r>
            <w:r w:rsidR="006A1819" w:rsidRPr="00392646">
              <w:rPr>
                <w:rStyle w:val="Heading2Char"/>
                <w:rFonts w:ascii="Times New Roman" w:hAnsi="Times New Roman" w:cs="Times New Roman"/>
                <w:b w:val="0"/>
                <w:color w:val="auto"/>
                <w:sz w:val="24"/>
                <w:szCs w:val="24"/>
              </w:rPr>
              <w:t>ID:varchar)</w:t>
            </w:r>
          </w:p>
        </w:tc>
        <w:tc>
          <w:tcPr>
            <w:tcW w:w="4332" w:type="dxa"/>
          </w:tcPr>
          <w:p w:rsidR="0040124A" w:rsidRPr="00392646" w:rsidRDefault="006A1819"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any dentist from the system and database</w:t>
            </w:r>
          </w:p>
        </w:tc>
        <w:tc>
          <w:tcPr>
            <w:tcW w:w="1258" w:type="dxa"/>
          </w:tcPr>
          <w:p w:rsidR="0040124A" w:rsidRPr="00392646" w:rsidRDefault="006A1819"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861"/>
        </w:trPr>
        <w:tc>
          <w:tcPr>
            <w:tcW w:w="677" w:type="dxa"/>
          </w:tcPr>
          <w:p w:rsidR="006A1819" w:rsidRPr="00392646" w:rsidRDefault="006A1819"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14</w:t>
            </w:r>
          </w:p>
        </w:tc>
        <w:tc>
          <w:tcPr>
            <w:tcW w:w="2975" w:type="dxa"/>
          </w:tcPr>
          <w:p w:rsidR="006A1819" w:rsidRPr="00392646" w:rsidRDefault="006A1819"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view_appointment()</w:t>
            </w:r>
          </w:p>
        </w:tc>
        <w:tc>
          <w:tcPr>
            <w:tcW w:w="4332" w:type="dxa"/>
          </w:tcPr>
          <w:p w:rsidR="006A1819" w:rsidRPr="00392646" w:rsidRDefault="00AA6940"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 data to view</w:t>
            </w:r>
          </w:p>
        </w:tc>
        <w:tc>
          <w:tcPr>
            <w:tcW w:w="1258" w:type="dxa"/>
          </w:tcPr>
          <w:p w:rsidR="006A1819" w:rsidRPr="00392646" w:rsidRDefault="00AA6940"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861"/>
        </w:trPr>
        <w:tc>
          <w:tcPr>
            <w:tcW w:w="677" w:type="dxa"/>
          </w:tcPr>
          <w:p w:rsidR="00AA6940" w:rsidRPr="00392646" w:rsidRDefault="00AA694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15</w:t>
            </w:r>
          </w:p>
        </w:tc>
        <w:tc>
          <w:tcPr>
            <w:tcW w:w="2975" w:type="dxa"/>
          </w:tcPr>
          <w:p w:rsidR="00AA6940" w:rsidRPr="00392646" w:rsidRDefault="00AA6940"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make_appointment()</w:t>
            </w:r>
          </w:p>
        </w:tc>
        <w:tc>
          <w:tcPr>
            <w:tcW w:w="4332" w:type="dxa"/>
          </w:tcPr>
          <w:p w:rsidR="00AA6940" w:rsidRPr="00392646" w:rsidRDefault="00AA6940"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make new appointment</w:t>
            </w:r>
          </w:p>
        </w:tc>
        <w:tc>
          <w:tcPr>
            <w:tcW w:w="1258" w:type="dxa"/>
          </w:tcPr>
          <w:p w:rsidR="00AA6940" w:rsidRPr="00392646" w:rsidRDefault="00AA6940"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861"/>
        </w:trPr>
        <w:tc>
          <w:tcPr>
            <w:tcW w:w="677" w:type="dxa"/>
          </w:tcPr>
          <w:p w:rsidR="00AA6940" w:rsidRPr="00392646" w:rsidRDefault="00AA694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16</w:t>
            </w:r>
          </w:p>
        </w:tc>
        <w:tc>
          <w:tcPr>
            <w:tcW w:w="2975" w:type="dxa"/>
          </w:tcPr>
          <w:p w:rsidR="00AA6940" w:rsidRPr="00392646" w:rsidRDefault="00480F93"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app_edit($appointment:varchar)</w:t>
            </w:r>
          </w:p>
        </w:tc>
        <w:tc>
          <w:tcPr>
            <w:tcW w:w="4332" w:type="dxa"/>
          </w:tcPr>
          <w:p w:rsidR="00AA6940" w:rsidRPr="00392646" w:rsidRDefault="00A108D6" w:rsidP="000B1BCA">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call </w:t>
            </w:r>
            <w:r w:rsidR="003A0038" w:rsidRPr="00392646">
              <w:rPr>
                <w:rStyle w:val="Heading2Char"/>
                <w:rFonts w:ascii="Times New Roman" w:hAnsi="Times New Roman" w:cs="Times New Roman"/>
                <w:b w:val="0"/>
                <w:color w:val="auto"/>
                <w:sz w:val="24"/>
                <w:szCs w:val="24"/>
              </w:rPr>
              <w:t>appointment edit page</w:t>
            </w:r>
            <w:r w:rsidR="000B1BCA" w:rsidRPr="00392646">
              <w:rPr>
                <w:rStyle w:val="Heading2Char"/>
                <w:rFonts w:ascii="Times New Roman" w:hAnsi="Times New Roman" w:cs="Times New Roman"/>
                <w:b w:val="0"/>
                <w:color w:val="auto"/>
                <w:sz w:val="24"/>
                <w:szCs w:val="24"/>
              </w:rPr>
              <w:t xml:space="preserve"> with appointment data</w:t>
            </w:r>
          </w:p>
        </w:tc>
        <w:tc>
          <w:tcPr>
            <w:tcW w:w="1258" w:type="dxa"/>
          </w:tcPr>
          <w:p w:rsidR="00AA6940" w:rsidRPr="00392646" w:rsidRDefault="007545AE"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7545AE" w:rsidRPr="00392646" w:rsidTr="00706F51">
        <w:tblPrEx>
          <w:tblLook w:val="0000" w:firstRow="0" w:lastRow="0" w:firstColumn="0" w:lastColumn="0" w:noHBand="0" w:noVBand="0"/>
        </w:tblPrEx>
        <w:trPr>
          <w:trHeight w:val="861"/>
        </w:trPr>
        <w:tc>
          <w:tcPr>
            <w:tcW w:w="677" w:type="dxa"/>
          </w:tcPr>
          <w:p w:rsidR="007545AE" w:rsidRPr="00392646" w:rsidRDefault="007545AE"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17</w:t>
            </w:r>
          </w:p>
        </w:tc>
        <w:tc>
          <w:tcPr>
            <w:tcW w:w="2975" w:type="dxa"/>
          </w:tcPr>
          <w:p w:rsidR="007545AE" w:rsidRPr="00392646" w:rsidRDefault="007545AE"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app_edit_data()</w:t>
            </w:r>
          </w:p>
        </w:tc>
        <w:tc>
          <w:tcPr>
            <w:tcW w:w="4332" w:type="dxa"/>
          </w:tcPr>
          <w:p w:rsidR="007545AE" w:rsidRPr="00392646" w:rsidRDefault="007545AE" w:rsidP="007545AE">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save the edit data of appointment to the database</w:t>
            </w:r>
          </w:p>
        </w:tc>
        <w:tc>
          <w:tcPr>
            <w:tcW w:w="1258" w:type="dxa"/>
          </w:tcPr>
          <w:p w:rsidR="007545AE" w:rsidRPr="00392646" w:rsidRDefault="007545AE"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7545AE" w:rsidRPr="00392646" w:rsidTr="00706F51">
        <w:tblPrEx>
          <w:tblLook w:val="0000" w:firstRow="0" w:lastRow="0" w:firstColumn="0" w:lastColumn="0" w:noHBand="0" w:noVBand="0"/>
        </w:tblPrEx>
        <w:trPr>
          <w:trHeight w:val="861"/>
        </w:trPr>
        <w:tc>
          <w:tcPr>
            <w:tcW w:w="677" w:type="dxa"/>
          </w:tcPr>
          <w:p w:rsidR="007545AE" w:rsidRPr="00392646" w:rsidRDefault="007545AE"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18</w:t>
            </w:r>
          </w:p>
        </w:tc>
        <w:tc>
          <w:tcPr>
            <w:tcW w:w="2975" w:type="dxa"/>
          </w:tcPr>
          <w:p w:rsidR="007545AE" w:rsidRPr="00392646" w:rsidRDefault="007545AE"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app_delete($appointmentID:varchar)</w:t>
            </w:r>
          </w:p>
        </w:tc>
        <w:tc>
          <w:tcPr>
            <w:tcW w:w="4332" w:type="dxa"/>
          </w:tcPr>
          <w:p w:rsidR="007545AE" w:rsidRPr="00392646" w:rsidRDefault="0087181A" w:rsidP="0087181A">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any appointment from the system and database</w:t>
            </w:r>
          </w:p>
        </w:tc>
        <w:tc>
          <w:tcPr>
            <w:tcW w:w="1258" w:type="dxa"/>
          </w:tcPr>
          <w:p w:rsidR="007545AE" w:rsidRPr="00392646" w:rsidRDefault="0087181A"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861"/>
        </w:trPr>
        <w:tc>
          <w:tcPr>
            <w:tcW w:w="677" w:type="dxa"/>
          </w:tcPr>
          <w:p w:rsidR="00FA6BB1" w:rsidRPr="00392646" w:rsidRDefault="00FA6BB1"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19</w:t>
            </w:r>
          </w:p>
        </w:tc>
        <w:tc>
          <w:tcPr>
            <w:tcW w:w="2975" w:type="dxa"/>
          </w:tcPr>
          <w:p w:rsidR="00FA6BB1" w:rsidRPr="00392646" w:rsidRDefault="00FA6BB1"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save_appointment($appointmentID:varchar)</w:t>
            </w:r>
          </w:p>
        </w:tc>
        <w:tc>
          <w:tcPr>
            <w:tcW w:w="4332" w:type="dxa"/>
          </w:tcPr>
          <w:p w:rsidR="00FA6BB1" w:rsidRPr="00392646" w:rsidRDefault="00FA6BB1" w:rsidP="00FA6BB1">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save appointment to google calendar</w:t>
            </w:r>
          </w:p>
        </w:tc>
        <w:tc>
          <w:tcPr>
            <w:tcW w:w="1258" w:type="dxa"/>
          </w:tcPr>
          <w:p w:rsidR="00FA6BB1" w:rsidRPr="00392646" w:rsidRDefault="00FA6BB1"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706F51">
        <w:tblPrEx>
          <w:tblLook w:val="0000" w:firstRow="0" w:lastRow="0" w:firstColumn="0" w:lastColumn="0" w:noHBand="0" w:noVBand="0"/>
        </w:tblPrEx>
        <w:trPr>
          <w:trHeight w:val="861"/>
        </w:trPr>
        <w:tc>
          <w:tcPr>
            <w:tcW w:w="677" w:type="dxa"/>
          </w:tcPr>
          <w:p w:rsidR="00FA6BB1" w:rsidRPr="00392646" w:rsidRDefault="00FA6BB1"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20</w:t>
            </w:r>
          </w:p>
        </w:tc>
        <w:tc>
          <w:tcPr>
            <w:tcW w:w="2975" w:type="dxa"/>
          </w:tcPr>
          <w:p w:rsidR="00FA6BB1" w:rsidRPr="00392646" w:rsidRDefault="00FA6BB1"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patientCalendar($patient</w:t>
            </w:r>
            <w:r w:rsidR="00AD2174" w:rsidRPr="00392646">
              <w:rPr>
                <w:rStyle w:val="Heading2Char"/>
                <w:rFonts w:ascii="Times New Roman" w:hAnsi="Times New Roman" w:cs="Times New Roman"/>
                <w:b w:val="0"/>
                <w:color w:val="auto"/>
                <w:sz w:val="24"/>
                <w:szCs w:val="24"/>
              </w:rPr>
              <w:t>ID:varchar</w:t>
            </w:r>
            <w:r w:rsidRPr="00392646">
              <w:rPr>
                <w:rStyle w:val="Heading2Char"/>
                <w:rFonts w:ascii="Times New Roman" w:hAnsi="Times New Roman" w:cs="Times New Roman"/>
                <w:b w:val="0"/>
                <w:color w:val="auto"/>
                <w:sz w:val="24"/>
                <w:szCs w:val="24"/>
              </w:rPr>
              <w:t>)</w:t>
            </w:r>
          </w:p>
        </w:tc>
        <w:tc>
          <w:tcPr>
            <w:tcW w:w="4332" w:type="dxa"/>
          </w:tcPr>
          <w:p w:rsidR="00FA6BB1" w:rsidRPr="00392646" w:rsidRDefault="00AD2174" w:rsidP="00FA6BB1">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patients’ calendar by using patientID</w:t>
            </w:r>
          </w:p>
        </w:tc>
        <w:tc>
          <w:tcPr>
            <w:tcW w:w="1258" w:type="dxa"/>
          </w:tcPr>
          <w:p w:rsidR="00FA6BB1" w:rsidRPr="00392646" w:rsidRDefault="00AD2174"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D2174" w:rsidRPr="00392646" w:rsidTr="00706F51">
        <w:tblPrEx>
          <w:tblLook w:val="0000" w:firstRow="0" w:lastRow="0" w:firstColumn="0" w:lastColumn="0" w:noHBand="0" w:noVBand="0"/>
        </w:tblPrEx>
        <w:trPr>
          <w:trHeight w:val="861"/>
        </w:trPr>
        <w:tc>
          <w:tcPr>
            <w:tcW w:w="677" w:type="dxa"/>
          </w:tcPr>
          <w:p w:rsidR="00AD2174" w:rsidRPr="00392646" w:rsidRDefault="00AD2174"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21</w:t>
            </w:r>
          </w:p>
        </w:tc>
        <w:tc>
          <w:tcPr>
            <w:tcW w:w="2975" w:type="dxa"/>
          </w:tcPr>
          <w:p w:rsidR="00AD2174" w:rsidRPr="00392646" w:rsidRDefault="00706F51" w:rsidP="00453729">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dentistCalendar($dentist</w:t>
            </w:r>
            <w:r w:rsidR="00AD2174" w:rsidRPr="00392646">
              <w:rPr>
                <w:rStyle w:val="Heading2Char"/>
                <w:rFonts w:ascii="Times New Roman" w:hAnsi="Times New Roman" w:cs="Times New Roman"/>
                <w:b w:val="0"/>
                <w:color w:val="auto"/>
                <w:sz w:val="24"/>
                <w:szCs w:val="24"/>
              </w:rPr>
              <w:t>ID:varchar)</w:t>
            </w:r>
          </w:p>
        </w:tc>
        <w:tc>
          <w:tcPr>
            <w:tcW w:w="4332" w:type="dxa"/>
          </w:tcPr>
          <w:p w:rsidR="00AD2174" w:rsidRPr="00392646" w:rsidRDefault="00A27838" w:rsidP="00FA6BB1">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w:t>
            </w:r>
            <w:r w:rsidR="00706F51">
              <w:rPr>
                <w:rStyle w:val="Heading2Char"/>
                <w:rFonts w:ascii="Times New Roman" w:hAnsi="Times New Roman" w:cs="Times New Roman"/>
                <w:b w:val="0"/>
                <w:color w:val="auto"/>
                <w:sz w:val="24"/>
                <w:szCs w:val="24"/>
              </w:rPr>
              <w:t>dentists’ calendar by using dentist</w:t>
            </w:r>
            <w:r w:rsidRPr="00392646">
              <w:rPr>
                <w:rStyle w:val="Heading2Char"/>
                <w:rFonts w:ascii="Times New Roman" w:hAnsi="Times New Roman" w:cs="Times New Roman"/>
                <w:b w:val="0"/>
                <w:color w:val="auto"/>
                <w:sz w:val="24"/>
                <w:szCs w:val="24"/>
              </w:rPr>
              <w:t>ID</w:t>
            </w:r>
          </w:p>
        </w:tc>
        <w:tc>
          <w:tcPr>
            <w:tcW w:w="1258" w:type="dxa"/>
          </w:tcPr>
          <w:p w:rsidR="00AD2174" w:rsidRPr="00392646" w:rsidRDefault="00A27838"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424DC2" w:rsidRPr="00392646" w:rsidRDefault="00424DC2" w:rsidP="009A5B6F">
      <w:pPr>
        <w:rPr>
          <w:rStyle w:val="Heading2Char"/>
          <w:rFonts w:ascii="Times New Roman" w:hAnsi="Times New Roman" w:cs="Times New Roman"/>
          <w:color w:val="auto"/>
          <w:sz w:val="24"/>
          <w:szCs w:val="24"/>
        </w:rPr>
      </w:pPr>
    </w:p>
    <w:p w:rsidR="001D5511" w:rsidRPr="00392646" w:rsidRDefault="001D5511" w:rsidP="001D5511">
      <w:pPr>
        <w:pStyle w:val="Heading1"/>
        <w:rPr>
          <w:rFonts w:ascii="Times New Roman" w:eastAsiaTheme="minorHAnsi" w:hAnsi="Times New Roman" w:cs="Times New Roman"/>
          <w:sz w:val="36"/>
          <w:szCs w:val="36"/>
          <w:lang w:bidi="ar-SA"/>
        </w:rPr>
        <w:sectPr w:rsidR="001D5511" w:rsidRPr="00392646" w:rsidSect="0051206D">
          <w:footerReference w:type="default" r:id="rId24"/>
          <w:pgSz w:w="11906" w:h="16838"/>
          <w:pgMar w:top="1440" w:right="1440" w:bottom="1440" w:left="1440" w:header="708" w:footer="708" w:gutter="0"/>
          <w:cols w:space="708"/>
          <w:docGrid w:linePitch="360"/>
        </w:sectPr>
      </w:pPr>
      <w:bookmarkStart w:id="20" w:name="_Toc265837740"/>
    </w:p>
    <w:p w:rsidR="00AD667A" w:rsidRPr="00392646" w:rsidRDefault="00AD667A" w:rsidP="00AD667A">
      <w:pPr>
        <w:pStyle w:val="Heading1"/>
        <w:rPr>
          <w:rFonts w:ascii="Times New Roman" w:eastAsiaTheme="minorHAnsi" w:hAnsi="Times New Roman" w:cs="Times New Roman"/>
          <w:sz w:val="36"/>
          <w:szCs w:val="36"/>
          <w:lang w:bidi="ar-SA"/>
        </w:rPr>
      </w:pPr>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20"/>
    </w:p>
    <w:p w:rsidR="00AD667A" w:rsidRPr="00392646" w:rsidRDefault="00AD667A" w:rsidP="00AD667A">
      <w:pPr>
        <w:pStyle w:val="Heading2"/>
        <w:rPr>
          <w:rFonts w:ascii="Times New Roman" w:hAnsi="Times New Roman" w:cs="Times New Roman"/>
          <w:color w:val="auto"/>
          <w:sz w:val="32"/>
          <w:szCs w:val="32"/>
          <w:lang w:bidi="ar-SA"/>
        </w:rPr>
      </w:pPr>
      <w:bookmarkStart w:id="21" w:name="_Toc265837741"/>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21"/>
    </w:p>
    <w:p w:rsidR="006A0C62" w:rsidRPr="00392646" w:rsidRDefault="006A0C62" w:rsidP="006A0C62">
      <w:pPr>
        <w:rPr>
          <w:rFonts w:ascii="Times New Roman" w:hAnsi="Times New Roman" w:cs="Times New Roman"/>
          <w:b/>
          <w:sz w:val="24"/>
          <w:szCs w:val="24"/>
        </w:rPr>
      </w:pPr>
      <w:r w:rsidRPr="00392646">
        <w:rPr>
          <w:rFonts w:ascii="Times New Roman" w:hAnsi="Times New Roman" w:cs="Times New Roman"/>
        </w:rPr>
        <w:tab/>
      </w:r>
      <w:r w:rsidRPr="00392646">
        <w:rPr>
          <w:rFonts w:ascii="Times New Roman" w:hAnsi="Times New Roman" w:cs="Times New Roman"/>
          <w:b/>
          <w:sz w:val="24"/>
          <w:szCs w:val="24"/>
        </w:rPr>
        <w:t>5.1 DCSS website Sequence Diagram</w:t>
      </w:r>
    </w:p>
    <w:p w:rsidR="00E3644F" w:rsidRPr="00392646" w:rsidRDefault="00E3644F" w:rsidP="00E3644F">
      <w:pPr>
        <w:rPr>
          <w:rFonts w:ascii="Times New Roman" w:hAnsi="Times New Roman" w:cs="Times New Roman"/>
        </w:rPr>
      </w:pPr>
    </w:p>
    <w:p w:rsidR="00E3644F" w:rsidRPr="00392646" w:rsidRDefault="001A574B" w:rsidP="00E3644F">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rsidR="0008057A" w:rsidRPr="00392646" w:rsidRDefault="0008057A" w:rsidP="00E3644F">
      <w:pPr>
        <w:rPr>
          <w:rFonts w:ascii="Times New Roman" w:hAnsi="Times New Roman" w:cs="Times New Roman"/>
          <w:b/>
          <w:sz w:val="24"/>
          <w:szCs w:val="24"/>
        </w:rPr>
      </w:pPr>
    </w:p>
    <w:p w:rsidR="00AD667A" w:rsidRPr="00097A25" w:rsidRDefault="00097A25" w:rsidP="00097A25">
      <w:pPr>
        <w:jc w:val="center"/>
        <w:rPr>
          <w:rFonts w:ascii="Times New Roman" w:hAnsi="Times New Roman" w:cs="Times New Roman"/>
        </w:rPr>
      </w:pPr>
      <w:r>
        <w:rPr>
          <w:rFonts w:ascii="Times New Roman" w:hAnsi="Times New Roman" w:cs="Times New Roman"/>
          <w:noProof/>
        </w:rPr>
        <w:drawing>
          <wp:inline distT="0" distB="0" distL="0" distR="0" wp14:anchorId="2786A84C" wp14:editId="73F33D34">
            <wp:extent cx="7349611" cy="3593804"/>
            <wp:effectExtent l="0" t="0" r="0" b="0"/>
            <wp:docPr id="43" name="Picture 43"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sd.jpg\p_log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0039" cy="3594013"/>
                    </a:xfrm>
                    <a:prstGeom prst="rect">
                      <a:avLst/>
                    </a:prstGeom>
                    <a:noFill/>
                    <a:ln>
                      <a:noFill/>
                    </a:ln>
                  </pic:spPr>
                </pic:pic>
              </a:graphicData>
            </a:graphic>
          </wp:inline>
        </w:drawing>
      </w:r>
    </w:p>
    <w:p w:rsidR="00CB5472" w:rsidRPr="00392646" w:rsidRDefault="00CB5472" w:rsidP="008D1491">
      <w:pPr>
        <w:jc w:val="center"/>
        <w:rPr>
          <w:rFonts w:ascii="Times New Roman" w:hAnsi="Times New Roman" w:cs="Times New Roman"/>
          <w:sz w:val="24"/>
          <w:szCs w:val="24"/>
        </w:rPr>
      </w:pPr>
      <w:r w:rsidRPr="00392646">
        <w:rPr>
          <w:rFonts w:ascii="Times New Roman" w:hAnsi="Times New Roman" w:cs="Times New Roman"/>
        </w:rPr>
        <w:br/>
      </w:r>
      <w:r w:rsidR="00B35212" w:rsidRPr="00392646">
        <w:rPr>
          <w:rFonts w:ascii="Times New Roman" w:hAnsi="Times New Roman" w:cs="Times New Roman"/>
          <w:sz w:val="24"/>
          <w:szCs w:val="24"/>
        </w:rPr>
        <w:t>Figure 4</w:t>
      </w:r>
      <w:r w:rsidRPr="00392646">
        <w:rPr>
          <w:rFonts w:ascii="Times New Roman" w:hAnsi="Times New Roman" w:cs="Times New Roman"/>
          <w:sz w:val="24"/>
          <w:szCs w:val="24"/>
        </w:rPr>
        <w:t>: Patient Login</w:t>
      </w:r>
    </w:p>
    <w:p w:rsidR="008D1491" w:rsidRPr="00392646" w:rsidRDefault="008D1491" w:rsidP="008D1491">
      <w:pPr>
        <w:jc w:val="center"/>
        <w:rPr>
          <w:rFonts w:ascii="Times New Roman" w:hAnsi="Times New Roman" w:cs="Times New Roman"/>
          <w:sz w:val="24"/>
          <w:szCs w:val="24"/>
        </w:rPr>
      </w:pPr>
    </w:p>
    <w:p w:rsidR="008D1491" w:rsidRPr="00392646" w:rsidRDefault="008D1491" w:rsidP="008D1491">
      <w:pPr>
        <w:jc w:val="center"/>
        <w:rPr>
          <w:rFonts w:ascii="Times New Roman" w:hAnsi="Times New Roman" w:cs="Times New Roman"/>
          <w:sz w:val="24"/>
          <w:szCs w:val="24"/>
        </w:rPr>
      </w:pPr>
    </w:p>
    <w:p w:rsidR="008D1491" w:rsidRPr="00392646" w:rsidRDefault="008D1491" w:rsidP="005C27C7">
      <w:pPr>
        <w:rPr>
          <w:rFonts w:ascii="Times New Roman" w:hAnsi="Times New Roman" w:cs="Times New Roman"/>
          <w:sz w:val="24"/>
          <w:szCs w:val="24"/>
        </w:rPr>
      </w:pPr>
    </w:p>
    <w:p w:rsidR="008D1491" w:rsidRPr="00392646" w:rsidRDefault="008D1491" w:rsidP="008D1491">
      <w:pPr>
        <w:jc w:val="center"/>
        <w:rPr>
          <w:rFonts w:ascii="Times New Roman" w:hAnsi="Times New Roman" w:cs="Times New Roman"/>
          <w:sz w:val="24"/>
          <w:szCs w:val="24"/>
        </w:rPr>
      </w:pPr>
    </w:p>
    <w:p w:rsidR="0008057A" w:rsidRPr="00392646" w:rsidRDefault="00D55316" w:rsidP="00950F17">
      <w:pPr>
        <w:jc w:val="center"/>
        <w:rPr>
          <w:rFonts w:ascii="Times New Roman" w:hAnsi="Times New Roman" w:cs="Times New Roman"/>
          <w:noProof/>
        </w:rPr>
      </w:pPr>
      <w:r>
        <w:rPr>
          <w:rFonts w:ascii="Times New Roman" w:hAnsi="Times New Roman" w:cs="Times New Roman"/>
          <w:noProof/>
        </w:rPr>
        <w:drawing>
          <wp:inline distT="0" distB="0" distL="0" distR="0">
            <wp:extent cx="6969552" cy="3657600"/>
            <wp:effectExtent l="0" t="0" r="0" b="0"/>
            <wp:docPr id="48" name="Picture 48"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o_log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69474" cy="3657559"/>
                    </a:xfrm>
                    <a:prstGeom prst="rect">
                      <a:avLst/>
                    </a:prstGeom>
                    <a:noFill/>
                    <a:ln>
                      <a:noFill/>
                    </a:ln>
                  </pic:spPr>
                </pic:pic>
              </a:graphicData>
            </a:graphic>
          </wp:inline>
        </w:drawing>
      </w:r>
    </w:p>
    <w:p w:rsidR="008D1491" w:rsidRPr="00392646" w:rsidRDefault="008D1491" w:rsidP="00950F17">
      <w:pPr>
        <w:jc w:val="center"/>
        <w:rPr>
          <w:rFonts w:ascii="Times New Roman" w:hAnsi="Times New Roman" w:cs="Times New Roman"/>
          <w:sz w:val="24"/>
          <w:szCs w:val="24"/>
        </w:rPr>
      </w:pPr>
    </w:p>
    <w:p w:rsidR="00CB5472"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5</w:t>
      </w:r>
      <w:r w:rsidR="00CB5472" w:rsidRPr="00392646">
        <w:rPr>
          <w:rFonts w:ascii="Times New Roman" w:hAnsi="Times New Roman" w:cs="Times New Roman"/>
          <w:sz w:val="24"/>
          <w:szCs w:val="24"/>
        </w:rPr>
        <w:t>: Officer Login</w:t>
      </w: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950F17" w:rsidRPr="00392646" w:rsidRDefault="00D55316" w:rsidP="00950F17">
      <w:pPr>
        <w:jc w:val="center"/>
        <w:rPr>
          <w:rFonts w:ascii="Times New Roman" w:hAnsi="Times New Roman" w:cs="Times New Roman"/>
        </w:rPr>
      </w:pPr>
      <w:r>
        <w:rPr>
          <w:rFonts w:ascii="Times New Roman" w:hAnsi="Times New Roman" w:cs="Times New Roman"/>
          <w:noProof/>
        </w:rPr>
        <w:drawing>
          <wp:inline distT="0" distB="0" distL="0" distR="0">
            <wp:extent cx="7373682" cy="3657600"/>
            <wp:effectExtent l="0" t="0" r="0" b="0"/>
            <wp:docPr id="49" name="Picture 4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d_log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74112" cy="3657813"/>
                    </a:xfrm>
                    <a:prstGeom prst="rect">
                      <a:avLst/>
                    </a:prstGeom>
                    <a:noFill/>
                    <a:ln>
                      <a:noFill/>
                    </a:ln>
                  </pic:spPr>
                </pic:pic>
              </a:graphicData>
            </a:graphic>
          </wp:inline>
        </w:drawing>
      </w:r>
    </w:p>
    <w:p w:rsidR="00E3644F" w:rsidRPr="00392646" w:rsidRDefault="00E3644F" w:rsidP="00CB5472">
      <w:pPr>
        <w:jc w:val="center"/>
        <w:rPr>
          <w:rFonts w:ascii="Times New Roman" w:hAnsi="Times New Roman" w:cs="Times New Roman"/>
          <w:b/>
          <w:sz w:val="24"/>
          <w:szCs w:val="24"/>
        </w:rPr>
      </w:pPr>
    </w:p>
    <w:p w:rsidR="00E3644F"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6</w:t>
      </w:r>
      <w:r w:rsidR="00950F17" w:rsidRPr="00392646">
        <w:rPr>
          <w:rFonts w:ascii="Times New Roman" w:hAnsi="Times New Roman" w:cs="Times New Roman"/>
          <w:sz w:val="24"/>
          <w:szCs w:val="24"/>
        </w:rPr>
        <w:t>: Dentist login</w:t>
      </w:r>
    </w:p>
    <w:p w:rsidR="00E3644F" w:rsidRPr="00392646" w:rsidRDefault="00E3644F"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sectPr w:rsidR="008D1491" w:rsidRPr="00392646" w:rsidSect="001D5511">
          <w:footerReference w:type="default" r:id="rId28"/>
          <w:pgSz w:w="16838" w:h="11906" w:orient="landscape"/>
          <w:pgMar w:top="1440" w:right="1440" w:bottom="1440" w:left="1440" w:header="708" w:footer="708" w:gutter="0"/>
          <w:cols w:space="708"/>
          <w:docGrid w:linePitch="360"/>
        </w:sectPr>
      </w:pPr>
    </w:p>
    <w:p w:rsidR="00E3644F" w:rsidRPr="00392646" w:rsidRDefault="001A574B" w:rsidP="00E3644F">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rsidR="008D1491" w:rsidRPr="00392646" w:rsidRDefault="008D1491" w:rsidP="00E3644F">
      <w:pPr>
        <w:rPr>
          <w:rFonts w:ascii="Times New Roman" w:hAnsi="Times New Roman" w:cs="Times New Roman"/>
          <w:b/>
          <w:sz w:val="24"/>
          <w:szCs w:val="24"/>
        </w:rPr>
      </w:pPr>
    </w:p>
    <w:p w:rsidR="00E3644F" w:rsidRPr="00392646" w:rsidRDefault="00D55316" w:rsidP="008D149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51841" cy="2200940"/>
            <wp:effectExtent l="0" t="0" r="0" b="0"/>
            <wp:docPr id="50" name="Picture 50"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logou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7144" cy="2203622"/>
                    </a:xfrm>
                    <a:prstGeom prst="rect">
                      <a:avLst/>
                    </a:prstGeom>
                    <a:noFill/>
                    <a:ln>
                      <a:noFill/>
                    </a:ln>
                  </pic:spPr>
                </pic:pic>
              </a:graphicData>
            </a:graphic>
          </wp:inline>
        </w:drawing>
      </w:r>
    </w:p>
    <w:p w:rsidR="008D1491" w:rsidRPr="00392646" w:rsidRDefault="008D1491" w:rsidP="00950F17">
      <w:pPr>
        <w:jc w:val="center"/>
        <w:rPr>
          <w:rFonts w:ascii="Times New Roman" w:hAnsi="Times New Roman" w:cs="Times New Roman"/>
          <w:sz w:val="24"/>
          <w:szCs w:val="24"/>
        </w:rPr>
      </w:pPr>
    </w:p>
    <w:p w:rsidR="00E3644F"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7</w:t>
      </w:r>
      <w:r w:rsidR="00950F17" w:rsidRPr="00392646">
        <w:rPr>
          <w:rFonts w:ascii="Times New Roman" w:hAnsi="Times New Roman" w:cs="Times New Roman"/>
          <w:sz w:val="24"/>
          <w:szCs w:val="24"/>
        </w:rPr>
        <w:t>: Patient logout</w:t>
      </w:r>
    </w:p>
    <w:p w:rsidR="008D1491" w:rsidRPr="00392646" w:rsidRDefault="008D1491" w:rsidP="00950F17">
      <w:pPr>
        <w:jc w:val="center"/>
        <w:rPr>
          <w:rFonts w:ascii="Times New Roman" w:hAnsi="Times New Roman" w:cs="Times New Roman"/>
          <w:sz w:val="24"/>
          <w:szCs w:val="24"/>
        </w:rPr>
      </w:pPr>
    </w:p>
    <w:p w:rsidR="00E3644F" w:rsidRPr="00392646" w:rsidRDefault="00D55316" w:rsidP="00C9772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35932" cy="2243469"/>
            <wp:effectExtent l="0" t="0" r="0" b="0"/>
            <wp:docPr id="51" name="Picture 51"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sd.jpg\o_logou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0226" cy="2245641"/>
                    </a:xfrm>
                    <a:prstGeom prst="rect">
                      <a:avLst/>
                    </a:prstGeom>
                    <a:noFill/>
                    <a:ln>
                      <a:noFill/>
                    </a:ln>
                  </pic:spPr>
                </pic:pic>
              </a:graphicData>
            </a:graphic>
          </wp:inline>
        </w:drawing>
      </w:r>
    </w:p>
    <w:p w:rsidR="008D1491" w:rsidRPr="00392646" w:rsidRDefault="008D1491" w:rsidP="001113EF">
      <w:pPr>
        <w:jc w:val="center"/>
        <w:rPr>
          <w:rFonts w:ascii="Times New Roman" w:hAnsi="Times New Roman" w:cs="Times New Roman"/>
          <w:sz w:val="24"/>
          <w:szCs w:val="24"/>
        </w:rPr>
      </w:pPr>
    </w:p>
    <w:p w:rsidR="001113EF" w:rsidRPr="00392646" w:rsidRDefault="00B35212" w:rsidP="001113EF">
      <w:pPr>
        <w:jc w:val="center"/>
        <w:rPr>
          <w:rFonts w:ascii="Times New Roman" w:hAnsi="Times New Roman" w:cs="Times New Roman"/>
          <w:sz w:val="24"/>
          <w:szCs w:val="24"/>
        </w:rPr>
      </w:pPr>
      <w:r w:rsidRPr="00392646">
        <w:rPr>
          <w:rFonts w:ascii="Times New Roman" w:hAnsi="Times New Roman" w:cs="Times New Roman"/>
          <w:sz w:val="24"/>
          <w:szCs w:val="24"/>
        </w:rPr>
        <w:t>Figure 8</w:t>
      </w:r>
      <w:r w:rsidR="001113EF" w:rsidRPr="00392646">
        <w:rPr>
          <w:rFonts w:ascii="Times New Roman" w:hAnsi="Times New Roman" w:cs="Times New Roman"/>
          <w:sz w:val="24"/>
          <w:szCs w:val="24"/>
        </w:rPr>
        <w:t>: Officer logout</w:t>
      </w:r>
    </w:p>
    <w:p w:rsidR="00E3644F" w:rsidRPr="00392646" w:rsidRDefault="00E3644F" w:rsidP="00E3644F">
      <w:pPr>
        <w:rPr>
          <w:rFonts w:ascii="Times New Roman" w:hAnsi="Times New Roman" w:cs="Times New Roman"/>
          <w:b/>
          <w:sz w:val="24"/>
          <w:szCs w:val="24"/>
        </w:rPr>
      </w:pPr>
    </w:p>
    <w:p w:rsidR="00E3644F" w:rsidRPr="00392646" w:rsidRDefault="00D55316" w:rsidP="00C9772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04122" cy="2328530"/>
            <wp:effectExtent l="0" t="0" r="0" b="0"/>
            <wp:docPr id="52" name="Picture 52"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d_logou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8016" cy="2330499"/>
                    </a:xfrm>
                    <a:prstGeom prst="rect">
                      <a:avLst/>
                    </a:prstGeom>
                    <a:noFill/>
                    <a:ln>
                      <a:noFill/>
                    </a:ln>
                  </pic:spPr>
                </pic:pic>
              </a:graphicData>
            </a:graphic>
          </wp:inline>
        </w:drawing>
      </w:r>
    </w:p>
    <w:p w:rsidR="00C97722" w:rsidRPr="00392646" w:rsidRDefault="00C97722" w:rsidP="00E01C51">
      <w:pPr>
        <w:jc w:val="center"/>
        <w:rPr>
          <w:rFonts w:ascii="Times New Roman" w:hAnsi="Times New Roman" w:cs="Times New Roman"/>
          <w:sz w:val="24"/>
          <w:szCs w:val="24"/>
        </w:rPr>
      </w:pPr>
    </w:p>
    <w:p w:rsidR="00E01C51" w:rsidRPr="00392646" w:rsidRDefault="00B35212" w:rsidP="00E01C51">
      <w:pPr>
        <w:jc w:val="center"/>
        <w:rPr>
          <w:rFonts w:ascii="Times New Roman" w:hAnsi="Times New Roman" w:cs="Times New Roman"/>
          <w:sz w:val="24"/>
          <w:szCs w:val="24"/>
        </w:rPr>
      </w:pPr>
      <w:r w:rsidRPr="00392646">
        <w:rPr>
          <w:rFonts w:ascii="Times New Roman" w:hAnsi="Times New Roman" w:cs="Times New Roman"/>
          <w:sz w:val="24"/>
          <w:szCs w:val="24"/>
        </w:rPr>
        <w:t>Figure 9</w:t>
      </w:r>
      <w:r w:rsidR="00E01C51" w:rsidRPr="00392646">
        <w:rPr>
          <w:rFonts w:ascii="Times New Roman" w:hAnsi="Times New Roman" w:cs="Times New Roman"/>
          <w:sz w:val="24"/>
          <w:szCs w:val="24"/>
        </w:rPr>
        <w:t>: Dentist Logout</w:t>
      </w:r>
    </w:p>
    <w:p w:rsidR="00E3644F" w:rsidRPr="00392646" w:rsidRDefault="00B70A98" w:rsidP="00E3644F">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rsidR="007C255B" w:rsidRPr="00392646" w:rsidRDefault="007C255B" w:rsidP="00E3644F">
      <w:pPr>
        <w:rPr>
          <w:rFonts w:ascii="Times New Roman" w:hAnsi="Times New Roman" w:cs="Times New Roman"/>
          <w:b/>
          <w:sz w:val="24"/>
          <w:szCs w:val="24"/>
        </w:rPr>
      </w:pPr>
    </w:p>
    <w:p w:rsidR="00D23180"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rsidR="007C255B" w:rsidRPr="00392646" w:rsidRDefault="007C255B" w:rsidP="00AC4074">
      <w:pPr>
        <w:jc w:val="center"/>
        <w:rPr>
          <w:rFonts w:ascii="Times New Roman" w:hAnsi="Times New Roman" w:cs="Times New Roman"/>
          <w:sz w:val="24"/>
          <w:szCs w:val="24"/>
        </w:rPr>
      </w:pPr>
    </w:p>
    <w:p w:rsidR="00D23180"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10</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rsidR="0053239B" w:rsidRPr="00392646" w:rsidRDefault="0053239B" w:rsidP="00AC4074">
      <w:pPr>
        <w:jc w:val="center"/>
        <w:rPr>
          <w:rFonts w:ascii="Times New Roman" w:hAnsi="Times New Roman" w:cs="Times New Roman"/>
          <w:sz w:val="24"/>
          <w:szCs w:val="24"/>
        </w:rPr>
      </w:pPr>
    </w:p>
    <w:p w:rsidR="007C255B" w:rsidRPr="00392646" w:rsidRDefault="007C255B" w:rsidP="00AC4074">
      <w:pPr>
        <w:jc w:val="center"/>
        <w:rPr>
          <w:rFonts w:ascii="Times New Roman" w:hAnsi="Times New Roman" w:cs="Times New Roman"/>
          <w:sz w:val="24"/>
          <w:szCs w:val="24"/>
        </w:rPr>
      </w:pPr>
    </w:p>
    <w:p w:rsidR="00D23180"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rsidR="007C255B" w:rsidRPr="00392646" w:rsidRDefault="007C255B" w:rsidP="00AC4074">
      <w:pPr>
        <w:jc w:val="center"/>
        <w:rPr>
          <w:rFonts w:ascii="Times New Roman" w:hAnsi="Times New Roman" w:cs="Times New Roman"/>
          <w:sz w:val="24"/>
          <w:szCs w:val="24"/>
        </w:rPr>
      </w:pPr>
    </w:p>
    <w:p w:rsidR="00AC4074"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11</w:t>
      </w:r>
      <w:r w:rsidR="00AC4074" w:rsidRPr="00392646">
        <w:rPr>
          <w:rFonts w:ascii="Times New Roman" w:hAnsi="Times New Roman" w:cs="Times New Roman"/>
          <w:sz w:val="24"/>
          <w:szCs w:val="24"/>
        </w:rPr>
        <w:t xml:space="preserve">: Officer view dental clinic </w:t>
      </w:r>
      <w:r w:rsidR="001E7858" w:rsidRPr="00392646">
        <w:rPr>
          <w:rFonts w:ascii="Times New Roman" w:hAnsi="Times New Roman" w:cs="Times New Roman"/>
          <w:sz w:val="24"/>
          <w:szCs w:val="24"/>
        </w:rPr>
        <w:t>calendar</w:t>
      </w:r>
    </w:p>
    <w:p w:rsidR="007C255B" w:rsidRPr="00392646" w:rsidRDefault="007C255B" w:rsidP="00AC4074">
      <w:pPr>
        <w:jc w:val="center"/>
        <w:rPr>
          <w:rFonts w:ascii="Times New Roman" w:hAnsi="Times New Roman" w:cs="Times New Roman"/>
          <w:sz w:val="24"/>
          <w:szCs w:val="24"/>
        </w:rPr>
      </w:pPr>
    </w:p>
    <w:p w:rsidR="00AC4074" w:rsidRPr="00392646" w:rsidRDefault="00AC4074" w:rsidP="00E3644F">
      <w:pPr>
        <w:rPr>
          <w:rFonts w:ascii="Times New Roman" w:hAnsi="Times New Roman" w:cs="Times New Roman"/>
          <w:b/>
          <w:sz w:val="24"/>
          <w:szCs w:val="24"/>
        </w:rPr>
      </w:pPr>
    </w:p>
    <w:p w:rsidR="00AC4074"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rsidR="007C255B" w:rsidRPr="00392646" w:rsidRDefault="007C255B" w:rsidP="00AC4074">
      <w:pPr>
        <w:jc w:val="center"/>
        <w:rPr>
          <w:rFonts w:ascii="Times New Roman" w:hAnsi="Times New Roman" w:cs="Times New Roman"/>
          <w:sz w:val="24"/>
          <w:szCs w:val="24"/>
        </w:rPr>
      </w:pPr>
    </w:p>
    <w:p w:rsidR="00AC4074"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rsidR="00AC4074" w:rsidRPr="00392646" w:rsidRDefault="00AC4074" w:rsidP="00AC4074">
      <w:pPr>
        <w:rPr>
          <w:rFonts w:ascii="Times New Roman" w:hAnsi="Times New Roman" w:cs="Times New Roman"/>
          <w:b/>
          <w:sz w:val="24"/>
          <w:szCs w:val="24"/>
        </w:rPr>
      </w:pPr>
    </w:p>
    <w:p w:rsidR="00F754DD" w:rsidRPr="00392646" w:rsidRDefault="00F754DD" w:rsidP="00AC4074">
      <w:pPr>
        <w:rPr>
          <w:rFonts w:ascii="Times New Roman" w:hAnsi="Times New Roman" w:cs="Times New Roman"/>
          <w:b/>
          <w:sz w:val="24"/>
          <w:szCs w:val="24"/>
        </w:rPr>
      </w:pPr>
    </w:p>
    <w:p w:rsidR="00F754DD" w:rsidRPr="00392646" w:rsidRDefault="00F754DD" w:rsidP="00AC4074">
      <w:pPr>
        <w:rPr>
          <w:rFonts w:ascii="Times New Roman" w:hAnsi="Times New Roman" w:cs="Times New Roman"/>
          <w:b/>
          <w:sz w:val="24"/>
          <w:szCs w:val="24"/>
        </w:rPr>
        <w:sectPr w:rsidR="00F754DD" w:rsidRPr="00392646" w:rsidSect="008D1491">
          <w:footerReference w:type="default" r:id="rId35"/>
          <w:pgSz w:w="11906" w:h="16838"/>
          <w:pgMar w:top="1440" w:right="1440" w:bottom="1440" w:left="1440" w:header="708" w:footer="708" w:gutter="0"/>
          <w:cols w:space="708"/>
          <w:docGrid w:linePitch="360"/>
        </w:sectPr>
      </w:pPr>
    </w:p>
    <w:p w:rsidR="00AC4074" w:rsidRPr="00392646" w:rsidRDefault="00772CDB" w:rsidP="00AC4074">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rsidR="00F754DD" w:rsidRPr="00392646" w:rsidRDefault="00F754DD" w:rsidP="00AC4074">
      <w:pPr>
        <w:rPr>
          <w:rFonts w:ascii="Times New Roman" w:hAnsi="Times New Roman" w:cs="Times New Roman"/>
          <w:b/>
          <w:sz w:val="24"/>
          <w:szCs w:val="24"/>
        </w:rPr>
      </w:pPr>
    </w:p>
    <w:p w:rsidR="00F754DD" w:rsidRPr="00392646" w:rsidRDefault="00110C0B" w:rsidP="00110C0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953154" cy="2133373"/>
            <wp:effectExtent l="0" t="0" r="0" b="635"/>
            <wp:docPr id="53" name="Picture 53"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sd.jpg\p_view_ow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64766" cy="2136488"/>
                    </a:xfrm>
                    <a:prstGeom prst="rect">
                      <a:avLst/>
                    </a:prstGeom>
                    <a:noFill/>
                    <a:ln>
                      <a:noFill/>
                    </a:ln>
                  </pic:spPr>
                </pic:pic>
              </a:graphicData>
            </a:graphic>
          </wp:inline>
        </w:drawing>
      </w:r>
    </w:p>
    <w:p w:rsidR="00AC4074" w:rsidRPr="00392646" w:rsidRDefault="00AC4074" w:rsidP="00AC4074">
      <w:pPr>
        <w:rPr>
          <w:rFonts w:ascii="Times New Roman" w:hAnsi="Times New Roman" w:cs="Times New Roman"/>
          <w:b/>
          <w:sz w:val="24"/>
          <w:szCs w:val="24"/>
        </w:rPr>
      </w:pPr>
    </w:p>
    <w:p w:rsidR="00772CDB" w:rsidRPr="00392646" w:rsidRDefault="00B35212" w:rsidP="00772CDB">
      <w:pPr>
        <w:jc w:val="center"/>
        <w:rPr>
          <w:rFonts w:ascii="Times New Roman" w:hAnsi="Times New Roman" w:cs="Times New Roman"/>
          <w:sz w:val="24"/>
          <w:szCs w:val="24"/>
        </w:rPr>
      </w:pPr>
      <w:r w:rsidRPr="00392646">
        <w:rPr>
          <w:rFonts w:ascii="Times New Roman" w:hAnsi="Times New Roman" w:cs="Times New Roman"/>
          <w:sz w:val="24"/>
          <w:szCs w:val="24"/>
        </w:rPr>
        <w:t>Figure 13</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rsidR="00473012" w:rsidRPr="00392646" w:rsidRDefault="00473012" w:rsidP="00772CDB">
      <w:pPr>
        <w:jc w:val="center"/>
        <w:rPr>
          <w:rFonts w:ascii="Times New Roman" w:hAnsi="Times New Roman" w:cs="Times New Roman"/>
          <w:sz w:val="24"/>
          <w:szCs w:val="24"/>
        </w:rPr>
      </w:pPr>
    </w:p>
    <w:p w:rsidR="00473012" w:rsidRPr="00392646" w:rsidRDefault="00110C0B" w:rsidP="00772C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048847" cy="2159041"/>
            <wp:effectExtent l="0" t="0" r="9525" b="0"/>
            <wp:docPr id="55" name="Picture 55"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sd.jpg\d_view_ow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63544" cy="2162983"/>
                    </a:xfrm>
                    <a:prstGeom prst="rect">
                      <a:avLst/>
                    </a:prstGeom>
                    <a:noFill/>
                    <a:ln>
                      <a:noFill/>
                    </a:ln>
                  </pic:spPr>
                </pic:pic>
              </a:graphicData>
            </a:graphic>
          </wp:inline>
        </w:drawing>
      </w:r>
    </w:p>
    <w:p w:rsidR="00473012" w:rsidRPr="00392646" w:rsidRDefault="00473012" w:rsidP="00473012">
      <w:pPr>
        <w:rPr>
          <w:rFonts w:ascii="Times New Roman" w:hAnsi="Times New Roman" w:cs="Times New Roman"/>
          <w:b/>
          <w:sz w:val="24"/>
          <w:szCs w:val="24"/>
        </w:rPr>
      </w:pPr>
    </w:p>
    <w:p w:rsidR="00473012" w:rsidRPr="00392646" w:rsidRDefault="00473012" w:rsidP="00473012">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B35212" w:rsidRPr="00392646">
        <w:rPr>
          <w:rFonts w:ascii="Times New Roman" w:hAnsi="Times New Roman" w:cs="Times New Roman"/>
          <w:sz w:val="24"/>
          <w:szCs w:val="24"/>
        </w:rPr>
        <w:t>4</w:t>
      </w:r>
      <w:r w:rsidRPr="00392646">
        <w:rPr>
          <w:rFonts w:ascii="Times New Roman" w:hAnsi="Times New Roman" w:cs="Times New Roman"/>
          <w:sz w:val="24"/>
          <w:szCs w:val="24"/>
        </w:rPr>
        <w:t>: Dentist can view his/her own appointment</w:t>
      </w:r>
    </w:p>
    <w:p w:rsidR="00E545C7" w:rsidRPr="00392646" w:rsidRDefault="00E545C7" w:rsidP="00AC4074">
      <w:pPr>
        <w:rPr>
          <w:rFonts w:ascii="Times New Roman" w:hAnsi="Times New Roman" w:cs="Times New Roman"/>
          <w:b/>
          <w:sz w:val="24"/>
          <w:szCs w:val="24"/>
        </w:rPr>
      </w:pPr>
    </w:p>
    <w:p w:rsidR="00AC4074" w:rsidRPr="00392646" w:rsidRDefault="00772CDB" w:rsidP="00AC4074">
      <w:pPr>
        <w:rPr>
          <w:rFonts w:ascii="Times New Roman" w:hAnsi="Times New Roman" w:cs="Times New Roman"/>
          <w:b/>
          <w:sz w:val="24"/>
          <w:szCs w:val="24"/>
        </w:rPr>
      </w:pPr>
      <w:r w:rsidRPr="00392646">
        <w:rPr>
          <w:rFonts w:ascii="Times New Roman" w:hAnsi="Times New Roman" w:cs="Times New Roman"/>
          <w:b/>
          <w:sz w:val="24"/>
          <w:szCs w:val="24"/>
        </w:rPr>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rsidR="00FC3A21" w:rsidRPr="00392646" w:rsidRDefault="00FC3A21" w:rsidP="00AC4074">
      <w:pPr>
        <w:rPr>
          <w:rFonts w:ascii="Times New Roman" w:hAnsi="Times New Roman" w:cs="Times New Roman"/>
          <w:b/>
          <w:sz w:val="24"/>
          <w:szCs w:val="24"/>
        </w:rPr>
      </w:pPr>
    </w:p>
    <w:p w:rsidR="00FF048A" w:rsidRPr="00392646" w:rsidRDefault="00B001B8" w:rsidP="00FC3A2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683754" cy="2743200"/>
            <wp:effectExtent l="0" t="0" r="0" b="0"/>
            <wp:docPr id="57" name="Picture 57"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sd.jpg\o_all_ap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88992" cy="2745070"/>
                    </a:xfrm>
                    <a:prstGeom prst="rect">
                      <a:avLst/>
                    </a:prstGeom>
                    <a:noFill/>
                    <a:ln>
                      <a:noFill/>
                    </a:ln>
                  </pic:spPr>
                </pic:pic>
              </a:graphicData>
            </a:graphic>
          </wp:inline>
        </w:drawing>
      </w:r>
    </w:p>
    <w:p w:rsidR="00FC3A21" w:rsidRPr="00392646" w:rsidRDefault="00FC3A21" w:rsidP="00FF048A">
      <w:pPr>
        <w:jc w:val="center"/>
        <w:rPr>
          <w:rFonts w:ascii="Times New Roman" w:hAnsi="Times New Roman" w:cs="Times New Roman"/>
          <w:sz w:val="24"/>
          <w:szCs w:val="24"/>
        </w:rPr>
      </w:pPr>
    </w:p>
    <w:p w:rsidR="00BD483B" w:rsidRPr="00392646" w:rsidRDefault="00B35212" w:rsidP="00476C68">
      <w:pPr>
        <w:jc w:val="center"/>
        <w:rPr>
          <w:rFonts w:ascii="Times New Roman" w:hAnsi="Times New Roman" w:cs="Times New Roman"/>
          <w:b/>
          <w:sz w:val="24"/>
          <w:szCs w:val="24"/>
        </w:rPr>
      </w:pPr>
      <w:r w:rsidRPr="00392646">
        <w:rPr>
          <w:rFonts w:ascii="Times New Roman" w:hAnsi="Times New Roman" w:cs="Times New Roman"/>
          <w:sz w:val="24"/>
          <w:szCs w:val="24"/>
        </w:rPr>
        <w:t>Figure 15</w:t>
      </w:r>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E64904" w:rsidRPr="00392646" w:rsidRDefault="00E64904" w:rsidP="00BD483B">
      <w:pPr>
        <w:rPr>
          <w:rFonts w:ascii="Times New Roman" w:hAnsi="Times New Roman" w:cs="Times New Roman"/>
          <w:b/>
          <w:sz w:val="24"/>
          <w:szCs w:val="24"/>
        </w:rPr>
        <w:sectPr w:rsidR="00E64904" w:rsidRPr="00392646" w:rsidSect="00F754DD">
          <w:footerReference w:type="default" r:id="rId39"/>
          <w:pgSz w:w="16838" w:h="11906" w:orient="landscape"/>
          <w:pgMar w:top="1440" w:right="1440" w:bottom="1440" w:left="1440" w:header="708" w:footer="708" w:gutter="0"/>
          <w:cols w:space="708"/>
          <w:docGrid w:linePitch="360"/>
        </w:sectPr>
      </w:pPr>
    </w:p>
    <w:p w:rsidR="0042536F" w:rsidRDefault="0042536F" w:rsidP="0042536F">
      <w:pPr>
        <w:rPr>
          <w:rFonts w:ascii="Times New Roman" w:hAnsi="Times New Roman" w:cs="Times New Roman"/>
          <w:b/>
          <w:sz w:val="24"/>
          <w:szCs w:val="24"/>
        </w:rPr>
      </w:pPr>
      <w:r w:rsidRPr="00392646">
        <w:rPr>
          <w:rFonts w:ascii="Times New Roman" w:hAnsi="Times New Roman" w:cs="Times New Roman"/>
          <w:b/>
          <w:sz w:val="24"/>
          <w:szCs w:val="24"/>
        </w:rPr>
        <w:lastRenderedPageBreak/>
        <w:t>SD-06:Create patient account</w:t>
      </w:r>
    </w:p>
    <w:p w:rsidR="0042536F" w:rsidRPr="00392646" w:rsidRDefault="0042536F" w:rsidP="0042536F">
      <w:pPr>
        <w:rPr>
          <w:rFonts w:ascii="Times New Roman" w:hAnsi="Times New Roman" w:cs="Times New Roman"/>
          <w:b/>
          <w:sz w:val="24"/>
          <w:szCs w:val="24"/>
        </w:rPr>
      </w:pPr>
    </w:p>
    <w:p w:rsidR="0042536F" w:rsidRPr="00392646" w:rsidRDefault="0042536F" w:rsidP="0042536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010834" cy="4040372"/>
            <wp:effectExtent l="0" t="0" r="0" b="0"/>
            <wp:docPr id="62" name="Picture 62"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sd.jpg\o_add_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10615" cy="4040246"/>
                    </a:xfrm>
                    <a:prstGeom prst="rect">
                      <a:avLst/>
                    </a:prstGeom>
                    <a:noFill/>
                    <a:ln>
                      <a:noFill/>
                    </a:ln>
                  </pic:spPr>
                </pic:pic>
              </a:graphicData>
            </a:graphic>
          </wp:inline>
        </w:drawing>
      </w:r>
    </w:p>
    <w:p w:rsidR="0042536F" w:rsidRPr="00392646" w:rsidRDefault="0042536F" w:rsidP="0042536F">
      <w:pPr>
        <w:jc w:val="center"/>
        <w:rPr>
          <w:rFonts w:ascii="Times New Roman" w:hAnsi="Times New Roman" w:cs="Times New Roman"/>
          <w:sz w:val="24"/>
          <w:szCs w:val="24"/>
        </w:rPr>
      </w:pPr>
      <w:r w:rsidRPr="00392646">
        <w:rPr>
          <w:rFonts w:ascii="Times New Roman" w:hAnsi="Times New Roman" w:cs="Times New Roman"/>
          <w:b/>
          <w:sz w:val="24"/>
          <w:szCs w:val="24"/>
        </w:rPr>
        <w:br/>
      </w:r>
      <w:r w:rsidRPr="00392646">
        <w:rPr>
          <w:rFonts w:ascii="Times New Roman" w:hAnsi="Times New Roman" w:cs="Times New Roman"/>
          <w:sz w:val="24"/>
          <w:szCs w:val="24"/>
        </w:rPr>
        <w:t>Figure 16: Officer can create new patient account and the list of all patients show after register.</w:t>
      </w:r>
    </w:p>
    <w:p w:rsidR="0042536F" w:rsidRDefault="0042536F" w:rsidP="00E86A27">
      <w:pPr>
        <w:rPr>
          <w:rFonts w:ascii="Times New Roman" w:hAnsi="Times New Roman" w:cs="Times New Roman"/>
          <w:b/>
          <w:sz w:val="24"/>
          <w:szCs w:val="24"/>
        </w:rPr>
      </w:pPr>
    </w:p>
    <w:p w:rsidR="0042536F" w:rsidRDefault="0042536F" w:rsidP="00E86A27">
      <w:pPr>
        <w:rPr>
          <w:rFonts w:ascii="Times New Roman" w:hAnsi="Times New Roman" w:cs="Times New Roman"/>
          <w:b/>
          <w:sz w:val="24"/>
          <w:szCs w:val="24"/>
        </w:rPr>
      </w:pPr>
    </w:p>
    <w:p w:rsidR="0042536F" w:rsidRDefault="0042536F" w:rsidP="00E86A27">
      <w:pPr>
        <w:rPr>
          <w:rFonts w:ascii="Times New Roman" w:hAnsi="Times New Roman" w:cs="Times New Roman"/>
          <w:b/>
          <w:sz w:val="24"/>
          <w:szCs w:val="24"/>
        </w:rPr>
      </w:pPr>
    </w:p>
    <w:p w:rsidR="0042536F" w:rsidRDefault="0042536F" w:rsidP="00E86A27">
      <w:pPr>
        <w:rPr>
          <w:rFonts w:ascii="Times New Roman" w:hAnsi="Times New Roman" w:cs="Times New Roman"/>
          <w:b/>
          <w:sz w:val="24"/>
          <w:szCs w:val="24"/>
        </w:rPr>
      </w:pPr>
    </w:p>
    <w:p w:rsidR="00E86A27" w:rsidRPr="00392646" w:rsidRDefault="00E86A27" w:rsidP="00E86A27">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SD-07: </w:t>
      </w:r>
      <w:r w:rsidR="005A4523" w:rsidRPr="00392646">
        <w:rPr>
          <w:rFonts w:ascii="Times New Roman" w:hAnsi="Times New Roman" w:cs="Times New Roman"/>
          <w:b/>
          <w:sz w:val="24"/>
          <w:szCs w:val="24"/>
        </w:rPr>
        <w:t>Create</w:t>
      </w:r>
      <w:r w:rsidRPr="00392646">
        <w:rPr>
          <w:rFonts w:ascii="Times New Roman" w:hAnsi="Times New Roman" w:cs="Times New Roman"/>
          <w:b/>
          <w:sz w:val="24"/>
          <w:szCs w:val="24"/>
        </w:rPr>
        <w:t xml:space="preserve"> dentist account</w:t>
      </w:r>
    </w:p>
    <w:p w:rsidR="00E86A27" w:rsidRPr="00392646" w:rsidRDefault="00E86A27" w:rsidP="00E86A27">
      <w:pPr>
        <w:rPr>
          <w:rFonts w:ascii="Times New Roman" w:hAnsi="Times New Roman" w:cs="Times New Roman"/>
          <w:b/>
          <w:sz w:val="24"/>
          <w:szCs w:val="24"/>
        </w:rPr>
      </w:pPr>
    </w:p>
    <w:p w:rsidR="00E86A27" w:rsidRPr="00392646" w:rsidRDefault="00B001B8" w:rsidP="00F4330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762115" cy="3774440"/>
            <wp:effectExtent l="0" t="0" r="635" b="0"/>
            <wp:docPr id="60" name="Picture 60"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sd.jpg\o_add_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2115" cy="3774440"/>
                    </a:xfrm>
                    <a:prstGeom prst="rect">
                      <a:avLst/>
                    </a:prstGeom>
                    <a:noFill/>
                    <a:ln>
                      <a:noFill/>
                    </a:ln>
                  </pic:spPr>
                </pic:pic>
              </a:graphicData>
            </a:graphic>
          </wp:inline>
        </w:drawing>
      </w:r>
    </w:p>
    <w:p w:rsidR="00BF3372" w:rsidRPr="00392646" w:rsidRDefault="00BF3372" w:rsidP="00E86A27">
      <w:pPr>
        <w:jc w:val="center"/>
        <w:rPr>
          <w:rFonts w:ascii="Times New Roman" w:hAnsi="Times New Roman" w:cs="Times New Roman"/>
          <w:sz w:val="24"/>
          <w:szCs w:val="24"/>
        </w:rPr>
      </w:pPr>
    </w:p>
    <w:p w:rsidR="00BF3372" w:rsidRDefault="00B35212" w:rsidP="00F4330E">
      <w:pPr>
        <w:jc w:val="center"/>
        <w:rPr>
          <w:rFonts w:ascii="Times New Roman" w:hAnsi="Times New Roman" w:cs="Times New Roman"/>
          <w:sz w:val="24"/>
          <w:szCs w:val="24"/>
        </w:rPr>
      </w:pPr>
      <w:r w:rsidRPr="00392646">
        <w:rPr>
          <w:rFonts w:ascii="Times New Roman" w:hAnsi="Times New Roman" w:cs="Times New Roman"/>
          <w:sz w:val="24"/>
          <w:szCs w:val="24"/>
        </w:rPr>
        <w:t>Figure 17</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rsidR="0042536F" w:rsidRDefault="0042536F" w:rsidP="00F4330E">
      <w:pPr>
        <w:jc w:val="center"/>
        <w:rPr>
          <w:rFonts w:ascii="Times New Roman" w:hAnsi="Times New Roman" w:cs="Times New Roman"/>
          <w:sz w:val="24"/>
          <w:szCs w:val="24"/>
        </w:rPr>
      </w:pPr>
    </w:p>
    <w:p w:rsidR="0042536F" w:rsidRDefault="0042536F" w:rsidP="00F4330E">
      <w:pPr>
        <w:jc w:val="center"/>
        <w:rPr>
          <w:rFonts w:ascii="Times New Roman" w:hAnsi="Times New Roman" w:cs="Times New Roman"/>
          <w:sz w:val="24"/>
          <w:szCs w:val="24"/>
        </w:rPr>
      </w:pPr>
    </w:p>
    <w:p w:rsidR="0042536F" w:rsidRDefault="0042536F" w:rsidP="00F4330E">
      <w:pPr>
        <w:jc w:val="center"/>
        <w:rPr>
          <w:rFonts w:ascii="Times New Roman" w:hAnsi="Times New Roman" w:cs="Times New Roman"/>
          <w:sz w:val="24"/>
          <w:szCs w:val="24"/>
        </w:rPr>
      </w:pPr>
    </w:p>
    <w:p w:rsidR="0042536F" w:rsidRDefault="0042536F" w:rsidP="00F4330E">
      <w:pPr>
        <w:jc w:val="center"/>
        <w:rPr>
          <w:rFonts w:ascii="Times New Roman" w:hAnsi="Times New Roman" w:cs="Times New Roman"/>
          <w:sz w:val="24"/>
          <w:szCs w:val="24"/>
        </w:rPr>
      </w:pPr>
    </w:p>
    <w:p w:rsidR="0042536F" w:rsidRPr="00392646" w:rsidRDefault="0042536F" w:rsidP="00F4330E">
      <w:pPr>
        <w:jc w:val="center"/>
        <w:rPr>
          <w:rFonts w:ascii="Times New Roman" w:hAnsi="Times New Roman" w:cs="Times New Roman"/>
          <w:sz w:val="24"/>
          <w:szCs w:val="24"/>
        </w:rPr>
      </w:pPr>
    </w:p>
    <w:p w:rsidR="00811476" w:rsidRPr="00392646" w:rsidRDefault="00811476"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p>
    <w:p w:rsidR="00ED225B" w:rsidRPr="00392646" w:rsidRDefault="00ED225B" w:rsidP="00811476">
      <w:pPr>
        <w:rPr>
          <w:rFonts w:ascii="Times New Roman" w:hAnsi="Times New Roman" w:cs="Times New Roman"/>
          <w:b/>
          <w:sz w:val="24"/>
          <w:szCs w:val="24"/>
        </w:rPr>
      </w:pPr>
    </w:p>
    <w:p w:rsidR="00ED225B" w:rsidRPr="00392646" w:rsidRDefault="0042536F" w:rsidP="00F4330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080248" cy="2604977"/>
            <wp:effectExtent l="0" t="0" r="6985" b="5080"/>
            <wp:docPr id="70" name="Picture 70"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o_all_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80784" cy="2605174"/>
                    </a:xfrm>
                    <a:prstGeom prst="rect">
                      <a:avLst/>
                    </a:prstGeom>
                    <a:noFill/>
                    <a:ln>
                      <a:noFill/>
                    </a:ln>
                  </pic:spPr>
                </pic:pic>
              </a:graphicData>
            </a:graphic>
          </wp:inline>
        </w:drawing>
      </w:r>
    </w:p>
    <w:p w:rsidR="00F4330E" w:rsidRPr="00392646" w:rsidRDefault="00F4330E" w:rsidP="00ED225B">
      <w:pPr>
        <w:jc w:val="center"/>
        <w:rPr>
          <w:rFonts w:ascii="Times New Roman" w:hAnsi="Times New Roman" w:cs="Times New Roman"/>
          <w:sz w:val="24"/>
          <w:szCs w:val="24"/>
        </w:rPr>
      </w:pPr>
    </w:p>
    <w:p w:rsidR="00ED225B" w:rsidRPr="00392646" w:rsidRDefault="00ED225B" w:rsidP="00ED225B">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B35212" w:rsidRPr="00392646">
        <w:rPr>
          <w:rFonts w:ascii="Times New Roman" w:hAnsi="Times New Roman" w:cs="Times New Roman"/>
          <w:sz w:val="24"/>
          <w:szCs w:val="24"/>
        </w:rPr>
        <w:t>8</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rsidR="00ED225B" w:rsidRPr="00392646" w:rsidRDefault="00ED225B" w:rsidP="00ED225B">
      <w:pPr>
        <w:jc w:val="center"/>
        <w:rPr>
          <w:rFonts w:ascii="Times New Roman" w:hAnsi="Times New Roman" w:cs="Times New Roman"/>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811476" w:rsidRPr="00392646" w:rsidRDefault="00811476"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rsidR="00ED225B" w:rsidRPr="00392646" w:rsidRDefault="00ED225B" w:rsidP="00811476">
      <w:pPr>
        <w:rPr>
          <w:rFonts w:ascii="Times New Roman" w:hAnsi="Times New Roman" w:cs="Times New Roman"/>
          <w:b/>
          <w:sz w:val="24"/>
          <w:szCs w:val="24"/>
        </w:rPr>
      </w:pPr>
    </w:p>
    <w:p w:rsidR="00ED225B" w:rsidRPr="00392646" w:rsidRDefault="0042536F" w:rsidP="005F604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629330" cy="2806996"/>
            <wp:effectExtent l="0" t="0" r="0" b="0"/>
            <wp:docPr id="79" name="Picture 79"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sd.jpg\o_all_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29907" cy="2807208"/>
                    </a:xfrm>
                    <a:prstGeom prst="rect">
                      <a:avLst/>
                    </a:prstGeom>
                    <a:noFill/>
                    <a:ln>
                      <a:noFill/>
                    </a:ln>
                  </pic:spPr>
                </pic:pic>
              </a:graphicData>
            </a:graphic>
          </wp:inline>
        </w:drawing>
      </w:r>
    </w:p>
    <w:p w:rsidR="00ED225B" w:rsidRPr="00392646" w:rsidRDefault="00ED225B" w:rsidP="00811476">
      <w:pPr>
        <w:rPr>
          <w:rFonts w:ascii="Times New Roman" w:hAnsi="Times New Roman" w:cs="Times New Roman"/>
          <w:b/>
          <w:sz w:val="24"/>
          <w:szCs w:val="24"/>
        </w:rPr>
      </w:pPr>
    </w:p>
    <w:p w:rsidR="00ED225B" w:rsidRPr="00392646" w:rsidRDefault="00ED225B" w:rsidP="00ED225B">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19</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rsidR="00ED225B" w:rsidRPr="00392646" w:rsidRDefault="00ED225B"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AE0712" w:rsidRDefault="00AE0712"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392646">
        <w:rPr>
          <w:rFonts w:ascii="Times New Roman" w:hAnsi="Times New Roman" w:cs="Times New Roman"/>
          <w:b/>
          <w:sz w:val="24"/>
          <w:szCs w:val="24"/>
        </w:rPr>
        <w:t>M</w:t>
      </w:r>
      <w:r w:rsidR="007E1C92" w:rsidRPr="00392646">
        <w:rPr>
          <w:rFonts w:ascii="Times New Roman" w:hAnsi="Times New Roman" w:cs="Times New Roman"/>
          <w:b/>
          <w:sz w:val="24"/>
          <w:szCs w:val="24"/>
        </w:rPr>
        <w:t>ake an</w:t>
      </w:r>
      <w:r w:rsidRPr="00392646">
        <w:rPr>
          <w:rFonts w:ascii="Times New Roman" w:hAnsi="Times New Roman" w:cs="Times New Roman"/>
          <w:b/>
          <w:sz w:val="24"/>
          <w:szCs w:val="24"/>
        </w:rPr>
        <w:t xml:space="preserve"> appointment</w:t>
      </w:r>
    </w:p>
    <w:p w:rsidR="0042536F" w:rsidRPr="00392646" w:rsidRDefault="0042536F" w:rsidP="00811476">
      <w:pPr>
        <w:rPr>
          <w:rFonts w:ascii="Times New Roman" w:hAnsi="Times New Roman" w:cs="Times New Roman"/>
          <w:b/>
          <w:sz w:val="24"/>
          <w:szCs w:val="24"/>
        </w:rPr>
      </w:pPr>
    </w:p>
    <w:p w:rsidR="00AE0712" w:rsidRPr="00392646" w:rsidRDefault="0042536F" w:rsidP="004D45B3">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911788" cy="4263656"/>
            <wp:effectExtent l="0" t="0" r="3810" b="3810"/>
            <wp:docPr id="83" name="Picture 83"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rom desktop\senior project\progress1\usecase\sd.jpg\o_add_ap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911655" cy="4263592"/>
                    </a:xfrm>
                    <a:prstGeom prst="rect">
                      <a:avLst/>
                    </a:prstGeom>
                    <a:noFill/>
                    <a:ln>
                      <a:noFill/>
                    </a:ln>
                  </pic:spPr>
                </pic:pic>
              </a:graphicData>
            </a:graphic>
          </wp:inline>
        </w:drawing>
      </w:r>
    </w:p>
    <w:p w:rsidR="0042536F" w:rsidRDefault="0042536F" w:rsidP="00AE0712">
      <w:pPr>
        <w:jc w:val="center"/>
        <w:rPr>
          <w:rFonts w:ascii="Times New Roman" w:hAnsi="Times New Roman" w:cs="Times New Roman"/>
          <w:sz w:val="24"/>
          <w:szCs w:val="24"/>
        </w:rPr>
      </w:pPr>
    </w:p>
    <w:p w:rsidR="00AE0712" w:rsidRPr="00392646" w:rsidRDefault="00AE0712" w:rsidP="00AE0712">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20</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rsidR="0042536F" w:rsidRDefault="0042536F" w:rsidP="001641E7">
      <w:pPr>
        <w:rPr>
          <w:rFonts w:ascii="Times New Roman" w:hAnsi="Times New Roman" w:cs="Times New Roman"/>
          <w:b/>
          <w:sz w:val="24"/>
          <w:szCs w:val="24"/>
        </w:rPr>
      </w:pPr>
    </w:p>
    <w:p w:rsidR="0042536F" w:rsidRDefault="0042536F" w:rsidP="001641E7">
      <w:pPr>
        <w:rPr>
          <w:rFonts w:ascii="Times New Roman" w:hAnsi="Times New Roman" w:cs="Times New Roman"/>
          <w:b/>
          <w:sz w:val="24"/>
          <w:szCs w:val="24"/>
        </w:rPr>
      </w:pPr>
    </w:p>
    <w:p w:rsidR="0042536F" w:rsidRDefault="0042536F" w:rsidP="001641E7">
      <w:pPr>
        <w:rPr>
          <w:rFonts w:ascii="Times New Roman" w:hAnsi="Times New Roman" w:cs="Times New Roman"/>
          <w:b/>
          <w:sz w:val="24"/>
          <w:szCs w:val="24"/>
        </w:rPr>
      </w:pPr>
    </w:p>
    <w:p w:rsidR="001641E7" w:rsidRPr="00392646" w:rsidRDefault="001641E7" w:rsidP="001641E7">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rsidR="00AE6A3B" w:rsidRPr="00392646" w:rsidRDefault="00AE6A3B" w:rsidP="001641E7">
      <w:pPr>
        <w:rPr>
          <w:rFonts w:ascii="Times New Roman" w:hAnsi="Times New Roman" w:cs="Times New Roman"/>
          <w:b/>
          <w:sz w:val="24"/>
          <w:szCs w:val="24"/>
        </w:rPr>
      </w:pPr>
    </w:p>
    <w:p w:rsidR="0080128D" w:rsidRPr="00392646" w:rsidRDefault="0042536F" w:rsidP="004D45B3">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670139" cy="4380614"/>
            <wp:effectExtent l="0" t="0" r="0" b="1270"/>
            <wp:docPr id="86" name="Picture 86"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rom desktop\senior project\progress1\usecase\sd.jpg\o_edit_ap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70409" cy="4380750"/>
                    </a:xfrm>
                    <a:prstGeom prst="rect">
                      <a:avLst/>
                    </a:prstGeom>
                    <a:noFill/>
                    <a:ln>
                      <a:noFill/>
                    </a:ln>
                  </pic:spPr>
                </pic:pic>
              </a:graphicData>
            </a:graphic>
          </wp:inline>
        </w:drawing>
      </w:r>
    </w:p>
    <w:p w:rsidR="00811476" w:rsidRPr="00392646" w:rsidRDefault="00811476" w:rsidP="00811476">
      <w:pPr>
        <w:rPr>
          <w:rFonts w:ascii="Times New Roman" w:hAnsi="Times New Roman" w:cs="Times New Roman"/>
          <w:b/>
          <w:sz w:val="24"/>
          <w:szCs w:val="24"/>
        </w:rPr>
      </w:pPr>
    </w:p>
    <w:p w:rsidR="0080128D" w:rsidRDefault="0080128D" w:rsidP="0080128D">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21</w:t>
      </w:r>
      <w:r w:rsidRPr="00392646">
        <w:rPr>
          <w:rFonts w:ascii="Times New Roman" w:hAnsi="Times New Roman" w:cs="Times New Roman"/>
          <w:sz w:val="24"/>
          <w:szCs w:val="24"/>
        </w:rPr>
        <w:t>: Officer can edit an appointment into the database and it will update in the dental clinic appointment schedule</w:t>
      </w:r>
    </w:p>
    <w:p w:rsidR="0042536F" w:rsidRDefault="0042536F" w:rsidP="0080128D">
      <w:pPr>
        <w:jc w:val="center"/>
        <w:rPr>
          <w:rFonts w:ascii="Times New Roman" w:hAnsi="Times New Roman" w:cs="Times New Roman"/>
          <w:sz w:val="24"/>
          <w:szCs w:val="24"/>
        </w:rPr>
      </w:pPr>
    </w:p>
    <w:p w:rsidR="0042536F" w:rsidRPr="00392646" w:rsidRDefault="0042536F" w:rsidP="0080128D">
      <w:pPr>
        <w:jc w:val="center"/>
        <w:rPr>
          <w:rFonts w:ascii="Times New Roman" w:hAnsi="Times New Roman" w:cs="Times New Roman"/>
          <w:sz w:val="24"/>
          <w:szCs w:val="24"/>
        </w:rPr>
      </w:pPr>
    </w:p>
    <w:p w:rsidR="00BD31E8" w:rsidRPr="00392646" w:rsidRDefault="00BD31E8" w:rsidP="00BD31E8">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rsidR="00AE6A3B" w:rsidRPr="00392646" w:rsidRDefault="00AE6A3B" w:rsidP="00BD31E8">
      <w:pPr>
        <w:rPr>
          <w:rFonts w:ascii="Times New Roman" w:hAnsi="Times New Roman" w:cs="Times New Roman"/>
          <w:b/>
          <w:sz w:val="24"/>
          <w:szCs w:val="24"/>
        </w:rPr>
      </w:pPr>
    </w:p>
    <w:p w:rsidR="009972A0" w:rsidRPr="00392646" w:rsidRDefault="0042536F" w:rsidP="00795C1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052463" cy="2945219"/>
            <wp:effectExtent l="0" t="0" r="5715" b="7620"/>
            <wp:docPr id="87" name="Picture 87" descr="D:\from 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del_ap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53380" cy="2945554"/>
                    </a:xfrm>
                    <a:prstGeom prst="rect">
                      <a:avLst/>
                    </a:prstGeom>
                    <a:noFill/>
                    <a:ln>
                      <a:noFill/>
                    </a:ln>
                  </pic:spPr>
                </pic:pic>
              </a:graphicData>
            </a:graphic>
          </wp:inline>
        </w:drawing>
      </w:r>
    </w:p>
    <w:p w:rsidR="009972A0" w:rsidRPr="00392646" w:rsidRDefault="009972A0" w:rsidP="009972A0">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22</w:t>
      </w:r>
      <w:r w:rsidRPr="00392646">
        <w:rPr>
          <w:rFonts w:ascii="Times New Roman" w:hAnsi="Times New Roman" w:cs="Times New Roman"/>
          <w:sz w:val="24"/>
          <w:szCs w:val="24"/>
        </w:rPr>
        <w:t>: Officer can delete an appointment into the database and it will update in the dental clinic appointment schedule</w:t>
      </w:r>
    </w:p>
    <w:p w:rsidR="009972A0" w:rsidRPr="00392646" w:rsidRDefault="009972A0" w:rsidP="00BD31E8">
      <w:pPr>
        <w:rPr>
          <w:rFonts w:ascii="Times New Roman" w:hAnsi="Times New Roman" w:cs="Times New Roman"/>
          <w:b/>
          <w:sz w:val="24"/>
          <w:szCs w:val="24"/>
        </w:rPr>
      </w:pPr>
    </w:p>
    <w:p w:rsidR="00811476" w:rsidRPr="00392646" w:rsidRDefault="00811476" w:rsidP="00811476">
      <w:pPr>
        <w:rPr>
          <w:rFonts w:ascii="Times New Roman" w:hAnsi="Times New Roman" w:cs="Times New Roman"/>
          <w:sz w:val="24"/>
          <w:szCs w:val="24"/>
        </w:rPr>
      </w:pPr>
    </w:p>
    <w:p w:rsidR="000D28CD" w:rsidRPr="00392646" w:rsidRDefault="004067DE" w:rsidP="004067DE">
      <w:pPr>
        <w:rPr>
          <w:rFonts w:ascii="Times New Roman" w:hAnsi="Times New Roman" w:cs="Times New Roman"/>
        </w:rPr>
      </w:pPr>
      <w:r w:rsidRPr="00392646">
        <w:rPr>
          <w:rFonts w:ascii="Times New Roman" w:hAnsi="Times New Roman" w:cs="Times New Roman"/>
        </w:rPr>
        <w:tab/>
      </w: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C27C7D" w:rsidRPr="00392646" w:rsidRDefault="00C27C7D" w:rsidP="004067DE">
      <w:pPr>
        <w:rPr>
          <w:rFonts w:ascii="Times New Roman" w:hAnsi="Times New Roman" w:cs="Times New Roman"/>
        </w:rPr>
        <w:sectPr w:rsidR="00C27C7D" w:rsidRPr="00392646" w:rsidSect="00F4330E">
          <w:footerReference w:type="default" r:id="rId47"/>
          <w:pgSz w:w="16838" w:h="11906" w:orient="landscape"/>
          <w:pgMar w:top="1440" w:right="1440" w:bottom="1440" w:left="1440" w:header="708" w:footer="708" w:gutter="0"/>
          <w:cols w:space="708"/>
          <w:docGrid w:linePitch="360"/>
        </w:sectPr>
      </w:pPr>
    </w:p>
    <w:p w:rsidR="00386C60" w:rsidRPr="00392646" w:rsidRDefault="001621D9" w:rsidP="00386C60">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rsidR="005D0C81" w:rsidRPr="00392646" w:rsidRDefault="005D0C81" w:rsidP="00386C60">
      <w:pPr>
        <w:rPr>
          <w:rFonts w:ascii="Times New Roman" w:hAnsi="Times New Roman" w:cs="Times New Roman"/>
          <w:b/>
          <w:sz w:val="24"/>
          <w:szCs w:val="24"/>
        </w:rPr>
      </w:pPr>
    </w:p>
    <w:p w:rsidR="000D28CD" w:rsidRPr="00392646" w:rsidRDefault="0042536F" w:rsidP="004067DE">
      <w:pPr>
        <w:rPr>
          <w:rFonts w:ascii="Times New Roman" w:hAnsi="Times New Roman" w:cs="Times New Roman"/>
        </w:rPr>
      </w:pPr>
      <w:r>
        <w:rPr>
          <w:rFonts w:ascii="Times New Roman" w:hAnsi="Times New Roman" w:cs="Times New Roman"/>
          <w:noProof/>
        </w:rPr>
        <w:drawing>
          <wp:inline distT="0" distB="0" distL="0" distR="0">
            <wp:extent cx="6275490" cy="3540642"/>
            <wp:effectExtent l="0" t="0" r="0" b="3175"/>
            <wp:docPr id="89" name="Picture 89"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rom desktop\senior project\progress1\usecase\sd.jpg\o_edit_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76488" cy="3541205"/>
                    </a:xfrm>
                    <a:prstGeom prst="rect">
                      <a:avLst/>
                    </a:prstGeom>
                    <a:noFill/>
                    <a:ln>
                      <a:noFill/>
                    </a:ln>
                  </pic:spPr>
                </pic:pic>
              </a:graphicData>
            </a:graphic>
          </wp:inline>
        </w:drawing>
      </w:r>
    </w:p>
    <w:p w:rsidR="000D28CD" w:rsidRPr="00392646" w:rsidRDefault="00C27C7D" w:rsidP="0042536F">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23</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rsidR="00355710" w:rsidRPr="00392646" w:rsidRDefault="00355710" w:rsidP="004067DE">
      <w:pPr>
        <w:rPr>
          <w:rFonts w:ascii="Times New Roman" w:hAnsi="Times New Roman" w:cs="Times New Roman"/>
        </w:rPr>
      </w:pPr>
    </w:p>
    <w:p w:rsidR="005D0C81" w:rsidRPr="00392646" w:rsidRDefault="005D0C81" w:rsidP="005D0C81">
      <w:pPr>
        <w:rPr>
          <w:rFonts w:ascii="Times New Roman" w:hAnsi="Times New Roman" w:cs="Times New Roman"/>
          <w:b/>
          <w:sz w:val="24"/>
          <w:szCs w:val="24"/>
        </w:rPr>
      </w:pPr>
      <w:r w:rsidRPr="00392646">
        <w:rPr>
          <w:rFonts w:ascii="Times New Roman" w:hAnsi="Times New Roman" w:cs="Times New Roman"/>
          <w:b/>
          <w:sz w:val="24"/>
          <w:szCs w:val="24"/>
        </w:rPr>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rsidR="005D0C81" w:rsidRPr="00392646" w:rsidRDefault="005D0C81" w:rsidP="005D0C81">
      <w:pPr>
        <w:rPr>
          <w:rFonts w:ascii="Times New Roman" w:hAnsi="Times New Roman" w:cs="Times New Roman"/>
          <w:b/>
          <w:sz w:val="24"/>
          <w:szCs w:val="24"/>
        </w:rPr>
      </w:pPr>
    </w:p>
    <w:p w:rsidR="005D0C81" w:rsidRPr="00392646" w:rsidRDefault="00624AA4" w:rsidP="0042536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16278" cy="3668233"/>
            <wp:effectExtent l="0" t="0" r="0" b="8890"/>
            <wp:docPr id="91" name="Picture 91"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edit_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1893" cy="3671601"/>
                    </a:xfrm>
                    <a:prstGeom prst="rect">
                      <a:avLst/>
                    </a:prstGeom>
                    <a:noFill/>
                    <a:ln>
                      <a:noFill/>
                    </a:ln>
                  </pic:spPr>
                </pic:pic>
              </a:graphicData>
            </a:graphic>
          </wp:inline>
        </w:drawing>
      </w:r>
    </w:p>
    <w:p w:rsidR="005D0C81" w:rsidRPr="00392646" w:rsidRDefault="005D0C81" w:rsidP="005D0C81">
      <w:pPr>
        <w:rPr>
          <w:rFonts w:ascii="Times New Roman" w:hAnsi="Times New Roman" w:cs="Times New Roman"/>
        </w:rPr>
      </w:pPr>
    </w:p>
    <w:p w:rsidR="006A5CC6" w:rsidRPr="00392646" w:rsidRDefault="004E788C" w:rsidP="006A5CC6">
      <w:pPr>
        <w:jc w:val="center"/>
        <w:rPr>
          <w:rFonts w:ascii="Times New Roman" w:hAnsi="Times New Roman" w:cs="Times New Roman"/>
          <w:sz w:val="24"/>
          <w:szCs w:val="24"/>
        </w:rPr>
      </w:pPr>
      <w:r w:rsidRPr="00392646">
        <w:rPr>
          <w:rFonts w:ascii="Times New Roman" w:hAnsi="Times New Roman" w:cs="Times New Roman"/>
          <w:sz w:val="24"/>
          <w:szCs w:val="24"/>
        </w:rPr>
        <w:t>Figure 24</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rsidR="005D0C81" w:rsidRPr="00392646" w:rsidRDefault="005D0C81" w:rsidP="004067DE">
      <w:pPr>
        <w:rPr>
          <w:rFonts w:ascii="Times New Roman" w:hAnsi="Times New Roman" w:cs="Times New Roman"/>
        </w:rPr>
        <w:sectPr w:rsidR="005D0C81" w:rsidRPr="00392646" w:rsidSect="00C27C7D">
          <w:footerReference w:type="default" r:id="rId50"/>
          <w:pgSz w:w="11906" w:h="16838"/>
          <w:pgMar w:top="1440" w:right="1440" w:bottom="1440" w:left="1440" w:header="708" w:footer="708" w:gutter="0"/>
          <w:cols w:space="708"/>
          <w:docGrid w:linePitch="360"/>
        </w:sectPr>
      </w:pPr>
    </w:p>
    <w:p w:rsidR="005D0C81" w:rsidRPr="00392646" w:rsidRDefault="005D0C81" w:rsidP="005D0C8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rsidR="001727D5" w:rsidRPr="00392646" w:rsidRDefault="001727D5" w:rsidP="005D0C81">
      <w:pPr>
        <w:rPr>
          <w:rFonts w:ascii="Times New Roman" w:hAnsi="Times New Roman" w:cs="Times New Roman"/>
          <w:b/>
          <w:sz w:val="24"/>
          <w:szCs w:val="24"/>
        </w:rPr>
      </w:pPr>
    </w:p>
    <w:p w:rsidR="005D0C81" w:rsidRPr="00392646" w:rsidRDefault="00624AA4" w:rsidP="001727D5">
      <w:pPr>
        <w:jc w:val="center"/>
        <w:rPr>
          <w:rFonts w:ascii="Times New Roman" w:hAnsi="Times New Roman" w:cs="Times New Roman"/>
        </w:rPr>
      </w:pPr>
      <w:r>
        <w:rPr>
          <w:rFonts w:ascii="Times New Roman" w:hAnsi="Times New Roman" w:cs="Times New Roman"/>
          <w:noProof/>
        </w:rPr>
        <w:drawing>
          <wp:inline distT="0" distB="0" distL="0" distR="0">
            <wp:extent cx="8187142" cy="3168503"/>
            <wp:effectExtent l="0" t="0" r="4445" b="0"/>
            <wp:docPr id="92" name="Picture 92"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del_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187308" cy="3168567"/>
                    </a:xfrm>
                    <a:prstGeom prst="rect">
                      <a:avLst/>
                    </a:prstGeom>
                    <a:noFill/>
                    <a:ln>
                      <a:noFill/>
                    </a:ln>
                  </pic:spPr>
                </pic:pic>
              </a:graphicData>
            </a:graphic>
          </wp:inline>
        </w:drawing>
      </w:r>
    </w:p>
    <w:p w:rsidR="001727D5" w:rsidRPr="00392646" w:rsidRDefault="001727D5" w:rsidP="001727D5">
      <w:pPr>
        <w:rPr>
          <w:rFonts w:ascii="Times New Roman" w:hAnsi="Times New Roman" w:cs="Times New Roman"/>
        </w:rPr>
      </w:pPr>
    </w:p>
    <w:p w:rsidR="009351A1" w:rsidRPr="00392646" w:rsidRDefault="009351A1" w:rsidP="009351A1">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4E788C" w:rsidRPr="00392646">
        <w:rPr>
          <w:rFonts w:ascii="Times New Roman" w:hAnsi="Times New Roman" w:cs="Times New Roman"/>
          <w:sz w:val="24"/>
          <w:szCs w:val="24"/>
        </w:rPr>
        <w:t>5</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rsidR="005D0C81" w:rsidRPr="00392646" w:rsidRDefault="005D0C81" w:rsidP="004067DE">
      <w:pPr>
        <w:rPr>
          <w:rFonts w:ascii="Times New Roman" w:hAnsi="Times New Roman" w:cs="Times New Roman"/>
        </w:rPr>
      </w:pPr>
    </w:p>
    <w:p w:rsidR="005D0C81" w:rsidRPr="00392646" w:rsidRDefault="005D0C81"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AE3CAE" w:rsidRPr="00392646" w:rsidRDefault="00AE3CAE" w:rsidP="00AE3CAE">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rsidR="00AE3CAE" w:rsidRPr="00392646" w:rsidRDefault="00AE3CAE" w:rsidP="00AE3CAE">
      <w:pPr>
        <w:rPr>
          <w:rFonts w:ascii="Times New Roman" w:hAnsi="Times New Roman" w:cs="Times New Roman"/>
          <w:b/>
          <w:sz w:val="24"/>
          <w:szCs w:val="24"/>
        </w:rPr>
      </w:pPr>
    </w:p>
    <w:p w:rsidR="00AE3CAE" w:rsidRPr="00392646" w:rsidRDefault="00624AA4" w:rsidP="00AE3CAE">
      <w:pPr>
        <w:jc w:val="center"/>
        <w:rPr>
          <w:rFonts w:ascii="Times New Roman" w:hAnsi="Times New Roman" w:cs="Times New Roman"/>
        </w:rPr>
      </w:pPr>
      <w:r>
        <w:rPr>
          <w:rFonts w:ascii="Times New Roman" w:hAnsi="Times New Roman" w:cs="Times New Roman"/>
          <w:noProof/>
        </w:rPr>
        <w:drawing>
          <wp:inline distT="0" distB="0" distL="0" distR="0">
            <wp:extent cx="7550756" cy="3242930"/>
            <wp:effectExtent l="0" t="0" r="0" b="0"/>
            <wp:docPr id="93" name="Picture 93"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del_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550636" cy="3242879"/>
                    </a:xfrm>
                    <a:prstGeom prst="rect">
                      <a:avLst/>
                    </a:prstGeom>
                    <a:noFill/>
                    <a:ln>
                      <a:noFill/>
                    </a:ln>
                  </pic:spPr>
                </pic:pic>
              </a:graphicData>
            </a:graphic>
          </wp:inline>
        </w:drawing>
      </w:r>
    </w:p>
    <w:p w:rsidR="00AE3CAE" w:rsidRPr="00392646" w:rsidRDefault="00AE3CAE" w:rsidP="00AE3CAE">
      <w:pPr>
        <w:rPr>
          <w:rFonts w:ascii="Times New Roman" w:hAnsi="Times New Roman" w:cs="Times New Roman"/>
        </w:rPr>
      </w:pPr>
    </w:p>
    <w:p w:rsidR="00FF117D" w:rsidRPr="00392646" w:rsidRDefault="004E788C" w:rsidP="00FF117D">
      <w:pPr>
        <w:jc w:val="center"/>
        <w:rPr>
          <w:rFonts w:ascii="Times New Roman" w:hAnsi="Times New Roman" w:cs="Times New Roman"/>
          <w:sz w:val="24"/>
          <w:szCs w:val="24"/>
        </w:rPr>
      </w:pPr>
      <w:r w:rsidRPr="00392646">
        <w:rPr>
          <w:rFonts w:ascii="Times New Roman" w:hAnsi="Times New Roman" w:cs="Times New Roman"/>
          <w:sz w:val="24"/>
          <w:szCs w:val="24"/>
        </w:rPr>
        <w:t>Figure 26</w:t>
      </w:r>
      <w:r w:rsidR="00FF117D" w:rsidRPr="00392646">
        <w:rPr>
          <w:rFonts w:ascii="Times New Roman" w:hAnsi="Times New Roman" w:cs="Times New Roman"/>
          <w:sz w:val="24"/>
          <w:szCs w:val="24"/>
        </w:rPr>
        <w:t>: Officer can delete dentists’ account and the list of all dentists shows after edit</w:t>
      </w: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E057A0">
      <w:pPr>
        <w:rPr>
          <w:rFonts w:ascii="Times New Roman" w:hAnsi="Times New Roman" w:cs="Times New Roman"/>
          <w:b/>
          <w:sz w:val="24"/>
          <w:szCs w:val="24"/>
        </w:rPr>
      </w:pPr>
      <w:r w:rsidRPr="00392646">
        <w:rPr>
          <w:rFonts w:ascii="Times New Roman" w:hAnsi="Times New Roman" w:cs="Times New Roman"/>
          <w:b/>
          <w:sz w:val="24"/>
          <w:szCs w:val="24"/>
        </w:rPr>
        <w:t>SD-17: Save appointment to Google Calendar</w:t>
      </w:r>
    </w:p>
    <w:p w:rsidR="00E057A0" w:rsidRPr="00392646" w:rsidRDefault="00E057A0" w:rsidP="00E057A0">
      <w:pPr>
        <w:rPr>
          <w:rFonts w:ascii="Times New Roman" w:hAnsi="Times New Roman" w:cs="Times New Roman"/>
          <w:b/>
          <w:sz w:val="24"/>
          <w:szCs w:val="24"/>
        </w:rPr>
      </w:pPr>
    </w:p>
    <w:p w:rsidR="00E057A0" w:rsidRPr="00392646" w:rsidRDefault="00624AA4" w:rsidP="00E057A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863330" cy="3440343"/>
            <wp:effectExtent l="0" t="0" r="0" b="8255"/>
            <wp:docPr id="94" name="Picture 94"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sav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63330" cy="3440343"/>
                    </a:xfrm>
                    <a:prstGeom prst="rect">
                      <a:avLst/>
                    </a:prstGeom>
                    <a:noFill/>
                    <a:ln>
                      <a:noFill/>
                    </a:ln>
                  </pic:spPr>
                </pic:pic>
              </a:graphicData>
            </a:graphic>
          </wp:inline>
        </w:drawing>
      </w:r>
    </w:p>
    <w:p w:rsidR="00E057A0" w:rsidRPr="00392646" w:rsidRDefault="00E057A0" w:rsidP="004067DE">
      <w:pPr>
        <w:rPr>
          <w:rFonts w:ascii="Times New Roman" w:hAnsi="Times New Roman" w:cs="Times New Roman"/>
        </w:rPr>
      </w:pPr>
    </w:p>
    <w:p w:rsidR="00E057A0" w:rsidRPr="00392646" w:rsidRDefault="00E057A0" w:rsidP="00E057A0">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27</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rsidR="001727D5" w:rsidRPr="00392646" w:rsidRDefault="001727D5"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006BD3" w:rsidRPr="00392646" w:rsidRDefault="00006BD3" w:rsidP="004067DE">
      <w:pPr>
        <w:rPr>
          <w:rFonts w:ascii="Times New Roman" w:hAnsi="Times New Roman" w:cs="Times New Roman"/>
        </w:rPr>
        <w:sectPr w:rsidR="00006BD3" w:rsidRPr="00392646" w:rsidSect="005D0C81">
          <w:footerReference w:type="default" r:id="rId54"/>
          <w:pgSz w:w="16838" w:h="11906" w:orient="landscape"/>
          <w:pgMar w:top="1440" w:right="1440" w:bottom="1440" w:left="1440" w:header="708" w:footer="708" w:gutter="0"/>
          <w:cols w:space="708"/>
          <w:docGrid w:linePitch="360"/>
        </w:sectPr>
      </w:pPr>
    </w:p>
    <w:p w:rsidR="004067DE" w:rsidRPr="00392646" w:rsidRDefault="00617750" w:rsidP="004067DE">
      <w:pPr>
        <w:rPr>
          <w:rFonts w:ascii="Times New Roman" w:hAnsi="Times New Roman" w:cs="Times New Roman"/>
          <w:b/>
          <w:sz w:val="24"/>
          <w:szCs w:val="24"/>
        </w:rPr>
      </w:pPr>
      <w:r w:rsidRPr="00392646">
        <w:rPr>
          <w:rFonts w:ascii="Times New Roman" w:hAnsi="Times New Roman" w:cs="Times New Roman"/>
          <w:b/>
          <w:sz w:val="24"/>
          <w:szCs w:val="24"/>
        </w:rPr>
        <w:lastRenderedPageBreak/>
        <w:t>5.2</w:t>
      </w:r>
      <w:r w:rsidR="004067DE" w:rsidRPr="00392646">
        <w:rPr>
          <w:rFonts w:ascii="Times New Roman" w:hAnsi="Times New Roman" w:cs="Times New Roman"/>
          <w:b/>
          <w:sz w:val="24"/>
          <w:szCs w:val="24"/>
        </w:rPr>
        <w:t xml:space="preserve"> DCSS </w:t>
      </w:r>
      <w:r w:rsidRPr="00392646">
        <w:rPr>
          <w:rFonts w:ascii="Times New Roman" w:hAnsi="Times New Roman" w:cs="Times New Roman"/>
          <w:b/>
          <w:sz w:val="24"/>
          <w:szCs w:val="24"/>
        </w:rPr>
        <w:t>mobile application</w:t>
      </w:r>
      <w:r w:rsidR="004067DE" w:rsidRPr="00392646">
        <w:rPr>
          <w:rFonts w:ascii="Times New Roman" w:hAnsi="Times New Roman" w:cs="Times New Roman"/>
          <w:b/>
          <w:sz w:val="24"/>
          <w:szCs w:val="24"/>
        </w:rPr>
        <w:t xml:space="preserve"> Sequence Diagram</w:t>
      </w:r>
    </w:p>
    <w:p w:rsidR="003B15A3" w:rsidRPr="00392646" w:rsidRDefault="003B15A3" w:rsidP="000D28CD">
      <w:pPr>
        <w:ind w:firstLine="720"/>
        <w:rPr>
          <w:rFonts w:ascii="Times New Roman" w:hAnsi="Times New Roman" w:cs="Times New Roman"/>
          <w:b/>
          <w:sz w:val="24"/>
          <w:szCs w:val="24"/>
        </w:rPr>
      </w:pPr>
    </w:p>
    <w:p w:rsidR="000D28CD" w:rsidRPr="00392646" w:rsidRDefault="002503F7" w:rsidP="000D28CD">
      <w:pPr>
        <w:ind w:firstLine="720"/>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63720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rsidR="000D28CD" w:rsidRPr="00392646" w:rsidRDefault="000D28CD" w:rsidP="004067DE">
      <w:pPr>
        <w:rPr>
          <w:rFonts w:ascii="Times New Roman" w:hAnsi="Times New Roman" w:cs="Times New Roman"/>
          <w:b/>
          <w:sz w:val="24"/>
          <w:szCs w:val="24"/>
        </w:rPr>
      </w:pPr>
    </w:p>
    <w:p w:rsidR="000D28CD" w:rsidRPr="00392646" w:rsidRDefault="00A00CFA" w:rsidP="004067D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106313"/>
            <wp:effectExtent l="0" t="0" r="2540" b="0"/>
            <wp:docPr id="95" name="Picture 95" descr="D:\from desktop\senior project\progress1\usecase\sd.jpg\mobil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rom desktop\senior project\progress1\usecase\sd.jpg\mobile_logi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106313"/>
                    </a:xfrm>
                    <a:prstGeom prst="rect">
                      <a:avLst/>
                    </a:prstGeom>
                    <a:noFill/>
                    <a:ln>
                      <a:noFill/>
                    </a:ln>
                  </pic:spPr>
                </pic:pic>
              </a:graphicData>
            </a:graphic>
          </wp:inline>
        </w:drawing>
      </w:r>
    </w:p>
    <w:p w:rsidR="00CB1259" w:rsidRDefault="006C1947" w:rsidP="00CB1259">
      <w:pPr>
        <w:jc w:val="center"/>
        <w:rPr>
          <w:rFonts w:ascii="Times New Roman" w:hAnsi="Times New Roman" w:cs="Times New Roman"/>
          <w:sz w:val="24"/>
          <w:szCs w:val="24"/>
        </w:rPr>
      </w:pPr>
      <w:r w:rsidRPr="00392646">
        <w:rPr>
          <w:rFonts w:ascii="Times New Roman" w:hAnsi="Times New Roman" w:cs="Times New Roman"/>
          <w:sz w:val="24"/>
          <w:szCs w:val="24"/>
        </w:rPr>
        <w:t>Figure 28</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rsidR="00A00CFA" w:rsidRPr="00392646" w:rsidRDefault="00A00CFA" w:rsidP="00CB1259">
      <w:pPr>
        <w:jc w:val="center"/>
        <w:rPr>
          <w:rFonts w:ascii="Times New Roman" w:hAnsi="Times New Roman" w:cs="Times New Roman"/>
          <w:sz w:val="24"/>
          <w:szCs w:val="24"/>
        </w:rPr>
      </w:pPr>
    </w:p>
    <w:p w:rsidR="00617750" w:rsidRPr="00392646" w:rsidRDefault="00617750" w:rsidP="004067DE">
      <w:pPr>
        <w:rPr>
          <w:rFonts w:ascii="Times New Roman" w:hAnsi="Times New Roman" w:cs="Times New Roman"/>
          <w:b/>
          <w:sz w:val="24"/>
          <w:szCs w:val="24"/>
        </w:rPr>
      </w:pPr>
    </w:p>
    <w:p w:rsidR="003113D8" w:rsidRDefault="002503F7" w:rsidP="004005AE">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rsidR="00A00CFA" w:rsidRPr="00392646" w:rsidRDefault="00A00CFA" w:rsidP="004005AE">
      <w:pPr>
        <w:rPr>
          <w:rFonts w:ascii="Times New Roman" w:hAnsi="Times New Roman" w:cs="Times New Roman"/>
          <w:b/>
          <w:sz w:val="24"/>
          <w:szCs w:val="24"/>
        </w:rPr>
      </w:pPr>
    </w:p>
    <w:p w:rsidR="003113D8" w:rsidRPr="00392646" w:rsidRDefault="00A00CFA" w:rsidP="003113D8">
      <w:pPr>
        <w:ind w:firstLine="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59036" cy="1648047"/>
            <wp:effectExtent l="0" t="0" r="0" b="9525"/>
            <wp:docPr id="96" name="Picture 96" descr="D:\from desktop\senior project\progress1\usecase\sd.jpg\mobile_own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rom desktop\senior project\progress1\usecase\sd.jpg\mobile_own_ap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9629" cy="1648208"/>
                    </a:xfrm>
                    <a:prstGeom prst="rect">
                      <a:avLst/>
                    </a:prstGeom>
                    <a:noFill/>
                    <a:ln>
                      <a:noFill/>
                    </a:ln>
                  </pic:spPr>
                </pic:pic>
              </a:graphicData>
            </a:graphic>
          </wp:inline>
        </w:drawing>
      </w:r>
    </w:p>
    <w:p w:rsidR="00C15028" w:rsidRPr="00392646" w:rsidRDefault="006C1947" w:rsidP="00006BD3">
      <w:pPr>
        <w:jc w:val="center"/>
        <w:rPr>
          <w:rFonts w:ascii="Times New Roman" w:hAnsi="Times New Roman" w:cs="Times New Roman"/>
          <w:sz w:val="24"/>
          <w:szCs w:val="24"/>
        </w:rPr>
      </w:pPr>
      <w:r w:rsidRPr="00392646">
        <w:rPr>
          <w:rFonts w:ascii="Times New Roman" w:hAnsi="Times New Roman" w:cs="Times New Roman"/>
          <w:sz w:val="24"/>
          <w:szCs w:val="24"/>
        </w:rPr>
        <w:t>Figure 29</w:t>
      </w:r>
      <w:r w:rsidR="00C15028" w:rsidRPr="00392646">
        <w:rPr>
          <w:rFonts w:ascii="Times New Roman" w:hAnsi="Times New Roman" w:cs="Times New Roman"/>
          <w:sz w:val="24"/>
          <w:szCs w:val="24"/>
        </w:rPr>
        <w:t>: Patient can view his/her appointment after login if user does not login the appointment will not diaplay</w:t>
      </w:r>
    </w:p>
    <w:p w:rsidR="003113D8" w:rsidRPr="00392646" w:rsidRDefault="003113D8" w:rsidP="003113D8">
      <w:pPr>
        <w:ind w:firstLine="720"/>
        <w:rPr>
          <w:rFonts w:ascii="Times New Roman" w:hAnsi="Times New Roman" w:cs="Times New Roman"/>
          <w:b/>
          <w:sz w:val="24"/>
          <w:szCs w:val="24"/>
        </w:rPr>
      </w:pPr>
    </w:p>
    <w:p w:rsidR="00862B7D" w:rsidRPr="00392646" w:rsidRDefault="00862B7D" w:rsidP="00862B7D">
      <w:pPr>
        <w:rPr>
          <w:rFonts w:ascii="Times New Roman" w:hAnsi="Times New Roman" w:cs="Times New Roman"/>
          <w:b/>
          <w:sz w:val="24"/>
          <w:szCs w:val="24"/>
        </w:rPr>
      </w:pPr>
    </w:p>
    <w:p w:rsidR="004005AE" w:rsidRDefault="004005AE"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Pr="00392646" w:rsidRDefault="00A00CFA" w:rsidP="00862B7D">
      <w:pPr>
        <w:rPr>
          <w:rFonts w:ascii="Times New Roman" w:hAnsi="Times New Roman" w:cs="Times New Roman"/>
          <w:b/>
          <w:sz w:val="24"/>
          <w:szCs w:val="24"/>
        </w:rPr>
      </w:pPr>
    </w:p>
    <w:p w:rsidR="003113D8" w:rsidRPr="00392646" w:rsidRDefault="00862B7D" w:rsidP="00862B7D">
      <w:pPr>
        <w:rPr>
          <w:rFonts w:ascii="Times New Roman" w:hAnsi="Times New Roman" w:cs="Times New Roman"/>
          <w:b/>
          <w:sz w:val="24"/>
          <w:szCs w:val="24"/>
        </w:rPr>
      </w:pPr>
      <w:r w:rsidRPr="00392646">
        <w:rPr>
          <w:rFonts w:ascii="Times New Roman" w:hAnsi="Times New Roman" w:cs="Times New Roman"/>
          <w:b/>
          <w:sz w:val="24"/>
          <w:szCs w:val="24"/>
        </w:rPr>
        <w:tab/>
      </w:r>
      <w:r w:rsidR="008E5FB3" w:rsidRPr="00392646">
        <w:rPr>
          <w:rFonts w:ascii="Times New Roman" w:hAnsi="Times New Roman" w:cs="Times New Roman"/>
          <w:b/>
          <w:sz w:val="24"/>
          <w:szCs w:val="24"/>
        </w:rPr>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256694">
        <w:rPr>
          <w:rFonts w:ascii="Times New Roman" w:hAnsi="Times New Roman" w:cs="Times New Roman"/>
          <w:b/>
          <w:sz w:val="24"/>
          <w:szCs w:val="24"/>
        </w:rPr>
        <w:t xml:space="preserve"> appointment in G</w:t>
      </w:r>
      <w:r w:rsidR="003113D8" w:rsidRPr="00392646">
        <w:rPr>
          <w:rFonts w:ascii="Times New Roman" w:hAnsi="Times New Roman" w:cs="Times New Roman"/>
          <w:b/>
          <w:sz w:val="24"/>
          <w:szCs w:val="24"/>
        </w:rPr>
        <w:t>oogle calendar</w:t>
      </w:r>
    </w:p>
    <w:p w:rsidR="003113D8" w:rsidRPr="00392646" w:rsidRDefault="003113D8" w:rsidP="003113D8">
      <w:pPr>
        <w:ind w:firstLine="720"/>
        <w:rPr>
          <w:rFonts w:ascii="Times New Roman" w:hAnsi="Times New Roman" w:cs="Times New Roman"/>
          <w:b/>
          <w:sz w:val="24"/>
          <w:szCs w:val="24"/>
        </w:rPr>
      </w:pPr>
    </w:p>
    <w:p w:rsidR="003113D8"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029200" cy="261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57">
                      <a:extLst>
                        <a:ext uri="{28A0092B-C50C-407E-A947-70E740481C1C}">
                          <a14:useLocalDpi xmlns:a14="http://schemas.microsoft.com/office/drawing/2010/main" val="0"/>
                        </a:ext>
                      </a:extLst>
                    </a:blip>
                    <a:stretch>
                      <a:fillRect/>
                    </a:stretch>
                  </pic:blipFill>
                  <pic:spPr>
                    <a:xfrm>
                      <a:off x="0" y="0"/>
                      <a:ext cx="5029200" cy="2616200"/>
                    </a:xfrm>
                    <a:prstGeom prst="rect">
                      <a:avLst/>
                    </a:prstGeom>
                  </pic:spPr>
                </pic:pic>
              </a:graphicData>
            </a:graphic>
          </wp:inline>
        </w:drawing>
      </w:r>
    </w:p>
    <w:p w:rsidR="00C47DD3" w:rsidRPr="00392646" w:rsidRDefault="006C1947" w:rsidP="00C47DD3">
      <w:pPr>
        <w:jc w:val="center"/>
        <w:rPr>
          <w:rFonts w:ascii="Times New Roman" w:hAnsi="Times New Roman" w:cs="Times New Roman"/>
          <w:sz w:val="24"/>
          <w:szCs w:val="24"/>
        </w:rPr>
      </w:pPr>
      <w:r w:rsidRPr="00392646">
        <w:rPr>
          <w:rFonts w:ascii="Times New Roman" w:hAnsi="Times New Roman" w:cs="Times New Roman"/>
          <w:sz w:val="24"/>
          <w:szCs w:val="24"/>
        </w:rPr>
        <w:t>Figure 30</w:t>
      </w:r>
      <w:r w:rsidR="00C47DD3" w:rsidRPr="00392646">
        <w:rPr>
          <w:rFonts w:ascii="Times New Roman" w:hAnsi="Times New Roman" w:cs="Times New Roman"/>
          <w:sz w:val="24"/>
          <w:szCs w:val="24"/>
        </w:rPr>
        <w:t>: Patient can view all appointment in google calendar</w:t>
      </w:r>
    </w:p>
    <w:p w:rsidR="003113D8" w:rsidRPr="00392646" w:rsidRDefault="003113D8" w:rsidP="003113D8">
      <w:pPr>
        <w:ind w:firstLine="720"/>
        <w:rPr>
          <w:rFonts w:ascii="Times New Roman" w:hAnsi="Times New Roman" w:cs="Times New Roman"/>
          <w:b/>
          <w:sz w:val="24"/>
          <w:szCs w:val="24"/>
        </w:rPr>
      </w:pPr>
    </w:p>
    <w:p w:rsidR="003113D8"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rsidR="00006BD3" w:rsidRPr="00392646" w:rsidRDefault="00006BD3" w:rsidP="003113D8">
      <w:pPr>
        <w:ind w:firstLine="720"/>
        <w:rPr>
          <w:rFonts w:ascii="Times New Roman" w:hAnsi="Times New Roman" w:cs="Times New Roman"/>
          <w:b/>
          <w:sz w:val="24"/>
          <w:szCs w:val="24"/>
        </w:rPr>
      </w:pPr>
    </w:p>
    <w:p w:rsidR="00006BD3"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4356100" cy="2362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58">
                      <a:extLst>
                        <a:ext uri="{28A0092B-C50C-407E-A947-70E740481C1C}">
                          <a14:useLocalDpi xmlns:a14="http://schemas.microsoft.com/office/drawing/2010/main" val="0"/>
                        </a:ext>
                      </a:extLst>
                    </a:blip>
                    <a:stretch>
                      <a:fillRect/>
                    </a:stretch>
                  </pic:blipFill>
                  <pic:spPr>
                    <a:xfrm>
                      <a:off x="0" y="0"/>
                      <a:ext cx="4356100" cy="2362200"/>
                    </a:xfrm>
                    <a:prstGeom prst="rect">
                      <a:avLst/>
                    </a:prstGeom>
                  </pic:spPr>
                </pic:pic>
              </a:graphicData>
            </a:graphic>
          </wp:inline>
        </w:drawing>
      </w:r>
    </w:p>
    <w:p w:rsidR="003113D8" w:rsidRPr="00392646" w:rsidRDefault="003113D8" w:rsidP="003113D8">
      <w:pPr>
        <w:ind w:firstLine="720"/>
        <w:rPr>
          <w:rFonts w:ascii="Times New Roman" w:hAnsi="Times New Roman" w:cs="Times New Roman"/>
          <w:b/>
          <w:sz w:val="24"/>
          <w:szCs w:val="24"/>
        </w:rPr>
      </w:pPr>
    </w:p>
    <w:p w:rsidR="003113D8" w:rsidRPr="00392646" w:rsidRDefault="003113D8" w:rsidP="00811476">
      <w:pPr>
        <w:rPr>
          <w:rFonts w:ascii="Times New Roman" w:hAnsi="Times New Roman" w:cs="Times New Roman"/>
          <w:sz w:val="24"/>
          <w:szCs w:val="24"/>
        </w:rPr>
      </w:pPr>
    </w:p>
    <w:p w:rsidR="00006BD3" w:rsidRPr="00392646" w:rsidRDefault="006C1947" w:rsidP="00006BD3">
      <w:pPr>
        <w:jc w:val="center"/>
        <w:rPr>
          <w:rFonts w:ascii="Times New Roman" w:hAnsi="Times New Roman" w:cs="Times New Roman"/>
          <w:sz w:val="24"/>
          <w:szCs w:val="24"/>
        </w:rPr>
      </w:pPr>
      <w:r w:rsidRPr="00392646">
        <w:rPr>
          <w:rFonts w:ascii="Times New Roman" w:hAnsi="Times New Roman" w:cs="Times New Roman"/>
          <w:sz w:val="24"/>
          <w:szCs w:val="24"/>
        </w:rPr>
        <w:t>Figure 31</w:t>
      </w:r>
      <w:r w:rsidR="00006BD3" w:rsidRPr="00392646">
        <w:rPr>
          <w:rFonts w:ascii="Times New Roman" w:hAnsi="Times New Roman" w:cs="Times New Roman"/>
          <w:sz w:val="24"/>
          <w:szCs w:val="24"/>
        </w:rPr>
        <w:t>: Patient logout from mobile application</w:t>
      </w:r>
    </w:p>
    <w:p w:rsidR="00006BD3" w:rsidRPr="00392646" w:rsidRDefault="00006BD3"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Default="00ED225B"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sectPr w:rsidR="007F1D05" w:rsidSect="003D53AC">
          <w:footerReference w:type="default" r:id="rId59"/>
          <w:pgSz w:w="11906" w:h="16838"/>
          <w:pgMar w:top="1440" w:right="1440" w:bottom="1440" w:left="1440" w:header="708" w:footer="708" w:gutter="0"/>
          <w:cols w:space="708"/>
          <w:docGrid w:linePitch="360"/>
        </w:sectPr>
      </w:pPr>
    </w:p>
    <w:p w:rsidR="007F1D05" w:rsidRDefault="007F1D05" w:rsidP="00811476">
      <w:pPr>
        <w:rPr>
          <w:rFonts w:ascii="Times New Roman" w:hAnsi="Times New Roman" w:cs="Times New Roman"/>
          <w:sz w:val="24"/>
          <w:szCs w:val="24"/>
        </w:rPr>
      </w:pPr>
      <w:r>
        <w:rPr>
          <w:rFonts w:ascii="Times New Roman" w:hAnsi="Times New Roman" w:cs="Times New Roman"/>
          <w:b/>
          <w:sz w:val="24"/>
          <w:szCs w:val="24"/>
        </w:rPr>
        <w:lastRenderedPageBreak/>
        <w:t>SD-23</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dentists’ appointment</w:t>
      </w:r>
    </w:p>
    <w:p w:rsidR="007F1D05" w:rsidRPr="00392646" w:rsidRDefault="007F1D05"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7F1D05" w:rsidP="008114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655307" cy="2612571"/>
            <wp:effectExtent l="0" t="0" r="3175" b="0"/>
            <wp:docPr id="23" name="Picture 23" descr="D:\from desktop\senior project\progress1\usecase\sd.jpg\o_view_d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sd.jpg\o_view_d_ow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55630" cy="2612658"/>
                    </a:xfrm>
                    <a:prstGeom prst="rect">
                      <a:avLst/>
                    </a:prstGeom>
                    <a:noFill/>
                    <a:ln>
                      <a:noFill/>
                    </a:ln>
                  </pic:spPr>
                </pic:pic>
              </a:graphicData>
            </a:graphic>
          </wp:inline>
        </w:drawing>
      </w:r>
    </w:p>
    <w:p w:rsidR="00ED225B" w:rsidRPr="00392646" w:rsidRDefault="00ED225B" w:rsidP="00811476">
      <w:pPr>
        <w:rPr>
          <w:rFonts w:ascii="Times New Roman" w:hAnsi="Times New Roman" w:cs="Times New Roman"/>
          <w:sz w:val="24"/>
          <w:szCs w:val="24"/>
        </w:rPr>
      </w:pPr>
    </w:p>
    <w:p w:rsidR="007F1D05" w:rsidRPr="007F1D05" w:rsidRDefault="007F1D05" w:rsidP="007F1D05">
      <w:pPr>
        <w:jc w:val="center"/>
        <w:rPr>
          <w:rFonts w:ascii="Times New Roman" w:hAnsi="Times New Roman" w:cs="Times New Roman"/>
          <w:bCs/>
          <w:sz w:val="24"/>
          <w:szCs w:val="24"/>
        </w:rPr>
      </w:pPr>
      <w:r>
        <w:rPr>
          <w:rFonts w:ascii="Times New Roman" w:hAnsi="Times New Roman" w:cs="Times New Roman"/>
          <w:sz w:val="24"/>
          <w:szCs w:val="24"/>
        </w:rPr>
        <w:t>Figure 32</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dentists’ appointment</w:t>
      </w:r>
    </w:p>
    <w:p w:rsidR="006F6514" w:rsidRDefault="006F6514"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7F1D05">
      <w:pPr>
        <w:rPr>
          <w:rFonts w:ascii="Times New Roman" w:hAnsi="Times New Roman" w:cs="Times New Roman"/>
          <w:sz w:val="24"/>
          <w:szCs w:val="24"/>
        </w:rPr>
      </w:pPr>
      <w:r>
        <w:rPr>
          <w:rFonts w:ascii="Times New Roman" w:hAnsi="Times New Roman" w:cs="Times New Roman"/>
          <w:b/>
          <w:sz w:val="24"/>
          <w:szCs w:val="24"/>
        </w:rPr>
        <w:lastRenderedPageBreak/>
        <w:t>SD-2</w:t>
      </w:r>
      <w:r>
        <w:rPr>
          <w:rFonts w:ascii="Times New Roman" w:hAnsi="Times New Roman" w:cs="Times New Roman"/>
          <w:b/>
          <w:sz w:val="24"/>
          <w:szCs w:val="24"/>
        </w:rPr>
        <w:t>4</w:t>
      </w:r>
      <w:r w:rsidRPr="00392646">
        <w:rPr>
          <w:rFonts w:ascii="Times New Roman" w:hAnsi="Times New Roman" w:cs="Times New Roman"/>
          <w:b/>
          <w:sz w:val="24"/>
          <w:szCs w:val="24"/>
        </w:rPr>
        <w:t xml:space="preserve">: </w:t>
      </w:r>
      <w:r>
        <w:rPr>
          <w:rFonts w:ascii="Times New Roman" w:hAnsi="Times New Roman" w:cs="Times New Roman"/>
          <w:b/>
          <w:sz w:val="24"/>
          <w:szCs w:val="24"/>
        </w:rPr>
        <w:t xml:space="preserve">Officer view </w:t>
      </w:r>
      <w:r>
        <w:rPr>
          <w:rFonts w:ascii="Times New Roman" w:hAnsi="Times New Roman" w:cs="Times New Roman"/>
          <w:b/>
          <w:sz w:val="24"/>
          <w:szCs w:val="24"/>
        </w:rPr>
        <w:t>patient</w:t>
      </w:r>
      <w:r>
        <w:rPr>
          <w:rFonts w:ascii="Times New Roman" w:hAnsi="Times New Roman" w:cs="Times New Roman"/>
          <w:b/>
          <w:sz w:val="24"/>
          <w:szCs w:val="24"/>
        </w:rPr>
        <w:t>s’ appointment</w:t>
      </w:r>
    </w:p>
    <w:p w:rsidR="007F1D05" w:rsidRPr="00392646" w:rsidRDefault="007F1D05" w:rsidP="007F1D05">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611420" cy="2600696"/>
            <wp:effectExtent l="0" t="0" r="0" b="9525"/>
            <wp:docPr id="28" name="Picture 28" descr="D:\from desktop\senior project\progress1\usecase\sd.jpg\o_view_p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o_view_p_ow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611741" cy="2600783"/>
                    </a:xfrm>
                    <a:prstGeom prst="rect">
                      <a:avLst/>
                    </a:prstGeom>
                    <a:noFill/>
                    <a:ln>
                      <a:noFill/>
                    </a:ln>
                  </pic:spPr>
                </pic:pic>
              </a:graphicData>
            </a:graphic>
          </wp:inline>
        </w:drawing>
      </w:r>
    </w:p>
    <w:p w:rsidR="007F1D05" w:rsidRDefault="007F1D05" w:rsidP="00811476">
      <w:pPr>
        <w:rPr>
          <w:rFonts w:ascii="Times New Roman" w:hAnsi="Times New Roman" w:cs="Times New Roman"/>
          <w:sz w:val="24"/>
          <w:szCs w:val="24"/>
        </w:rPr>
      </w:pPr>
    </w:p>
    <w:p w:rsidR="007F1D05" w:rsidRDefault="007F1D05" w:rsidP="00811476">
      <w:pPr>
        <w:rPr>
          <w:rFonts w:ascii="Times New Roman" w:hAnsi="Times New Roman" w:cs="Times New Roman"/>
          <w:sz w:val="24"/>
          <w:szCs w:val="24"/>
        </w:rPr>
      </w:pPr>
    </w:p>
    <w:p w:rsidR="007F1D05" w:rsidRPr="007F1D05" w:rsidRDefault="007F1D05" w:rsidP="007F1D05">
      <w:pPr>
        <w:jc w:val="center"/>
        <w:rPr>
          <w:rFonts w:ascii="Times New Roman" w:hAnsi="Times New Roman" w:cs="Times New Roman"/>
          <w:bCs/>
          <w:sz w:val="24"/>
          <w:szCs w:val="24"/>
        </w:rPr>
      </w:pPr>
      <w:r>
        <w:rPr>
          <w:rFonts w:ascii="Times New Roman" w:hAnsi="Times New Roman" w:cs="Times New Roman"/>
          <w:sz w:val="24"/>
          <w:szCs w:val="24"/>
        </w:rPr>
        <w:t>Figure 3</w:t>
      </w:r>
      <w:r w:rsidR="00E6599F">
        <w:rPr>
          <w:rFonts w:ascii="Times New Roman" w:hAnsi="Times New Roman" w:cs="Times New Roman"/>
          <w:sz w:val="24"/>
          <w:szCs w:val="24"/>
        </w:rPr>
        <w:t>3</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w:t>
      </w:r>
      <w:r>
        <w:rPr>
          <w:rFonts w:ascii="Times New Roman" w:hAnsi="Times New Roman" w:cs="Times New Roman"/>
          <w:bCs/>
          <w:sz w:val="24"/>
          <w:szCs w:val="24"/>
        </w:rPr>
        <w:t>patient</w:t>
      </w:r>
      <w:r w:rsidRPr="007F1D05">
        <w:rPr>
          <w:rFonts w:ascii="Times New Roman" w:hAnsi="Times New Roman" w:cs="Times New Roman"/>
          <w:bCs/>
          <w:sz w:val="24"/>
          <w:szCs w:val="24"/>
        </w:rPr>
        <w:t>s’ appointment</w:t>
      </w:r>
    </w:p>
    <w:p w:rsidR="007F1D05" w:rsidRDefault="007F1D05" w:rsidP="00811476">
      <w:pPr>
        <w:rPr>
          <w:rFonts w:ascii="Times New Roman" w:hAnsi="Times New Roman" w:cs="Times New Roman"/>
          <w:sz w:val="24"/>
          <w:szCs w:val="24"/>
        </w:rPr>
        <w:sectPr w:rsidR="007F1D05" w:rsidSect="007F1D05">
          <w:pgSz w:w="16838" w:h="11906" w:orient="landscape"/>
          <w:pgMar w:top="1440" w:right="1440" w:bottom="1440" w:left="1440" w:header="708" w:footer="708" w:gutter="0"/>
          <w:cols w:space="708"/>
          <w:docGrid w:linePitch="360"/>
        </w:sectPr>
      </w:pPr>
    </w:p>
    <w:p w:rsidR="006B3F51" w:rsidRPr="00392646" w:rsidRDefault="006B3F51" w:rsidP="006F6514">
      <w:pPr>
        <w:pStyle w:val="Heading1"/>
        <w:rPr>
          <w:rFonts w:ascii="Times New Roman" w:eastAsiaTheme="minorHAnsi" w:hAnsi="Times New Roman" w:cs="Times New Roman"/>
          <w:sz w:val="36"/>
          <w:szCs w:val="36"/>
          <w:lang w:bidi="ar-SA"/>
        </w:rPr>
      </w:pPr>
      <w:r>
        <w:rPr>
          <w:rFonts w:ascii="Times New Roman" w:eastAsiaTheme="minorHAnsi" w:hAnsi="Times New Roman" w:cs="Times New Roman"/>
          <w:sz w:val="36"/>
          <w:szCs w:val="36"/>
          <w:lang w:bidi="ar-SA"/>
        </w:rPr>
        <w:lastRenderedPageBreak/>
        <w:t>Chapter Six</w:t>
      </w:r>
      <w:r w:rsidR="00A74A4E">
        <w:rPr>
          <w:rFonts w:ascii="Times New Roman" w:eastAsiaTheme="minorHAnsi" w:hAnsi="Times New Roman" w:cs="Times New Roman"/>
          <w:sz w:val="36"/>
          <w:szCs w:val="36"/>
          <w:lang w:bidi="ar-SA"/>
        </w:rPr>
        <w:t>: Database</w:t>
      </w:r>
      <w:r w:rsidRPr="00392646">
        <w:rPr>
          <w:rFonts w:ascii="Times New Roman" w:eastAsiaTheme="minorHAnsi" w:hAnsi="Times New Roman" w:cs="Times New Roman"/>
          <w:sz w:val="36"/>
          <w:szCs w:val="36"/>
          <w:lang w:bidi="ar-SA"/>
        </w:rPr>
        <w:t xml:space="preserve"> Design</w:t>
      </w:r>
    </w:p>
    <w:p w:rsidR="006B3F51" w:rsidRPr="00392646" w:rsidRDefault="006B3F51" w:rsidP="006B3F51">
      <w:pPr>
        <w:pStyle w:val="Heading2"/>
        <w:rPr>
          <w:rFonts w:ascii="Times New Roman" w:eastAsiaTheme="minorHAnsi" w:hAnsi="Times New Roman" w:cs="Times New Roman"/>
          <w:color w:val="auto"/>
          <w:sz w:val="36"/>
          <w:szCs w:val="36"/>
          <w:lang w:bidi="ar-SA"/>
        </w:rPr>
      </w:pPr>
      <w:r>
        <w:rPr>
          <w:rFonts w:ascii="Times New Roman" w:hAnsi="Times New Roman" w:cs="Times New Roman"/>
          <w:color w:val="auto"/>
          <w:sz w:val="32"/>
          <w:szCs w:val="32"/>
          <w:lang w:bidi="ar-SA"/>
        </w:rPr>
        <w:t>6</w:t>
      </w:r>
      <w:r w:rsidRPr="00392646">
        <w:rPr>
          <w:rFonts w:ascii="Times New Roman" w:hAnsi="Times New Roman" w:cs="Times New Roman"/>
          <w:color w:val="auto"/>
          <w:sz w:val="32"/>
          <w:szCs w:val="32"/>
          <w:lang w:bidi="ar-SA"/>
        </w:rPr>
        <w:t xml:space="preserve">. </w:t>
      </w:r>
      <w:r w:rsidR="00A74A4E">
        <w:rPr>
          <w:rFonts w:ascii="Times New Roman" w:eastAsiaTheme="minorHAnsi" w:hAnsi="Times New Roman" w:cs="Times New Roman"/>
          <w:color w:val="auto"/>
          <w:sz w:val="36"/>
          <w:szCs w:val="36"/>
          <w:lang w:bidi="ar-SA"/>
        </w:rPr>
        <w:t>Database</w:t>
      </w:r>
      <w:r w:rsidRPr="00392646">
        <w:rPr>
          <w:rFonts w:ascii="Times New Roman" w:eastAsiaTheme="minorHAnsi" w:hAnsi="Times New Roman" w:cs="Times New Roman"/>
          <w:color w:val="auto"/>
          <w:sz w:val="36"/>
          <w:szCs w:val="36"/>
          <w:lang w:bidi="ar-SA"/>
        </w:rPr>
        <w:t xml:space="preserve"> Design</w:t>
      </w:r>
    </w:p>
    <w:p w:rsidR="006B3F51" w:rsidRDefault="006B3F51" w:rsidP="006B3F51">
      <w:pPr>
        <w:ind w:firstLine="720"/>
        <w:rPr>
          <w:rFonts w:ascii="Times New Roman" w:hAnsi="Times New Roman" w:cs="Times New Roman"/>
          <w:b/>
          <w:sz w:val="28"/>
        </w:rPr>
      </w:pPr>
      <w:r>
        <w:rPr>
          <w:rFonts w:ascii="Times New Roman" w:hAnsi="Times New Roman" w:cs="Times New Roman"/>
          <w:b/>
          <w:sz w:val="28"/>
        </w:rPr>
        <w:t>6</w:t>
      </w:r>
      <w:r w:rsidR="00A74A4E">
        <w:rPr>
          <w:rFonts w:ascii="Times New Roman" w:hAnsi="Times New Roman" w:cs="Times New Roman"/>
          <w:b/>
          <w:sz w:val="28"/>
        </w:rPr>
        <w:t>.1 Database design</w:t>
      </w:r>
    </w:p>
    <w:p w:rsidR="006F6514" w:rsidRDefault="006F6514" w:rsidP="006B3F51">
      <w:pPr>
        <w:ind w:firstLine="720"/>
        <w:rPr>
          <w:rFonts w:ascii="Times New Roman" w:hAnsi="Times New Roman" w:cs="Times New Roman"/>
          <w:b/>
          <w:sz w:val="28"/>
        </w:rPr>
      </w:pPr>
    </w:p>
    <w:p w:rsidR="00A74A4E" w:rsidRPr="00392646" w:rsidRDefault="00303DE6" w:rsidP="00303DE6">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956495" cy="3728852"/>
            <wp:effectExtent l="0" t="0" r="0" b="5080"/>
            <wp:docPr id="1" name="Picture 1" descr="D:\from desktop\senior project\progress1\usecase\cd.jpg\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atabas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957212" cy="3729151"/>
                    </a:xfrm>
                    <a:prstGeom prst="rect">
                      <a:avLst/>
                    </a:prstGeom>
                    <a:noFill/>
                    <a:ln>
                      <a:noFill/>
                    </a:ln>
                  </pic:spPr>
                </pic:pic>
              </a:graphicData>
            </a:graphic>
          </wp:inline>
        </w:drawing>
      </w:r>
    </w:p>
    <w:p w:rsidR="002A65CD" w:rsidRDefault="002A65CD" w:rsidP="002A65CD">
      <w:pPr>
        <w:jc w:val="center"/>
        <w:rPr>
          <w:rFonts w:ascii="Times New Roman" w:hAnsi="Times New Roman" w:cs="Times New Roman"/>
          <w:sz w:val="24"/>
          <w:szCs w:val="24"/>
        </w:rPr>
      </w:pPr>
      <w:bookmarkStart w:id="22" w:name="_Toc265837742"/>
    </w:p>
    <w:p w:rsidR="006F6514" w:rsidRDefault="00E6599F" w:rsidP="00602D23">
      <w:pPr>
        <w:jc w:val="center"/>
        <w:rPr>
          <w:rFonts w:ascii="Times New Roman" w:hAnsi="Times New Roman" w:cs="Times New Roman"/>
          <w:sz w:val="24"/>
          <w:szCs w:val="24"/>
        </w:rPr>
      </w:pPr>
      <w:r>
        <w:rPr>
          <w:rFonts w:ascii="Times New Roman" w:hAnsi="Times New Roman" w:cs="Times New Roman"/>
          <w:sz w:val="24"/>
          <w:szCs w:val="24"/>
        </w:rPr>
        <w:t>Figure 34</w:t>
      </w:r>
      <w:r w:rsidR="002A65CD">
        <w:rPr>
          <w:rFonts w:ascii="Times New Roman" w:hAnsi="Times New Roman" w:cs="Times New Roman"/>
          <w:sz w:val="24"/>
          <w:szCs w:val="24"/>
        </w:rPr>
        <w:t>: Database design of Dental Clinic Services System</w:t>
      </w:r>
    </w:p>
    <w:p w:rsidR="00602D23" w:rsidRDefault="00602D23" w:rsidP="00602D23">
      <w:pPr>
        <w:jc w:val="center"/>
        <w:rPr>
          <w:rFonts w:ascii="Times New Roman" w:hAnsi="Times New Roman" w:cs="Times New Roman"/>
          <w:sz w:val="24"/>
          <w:szCs w:val="24"/>
        </w:rPr>
      </w:pPr>
    </w:p>
    <w:p w:rsidR="00602D23" w:rsidRDefault="00602D23" w:rsidP="00602D23">
      <w:pPr>
        <w:jc w:val="center"/>
        <w:rPr>
          <w:rFonts w:ascii="Times New Roman" w:eastAsiaTheme="minorHAnsi" w:hAnsi="Times New Roman" w:cs="Times New Roman"/>
          <w:sz w:val="36"/>
          <w:szCs w:val="36"/>
          <w:lang w:bidi="ar-SA"/>
        </w:rPr>
        <w:sectPr w:rsidR="00602D23" w:rsidSect="006F6514">
          <w:footerReference w:type="default" r:id="rId63"/>
          <w:pgSz w:w="16838" w:h="11906" w:orient="landscape"/>
          <w:pgMar w:top="1440" w:right="1440" w:bottom="1440" w:left="1440" w:header="708" w:footer="708" w:gutter="0"/>
          <w:cols w:space="708"/>
          <w:docGrid w:linePitch="360"/>
        </w:sectPr>
      </w:pPr>
    </w:p>
    <w:p w:rsidR="00602D23" w:rsidRDefault="00602D23" w:rsidP="00602D23">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Pr>
          <w:rStyle w:val="Heading2Char"/>
          <w:rFonts w:ascii="Times New Roman" w:hAnsi="Times New Roman" w:cs="Times New Roman"/>
          <w:color w:val="auto"/>
          <w:sz w:val="28"/>
          <w:szCs w:val="28"/>
        </w:rPr>
        <w:lastRenderedPageBreak/>
        <w:t xml:space="preserve">6.2 Database </w:t>
      </w:r>
      <w:r w:rsidRPr="00392646">
        <w:rPr>
          <w:rStyle w:val="Heading2Char"/>
          <w:rFonts w:ascii="Times New Roman" w:hAnsi="Times New Roman" w:cs="Times New Roman"/>
          <w:color w:val="auto"/>
          <w:sz w:val="28"/>
          <w:szCs w:val="28"/>
        </w:rPr>
        <w:t>Description</w:t>
      </w:r>
    </w:p>
    <w:p w:rsidR="00602D23" w:rsidRDefault="00602D23" w:rsidP="00602D23">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Pr>
          <w:rStyle w:val="Heading2Char"/>
          <w:rFonts w:ascii="Times New Roman" w:hAnsi="Times New Roman" w:cs="Times New Roman"/>
          <w:color w:val="auto"/>
          <w:sz w:val="28"/>
          <w:szCs w:val="28"/>
        </w:rPr>
        <w:t>DB-01: patient</w:t>
      </w:r>
    </w:p>
    <w:p w:rsidR="00602D23" w:rsidRPr="00392646" w:rsidRDefault="00602D23" w:rsidP="00602D23">
      <w:pPr>
        <w:widowControl w:val="0"/>
        <w:autoSpaceDE w:val="0"/>
        <w:autoSpaceDN w:val="0"/>
        <w:adjustRightInd w:val="0"/>
        <w:spacing w:after="240" w:line="240" w:lineRule="auto"/>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extent cx="2992582" cy="2992582"/>
            <wp:effectExtent l="0" t="0" r="0" b="0"/>
            <wp:docPr id="2" name="Picture 2"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rsidR="00602D23" w:rsidRDefault="00602D23" w:rsidP="00602D23">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Column</w:t>
      </w:r>
    </w:p>
    <w:p w:rsidR="00602D23" w:rsidRPr="00392646" w:rsidRDefault="00602D23" w:rsidP="00602D23">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556"/>
        <w:gridCol w:w="4160"/>
        <w:gridCol w:w="1855"/>
      </w:tblGrid>
      <w:tr w:rsidR="00602D23" w:rsidRPr="00602D23" w:rsidTr="00602D23">
        <w:trPr>
          <w:trHeight w:val="191"/>
        </w:trPr>
        <w:tc>
          <w:tcPr>
            <w:tcW w:w="671" w:type="dxa"/>
            <w:shd w:val="clear" w:color="auto" w:fill="D9D9D9"/>
            <w:vAlign w:val="center"/>
          </w:tcPr>
          <w:p w:rsidR="00602D23" w:rsidRPr="00602D23" w:rsidRDefault="00602D23" w:rsidP="00602D23">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ID</w:t>
            </w:r>
          </w:p>
        </w:tc>
        <w:tc>
          <w:tcPr>
            <w:tcW w:w="2556" w:type="dxa"/>
            <w:shd w:val="clear" w:color="auto" w:fill="D9D9D9"/>
            <w:vAlign w:val="center"/>
          </w:tcPr>
          <w:p w:rsidR="00602D23" w:rsidRPr="00602D23" w:rsidRDefault="00602D23" w:rsidP="00602D23">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Name</w:t>
            </w:r>
          </w:p>
        </w:tc>
        <w:tc>
          <w:tcPr>
            <w:tcW w:w="4160" w:type="dxa"/>
            <w:shd w:val="clear" w:color="auto" w:fill="D9D9D9"/>
            <w:vAlign w:val="center"/>
          </w:tcPr>
          <w:p w:rsidR="00602D23" w:rsidRPr="00602D23" w:rsidRDefault="00602D23" w:rsidP="00602D23">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Description</w:t>
            </w:r>
          </w:p>
        </w:tc>
        <w:tc>
          <w:tcPr>
            <w:tcW w:w="1855" w:type="dxa"/>
            <w:shd w:val="clear" w:color="auto" w:fill="D9D9D9"/>
            <w:vAlign w:val="center"/>
          </w:tcPr>
          <w:p w:rsidR="00602D23" w:rsidRPr="00602D23" w:rsidRDefault="00602D23" w:rsidP="00602D23">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Remark</w:t>
            </w:r>
          </w:p>
        </w:tc>
      </w:tr>
      <w:tr w:rsidR="00602D23" w:rsidRPr="00602D23" w:rsidTr="00602D23">
        <w:trPr>
          <w:trHeight w:val="525"/>
        </w:trPr>
        <w:tc>
          <w:tcPr>
            <w:tcW w:w="671" w:type="dxa"/>
            <w:vAlign w:val="center"/>
          </w:tcPr>
          <w:p w:rsidR="00602D23" w:rsidRPr="00602D23" w:rsidRDefault="00602D23" w:rsidP="00602D23">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1</w:t>
            </w:r>
          </w:p>
        </w:tc>
        <w:tc>
          <w:tcPr>
            <w:tcW w:w="2556" w:type="dxa"/>
            <w:vAlign w:val="center"/>
          </w:tcPr>
          <w:p w:rsidR="00602D23" w:rsidRPr="00602D23" w:rsidRDefault="00602D23" w:rsidP="00602D23">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patientID</w:t>
            </w:r>
          </w:p>
        </w:tc>
        <w:tc>
          <w:tcPr>
            <w:tcW w:w="4160" w:type="dxa"/>
            <w:vAlign w:val="center"/>
          </w:tcPr>
          <w:p w:rsidR="00602D23" w:rsidRPr="00602D23" w:rsidRDefault="00602D23" w:rsidP="00602D23">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patientID</w:t>
            </w:r>
          </w:p>
        </w:tc>
        <w:tc>
          <w:tcPr>
            <w:tcW w:w="1855" w:type="dxa"/>
            <w:vAlign w:val="center"/>
          </w:tcPr>
          <w:p w:rsidR="00602D23" w:rsidRPr="00602D23" w:rsidRDefault="00602D23" w:rsidP="00602D23">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602D23" w:rsidRPr="00602D23" w:rsidTr="00602D23">
        <w:trPr>
          <w:trHeight w:val="525"/>
        </w:trPr>
        <w:tc>
          <w:tcPr>
            <w:tcW w:w="671" w:type="dxa"/>
            <w:vAlign w:val="center"/>
          </w:tcPr>
          <w:p w:rsidR="00602D23" w:rsidRPr="00602D23" w:rsidRDefault="00602D23"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w:t>
            </w:r>
          </w:p>
        </w:tc>
        <w:tc>
          <w:tcPr>
            <w:tcW w:w="2556" w:type="dxa"/>
            <w:vAlign w:val="center"/>
          </w:tcPr>
          <w:p w:rsidR="00602D23" w:rsidRPr="00602D23" w:rsidRDefault="00602D23"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password</w:t>
            </w:r>
          </w:p>
        </w:tc>
        <w:tc>
          <w:tcPr>
            <w:tcW w:w="4160" w:type="dxa"/>
            <w:vAlign w:val="center"/>
          </w:tcPr>
          <w:p w:rsidR="00602D23" w:rsidRDefault="00B236BE" w:rsidP="00602D23">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w:t>
            </w:r>
            <w:r>
              <w:rPr>
                <w:rStyle w:val="Heading2Char"/>
                <w:rFonts w:ascii="Times New Roman" w:eastAsiaTheme="minorHAnsi" w:hAnsi="Times New Roman" w:cs="Times New Roman"/>
                <w:b w:val="0"/>
                <w:bCs w:val="0"/>
                <w:color w:val="auto"/>
                <w:sz w:val="24"/>
                <w:szCs w:val="24"/>
                <w:lang w:bidi="ar-SA"/>
              </w:rPr>
              <w:t>o collect variables of password of patients’ account</w:t>
            </w:r>
          </w:p>
        </w:tc>
        <w:tc>
          <w:tcPr>
            <w:tcW w:w="1855" w:type="dxa"/>
            <w:vAlign w:val="center"/>
          </w:tcPr>
          <w:p w:rsidR="00602D23" w:rsidRPr="00602D23" w:rsidRDefault="00B236BE" w:rsidP="00602D23">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556"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f_name</w:t>
            </w:r>
          </w:p>
        </w:tc>
        <w:tc>
          <w:tcPr>
            <w:tcW w:w="4160" w:type="dxa"/>
            <w:vAlign w:val="center"/>
          </w:tcPr>
          <w:p w:rsidR="00B236BE" w:rsidRDefault="00B236BE" w:rsidP="00602D23">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w:t>
            </w:r>
            <w:r>
              <w:rPr>
                <w:rStyle w:val="Heading2Char"/>
                <w:rFonts w:ascii="Times New Roman" w:eastAsiaTheme="minorHAnsi" w:hAnsi="Times New Roman" w:cs="Times New Roman"/>
                <w:b w:val="0"/>
                <w:bCs w:val="0"/>
                <w:color w:val="auto"/>
                <w:sz w:val="24"/>
                <w:szCs w:val="24"/>
                <w:lang w:bidi="ar-SA"/>
              </w:rPr>
              <w:t>o collect variables of patients’ first name</w:t>
            </w:r>
          </w:p>
        </w:tc>
        <w:tc>
          <w:tcPr>
            <w:tcW w:w="1855" w:type="dxa"/>
            <w:vAlign w:val="center"/>
          </w:tcPr>
          <w:p w:rsidR="00B236BE" w:rsidRPr="00602D23" w:rsidRDefault="00B236BE" w:rsidP="00602D23">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556"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l_name</w:t>
            </w:r>
          </w:p>
        </w:tc>
        <w:tc>
          <w:tcPr>
            <w:tcW w:w="4160" w:type="dxa"/>
            <w:vAlign w:val="center"/>
          </w:tcPr>
          <w:p w:rsidR="00B236BE" w:rsidRDefault="00B236BE" w:rsidP="00602D23">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patients’</w:t>
            </w:r>
            <w:r>
              <w:rPr>
                <w:rStyle w:val="Heading2Char"/>
                <w:rFonts w:ascii="Times New Roman" w:eastAsiaTheme="minorHAnsi" w:hAnsi="Times New Roman" w:cs="Times New Roman"/>
                <w:b w:val="0"/>
                <w:bCs w:val="0"/>
                <w:color w:val="auto"/>
                <w:sz w:val="24"/>
                <w:szCs w:val="24"/>
                <w:lang w:bidi="ar-SA"/>
              </w:rPr>
              <w:t xml:space="preserve"> last name</w:t>
            </w:r>
          </w:p>
        </w:tc>
        <w:tc>
          <w:tcPr>
            <w:tcW w:w="1855" w:type="dxa"/>
            <w:vAlign w:val="center"/>
          </w:tcPr>
          <w:p w:rsidR="00B236BE" w:rsidRPr="00602D23" w:rsidRDefault="00B236BE" w:rsidP="00602D23">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556"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age</w:t>
            </w:r>
          </w:p>
        </w:tc>
        <w:tc>
          <w:tcPr>
            <w:tcW w:w="4160" w:type="dxa"/>
            <w:vAlign w:val="center"/>
          </w:tcPr>
          <w:p w:rsidR="00B236BE" w:rsidRDefault="00B236BE" w:rsidP="00602D23">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patients’</w:t>
            </w:r>
            <w:r>
              <w:rPr>
                <w:rStyle w:val="Heading2Char"/>
                <w:rFonts w:ascii="Times New Roman" w:eastAsiaTheme="minorHAnsi" w:hAnsi="Times New Roman" w:cs="Times New Roman"/>
                <w:b w:val="0"/>
                <w:bCs w:val="0"/>
                <w:color w:val="auto"/>
                <w:sz w:val="24"/>
                <w:szCs w:val="24"/>
                <w:lang w:bidi="ar-SA"/>
              </w:rPr>
              <w:t xml:space="preserve"> ages</w:t>
            </w:r>
          </w:p>
        </w:tc>
        <w:tc>
          <w:tcPr>
            <w:tcW w:w="1855" w:type="dxa"/>
            <w:vAlign w:val="center"/>
          </w:tcPr>
          <w:p w:rsidR="00B236BE" w:rsidRPr="00602D23" w:rsidRDefault="00B236BE" w:rsidP="00602D23">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w:t>
            </w:r>
            <w:r>
              <w:rPr>
                <w:rStyle w:val="Heading2Char"/>
                <w:rFonts w:ascii="Times New Roman" w:hAnsi="Times New Roman" w:cs="Times New Roman"/>
                <w:b w:val="0"/>
                <w:color w:val="auto"/>
                <w:sz w:val="24"/>
                <w:szCs w:val="24"/>
              </w:rPr>
              <w:t>Integer</w:t>
            </w:r>
          </w:p>
        </w:tc>
      </w:tr>
      <w:tr w:rsidR="00B236BE" w:rsidRPr="00602D23" w:rsidTr="00602D23">
        <w:trPr>
          <w:trHeight w:val="525"/>
        </w:trPr>
        <w:tc>
          <w:tcPr>
            <w:tcW w:w="671"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556"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gender</w:t>
            </w:r>
          </w:p>
        </w:tc>
        <w:tc>
          <w:tcPr>
            <w:tcW w:w="4160" w:type="dxa"/>
            <w:vAlign w:val="center"/>
          </w:tcPr>
          <w:p w:rsidR="00B236BE" w:rsidRDefault="00B236BE" w:rsidP="00602D23">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patients’</w:t>
            </w:r>
            <w:r>
              <w:rPr>
                <w:rStyle w:val="Heading2Char"/>
                <w:rFonts w:ascii="Times New Roman" w:eastAsiaTheme="minorHAnsi" w:hAnsi="Times New Roman" w:cs="Times New Roman"/>
                <w:b w:val="0"/>
                <w:bCs w:val="0"/>
                <w:color w:val="auto"/>
                <w:sz w:val="24"/>
                <w:szCs w:val="24"/>
                <w:lang w:bidi="ar-SA"/>
              </w:rPr>
              <w:t xml:space="preserve"> gender</w:t>
            </w:r>
          </w:p>
        </w:tc>
        <w:tc>
          <w:tcPr>
            <w:tcW w:w="1855" w:type="dxa"/>
            <w:vAlign w:val="center"/>
          </w:tcPr>
          <w:p w:rsidR="00B236BE" w:rsidRPr="00602D23" w:rsidRDefault="00B236BE" w:rsidP="00B236BE">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w:t>
            </w:r>
            <w:r>
              <w:rPr>
                <w:rStyle w:val="Heading2Char"/>
                <w:rFonts w:ascii="Times New Roman" w:hAnsi="Times New Roman" w:cs="Times New Roman"/>
                <w:b w:val="0"/>
                <w:color w:val="auto"/>
                <w:sz w:val="24"/>
                <w:szCs w:val="24"/>
              </w:rPr>
              <w:t>Integer</w:t>
            </w:r>
          </w:p>
        </w:tc>
      </w:tr>
      <w:tr w:rsidR="00B236BE" w:rsidRPr="00602D23" w:rsidTr="00602D23">
        <w:trPr>
          <w:trHeight w:val="525"/>
        </w:trPr>
        <w:tc>
          <w:tcPr>
            <w:tcW w:w="671"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556"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treatment</w:t>
            </w:r>
          </w:p>
        </w:tc>
        <w:tc>
          <w:tcPr>
            <w:tcW w:w="4160" w:type="dxa"/>
            <w:vAlign w:val="center"/>
          </w:tcPr>
          <w:p w:rsidR="00B236BE" w:rsidRDefault="00B236BE" w:rsidP="00602D23">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patients’</w:t>
            </w:r>
            <w:r>
              <w:rPr>
                <w:rStyle w:val="Heading2Char"/>
                <w:rFonts w:ascii="Times New Roman" w:eastAsiaTheme="minorHAnsi" w:hAnsi="Times New Roman" w:cs="Times New Roman"/>
                <w:b w:val="0"/>
                <w:bCs w:val="0"/>
                <w:color w:val="auto"/>
                <w:sz w:val="24"/>
                <w:szCs w:val="24"/>
                <w:lang w:bidi="ar-SA"/>
              </w:rPr>
              <w:t xml:space="preserve"> treatment</w:t>
            </w:r>
          </w:p>
        </w:tc>
        <w:tc>
          <w:tcPr>
            <w:tcW w:w="1855" w:type="dxa"/>
            <w:vAlign w:val="center"/>
          </w:tcPr>
          <w:p w:rsidR="00B236BE" w:rsidRPr="00602D23" w:rsidRDefault="00B236BE" w:rsidP="00602D23">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556"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address</w:t>
            </w:r>
          </w:p>
        </w:tc>
        <w:tc>
          <w:tcPr>
            <w:tcW w:w="4160" w:type="dxa"/>
            <w:vAlign w:val="center"/>
          </w:tcPr>
          <w:p w:rsidR="00B236BE" w:rsidRDefault="00B236BE" w:rsidP="00602D23">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patients’</w:t>
            </w:r>
            <w:r>
              <w:rPr>
                <w:rStyle w:val="Heading2Char"/>
                <w:rFonts w:ascii="Times New Roman" w:eastAsiaTheme="minorHAnsi" w:hAnsi="Times New Roman" w:cs="Times New Roman"/>
                <w:b w:val="0"/>
                <w:bCs w:val="0"/>
                <w:color w:val="auto"/>
                <w:sz w:val="24"/>
                <w:szCs w:val="24"/>
                <w:lang w:bidi="ar-SA"/>
              </w:rPr>
              <w:t xml:space="preserve"> address</w:t>
            </w:r>
          </w:p>
        </w:tc>
        <w:tc>
          <w:tcPr>
            <w:tcW w:w="1855" w:type="dxa"/>
            <w:vAlign w:val="center"/>
          </w:tcPr>
          <w:p w:rsidR="00B236BE" w:rsidRPr="00602D23" w:rsidRDefault="00B236BE" w:rsidP="00602D23">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556"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tel</w:t>
            </w:r>
          </w:p>
        </w:tc>
        <w:tc>
          <w:tcPr>
            <w:tcW w:w="4160" w:type="dxa"/>
            <w:vAlign w:val="center"/>
          </w:tcPr>
          <w:p w:rsidR="00B236BE" w:rsidRDefault="00B236BE" w:rsidP="00602D23">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patients’</w:t>
            </w:r>
            <w:r>
              <w:rPr>
                <w:rStyle w:val="Heading2Char"/>
                <w:rFonts w:ascii="Times New Roman" w:eastAsiaTheme="minorHAnsi" w:hAnsi="Times New Roman" w:cs="Times New Roman"/>
                <w:b w:val="0"/>
                <w:bCs w:val="0"/>
                <w:color w:val="auto"/>
                <w:sz w:val="24"/>
                <w:szCs w:val="24"/>
                <w:lang w:bidi="ar-SA"/>
              </w:rPr>
              <w:t xml:space="preserve"> telephone number</w:t>
            </w:r>
          </w:p>
        </w:tc>
        <w:tc>
          <w:tcPr>
            <w:tcW w:w="1855" w:type="dxa"/>
            <w:vAlign w:val="center"/>
          </w:tcPr>
          <w:p w:rsidR="00B236BE" w:rsidRPr="00602D23" w:rsidRDefault="00B236BE" w:rsidP="00602D23">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B236BE" w:rsidRPr="00602D23" w:rsidTr="00602D23">
        <w:trPr>
          <w:trHeight w:val="525"/>
        </w:trPr>
        <w:tc>
          <w:tcPr>
            <w:tcW w:w="671"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556" w:type="dxa"/>
            <w:vAlign w:val="center"/>
          </w:tcPr>
          <w:p w:rsidR="00B236BE" w:rsidRDefault="00B236BE" w:rsidP="00602D23">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email</w:t>
            </w:r>
          </w:p>
        </w:tc>
        <w:tc>
          <w:tcPr>
            <w:tcW w:w="4160" w:type="dxa"/>
            <w:vAlign w:val="center"/>
          </w:tcPr>
          <w:p w:rsidR="00B236BE" w:rsidRDefault="00B236BE" w:rsidP="00602D23">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patients’</w:t>
            </w:r>
            <w:r>
              <w:rPr>
                <w:rStyle w:val="Heading2Char"/>
                <w:rFonts w:ascii="Times New Roman" w:eastAsiaTheme="minorHAnsi" w:hAnsi="Times New Roman" w:cs="Times New Roman"/>
                <w:b w:val="0"/>
                <w:bCs w:val="0"/>
                <w:color w:val="auto"/>
                <w:sz w:val="24"/>
                <w:szCs w:val="24"/>
                <w:lang w:bidi="ar-SA"/>
              </w:rPr>
              <w:t xml:space="preserve"> email</w:t>
            </w:r>
          </w:p>
        </w:tc>
        <w:tc>
          <w:tcPr>
            <w:tcW w:w="1855" w:type="dxa"/>
            <w:vAlign w:val="center"/>
          </w:tcPr>
          <w:p w:rsidR="00B236BE" w:rsidRPr="00602D23" w:rsidRDefault="00B236BE" w:rsidP="00602D23">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bl>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ED7C45" w:rsidRDefault="001F3FD0" w:rsidP="00ED7C45">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Pr>
          <w:rStyle w:val="Heading2Char"/>
          <w:rFonts w:ascii="Times New Roman" w:hAnsi="Times New Roman" w:cs="Times New Roman"/>
          <w:color w:val="auto"/>
          <w:sz w:val="28"/>
          <w:szCs w:val="28"/>
        </w:rPr>
        <w:lastRenderedPageBreak/>
        <w:t>DB-02</w:t>
      </w:r>
      <w:r w:rsidR="00ED7C45">
        <w:rPr>
          <w:rStyle w:val="Heading2Char"/>
          <w:rFonts w:ascii="Times New Roman" w:hAnsi="Times New Roman" w:cs="Times New Roman"/>
          <w:color w:val="auto"/>
          <w:sz w:val="28"/>
          <w:szCs w:val="28"/>
        </w:rPr>
        <w:t xml:space="preserve">: </w:t>
      </w:r>
      <w:r w:rsidR="00ED7C45">
        <w:rPr>
          <w:rStyle w:val="Heading2Char"/>
          <w:rFonts w:ascii="Times New Roman" w:hAnsi="Times New Roman" w:cs="Times New Roman"/>
          <w:color w:val="auto"/>
          <w:sz w:val="28"/>
          <w:szCs w:val="28"/>
        </w:rPr>
        <w:t>dentist</w:t>
      </w:r>
    </w:p>
    <w:p w:rsidR="00735732" w:rsidRDefault="00ED7C45" w:rsidP="00ED7C45">
      <w:pPr>
        <w:pStyle w:val="Heading1"/>
        <w:jc w:val="center"/>
        <w:rPr>
          <w:rFonts w:ascii="Times New Roman" w:eastAsiaTheme="minorHAnsi" w:hAnsi="Times New Roman" w:cs="Times New Roman"/>
          <w:sz w:val="36"/>
          <w:szCs w:val="36"/>
          <w:lang w:bidi="ar-SA"/>
        </w:rPr>
      </w:pPr>
      <w:r>
        <w:rPr>
          <w:rFonts w:ascii="Times New Roman" w:eastAsiaTheme="minorHAnsi" w:hAnsi="Times New Roman" w:cs="Times New Roman"/>
          <w:noProof/>
          <w:sz w:val="36"/>
          <w:szCs w:val="36"/>
        </w:rPr>
        <w:drawing>
          <wp:inline distT="0" distB="0" distL="0" distR="0">
            <wp:extent cx="3244647" cy="2458193"/>
            <wp:effectExtent l="0" t="0" r="0" b="0"/>
            <wp:docPr id="5" name="Picture 5"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p>
    <w:p w:rsidR="00ED7C45" w:rsidRDefault="00ED7C45" w:rsidP="00ED7C45">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Column</w:t>
      </w:r>
    </w:p>
    <w:p w:rsidR="00ED7C45" w:rsidRPr="00392646" w:rsidRDefault="00ED7C45" w:rsidP="00ED7C45">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556"/>
        <w:gridCol w:w="4160"/>
        <w:gridCol w:w="1855"/>
      </w:tblGrid>
      <w:tr w:rsidR="00ED7C45" w:rsidRPr="00602D23" w:rsidTr="00064AA7">
        <w:trPr>
          <w:trHeight w:val="191"/>
        </w:trPr>
        <w:tc>
          <w:tcPr>
            <w:tcW w:w="671" w:type="dxa"/>
            <w:shd w:val="clear" w:color="auto" w:fill="D9D9D9"/>
            <w:vAlign w:val="center"/>
          </w:tcPr>
          <w:p w:rsidR="00ED7C45" w:rsidRPr="00602D23" w:rsidRDefault="00ED7C45"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ID</w:t>
            </w:r>
          </w:p>
        </w:tc>
        <w:tc>
          <w:tcPr>
            <w:tcW w:w="2556" w:type="dxa"/>
            <w:shd w:val="clear" w:color="auto" w:fill="D9D9D9"/>
            <w:vAlign w:val="center"/>
          </w:tcPr>
          <w:p w:rsidR="00ED7C45" w:rsidRPr="00602D23" w:rsidRDefault="00ED7C45"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Name</w:t>
            </w:r>
          </w:p>
        </w:tc>
        <w:tc>
          <w:tcPr>
            <w:tcW w:w="4160" w:type="dxa"/>
            <w:shd w:val="clear" w:color="auto" w:fill="D9D9D9"/>
            <w:vAlign w:val="center"/>
          </w:tcPr>
          <w:p w:rsidR="00ED7C45" w:rsidRPr="00602D23" w:rsidRDefault="00ED7C45"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Description</w:t>
            </w:r>
          </w:p>
        </w:tc>
        <w:tc>
          <w:tcPr>
            <w:tcW w:w="1855" w:type="dxa"/>
            <w:shd w:val="clear" w:color="auto" w:fill="D9D9D9"/>
            <w:vAlign w:val="center"/>
          </w:tcPr>
          <w:p w:rsidR="00ED7C45" w:rsidRPr="00602D23" w:rsidRDefault="00ED7C45"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Remark</w:t>
            </w:r>
          </w:p>
        </w:tc>
      </w:tr>
      <w:tr w:rsidR="00ED7C45" w:rsidRPr="00602D23" w:rsidTr="00064AA7">
        <w:trPr>
          <w:trHeight w:val="525"/>
        </w:trPr>
        <w:tc>
          <w:tcPr>
            <w:tcW w:w="671" w:type="dxa"/>
            <w:vAlign w:val="center"/>
          </w:tcPr>
          <w:p w:rsidR="00ED7C45" w:rsidRPr="00602D23" w:rsidRDefault="00ED7C45"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1</w:t>
            </w:r>
          </w:p>
        </w:tc>
        <w:tc>
          <w:tcPr>
            <w:tcW w:w="2556" w:type="dxa"/>
            <w:vAlign w:val="center"/>
          </w:tcPr>
          <w:p w:rsidR="00ED7C45" w:rsidRPr="00602D23"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dentist</w:t>
            </w:r>
            <w:r w:rsidRPr="00602D23">
              <w:rPr>
                <w:rStyle w:val="Heading2Char"/>
                <w:rFonts w:ascii="Times New Roman" w:hAnsi="Times New Roman" w:cs="Times New Roman"/>
                <w:b w:val="0"/>
                <w:color w:val="auto"/>
                <w:sz w:val="24"/>
                <w:szCs w:val="24"/>
              </w:rPr>
              <w:t>ID</w:t>
            </w:r>
          </w:p>
        </w:tc>
        <w:tc>
          <w:tcPr>
            <w:tcW w:w="4160" w:type="dxa"/>
            <w:vAlign w:val="center"/>
          </w:tcPr>
          <w:p w:rsidR="00ED7C45" w:rsidRPr="00602D23" w:rsidRDefault="00ED7C45"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dentist</w:t>
            </w:r>
            <w:r>
              <w:rPr>
                <w:rStyle w:val="Heading2Char"/>
                <w:rFonts w:ascii="Times New Roman" w:eastAsiaTheme="minorHAnsi" w:hAnsi="Times New Roman" w:cs="Times New Roman"/>
                <w:b w:val="0"/>
                <w:bCs w:val="0"/>
                <w:color w:val="auto"/>
                <w:sz w:val="24"/>
                <w:szCs w:val="24"/>
                <w:lang w:bidi="ar-SA"/>
              </w:rPr>
              <w:t>ID</w:t>
            </w:r>
          </w:p>
        </w:tc>
        <w:tc>
          <w:tcPr>
            <w:tcW w:w="1855" w:type="dxa"/>
            <w:vAlign w:val="center"/>
          </w:tcPr>
          <w:p w:rsidR="00ED7C45" w:rsidRPr="00602D23" w:rsidRDefault="00ED7C45"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Pr="00602D23"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w:t>
            </w:r>
          </w:p>
        </w:tc>
        <w:tc>
          <w:tcPr>
            <w:tcW w:w="2556" w:type="dxa"/>
            <w:vAlign w:val="center"/>
          </w:tcPr>
          <w:p w:rsidR="00ED7C45" w:rsidRPr="00602D23"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password</w:t>
            </w:r>
          </w:p>
        </w:tc>
        <w:tc>
          <w:tcPr>
            <w:tcW w:w="4160" w:type="dxa"/>
            <w:vAlign w:val="center"/>
          </w:tcPr>
          <w:p w:rsidR="00ED7C45" w:rsidRDefault="00ED7C45"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password</w:t>
            </w:r>
            <w:r>
              <w:rPr>
                <w:rStyle w:val="Heading2Char"/>
                <w:rFonts w:ascii="Times New Roman" w:eastAsiaTheme="minorHAnsi" w:hAnsi="Times New Roman" w:cs="Times New Roman"/>
                <w:b w:val="0"/>
                <w:bCs w:val="0"/>
                <w:color w:val="auto"/>
                <w:sz w:val="24"/>
                <w:szCs w:val="24"/>
                <w:lang w:bidi="ar-SA"/>
              </w:rPr>
              <w:t xml:space="preserve"> of dentist</w:t>
            </w:r>
            <w:r>
              <w:rPr>
                <w:rStyle w:val="Heading2Char"/>
                <w:rFonts w:ascii="Times New Roman" w:eastAsiaTheme="minorHAnsi" w:hAnsi="Times New Roman" w:cs="Times New Roman"/>
                <w:b w:val="0"/>
                <w:bCs w:val="0"/>
                <w:color w:val="auto"/>
                <w:sz w:val="24"/>
                <w:szCs w:val="24"/>
                <w:lang w:bidi="ar-SA"/>
              </w:rPr>
              <w:t>s’ account</w:t>
            </w:r>
          </w:p>
        </w:tc>
        <w:tc>
          <w:tcPr>
            <w:tcW w:w="1855" w:type="dxa"/>
            <w:vAlign w:val="center"/>
          </w:tcPr>
          <w:p w:rsidR="00ED7C45" w:rsidRPr="00602D23" w:rsidRDefault="00ED7C45"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556" w:type="dxa"/>
            <w:vAlign w:val="center"/>
          </w:tcPr>
          <w:p w:rsidR="00ED7C45"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f_name</w:t>
            </w:r>
          </w:p>
        </w:tc>
        <w:tc>
          <w:tcPr>
            <w:tcW w:w="4160" w:type="dxa"/>
            <w:vAlign w:val="center"/>
          </w:tcPr>
          <w:p w:rsidR="00ED7C45" w:rsidRDefault="00ED7C45" w:rsidP="00ED7C45">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 xml:space="preserve">To collect variables of </w:t>
            </w:r>
            <w:r>
              <w:rPr>
                <w:rStyle w:val="Heading2Char"/>
                <w:rFonts w:ascii="Times New Roman" w:eastAsiaTheme="minorHAnsi" w:hAnsi="Times New Roman" w:cs="Times New Roman"/>
                <w:b w:val="0"/>
                <w:bCs w:val="0"/>
                <w:color w:val="auto"/>
                <w:sz w:val="24"/>
                <w:szCs w:val="24"/>
                <w:lang w:bidi="ar-SA"/>
              </w:rPr>
              <w:t>dentist</w:t>
            </w:r>
            <w:r>
              <w:rPr>
                <w:rStyle w:val="Heading2Char"/>
                <w:rFonts w:ascii="Times New Roman" w:eastAsiaTheme="minorHAnsi" w:hAnsi="Times New Roman" w:cs="Times New Roman"/>
                <w:b w:val="0"/>
                <w:bCs w:val="0"/>
                <w:color w:val="auto"/>
                <w:sz w:val="24"/>
                <w:szCs w:val="24"/>
                <w:lang w:bidi="ar-SA"/>
              </w:rPr>
              <w:t>s’ first name</w:t>
            </w:r>
          </w:p>
        </w:tc>
        <w:tc>
          <w:tcPr>
            <w:tcW w:w="1855" w:type="dxa"/>
            <w:vAlign w:val="center"/>
          </w:tcPr>
          <w:p w:rsidR="00ED7C45" w:rsidRPr="00602D23" w:rsidRDefault="00ED7C45"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556" w:type="dxa"/>
            <w:vAlign w:val="center"/>
          </w:tcPr>
          <w:p w:rsidR="00ED7C45"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l_name</w:t>
            </w:r>
          </w:p>
        </w:tc>
        <w:tc>
          <w:tcPr>
            <w:tcW w:w="4160" w:type="dxa"/>
            <w:vAlign w:val="center"/>
          </w:tcPr>
          <w:p w:rsidR="00ED7C45" w:rsidRDefault="00ED7C45"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w:t>
            </w:r>
            <w:r>
              <w:rPr>
                <w:rStyle w:val="Heading2Char"/>
                <w:rFonts w:ascii="Times New Roman" w:eastAsiaTheme="minorHAnsi" w:hAnsi="Times New Roman" w:cs="Times New Roman"/>
                <w:b w:val="0"/>
                <w:bCs w:val="0"/>
                <w:color w:val="auto"/>
                <w:sz w:val="24"/>
                <w:szCs w:val="24"/>
                <w:lang w:bidi="ar-SA"/>
              </w:rPr>
              <w:t>o collect variables of dentist</w:t>
            </w:r>
            <w:r>
              <w:rPr>
                <w:rStyle w:val="Heading2Char"/>
                <w:rFonts w:ascii="Times New Roman" w:eastAsiaTheme="minorHAnsi" w:hAnsi="Times New Roman" w:cs="Times New Roman"/>
                <w:b w:val="0"/>
                <w:bCs w:val="0"/>
                <w:color w:val="auto"/>
                <w:sz w:val="24"/>
                <w:szCs w:val="24"/>
                <w:lang w:bidi="ar-SA"/>
              </w:rPr>
              <w:t>s’ last name</w:t>
            </w:r>
          </w:p>
        </w:tc>
        <w:tc>
          <w:tcPr>
            <w:tcW w:w="1855" w:type="dxa"/>
            <w:vAlign w:val="center"/>
          </w:tcPr>
          <w:p w:rsidR="00ED7C45" w:rsidRPr="00602D23" w:rsidRDefault="00ED7C45"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556" w:type="dxa"/>
            <w:vAlign w:val="center"/>
          </w:tcPr>
          <w:p w:rsidR="00ED7C45"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address</w:t>
            </w:r>
          </w:p>
        </w:tc>
        <w:tc>
          <w:tcPr>
            <w:tcW w:w="4160" w:type="dxa"/>
            <w:vAlign w:val="center"/>
          </w:tcPr>
          <w:p w:rsidR="00ED7C45" w:rsidRDefault="00ED7C45" w:rsidP="00ED7C45">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 xml:space="preserve">To collect variables of </w:t>
            </w:r>
            <w:r>
              <w:rPr>
                <w:rStyle w:val="Heading2Char"/>
                <w:rFonts w:ascii="Times New Roman" w:eastAsiaTheme="minorHAnsi" w:hAnsi="Times New Roman" w:cs="Times New Roman"/>
                <w:b w:val="0"/>
                <w:bCs w:val="0"/>
                <w:color w:val="auto"/>
                <w:sz w:val="24"/>
                <w:szCs w:val="24"/>
                <w:lang w:bidi="ar-SA"/>
              </w:rPr>
              <w:t>dentist</w:t>
            </w:r>
            <w:r>
              <w:rPr>
                <w:rStyle w:val="Heading2Char"/>
                <w:rFonts w:ascii="Times New Roman" w:eastAsiaTheme="minorHAnsi" w:hAnsi="Times New Roman" w:cs="Times New Roman"/>
                <w:b w:val="0"/>
                <w:bCs w:val="0"/>
                <w:color w:val="auto"/>
                <w:sz w:val="24"/>
                <w:szCs w:val="24"/>
                <w:lang w:bidi="ar-SA"/>
              </w:rPr>
              <w:t>s’ address</w:t>
            </w:r>
          </w:p>
        </w:tc>
        <w:tc>
          <w:tcPr>
            <w:tcW w:w="1855" w:type="dxa"/>
            <w:vAlign w:val="center"/>
          </w:tcPr>
          <w:p w:rsidR="00ED7C45" w:rsidRPr="00602D23" w:rsidRDefault="00ED7C45"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556" w:type="dxa"/>
            <w:vAlign w:val="center"/>
          </w:tcPr>
          <w:p w:rsidR="00ED7C45"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tel</w:t>
            </w:r>
          </w:p>
        </w:tc>
        <w:tc>
          <w:tcPr>
            <w:tcW w:w="4160" w:type="dxa"/>
            <w:vAlign w:val="center"/>
          </w:tcPr>
          <w:p w:rsidR="00ED7C45" w:rsidRDefault="00ED7C45"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w:t>
            </w:r>
            <w:r>
              <w:rPr>
                <w:rStyle w:val="Heading2Char"/>
                <w:rFonts w:ascii="Times New Roman" w:eastAsiaTheme="minorHAnsi" w:hAnsi="Times New Roman" w:cs="Times New Roman"/>
                <w:b w:val="0"/>
                <w:bCs w:val="0"/>
                <w:color w:val="auto"/>
                <w:sz w:val="24"/>
                <w:szCs w:val="24"/>
                <w:lang w:bidi="ar-SA"/>
              </w:rPr>
              <w:t>o collect variables of dentist</w:t>
            </w:r>
            <w:r>
              <w:rPr>
                <w:rStyle w:val="Heading2Char"/>
                <w:rFonts w:ascii="Times New Roman" w:eastAsiaTheme="minorHAnsi" w:hAnsi="Times New Roman" w:cs="Times New Roman"/>
                <w:b w:val="0"/>
                <w:bCs w:val="0"/>
                <w:color w:val="auto"/>
                <w:sz w:val="24"/>
                <w:szCs w:val="24"/>
                <w:lang w:bidi="ar-SA"/>
              </w:rPr>
              <w:t>s’ telephone number</w:t>
            </w:r>
          </w:p>
        </w:tc>
        <w:tc>
          <w:tcPr>
            <w:tcW w:w="1855" w:type="dxa"/>
            <w:vAlign w:val="center"/>
          </w:tcPr>
          <w:p w:rsidR="00ED7C45" w:rsidRPr="00602D23" w:rsidRDefault="00ED7C45"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ED7C45" w:rsidRPr="00602D23" w:rsidTr="00064AA7">
        <w:trPr>
          <w:trHeight w:val="525"/>
        </w:trPr>
        <w:tc>
          <w:tcPr>
            <w:tcW w:w="671" w:type="dxa"/>
            <w:vAlign w:val="center"/>
          </w:tcPr>
          <w:p w:rsidR="00ED7C45"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556" w:type="dxa"/>
            <w:vAlign w:val="center"/>
          </w:tcPr>
          <w:p w:rsidR="00ED7C45" w:rsidRDefault="00ED7C45"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email</w:t>
            </w:r>
          </w:p>
        </w:tc>
        <w:tc>
          <w:tcPr>
            <w:tcW w:w="4160" w:type="dxa"/>
            <w:vAlign w:val="center"/>
          </w:tcPr>
          <w:p w:rsidR="00ED7C45" w:rsidRDefault="00ED7C45"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w:t>
            </w:r>
            <w:r>
              <w:rPr>
                <w:rStyle w:val="Heading2Char"/>
                <w:rFonts w:ascii="Times New Roman" w:eastAsiaTheme="minorHAnsi" w:hAnsi="Times New Roman" w:cs="Times New Roman"/>
                <w:b w:val="0"/>
                <w:bCs w:val="0"/>
                <w:color w:val="auto"/>
                <w:sz w:val="24"/>
                <w:szCs w:val="24"/>
                <w:lang w:bidi="ar-SA"/>
              </w:rPr>
              <w:t>o collect variables of dentist</w:t>
            </w:r>
            <w:r>
              <w:rPr>
                <w:rStyle w:val="Heading2Char"/>
                <w:rFonts w:ascii="Times New Roman" w:eastAsiaTheme="minorHAnsi" w:hAnsi="Times New Roman" w:cs="Times New Roman"/>
                <w:b w:val="0"/>
                <w:bCs w:val="0"/>
                <w:color w:val="auto"/>
                <w:sz w:val="24"/>
                <w:szCs w:val="24"/>
                <w:lang w:bidi="ar-SA"/>
              </w:rPr>
              <w:t>s’ email</w:t>
            </w:r>
          </w:p>
        </w:tc>
        <w:tc>
          <w:tcPr>
            <w:tcW w:w="1855" w:type="dxa"/>
            <w:vAlign w:val="center"/>
          </w:tcPr>
          <w:p w:rsidR="00ED7C45" w:rsidRPr="00602D23" w:rsidRDefault="00ED7C45"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bl>
    <w:p w:rsidR="00ED7C45" w:rsidRDefault="00ED7C45" w:rsidP="00ED7C45">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1F3FD0" w:rsidRDefault="001F3FD0" w:rsidP="001F3FD0">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Pr>
          <w:rStyle w:val="Heading2Char"/>
          <w:rFonts w:ascii="Times New Roman" w:hAnsi="Times New Roman" w:cs="Times New Roman"/>
          <w:color w:val="auto"/>
          <w:sz w:val="28"/>
          <w:szCs w:val="28"/>
        </w:rPr>
        <w:lastRenderedPageBreak/>
        <w:t>DB-03</w:t>
      </w:r>
      <w:r>
        <w:rPr>
          <w:rStyle w:val="Heading2Char"/>
          <w:rFonts w:ascii="Times New Roman" w:hAnsi="Times New Roman" w:cs="Times New Roman"/>
          <w:color w:val="auto"/>
          <w:sz w:val="28"/>
          <w:szCs w:val="28"/>
        </w:rPr>
        <w:t xml:space="preserve">: </w:t>
      </w:r>
      <w:r w:rsidR="00F960B4">
        <w:rPr>
          <w:rStyle w:val="Heading2Char"/>
          <w:rFonts w:ascii="Times New Roman" w:hAnsi="Times New Roman" w:cs="Times New Roman"/>
          <w:color w:val="auto"/>
          <w:sz w:val="28"/>
          <w:szCs w:val="28"/>
        </w:rPr>
        <w:t>o</w:t>
      </w:r>
      <w:r>
        <w:rPr>
          <w:rStyle w:val="Heading2Char"/>
          <w:rFonts w:ascii="Times New Roman" w:hAnsi="Times New Roman" w:cs="Times New Roman"/>
          <w:color w:val="auto"/>
          <w:sz w:val="28"/>
          <w:szCs w:val="28"/>
        </w:rPr>
        <w:t>fficer</w:t>
      </w:r>
    </w:p>
    <w:p w:rsidR="001F3FD0" w:rsidRDefault="001F3FD0" w:rsidP="001F3FD0">
      <w:pPr>
        <w:widowControl w:val="0"/>
        <w:autoSpaceDE w:val="0"/>
        <w:autoSpaceDN w:val="0"/>
        <w:adjustRightInd w:val="0"/>
        <w:spacing w:after="240" w:line="240" w:lineRule="auto"/>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extent cx="3040875" cy="2303813"/>
            <wp:effectExtent l="0" t="0" r="7620" b="1270"/>
            <wp:docPr id="8" name="Picture 8"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rsidR="001F3FD0" w:rsidRDefault="001F3FD0" w:rsidP="001F3FD0">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Column</w:t>
      </w:r>
    </w:p>
    <w:p w:rsidR="001F3FD0" w:rsidRPr="00392646" w:rsidRDefault="001F3FD0" w:rsidP="001F3FD0">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556"/>
        <w:gridCol w:w="4160"/>
        <w:gridCol w:w="1855"/>
      </w:tblGrid>
      <w:tr w:rsidR="001F3FD0" w:rsidRPr="00602D23" w:rsidTr="00064AA7">
        <w:trPr>
          <w:trHeight w:val="191"/>
        </w:trPr>
        <w:tc>
          <w:tcPr>
            <w:tcW w:w="671" w:type="dxa"/>
            <w:shd w:val="clear" w:color="auto" w:fill="D9D9D9"/>
            <w:vAlign w:val="center"/>
          </w:tcPr>
          <w:p w:rsidR="001F3FD0" w:rsidRPr="00602D23" w:rsidRDefault="001F3FD0"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ID</w:t>
            </w:r>
          </w:p>
        </w:tc>
        <w:tc>
          <w:tcPr>
            <w:tcW w:w="2556" w:type="dxa"/>
            <w:shd w:val="clear" w:color="auto" w:fill="D9D9D9"/>
            <w:vAlign w:val="center"/>
          </w:tcPr>
          <w:p w:rsidR="001F3FD0" w:rsidRPr="00602D23" w:rsidRDefault="001F3FD0"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Name</w:t>
            </w:r>
          </w:p>
        </w:tc>
        <w:tc>
          <w:tcPr>
            <w:tcW w:w="4160" w:type="dxa"/>
            <w:shd w:val="clear" w:color="auto" w:fill="D9D9D9"/>
            <w:vAlign w:val="center"/>
          </w:tcPr>
          <w:p w:rsidR="001F3FD0" w:rsidRPr="00602D23" w:rsidRDefault="001F3FD0"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Description</w:t>
            </w:r>
          </w:p>
        </w:tc>
        <w:tc>
          <w:tcPr>
            <w:tcW w:w="1855" w:type="dxa"/>
            <w:shd w:val="clear" w:color="auto" w:fill="D9D9D9"/>
            <w:vAlign w:val="center"/>
          </w:tcPr>
          <w:p w:rsidR="001F3FD0" w:rsidRPr="00602D23" w:rsidRDefault="001F3FD0"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Remark</w:t>
            </w:r>
          </w:p>
        </w:tc>
      </w:tr>
      <w:tr w:rsidR="001F3FD0" w:rsidRPr="00602D23" w:rsidTr="00064AA7">
        <w:trPr>
          <w:trHeight w:val="525"/>
        </w:trPr>
        <w:tc>
          <w:tcPr>
            <w:tcW w:w="671" w:type="dxa"/>
            <w:vAlign w:val="center"/>
          </w:tcPr>
          <w:p w:rsidR="001F3FD0" w:rsidRPr="00602D23" w:rsidRDefault="001F3FD0"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1</w:t>
            </w:r>
          </w:p>
        </w:tc>
        <w:tc>
          <w:tcPr>
            <w:tcW w:w="2556" w:type="dxa"/>
            <w:vAlign w:val="center"/>
          </w:tcPr>
          <w:p w:rsidR="001F3FD0" w:rsidRPr="00602D23"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dentist</w:t>
            </w:r>
            <w:r w:rsidRPr="00602D23">
              <w:rPr>
                <w:rStyle w:val="Heading2Char"/>
                <w:rFonts w:ascii="Times New Roman" w:hAnsi="Times New Roman" w:cs="Times New Roman"/>
                <w:b w:val="0"/>
                <w:color w:val="auto"/>
                <w:sz w:val="24"/>
                <w:szCs w:val="24"/>
              </w:rPr>
              <w:t>ID</w:t>
            </w:r>
          </w:p>
        </w:tc>
        <w:tc>
          <w:tcPr>
            <w:tcW w:w="4160" w:type="dxa"/>
            <w:vAlign w:val="center"/>
          </w:tcPr>
          <w:p w:rsidR="001F3FD0" w:rsidRPr="00602D23" w:rsidRDefault="001F3FD0" w:rsidP="001F3FD0">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 xml:space="preserve">To collect variables of </w:t>
            </w:r>
            <w:r>
              <w:rPr>
                <w:rStyle w:val="Heading2Char"/>
                <w:rFonts w:ascii="Times New Roman" w:eastAsiaTheme="minorHAnsi" w:hAnsi="Times New Roman" w:cs="Times New Roman"/>
                <w:b w:val="0"/>
                <w:bCs w:val="0"/>
                <w:color w:val="auto"/>
                <w:sz w:val="24"/>
                <w:szCs w:val="24"/>
                <w:lang w:bidi="ar-SA"/>
              </w:rPr>
              <w:t>officer</w:t>
            </w:r>
            <w:r>
              <w:rPr>
                <w:rStyle w:val="Heading2Char"/>
                <w:rFonts w:ascii="Times New Roman" w:eastAsiaTheme="minorHAnsi" w:hAnsi="Times New Roman" w:cs="Times New Roman"/>
                <w:b w:val="0"/>
                <w:bCs w:val="0"/>
                <w:color w:val="auto"/>
                <w:sz w:val="24"/>
                <w:szCs w:val="24"/>
                <w:lang w:bidi="ar-SA"/>
              </w:rPr>
              <w:t>ID</w:t>
            </w:r>
          </w:p>
        </w:tc>
        <w:tc>
          <w:tcPr>
            <w:tcW w:w="1855" w:type="dxa"/>
            <w:vAlign w:val="center"/>
          </w:tcPr>
          <w:p w:rsidR="001F3FD0" w:rsidRPr="00602D23" w:rsidRDefault="001F3FD0"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Pr="00602D23"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w:t>
            </w:r>
          </w:p>
        </w:tc>
        <w:tc>
          <w:tcPr>
            <w:tcW w:w="2556" w:type="dxa"/>
            <w:vAlign w:val="center"/>
          </w:tcPr>
          <w:p w:rsidR="001F3FD0" w:rsidRPr="00602D23"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password</w:t>
            </w:r>
          </w:p>
        </w:tc>
        <w:tc>
          <w:tcPr>
            <w:tcW w:w="4160" w:type="dxa"/>
            <w:vAlign w:val="center"/>
          </w:tcPr>
          <w:p w:rsidR="001F3FD0" w:rsidRDefault="001F3FD0"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password of officer</w:t>
            </w:r>
            <w:r>
              <w:rPr>
                <w:rStyle w:val="Heading2Char"/>
                <w:rFonts w:ascii="Times New Roman" w:eastAsiaTheme="minorHAnsi" w:hAnsi="Times New Roman" w:cs="Times New Roman"/>
                <w:b w:val="0"/>
                <w:bCs w:val="0"/>
                <w:color w:val="auto"/>
                <w:sz w:val="24"/>
                <w:szCs w:val="24"/>
                <w:lang w:bidi="ar-SA"/>
              </w:rPr>
              <w:t>s</w:t>
            </w:r>
            <w:r>
              <w:rPr>
                <w:rStyle w:val="Heading2Char"/>
                <w:rFonts w:ascii="Times New Roman" w:eastAsiaTheme="minorHAnsi" w:hAnsi="Times New Roman" w:cs="Times New Roman"/>
                <w:b w:val="0"/>
                <w:bCs w:val="0"/>
                <w:color w:val="auto"/>
                <w:sz w:val="24"/>
                <w:szCs w:val="24"/>
                <w:lang w:bidi="ar-SA"/>
              </w:rPr>
              <w:t>’ account</w:t>
            </w:r>
          </w:p>
        </w:tc>
        <w:tc>
          <w:tcPr>
            <w:tcW w:w="1855" w:type="dxa"/>
            <w:vAlign w:val="center"/>
          </w:tcPr>
          <w:p w:rsidR="001F3FD0" w:rsidRPr="00602D23" w:rsidRDefault="001F3FD0"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556" w:type="dxa"/>
            <w:vAlign w:val="center"/>
          </w:tcPr>
          <w:p w:rsidR="001F3FD0"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f_name</w:t>
            </w:r>
          </w:p>
        </w:tc>
        <w:tc>
          <w:tcPr>
            <w:tcW w:w="4160" w:type="dxa"/>
            <w:vAlign w:val="center"/>
          </w:tcPr>
          <w:p w:rsidR="001F3FD0" w:rsidRDefault="001F3FD0"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officers’ first name</w:t>
            </w:r>
          </w:p>
        </w:tc>
        <w:tc>
          <w:tcPr>
            <w:tcW w:w="1855" w:type="dxa"/>
            <w:vAlign w:val="center"/>
          </w:tcPr>
          <w:p w:rsidR="001F3FD0" w:rsidRPr="00602D23" w:rsidRDefault="001F3FD0"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556" w:type="dxa"/>
            <w:vAlign w:val="center"/>
          </w:tcPr>
          <w:p w:rsidR="001F3FD0"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l_name</w:t>
            </w:r>
          </w:p>
        </w:tc>
        <w:tc>
          <w:tcPr>
            <w:tcW w:w="4160" w:type="dxa"/>
            <w:vAlign w:val="center"/>
          </w:tcPr>
          <w:p w:rsidR="001F3FD0" w:rsidRDefault="001F3FD0"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officers’ last name</w:t>
            </w:r>
          </w:p>
        </w:tc>
        <w:tc>
          <w:tcPr>
            <w:tcW w:w="1855" w:type="dxa"/>
            <w:vAlign w:val="center"/>
          </w:tcPr>
          <w:p w:rsidR="001F3FD0" w:rsidRPr="00602D23" w:rsidRDefault="001F3FD0"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556" w:type="dxa"/>
            <w:vAlign w:val="center"/>
          </w:tcPr>
          <w:p w:rsidR="001F3FD0"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address</w:t>
            </w:r>
          </w:p>
        </w:tc>
        <w:tc>
          <w:tcPr>
            <w:tcW w:w="4160" w:type="dxa"/>
            <w:vAlign w:val="center"/>
          </w:tcPr>
          <w:p w:rsidR="001F3FD0" w:rsidRDefault="001F3FD0"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officers’ address</w:t>
            </w:r>
          </w:p>
        </w:tc>
        <w:tc>
          <w:tcPr>
            <w:tcW w:w="1855" w:type="dxa"/>
            <w:vAlign w:val="center"/>
          </w:tcPr>
          <w:p w:rsidR="001F3FD0" w:rsidRPr="00602D23" w:rsidRDefault="001F3FD0"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556" w:type="dxa"/>
            <w:vAlign w:val="center"/>
          </w:tcPr>
          <w:p w:rsidR="001F3FD0"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tel</w:t>
            </w:r>
          </w:p>
        </w:tc>
        <w:tc>
          <w:tcPr>
            <w:tcW w:w="4160" w:type="dxa"/>
            <w:vAlign w:val="center"/>
          </w:tcPr>
          <w:p w:rsidR="001F3FD0" w:rsidRDefault="001F3FD0"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officers’</w:t>
            </w:r>
            <w:r>
              <w:rPr>
                <w:rStyle w:val="Heading2Char"/>
                <w:rFonts w:ascii="Times New Roman" w:eastAsiaTheme="minorHAnsi" w:hAnsi="Times New Roman" w:cs="Times New Roman"/>
                <w:b w:val="0"/>
                <w:bCs w:val="0"/>
                <w:color w:val="auto"/>
                <w:sz w:val="24"/>
                <w:szCs w:val="24"/>
                <w:lang w:bidi="ar-SA"/>
              </w:rPr>
              <w:t xml:space="preserve"> </w:t>
            </w:r>
            <w:r>
              <w:rPr>
                <w:rStyle w:val="Heading2Char"/>
                <w:rFonts w:ascii="Times New Roman" w:eastAsiaTheme="minorHAnsi" w:hAnsi="Times New Roman" w:cs="Times New Roman"/>
                <w:b w:val="0"/>
                <w:bCs w:val="0"/>
                <w:color w:val="auto"/>
                <w:sz w:val="24"/>
                <w:szCs w:val="24"/>
                <w:lang w:bidi="ar-SA"/>
              </w:rPr>
              <w:t>telephone number</w:t>
            </w:r>
          </w:p>
        </w:tc>
        <w:tc>
          <w:tcPr>
            <w:tcW w:w="1855" w:type="dxa"/>
            <w:vAlign w:val="center"/>
          </w:tcPr>
          <w:p w:rsidR="001F3FD0" w:rsidRPr="00602D23" w:rsidRDefault="001F3FD0"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1F3FD0" w:rsidRPr="00602D23" w:rsidTr="00064AA7">
        <w:trPr>
          <w:trHeight w:val="525"/>
        </w:trPr>
        <w:tc>
          <w:tcPr>
            <w:tcW w:w="671" w:type="dxa"/>
            <w:vAlign w:val="center"/>
          </w:tcPr>
          <w:p w:rsidR="001F3FD0"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556" w:type="dxa"/>
            <w:vAlign w:val="center"/>
          </w:tcPr>
          <w:p w:rsidR="001F3FD0" w:rsidRDefault="001F3FD0"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email</w:t>
            </w:r>
          </w:p>
        </w:tc>
        <w:tc>
          <w:tcPr>
            <w:tcW w:w="4160" w:type="dxa"/>
            <w:vAlign w:val="center"/>
          </w:tcPr>
          <w:p w:rsidR="001F3FD0" w:rsidRDefault="001F3FD0"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officers’ email</w:t>
            </w:r>
          </w:p>
        </w:tc>
        <w:tc>
          <w:tcPr>
            <w:tcW w:w="1855" w:type="dxa"/>
            <w:vAlign w:val="center"/>
          </w:tcPr>
          <w:p w:rsidR="001F3FD0" w:rsidRPr="00602D23" w:rsidRDefault="001F3FD0"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bl>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B40C18" w:rsidRDefault="00B40C18" w:rsidP="00B40C18">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Pr>
          <w:rStyle w:val="Heading2Char"/>
          <w:rFonts w:ascii="Times New Roman" w:hAnsi="Times New Roman" w:cs="Times New Roman"/>
          <w:color w:val="auto"/>
          <w:sz w:val="28"/>
          <w:szCs w:val="28"/>
        </w:rPr>
        <w:lastRenderedPageBreak/>
        <w:t>DB-0</w:t>
      </w:r>
      <w:r w:rsidR="00F960B4">
        <w:rPr>
          <w:rStyle w:val="Heading2Char"/>
          <w:rFonts w:ascii="Times New Roman" w:hAnsi="Times New Roman" w:cs="Times New Roman"/>
          <w:color w:val="auto"/>
          <w:sz w:val="28"/>
          <w:szCs w:val="28"/>
        </w:rPr>
        <w:t>4</w:t>
      </w:r>
      <w:r>
        <w:rPr>
          <w:rStyle w:val="Heading2Char"/>
          <w:rFonts w:ascii="Times New Roman" w:hAnsi="Times New Roman" w:cs="Times New Roman"/>
          <w:color w:val="auto"/>
          <w:sz w:val="28"/>
          <w:szCs w:val="28"/>
        </w:rPr>
        <w:t xml:space="preserve">: </w:t>
      </w:r>
      <w:r w:rsidR="00F960B4">
        <w:rPr>
          <w:rStyle w:val="Heading2Char"/>
          <w:rFonts w:ascii="Times New Roman" w:hAnsi="Times New Roman" w:cs="Times New Roman"/>
          <w:color w:val="auto"/>
          <w:sz w:val="28"/>
          <w:szCs w:val="28"/>
        </w:rPr>
        <w:t>appointment</w:t>
      </w:r>
    </w:p>
    <w:p w:rsidR="00735732" w:rsidRDefault="00B40C18" w:rsidP="00B40C18">
      <w:pPr>
        <w:pStyle w:val="Heading1"/>
        <w:jc w:val="center"/>
        <w:rPr>
          <w:rFonts w:ascii="Times New Roman" w:eastAsiaTheme="minorHAnsi" w:hAnsi="Times New Roman" w:cs="Times New Roman"/>
          <w:sz w:val="36"/>
          <w:szCs w:val="36"/>
          <w:lang w:bidi="ar-SA"/>
        </w:rPr>
      </w:pPr>
      <w:r>
        <w:rPr>
          <w:rFonts w:ascii="Times New Roman" w:eastAsiaTheme="minorHAnsi" w:hAnsi="Times New Roman" w:cs="Times New Roman"/>
          <w:noProof/>
          <w:sz w:val="36"/>
          <w:szCs w:val="36"/>
        </w:rPr>
        <w:drawing>
          <wp:inline distT="0" distB="0" distL="0" distR="0">
            <wp:extent cx="2911571" cy="2268187"/>
            <wp:effectExtent l="0" t="0" r="3175" b="0"/>
            <wp:docPr id="9" name="Picture 9"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p>
    <w:p w:rsidR="00B40C18" w:rsidRDefault="00B40C18" w:rsidP="00B40C18">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Column</w:t>
      </w:r>
    </w:p>
    <w:p w:rsidR="00B40C18" w:rsidRPr="00392646" w:rsidRDefault="00B40C18" w:rsidP="00B40C18">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556"/>
        <w:gridCol w:w="4160"/>
        <w:gridCol w:w="1855"/>
      </w:tblGrid>
      <w:tr w:rsidR="00B40C18" w:rsidRPr="00602D23" w:rsidTr="00064AA7">
        <w:trPr>
          <w:trHeight w:val="191"/>
        </w:trPr>
        <w:tc>
          <w:tcPr>
            <w:tcW w:w="671" w:type="dxa"/>
            <w:shd w:val="clear" w:color="auto" w:fill="D9D9D9"/>
            <w:vAlign w:val="center"/>
          </w:tcPr>
          <w:p w:rsidR="00B40C18" w:rsidRPr="00602D23" w:rsidRDefault="00B40C18"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ID</w:t>
            </w:r>
          </w:p>
        </w:tc>
        <w:tc>
          <w:tcPr>
            <w:tcW w:w="2556" w:type="dxa"/>
            <w:shd w:val="clear" w:color="auto" w:fill="D9D9D9"/>
            <w:vAlign w:val="center"/>
          </w:tcPr>
          <w:p w:rsidR="00B40C18" w:rsidRPr="00602D23" w:rsidRDefault="00B40C18"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Name</w:t>
            </w:r>
          </w:p>
        </w:tc>
        <w:tc>
          <w:tcPr>
            <w:tcW w:w="4160" w:type="dxa"/>
            <w:shd w:val="clear" w:color="auto" w:fill="D9D9D9"/>
            <w:vAlign w:val="center"/>
          </w:tcPr>
          <w:p w:rsidR="00B40C18" w:rsidRPr="00602D23" w:rsidRDefault="00B40C18"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Description</w:t>
            </w:r>
          </w:p>
        </w:tc>
        <w:tc>
          <w:tcPr>
            <w:tcW w:w="1855" w:type="dxa"/>
            <w:shd w:val="clear" w:color="auto" w:fill="D9D9D9"/>
            <w:vAlign w:val="center"/>
          </w:tcPr>
          <w:p w:rsidR="00B40C18" w:rsidRPr="00602D23" w:rsidRDefault="00B40C18" w:rsidP="00064AA7">
            <w:pPr>
              <w:pStyle w:val="NoSpacing"/>
              <w:jc w:val="center"/>
              <w:rPr>
                <w:rStyle w:val="Heading2Char"/>
                <w:rFonts w:ascii="Times New Roman" w:hAnsi="Times New Roman" w:cs="Times New Roman"/>
                <w:color w:val="auto"/>
                <w:sz w:val="24"/>
                <w:szCs w:val="24"/>
              </w:rPr>
            </w:pPr>
            <w:r w:rsidRPr="00602D23">
              <w:rPr>
                <w:rStyle w:val="Heading2Char"/>
                <w:rFonts w:ascii="Times New Roman" w:hAnsi="Times New Roman" w:cs="Times New Roman"/>
                <w:color w:val="auto"/>
                <w:sz w:val="24"/>
                <w:szCs w:val="24"/>
              </w:rPr>
              <w:t>Remark</w:t>
            </w:r>
          </w:p>
        </w:tc>
      </w:tr>
      <w:tr w:rsidR="00B40C18" w:rsidRPr="00602D23" w:rsidTr="00064AA7">
        <w:trPr>
          <w:trHeight w:val="525"/>
        </w:trPr>
        <w:tc>
          <w:tcPr>
            <w:tcW w:w="671"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1</w:t>
            </w:r>
          </w:p>
        </w:tc>
        <w:tc>
          <w:tcPr>
            <w:tcW w:w="2556"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p>
        </w:tc>
        <w:tc>
          <w:tcPr>
            <w:tcW w:w="4160" w:type="dxa"/>
            <w:vAlign w:val="center"/>
          </w:tcPr>
          <w:p w:rsidR="00B40C18" w:rsidRPr="00602D23" w:rsidRDefault="00B40C18" w:rsidP="00B40C18">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 xml:space="preserve">To collect variables of </w:t>
            </w:r>
            <w:r>
              <w:rPr>
                <w:rStyle w:val="Heading2Char"/>
                <w:rFonts w:ascii="Times New Roman" w:eastAsiaTheme="minorHAnsi" w:hAnsi="Times New Roman" w:cs="Times New Roman"/>
                <w:b w:val="0"/>
                <w:bCs w:val="0"/>
                <w:color w:val="auto"/>
                <w:sz w:val="24"/>
                <w:szCs w:val="24"/>
                <w:lang w:bidi="ar-SA"/>
              </w:rPr>
              <w:t>appointment</w:t>
            </w:r>
            <w:r>
              <w:rPr>
                <w:rStyle w:val="Heading2Char"/>
                <w:rFonts w:ascii="Times New Roman" w:eastAsiaTheme="minorHAnsi" w:hAnsi="Times New Roman" w:cs="Times New Roman"/>
                <w:b w:val="0"/>
                <w:bCs w:val="0"/>
                <w:color w:val="auto"/>
                <w:sz w:val="24"/>
                <w:szCs w:val="24"/>
                <w:lang w:bidi="ar-SA"/>
              </w:rPr>
              <w:t>ID</w:t>
            </w:r>
            <w:r>
              <w:rPr>
                <w:rStyle w:val="Heading2Char"/>
                <w:rFonts w:ascii="Times New Roman" w:eastAsiaTheme="minorHAnsi" w:hAnsi="Times New Roman" w:cs="Times New Roman"/>
                <w:b w:val="0"/>
                <w:bCs w:val="0"/>
                <w:color w:val="auto"/>
                <w:sz w:val="24"/>
                <w:szCs w:val="24"/>
                <w:lang w:bidi="ar-SA"/>
              </w:rPr>
              <w:t xml:space="preserve"> which is auto incremental</w:t>
            </w:r>
          </w:p>
        </w:tc>
        <w:tc>
          <w:tcPr>
            <w:tcW w:w="1855"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B40C18" w:rsidRPr="00602D23" w:rsidTr="00064AA7">
        <w:trPr>
          <w:trHeight w:val="525"/>
        </w:trPr>
        <w:tc>
          <w:tcPr>
            <w:tcW w:w="671"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2</w:t>
            </w:r>
          </w:p>
        </w:tc>
        <w:tc>
          <w:tcPr>
            <w:tcW w:w="2556"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patientID</w:t>
            </w:r>
          </w:p>
        </w:tc>
        <w:tc>
          <w:tcPr>
            <w:tcW w:w="4160" w:type="dxa"/>
            <w:vAlign w:val="center"/>
          </w:tcPr>
          <w:p w:rsidR="00B40C18" w:rsidRPr="00602D23" w:rsidRDefault="00B40C18"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patientID</w:t>
            </w:r>
            <w:r>
              <w:rPr>
                <w:rStyle w:val="Heading2Char"/>
                <w:rFonts w:ascii="Times New Roman" w:eastAsiaTheme="minorHAnsi" w:hAnsi="Times New Roman" w:cs="Times New Roman"/>
                <w:b w:val="0"/>
                <w:bCs w:val="0"/>
                <w:color w:val="auto"/>
                <w:sz w:val="24"/>
                <w:szCs w:val="24"/>
                <w:lang w:bidi="ar-SA"/>
              </w:rPr>
              <w:t xml:space="preserve"> who is in this appointment</w:t>
            </w:r>
          </w:p>
        </w:tc>
        <w:tc>
          <w:tcPr>
            <w:tcW w:w="1855"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B40C18" w:rsidRPr="00602D23" w:rsidTr="00064AA7">
        <w:trPr>
          <w:trHeight w:val="525"/>
        </w:trPr>
        <w:tc>
          <w:tcPr>
            <w:tcW w:w="671"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556"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dentist</w:t>
            </w:r>
            <w:r w:rsidRPr="00602D23">
              <w:rPr>
                <w:rStyle w:val="Heading2Char"/>
                <w:rFonts w:ascii="Times New Roman" w:hAnsi="Times New Roman" w:cs="Times New Roman"/>
                <w:b w:val="0"/>
                <w:color w:val="auto"/>
                <w:sz w:val="24"/>
                <w:szCs w:val="24"/>
              </w:rPr>
              <w:t>ID</w:t>
            </w:r>
          </w:p>
        </w:tc>
        <w:tc>
          <w:tcPr>
            <w:tcW w:w="4160" w:type="dxa"/>
            <w:vAlign w:val="center"/>
          </w:tcPr>
          <w:p w:rsidR="00B40C18" w:rsidRPr="00602D23" w:rsidRDefault="00B40C18"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officerID</w:t>
            </w:r>
            <w:r>
              <w:rPr>
                <w:rStyle w:val="Heading2Char"/>
                <w:rFonts w:ascii="Times New Roman" w:eastAsiaTheme="minorHAnsi" w:hAnsi="Times New Roman" w:cs="Times New Roman"/>
                <w:b w:val="0"/>
                <w:bCs w:val="0"/>
                <w:color w:val="auto"/>
                <w:sz w:val="24"/>
                <w:szCs w:val="24"/>
                <w:lang w:bidi="ar-SA"/>
              </w:rPr>
              <w:t xml:space="preserve"> </w:t>
            </w:r>
            <w:r>
              <w:rPr>
                <w:rStyle w:val="Heading2Char"/>
                <w:rFonts w:ascii="Times New Roman" w:eastAsiaTheme="minorHAnsi" w:hAnsi="Times New Roman" w:cs="Times New Roman"/>
                <w:b w:val="0"/>
                <w:bCs w:val="0"/>
                <w:color w:val="auto"/>
                <w:sz w:val="24"/>
                <w:szCs w:val="24"/>
                <w:lang w:bidi="ar-SA"/>
              </w:rPr>
              <w:t>who is in this appointment</w:t>
            </w:r>
          </w:p>
        </w:tc>
        <w:tc>
          <w:tcPr>
            <w:tcW w:w="1855"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B40C18" w:rsidRPr="00602D23" w:rsidTr="00064AA7">
        <w:trPr>
          <w:trHeight w:val="525"/>
        </w:trPr>
        <w:tc>
          <w:tcPr>
            <w:tcW w:w="671"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556"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aDate</w:t>
            </w:r>
          </w:p>
        </w:tc>
        <w:tc>
          <w:tcPr>
            <w:tcW w:w="4160" w:type="dxa"/>
            <w:vAlign w:val="center"/>
          </w:tcPr>
          <w:p w:rsidR="00B40C18" w:rsidRDefault="00B40C18" w:rsidP="00B40C18">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 xml:space="preserve">To collect variables of </w:t>
            </w:r>
            <w:r>
              <w:rPr>
                <w:rStyle w:val="Heading2Char"/>
                <w:rFonts w:ascii="Times New Roman" w:eastAsiaTheme="minorHAnsi" w:hAnsi="Times New Roman" w:cs="Times New Roman"/>
                <w:b w:val="0"/>
                <w:bCs w:val="0"/>
                <w:color w:val="auto"/>
                <w:sz w:val="24"/>
                <w:szCs w:val="24"/>
                <w:lang w:bidi="ar-SA"/>
              </w:rPr>
              <w:t>a date of appointment</w:t>
            </w:r>
          </w:p>
        </w:tc>
        <w:tc>
          <w:tcPr>
            <w:tcW w:w="1855" w:type="dxa"/>
            <w:vAlign w:val="center"/>
          </w:tcPr>
          <w:p w:rsidR="00B40C18" w:rsidRPr="00602D23" w:rsidRDefault="00B40C18" w:rsidP="00B40C18">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w:t>
            </w:r>
            <w:r>
              <w:rPr>
                <w:rStyle w:val="Heading2Char"/>
                <w:rFonts w:ascii="Times New Roman" w:hAnsi="Times New Roman" w:cs="Times New Roman"/>
                <w:b w:val="0"/>
                <w:color w:val="auto"/>
                <w:sz w:val="24"/>
                <w:szCs w:val="24"/>
              </w:rPr>
              <w:t>Date</w:t>
            </w:r>
          </w:p>
        </w:tc>
      </w:tr>
      <w:tr w:rsidR="00B40C18" w:rsidRPr="00602D23" w:rsidTr="00064AA7">
        <w:trPr>
          <w:trHeight w:val="525"/>
        </w:trPr>
        <w:tc>
          <w:tcPr>
            <w:tcW w:w="671" w:type="dxa"/>
            <w:vAlign w:val="center"/>
          </w:tcPr>
          <w:p w:rsidR="00B40C18"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556" w:type="dxa"/>
            <w:vAlign w:val="center"/>
          </w:tcPr>
          <w:p w:rsidR="00B40C18"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startTime</w:t>
            </w:r>
          </w:p>
        </w:tc>
        <w:tc>
          <w:tcPr>
            <w:tcW w:w="4160" w:type="dxa"/>
            <w:vAlign w:val="center"/>
          </w:tcPr>
          <w:p w:rsidR="00B40C18" w:rsidRDefault="00B40C18"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 xml:space="preserve">To collect variables of </w:t>
            </w:r>
            <w:r>
              <w:rPr>
                <w:rStyle w:val="Heading2Char"/>
                <w:rFonts w:ascii="Times New Roman" w:eastAsiaTheme="minorHAnsi" w:hAnsi="Times New Roman" w:cs="Times New Roman"/>
                <w:b w:val="0"/>
                <w:bCs w:val="0"/>
                <w:color w:val="auto"/>
                <w:sz w:val="24"/>
                <w:szCs w:val="24"/>
                <w:lang w:bidi="ar-SA"/>
              </w:rPr>
              <w:t>start time</w:t>
            </w:r>
            <w:r>
              <w:rPr>
                <w:rStyle w:val="Heading2Char"/>
                <w:rFonts w:ascii="Times New Roman" w:eastAsiaTheme="minorHAnsi" w:hAnsi="Times New Roman" w:cs="Times New Roman"/>
                <w:b w:val="0"/>
                <w:bCs w:val="0"/>
                <w:color w:val="auto"/>
                <w:sz w:val="24"/>
                <w:szCs w:val="24"/>
                <w:lang w:bidi="ar-SA"/>
              </w:rPr>
              <w:t xml:space="preserve"> of appointment</w:t>
            </w:r>
          </w:p>
        </w:tc>
        <w:tc>
          <w:tcPr>
            <w:tcW w:w="1855" w:type="dxa"/>
            <w:vAlign w:val="center"/>
          </w:tcPr>
          <w:p w:rsidR="00B40C18" w:rsidRPr="00602D23" w:rsidRDefault="00B40C18" w:rsidP="00B40C18">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w:t>
            </w:r>
            <w:r>
              <w:rPr>
                <w:rStyle w:val="Heading2Char"/>
                <w:rFonts w:ascii="Times New Roman" w:hAnsi="Times New Roman" w:cs="Times New Roman"/>
                <w:b w:val="0"/>
                <w:color w:val="auto"/>
                <w:sz w:val="24"/>
                <w:szCs w:val="24"/>
              </w:rPr>
              <w:t>Time</w:t>
            </w:r>
          </w:p>
        </w:tc>
      </w:tr>
      <w:tr w:rsidR="00B40C18" w:rsidRPr="00602D23" w:rsidTr="00064AA7">
        <w:trPr>
          <w:trHeight w:val="525"/>
        </w:trPr>
        <w:tc>
          <w:tcPr>
            <w:tcW w:w="671" w:type="dxa"/>
            <w:vAlign w:val="center"/>
          </w:tcPr>
          <w:p w:rsidR="00B40C18"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556" w:type="dxa"/>
            <w:vAlign w:val="center"/>
          </w:tcPr>
          <w:p w:rsidR="00B40C18"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endTime</w:t>
            </w:r>
          </w:p>
        </w:tc>
        <w:tc>
          <w:tcPr>
            <w:tcW w:w="4160" w:type="dxa"/>
            <w:vAlign w:val="center"/>
          </w:tcPr>
          <w:p w:rsidR="00B40C18" w:rsidRDefault="00B40C18"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 xml:space="preserve">To collect variables of </w:t>
            </w:r>
            <w:r>
              <w:rPr>
                <w:rStyle w:val="Heading2Char"/>
                <w:rFonts w:ascii="Times New Roman" w:eastAsiaTheme="minorHAnsi" w:hAnsi="Times New Roman" w:cs="Times New Roman"/>
                <w:b w:val="0"/>
                <w:bCs w:val="0"/>
                <w:color w:val="auto"/>
                <w:sz w:val="24"/>
                <w:szCs w:val="24"/>
                <w:lang w:bidi="ar-SA"/>
              </w:rPr>
              <w:t>end</w:t>
            </w:r>
            <w:r>
              <w:rPr>
                <w:rStyle w:val="Heading2Char"/>
                <w:rFonts w:ascii="Times New Roman" w:eastAsiaTheme="minorHAnsi" w:hAnsi="Times New Roman" w:cs="Times New Roman"/>
                <w:b w:val="0"/>
                <w:bCs w:val="0"/>
                <w:color w:val="auto"/>
                <w:sz w:val="24"/>
                <w:szCs w:val="24"/>
                <w:lang w:bidi="ar-SA"/>
              </w:rPr>
              <w:t xml:space="preserve"> time of appointment</w:t>
            </w:r>
          </w:p>
        </w:tc>
        <w:tc>
          <w:tcPr>
            <w:tcW w:w="1855"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w:t>
            </w:r>
            <w:r>
              <w:rPr>
                <w:rStyle w:val="Heading2Char"/>
                <w:rFonts w:ascii="Times New Roman" w:hAnsi="Times New Roman" w:cs="Times New Roman"/>
                <w:b w:val="0"/>
                <w:color w:val="auto"/>
                <w:sz w:val="24"/>
                <w:szCs w:val="24"/>
              </w:rPr>
              <w:t>Time</w:t>
            </w:r>
          </w:p>
        </w:tc>
      </w:tr>
      <w:tr w:rsidR="00B40C18" w:rsidRPr="00602D23" w:rsidTr="00064AA7">
        <w:trPr>
          <w:trHeight w:val="525"/>
        </w:trPr>
        <w:tc>
          <w:tcPr>
            <w:tcW w:w="671" w:type="dxa"/>
            <w:vAlign w:val="center"/>
          </w:tcPr>
          <w:p w:rsidR="00B40C18"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556" w:type="dxa"/>
            <w:vAlign w:val="center"/>
          </w:tcPr>
          <w:p w:rsidR="00B40C18"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treatment</w:t>
            </w:r>
          </w:p>
        </w:tc>
        <w:tc>
          <w:tcPr>
            <w:tcW w:w="4160" w:type="dxa"/>
            <w:vAlign w:val="center"/>
          </w:tcPr>
          <w:p w:rsidR="00B40C18" w:rsidRDefault="00B40C18" w:rsidP="00064AA7">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To collect variables of patients’ treatment</w:t>
            </w:r>
          </w:p>
        </w:tc>
        <w:tc>
          <w:tcPr>
            <w:tcW w:w="1855"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r w:rsidR="00B40C18" w:rsidRPr="00602D23" w:rsidTr="00064AA7">
        <w:trPr>
          <w:trHeight w:val="525"/>
        </w:trPr>
        <w:tc>
          <w:tcPr>
            <w:tcW w:w="671" w:type="dxa"/>
            <w:vAlign w:val="center"/>
          </w:tcPr>
          <w:p w:rsidR="00B40C18"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556" w:type="dxa"/>
            <w:vAlign w:val="center"/>
          </w:tcPr>
          <w:p w:rsidR="00B40C18" w:rsidRDefault="00B40C18" w:rsidP="00064AA7">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description</w:t>
            </w:r>
          </w:p>
        </w:tc>
        <w:tc>
          <w:tcPr>
            <w:tcW w:w="4160" w:type="dxa"/>
            <w:vAlign w:val="center"/>
          </w:tcPr>
          <w:p w:rsidR="00B40C18" w:rsidRDefault="00B40C18" w:rsidP="00B40C18">
            <w:pPr>
              <w:pStyle w:val="NoSpacing"/>
              <w:jc w:val="center"/>
              <w:rPr>
                <w:rStyle w:val="Heading2Char"/>
                <w:rFonts w:ascii="Times New Roman" w:eastAsiaTheme="minorHAnsi" w:hAnsi="Times New Roman" w:cs="Times New Roman"/>
                <w:b w:val="0"/>
                <w:bCs w:val="0"/>
                <w:color w:val="auto"/>
                <w:sz w:val="24"/>
                <w:szCs w:val="24"/>
                <w:lang w:bidi="ar-SA"/>
              </w:rPr>
            </w:pPr>
            <w:r>
              <w:rPr>
                <w:rStyle w:val="Heading2Char"/>
                <w:rFonts w:ascii="Times New Roman" w:eastAsiaTheme="minorHAnsi" w:hAnsi="Times New Roman" w:cs="Times New Roman"/>
                <w:b w:val="0"/>
                <w:bCs w:val="0"/>
                <w:color w:val="auto"/>
                <w:sz w:val="24"/>
                <w:szCs w:val="24"/>
                <w:lang w:bidi="ar-SA"/>
              </w:rPr>
              <w:t xml:space="preserve">To collect variables of </w:t>
            </w:r>
            <w:r>
              <w:rPr>
                <w:rStyle w:val="Heading2Char"/>
                <w:rFonts w:ascii="Times New Roman" w:eastAsiaTheme="minorHAnsi" w:hAnsi="Times New Roman" w:cs="Times New Roman"/>
                <w:b w:val="0"/>
                <w:bCs w:val="0"/>
                <w:color w:val="auto"/>
                <w:sz w:val="24"/>
                <w:szCs w:val="24"/>
                <w:lang w:bidi="ar-SA"/>
              </w:rPr>
              <w:t>description of appointment</w:t>
            </w:r>
          </w:p>
        </w:tc>
        <w:tc>
          <w:tcPr>
            <w:tcW w:w="1855" w:type="dxa"/>
            <w:vAlign w:val="center"/>
          </w:tcPr>
          <w:p w:rsidR="00B40C18" w:rsidRPr="00602D23" w:rsidRDefault="00B40C18" w:rsidP="00064AA7">
            <w:pPr>
              <w:pStyle w:val="NoSpacing"/>
              <w:jc w:val="center"/>
              <w:rPr>
                <w:rStyle w:val="Heading2Char"/>
                <w:rFonts w:ascii="Times New Roman" w:hAnsi="Times New Roman" w:cs="Times New Roman"/>
                <w:b w:val="0"/>
                <w:color w:val="auto"/>
                <w:sz w:val="24"/>
                <w:szCs w:val="24"/>
              </w:rPr>
            </w:pPr>
            <w:r w:rsidRPr="00602D23">
              <w:rPr>
                <w:rStyle w:val="Heading2Char"/>
                <w:rFonts w:ascii="Times New Roman" w:hAnsi="Times New Roman" w:cs="Times New Roman"/>
                <w:b w:val="0"/>
                <w:color w:val="auto"/>
                <w:sz w:val="24"/>
                <w:szCs w:val="24"/>
              </w:rPr>
              <w:t>Type:Varchar</w:t>
            </w:r>
          </w:p>
        </w:tc>
      </w:tr>
    </w:tbl>
    <w:p w:rsidR="00735732" w:rsidRDefault="00735732" w:rsidP="00A74A4E">
      <w:pPr>
        <w:pStyle w:val="Heading1"/>
        <w:rPr>
          <w:rFonts w:ascii="Times New Roman" w:eastAsiaTheme="minorHAnsi" w:hAnsi="Times New Roman" w:cs="Times New Roman"/>
          <w:sz w:val="36"/>
          <w:szCs w:val="36"/>
          <w:lang w:bidi="ar-SA"/>
        </w:rPr>
      </w:pPr>
    </w:p>
    <w:p w:rsidR="00BC0C1F" w:rsidRDefault="00BC0C1F"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735732" w:rsidRDefault="00735732" w:rsidP="00A74A4E">
      <w:pPr>
        <w:pStyle w:val="Heading1"/>
        <w:rPr>
          <w:rFonts w:ascii="Times New Roman" w:eastAsiaTheme="minorHAnsi" w:hAnsi="Times New Roman" w:cs="Times New Roman"/>
          <w:sz w:val="36"/>
          <w:szCs w:val="36"/>
          <w:lang w:bidi="ar-SA"/>
        </w:rPr>
      </w:pPr>
    </w:p>
    <w:p w:rsidR="00ED225B" w:rsidRPr="00392646" w:rsidRDefault="006B3F51" w:rsidP="00A74A4E">
      <w:pPr>
        <w:pStyle w:val="Heading1"/>
        <w:rPr>
          <w:rFonts w:ascii="Times New Roman" w:eastAsiaTheme="minorHAnsi" w:hAnsi="Times New Roman" w:cs="Times New Roman"/>
          <w:sz w:val="36"/>
          <w:szCs w:val="36"/>
          <w:lang w:bidi="ar-SA"/>
        </w:rPr>
      </w:pPr>
      <w:r>
        <w:rPr>
          <w:rFonts w:ascii="Times New Roman" w:eastAsiaTheme="minorHAnsi" w:hAnsi="Times New Roman" w:cs="Times New Roman"/>
          <w:sz w:val="36"/>
          <w:szCs w:val="36"/>
          <w:lang w:bidi="ar-SA"/>
        </w:rPr>
        <w:lastRenderedPageBreak/>
        <w:t>Chapter Seven</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22"/>
    </w:p>
    <w:p w:rsidR="00ED225B" w:rsidRPr="00392646" w:rsidRDefault="006B3F51" w:rsidP="00ED225B">
      <w:pPr>
        <w:pStyle w:val="Heading2"/>
        <w:rPr>
          <w:rFonts w:ascii="Times New Roman" w:eastAsiaTheme="minorHAnsi" w:hAnsi="Times New Roman" w:cs="Times New Roman"/>
          <w:color w:val="auto"/>
          <w:sz w:val="36"/>
          <w:szCs w:val="36"/>
          <w:lang w:bidi="ar-SA"/>
        </w:rPr>
      </w:pPr>
      <w:bookmarkStart w:id="23" w:name="_Toc265837743"/>
      <w:r>
        <w:rPr>
          <w:rFonts w:ascii="Times New Roman" w:hAnsi="Times New Roman" w:cs="Times New Roman"/>
          <w:color w:val="auto"/>
          <w:sz w:val="32"/>
          <w:szCs w:val="32"/>
          <w:lang w:bidi="ar-SA"/>
        </w:rPr>
        <w:t>7</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23"/>
    </w:p>
    <w:p w:rsidR="00ED225B" w:rsidRPr="00392646" w:rsidRDefault="006B3F51" w:rsidP="009360F4">
      <w:pPr>
        <w:ind w:firstLine="720"/>
        <w:rPr>
          <w:rFonts w:ascii="Times New Roman" w:hAnsi="Times New Roman" w:cs="Times New Roman"/>
          <w:b/>
          <w:sz w:val="28"/>
        </w:rPr>
      </w:pPr>
      <w:r>
        <w:rPr>
          <w:rFonts w:ascii="Times New Roman" w:hAnsi="Times New Roman" w:cs="Times New Roman"/>
          <w:b/>
          <w:sz w:val="28"/>
        </w:rPr>
        <w:t>7</w:t>
      </w:r>
      <w:r w:rsidR="009360F4" w:rsidRPr="00392646">
        <w:rPr>
          <w:rFonts w:ascii="Times New Roman" w:hAnsi="Times New Roman" w:cs="Times New Roman"/>
          <w:b/>
          <w:sz w:val="28"/>
        </w:rPr>
        <w:t>.1 Web design</w:t>
      </w:r>
    </w:p>
    <w:p w:rsidR="003642B6" w:rsidRDefault="003642B6" w:rsidP="003642B6">
      <w:pPr>
        <w:ind w:firstLine="720"/>
        <w:rPr>
          <w:rFonts w:ascii="Times" w:hAnsi="Times"/>
          <w:b/>
          <w:sz w:val="28"/>
        </w:rPr>
      </w:pPr>
    </w:p>
    <w:p w:rsidR="003642B6" w:rsidRPr="009360F4" w:rsidRDefault="003642B6" w:rsidP="003642B6">
      <w:pPr>
        <w:ind w:firstLine="720"/>
        <w:rPr>
          <w:rFonts w:ascii="Times" w:hAnsi="Times"/>
          <w:b/>
          <w:sz w:val="28"/>
        </w:rPr>
      </w:pPr>
    </w:p>
    <w:p w:rsidR="003642B6" w:rsidRPr="00022685" w:rsidRDefault="003642B6" w:rsidP="003642B6">
      <w:pPr>
        <w:rPr>
          <w:rFonts w:ascii="Times New Roman" w:hAnsi="Times New Roman" w:cs="Times New Roman"/>
          <w:sz w:val="24"/>
          <w:szCs w:val="32"/>
        </w:rPr>
      </w:pPr>
      <w:r w:rsidRPr="00022685">
        <w:rPr>
          <w:rFonts w:ascii="Times New Roman" w:hAnsi="Times New Roman" w:cs="Times New Roman"/>
          <w:noProof/>
          <w:sz w:val="24"/>
          <w:szCs w:val="32"/>
        </w:rPr>
        <w:drawing>
          <wp:inline distT="0" distB="0" distL="0" distR="0">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E6599F">
        <w:rPr>
          <w:rFonts w:ascii="Times New Roman" w:hAnsi="Times New Roman" w:cs="Times New Roman"/>
          <w:sz w:val="24"/>
          <w:szCs w:val="32"/>
        </w:rPr>
        <w:t>gure 35</w:t>
      </w:r>
      <w:r w:rsidRPr="00022685">
        <w:rPr>
          <w:rFonts w:ascii="Times New Roman" w:hAnsi="Times New Roman" w:cs="Times New Roman"/>
          <w:sz w:val="24"/>
          <w:szCs w:val="32"/>
        </w:rPr>
        <w:t>: Shows the index page of website</w:t>
      </w:r>
      <w:r>
        <w:rPr>
          <w:rFonts w:ascii="Times New Roman" w:hAnsi="Times New Roman" w:cs="Times New Roman"/>
          <w:sz w:val="24"/>
          <w:szCs w:val="32"/>
        </w:rPr>
        <w:t>[UI-01]</w:t>
      </w:r>
    </w:p>
    <w:p w:rsidR="003642B6" w:rsidRDefault="003642B6" w:rsidP="003642B6">
      <w:pPr>
        <w:jc w:val="center"/>
        <w:rPr>
          <w:rFonts w:ascii="Times New Roman" w:hAnsi="Times New Roman" w:cs="Times New Roman"/>
          <w:sz w:val="24"/>
          <w:szCs w:val="32"/>
        </w:rPr>
      </w:pPr>
    </w:p>
    <w:p w:rsidR="003642B6" w:rsidRPr="00022685" w:rsidRDefault="003642B6" w:rsidP="003642B6">
      <w:pPr>
        <w:jc w:val="center"/>
        <w:rPr>
          <w:rFonts w:ascii="Times New Roman" w:hAnsi="Times New Roman" w:cs="Times New Roman"/>
          <w:sz w:val="24"/>
          <w:szCs w:val="32"/>
        </w:rPr>
      </w:pPr>
    </w:p>
    <w:p w:rsidR="003642B6" w:rsidRPr="00022685" w:rsidRDefault="003642B6" w:rsidP="003642B6">
      <w:pPr>
        <w:jc w:val="center"/>
        <w:rPr>
          <w:rFonts w:ascii="Times New Roman" w:hAnsi="Times New Roman" w:cs="Times New Roman"/>
          <w:sz w:val="24"/>
          <w:szCs w:val="32"/>
        </w:rPr>
      </w:pPr>
      <w:r w:rsidRPr="00022685">
        <w:rPr>
          <w:rFonts w:ascii="Times New Roman" w:hAnsi="Times New Roman" w:cs="Times New Roman"/>
          <w:noProof/>
          <w:sz w:val="24"/>
          <w:szCs w:val="32"/>
        </w:rPr>
        <w:lastRenderedPageBreak/>
        <w:drawing>
          <wp:inline distT="0" distB="0" distL="0" distR="0">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36</w:t>
      </w:r>
      <w:r w:rsidR="003642B6" w:rsidRPr="00022685">
        <w:rPr>
          <w:rFonts w:ascii="Times New Roman" w:hAnsi="Times New Roman" w:cs="Times New Roman"/>
          <w:sz w:val="24"/>
          <w:szCs w:val="32"/>
        </w:rPr>
        <w:t>: Shows the login page of the website. The area number 1 is the field of input userID and patientID. In officer login page will show as OfficerID, in patient login page will show as PatientID, and in dentist login page will show as DentistID.</w:t>
      </w:r>
      <w:r w:rsidR="003642B6">
        <w:rPr>
          <w:rFonts w:ascii="Times New Roman" w:hAnsi="Times New Roman" w:cs="Times New Roman"/>
          <w:sz w:val="24"/>
          <w:szCs w:val="32"/>
        </w:rPr>
        <w:t>[UI-02]</w:t>
      </w:r>
    </w:p>
    <w:p w:rsidR="003642B6" w:rsidRDefault="003642B6" w:rsidP="003642B6">
      <w:pPr>
        <w:rPr>
          <w:rFonts w:ascii="Times New Roman" w:hAnsi="Times New Roman" w:cs="Times New Roman"/>
          <w:sz w:val="28"/>
          <w:szCs w:val="36"/>
        </w:rPr>
      </w:pPr>
    </w:p>
    <w:p w:rsidR="003642B6" w:rsidRPr="009360F4" w:rsidRDefault="003642B6" w:rsidP="003642B6">
      <w:pPr>
        <w:rPr>
          <w:rFonts w:ascii="Times New Roman" w:hAnsi="Times New Roman" w:cs="Times New Roman"/>
          <w:b/>
          <w:sz w:val="24"/>
          <w:szCs w:val="32"/>
        </w:rPr>
      </w:pPr>
      <w:r w:rsidRPr="009360F4">
        <w:rPr>
          <w:rFonts w:ascii="Times New Roman" w:hAnsi="Times New Roman" w:cs="Times New Roman"/>
          <w:b/>
          <w:sz w:val="28"/>
          <w:szCs w:val="36"/>
        </w:rPr>
        <w:t>Patient</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37</w:t>
      </w:r>
      <w:r w:rsidR="003642B6">
        <w:rPr>
          <w:rFonts w:ascii="Times New Roman" w:hAnsi="Times New Roman" w:cs="Times New Roman"/>
          <w:sz w:val="24"/>
          <w:szCs w:val="32"/>
        </w:rPr>
        <w:t>: Shows the schedule of dental clinic from google calendar. The area number 1 will shows the name of patient.[UI-03]</w:t>
      </w:r>
    </w:p>
    <w:p w:rsidR="003642B6" w:rsidRPr="009360F4" w:rsidRDefault="003642B6" w:rsidP="003642B6">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38</w:t>
      </w:r>
      <w:r w:rsidR="003642B6">
        <w:rPr>
          <w:rFonts w:ascii="Times New Roman" w:hAnsi="Times New Roman" w:cs="Times New Roman"/>
          <w:sz w:val="24"/>
          <w:szCs w:val="32"/>
        </w:rPr>
        <w:t>: Shows the officer index page after officer login. Officer can make appointment google calendar, view schedule, and manage account.[UI-04]</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39</w:t>
      </w:r>
      <w:r w:rsidR="003642B6">
        <w:rPr>
          <w:rFonts w:ascii="Times New Roman" w:hAnsi="Times New Roman" w:cs="Times New Roman"/>
          <w:sz w:val="24"/>
          <w:szCs w:val="32"/>
        </w:rPr>
        <w:t>: Shows page of google calendar to add the appointment to dental clinic calendar.[UI-05]</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40</w:t>
      </w:r>
      <w:r w:rsidR="003642B6">
        <w:rPr>
          <w:rFonts w:ascii="Times New Roman" w:hAnsi="Times New Roman" w:cs="Times New Roman"/>
          <w:sz w:val="24"/>
          <w:szCs w:val="32"/>
        </w:rPr>
        <w:t>: Shows the patient registration page.[UI-06]</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E6599F">
        <w:rPr>
          <w:rFonts w:ascii="Times New Roman" w:hAnsi="Times New Roman" w:cs="Times New Roman"/>
          <w:sz w:val="24"/>
          <w:szCs w:val="32"/>
        </w:rPr>
        <w:t>gure 41</w:t>
      </w:r>
      <w:r>
        <w:rPr>
          <w:rFonts w:ascii="Times New Roman" w:hAnsi="Times New Roman" w:cs="Times New Roman"/>
          <w:sz w:val="24"/>
          <w:szCs w:val="32"/>
        </w:rPr>
        <w:t>: Shows the edit patients’ details page.[UI-07]</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3429000"/>
                    </a:xfrm>
                    <a:prstGeom prst="rect">
                      <a:avLst/>
                    </a:prstGeom>
                    <a:ln>
                      <a:solidFill>
                        <a:schemeClr val="tx1"/>
                      </a:solidFill>
                    </a:ln>
                  </pic:spPr>
                </pic:pic>
              </a:graphicData>
            </a:graphic>
          </wp:inline>
        </w:drawing>
      </w: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42</w:t>
      </w:r>
      <w:r w:rsidR="003642B6">
        <w:rPr>
          <w:rFonts w:ascii="Times New Roman" w:hAnsi="Times New Roman" w:cs="Times New Roman"/>
          <w:sz w:val="24"/>
          <w:szCs w:val="32"/>
        </w:rPr>
        <w:t>: Shows patient list. [UI-08]</w:t>
      </w:r>
    </w:p>
    <w:p w:rsidR="003642B6" w:rsidRDefault="003642B6" w:rsidP="003642B6">
      <w:pPr>
        <w:rPr>
          <w:rFonts w:ascii="Times" w:hAnsi="Times"/>
          <w:b/>
          <w:sz w:val="28"/>
        </w:rPr>
      </w:pPr>
    </w:p>
    <w:p w:rsidR="003642B6" w:rsidRDefault="00E6599F" w:rsidP="003642B6">
      <w:pPr>
        <w:ind w:firstLine="720"/>
        <w:jc w:val="center"/>
        <w:rPr>
          <w:rFonts w:ascii="Times" w:hAnsi="Times"/>
          <w:b/>
          <w:sz w:val="28"/>
        </w:rPr>
      </w:pPr>
      <w:r>
        <w:rPr>
          <w:rFonts w:ascii="Times New Roman" w:hAnsi="Times New Roman" w:cs="Times New Roman"/>
          <w:sz w:val="24"/>
          <w:szCs w:val="32"/>
        </w:rPr>
        <w:t>Figure 43</w:t>
      </w:r>
      <w:r w:rsidR="003642B6">
        <w:rPr>
          <w:rFonts w:ascii="Times New Roman" w:hAnsi="Times New Roman" w:cs="Times New Roman"/>
          <w:sz w:val="24"/>
          <w:szCs w:val="32"/>
        </w:rPr>
        <w:t>: Create dentists’ account. [UI-09]</w:t>
      </w:r>
      <w:r w:rsidR="003642B6">
        <w:rPr>
          <w:rFonts w:ascii="Times" w:hAnsi="Times"/>
          <w:b/>
          <w:noProof/>
          <w:sz w:val="28"/>
        </w:rPr>
        <w:drawing>
          <wp:anchor distT="0" distB="0" distL="114300" distR="114300" simplePos="0" relativeHeight="251724800" behindDoc="0" locked="0" layoutInCell="1" allowOverlap="1">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anchor>
        </w:drawing>
      </w: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5824" behindDoc="0" locked="0" layoutInCell="1" allowOverlap="1">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77">
                      <a:extLst>
                        <a:ext uri="{28A0092B-C50C-407E-A947-70E740481C1C}">
                          <a14:useLocalDpi xmlns:a14="http://schemas.microsoft.com/office/drawing/2010/main" val="0"/>
                        </a:ext>
                      </a:extLst>
                    </a:blip>
                    <a:stretch>
                      <a:fillRect/>
                    </a:stretch>
                  </pic:blipFill>
                  <pic:spPr>
                    <a:xfrm>
                      <a:off x="0" y="0"/>
                      <a:ext cx="5731510" cy="3094355"/>
                    </a:xfrm>
                    <a:prstGeom prst="rect">
                      <a:avLst/>
                    </a:prstGeom>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00E6599F">
        <w:rPr>
          <w:rFonts w:ascii="Times New Roman" w:hAnsi="Times New Roman" w:cs="Times New Roman"/>
          <w:sz w:val="24"/>
          <w:szCs w:val="32"/>
        </w:rPr>
        <w:t>Figure 44</w:t>
      </w:r>
      <w:r>
        <w:rPr>
          <w:rFonts w:ascii="Times New Roman" w:hAnsi="Times New Roman" w:cs="Times New Roman"/>
          <w:sz w:val="24"/>
          <w:szCs w:val="32"/>
        </w:rPr>
        <w:t xml:space="preserve">: Dentist edit information page[UI-10]. </w:t>
      </w:r>
    </w:p>
    <w:p w:rsidR="003642B6" w:rsidRDefault="003642B6" w:rsidP="003642B6">
      <w:pPr>
        <w:jc w:val="center"/>
        <w:rPr>
          <w:rFonts w:ascii="Times New Roman" w:hAnsi="Times New Roman" w:cs="Times New Roman"/>
          <w:sz w:val="24"/>
          <w:szCs w:val="32"/>
        </w:rPr>
      </w:pP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78">
                      <a:extLst>
                        <a:ext uri="{28A0092B-C50C-407E-A947-70E740481C1C}">
                          <a14:useLocalDpi xmlns:a14="http://schemas.microsoft.com/office/drawing/2010/main" val="0"/>
                        </a:ext>
                      </a:extLst>
                    </a:blip>
                    <a:stretch>
                      <a:fillRect/>
                    </a:stretch>
                  </pic:blipFill>
                  <pic:spPr>
                    <a:xfrm>
                      <a:off x="0" y="0"/>
                      <a:ext cx="5731510" cy="2930525"/>
                    </a:xfrm>
                    <a:prstGeom prst="rect">
                      <a:avLst/>
                    </a:prstGeom>
                    <a:ln>
                      <a:solidFill>
                        <a:schemeClr val="tx1"/>
                      </a:solidFill>
                    </a:ln>
                  </pic:spPr>
                </pic:pic>
              </a:graphicData>
            </a:graphic>
          </wp:inline>
        </w:drawing>
      </w:r>
    </w:p>
    <w:p w:rsidR="003642B6" w:rsidRDefault="00E6599F" w:rsidP="003642B6">
      <w:pPr>
        <w:jc w:val="center"/>
        <w:rPr>
          <w:rFonts w:ascii="Times" w:hAnsi="Times"/>
          <w:b/>
          <w:sz w:val="28"/>
        </w:rPr>
      </w:pPr>
      <w:r>
        <w:rPr>
          <w:rFonts w:ascii="Times New Roman" w:hAnsi="Times New Roman" w:cs="Times New Roman"/>
          <w:sz w:val="24"/>
          <w:szCs w:val="32"/>
        </w:rPr>
        <w:t>Figure 45</w:t>
      </w:r>
      <w:r w:rsidR="003642B6">
        <w:rPr>
          <w:rFonts w:ascii="Times New Roman" w:hAnsi="Times New Roman" w:cs="Times New Roman"/>
          <w:sz w:val="24"/>
          <w:szCs w:val="32"/>
        </w:rPr>
        <w:t>: Dentist list page[UI-11].</w:t>
      </w:r>
    </w:p>
    <w:p w:rsidR="003642B6" w:rsidRDefault="003642B6" w:rsidP="003642B6">
      <w:pPr>
        <w:rPr>
          <w:rFonts w:ascii="Times" w:hAnsi="Times"/>
          <w:b/>
          <w:sz w:val="28"/>
        </w:rPr>
      </w:pPr>
      <w:r>
        <w:rPr>
          <w:rFonts w:ascii="Times" w:hAnsi="Times"/>
          <w:b/>
          <w:noProof/>
          <w:sz w:val="28"/>
        </w:rPr>
        <w:lastRenderedPageBreak/>
        <w:drawing>
          <wp:inline distT="0" distB="0" distL="0" distR="0">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79">
                      <a:extLst>
                        <a:ext uri="{28A0092B-C50C-407E-A947-70E740481C1C}">
                          <a14:useLocalDpi xmlns:a14="http://schemas.microsoft.com/office/drawing/2010/main" val="0"/>
                        </a:ext>
                      </a:extLst>
                    </a:blip>
                    <a:stretch>
                      <a:fillRect/>
                    </a:stretch>
                  </pic:blipFill>
                  <pic:spPr>
                    <a:xfrm>
                      <a:off x="0" y="0"/>
                      <a:ext cx="5731510" cy="2881630"/>
                    </a:xfrm>
                    <a:prstGeom prst="rect">
                      <a:avLst/>
                    </a:prstGeom>
                    <a:ln>
                      <a:solidFill>
                        <a:schemeClr val="tx1"/>
                      </a:solidFill>
                    </a:ln>
                  </pic:spPr>
                </pic:pic>
              </a:graphicData>
            </a:graphic>
          </wp:inline>
        </w:drawing>
      </w:r>
    </w:p>
    <w:p w:rsidR="003642B6" w:rsidRDefault="003642B6" w:rsidP="003642B6">
      <w:pPr>
        <w:jc w:val="center"/>
        <w:rPr>
          <w:rFonts w:ascii="Times New Roman" w:hAnsi="Times New Roman" w:cs="Times New Roman"/>
          <w:sz w:val="24"/>
          <w:szCs w:val="32"/>
        </w:rPr>
      </w:pP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46</w:t>
      </w:r>
      <w:r w:rsidR="003642B6">
        <w:rPr>
          <w:rFonts w:ascii="Times New Roman" w:hAnsi="Times New Roman" w:cs="Times New Roman"/>
          <w:sz w:val="24"/>
          <w:szCs w:val="32"/>
        </w:rPr>
        <w:t xml:space="preserve">: Show appointment list[UI-12]. </w:t>
      </w: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80">
                      <a:extLst>
                        <a:ext uri="{28A0092B-C50C-407E-A947-70E740481C1C}">
                          <a14:useLocalDpi xmlns:a14="http://schemas.microsoft.com/office/drawing/2010/main" val="0"/>
                        </a:ext>
                      </a:extLst>
                    </a:blip>
                    <a:stretch>
                      <a:fillRect/>
                    </a:stretch>
                  </pic:blipFill>
                  <pic:spPr>
                    <a:xfrm>
                      <a:off x="0" y="0"/>
                      <a:ext cx="5731510" cy="3197225"/>
                    </a:xfrm>
                    <a:prstGeom prst="rect">
                      <a:avLst/>
                    </a:prstGeom>
                    <a:ln>
                      <a:solidFill>
                        <a:schemeClr val="tx1"/>
                      </a:solidFill>
                    </a:ln>
                  </pic:spPr>
                </pic:pic>
              </a:graphicData>
            </a:graphic>
          </wp:inline>
        </w:drawing>
      </w:r>
    </w:p>
    <w:p w:rsidR="003642B6" w:rsidRDefault="003642B6" w:rsidP="003642B6">
      <w:pPr>
        <w:rPr>
          <w:rFonts w:ascii="Times New Roman" w:hAnsi="Times New Roman" w:cs="Times New Roman"/>
          <w:sz w:val="24"/>
          <w:szCs w:val="32"/>
        </w:rPr>
      </w:pPr>
    </w:p>
    <w:p w:rsidR="003642B6" w:rsidRDefault="003642B6" w:rsidP="003642B6">
      <w:pPr>
        <w:jc w:val="center"/>
        <w:rPr>
          <w:rFonts w:ascii="Times New Roman" w:hAnsi="Times New Roman" w:cs="Times New Roman"/>
          <w:sz w:val="24"/>
          <w:szCs w:val="32"/>
        </w:rPr>
      </w:pP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47</w:t>
      </w:r>
      <w:r w:rsidR="003642B6">
        <w:rPr>
          <w:rFonts w:ascii="Times New Roman" w:hAnsi="Times New Roman" w:cs="Times New Roman"/>
          <w:sz w:val="24"/>
          <w:szCs w:val="32"/>
        </w:rPr>
        <w:t xml:space="preserve">: Create appointment page[UI-13]. </w:t>
      </w:r>
    </w:p>
    <w:p w:rsidR="003642B6" w:rsidRPr="002913BC" w:rsidRDefault="003642B6" w:rsidP="003642B6">
      <w:pPr>
        <w:jc w:val="cente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6848" behindDoc="0" locked="0" layoutInCell="1" allowOverlap="1">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2521585"/>
                    </a:xfrm>
                    <a:prstGeom prst="rect">
                      <a:avLst/>
                    </a:prstGeom>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Default="003642B6" w:rsidP="003642B6">
      <w:pPr>
        <w:rPr>
          <w:rFonts w:ascii="Times New Roman" w:hAnsi="Times New Roman" w:cs="Times New Roman"/>
          <w:sz w:val="24"/>
          <w:szCs w:val="32"/>
        </w:rPr>
      </w:pP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48</w:t>
      </w:r>
      <w:r w:rsidR="003642B6">
        <w:rPr>
          <w:rFonts w:ascii="Times New Roman" w:hAnsi="Times New Roman" w:cs="Times New Roman"/>
          <w:sz w:val="24"/>
          <w:szCs w:val="32"/>
        </w:rPr>
        <w:t>: Show patients’ own appointment[UI-14].</w:t>
      </w: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82">
                      <a:extLst>
                        <a:ext uri="{28A0092B-C50C-407E-A947-70E740481C1C}">
                          <a14:useLocalDpi xmlns:a14="http://schemas.microsoft.com/office/drawing/2010/main" val="0"/>
                        </a:ext>
                      </a:extLst>
                    </a:blip>
                    <a:stretch>
                      <a:fillRect/>
                    </a:stretch>
                  </pic:blipFill>
                  <pic:spPr>
                    <a:xfrm>
                      <a:off x="0" y="0"/>
                      <a:ext cx="5731510" cy="2752725"/>
                    </a:xfrm>
                    <a:prstGeom prst="rect">
                      <a:avLst/>
                    </a:prstGeom>
                    <a:ln>
                      <a:solidFill>
                        <a:schemeClr val="tx1"/>
                      </a:solidFill>
                    </a:ln>
                  </pic:spPr>
                </pic:pic>
              </a:graphicData>
            </a:graphic>
          </wp:inline>
        </w:drawing>
      </w:r>
    </w:p>
    <w:p w:rsidR="003642B6" w:rsidRPr="002913BC" w:rsidRDefault="003642B6" w:rsidP="003642B6">
      <w:pPr>
        <w:rPr>
          <w:rFonts w:ascii="Times New Roman" w:hAnsi="Times New Roman" w:cs="Times New Roman"/>
          <w:sz w:val="24"/>
          <w:szCs w:val="32"/>
        </w:rPr>
      </w:pPr>
    </w:p>
    <w:p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49</w:t>
      </w:r>
      <w:r w:rsidR="003642B6">
        <w:rPr>
          <w:rFonts w:ascii="Times New Roman" w:hAnsi="Times New Roman" w:cs="Times New Roman"/>
          <w:sz w:val="24"/>
          <w:szCs w:val="32"/>
        </w:rPr>
        <w:t>: Show dentists’ own appointment[UI-15].</w:t>
      </w:r>
    </w:p>
    <w:p w:rsidR="003642B6" w:rsidRPr="002913BC" w:rsidRDefault="003642B6" w:rsidP="003642B6">
      <w:pPr>
        <w:tabs>
          <w:tab w:val="left" w:pos="5718"/>
        </w:tabs>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Pr="009360F4" w:rsidRDefault="003642B6" w:rsidP="003642B6">
      <w:pPr>
        <w:rPr>
          <w:rFonts w:ascii="Times" w:hAnsi="Times"/>
          <w:b/>
          <w:sz w:val="28"/>
        </w:rPr>
      </w:pPr>
      <w:r>
        <w:rPr>
          <w:rFonts w:ascii="Times" w:hAnsi="Times"/>
          <w:b/>
          <w:sz w:val="28"/>
        </w:rPr>
        <w:t>6.2Mobile application</w:t>
      </w:r>
      <w:r w:rsidRPr="009360F4">
        <w:rPr>
          <w:rFonts w:ascii="Times" w:hAnsi="Times"/>
          <w:b/>
          <w:sz w:val="28"/>
        </w:rPr>
        <w:t xml:space="preserve"> design</w:t>
      </w: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83">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3508"/>
        </w:tabs>
        <w:jc w:val="center"/>
        <w:rPr>
          <w:rFonts w:ascii="Times" w:eastAsiaTheme="majorEastAsia" w:hAnsi="Times" w:cstheme="majorBidi"/>
          <w:sz w:val="24"/>
          <w:szCs w:val="24"/>
        </w:rPr>
      </w:pPr>
    </w:p>
    <w:p w:rsidR="003642B6" w:rsidRDefault="003642B6" w:rsidP="003642B6">
      <w:pPr>
        <w:tabs>
          <w:tab w:val="left" w:pos="3508"/>
        </w:tabs>
        <w:jc w:val="center"/>
        <w:rPr>
          <w:rFonts w:ascii="Times" w:eastAsiaTheme="majorEastAsia" w:hAnsi="Times" w:cstheme="majorBidi"/>
          <w:sz w:val="24"/>
          <w:szCs w:val="24"/>
        </w:rPr>
      </w:pPr>
    </w:p>
    <w:p w:rsidR="003642B6" w:rsidRDefault="00E6599F" w:rsidP="003642B6">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 50</w:t>
      </w:r>
      <w:r w:rsidR="003642B6">
        <w:rPr>
          <w:rFonts w:ascii="Times" w:eastAsiaTheme="majorEastAsia" w:hAnsi="Times" w:cstheme="majorBidi"/>
          <w:sz w:val="24"/>
          <w:szCs w:val="24"/>
        </w:rPr>
        <w:t>: Mobile application index page[UI-16]</w:t>
      </w:r>
    </w:p>
    <w:p w:rsidR="003642B6" w:rsidRDefault="003642B6" w:rsidP="003642B6">
      <w:pPr>
        <w:tabs>
          <w:tab w:val="left" w:pos="3508"/>
        </w:tabs>
        <w:jc w:val="center"/>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jc w:val="right"/>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23776" behindDoc="0" locked="0" layoutInCell="1" allowOverlap="1">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84">
                      <a:extLst>
                        <a:ext uri="{28A0092B-C50C-407E-A947-70E740481C1C}">
                          <a14:useLocalDpi xmlns:a14="http://schemas.microsoft.com/office/drawing/2010/main" val="0"/>
                        </a:ext>
                      </a:extLst>
                    </a:blip>
                    <a:stretch>
                      <a:fillRect/>
                    </a:stretch>
                  </pic:blipFill>
                  <pic:spPr>
                    <a:xfrm>
                      <a:off x="0" y="0"/>
                      <a:ext cx="3999077" cy="6193693"/>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Default="003642B6" w:rsidP="003642B6">
      <w:pPr>
        <w:jc w:val="right"/>
        <w:rPr>
          <w:rFonts w:ascii="Times" w:eastAsiaTheme="majorEastAsia" w:hAnsi="Times" w:cstheme="majorBidi"/>
          <w:sz w:val="24"/>
          <w:szCs w:val="24"/>
        </w:rPr>
      </w:pPr>
    </w:p>
    <w:p w:rsidR="003642B6" w:rsidRDefault="003642B6" w:rsidP="003642B6">
      <w:pPr>
        <w:jc w:val="right"/>
        <w:rPr>
          <w:rFonts w:ascii="Times" w:eastAsiaTheme="majorEastAsia" w:hAnsi="Times" w:cstheme="majorBidi"/>
          <w:sz w:val="24"/>
          <w:szCs w:val="24"/>
        </w:rPr>
      </w:pPr>
    </w:p>
    <w:p w:rsidR="003642B6" w:rsidRPr="00455F9A" w:rsidRDefault="003642B6" w:rsidP="003642B6">
      <w:pPr>
        <w:jc w:val="right"/>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DF5067" w:rsidP="003642B6">
      <w:pPr>
        <w:jc w:val="center"/>
        <w:rPr>
          <w:rFonts w:ascii="Times" w:eastAsiaTheme="majorEastAsia" w:hAnsi="Times" w:cstheme="majorBidi"/>
          <w:sz w:val="24"/>
          <w:szCs w:val="24"/>
        </w:rPr>
      </w:pPr>
      <w:r>
        <w:rPr>
          <w:rFonts w:ascii="Times" w:eastAsiaTheme="majorEastAsia" w:hAnsi="Times" w:cstheme="majorBidi"/>
          <w:sz w:val="24"/>
          <w:szCs w:val="24"/>
        </w:rPr>
        <w:t>Fi</w:t>
      </w:r>
      <w:r w:rsidR="00E6599F">
        <w:rPr>
          <w:rFonts w:ascii="Times" w:eastAsiaTheme="majorEastAsia" w:hAnsi="Times" w:cstheme="majorBidi"/>
          <w:sz w:val="24"/>
          <w:szCs w:val="24"/>
        </w:rPr>
        <w:t>gure 51</w:t>
      </w:r>
      <w:r w:rsidR="003642B6">
        <w:rPr>
          <w:rFonts w:ascii="Times" w:eastAsiaTheme="majorEastAsia" w:hAnsi="Times" w:cstheme="majorBidi"/>
          <w:sz w:val="24"/>
          <w:szCs w:val="24"/>
        </w:rPr>
        <w:t>: Mobile application menu [UI-17]</w:t>
      </w: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9680" behindDoc="0" locked="0" layoutInCell="1" allowOverlap="1">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85">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E6599F" w:rsidP="003642B6">
      <w:pPr>
        <w:tabs>
          <w:tab w:val="left" w:pos="2714"/>
        </w:tabs>
        <w:jc w:val="center"/>
        <w:rPr>
          <w:rFonts w:ascii="Times" w:eastAsiaTheme="majorEastAsia" w:hAnsi="Times" w:cs="Ayuthaya"/>
          <w:sz w:val="24"/>
          <w:szCs w:val="24"/>
        </w:rPr>
      </w:pPr>
      <w:r>
        <w:rPr>
          <w:rFonts w:ascii="Times" w:eastAsiaTheme="majorEastAsia" w:hAnsi="Times" w:cs="Ayuthaya"/>
          <w:sz w:val="24"/>
          <w:szCs w:val="24"/>
        </w:rPr>
        <w:t>Figure 52</w:t>
      </w:r>
      <w:r w:rsidR="003642B6">
        <w:rPr>
          <w:rFonts w:ascii="Times" w:eastAsiaTheme="majorEastAsia" w:hAnsi="Times" w:cs="Ayuthaya"/>
          <w:sz w:val="24"/>
          <w:szCs w:val="24"/>
        </w:rPr>
        <w:t>: Login page for patient [UI-18]</w:t>
      </w: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880D36" w:rsidRDefault="00880D3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2752" behindDoc="1" locked="0" layoutInCell="1" allowOverlap="1">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86">
                      <a:extLst>
                        <a:ext uri="{28A0092B-C50C-407E-A947-70E740481C1C}">
                          <a14:useLocalDpi xmlns:a14="http://schemas.microsoft.com/office/drawing/2010/main" val="0"/>
                        </a:ext>
                      </a:extLst>
                    </a:blip>
                    <a:stretch>
                      <a:fillRect/>
                    </a:stretch>
                  </pic:blipFill>
                  <pic:spPr>
                    <a:xfrm>
                      <a:off x="0" y="0"/>
                      <a:ext cx="3200400" cy="46863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Pr>
          <w:rFonts w:ascii="Times" w:eastAsiaTheme="majorEastAsia" w:hAnsi="Times" w:cs="Ayuthaya"/>
          <w:noProof/>
          <w:sz w:val="24"/>
          <w:szCs w:val="24"/>
        </w:rPr>
        <w:drawing>
          <wp:anchor distT="0" distB="0" distL="114300" distR="114300" simplePos="0" relativeHeight="251721728" behindDoc="1" locked="0" layoutInCell="1" allowOverlap="1">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87">
                      <a:extLst>
                        <a:ext uri="{28A0092B-C50C-407E-A947-70E740481C1C}">
                          <a14:useLocalDpi xmlns:a14="http://schemas.microsoft.com/office/drawing/2010/main" val="0"/>
                        </a:ext>
                      </a:extLst>
                    </a:blip>
                    <a:stretch>
                      <a:fillRect/>
                    </a:stretch>
                  </pic:blipFill>
                  <pic:spPr>
                    <a:xfrm>
                      <a:off x="0" y="0"/>
                      <a:ext cx="3180053" cy="467233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E6599F" w:rsidP="003642B6">
      <w:pPr>
        <w:jc w:val="center"/>
        <w:rPr>
          <w:rFonts w:ascii="Times" w:eastAsiaTheme="majorEastAsia" w:hAnsi="Times" w:cs="Ayuthaya"/>
          <w:sz w:val="24"/>
          <w:szCs w:val="24"/>
        </w:rPr>
      </w:pPr>
      <w:r>
        <w:rPr>
          <w:rFonts w:ascii="Times" w:eastAsiaTheme="majorEastAsia" w:hAnsi="Times" w:cs="Ayuthaya"/>
          <w:sz w:val="24"/>
          <w:szCs w:val="24"/>
        </w:rPr>
        <w:t>Figure 53</w:t>
      </w:r>
      <w:r w:rsidR="003642B6">
        <w:rPr>
          <w:rFonts w:ascii="Times" w:eastAsiaTheme="majorEastAsia" w:hAnsi="Times" w:cs="Ayuthaya"/>
          <w:sz w:val="24"/>
          <w:szCs w:val="24"/>
        </w:rPr>
        <w:t>: Display patients’ appointment [UI-19]</w:t>
      </w:r>
    </w:p>
    <w:p w:rsidR="003642B6" w:rsidRDefault="003642B6" w:rsidP="003642B6">
      <w:pPr>
        <w:jc w:val="cente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880D36" w:rsidRDefault="00880D3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0704" behindDoc="1" locked="0" layoutInCell="1" allowOverlap="1">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88">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Pr="00212F27" w:rsidRDefault="003642B6" w:rsidP="003642B6">
      <w:pP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17632" behindDoc="0" locked="0" layoutInCell="1" allowOverlap="1">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89">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Default="00E6599F" w:rsidP="003642B6">
      <w:pPr>
        <w:jc w:val="center"/>
        <w:rPr>
          <w:rFonts w:ascii="Times" w:eastAsiaTheme="majorEastAsia" w:hAnsi="Times" w:cs="Ayuthaya"/>
          <w:sz w:val="24"/>
          <w:szCs w:val="24"/>
        </w:rPr>
      </w:pPr>
      <w:r>
        <w:rPr>
          <w:rFonts w:ascii="Times" w:eastAsiaTheme="majorEastAsia" w:hAnsi="Times" w:cs="Ayuthaya"/>
          <w:sz w:val="24"/>
          <w:szCs w:val="24"/>
        </w:rPr>
        <w:t>Figure 54</w:t>
      </w:r>
      <w:bookmarkStart w:id="24" w:name="_GoBack"/>
      <w:bookmarkEnd w:id="24"/>
      <w:r w:rsidR="003642B6">
        <w:rPr>
          <w:rFonts w:ascii="Times" w:eastAsiaTheme="majorEastAsia" w:hAnsi="Times" w:cs="Ayuthaya"/>
          <w:sz w:val="24"/>
          <w:szCs w:val="24"/>
        </w:rPr>
        <w:t>: Dental clinic calendar [UI-20]</w:t>
      </w: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D24C91" w:rsidRPr="00392646" w:rsidRDefault="00D24C91" w:rsidP="00180274">
      <w:pPr>
        <w:rPr>
          <w:rFonts w:ascii="Times New Roman" w:eastAsiaTheme="majorEastAsia" w:hAnsi="Times New Roman" w:cs="Times New Roman"/>
          <w:sz w:val="24"/>
          <w:szCs w:val="24"/>
        </w:rPr>
      </w:pPr>
    </w:p>
    <w:sectPr w:rsidR="00D24C91" w:rsidRPr="00392646" w:rsidSect="006F6514">
      <w:footerReference w:type="default" r:id="rI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FDD" w:rsidRDefault="00E74FDD" w:rsidP="00D57804">
      <w:pPr>
        <w:spacing w:line="240" w:lineRule="auto"/>
      </w:pPr>
      <w:r>
        <w:separator/>
      </w:r>
    </w:p>
  </w:endnote>
  <w:endnote w:type="continuationSeparator" w:id="0">
    <w:p w:rsidR="00E74FDD" w:rsidRDefault="00E74FDD"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7"/>
      <w:gridCol w:w="971"/>
      <w:gridCol w:w="1646"/>
      <w:gridCol w:w="1229"/>
      <w:gridCol w:w="1345"/>
    </w:tblGrid>
    <w:tr w:rsidR="00033FA0" w:rsidRPr="00445E30" w:rsidTr="00A252B3">
      <w:tc>
        <w:tcPr>
          <w:tcW w:w="1101"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0.7</w:t>
          </w:r>
        </w:p>
      </w:tc>
      <w:tc>
        <w:tcPr>
          <w:tcW w:w="992"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F1D05" w:rsidRPr="007F1D05">
            <w:rPr>
              <w:rFonts w:ascii="Times New Roman" w:hAnsi="Times New Roman" w:cs="Angsana New"/>
              <w:bCs/>
              <w:noProof/>
              <w:sz w:val="14"/>
              <w:szCs w:val="14"/>
            </w:rPr>
            <w:t>9</w:t>
          </w:r>
          <w:r w:rsidRPr="009E5764">
            <w:rPr>
              <w:rFonts w:ascii="Times New Roman" w:hAnsi="Times New Roman" w:cs="Angsana New"/>
              <w:bCs/>
              <w:noProof/>
              <w:sz w:val="14"/>
              <w:szCs w:val="14"/>
              <w:cs/>
            </w:rPr>
            <w:fldChar w:fldCharType="end"/>
          </w:r>
        </w:p>
      </w:tc>
    </w:tr>
    <w:tr w:rsidR="00033FA0" w:rsidRPr="00445E30" w:rsidTr="00A252B3">
      <w:tc>
        <w:tcPr>
          <w:tcW w:w="1101"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276"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F1D05" w:rsidRPr="007F1D05">
            <w:rPr>
              <w:rFonts w:ascii="Times New Roman" w:hAnsi="Times New Roman" w:cs="Angsana New"/>
              <w:bCs/>
              <w:noProof/>
              <w:sz w:val="14"/>
              <w:szCs w:val="14"/>
            </w:rPr>
            <w:t>39</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6599F" w:rsidRPr="00E6599F">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6599F" w:rsidRPr="00E6599F">
            <w:rPr>
              <w:rFonts w:ascii="Times New Roman" w:hAnsi="Times New Roman" w:cs="Angsana New"/>
              <w:bCs/>
              <w:noProof/>
              <w:sz w:val="14"/>
              <w:szCs w:val="14"/>
            </w:rPr>
            <w:t>44</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6599F" w:rsidRPr="00E6599F">
            <w:rPr>
              <w:rFonts w:ascii="Times New Roman" w:hAnsi="Times New Roman" w:cs="Angsana New"/>
              <w:bCs/>
              <w:noProof/>
              <w:sz w:val="14"/>
              <w:szCs w:val="14"/>
            </w:rPr>
            <w:t>61</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033FA0" w:rsidRPr="00445E30" w:rsidTr="00F84F4B">
      <w:tc>
        <w:tcPr>
          <w:tcW w:w="1809"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701"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843"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F1D05" w:rsidRPr="007F1D05">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033FA0" w:rsidRPr="00445E30" w:rsidTr="00F84F4B">
      <w:tc>
        <w:tcPr>
          <w:tcW w:w="1809"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843"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 SDD – ver 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F1D05" w:rsidRPr="007F1D05">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F1D05" w:rsidRPr="007F1D05">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F1D05" w:rsidRPr="007F1D05">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F1D05" w:rsidRPr="007F1D05">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F1D05" w:rsidRPr="007F1D05">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F1D05" w:rsidRPr="007F1D05">
            <w:rPr>
              <w:rFonts w:ascii="Times New Roman" w:hAnsi="Times New Roman" w:cs="Angsana New"/>
              <w:bCs/>
              <w:noProof/>
              <w:sz w:val="14"/>
              <w:szCs w:val="14"/>
            </w:rPr>
            <w:t>35</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843C14">
    <w:pPr>
      <w:pStyle w:val="Footer"/>
      <w:tabs>
        <w:tab w:val="clear" w:pos="4513"/>
        <w:tab w:val="clear" w:pos="9026"/>
        <w:tab w:val="left" w:pos="10848"/>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FA0" w:rsidRDefault="00033FA0"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33FA0" w:rsidRPr="00FB7C6B" w:rsidRDefault="00033FA0"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F1D05" w:rsidRPr="007F1D05">
            <w:rPr>
              <w:rFonts w:ascii="Times New Roman" w:hAnsi="Times New Roman" w:cs="Angsana New"/>
              <w:bCs/>
              <w:noProof/>
              <w:sz w:val="14"/>
              <w:szCs w:val="14"/>
            </w:rPr>
            <w:t>36</w:t>
          </w:r>
          <w:r w:rsidRPr="009E5764">
            <w:rPr>
              <w:rFonts w:ascii="Times New Roman" w:hAnsi="Times New Roman" w:cs="Angsana New"/>
              <w:bCs/>
              <w:noProof/>
              <w:sz w:val="14"/>
              <w:szCs w:val="14"/>
              <w:cs/>
            </w:rPr>
            <w:fldChar w:fldCharType="end"/>
          </w:r>
        </w:p>
      </w:tc>
    </w:tr>
    <w:tr w:rsidR="00033FA0" w:rsidRPr="00445E30" w:rsidTr="00113E05">
      <w:tc>
        <w:tcPr>
          <w:tcW w:w="1526" w:type="dxa"/>
          <w:vAlign w:val="center"/>
        </w:tcPr>
        <w:p w:rsidR="00033FA0" w:rsidRPr="00445E30" w:rsidRDefault="00033FA0"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33FA0" w:rsidRPr="00445E30" w:rsidRDefault="00033FA0"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33FA0" w:rsidRPr="009E5764" w:rsidRDefault="00033FA0"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33FA0" w:rsidRDefault="00033FA0" w:rsidP="00FB7C6B">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FDD" w:rsidRDefault="00E74FDD" w:rsidP="00D57804">
      <w:pPr>
        <w:spacing w:line="240" w:lineRule="auto"/>
      </w:pPr>
      <w:r>
        <w:separator/>
      </w:r>
    </w:p>
  </w:footnote>
  <w:footnote w:type="continuationSeparator" w:id="0">
    <w:p w:rsidR="00E74FDD" w:rsidRDefault="00E74FDD" w:rsidP="00D5780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2">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26"/>
  </w:num>
  <w:num w:numId="5">
    <w:abstractNumId w:val="35"/>
  </w:num>
  <w:num w:numId="6">
    <w:abstractNumId w:val="13"/>
  </w:num>
  <w:num w:numId="7">
    <w:abstractNumId w:val="20"/>
  </w:num>
  <w:num w:numId="8">
    <w:abstractNumId w:val="17"/>
  </w:num>
  <w:num w:numId="9">
    <w:abstractNumId w:val="34"/>
  </w:num>
  <w:num w:numId="10">
    <w:abstractNumId w:val="32"/>
  </w:num>
  <w:num w:numId="11">
    <w:abstractNumId w:val="10"/>
  </w:num>
  <w:num w:numId="12">
    <w:abstractNumId w:val="16"/>
  </w:num>
  <w:num w:numId="13">
    <w:abstractNumId w:val="33"/>
  </w:num>
  <w:num w:numId="14">
    <w:abstractNumId w:val="29"/>
  </w:num>
  <w:num w:numId="15">
    <w:abstractNumId w:val="24"/>
  </w:num>
  <w:num w:numId="16">
    <w:abstractNumId w:val="15"/>
  </w:num>
  <w:num w:numId="17">
    <w:abstractNumId w:val="37"/>
  </w:num>
  <w:num w:numId="18">
    <w:abstractNumId w:val="8"/>
  </w:num>
  <w:num w:numId="19">
    <w:abstractNumId w:val="11"/>
  </w:num>
  <w:num w:numId="20">
    <w:abstractNumId w:val="31"/>
  </w:num>
  <w:num w:numId="21">
    <w:abstractNumId w:val="36"/>
  </w:num>
  <w:num w:numId="22">
    <w:abstractNumId w:val="0"/>
  </w:num>
  <w:num w:numId="23">
    <w:abstractNumId w:val="1"/>
  </w:num>
  <w:num w:numId="24">
    <w:abstractNumId w:val="2"/>
  </w:num>
  <w:num w:numId="25">
    <w:abstractNumId w:val="18"/>
  </w:num>
  <w:num w:numId="26">
    <w:abstractNumId w:val="14"/>
  </w:num>
  <w:num w:numId="27">
    <w:abstractNumId w:val="25"/>
  </w:num>
  <w:num w:numId="28">
    <w:abstractNumId w:val="6"/>
  </w:num>
  <w:num w:numId="29">
    <w:abstractNumId w:val="30"/>
  </w:num>
  <w:num w:numId="30">
    <w:abstractNumId w:val="30"/>
  </w:num>
  <w:num w:numId="31">
    <w:abstractNumId w:val="3"/>
  </w:num>
  <w:num w:numId="32">
    <w:abstractNumId w:val="27"/>
  </w:num>
  <w:num w:numId="33">
    <w:abstractNumId w:val="28"/>
  </w:num>
  <w:num w:numId="34">
    <w:abstractNumId w:val="22"/>
  </w:num>
  <w:num w:numId="35">
    <w:abstractNumId w:val="21"/>
  </w:num>
  <w:num w:numId="36">
    <w:abstractNumId w:val="19"/>
  </w:num>
  <w:num w:numId="37">
    <w:abstractNumId w:val="7"/>
  </w:num>
  <w:num w:numId="38">
    <w:abstractNumId w:val="23"/>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10C68"/>
    <w:rsid w:val="000156B3"/>
    <w:rsid w:val="00023C94"/>
    <w:rsid w:val="00033FA0"/>
    <w:rsid w:val="00034153"/>
    <w:rsid w:val="0004506C"/>
    <w:rsid w:val="00052FD8"/>
    <w:rsid w:val="0005393E"/>
    <w:rsid w:val="000629D1"/>
    <w:rsid w:val="00063D2C"/>
    <w:rsid w:val="00065914"/>
    <w:rsid w:val="000666EB"/>
    <w:rsid w:val="00071FC3"/>
    <w:rsid w:val="0008057A"/>
    <w:rsid w:val="000912E7"/>
    <w:rsid w:val="000918A3"/>
    <w:rsid w:val="00095DED"/>
    <w:rsid w:val="00097A25"/>
    <w:rsid w:val="000B1BCA"/>
    <w:rsid w:val="000B44FC"/>
    <w:rsid w:val="000C7BB4"/>
    <w:rsid w:val="000D28CD"/>
    <w:rsid w:val="000E09A2"/>
    <w:rsid w:val="000F0925"/>
    <w:rsid w:val="00101E59"/>
    <w:rsid w:val="001040D9"/>
    <w:rsid w:val="00110994"/>
    <w:rsid w:val="00110C0B"/>
    <w:rsid w:val="001113EF"/>
    <w:rsid w:val="00113E05"/>
    <w:rsid w:val="00114B2F"/>
    <w:rsid w:val="00117097"/>
    <w:rsid w:val="0012006E"/>
    <w:rsid w:val="00121DA9"/>
    <w:rsid w:val="00126254"/>
    <w:rsid w:val="00133CB0"/>
    <w:rsid w:val="00146769"/>
    <w:rsid w:val="0016034D"/>
    <w:rsid w:val="0016149A"/>
    <w:rsid w:val="001621D9"/>
    <w:rsid w:val="001641E7"/>
    <w:rsid w:val="001727D5"/>
    <w:rsid w:val="00173B76"/>
    <w:rsid w:val="001754B9"/>
    <w:rsid w:val="00180274"/>
    <w:rsid w:val="00194390"/>
    <w:rsid w:val="001A574B"/>
    <w:rsid w:val="001B1A65"/>
    <w:rsid w:val="001B285D"/>
    <w:rsid w:val="001B66AB"/>
    <w:rsid w:val="001B72E7"/>
    <w:rsid w:val="001C3DFB"/>
    <w:rsid w:val="001C58C3"/>
    <w:rsid w:val="001D10CF"/>
    <w:rsid w:val="001D13C3"/>
    <w:rsid w:val="001D5511"/>
    <w:rsid w:val="001D6E64"/>
    <w:rsid w:val="001D7FB2"/>
    <w:rsid w:val="001E50E0"/>
    <w:rsid w:val="001E7858"/>
    <w:rsid w:val="001F3FD0"/>
    <w:rsid w:val="002056BC"/>
    <w:rsid w:val="00212F27"/>
    <w:rsid w:val="00222DE0"/>
    <w:rsid w:val="0022377A"/>
    <w:rsid w:val="00225000"/>
    <w:rsid w:val="0023522E"/>
    <w:rsid w:val="00244337"/>
    <w:rsid w:val="0024537C"/>
    <w:rsid w:val="002503F7"/>
    <w:rsid w:val="00250839"/>
    <w:rsid w:val="00254416"/>
    <w:rsid w:val="002555EE"/>
    <w:rsid w:val="00256694"/>
    <w:rsid w:val="00256C3D"/>
    <w:rsid w:val="00265EA8"/>
    <w:rsid w:val="00272698"/>
    <w:rsid w:val="00282E68"/>
    <w:rsid w:val="002833D9"/>
    <w:rsid w:val="002A41FB"/>
    <w:rsid w:val="002A65CD"/>
    <w:rsid w:val="002A7FE8"/>
    <w:rsid w:val="002B2ECD"/>
    <w:rsid w:val="002B7017"/>
    <w:rsid w:val="002D4E8D"/>
    <w:rsid w:val="002D666E"/>
    <w:rsid w:val="002D76B7"/>
    <w:rsid w:val="002E2035"/>
    <w:rsid w:val="002F108E"/>
    <w:rsid w:val="00301D0E"/>
    <w:rsid w:val="00303DE6"/>
    <w:rsid w:val="003113D8"/>
    <w:rsid w:val="00316A0E"/>
    <w:rsid w:val="00320DB1"/>
    <w:rsid w:val="00332433"/>
    <w:rsid w:val="0033450A"/>
    <w:rsid w:val="0034109B"/>
    <w:rsid w:val="0034727C"/>
    <w:rsid w:val="003475E5"/>
    <w:rsid w:val="0035297E"/>
    <w:rsid w:val="00355710"/>
    <w:rsid w:val="0036288F"/>
    <w:rsid w:val="003642B6"/>
    <w:rsid w:val="003707B7"/>
    <w:rsid w:val="00372F35"/>
    <w:rsid w:val="003748C7"/>
    <w:rsid w:val="003756EC"/>
    <w:rsid w:val="00386C60"/>
    <w:rsid w:val="003875A7"/>
    <w:rsid w:val="00392646"/>
    <w:rsid w:val="003A0038"/>
    <w:rsid w:val="003A332F"/>
    <w:rsid w:val="003B0A4E"/>
    <w:rsid w:val="003B15A3"/>
    <w:rsid w:val="003B366A"/>
    <w:rsid w:val="003C0C0E"/>
    <w:rsid w:val="003C2AB5"/>
    <w:rsid w:val="003C7694"/>
    <w:rsid w:val="003C7AC3"/>
    <w:rsid w:val="003D00BA"/>
    <w:rsid w:val="003D2684"/>
    <w:rsid w:val="003D2C25"/>
    <w:rsid w:val="003D3649"/>
    <w:rsid w:val="003D53AC"/>
    <w:rsid w:val="003E2D72"/>
    <w:rsid w:val="003F0F61"/>
    <w:rsid w:val="003F31DB"/>
    <w:rsid w:val="004005AE"/>
    <w:rsid w:val="0040124A"/>
    <w:rsid w:val="0040312B"/>
    <w:rsid w:val="00404911"/>
    <w:rsid w:val="004067DE"/>
    <w:rsid w:val="00410472"/>
    <w:rsid w:val="004149E6"/>
    <w:rsid w:val="00415E32"/>
    <w:rsid w:val="00421597"/>
    <w:rsid w:val="0042492C"/>
    <w:rsid w:val="00424B36"/>
    <w:rsid w:val="00424DC2"/>
    <w:rsid w:val="00424DEE"/>
    <w:rsid w:val="0042536F"/>
    <w:rsid w:val="00426792"/>
    <w:rsid w:val="00444D22"/>
    <w:rsid w:val="00450F95"/>
    <w:rsid w:val="0045124A"/>
    <w:rsid w:val="00453729"/>
    <w:rsid w:val="00455F9A"/>
    <w:rsid w:val="00456AD3"/>
    <w:rsid w:val="004637F4"/>
    <w:rsid w:val="004704A5"/>
    <w:rsid w:val="004707FD"/>
    <w:rsid w:val="00473012"/>
    <w:rsid w:val="00476C68"/>
    <w:rsid w:val="00480F93"/>
    <w:rsid w:val="00484FC6"/>
    <w:rsid w:val="004851CB"/>
    <w:rsid w:val="00485CE8"/>
    <w:rsid w:val="004953B5"/>
    <w:rsid w:val="004A1E58"/>
    <w:rsid w:val="004B5183"/>
    <w:rsid w:val="004C1A13"/>
    <w:rsid w:val="004D45B3"/>
    <w:rsid w:val="004E1FDE"/>
    <w:rsid w:val="004E3864"/>
    <w:rsid w:val="004E3B32"/>
    <w:rsid w:val="004E788C"/>
    <w:rsid w:val="004F4972"/>
    <w:rsid w:val="00504CB0"/>
    <w:rsid w:val="005061DC"/>
    <w:rsid w:val="005064EC"/>
    <w:rsid w:val="0051206D"/>
    <w:rsid w:val="00515D95"/>
    <w:rsid w:val="00525D2F"/>
    <w:rsid w:val="0053239B"/>
    <w:rsid w:val="005351BA"/>
    <w:rsid w:val="00540375"/>
    <w:rsid w:val="00543B64"/>
    <w:rsid w:val="005608FA"/>
    <w:rsid w:val="005665E0"/>
    <w:rsid w:val="005777A9"/>
    <w:rsid w:val="005808E7"/>
    <w:rsid w:val="00594AA3"/>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02D23"/>
    <w:rsid w:val="00611FFB"/>
    <w:rsid w:val="00617750"/>
    <w:rsid w:val="006245B5"/>
    <w:rsid w:val="00624AA4"/>
    <w:rsid w:val="00634BE8"/>
    <w:rsid w:val="00636789"/>
    <w:rsid w:val="00637206"/>
    <w:rsid w:val="006432D2"/>
    <w:rsid w:val="006534C7"/>
    <w:rsid w:val="006570B5"/>
    <w:rsid w:val="00666502"/>
    <w:rsid w:val="00670CF4"/>
    <w:rsid w:val="00676512"/>
    <w:rsid w:val="00677B66"/>
    <w:rsid w:val="00677CC8"/>
    <w:rsid w:val="00677FB8"/>
    <w:rsid w:val="00691B55"/>
    <w:rsid w:val="006A00B3"/>
    <w:rsid w:val="006A0C62"/>
    <w:rsid w:val="006A14C7"/>
    <w:rsid w:val="006A1819"/>
    <w:rsid w:val="006A5CC6"/>
    <w:rsid w:val="006A6EB8"/>
    <w:rsid w:val="006B3F51"/>
    <w:rsid w:val="006B5C30"/>
    <w:rsid w:val="006C1947"/>
    <w:rsid w:val="006C44B1"/>
    <w:rsid w:val="006D434D"/>
    <w:rsid w:val="006D470A"/>
    <w:rsid w:val="006E3788"/>
    <w:rsid w:val="006E5804"/>
    <w:rsid w:val="006E6011"/>
    <w:rsid w:val="006F0B4D"/>
    <w:rsid w:val="006F6514"/>
    <w:rsid w:val="00706F51"/>
    <w:rsid w:val="00727754"/>
    <w:rsid w:val="00734BDD"/>
    <w:rsid w:val="0073562D"/>
    <w:rsid w:val="00735732"/>
    <w:rsid w:val="0074192C"/>
    <w:rsid w:val="00745DD5"/>
    <w:rsid w:val="0074694F"/>
    <w:rsid w:val="007545AE"/>
    <w:rsid w:val="00756045"/>
    <w:rsid w:val="00757F97"/>
    <w:rsid w:val="00771E58"/>
    <w:rsid w:val="00772CDB"/>
    <w:rsid w:val="00795C15"/>
    <w:rsid w:val="0079699C"/>
    <w:rsid w:val="007A0236"/>
    <w:rsid w:val="007A195E"/>
    <w:rsid w:val="007A2EF7"/>
    <w:rsid w:val="007A5598"/>
    <w:rsid w:val="007A6F4C"/>
    <w:rsid w:val="007B7A06"/>
    <w:rsid w:val="007C255B"/>
    <w:rsid w:val="007C4D10"/>
    <w:rsid w:val="007C6002"/>
    <w:rsid w:val="007C76D7"/>
    <w:rsid w:val="007D1FA5"/>
    <w:rsid w:val="007E1C92"/>
    <w:rsid w:val="007E39C7"/>
    <w:rsid w:val="007E39FD"/>
    <w:rsid w:val="007E5318"/>
    <w:rsid w:val="007F1D05"/>
    <w:rsid w:val="007F1E5B"/>
    <w:rsid w:val="007F3860"/>
    <w:rsid w:val="007F6E95"/>
    <w:rsid w:val="00801268"/>
    <w:rsid w:val="0080128D"/>
    <w:rsid w:val="00811476"/>
    <w:rsid w:val="00821534"/>
    <w:rsid w:val="00836A53"/>
    <w:rsid w:val="00843C14"/>
    <w:rsid w:val="008625CE"/>
    <w:rsid w:val="00862B7D"/>
    <w:rsid w:val="00863AA2"/>
    <w:rsid w:val="0087181A"/>
    <w:rsid w:val="00873B4F"/>
    <w:rsid w:val="00875F10"/>
    <w:rsid w:val="00880571"/>
    <w:rsid w:val="00880D36"/>
    <w:rsid w:val="0089328B"/>
    <w:rsid w:val="008965A4"/>
    <w:rsid w:val="00896705"/>
    <w:rsid w:val="008B6B1F"/>
    <w:rsid w:val="008C0C7E"/>
    <w:rsid w:val="008C28DD"/>
    <w:rsid w:val="008C4F59"/>
    <w:rsid w:val="008D1491"/>
    <w:rsid w:val="008D3261"/>
    <w:rsid w:val="008E2959"/>
    <w:rsid w:val="008E2FC5"/>
    <w:rsid w:val="008E51E3"/>
    <w:rsid w:val="008E5FB3"/>
    <w:rsid w:val="008E6BCD"/>
    <w:rsid w:val="008F2987"/>
    <w:rsid w:val="008F68A5"/>
    <w:rsid w:val="009006DB"/>
    <w:rsid w:val="00903971"/>
    <w:rsid w:val="009048D6"/>
    <w:rsid w:val="00907A51"/>
    <w:rsid w:val="00911C8B"/>
    <w:rsid w:val="00924D0D"/>
    <w:rsid w:val="00925E62"/>
    <w:rsid w:val="009351A1"/>
    <w:rsid w:val="009360F4"/>
    <w:rsid w:val="00940A43"/>
    <w:rsid w:val="00943012"/>
    <w:rsid w:val="009445B1"/>
    <w:rsid w:val="0094608A"/>
    <w:rsid w:val="00950F17"/>
    <w:rsid w:val="009517A2"/>
    <w:rsid w:val="009554FE"/>
    <w:rsid w:val="00962BB8"/>
    <w:rsid w:val="00964C32"/>
    <w:rsid w:val="00964D44"/>
    <w:rsid w:val="00967A1D"/>
    <w:rsid w:val="0097061C"/>
    <w:rsid w:val="00973281"/>
    <w:rsid w:val="00973688"/>
    <w:rsid w:val="00981F30"/>
    <w:rsid w:val="00987996"/>
    <w:rsid w:val="00990B66"/>
    <w:rsid w:val="009970D8"/>
    <w:rsid w:val="009972A0"/>
    <w:rsid w:val="00997778"/>
    <w:rsid w:val="009A03FD"/>
    <w:rsid w:val="009A1164"/>
    <w:rsid w:val="009A5B6F"/>
    <w:rsid w:val="009A6043"/>
    <w:rsid w:val="009C7659"/>
    <w:rsid w:val="009D2A30"/>
    <w:rsid w:val="009E56F4"/>
    <w:rsid w:val="00A00169"/>
    <w:rsid w:val="00A00CFA"/>
    <w:rsid w:val="00A04A58"/>
    <w:rsid w:val="00A05FC9"/>
    <w:rsid w:val="00A108D6"/>
    <w:rsid w:val="00A17ABB"/>
    <w:rsid w:val="00A2254F"/>
    <w:rsid w:val="00A252B3"/>
    <w:rsid w:val="00A26918"/>
    <w:rsid w:val="00A27838"/>
    <w:rsid w:val="00A27C9A"/>
    <w:rsid w:val="00A430E9"/>
    <w:rsid w:val="00A532B7"/>
    <w:rsid w:val="00A560C9"/>
    <w:rsid w:val="00A6313C"/>
    <w:rsid w:val="00A74A4E"/>
    <w:rsid w:val="00A75460"/>
    <w:rsid w:val="00A80323"/>
    <w:rsid w:val="00A87FD8"/>
    <w:rsid w:val="00AA43C7"/>
    <w:rsid w:val="00AA462F"/>
    <w:rsid w:val="00AA6940"/>
    <w:rsid w:val="00AC118E"/>
    <w:rsid w:val="00AC4074"/>
    <w:rsid w:val="00AC6B04"/>
    <w:rsid w:val="00AD2174"/>
    <w:rsid w:val="00AD667A"/>
    <w:rsid w:val="00AE0712"/>
    <w:rsid w:val="00AE3CAE"/>
    <w:rsid w:val="00AE6A3B"/>
    <w:rsid w:val="00B001B8"/>
    <w:rsid w:val="00B126A1"/>
    <w:rsid w:val="00B12910"/>
    <w:rsid w:val="00B1773B"/>
    <w:rsid w:val="00B236BE"/>
    <w:rsid w:val="00B2583E"/>
    <w:rsid w:val="00B351E2"/>
    <w:rsid w:val="00B35212"/>
    <w:rsid w:val="00B40C18"/>
    <w:rsid w:val="00B41B90"/>
    <w:rsid w:val="00B43919"/>
    <w:rsid w:val="00B575B0"/>
    <w:rsid w:val="00B6120F"/>
    <w:rsid w:val="00B614AD"/>
    <w:rsid w:val="00B639A6"/>
    <w:rsid w:val="00B63F01"/>
    <w:rsid w:val="00B65AF1"/>
    <w:rsid w:val="00B7068B"/>
    <w:rsid w:val="00B70A98"/>
    <w:rsid w:val="00B74B2A"/>
    <w:rsid w:val="00B75335"/>
    <w:rsid w:val="00B8032C"/>
    <w:rsid w:val="00B8222D"/>
    <w:rsid w:val="00B83F09"/>
    <w:rsid w:val="00B96839"/>
    <w:rsid w:val="00BA14EB"/>
    <w:rsid w:val="00BA1846"/>
    <w:rsid w:val="00BB202D"/>
    <w:rsid w:val="00BB3712"/>
    <w:rsid w:val="00BB5F97"/>
    <w:rsid w:val="00BC0C1F"/>
    <w:rsid w:val="00BD31E8"/>
    <w:rsid w:val="00BD483B"/>
    <w:rsid w:val="00BE7FC8"/>
    <w:rsid w:val="00BF1C86"/>
    <w:rsid w:val="00BF3372"/>
    <w:rsid w:val="00BF46E9"/>
    <w:rsid w:val="00BF4FB7"/>
    <w:rsid w:val="00BF66C4"/>
    <w:rsid w:val="00BF70E6"/>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B1259"/>
    <w:rsid w:val="00CB3787"/>
    <w:rsid w:val="00CB5472"/>
    <w:rsid w:val="00CC34D7"/>
    <w:rsid w:val="00CD512E"/>
    <w:rsid w:val="00CD5425"/>
    <w:rsid w:val="00CE4D85"/>
    <w:rsid w:val="00CF423E"/>
    <w:rsid w:val="00D0624D"/>
    <w:rsid w:val="00D13EA8"/>
    <w:rsid w:val="00D23180"/>
    <w:rsid w:val="00D24C91"/>
    <w:rsid w:val="00D33713"/>
    <w:rsid w:val="00D36B31"/>
    <w:rsid w:val="00D524B9"/>
    <w:rsid w:val="00D55316"/>
    <w:rsid w:val="00D57804"/>
    <w:rsid w:val="00D62A8D"/>
    <w:rsid w:val="00D66659"/>
    <w:rsid w:val="00D71A8A"/>
    <w:rsid w:val="00D72BC6"/>
    <w:rsid w:val="00D975E8"/>
    <w:rsid w:val="00D97D55"/>
    <w:rsid w:val="00DA1D5D"/>
    <w:rsid w:val="00DA2A12"/>
    <w:rsid w:val="00DB7DBB"/>
    <w:rsid w:val="00DC3AD7"/>
    <w:rsid w:val="00DC6136"/>
    <w:rsid w:val="00DC6887"/>
    <w:rsid w:val="00DD40EF"/>
    <w:rsid w:val="00DD7904"/>
    <w:rsid w:val="00DE2269"/>
    <w:rsid w:val="00DF0CE8"/>
    <w:rsid w:val="00DF5067"/>
    <w:rsid w:val="00DF6E3A"/>
    <w:rsid w:val="00E01C51"/>
    <w:rsid w:val="00E057A0"/>
    <w:rsid w:val="00E16811"/>
    <w:rsid w:val="00E170F7"/>
    <w:rsid w:val="00E233CB"/>
    <w:rsid w:val="00E276DC"/>
    <w:rsid w:val="00E31AE0"/>
    <w:rsid w:val="00E3466D"/>
    <w:rsid w:val="00E34A91"/>
    <w:rsid w:val="00E35B71"/>
    <w:rsid w:val="00E3644F"/>
    <w:rsid w:val="00E41425"/>
    <w:rsid w:val="00E429F8"/>
    <w:rsid w:val="00E430AC"/>
    <w:rsid w:val="00E444F3"/>
    <w:rsid w:val="00E44DD8"/>
    <w:rsid w:val="00E45868"/>
    <w:rsid w:val="00E545C7"/>
    <w:rsid w:val="00E61A32"/>
    <w:rsid w:val="00E6464F"/>
    <w:rsid w:val="00E64904"/>
    <w:rsid w:val="00E6599F"/>
    <w:rsid w:val="00E71C84"/>
    <w:rsid w:val="00E74FDD"/>
    <w:rsid w:val="00E8141A"/>
    <w:rsid w:val="00E857D2"/>
    <w:rsid w:val="00E86A27"/>
    <w:rsid w:val="00E903AC"/>
    <w:rsid w:val="00EA04E0"/>
    <w:rsid w:val="00EA2E37"/>
    <w:rsid w:val="00EA4003"/>
    <w:rsid w:val="00EB2AD3"/>
    <w:rsid w:val="00ED0827"/>
    <w:rsid w:val="00ED225B"/>
    <w:rsid w:val="00ED78D4"/>
    <w:rsid w:val="00ED7C45"/>
    <w:rsid w:val="00EE14F8"/>
    <w:rsid w:val="00EF1857"/>
    <w:rsid w:val="00EF4B17"/>
    <w:rsid w:val="00F01701"/>
    <w:rsid w:val="00F044F3"/>
    <w:rsid w:val="00F059D5"/>
    <w:rsid w:val="00F107BC"/>
    <w:rsid w:val="00F26A11"/>
    <w:rsid w:val="00F34471"/>
    <w:rsid w:val="00F36566"/>
    <w:rsid w:val="00F40BF2"/>
    <w:rsid w:val="00F40E00"/>
    <w:rsid w:val="00F4330E"/>
    <w:rsid w:val="00F45BD5"/>
    <w:rsid w:val="00F62ECA"/>
    <w:rsid w:val="00F65554"/>
    <w:rsid w:val="00F65DBF"/>
    <w:rsid w:val="00F70D60"/>
    <w:rsid w:val="00F7166E"/>
    <w:rsid w:val="00F754DD"/>
    <w:rsid w:val="00F803D1"/>
    <w:rsid w:val="00F84F4B"/>
    <w:rsid w:val="00F929DA"/>
    <w:rsid w:val="00F93D42"/>
    <w:rsid w:val="00F960B4"/>
    <w:rsid w:val="00FA1D1B"/>
    <w:rsid w:val="00FA3298"/>
    <w:rsid w:val="00FA4975"/>
    <w:rsid w:val="00FA6BB1"/>
    <w:rsid w:val="00FB0A4D"/>
    <w:rsid w:val="00FB42BA"/>
    <w:rsid w:val="00FB5F7E"/>
    <w:rsid w:val="00FB7C6B"/>
    <w:rsid w:val="00FC3A21"/>
    <w:rsid w:val="00FC4783"/>
    <w:rsid w:val="00FC623E"/>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footer" Target="footer7.xml"/><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7.jpeg"/><Relationship Id="rId47" Type="http://schemas.openxmlformats.org/officeDocument/2006/relationships/footer" Target="footer8.xml"/><Relationship Id="rId50" Type="http://schemas.openxmlformats.org/officeDocument/2006/relationships/footer" Target="footer9.xml"/><Relationship Id="rId55" Type="http://schemas.openxmlformats.org/officeDocument/2006/relationships/image" Target="media/image37.jpeg"/><Relationship Id="rId63" Type="http://schemas.openxmlformats.org/officeDocument/2006/relationships/footer" Target="footer12.xml"/><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footer" Target="footer4.xml"/><Relationship Id="rId32" Type="http://schemas.openxmlformats.org/officeDocument/2006/relationships/image" Target="media/image19.jpeg"/><Relationship Id="rId37" Type="http://schemas.openxmlformats.org/officeDocument/2006/relationships/image" Target="media/image23.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6.jpeg"/><Relationship Id="rId58" Type="http://schemas.openxmlformats.org/officeDocument/2006/relationships/image" Target="media/image40.jpeg"/><Relationship Id="rId66" Type="http://schemas.openxmlformats.org/officeDocument/2006/relationships/image" Target="media/image46.jpeg"/><Relationship Id="rId74" Type="http://schemas.openxmlformats.org/officeDocument/2006/relationships/image" Target="media/image54.png"/><Relationship Id="rId79" Type="http://schemas.openxmlformats.org/officeDocument/2006/relationships/image" Target="media/image59.jpeg"/><Relationship Id="rId87"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2.jpeg"/><Relationship Id="rId82" Type="http://schemas.openxmlformats.org/officeDocument/2006/relationships/image" Target="media/image62.jpeg"/><Relationship Id="rId90" Type="http://schemas.openxmlformats.org/officeDocument/2006/relationships/footer" Target="footer13.xml"/><Relationship Id="rId19" Type="http://schemas.openxmlformats.org/officeDocument/2006/relationships/image" Target="media/image8.jpeg"/><Relationship Id="rId14" Type="http://schemas.openxmlformats.org/officeDocument/2006/relationships/footer" Target="footer3.xm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footer" Target="footer6.xml"/><Relationship Id="rId43" Type="http://schemas.openxmlformats.org/officeDocument/2006/relationships/image" Target="media/image28.jpeg"/><Relationship Id="rId48" Type="http://schemas.openxmlformats.org/officeDocument/2006/relationships/image" Target="media/image32.jpeg"/><Relationship Id="rId56" Type="http://schemas.openxmlformats.org/officeDocument/2006/relationships/image" Target="media/image38.jpeg"/><Relationship Id="rId64" Type="http://schemas.openxmlformats.org/officeDocument/2006/relationships/image" Target="media/image44.jpeg"/><Relationship Id="rId69" Type="http://schemas.openxmlformats.org/officeDocument/2006/relationships/image" Target="media/image49.png"/><Relationship Id="rId77" Type="http://schemas.openxmlformats.org/officeDocument/2006/relationships/image" Target="media/image57.jpeg"/><Relationship Id="rId8" Type="http://schemas.openxmlformats.org/officeDocument/2006/relationships/endnotes" Target="endnotes.xml"/><Relationship Id="rId51" Type="http://schemas.openxmlformats.org/officeDocument/2006/relationships/image" Target="media/image34.jpe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4.jpeg"/><Relationship Id="rId46" Type="http://schemas.openxmlformats.org/officeDocument/2006/relationships/image" Target="media/image31.jpeg"/><Relationship Id="rId59" Type="http://schemas.openxmlformats.org/officeDocument/2006/relationships/footer" Target="footer11.xml"/><Relationship Id="rId67" Type="http://schemas.openxmlformats.org/officeDocument/2006/relationships/image" Target="media/image47.jpeg"/><Relationship Id="rId20" Type="http://schemas.openxmlformats.org/officeDocument/2006/relationships/image" Target="media/image9.jpeg"/><Relationship Id="rId41" Type="http://schemas.openxmlformats.org/officeDocument/2006/relationships/image" Target="media/image26.jpeg"/><Relationship Id="rId54" Type="http://schemas.openxmlformats.org/officeDocument/2006/relationships/footer" Target="footer10.xml"/><Relationship Id="rId62" Type="http://schemas.openxmlformats.org/officeDocument/2006/relationships/image" Target="media/image43.jpe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oter" Target="footer5.xml"/><Relationship Id="rId36" Type="http://schemas.openxmlformats.org/officeDocument/2006/relationships/image" Target="media/image22.jpeg"/><Relationship Id="rId49" Type="http://schemas.openxmlformats.org/officeDocument/2006/relationships/image" Target="media/image33.jpeg"/><Relationship Id="rId57" Type="http://schemas.openxmlformats.org/officeDocument/2006/relationships/image" Target="media/image39.jpeg"/><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29.jpeg"/><Relationship Id="rId52" Type="http://schemas.openxmlformats.org/officeDocument/2006/relationships/image" Target="media/image35.jpeg"/><Relationship Id="rId60" Type="http://schemas.openxmlformats.org/officeDocument/2006/relationships/image" Target="media/image41.jpeg"/><Relationship Id="rId65" Type="http://schemas.openxmlformats.org/officeDocument/2006/relationships/image" Target="media/image45.jpe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image" Target="media/image61.png"/><Relationship Id="rId86" Type="http://schemas.openxmlformats.org/officeDocument/2006/relationships/image" Target="media/image66.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B75AF-85C5-42E1-A11D-83F05ABD6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61</Pages>
  <Words>3864</Words>
  <Characters>22029</Characters>
  <Application>Microsoft Office Word</Application>
  <DocSecurity>0</DocSecurity>
  <Lines>183</Lines>
  <Paragraphs>51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25842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35</cp:revision>
  <cp:lastPrinted>2014-07-07T07:08:00Z</cp:lastPrinted>
  <dcterms:created xsi:type="dcterms:W3CDTF">2014-07-15T06:21:00Z</dcterms:created>
  <dcterms:modified xsi:type="dcterms:W3CDTF">2014-07-17T15:43:00Z</dcterms:modified>
</cp:coreProperties>
</file>